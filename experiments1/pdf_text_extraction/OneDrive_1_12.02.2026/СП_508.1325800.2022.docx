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63A92" w14:textId="77777777" w:rsidR="00D34EAD" w:rsidRPr="00022BA2" w:rsidRDefault="00D34EAD" w:rsidP="00F071E3">
      <w:pPr>
        <w:ind w:firstLine="0"/>
        <w:jc w:val="center"/>
        <w:rPr>
          <w:b/>
          <w:sz w:val="28"/>
          <w:szCs w:val="28"/>
        </w:rPr>
      </w:pPr>
      <w:r w:rsidRPr="00022BA2">
        <w:rPr>
          <w:b/>
          <w:sz w:val="28"/>
          <w:szCs w:val="28"/>
        </w:rPr>
        <w:t>МИНИСТЕРСТВО СТРОИТЕЛЬСТВА</w:t>
      </w:r>
    </w:p>
    <w:p w14:paraId="0021BD26" w14:textId="77777777" w:rsidR="00D34EAD" w:rsidRPr="00022BA2" w:rsidRDefault="00D34EAD" w:rsidP="00F071E3">
      <w:pPr>
        <w:ind w:firstLine="0"/>
        <w:jc w:val="center"/>
        <w:rPr>
          <w:b/>
          <w:sz w:val="28"/>
          <w:szCs w:val="28"/>
        </w:rPr>
      </w:pPr>
      <w:r w:rsidRPr="00022BA2">
        <w:rPr>
          <w:b/>
          <w:sz w:val="28"/>
          <w:szCs w:val="28"/>
        </w:rPr>
        <w:t>И ЖИЛИЩНО-КОММУНАЛЬНОГО ХОЗЯЙСТВА</w:t>
      </w:r>
    </w:p>
    <w:p w14:paraId="29620092" w14:textId="77777777" w:rsidR="00D34EAD" w:rsidRPr="00022BA2" w:rsidRDefault="00D34EAD" w:rsidP="00F071E3">
      <w:pPr>
        <w:ind w:firstLine="0"/>
        <w:jc w:val="center"/>
        <w:rPr>
          <w:b/>
          <w:sz w:val="28"/>
          <w:szCs w:val="28"/>
        </w:rPr>
      </w:pPr>
      <w:r w:rsidRPr="00022BA2">
        <w:rPr>
          <w:b/>
          <w:sz w:val="28"/>
          <w:szCs w:val="28"/>
        </w:rPr>
        <w:t>РОССИЙСКОЙ ФЕДЕРАЦИИ</w:t>
      </w:r>
    </w:p>
    <w:p w14:paraId="2FBCA97F" w14:textId="77777777" w:rsidR="00D34EAD" w:rsidRPr="00022BA2" w:rsidRDefault="00D34EAD" w:rsidP="00F071E3">
      <w:pPr>
        <w:ind w:firstLine="0"/>
        <w:jc w:val="center"/>
        <w:rPr>
          <w:b/>
          <w:sz w:val="28"/>
          <w:szCs w:val="28"/>
        </w:rPr>
      </w:pPr>
    </w:p>
    <w:p w14:paraId="73BF47CC" w14:textId="77777777" w:rsidR="00D34EAD" w:rsidRPr="00022BA2" w:rsidRDefault="00D34EAD" w:rsidP="00F071E3">
      <w:pPr>
        <w:pStyle w:val="aff3"/>
        <w:jc w:val="center"/>
        <w:rPr>
          <w:sz w:val="28"/>
          <w:szCs w:val="28"/>
        </w:rPr>
      </w:pPr>
    </w:p>
    <w:p w14:paraId="0C325513" w14:textId="77777777" w:rsidR="00D34EAD" w:rsidRPr="00022BA2" w:rsidRDefault="00D34EAD" w:rsidP="00F071E3">
      <w:pPr>
        <w:pStyle w:val="aff3"/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D34EAD" w:rsidRPr="00022BA2" w14:paraId="187B81C1" w14:textId="77777777" w:rsidTr="00F2067D">
        <w:tc>
          <w:tcPr>
            <w:tcW w:w="4431" w:type="dxa"/>
            <w:shd w:val="clear" w:color="auto" w:fill="auto"/>
          </w:tcPr>
          <w:p w14:paraId="01F6660A" w14:textId="77777777" w:rsidR="00D34EAD" w:rsidRPr="00022BA2" w:rsidRDefault="00D34EAD" w:rsidP="00F071E3">
            <w:pPr>
              <w:pStyle w:val="aff"/>
              <w:ind w:firstLine="0"/>
              <w:jc w:val="left"/>
              <w:rPr>
                <w:rFonts w:ascii="Times New Roman" w:hAnsi="Times New Roman"/>
                <w:b/>
                <w:sz w:val="28"/>
              </w:rPr>
            </w:pPr>
            <w:r w:rsidRPr="00022BA2">
              <w:rPr>
                <w:rFonts w:ascii="Times New Roman" w:hAnsi="Times New Roman"/>
                <w:b/>
                <w:sz w:val="28"/>
              </w:rPr>
              <w:t xml:space="preserve">С В О Д   П Р А В И Л </w:t>
            </w:r>
          </w:p>
        </w:tc>
        <w:tc>
          <w:tcPr>
            <w:tcW w:w="4432" w:type="dxa"/>
            <w:shd w:val="clear" w:color="auto" w:fill="auto"/>
          </w:tcPr>
          <w:p w14:paraId="64B54095" w14:textId="7436A09E" w:rsidR="00D34EAD" w:rsidRPr="00F261D2" w:rsidRDefault="00D34EAD" w:rsidP="00F261D2">
            <w:pPr>
              <w:pStyle w:val="aff"/>
              <w:ind w:firstLine="0"/>
              <w:jc w:val="right"/>
              <w:rPr>
                <w:rFonts w:ascii="Times New Roman" w:hAnsi="Times New Roman"/>
                <w:b/>
                <w:spacing w:val="0"/>
                <w:sz w:val="28"/>
              </w:rPr>
            </w:pPr>
            <w:r w:rsidRPr="00F261D2">
              <w:rPr>
                <w:rFonts w:ascii="Times New Roman" w:hAnsi="Times New Roman"/>
                <w:b/>
                <w:spacing w:val="0"/>
                <w:sz w:val="28"/>
              </w:rPr>
              <w:t xml:space="preserve">СП </w:t>
            </w:r>
            <w:r w:rsidR="005842F5">
              <w:rPr>
                <w:rFonts w:ascii="Times New Roman" w:hAnsi="Times New Roman"/>
                <w:b/>
                <w:spacing w:val="0"/>
                <w:sz w:val="28"/>
                <w:lang w:val="en-US"/>
              </w:rPr>
              <w:t>508</w:t>
            </w:r>
            <w:r w:rsidRPr="00F261D2">
              <w:rPr>
                <w:rFonts w:ascii="Times New Roman" w:hAnsi="Times New Roman"/>
                <w:b/>
                <w:spacing w:val="0"/>
                <w:sz w:val="28"/>
              </w:rPr>
              <w:t>.1325800.20</w:t>
            </w:r>
            <w:r w:rsidR="00F071E3" w:rsidRPr="00F261D2">
              <w:rPr>
                <w:rFonts w:ascii="Times New Roman" w:hAnsi="Times New Roman"/>
                <w:b/>
                <w:spacing w:val="0"/>
                <w:sz w:val="28"/>
              </w:rPr>
              <w:t>2</w:t>
            </w:r>
            <w:r w:rsidR="00F261D2" w:rsidRPr="00F261D2">
              <w:rPr>
                <w:rFonts w:ascii="Times New Roman" w:hAnsi="Times New Roman"/>
                <w:b/>
                <w:spacing w:val="0"/>
                <w:sz w:val="28"/>
              </w:rPr>
              <w:t>2</w:t>
            </w:r>
          </w:p>
        </w:tc>
      </w:tr>
    </w:tbl>
    <w:p w14:paraId="552D89A0" w14:textId="77777777" w:rsidR="00D34EAD" w:rsidRPr="00022BA2" w:rsidRDefault="00D34EAD" w:rsidP="00F071E3">
      <w:pPr>
        <w:pStyle w:val="aff3"/>
        <w:jc w:val="center"/>
        <w:rPr>
          <w:sz w:val="28"/>
          <w:szCs w:val="28"/>
        </w:rPr>
      </w:pPr>
    </w:p>
    <w:p w14:paraId="4F05A806" w14:textId="77777777" w:rsidR="00D34EAD" w:rsidRPr="00022BA2" w:rsidRDefault="00D34EAD" w:rsidP="00F071E3">
      <w:pPr>
        <w:pStyle w:val="aff3"/>
        <w:jc w:val="center"/>
        <w:rPr>
          <w:sz w:val="28"/>
          <w:szCs w:val="28"/>
        </w:rPr>
      </w:pPr>
    </w:p>
    <w:p w14:paraId="270BD369" w14:textId="77777777" w:rsidR="00D34EAD" w:rsidRDefault="00D34EAD" w:rsidP="00F071E3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23893488" w14:textId="77777777" w:rsidR="00F261D2" w:rsidRDefault="00F261D2" w:rsidP="00F071E3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61B10B8A" w14:textId="77777777" w:rsidR="00F261D2" w:rsidRDefault="00F261D2" w:rsidP="00F071E3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60148792" w14:textId="77777777" w:rsidR="00F261D2" w:rsidRPr="00022BA2" w:rsidRDefault="00F261D2" w:rsidP="00F071E3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0BBA25D6" w14:textId="77777777" w:rsidR="00D34EAD" w:rsidRPr="00022BA2" w:rsidRDefault="00D34EAD" w:rsidP="00F071E3">
      <w:pPr>
        <w:ind w:firstLine="0"/>
        <w:rPr>
          <w:rFonts w:eastAsiaTheme="minorHAnsi"/>
          <w:b/>
          <w:sz w:val="22"/>
          <w:lang w:eastAsia="en-US"/>
        </w:rPr>
      </w:pPr>
    </w:p>
    <w:p w14:paraId="7F4A292D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5B1AAA84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290C7DDE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44"/>
          <w:szCs w:val="44"/>
          <w:lang w:eastAsia="en-US"/>
        </w:rPr>
      </w:pPr>
      <w:r w:rsidRPr="00022BA2">
        <w:rPr>
          <w:rFonts w:eastAsiaTheme="minorHAnsi"/>
          <w:b/>
          <w:sz w:val="44"/>
          <w:szCs w:val="44"/>
          <w:lang w:eastAsia="en-US"/>
        </w:rPr>
        <w:t xml:space="preserve">МОЩЕНИЕ </w:t>
      </w:r>
    </w:p>
    <w:p w14:paraId="5F458769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44"/>
          <w:szCs w:val="44"/>
          <w:lang w:eastAsia="en-US"/>
        </w:rPr>
      </w:pPr>
      <w:r w:rsidRPr="00022BA2">
        <w:rPr>
          <w:rFonts w:eastAsiaTheme="minorHAnsi"/>
          <w:b/>
          <w:sz w:val="44"/>
          <w:szCs w:val="44"/>
          <w:lang w:eastAsia="en-US"/>
        </w:rPr>
        <w:t xml:space="preserve">С ПРИМЕНЕНИЕМ БЕТОННЫХ </w:t>
      </w:r>
      <w:r w:rsidRPr="00022BA2">
        <w:rPr>
          <w:rFonts w:eastAsiaTheme="minorHAnsi"/>
          <w:b/>
          <w:sz w:val="44"/>
          <w:szCs w:val="44"/>
          <w:lang w:eastAsia="en-US"/>
        </w:rPr>
        <w:br/>
        <w:t>ВИБРОПРЕССОВАННЫХ ИЗДЕЛИЙ</w:t>
      </w:r>
    </w:p>
    <w:p w14:paraId="0968B837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116FCD22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32"/>
          <w:szCs w:val="32"/>
          <w:lang w:eastAsia="en-US"/>
        </w:rPr>
      </w:pPr>
    </w:p>
    <w:p w14:paraId="091D38D8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40"/>
          <w:szCs w:val="40"/>
          <w:lang w:eastAsia="en-US"/>
        </w:rPr>
      </w:pPr>
      <w:r w:rsidRPr="00022BA2">
        <w:rPr>
          <w:rFonts w:eastAsiaTheme="minorHAnsi"/>
          <w:b/>
          <w:sz w:val="40"/>
          <w:szCs w:val="40"/>
          <w:lang w:eastAsia="en-US"/>
        </w:rPr>
        <w:t xml:space="preserve">Правила проектирования, строительства </w:t>
      </w:r>
      <w:r w:rsidRPr="00022BA2">
        <w:rPr>
          <w:rFonts w:eastAsiaTheme="minorHAnsi"/>
          <w:b/>
          <w:sz w:val="40"/>
          <w:szCs w:val="40"/>
          <w:lang w:eastAsia="en-US"/>
        </w:rPr>
        <w:br/>
        <w:t>и эксплуатации</w:t>
      </w:r>
    </w:p>
    <w:p w14:paraId="411A5F61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2BC9ECD3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7C8F134B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40"/>
          <w:szCs w:val="40"/>
          <w:lang w:eastAsia="en-US"/>
        </w:rPr>
      </w:pPr>
    </w:p>
    <w:p w14:paraId="17E430BD" w14:textId="77777777" w:rsidR="00D34EAD" w:rsidRPr="00022BA2" w:rsidRDefault="00D34EAD" w:rsidP="00F071E3">
      <w:pPr>
        <w:ind w:firstLine="0"/>
        <w:jc w:val="center"/>
        <w:rPr>
          <w:rFonts w:eastAsiaTheme="minorHAnsi"/>
          <w:b/>
          <w:sz w:val="40"/>
          <w:szCs w:val="40"/>
          <w:lang w:eastAsia="en-US"/>
        </w:rPr>
      </w:pPr>
    </w:p>
    <w:p w14:paraId="282E8C51" w14:textId="77777777" w:rsidR="00D34EAD" w:rsidRPr="00022BA2" w:rsidRDefault="00BE6EF2" w:rsidP="00F071E3">
      <w:pPr>
        <w:spacing w:line="360" w:lineRule="auto"/>
        <w:ind w:firstLine="0"/>
        <w:jc w:val="center"/>
        <w:rPr>
          <w:b/>
          <w:snapToGrid w:val="0"/>
          <w:sz w:val="28"/>
          <w:szCs w:val="28"/>
        </w:rPr>
      </w:pPr>
      <w:r w:rsidRPr="00022BA2">
        <w:rPr>
          <w:b/>
          <w:snapToGrid w:val="0"/>
          <w:sz w:val="28"/>
          <w:szCs w:val="28"/>
        </w:rPr>
        <w:t>Издание официальное</w:t>
      </w:r>
    </w:p>
    <w:p w14:paraId="1CC9C81C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040E94FF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3E769E4E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67A3DB7E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6EFEC1E1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3E60BF36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209458CE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761F96AC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34E43B66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32C775B9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28FC007E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66ABA3C9" w14:textId="77777777" w:rsidR="00D34EAD" w:rsidRPr="00022BA2" w:rsidRDefault="00D34EAD" w:rsidP="00D34EAD">
      <w:pPr>
        <w:ind w:firstLine="0"/>
        <w:jc w:val="center"/>
        <w:rPr>
          <w:rFonts w:eastAsiaTheme="minorHAnsi"/>
          <w:b/>
          <w:sz w:val="22"/>
          <w:lang w:eastAsia="en-US"/>
        </w:rPr>
      </w:pPr>
    </w:p>
    <w:p w14:paraId="61B730D5" w14:textId="77777777" w:rsidR="00D34EAD" w:rsidRPr="00022BA2" w:rsidRDefault="00D34EAD" w:rsidP="00D34EAD">
      <w:pPr>
        <w:ind w:firstLine="0"/>
        <w:rPr>
          <w:rFonts w:eastAsiaTheme="minorHAnsi"/>
          <w:b/>
          <w:sz w:val="22"/>
          <w:lang w:eastAsia="en-US"/>
        </w:rPr>
      </w:pPr>
    </w:p>
    <w:p w14:paraId="3D0A9A62" w14:textId="77777777" w:rsidR="00F071E3" w:rsidRPr="00022BA2" w:rsidRDefault="00F071E3" w:rsidP="00D34EAD">
      <w:pPr>
        <w:ind w:firstLine="0"/>
        <w:jc w:val="center"/>
        <w:rPr>
          <w:rFonts w:eastAsiaTheme="minorHAnsi"/>
          <w:b/>
          <w:sz w:val="32"/>
          <w:szCs w:val="32"/>
          <w:lang w:eastAsia="en-US"/>
        </w:rPr>
      </w:pPr>
    </w:p>
    <w:p w14:paraId="5AD16EC7" w14:textId="77777777" w:rsidR="00F071E3" w:rsidRPr="00022BA2" w:rsidRDefault="00F071E3" w:rsidP="00D34EAD">
      <w:pPr>
        <w:ind w:firstLine="0"/>
        <w:jc w:val="center"/>
        <w:rPr>
          <w:rFonts w:eastAsiaTheme="minorHAnsi"/>
          <w:b/>
          <w:sz w:val="32"/>
          <w:szCs w:val="32"/>
          <w:lang w:eastAsia="en-US"/>
        </w:rPr>
      </w:pPr>
    </w:p>
    <w:p w14:paraId="67B5ED2F" w14:textId="5F9ED4C2" w:rsidR="00D34EAD" w:rsidRPr="00022BA2" w:rsidRDefault="00D34EAD" w:rsidP="00D34EAD">
      <w:pPr>
        <w:ind w:firstLine="0"/>
        <w:jc w:val="center"/>
        <w:rPr>
          <w:sz w:val="28"/>
          <w:szCs w:val="28"/>
        </w:rPr>
      </w:pPr>
      <w:r w:rsidRPr="00022BA2">
        <w:rPr>
          <w:rFonts w:eastAsiaTheme="minorHAnsi"/>
          <w:b/>
          <w:sz w:val="28"/>
          <w:szCs w:val="28"/>
          <w:lang w:eastAsia="en-US"/>
        </w:rPr>
        <w:t xml:space="preserve">Москва </w:t>
      </w:r>
      <w:r w:rsidR="00F2067D" w:rsidRPr="00022BA2">
        <w:rPr>
          <w:rFonts w:eastAsiaTheme="minorHAnsi"/>
          <w:b/>
          <w:sz w:val="28"/>
          <w:szCs w:val="28"/>
          <w:lang w:eastAsia="en-US"/>
        </w:rPr>
        <w:t>202</w:t>
      </w:r>
      <w:r w:rsidR="00F261D2">
        <w:rPr>
          <w:rFonts w:eastAsiaTheme="minorHAnsi"/>
          <w:b/>
          <w:sz w:val="28"/>
          <w:szCs w:val="28"/>
          <w:lang w:eastAsia="en-US"/>
        </w:rPr>
        <w:t>2</w:t>
      </w:r>
      <w:r w:rsidRPr="00022BA2">
        <w:rPr>
          <w:rFonts w:ascii="Calibri" w:eastAsiaTheme="minorHAnsi" w:hAnsi="Calibri" w:cstheme="minorBidi"/>
          <w:sz w:val="28"/>
          <w:szCs w:val="28"/>
          <w:lang w:eastAsia="en-US"/>
        </w:rPr>
        <w:br/>
      </w:r>
      <w:r w:rsidRPr="00022BA2">
        <w:rPr>
          <w:rFonts w:ascii="Calibri" w:eastAsiaTheme="minorHAnsi" w:hAnsi="Calibri" w:cstheme="minorBidi"/>
          <w:sz w:val="28"/>
          <w:szCs w:val="28"/>
          <w:lang w:eastAsia="en-US"/>
        </w:rPr>
        <w:br/>
      </w:r>
    </w:p>
    <w:p w14:paraId="49591D88" w14:textId="77777777" w:rsidR="00D34EAD" w:rsidRPr="00022BA2" w:rsidRDefault="00D34EAD" w:rsidP="00D34EAD">
      <w:pPr>
        <w:ind w:left="567" w:firstLine="0"/>
        <w:jc w:val="center"/>
        <w:rPr>
          <w:b/>
          <w:sz w:val="28"/>
          <w:szCs w:val="28"/>
          <w:lang w:eastAsia="en-US"/>
        </w:rPr>
      </w:pPr>
      <w:r w:rsidRPr="00022BA2">
        <w:rPr>
          <w:b/>
          <w:sz w:val="28"/>
          <w:szCs w:val="28"/>
          <w:lang w:eastAsia="en-US"/>
        </w:rPr>
        <w:lastRenderedPageBreak/>
        <w:t>Предисловие</w:t>
      </w:r>
    </w:p>
    <w:p w14:paraId="7ACED51A" w14:textId="77777777" w:rsidR="00D34EAD" w:rsidRPr="00022BA2" w:rsidRDefault="00D34EAD" w:rsidP="00D34EAD">
      <w:pPr>
        <w:ind w:left="567" w:firstLine="0"/>
        <w:rPr>
          <w:b/>
          <w:sz w:val="28"/>
          <w:szCs w:val="28"/>
          <w:lang w:eastAsia="en-US"/>
        </w:rPr>
      </w:pPr>
    </w:p>
    <w:p w14:paraId="6BD23975" w14:textId="77777777" w:rsidR="00D34EAD" w:rsidRPr="00022BA2" w:rsidRDefault="00D34EAD" w:rsidP="00D34EAD">
      <w:pPr>
        <w:spacing w:line="276" w:lineRule="auto"/>
        <w:ind w:firstLine="567"/>
        <w:jc w:val="left"/>
        <w:rPr>
          <w:rFonts w:eastAsia="Calibri"/>
          <w:b/>
          <w:sz w:val="28"/>
          <w:szCs w:val="28"/>
          <w:lang w:eastAsia="en-US"/>
        </w:rPr>
      </w:pPr>
      <w:r w:rsidRPr="00022BA2">
        <w:rPr>
          <w:rFonts w:eastAsia="Calibri"/>
          <w:b/>
          <w:sz w:val="28"/>
          <w:szCs w:val="28"/>
          <w:lang w:eastAsia="en-US"/>
        </w:rPr>
        <w:t>Сведения о своде правил</w:t>
      </w:r>
    </w:p>
    <w:p w14:paraId="7AF336CF" w14:textId="77777777" w:rsidR="00D34EAD" w:rsidRPr="00022BA2" w:rsidRDefault="00D34EAD" w:rsidP="00D34EAD">
      <w:pPr>
        <w:spacing w:line="276" w:lineRule="auto"/>
        <w:ind w:firstLine="567"/>
        <w:jc w:val="left"/>
        <w:rPr>
          <w:rFonts w:eastAsia="Calibri"/>
          <w:b/>
          <w:sz w:val="28"/>
          <w:szCs w:val="28"/>
          <w:lang w:eastAsia="en-US"/>
        </w:rPr>
      </w:pPr>
    </w:p>
    <w:p w14:paraId="5F8AA666" w14:textId="693B0DEB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  <w:r w:rsidRPr="00022BA2">
        <w:rPr>
          <w:rFonts w:eastAsia="Calibri"/>
          <w:sz w:val="28"/>
          <w:szCs w:val="28"/>
          <w:lang w:eastAsia="en-US"/>
        </w:rPr>
        <w:t>1 ИСПОЛНИТЕЛ</w:t>
      </w:r>
      <w:r w:rsidR="00174F9E" w:rsidRPr="00022BA2">
        <w:rPr>
          <w:rFonts w:eastAsia="Calibri"/>
          <w:sz w:val="28"/>
          <w:szCs w:val="28"/>
          <w:lang w:eastAsia="en-US"/>
        </w:rPr>
        <w:t>И</w:t>
      </w:r>
      <w:r w:rsidRPr="00022BA2">
        <w:rPr>
          <w:rFonts w:eastAsia="Calibri"/>
          <w:sz w:val="28"/>
          <w:szCs w:val="28"/>
          <w:lang w:eastAsia="en-US"/>
        </w:rPr>
        <w:t xml:space="preserve"> – Ассоциация производителей мелкоштучных бетонных изделий (</w:t>
      </w:r>
      <w:r w:rsidRPr="00022BA2">
        <w:rPr>
          <w:rFonts w:eastAsiaTheme="minorHAnsi"/>
          <w:sz w:val="28"/>
          <w:szCs w:val="28"/>
          <w:lang w:eastAsia="en-US"/>
        </w:rPr>
        <w:t>Ассоциация ПМБИ</w:t>
      </w:r>
      <w:r w:rsidRPr="00022BA2">
        <w:rPr>
          <w:rFonts w:eastAsia="Calibri"/>
          <w:sz w:val="28"/>
          <w:szCs w:val="28"/>
          <w:lang w:eastAsia="en-US"/>
        </w:rPr>
        <w:t xml:space="preserve">), Ассоциация производителей </w:t>
      </w:r>
      <w:proofErr w:type="spellStart"/>
      <w:r w:rsidRPr="00022BA2">
        <w:rPr>
          <w:rFonts w:eastAsia="Calibri"/>
          <w:sz w:val="28"/>
          <w:szCs w:val="28"/>
          <w:lang w:eastAsia="en-US"/>
        </w:rPr>
        <w:t>вибропрессованных</w:t>
      </w:r>
      <w:proofErr w:type="spellEnd"/>
      <w:r w:rsidRPr="00022BA2">
        <w:rPr>
          <w:rFonts w:eastAsia="Calibri"/>
          <w:sz w:val="28"/>
          <w:szCs w:val="28"/>
          <w:lang w:eastAsia="en-US"/>
        </w:rPr>
        <w:t xml:space="preserve"> изделий для строительства, мощения и благоустройства (АПВИ)</w:t>
      </w:r>
    </w:p>
    <w:p w14:paraId="1991E9E8" w14:textId="77777777" w:rsidR="008750CB" w:rsidRPr="00022BA2" w:rsidRDefault="008750CB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5C2E4F3E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  <w:r w:rsidRPr="00022BA2">
        <w:rPr>
          <w:rFonts w:eastAsia="Calibri"/>
          <w:sz w:val="28"/>
          <w:szCs w:val="28"/>
          <w:lang w:eastAsia="en-US"/>
        </w:rPr>
        <w:t>2 ВНЕСЕН Техническим комитетом по стандартизации ТК 465 «Строительство»</w:t>
      </w:r>
    </w:p>
    <w:p w14:paraId="77A2D69C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3D101DC0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  <w:r w:rsidRPr="00022BA2">
        <w:rPr>
          <w:rFonts w:eastAsia="Calibri"/>
          <w:sz w:val="28"/>
          <w:szCs w:val="28"/>
          <w:lang w:eastAsia="en-US"/>
        </w:rPr>
        <w:t>3 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2E522AFD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46957A62" w14:textId="0E30B799" w:rsidR="00F64DF3" w:rsidRPr="00F64DF3" w:rsidRDefault="00D34EAD" w:rsidP="00F64DF3">
      <w:pPr>
        <w:ind w:firstLine="567"/>
        <w:rPr>
          <w:rFonts w:eastAsia="Calibri"/>
          <w:sz w:val="28"/>
          <w:szCs w:val="28"/>
          <w:lang w:eastAsia="en-US"/>
        </w:rPr>
      </w:pPr>
      <w:r w:rsidRPr="00022BA2">
        <w:rPr>
          <w:rFonts w:eastAsia="Calibri"/>
          <w:sz w:val="28"/>
          <w:szCs w:val="28"/>
          <w:lang w:eastAsia="en-US"/>
        </w:rPr>
        <w:t xml:space="preserve">4 УТВЕРЖДЕН приказом Министерства строительства и жилищно-коммунального хозяйства Российской </w:t>
      </w:r>
      <w:r w:rsidR="00F071E3" w:rsidRPr="00022BA2">
        <w:rPr>
          <w:rFonts w:eastAsia="Calibri"/>
          <w:sz w:val="28"/>
          <w:szCs w:val="28"/>
          <w:lang w:eastAsia="en-US"/>
        </w:rPr>
        <w:t>Федерации</w:t>
      </w:r>
      <w:r w:rsidR="00F64DF3" w:rsidRPr="00F64DF3">
        <w:rPr>
          <w:rFonts w:eastAsia="Calibri"/>
          <w:sz w:val="28"/>
          <w:szCs w:val="28"/>
          <w:lang w:eastAsia="en-US"/>
        </w:rPr>
        <w:t xml:space="preserve"> от </w:t>
      </w:r>
      <w:r w:rsidR="00F64DF3">
        <w:rPr>
          <w:rFonts w:eastAsia="Calibri"/>
          <w:sz w:val="28"/>
          <w:szCs w:val="28"/>
          <w:lang w:eastAsia="en-US"/>
        </w:rPr>
        <w:t>24</w:t>
      </w:r>
      <w:r w:rsidR="00F64DF3" w:rsidRPr="00F64DF3">
        <w:rPr>
          <w:rFonts w:eastAsia="Calibri"/>
          <w:sz w:val="28"/>
          <w:szCs w:val="28"/>
          <w:lang w:eastAsia="en-US"/>
        </w:rPr>
        <w:t xml:space="preserve"> </w:t>
      </w:r>
      <w:r w:rsidR="00F64DF3">
        <w:rPr>
          <w:rFonts w:eastAsia="Calibri"/>
          <w:sz w:val="28"/>
          <w:szCs w:val="28"/>
          <w:lang w:eastAsia="en-US"/>
        </w:rPr>
        <w:t>января</w:t>
      </w:r>
      <w:r w:rsidR="00F64DF3" w:rsidRPr="00F64DF3">
        <w:rPr>
          <w:rFonts w:eastAsia="Calibri"/>
          <w:sz w:val="28"/>
          <w:szCs w:val="28"/>
          <w:lang w:eastAsia="en-US"/>
        </w:rPr>
        <w:t xml:space="preserve"> 202</w:t>
      </w:r>
      <w:r w:rsidR="00F64DF3">
        <w:rPr>
          <w:rFonts w:eastAsia="Calibri"/>
          <w:sz w:val="28"/>
          <w:szCs w:val="28"/>
          <w:lang w:eastAsia="en-US"/>
        </w:rPr>
        <w:t>2</w:t>
      </w:r>
      <w:r w:rsidR="00F64DF3" w:rsidRPr="00F64DF3">
        <w:rPr>
          <w:rFonts w:eastAsia="Calibri"/>
          <w:sz w:val="28"/>
          <w:szCs w:val="28"/>
          <w:lang w:eastAsia="en-US"/>
        </w:rPr>
        <w:t xml:space="preserve"> г. № </w:t>
      </w:r>
      <w:r w:rsidR="00F64DF3">
        <w:rPr>
          <w:rFonts w:eastAsia="Calibri"/>
          <w:sz w:val="28"/>
          <w:szCs w:val="28"/>
          <w:lang w:eastAsia="en-US"/>
        </w:rPr>
        <w:t>38</w:t>
      </w:r>
      <w:r w:rsidR="00F64DF3" w:rsidRPr="00F64DF3">
        <w:rPr>
          <w:rFonts w:eastAsia="Calibri"/>
          <w:sz w:val="28"/>
          <w:szCs w:val="28"/>
          <w:lang w:eastAsia="en-US"/>
        </w:rPr>
        <w:t>/</w:t>
      </w:r>
      <w:proofErr w:type="spellStart"/>
      <w:r w:rsidR="00F64DF3" w:rsidRPr="00F64DF3">
        <w:rPr>
          <w:rFonts w:eastAsia="Calibri"/>
          <w:sz w:val="28"/>
          <w:szCs w:val="28"/>
          <w:lang w:eastAsia="en-US"/>
        </w:rPr>
        <w:t>пр</w:t>
      </w:r>
      <w:proofErr w:type="spellEnd"/>
      <w:r w:rsidR="00F64DF3" w:rsidRPr="00F64DF3">
        <w:rPr>
          <w:rFonts w:eastAsia="Calibri"/>
          <w:sz w:val="28"/>
          <w:szCs w:val="28"/>
          <w:lang w:eastAsia="en-US"/>
        </w:rPr>
        <w:t xml:space="preserve"> </w:t>
      </w:r>
      <w:r w:rsidR="00F64DF3" w:rsidRPr="00F64DF3">
        <w:rPr>
          <w:rFonts w:eastAsia="Calibri"/>
          <w:sz w:val="28"/>
          <w:szCs w:val="28"/>
          <w:lang w:eastAsia="en-US"/>
        </w:rPr>
        <w:br/>
        <w:t xml:space="preserve">и введен в действие с </w:t>
      </w:r>
      <w:r w:rsidR="00F64DF3">
        <w:rPr>
          <w:rFonts w:eastAsia="Calibri"/>
          <w:sz w:val="28"/>
          <w:szCs w:val="28"/>
          <w:lang w:eastAsia="en-US"/>
        </w:rPr>
        <w:t>25</w:t>
      </w:r>
      <w:r w:rsidR="00F64DF3" w:rsidRPr="00F64DF3">
        <w:rPr>
          <w:rFonts w:eastAsia="Calibri"/>
          <w:sz w:val="28"/>
          <w:szCs w:val="28"/>
          <w:lang w:eastAsia="en-US"/>
        </w:rPr>
        <w:t xml:space="preserve"> </w:t>
      </w:r>
      <w:r w:rsidR="00F64DF3">
        <w:rPr>
          <w:rFonts w:eastAsia="Calibri"/>
          <w:sz w:val="28"/>
          <w:szCs w:val="28"/>
          <w:lang w:eastAsia="en-US"/>
        </w:rPr>
        <w:t>февраля</w:t>
      </w:r>
      <w:r w:rsidR="00F64DF3" w:rsidRPr="00F64DF3">
        <w:rPr>
          <w:rFonts w:eastAsia="Calibri"/>
          <w:sz w:val="28"/>
          <w:szCs w:val="28"/>
          <w:lang w:eastAsia="en-US"/>
        </w:rPr>
        <w:t xml:space="preserve"> 2022 г.</w:t>
      </w:r>
    </w:p>
    <w:p w14:paraId="60C422EF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5F7D0509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  <w:r w:rsidRPr="00022BA2">
        <w:rPr>
          <w:rFonts w:eastAsia="Calibri"/>
          <w:sz w:val="28"/>
          <w:szCs w:val="28"/>
          <w:lang w:eastAsia="en-US"/>
        </w:rPr>
        <w:t>5 ЗАРЕГИСТРИРОВАН Федеральным агентством по техническому регулированию и метрологии (Росстандарт)</w:t>
      </w:r>
    </w:p>
    <w:p w14:paraId="5A371EC8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0FA4C9CF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  <w:r w:rsidRPr="00022BA2">
        <w:rPr>
          <w:rFonts w:eastAsia="Calibri"/>
          <w:sz w:val="28"/>
          <w:szCs w:val="28"/>
          <w:lang w:eastAsia="en-US"/>
        </w:rPr>
        <w:t>6 ВВЕДЕН ВПЕРВЫЕ</w:t>
      </w:r>
    </w:p>
    <w:p w14:paraId="3FDEB3EF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5DA9B855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53116CEB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5E8C5D9E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49F065F7" w14:textId="77777777" w:rsidR="00D34EAD" w:rsidRPr="00022BA2" w:rsidRDefault="00D34EAD" w:rsidP="00D34EAD">
      <w:pPr>
        <w:ind w:firstLine="567"/>
        <w:rPr>
          <w:rFonts w:eastAsia="Calibri"/>
          <w:sz w:val="28"/>
          <w:szCs w:val="28"/>
          <w:lang w:eastAsia="en-US"/>
        </w:rPr>
      </w:pPr>
    </w:p>
    <w:p w14:paraId="2684A054" w14:textId="77777777" w:rsidR="00D34EAD" w:rsidRPr="00022BA2" w:rsidRDefault="00D34EAD" w:rsidP="00D34EAD">
      <w:pPr>
        <w:ind w:firstLine="567"/>
        <w:rPr>
          <w:rFonts w:eastAsia="Calibri"/>
          <w:i/>
          <w:szCs w:val="24"/>
          <w:lang w:eastAsia="en-US"/>
        </w:rPr>
      </w:pPr>
      <w:r w:rsidRPr="00022BA2">
        <w:rPr>
          <w:rFonts w:eastAsia="Calibri"/>
          <w:i/>
          <w:szCs w:val="24"/>
          <w:lang w:eastAsia="en-US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49078A0F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41484F98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0E225483" w14:textId="77777777" w:rsidR="00D34EAD" w:rsidRPr="00022BA2" w:rsidRDefault="00D34EAD" w:rsidP="00D34EAD">
      <w:pPr>
        <w:ind w:firstLine="0"/>
        <w:rPr>
          <w:rFonts w:eastAsia="Calibri"/>
          <w:sz w:val="20"/>
          <w:szCs w:val="20"/>
          <w:lang w:eastAsia="en-US"/>
        </w:rPr>
      </w:pPr>
    </w:p>
    <w:p w14:paraId="5610D458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5EAF1AFE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7EAB791B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13520429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39D62B11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683EFCEC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5379CA17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024AC4D4" w14:textId="77777777" w:rsidR="00D34EAD" w:rsidRPr="00022BA2" w:rsidRDefault="00D34EAD" w:rsidP="00D34EAD">
      <w:pPr>
        <w:ind w:firstLine="567"/>
        <w:rPr>
          <w:rFonts w:eastAsia="Calibri"/>
          <w:sz w:val="20"/>
          <w:szCs w:val="20"/>
          <w:lang w:eastAsia="en-US"/>
        </w:rPr>
      </w:pPr>
    </w:p>
    <w:p w14:paraId="4D71271D" w14:textId="36E178F9" w:rsidR="00D34EAD" w:rsidRPr="00022BA2" w:rsidRDefault="00F2067D" w:rsidP="006D6C41">
      <w:pPr>
        <w:ind w:firstLine="567"/>
        <w:jc w:val="right"/>
        <w:rPr>
          <w:rFonts w:eastAsia="Calibri"/>
          <w:szCs w:val="24"/>
          <w:lang w:eastAsia="en-US"/>
        </w:rPr>
      </w:pPr>
      <w:r w:rsidRPr="00022BA2">
        <w:rPr>
          <w:rFonts w:eastAsia="Calibri"/>
          <w:szCs w:val="24"/>
          <w:lang w:eastAsia="en-US"/>
        </w:rPr>
        <w:t>© Минстрой России, 202</w:t>
      </w:r>
      <w:r w:rsidR="00F261D2">
        <w:rPr>
          <w:rFonts w:eastAsia="Calibri"/>
          <w:szCs w:val="24"/>
          <w:lang w:eastAsia="en-US"/>
        </w:rPr>
        <w:t>2</w:t>
      </w:r>
    </w:p>
    <w:p w14:paraId="133BDF69" w14:textId="77777777" w:rsidR="00F071E3" w:rsidRPr="00022BA2" w:rsidRDefault="00F071E3" w:rsidP="006D6C41">
      <w:pPr>
        <w:ind w:firstLine="567"/>
        <w:jc w:val="right"/>
        <w:rPr>
          <w:rFonts w:eastAsia="Calibri"/>
          <w:szCs w:val="24"/>
          <w:lang w:eastAsia="en-US"/>
        </w:rPr>
      </w:pPr>
    </w:p>
    <w:p w14:paraId="08F666CF" w14:textId="08FFEA17" w:rsidR="00D34EAD" w:rsidRPr="00022BA2" w:rsidRDefault="00D34EAD" w:rsidP="00D34EAD">
      <w:pPr>
        <w:ind w:firstLine="567"/>
      </w:pPr>
      <w:r w:rsidRPr="00022BA2">
        <w:rPr>
          <w:rFonts w:eastAsia="Calibri"/>
          <w:szCs w:val="24"/>
          <w:lang w:eastAsia="en-US"/>
        </w:rPr>
        <w:t xml:space="preserve">Настоящий </w:t>
      </w:r>
      <w:r w:rsidRPr="00ED3FF0">
        <w:rPr>
          <w:rFonts w:eastAsia="Calibri"/>
          <w:szCs w:val="24"/>
          <w:lang w:eastAsia="en-US"/>
        </w:rPr>
        <w:t xml:space="preserve">нормативный документ не </w:t>
      </w:r>
      <w:r w:rsidR="00362A8E" w:rsidRPr="00ED3FF0">
        <w:rPr>
          <w:rFonts w:eastAsia="Calibri"/>
          <w:b/>
          <w:szCs w:val="24"/>
          <w:lang w:eastAsia="en-US"/>
        </w:rPr>
        <w:t>может</w:t>
      </w:r>
      <w:r w:rsidRPr="00ED3FF0">
        <w:rPr>
          <w:rFonts w:eastAsia="Calibri"/>
          <w:szCs w:val="24"/>
          <w:lang w:eastAsia="en-US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</w:t>
      </w:r>
      <w:r w:rsidRPr="00022BA2">
        <w:rPr>
          <w:rFonts w:eastAsia="Calibri"/>
          <w:szCs w:val="24"/>
          <w:lang w:eastAsia="en-US"/>
        </w:rPr>
        <w:t xml:space="preserve"> России</w:t>
      </w:r>
    </w:p>
    <w:p w14:paraId="6FD2D13D" w14:textId="77777777" w:rsidR="00D34EAD" w:rsidRPr="00022BA2" w:rsidRDefault="00D34EAD" w:rsidP="00D34EAD">
      <w:pPr>
        <w:ind w:firstLine="0"/>
        <w:jc w:val="center"/>
      </w:pPr>
    </w:p>
    <w:p w14:paraId="05B1FA4A" w14:textId="77777777" w:rsidR="00D34EAD" w:rsidRPr="00022BA2" w:rsidRDefault="00D34EAD" w:rsidP="00D34EAD">
      <w:pPr>
        <w:tabs>
          <w:tab w:val="right" w:leader="dot" w:pos="9639"/>
        </w:tabs>
        <w:spacing w:afterLines="60" w:after="144"/>
        <w:ind w:firstLine="0"/>
        <w:jc w:val="center"/>
        <w:rPr>
          <w:b/>
          <w:color w:val="000000"/>
          <w:sz w:val="28"/>
          <w:szCs w:val="28"/>
        </w:rPr>
      </w:pPr>
      <w:r w:rsidRPr="00022BA2">
        <w:rPr>
          <w:b/>
          <w:color w:val="000000"/>
          <w:sz w:val="28"/>
          <w:szCs w:val="28"/>
        </w:rPr>
        <w:t>Содержание</w:t>
      </w:r>
    </w:p>
    <w:p w14:paraId="17DB965E" w14:textId="77777777" w:rsidR="00D34EAD" w:rsidRPr="00022BA2" w:rsidRDefault="00D34EAD" w:rsidP="00D34EAD">
      <w:pPr>
        <w:tabs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</w:p>
    <w:p w14:paraId="5E245170" w14:textId="143E0D6F" w:rsidR="00D34EAD" w:rsidRPr="00022BA2" w:rsidRDefault="00657286" w:rsidP="00D34EAD">
      <w:pPr>
        <w:tabs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1 Область</w:t>
      </w:r>
      <w:r w:rsidR="00F071E3" w:rsidRPr="00022BA2">
        <w:rPr>
          <w:color w:val="000000"/>
          <w:sz w:val="28"/>
          <w:szCs w:val="28"/>
        </w:rPr>
        <w:t xml:space="preserve"> применения</w:t>
      </w:r>
      <w:r w:rsidR="00F071E3" w:rsidRPr="00022BA2">
        <w:rPr>
          <w:color w:val="000000"/>
          <w:sz w:val="28"/>
          <w:szCs w:val="28"/>
        </w:rPr>
        <w:tab/>
      </w:r>
    </w:p>
    <w:p w14:paraId="325525DB" w14:textId="600CB192" w:rsidR="00D34EAD" w:rsidRPr="00022BA2" w:rsidRDefault="00D432EE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2 Нормативные ссылки</w:t>
      </w:r>
      <w:r w:rsidR="00F071E3" w:rsidRPr="00022BA2">
        <w:rPr>
          <w:color w:val="000000"/>
          <w:sz w:val="28"/>
          <w:szCs w:val="28"/>
        </w:rPr>
        <w:t>…………………………………………………………………</w:t>
      </w:r>
    </w:p>
    <w:p w14:paraId="079A192E" w14:textId="62051A75" w:rsidR="00D34EAD" w:rsidRPr="00022BA2" w:rsidRDefault="00D432EE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3</w:t>
      </w:r>
      <w:r w:rsidR="00D34EAD" w:rsidRPr="00022BA2">
        <w:rPr>
          <w:color w:val="000000"/>
          <w:sz w:val="28"/>
          <w:szCs w:val="28"/>
        </w:rPr>
        <w:t xml:space="preserve"> Термины и оп</w:t>
      </w:r>
      <w:r w:rsidR="00E92B2A" w:rsidRPr="00022BA2">
        <w:rPr>
          <w:color w:val="000000"/>
          <w:sz w:val="28"/>
          <w:szCs w:val="28"/>
        </w:rPr>
        <w:t>ределения…………………………………………………………….</w:t>
      </w:r>
      <w:r w:rsidR="00D34EAD" w:rsidRPr="00022BA2">
        <w:rPr>
          <w:color w:val="000000"/>
          <w:sz w:val="28"/>
          <w:szCs w:val="28"/>
        </w:rPr>
        <w:t xml:space="preserve"> </w:t>
      </w:r>
      <w:r w:rsidRPr="00022BA2">
        <w:rPr>
          <w:color w:val="000000"/>
          <w:sz w:val="28"/>
          <w:szCs w:val="28"/>
        </w:rPr>
        <w:t xml:space="preserve"> </w:t>
      </w:r>
    </w:p>
    <w:p w14:paraId="3DC4AC4A" w14:textId="78D4F456" w:rsidR="00D34EAD" w:rsidRPr="00022BA2" w:rsidRDefault="00D432EE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4</w:t>
      </w:r>
      <w:r w:rsidR="00D34EAD" w:rsidRPr="00022BA2">
        <w:rPr>
          <w:color w:val="000000"/>
          <w:sz w:val="28"/>
          <w:szCs w:val="28"/>
        </w:rPr>
        <w:t xml:space="preserve"> Общие положения…</w:t>
      </w:r>
      <w:r w:rsidR="00CD17AC" w:rsidRPr="00022BA2">
        <w:rPr>
          <w:color w:val="000000"/>
          <w:sz w:val="28"/>
          <w:szCs w:val="28"/>
        </w:rPr>
        <w:t>………………………………………………………………</w:t>
      </w:r>
      <w:r w:rsidR="00F45027" w:rsidRPr="00022BA2">
        <w:rPr>
          <w:color w:val="000000"/>
          <w:sz w:val="28"/>
          <w:szCs w:val="28"/>
        </w:rPr>
        <w:t>…</w:t>
      </w:r>
      <w:r w:rsidRPr="00022BA2">
        <w:rPr>
          <w:color w:val="000000"/>
          <w:sz w:val="28"/>
          <w:szCs w:val="28"/>
        </w:rPr>
        <w:t xml:space="preserve"> </w:t>
      </w:r>
    </w:p>
    <w:p w14:paraId="3D125DA9" w14:textId="1CAE6E6C" w:rsidR="00D34EAD" w:rsidRPr="00022BA2" w:rsidRDefault="00D432EE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5 </w:t>
      </w:r>
      <w:r w:rsidR="00B93718" w:rsidRPr="00022BA2">
        <w:rPr>
          <w:color w:val="000000"/>
          <w:sz w:val="28"/>
          <w:szCs w:val="28"/>
        </w:rPr>
        <w:t>Проектирование конструкци</w:t>
      </w:r>
      <w:r w:rsidR="0099504D" w:rsidRPr="00022BA2">
        <w:rPr>
          <w:color w:val="000000"/>
          <w:sz w:val="28"/>
          <w:szCs w:val="28"/>
        </w:rPr>
        <w:t>й мощения</w:t>
      </w:r>
      <w:r w:rsidR="00CD17AC" w:rsidRPr="00022BA2">
        <w:rPr>
          <w:color w:val="000000"/>
          <w:sz w:val="28"/>
          <w:szCs w:val="28"/>
        </w:rPr>
        <w:tab/>
      </w:r>
    </w:p>
    <w:p w14:paraId="04A000E1" w14:textId="29189E2A" w:rsidR="00D34EAD" w:rsidRPr="00022BA2" w:rsidRDefault="00D34EAD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ab/>
        <w:t xml:space="preserve">5.1 </w:t>
      </w:r>
      <w:r w:rsidR="00D432EE" w:rsidRPr="00022BA2">
        <w:rPr>
          <w:sz w:val="28"/>
          <w:szCs w:val="28"/>
        </w:rPr>
        <w:t>Общие требования</w:t>
      </w:r>
      <w:r w:rsidR="00CD17AC" w:rsidRPr="00022BA2">
        <w:rPr>
          <w:color w:val="000000"/>
          <w:sz w:val="28"/>
          <w:szCs w:val="28"/>
        </w:rPr>
        <w:tab/>
      </w:r>
    </w:p>
    <w:p w14:paraId="094E5B1C" w14:textId="307871C6" w:rsidR="00D34EAD" w:rsidRPr="00022BA2" w:rsidRDefault="00D34EAD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ab/>
        <w:t xml:space="preserve">5.2 </w:t>
      </w:r>
      <w:r w:rsidR="00B93718" w:rsidRPr="00022BA2">
        <w:rPr>
          <w:sz w:val="28"/>
          <w:szCs w:val="28"/>
        </w:rPr>
        <w:t xml:space="preserve">Назначение параметров </w:t>
      </w:r>
      <w:r w:rsidR="00CD17AC" w:rsidRPr="00022BA2">
        <w:rPr>
          <w:color w:val="000000"/>
          <w:sz w:val="28"/>
          <w:szCs w:val="28"/>
        </w:rPr>
        <w:t>покрытия</w:t>
      </w:r>
      <w:r w:rsidR="00CD17AC" w:rsidRPr="00022BA2">
        <w:rPr>
          <w:color w:val="000000"/>
          <w:sz w:val="28"/>
          <w:szCs w:val="28"/>
        </w:rPr>
        <w:tab/>
      </w:r>
    </w:p>
    <w:p w14:paraId="1E09EA76" w14:textId="0EDA6976" w:rsidR="00B93718" w:rsidRPr="00022BA2" w:rsidRDefault="00D34EAD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ab/>
      </w:r>
      <w:r w:rsidR="00B93718" w:rsidRPr="00022BA2">
        <w:rPr>
          <w:color w:val="000000"/>
          <w:sz w:val="28"/>
          <w:szCs w:val="28"/>
        </w:rPr>
        <w:t>5.3 Уклоны. Водоотвод. Гид</w:t>
      </w:r>
      <w:r w:rsidR="00E92B2A" w:rsidRPr="00022BA2">
        <w:rPr>
          <w:color w:val="000000"/>
          <w:sz w:val="28"/>
          <w:szCs w:val="28"/>
        </w:rPr>
        <w:t>роизоляция………………………………………</w:t>
      </w:r>
      <w:r w:rsidR="00CD17AC" w:rsidRPr="00022BA2">
        <w:rPr>
          <w:color w:val="000000"/>
          <w:sz w:val="28"/>
          <w:szCs w:val="28"/>
        </w:rPr>
        <w:t>….</w:t>
      </w:r>
      <w:r w:rsidR="009B52B9" w:rsidRPr="00022BA2">
        <w:rPr>
          <w:color w:val="000000"/>
          <w:sz w:val="28"/>
          <w:szCs w:val="28"/>
        </w:rPr>
        <w:t xml:space="preserve"> </w:t>
      </w:r>
    </w:p>
    <w:p w14:paraId="7D746790" w14:textId="39F89263" w:rsidR="00B93718" w:rsidRPr="00022BA2" w:rsidRDefault="00E92B2A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    </w:t>
      </w:r>
      <w:r w:rsidR="00B93718" w:rsidRPr="00022BA2">
        <w:rPr>
          <w:color w:val="000000"/>
          <w:sz w:val="28"/>
          <w:szCs w:val="28"/>
        </w:rPr>
        <w:t>5.4 Закрепление краев мощения</w:t>
      </w:r>
      <w:r w:rsidRPr="00022BA2">
        <w:rPr>
          <w:color w:val="000000"/>
          <w:sz w:val="28"/>
          <w:szCs w:val="28"/>
        </w:rPr>
        <w:t>. Примыкания………………………………</w:t>
      </w:r>
      <w:r w:rsidR="00CD17AC" w:rsidRPr="00022BA2">
        <w:rPr>
          <w:color w:val="000000"/>
          <w:sz w:val="28"/>
          <w:szCs w:val="28"/>
        </w:rPr>
        <w:t>……</w:t>
      </w:r>
    </w:p>
    <w:p w14:paraId="75B5F014" w14:textId="0737195B" w:rsidR="00B93718" w:rsidRPr="00022BA2" w:rsidRDefault="00E92B2A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    </w:t>
      </w:r>
      <w:r w:rsidR="00B93718" w:rsidRPr="00022BA2">
        <w:rPr>
          <w:color w:val="000000"/>
          <w:sz w:val="28"/>
          <w:szCs w:val="28"/>
        </w:rPr>
        <w:t>5.5 Комбинированные и дрениру</w:t>
      </w:r>
      <w:r w:rsidRPr="00022BA2">
        <w:rPr>
          <w:color w:val="000000"/>
          <w:sz w:val="28"/>
          <w:szCs w:val="28"/>
        </w:rPr>
        <w:t>ющие покрытия………………………………</w:t>
      </w:r>
      <w:r w:rsidR="00B93718" w:rsidRPr="00022BA2">
        <w:rPr>
          <w:color w:val="000000"/>
          <w:sz w:val="28"/>
          <w:szCs w:val="28"/>
        </w:rPr>
        <w:t>.</w:t>
      </w:r>
      <w:r w:rsidR="00CD17AC" w:rsidRPr="00022BA2">
        <w:rPr>
          <w:color w:val="000000"/>
          <w:sz w:val="28"/>
          <w:szCs w:val="28"/>
        </w:rPr>
        <w:t>..</w:t>
      </w:r>
    </w:p>
    <w:p w14:paraId="5FC81757" w14:textId="5A8D3FAF" w:rsidR="00B93718" w:rsidRPr="00022BA2" w:rsidRDefault="00E92B2A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    </w:t>
      </w:r>
      <w:r w:rsidR="00B93718" w:rsidRPr="00022BA2">
        <w:rPr>
          <w:color w:val="000000"/>
          <w:sz w:val="28"/>
          <w:szCs w:val="28"/>
        </w:rPr>
        <w:t>5.6 Конструирование основани</w:t>
      </w:r>
      <w:r w:rsidRPr="00022BA2">
        <w:rPr>
          <w:color w:val="000000"/>
          <w:sz w:val="28"/>
          <w:szCs w:val="28"/>
        </w:rPr>
        <w:t>я. …………………………………………</w:t>
      </w:r>
      <w:r w:rsidR="00FA77C5" w:rsidRPr="00022BA2">
        <w:rPr>
          <w:color w:val="000000"/>
          <w:sz w:val="28"/>
          <w:szCs w:val="28"/>
        </w:rPr>
        <w:t>……….</w:t>
      </w:r>
    </w:p>
    <w:p w14:paraId="1A3449FC" w14:textId="70C2C52A" w:rsidR="00B93718" w:rsidRPr="00022BA2" w:rsidRDefault="00E92B2A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    </w:t>
      </w:r>
      <w:r w:rsidR="00E51CFC" w:rsidRPr="00022BA2">
        <w:rPr>
          <w:color w:val="000000"/>
          <w:sz w:val="28"/>
          <w:szCs w:val="28"/>
        </w:rPr>
        <w:t>5.7 Расчет констру</w:t>
      </w:r>
      <w:r w:rsidRPr="00022BA2">
        <w:rPr>
          <w:color w:val="000000"/>
          <w:sz w:val="28"/>
          <w:szCs w:val="28"/>
        </w:rPr>
        <w:t>кци</w:t>
      </w:r>
      <w:r w:rsidR="00C16B70" w:rsidRPr="00022BA2">
        <w:rPr>
          <w:color w:val="000000"/>
          <w:sz w:val="28"/>
          <w:szCs w:val="28"/>
        </w:rPr>
        <w:t>и</w:t>
      </w:r>
      <w:r w:rsidRPr="00022BA2">
        <w:rPr>
          <w:color w:val="000000"/>
          <w:sz w:val="28"/>
          <w:szCs w:val="28"/>
        </w:rPr>
        <w:t>………………………………………………………</w:t>
      </w:r>
      <w:r w:rsidR="001645F1" w:rsidRPr="00022BA2">
        <w:rPr>
          <w:color w:val="000000"/>
          <w:sz w:val="28"/>
          <w:szCs w:val="28"/>
        </w:rPr>
        <w:t>…….</w:t>
      </w:r>
      <w:r w:rsidR="00CD17AC" w:rsidRPr="00022BA2">
        <w:rPr>
          <w:color w:val="000000"/>
          <w:sz w:val="28"/>
          <w:szCs w:val="28"/>
        </w:rPr>
        <w:t>.</w:t>
      </w:r>
    </w:p>
    <w:p w14:paraId="6307192B" w14:textId="05BB7C14" w:rsidR="00D34EAD" w:rsidRPr="00022BA2" w:rsidRDefault="00D34EAD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6   Стро</w:t>
      </w:r>
      <w:r w:rsidR="001645F1" w:rsidRPr="00022BA2">
        <w:rPr>
          <w:color w:val="000000"/>
          <w:sz w:val="28"/>
          <w:szCs w:val="28"/>
        </w:rPr>
        <w:t>ительство и контроль качества</w:t>
      </w:r>
      <w:r w:rsidR="001645F1" w:rsidRPr="00022BA2">
        <w:rPr>
          <w:color w:val="000000"/>
          <w:sz w:val="28"/>
          <w:szCs w:val="28"/>
        </w:rPr>
        <w:tab/>
        <w:t>.</w:t>
      </w:r>
      <w:r w:rsidR="007E5ADF" w:rsidRPr="00022BA2">
        <w:rPr>
          <w:color w:val="000000"/>
          <w:sz w:val="28"/>
          <w:szCs w:val="28"/>
        </w:rPr>
        <w:t xml:space="preserve">  </w:t>
      </w:r>
    </w:p>
    <w:p w14:paraId="225D718C" w14:textId="0493D021" w:rsidR="00D34EAD" w:rsidRPr="00022BA2" w:rsidRDefault="00D34EAD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ab/>
        <w:t>6.1</w:t>
      </w:r>
      <w:r w:rsidR="00395896" w:rsidRPr="00022BA2">
        <w:rPr>
          <w:color w:val="000000"/>
          <w:sz w:val="28"/>
          <w:szCs w:val="28"/>
        </w:rPr>
        <w:t xml:space="preserve"> Устройство основания</w:t>
      </w:r>
      <w:r w:rsidR="001645F1" w:rsidRPr="00022BA2">
        <w:rPr>
          <w:color w:val="000000"/>
          <w:sz w:val="28"/>
          <w:szCs w:val="28"/>
        </w:rPr>
        <w:tab/>
      </w:r>
      <w:r w:rsidR="007E5ADF" w:rsidRPr="00022BA2">
        <w:rPr>
          <w:color w:val="000000"/>
          <w:sz w:val="28"/>
          <w:szCs w:val="28"/>
        </w:rPr>
        <w:t xml:space="preserve"> </w:t>
      </w:r>
    </w:p>
    <w:p w14:paraId="75D9C30D" w14:textId="35A432B1" w:rsidR="00D34EAD" w:rsidRPr="00022BA2" w:rsidRDefault="00D34EAD" w:rsidP="00D34EAD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ab/>
        <w:t xml:space="preserve">6.2 </w:t>
      </w:r>
      <w:r w:rsidR="00395896" w:rsidRPr="00022BA2">
        <w:rPr>
          <w:color w:val="000000"/>
          <w:sz w:val="28"/>
          <w:szCs w:val="28"/>
        </w:rPr>
        <w:t>Устройство покрытия</w:t>
      </w:r>
      <w:r w:rsidR="001645F1" w:rsidRPr="00022BA2">
        <w:rPr>
          <w:color w:val="000000"/>
          <w:sz w:val="28"/>
          <w:szCs w:val="28"/>
        </w:rPr>
        <w:tab/>
      </w:r>
      <w:r w:rsidR="007E5ADF" w:rsidRPr="00022BA2">
        <w:rPr>
          <w:color w:val="000000"/>
          <w:sz w:val="28"/>
          <w:szCs w:val="28"/>
        </w:rPr>
        <w:t xml:space="preserve"> </w:t>
      </w:r>
    </w:p>
    <w:p w14:paraId="3E1CB698" w14:textId="75D7145A" w:rsidR="00C55B00" w:rsidRPr="00022BA2" w:rsidRDefault="00D34EAD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ab/>
        <w:t xml:space="preserve">6.3 </w:t>
      </w:r>
      <w:r w:rsidR="00F070F2" w:rsidRPr="00022BA2">
        <w:rPr>
          <w:color w:val="000000"/>
          <w:sz w:val="28"/>
          <w:szCs w:val="28"/>
        </w:rPr>
        <w:t>Контроль качества камней/</w:t>
      </w:r>
      <w:r w:rsidR="00E92B2A" w:rsidRPr="00022BA2">
        <w:rPr>
          <w:color w:val="000000"/>
          <w:sz w:val="28"/>
          <w:szCs w:val="28"/>
        </w:rPr>
        <w:t>плит……………………………………………….</w:t>
      </w:r>
      <w:r w:rsidR="00F071E3" w:rsidRPr="00022BA2">
        <w:rPr>
          <w:color w:val="000000"/>
          <w:sz w:val="28"/>
          <w:szCs w:val="28"/>
        </w:rPr>
        <w:t xml:space="preserve"> </w:t>
      </w:r>
    </w:p>
    <w:p w14:paraId="6E95BC35" w14:textId="1A07B546" w:rsidR="00F070F2" w:rsidRPr="00022BA2" w:rsidRDefault="00BE6EF2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    6.4</w:t>
      </w:r>
      <w:r w:rsidR="00E92B2A" w:rsidRPr="00022BA2">
        <w:rPr>
          <w:color w:val="000000"/>
          <w:sz w:val="28"/>
          <w:szCs w:val="28"/>
        </w:rPr>
        <w:t xml:space="preserve"> </w:t>
      </w:r>
      <w:r w:rsidR="00C74242" w:rsidRPr="00022BA2">
        <w:rPr>
          <w:color w:val="000000"/>
          <w:sz w:val="28"/>
          <w:szCs w:val="28"/>
        </w:rPr>
        <w:t xml:space="preserve">Приемка дорожного </w:t>
      </w:r>
      <w:r w:rsidR="00E92B2A" w:rsidRPr="00022BA2">
        <w:rPr>
          <w:color w:val="000000"/>
          <w:sz w:val="28"/>
          <w:szCs w:val="28"/>
        </w:rPr>
        <w:t>покрытия………………………………………………</w:t>
      </w:r>
      <w:r w:rsidR="007E5ADF" w:rsidRPr="00022BA2">
        <w:rPr>
          <w:color w:val="000000"/>
          <w:sz w:val="28"/>
          <w:szCs w:val="28"/>
        </w:rPr>
        <w:t>...</w:t>
      </w:r>
      <w:r w:rsidR="006F24EA" w:rsidRPr="00022BA2">
        <w:rPr>
          <w:color w:val="000000"/>
          <w:sz w:val="28"/>
          <w:szCs w:val="28"/>
        </w:rPr>
        <w:t>.</w:t>
      </w:r>
    </w:p>
    <w:p w14:paraId="0162390A" w14:textId="037138B3" w:rsidR="00D34EAD" w:rsidRPr="00022BA2" w:rsidRDefault="00D34EAD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Lines="60" w:after="144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7    Эксплуатация дорожных по</w:t>
      </w:r>
      <w:r w:rsidR="007E5ADF" w:rsidRPr="00022BA2">
        <w:rPr>
          <w:color w:val="000000"/>
          <w:sz w:val="28"/>
          <w:szCs w:val="28"/>
        </w:rPr>
        <w:t xml:space="preserve">крытий из </w:t>
      </w:r>
      <w:r w:rsidR="00071239" w:rsidRPr="00022BA2">
        <w:rPr>
          <w:color w:val="000000"/>
          <w:sz w:val="28"/>
          <w:szCs w:val="28"/>
        </w:rPr>
        <w:t>камней</w:t>
      </w:r>
      <w:r w:rsidR="007E5ADF" w:rsidRPr="00022BA2">
        <w:rPr>
          <w:color w:val="000000"/>
          <w:sz w:val="28"/>
          <w:szCs w:val="28"/>
        </w:rPr>
        <w:t>/</w:t>
      </w:r>
      <w:r w:rsidR="00071239">
        <w:rPr>
          <w:color w:val="000000"/>
          <w:sz w:val="28"/>
          <w:szCs w:val="28"/>
        </w:rPr>
        <w:t>плит</w:t>
      </w:r>
      <w:r w:rsidR="007E5ADF" w:rsidRPr="00022BA2">
        <w:rPr>
          <w:color w:val="000000"/>
          <w:sz w:val="28"/>
          <w:szCs w:val="28"/>
        </w:rPr>
        <w:t xml:space="preserve"> мощения</w:t>
      </w:r>
      <w:proofErr w:type="gramStart"/>
      <w:r w:rsidR="007E5ADF" w:rsidRPr="00022BA2">
        <w:rPr>
          <w:color w:val="000000"/>
          <w:sz w:val="28"/>
          <w:szCs w:val="28"/>
        </w:rPr>
        <w:tab/>
      </w:r>
      <w:r w:rsidR="006F24EA" w:rsidRPr="00022BA2">
        <w:rPr>
          <w:color w:val="000000"/>
          <w:sz w:val="28"/>
          <w:szCs w:val="28"/>
        </w:rPr>
        <w:t>….</w:t>
      </w:r>
      <w:proofErr w:type="gramEnd"/>
      <w:r w:rsidR="006F24EA" w:rsidRPr="00022BA2">
        <w:rPr>
          <w:color w:val="000000"/>
          <w:sz w:val="28"/>
          <w:szCs w:val="28"/>
        </w:rPr>
        <w:t>.</w:t>
      </w:r>
    </w:p>
    <w:p w14:paraId="3032EACF" w14:textId="37FF6D1D" w:rsidR="00D34EAD" w:rsidRPr="00022BA2" w:rsidRDefault="0027686F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Приложение А</w:t>
      </w:r>
      <w:r w:rsidR="00D432EE" w:rsidRPr="00022BA2">
        <w:rPr>
          <w:color w:val="000000"/>
          <w:sz w:val="28"/>
          <w:szCs w:val="28"/>
        </w:rPr>
        <w:t xml:space="preserve"> </w:t>
      </w:r>
      <w:r w:rsidRPr="00022BA2">
        <w:rPr>
          <w:color w:val="000000"/>
          <w:sz w:val="28"/>
          <w:szCs w:val="28"/>
        </w:rPr>
        <w:t xml:space="preserve">Виды </w:t>
      </w:r>
      <w:proofErr w:type="spellStart"/>
      <w:r w:rsidR="00D34EAD" w:rsidRPr="00022BA2">
        <w:rPr>
          <w:color w:val="000000"/>
          <w:sz w:val="28"/>
          <w:szCs w:val="28"/>
        </w:rPr>
        <w:t>вибропресс</w:t>
      </w:r>
      <w:r w:rsidR="00F071E3" w:rsidRPr="00022BA2">
        <w:rPr>
          <w:color w:val="000000"/>
          <w:sz w:val="28"/>
          <w:szCs w:val="28"/>
        </w:rPr>
        <w:t>ованных</w:t>
      </w:r>
      <w:proofErr w:type="spellEnd"/>
      <w:r w:rsidR="00F071E3" w:rsidRPr="00022BA2">
        <w:rPr>
          <w:color w:val="000000"/>
          <w:sz w:val="28"/>
          <w:szCs w:val="28"/>
        </w:rPr>
        <w:t xml:space="preserve"> камней и плит мощения</w:t>
      </w:r>
      <w:r w:rsidR="00F071E3" w:rsidRPr="00022BA2">
        <w:rPr>
          <w:color w:val="000000"/>
          <w:sz w:val="28"/>
          <w:szCs w:val="28"/>
        </w:rPr>
        <w:tab/>
      </w:r>
    </w:p>
    <w:p w14:paraId="15AA9382" w14:textId="77777777" w:rsidR="00F071E3" w:rsidRPr="00022BA2" w:rsidRDefault="006F24EA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jc w:val="left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Приложение Б </w:t>
      </w:r>
      <w:r w:rsidR="00D34EAD" w:rsidRPr="00022BA2">
        <w:rPr>
          <w:color w:val="000000"/>
          <w:sz w:val="28"/>
          <w:szCs w:val="28"/>
        </w:rPr>
        <w:t xml:space="preserve">Методы расчета дорожных одежд с покрытием из камней/плит </w:t>
      </w:r>
    </w:p>
    <w:p w14:paraId="2C66C731" w14:textId="71A15610" w:rsidR="00D34EAD" w:rsidRPr="00022BA2" w:rsidRDefault="00F071E3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jc w:val="left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                          </w:t>
      </w:r>
      <w:r w:rsidR="00D34EAD" w:rsidRPr="00022BA2">
        <w:rPr>
          <w:color w:val="000000"/>
          <w:sz w:val="28"/>
          <w:szCs w:val="28"/>
        </w:rPr>
        <w:t>мощения</w:t>
      </w:r>
      <w:r w:rsidR="00E33633" w:rsidRPr="00022BA2">
        <w:rPr>
          <w:color w:val="000000"/>
          <w:sz w:val="28"/>
          <w:szCs w:val="28"/>
        </w:rPr>
        <w:t>………</w:t>
      </w:r>
      <w:r w:rsidRPr="00022BA2">
        <w:rPr>
          <w:color w:val="000000"/>
          <w:sz w:val="28"/>
          <w:szCs w:val="28"/>
        </w:rPr>
        <w:t>………………………</w:t>
      </w:r>
      <w:r w:rsidR="003A775E" w:rsidRPr="00022BA2">
        <w:rPr>
          <w:color w:val="000000"/>
          <w:sz w:val="28"/>
          <w:szCs w:val="28"/>
        </w:rPr>
        <w:t>………………………………..</w:t>
      </w:r>
    </w:p>
    <w:p w14:paraId="655904A1" w14:textId="77777777" w:rsidR="00F071E3" w:rsidRPr="00022BA2" w:rsidRDefault="00E33633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jc w:val="left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Приложение В</w:t>
      </w:r>
      <w:r w:rsidR="00D432EE" w:rsidRPr="00022BA2">
        <w:rPr>
          <w:color w:val="000000"/>
          <w:sz w:val="28"/>
          <w:szCs w:val="28"/>
        </w:rPr>
        <w:t xml:space="preserve"> </w:t>
      </w:r>
      <w:r w:rsidR="00D34EAD" w:rsidRPr="00022BA2">
        <w:rPr>
          <w:color w:val="000000"/>
          <w:sz w:val="28"/>
          <w:szCs w:val="28"/>
        </w:rPr>
        <w:t xml:space="preserve">Методика для контроля качества устройства конструктивных </w:t>
      </w:r>
    </w:p>
    <w:p w14:paraId="7DF4666C" w14:textId="16942424" w:rsidR="00D34EAD" w:rsidRPr="00022BA2" w:rsidRDefault="003A775E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jc w:val="left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                          </w:t>
      </w:r>
      <w:r w:rsidR="00D34EAD" w:rsidRPr="00022BA2">
        <w:rPr>
          <w:color w:val="000000"/>
          <w:sz w:val="28"/>
          <w:szCs w:val="28"/>
        </w:rPr>
        <w:t>слоев дорожных одежд с покрытием из камней</w:t>
      </w:r>
      <w:r w:rsidR="00232D03" w:rsidRPr="00022BA2">
        <w:rPr>
          <w:color w:val="000000"/>
          <w:sz w:val="28"/>
          <w:szCs w:val="28"/>
        </w:rPr>
        <w:t>/плит</w:t>
      </w:r>
      <w:r w:rsidR="009E027F" w:rsidRPr="00022BA2">
        <w:rPr>
          <w:color w:val="000000"/>
          <w:sz w:val="28"/>
          <w:szCs w:val="28"/>
        </w:rPr>
        <w:t xml:space="preserve"> мощения</w:t>
      </w:r>
      <w:r w:rsidRPr="00022BA2">
        <w:rPr>
          <w:color w:val="000000"/>
          <w:sz w:val="28"/>
          <w:szCs w:val="28"/>
        </w:rPr>
        <w:t>……</w:t>
      </w:r>
    </w:p>
    <w:p w14:paraId="240A2799" w14:textId="43D9C5AB" w:rsidR="00D34EAD" w:rsidRPr="00022BA2" w:rsidRDefault="00E33633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jc w:val="left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Приложение Г </w:t>
      </w:r>
      <w:r w:rsidR="00D34EAD" w:rsidRPr="00022BA2">
        <w:rPr>
          <w:color w:val="000000"/>
          <w:sz w:val="28"/>
          <w:szCs w:val="28"/>
        </w:rPr>
        <w:t xml:space="preserve">Правила приемки </w:t>
      </w:r>
      <w:proofErr w:type="spellStart"/>
      <w:r w:rsidR="00D34EAD" w:rsidRPr="00022BA2">
        <w:rPr>
          <w:color w:val="000000"/>
          <w:sz w:val="28"/>
          <w:szCs w:val="28"/>
        </w:rPr>
        <w:t>вибропрессованных</w:t>
      </w:r>
      <w:proofErr w:type="spellEnd"/>
      <w:r w:rsidR="00D34EAD" w:rsidRPr="00022BA2">
        <w:rPr>
          <w:color w:val="000000"/>
          <w:sz w:val="28"/>
          <w:szCs w:val="28"/>
        </w:rPr>
        <w:t xml:space="preserve"> изделий для моще</w:t>
      </w:r>
      <w:r w:rsidR="00F071E3" w:rsidRPr="00022BA2">
        <w:rPr>
          <w:color w:val="000000"/>
          <w:sz w:val="28"/>
          <w:szCs w:val="28"/>
        </w:rPr>
        <w:t xml:space="preserve">ния </w:t>
      </w:r>
      <w:r w:rsidR="00F071E3" w:rsidRPr="00022BA2">
        <w:rPr>
          <w:color w:val="000000"/>
          <w:sz w:val="28"/>
          <w:szCs w:val="28"/>
        </w:rPr>
        <w:br/>
      </w:r>
      <w:r w:rsidR="003A775E" w:rsidRPr="00022BA2">
        <w:rPr>
          <w:color w:val="000000"/>
          <w:sz w:val="28"/>
          <w:szCs w:val="28"/>
        </w:rPr>
        <w:t xml:space="preserve">                          </w:t>
      </w:r>
      <w:r w:rsidR="00F071E3" w:rsidRPr="00022BA2">
        <w:rPr>
          <w:color w:val="000000"/>
          <w:sz w:val="28"/>
          <w:szCs w:val="28"/>
        </w:rPr>
        <w:t>на строительном объект</w:t>
      </w:r>
      <w:r w:rsidR="003A775E" w:rsidRPr="00022BA2">
        <w:rPr>
          <w:color w:val="000000"/>
          <w:sz w:val="28"/>
          <w:szCs w:val="28"/>
        </w:rPr>
        <w:t>е……………………………………………..</w:t>
      </w:r>
    </w:p>
    <w:p w14:paraId="1480FA67" w14:textId="77777777" w:rsidR="003A775E" w:rsidRPr="00022BA2" w:rsidRDefault="00E33633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jc w:val="left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Приложение Д  </w:t>
      </w:r>
      <w:r w:rsidR="00D34EAD" w:rsidRPr="00022BA2">
        <w:rPr>
          <w:color w:val="000000"/>
          <w:sz w:val="28"/>
          <w:szCs w:val="28"/>
        </w:rPr>
        <w:t xml:space="preserve">Порядок отбора </w:t>
      </w:r>
      <w:proofErr w:type="spellStart"/>
      <w:r w:rsidR="00D34EAD" w:rsidRPr="00022BA2">
        <w:rPr>
          <w:color w:val="000000"/>
          <w:sz w:val="28"/>
          <w:szCs w:val="28"/>
        </w:rPr>
        <w:t>вибропрессованных</w:t>
      </w:r>
      <w:proofErr w:type="spellEnd"/>
      <w:r w:rsidR="00D34EAD" w:rsidRPr="00022BA2">
        <w:rPr>
          <w:color w:val="000000"/>
          <w:sz w:val="28"/>
          <w:szCs w:val="28"/>
        </w:rPr>
        <w:t xml:space="preserve"> изделий для мощения на </w:t>
      </w:r>
      <w:r w:rsidR="003A775E" w:rsidRPr="00022BA2">
        <w:rPr>
          <w:color w:val="000000"/>
          <w:sz w:val="28"/>
          <w:szCs w:val="28"/>
        </w:rPr>
        <w:t xml:space="preserve"> </w:t>
      </w:r>
    </w:p>
    <w:p w14:paraId="05CEE04C" w14:textId="77777777" w:rsidR="003A775E" w:rsidRPr="00022BA2" w:rsidRDefault="003A775E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jc w:val="left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                           </w:t>
      </w:r>
      <w:r w:rsidR="00D34EAD" w:rsidRPr="00022BA2">
        <w:rPr>
          <w:color w:val="000000"/>
          <w:sz w:val="28"/>
          <w:szCs w:val="28"/>
        </w:rPr>
        <w:t>объекте строительства для проверки кач</w:t>
      </w:r>
      <w:r w:rsidR="00BA6344" w:rsidRPr="00022BA2">
        <w:rPr>
          <w:color w:val="000000"/>
          <w:sz w:val="28"/>
          <w:szCs w:val="28"/>
        </w:rPr>
        <w:t xml:space="preserve">ества и проведения </w:t>
      </w:r>
      <w:r w:rsidRPr="00022BA2">
        <w:rPr>
          <w:color w:val="000000"/>
          <w:sz w:val="28"/>
          <w:szCs w:val="28"/>
        </w:rPr>
        <w:t xml:space="preserve">         </w:t>
      </w:r>
    </w:p>
    <w:p w14:paraId="349DD919" w14:textId="6E58DBB4" w:rsidR="00D34EAD" w:rsidRPr="00022BA2" w:rsidRDefault="003A775E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jc w:val="left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                           </w:t>
      </w:r>
      <w:r w:rsidR="00BA6344" w:rsidRPr="00022BA2">
        <w:rPr>
          <w:color w:val="000000"/>
          <w:sz w:val="28"/>
          <w:szCs w:val="28"/>
        </w:rPr>
        <w:t>испытаний…………</w:t>
      </w:r>
      <w:r w:rsidR="00D432EE" w:rsidRPr="00022BA2">
        <w:rPr>
          <w:color w:val="000000"/>
          <w:sz w:val="28"/>
          <w:szCs w:val="28"/>
        </w:rPr>
        <w:t>…</w:t>
      </w:r>
      <w:r w:rsidRPr="00022BA2">
        <w:rPr>
          <w:color w:val="000000"/>
          <w:sz w:val="28"/>
          <w:szCs w:val="28"/>
        </w:rPr>
        <w:t>………………………………………………</w:t>
      </w:r>
    </w:p>
    <w:p w14:paraId="269E569F" w14:textId="2C7E506B" w:rsidR="00D34EAD" w:rsidRPr="00022BA2" w:rsidRDefault="00D34EAD" w:rsidP="003A775E">
      <w:pPr>
        <w:tabs>
          <w:tab w:val="left" w:pos="284"/>
          <w:tab w:val="left" w:pos="567"/>
          <w:tab w:val="left" w:pos="1134"/>
          <w:tab w:val="left" w:pos="2127"/>
          <w:tab w:val="right" w:leader="dot" w:pos="9923"/>
        </w:tabs>
        <w:spacing w:after="60"/>
        <w:ind w:firstLine="0"/>
        <w:jc w:val="left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Приложение </w:t>
      </w:r>
      <w:r w:rsidR="00E33633" w:rsidRPr="00022BA2">
        <w:rPr>
          <w:color w:val="000000"/>
          <w:sz w:val="28"/>
          <w:szCs w:val="28"/>
        </w:rPr>
        <w:t xml:space="preserve">Е  </w:t>
      </w:r>
      <w:r w:rsidRPr="00022BA2">
        <w:rPr>
          <w:color w:val="000000"/>
          <w:sz w:val="28"/>
          <w:szCs w:val="28"/>
        </w:rPr>
        <w:t xml:space="preserve">Контрольный лист этапа работ: устройство покрытия </w:t>
      </w:r>
      <w:r w:rsidRPr="00022BA2">
        <w:rPr>
          <w:color w:val="000000"/>
          <w:sz w:val="28"/>
          <w:szCs w:val="28"/>
        </w:rPr>
        <w:br/>
      </w:r>
      <w:r w:rsidR="003A775E" w:rsidRPr="00022BA2">
        <w:rPr>
          <w:color w:val="000000"/>
          <w:sz w:val="28"/>
          <w:szCs w:val="28"/>
        </w:rPr>
        <w:t xml:space="preserve">                           </w:t>
      </w:r>
      <w:r w:rsidRPr="00022BA2">
        <w:rPr>
          <w:color w:val="000000"/>
          <w:sz w:val="28"/>
          <w:szCs w:val="28"/>
        </w:rPr>
        <w:t xml:space="preserve">из </w:t>
      </w:r>
      <w:proofErr w:type="spellStart"/>
      <w:r w:rsidRPr="00022BA2">
        <w:rPr>
          <w:color w:val="000000"/>
          <w:sz w:val="28"/>
          <w:szCs w:val="28"/>
        </w:rPr>
        <w:t>вибропрессованных</w:t>
      </w:r>
      <w:proofErr w:type="spellEnd"/>
      <w:r w:rsidRPr="00022BA2">
        <w:rPr>
          <w:color w:val="000000"/>
          <w:sz w:val="28"/>
          <w:szCs w:val="28"/>
        </w:rPr>
        <w:t xml:space="preserve"> изделий (камней/плит </w:t>
      </w:r>
      <w:r w:rsidR="003A775E" w:rsidRPr="00022BA2">
        <w:rPr>
          <w:color w:val="000000"/>
          <w:sz w:val="28"/>
          <w:szCs w:val="28"/>
        </w:rPr>
        <w:t>мощения) ………….</w:t>
      </w:r>
    </w:p>
    <w:p w14:paraId="04F45227" w14:textId="77777777" w:rsidR="00D34EAD" w:rsidRPr="00022BA2" w:rsidRDefault="00D34EAD" w:rsidP="00D34EAD">
      <w:pPr>
        <w:ind w:firstLine="0"/>
        <w:rPr>
          <w:b/>
          <w:bCs/>
          <w:color w:val="000000"/>
          <w:sz w:val="28"/>
          <w:szCs w:val="28"/>
        </w:rPr>
      </w:pPr>
    </w:p>
    <w:p w14:paraId="2C005C9D" w14:textId="77777777" w:rsidR="00D34EAD" w:rsidRPr="00022BA2" w:rsidRDefault="00D34EAD" w:rsidP="00D34EAD">
      <w:pPr>
        <w:ind w:firstLine="567"/>
        <w:rPr>
          <w:b/>
          <w:bCs/>
          <w:color w:val="000000"/>
          <w:sz w:val="28"/>
          <w:szCs w:val="28"/>
        </w:rPr>
      </w:pPr>
    </w:p>
    <w:p w14:paraId="24EDC097" w14:textId="77777777" w:rsidR="00D34EAD" w:rsidRPr="00022BA2" w:rsidRDefault="00D34EAD" w:rsidP="00F071E3">
      <w:pPr>
        <w:ind w:firstLine="0"/>
        <w:jc w:val="center"/>
        <w:rPr>
          <w:b/>
          <w:bCs/>
          <w:color w:val="000000"/>
          <w:sz w:val="28"/>
          <w:szCs w:val="28"/>
        </w:rPr>
      </w:pPr>
      <w:r w:rsidRPr="00022BA2">
        <w:rPr>
          <w:b/>
          <w:bCs/>
          <w:color w:val="000000"/>
          <w:sz w:val="28"/>
          <w:szCs w:val="28"/>
        </w:rPr>
        <w:t>Введение</w:t>
      </w:r>
    </w:p>
    <w:p w14:paraId="50021441" w14:textId="77777777" w:rsidR="00D34EAD" w:rsidRPr="00022BA2" w:rsidRDefault="00D34EAD" w:rsidP="00D34EAD">
      <w:pPr>
        <w:ind w:firstLine="567"/>
        <w:rPr>
          <w:rFonts w:eastAsiaTheme="minorHAnsi"/>
          <w:sz w:val="28"/>
          <w:szCs w:val="28"/>
          <w:lang w:eastAsia="en-US"/>
        </w:rPr>
      </w:pPr>
    </w:p>
    <w:p w14:paraId="7ACFF2AD" w14:textId="63FF0BFE" w:rsidR="00D34EAD" w:rsidRPr="00022BA2" w:rsidRDefault="00D34EAD" w:rsidP="00D34EAD">
      <w:pPr>
        <w:ind w:firstLine="567"/>
        <w:rPr>
          <w:rFonts w:eastAsiaTheme="minorHAnsi"/>
          <w:sz w:val="28"/>
          <w:szCs w:val="28"/>
          <w:lang w:eastAsia="en-US"/>
        </w:rPr>
      </w:pPr>
      <w:r w:rsidRPr="00022BA2">
        <w:rPr>
          <w:rFonts w:eastAsiaTheme="minorHAnsi"/>
          <w:sz w:val="28"/>
          <w:szCs w:val="28"/>
          <w:lang w:eastAsia="en-US"/>
        </w:rPr>
        <w:t xml:space="preserve">Настоящий свод правил разработан </w:t>
      </w:r>
      <w:r w:rsidR="00D432EE" w:rsidRPr="00022BA2">
        <w:rPr>
          <w:rFonts w:eastAsiaTheme="minorHAnsi"/>
          <w:sz w:val="28"/>
          <w:szCs w:val="28"/>
          <w:lang w:eastAsia="en-US"/>
        </w:rPr>
        <w:t>в целях обеспечения соблюдения требований Федерального закона от 30 декабря 2009 г. № 384-ФЗ «Технический регламент о безопасности зданий и сооружений»</w:t>
      </w:r>
      <w:r w:rsidR="00091864" w:rsidRPr="00022BA2">
        <w:rPr>
          <w:rFonts w:eastAsiaTheme="minorHAnsi"/>
          <w:sz w:val="28"/>
          <w:szCs w:val="28"/>
          <w:lang w:eastAsia="en-US"/>
        </w:rPr>
        <w:t>.</w:t>
      </w:r>
    </w:p>
    <w:p w14:paraId="1496F0CB" w14:textId="11489114" w:rsidR="00D34EAD" w:rsidRPr="00022BA2" w:rsidRDefault="00D224C5" w:rsidP="003A775E">
      <w:pPr>
        <w:ind w:firstLine="567"/>
        <w:rPr>
          <w:rFonts w:eastAsiaTheme="minorHAnsi"/>
          <w:sz w:val="28"/>
          <w:szCs w:val="28"/>
          <w:lang w:eastAsia="en-US"/>
        </w:rPr>
      </w:pPr>
      <w:r w:rsidRPr="00022BA2">
        <w:rPr>
          <w:rFonts w:eastAsiaTheme="minorHAnsi"/>
          <w:sz w:val="28"/>
          <w:szCs w:val="28"/>
          <w:lang w:eastAsia="en-US"/>
        </w:rPr>
        <w:t xml:space="preserve">Свод правил разработан авторским коллективом Ассоциации производителей мелкоштучных бетонных изделий и Ассоциации производителей </w:t>
      </w:r>
      <w:proofErr w:type="spellStart"/>
      <w:r w:rsidRPr="00022BA2">
        <w:rPr>
          <w:rFonts w:eastAsiaTheme="minorHAnsi"/>
          <w:sz w:val="28"/>
          <w:szCs w:val="28"/>
          <w:lang w:eastAsia="en-US"/>
        </w:rPr>
        <w:t>вибропрессованных</w:t>
      </w:r>
      <w:proofErr w:type="spellEnd"/>
      <w:r w:rsidRPr="00022BA2">
        <w:rPr>
          <w:rFonts w:eastAsiaTheme="minorHAnsi"/>
          <w:sz w:val="28"/>
          <w:szCs w:val="28"/>
          <w:lang w:eastAsia="en-US"/>
        </w:rPr>
        <w:t xml:space="preserve"> изделий для строительства, мощения и благоустройства (рук</w:t>
      </w:r>
      <w:r w:rsidR="003A775E" w:rsidRPr="00022BA2">
        <w:rPr>
          <w:rFonts w:eastAsiaTheme="minorHAnsi"/>
          <w:sz w:val="28"/>
          <w:szCs w:val="28"/>
          <w:lang w:eastAsia="en-US"/>
        </w:rPr>
        <w:t>оводитель</w:t>
      </w:r>
      <w:r w:rsidRPr="00022BA2">
        <w:rPr>
          <w:rFonts w:eastAsiaTheme="minorHAnsi"/>
          <w:sz w:val="28"/>
          <w:szCs w:val="28"/>
          <w:lang w:eastAsia="en-US"/>
        </w:rPr>
        <w:t xml:space="preserve"> разработки – к</w:t>
      </w:r>
      <w:r w:rsidR="00F13135" w:rsidRPr="00022BA2">
        <w:rPr>
          <w:rFonts w:eastAsiaTheme="minorHAnsi"/>
          <w:sz w:val="28"/>
          <w:szCs w:val="28"/>
          <w:lang w:eastAsia="en-US"/>
        </w:rPr>
        <w:t>анд</w:t>
      </w:r>
      <w:r w:rsidRPr="00022BA2">
        <w:rPr>
          <w:rFonts w:eastAsiaTheme="minorHAnsi"/>
          <w:sz w:val="28"/>
          <w:szCs w:val="28"/>
          <w:lang w:eastAsia="en-US"/>
        </w:rPr>
        <w:t>.</w:t>
      </w:r>
      <w:r w:rsidR="00F13135" w:rsidRPr="00022BA2">
        <w:rPr>
          <w:rFonts w:eastAsiaTheme="minorHAnsi"/>
          <w:sz w:val="28"/>
          <w:szCs w:val="28"/>
          <w:lang w:eastAsia="en-US"/>
        </w:rPr>
        <w:t xml:space="preserve"> </w:t>
      </w:r>
      <w:r w:rsidRPr="00022BA2">
        <w:rPr>
          <w:rFonts w:eastAsiaTheme="minorHAnsi"/>
          <w:sz w:val="28"/>
          <w:szCs w:val="28"/>
          <w:lang w:eastAsia="en-US"/>
        </w:rPr>
        <w:t>т</w:t>
      </w:r>
      <w:r w:rsidR="00F13135" w:rsidRPr="00022BA2">
        <w:rPr>
          <w:rFonts w:eastAsiaTheme="minorHAnsi"/>
          <w:sz w:val="28"/>
          <w:szCs w:val="28"/>
          <w:lang w:eastAsia="en-US"/>
        </w:rPr>
        <w:t>ехн</w:t>
      </w:r>
      <w:r w:rsidRPr="00022BA2">
        <w:rPr>
          <w:rFonts w:eastAsiaTheme="minorHAnsi"/>
          <w:sz w:val="28"/>
          <w:szCs w:val="28"/>
          <w:lang w:eastAsia="en-US"/>
        </w:rPr>
        <w:t>. н</w:t>
      </w:r>
      <w:r w:rsidR="00863D9A" w:rsidRPr="00022BA2">
        <w:rPr>
          <w:rFonts w:eastAsiaTheme="minorHAnsi"/>
          <w:sz w:val="28"/>
          <w:szCs w:val="28"/>
          <w:lang w:eastAsia="en-US"/>
        </w:rPr>
        <w:t>аук</w:t>
      </w:r>
      <w:r w:rsidRPr="00022BA2">
        <w:rPr>
          <w:rFonts w:eastAsiaTheme="minorHAnsi"/>
          <w:sz w:val="28"/>
          <w:szCs w:val="28"/>
          <w:lang w:eastAsia="en-US"/>
        </w:rPr>
        <w:t xml:space="preserve"> </w:t>
      </w:r>
      <w:r w:rsidRPr="00022BA2">
        <w:rPr>
          <w:rFonts w:eastAsiaTheme="minorHAnsi"/>
          <w:i/>
          <w:sz w:val="28"/>
          <w:szCs w:val="28"/>
          <w:lang w:eastAsia="en-US"/>
        </w:rPr>
        <w:t>Ю.Б. Костиков</w:t>
      </w:r>
      <w:r w:rsidR="00E5285D" w:rsidRPr="00022BA2">
        <w:rPr>
          <w:rFonts w:eastAsiaTheme="minorHAnsi"/>
          <w:sz w:val="28"/>
          <w:szCs w:val="28"/>
          <w:lang w:eastAsia="en-US"/>
        </w:rPr>
        <w:t xml:space="preserve">, </w:t>
      </w:r>
      <w:r w:rsidR="003A775E" w:rsidRPr="00022BA2">
        <w:rPr>
          <w:rFonts w:eastAsiaTheme="minorHAnsi"/>
          <w:i/>
          <w:sz w:val="28"/>
          <w:szCs w:val="28"/>
          <w:lang w:eastAsia="en-US"/>
        </w:rPr>
        <w:t>А.</w:t>
      </w:r>
      <w:r w:rsidR="00F13135" w:rsidRPr="00022BA2">
        <w:rPr>
          <w:rFonts w:eastAsiaTheme="minorHAnsi"/>
          <w:i/>
          <w:sz w:val="28"/>
          <w:szCs w:val="28"/>
          <w:lang w:eastAsia="en-US"/>
        </w:rPr>
        <w:t xml:space="preserve">В. </w:t>
      </w:r>
      <w:proofErr w:type="spellStart"/>
      <w:r w:rsidR="00F13135" w:rsidRPr="00022BA2">
        <w:rPr>
          <w:rFonts w:eastAsiaTheme="minorHAnsi"/>
          <w:i/>
          <w:sz w:val="28"/>
          <w:szCs w:val="28"/>
          <w:lang w:eastAsia="en-US"/>
        </w:rPr>
        <w:t>Логвинов</w:t>
      </w:r>
      <w:proofErr w:type="spellEnd"/>
      <w:r w:rsidR="00E5285D" w:rsidRPr="00022BA2">
        <w:rPr>
          <w:rFonts w:eastAsiaTheme="minorHAnsi"/>
          <w:i/>
          <w:sz w:val="28"/>
          <w:szCs w:val="28"/>
          <w:lang w:eastAsia="en-US"/>
        </w:rPr>
        <w:t>,</w:t>
      </w:r>
      <w:r w:rsidR="00863D9A" w:rsidRPr="00022BA2">
        <w:rPr>
          <w:rFonts w:eastAsiaTheme="minorHAnsi"/>
          <w:i/>
          <w:sz w:val="28"/>
          <w:szCs w:val="28"/>
          <w:lang w:eastAsia="en-US"/>
        </w:rPr>
        <w:t xml:space="preserve"> </w:t>
      </w:r>
      <w:r w:rsidR="003A775E" w:rsidRPr="00022BA2">
        <w:rPr>
          <w:rFonts w:eastAsiaTheme="minorHAnsi"/>
          <w:i/>
          <w:sz w:val="28"/>
          <w:szCs w:val="28"/>
          <w:lang w:eastAsia="en-US"/>
        </w:rPr>
        <w:t xml:space="preserve">          </w:t>
      </w:r>
      <w:r w:rsidR="00863D9A" w:rsidRPr="00022BA2">
        <w:rPr>
          <w:rFonts w:eastAsiaTheme="minorHAnsi"/>
          <w:i/>
          <w:sz w:val="28"/>
          <w:szCs w:val="28"/>
          <w:lang w:eastAsia="en-US"/>
        </w:rPr>
        <w:t>Е.Е</w:t>
      </w:r>
      <w:r w:rsidR="00E5285D" w:rsidRPr="00022BA2">
        <w:rPr>
          <w:rFonts w:eastAsiaTheme="minorHAnsi"/>
          <w:i/>
          <w:sz w:val="28"/>
          <w:szCs w:val="28"/>
          <w:lang w:eastAsia="en-US"/>
        </w:rPr>
        <w:t>.</w:t>
      </w:r>
      <w:r w:rsidR="00863D9A" w:rsidRPr="00022BA2">
        <w:rPr>
          <w:rFonts w:eastAsiaTheme="minorHAnsi"/>
          <w:i/>
          <w:sz w:val="28"/>
          <w:szCs w:val="28"/>
          <w:lang w:eastAsia="en-US"/>
        </w:rPr>
        <w:t xml:space="preserve"> </w:t>
      </w:r>
      <w:proofErr w:type="spellStart"/>
      <w:r w:rsidR="00F13135" w:rsidRPr="00022BA2">
        <w:rPr>
          <w:rFonts w:eastAsiaTheme="minorHAnsi"/>
          <w:i/>
          <w:sz w:val="28"/>
          <w:szCs w:val="28"/>
          <w:lang w:eastAsia="en-US"/>
        </w:rPr>
        <w:t>Любомирова</w:t>
      </w:r>
      <w:proofErr w:type="spellEnd"/>
      <w:r w:rsidR="00E5285D" w:rsidRPr="00022BA2">
        <w:rPr>
          <w:rFonts w:eastAsiaTheme="minorHAnsi"/>
          <w:i/>
          <w:sz w:val="28"/>
          <w:szCs w:val="28"/>
          <w:lang w:eastAsia="en-US"/>
        </w:rPr>
        <w:t>,</w:t>
      </w:r>
      <w:r w:rsidR="00863D9A" w:rsidRPr="00022BA2">
        <w:rPr>
          <w:rFonts w:eastAsiaTheme="minorHAnsi"/>
          <w:i/>
          <w:sz w:val="28"/>
          <w:szCs w:val="28"/>
          <w:lang w:eastAsia="en-US"/>
        </w:rPr>
        <w:t xml:space="preserve"> </w:t>
      </w:r>
      <w:r w:rsidR="00863D9A" w:rsidRPr="00022BA2">
        <w:rPr>
          <w:rFonts w:eastAsiaTheme="minorHAnsi"/>
          <w:i/>
          <w:sz w:val="28"/>
          <w:szCs w:val="28"/>
          <w:lang w:val="en-US" w:eastAsia="en-US"/>
        </w:rPr>
        <w:t>C</w:t>
      </w:r>
      <w:r w:rsidR="00863D9A" w:rsidRPr="00022BA2">
        <w:rPr>
          <w:rFonts w:eastAsiaTheme="minorHAnsi"/>
          <w:i/>
          <w:sz w:val="28"/>
          <w:szCs w:val="28"/>
          <w:lang w:eastAsia="en-US"/>
        </w:rPr>
        <w:t>.Ю</w:t>
      </w:r>
      <w:r w:rsidR="00E5285D" w:rsidRPr="00022BA2">
        <w:rPr>
          <w:rFonts w:eastAsiaTheme="minorHAnsi"/>
          <w:i/>
          <w:sz w:val="28"/>
          <w:szCs w:val="28"/>
          <w:lang w:eastAsia="en-US"/>
        </w:rPr>
        <w:t xml:space="preserve">. </w:t>
      </w:r>
      <w:proofErr w:type="spellStart"/>
      <w:r w:rsidR="00E5285D" w:rsidRPr="00022BA2">
        <w:rPr>
          <w:rFonts w:eastAsiaTheme="minorHAnsi"/>
          <w:i/>
          <w:sz w:val="28"/>
          <w:szCs w:val="28"/>
          <w:lang w:eastAsia="en-US"/>
        </w:rPr>
        <w:t>Юшта</w:t>
      </w:r>
      <w:proofErr w:type="spellEnd"/>
      <w:r w:rsidR="00E5285D" w:rsidRPr="00022BA2">
        <w:rPr>
          <w:rFonts w:eastAsiaTheme="minorHAnsi"/>
          <w:i/>
          <w:sz w:val="28"/>
          <w:szCs w:val="28"/>
          <w:lang w:eastAsia="en-US"/>
        </w:rPr>
        <w:t xml:space="preserve">, О.Е. Евдокимова, Г.А. Кочубей, А.С. Новиков, </w:t>
      </w:r>
      <w:r w:rsidR="003A775E" w:rsidRPr="00022BA2">
        <w:rPr>
          <w:rFonts w:eastAsiaTheme="minorHAnsi"/>
          <w:i/>
          <w:sz w:val="28"/>
          <w:szCs w:val="28"/>
          <w:lang w:eastAsia="en-US"/>
        </w:rPr>
        <w:t xml:space="preserve">     </w:t>
      </w:r>
      <w:r w:rsidR="00E5285D" w:rsidRPr="00022BA2">
        <w:rPr>
          <w:rFonts w:eastAsiaTheme="minorHAnsi"/>
          <w:i/>
          <w:sz w:val="28"/>
          <w:szCs w:val="28"/>
          <w:lang w:eastAsia="en-US"/>
        </w:rPr>
        <w:t>Р.М. Чижов, А.Р. Хахамов</w:t>
      </w:r>
      <w:r w:rsidR="00863D9A" w:rsidRPr="00022BA2">
        <w:rPr>
          <w:rFonts w:eastAsiaTheme="minorHAnsi"/>
          <w:sz w:val="28"/>
          <w:szCs w:val="28"/>
          <w:lang w:eastAsia="en-US"/>
        </w:rPr>
        <w:t>)</w:t>
      </w:r>
      <w:r w:rsidR="00091864" w:rsidRPr="00022BA2">
        <w:rPr>
          <w:rFonts w:eastAsiaTheme="minorHAnsi"/>
          <w:sz w:val="28"/>
          <w:szCs w:val="28"/>
          <w:lang w:eastAsia="en-US"/>
        </w:rPr>
        <w:t>.</w:t>
      </w:r>
    </w:p>
    <w:p w14:paraId="0FD571F5" w14:textId="6FEC620D" w:rsidR="00684C4B" w:rsidRPr="00022BA2" w:rsidRDefault="00F13135" w:rsidP="00F13135">
      <w:pPr>
        <w:ind w:firstLine="567"/>
        <w:rPr>
          <w:rFonts w:eastAsiaTheme="minorHAnsi"/>
          <w:sz w:val="28"/>
          <w:szCs w:val="28"/>
          <w:lang w:eastAsia="en-US"/>
        </w:rPr>
      </w:pPr>
      <w:r w:rsidRPr="00022BA2">
        <w:rPr>
          <w:rFonts w:eastAsiaTheme="minorHAnsi"/>
          <w:sz w:val="28"/>
          <w:szCs w:val="28"/>
          <w:lang w:eastAsia="en-US"/>
        </w:rPr>
        <w:t xml:space="preserve">При </w:t>
      </w:r>
      <w:r w:rsidR="00684C4B" w:rsidRPr="00022BA2">
        <w:rPr>
          <w:rFonts w:eastAsiaTheme="minorHAnsi"/>
          <w:sz w:val="28"/>
          <w:szCs w:val="28"/>
          <w:lang w:eastAsia="en-US"/>
        </w:rPr>
        <w:t xml:space="preserve">подготовке свода правил использованы предложения и материалы </w:t>
      </w:r>
      <w:r w:rsidR="00684C4B" w:rsidRPr="00022BA2">
        <w:rPr>
          <w:rFonts w:eastAsia="Calibri"/>
          <w:sz w:val="28"/>
          <w:szCs w:val="28"/>
          <w:lang w:eastAsia="en-US"/>
        </w:rPr>
        <w:t>ООО «</w:t>
      </w:r>
      <w:proofErr w:type="spellStart"/>
      <w:r w:rsidR="00684C4B" w:rsidRPr="00022BA2">
        <w:rPr>
          <w:rFonts w:eastAsia="Calibri"/>
          <w:sz w:val="28"/>
          <w:szCs w:val="28"/>
          <w:lang w:eastAsia="en-US"/>
        </w:rPr>
        <w:t>Миаком</w:t>
      </w:r>
      <w:proofErr w:type="spellEnd"/>
      <w:r w:rsidR="00684C4B" w:rsidRPr="00022BA2">
        <w:rPr>
          <w:rFonts w:eastAsia="Calibri"/>
          <w:sz w:val="28"/>
          <w:szCs w:val="28"/>
          <w:lang w:eastAsia="en-US"/>
        </w:rPr>
        <w:t xml:space="preserve"> СПб» (канд. техн. наук </w:t>
      </w:r>
      <w:r w:rsidR="00684C4B" w:rsidRPr="00022BA2">
        <w:rPr>
          <w:rFonts w:eastAsia="Calibri"/>
          <w:i/>
          <w:sz w:val="28"/>
          <w:szCs w:val="28"/>
          <w:lang w:eastAsia="en-US"/>
        </w:rPr>
        <w:t xml:space="preserve">А.В. </w:t>
      </w:r>
      <w:proofErr w:type="spellStart"/>
      <w:r w:rsidR="00684C4B" w:rsidRPr="00022BA2">
        <w:rPr>
          <w:rFonts w:eastAsia="Calibri"/>
          <w:i/>
          <w:sz w:val="28"/>
          <w:szCs w:val="28"/>
          <w:lang w:eastAsia="en-US"/>
        </w:rPr>
        <w:t>Мошенжал</w:t>
      </w:r>
      <w:proofErr w:type="spellEnd"/>
      <w:r w:rsidR="00684C4B" w:rsidRPr="00022BA2">
        <w:rPr>
          <w:rFonts w:eastAsia="Calibri"/>
          <w:sz w:val="28"/>
          <w:szCs w:val="28"/>
          <w:lang w:eastAsia="en-US"/>
        </w:rPr>
        <w:t xml:space="preserve">, </w:t>
      </w:r>
      <w:r w:rsidR="00684C4B" w:rsidRPr="00022BA2">
        <w:rPr>
          <w:rFonts w:eastAsia="Calibri"/>
          <w:i/>
          <w:sz w:val="28"/>
          <w:szCs w:val="28"/>
          <w:lang w:eastAsia="en-US"/>
        </w:rPr>
        <w:t xml:space="preserve">И.П. </w:t>
      </w:r>
      <w:proofErr w:type="spellStart"/>
      <w:r w:rsidR="00684C4B" w:rsidRPr="00022BA2">
        <w:rPr>
          <w:rFonts w:eastAsia="Calibri"/>
          <w:i/>
          <w:sz w:val="28"/>
          <w:szCs w:val="28"/>
          <w:lang w:eastAsia="en-US"/>
        </w:rPr>
        <w:t>Резяпкин</w:t>
      </w:r>
      <w:proofErr w:type="spellEnd"/>
      <w:r w:rsidR="00684C4B" w:rsidRPr="00022BA2">
        <w:rPr>
          <w:rFonts w:eastAsia="Calibri"/>
          <w:i/>
          <w:sz w:val="28"/>
          <w:szCs w:val="28"/>
          <w:lang w:eastAsia="en-US"/>
        </w:rPr>
        <w:t>,</w:t>
      </w:r>
      <w:r w:rsidR="00684C4B" w:rsidRPr="00022BA2">
        <w:rPr>
          <w:rFonts w:eastAsia="Calibri"/>
          <w:sz w:val="28"/>
          <w:szCs w:val="28"/>
          <w:lang w:eastAsia="en-US"/>
        </w:rPr>
        <w:t xml:space="preserve"> </w:t>
      </w:r>
      <w:r w:rsidR="00684C4B" w:rsidRPr="00022BA2">
        <w:rPr>
          <w:rFonts w:eastAsia="Calibri"/>
          <w:i/>
          <w:sz w:val="28"/>
          <w:szCs w:val="28"/>
          <w:lang w:eastAsia="en-US"/>
        </w:rPr>
        <w:t xml:space="preserve">Д.Е. Ерченко),  </w:t>
      </w:r>
      <w:r w:rsidR="00684C4B" w:rsidRPr="00022BA2">
        <w:rPr>
          <w:rFonts w:eastAsia="Calibri"/>
          <w:sz w:val="28"/>
          <w:szCs w:val="28"/>
          <w:lang w:eastAsia="en-US"/>
        </w:rPr>
        <w:t>ООО «</w:t>
      </w:r>
      <w:proofErr w:type="spellStart"/>
      <w:r w:rsidR="00684C4B" w:rsidRPr="00022BA2">
        <w:rPr>
          <w:rFonts w:eastAsia="Calibri"/>
          <w:sz w:val="28"/>
          <w:szCs w:val="28"/>
          <w:lang w:eastAsia="en-US"/>
        </w:rPr>
        <w:t>АзъПроектСтрой</w:t>
      </w:r>
      <w:proofErr w:type="spellEnd"/>
      <w:r w:rsidR="00684C4B" w:rsidRPr="00022BA2">
        <w:rPr>
          <w:rFonts w:eastAsia="Calibri"/>
          <w:sz w:val="28"/>
          <w:szCs w:val="28"/>
          <w:lang w:eastAsia="en-US"/>
        </w:rPr>
        <w:t xml:space="preserve">» (канд. техн. наук </w:t>
      </w:r>
      <w:r w:rsidR="00684C4B" w:rsidRPr="00022BA2">
        <w:rPr>
          <w:rFonts w:eastAsia="Calibri"/>
          <w:i/>
          <w:sz w:val="28"/>
          <w:szCs w:val="28"/>
          <w:lang w:eastAsia="en-US"/>
        </w:rPr>
        <w:t xml:space="preserve">С.О. </w:t>
      </w:r>
      <w:proofErr w:type="spellStart"/>
      <w:r w:rsidR="00684C4B" w:rsidRPr="00022BA2">
        <w:rPr>
          <w:rFonts w:eastAsia="Calibri"/>
          <w:i/>
          <w:sz w:val="28"/>
          <w:szCs w:val="28"/>
          <w:lang w:eastAsia="en-US"/>
        </w:rPr>
        <w:t>Гунин</w:t>
      </w:r>
      <w:proofErr w:type="spellEnd"/>
      <w:r w:rsidR="00684C4B" w:rsidRPr="00022BA2">
        <w:rPr>
          <w:rFonts w:eastAsia="Calibri"/>
          <w:i/>
          <w:sz w:val="28"/>
          <w:szCs w:val="28"/>
          <w:lang w:eastAsia="en-US"/>
        </w:rPr>
        <w:t>),</w:t>
      </w:r>
      <w:r w:rsidR="00684C4B" w:rsidRPr="00022BA2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="00684C4B" w:rsidRPr="00022BA2">
        <w:rPr>
          <w:rFonts w:eastAsia="Calibri"/>
          <w:sz w:val="28"/>
          <w:szCs w:val="28"/>
          <w:lang w:eastAsia="en-US"/>
        </w:rPr>
        <w:t>СПбГАСУ</w:t>
      </w:r>
      <w:proofErr w:type="spellEnd"/>
      <w:r w:rsidR="00684C4B" w:rsidRPr="00022BA2">
        <w:rPr>
          <w:rFonts w:eastAsia="Calibri"/>
          <w:sz w:val="28"/>
          <w:szCs w:val="28"/>
          <w:lang w:eastAsia="en-US"/>
        </w:rPr>
        <w:t xml:space="preserve"> (канд. техн. наук </w:t>
      </w:r>
      <w:r w:rsidR="00684C4B" w:rsidRPr="00022BA2">
        <w:rPr>
          <w:rFonts w:eastAsia="Calibri"/>
          <w:i/>
          <w:sz w:val="28"/>
          <w:szCs w:val="28"/>
          <w:lang w:eastAsia="en-US"/>
        </w:rPr>
        <w:t>В.Д. Староверов</w:t>
      </w:r>
      <w:r w:rsidR="001664BD" w:rsidRPr="00022BA2">
        <w:rPr>
          <w:rFonts w:eastAsia="Calibri"/>
          <w:sz w:val="28"/>
          <w:szCs w:val="28"/>
          <w:lang w:eastAsia="en-US"/>
        </w:rPr>
        <w:t xml:space="preserve">), </w:t>
      </w:r>
      <w:r w:rsidR="00062A55" w:rsidRPr="00022BA2">
        <w:rPr>
          <w:rFonts w:eastAsia="Calibri"/>
          <w:sz w:val="28"/>
          <w:szCs w:val="28"/>
          <w:lang w:eastAsia="en-US"/>
        </w:rPr>
        <w:t>АО «Зиверт Рус» (</w:t>
      </w:r>
      <w:r w:rsidR="00062A55" w:rsidRPr="00022BA2">
        <w:rPr>
          <w:rFonts w:eastAsia="Calibri"/>
          <w:i/>
          <w:sz w:val="28"/>
          <w:szCs w:val="28"/>
          <w:lang w:eastAsia="en-US"/>
        </w:rPr>
        <w:t>О.В. Ермолаев</w:t>
      </w:r>
      <w:r w:rsidR="00062A55" w:rsidRPr="00022BA2">
        <w:rPr>
          <w:rFonts w:eastAsia="Calibri"/>
          <w:sz w:val="28"/>
          <w:szCs w:val="28"/>
          <w:lang w:eastAsia="en-US"/>
        </w:rPr>
        <w:t>)</w:t>
      </w:r>
      <w:r w:rsidR="00F55121" w:rsidRPr="00022BA2">
        <w:rPr>
          <w:rFonts w:eastAsia="Calibri"/>
          <w:sz w:val="28"/>
          <w:szCs w:val="28"/>
          <w:lang w:eastAsia="en-US"/>
        </w:rPr>
        <w:t>.</w:t>
      </w:r>
    </w:p>
    <w:p w14:paraId="272734F3" w14:textId="77777777" w:rsidR="00684C4B" w:rsidRPr="00022BA2" w:rsidRDefault="00684C4B" w:rsidP="00F13135">
      <w:pPr>
        <w:ind w:firstLine="567"/>
        <w:rPr>
          <w:rFonts w:eastAsiaTheme="minorHAnsi"/>
          <w:sz w:val="28"/>
          <w:szCs w:val="28"/>
          <w:lang w:eastAsia="en-US"/>
        </w:rPr>
      </w:pPr>
    </w:p>
    <w:p w14:paraId="7DA05477" w14:textId="77777777" w:rsidR="00D34EAD" w:rsidRPr="00022BA2" w:rsidRDefault="00D34EAD" w:rsidP="00D34EAD">
      <w:pPr>
        <w:rPr>
          <w:color w:val="000000"/>
          <w:szCs w:val="24"/>
        </w:rPr>
      </w:pPr>
    </w:p>
    <w:p w14:paraId="0AD54654" w14:textId="77777777" w:rsidR="00D34EAD" w:rsidRPr="00022BA2" w:rsidRDefault="00D34EAD" w:rsidP="00D34EAD">
      <w:pPr>
        <w:rPr>
          <w:color w:val="000000"/>
          <w:szCs w:val="24"/>
        </w:rPr>
      </w:pPr>
    </w:p>
    <w:p w14:paraId="32F7C9FA" w14:textId="77777777" w:rsidR="00D34EAD" w:rsidRPr="00022BA2" w:rsidRDefault="00D34EAD" w:rsidP="00D34EAD">
      <w:pPr>
        <w:rPr>
          <w:color w:val="000000"/>
          <w:szCs w:val="24"/>
        </w:rPr>
      </w:pPr>
    </w:p>
    <w:p w14:paraId="670C3DE8" w14:textId="77777777" w:rsidR="00D34EAD" w:rsidRPr="00022BA2" w:rsidRDefault="00D34EAD" w:rsidP="00D34EAD">
      <w:pPr>
        <w:rPr>
          <w:color w:val="000000"/>
          <w:szCs w:val="24"/>
        </w:rPr>
      </w:pPr>
    </w:p>
    <w:p w14:paraId="5BAFCF10" w14:textId="77777777" w:rsidR="00D34EAD" w:rsidRPr="00022BA2" w:rsidRDefault="00D34EAD" w:rsidP="00D34EAD">
      <w:pPr>
        <w:rPr>
          <w:color w:val="000000"/>
          <w:szCs w:val="24"/>
        </w:rPr>
      </w:pPr>
    </w:p>
    <w:p w14:paraId="02A7743B" w14:textId="77777777" w:rsidR="00D34EAD" w:rsidRPr="00022BA2" w:rsidRDefault="00D34EAD" w:rsidP="00D34EAD">
      <w:pPr>
        <w:rPr>
          <w:color w:val="000000"/>
          <w:szCs w:val="24"/>
        </w:rPr>
      </w:pPr>
    </w:p>
    <w:p w14:paraId="6D229F9F" w14:textId="77777777" w:rsidR="00D34EAD" w:rsidRPr="00022BA2" w:rsidRDefault="00D34EAD" w:rsidP="00D34EAD">
      <w:pPr>
        <w:rPr>
          <w:color w:val="000000"/>
          <w:szCs w:val="24"/>
        </w:rPr>
      </w:pPr>
    </w:p>
    <w:p w14:paraId="64528CB3" w14:textId="77777777" w:rsidR="00D34EAD" w:rsidRPr="00022BA2" w:rsidRDefault="00D34EAD" w:rsidP="00D34EAD">
      <w:pPr>
        <w:rPr>
          <w:color w:val="000000"/>
          <w:szCs w:val="24"/>
        </w:rPr>
      </w:pPr>
    </w:p>
    <w:p w14:paraId="4DEC9C33" w14:textId="77777777" w:rsidR="00D34EAD" w:rsidRPr="00022BA2" w:rsidRDefault="00D34EAD" w:rsidP="00D34EAD">
      <w:pPr>
        <w:rPr>
          <w:color w:val="000000"/>
          <w:szCs w:val="24"/>
        </w:rPr>
      </w:pPr>
    </w:p>
    <w:p w14:paraId="09311CF5" w14:textId="77777777" w:rsidR="00D34EAD" w:rsidRPr="00022BA2" w:rsidRDefault="00D34EAD" w:rsidP="00D34EAD">
      <w:pPr>
        <w:rPr>
          <w:color w:val="000000"/>
          <w:szCs w:val="24"/>
        </w:rPr>
      </w:pPr>
    </w:p>
    <w:p w14:paraId="3C30A0F8" w14:textId="77777777" w:rsidR="00D34EAD" w:rsidRPr="00022BA2" w:rsidRDefault="00D34EAD" w:rsidP="00D34EAD">
      <w:pPr>
        <w:rPr>
          <w:color w:val="000000"/>
          <w:szCs w:val="24"/>
        </w:rPr>
      </w:pPr>
    </w:p>
    <w:p w14:paraId="309C2C40" w14:textId="77777777" w:rsidR="00D34EAD" w:rsidRPr="00022BA2" w:rsidRDefault="00D34EAD" w:rsidP="00D34EAD">
      <w:pPr>
        <w:rPr>
          <w:color w:val="000000"/>
          <w:szCs w:val="24"/>
        </w:rPr>
      </w:pPr>
    </w:p>
    <w:p w14:paraId="725A6B23" w14:textId="77777777" w:rsidR="00D34EAD" w:rsidRPr="00022BA2" w:rsidRDefault="00D34EAD" w:rsidP="00D34EAD">
      <w:pPr>
        <w:rPr>
          <w:color w:val="000000"/>
          <w:szCs w:val="24"/>
        </w:rPr>
      </w:pPr>
    </w:p>
    <w:p w14:paraId="11CD2065" w14:textId="77777777" w:rsidR="00D34EAD" w:rsidRPr="00022BA2" w:rsidRDefault="00D34EAD" w:rsidP="00D34EAD">
      <w:pPr>
        <w:rPr>
          <w:color w:val="000000"/>
          <w:szCs w:val="24"/>
        </w:rPr>
      </w:pPr>
    </w:p>
    <w:p w14:paraId="05606DC7" w14:textId="77777777" w:rsidR="00D34EAD" w:rsidRPr="00022BA2" w:rsidRDefault="00D34EAD" w:rsidP="00D34EAD">
      <w:pPr>
        <w:rPr>
          <w:color w:val="000000"/>
          <w:szCs w:val="24"/>
        </w:rPr>
      </w:pPr>
    </w:p>
    <w:p w14:paraId="5F602FC7" w14:textId="77777777" w:rsidR="00D34EAD" w:rsidRPr="00022BA2" w:rsidRDefault="00D34EAD" w:rsidP="00D34EAD">
      <w:pPr>
        <w:rPr>
          <w:color w:val="000000"/>
          <w:szCs w:val="24"/>
        </w:rPr>
      </w:pPr>
    </w:p>
    <w:p w14:paraId="0815BFE3" w14:textId="77777777" w:rsidR="00D34EAD" w:rsidRPr="00022BA2" w:rsidRDefault="00D34EAD" w:rsidP="00D34EAD">
      <w:pPr>
        <w:rPr>
          <w:color w:val="000000"/>
          <w:szCs w:val="24"/>
        </w:rPr>
      </w:pPr>
    </w:p>
    <w:p w14:paraId="456F0BBB" w14:textId="77777777" w:rsidR="00D34EAD" w:rsidRPr="00022BA2" w:rsidRDefault="00D34EAD" w:rsidP="00D34EAD">
      <w:pPr>
        <w:rPr>
          <w:color w:val="000000"/>
          <w:szCs w:val="24"/>
        </w:rPr>
      </w:pPr>
    </w:p>
    <w:p w14:paraId="5021DB7A" w14:textId="77777777" w:rsidR="00D34EAD" w:rsidRPr="00022BA2" w:rsidRDefault="00D34EAD" w:rsidP="00D34EAD">
      <w:pPr>
        <w:rPr>
          <w:color w:val="000000"/>
          <w:szCs w:val="24"/>
        </w:rPr>
      </w:pPr>
    </w:p>
    <w:p w14:paraId="3DEDA94B" w14:textId="77777777" w:rsidR="00D34EAD" w:rsidRPr="00022BA2" w:rsidRDefault="00D34EAD" w:rsidP="00D34EAD">
      <w:pPr>
        <w:rPr>
          <w:color w:val="000000"/>
          <w:szCs w:val="24"/>
        </w:rPr>
      </w:pPr>
    </w:p>
    <w:p w14:paraId="61847125" w14:textId="77777777" w:rsidR="00D34EAD" w:rsidRPr="00022BA2" w:rsidRDefault="00D34EAD" w:rsidP="00D34EAD">
      <w:pPr>
        <w:rPr>
          <w:color w:val="000000"/>
          <w:szCs w:val="24"/>
        </w:rPr>
      </w:pPr>
    </w:p>
    <w:p w14:paraId="30F57C8C" w14:textId="77777777" w:rsidR="00D34EAD" w:rsidRPr="00022BA2" w:rsidRDefault="00D34EAD" w:rsidP="00D34EAD">
      <w:pPr>
        <w:rPr>
          <w:color w:val="000000"/>
          <w:szCs w:val="24"/>
        </w:rPr>
      </w:pPr>
    </w:p>
    <w:p w14:paraId="54B7D41C" w14:textId="77777777" w:rsidR="00D34EAD" w:rsidRPr="00022BA2" w:rsidRDefault="00D34EAD" w:rsidP="00D34EAD">
      <w:pPr>
        <w:rPr>
          <w:color w:val="000000"/>
          <w:szCs w:val="24"/>
        </w:rPr>
      </w:pPr>
    </w:p>
    <w:p w14:paraId="2B511A6D" w14:textId="77777777" w:rsidR="00D34EAD" w:rsidRPr="00022BA2" w:rsidRDefault="00D34EAD" w:rsidP="00D34EAD">
      <w:pPr>
        <w:rPr>
          <w:color w:val="000000"/>
          <w:szCs w:val="24"/>
        </w:rPr>
      </w:pPr>
    </w:p>
    <w:p w14:paraId="616FA2C9" w14:textId="77777777" w:rsidR="00D34EAD" w:rsidRPr="00022BA2" w:rsidRDefault="00D34EAD" w:rsidP="00D34EAD">
      <w:pPr>
        <w:rPr>
          <w:color w:val="000000"/>
          <w:szCs w:val="24"/>
        </w:rPr>
      </w:pPr>
    </w:p>
    <w:p w14:paraId="12C4D509" w14:textId="77777777" w:rsidR="00D34EAD" w:rsidRPr="00022BA2" w:rsidRDefault="00D34EAD" w:rsidP="00D34EAD">
      <w:pPr>
        <w:rPr>
          <w:color w:val="000000"/>
          <w:szCs w:val="24"/>
        </w:rPr>
      </w:pPr>
    </w:p>
    <w:p w14:paraId="242D6FD8" w14:textId="77777777" w:rsidR="00D34EAD" w:rsidRPr="00022BA2" w:rsidRDefault="00D34EAD" w:rsidP="00D34EAD">
      <w:pPr>
        <w:rPr>
          <w:color w:val="000000"/>
          <w:szCs w:val="24"/>
        </w:rPr>
      </w:pPr>
    </w:p>
    <w:p w14:paraId="7E28866F" w14:textId="77777777" w:rsidR="00D34EAD" w:rsidRPr="00022BA2" w:rsidRDefault="00D34EAD" w:rsidP="00D34EAD">
      <w:pPr>
        <w:rPr>
          <w:color w:val="000000"/>
          <w:szCs w:val="24"/>
        </w:rPr>
      </w:pPr>
    </w:p>
    <w:p w14:paraId="298D2EE9" w14:textId="77777777" w:rsidR="00D34EAD" w:rsidRPr="00022BA2" w:rsidRDefault="00D34EAD" w:rsidP="00DD0AE2">
      <w:pPr>
        <w:ind w:firstLine="0"/>
        <w:rPr>
          <w:color w:val="000000"/>
          <w:szCs w:val="24"/>
        </w:rPr>
        <w:sectPr w:rsidR="00D34EAD" w:rsidRPr="00022BA2" w:rsidSect="00F071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57" w:right="707" w:bottom="1134" w:left="1247" w:header="567" w:footer="709" w:gutter="0"/>
          <w:pgNumType w:fmt="upperRoman" w:start="1"/>
          <w:cols w:space="708"/>
          <w:titlePg/>
          <w:docGrid w:linePitch="360"/>
        </w:sectPr>
      </w:pPr>
    </w:p>
    <w:p w14:paraId="284D6DF9" w14:textId="77777777" w:rsidR="000F26ED" w:rsidRPr="00022BA2" w:rsidRDefault="000F26ED" w:rsidP="00D34EAD">
      <w:pPr>
        <w:ind w:firstLine="0"/>
        <w:jc w:val="center"/>
        <w:rPr>
          <w:b/>
          <w:color w:val="000000"/>
          <w:sz w:val="28"/>
          <w:szCs w:val="28"/>
        </w:rPr>
      </w:pPr>
    </w:p>
    <w:p w14:paraId="3D80AE51" w14:textId="77777777" w:rsidR="00D34EAD" w:rsidRPr="00022BA2" w:rsidRDefault="00D34EAD" w:rsidP="00D34EAD">
      <w:pPr>
        <w:ind w:firstLine="0"/>
        <w:jc w:val="center"/>
        <w:rPr>
          <w:b/>
          <w:color w:val="000000"/>
          <w:sz w:val="28"/>
          <w:szCs w:val="28"/>
        </w:rPr>
      </w:pPr>
      <w:r w:rsidRPr="00022BA2">
        <w:rPr>
          <w:b/>
          <w:color w:val="000000"/>
          <w:sz w:val="28"/>
          <w:szCs w:val="28"/>
        </w:rPr>
        <w:t>С</w:t>
      </w:r>
      <w:r w:rsidR="00DD3FC7" w:rsidRPr="00022BA2">
        <w:rPr>
          <w:b/>
          <w:color w:val="000000"/>
          <w:sz w:val="28"/>
          <w:szCs w:val="28"/>
        </w:rPr>
        <w:t xml:space="preserve"> </w:t>
      </w:r>
      <w:r w:rsidRPr="00022BA2">
        <w:rPr>
          <w:b/>
          <w:color w:val="000000"/>
          <w:sz w:val="28"/>
          <w:szCs w:val="28"/>
        </w:rPr>
        <w:t>В</w:t>
      </w:r>
      <w:r w:rsidR="00DD3FC7" w:rsidRPr="00022BA2">
        <w:rPr>
          <w:b/>
          <w:color w:val="000000"/>
          <w:sz w:val="28"/>
          <w:szCs w:val="28"/>
        </w:rPr>
        <w:t xml:space="preserve"> </w:t>
      </w:r>
      <w:r w:rsidRPr="00022BA2">
        <w:rPr>
          <w:b/>
          <w:color w:val="000000"/>
          <w:sz w:val="28"/>
          <w:szCs w:val="28"/>
        </w:rPr>
        <w:t>О</w:t>
      </w:r>
      <w:r w:rsidR="00DD3FC7" w:rsidRPr="00022BA2">
        <w:rPr>
          <w:b/>
          <w:color w:val="000000"/>
          <w:sz w:val="28"/>
          <w:szCs w:val="28"/>
        </w:rPr>
        <w:t xml:space="preserve"> </w:t>
      </w:r>
      <w:r w:rsidRPr="00022BA2">
        <w:rPr>
          <w:b/>
          <w:color w:val="000000"/>
          <w:sz w:val="28"/>
          <w:szCs w:val="28"/>
        </w:rPr>
        <w:t xml:space="preserve">Д </w:t>
      </w:r>
      <w:r w:rsidR="00BE6EF2" w:rsidRPr="00022BA2">
        <w:rPr>
          <w:b/>
          <w:color w:val="000000"/>
          <w:sz w:val="28"/>
          <w:szCs w:val="28"/>
        </w:rPr>
        <w:t xml:space="preserve"> </w:t>
      </w:r>
      <w:r w:rsidR="00DD3FC7" w:rsidRPr="00022BA2">
        <w:rPr>
          <w:b/>
          <w:color w:val="000000"/>
          <w:sz w:val="28"/>
          <w:szCs w:val="28"/>
        </w:rPr>
        <w:t xml:space="preserve"> </w:t>
      </w:r>
      <w:r w:rsidRPr="00022BA2">
        <w:rPr>
          <w:b/>
          <w:color w:val="000000"/>
          <w:sz w:val="28"/>
          <w:szCs w:val="28"/>
        </w:rPr>
        <w:t>П</w:t>
      </w:r>
      <w:r w:rsidR="00DD3FC7" w:rsidRPr="00022BA2">
        <w:rPr>
          <w:b/>
          <w:color w:val="000000"/>
          <w:sz w:val="28"/>
          <w:szCs w:val="28"/>
        </w:rPr>
        <w:t xml:space="preserve"> </w:t>
      </w:r>
      <w:r w:rsidRPr="00022BA2">
        <w:rPr>
          <w:b/>
          <w:color w:val="000000"/>
          <w:sz w:val="28"/>
          <w:szCs w:val="28"/>
        </w:rPr>
        <w:t>Р</w:t>
      </w:r>
      <w:r w:rsidR="00DD3FC7" w:rsidRPr="00022BA2">
        <w:rPr>
          <w:b/>
          <w:color w:val="000000"/>
          <w:sz w:val="28"/>
          <w:szCs w:val="28"/>
        </w:rPr>
        <w:t xml:space="preserve"> </w:t>
      </w:r>
      <w:r w:rsidRPr="00022BA2">
        <w:rPr>
          <w:b/>
          <w:color w:val="000000"/>
          <w:sz w:val="28"/>
          <w:szCs w:val="28"/>
        </w:rPr>
        <w:t>А</w:t>
      </w:r>
      <w:r w:rsidR="00DD3FC7" w:rsidRPr="00022BA2">
        <w:rPr>
          <w:b/>
          <w:color w:val="000000"/>
          <w:sz w:val="28"/>
          <w:szCs w:val="28"/>
        </w:rPr>
        <w:t xml:space="preserve"> </w:t>
      </w:r>
      <w:r w:rsidRPr="00022BA2">
        <w:rPr>
          <w:b/>
          <w:color w:val="000000"/>
          <w:sz w:val="28"/>
          <w:szCs w:val="28"/>
        </w:rPr>
        <w:t>В</w:t>
      </w:r>
      <w:r w:rsidR="00DD3FC7" w:rsidRPr="00022BA2">
        <w:rPr>
          <w:b/>
          <w:color w:val="000000"/>
          <w:sz w:val="28"/>
          <w:szCs w:val="28"/>
        </w:rPr>
        <w:t xml:space="preserve"> </w:t>
      </w:r>
      <w:r w:rsidRPr="00022BA2">
        <w:rPr>
          <w:b/>
          <w:color w:val="000000"/>
          <w:sz w:val="28"/>
          <w:szCs w:val="28"/>
        </w:rPr>
        <w:t>И</w:t>
      </w:r>
      <w:r w:rsidR="00DD3FC7" w:rsidRPr="00022BA2">
        <w:rPr>
          <w:b/>
          <w:color w:val="000000"/>
          <w:sz w:val="28"/>
          <w:szCs w:val="28"/>
        </w:rPr>
        <w:t xml:space="preserve"> </w:t>
      </w:r>
      <w:r w:rsidRPr="00022BA2">
        <w:rPr>
          <w:b/>
          <w:color w:val="000000"/>
          <w:sz w:val="28"/>
          <w:szCs w:val="28"/>
        </w:rPr>
        <w:t>Л</w:t>
      </w:r>
    </w:p>
    <w:p w14:paraId="0CAC307F" w14:textId="77777777" w:rsidR="00D34EAD" w:rsidRPr="00022BA2" w:rsidRDefault="00D34EAD" w:rsidP="00D34EAD">
      <w:pPr>
        <w:ind w:firstLine="0"/>
        <w:rPr>
          <w:b/>
          <w:color w:val="000000"/>
        </w:rPr>
      </w:pPr>
      <w:r w:rsidRPr="00022BA2">
        <w:rPr>
          <w:b/>
          <w:color w:val="000000"/>
        </w:rPr>
        <w:t>__________________________________________________________________________________</w:t>
      </w:r>
    </w:p>
    <w:p w14:paraId="44CD2E29" w14:textId="77777777" w:rsidR="00D34EAD" w:rsidRPr="00022BA2" w:rsidRDefault="00D34EAD" w:rsidP="00D34EAD">
      <w:pPr>
        <w:rPr>
          <w:b/>
          <w:color w:val="000000"/>
          <w:sz w:val="28"/>
          <w:szCs w:val="28"/>
        </w:rPr>
      </w:pPr>
    </w:p>
    <w:p w14:paraId="0E70B350" w14:textId="77777777" w:rsidR="00D34EAD" w:rsidRPr="00022BA2" w:rsidRDefault="00D34EAD" w:rsidP="00D34EAD">
      <w:pPr>
        <w:ind w:firstLine="0"/>
        <w:jc w:val="center"/>
        <w:rPr>
          <w:b/>
          <w:color w:val="000000"/>
          <w:sz w:val="28"/>
          <w:szCs w:val="28"/>
        </w:rPr>
      </w:pPr>
      <w:r w:rsidRPr="00022BA2">
        <w:rPr>
          <w:b/>
          <w:color w:val="000000"/>
          <w:sz w:val="28"/>
          <w:szCs w:val="28"/>
        </w:rPr>
        <w:t>МОЩЕНИЕ С ПРИМЕНЕНИЕМ БЕТОННЫХ ВИБРОПРЕССОВАННЫХ ИЗДЕЛИЙ</w:t>
      </w:r>
    </w:p>
    <w:p w14:paraId="149BC46E" w14:textId="77777777" w:rsidR="00D34EAD" w:rsidRPr="00022BA2" w:rsidRDefault="00D34EAD" w:rsidP="00D34EAD">
      <w:pPr>
        <w:pBdr>
          <w:bottom w:val="single" w:sz="12" w:space="1" w:color="auto"/>
        </w:pBdr>
        <w:ind w:firstLine="0"/>
        <w:jc w:val="center"/>
        <w:rPr>
          <w:b/>
          <w:color w:val="000000"/>
          <w:sz w:val="28"/>
          <w:szCs w:val="28"/>
        </w:rPr>
      </w:pPr>
      <w:r w:rsidRPr="00022BA2">
        <w:rPr>
          <w:b/>
          <w:color w:val="000000"/>
          <w:sz w:val="28"/>
          <w:szCs w:val="28"/>
        </w:rPr>
        <w:t>Правила проектиров</w:t>
      </w:r>
      <w:r w:rsidR="00E87C37" w:rsidRPr="00022BA2">
        <w:rPr>
          <w:b/>
          <w:color w:val="000000"/>
          <w:sz w:val="28"/>
          <w:szCs w:val="28"/>
        </w:rPr>
        <w:t>ания, строительства и эксплуатации</w:t>
      </w:r>
    </w:p>
    <w:p w14:paraId="36CB6490" w14:textId="77777777" w:rsidR="00A622AA" w:rsidRPr="00022BA2" w:rsidRDefault="00A622AA" w:rsidP="00D34EAD">
      <w:pPr>
        <w:pBdr>
          <w:bottom w:val="single" w:sz="12" w:space="1" w:color="auto"/>
        </w:pBdr>
        <w:ind w:firstLine="0"/>
        <w:jc w:val="center"/>
        <w:rPr>
          <w:sz w:val="28"/>
          <w:szCs w:val="28"/>
        </w:rPr>
      </w:pPr>
    </w:p>
    <w:p w14:paraId="33DDAF6C" w14:textId="77777777" w:rsidR="00A622AA" w:rsidRPr="00022BA2" w:rsidRDefault="00A622AA" w:rsidP="00D34EAD">
      <w:pPr>
        <w:pBdr>
          <w:bottom w:val="single" w:sz="12" w:space="1" w:color="auto"/>
        </w:pBdr>
        <w:ind w:firstLine="0"/>
        <w:jc w:val="center"/>
        <w:rPr>
          <w:b/>
          <w:color w:val="000000"/>
          <w:sz w:val="28"/>
          <w:szCs w:val="28"/>
          <w:lang w:val="en-US"/>
        </w:rPr>
      </w:pPr>
      <w:r w:rsidRPr="00022BA2">
        <w:rPr>
          <w:sz w:val="28"/>
          <w:szCs w:val="28"/>
          <w:lang w:val="en-US"/>
        </w:rPr>
        <w:t>Paving</w:t>
      </w:r>
      <w:r w:rsidRPr="00022BA2">
        <w:rPr>
          <w:sz w:val="28"/>
          <w:szCs w:val="28"/>
        </w:rPr>
        <w:t xml:space="preserve"> </w:t>
      </w:r>
      <w:r w:rsidRPr="00022BA2">
        <w:rPr>
          <w:sz w:val="28"/>
          <w:szCs w:val="28"/>
          <w:lang w:val="en-US"/>
        </w:rPr>
        <w:t>with</w:t>
      </w:r>
      <w:r w:rsidRPr="00022BA2">
        <w:rPr>
          <w:sz w:val="28"/>
          <w:szCs w:val="28"/>
        </w:rPr>
        <w:t xml:space="preserve"> </w:t>
      </w:r>
      <w:r w:rsidRPr="00022BA2">
        <w:rPr>
          <w:sz w:val="28"/>
          <w:szCs w:val="28"/>
          <w:lang w:val="en-US"/>
        </w:rPr>
        <w:t>concrete</w:t>
      </w:r>
      <w:r w:rsidRPr="00022BA2">
        <w:rPr>
          <w:sz w:val="28"/>
          <w:szCs w:val="28"/>
        </w:rPr>
        <w:t xml:space="preserve"> </w:t>
      </w:r>
      <w:r w:rsidRPr="00022BA2">
        <w:rPr>
          <w:sz w:val="28"/>
          <w:szCs w:val="28"/>
          <w:lang w:val="en-US"/>
        </w:rPr>
        <w:t>blocks</w:t>
      </w:r>
      <w:r w:rsidRPr="00022BA2">
        <w:rPr>
          <w:sz w:val="28"/>
          <w:szCs w:val="28"/>
        </w:rPr>
        <w:t xml:space="preserve"> </w:t>
      </w:r>
      <w:r w:rsidRPr="00022BA2">
        <w:rPr>
          <w:sz w:val="28"/>
          <w:szCs w:val="28"/>
          <w:lang w:val="en-US"/>
        </w:rPr>
        <w:t>and</w:t>
      </w:r>
      <w:r w:rsidRPr="00022BA2">
        <w:rPr>
          <w:sz w:val="28"/>
          <w:szCs w:val="28"/>
        </w:rPr>
        <w:t xml:space="preserve"> </w:t>
      </w:r>
      <w:r w:rsidRPr="00022BA2">
        <w:rPr>
          <w:sz w:val="28"/>
          <w:szCs w:val="28"/>
          <w:lang w:val="en-US"/>
        </w:rPr>
        <w:t>slabs</w:t>
      </w:r>
      <w:r w:rsidRPr="00022BA2">
        <w:rPr>
          <w:sz w:val="28"/>
          <w:szCs w:val="28"/>
        </w:rPr>
        <w:t xml:space="preserve">. </w:t>
      </w:r>
      <w:r w:rsidRPr="00022BA2">
        <w:rPr>
          <w:sz w:val="28"/>
          <w:szCs w:val="28"/>
          <w:lang w:val="en-US"/>
        </w:rPr>
        <w:t>Design, construction and maintenance</w:t>
      </w:r>
    </w:p>
    <w:p w14:paraId="5A9F842C" w14:textId="77777777" w:rsidR="00A622AA" w:rsidRPr="00022BA2" w:rsidRDefault="00A622AA" w:rsidP="00D34EAD">
      <w:pPr>
        <w:pBdr>
          <w:bottom w:val="single" w:sz="12" w:space="1" w:color="auto"/>
        </w:pBdr>
        <w:ind w:firstLine="0"/>
        <w:jc w:val="center"/>
        <w:rPr>
          <w:b/>
          <w:color w:val="000000"/>
          <w:sz w:val="28"/>
          <w:szCs w:val="28"/>
          <w:lang w:val="en-US"/>
        </w:rPr>
      </w:pPr>
    </w:p>
    <w:p w14:paraId="349E5FD5" w14:textId="77777777" w:rsidR="00D34EAD" w:rsidRPr="00022BA2" w:rsidRDefault="00D34EAD" w:rsidP="00D34EAD">
      <w:pPr>
        <w:ind w:firstLine="0"/>
        <w:rPr>
          <w:b/>
          <w:color w:val="000000"/>
          <w:sz w:val="16"/>
          <w:szCs w:val="16"/>
          <w:lang w:val="en-US"/>
        </w:rPr>
      </w:pPr>
    </w:p>
    <w:p w14:paraId="3ACF2BAC" w14:textId="66E4EA3D" w:rsidR="00D34EAD" w:rsidRPr="00F64DF3" w:rsidRDefault="00D34EAD" w:rsidP="00D34EAD">
      <w:pPr>
        <w:jc w:val="right"/>
        <w:rPr>
          <w:b/>
          <w:kern w:val="32"/>
        </w:rPr>
      </w:pPr>
      <w:r w:rsidRPr="00022BA2">
        <w:rPr>
          <w:b/>
          <w:kern w:val="32"/>
        </w:rPr>
        <w:t>Дата</w:t>
      </w:r>
      <w:r w:rsidRPr="00022BA2">
        <w:rPr>
          <w:b/>
          <w:kern w:val="32"/>
          <w:lang w:val="en-US"/>
        </w:rPr>
        <w:t xml:space="preserve"> </w:t>
      </w:r>
      <w:proofErr w:type="gramStart"/>
      <w:r w:rsidRPr="00022BA2">
        <w:rPr>
          <w:b/>
          <w:kern w:val="32"/>
        </w:rPr>
        <w:t>введения</w:t>
      </w:r>
      <w:r w:rsidRPr="00022BA2">
        <w:rPr>
          <w:b/>
          <w:kern w:val="32"/>
          <w:lang w:val="en-US"/>
        </w:rPr>
        <w:t xml:space="preserve"> </w:t>
      </w:r>
      <w:r w:rsidR="00C7655E" w:rsidRPr="00022BA2">
        <w:rPr>
          <w:b/>
          <w:kern w:val="32"/>
          <w:lang w:val="en-US"/>
        </w:rPr>
        <w:t xml:space="preserve"> –</w:t>
      </w:r>
      <w:proofErr w:type="gramEnd"/>
      <w:r w:rsidR="00C7655E" w:rsidRPr="00022BA2">
        <w:rPr>
          <w:b/>
          <w:kern w:val="32"/>
          <w:lang w:val="en-US"/>
        </w:rPr>
        <w:t xml:space="preserve">  2022–</w:t>
      </w:r>
      <w:r w:rsidR="00F64DF3">
        <w:rPr>
          <w:b/>
          <w:kern w:val="32"/>
        </w:rPr>
        <w:t>02–25</w:t>
      </w:r>
    </w:p>
    <w:p w14:paraId="38CB2F4A" w14:textId="6AA85DB7" w:rsidR="00D34EAD" w:rsidRPr="00022BA2" w:rsidRDefault="00D34EAD" w:rsidP="00D34EAD">
      <w:pPr>
        <w:jc w:val="right"/>
        <w:rPr>
          <w:kern w:val="32"/>
          <w:sz w:val="22"/>
          <w:lang w:val="en-US"/>
        </w:rPr>
      </w:pPr>
    </w:p>
    <w:p w14:paraId="65E2007F" w14:textId="77777777" w:rsidR="00D34EAD" w:rsidRPr="00022BA2" w:rsidRDefault="00E15F50" w:rsidP="00D34EAD">
      <w:pPr>
        <w:pStyle w:val="10"/>
        <w:numPr>
          <w:ilvl w:val="0"/>
          <w:numId w:val="8"/>
        </w:numPr>
        <w:ind w:left="0" w:firstLine="709"/>
        <w:rPr>
          <w:color w:val="000000"/>
        </w:rPr>
      </w:pPr>
      <w:r w:rsidRPr="00022BA2">
        <w:rPr>
          <w:color w:val="000000"/>
          <w:lang w:val="en-US"/>
        </w:rPr>
        <w:t xml:space="preserve"> </w:t>
      </w:r>
      <w:r w:rsidR="00D34EAD" w:rsidRPr="00022BA2">
        <w:rPr>
          <w:color w:val="000000"/>
        </w:rPr>
        <w:t>Область применения</w:t>
      </w:r>
    </w:p>
    <w:p w14:paraId="0ED8B374" w14:textId="4690DD07" w:rsidR="004B7E8A" w:rsidRPr="00022BA2" w:rsidRDefault="001A7947" w:rsidP="00091864">
      <w:pPr>
        <w:rPr>
          <w:color w:val="000000"/>
          <w:spacing w:val="-2"/>
          <w:sz w:val="28"/>
          <w:szCs w:val="28"/>
        </w:rPr>
      </w:pPr>
      <w:r w:rsidRPr="00022BA2">
        <w:rPr>
          <w:color w:val="000000"/>
          <w:sz w:val="28"/>
          <w:szCs w:val="28"/>
        </w:rPr>
        <w:t>Настоящий свод правил</w:t>
      </w:r>
      <w:r w:rsidR="00D34EAD" w:rsidRPr="00022BA2">
        <w:rPr>
          <w:color w:val="000000"/>
          <w:sz w:val="28"/>
          <w:szCs w:val="28"/>
        </w:rPr>
        <w:t xml:space="preserve"> устанавливает правила проекти</w:t>
      </w:r>
      <w:r w:rsidR="00E87C37" w:rsidRPr="00022BA2">
        <w:rPr>
          <w:color w:val="000000"/>
          <w:sz w:val="28"/>
          <w:szCs w:val="28"/>
        </w:rPr>
        <w:t>рования, устройства и эксплуатации</w:t>
      </w:r>
      <w:r w:rsidR="00F02402" w:rsidRPr="00022BA2">
        <w:rPr>
          <w:color w:val="000000"/>
          <w:sz w:val="28"/>
          <w:szCs w:val="28"/>
        </w:rPr>
        <w:t xml:space="preserve"> дорожных покрытий</w:t>
      </w:r>
      <w:r w:rsidR="009A1F46" w:rsidRPr="00022BA2">
        <w:rPr>
          <w:color w:val="000000"/>
          <w:sz w:val="28"/>
          <w:szCs w:val="28"/>
        </w:rPr>
        <w:t xml:space="preserve"> </w:t>
      </w:r>
      <w:r w:rsidR="00D34EAD" w:rsidRPr="00022BA2">
        <w:rPr>
          <w:color w:val="000000"/>
          <w:spacing w:val="-2"/>
          <w:sz w:val="28"/>
          <w:szCs w:val="28"/>
        </w:rPr>
        <w:t xml:space="preserve">из бетонных </w:t>
      </w:r>
      <w:proofErr w:type="spellStart"/>
      <w:r w:rsidR="00D34EAD" w:rsidRPr="00022BA2">
        <w:rPr>
          <w:color w:val="000000"/>
          <w:spacing w:val="-2"/>
          <w:sz w:val="28"/>
          <w:szCs w:val="28"/>
        </w:rPr>
        <w:t>вибропрессованных</w:t>
      </w:r>
      <w:proofErr w:type="spellEnd"/>
      <w:r w:rsidR="00D34EAD" w:rsidRPr="00022BA2">
        <w:rPr>
          <w:color w:val="000000"/>
          <w:spacing w:val="-2"/>
          <w:sz w:val="28"/>
          <w:szCs w:val="28"/>
        </w:rPr>
        <w:t xml:space="preserve"> </w:t>
      </w:r>
      <w:r w:rsidR="002145BF" w:rsidRPr="00022BA2">
        <w:rPr>
          <w:rFonts w:eastAsia="TimesNewRomanPSMT"/>
          <w:color w:val="000000"/>
          <w:sz w:val="28"/>
          <w:szCs w:val="28"/>
        </w:rPr>
        <w:t>камней/плит</w:t>
      </w:r>
      <w:r w:rsidR="00D34EAD" w:rsidRPr="00022BA2">
        <w:rPr>
          <w:color w:val="000000"/>
          <w:spacing w:val="-2"/>
          <w:sz w:val="28"/>
          <w:szCs w:val="28"/>
        </w:rPr>
        <w:t xml:space="preserve"> мощения</w:t>
      </w:r>
      <w:r w:rsidR="0004533C" w:rsidRPr="00022BA2">
        <w:rPr>
          <w:color w:val="000000"/>
          <w:spacing w:val="-2"/>
          <w:sz w:val="28"/>
          <w:szCs w:val="28"/>
        </w:rPr>
        <w:t>:</w:t>
      </w:r>
    </w:p>
    <w:p w14:paraId="5F1785A9" w14:textId="27F25E2B" w:rsidR="005C70F6" w:rsidRPr="00022BA2" w:rsidRDefault="00091864" w:rsidP="00091864">
      <w:pPr>
        <w:rPr>
          <w:color w:val="000000"/>
          <w:spacing w:val="-2"/>
          <w:sz w:val="28"/>
          <w:szCs w:val="28"/>
        </w:rPr>
      </w:pPr>
      <w:r w:rsidRPr="00022BA2">
        <w:rPr>
          <w:rFonts w:eastAsia="Calibri"/>
          <w:sz w:val="28"/>
          <w:szCs w:val="28"/>
        </w:rPr>
        <w:t xml:space="preserve">- </w:t>
      </w:r>
      <w:r w:rsidR="005C70F6" w:rsidRPr="00022BA2">
        <w:rPr>
          <w:rFonts w:eastAsia="Calibri"/>
          <w:sz w:val="28"/>
          <w:szCs w:val="28"/>
        </w:rPr>
        <w:t xml:space="preserve">тротуаров, пешеходных улиц и площадей; </w:t>
      </w:r>
    </w:p>
    <w:p w14:paraId="246F8594" w14:textId="1813706A" w:rsidR="005C70F6" w:rsidRPr="00022BA2" w:rsidRDefault="00091864" w:rsidP="00091864">
      <w:pPr>
        <w:rPr>
          <w:rFonts w:eastAsia="Calibri"/>
          <w:sz w:val="28"/>
          <w:szCs w:val="28"/>
        </w:rPr>
      </w:pPr>
      <w:r w:rsidRPr="00022BA2">
        <w:rPr>
          <w:rFonts w:eastAsia="Calibri"/>
          <w:sz w:val="28"/>
          <w:szCs w:val="28"/>
        </w:rPr>
        <w:t xml:space="preserve">- </w:t>
      </w:r>
      <w:r w:rsidR="005C70F6" w:rsidRPr="00022BA2">
        <w:rPr>
          <w:rFonts w:eastAsia="Calibri"/>
          <w:sz w:val="28"/>
          <w:szCs w:val="28"/>
        </w:rPr>
        <w:t>дорожно-</w:t>
      </w:r>
      <w:proofErr w:type="spellStart"/>
      <w:r w:rsidR="005C70F6" w:rsidRPr="00022BA2">
        <w:rPr>
          <w:rFonts w:eastAsia="Calibri"/>
          <w:sz w:val="28"/>
          <w:szCs w:val="28"/>
        </w:rPr>
        <w:t>тропиночной</w:t>
      </w:r>
      <w:proofErr w:type="spellEnd"/>
      <w:r w:rsidR="005C70F6" w:rsidRPr="00022BA2">
        <w:rPr>
          <w:rFonts w:eastAsia="Calibri"/>
          <w:sz w:val="28"/>
          <w:szCs w:val="28"/>
        </w:rPr>
        <w:t xml:space="preserve"> сети парков, </w:t>
      </w:r>
      <w:r w:rsidR="005C70F6" w:rsidRPr="00022BA2">
        <w:rPr>
          <w:rFonts w:eastAsia="Calibri"/>
          <w:sz w:val="28"/>
          <w:szCs w:val="28"/>
          <w:lang w:val="en-US"/>
        </w:rPr>
        <w:t>c</w:t>
      </w:r>
      <w:r w:rsidR="005C70F6" w:rsidRPr="00022BA2">
        <w:rPr>
          <w:rFonts w:eastAsia="Calibri"/>
          <w:sz w:val="28"/>
          <w:szCs w:val="28"/>
        </w:rPr>
        <w:t>адов и ландшафтно-рекреационных территорий;</w:t>
      </w:r>
    </w:p>
    <w:p w14:paraId="656448CB" w14:textId="3CCC4F5A" w:rsidR="005C70F6" w:rsidRPr="00022BA2" w:rsidRDefault="00091864" w:rsidP="00091864">
      <w:pPr>
        <w:rPr>
          <w:rFonts w:eastAsia="Calibri"/>
          <w:sz w:val="28"/>
          <w:szCs w:val="28"/>
        </w:rPr>
      </w:pPr>
      <w:r w:rsidRPr="00022BA2">
        <w:rPr>
          <w:rFonts w:eastAsia="Calibri"/>
          <w:sz w:val="28"/>
          <w:szCs w:val="28"/>
        </w:rPr>
        <w:t xml:space="preserve">- </w:t>
      </w:r>
      <w:r w:rsidR="005C70F6" w:rsidRPr="00022BA2">
        <w:rPr>
          <w:rFonts w:eastAsia="Calibri"/>
          <w:sz w:val="28"/>
          <w:szCs w:val="28"/>
        </w:rPr>
        <w:t xml:space="preserve">проезжих частей улиц и дорог местного значения, проездов, </w:t>
      </w:r>
      <w:r w:rsidR="003F35CC" w:rsidRPr="00022BA2">
        <w:rPr>
          <w:rFonts w:eastAsia="Calibri"/>
          <w:sz w:val="28"/>
          <w:szCs w:val="28"/>
        </w:rPr>
        <w:t xml:space="preserve">площадок </w:t>
      </w:r>
      <w:r w:rsidR="005C70F6" w:rsidRPr="00022BA2">
        <w:rPr>
          <w:rFonts w:eastAsia="Calibri"/>
          <w:sz w:val="28"/>
          <w:szCs w:val="28"/>
        </w:rPr>
        <w:t>парковок</w:t>
      </w:r>
      <w:r w:rsidR="00C41D9E" w:rsidRPr="00022BA2">
        <w:rPr>
          <w:rFonts w:eastAsia="Calibri"/>
          <w:sz w:val="28"/>
          <w:szCs w:val="28"/>
        </w:rPr>
        <w:t xml:space="preserve"> и</w:t>
      </w:r>
      <w:r w:rsidR="005C70F6" w:rsidRPr="00022BA2">
        <w:rPr>
          <w:rFonts w:eastAsia="Calibri"/>
          <w:sz w:val="28"/>
          <w:szCs w:val="28"/>
        </w:rPr>
        <w:t xml:space="preserve"> </w:t>
      </w:r>
      <w:r w:rsidR="003F35CC" w:rsidRPr="00022BA2">
        <w:rPr>
          <w:rFonts w:eastAsia="Calibri"/>
          <w:sz w:val="28"/>
          <w:szCs w:val="28"/>
        </w:rPr>
        <w:t>стоянок</w:t>
      </w:r>
      <w:r w:rsidR="005C70F6" w:rsidRPr="00022BA2">
        <w:rPr>
          <w:rFonts w:eastAsia="Calibri"/>
          <w:sz w:val="28"/>
          <w:szCs w:val="28"/>
        </w:rPr>
        <w:t xml:space="preserve"> автомобилей;</w:t>
      </w:r>
    </w:p>
    <w:p w14:paraId="53497F44" w14:textId="37CEA2DE" w:rsidR="005C70F6" w:rsidRPr="00022BA2" w:rsidRDefault="00091864" w:rsidP="00091864">
      <w:pPr>
        <w:pStyle w:val="a3"/>
        <w:ind w:left="0"/>
        <w:rPr>
          <w:rFonts w:eastAsia="Calibri"/>
          <w:sz w:val="28"/>
          <w:szCs w:val="28"/>
        </w:rPr>
      </w:pPr>
      <w:r w:rsidRPr="00022BA2">
        <w:rPr>
          <w:rFonts w:eastAsia="Calibri"/>
          <w:sz w:val="28"/>
          <w:szCs w:val="28"/>
        </w:rPr>
        <w:t xml:space="preserve">- </w:t>
      </w:r>
      <w:r w:rsidR="005C70F6" w:rsidRPr="00022BA2">
        <w:rPr>
          <w:rFonts w:eastAsia="Calibri"/>
          <w:sz w:val="28"/>
          <w:szCs w:val="28"/>
        </w:rPr>
        <w:t>площадок и проездов, открытых складских площадок, внутриплощадочных дорог морских и речных портов, контейнерных терминалов, коммунальных и складских объектов;</w:t>
      </w:r>
    </w:p>
    <w:p w14:paraId="45A446A5" w14:textId="59B07129" w:rsidR="005C70F6" w:rsidRPr="00022BA2" w:rsidRDefault="00091864" w:rsidP="00091864">
      <w:pPr>
        <w:pStyle w:val="a3"/>
        <w:ind w:left="0"/>
        <w:rPr>
          <w:rFonts w:eastAsia="Calibri"/>
          <w:sz w:val="28"/>
          <w:szCs w:val="28"/>
        </w:rPr>
      </w:pPr>
      <w:r w:rsidRPr="00022BA2">
        <w:rPr>
          <w:rFonts w:eastAsia="Calibri"/>
          <w:sz w:val="28"/>
          <w:szCs w:val="28"/>
        </w:rPr>
        <w:t xml:space="preserve">- </w:t>
      </w:r>
      <w:r w:rsidR="005C70F6" w:rsidRPr="00022BA2">
        <w:rPr>
          <w:rFonts w:eastAsia="Calibri"/>
          <w:sz w:val="28"/>
          <w:szCs w:val="28"/>
        </w:rPr>
        <w:t xml:space="preserve">перронов аэродромов, мест стоянок воздушных судов, площадок специального назначения и площадок хранения </w:t>
      </w:r>
      <w:proofErr w:type="spellStart"/>
      <w:r w:rsidR="005C70F6" w:rsidRPr="00022BA2">
        <w:rPr>
          <w:rFonts w:eastAsia="Calibri"/>
          <w:sz w:val="28"/>
          <w:szCs w:val="28"/>
        </w:rPr>
        <w:t>спецавтотехники</w:t>
      </w:r>
      <w:proofErr w:type="spellEnd"/>
      <w:r w:rsidR="005C70F6" w:rsidRPr="00022BA2">
        <w:rPr>
          <w:rFonts w:eastAsia="Calibri"/>
          <w:sz w:val="28"/>
          <w:szCs w:val="28"/>
        </w:rPr>
        <w:t>;</w:t>
      </w:r>
    </w:p>
    <w:p w14:paraId="7B478D28" w14:textId="4490F826" w:rsidR="00C41D9E" w:rsidRPr="00022BA2" w:rsidRDefault="00091864" w:rsidP="00091864">
      <w:pPr>
        <w:pStyle w:val="a3"/>
        <w:ind w:left="0"/>
        <w:rPr>
          <w:rFonts w:eastAsia="Calibri"/>
          <w:color w:val="C00000"/>
          <w:sz w:val="28"/>
          <w:szCs w:val="28"/>
        </w:rPr>
      </w:pPr>
      <w:r w:rsidRPr="00022BA2">
        <w:rPr>
          <w:rFonts w:eastAsia="Calibri"/>
          <w:sz w:val="28"/>
          <w:szCs w:val="28"/>
        </w:rPr>
        <w:t xml:space="preserve">- </w:t>
      </w:r>
      <w:r w:rsidR="005C70F6" w:rsidRPr="00022BA2">
        <w:rPr>
          <w:rFonts w:eastAsia="Calibri"/>
          <w:sz w:val="28"/>
          <w:szCs w:val="28"/>
        </w:rPr>
        <w:t>пассажир</w:t>
      </w:r>
      <w:r w:rsidR="00C41D9E" w:rsidRPr="00022BA2">
        <w:rPr>
          <w:rFonts w:eastAsia="Calibri"/>
          <w:sz w:val="28"/>
          <w:szCs w:val="28"/>
        </w:rPr>
        <w:t>с</w:t>
      </w:r>
      <w:r w:rsidR="005C70F6" w:rsidRPr="00022BA2">
        <w:rPr>
          <w:rFonts w:eastAsia="Calibri"/>
          <w:sz w:val="28"/>
          <w:szCs w:val="28"/>
        </w:rPr>
        <w:t xml:space="preserve">ких перронов </w:t>
      </w:r>
      <w:r w:rsidR="003F35CC" w:rsidRPr="00022BA2">
        <w:rPr>
          <w:rFonts w:eastAsia="Calibri"/>
          <w:sz w:val="28"/>
          <w:szCs w:val="28"/>
        </w:rPr>
        <w:t>железнодорожных</w:t>
      </w:r>
      <w:r w:rsidR="00C41D9E" w:rsidRPr="00022BA2">
        <w:rPr>
          <w:rFonts w:eastAsia="Calibri"/>
          <w:sz w:val="28"/>
          <w:szCs w:val="28"/>
        </w:rPr>
        <w:t xml:space="preserve"> </w:t>
      </w:r>
      <w:r w:rsidR="005C70F6" w:rsidRPr="00022BA2">
        <w:rPr>
          <w:rFonts w:eastAsia="Calibri"/>
          <w:sz w:val="28"/>
          <w:szCs w:val="28"/>
        </w:rPr>
        <w:t>вокзалов;</w:t>
      </w:r>
    </w:p>
    <w:p w14:paraId="025E53AA" w14:textId="47B438A9" w:rsidR="00C41D9E" w:rsidRPr="00022BA2" w:rsidRDefault="00091864" w:rsidP="00091864">
      <w:pPr>
        <w:pStyle w:val="a3"/>
        <w:ind w:left="0"/>
        <w:rPr>
          <w:rFonts w:eastAsia="Calibri"/>
          <w:color w:val="C00000"/>
          <w:sz w:val="28"/>
          <w:szCs w:val="28"/>
        </w:rPr>
      </w:pPr>
      <w:r w:rsidRPr="00022BA2">
        <w:rPr>
          <w:rFonts w:eastAsia="Calibri"/>
          <w:sz w:val="28"/>
          <w:szCs w:val="28"/>
          <w:lang w:eastAsia="en-US"/>
        </w:rPr>
        <w:t xml:space="preserve">- </w:t>
      </w:r>
      <w:r w:rsidR="00C41D9E" w:rsidRPr="00022BA2">
        <w:rPr>
          <w:rFonts w:eastAsia="Calibri"/>
          <w:sz w:val="28"/>
          <w:szCs w:val="28"/>
          <w:lang w:eastAsia="en-US"/>
        </w:rPr>
        <w:t>временных и объездных дорог;</w:t>
      </w:r>
    </w:p>
    <w:p w14:paraId="5661850F" w14:textId="46B9069A" w:rsidR="004B7E8A" w:rsidRPr="00022BA2" w:rsidRDefault="00091864" w:rsidP="00091864">
      <w:pPr>
        <w:pStyle w:val="a3"/>
        <w:ind w:left="0"/>
        <w:rPr>
          <w:rFonts w:eastAsia="Calibri"/>
          <w:sz w:val="28"/>
          <w:szCs w:val="28"/>
        </w:rPr>
      </w:pPr>
      <w:r w:rsidRPr="00022BA2">
        <w:rPr>
          <w:rFonts w:eastAsia="TimesNewRomanPSMT"/>
          <w:sz w:val="28"/>
          <w:szCs w:val="28"/>
        </w:rPr>
        <w:t>-</w:t>
      </w:r>
      <w:r w:rsidR="005C70F6" w:rsidRPr="00022BA2">
        <w:rPr>
          <w:rFonts w:eastAsia="TimesNewRomanPSMT"/>
          <w:sz w:val="28"/>
          <w:szCs w:val="28"/>
        </w:rPr>
        <w:t xml:space="preserve"> эксплуатируемых кровель </w:t>
      </w:r>
      <w:r w:rsidR="005C70F6" w:rsidRPr="00022BA2">
        <w:rPr>
          <w:rFonts w:eastAsia="TimesNewRomanPSMT"/>
          <w:color w:val="000000"/>
          <w:sz w:val="28"/>
          <w:szCs w:val="28"/>
        </w:rPr>
        <w:t>зданий и сооружений.</w:t>
      </w:r>
    </w:p>
    <w:p w14:paraId="0F3C44D5" w14:textId="191FC08D" w:rsidR="00D34EAD" w:rsidRPr="00022BA2" w:rsidRDefault="001A7947" w:rsidP="00091864">
      <w:pPr>
        <w:autoSpaceDE w:val="0"/>
        <w:autoSpaceDN w:val="0"/>
        <w:adjustRightInd w:val="0"/>
        <w:rPr>
          <w:rFonts w:eastAsia="TimesNewRomanPSMT"/>
          <w:strike/>
          <w:color w:val="C00000"/>
          <w:sz w:val="28"/>
          <w:szCs w:val="28"/>
        </w:rPr>
      </w:pPr>
      <w:r w:rsidRPr="00022BA2">
        <w:rPr>
          <w:rFonts w:eastAsia="TimesNewRomanPSMT"/>
          <w:color w:val="000000"/>
          <w:sz w:val="28"/>
          <w:szCs w:val="28"/>
        </w:rPr>
        <w:t>В своде правил</w:t>
      </w:r>
      <w:r w:rsidR="00D34EAD" w:rsidRPr="00022BA2">
        <w:rPr>
          <w:rFonts w:eastAsia="TimesNewRomanPSMT"/>
          <w:color w:val="000000"/>
          <w:sz w:val="28"/>
          <w:szCs w:val="28"/>
        </w:rPr>
        <w:t xml:space="preserve"> не рассматриваются покрыти</w:t>
      </w:r>
      <w:r w:rsidR="00C95D29" w:rsidRPr="00022BA2">
        <w:rPr>
          <w:rFonts w:eastAsia="TimesNewRomanPSMT"/>
          <w:color w:val="000000"/>
          <w:sz w:val="28"/>
          <w:szCs w:val="28"/>
        </w:rPr>
        <w:t>я</w:t>
      </w:r>
      <w:r w:rsidR="00D34EAD" w:rsidRPr="00022BA2">
        <w:rPr>
          <w:rFonts w:eastAsia="TimesNewRomanPSMT"/>
          <w:color w:val="000000"/>
          <w:sz w:val="28"/>
          <w:szCs w:val="28"/>
        </w:rPr>
        <w:t xml:space="preserve"> из камней</w:t>
      </w:r>
      <w:r w:rsidR="006D6C41" w:rsidRPr="00022BA2">
        <w:rPr>
          <w:rFonts w:eastAsia="TimesNewRomanPSMT"/>
          <w:color w:val="000000"/>
          <w:sz w:val="28"/>
          <w:szCs w:val="28"/>
        </w:rPr>
        <w:t>/</w:t>
      </w:r>
      <w:r w:rsidR="00D34EAD" w:rsidRPr="00022BA2">
        <w:rPr>
          <w:rFonts w:eastAsia="TimesNewRomanPSMT"/>
          <w:color w:val="000000"/>
          <w:sz w:val="28"/>
          <w:szCs w:val="28"/>
        </w:rPr>
        <w:t xml:space="preserve">плит мощения, швы и подстилающий слой которых выполняют с применением растворов на основе </w:t>
      </w:r>
      <w:proofErr w:type="spellStart"/>
      <w:r w:rsidR="00224764" w:rsidRPr="00022BA2">
        <w:rPr>
          <w:rFonts w:eastAsia="TimesNewRomanPSMT"/>
          <w:color w:val="000000"/>
          <w:sz w:val="28"/>
          <w:szCs w:val="28"/>
        </w:rPr>
        <w:t>трассово</w:t>
      </w:r>
      <w:proofErr w:type="spellEnd"/>
      <w:r w:rsidR="00224764" w:rsidRPr="00022BA2">
        <w:rPr>
          <w:rFonts w:eastAsia="TimesNewRomanPSMT"/>
          <w:color w:val="000000"/>
          <w:sz w:val="28"/>
          <w:szCs w:val="28"/>
        </w:rPr>
        <w:t xml:space="preserve">-цементных, </w:t>
      </w:r>
      <w:r w:rsidR="00D34EAD" w:rsidRPr="00022BA2">
        <w:rPr>
          <w:rFonts w:eastAsia="TimesNewRomanPSMT"/>
          <w:color w:val="000000"/>
          <w:sz w:val="28"/>
          <w:szCs w:val="28"/>
        </w:rPr>
        <w:t>полимерных</w:t>
      </w:r>
      <w:r w:rsidR="00224764" w:rsidRPr="00022BA2">
        <w:rPr>
          <w:rFonts w:eastAsia="TimesNewRomanPSMT"/>
          <w:color w:val="000000"/>
          <w:sz w:val="28"/>
          <w:szCs w:val="28"/>
        </w:rPr>
        <w:t xml:space="preserve"> вяжущих</w:t>
      </w:r>
      <w:r w:rsidR="00D34EAD" w:rsidRPr="00022BA2">
        <w:rPr>
          <w:rFonts w:eastAsia="TimesNewRomanPSMT"/>
          <w:color w:val="000000"/>
          <w:sz w:val="28"/>
          <w:szCs w:val="28"/>
        </w:rPr>
        <w:t xml:space="preserve"> и</w:t>
      </w:r>
      <w:r w:rsidR="00F02402" w:rsidRPr="00022BA2">
        <w:rPr>
          <w:rFonts w:eastAsia="TimesNewRomanPSMT"/>
          <w:color w:val="000000"/>
          <w:sz w:val="28"/>
          <w:szCs w:val="28"/>
        </w:rPr>
        <w:t>ли вяжущих из синтетических смол.</w:t>
      </w:r>
      <w:r w:rsidR="00D34EAD" w:rsidRPr="00022BA2">
        <w:rPr>
          <w:rFonts w:eastAsia="TimesNewRomanPSMT"/>
          <w:strike/>
          <w:color w:val="C00000"/>
          <w:sz w:val="28"/>
          <w:szCs w:val="28"/>
        </w:rPr>
        <w:t xml:space="preserve"> </w:t>
      </w:r>
    </w:p>
    <w:p w14:paraId="16295D7F" w14:textId="77777777" w:rsidR="00121430" w:rsidRPr="00022BA2" w:rsidRDefault="00121430" w:rsidP="00224764">
      <w:pPr>
        <w:autoSpaceDE w:val="0"/>
        <w:autoSpaceDN w:val="0"/>
        <w:adjustRightInd w:val="0"/>
        <w:ind w:firstLine="0"/>
        <w:rPr>
          <w:rFonts w:eastAsia="TimesNewRomanPSMT"/>
          <w:color w:val="000000"/>
          <w:sz w:val="28"/>
          <w:szCs w:val="28"/>
        </w:rPr>
      </w:pPr>
    </w:p>
    <w:p w14:paraId="4BF49ADE" w14:textId="77777777" w:rsidR="00D34EAD" w:rsidRPr="00022BA2" w:rsidRDefault="00E15F50" w:rsidP="00D34EAD">
      <w:pPr>
        <w:pStyle w:val="10"/>
        <w:numPr>
          <w:ilvl w:val="0"/>
          <w:numId w:val="8"/>
        </w:numPr>
        <w:spacing w:before="120" w:after="120"/>
        <w:ind w:left="0" w:firstLine="709"/>
        <w:rPr>
          <w:caps/>
          <w:color w:val="000000"/>
          <w:szCs w:val="28"/>
        </w:rPr>
      </w:pPr>
      <w:r w:rsidRPr="00022BA2">
        <w:rPr>
          <w:color w:val="000000"/>
          <w:szCs w:val="28"/>
        </w:rPr>
        <w:t xml:space="preserve"> </w:t>
      </w:r>
      <w:r w:rsidR="00D34EAD" w:rsidRPr="00022BA2">
        <w:rPr>
          <w:color w:val="000000"/>
          <w:szCs w:val="28"/>
        </w:rPr>
        <w:t>Нормативные ссылки</w:t>
      </w:r>
    </w:p>
    <w:p w14:paraId="01E6064D" w14:textId="77777777" w:rsidR="00D34EAD" w:rsidRPr="00022BA2" w:rsidRDefault="00D34EAD" w:rsidP="00D34EAD">
      <w:pPr>
        <w:spacing w:after="12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 xml:space="preserve">В настоящем </w:t>
      </w:r>
      <w:r w:rsidR="00B45BE7" w:rsidRPr="00022BA2">
        <w:rPr>
          <w:color w:val="000000"/>
          <w:sz w:val="28"/>
          <w:szCs w:val="28"/>
        </w:rPr>
        <w:t>своде правил</w:t>
      </w:r>
      <w:r w:rsidRPr="00022BA2">
        <w:rPr>
          <w:color w:val="000000"/>
          <w:sz w:val="28"/>
          <w:szCs w:val="28"/>
        </w:rPr>
        <w:t xml:space="preserve"> использованы нормативные ссылки на следующие документы:</w:t>
      </w:r>
    </w:p>
    <w:p w14:paraId="567E86E4" w14:textId="006E9EF3" w:rsidR="000F2EE4" w:rsidRPr="00022BA2" w:rsidRDefault="004F6AFD" w:rsidP="00687EB1">
      <w:pPr>
        <w:ind w:firstLine="0"/>
        <w:rPr>
          <w:sz w:val="28"/>
          <w:szCs w:val="28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991133" w:rsidRPr="00022BA2">
        <w:rPr>
          <w:spacing w:val="-2"/>
          <w:sz w:val="28"/>
          <w:szCs w:val="28"/>
        </w:rPr>
        <w:t>ГОСТ 8267</w:t>
      </w:r>
      <w:r w:rsidR="00BE6EF2" w:rsidRPr="00022BA2">
        <w:t>–</w:t>
      </w:r>
      <w:r w:rsidR="000F2EE4" w:rsidRPr="00022BA2">
        <w:rPr>
          <w:spacing w:val="-2"/>
          <w:sz w:val="28"/>
          <w:szCs w:val="28"/>
        </w:rPr>
        <w:t>93 Щебень и гравий из плотных горных пород для строительных работ. Технические условия</w:t>
      </w:r>
    </w:p>
    <w:p w14:paraId="4F09B178" w14:textId="77777777" w:rsidR="000F2EE4" w:rsidRPr="00022BA2" w:rsidRDefault="004F6AFD" w:rsidP="009E5823">
      <w:pPr>
        <w:ind w:firstLine="0"/>
        <w:rPr>
          <w:sz w:val="28"/>
          <w:szCs w:val="28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0F2EE4" w:rsidRPr="00022BA2">
        <w:rPr>
          <w:spacing w:val="-2"/>
          <w:sz w:val="28"/>
          <w:szCs w:val="28"/>
        </w:rPr>
        <w:t>ГОСТ 8736</w:t>
      </w:r>
      <w:r w:rsidR="00BE6EF2" w:rsidRPr="00022BA2">
        <w:t>–</w:t>
      </w:r>
      <w:r w:rsidR="000F2EE4" w:rsidRPr="00022BA2">
        <w:rPr>
          <w:spacing w:val="-2"/>
          <w:sz w:val="28"/>
          <w:szCs w:val="28"/>
        </w:rPr>
        <w:t>2014 Песок для строительных работ. Техничес</w:t>
      </w:r>
      <w:r w:rsidR="00AB1132" w:rsidRPr="00022BA2">
        <w:rPr>
          <w:spacing w:val="-2"/>
          <w:sz w:val="28"/>
          <w:szCs w:val="28"/>
        </w:rPr>
        <w:t>кие условия</w:t>
      </w:r>
    </w:p>
    <w:p w14:paraId="1556F2BC" w14:textId="77777777" w:rsidR="00C41D9E" w:rsidRPr="00022BA2" w:rsidRDefault="00C41D9E" w:rsidP="00C41D9E">
      <w:pPr>
        <w:ind w:firstLine="0"/>
        <w:rPr>
          <w:sz w:val="28"/>
          <w:szCs w:val="28"/>
        </w:rPr>
      </w:pPr>
    </w:p>
    <w:p w14:paraId="43AAD397" w14:textId="77777777" w:rsidR="00C41D9E" w:rsidRPr="00022BA2" w:rsidRDefault="00C41D9E" w:rsidP="00C41D9E">
      <w:pPr>
        <w:pBdr>
          <w:top w:val="single" w:sz="4" w:space="1" w:color="auto"/>
        </w:pBdr>
        <w:ind w:firstLine="0"/>
        <w:rPr>
          <w:b/>
          <w:szCs w:val="24"/>
        </w:rPr>
      </w:pPr>
      <w:r w:rsidRPr="00022BA2">
        <w:rPr>
          <w:b/>
          <w:szCs w:val="24"/>
        </w:rPr>
        <w:t>Издание официальное</w:t>
      </w:r>
    </w:p>
    <w:p w14:paraId="7C94AB87" w14:textId="77777777" w:rsidR="00C41D9E" w:rsidRPr="00022BA2" w:rsidRDefault="00C41D9E" w:rsidP="00C41D9E">
      <w:pPr>
        <w:ind w:firstLine="0"/>
        <w:rPr>
          <w:spacing w:val="-2"/>
          <w:sz w:val="28"/>
          <w:szCs w:val="28"/>
        </w:rPr>
      </w:pPr>
      <w:r w:rsidRPr="00022BA2">
        <w:rPr>
          <w:spacing w:val="-2"/>
          <w:sz w:val="28"/>
          <w:szCs w:val="28"/>
        </w:rPr>
        <w:lastRenderedPageBreak/>
        <w:t xml:space="preserve">          ГОСТ 13015</w:t>
      </w:r>
      <w:r w:rsidRPr="00022BA2">
        <w:t>–</w:t>
      </w:r>
      <w:r w:rsidRPr="00022BA2">
        <w:rPr>
          <w:spacing w:val="-2"/>
          <w:sz w:val="28"/>
          <w:szCs w:val="28"/>
        </w:rPr>
        <w:t>2012 Изделия железобетонные и бетонные для строительства. Общие технические требования. Правила приемки, маркировки, транспортирования и хранения</w:t>
      </w:r>
    </w:p>
    <w:p w14:paraId="4D8875E2" w14:textId="77777777" w:rsidR="00E92B2A" w:rsidRPr="00022BA2" w:rsidRDefault="004F6AFD" w:rsidP="009E5823">
      <w:pPr>
        <w:ind w:firstLine="0"/>
        <w:rPr>
          <w:spacing w:val="-2"/>
          <w:sz w:val="28"/>
          <w:szCs w:val="28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E92B2A" w:rsidRPr="00022BA2">
        <w:rPr>
          <w:spacing w:val="-2"/>
          <w:sz w:val="28"/>
          <w:szCs w:val="28"/>
        </w:rPr>
        <w:t>ГОСТ 17608</w:t>
      </w:r>
      <w:r w:rsidR="00BE6EF2" w:rsidRPr="00022BA2">
        <w:t>–</w:t>
      </w:r>
      <w:r w:rsidR="00E92B2A" w:rsidRPr="00022BA2">
        <w:rPr>
          <w:spacing w:val="-2"/>
          <w:sz w:val="28"/>
          <w:szCs w:val="28"/>
        </w:rPr>
        <w:t xml:space="preserve">2017 Плиты бетонные </w:t>
      </w:r>
      <w:r w:rsidR="00AB1132" w:rsidRPr="00022BA2">
        <w:rPr>
          <w:spacing w:val="-2"/>
          <w:sz w:val="28"/>
          <w:szCs w:val="28"/>
        </w:rPr>
        <w:t>тротуарные. Технические условия</w:t>
      </w:r>
    </w:p>
    <w:p w14:paraId="071F4DB3" w14:textId="77777777" w:rsidR="000F2EE4" w:rsidRPr="00022BA2" w:rsidRDefault="004F6AFD" w:rsidP="00B32B7B">
      <w:pPr>
        <w:ind w:firstLine="0"/>
        <w:rPr>
          <w:spacing w:val="-2"/>
          <w:sz w:val="28"/>
          <w:szCs w:val="28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0F2EE4" w:rsidRPr="00022BA2">
        <w:rPr>
          <w:spacing w:val="-2"/>
          <w:sz w:val="28"/>
          <w:szCs w:val="28"/>
        </w:rPr>
        <w:t>ГОСТ 22856</w:t>
      </w:r>
      <w:r w:rsidR="00BE6EF2" w:rsidRPr="00022BA2">
        <w:t>–</w:t>
      </w:r>
      <w:r w:rsidR="000F2EE4" w:rsidRPr="00022BA2">
        <w:rPr>
          <w:spacing w:val="-2"/>
          <w:sz w:val="28"/>
          <w:szCs w:val="28"/>
        </w:rPr>
        <w:t>89 Щебень и песок декоративные из природ</w:t>
      </w:r>
      <w:r w:rsidR="00AB1132" w:rsidRPr="00022BA2">
        <w:rPr>
          <w:spacing w:val="-2"/>
          <w:sz w:val="28"/>
          <w:szCs w:val="28"/>
        </w:rPr>
        <w:t>ного камня. Технические условия</w:t>
      </w:r>
    </w:p>
    <w:p w14:paraId="56F48366" w14:textId="77777777" w:rsidR="00E92B2A" w:rsidRPr="00022BA2" w:rsidRDefault="004F6AFD" w:rsidP="00B32B7B">
      <w:pPr>
        <w:ind w:firstLine="0"/>
        <w:rPr>
          <w:spacing w:val="-2"/>
          <w:sz w:val="28"/>
          <w:szCs w:val="28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E92B2A" w:rsidRPr="00022BA2">
        <w:rPr>
          <w:spacing w:val="-2"/>
          <w:sz w:val="28"/>
          <w:szCs w:val="28"/>
        </w:rPr>
        <w:t>ГОСТ 30108</w:t>
      </w:r>
      <w:r w:rsidR="00BE6EF2" w:rsidRPr="00022BA2">
        <w:t>–</w:t>
      </w:r>
      <w:r w:rsidR="00E92B2A" w:rsidRPr="00022BA2">
        <w:rPr>
          <w:spacing w:val="-2"/>
          <w:sz w:val="28"/>
          <w:szCs w:val="28"/>
        </w:rPr>
        <w:t>94 Материалы и изделия строительные. Определение удельной эффективной активн</w:t>
      </w:r>
      <w:r w:rsidR="00AB1132" w:rsidRPr="00022BA2">
        <w:rPr>
          <w:spacing w:val="-2"/>
          <w:sz w:val="28"/>
          <w:szCs w:val="28"/>
        </w:rPr>
        <w:t>ости естественных радионуклидов</w:t>
      </w:r>
    </w:p>
    <w:p w14:paraId="7D61C2CF" w14:textId="77777777" w:rsidR="000F2EE4" w:rsidRPr="00022BA2" w:rsidRDefault="004F6AFD" w:rsidP="004F6AFD">
      <w:pPr>
        <w:ind w:left="1" w:firstLine="1"/>
        <w:rPr>
          <w:sz w:val="28"/>
          <w:szCs w:val="28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0F2EE4" w:rsidRPr="00022BA2">
        <w:rPr>
          <w:sz w:val="28"/>
          <w:szCs w:val="28"/>
        </w:rPr>
        <w:t>ГОСТ 31424</w:t>
      </w:r>
      <w:r w:rsidR="00BE6EF2" w:rsidRPr="00022BA2">
        <w:t>–</w:t>
      </w:r>
      <w:r w:rsidR="000F2EE4" w:rsidRPr="00022BA2">
        <w:rPr>
          <w:sz w:val="28"/>
          <w:szCs w:val="28"/>
        </w:rPr>
        <w:t xml:space="preserve">2010 Материалы строительные нерудные из отсевов дробления плотных горных пород при производстве щебня. </w:t>
      </w:r>
      <w:r w:rsidR="000F2EE4" w:rsidRPr="00022BA2">
        <w:rPr>
          <w:spacing w:val="-2"/>
          <w:sz w:val="28"/>
          <w:szCs w:val="28"/>
        </w:rPr>
        <w:t>Технические условия</w:t>
      </w:r>
    </w:p>
    <w:p w14:paraId="2E793457" w14:textId="1E1FF9A5" w:rsidR="00C7655E" w:rsidRPr="00022BA2" w:rsidRDefault="004F6AFD" w:rsidP="00C41D9E">
      <w:pPr>
        <w:ind w:firstLine="0"/>
        <w:rPr>
          <w:b/>
          <w:szCs w:val="24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E92B2A" w:rsidRPr="00022BA2">
        <w:rPr>
          <w:sz w:val="28"/>
          <w:szCs w:val="28"/>
        </w:rPr>
        <w:t>ГОСТ 32960</w:t>
      </w:r>
      <w:r w:rsidR="00BE6EF2" w:rsidRPr="00022BA2">
        <w:t>–</w:t>
      </w:r>
      <w:r w:rsidR="00E92B2A" w:rsidRPr="00022BA2">
        <w:rPr>
          <w:sz w:val="28"/>
          <w:szCs w:val="28"/>
        </w:rPr>
        <w:t>2014 Дороги автомобильные общего пользования. Нормативные нагру</w:t>
      </w:r>
      <w:r w:rsidR="00AB1132" w:rsidRPr="00022BA2">
        <w:rPr>
          <w:sz w:val="28"/>
          <w:szCs w:val="28"/>
        </w:rPr>
        <w:t>зки, расчетные схемы нагружения</w:t>
      </w:r>
    </w:p>
    <w:p w14:paraId="7EA1DD07" w14:textId="77777777" w:rsidR="00AD0933" w:rsidRPr="00022BA2" w:rsidRDefault="004F6AFD" w:rsidP="00912FA1">
      <w:pPr>
        <w:ind w:firstLine="0"/>
        <w:rPr>
          <w:bCs/>
          <w:sz w:val="28"/>
          <w:szCs w:val="28"/>
          <w:lang w:eastAsia="ar-SA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AD0933" w:rsidRPr="00022BA2">
        <w:rPr>
          <w:bCs/>
          <w:sz w:val="28"/>
          <w:szCs w:val="28"/>
          <w:lang w:eastAsia="ar-SA"/>
        </w:rPr>
        <w:t>ГОСТ Р 52875</w:t>
      </w:r>
      <w:r w:rsidR="00BE6EF2" w:rsidRPr="00022BA2">
        <w:t>–</w:t>
      </w:r>
      <w:r w:rsidR="00AD0933" w:rsidRPr="00022BA2">
        <w:rPr>
          <w:bCs/>
          <w:sz w:val="28"/>
          <w:szCs w:val="28"/>
          <w:lang w:eastAsia="ar-SA"/>
        </w:rPr>
        <w:t>2018 Указатели тактильные наземные для инвалидов по</w:t>
      </w:r>
      <w:r w:rsidR="00AB1132" w:rsidRPr="00022BA2">
        <w:rPr>
          <w:bCs/>
          <w:sz w:val="28"/>
          <w:szCs w:val="28"/>
          <w:lang w:eastAsia="ar-SA"/>
        </w:rPr>
        <w:t xml:space="preserve"> зрению. Технические требования</w:t>
      </w:r>
    </w:p>
    <w:p w14:paraId="22A93F7E" w14:textId="77777777" w:rsidR="00AD0933" w:rsidRPr="00022BA2" w:rsidRDefault="004F6AFD" w:rsidP="00912FA1">
      <w:pPr>
        <w:ind w:firstLine="0"/>
        <w:rPr>
          <w:sz w:val="28"/>
          <w:szCs w:val="28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AD0933" w:rsidRPr="00022BA2">
        <w:rPr>
          <w:sz w:val="28"/>
          <w:szCs w:val="28"/>
        </w:rPr>
        <w:t>ГОСТ Р 55028</w:t>
      </w:r>
      <w:r w:rsidR="00BE6EF2" w:rsidRPr="00022BA2">
        <w:t>–</w:t>
      </w:r>
      <w:r w:rsidR="00AD0933" w:rsidRPr="00022BA2">
        <w:rPr>
          <w:sz w:val="28"/>
          <w:szCs w:val="28"/>
        </w:rPr>
        <w:t xml:space="preserve">2012 Дороги автомобильные общего пользования. Материалы </w:t>
      </w:r>
      <w:proofErr w:type="spellStart"/>
      <w:r w:rsidR="00AD0933" w:rsidRPr="00022BA2">
        <w:rPr>
          <w:sz w:val="28"/>
          <w:szCs w:val="28"/>
        </w:rPr>
        <w:t>геосинтетические</w:t>
      </w:r>
      <w:proofErr w:type="spellEnd"/>
      <w:r w:rsidR="00AD0933" w:rsidRPr="00022BA2">
        <w:rPr>
          <w:sz w:val="28"/>
          <w:szCs w:val="28"/>
        </w:rPr>
        <w:t xml:space="preserve"> для дорожного строительства. Классификация, термины и определения</w:t>
      </w:r>
    </w:p>
    <w:p w14:paraId="55ECC90D" w14:textId="7AEE7435" w:rsidR="00D34EAD" w:rsidRPr="00022BA2" w:rsidRDefault="004F6AFD" w:rsidP="00912FA1">
      <w:pPr>
        <w:ind w:firstLine="0"/>
        <w:rPr>
          <w:sz w:val="28"/>
          <w:szCs w:val="28"/>
          <w:lang w:eastAsia="ar-SA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357EE9" w:rsidRPr="00022BA2">
        <w:rPr>
          <w:sz w:val="28"/>
          <w:szCs w:val="28"/>
          <w:lang w:eastAsia="ar-SA"/>
        </w:rPr>
        <w:t xml:space="preserve">СП 17.13330.2017 </w:t>
      </w:r>
      <w:r w:rsidR="00A072FA" w:rsidRPr="00022BA2">
        <w:rPr>
          <w:sz w:val="28"/>
          <w:szCs w:val="28"/>
          <w:lang w:eastAsia="ar-SA"/>
        </w:rPr>
        <w:t xml:space="preserve">«СНиП </w:t>
      </w:r>
      <w:r w:rsidR="00A072FA" w:rsidRPr="00022BA2">
        <w:rPr>
          <w:sz w:val="28"/>
          <w:szCs w:val="28"/>
          <w:lang w:val="en-US" w:eastAsia="ar-SA"/>
        </w:rPr>
        <w:t>II</w:t>
      </w:r>
      <w:r w:rsidR="00912FA1" w:rsidRPr="00022BA2">
        <w:rPr>
          <w:sz w:val="28"/>
          <w:szCs w:val="28"/>
          <w:lang w:eastAsia="ar-SA"/>
        </w:rPr>
        <w:t xml:space="preserve">-26-76 </w:t>
      </w:r>
      <w:r w:rsidR="00357EE9" w:rsidRPr="00022BA2">
        <w:rPr>
          <w:sz w:val="28"/>
          <w:szCs w:val="28"/>
          <w:lang w:eastAsia="ar-SA"/>
        </w:rPr>
        <w:t>Кровли</w:t>
      </w:r>
      <w:r w:rsidR="00912FA1" w:rsidRPr="00022BA2">
        <w:rPr>
          <w:sz w:val="28"/>
          <w:szCs w:val="28"/>
          <w:lang w:eastAsia="ar-SA"/>
        </w:rPr>
        <w:t>»</w:t>
      </w:r>
      <w:r w:rsidR="00AB1132" w:rsidRPr="00022BA2">
        <w:rPr>
          <w:sz w:val="28"/>
          <w:szCs w:val="28"/>
          <w:lang w:eastAsia="ar-SA"/>
        </w:rPr>
        <w:t xml:space="preserve"> (с изменениями №</w:t>
      </w:r>
      <w:r w:rsidR="00F071E3" w:rsidRPr="00022BA2">
        <w:rPr>
          <w:sz w:val="28"/>
          <w:szCs w:val="28"/>
          <w:lang w:eastAsia="ar-SA"/>
        </w:rPr>
        <w:t xml:space="preserve"> </w:t>
      </w:r>
      <w:r w:rsidR="00AB1132" w:rsidRPr="00022BA2">
        <w:rPr>
          <w:sz w:val="28"/>
          <w:szCs w:val="28"/>
          <w:lang w:eastAsia="ar-SA"/>
        </w:rPr>
        <w:t>1, №</w:t>
      </w:r>
      <w:r w:rsidR="00F071E3" w:rsidRPr="00022BA2">
        <w:rPr>
          <w:sz w:val="28"/>
          <w:szCs w:val="28"/>
          <w:lang w:eastAsia="ar-SA"/>
        </w:rPr>
        <w:t xml:space="preserve"> </w:t>
      </w:r>
      <w:r w:rsidR="00AB1132" w:rsidRPr="00022BA2">
        <w:rPr>
          <w:sz w:val="28"/>
          <w:szCs w:val="28"/>
          <w:lang w:eastAsia="ar-SA"/>
        </w:rPr>
        <w:t>2</w:t>
      </w:r>
      <w:r w:rsidR="002E19F2" w:rsidRPr="00022BA2">
        <w:rPr>
          <w:sz w:val="28"/>
          <w:szCs w:val="28"/>
          <w:lang w:eastAsia="ar-SA"/>
        </w:rPr>
        <w:t>)</w:t>
      </w:r>
    </w:p>
    <w:p w14:paraId="12338B88" w14:textId="77777777" w:rsidR="004E0D94" w:rsidRPr="00022BA2" w:rsidRDefault="004E0D94" w:rsidP="004E0D94">
      <w:pPr>
        <w:rPr>
          <w:sz w:val="28"/>
          <w:szCs w:val="28"/>
        </w:rPr>
      </w:pPr>
      <w:r w:rsidRPr="00022BA2">
        <w:rPr>
          <w:sz w:val="28"/>
          <w:szCs w:val="28"/>
        </w:rPr>
        <w:t>СП 20.13330.2016 «СНиП 2.01.07-85* Нагрузки и воздействия» (с изменениями № 1, № 2, № 3)</w:t>
      </w:r>
    </w:p>
    <w:p w14:paraId="77E9E7E3" w14:textId="763DA0EB" w:rsidR="000F2EE4" w:rsidRPr="00022BA2" w:rsidRDefault="004F6AFD" w:rsidP="00126CEB">
      <w:pPr>
        <w:ind w:firstLine="0"/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0F2EE4" w:rsidRPr="00022BA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>СП 45.13330.201</w:t>
      </w:r>
      <w:r w:rsidR="006F787A" w:rsidRPr="00022BA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>7</w:t>
      </w:r>
      <w:r w:rsidR="00126CEB" w:rsidRPr="00022BA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 xml:space="preserve"> «СНиП 3.02.01-87 </w:t>
      </w:r>
      <w:r w:rsidR="000F2EE4" w:rsidRPr="00022BA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>Земляные сооружения, основания и фундаме</w:t>
      </w:r>
      <w:r w:rsidR="00126CEB" w:rsidRPr="00022BA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>нты» (с изменениями №</w:t>
      </w:r>
      <w:r w:rsidR="00F071E3" w:rsidRPr="00022BA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 xml:space="preserve"> </w:t>
      </w:r>
      <w:r w:rsidR="00126CEB" w:rsidRPr="00022BA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>1, №</w:t>
      </w:r>
      <w:r w:rsidR="00F071E3" w:rsidRPr="00022BA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 xml:space="preserve"> </w:t>
      </w:r>
      <w:r w:rsidR="00126CEB" w:rsidRPr="00022BA2">
        <w:rPr>
          <w:rFonts w:eastAsia="Calibri"/>
          <w:color w:val="000000"/>
          <w:sz w:val="28"/>
          <w:szCs w:val="28"/>
          <w:shd w:val="clear" w:color="auto" w:fill="FFFFFF"/>
          <w:lang w:eastAsia="en-US"/>
        </w:rPr>
        <w:t>2)</w:t>
      </w:r>
    </w:p>
    <w:p w14:paraId="6371EC72" w14:textId="7A75C2CC" w:rsidR="000F2EE4" w:rsidRPr="00022BA2" w:rsidRDefault="004F6AFD" w:rsidP="00126CEB">
      <w:pPr>
        <w:ind w:firstLine="0"/>
        <w:rPr>
          <w:color w:val="000000"/>
          <w:sz w:val="28"/>
          <w:szCs w:val="28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910003" w:rsidRPr="00022BA2">
        <w:rPr>
          <w:color w:val="000000"/>
          <w:sz w:val="28"/>
          <w:szCs w:val="28"/>
        </w:rPr>
        <w:t>СП 59.13330.2020</w:t>
      </w:r>
      <w:r w:rsidR="00126CEB" w:rsidRPr="00022BA2">
        <w:rPr>
          <w:color w:val="000000"/>
          <w:sz w:val="28"/>
          <w:szCs w:val="28"/>
        </w:rPr>
        <w:t xml:space="preserve"> «СНиП 35-01-2001</w:t>
      </w:r>
      <w:r w:rsidR="000F2EE4" w:rsidRPr="00022BA2">
        <w:rPr>
          <w:color w:val="000000"/>
          <w:sz w:val="28"/>
          <w:szCs w:val="28"/>
        </w:rPr>
        <w:t xml:space="preserve"> Доступность зданий и сооружений для </w:t>
      </w:r>
      <w:r w:rsidR="004E0D94" w:rsidRPr="00022BA2">
        <w:rPr>
          <w:color w:val="000000"/>
          <w:sz w:val="28"/>
          <w:szCs w:val="28"/>
        </w:rPr>
        <w:t>маломобильных групп населения</w:t>
      </w:r>
      <w:r w:rsidR="00D6195E" w:rsidRPr="00022BA2">
        <w:rPr>
          <w:color w:val="000000"/>
          <w:sz w:val="28"/>
          <w:szCs w:val="28"/>
        </w:rPr>
        <w:t>»</w:t>
      </w:r>
    </w:p>
    <w:p w14:paraId="2488AA5B" w14:textId="40AA20F1" w:rsidR="00D34EAD" w:rsidRPr="00022BA2" w:rsidRDefault="004F6AFD" w:rsidP="00126CEB">
      <w:pPr>
        <w:ind w:firstLine="0"/>
        <w:rPr>
          <w:color w:val="000000"/>
          <w:sz w:val="28"/>
          <w:szCs w:val="28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D34EAD" w:rsidRPr="00022BA2">
        <w:rPr>
          <w:color w:val="000000"/>
          <w:sz w:val="28"/>
          <w:szCs w:val="28"/>
        </w:rPr>
        <w:t xml:space="preserve">СП 78.13330.2012 </w:t>
      </w:r>
      <w:r w:rsidR="00126CEB" w:rsidRPr="00022BA2">
        <w:rPr>
          <w:color w:val="000000"/>
          <w:sz w:val="28"/>
          <w:szCs w:val="28"/>
        </w:rPr>
        <w:t>«СНиП 3.06.03-85 Автомобильные дороги</w:t>
      </w:r>
      <w:r w:rsidR="009E5823" w:rsidRPr="00022BA2">
        <w:rPr>
          <w:sz w:val="28"/>
          <w:szCs w:val="28"/>
          <w:lang w:eastAsia="ar-SA"/>
        </w:rPr>
        <w:t>»</w:t>
      </w:r>
      <w:r w:rsidR="00126CEB" w:rsidRPr="00022BA2">
        <w:rPr>
          <w:color w:val="000000"/>
          <w:sz w:val="28"/>
          <w:szCs w:val="28"/>
        </w:rPr>
        <w:t xml:space="preserve"> (с изменени</w:t>
      </w:r>
      <w:r w:rsidR="00D6195E" w:rsidRPr="00022BA2">
        <w:rPr>
          <w:color w:val="000000"/>
          <w:sz w:val="28"/>
          <w:szCs w:val="28"/>
        </w:rPr>
        <w:t>ями</w:t>
      </w:r>
      <w:r w:rsidR="00126CEB" w:rsidRPr="00022BA2">
        <w:rPr>
          <w:color w:val="000000"/>
          <w:sz w:val="28"/>
          <w:szCs w:val="28"/>
        </w:rPr>
        <w:t xml:space="preserve"> №</w:t>
      </w:r>
      <w:r w:rsidR="00F071E3" w:rsidRPr="00022BA2">
        <w:rPr>
          <w:color w:val="000000"/>
          <w:sz w:val="28"/>
          <w:szCs w:val="28"/>
        </w:rPr>
        <w:t xml:space="preserve"> </w:t>
      </w:r>
      <w:r w:rsidR="00126CEB" w:rsidRPr="00022BA2">
        <w:rPr>
          <w:color w:val="000000"/>
          <w:sz w:val="28"/>
          <w:szCs w:val="28"/>
        </w:rPr>
        <w:t>1</w:t>
      </w:r>
      <w:r w:rsidR="00D6195E" w:rsidRPr="00022BA2">
        <w:rPr>
          <w:color w:val="000000"/>
          <w:sz w:val="28"/>
          <w:szCs w:val="28"/>
        </w:rPr>
        <w:t>, № 2)</w:t>
      </w:r>
      <w:r w:rsidR="00126CEB" w:rsidRPr="00022BA2">
        <w:rPr>
          <w:color w:val="000000"/>
          <w:sz w:val="28"/>
          <w:szCs w:val="28"/>
        </w:rPr>
        <w:t xml:space="preserve"> </w:t>
      </w:r>
    </w:p>
    <w:p w14:paraId="29FC2FD7" w14:textId="0E95BF26" w:rsidR="004124E2" w:rsidRPr="00022BA2" w:rsidRDefault="004F6AFD" w:rsidP="00126CEB">
      <w:pPr>
        <w:ind w:firstLine="0"/>
        <w:rPr>
          <w:color w:val="000000"/>
          <w:sz w:val="28"/>
          <w:szCs w:val="28"/>
          <w:lang w:eastAsia="ar-SA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D34EAD" w:rsidRPr="00022BA2">
        <w:rPr>
          <w:color w:val="000000"/>
          <w:sz w:val="28"/>
          <w:szCs w:val="28"/>
          <w:lang w:eastAsia="ar-SA"/>
        </w:rPr>
        <w:t xml:space="preserve">СП 82.13330.2016 </w:t>
      </w:r>
      <w:r w:rsidR="00126CEB" w:rsidRPr="00022BA2">
        <w:rPr>
          <w:color w:val="000000"/>
          <w:sz w:val="28"/>
          <w:szCs w:val="28"/>
          <w:lang w:eastAsia="ar-SA"/>
        </w:rPr>
        <w:t xml:space="preserve">«СНиП </w:t>
      </w:r>
      <w:r w:rsidR="00937DB7" w:rsidRPr="00022BA2">
        <w:rPr>
          <w:color w:val="000000"/>
          <w:sz w:val="28"/>
          <w:szCs w:val="28"/>
          <w:lang w:val="en-US" w:eastAsia="ar-SA"/>
        </w:rPr>
        <w:t>III</w:t>
      </w:r>
      <w:r w:rsidR="00DA2AE3" w:rsidRPr="00022BA2">
        <w:rPr>
          <w:color w:val="000000"/>
          <w:sz w:val="28"/>
          <w:szCs w:val="28"/>
          <w:lang w:eastAsia="ar-SA"/>
        </w:rPr>
        <w:t>-10-75 Благоустройство территорий</w:t>
      </w:r>
      <w:r w:rsidR="009E5823" w:rsidRPr="00022BA2">
        <w:rPr>
          <w:sz w:val="28"/>
          <w:szCs w:val="28"/>
          <w:lang w:eastAsia="ar-SA"/>
        </w:rPr>
        <w:t>»</w:t>
      </w:r>
      <w:r w:rsidR="00DA2AE3" w:rsidRPr="00022BA2">
        <w:rPr>
          <w:color w:val="000000"/>
          <w:sz w:val="28"/>
          <w:szCs w:val="28"/>
          <w:lang w:eastAsia="ar-SA"/>
        </w:rPr>
        <w:t xml:space="preserve"> (с изменениями №</w:t>
      </w:r>
      <w:r w:rsidR="00F071E3" w:rsidRPr="00022BA2">
        <w:rPr>
          <w:color w:val="000000"/>
          <w:sz w:val="28"/>
          <w:szCs w:val="28"/>
          <w:lang w:eastAsia="ar-SA"/>
        </w:rPr>
        <w:t xml:space="preserve"> </w:t>
      </w:r>
      <w:r w:rsidR="00DA2AE3" w:rsidRPr="00022BA2">
        <w:rPr>
          <w:color w:val="000000"/>
          <w:sz w:val="28"/>
          <w:szCs w:val="28"/>
          <w:lang w:eastAsia="ar-SA"/>
        </w:rPr>
        <w:t>1, №</w:t>
      </w:r>
      <w:r w:rsidR="00F071E3" w:rsidRPr="00022BA2">
        <w:rPr>
          <w:color w:val="000000"/>
          <w:sz w:val="28"/>
          <w:szCs w:val="28"/>
          <w:lang w:eastAsia="ar-SA"/>
        </w:rPr>
        <w:t xml:space="preserve"> </w:t>
      </w:r>
      <w:r w:rsidR="00DA2AE3" w:rsidRPr="00022BA2">
        <w:rPr>
          <w:color w:val="000000"/>
          <w:sz w:val="28"/>
          <w:szCs w:val="28"/>
          <w:lang w:eastAsia="ar-SA"/>
        </w:rPr>
        <w:t>2)</w:t>
      </w:r>
    </w:p>
    <w:p w14:paraId="4AC40938" w14:textId="0B152989" w:rsidR="00DA2AE3" w:rsidRPr="00022BA2" w:rsidRDefault="004F6AFD" w:rsidP="00126CEB">
      <w:pPr>
        <w:ind w:firstLine="0"/>
        <w:rPr>
          <w:color w:val="000000"/>
          <w:sz w:val="28"/>
          <w:szCs w:val="28"/>
          <w:lang w:eastAsia="ar-SA"/>
        </w:rPr>
      </w:pPr>
      <w:r w:rsidRPr="00022BA2">
        <w:rPr>
          <w:spacing w:val="-2"/>
          <w:sz w:val="28"/>
          <w:szCs w:val="28"/>
        </w:rPr>
        <w:t xml:space="preserve">          </w:t>
      </w:r>
      <w:r w:rsidR="00DA2AE3" w:rsidRPr="00022BA2">
        <w:rPr>
          <w:color w:val="000000"/>
          <w:sz w:val="28"/>
          <w:szCs w:val="28"/>
          <w:lang w:eastAsia="ar-SA"/>
        </w:rPr>
        <w:t xml:space="preserve">СП 250.1325800.2016 </w:t>
      </w:r>
      <w:r w:rsidR="00DA2AE3" w:rsidRPr="00022BA2">
        <w:rPr>
          <w:sz w:val="28"/>
          <w:szCs w:val="28"/>
          <w:lang w:eastAsia="ar-SA"/>
        </w:rPr>
        <w:t>З</w:t>
      </w:r>
      <w:r w:rsidR="00DA2AE3" w:rsidRPr="00022BA2">
        <w:rPr>
          <w:color w:val="000000"/>
          <w:sz w:val="28"/>
          <w:szCs w:val="28"/>
          <w:lang w:eastAsia="ar-SA"/>
        </w:rPr>
        <w:t>дания и сооружения. Защита от подземных во</w:t>
      </w:r>
      <w:r w:rsidR="00DA2AE3" w:rsidRPr="00022BA2">
        <w:rPr>
          <w:sz w:val="28"/>
          <w:szCs w:val="28"/>
          <w:lang w:eastAsia="ar-SA"/>
        </w:rPr>
        <w:t>д</w:t>
      </w:r>
    </w:p>
    <w:p w14:paraId="5DA2996F" w14:textId="77777777" w:rsidR="006B54FA" w:rsidRPr="00022BA2" w:rsidRDefault="006B54FA" w:rsidP="00B545BC">
      <w:pPr>
        <w:rPr>
          <w:color w:val="000000"/>
          <w:sz w:val="28"/>
          <w:szCs w:val="28"/>
        </w:rPr>
      </w:pPr>
    </w:p>
    <w:p w14:paraId="08CF3674" w14:textId="043E5AF5" w:rsidR="005C1B6B" w:rsidRPr="00022BA2" w:rsidRDefault="005C1B6B" w:rsidP="005C1B6B">
      <w:pPr>
        <w:ind w:firstLine="567"/>
        <w:rPr>
          <w:sz w:val="22"/>
        </w:rPr>
      </w:pPr>
      <w:bookmarkStart w:id="0" w:name="_Toc499904988"/>
      <w:r w:rsidRPr="00022BA2">
        <w:rPr>
          <w:sz w:val="22"/>
        </w:rPr>
        <w:t xml:space="preserve">П р и м е ч а н и е – При пользовании </w:t>
      </w:r>
      <w:r w:rsidRPr="00ED3FF0">
        <w:rPr>
          <w:sz w:val="22"/>
        </w:rPr>
        <w:t xml:space="preserve">настоящим сводом правил </w:t>
      </w:r>
      <w:r w:rsidR="00362A8E" w:rsidRPr="00ED3FF0">
        <w:rPr>
          <w:b/>
          <w:sz w:val="22"/>
        </w:rPr>
        <w:t>целесообразн</w:t>
      </w:r>
      <w:r w:rsidRPr="00ED3FF0">
        <w:rPr>
          <w:sz w:val="22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</w:t>
      </w:r>
      <w:r w:rsidR="00E46DDF" w:rsidRPr="00ED3FF0">
        <w:rPr>
          <w:sz w:val="22"/>
        </w:rPr>
        <w:t xml:space="preserve">             </w:t>
      </w:r>
      <w:r w:rsidRPr="00ED3FF0">
        <w:rPr>
          <w:sz w:val="22"/>
        </w:rPr>
        <w:t xml:space="preserve">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362A8E" w:rsidRPr="00ED3FF0">
        <w:rPr>
          <w:b/>
          <w:sz w:val="22"/>
        </w:rPr>
        <w:t>рекоменд</w:t>
      </w:r>
      <w:r w:rsidRPr="00ED3FF0">
        <w:rPr>
          <w:sz w:val="22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362A8E" w:rsidRPr="00ED3FF0">
        <w:rPr>
          <w:b/>
          <w:sz w:val="22"/>
        </w:rPr>
        <w:t>рекоменд</w:t>
      </w:r>
      <w:r w:rsidRPr="00ED3FF0">
        <w:rPr>
          <w:sz w:val="22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362A8E" w:rsidRPr="00ED3FF0">
        <w:rPr>
          <w:b/>
          <w:sz w:val="22"/>
        </w:rPr>
        <w:t>рекоменд</w:t>
      </w:r>
      <w:r w:rsidRPr="00ED3FF0">
        <w:rPr>
          <w:sz w:val="22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362A8E" w:rsidRPr="00ED3FF0">
        <w:rPr>
          <w:b/>
          <w:sz w:val="22"/>
        </w:rPr>
        <w:t>рекоменд</w:t>
      </w:r>
      <w:r w:rsidRPr="00ED3FF0">
        <w:rPr>
          <w:sz w:val="22"/>
        </w:rPr>
        <w:t xml:space="preserve">уется применять в части, не затрагивающей эту ссылку. Сведения о действии сводов правил </w:t>
      </w:r>
      <w:r w:rsidR="00362A8E" w:rsidRPr="00ED3FF0">
        <w:rPr>
          <w:b/>
          <w:sz w:val="22"/>
        </w:rPr>
        <w:t>целесообразн</w:t>
      </w:r>
      <w:r w:rsidRPr="00ED3FF0">
        <w:rPr>
          <w:sz w:val="22"/>
        </w:rPr>
        <w:t>о проверить в Федеральном информационном фонде стандар</w:t>
      </w:r>
      <w:r w:rsidRPr="00022BA2">
        <w:rPr>
          <w:sz w:val="22"/>
        </w:rPr>
        <w:t>тов.</w:t>
      </w:r>
    </w:p>
    <w:p w14:paraId="1009194E" w14:textId="77777777" w:rsidR="00A63960" w:rsidRPr="00022BA2" w:rsidRDefault="00A63960" w:rsidP="00121430">
      <w:pPr>
        <w:suppressAutoHyphens/>
        <w:ind w:firstLine="0"/>
        <w:rPr>
          <w:b/>
          <w:color w:val="000000"/>
          <w:sz w:val="28"/>
          <w:szCs w:val="28"/>
        </w:rPr>
      </w:pPr>
    </w:p>
    <w:p w14:paraId="54DD0166" w14:textId="77777777" w:rsidR="005C70F6" w:rsidRPr="00022BA2" w:rsidRDefault="005C70F6" w:rsidP="00B545BC">
      <w:pPr>
        <w:suppressAutoHyphens/>
        <w:rPr>
          <w:b/>
          <w:color w:val="000000"/>
          <w:sz w:val="28"/>
          <w:szCs w:val="28"/>
        </w:rPr>
      </w:pPr>
    </w:p>
    <w:p w14:paraId="2E2329EE" w14:textId="77777777" w:rsidR="005C70F6" w:rsidRPr="00022BA2" w:rsidRDefault="005C70F6" w:rsidP="00B545BC">
      <w:pPr>
        <w:suppressAutoHyphens/>
        <w:rPr>
          <w:b/>
          <w:color w:val="000000"/>
          <w:sz w:val="28"/>
          <w:szCs w:val="28"/>
        </w:rPr>
      </w:pPr>
    </w:p>
    <w:p w14:paraId="481C8FBD" w14:textId="7E82935B" w:rsidR="00145E41" w:rsidRPr="00022BA2" w:rsidRDefault="00ED0761" w:rsidP="00B545BC">
      <w:pPr>
        <w:suppressAutoHyphens/>
        <w:rPr>
          <w:b/>
          <w:color w:val="000000"/>
          <w:sz w:val="28"/>
          <w:szCs w:val="28"/>
        </w:rPr>
      </w:pPr>
      <w:r w:rsidRPr="00022BA2">
        <w:rPr>
          <w:b/>
          <w:color w:val="000000"/>
          <w:sz w:val="28"/>
          <w:szCs w:val="28"/>
        </w:rPr>
        <w:lastRenderedPageBreak/>
        <w:t>3</w:t>
      </w:r>
      <w:r w:rsidRPr="00022BA2">
        <w:rPr>
          <w:b/>
          <w:color w:val="000000"/>
          <w:sz w:val="28"/>
          <w:szCs w:val="28"/>
        </w:rPr>
        <w:tab/>
      </w:r>
      <w:r w:rsidR="0027540E" w:rsidRPr="00022BA2">
        <w:rPr>
          <w:b/>
          <w:color w:val="000000"/>
          <w:sz w:val="28"/>
          <w:szCs w:val="28"/>
        </w:rPr>
        <w:t xml:space="preserve"> </w:t>
      </w:r>
      <w:r w:rsidR="00145E41" w:rsidRPr="00022BA2">
        <w:rPr>
          <w:b/>
          <w:color w:val="000000"/>
          <w:sz w:val="28"/>
          <w:szCs w:val="28"/>
        </w:rPr>
        <w:t>Термины и определения</w:t>
      </w:r>
      <w:bookmarkEnd w:id="0"/>
    </w:p>
    <w:p w14:paraId="0AC32DAA" w14:textId="77777777" w:rsidR="00087BE1" w:rsidRPr="00022BA2" w:rsidRDefault="00087BE1" w:rsidP="00B545BC">
      <w:pPr>
        <w:suppressAutoHyphens/>
        <w:rPr>
          <w:b/>
          <w:color w:val="000000"/>
          <w:sz w:val="28"/>
          <w:szCs w:val="28"/>
          <w:lang w:eastAsia="ar-SA"/>
        </w:rPr>
      </w:pPr>
    </w:p>
    <w:p w14:paraId="7CBB8ABA" w14:textId="2EE5547C" w:rsidR="0075679F" w:rsidRPr="00022BA2" w:rsidRDefault="00227599" w:rsidP="00B545BC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t xml:space="preserve">В настоящем своде правил применены </w:t>
      </w:r>
      <w:r w:rsidR="007D592A" w:rsidRPr="00022BA2">
        <w:rPr>
          <w:sz w:val="28"/>
          <w:szCs w:val="28"/>
        </w:rPr>
        <w:t xml:space="preserve">следующие </w:t>
      </w:r>
      <w:r w:rsidRPr="00022BA2">
        <w:rPr>
          <w:sz w:val="28"/>
          <w:szCs w:val="28"/>
        </w:rPr>
        <w:t>термины с соответствующими определениями:</w:t>
      </w:r>
      <w:r w:rsidR="007F418B" w:rsidRPr="00022BA2">
        <w:rPr>
          <w:sz w:val="28"/>
          <w:szCs w:val="28"/>
        </w:rPr>
        <w:t xml:space="preserve"> </w:t>
      </w:r>
    </w:p>
    <w:p w14:paraId="7705F30A" w14:textId="77777777" w:rsidR="00E46DDF" w:rsidRPr="00022BA2" w:rsidRDefault="00091F93" w:rsidP="00B545BC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t>3.1</w:t>
      </w:r>
      <w:r w:rsidRPr="00022BA2">
        <w:rPr>
          <w:b/>
          <w:sz w:val="28"/>
          <w:szCs w:val="28"/>
        </w:rPr>
        <w:t xml:space="preserve"> </w:t>
      </w:r>
      <w:r w:rsidR="006D6C41" w:rsidRPr="00022BA2">
        <w:rPr>
          <w:b/>
          <w:sz w:val="28"/>
          <w:szCs w:val="28"/>
        </w:rPr>
        <w:t xml:space="preserve">бетонные </w:t>
      </w:r>
      <w:proofErr w:type="spellStart"/>
      <w:r w:rsidR="006D6C41" w:rsidRPr="00022BA2">
        <w:rPr>
          <w:b/>
          <w:sz w:val="28"/>
          <w:szCs w:val="28"/>
        </w:rPr>
        <w:t>вибропрессованные</w:t>
      </w:r>
      <w:proofErr w:type="spellEnd"/>
      <w:r w:rsidR="006D6C41" w:rsidRPr="00022BA2">
        <w:rPr>
          <w:b/>
          <w:sz w:val="28"/>
          <w:szCs w:val="28"/>
        </w:rPr>
        <w:t xml:space="preserve"> изделия для мощения:</w:t>
      </w:r>
      <w:r w:rsidR="006D6C41" w:rsidRPr="00022BA2">
        <w:rPr>
          <w:sz w:val="28"/>
          <w:szCs w:val="28"/>
        </w:rPr>
        <w:t xml:space="preserve"> Плиты бетонные тротуарные мелкоштучные (камни мощения) и плиты бетонные тротуарные крупноразмерные (плиты мощения, в т. ч. крупн</w:t>
      </w:r>
      <w:r w:rsidR="00E46DDF" w:rsidRPr="00022BA2">
        <w:rPr>
          <w:sz w:val="28"/>
          <w:szCs w:val="28"/>
        </w:rPr>
        <w:t>оформатные).</w:t>
      </w:r>
    </w:p>
    <w:p w14:paraId="1BA6599E" w14:textId="3B2CE633" w:rsidR="006D6C41" w:rsidRPr="00022BA2" w:rsidRDefault="00E46DDF" w:rsidP="00B545BC">
      <w:pPr>
        <w:pStyle w:val="aff3"/>
        <w:tabs>
          <w:tab w:val="clear" w:pos="1276"/>
        </w:tabs>
        <w:ind w:firstLine="709"/>
      </w:pPr>
      <w:r w:rsidRPr="00022BA2">
        <w:t>П р и м е ч а н и е –</w:t>
      </w:r>
      <w:r w:rsidR="006D6C41" w:rsidRPr="00022BA2">
        <w:t xml:space="preserve"> </w:t>
      </w:r>
      <w:r w:rsidRPr="00022BA2">
        <w:t>Примеры изделий приведены в п</w:t>
      </w:r>
      <w:r w:rsidR="006D6C41" w:rsidRPr="00022BA2">
        <w:t>риложении А.</w:t>
      </w:r>
    </w:p>
    <w:p w14:paraId="41C5F5B6" w14:textId="2A4B145D" w:rsidR="00A63960" w:rsidRPr="00022BA2" w:rsidRDefault="005C1B4B" w:rsidP="00B545BC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t>3.</w:t>
      </w:r>
      <w:r w:rsidR="00091F93" w:rsidRPr="00022BA2">
        <w:rPr>
          <w:sz w:val="28"/>
          <w:szCs w:val="28"/>
        </w:rPr>
        <w:t>2</w:t>
      </w:r>
      <w:r w:rsidRPr="00022BA2">
        <w:rPr>
          <w:b/>
          <w:sz w:val="28"/>
          <w:szCs w:val="28"/>
        </w:rPr>
        <w:t xml:space="preserve"> </w:t>
      </w:r>
      <w:r w:rsidR="00A63960" w:rsidRPr="00022BA2">
        <w:rPr>
          <w:b/>
          <w:sz w:val="28"/>
          <w:szCs w:val="28"/>
        </w:rPr>
        <w:t>бетонные тактильные плиты:</w:t>
      </w:r>
      <w:r w:rsidR="00A63960" w:rsidRPr="00022BA2">
        <w:rPr>
          <w:sz w:val="28"/>
          <w:szCs w:val="28"/>
        </w:rPr>
        <w:t xml:space="preserve"> Камни/плиты мощения с продольными или конусообразными рифами.</w:t>
      </w:r>
    </w:p>
    <w:p w14:paraId="62700F92" w14:textId="1022BB63" w:rsidR="00A63960" w:rsidRPr="00022BA2" w:rsidRDefault="005C1B4B" w:rsidP="00B545BC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t>3.</w:t>
      </w:r>
      <w:r w:rsidR="00091F93" w:rsidRPr="00022BA2">
        <w:rPr>
          <w:sz w:val="28"/>
          <w:szCs w:val="28"/>
        </w:rPr>
        <w:t>3</w:t>
      </w:r>
      <w:r w:rsidRPr="00022BA2">
        <w:rPr>
          <w:b/>
          <w:sz w:val="28"/>
          <w:szCs w:val="28"/>
        </w:rPr>
        <w:t xml:space="preserve"> </w:t>
      </w:r>
      <w:r w:rsidR="00A63960" w:rsidRPr="00022BA2">
        <w:rPr>
          <w:b/>
          <w:sz w:val="28"/>
          <w:szCs w:val="28"/>
        </w:rPr>
        <w:t>бортовой камень:</w:t>
      </w:r>
      <w:r w:rsidR="00A63960" w:rsidRPr="00022BA2">
        <w:rPr>
          <w:sz w:val="28"/>
          <w:szCs w:val="28"/>
        </w:rPr>
        <w:t xml:space="preserve"> </w:t>
      </w:r>
      <w:r w:rsidR="0084355E" w:rsidRPr="00022BA2">
        <w:rPr>
          <w:sz w:val="28"/>
          <w:szCs w:val="28"/>
        </w:rPr>
        <w:t>Строительное</w:t>
      </w:r>
      <w:r w:rsidR="00A63960" w:rsidRPr="00022BA2">
        <w:rPr>
          <w:sz w:val="28"/>
          <w:szCs w:val="28"/>
        </w:rPr>
        <w:t xml:space="preserve"> изделие, изготовленное из бетона или из естественных каменных материалов и предназначенное для отделения проезжей части улиц и дорог от тротуаров, газонов, площадок и т.п.</w:t>
      </w:r>
    </w:p>
    <w:p w14:paraId="44DC72E2" w14:textId="77777777" w:rsidR="00227599" w:rsidRPr="00022BA2" w:rsidRDefault="005C1B4B" w:rsidP="00A63960">
      <w:pPr>
        <w:pStyle w:val="aff3"/>
        <w:tabs>
          <w:tab w:val="clear" w:pos="1276"/>
        </w:tabs>
        <w:ind w:firstLine="709"/>
        <w:rPr>
          <w:rFonts w:eastAsia="Calibri"/>
          <w:b/>
          <w:sz w:val="28"/>
          <w:szCs w:val="28"/>
          <w:lang w:eastAsia="en-US"/>
        </w:rPr>
      </w:pPr>
      <w:r w:rsidRPr="00022BA2">
        <w:rPr>
          <w:rFonts w:eastAsia="Calibri"/>
          <w:sz w:val="28"/>
          <w:szCs w:val="28"/>
          <w:lang w:eastAsia="en-US"/>
        </w:rPr>
        <w:t>3.</w:t>
      </w:r>
      <w:r w:rsidR="00091F93" w:rsidRPr="00022BA2">
        <w:rPr>
          <w:rFonts w:eastAsia="Calibri"/>
          <w:sz w:val="28"/>
          <w:szCs w:val="28"/>
          <w:lang w:eastAsia="en-US"/>
        </w:rPr>
        <w:t>4</w:t>
      </w:r>
      <w:r w:rsidRPr="00022BA2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38C3156C" w14:textId="0FCD714B" w:rsidR="00227599" w:rsidRPr="00ED3FF0" w:rsidRDefault="005C1B4B" w:rsidP="00227599">
      <w:pPr>
        <w:pStyle w:val="af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1276"/>
        </w:tabs>
        <w:ind w:firstLine="709"/>
        <w:rPr>
          <w:rFonts w:eastAsia="Calibri"/>
          <w:sz w:val="28"/>
          <w:szCs w:val="28"/>
          <w:highlight w:val="green"/>
          <w:lang w:eastAsia="en-US"/>
        </w:rPr>
      </w:pPr>
      <w:r w:rsidRPr="00ED3FF0">
        <w:rPr>
          <w:rFonts w:eastAsia="Calibri"/>
          <w:b/>
          <w:sz w:val="28"/>
          <w:szCs w:val="28"/>
          <w:highlight w:val="green"/>
          <w:lang w:eastAsia="en-US"/>
        </w:rPr>
        <w:t>выцветы (</w:t>
      </w:r>
      <w:proofErr w:type="spellStart"/>
      <w:r w:rsidRPr="00ED3FF0">
        <w:rPr>
          <w:rFonts w:eastAsia="Calibri"/>
          <w:b/>
          <w:sz w:val="28"/>
          <w:szCs w:val="28"/>
          <w:highlight w:val="green"/>
          <w:lang w:eastAsia="en-US"/>
        </w:rPr>
        <w:t>высолы</w:t>
      </w:r>
      <w:proofErr w:type="spellEnd"/>
      <w:r w:rsidRPr="00ED3FF0">
        <w:rPr>
          <w:rFonts w:eastAsia="Calibri"/>
          <w:b/>
          <w:sz w:val="28"/>
          <w:szCs w:val="28"/>
          <w:highlight w:val="green"/>
          <w:lang w:eastAsia="en-US"/>
        </w:rPr>
        <w:t xml:space="preserve">): </w:t>
      </w:r>
      <w:r w:rsidRPr="00ED3FF0">
        <w:rPr>
          <w:rFonts w:eastAsia="Calibri"/>
          <w:sz w:val="28"/>
          <w:szCs w:val="28"/>
          <w:highlight w:val="green"/>
          <w:lang w:eastAsia="en-US"/>
        </w:rPr>
        <w:t>Отложение на поверхности плит кристаллов растворимых соединений из состава бетона</w:t>
      </w:r>
      <w:r w:rsidR="00227599" w:rsidRPr="00ED3FF0">
        <w:rPr>
          <w:rFonts w:eastAsia="Calibri"/>
          <w:sz w:val="28"/>
          <w:szCs w:val="28"/>
          <w:highlight w:val="green"/>
          <w:lang w:eastAsia="en-US"/>
        </w:rPr>
        <w:t>.</w:t>
      </w:r>
      <w:r w:rsidR="007A1953" w:rsidRPr="00ED3FF0">
        <w:rPr>
          <w:rFonts w:eastAsia="Calibri"/>
          <w:sz w:val="28"/>
          <w:szCs w:val="28"/>
          <w:highlight w:val="green"/>
          <w:lang w:eastAsia="en-US"/>
        </w:rPr>
        <w:t xml:space="preserve"> </w:t>
      </w:r>
    </w:p>
    <w:p w14:paraId="001246AF" w14:textId="577FFD92" w:rsidR="00A63960" w:rsidRPr="00022BA2" w:rsidRDefault="00F13187" w:rsidP="00227599">
      <w:pPr>
        <w:pStyle w:val="af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1276"/>
        </w:tabs>
        <w:ind w:firstLine="709"/>
        <w:rPr>
          <w:rFonts w:eastAsia="Calibri"/>
          <w:sz w:val="28"/>
          <w:szCs w:val="28"/>
          <w:lang w:eastAsia="en-US"/>
        </w:rPr>
      </w:pPr>
      <w:r w:rsidRPr="00ED3FF0">
        <w:rPr>
          <w:rFonts w:eastAsia="Calibri"/>
          <w:sz w:val="28"/>
          <w:szCs w:val="28"/>
          <w:highlight w:val="green"/>
          <w:lang w:eastAsia="en-US"/>
        </w:rPr>
        <w:t>[</w:t>
      </w:r>
      <w:r w:rsidR="007A1953" w:rsidRPr="00ED3FF0">
        <w:rPr>
          <w:rFonts w:eastAsia="Calibri"/>
          <w:sz w:val="28"/>
          <w:szCs w:val="28"/>
          <w:highlight w:val="green"/>
          <w:lang w:eastAsia="en-US"/>
        </w:rPr>
        <w:t>ГОСТ 17608</w:t>
      </w:r>
      <w:r w:rsidR="00BE6EF2" w:rsidRPr="00ED3FF0">
        <w:rPr>
          <w:highlight w:val="green"/>
        </w:rPr>
        <w:t>–</w:t>
      </w:r>
      <w:r w:rsidR="007A1953" w:rsidRPr="00ED3FF0">
        <w:rPr>
          <w:rFonts w:eastAsia="Calibri"/>
          <w:sz w:val="28"/>
          <w:szCs w:val="28"/>
          <w:highlight w:val="green"/>
          <w:lang w:eastAsia="en-US"/>
        </w:rPr>
        <w:t>2017</w:t>
      </w:r>
      <w:r w:rsidR="00912FA1" w:rsidRPr="00ED3FF0">
        <w:rPr>
          <w:rFonts w:eastAsia="Calibri"/>
          <w:sz w:val="28"/>
          <w:szCs w:val="28"/>
          <w:highlight w:val="green"/>
          <w:lang w:eastAsia="en-US"/>
        </w:rPr>
        <w:t>,</w:t>
      </w:r>
      <w:r w:rsidR="00174F9E" w:rsidRPr="00ED3FF0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912FA1" w:rsidRPr="00ED3FF0">
        <w:rPr>
          <w:rFonts w:eastAsia="Calibri"/>
          <w:sz w:val="28"/>
          <w:szCs w:val="28"/>
          <w:highlight w:val="green"/>
          <w:lang w:eastAsia="en-US"/>
        </w:rPr>
        <w:t>пункт 3.1</w:t>
      </w:r>
      <w:r w:rsidRPr="00ED3FF0">
        <w:rPr>
          <w:rFonts w:eastAsia="Calibri"/>
          <w:sz w:val="28"/>
          <w:szCs w:val="28"/>
          <w:highlight w:val="green"/>
          <w:lang w:eastAsia="en-US"/>
        </w:rPr>
        <w:t>]</w:t>
      </w:r>
    </w:p>
    <w:p w14:paraId="642FB423" w14:textId="77777777" w:rsidR="00227599" w:rsidRPr="00022BA2" w:rsidRDefault="005C1B4B" w:rsidP="00A63960">
      <w:pPr>
        <w:pStyle w:val="aff3"/>
        <w:tabs>
          <w:tab w:val="clear" w:pos="1276"/>
        </w:tabs>
        <w:ind w:firstLine="709"/>
        <w:rPr>
          <w:rFonts w:eastAsia="Calibri"/>
          <w:b/>
          <w:sz w:val="28"/>
          <w:szCs w:val="28"/>
          <w:lang w:eastAsia="en-US"/>
        </w:rPr>
      </w:pPr>
      <w:r w:rsidRPr="00022BA2">
        <w:rPr>
          <w:rFonts w:eastAsia="Calibri"/>
          <w:sz w:val="28"/>
          <w:szCs w:val="28"/>
          <w:lang w:eastAsia="en-US"/>
        </w:rPr>
        <w:t>3.</w:t>
      </w:r>
      <w:r w:rsidR="00091F93" w:rsidRPr="00022BA2">
        <w:rPr>
          <w:rFonts w:eastAsia="Calibri"/>
          <w:sz w:val="28"/>
          <w:szCs w:val="28"/>
          <w:lang w:eastAsia="en-US"/>
        </w:rPr>
        <w:t>5</w:t>
      </w:r>
      <w:r w:rsidR="0064135F" w:rsidRPr="00022BA2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4EC817CF" w14:textId="7C6C9F00" w:rsidR="00227599" w:rsidRPr="00ED3FF0" w:rsidRDefault="005C1B4B" w:rsidP="00227599">
      <w:pPr>
        <w:pStyle w:val="af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1276"/>
        </w:tabs>
        <w:ind w:firstLine="709"/>
        <w:rPr>
          <w:rFonts w:eastAsia="Calibri"/>
          <w:sz w:val="28"/>
          <w:szCs w:val="28"/>
          <w:highlight w:val="green"/>
          <w:lang w:eastAsia="en-US"/>
        </w:rPr>
      </w:pPr>
      <w:proofErr w:type="spellStart"/>
      <w:r w:rsidRPr="00ED3FF0">
        <w:rPr>
          <w:rFonts w:eastAsia="Calibri"/>
          <w:b/>
          <w:sz w:val="28"/>
          <w:szCs w:val="28"/>
          <w:highlight w:val="green"/>
          <w:lang w:eastAsia="en-US"/>
        </w:rPr>
        <w:t>геосинтетический</w:t>
      </w:r>
      <w:proofErr w:type="spellEnd"/>
      <w:r w:rsidRPr="00ED3FF0">
        <w:rPr>
          <w:rFonts w:eastAsia="Calibri"/>
          <w:b/>
          <w:sz w:val="28"/>
          <w:szCs w:val="28"/>
          <w:highlight w:val="green"/>
          <w:lang w:eastAsia="en-US"/>
        </w:rPr>
        <w:t xml:space="preserve"> материал:</w:t>
      </w:r>
      <w:r w:rsidRPr="00ED3FF0">
        <w:rPr>
          <w:rFonts w:eastAsia="Calibri"/>
          <w:sz w:val="28"/>
          <w:szCs w:val="28"/>
          <w:highlight w:val="green"/>
          <w:lang w:eastAsia="en-US"/>
        </w:rPr>
        <w:t xml:space="preserve"> Материал из синтетических или природных полимеров</w:t>
      </w:r>
      <w:r w:rsidR="00EB2214" w:rsidRPr="00ED3FF0">
        <w:rPr>
          <w:rFonts w:eastAsia="Calibri"/>
          <w:sz w:val="28"/>
          <w:szCs w:val="28"/>
          <w:highlight w:val="green"/>
          <w:lang w:eastAsia="en-US"/>
        </w:rPr>
        <w:t xml:space="preserve"> и</w:t>
      </w:r>
      <w:r w:rsidRPr="00ED3FF0">
        <w:rPr>
          <w:rFonts w:eastAsia="Calibri"/>
          <w:sz w:val="28"/>
          <w:szCs w:val="28"/>
          <w:highlight w:val="green"/>
          <w:lang w:eastAsia="en-US"/>
        </w:rPr>
        <w:t xml:space="preserve"> неорганических веществ, контактирующий с грунтом или другими средами, применяемый в дорожном строительстве</w:t>
      </w:r>
      <w:r w:rsidR="00227599" w:rsidRPr="00ED3FF0">
        <w:rPr>
          <w:rFonts w:eastAsia="Calibri"/>
          <w:sz w:val="28"/>
          <w:szCs w:val="28"/>
          <w:highlight w:val="green"/>
          <w:lang w:eastAsia="en-US"/>
        </w:rPr>
        <w:t>.</w:t>
      </w:r>
    </w:p>
    <w:p w14:paraId="582E579A" w14:textId="6E1CBABC" w:rsidR="00A63960" w:rsidRPr="00022BA2" w:rsidRDefault="00FE4AAE" w:rsidP="00227599">
      <w:pPr>
        <w:pStyle w:val="af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1276"/>
        </w:tabs>
        <w:ind w:firstLine="709"/>
        <w:rPr>
          <w:sz w:val="28"/>
          <w:szCs w:val="28"/>
        </w:rPr>
      </w:pPr>
      <w:r w:rsidRPr="00ED3FF0">
        <w:rPr>
          <w:rFonts w:eastAsia="Calibri"/>
          <w:sz w:val="28"/>
          <w:szCs w:val="28"/>
          <w:highlight w:val="green"/>
          <w:lang w:eastAsia="en-US"/>
        </w:rPr>
        <w:t>[</w:t>
      </w:r>
      <w:r w:rsidR="0064135F" w:rsidRPr="00ED3FF0">
        <w:rPr>
          <w:rFonts w:eastAsia="Calibri"/>
          <w:sz w:val="28"/>
          <w:szCs w:val="28"/>
          <w:highlight w:val="green"/>
          <w:lang w:eastAsia="en-US"/>
        </w:rPr>
        <w:t>ГОСТ Р 55028</w:t>
      </w:r>
      <w:r w:rsidR="00BE6EF2" w:rsidRPr="00ED3FF0">
        <w:rPr>
          <w:highlight w:val="green"/>
        </w:rPr>
        <w:t>–</w:t>
      </w:r>
      <w:r w:rsidR="0027540E" w:rsidRPr="00ED3FF0">
        <w:rPr>
          <w:rFonts w:eastAsia="Calibri"/>
          <w:sz w:val="28"/>
          <w:szCs w:val="28"/>
          <w:highlight w:val="green"/>
          <w:lang w:eastAsia="en-US"/>
        </w:rPr>
        <w:t>2012</w:t>
      </w:r>
      <w:r w:rsidR="00EB2214" w:rsidRPr="00ED3FF0">
        <w:rPr>
          <w:rFonts w:eastAsia="Calibri"/>
          <w:sz w:val="28"/>
          <w:szCs w:val="28"/>
          <w:highlight w:val="green"/>
          <w:lang w:eastAsia="en-US"/>
        </w:rPr>
        <w:t>,</w:t>
      </w:r>
      <w:r w:rsidR="0027540E" w:rsidRPr="00ED3FF0">
        <w:rPr>
          <w:rFonts w:eastAsia="Calibri"/>
          <w:sz w:val="28"/>
          <w:szCs w:val="28"/>
          <w:highlight w:val="green"/>
          <w:lang w:eastAsia="en-US"/>
        </w:rPr>
        <w:t xml:space="preserve"> п</w:t>
      </w:r>
      <w:r w:rsidR="00EB2214" w:rsidRPr="00ED3FF0">
        <w:rPr>
          <w:rFonts w:eastAsia="Calibri"/>
          <w:sz w:val="28"/>
          <w:szCs w:val="28"/>
          <w:highlight w:val="green"/>
          <w:lang w:eastAsia="en-US"/>
        </w:rPr>
        <w:t xml:space="preserve">ункт </w:t>
      </w:r>
      <w:r w:rsidRPr="00ED3FF0">
        <w:rPr>
          <w:rFonts w:eastAsia="Calibri"/>
          <w:sz w:val="28"/>
          <w:szCs w:val="28"/>
          <w:highlight w:val="green"/>
          <w:lang w:eastAsia="en-US"/>
        </w:rPr>
        <w:t>2.1.1]</w:t>
      </w:r>
    </w:p>
    <w:p w14:paraId="04E39959" w14:textId="1F7B7093" w:rsidR="00A63960" w:rsidRPr="00022BA2" w:rsidRDefault="005C1B4B" w:rsidP="00A63960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t>3.</w:t>
      </w:r>
      <w:r w:rsidR="00091F93" w:rsidRPr="00022BA2">
        <w:rPr>
          <w:sz w:val="28"/>
          <w:szCs w:val="28"/>
        </w:rPr>
        <w:t>6</w:t>
      </w:r>
      <w:r w:rsidRPr="00022BA2">
        <w:rPr>
          <w:b/>
          <w:sz w:val="28"/>
          <w:szCs w:val="28"/>
        </w:rPr>
        <w:t xml:space="preserve"> </w:t>
      </w:r>
      <w:r w:rsidR="00A63960" w:rsidRPr="00022BA2">
        <w:rPr>
          <w:b/>
          <w:sz w:val="28"/>
          <w:szCs w:val="28"/>
        </w:rPr>
        <w:t xml:space="preserve">дренажный слой: </w:t>
      </w:r>
      <w:r w:rsidR="00A63960" w:rsidRPr="00022BA2">
        <w:rPr>
          <w:sz w:val="28"/>
          <w:szCs w:val="28"/>
          <w:lang w:val="en-US"/>
        </w:rPr>
        <w:t>C</w:t>
      </w:r>
      <w:proofErr w:type="spellStart"/>
      <w:r w:rsidR="00A63960" w:rsidRPr="00022BA2">
        <w:rPr>
          <w:sz w:val="28"/>
          <w:szCs w:val="28"/>
        </w:rPr>
        <w:t>лой</w:t>
      </w:r>
      <w:proofErr w:type="spellEnd"/>
      <w:r w:rsidR="00A63960" w:rsidRPr="00022BA2">
        <w:rPr>
          <w:sz w:val="28"/>
          <w:szCs w:val="28"/>
        </w:rPr>
        <w:t xml:space="preserve"> для отвода воды, выполненный из песка, гравия, щебня либо из дренажных профилированных мембран и </w:t>
      </w:r>
      <w:proofErr w:type="spellStart"/>
      <w:r w:rsidR="00A63960" w:rsidRPr="00022BA2">
        <w:rPr>
          <w:sz w:val="28"/>
          <w:szCs w:val="28"/>
        </w:rPr>
        <w:t>геокомпозитов</w:t>
      </w:r>
      <w:proofErr w:type="spellEnd"/>
      <w:r w:rsidR="00A63960" w:rsidRPr="00022BA2">
        <w:rPr>
          <w:sz w:val="28"/>
          <w:szCs w:val="28"/>
        </w:rPr>
        <w:t>.</w:t>
      </w:r>
    </w:p>
    <w:p w14:paraId="2A7EA9C0" w14:textId="0A435E19" w:rsidR="00A63960" w:rsidRPr="00022BA2" w:rsidRDefault="005C1B4B" w:rsidP="00A63960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t>3.</w:t>
      </w:r>
      <w:r w:rsidR="00091F93" w:rsidRPr="00022BA2">
        <w:rPr>
          <w:sz w:val="28"/>
          <w:szCs w:val="28"/>
        </w:rPr>
        <w:t>7</w:t>
      </w:r>
      <w:r w:rsidRPr="00022BA2">
        <w:rPr>
          <w:b/>
          <w:sz w:val="28"/>
          <w:szCs w:val="28"/>
        </w:rPr>
        <w:t xml:space="preserve"> </w:t>
      </w:r>
      <w:r w:rsidR="00A63960" w:rsidRPr="00022BA2">
        <w:rPr>
          <w:b/>
          <w:sz w:val="28"/>
          <w:szCs w:val="28"/>
        </w:rPr>
        <w:t>дренирующий (дренажный) бетон (раствор):</w:t>
      </w:r>
      <w:r w:rsidR="00A63960" w:rsidRPr="00022BA2">
        <w:rPr>
          <w:sz w:val="28"/>
          <w:szCs w:val="28"/>
        </w:rPr>
        <w:t xml:space="preserve"> Бетон, содержащий крупный заполнитель при отсутствии или минимальном содержании мелкого заполнителя, а также недостаточное для заполнения пор и пустот количество цементного теста.</w:t>
      </w:r>
    </w:p>
    <w:p w14:paraId="2D6DB0BB" w14:textId="77777777" w:rsidR="00116868" w:rsidRPr="00022BA2" w:rsidRDefault="005C1B4B" w:rsidP="00A63960">
      <w:pPr>
        <w:pStyle w:val="aff3"/>
        <w:tabs>
          <w:tab w:val="clear" w:pos="1276"/>
        </w:tabs>
        <w:ind w:firstLine="709"/>
        <w:rPr>
          <w:b/>
          <w:sz w:val="28"/>
          <w:szCs w:val="28"/>
        </w:rPr>
      </w:pPr>
      <w:r w:rsidRPr="00022BA2">
        <w:rPr>
          <w:sz w:val="28"/>
          <w:szCs w:val="28"/>
        </w:rPr>
        <w:t>3.</w:t>
      </w:r>
      <w:r w:rsidR="00091F93" w:rsidRPr="00022BA2">
        <w:rPr>
          <w:sz w:val="28"/>
          <w:szCs w:val="28"/>
        </w:rPr>
        <w:t>8</w:t>
      </w:r>
      <w:r w:rsidRPr="00022BA2">
        <w:rPr>
          <w:b/>
          <w:sz w:val="28"/>
          <w:szCs w:val="28"/>
        </w:rPr>
        <w:t xml:space="preserve"> </w:t>
      </w:r>
    </w:p>
    <w:p w14:paraId="7DA30DD3" w14:textId="67D4F037" w:rsidR="00116868" w:rsidRPr="00ED3FF0" w:rsidRDefault="00EB2214" w:rsidP="00116868">
      <w:pPr>
        <w:pStyle w:val="af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1276"/>
        </w:tabs>
        <w:ind w:firstLine="709"/>
        <w:rPr>
          <w:sz w:val="28"/>
          <w:szCs w:val="28"/>
          <w:highlight w:val="green"/>
        </w:rPr>
      </w:pPr>
      <w:proofErr w:type="spellStart"/>
      <w:r w:rsidRPr="00ED3FF0">
        <w:rPr>
          <w:b/>
          <w:sz w:val="28"/>
          <w:szCs w:val="28"/>
          <w:highlight w:val="green"/>
        </w:rPr>
        <w:t>доборная</w:t>
      </w:r>
      <w:proofErr w:type="spellEnd"/>
      <w:r w:rsidRPr="00ED3FF0">
        <w:rPr>
          <w:b/>
          <w:sz w:val="28"/>
          <w:szCs w:val="28"/>
          <w:highlight w:val="green"/>
        </w:rPr>
        <w:t xml:space="preserve"> плита</w:t>
      </w:r>
      <w:r w:rsidR="00A63960" w:rsidRPr="00ED3FF0">
        <w:rPr>
          <w:b/>
          <w:sz w:val="28"/>
          <w:szCs w:val="28"/>
          <w:highlight w:val="green"/>
        </w:rPr>
        <w:t>:</w:t>
      </w:r>
      <w:r w:rsidR="00A63960" w:rsidRPr="00ED3FF0">
        <w:rPr>
          <w:sz w:val="28"/>
          <w:szCs w:val="28"/>
          <w:highlight w:val="green"/>
        </w:rPr>
        <w:t xml:space="preserve"> Изделие</w:t>
      </w:r>
      <w:r w:rsidRPr="00ED3FF0">
        <w:rPr>
          <w:sz w:val="28"/>
          <w:szCs w:val="28"/>
          <w:highlight w:val="green"/>
        </w:rPr>
        <w:t>,</w:t>
      </w:r>
      <w:r w:rsidR="00A63960" w:rsidRPr="00ED3FF0">
        <w:rPr>
          <w:sz w:val="28"/>
          <w:szCs w:val="28"/>
          <w:highlight w:val="green"/>
        </w:rPr>
        <w:t xml:space="preserve"> </w:t>
      </w:r>
      <w:r w:rsidRPr="00ED3FF0">
        <w:rPr>
          <w:sz w:val="28"/>
          <w:szCs w:val="28"/>
          <w:highlight w:val="green"/>
        </w:rPr>
        <w:t>иногда</w:t>
      </w:r>
      <w:r w:rsidR="00A63960" w:rsidRPr="00ED3FF0">
        <w:rPr>
          <w:sz w:val="28"/>
          <w:szCs w:val="28"/>
          <w:highlight w:val="green"/>
        </w:rPr>
        <w:t xml:space="preserve"> часть</w:t>
      </w:r>
      <w:r w:rsidR="00E0481B" w:rsidRPr="00ED3FF0">
        <w:rPr>
          <w:sz w:val="28"/>
          <w:szCs w:val="28"/>
          <w:highlight w:val="green"/>
        </w:rPr>
        <w:t xml:space="preserve"> плиты</w:t>
      </w:r>
      <w:r w:rsidR="00A63960" w:rsidRPr="00ED3FF0">
        <w:rPr>
          <w:sz w:val="28"/>
          <w:szCs w:val="28"/>
          <w:highlight w:val="green"/>
        </w:rPr>
        <w:t>, применяемое для заполнения промежутков между элементами дорожного покрытия и обеспечивающее сплошное (полное) покрытие поверхности</w:t>
      </w:r>
      <w:r w:rsidR="00116868" w:rsidRPr="00ED3FF0">
        <w:rPr>
          <w:sz w:val="28"/>
          <w:szCs w:val="28"/>
          <w:highlight w:val="green"/>
        </w:rPr>
        <w:t>.</w:t>
      </w:r>
    </w:p>
    <w:p w14:paraId="5842E9FD" w14:textId="53FC2CB7" w:rsidR="00A63960" w:rsidRPr="00022BA2" w:rsidRDefault="00E0481B" w:rsidP="00116868">
      <w:pPr>
        <w:pStyle w:val="af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1276"/>
        </w:tabs>
        <w:ind w:firstLine="709"/>
        <w:rPr>
          <w:sz w:val="28"/>
          <w:szCs w:val="28"/>
        </w:rPr>
      </w:pPr>
      <w:r w:rsidRPr="00ED3FF0">
        <w:rPr>
          <w:rFonts w:eastAsia="Calibri"/>
          <w:sz w:val="28"/>
          <w:szCs w:val="28"/>
          <w:highlight w:val="green"/>
          <w:lang w:eastAsia="en-US"/>
        </w:rPr>
        <w:t>[</w:t>
      </w:r>
      <w:r w:rsidR="00F45027" w:rsidRPr="00ED3FF0">
        <w:rPr>
          <w:rFonts w:eastAsia="Calibri"/>
          <w:sz w:val="28"/>
          <w:szCs w:val="28"/>
          <w:highlight w:val="green"/>
          <w:lang w:eastAsia="en-US"/>
        </w:rPr>
        <w:t>ГОСТ 17608</w:t>
      </w:r>
      <w:r w:rsidR="00BE6EF2" w:rsidRPr="00ED3FF0">
        <w:rPr>
          <w:highlight w:val="green"/>
        </w:rPr>
        <w:t>–</w:t>
      </w:r>
      <w:r w:rsidR="00F45027" w:rsidRPr="00ED3FF0">
        <w:rPr>
          <w:rFonts w:eastAsia="Calibri"/>
          <w:sz w:val="28"/>
          <w:szCs w:val="28"/>
          <w:highlight w:val="green"/>
          <w:lang w:eastAsia="en-US"/>
        </w:rPr>
        <w:t>2017</w:t>
      </w:r>
      <w:r w:rsidRPr="00ED3FF0">
        <w:rPr>
          <w:rFonts w:eastAsia="Calibri"/>
          <w:sz w:val="28"/>
          <w:szCs w:val="28"/>
          <w:highlight w:val="green"/>
          <w:lang w:eastAsia="en-US"/>
        </w:rPr>
        <w:t>, пункт 3.4]</w:t>
      </w:r>
    </w:p>
    <w:p w14:paraId="1A177471" w14:textId="7AF71B12" w:rsidR="00A63960" w:rsidRPr="00022BA2" w:rsidRDefault="005C1B4B" w:rsidP="00B545BC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t>3.</w:t>
      </w:r>
      <w:r w:rsidR="00091F93" w:rsidRPr="00022BA2">
        <w:rPr>
          <w:sz w:val="28"/>
          <w:szCs w:val="28"/>
        </w:rPr>
        <w:t>9</w:t>
      </w:r>
      <w:r w:rsidRPr="00022BA2">
        <w:rPr>
          <w:b/>
          <w:sz w:val="28"/>
          <w:szCs w:val="28"/>
        </w:rPr>
        <w:t xml:space="preserve"> </w:t>
      </w:r>
      <w:r w:rsidR="00A63960" w:rsidRPr="00022BA2">
        <w:rPr>
          <w:b/>
          <w:sz w:val="28"/>
          <w:szCs w:val="28"/>
        </w:rPr>
        <w:t xml:space="preserve">дорожная </w:t>
      </w:r>
      <w:r w:rsidR="00A63960" w:rsidRPr="00ED3FF0">
        <w:rPr>
          <w:b/>
          <w:sz w:val="28"/>
          <w:szCs w:val="28"/>
        </w:rPr>
        <w:t xml:space="preserve">одежда c покрытием из </w:t>
      </w:r>
      <w:r w:rsidR="00FE45FF" w:rsidRPr="00ED3FF0">
        <w:rPr>
          <w:rFonts w:eastAsia="TimesNewRomanPSMT"/>
          <w:b/>
          <w:sz w:val="28"/>
          <w:szCs w:val="28"/>
        </w:rPr>
        <w:t>камней/плит</w:t>
      </w:r>
      <w:r w:rsidR="00A63960" w:rsidRPr="00ED3FF0">
        <w:rPr>
          <w:b/>
          <w:sz w:val="28"/>
          <w:szCs w:val="28"/>
        </w:rPr>
        <w:t xml:space="preserve"> мощения:</w:t>
      </w:r>
      <w:r w:rsidR="00A63960" w:rsidRPr="00ED3FF0">
        <w:rPr>
          <w:sz w:val="28"/>
          <w:szCs w:val="28"/>
        </w:rPr>
        <w:t xml:space="preserve"> Многослойная конструкция, вос</w:t>
      </w:r>
      <w:r w:rsidR="00362A8E" w:rsidRPr="00ED3FF0">
        <w:rPr>
          <w:b/>
          <w:sz w:val="28"/>
          <w:szCs w:val="28"/>
        </w:rPr>
        <w:t>принима</w:t>
      </w:r>
      <w:r w:rsidR="00A63960" w:rsidRPr="00ED3FF0">
        <w:rPr>
          <w:sz w:val="28"/>
          <w:szCs w:val="28"/>
        </w:rPr>
        <w:t>ющая внешнюю нагрузку и передающая ее на подстилающий массив</w:t>
      </w:r>
      <w:r w:rsidR="00A63960" w:rsidRPr="00022BA2">
        <w:rPr>
          <w:sz w:val="28"/>
          <w:szCs w:val="28"/>
        </w:rPr>
        <w:t xml:space="preserve"> грунта –</w:t>
      </w:r>
      <w:r w:rsidR="00BE6EF2" w:rsidRPr="00022BA2">
        <w:rPr>
          <w:sz w:val="28"/>
          <w:szCs w:val="28"/>
        </w:rPr>
        <w:t xml:space="preserve"> </w:t>
      </w:r>
      <w:r w:rsidR="00A63960" w:rsidRPr="00022BA2">
        <w:rPr>
          <w:sz w:val="28"/>
          <w:szCs w:val="28"/>
        </w:rPr>
        <w:t>земляное полотно.</w:t>
      </w:r>
    </w:p>
    <w:p w14:paraId="73A5FCCE" w14:textId="5D9A864D" w:rsidR="002936C1" w:rsidRPr="00022BA2" w:rsidRDefault="002936C1" w:rsidP="00B545BC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t xml:space="preserve">3.10 </w:t>
      </w:r>
      <w:r w:rsidRPr="00022BA2">
        <w:rPr>
          <w:b/>
          <w:sz w:val="28"/>
          <w:szCs w:val="28"/>
        </w:rPr>
        <w:t>зеленые швы:</w:t>
      </w:r>
      <w:r w:rsidRPr="00022BA2">
        <w:rPr>
          <w:sz w:val="28"/>
          <w:szCs w:val="28"/>
        </w:rPr>
        <w:t xml:space="preserve"> </w:t>
      </w:r>
      <w:r w:rsidR="00091864" w:rsidRPr="00022BA2">
        <w:rPr>
          <w:sz w:val="28"/>
          <w:szCs w:val="28"/>
        </w:rPr>
        <w:t>Ш</w:t>
      </w:r>
      <w:r w:rsidRPr="00022BA2">
        <w:rPr>
          <w:sz w:val="28"/>
          <w:szCs w:val="28"/>
        </w:rPr>
        <w:t>вы между камнями/плитами для образования травяного покрова.</w:t>
      </w:r>
    </w:p>
    <w:p w14:paraId="34B41291" w14:textId="2F6835AF" w:rsidR="00B2351D" w:rsidRPr="00022BA2" w:rsidRDefault="005C1B4B" w:rsidP="00B2351D">
      <w:pPr>
        <w:pStyle w:val="aff3"/>
        <w:tabs>
          <w:tab w:val="clear" w:pos="1276"/>
        </w:tabs>
        <w:ind w:firstLine="709"/>
        <w:rPr>
          <w:b/>
          <w:sz w:val="28"/>
          <w:szCs w:val="28"/>
        </w:rPr>
      </w:pPr>
      <w:r w:rsidRPr="00022BA2">
        <w:rPr>
          <w:sz w:val="28"/>
          <w:szCs w:val="28"/>
        </w:rPr>
        <w:t>3.1</w:t>
      </w:r>
      <w:r w:rsidR="002936C1" w:rsidRPr="00022BA2">
        <w:rPr>
          <w:sz w:val="28"/>
          <w:szCs w:val="28"/>
        </w:rPr>
        <w:t>1</w:t>
      </w:r>
      <w:r w:rsidRPr="00022BA2">
        <w:rPr>
          <w:b/>
          <w:sz w:val="28"/>
          <w:szCs w:val="28"/>
        </w:rPr>
        <w:t xml:space="preserve"> </w:t>
      </w:r>
      <w:r w:rsidR="00B2351D" w:rsidRPr="00022BA2">
        <w:rPr>
          <w:b/>
          <w:sz w:val="28"/>
          <w:szCs w:val="28"/>
        </w:rPr>
        <w:t xml:space="preserve">камень мощения: </w:t>
      </w:r>
      <w:proofErr w:type="spellStart"/>
      <w:r w:rsidR="00B2351D" w:rsidRPr="00022BA2">
        <w:rPr>
          <w:sz w:val="28"/>
          <w:szCs w:val="28"/>
        </w:rPr>
        <w:t>Cтроительное</w:t>
      </w:r>
      <w:proofErr w:type="spellEnd"/>
      <w:r w:rsidR="00B2351D" w:rsidRPr="00022BA2">
        <w:rPr>
          <w:sz w:val="28"/>
          <w:szCs w:val="28"/>
        </w:rPr>
        <w:t xml:space="preserve"> изделие, изготовленное из бетона и предназначенное для устройства дорожных покрытий, </w:t>
      </w:r>
      <w:r w:rsidR="00123B6D" w:rsidRPr="00022BA2">
        <w:rPr>
          <w:sz w:val="28"/>
          <w:szCs w:val="28"/>
        </w:rPr>
        <w:t xml:space="preserve">у которого </w:t>
      </w:r>
      <w:r w:rsidR="00B2351D" w:rsidRPr="00022BA2">
        <w:rPr>
          <w:sz w:val="28"/>
          <w:szCs w:val="28"/>
        </w:rPr>
        <w:t>отношение длины к толщине не превышает четырех</w:t>
      </w:r>
      <w:r w:rsidR="00123B6D" w:rsidRPr="00022BA2">
        <w:rPr>
          <w:sz w:val="28"/>
          <w:szCs w:val="28"/>
        </w:rPr>
        <w:t>.</w:t>
      </w:r>
      <w:r w:rsidR="00B2351D" w:rsidRPr="00022BA2">
        <w:rPr>
          <w:b/>
          <w:sz w:val="28"/>
          <w:szCs w:val="28"/>
        </w:rPr>
        <w:t xml:space="preserve"> </w:t>
      </w:r>
    </w:p>
    <w:p w14:paraId="355BB412" w14:textId="75A6541C" w:rsidR="00D479D0" w:rsidRPr="00022BA2" w:rsidRDefault="005C1B4B" w:rsidP="00B2351D">
      <w:pPr>
        <w:pStyle w:val="aff3"/>
        <w:tabs>
          <w:tab w:val="clear" w:pos="1276"/>
        </w:tabs>
        <w:ind w:firstLine="709"/>
        <w:rPr>
          <w:b/>
          <w:sz w:val="28"/>
          <w:szCs w:val="28"/>
        </w:rPr>
      </w:pPr>
      <w:r w:rsidRPr="00022BA2">
        <w:rPr>
          <w:sz w:val="28"/>
          <w:szCs w:val="28"/>
        </w:rPr>
        <w:t>3.1</w:t>
      </w:r>
      <w:r w:rsidR="002936C1" w:rsidRPr="00022BA2">
        <w:rPr>
          <w:sz w:val="28"/>
          <w:szCs w:val="28"/>
        </w:rPr>
        <w:t>2</w:t>
      </w:r>
      <w:r w:rsidRPr="00022BA2">
        <w:rPr>
          <w:b/>
          <w:sz w:val="28"/>
          <w:szCs w:val="28"/>
        </w:rPr>
        <w:t xml:space="preserve"> </w:t>
      </w:r>
    </w:p>
    <w:p w14:paraId="1FFDF27C" w14:textId="179C7663" w:rsidR="00D479D0" w:rsidRPr="00ED3FF0" w:rsidRDefault="00B2351D" w:rsidP="00D479D0">
      <w:pPr>
        <w:pStyle w:val="af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1276"/>
        </w:tabs>
        <w:ind w:firstLine="709"/>
        <w:rPr>
          <w:sz w:val="28"/>
          <w:szCs w:val="28"/>
          <w:highlight w:val="green"/>
        </w:rPr>
      </w:pPr>
      <w:proofErr w:type="spellStart"/>
      <w:r w:rsidRPr="00ED3FF0">
        <w:rPr>
          <w:b/>
          <w:sz w:val="28"/>
          <w:szCs w:val="28"/>
          <w:highlight w:val="green"/>
        </w:rPr>
        <w:t>колормикс</w:t>
      </w:r>
      <w:proofErr w:type="spellEnd"/>
      <w:r w:rsidRPr="00ED3FF0">
        <w:rPr>
          <w:b/>
          <w:sz w:val="28"/>
          <w:szCs w:val="28"/>
          <w:highlight w:val="green"/>
        </w:rPr>
        <w:t>:</w:t>
      </w:r>
      <w:r w:rsidRPr="00ED3FF0">
        <w:rPr>
          <w:sz w:val="28"/>
          <w:szCs w:val="28"/>
          <w:highlight w:val="green"/>
        </w:rPr>
        <w:t xml:space="preserve"> Технология производства </w:t>
      </w:r>
      <w:r w:rsidR="006C6BFA" w:rsidRPr="00ED3FF0">
        <w:rPr>
          <w:sz w:val="28"/>
          <w:szCs w:val="28"/>
          <w:highlight w:val="green"/>
        </w:rPr>
        <w:t>многоцветных плит путем смешивания бетонной смеси двух и более цветов</w:t>
      </w:r>
      <w:r w:rsidR="00D479D0" w:rsidRPr="00ED3FF0">
        <w:rPr>
          <w:sz w:val="28"/>
          <w:szCs w:val="28"/>
          <w:highlight w:val="green"/>
        </w:rPr>
        <w:t>.</w:t>
      </w:r>
    </w:p>
    <w:p w14:paraId="7B3926FA" w14:textId="12C4812E" w:rsidR="00B2351D" w:rsidRPr="00022BA2" w:rsidRDefault="006C6BFA" w:rsidP="00D479D0">
      <w:pPr>
        <w:pStyle w:val="aff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1276"/>
        </w:tabs>
        <w:ind w:firstLine="709"/>
        <w:rPr>
          <w:sz w:val="28"/>
          <w:szCs w:val="28"/>
        </w:rPr>
      </w:pPr>
      <w:r w:rsidRPr="00ED3FF0">
        <w:rPr>
          <w:sz w:val="28"/>
          <w:szCs w:val="28"/>
          <w:highlight w:val="green"/>
        </w:rPr>
        <w:t>[</w:t>
      </w:r>
      <w:r w:rsidR="00F45027" w:rsidRPr="00ED3FF0">
        <w:rPr>
          <w:sz w:val="28"/>
          <w:szCs w:val="28"/>
          <w:highlight w:val="green"/>
        </w:rPr>
        <w:t>ГОСТ 17608</w:t>
      </w:r>
      <w:r w:rsidR="00BE6EF2" w:rsidRPr="00ED3FF0">
        <w:rPr>
          <w:highlight w:val="green"/>
        </w:rPr>
        <w:t>–</w:t>
      </w:r>
      <w:r w:rsidR="00D728B6" w:rsidRPr="00ED3FF0">
        <w:rPr>
          <w:sz w:val="28"/>
          <w:szCs w:val="28"/>
          <w:highlight w:val="green"/>
        </w:rPr>
        <w:t>2017, пункт 3.7</w:t>
      </w:r>
      <w:r w:rsidRPr="00ED3FF0">
        <w:rPr>
          <w:sz w:val="28"/>
          <w:szCs w:val="28"/>
          <w:highlight w:val="green"/>
        </w:rPr>
        <w:t>]</w:t>
      </w:r>
    </w:p>
    <w:p w14:paraId="5A995103" w14:textId="567C05F2" w:rsidR="00A63960" w:rsidRPr="00022BA2" w:rsidRDefault="005C1B4B" w:rsidP="00B545BC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lastRenderedPageBreak/>
        <w:t>3.1</w:t>
      </w:r>
      <w:r w:rsidR="002936C1" w:rsidRPr="00022BA2">
        <w:rPr>
          <w:sz w:val="28"/>
          <w:szCs w:val="28"/>
        </w:rPr>
        <w:t>3</w:t>
      </w:r>
      <w:r w:rsidRPr="00022BA2">
        <w:rPr>
          <w:b/>
          <w:sz w:val="28"/>
          <w:szCs w:val="28"/>
        </w:rPr>
        <w:t xml:space="preserve"> </w:t>
      </w:r>
      <w:r w:rsidR="00A63960" w:rsidRPr="00022BA2">
        <w:rPr>
          <w:b/>
          <w:sz w:val="28"/>
          <w:szCs w:val="28"/>
        </w:rPr>
        <w:t>лицевая поверхность:</w:t>
      </w:r>
      <w:r w:rsidR="00A63960" w:rsidRPr="00022BA2">
        <w:rPr>
          <w:sz w:val="28"/>
          <w:szCs w:val="28"/>
        </w:rPr>
        <w:t xml:space="preserve"> Видимая при эксплуатации поверхность камня или плиты, подвергающаяся воздействию факторов внешней среды, в т. ч. противогололедных реагентов и предназначенная для образования поверхности дорожного покрытия.</w:t>
      </w:r>
    </w:p>
    <w:p w14:paraId="46C5B43C" w14:textId="7C11E93C" w:rsidR="00657286" w:rsidRPr="00022BA2" w:rsidRDefault="005C1B4B" w:rsidP="00657286">
      <w:pPr>
        <w:rPr>
          <w:rFonts w:eastAsia="Calibri"/>
          <w:color w:val="000000"/>
          <w:sz w:val="28"/>
          <w:szCs w:val="28"/>
          <w:lang w:eastAsia="en-US"/>
        </w:rPr>
      </w:pPr>
      <w:r w:rsidRPr="00022BA2">
        <w:rPr>
          <w:rFonts w:eastAsia="Calibri"/>
          <w:color w:val="000000"/>
          <w:sz w:val="28"/>
          <w:szCs w:val="28"/>
          <w:lang w:eastAsia="en-US"/>
        </w:rPr>
        <w:t>3.1</w:t>
      </w:r>
      <w:r w:rsidR="002936C1" w:rsidRPr="00022BA2">
        <w:rPr>
          <w:rFonts w:eastAsia="Calibri"/>
          <w:color w:val="000000"/>
          <w:sz w:val="28"/>
          <w:szCs w:val="28"/>
          <w:lang w:eastAsia="en-US"/>
        </w:rPr>
        <w:t>4</w:t>
      </w:r>
      <w:r w:rsidRPr="00022BA2">
        <w:rPr>
          <w:rFonts w:eastAsia="Calibri"/>
          <w:b/>
          <w:color w:val="000000"/>
          <w:sz w:val="28"/>
          <w:szCs w:val="28"/>
          <w:lang w:eastAsia="en-US"/>
        </w:rPr>
        <w:t xml:space="preserve"> </w:t>
      </w:r>
      <w:r w:rsidR="00657286" w:rsidRPr="00022BA2">
        <w:rPr>
          <w:rFonts w:eastAsia="Calibri"/>
          <w:b/>
          <w:color w:val="000000"/>
          <w:sz w:val="28"/>
          <w:szCs w:val="28"/>
          <w:lang w:eastAsia="en-US"/>
        </w:rPr>
        <w:t>морозное пучение дорожной одежды:</w:t>
      </w:r>
      <w:r w:rsidR="00657286" w:rsidRPr="00022BA2">
        <w:rPr>
          <w:rFonts w:eastAsia="Calibri"/>
          <w:color w:val="000000"/>
          <w:sz w:val="28"/>
          <w:szCs w:val="28"/>
          <w:lang w:eastAsia="en-US"/>
        </w:rPr>
        <w:t xml:space="preserve"> Неравномерное поднятие поверхности дорожной одежды по причине замерзания влаги, накапливающейся в зоне промерзания.</w:t>
      </w:r>
    </w:p>
    <w:p w14:paraId="29A03AF7" w14:textId="2DCDA007" w:rsidR="00E27495" w:rsidRPr="00022BA2" w:rsidRDefault="005C1B4B" w:rsidP="00657286">
      <w:pPr>
        <w:rPr>
          <w:rFonts w:eastAsia="Calibri"/>
          <w:color w:val="000000"/>
          <w:sz w:val="28"/>
          <w:szCs w:val="28"/>
          <w:lang w:eastAsia="en-US"/>
        </w:rPr>
      </w:pPr>
      <w:r w:rsidRPr="00022BA2">
        <w:rPr>
          <w:rFonts w:eastAsia="Calibri"/>
          <w:color w:val="000000"/>
          <w:sz w:val="28"/>
          <w:szCs w:val="28"/>
          <w:lang w:eastAsia="en-US"/>
        </w:rPr>
        <w:t>3.1</w:t>
      </w:r>
      <w:r w:rsidR="002936C1" w:rsidRPr="00022BA2">
        <w:rPr>
          <w:rFonts w:eastAsia="Calibri"/>
          <w:color w:val="000000"/>
          <w:sz w:val="28"/>
          <w:szCs w:val="28"/>
          <w:lang w:eastAsia="en-US"/>
        </w:rPr>
        <w:t>5</w:t>
      </w:r>
      <w:r w:rsidRPr="00022BA2">
        <w:rPr>
          <w:rFonts w:eastAsia="Calibri"/>
          <w:b/>
          <w:color w:val="000000"/>
          <w:sz w:val="28"/>
          <w:szCs w:val="28"/>
          <w:lang w:eastAsia="en-US"/>
        </w:rPr>
        <w:t xml:space="preserve"> </w:t>
      </w:r>
      <w:r w:rsidR="00E27495" w:rsidRPr="00022BA2">
        <w:rPr>
          <w:rFonts w:eastAsia="Calibri"/>
          <w:b/>
          <w:color w:val="000000"/>
          <w:sz w:val="28"/>
          <w:szCs w:val="28"/>
          <w:lang w:eastAsia="en-US"/>
        </w:rPr>
        <w:t>морозоустойчивость дорожной одежды:</w:t>
      </w:r>
      <w:r w:rsidR="00E27495" w:rsidRPr="00022BA2">
        <w:rPr>
          <w:rFonts w:eastAsia="Calibri"/>
          <w:color w:val="000000"/>
          <w:sz w:val="28"/>
          <w:szCs w:val="28"/>
          <w:lang w:eastAsia="en-US"/>
        </w:rPr>
        <w:t xml:space="preserve"> </w:t>
      </w:r>
      <w:proofErr w:type="spellStart"/>
      <w:r w:rsidR="00E27495" w:rsidRPr="00022BA2">
        <w:rPr>
          <w:rFonts w:eastAsia="Calibri"/>
          <w:color w:val="000000"/>
          <w:sz w:val="28"/>
          <w:szCs w:val="28"/>
          <w:lang w:eastAsia="en-US"/>
        </w:rPr>
        <w:t>Cпособность</w:t>
      </w:r>
      <w:proofErr w:type="spellEnd"/>
      <w:r w:rsidR="00E27495" w:rsidRPr="00022BA2">
        <w:rPr>
          <w:rFonts w:eastAsia="Calibri"/>
          <w:color w:val="000000"/>
          <w:sz w:val="28"/>
          <w:szCs w:val="28"/>
          <w:lang w:eastAsia="en-US"/>
        </w:rPr>
        <w:t xml:space="preserve"> дорожной одежды ограничивать морозное пучение допустимыми пределами.</w:t>
      </w:r>
    </w:p>
    <w:p w14:paraId="0302CF0E" w14:textId="22076FFF" w:rsidR="005C1B4B" w:rsidRPr="00022BA2" w:rsidRDefault="005C1B4B" w:rsidP="005C1B4B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022BA2">
        <w:rPr>
          <w:sz w:val="28"/>
          <w:szCs w:val="28"/>
        </w:rPr>
        <w:t>3.1</w:t>
      </w:r>
      <w:r w:rsidR="002936C1" w:rsidRPr="00022BA2">
        <w:rPr>
          <w:sz w:val="28"/>
          <w:szCs w:val="28"/>
        </w:rPr>
        <w:t>6</w:t>
      </w:r>
      <w:r w:rsidRPr="00022BA2">
        <w:rPr>
          <w:b/>
          <w:sz w:val="28"/>
          <w:szCs w:val="28"/>
        </w:rPr>
        <w:t xml:space="preserve"> </w:t>
      </w:r>
      <w:r w:rsidR="0041628A" w:rsidRPr="00022BA2">
        <w:rPr>
          <w:b/>
          <w:sz w:val="28"/>
          <w:szCs w:val="28"/>
        </w:rPr>
        <w:t>м</w:t>
      </w:r>
      <w:r w:rsidR="00AD1D1B" w:rsidRPr="00022BA2">
        <w:rPr>
          <w:b/>
          <w:sz w:val="28"/>
          <w:szCs w:val="28"/>
        </w:rPr>
        <w:t>ощение</w:t>
      </w:r>
      <w:r w:rsidR="0041628A" w:rsidRPr="00022BA2">
        <w:rPr>
          <w:b/>
          <w:sz w:val="28"/>
          <w:szCs w:val="28"/>
        </w:rPr>
        <w:t>:</w:t>
      </w:r>
      <w:r w:rsidR="0041628A" w:rsidRPr="00022BA2">
        <w:rPr>
          <w:sz w:val="28"/>
          <w:szCs w:val="28"/>
        </w:rPr>
        <w:t xml:space="preserve"> </w:t>
      </w:r>
      <w:r w:rsidR="0041628A" w:rsidRPr="00022BA2">
        <w:rPr>
          <w:color w:val="auto"/>
          <w:sz w:val="28"/>
          <w:szCs w:val="28"/>
        </w:rPr>
        <w:t>У</w:t>
      </w:r>
      <w:r w:rsidR="00A74200" w:rsidRPr="00022BA2">
        <w:rPr>
          <w:color w:val="auto"/>
          <w:sz w:val="28"/>
          <w:szCs w:val="28"/>
        </w:rPr>
        <w:t>стройство</w:t>
      </w:r>
      <w:r w:rsidR="004D4AA7" w:rsidRPr="00022BA2">
        <w:rPr>
          <w:color w:val="auto"/>
          <w:sz w:val="28"/>
          <w:szCs w:val="28"/>
        </w:rPr>
        <w:t xml:space="preserve"> покрытия террито</w:t>
      </w:r>
      <w:r w:rsidR="00CC0693" w:rsidRPr="00022BA2">
        <w:rPr>
          <w:color w:val="auto"/>
          <w:sz w:val="28"/>
          <w:szCs w:val="28"/>
        </w:rPr>
        <w:t>рии земельного участка способом</w:t>
      </w:r>
      <w:r w:rsidR="004D4AA7" w:rsidRPr="00022BA2">
        <w:rPr>
          <w:color w:val="auto"/>
          <w:sz w:val="28"/>
          <w:szCs w:val="28"/>
        </w:rPr>
        <w:t xml:space="preserve"> укладки</w:t>
      </w:r>
      <w:r w:rsidR="00895FE2" w:rsidRPr="00022BA2">
        <w:rPr>
          <w:color w:val="auto"/>
          <w:sz w:val="28"/>
          <w:szCs w:val="28"/>
        </w:rPr>
        <w:t xml:space="preserve"> бетонных </w:t>
      </w:r>
      <w:proofErr w:type="spellStart"/>
      <w:r w:rsidR="00895FE2" w:rsidRPr="00022BA2">
        <w:rPr>
          <w:color w:val="auto"/>
          <w:sz w:val="28"/>
          <w:szCs w:val="28"/>
        </w:rPr>
        <w:t>вибропрессованных</w:t>
      </w:r>
      <w:proofErr w:type="spellEnd"/>
      <w:r w:rsidR="00895FE2" w:rsidRPr="00022BA2">
        <w:rPr>
          <w:color w:val="auto"/>
          <w:sz w:val="28"/>
          <w:szCs w:val="28"/>
        </w:rPr>
        <w:t xml:space="preserve"> изделий</w:t>
      </w:r>
      <w:r w:rsidR="0018661D" w:rsidRPr="00022BA2">
        <w:rPr>
          <w:color w:val="auto"/>
          <w:sz w:val="28"/>
          <w:szCs w:val="28"/>
        </w:rPr>
        <w:t>.</w:t>
      </w:r>
    </w:p>
    <w:p w14:paraId="1DCDFDD7" w14:textId="1209A838" w:rsidR="00B2351D" w:rsidRPr="00022BA2" w:rsidRDefault="005C1B4B" w:rsidP="00657286">
      <w:pPr>
        <w:pStyle w:val="aff3"/>
        <w:tabs>
          <w:tab w:val="clear" w:pos="1276"/>
        </w:tabs>
        <w:ind w:firstLine="709"/>
        <w:rPr>
          <w:rFonts w:eastAsia="Calibri"/>
          <w:sz w:val="28"/>
          <w:szCs w:val="28"/>
          <w:lang w:eastAsia="en-US"/>
        </w:rPr>
      </w:pPr>
      <w:r w:rsidRPr="00022BA2">
        <w:rPr>
          <w:rFonts w:eastAsia="Calibri"/>
          <w:sz w:val="28"/>
          <w:szCs w:val="28"/>
          <w:lang w:eastAsia="en-US"/>
        </w:rPr>
        <w:t>3.1</w:t>
      </w:r>
      <w:r w:rsidR="002936C1" w:rsidRPr="00022BA2">
        <w:rPr>
          <w:rFonts w:eastAsia="Calibri"/>
          <w:sz w:val="28"/>
          <w:szCs w:val="28"/>
          <w:lang w:eastAsia="en-US"/>
        </w:rPr>
        <w:t>7</w:t>
      </w:r>
      <w:r w:rsidRPr="00022BA2">
        <w:rPr>
          <w:rFonts w:eastAsia="Calibri"/>
          <w:b/>
          <w:sz w:val="28"/>
          <w:szCs w:val="28"/>
          <w:lang w:eastAsia="en-US"/>
        </w:rPr>
        <w:t xml:space="preserve"> </w:t>
      </w:r>
      <w:proofErr w:type="spellStart"/>
      <w:r w:rsidR="00B2351D" w:rsidRPr="00022BA2">
        <w:rPr>
          <w:rFonts w:eastAsia="Calibri"/>
          <w:b/>
          <w:sz w:val="28"/>
          <w:szCs w:val="28"/>
          <w:lang w:eastAsia="en-US"/>
        </w:rPr>
        <w:t>мультиформат</w:t>
      </w:r>
      <w:proofErr w:type="spellEnd"/>
      <w:r w:rsidR="00B2351D" w:rsidRPr="00022BA2">
        <w:rPr>
          <w:rFonts w:eastAsia="Calibri"/>
          <w:sz w:val="28"/>
          <w:szCs w:val="28"/>
          <w:lang w:eastAsia="en-US"/>
        </w:rPr>
        <w:t xml:space="preserve"> </w:t>
      </w:r>
      <w:r w:rsidR="00B2351D" w:rsidRPr="00022BA2">
        <w:rPr>
          <w:rFonts w:eastAsia="Calibri"/>
          <w:b/>
          <w:sz w:val="28"/>
          <w:szCs w:val="28"/>
          <w:lang w:eastAsia="en-US"/>
        </w:rPr>
        <w:t xml:space="preserve">(смешанная коллекция): </w:t>
      </w:r>
      <w:r w:rsidR="00BE6EF2" w:rsidRPr="00022BA2">
        <w:rPr>
          <w:rFonts w:eastAsia="Calibri"/>
          <w:sz w:val="28"/>
          <w:szCs w:val="28"/>
          <w:lang w:eastAsia="en-US"/>
        </w:rPr>
        <w:t>Камни/</w:t>
      </w:r>
      <w:r w:rsidR="00B2351D" w:rsidRPr="00022BA2">
        <w:rPr>
          <w:rFonts w:eastAsia="Calibri"/>
          <w:sz w:val="28"/>
          <w:szCs w:val="28"/>
          <w:lang w:eastAsia="en-US"/>
        </w:rPr>
        <w:t>плиты нескольких типоразмеров в одной упаковочной единице.</w:t>
      </w:r>
    </w:p>
    <w:p w14:paraId="028FEBF7" w14:textId="350AB667" w:rsidR="0094332B" w:rsidRPr="00022BA2" w:rsidRDefault="005C1B4B" w:rsidP="0094332B">
      <w:pPr>
        <w:pStyle w:val="aff3"/>
        <w:tabs>
          <w:tab w:val="clear" w:pos="1276"/>
        </w:tabs>
        <w:ind w:firstLine="567"/>
        <w:rPr>
          <w:sz w:val="28"/>
          <w:szCs w:val="28"/>
        </w:rPr>
      </w:pPr>
      <w:r w:rsidRPr="00022BA2">
        <w:rPr>
          <w:b/>
          <w:sz w:val="28"/>
          <w:szCs w:val="28"/>
        </w:rPr>
        <w:t xml:space="preserve">  </w:t>
      </w:r>
      <w:r w:rsidRPr="00022BA2">
        <w:rPr>
          <w:sz w:val="28"/>
          <w:szCs w:val="28"/>
        </w:rPr>
        <w:t>3.1</w:t>
      </w:r>
      <w:r w:rsidR="002936C1" w:rsidRPr="00022BA2">
        <w:rPr>
          <w:sz w:val="28"/>
          <w:szCs w:val="28"/>
        </w:rPr>
        <w:t>8</w:t>
      </w:r>
      <w:r w:rsidRPr="00022BA2">
        <w:rPr>
          <w:b/>
          <w:sz w:val="28"/>
          <w:szCs w:val="28"/>
        </w:rPr>
        <w:t xml:space="preserve"> основание:</w:t>
      </w:r>
      <w:r w:rsidRPr="00022BA2">
        <w:rPr>
          <w:sz w:val="28"/>
          <w:szCs w:val="28"/>
        </w:rPr>
        <w:t xml:space="preserve"> Часть дорожной одежды, обеспечивающая совместно с покрытием перераспределение и снижение давления на расположенные ниже дополнительные сл</w:t>
      </w:r>
      <w:r w:rsidR="0094332B" w:rsidRPr="00022BA2">
        <w:rPr>
          <w:sz w:val="28"/>
          <w:szCs w:val="28"/>
        </w:rPr>
        <w:t>ои или грунт земляного полотна.</w:t>
      </w:r>
    </w:p>
    <w:p w14:paraId="665C1874" w14:textId="5298F870" w:rsidR="004D2A19" w:rsidRPr="00022BA2" w:rsidRDefault="0094332B" w:rsidP="0094332B">
      <w:pPr>
        <w:pStyle w:val="aff3"/>
        <w:tabs>
          <w:tab w:val="clear" w:pos="1276"/>
        </w:tabs>
        <w:ind w:firstLine="567"/>
        <w:rPr>
          <w:sz w:val="28"/>
          <w:szCs w:val="28"/>
        </w:rPr>
      </w:pPr>
      <w:r w:rsidRPr="00022BA2">
        <w:rPr>
          <w:sz w:val="28"/>
          <w:szCs w:val="28"/>
        </w:rPr>
        <w:t xml:space="preserve">  </w:t>
      </w:r>
      <w:r w:rsidR="005C1B4B" w:rsidRPr="00022BA2">
        <w:rPr>
          <w:sz w:val="28"/>
          <w:szCs w:val="28"/>
        </w:rPr>
        <w:t>3.1</w:t>
      </w:r>
      <w:r w:rsidR="002936C1" w:rsidRPr="00022BA2">
        <w:rPr>
          <w:sz w:val="28"/>
          <w:szCs w:val="28"/>
        </w:rPr>
        <w:t>9</w:t>
      </w:r>
      <w:r w:rsidR="005C1B4B" w:rsidRPr="00022BA2">
        <w:rPr>
          <w:b/>
          <w:sz w:val="28"/>
          <w:szCs w:val="28"/>
        </w:rPr>
        <w:t xml:space="preserve"> </w:t>
      </w:r>
      <w:r w:rsidR="0041628A" w:rsidRPr="00022BA2">
        <w:rPr>
          <w:b/>
          <w:sz w:val="28"/>
          <w:szCs w:val="28"/>
        </w:rPr>
        <w:t xml:space="preserve">плита мощения: </w:t>
      </w:r>
      <w:proofErr w:type="spellStart"/>
      <w:r w:rsidR="0041628A" w:rsidRPr="00022BA2">
        <w:rPr>
          <w:sz w:val="28"/>
          <w:szCs w:val="28"/>
        </w:rPr>
        <w:t>C</w:t>
      </w:r>
      <w:r w:rsidR="004D2A19" w:rsidRPr="00022BA2">
        <w:rPr>
          <w:sz w:val="28"/>
          <w:szCs w:val="28"/>
        </w:rPr>
        <w:t>троительное</w:t>
      </w:r>
      <w:proofErr w:type="spellEnd"/>
      <w:r w:rsidR="004D2A19" w:rsidRPr="00022BA2">
        <w:rPr>
          <w:sz w:val="28"/>
          <w:szCs w:val="28"/>
        </w:rPr>
        <w:t xml:space="preserve"> изделие, изготовленное из бетона и предназначенное для устройства дорожных покрытий, длина </w:t>
      </w:r>
      <w:r w:rsidR="00123B6D" w:rsidRPr="00022BA2">
        <w:rPr>
          <w:sz w:val="28"/>
          <w:szCs w:val="28"/>
        </w:rPr>
        <w:t xml:space="preserve">которого превышает </w:t>
      </w:r>
      <w:r w:rsidR="008A15AC">
        <w:rPr>
          <w:sz w:val="28"/>
          <w:szCs w:val="28"/>
        </w:rPr>
        <w:t>его</w:t>
      </w:r>
      <w:r w:rsidR="00123B6D" w:rsidRPr="00022BA2">
        <w:rPr>
          <w:sz w:val="28"/>
          <w:szCs w:val="28"/>
        </w:rPr>
        <w:t xml:space="preserve"> толщину в четыре и более раза.</w:t>
      </w:r>
    </w:p>
    <w:p w14:paraId="7622FD0C" w14:textId="5A9D1FDA" w:rsidR="00FD67B1" w:rsidRPr="00ED3FF0" w:rsidRDefault="005C1B4B" w:rsidP="00A63960">
      <w:pPr>
        <w:rPr>
          <w:snapToGrid w:val="0"/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3.</w:t>
      </w:r>
      <w:r w:rsidR="004E2D50" w:rsidRPr="00022BA2">
        <w:rPr>
          <w:color w:val="000000"/>
          <w:sz w:val="28"/>
          <w:szCs w:val="28"/>
        </w:rPr>
        <w:t>20</w:t>
      </w:r>
      <w:r w:rsidRPr="00022BA2">
        <w:rPr>
          <w:color w:val="000000"/>
          <w:sz w:val="28"/>
          <w:szCs w:val="28"/>
        </w:rPr>
        <w:t xml:space="preserve"> </w:t>
      </w:r>
      <w:r w:rsidR="00EB33F0" w:rsidRPr="00022BA2">
        <w:rPr>
          <w:b/>
          <w:color w:val="000000"/>
          <w:sz w:val="28"/>
          <w:szCs w:val="28"/>
        </w:rPr>
        <w:t xml:space="preserve">плита </w:t>
      </w:r>
      <w:r w:rsidR="00EB33F0" w:rsidRPr="00ED3FF0">
        <w:rPr>
          <w:b/>
          <w:color w:val="000000"/>
          <w:sz w:val="28"/>
          <w:szCs w:val="28"/>
        </w:rPr>
        <w:t>мощения крупноформатная</w:t>
      </w:r>
      <w:r w:rsidR="0041628A" w:rsidRPr="00ED3FF0">
        <w:rPr>
          <w:b/>
          <w:color w:val="000000"/>
          <w:sz w:val="28"/>
          <w:szCs w:val="28"/>
        </w:rPr>
        <w:t xml:space="preserve">: </w:t>
      </w:r>
      <w:r w:rsidR="00005214" w:rsidRPr="00ED3FF0">
        <w:rPr>
          <w:color w:val="000000"/>
          <w:sz w:val="28"/>
          <w:szCs w:val="28"/>
        </w:rPr>
        <w:t>Строительное</w:t>
      </w:r>
      <w:r w:rsidR="00EB33F0" w:rsidRPr="00ED3FF0">
        <w:rPr>
          <w:color w:val="000000"/>
          <w:sz w:val="28"/>
          <w:szCs w:val="28"/>
        </w:rPr>
        <w:t xml:space="preserve"> изделие, изготовленное из бетона и предназначенное для устройства дорожных покрытий</w:t>
      </w:r>
      <w:r w:rsidR="00EF251C" w:rsidRPr="00ED3FF0">
        <w:rPr>
          <w:color w:val="000000"/>
          <w:sz w:val="28"/>
          <w:szCs w:val="28"/>
        </w:rPr>
        <w:t xml:space="preserve">, </w:t>
      </w:r>
      <w:r w:rsidR="00EB33F0" w:rsidRPr="00ED3FF0">
        <w:rPr>
          <w:snapToGrid w:val="0"/>
          <w:color w:val="000000"/>
          <w:sz w:val="28"/>
          <w:szCs w:val="28"/>
        </w:rPr>
        <w:t xml:space="preserve">длина </w:t>
      </w:r>
      <w:r w:rsidR="00005214" w:rsidRPr="00ED3FF0">
        <w:rPr>
          <w:snapToGrid w:val="0"/>
          <w:color w:val="000000"/>
          <w:sz w:val="28"/>
          <w:szCs w:val="28"/>
        </w:rPr>
        <w:t xml:space="preserve">которого составляет </w:t>
      </w:r>
      <w:r w:rsidR="003C2C4C" w:rsidRPr="00ED3FF0">
        <w:rPr>
          <w:snapToGrid w:val="0"/>
          <w:color w:val="000000"/>
          <w:sz w:val="28"/>
          <w:szCs w:val="28"/>
        </w:rPr>
        <w:t xml:space="preserve">от 400 до </w:t>
      </w:r>
      <w:r w:rsidR="00EB33F0" w:rsidRPr="00ED3FF0">
        <w:rPr>
          <w:snapToGrid w:val="0"/>
          <w:color w:val="000000"/>
          <w:sz w:val="28"/>
          <w:szCs w:val="28"/>
        </w:rPr>
        <w:t>1250 мм</w:t>
      </w:r>
      <w:r w:rsidR="00115786" w:rsidRPr="00ED3FF0">
        <w:rPr>
          <w:snapToGrid w:val="0"/>
          <w:color w:val="000000"/>
          <w:sz w:val="28"/>
          <w:szCs w:val="28"/>
        </w:rPr>
        <w:t>, а</w:t>
      </w:r>
      <w:r w:rsidR="00EB33F0" w:rsidRPr="00ED3FF0">
        <w:rPr>
          <w:snapToGrid w:val="0"/>
          <w:color w:val="000000"/>
          <w:sz w:val="28"/>
          <w:szCs w:val="28"/>
        </w:rPr>
        <w:t xml:space="preserve"> </w:t>
      </w:r>
      <w:r w:rsidR="00115786" w:rsidRPr="00ED3FF0">
        <w:rPr>
          <w:snapToGrid w:val="0"/>
          <w:color w:val="000000"/>
          <w:sz w:val="28"/>
          <w:szCs w:val="28"/>
        </w:rPr>
        <w:t>м</w:t>
      </w:r>
      <w:r w:rsidR="00EB33F0" w:rsidRPr="00ED3FF0">
        <w:rPr>
          <w:snapToGrid w:val="0"/>
          <w:color w:val="000000"/>
          <w:sz w:val="28"/>
          <w:szCs w:val="28"/>
        </w:rPr>
        <w:t xml:space="preserve">инимальная номинальная толщина составляет </w:t>
      </w:r>
      <w:r w:rsidR="00005214" w:rsidRPr="00ED3FF0">
        <w:rPr>
          <w:snapToGrid w:val="0"/>
          <w:color w:val="000000"/>
          <w:sz w:val="28"/>
          <w:szCs w:val="28"/>
        </w:rPr>
        <w:t xml:space="preserve">не менее </w:t>
      </w:r>
      <w:r w:rsidR="00EA6D90" w:rsidRPr="00ED3FF0">
        <w:rPr>
          <w:snapToGrid w:val="0"/>
          <w:color w:val="000000"/>
          <w:sz w:val="28"/>
          <w:szCs w:val="28"/>
        </w:rPr>
        <w:t>120 мм;</w:t>
      </w:r>
      <w:r w:rsidR="00EB33F0" w:rsidRPr="00ED3FF0">
        <w:rPr>
          <w:snapToGrid w:val="0"/>
          <w:color w:val="000000"/>
          <w:sz w:val="28"/>
          <w:szCs w:val="28"/>
        </w:rPr>
        <w:t xml:space="preserve"> </w:t>
      </w:r>
      <w:r w:rsidR="00EA6D90" w:rsidRPr="00ED3FF0">
        <w:rPr>
          <w:snapToGrid w:val="0"/>
          <w:color w:val="000000"/>
          <w:sz w:val="28"/>
          <w:szCs w:val="28"/>
        </w:rPr>
        <w:t>при этом о</w:t>
      </w:r>
      <w:r w:rsidR="00EB33F0" w:rsidRPr="00ED3FF0">
        <w:rPr>
          <w:snapToGrid w:val="0"/>
          <w:color w:val="000000"/>
          <w:sz w:val="28"/>
          <w:szCs w:val="28"/>
        </w:rPr>
        <w:t xml:space="preserve">тношение </w:t>
      </w:r>
      <w:r w:rsidR="00A62502" w:rsidRPr="00ED3FF0">
        <w:rPr>
          <w:snapToGrid w:val="0"/>
          <w:color w:val="000000"/>
          <w:sz w:val="28"/>
          <w:szCs w:val="28"/>
        </w:rPr>
        <w:t xml:space="preserve">длины к </w:t>
      </w:r>
      <w:r w:rsidR="00EF251C" w:rsidRPr="00ED3FF0">
        <w:rPr>
          <w:snapToGrid w:val="0"/>
          <w:color w:val="000000"/>
          <w:sz w:val="28"/>
          <w:szCs w:val="28"/>
        </w:rPr>
        <w:t xml:space="preserve">ширине </w:t>
      </w:r>
      <w:r w:rsidR="00362A8E" w:rsidRPr="00ED3FF0">
        <w:rPr>
          <w:b/>
          <w:snapToGrid w:val="0"/>
          <w:color w:val="000000"/>
          <w:sz w:val="28"/>
          <w:szCs w:val="28"/>
        </w:rPr>
        <w:t>долж</w:t>
      </w:r>
      <w:r w:rsidR="00EF251C" w:rsidRPr="00ED3FF0">
        <w:rPr>
          <w:snapToGrid w:val="0"/>
          <w:color w:val="000000"/>
          <w:sz w:val="28"/>
          <w:szCs w:val="28"/>
        </w:rPr>
        <w:t>но быть не более</w:t>
      </w:r>
      <w:r w:rsidR="00A63960" w:rsidRPr="00ED3FF0">
        <w:rPr>
          <w:snapToGrid w:val="0"/>
          <w:color w:val="000000"/>
          <w:sz w:val="28"/>
          <w:szCs w:val="28"/>
        </w:rPr>
        <w:t xml:space="preserve"> 2</w:t>
      </w:r>
      <w:r w:rsidR="00115786" w:rsidRPr="00ED3FF0">
        <w:rPr>
          <w:snapToGrid w:val="0"/>
          <w:color w:val="000000"/>
          <w:sz w:val="28"/>
          <w:szCs w:val="28"/>
        </w:rPr>
        <w:t>.</w:t>
      </w:r>
    </w:p>
    <w:p w14:paraId="37529D36" w14:textId="69554B42" w:rsidR="00B2351D" w:rsidRPr="00ED3FF0" w:rsidRDefault="005C1B4B" w:rsidP="00E27495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ED3FF0">
        <w:rPr>
          <w:sz w:val="28"/>
          <w:szCs w:val="28"/>
        </w:rPr>
        <w:t>3.2</w:t>
      </w:r>
      <w:r w:rsidR="004E2D50" w:rsidRPr="00ED3FF0">
        <w:rPr>
          <w:sz w:val="28"/>
          <w:szCs w:val="28"/>
        </w:rPr>
        <w:t>1</w:t>
      </w:r>
      <w:r w:rsidRPr="00ED3FF0">
        <w:rPr>
          <w:b/>
          <w:sz w:val="28"/>
          <w:szCs w:val="28"/>
        </w:rPr>
        <w:t xml:space="preserve"> </w:t>
      </w:r>
      <w:r w:rsidR="00B2351D" w:rsidRPr="00ED3FF0">
        <w:rPr>
          <w:b/>
          <w:sz w:val="28"/>
          <w:szCs w:val="28"/>
        </w:rPr>
        <w:t xml:space="preserve">подстилающий слой: </w:t>
      </w:r>
      <w:r w:rsidR="00B2351D" w:rsidRPr="00ED3FF0">
        <w:rPr>
          <w:sz w:val="28"/>
          <w:szCs w:val="28"/>
        </w:rPr>
        <w:t xml:space="preserve">Нижняя часть покрытия из камней/плит мощения, необходимая для выравнивания неровностей основания и компенсации допусков </w:t>
      </w:r>
      <w:r w:rsidR="00E27495" w:rsidRPr="00ED3FF0">
        <w:rPr>
          <w:sz w:val="28"/>
          <w:szCs w:val="28"/>
        </w:rPr>
        <w:t>по толщине изделий для мощения.</w:t>
      </w:r>
    </w:p>
    <w:p w14:paraId="7177BBE9" w14:textId="65C8D5EC" w:rsidR="00116868" w:rsidRPr="00ED3FF0" w:rsidRDefault="005C1B4B" w:rsidP="00B545BC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ED3FF0">
        <w:rPr>
          <w:sz w:val="28"/>
          <w:szCs w:val="28"/>
        </w:rPr>
        <w:t>3.2</w:t>
      </w:r>
      <w:r w:rsidR="004E2D50" w:rsidRPr="00ED3FF0">
        <w:rPr>
          <w:sz w:val="28"/>
          <w:szCs w:val="28"/>
        </w:rPr>
        <w:t>2</w:t>
      </w:r>
      <w:r w:rsidRPr="00ED3FF0">
        <w:rPr>
          <w:b/>
          <w:sz w:val="28"/>
          <w:szCs w:val="28"/>
        </w:rPr>
        <w:t xml:space="preserve"> </w:t>
      </w:r>
      <w:r w:rsidR="0088686E" w:rsidRPr="00ED3FF0">
        <w:rPr>
          <w:b/>
          <w:sz w:val="28"/>
          <w:szCs w:val="28"/>
        </w:rPr>
        <w:t>п</w:t>
      </w:r>
      <w:r w:rsidR="00B054FD" w:rsidRPr="00ED3FF0">
        <w:rPr>
          <w:b/>
          <w:sz w:val="28"/>
          <w:szCs w:val="28"/>
        </w:rPr>
        <w:t xml:space="preserve">окрытие из </w:t>
      </w:r>
      <w:r w:rsidR="00DC1041" w:rsidRPr="00ED3FF0">
        <w:rPr>
          <w:rFonts w:eastAsia="TimesNewRomanPSMT"/>
          <w:b/>
          <w:sz w:val="28"/>
          <w:szCs w:val="28"/>
        </w:rPr>
        <w:t>камней/плит</w:t>
      </w:r>
      <w:r w:rsidR="00B054FD" w:rsidRPr="00ED3FF0">
        <w:rPr>
          <w:b/>
          <w:sz w:val="28"/>
          <w:szCs w:val="28"/>
        </w:rPr>
        <w:t xml:space="preserve"> мощения</w:t>
      </w:r>
      <w:r w:rsidR="0041628A" w:rsidRPr="00ED3FF0">
        <w:rPr>
          <w:b/>
          <w:sz w:val="28"/>
          <w:szCs w:val="28"/>
        </w:rPr>
        <w:t>:</w:t>
      </w:r>
      <w:r w:rsidR="0041628A" w:rsidRPr="00ED3FF0">
        <w:rPr>
          <w:sz w:val="28"/>
          <w:szCs w:val="28"/>
        </w:rPr>
        <w:t xml:space="preserve"> В</w:t>
      </w:r>
      <w:r w:rsidR="00B054FD" w:rsidRPr="00ED3FF0">
        <w:rPr>
          <w:sz w:val="28"/>
          <w:szCs w:val="28"/>
        </w:rPr>
        <w:t>ерхняя часть дорожной одежды, вос</w:t>
      </w:r>
      <w:r w:rsidR="00362A8E" w:rsidRPr="00ED3FF0">
        <w:rPr>
          <w:b/>
          <w:sz w:val="28"/>
          <w:szCs w:val="28"/>
        </w:rPr>
        <w:t>принима</w:t>
      </w:r>
      <w:r w:rsidR="00B054FD" w:rsidRPr="00ED3FF0">
        <w:rPr>
          <w:sz w:val="28"/>
          <w:szCs w:val="28"/>
        </w:rPr>
        <w:t>ющая воздействи</w:t>
      </w:r>
      <w:r w:rsidR="00115786" w:rsidRPr="00ED3FF0">
        <w:rPr>
          <w:sz w:val="28"/>
          <w:szCs w:val="28"/>
        </w:rPr>
        <w:t>я</w:t>
      </w:r>
      <w:r w:rsidR="00B054FD" w:rsidRPr="00ED3FF0">
        <w:rPr>
          <w:sz w:val="28"/>
          <w:szCs w:val="28"/>
        </w:rPr>
        <w:t xml:space="preserve"> от автомобильного и/или пешеходного движения (истирающие,</w:t>
      </w:r>
      <w:r w:rsidR="00115786" w:rsidRPr="00ED3FF0">
        <w:rPr>
          <w:sz w:val="28"/>
          <w:szCs w:val="28"/>
        </w:rPr>
        <w:t xml:space="preserve"> ударные и сдвигающие нагрузки)</w:t>
      </w:r>
      <w:r w:rsidR="00B054FD" w:rsidRPr="00ED3FF0">
        <w:rPr>
          <w:sz w:val="28"/>
          <w:szCs w:val="28"/>
        </w:rPr>
        <w:t xml:space="preserve"> и подвергающаяся непосредственному воздействию атмосферных факторов</w:t>
      </w:r>
      <w:r w:rsidR="00116868" w:rsidRPr="00ED3FF0">
        <w:rPr>
          <w:sz w:val="28"/>
          <w:szCs w:val="28"/>
        </w:rPr>
        <w:t>.</w:t>
      </w:r>
    </w:p>
    <w:p w14:paraId="1CE1BC37" w14:textId="199350B3" w:rsidR="00DB5A82" w:rsidRPr="00ED3FF0" w:rsidRDefault="005C1B4B" w:rsidP="00A63960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ED3FF0">
        <w:rPr>
          <w:sz w:val="28"/>
          <w:szCs w:val="28"/>
        </w:rPr>
        <w:t>3.2</w:t>
      </w:r>
      <w:r w:rsidR="004E2D50" w:rsidRPr="00ED3FF0">
        <w:rPr>
          <w:sz w:val="28"/>
          <w:szCs w:val="28"/>
        </w:rPr>
        <w:t>3</w:t>
      </w:r>
      <w:r w:rsidRPr="00ED3FF0">
        <w:rPr>
          <w:b/>
          <w:sz w:val="28"/>
          <w:szCs w:val="28"/>
        </w:rPr>
        <w:t xml:space="preserve"> </w:t>
      </w:r>
      <w:r w:rsidR="00A63960" w:rsidRPr="00ED3FF0">
        <w:rPr>
          <w:b/>
          <w:sz w:val="28"/>
          <w:szCs w:val="28"/>
        </w:rPr>
        <w:t xml:space="preserve">растровый размер камней/плит: </w:t>
      </w:r>
      <w:r w:rsidR="00A63960" w:rsidRPr="00ED3FF0">
        <w:rPr>
          <w:sz w:val="28"/>
          <w:szCs w:val="28"/>
        </w:rPr>
        <w:t xml:space="preserve">Размер камней/плит в плане (длина, ширина) с учетом минимального </w:t>
      </w:r>
      <w:r w:rsidR="00362A8E" w:rsidRPr="00ED3FF0">
        <w:rPr>
          <w:b/>
          <w:sz w:val="28"/>
          <w:szCs w:val="28"/>
        </w:rPr>
        <w:t>необходимо</w:t>
      </w:r>
      <w:r w:rsidR="00A63960" w:rsidRPr="00ED3FF0">
        <w:rPr>
          <w:sz w:val="28"/>
          <w:szCs w:val="28"/>
        </w:rPr>
        <w:t>го шва в укладке.</w:t>
      </w:r>
    </w:p>
    <w:p w14:paraId="1AFE4973" w14:textId="273E5AF8" w:rsidR="00962CF7" w:rsidRPr="00022BA2" w:rsidRDefault="00B80650" w:rsidP="00E27495">
      <w:pPr>
        <w:pStyle w:val="aff3"/>
        <w:tabs>
          <w:tab w:val="clear" w:pos="1276"/>
        </w:tabs>
        <w:ind w:firstLine="709"/>
        <w:rPr>
          <w:sz w:val="28"/>
          <w:szCs w:val="28"/>
        </w:rPr>
      </w:pPr>
      <w:r w:rsidRPr="00ED3FF0">
        <w:rPr>
          <w:sz w:val="28"/>
          <w:szCs w:val="28"/>
        </w:rPr>
        <w:t>3.2</w:t>
      </w:r>
      <w:r w:rsidR="004E2D50" w:rsidRPr="00ED3FF0">
        <w:rPr>
          <w:sz w:val="28"/>
          <w:szCs w:val="28"/>
        </w:rPr>
        <w:t>4</w:t>
      </w:r>
      <w:r w:rsidRPr="00ED3FF0">
        <w:rPr>
          <w:b/>
          <w:sz w:val="28"/>
          <w:szCs w:val="28"/>
        </w:rPr>
        <w:t xml:space="preserve"> </w:t>
      </w:r>
      <w:r w:rsidR="00E9377B" w:rsidRPr="00ED3FF0">
        <w:rPr>
          <w:b/>
          <w:sz w:val="28"/>
          <w:szCs w:val="28"/>
        </w:rPr>
        <w:t>рисунок мощения</w:t>
      </w:r>
      <w:r w:rsidR="00E9377B" w:rsidRPr="00022BA2">
        <w:rPr>
          <w:b/>
          <w:sz w:val="28"/>
          <w:szCs w:val="28"/>
        </w:rPr>
        <w:t xml:space="preserve"> (</w:t>
      </w:r>
      <w:r w:rsidR="006861C4" w:rsidRPr="00022BA2">
        <w:rPr>
          <w:b/>
          <w:sz w:val="28"/>
          <w:szCs w:val="28"/>
        </w:rPr>
        <w:t>раскладка камней/</w:t>
      </w:r>
      <w:r w:rsidR="00E9377B" w:rsidRPr="00022BA2">
        <w:rPr>
          <w:b/>
          <w:sz w:val="28"/>
          <w:szCs w:val="28"/>
        </w:rPr>
        <w:t>плит мощения</w:t>
      </w:r>
      <w:r w:rsidR="0041628A" w:rsidRPr="00022BA2">
        <w:rPr>
          <w:b/>
          <w:sz w:val="28"/>
          <w:szCs w:val="28"/>
        </w:rPr>
        <w:t xml:space="preserve">): </w:t>
      </w:r>
      <w:r w:rsidR="0041628A" w:rsidRPr="00022BA2">
        <w:rPr>
          <w:sz w:val="28"/>
          <w:szCs w:val="28"/>
        </w:rPr>
        <w:t>Г</w:t>
      </w:r>
      <w:r w:rsidR="00F63816" w:rsidRPr="00022BA2">
        <w:rPr>
          <w:sz w:val="28"/>
          <w:szCs w:val="28"/>
        </w:rPr>
        <w:t>еометрическая схема, по которой укла</w:t>
      </w:r>
      <w:r w:rsidR="00E27495" w:rsidRPr="00022BA2">
        <w:rPr>
          <w:sz w:val="28"/>
          <w:szCs w:val="28"/>
        </w:rPr>
        <w:t xml:space="preserve">дываются </w:t>
      </w:r>
      <w:r w:rsidR="00563B86" w:rsidRPr="00022BA2">
        <w:rPr>
          <w:sz w:val="28"/>
          <w:szCs w:val="28"/>
        </w:rPr>
        <w:t>изделия для</w:t>
      </w:r>
      <w:r w:rsidR="00E27495" w:rsidRPr="00022BA2">
        <w:rPr>
          <w:sz w:val="28"/>
          <w:szCs w:val="28"/>
        </w:rPr>
        <w:t xml:space="preserve"> мощения.</w:t>
      </w:r>
    </w:p>
    <w:p w14:paraId="28546E7C" w14:textId="66D587C3" w:rsidR="00112307" w:rsidRPr="00022BA2" w:rsidRDefault="005C1B4B" w:rsidP="00A63960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3.2</w:t>
      </w:r>
      <w:r w:rsidR="004E2D50" w:rsidRPr="00022BA2">
        <w:rPr>
          <w:color w:val="000000"/>
          <w:sz w:val="28"/>
          <w:szCs w:val="28"/>
        </w:rPr>
        <w:t>5</w:t>
      </w:r>
      <w:r w:rsidRPr="00022BA2">
        <w:rPr>
          <w:b/>
          <w:color w:val="000000"/>
          <w:sz w:val="28"/>
          <w:szCs w:val="28"/>
        </w:rPr>
        <w:t xml:space="preserve"> </w:t>
      </w:r>
      <w:r w:rsidR="00EA14CA" w:rsidRPr="00022BA2">
        <w:rPr>
          <w:b/>
          <w:color w:val="000000"/>
          <w:sz w:val="28"/>
          <w:szCs w:val="28"/>
        </w:rPr>
        <w:t>упаковка</w:t>
      </w:r>
      <w:r w:rsidR="0041628A" w:rsidRPr="00022BA2">
        <w:rPr>
          <w:b/>
          <w:color w:val="000000"/>
          <w:sz w:val="28"/>
          <w:szCs w:val="28"/>
        </w:rPr>
        <w:t xml:space="preserve">: </w:t>
      </w:r>
      <w:r w:rsidR="0071072D" w:rsidRPr="00022BA2">
        <w:rPr>
          <w:color w:val="000000"/>
          <w:sz w:val="28"/>
          <w:szCs w:val="28"/>
        </w:rPr>
        <w:t>Совокупность</w:t>
      </w:r>
      <w:r w:rsidR="00EA14CA" w:rsidRPr="00022BA2">
        <w:rPr>
          <w:color w:val="000000"/>
          <w:sz w:val="28"/>
          <w:szCs w:val="28"/>
        </w:rPr>
        <w:t xml:space="preserve"> материалов (транспортный поддон, полиэтиленовая пленка, </w:t>
      </w:r>
      <w:proofErr w:type="spellStart"/>
      <w:r w:rsidR="00EA14CA" w:rsidRPr="00022BA2">
        <w:rPr>
          <w:color w:val="000000"/>
          <w:sz w:val="28"/>
          <w:szCs w:val="28"/>
        </w:rPr>
        <w:t>стретч</w:t>
      </w:r>
      <w:proofErr w:type="spellEnd"/>
      <w:r w:rsidR="00EA14CA" w:rsidRPr="00022BA2">
        <w:rPr>
          <w:color w:val="000000"/>
          <w:sz w:val="28"/>
          <w:szCs w:val="28"/>
        </w:rPr>
        <w:t>-пленка, лента из полиэстера и пр.), обеспечивающая целостность и сохранность изделий</w:t>
      </w:r>
      <w:r w:rsidR="00A63960" w:rsidRPr="00022BA2">
        <w:rPr>
          <w:color w:val="000000"/>
          <w:sz w:val="28"/>
          <w:szCs w:val="28"/>
        </w:rPr>
        <w:t xml:space="preserve"> при транспортиров</w:t>
      </w:r>
      <w:r w:rsidR="00563B86" w:rsidRPr="00022BA2">
        <w:rPr>
          <w:color w:val="000000"/>
          <w:sz w:val="28"/>
          <w:szCs w:val="28"/>
        </w:rPr>
        <w:t>ании</w:t>
      </w:r>
      <w:r w:rsidR="00A63960" w:rsidRPr="00022BA2">
        <w:rPr>
          <w:color w:val="000000"/>
          <w:sz w:val="28"/>
          <w:szCs w:val="28"/>
        </w:rPr>
        <w:t xml:space="preserve"> и хранении</w:t>
      </w:r>
      <w:r w:rsidR="00E037E3" w:rsidRPr="00022BA2">
        <w:rPr>
          <w:color w:val="000000"/>
          <w:sz w:val="28"/>
          <w:szCs w:val="28"/>
        </w:rPr>
        <w:t>.</w:t>
      </w:r>
    </w:p>
    <w:p w14:paraId="377A45CE" w14:textId="41343CA4" w:rsidR="008E0061" w:rsidRPr="00022BA2" w:rsidRDefault="005C1B4B" w:rsidP="00B545BC">
      <w:pPr>
        <w:autoSpaceDE w:val="0"/>
        <w:autoSpaceDN w:val="0"/>
        <w:adjustRightInd w:val="0"/>
        <w:rPr>
          <w:b/>
          <w:color w:val="000000"/>
          <w:sz w:val="28"/>
          <w:szCs w:val="28"/>
        </w:rPr>
      </w:pPr>
      <w:r w:rsidRPr="00022BA2">
        <w:rPr>
          <w:color w:val="000000"/>
          <w:sz w:val="28"/>
          <w:szCs w:val="28"/>
        </w:rPr>
        <w:t>3.2</w:t>
      </w:r>
      <w:r w:rsidR="004E2D50" w:rsidRPr="00022BA2">
        <w:rPr>
          <w:color w:val="000000"/>
          <w:sz w:val="28"/>
          <w:szCs w:val="28"/>
        </w:rPr>
        <w:t>6</w:t>
      </w:r>
    </w:p>
    <w:p w14:paraId="05C09A23" w14:textId="77777777" w:rsidR="008E0061" w:rsidRPr="00ED3FF0" w:rsidRDefault="00664C32" w:rsidP="008E0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color w:val="000000"/>
          <w:sz w:val="28"/>
          <w:szCs w:val="28"/>
          <w:highlight w:val="green"/>
        </w:rPr>
      </w:pPr>
      <w:proofErr w:type="spellStart"/>
      <w:r w:rsidRPr="00ED3FF0">
        <w:rPr>
          <w:b/>
          <w:color w:val="000000"/>
          <w:sz w:val="28"/>
          <w:szCs w:val="28"/>
          <w:highlight w:val="green"/>
        </w:rPr>
        <w:t>шовооб</w:t>
      </w:r>
      <w:r w:rsidR="0041628A" w:rsidRPr="00ED3FF0">
        <w:rPr>
          <w:b/>
          <w:color w:val="000000"/>
          <w:sz w:val="28"/>
          <w:szCs w:val="28"/>
          <w:highlight w:val="green"/>
        </w:rPr>
        <w:t>разователь</w:t>
      </w:r>
      <w:proofErr w:type="spellEnd"/>
      <w:r w:rsidR="0041628A" w:rsidRPr="00ED3FF0">
        <w:rPr>
          <w:b/>
          <w:color w:val="000000"/>
          <w:sz w:val="28"/>
          <w:szCs w:val="28"/>
          <w:highlight w:val="green"/>
        </w:rPr>
        <w:t>:</w:t>
      </w:r>
      <w:r w:rsidRPr="00ED3FF0">
        <w:rPr>
          <w:b/>
          <w:color w:val="000000"/>
          <w:sz w:val="28"/>
          <w:szCs w:val="28"/>
          <w:highlight w:val="green"/>
        </w:rPr>
        <w:t xml:space="preserve"> </w:t>
      </w:r>
      <w:r w:rsidR="0041628A" w:rsidRPr="00ED3FF0">
        <w:rPr>
          <w:color w:val="000000"/>
          <w:sz w:val="28"/>
          <w:szCs w:val="28"/>
          <w:highlight w:val="green"/>
        </w:rPr>
        <w:t>В</w:t>
      </w:r>
      <w:r w:rsidRPr="00ED3FF0">
        <w:rPr>
          <w:color w:val="000000"/>
          <w:sz w:val="28"/>
          <w:szCs w:val="28"/>
          <w:highlight w:val="green"/>
        </w:rPr>
        <w:t>ыступающий профиль на боковой поверхности плиты</w:t>
      </w:r>
      <w:r w:rsidR="00201DA3" w:rsidRPr="00ED3FF0">
        <w:rPr>
          <w:color w:val="000000"/>
          <w:sz w:val="28"/>
          <w:szCs w:val="28"/>
          <w:highlight w:val="green"/>
        </w:rPr>
        <w:t xml:space="preserve"> для создания зазора при укладке </w:t>
      </w:r>
      <w:r w:rsidRPr="00ED3FF0">
        <w:rPr>
          <w:color w:val="000000"/>
          <w:sz w:val="28"/>
          <w:szCs w:val="28"/>
          <w:highlight w:val="green"/>
        </w:rPr>
        <w:t>смежны</w:t>
      </w:r>
      <w:r w:rsidR="00563B86" w:rsidRPr="00ED3FF0">
        <w:rPr>
          <w:color w:val="000000"/>
          <w:sz w:val="28"/>
          <w:szCs w:val="28"/>
          <w:highlight w:val="green"/>
        </w:rPr>
        <w:t>х</w:t>
      </w:r>
      <w:r w:rsidRPr="00ED3FF0">
        <w:rPr>
          <w:color w:val="000000"/>
          <w:sz w:val="28"/>
          <w:szCs w:val="28"/>
          <w:highlight w:val="green"/>
        </w:rPr>
        <w:t xml:space="preserve"> издели</w:t>
      </w:r>
      <w:r w:rsidR="00563B86" w:rsidRPr="00ED3FF0">
        <w:rPr>
          <w:color w:val="000000"/>
          <w:sz w:val="28"/>
          <w:szCs w:val="28"/>
          <w:highlight w:val="green"/>
        </w:rPr>
        <w:t>й</w:t>
      </w:r>
      <w:r w:rsidR="008E0061" w:rsidRPr="00ED3FF0">
        <w:rPr>
          <w:color w:val="000000"/>
          <w:sz w:val="28"/>
          <w:szCs w:val="28"/>
          <w:highlight w:val="green"/>
        </w:rPr>
        <w:t>.</w:t>
      </w:r>
    </w:p>
    <w:p w14:paraId="4A1F5D3E" w14:textId="0D9F087B" w:rsidR="00664C32" w:rsidRPr="00022BA2" w:rsidRDefault="00201DA3" w:rsidP="008E00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color w:val="000000"/>
          <w:sz w:val="28"/>
          <w:szCs w:val="28"/>
        </w:rPr>
      </w:pPr>
      <w:r w:rsidRPr="00ED3FF0">
        <w:rPr>
          <w:color w:val="000000"/>
          <w:sz w:val="28"/>
          <w:szCs w:val="28"/>
          <w:highlight w:val="green"/>
        </w:rPr>
        <w:t>[</w:t>
      </w:r>
      <w:r w:rsidR="004D057E" w:rsidRPr="00ED3FF0">
        <w:rPr>
          <w:color w:val="000000"/>
          <w:sz w:val="28"/>
          <w:szCs w:val="28"/>
          <w:highlight w:val="green"/>
        </w:rPr>
        <w:t>ГОСТ 17608</w:t>
      </w:r>
      <w:r w:rsidR="00BE6EF2" w:rsidRPr="00ED3FF0">
        <w:rPr>
          <w:highlight w:val="green"/>
        </w:rPr>
        <w:t>–</w:t>
      </w:r>
      <w:r w:rsidR="004D057E" w:rsidRPr="00ED3FF0">
        <w:rPr>
          <w:color w:val="000000"/>
          <w:sz w:val="28"/>
          <w:szCs w:val="28"/>
          <w:highlight w:val="green"/>
        </w:rPr>
        <w:t>2017</w:t>
      </w:r>
      <w:r w:rsidR="00E037E3" w:rsidRPr="00ED3FF0">
        <w:rPr>
          <w:color w:val="000000"/>
          <w:sz w:val="28"/>
          <w:szCs w:val="28"/>
          <w:highlight w:val="green"/>
        </w:rPr>
        <w:t>, пункт 3.22</w:t>
      </w:r>
      <w:r w:rsidRPr="00ED3FF0">
        <w:rPr>
          <w:color w:val="000000"/>
          <w:sz w:val="28"/>
          <w:szCs w:val="28"/>
          <w:highlight w:val="green"/>
        </w:rPr>
        <w:t>]</w:t>
      </w:r>
    </w:p>
    <w:p w14:paraId="1EECE564" w14:textId="77777777" w:rsidR="00091F93" w:rsidRPr="00022BA2" w:rsidRDefault="00091F93" w:rsidP="00B545BC">
      <w:pPr>
        <w:autoSpaceDE w:val="0"/>
        <w:autoSpaceDN w:val="0"/>
        <w:adjustRightInd w:val="0"/>
        <w:rPr>
          <w:b/>
          <w:color w:val="000000"/>
          <w:sz w:val="28"/>
          <w:szCs w:val="28"/>
        </w:rPr>
      </w:pPr>
      <w:bookmarkStart w:id="1" w:name="_Toc499904989"/>
    </w:p>
    <w:p w14:paraId="55DC876B" w14:textId="77777777" w:rsidR="005C70F6" w:rsidRPr="00022BA2" w:rsidRDefault="005C70F6" w:rsidP="00A63960">
      <w:pPr>
        <w:autoSpaceDE w:val="0"/>
        <w:autoSpaceDN w:val="0"/>
        <w:adjustRightInd w:val="0"/>
        <w:rPr>
          <w:b/>
          <w:color w:val="000000"/>
          <w:sz w:val="28"/>
          <w:szCs w:val="28"/>
        </w:rPr>
      </w:pPr>
    </w:p>
    <w:p w14:paraId="0984FB05" w14:textId="4DDA96EB" w:rsidR="00A82E89" w:rsidRPr="00022BA2" w:rsidRDefault="00A63960" w:rsidP="00A63960">
      <w:pPr>
        <w:autoSpaceDE w:val="0"/>
        <w:autoSpaceDN w:val="0"/>
        <w:adjustRightInd w:val="0"/>
        <w:rPr>
          <w:b/>
          <w:color w:val="000000"/>
          <w:sz w:val="28"/>
          <w:szCs w:val="28"/>
        </w:rPr>
      </w:pPr>
      <w:r w:rsidRPr="00022BA2">
        <w:rPr>
          <w:b/>
          <w:color w:val="000000"/>
          <w:sz w:val="28"/>
          <w:szCs w:val="28"/>
        </w:rPr>
        <w:lastRenderedPageBreak/>
        <w:t xml:space="preserve">4 </w:t>
      </w:r>
      <w:r w:rsidR="003A0FE4" w:rsidRPr="00022BA2">
        <w:rPr>
          <w:b/>
          <w:color w:val="000000"/>
          <w:sz w:val="28"/>
          <w:szCs w:val="28"/>
        </w:rPr>
        <w:t>Общие положени</w:t>
      </w:r>
      <w:bookmarkStart w:id="2" w:name="_Toc497828835"/>
      <w:bookmarkStart w:id="3" w:name="_Toc497828868"/>
      <w:bookmarkStart w:id="4" w:name="_Toc497902863"/>
      <w:bookmarkStart w:id="5" w:name="_Toc497903093"/>
      <w:bookmarkStart w:id="6" w:name="_Toc497903145"/>
      <w:bookmarkStart w:id="7" w:name="_Toc497903223"/>
      <w:bookmarkStart w:id="8" w:name="_Toc497903272"/>
      <w:bookmarkStart w:id="9" w:name="_Toc497910329"/>
      <w:bookmarkStart w:id="10" w:name="_Toc497910385"/>
      <w:bookmarkStart w:id="11" w:name="_Toc497910440"/>
      <w:bookmarkStart w:id="12" w:name="_Toc497910915"/>
      <w:bookmarkStart w:id="13" w:name="_Toc497910967"/>
      <w:bookmarkStart w:id="14" w:name="_Toc497911019"/>
      <w:bookmarkStart w:id="15" w:name="_Toc497911073"/>
      <w:bookmarkStart w:id="16" w:name="_Toc497911124"/>
      <w:bookmarkStart w:id="17" w:name="_Toc497911289"/>
      <w:bookmarkStart w:id="18" w:name="_Toc497912232"/>
      <w:bookmarkStart w:id="19" w:name="_Toc497912714"/>
      <w:bookmarkStart w:id="20" w:name="_Toc497918038"/>
      <w:bookmarkStart w:id="21" w:name="_Toc497918116"/>
      <w:bookmarkStart w:id="22" w:name="_Toc497918199"/>
      <w:bookmarkStart w:id="23" w:name="_Toc497918261"/>
      <w:bookmarkStart w:id="24" w:name="_Toc498001739"/>
      <w:bookmarkStart w:id="25" w:name="_Toc498006626"/>
      <w:bookmarkStart w:id="26" w:name="_Toc498008277"/>
      <w:bookmarkStart w:id="27" w:name="_Toc498008518"/>
      <w:bookmarkStart w:id="28" w:name="_Toc498008647"/>
      <w:bookmarkStart w:id="29" w:name="_Toc498009078"/>
      <w:bookmarkStart w:id="30" w:name="_Toc499542231"/>
      <w:bookmarkStart w:id="31" w:name="_Toc499904934"/>
      <w:bookmarkStart w:id="32" w:name="_Toc49990499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r w:rsidRPr="00022BA2">
        <w:rPr>
          <w:b/>
          <w:color w:val="000000"/>
          <w:sz w:val="28"/>
          <w:szCs w:val="28"/>
        </w:rPr>
        <w:t>я</w:t>
      </w:r>
    </w:p>
    <w:p w14:paraId="5C2C0D3E" w14:textId="2C0CDC85" w:rsidR="00A82E89" w:rsidRPr="00ED3FF0" w:rsidRDefault="00A63960" w:rsidP="0064135F">
      <w:pPr>
        <w:pStyle w:val="aff3"/>
        <w:shd w:val="clear" w:color="auto" w:fill="FFFFFF" w:themeFill="background1"/>
        <w:tabs>
          <w:tab w:val="clear" w:pos="1276"/>
        </w:tabs>
        <w:ind w:firstLine="567"/>
        <w:rPr>
          <w:sz w:val="28"/>
          <w:szCs w:val="28"/>
          <w:highlight w:val="green"/>
        </w:rPr>
      </w:pPr>
      <w:r w:rsidRPr="00022BA2">
        <w:tab/>
      </w:r>
      <w:r w:rsidR="00087BE1" w:rsidRPr="00022BA2">
        <w:t xml:space="preserve">  </w:t>
      </w:r>
      <w:r w:rsidR="00A82E89" w:rsidRPr="00ED3FF0">
        <w:rPr>
          <w:sz w:val="28"/>
          <w:szCs w:val="28"/>
          <w:highlight w:val="green"/>
        </w:rPr>
        <w:t xml:space="preserve">Требования к бетонным </w:t>
      </w:r>
      <w:proofErr w:type="spellStart"/>
      <w:r w:rsidR="00274481" w:rsidRPr="00ED3FF0">
        <w:rPr>
          <w:sz w:val="28"/>
          <w:szCs w:val="28"/>
          <w:highlight w:val="green"/>
        </w:rPr>
        <w:t>вибропрессованным</w:t>
      </w:r>
      <w:proofErr w:type="spellEnd"/>
      <w:r w:rsidR="00A82E89" w:rsidRPr="00ED3FF0">
        <w:rPr>
          <w:sz w:val="28"/>
          <w:szCs w:val="28"/>
          <w:highlight w:val="green"/>
        </w:rPr>
        <w:t xml:space="preserve"> </w:t>
      </w:r>
      <w:r w:rsidR="007116CE" w:rsidRPr="00ED3FF0">
        <w:rPr>
          <w:rFonts w:eastAsia="TimesNewRomanPSMT"/>
          <w:sz w:val="28"/>
          <w:szCs w:val="28"/>
          <w:highlight w:val="green"/>
        </w:rPr>
        <w:t>камням/плитам</w:t>
      </w:r>
      <w:r w:rsidR="00A82E89" w:rsidRPr="00ED3FF0">
        <w:rPr>
          <w:sz w:val="28"/>
          <w:szCs w:val="28"/>
          <w:highlight w:val="green"/>
        </w:rPr>
        <w:t xml:space="preserve"> мощения приведены в ГОСТ 17608</w:t>
      </w:r>
      <w:r w:rsidR="003F35CC" w:rsidRPr="00ED3FF0">
        <w:rPr>
          <w:sz w:val="28"/>
          <w:szCs w:val="28"/>
          <w:highlight w:val="green"/>
        </w:rPr>
        <w:t>.</w:t>
      </w:r>
    </w:p>
    <w:p w14:paraId="27AFF7D3" w14:textId="4945627B" w:rsidR="00091F93" w:rsidRPr="00ED3FF0" w:rsidRDefault="00091F93" w:rsidP="0064135F">
      <w:pPr>
        <w:pStyle w:val="aff3"/>
        <w:shd w:val="clear" w:color="auto" w:fill="FFFFFF" w:themeFill="background1"/>
        <w:tabs>
          <w:tab w:val="clear" w:pos="1276"/>
        </w:tabs>
        <w:ind w:firstLine="567"/>
        <w:rPr>
          <w:sz w:val="28"/>
          <w:szCs w:val="28"/>
          <w:highlight w:val="green"/>
        </w:rPr>
      </w:pPr>
      <w:r w:rsidRPr="00ED3FF0">
        <w:rPr>
          <w:sz w:val="28"/>
          <w:szCs w:val="28"/>
          <w:highlight w:val="green"/>
        </w:rPr>
        <w:t xml:space="preserve">  Примеры бетонных </w:t>
      </w:r>
      <w:proofErr w:type="spellStart"/>
      <w:r w:rsidRPr="00ED3FF0">
        <w:rPr>
          <w:sz w:val="28"/>
          <w:szCs w:val="28"/>
          <w:highlight w:val="green"/>
        </w:rPr>
        <w:t>вибропрессованных</w:t>
      </w:r>
      <w:proofErr w:type="spellEnd"/>
      <w:r w:rsidRPr="00ED3FF0">
        <w:rPr>
          <w:sz w:val="28"/>
          <w:szCs w:val="28"/>
          <w:highlight w:val="green"/>
        </w:rPr>
        <w:t xml:space="preserve"> изделий приведены в </w:t>
      </w:r>
      <w:r w:rsidR="008E0061" w:rsidRPr="00ED3FF0">
        <w:rPr>
          <w:sz w:val="28"/>
          <w:szCs w:val="28"/>
          <w:highlight w:val="green"/>
        </w:rPr>
        <w:t>п</w:t>
      </w:r>
      <w:r w:rsidRPr="00ED3FF0">
        <w:rPr>
          <w:sz w:val="28"/>
          <w:szCs w:val="28"/>
          <w:highlight w:val="green"/>
        </w:rPr>
        <w:t>риложении А.</w:t>
      </w:r>
    </w:p>
    <w:p w14:paraId="52AD0A75" w14:textId="20F1B362" w:rsidR="001F162D" w:rsidRPr="00022BA2" w:rsidRDefault="002B58D2" w:rsidP="00087BE1">
      <w:pPr>
        <w:pStyle w:val="aff3"/>
        <w:ind w:firstLine="709"/>
        <w:rPr>
          <w:sz w:val="28"/>
          <w:szCs w:val="28"/>
        </w:rPr>
      </w:pPr>
      <w:r w:rsidRPr="00ED3FF0">
        <w:rPr>
          <w:sz w:val="28"/>
          <w:szCs w:val="28"/>
          <w:highlight w:val="green"/>
        </w:rPr>
        <w:t>С</w:t>
      </w:r>
      <w:r w:rsidR="00A82E89" w:rsidRPr="00ED3FF0">
        <w:rPr>
          <w:sz w:val="28"/>
          <w:szCs w:val="28"/>
          <w:highlight w:val="green"/>
        </w:rPr>
        <w:t xml:space="preserve">овместно с </w:t>
      </w:r>
      <w:r w:rsidR="006A6BC8" w:rsidRPr="00ED3FF0">
        <w:rPr>
          <w:sz w:val="28"/>
          <w:szCs w:val="28"/>
          <w:highlight w:val="green"/>
        </w:rPr>
        <w:t>бетонными</w:t>
      </w:r>
      <w:r w:rsidR="00846C59" w:rsidRPr="00ED3FF0">
        <w:rPr>
          <w:sz w:val="28"/>
          <w:szCs w:val="28"/>
          <w:highlight w:val="green"/>
        </w:rPr>
        <w:t xml:space="preserve"> </w:t>
      </w:r>
      <w:proofErr w:type="spellStart"/>
      <w:r w:rsidR="006A6BC8" w:rsidRPr="00ED3FF0">
        <w:rPr>
          <w:sz w:val="28"/>
          <w:szCs w:val="28"/>
          <w:highlight w:val="green"/>
        </w:rPr>
        <w:t>вибропрессованными</w:t>
      </w:r>
      <w:proofErr w:type="spellEnd"/>
      <w:r w:rsidR="00846C59" w:rsidRPr="00ED3FF0">
        <w:rPr>
          <w:sz w:val="28"/>
          <w:szCs w:val="28"/>
          <w:highlight w:val="green"/>
        </w:rPr>
        <w:t xml:space="preserve"> </w:t>
      </w:r>
      <w:r w:rsidR="00091F93" w:rsidRPr="00ED3FF0">
        <w:rPr>
          <w:sz w:val="28"/>
          <w:szCs w:val="28"/>
          <w:highlight w:val="green"/>
        </w:rPr>
        <w:t>камнями/плитами</w:t>
      </w:r>
      <w:r w:rsidR="00846C59" w:rsidRPr="00ED3FF0">
        <w:rPr>
          <w:sz w:val="28"/>
          <w:szCs w:val="28"/>
          <w:highlight w:val="green"/>
        </w:rPr>
        <w:t xml:space="preserve"> </w:t>
      </w:r>
      <w:r w:rsidR="00A63960" w:rsidRPr="00ED3FF0">
        <w:rPr>
          <w:sz w:val="28"/>
          <w:szCs w:val="28"/>
          <w:highlight w:val="green"/>
        </w:rPr>
        <w:t xml:space="preserve">применяют </w:t>
      </w:r>
      <w:r w:rsidR="00A82E89" w:rsidRPr="00ED3FF0">
        <w:rPr>
          <w:sz w:val="28"/>
          <w:szCs w:val="28"/>
          <w:highlight w:val="green"/>
        </w:rPr>
        <w:t>сопутствующие изде</w:t>
      </w:r>
      <w:r w:rsidR="00087BE1" w:rsidRPr="00ED3FF0">
        <w:rPr>
          <w:sz w:val="28"/>
          <w:szCs w:val="28"/>
          <w:highlight w:val="green"/>
        </w:rPr>
        <w:t xml:space="preserve">лия: </w:t>
      </w:r>
      <w:proofErr w:type="spellStart"/>
      <w:r w:rsidR="009B3831" w:rsidRPr="00ED3FF0">
        <w:rPr>
          <w:sz w:val="28"/>
          <w:szCs w:val="28"/>
          <w:highlight w:val="green"/>
        </w:rPr>
        <w:t>доборные</w:t>
      </w:r>
      <w:proofErr w:type="spellEnd"/>
      <w:r w:rsidR="009B3831" w:rsidRPr="00ED3FF0">
        <w:rPr>
          <w:sz w:val="28"/>
          <w:szCs w:val="28"/>
          <w:highlight w:val="green"/>
        </w:rPr>
        <w:t xml:space="preserve"> камни/</w:t>
      </w:r>
      <w:r w:rsidR="00A63960" w:rsidRPr="00ED3FF0">
        <w:rPr>
          <w:sz w:val="28"/>
          <w:szCs w:val="28"/>
          <w:highlight w:val="green"/>
        </w:rPr>
        <w:t>плиты</w:t>
      </w:r>
      <w:r w:rsidR="00087BE1" w:rsidRPr="00ED3FF0">
        <w:rPr>
          <w:sz w:val="28"/>
          <w:szCs w:val="28"/>
          <w:highlight w:val="green"/>
        </w:rPr>
        <w:t>;</w:t>
      </w:r>
      <w:r w:rsidR="00A85B95" w:rsidRPr="00ED3FF0">
        <w:rPr>
          <w:sz w:val="28"/>
          <w:szCs w:val="28"/>
          <w:highlight w:val="green"/>
        </w:rPr>
        <w:t xml:space="preserve"> </w:t>
      </w:r>
      <w:r w:rsidR="00221C66" w:rsidRPr="00ED3FF0">
        <w:rPr>
          <w:sz w:val="28"/>
          <w:szCs w:val="28"/>
          <w:highlight w:val="green"/>
        </w:rPr>
        <w:t>бетонные тактильные плиты</w:t>
      </w:r>
      <w:r w:rsidR="00F7131A" w:rsidRPr="00ED3FF0">
        <w:rPr>
          <w:sz w:val="28"/>
          <w:szCs w:val="28"/>
          <w:highlight w:val="green"/>
        </w:rPr>
        <w:t xml:space="preserve"> по  </w:t>
      </w:r>
      <w:r w:rsidR="00F7131A" w:rsidRPr="00ED3FF0">
        <w:rPr>
          <w:bCs/>
          <w:sz w:val="28"/>
          <w:szCs w:val="28"/>
          <w:highlight w:val="green"/>
        </w:rPr>
        <w:t>ГОСТ Р 52875</w:t>
      </w:r>
      <w:r w:rsidR="00396C99" w:rsidRPr="00ED3FF0">
        <w:rPr>
          <w:sz w:val="28"/>
          <w:szCs w:val="28"/>
          <w:highlight w:val="green"/>
        </w:rPr>
        <w:t>;</w:t>
      </w:r>
      <w:r w:rsidR="00A85B95" w:rsidRPr="00ED3FF0">
        <w:rPr>
          <w:sz w:val="28"/>
          <w:szCs w:val="28"/>
          <w:highlight w:val="green"/>
        </w:rPr>
        <w:t xml:space="preserve"> </w:t>
      </w:r>
      <w:r w:rsidR="00A82E89" w:rsidRPr="00ED3FF0">
        <w:rPr>
          <w:sz w:val="28"/>
          <w:szCs w:val="28"/>
          <w:highlight w:val="green"/>
        </w:rPr>
        <w:t>бортовые</w:t>
      </w:r>
      <w:r w:rsidR="0033017A" w:rsidRPr="00ED3FF0">
        <w:rPr>
          <w:sz w:val="28"/>
          <w:szCs w:val="28"/>
          <w:highlight w:val="green"/>
        </w:rPr>
        <w:t xml:space="preserve"> бетонные камни,</w:t>
      </w:r>
      <w:r w:rsidR="00A82E89" w:rsidRPr="00ED3FF0">
        <w:rPr>
          <w:sz w:val="28"/>
          <w:szCs w:val="28"/>
          <w:highlight w:val="green"/>
        </w:rPr>
        <w:t xml:space="preserve"> </w:t>
      </w:r>
      <w:r w:rsidR="003454CF" w:rsidRPr="00ED3FF0">
        <w:rPr>
          <w:sz w:val="28"/>
          <w:szCs w:val="28"/>
          <w:highlight w:val="green"/>
        </w:rPr>
        <w:t xml:space="preserve">металлические </w:t>
      </w:r>
      <w:r w:rsidR="00A82E89" w:rsidRPr="00ED3FF0">
        <w:rPr>
          <w:sz w:val="28"/>
          <w:szCs w:val="28"/>
          <w:highlight w:val="green"/>
        </w:rPr>
        <w:t>и пластиковые полосы для фиксации краев мощения;</w:t>
      </w:r>
      <w:r w:rsidR="00087BE1" w:rsidRPr="00ED3FF0">
        <w:rPr>
          <w:sz w:val="28"/>
          <w:szCs w:val="28"/>
          <w:highlight w:val="green"/>
        </w:rPr>
        <w:t xml:space="preserve"> </w:t>
      </w:r>
      <w:r w:rsidR="00C05A6A" w:rsidRPr="00ED3FF0">
        <w:rPr>
          <w:sz w:val="28"/>
          <w:szCs w:val="28"/>
          <w:highlight w:val="green"/>
        </w:rPr>
        <w:t>элементы водосборной системы;</w:t>
      </w:r>
      <w:r w:rsidR="00087BE1" w:rsidRPr="00ED3FF0">
        <w:rPr>
          <w:sz w:val="28"/>
          <w:szCs w:val="28"/>
          <w:highlight w:val="green"/>
        </w:rPr>
        <w:t xml:space="preserve"> </w:t>
      </w:r>
      <w:r w:rsidR="006A6BC8" w:rsidRPr="00ED3FF0">
        <w:rPr>
          <w:sz w:val="28"/>
          <w:szCs w:val="28"/>
          <w:highlight w:val="green"/>
        </w:rPr>
        <w:t>осветительное оборудование</w:t>
      </w:r>
      <w:r w:rsidR="00C05A6A" w:rsidRPr="00ED3FF0">
        <w:rPr>
          <w:sz w:val="28"/>
          <w:szCs w:val="28"/>
          <w:highlight w:val="green"/>
        </w:rPr>
        <w:t>;</w:t>
      </w:r>
      <w:r w:rsidR="00A85B95" w:rsidRPr="00ED3FF0">
        <w:rPr>
          <w:sz w:val="28"/>
          <w:szCs w:val="28"/>
          <w:highlight w:val="green"/>
        </w:rPr>
        <w:t xml:space="preserve"> </w:t>
      </w:r>
      <w:r w:rsidR="00087BE1" w:rsidRPr="00ED3FF0">
        <w:rPr>
          <w:sz w:val="28"/>
          <w:szCs w:val="28"/>
          <w:highlight w:val="green"/>
        </w:rPr>
        <w:t xml:space="preserve">элементы системы снеготаяния; </w:t>
      </w:r>
      <w:r w:rsidR="00A82E89" w:rsidRPr="00ED3FF0">
        <w:rPr>
          <w:sz w:val="28"/>
          <w:szCs w:val="28"/>
          <w:highlight w:val="green"/>
        </w:rPr>
        <w:t>якоря для фиксации плит от смещения при воздействии нагрузки от автотранспорта;</w:t>
      </w:r>
      <w:r w:rsidR="00087BE1" w:rsidRPr="00ED3FF0">
        <w:rPr>
          <w:sz w:val="28"/>
          <w:szCs w:val="28"/>
          <w:highlight w:val="green"/>
        </w:rPr>
        <w:t xml:space="preserve"> </w:t>
      </w:r>
      <w:r w:rsidR="00A82E89" w:rsidRPr="00ED3FF0">
        <w:rPr>
          <w:sz w:val="28"/>
          <w:szCs w:val="28"/>
          <w:highlight w:val="green"/>
        </w:rPr>
        <w:t xml:space="preserve">фиксаторы одинаковой ширины шва (для </w:t>
      </w:r>
      <w:r w:rsidR="003454CF" w:rsidRPr="00ED3FF0">
        <w:rPr>
          <w:sz w:val="28"/>
          <w:szCs w:val="28"/>
          <w:highlight w:val="green"/>
        </w:rPr>
        <w:t>«</w:t>
      </w:r>
      <w:r w:rsidR="00A82E89" w:rsidRPr="00ED3FF0">
        <w:rPr>
          <w:sz w:val="28"/>
          <w:szCs w:val="28"/>
          <w:highlight w:val="green"/>
        </w:rPr>
        <w:t>зеленых</w:t>
      </w:r>
      <w:r w:rsidR="003454CF" w:rsidRPr="00ED3FF0">
        <w:rPr>
          <w:sz w:val="28"/>
          <w:szCs w:val="28"/>
          <w:highlight w:val="green"/>
        </w:rPr>
        <w:t>»</w:t>
      </w:r>
      <w:r w:rsidR="00A82E89" w:rsidRPr="00ED3FF0">
        <w:rPr>
          <w:sz w:val="28"/>
          <w:szCs w:val="28"/>
          <w:highlight w:val="green"/>
        </w:rPr>
        <w:t xml:space="preserve"> и дренирующих швов);</w:t>
      </w:r>
      <w:r w:rsidR="00087BE1" w:rsidRPr="00ED3FF0">
        <w:rPr>
          <w:sz w:val="28"/>
          <w:szCs w:val="28"/>
          <w:highlight w:val="green"/>
        </w:rPr>
        <w:t xml:space="preserve"> </w:t>
      </w:r>
      <w:r w:rsidR="00091F93" w:rsidRPr="00ED3FF0">
        <w:rPr>
          <w:sz w:val="28"/>
          <w:szCs w:val="28"/>
          <w:highlight w:val="green"/>
        </w:rPr>
        <w:t xml:space="preserve">камни/плиты </w:t>
      </w:r>
      <w:r w:rsidR="00A82E89" w:rsidRPr="00ED3FF0">
        <w:rPr>
          <w:sz w:val="28"/>
          <w:szCs w:val="28"/>
          <w:highlight w:val="green"/>
        </w:rPr>
        <w:t>из естественных каменных материалов</w:t>
      </w:r>
      <w:r w:rsidR="00312954" w:rsidRPr="00ED3FF0">
        <w:rPr>
          <w:sz w:val="28"/>
          <w:szCs w:val="28"/>
          <w:highlight w:val="green"/>
        </w:rPr>
        <w:t>;</w:t>
      </w:r>
      <w:r w:rsidR="00087BE1" w:rsidRPr="00ED3FF0">
        <w:rPr>
          <w:sz w:val="28"/>
          <w:szCs w:val="28"/>
          <w:highlight w:val="green"/>
        </w:rPr>
        <w:t xml:space="preserve"> </w:t>
      </w:r>
      <w:r w:rsidR="00312954" w:rsidRPr="00ED3FF0">
        <w:rPr>
          <w:sz w:val="28"/>
          <w:szCs w:val="28"/>
          <w:highlight w:val="green"/>
        </w:rPr>
        <w:t>элементы п</w:t>
      </w:r>
      <w:r w:rsidR="00917D68" w:rsidRPr="00ED3FF0">
        <w:rPr>
          <w:sz w:val="28"/>
          <w:szCs w:val="28"/>
          <w:highlight w:val="green"/>
        </w:rPr>
        <w:t>одпорных стен;</w:t>
      </w:r>
      <w:r w:rsidR="00087BE1" w:rsidRPr="00ED3FF0">
        <w:rPr>
          <w:sz w:val="28"/>
          <w:szCs w:val="28"/>
          <w:highlight w:val="green"/>
        </w:rPr>
        <w:t xml:space="preserve"> </w:t>
      </w:r>
      <w:r w:rsidR="00917D68" w:rsidRPr="00ED3FF0">
        <w:rPr>
          <w:sz w:val="28"/>
          <w:szCs w:val="28"/>
          <w:highlight w:val="green"/>
        </w:rPr>
        <w:t xml:space="preserve">элементы ступеней лестниц; </w:t>
      </w:r>
      <w:r w:rsidR="00F62AE4" w:rsidRPr="00ED3FF0">
        <w:rPr>
          <w:sz w:val="28"/>
          <w:szCs w:val="28"/>
          <w:highlight w:val="green"/>
        </w:rPr>
        <w:t>палисады</w:t>
      </w:r>
      <w:r w:rsidR="001F162D" w:rsidRPr="00ED3FF0">
        <w:rPr>
          <w:sz w:val="28"/>
          <w:szCs w:val="28"/>
          <w:highlight w:val="green"/>
        </w:rPr>
        <w:t>;</w:t>
      </w:r>
      <w:r w:rsidR="00A63960" w:rsidRPr="00ED3FF0">
        <w:rPr>
          <w:sz w:val="28"/>
          <w:szCs w:val="28"/>
          <w:highlight w:val="green"/>
        </w:rPr>
        <w:t xml:space="preserve"> </w:t>
      </w:r>
      <w:r w:rsidR="001F162D" w:rsidRPr="00ED3FF0">
        <w:rPr>
          <w:sz w:val="28"/>
          <w:szCs w:val="28"/>
          <w:highlight w:val="green"/>
        </w:rPr>
        <w:t>газонные решетки.</w:t>
      </w:r>
      <w:r w:rsidR="00A63960" w:rsidRPr="00022BA2">
        <w:rPr>
          <w:sz w:val="28"/>
          <w:szCs w:val="28"/>
        </w:rPr>
        <w:t xml:space="preserve"> </w:t>
      </w:r>
    </w:p>
    <w:p w14:paraId="537703E4" w14:textId="77777777" w:rsidR="00EF5481" w:rsidRPr="00022BA2" w:rsidRDefault="00F36649" w:rsidP="00B545BC">
      <w:pPr>
        <w:pStyle w:val="10"/>
        <w:spacing w:before="360"/>
        <w:ind w:left="709"/>
        <w:rPr>
          <w:rFonts w:eastAsia="SimSun"/>
          <w:color w:val="000000"/>
          <w:szCs w:val="28"/>
          <w:lang w:bidi="hi-IN"/>
        </w:rPr>
      </w:pPr>
      <w:bookmarkStart w:id="33" w:name="_Toc499905005"/>
      <w:bookmarkStart w:id="34" w:name="_Toc6331612"/>
      <w:bookmarkStart w:id="35" w:name="_Toc6331645"/>
      <w:bookmarkStart w:id="36" w:name="_Toc6565855"/>
      <w:r w:rsidRPr="00022BA2">
        <w:rPr>
          <w:rFonts w:eastAsia="SimSun"/>
          <w:color w:val="000000"/>
          <w:szCs w:val="28"/>
          <w:lang w:bidi="hi-IN"/>
        </w:rPr>
        <w:t>5</w:t>
      </w:r>
      <w:r w:rsidR="004C74CA" w:rsidRPr="00022BA2">
        <w:rPr>
          <w:rFonts w:eastAsia="SimSun"/>
          <w:color w:val="000000"/>
          <w:szCs w:val="28"/>
          <w:lang w:bidi="hi-IN"/>
        </w:rPr>
        <w:tab/>
      </w:r>
      <w:r w:rsidR="0064135F" w:rsidRPr="00022BA2">
        <w:rPr>
          <w:rFonts w:eastAsia="SimSun"/>
          <w:color w:val="000000"/>
          <w:szCs w:val="28"/>
          <w:lang w:bidi="hi-IN"/>
        </w:rPr>
        <w:t xml:space="preserve"> </w:t>
      </w:r>
      <w:r w:rsidR="00AB4C11" w:rsidRPr="00022BA2">
        <w:rPr>
          <w:rFonts w:eastAsia="SimSun"/>
          <w:color w:val="000000"/>
          <w:szCs w:val="28"/>
          <w:lang w:bidi="hi-IN"/>
        </w:rPr>
        <w:t>Проектирование</w:t>
      </w:r>
      <w:r w:rsidR="0090515D" w:rsidRPr="00022BA2">
        <w:rPr>
          <w:rFonts w:eastAsia="SimSun"/>
          <w:color w:val="000000"/>
          <w:szCs w:val="28"/>
          <w:lang w:bidi="hi-IN"/>
        </w:rPr>
        <w:t xml:space="preserve"> </w:t>
      </w:r>
      <w:bookmarkEnd w:id="33"/>
      <w:bookmarkEnd w:id="34"/>
      <w:bookmarkEnd w:id="35"/>
      <w:bookmarkEnd w:id="36"/>
      <w:r w:rsidR="0099504D" w:rsidRPr="00022BA2">
        <w:rPr>
          <w:rFonts w:eastAsia="SimSun"/>
          <w:color w:val="000000"/>
          <w:szCs w:val="28"/>
          <w:lang w:bidi="hi-IN"/>
        </w:rPr>
        <w:t>конструкций мощения</w:t>
      </w:r>
    </w:p>
    <w:p w14:paraId="17DD366B" w14:textId="77777777" w:rsidR="00F341B5" w:rsidRPr="00022BA2" w:rsidRDefault="00F36649" w:rsidP="00C05A6A">
      <w:pPr>
        <w:pStyle w:val="6"/>
        <w:rPr>
          <w:bCs/>
          <w:sz w:val="28"/>
          <w:szCs w:val="28"/>
        </w:rPr>
      </w:pPr>
      <w:bookmarkStart w:id="37" w:name="_Toc6565856"/>
      <w:r w:rsidRPr="00022BA2">
        <w:rPr>
          <w:rFonts w:eastAsia="SimSun"/>
          <w:sz w:val="28"/>
          <w:szCs w:val="28"/>
          <w:lang w:bidi="hi-IN"/>
        </w:rPr>
        <w:t>5</w:t>
      </w:r>
      <w:bookmarkEnd w:id="37"/>
      <w:r w:rsidR="00A63960" w:rsidRPr="00022BA2">
        <w:rPr>
          <w:rFonts w:eastAsia="SimSun"/>
          <w:sz w:val="28"/>
          <w:szCs w:val="28"/>
          <w:lang w:bidi="hi-IN"/>
        </w:rPr>
        <w:t xml:space="preserve">.1 </w:t>
      </w:r>
      <w:r w:rsidR="00612DEF" w:rsidRPr="00022BA2">
        <w:rPr>
          <w:rFonts w:eastAsia="SimSun"/>
          <w:sz w:val="28"/>
          <w:szCs w:val="28"/>
          <w:lang w:bidi="hi-IN"/>
        </w:rPr>
        <w:t>Общие требования</w:t>
      </w:r>
    </w:p>
    <w:p w14:paraId="1C7D72A0" w14:textId="77777777" w:rsidR="00AF64BC" w:rsidRPr="00ED3FF0" w:rsidRDefault="00AF64BC" w:rsidP="00AF64BC">
      <w:pPr>
        <w:rPr>
          <w:sz w:val="28"/>
          <w:szCs w:val="28"/>
          <w:highlight w:val="green"/>
          <w:lang w:eastAsia="en-US"/>
        </w:rPr>
      </w:pPr>
      <w:r w:rsidRPr="00ED3FF0">
        <w:rPr>
          <w:sz w:val="28"/>
          <w:szCs w:val="28"/>
          <w:highlight w:val="green"/>
          <w:lang w:eastAsia="en-US"/>
        </w:rPr>
        <w:t>П</w:t>
      </w:r>
      <w:r w:rsidR="00AB437F" w:rsidRPr="00ED3FF0">
        <w:rPr>
          <w:sz w:val="28"/>
          <w:szCs w:val="28"/>
          <w:highlight w:val="green"/>
          <w:lang w:eastAsia="en-US"/>
        </w:rPr>
        <w:t>орядок</w:t>
      </w:r>
      <w:r w:rsidRPr="00ED3FF0">
        <w:rPr>
          <w:sz w:val="28"/>
          <w:szCs w:val="28"/>
          <w:highlight w:val="green"/>
          <w:lang w:eastAsia="en-US"/>
        </w:rPr>
        <w:t xml:space="preserve"> проектирования включает:</w:t>
      </w:r>
    </w:p>
    <w:p w14:paraId="13A3301B" w14:textId="77777777" w:rsidR="00F341B5" w:rsidRPr="00ED3FF0" w:rsidRDefault="002954EE" w:rsidP="00B545BC">
      <w:pPr>
        <w:rPr>
          <w:color w:val="000000"/>
          <w:sz w:val="28"/>
          <w:szCs w:val="28"/>
          <w:highlight w:val="green"/>
        </w:rPr>
      </w:pPr>
      <w:r w:rsidRPr="00ED3FF0">
        <w:rPr>
          <w:color w:val="000000"/>
          <w:sz w:val="28"/>
          <w:szCs w:val="28"/>
          <w:highlight w:val="green"/>
        </w:rPr>
        <w:t xml:space="preserve">- </w:t>
      </w:r>
      <w:r w:rsidR="00CD250C" w:rsidRPr="00ED3FF0">
        <w:rPr>
          <w:color w:val="000000"/>
          <w:sz w:val="28"/>
          <w:szCs w:val="28"/>
          <w:highlight w:val="green"/>
        </w:rPr>
        <w:t>выбор конструкции</w:t>
      </w:r>
      <w:r w:rsidR="00F341B5" w:rsidRPr="00ED3FF0">
        <w:rPr>
          <w:color w:val="000000"/>
          <w:sz w:val="28"/>
          <w:szCs w:val="28"/>
          <w:highlight w:val="green"/>
        </w:rPr>
        <w:t xml:space="preserve"> покрытия (камень/плита мощения, форма, размеры, материал</w:t>
      </w:r>
      <w:r w:rsidR="006818A0" w:rsidRPr="00ED3FF0">
        <w:rPr>
          <w:color w:val="000000"/>
          <w:sz w:val="28"/>
          <w:szCs w:val="28"/>
          <w:highlight w:val="green"/>
        </w:rPr>
        <w:t xml:space="preserve"> </w:t>
      </w:r>
      <w:r w:rsidR="00F341B5" w:rsidRPr="00ED3FF0">
        <w:rPr>
          <w:color w:val="000000"/>
          <w:sz w:val="28"/>
          <w:szCs w:val="28"/>
          <w:highlight w:val="green"/>
        </w:rPr>
        <w:t>и толщина подстилающего слоя, материал заполнения швов</w:t>
      </w:r>
      <w:r w:rsidR="001F162D" w:rsidRPr="00ED3FF0">
        <w:rPr>
          <w:color w:val="000000"/>
          <w:sz w:val="28"/>
          <w:szCs w:val="28"/>
          <w:highlight w:val="green"/>
        </w:rPr>
        <w:t>, закрепление краев</w:t>
      </w:r>
      <w:r w:rsidR="00601BAE" w:rsidRPr="00ED3FF0">
        <w:rPr>
          <w:color w:val="000000"/>
          <w:sz w:val="28"/>
          <w:szCs w:val="28"/>
          <w:highlight w:val="green"/>
        </w:rPr>
        <w:t xml:space="preserve"> покрытия</w:t>
      </w:r>
      <w:r w:rsidR="00F341B5" w:rsidRPr="00ED3FF0">
        <w:rPr>
          <w:color w:val="000000"/>
          <w:sz w:val="28"/>
          <w:szCs w:val="28"/>
          <w:highlight w:val="green"/>
        </w:rPr>
        <w:t>);</w:t>
      </w:r>
    </w:p>
    <w:p w14:paraId="76793653" w14:textId="5FAC9B0C" w:rsidR="00F341B5" w:rsidRPr="00ED3FF0" w:rsidRDefault="002954EE" w:rsidP="00B545BC">
      <w:pPr>
        <w:rPr>
          <w:color w:val="000000"/>
          <w:sz w:val="28"/>
          <w:szCs w:val="28"/>
          <w:highlight w:val="green"/>
        </w:rPr>
      </w:pPr>
      <w:r w:rsidRPr="00ED3FF0">
        <w:rPr>
          <w:color w:val="000000"/>
          <w:sz w:val="28"/>
          <w:szCs w:val="28"/>
          <w:highlight w:val="green"/>
        </w:rPr>
        <w:t xml:space="preserve">- </w:t>
      </w:r>
      <w:r w:rsidR="00F341B5" w:rsidRPr="00ED3FF0">
        <w:rPr>
          <w:color w:val="000000"/>
          <w:sz w:val="28"/>
          <w:szCs w:val="28"/>
          <w:highlight w:val="green"/>
        </w:rPr>
        <w:t xml:space="preserve">назначение числа конструктивных слоев с выбором </w:t>
      </w:r>
      <w:r w:rsidR="003F4B4D" w:rsidRPr="00ED3FF0">
        <w:rPr>
          <w:color w:val="000000"/>
          <w:sz w:val="28"/>
          <w:szCs w:val="28"/>
          <w:highlight w:val="green"/>
        </w:rPr>
        <w:t>материалов для устройства слоев;</w:t>
      </w:r>
    </w:p>
    <w:p w14:paraId="23260909" w14:textId="5CAF74FC" w:rsidR="006D0183" w:rsidRPr="00ED3FF0" w:rsidRDefault="002954EE" w:rsidP="00B545BC">
      <w:pPr>
        <w:rPr>
          <w:color w:val="000000"/>
          <w:sz w:val="28"/>
          <w:szCs w:val="28"/>
          <w:highlight w:val="green"/>
        </w:rPr>
      </w:pPr>
      <w:r w:rsidRPr="00ED3FF0">
        <w:rPr>
          <w:color w:val="000000"/>
          <w:sz w:val="28"/>
          <w:szCs w:val="28"/>
          <w:highlight w:val="green"/>
        </w:rPr>
        <w:t xml:space="preserve">- </w:t>
      </w:r>
      <w:r w:rsidR="00F341B5" w:rsidRPr="00ED3FF0">
        <w:rPr>
          <w:color w:val="000000"/>
          <w:sz w:val="28"/>
          <w:szCs w:val="28"/>
          <w:highlight w:val="green"/>
        </w:rPr>
        <w:t xml:space="preserve">размещение слоев в конструкции и назначение их </w:t>
      </w:r>
      <w:r w:rsidR="00362A8E" w:rsidRPr="00ED3FF0">
        <w:rPr>
          <w:b/>
          <w:color w:val="000000"/>
          <w:sz w:val="28"/>
          <w:szCs w:val="28"/>
          <w:highlight w:val="green"/>
        </w:rPr>
        <w:t>ориентировочн</w:t>
      </w:r>
      <w:r w:rsidR="00F341B5" w:rsidRPr="00ED3FF0">
        <w:rPr>
          <w:color w:val="000000"/>
          <w:sz w:val="28"/>
          <w:szCs w:val="28"/>
          <w:highlight w:val="green"/>
        </w:rPr>
        <w:t>ых толщин;</w:t>
      </w:r>
    </w:p>
    <w:p w14:paraId="053573EB" w14:textId="77777777" w:rsidR="00670324" w:rsidRPr="00ED3FF0" w:rsidRDefault="002954EE" w:rsidP="00B545BC">
      <w:pPr>
        <w:rPr>
          <w:color w:val="000000"/>
          <w:sz w:val="28"/>
          <w:szCs w:val="28"/>
          <w:highlight w:val="green"/>
        </w:rPr>
      </w:pPr>
      <w:r w:rsidRPr="00ED3FF0">
        <w:rPr>
          <w:color w:val="000000"/>
          <w:sz w:val="28"/>
          <w:szCs w:val="28"/>
          <w:highlight w:val="green"/>
        </w:rPr>
        <w:t xml:space="preserve">- </w:t>
      </w:r>
      <w:r w:rsidR="006D0183" w:rsidRPr="00ED3FF0">
        <w:rPr>
          <w:color w:val="000000"/>
          <w:sz w:val="28"/>
          <w:szCs w:val="28"/>
          <w:highlight w:val="green"/>
        </w:rPr>
        <w:t>расчет конструкции</w:t>
      </w:r>
      <w:r w:rsidR="00CD250C" w:rsidRPr="00ED3FF0">
        <w:rPr>
          <w:color w:val="000000"/>
          <w:sz w:val="28"/>
          <w:szCs w:val="28"/>
          <w:highlight w:val="green"/>
        </w:rPr>
        <w:t xml:space="preserve"> дорожной одежды с покрытием из камней/плит мощения </w:t>
      </w:r>
      <w:r w:rsidR="00166ED0" w:rsidRPr="00ED3FF0">
        <w:rPr>
          <w:color w:val="000000"/>
          <w:sz w:val="28"/>
          <w:szCs w:val="28"/>
          <w:highlight w:val="green"/>
        </w:rPr>
        <w:t xml:space="preserve">на прочность, морозоустойчивость и </w:t>
      </w:r>
      <w:r w:rsidR="00FE2344" w:rsidRPr="00ED3FF0">
        <w:rPr>
          <w:color w:val="000000"/>
          <w:sz w:val="28"/>
          <w:szCs w:val="28"/>
          <w:highlight w:val="green"/>
        </w:rPr>
        <w:t>осушение.</w:t>
      </w:r>
      <w:r w:rsidR="00CD250C" w:rsidRPr="00ED3FF0">
        <w:rPr>
          <w:color w:val="000000"/>
          <w:sz w:val="28"/>
          <w:szCs w:val="28"/>
          <w:highlight w:val="green"/>
        </w:rPr>
        <w:t xml:space="preserve"> </w:t>
      </w:r>
    </w:p>
    <w:p w14:paraId="6EACA315" w14:textId="2E06489A" w:rsidR="00087BE1" w:rsidRPr="00022BA2" w:rsidRDefault="003F7349" w:rsidP="00087BE1">
      <w:pPr>
        <w:pStyle w:val="a3"/>
        <w:ind w:left="0"/>
        <w:rPr>
          <w:bCs/>
          <w:color w:val="000000"/>
          <w:sz w:val="28"/>
          <w:szCs w:val="28"/>
        </w:rPr>
      </w:pPr>
      <w:r w:rsidRPr="00ED3FF0">
        <w:rPr>
          <w:bCs/>
          <w:color w:val="000000"/>
          <w:sz w:val="28"/>
          <w:szCs w:val="28"/>
          <w:highlight w:val="green"/>
        </w:rPr>
        <w:t>Проектирование дренажа</w:t>
      </w:r>
      <w:r w:rsidR="009744AA" w:rsidRPr="00ED3FF0">
        <w:rPr>
          <w:bCs/>
          <w:color w:val="000000"/>
          <w:sz w:val="28"/>
          <w:szCs w:val="28"/>
          <w:highlight w:val="green"/>
        </w:rPr>
        <w:t xml:space="preserve"> для дорожных одежд с покрытием из камней/плит </w:t>
      </w:r>
      <w:r w:rsidR="00362A8E" w:rsidRPr="00ED3FF0">
        <w:rPr>
          <w:b/>
          <w:bCs/>
          <w:color w:val="000000"/>
          <w:sz w:val="28"/>
          <w:szCs w:val="28"/>
          <w:highlight w:val="green"/>
        </w:rPr>
        <w:t>следует</w:t>
      </w:r>
      <w:r w:rsidR="00D81472" w:rsidRPr="00ED3FF0">
        <w:rPr>
          <w:bCs/>
          <w:color w:val="000000"/>
          <w:sz w:val="28"/>
          <w:szCs w:val="28"/>
          <w:highlight w:val="green"/>
        </w:rPr>
        <w:t xml:space="preserve"> </w:t>
      </w:r>
      <w:r w:rsidR="009744AA" w:rsidRPr="00ED3FF0">
        <w:rPr>
          <w:bCs/>
          <w:color w:val="000000"/>
          <w:sz w:val="28"/>
          <w:szCs w:val="28"/>
          <w:highlight w:val="green"/>
        </w:rPr>
        <w:t>выполнять</w:t>
      </w:r>
      <w:r w:rsidRPr="00ED3FF0">
        <w:rPr>
          <w:bCs/>
          <w:color w:val="000000"/>
          <w:sz w:val="28"/>
          <w:szCs w:val="28"/>
          <w:highlight w:val="green"/>
        </w:rPr>
        <w:t xml:space="preserve"> </w:t>
      </w:r>
      <w:r w:rsidR="009744AA" w:rsidRPr="00ED3FF0">
        <w:rPr>
          <w:bCs/>
          <w:color w:val="000000"/>
          <w:sz w:val="28"/>
          <w:szCs w:val="28"/>
          <w:highlight w:val="green"/>
        </w:rPr>
        <w:t xml:space="preserve">согласно требованиям </w:t>
      </w:r>
      <w:r w:rsidR="003454CF" w:rsidRPr="00ED3FF0">
        <w:rPr>
          <w:bCs/>
          <w:color w:val="000000"/>
          <w:sz w:val="28"/>
          <w:szCs w:val="28"/>
          <w:highlight w:val="green"/>
        </w:rPr>
        <w:t>СП 250.</w:t>
      </w:r>
      <w:r w:rsidR="00DF19E4" w:rsidRPr="00ED3FF0">
        <w:rPr>
          <w:bCs/>
          <w:color w:val="000000"/>
          <w:sz w:val="28"/>
          <w:szCs w:val="28"/>
          <w:highlight w:val="green"/>
        </w:rPr>
        <w:t>132580</w:t>
      </w:r>
      <w:r w:rsidR="003454CF" w:rsidRPr="00ED3FF0">
        <w:rPr>
          <w:bCs/>
          <w:color w:val="000000"/>
          <w:sz w:val="28"/>
          <w:szCs w:val="28"/>
          <w:highlight w:val="green"/>
        </w:rPr>
        <w:t>0</w:t>
      </w:r>
      <w:r w:rsidR="009744AA" w:rsidRPr="00ED3FF0">
        <w:rPr>
          <w:bCs/>
          <w:color w:val="000000"/>
          <w:sz w:val="28"/>
          <w:szCs w:val="28"/>
          <w:highlight w:val="green"/>
        </w:rPr>
        <w:t>.</w:t>
      </w:r>
    </w:p>
    <w:p w14:paraId="6FF95CFA" w14:textId="77777777" w:rsidR="00B74A53" w:rsidRPr="00022BA2" w:rsidRDefault="00B74A53" w:rsidP="00B545BC">
      <w:pPr>
        <w:pStyle w:val="a3"/>
        <w:ind w:left="0"/>
        <w:rPr>
          <w:bCs/>
          <w:color w:val="000000"/>
          <w:szCs w:val="24"/>
        </w:rPr>
      </w:pPr>
    </w:p>
    <w:p w14:paraId="4C70E8DE" w14:textId="77777777" w:rsidR="001B3474" w:rsidRPr="00022BA2" w:rsidRDefault="002C18A0" w:rsidP="001B3474">
      <w:pPr>
        <w:pStyle w:val="a3"/>
        <w:ind w:left="0"/>
        <w:rPr>
          <w:b/>
          <w:bCs/>
          <w:color w:val="000000"/>
          <w:sz w:val="28"/>
          <w:szCs w:val="28"/>
        </w:rPr>
      </w:pPr>
      <w:r w:rsidRPr="00022BA2">
        <w:rPr>
          <w:b/>
          <w:bCs/>
          <w:color w:val="000000"/>
          <w:sz w:val="28"/>
          <w:szCs w:val="28"/>
        </w:rPr>
        <w:t>5.2</w:t>
      </w:r>
      <w:r w:rsidR="00B74A53" w:rsidRPr="00022BA2">
        <w:rPr>
          <w:b/>
          <w:bCs/>
          <w:color w:val="000000"/>
          <w:sz w:val="28"/>
          <w:szCs w:val="28"/>
        </w:rPr>
        <w:t xml:space="preserve"> Назначение параметров покрытия</w:t>
      </w:r>
      <w:bookmarkStart w:id="38" w:name="_Toc6565858"/>
    </w:p>
    <w:p w14:paraId="22A264D7" w14:textId="77777777" w:rsidR="001B3474" w:rsidRPr="00022BA2" w:rsidRDefault="001B3474" w:rsidP="001B3474">
      <w:pPr>
        <w:pStyle w:val="a3"/>
        <w:ind w:left="0"/>
        <w:rPr>
          <w:b/>
          <w:bCs/>
          <w:color w:val="000000"/>
          <w:sz w:val="28"/>
          <w:szCs w:val="28"/>
        </w:rPr>
      </w:pPr>
    </w:p>
    <w:p w14:paraId="4B035DED" w14:textId="77777777" w:rsidR="00D6268A" w:rsidRPr="00022BA2" w:rsidRDefault="0092556D" w:rsidP="001B3474">
      <w:pPr>
        <w:pStyle w:val="a3"/>
        <w:ind w:left="0"/>
        <w:rPr>
          <w:b/>
          <w:bCs/>
          <w:strike/>
          <w:color w:val="C00000"/>
          <w:sz w:val="28"/>
          <w:szCs w:val="28"/>
        </w:rPr>
      </w:pPr>
      <w:r w:rsidRPr="00022BA2">
        <w:rPr>
          <w:b/>
          <w:sz w:val="28"/>
          <w:szCs w:val="28"/>
        </w:rPr>
        <w:t>Размеры и формы</w:t>
      </w:r>
      <w:r w:rsidR="00D6268A" w:rsidRPr="00022BA2">
        <w:rPr>
          <w:b/>
          <w:sz w:val="28"/>
          <w:szCs w:val="28"/>
        </w:rPr>
        <w:t xml:space="preserve"> камней/плит мощения</w:t>
      </w:r>
      <w:bookmarkEnd w:id="38"/>
    </w:p>
    <w:p w14:paraId="5B37346C" w14:textId="77777777" w:rsidR="00EC679F" w:rsidRPr="00496A69" w:rsidRDefault="00226245" w:rsidP="00B545BC">
      <w:pPr>
        <w:tabs>
          <w:tab w:val="left" w:pos="851"/>
        </w:tabs>
        <w:suppressAutoHyphens/>
        <w:spacing w:before="120"/>
        <w:contextualSpacing/>
        <w:rPr>
          <w:color w:val="000000"/>
          <w:sz w:val="28"/>
          <w:szCs w:val="28"/>
          <w:highlight w:val="green"/>
          <w:lang w:eastAsia="ar-SA"/>
        </w:rPr>
      </w:pPr>
      <w:r w:rsidRPr="00022BA2">
        <w:rPr>
          <w:color w:val="000000"/>
          <w:sz w:val="28"/>
          <w:szCs w:val="28"/>
        </w:rPr>
        <w:t xml:space="preserve"> </w:t>
      </w:r>
      <w:r w:rsidR="000A1FAE" w:rsidRPr="00496A69">
        <w:rPr>
          <w:color w:val="000000"/>
          <w:sz w:val="28"/>
          <w:szCs w:val="28"/>
          <w:highlight w:val="green"/>
          <w:lang w:eastAsia="ar-SA"/>
        </w:rPr>
        <w:t>Размеры камней/плит мощения определяются</w:t>
      </w:r>
      <w:r w:rsidR="00C05A6A" w:rsidRPr="00496A69">
        <w:rPr>
          <w:color w:val="000000"/>
          <w:sz w:val="28"/>
          <w:szCs w:val="28"/>
          <w:highlight w:val="green"/>
          <w:lang w:eastAsia="ar-SA"/>
        </w:rPr>
        <w:t xml:space="preserve"> в техническом задании </w:t>
      </w:r>
      <w:r w:rsidR="00B93718" w:rsidRPr="00496A69">
        <w:rPr>
          <w:color w:val="000000"/>
          <w:sz w:val="28"/>
          <w:szCs w:val="28"/>
          <w:highlight w:val="green"/>
          <w:lang w:eastAsia="ar-SA"/>
        </w:rPr>
        <w:t>заказчика, проектом</w:t>
      </w:r>
      <w:r w:rsidR="000A1FAE" w:rsidRPr="00496A69">
        <w:rPr>
          <w:color w:val="000000"/>
          <w:sz w:val="28"/>
          <w:szCs w:val="28"/>
          <w:highlight w:val="green"/>
          <w:lang w:eastAsia="ar-SA"/>
        </w:rPr>
        <w:t xml:space="preserve"> стр</w:t>
      </w:r>
      <w:r w:rsidR="00C05A6A" w:rsidRPr="00496A69">
        <w:rPr>
          <w:color w:val="000000"/>
          <w:sz w:val="28"/>
          <w:szCs w:val="28"/>
          <w:highlight w:val="green"/>
          <w:lang w:eastAsia="ar-SA"/>
        </w:rPr>
        <w:t>оительства или ремонта покрытия.</w:t>
      </w:r>
    </w:p>
    <w:p w14:paraId="6FE2FF94" w14:textId="5F052E6B" w:rsidR="00EC679F" w:rsidRPr="00496A69" w:rsidRDefault="00676E66" w:rsidP="00B545BC">
      <w:pPr>
        <w:tabs>
          <w:tab w:val="left" w:pos="851"/>
        </w:tabs>
        <w:suppressAutoHyphens/>
        <w:contextualSpacing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>При проектировании покрытия</w:t>
      </w:r>
      <w:r w:rsidR="003454CF"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="00362A8E" w:rsidRPr="00496A69">
        <w:rPr>
          <w:b/>
          <w:sz w:val="28"/>
          <w:szCs w:val="28"/>
          <w:highlight w:val="green"/>
          <w:lang w:eastAsia="ar-SA"/>
        </w:rPr>
        <w:t>необходимо</w:t>
      </w:r>
      <w:r w:rsidR="00EC679F" w:rsidRPr="00496A69">
        <w:rPr>
          <w:sz w:val="28"/>
          <w:szCs w:val="28"/>
          <w:highlight w:val="green"/>
          <w:lang w:eastAsia="ar-SA"/>
        </w:rPr>
        <w:t xml:space="preserve"> стремиться к тому</w:t>
      </w:r>
      <w:r w:rsidR="00EC679F" w:rsidRPr="00496A69">
        <w:rPr>
          <w:color w:val="000000"/>
          <w:sz w:val="28"/>
          <w:szCs w:val="28"/>
          <w:highlight w:val="green"/>
          <w:shd w:val="clear" w:color="auto" w:fill="FFFFFF" w:themeFill="background1"/>
          <w:lang w:eastAsia="ar-SA"/>
        </w:rPr>
        <w:t xml:space="preserve">, </w:t>
      </w:r>
      <w:r w:rsidR="00EC679F" w:rsidRPr="00496A69">
        <w:rPr>
          <w:color w:val="000000"/>
          <w:sz w:val="28"/>
          <w:szCs w:val="28"/>
          <w:highlight w:val="green"/>
          <w:lang w:eastAsia="ar-SA"/>
        </w:rPr>
        <w:t>чтобы ширина покрытия была</w:t>
      </w:r>
      <w:r w:rsidR="00C364E0"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="00492CBE" w:rsidRPr="00496A69">
        <w:rPr>
          <w:color w:val="000000"/>
          <w:sz w:val="28"/>
          <w:szCs w:val="28"/>
          <w:highlight w:val="green"/>
          <w:lang w:eastAsia="ar-SA"/>
        </w:rPr>
        <w:t>кратна размерам в плане используемых камней/плит мощения с учетом ширины швов</w:t>
      </w:r>
      <w:r w:rsidR="00C05A6A" w:rsidRPr="00496A69">
        <w:rPr>
          <w:color w:val="000000"/>
          <w:sz w:val="28"/>
          <w:szCs w:val="28"/>
          <w:highlight w:val="green"/>
          <w:lang w:eastAsia="ar-SA"/>
        </w:rPr>
        <w:t>.</w:t>
      </w:r>
    </w:p>
    <w:p w14:paraId="7273C3A1" w14:textId="35545B20" w:rsidR="00123B6D" w:rsidRPr="00496A69" w:rsidRDefault="00123B6D" w:rsidP="00A63960">
      <w:pPr>
        <w:tabs>
          <w:tab w:val="left" w:pos="851"/>
        </w:tabs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 xml:space="preserve">Камни мощения применяют для устройства покрытий пешеходных дорожек (зон) и покрытий, подвергающихся динамическим нагрузкам от движения автомобилей, технологического транспорта и т.п. </w:t>
      </w:r>
    </w:p>
    <w:p w14:paraId="5E24E2DC" w14:textId="52DB49BA" w:rsidR="00A63960" w:rsidRPr="00496A69" w:rsidRDefault="00123B6D" w:rsidP="00A63960">
      <w:pPr>
        <w:tabs>
          <w:tab w:val="left" w:pos="851"/>
        </w:tabs>
        <w:rPr>
          <w:i/>
          <w:color w:val="C00000"/>
          <w:sz w:val="28"/>
          <w:szCs w:val="28"/>
          <w:highlight w:val="green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 xml:space="preserve">Плиты мощения применяют для покрытий пешеходных дорожек (зон) и покрытий </w:t>
      </w:r>
      <w:r w:rsidR="00C41D9E" w:rsidRPr="00496A69">
        <w:rPr>
          <w:sz w:val="28"/>
          <w:szCs w:val="28"/>
          <w:highlight w:val="green"/>
          <w:lang w:eastAsia="ar-SA"/>
        </w:rPr>
        <w:t xml:space="preserve">улиц и </w:t>
      </w:r>
      <w:r w:rsidRPr="00496A69">
        <w:rPr>
          <w:color w:val="000000"/>
          <w:sz w:val="28"/>
          <w:szCs w:val="28"/>
          <w:highlight w:val="green"/>
          <w:lang w:eastAsia="ar-SA"/>
        </w:rPr>
        <w:t>дорог с ограничением скорости движ</w:t>
      </w:r>
      <w:r w:rsidR="004C02D9" w:rsidRPr="00496A69">
        <w:rPr>
          <w:color w:val="000000"/>
          <w:sz w:val="28"/>
          <w:szCs w:val="28"/>
          <w:highlight w:val="green"/>
          <w:lang w:eastAsia="ar-SA"/>
        </w:rPr>
        <w:t xml:space="preserve">ения автотранспорта до </w:t>
      </w:r>
      <w:r w:rsidR="00C16B70" w:rsidRPr="00496A69">
        <w:rPr>
          <w:color w:val="000000"/>
          <w:sz w:val="28"/>
          <w:szCs w:val="28"/>
          <w:highlight w:val="green"/>
          <w:lang w:eastAsia="ar-SA"/>
        </w:rPr>
        <w:t xml:space="preserve">            </w:t>
      </w:r>
      <w:r w:rsidR="004C02D9" w:rsidRPr="00496A69">
        <w:rPr>
          <w:color w:val="000000"/>
          <w:sz w:val="28"/>
          <w:szCs w:val="28"/>
          <w:highlight w:val="green"/>
          <w:lang w:eastAsia="ar-SA"/>
        </w:rPr>
        <w:t>20 км/ч</w:t>
      </w:r>
      <w:r w:rsidRPr="00496A69">
        <w:rPr>
          <w:color w:val="000000"/>
          <w:sz w:val="28"/>
          <w:szCs w:val="28"/>
          <w:highlight w:val="green"/>
          <w:lang w:eastAsia="ar-SA"/>
        </w:rPr>
        <w:t>.</w:t>
      </w:r>
      <w:r w:rsidR="00A73035"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</w:p>
    <w:p w14:paraId="6E9FE63B" w14:textId="77777777" w:rsidR="00091864" w:rsidRPr="00496A69" w:rsidRDefault="00676E66" w:rsidP="00091864">
      <w:pPr>
        <w:tabs>
          <w:tab w:val="left" w:pos="1276"/>
        </w:tabs>
        <w:suppressAutoHyphens/>
        <w:contextualSpacing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lastRenderedPageBreak/>
        <w:t>Толщина камней/плит назначается для каждого конкретного случая применения мощения с учетом особенностей объекта, интенсивности и состава движения, опыта строительства и эксплуатации аналогичных участков мощения.</w:t>
      </w:r>
    </w:p>
    <w:p w14:paraId="0D53961E" w14:textId="07505B13" w:rsidR="00475AB0" w:rsidRPr="00496A69" w:rsidRDefault="00475AB0" w:rsidP="00091864">
      <w:pPr>
        <w:tabs>
          <w:tab w:val="left" w:pos="1276"/>
        </w:tabs>
        <w:suppressAutoHyphens/>
        <w:contextualSpacing/>
        <w:rPr>
          <w:color w:val="000000"/>
          <w:sz w:val="28"/>
          <w:szCs w:val="28"/>
          <w:highlight w:val="green"/>
        </w:rPr>
      </w:pPr>
      <w:r w:rsidRPr="00496A69">
        <w:rPr>
          <w:color w:val="000000"/>
          <w:sz w:val="28"/>
          <w:szCs w:val="28"/>
          <w:highlight w:val="green"/>
        </w:rPr>
        <w:t>Минимальная толщина камней мощения для устройства покрытий:</w:t>
      </w:r>
    </w:p>
    <w:p w14:paraId="5AB2AB94" w14:textId="0474B79B" w:rsidR="00475AB0" w:rsidRPr="00496A69" w:rsidRDefault="00475AB0" w:rsidP="00475AB0">
      <w:pPr>
        <w:pStyle w:val="a3"/>
        <w:numPr>
          <w:ilvl w:val="0"/>
          <w:numId w:val="26"/>
        </w:numPr>
        <w:tabs>
          <w:tab w:val="left" w:pos="851"/>
        </w:tabs>
        <w:suppressAutoHyphens/>
        <w:rPr>
          <w:color w:val="000000"/>
          <w:sz w:val="28"/>
          <w:szCs w:val="28"/>
          <w:highlight w:val="green"/>
        </w:rPr>
      </w:pPr>
      <w:r w:rsidRPr="00496A69">
        <w:rPr>
          <w:color w:val="000000"/>
          <w:sz w:val="28"/>
          <w:szCs w:val="28"/>
          <w:highlight w:val="green"/>
        </w:rPr>
        <w:t xml:space="preserve">тротуаров улиц и дорог </w:t>
      </w:r>
      <w:r w:rsidR="00BE6EF2" w:rsidRPr="00496A69">
        <w:rPr>
          <w:highlight w:val="green"/>
        </w:rPr>
        <w:t>–</w:t>
      </w:r>
      <w:r w:rsidRPr="00496A69">
        <w:rPr>
          <w:color w:val="000000"/>
          <w:sz w:val="28"/>
          <w:szCs w:val="28"/>
          <w:highlight w:val="green"/>
        </w:rPr>
        <w:t xml:space="preserve"> 60 мм;</w:t>
      </w:r>
    </w:p>
    <w:p w14:paraId="136D2CD4" w14:textId="77777777" w:rsidR="00475AB0" w:rsidRPr="00496A69" w:rsidRDefault="00475AB0" w:rsidP="00475AB0">
      <w:pPr>
        <w:pStyle w:val="a3"/>
        <w:numPr>
          <w:ilvl w:val="0"/>
          <w:numId w:val="26"/>
        </w:numPr>
        <w:tabs>
          <w:tab w:val="left" w:pos="851"/>
        </w:tabs>
        <w:suppressAutoHyphens/>
        <w:rPr>
          <w:color w:val="000000"/>
          <w:sz w:val="28"/>
          <w:szCs w:val="28"/>
          <w:highlight w:val="green"/>
        </w:rPr>
      </w:pPr>
      <w:r w:rsidRPr="00496A69">
        <w:rPr>
          <w:color w:val="000000"/>
          <w:sz w:val="28"/>
          <w:szCs w:val="28"/>
          <w:highlight w:val="green"/>
        </w:rPr>
        <w:t xml:space="preserve">для заезда автомобилей </w:t>
      </w:r>
      <w:r w:rsidR="00BE6EF2" w:rsidRPr="00496A69">
        <w:rPr>
          <w:highlight w:val="green"/>
        </w:rPr>
        <w:t>–</w:t>
      </w:r>
      <w:r w:rsidRPr="00496A69">
        <w:rPr>
          <w:color w:val="000000"/>
          <w:sz w:val="28"/>
          <w:szCs w:val="28"/>
          <w:highlight w:val="green"/>
        </w:rPr>
        <w:t xml:space="preserve"> 80 мм;</w:t>
      </w:r>
    </w:p>
    <w:p w14:paraId="5E5D6F3F" w14:textId="7E03E378" w:rsidR="00475AB0" w:rsidRPr="00496A69" w:rsidRDefault="00742162" w:rsidP="00475AB0">
      <w:pPr>
        <w:pStyle w:val="a3"/>
        <w:numPr>
          <w:ilvl w:val="0"/>
          <w:numId w:val="26"/>
        </w:numPr>
        <w:tabs>
          <w:tab w:val="left" w:pos="851"/>
        </w:tabs>
        <w:suppressAutoHyphens/>
        <w:rPr>
          <w:color w:val="000000"/>
          <w:sz w:val="28"/>
          <w:szCs w:val="28"/>
          <w:highlight w:val="green"/>
        </w:rPr>
      </w:pPr>
      <w:r w:rsidRPr="00496A69">
        <w:rPr>
          <w:rFonts w:eastAsia="Calibri"/>
          <w:sz w:val="28"/>
          <w:szCs w:val="28"/>
          <w:highlight w:val="green"/>
        </w:rPr>
        <w:t>площадок и проездов, открытых складских площадок, внутриплощадочных дорог морских и речных портов, контейнерных терминалов, коммунальных и складских объектов</w:t>
      </w:r>
      <w:r w:rsidR="003F35CC" w:rsidRPr="00496A69">
        <w:rPr>
          <w:color w:val="000000"/>
          <w:sz w:val="28"/>
          <w:szCs w:val="28"/>
          <w:highlight w:val="green"/>
        </w:rPr>
        <w:t xml:space="preserve">, </w:t>
      </w:r>
      <w:r w:rsidR="00C41D9E" w:rsidRPr="00496A69">
        <w:rPr>
          <w:rFonts w:eastAsia="Calibri"/>
          <w:sz w:val="28"/>
          <w:szCs w:val="28"/>
          <w:highlight w:val="green"/>
        </w:rPr>
        <w:t xml:space="preserve">проезжих частей улиц и дорог местного </w:t>
      </w:r>
      <w:r w:rsidR="003F35CC" w:rsidRPr="00496A69">
        <w:rPr>
          <w:rFonts w:eastAsia="Calibri"/>
          <w:sz w:val="28"/>
          <w:szCs w:val="28"/>
          <w:highlight w:val="green"/>
        </w:rPr>
        <w:t>значения</w:t>
      </w:r>
      <w:r w:rsidRPr="00496A69">
        <w:rPr>
          <w:rFonts w:eastAsia="Calibri"/>
          <w:sz w:val="28"/>
          <w:szCs w:val="28"/>
          <w:highlight w:val="green"/>
        </w:rPr>
        <w:t>,</w:t>
      </w:r>
      <w:r w:rsidRPr="00496A69">
        <w:rPr>
          <w:rFonts w:eastAsia="Calibri"/>
          <w:sz w:val="28"/>
          <w:szCs w:val="28"/>
          <w:highlight w:val="green"/>
          <w:lang w:eastAsia="en-US"/>
        </w:rPr>
        <w:t xml:space="preserve"> временных и объездных дорог</w:t>
      </w:r>
      <w:r w:rsidRPr="00496A69">
        <w:rPr>
          <w:rFonts w:eastAsia="Calibri"/>
          <w:sz w:val="28"/>
          <w:szCs w:val="28"/>
          <w:highlight w:val="green"/>
        </w:rPr>
        <w:t xml:space="preserve">, перронов аэродромов, мест стоянок воздушных судов, площадок специального назначения и площадок хранения </w:t>
      </w:r>
      <w:proofErr w:type="spellStart"/>
      <w:r w:rsidRPr="00496A69">
        <w:rPr>
          <w:rFonts w:eastAsia="Calibri"/>
          <w:sz w:val="28"/>
          <w:szCs w:val="28"/>
          <w:highlight w:val="green"/>
        </w:rPr>
        <w:t>спецавтотехники</w:t>
      </w:r>
      <w:proofErr w:type="spellEnd"/>
      <w:r w:rsidR="003F35CC" w:rsidRPr="00496A69">
        <w:rPr>
          <w:highlight w:val="green"/>
        </w:rPr>
        <w:t xml:space="preserve"> </w:t>
      </w:r>
      <w:r w:rsidR="003F35CC" w:rsidRPr="00496A69">
        <w:rPr>
          <w:i/>
          <w:highlight w:val="green"/>
        </w:rPr>
        <w:t>–</w:t>
      </w:r>
      <w:r w:rsidR="003454CF" w:rsidRPr="00496A69">
        <w:rPr>
          <w:sz w:val="28"/>
          <w:szCs w:val="28"/>
          <w:highlight w:val="green"/>
        </w:rPr>
        <w:t xml:space="preserve"> </w:t>
      </w:r>
      <w:r w:rsidR="00B93718" w:rsidRPr="00496A69">
        <w:rPr>
          <w:sz w:val="28"/>
          <w:szCs w:val="28"/>
          <w:highlight w:val="green"/>
        </w:rPr>
        <w:t>100 мм.</w:t>
      </w:r>
    </w:p>
    <w:p w14:paraId="4181A080" w14:textId="5872A293" w:rsidR="005A0881" w:rsidRPr="00496A69" w:rsidRDefault="00F34826" w:rsidP="00464786">
      <w:pPr>
        <w:tabs>
          <w:tab w:val="left" w:pos="851"/>
        </w:tabs>
        <w:suppressAutoHyphens/>
        <w:ind w:firstLine="567"/>
        <w:contextualSpacing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</w:rPr>
        <w:t xml:space="preserve">Толщина </w:t>
      </w:r>
      <w:r w:rsidR="00EC679F" w:rsidRPr="00496A69">
        <w:rPr>
          <w:color w:val="000000"/>
          <w:sz w:val="28"/>
          <w:szCs w:val="28"/>
          <w:highlight w:val="green"/>
        </w:rPr>
        <w:t xml:space="preserve">плит </w:t>
      </w:r>
      <w:r w:rsidR="00362A8E" w:rsidRPr="00496A69">
        <w:rPr>
          <w:b/>
          <w:color w:val="000000"/>
          <w:sz w:val="28"/>
          <w:szCs w:val="28"/>
          <w:highlight w:val="green"/>
        </w:rPr>
        <w:t>определяется</w:t>
      </w:r>
      <w:r w:rsidR="00EC679F" w:rsidRPr="00496A69">
        <w:rPr>
          <w:color w:val="000000"/>
          <w:sz w:val="28"/>
          <w:szCs w:val="28"/>
          <w:highlight w:val="green"/>
        </w:rPr>
        <w:t xml:space="preserve"> исходя из расчетов на прочность</w:t>
      </w:r>
      <w:r w:rsidR="006867E2" w:rsidRPr="00496A69">
        <w:rPr>
          <w:color w:val="000000"/>
          <w:sz w:val="28"/>
          <w:szCs w:val="28"/>
          <w:highlight w:val="green"/>
        </w:rPr>
        <w:t xml:space="preserve"> в зависимости от </w:t>
      </w:r>
      <w:r w:rsidR="008628E2" w:rsidRPr="00496A69">
        <w:rPr>
          <w:color w:val="000000"/>
          <w:sz w:val="28"/>
          <w:szCs w:val="28"/>
          <w:highlight w:val="green"/>
        </w:rPr>
        <w:t xml:space="preserve">их </w:t>
      </w:r>
      <w:r w:rsidR="006867E2" w:rsidRPr="00496A69">
        <w:rPr>
          <w:color w:val="000000"/>
          <w:sz w:val="28"/>
          <w:szCs w:val="28"/>
          <w:highlight w:val="green"/>
        </w:rPr>
        <w:t>габаритных размеров, действующих на покрытие нагрузок и вида основания</w:t>
      </w:r>
      <w:r w:rsidR="00B93718" w:rsidRPr="00496A69">
        <w:rPr>
          <w:color w:val="000000"/>
          <w:sz w:val="28"/>
          <w:szCs w:val="28"/>
          <w:highlight w:val="green"/>
        </w:rPr>
        <w:t xml:space="preserve">. </w:t>
      </w:r>
      <w:r w:rsidR="005A0881" w:rsidRPr="00496A69">
        <w:rPr>
          <w:color w:val="000000"/>
          <w:sz w:val="28"/>
          <w:szCs w:val="28"/>
          <w:highlight w:val="green"/>
        </w:rPr>
        <w:t>При определении допустимой толщины</w:t>
      </w:r>
      <w:r w:rsidR="00B74A53" w:rsidRPr="00496A69">
        <w:rPr>
          <w:color w:val="000000"/>
          <w:sz w:val="28"/>
          <w:szCs w:val="28"/>
          <w:highlight w:val="green"/>
        </w:rPr>
        <w:t xml:space="preserve"> плит </w:t>
      </w:r>
      <w:r w:rsidR="00362A8E" w:rsidRPr="00496A69">
        <w:rPr>
          <w:b/>
          <w:color w:val="000000"/>
          <w:sz w:val="28"/>
          <w:szCs w:val="28"/>
          <w:highlight w:val="green"/>
        </w:rPr>
        <w:t>следует</w:t>
      </w:r>
      <w:r w:rsidR="00B74A53" w:rsidRPr="00496A69">
        <w:rPr>
          <w:color w:val="000000"/>
          <w:sz w:val="28"/>
          <w:szCs w:val="28"/>
          <w:highlight w:val="green"/>
        </w:rPr>
        <w:t xml:space="preserve"> использовать</w:t>
      </w:r>
      <w:r w:rsidR="005A0881" w:rsidRPr="00496A69">
        <w:rPr>
          <w:color w:val="000000"/>
          <w:sz w:val="28"/>
          <w:szCs w:val="28"/>
          <w:highlight w:val="green"/>
        </w:rPr>
        <w:t xml:space="preserve"> данные таблицы</w:t>
      </w:r>
      <w:r w:rsidR="00EC679F" w:rsidRPr="00496A69">
        <w:rPr>
          <w:color w:val="000000"/>
          <w:sz w:val="28"/>
          <w:szCs w:val="28"/>
          <w:highlight w:val="green"/>
        </w:rPr>
        <w:t xml:space="preserve"> </w:t>
      </w:r>
      <w:r w:rsidR="00AE0601" w:rsidRPr="00496A69">
        <w:rPr>
          <w:color w:val="000000"/>
          <w:sz w:val="28"/>
          <w:szCs w:val="28"/>
          <w:highlight w:val="green"/>
        </w:rPr>
        <w:t>1</w:t>
      </w:r>
      <w:r w:rsidR="005A0881" w:rsidRPr="00496A69">
        <w:rPr>
          <w:color w:val="000000"/>
          <w:sz w:val="28"/>
          <w:szCs w:val="28"/>
          <w:highlight w:val="green"/>
        </w:rPr>
        <w:t>.</w:t>
      </w:r>
    </w:p>
    <w:p w14:paraId="24F71576" w14:textId="77777777" w:rsidR="00B93718" w:rsidRPr="00496A69" w:rsidRDefault="00B93718" w:rsidP="00B545BC">
      <w:pPr>
        <w:tabs>
          <w:tab w:val="left" w:pos="851"/>
        </w:tabs>
        <w:rPr>
          <w:bCs/>
          <w:color w:val="000000"/>
          <w:szCs w:val="24"/>
          <w:highlight w:val="green"/>
        </w:rPr>
      </w:pPr>
    </w:p>
    <w:p w14:paraId="35FF03DE" w14:textId="77777777" w:rsidR="00EC679F" w:rsidRPr="00496A69" w:rsidRDefault="00EC679F" w:rsidP="00BE6EF2">
      <w:pPr>
        <w:tabs>
          <w:tab w:val="left" w:pos="851"/>
        </w:tabs>
        <w:ind w:firstLine="0"/>
        <w:rPr>
          <w:color w:val="000000"/>
          <w:sz w:val="28"/>
          <w:szCs w:val="28"/>
          <w:highlight w:val="green"/>
        </w:rPr>
      </w:pPr>
      <w:r w:rsidRPr="00496A69">
        <w:rPr>
          <w:bCs/>
          <w:color w:val="000000"/>
          <w:sz w:val="28"/>
          <w:szCs w:val="28"/>
          <w:highlight w:val="green"/>
        </w:rPr>
        <w:t>Т</w:t>
      </w:r>
      <w:r w:rsidR="003454CF" w:rsidRPr="00496A69">
        <w:rPr>
          <w:bCs/>
          <w:color w:val="000000"/>
          <w:sz w:val="28"/>
          <w:szCs w:val="28"/>
          <w:highlight w:val="green"/>
        </w:rPr>
        <w:t xml:space="preserve"> </w:t>
      </w:r>
      <w:r w:rsidRPr="00496A69">
        <w:rPr>
          <w:bCs/>
          <w:color w:val="000000"/>
          <w:sz w:val="28"/>
          <w:szCs w:val="28"/>
          <w:highlight w:val="green"/>
        </w:rPr>
        <w:t>а</w:t>
      </w:r>
      <w:r w:rsidR="003454CF" w:rsidRPr="00496A69">
        <w:rPr>
          <w:bCs/>
          <w:color w:val="000000"/>
          <w:sz w:val="28"/>
          <w:szCs w:val="28"/>
          <w:highlight w:val="green"/>
        </w:rPr>
        <w:t xml:space="preserve"> </w:t>
      </w:r>
      <w:r w:rsidRPr="00496A69">
        <w:rPr>
          <w:bCs/>
          <w:color w:val="000000"/>
          <w:sz w:val="28"/>
          <w:szCs w:val="28"/>
          <w:highlight w:val="green"/>
        </w:rPr>
        <w:t>б</w:t>
      </w:r>
      <w:r w:rsidR="003454CF" w:rsidRPr="00496A69">
        <w:rPr>
          <w:bCs/>
          <w:color w:val="000000"/>
          <w:sz w:val="28"/>
          <w:szCs w:val="28"/>
          <w:highlight w:val="green"/>
        </w:rPr>
        <w:t xml:space="preserve"> </w:t>
      </w:r>
      <w:r w:rsidRPr="00496A69">
        <w:rPr>
          <w:bCs/>
          <w:color w:val="000000"/>
          <w:sz w:val="28"/>
          <w:szCs w:val="28"/>
          <w:highlight w:val="green"/>
        </w:rPr>
        <w:t>л</w:t>
      </w:r>
      <w:r w:rsidR="003454CF" w:rsidRPr="00496A69">
        <w:rPr>
          <w:bCs/>
          <w:color w:val="000000"/>
          <w:sz w:val="28"/>
          <w:szCs w:val="28"/>
          <w:highlight w:val="green"/>
        </w:rPr>
        <w:t xml:space="preserve"> </w:t>
      </w:r>
      <w:r w:rsidRPr="00496A69">
        <w:rPr>
          <w:bCs/>
          <w:color w:val="000000"/>
          <w:sz w:val="28"/>
          <w:szCs w:val="28"/>
          <w:highlight w:val="green"/>
        </w:rPr>
        <w:t>и</w:t>
      </w:r>
      <w:r w:rsidR="003454CF" w:rsidRPr="00496A69">
        <w:rPr>
          <w:bCs/>
          <w:color w:val="000000"/>
          <w:sz w:val="28"/>
          <w:szCs w:val="28"/>
          <w:highlight w:val="green"/>
        </w:rPr>
        <w:t xml:space="preserve"> </w:t>
      </w:r>
      <w:r w:rsidRPr="00496A69">
        <w:rPr>
          <w:bCs/>
          <w:color w:val="000000"/>
          <w:sz w:val="28"/>
          <w:szCs w:val="28"/>
          <w:highlight w:val="green"/>
        </w:rPr>
        <w:t>ц</w:t>
      </w:r>
      <w:r w:rsidR="003454CF" w:rsidRPr="00496A69">
        <w:rPr>
          <w:bCs/>
          <w:color w:val="000000"/>
          <w:sz w:val="28"/>
          <w:szCs w:val="28"/>
          <w:highlight w:val="green"/>
        </w:rPr>
        <w:t xml:space="preserve"> </w:t>
      </w:r>
      <w:r w:rsidRPr="00496A69">
        <w:rPr>
          <w:bCs/>
          <w:color w:val="000000"/>
          <w:sz w:val="28"/>
          <w:szCs w:val="28"/>
          <w:highlight w:val="green"/>
        </w:rPr>
        <w:t xml:space="preserve">а </w:t>
      </w:r>
      <w:r w:rsidR="00AE0601" w:rsidRPr="00496A69">
        <w:rPr>
          <w:bCs/>
          <w:color w:val="000000"/>
          <w:sz w:val="28"/>
          <w:szCs w:val="28"/>
          <w:highlight w:val="green"/>
        </w:rPr>
        <w:t>1</w:t>
      </w:r>
      <w:r w:rsidR="007C57AC" w:rsidRPr="00496A69">
        <w:rPr>
          <w:bCs/>
          <w:color w:val="000000"/>
          <w:sz w:val="28"/>
          <w:szCs w:val="28"/>
          <w:highlight w:val="green"/>
        </w:rPr>
        <w:t xml:space="preserve"> </w:t>
      </w:r>
      <w:r w:rsidRPr="00496A69">
        <w:rPr>
          <w:bCs/>
          <w:color w:val="000000"/>
          <w:sz w:val="28"/>
          <w:szCs w:val="28"/>
          <w:highlight w:val="green"/>
        </w:rPr>
        <w:t>–</w:t>
      </w:r>
      <w:r w:rsidR="003454CF" w:rsidRPr="00496A69">
        <w:rPr>
          <w:bCs/>
          <w:color w:val="000000"/>
          <w:sz w:val="28"/>
          <w:szCs w:val="28"/>
          <w:highlight w:val="green"/>
        </w:rPr>
        <w:t xml:space="preserve"> </w:t>
      </w:r>
      <w:r w:rsidR="00B93718" w:rsidRPr="00496A69">
        <w:rPr>
          <w:bCs/>
          <w:color w:val="000000"/>
          <w:sz w:val="28"/>
          <w:szCs w:val="28"/>
          <w:highlight w:val="green"/>
        </w:rPr>
        <w:t>Минимальная толщина</w:t>
      </w:r>
      <w:r w:rsidRPr="00496A69">
        <w:rPr>
          <w:bCs/>
          <w:color w:val="000000"/>
          <w:sz w:val="28"/>
          <w:szCs w:val="28"/>
          <w:highlight w:val="green"/>
        </w:rPr>
        <w:t xml:space="preserve"> плит</w:t>
      </w:r>
    </w:p>
    <w:p w14:paraId="134437BD" w14:textId="77777777" w:rsidR="00740451" w:rsidRPr="00496A69" w:rsidRDefault="00740451" w:rsidP="00B545BC">
      <w:pPr>
        <w:rPr>
          <w:bCs/>
          <w:color w:val="000000"/>
          <w:szCs w:val="24"/>
          <w:highlight w:val="gree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8"/>
        <w:gridCol w:w="3282"/>
        <w:gridCol w:w="3255"/>
      </w:tblGrid>
      <w:tr w:rsidR="009047A2" w:rsidRPr="00496A69" w14:paraId="5EBB1CEB" w14:textId="77777777" w:rsidTr="00620705"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B0A34" w14:textId="77777777" w:rsidR="009047A2" w:rsidRPr="00496A69" w:rsidRDefault="00635C84" w:rsidP="005C1B4B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Область применения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33DBE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Длина (наибольший размер) плиты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45520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Толщина плиты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  <w:t>,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 мм</w:t>
            </w:r>
          </w:p>
          <w:p w14:paraId="398281D2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</w:pPr>
          </w:p>
        </w:tc>
      </w:tr>
      <w:tr w:rsidR="009047A2" w:rsidRPr="00496A69" w14:paraId="090FA0FA" w14:textId="77777777" w:rsidTr="00620705">
        <w:tc>
          <w:tcPr>
            <w:tcW w:w="3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515616" w14:textId="59A7A0B6" w:rsidR="009047A2" w:rsidRPr="00496A69" w:rsidRDefault="00677261" w:rsidP="00D73CE1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>Тротуары, пешеходные улицы и площади; дорожно-</w:t>
            </w:r>
            <w:proofErr w:type="spellStart"/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>тропиночная</w:t>
            </w:r>
            <w:proofErr w:type="spellEnd"/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 xml:space="preserve"> сеть парков, </w:t>
            </w:r>
            <w:r w:rsidRPr="00496A69">
              <w:rPr>
                <w:rFonts w:eastAsia="Calibri"/>
                <w:szCs w:val="24"/>
                <w:highlight w:val="green"/>
                <w:lang w:val="en-US" w:eastAsia="en-US"/>
              </w:rPr>
              <w:t>c</w:t>
            </w:r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>адов и ландшафтно-рекреационных территорий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0675B" w14:textId="77777777" w:rsidR="009047A2" w:rsidRPr="00496A69" w:rsidRDefault="00BE6EF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Д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о 400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9CDF9" w14:textId="77777777" w:rsidR="009047A2" w:rsidRPr="00496A69" w:rsidRDefault="009047A2" w:rsidP="003454CF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 xml:space="preserve">≥ 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40</w:t>
            </w:r>
            <w:r w:rsidR="00BE6EF2" w:rsidRPr="00496A69">
              <w:rPr>
                <w:highlight w:val="green"/>
              </w:rPr>
              <w:t>–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50</w:t>
            </w:r>
          </w:p>
        </w:tc>
      </w:tr>
      <w:tr w:rsidR="009047A2" w:rsidRPr="00496A69" w14:paraId="32D21F62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F504B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80CEF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400 мм до ≤ 600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7515CC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 xml:space="preserve">≥ 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  <w:t>60</w:t>
            </w:r>
          </w:p>
        </w:tc>
      </w:tr>
      <w:tr w:rsidR="009047A2" w:rsidRPr="00496A69" w14:paraId="62C1EB0F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AB836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49BFA4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600 мм до ≤ 800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9D01F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 xml:space="preserve">≥ 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  <w:t>80</w:t>
            </w:r>
          </w:p>
        </w:tc>
      </w:tr>
      <w:tr w:rsidR="009047A2" w:rsidRPr="00496A69" w14:paraId="40E17070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38853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1A4E1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&gt; 800 мм до ≤ 1 000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CF2594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 xml:space="preserve">≥ 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  <w:t>80</w:t>
            </w:r>
          </w:p>
        </w:tc>
      </w:tr>
      <w:tr w:rsidR="009047A2" w:rsidRPr="00496A69" w14:paraId="0379F3B4" w14:textId="77777777" w:rsidTr="00620705">
        <w:tc>
          <w:tcPr>
            <w:tcW w:w="3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90977E" w14:textId="30C2A246" w:rsidR="009047A2" w:rsidRPr="00496A69" w:rsidRDefault="00677261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>Тротуары, пешеходные улицы и площади; дорожно-</w:t>
            </w:r>
            <w:proofErr w:type="spellStart"/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>тропиночная</w:t>
            </w:r>
            <w:proofErr w:type="spellEnd"/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 xml:space="preserve"> сеть парков, </w:t>
            </w:r>
            <w:r w:rsidRPr="00496A69">
              <w:rPr>
                <w:rFonts w:eastAsia="Calibri"/>
                <w:szCs w:val="24"/>
                <w:highlight w:val="green"/>
                <w:lang w:val="en-US" w:eastAsia="en-US"/>
              </w:rPr>
              <w:t>c</w:t>
            </w:r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>адов и ландшафтно-рекреационных территорий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 с возможностью заезда специального (обслуживающего) </w:t>
            </w:r>
            <w:r w:rsidR="00091864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транспорта с полной массой 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до 3,5 т (или 0,875 т/колесо)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108888" w14:textId="77777777" w:rsidR="009047A2" w:rsidRPr="00496A69" w:rsidRDefault="00BE6EF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Д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о 400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26F05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 xml:space="preserve">≥ 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  <w:t>80</w:t>
            </w:r>
          </w:p>
        </w:tc>
      </w:tr>
      <w:tr w:rsidR="009047A2" w:rsidRPr="00496A69" w14:paraId="1D28107D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86EE8B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A4680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400 мм до ≤ 600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EF8E04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 xml:space="preserve">≥ 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  <w:t>80</w:t>
            </w:r>
          </w:p>
        </w:tc>
      </w:tr>
      <w:tr w:rsidR="009047A2" w:rsidRPr="00496A69" w14:paraId="5CF1D55A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D4781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CED45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600 мм до ≤ 800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A71589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 xml:space="preserve">≥ 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  <w:t>100</w:t>
            </w:r>
          </w:p>
        </w:tc>
      </w:tr>
      <w:tr w:rsidR="009047A2" w:rsidRPr="00496A69" w14:paraId="7EF9112E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2BA75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07EF66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&gt; 800 мм до ≤ 1 000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77EE2D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 xml:space="preserve">≥ 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  <w:t>100</w:t>
            </w:r>
          </w:p>
        </w:tc>
      </w:tr>
      <w:tr w:rsidR="009047A2" w:rsidRPr="00496A69" w14:paraId="7B8C6C1A" w14:textId="77777777" w:rsidTr="00620705">
        <w:tc>
          <w:tcPr>
            <w:tcW w:w="3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AAAC57" w14:textId="7E0C4E2B" w:rsidR="009047A2" w:rsidRPr="00496A69" w:rsidRDefault="00677261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>Тротуары, пешеходные улицы и площади; дорожно-</w:t>
            </w:r>
            <w:proofErr w:type="spellStart"/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>тропиночная</w:t>
            </w:r>
            <w:proofErr w:type="spellEnd"/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 xml:space="preserve"> сеть парков, </w:t>
            </w:r>
            <w:r w:rsidRPr="00496A69">
              <w:rPr>
                <w:rFonts w:eastAsia="Calibri"/>
                <w:szCs w:val="24"/>
                <w:highlight w:val="green"/>
                <w:lang w:val="en-US" w:eastAsia="en-US"/>
              </w:rPr>
              <w:t>c</w:t>
            </w:r>
            <w:r w:rsidRPr="00496A69">
              <w:rPr>
                <w:rFonts w:eastAsia="Calibri"/>
                <w:szCs w:val="24"/>
                <w:highlight w:val="green"/>
                <w:lang w:eastAsia="en-US"/>
              </w:rPr>
              <w:t>адов и ландшафтно-рекреационных территорий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 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с возможностью заезда </w:t>
            </w:r>
            <w:r w:rsidR="00893E38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специального (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обслуживающего</w:t>
            </w:r>
            <w:r w:rsidR="00893E38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) 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транспорта с полной массой до 9 т (или 2, 25 т/колесо)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A24A63" w14:textId="77777777" w:rsidR="009047A2" w:rsidRPr="00496A69" w:rsidRDefault="00BE6EF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Д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о 400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0CAE6D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 xml:space="preserve">≥ 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100</w:t>
            </w:r>
          </w:p>
        </w:tc>
      </w:tr>
      <w:tr w:rsidR="009047A2" w:rsidRPr="00496A69" w14:paraId="1CF478DE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C1FD9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EB228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400 мм до ≤ 600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578B4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≥</w:t>
            </w: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120</w:t>
            </w:r>
          </w:p>
        </w:tc>
      </w:tr>
      <w:tr w:rsidR="009047A2" w:rsidRPr="00496A69" w14:paraId="618A0439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DB0A4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FE752C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600 мм до ≤ 800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E1DA8C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≥ 120 мм</w:t>
            </w:r>
          </w:p>
        </w:tc>
      </w:tr>
      <w:tr w:rsidR="009047A2" w:rsidRPr="00496A69" w14:paraId="67DA08A8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0F6F9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9F5007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800 мм до ≤ 900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DDE69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≥ 120 мм</w:t>
            </w:r>
          </w:p>
        </w:tc>
      </w:tr>
      <w:tr w:rsidR="009047A2" w:rsidRPr="00496A69" w14:paraId="18C163AC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AFCCF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115AA2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900 мм до ≤ 1 000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EACA0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≥ 140 мм</w:t>
            </w:r>
          </w:p>
        </w:tc>
      </w:tr>
      <w:tr w:rsidR="009047A2" w:rsidRPr="00496A69" w14:paraId="0EF03A66" w14:textId="77777777" w:rsidTr="00620705">
        <w:tc>
          <w:tcPr>
            <w:tcW w:w="3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198664" w14:textId="566C6ED4" w:rsidR="009047A2" w:rsidRPr="00496A69" w:rsidRDefault="00677261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Проезжая часть у</w:t>
            </w:r>
            <w:r w:rsidR="0055732C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лиц и дорог местного значения</w:t>
            </w:r>
            <w:r w:rsidR="00940235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 в зонах жилой застройки</w:t>
            </w:r>
            <w:r w:rsidR="0055732C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 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для движения автотранспорта с 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lastRenderedPageBreak/>
              <w:t>полной мас</w:t>
            </w:r>
            <w:r w:rsidR="002C7314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сой до 9 т (или 2,25 т/колесо) 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57A0D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lastRenderedPageBreak/>
              <w:t>&gt; 400 мм до ≤ 600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828C1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≥ 140 мм</w:t>
            </w:r>
          </w:p>
        </w:tc>
      </w:tr>
      <w:tr w:rsidR="009047A2" w:rsidRPr="00496A69" w14:paraId="58658BAB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D1D11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50EFFC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600 мм до ≤ 800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39C72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≥ 160 мм</w:t>
            </w:r>
          </w:p>
        </w:tc>
      </w:tr>
      <w:tr w:rsidR="009047A2" w:rsidRPr="00496A69" w14:paraId="6AB03903" w14:textId="77777777" w:rsidTr="00620705">
        <w:tc>
          <w:tcPr>
            <w:tcW w:w="3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BF92F" w14:textId="5F3374FD" w:rsidR="009047A2" w:rsidRPr="00496A69" w:rsidRDefault="00677261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Проезжая часть у</w:t>
            </w:r>
            <w:r w:rsidR="00940235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лиц и дорог местного значения в зонах общественно-деловой застройки</w:t>
            </w:r>
            <w:r w:rsidR="00893E38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 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для движения автотранспорта с полной ма</w:t>
            </w:r>
            <w:r w:rsidR="002C7314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ссой до 9 т (или 2,25 т/колесо)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366A7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400 мм до ≤ 600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05E1B2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≥ 160 мм</w:t>
            </w:r>
          </w:p>
        </w:tc>
      </w:tr>
      <w:tr w:rsidR="009047A2" w:rsidRPr="00496A69" w14:paraId="4E0E8A5B" w14:textId="77777777" w:rsidTr="00620705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80FA5" w14:textId="77777777" w:rsidR="009047A2" w:rsidRPr="00496A69" w:rsidRDefault="009047A2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19A0D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4CBF8877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6AE3095B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4FCCE177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600 мм до ≤ 800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EAE258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27FA0E3B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3F00B31E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01F278BD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≥ 180 мм</w:t>
            </w:r>
          </w:p>
        </w:tc>
      </w:tr>
      <w:tr w:rsidR="009047A2" w:rsidRPr="00496A69" w14:paraId="5AE7DBDB" w14:textId="77777777" w:rsidTr="00620705"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DE9889" w14:textId="2A49B1EF" w:rsidR="009047A2" w:rsidRPr="00496A69" w:rsidRDefault="0004533C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Проезжая часть у</w:t>
            </w:r>
            <w:r w:rsidR="00940235" w:rsidRPr="00496A69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лиц и дорог местного значения в зонах общественно-деловой застройки </w:t>
            </w:r>
            <w:r w:rsidR="009047A2" w:rsidRPr="00496A69">
              <w:rPr>
                <w:rFonts w:eastAsia="Calibri"/>
                <w:color w:val="000000"/>
                <w:szCs w:val="24"/>
                <w:highlight w:val="green"/>
              </w:rPr>
              <w:t>для движения автобусов и автомобилей с полной массой до 18 тонн (или 4,5 т/колесо)</w:t>
            </w:r>
          </w:p>
          <w:p w14:paraId="5C8E7139" w14:textId="77777777" w:rsidR="009047A2" w:rsidRPr="00496A69" w:rsidRDefault="00CD250C" w:rsidP="00B545BC">
            <w:pPr>
              <w:ind w:firstLine="0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(до 65 автобусов в день)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9A6D0C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18E45CE5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0BCC6C40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3C61896C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4256614A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&gt; 400 мм до ≤ 600 мм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F3E5C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04E1DA97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678B8AFA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6F5F7488" w14:textId="77777777" w:rsidR="00787C81" w:rsidRPr="00496A69" w:rsidRDefault="00787C81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</w:p>
          <w:p w14:paraId="3D68072B" w14:textId="77777777" w:rsidR="009047A2" w:rsidRPr="00496A69" w:rsidRDefault="009047A2" w:rsidP="004312D3">
            <w:pPr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</w:rPr>
            </w:pPr>
            <w:r w:rsidRPr="00496A69">
              <w:rPr>
                <w:rFonts w:eastAsia="Calibri"/>
                <w:color w:val="000000"/>
                <w:szCs w:val="24"/>
                <w:highlight w:val="green"/>
              </w:rPr>
              <w:t>≥ 180 мм</w:t>
            </w:r>
          </w:p>
        </w:tc>
      </w:tr>
    </w:tbl>
    <w:p w14:paraId="0BEA353B" w14:textId="77777777" w:rsidR="00EC679F" w:rsidRPr="00496A69" w:rsidRDefault="00EC679F" w:rsidP="00B545BC">
      <w:pPr>
        <w:ind w:firstLine="0"/>
        <w:rPr>
          <w:i/>
          <w:color w:val="C00000"/>
          <w:szCs w:val="24"/>
          <w:highlight w:val="green"/>
        </w:rPr>
      </w:pPr>
    </w:p>
    <w:p w14:paraId="3308D5A7" w14:textId="77777777" w:rsidR="00087BE1" w:rsidRPr="00496A69" w:rsidRDefault="00087BE1" w:rsidP="00B545BC">
      <w:pPr>
        <w:tabs>
          <w:tab w:val="left" w:pos="1276"/>
        </w:tabs>
        <w:suppressAutoHyphens/>
        <w:contextualSpacing/>
        <w:rPr>
          <w:color w:val="000000"/>
          <w:spacing w:val="-2"/>
          <w:sz w:val="28"/>
          <w:szCs w:val="28"/>
          <w:highlight w:val="green"/>
          <w:lang w:eastAsia="ar-SA"/>
        </w:rPr>
      </w:pPr>
    </w:p>
    <w:p w14:paraId="74F92A80" w14:textId="01C886CC" w:rsidR="00EC679F" w:rsidRPr="00496A69" w:rsidRDefault="00EC679F" w:rsidP="00B545BC">
      <w:pPr>
        <w:tabs>
          <w:tab w:val="left" w:pos="1276"/>
        </w:tabs>
        <w:suppressAutoHyphens/>
        <w:contextualSpacing/>
        <w:rPr>
          <w:color w:val="0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При выборе толщины камней/плит мощения </w:t>
      </w:r>
      <w:r w:rsidR="00362A8E" w:rsidRPr="00496A69">
        <w:rPr>
          <w:b/>
          <w:color w:val="000000"/>
          <w:spacing w:val="-2"/>
          <w:sz w:val="28"/>
          <w:szCs w:val="28"/>
          <w:highlight w:val="green"/>
          <w:lang w:eastAsia="ar-SA"/>
        </w:rPr>
        <w:t>необходимо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учитывать </w:t>
      </w:r>
      <w:r w:rsidR="0043463D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возможные </w:t>
      </w:r>
      <w:r w:rsidR="00635C84" w:rsidRPr="00496A69">
        <w:rPr>
          <w:color w:val="000000"/>
          <w:spacing w:val="-2"/>
          <w:sz w:val="28"/>
          <w:szCs w:val="28"/>
          <w:highlight w:val="green"/>
          <w:lang w:eastAsia="ar-SA"/>
        </w:rPr>
        <w:t>дополнительные</w:t>
      </w:r>
      <w:r w:rsidR="0043463D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нагрузки, возникающие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:</w:t>
      </w:r>
    </w:p>
    <w:p w14:paraId="15E0719B" w14:textId="77777777" w:rsidR="00EC679F" w:rsidRPr="00496A69" w:rsidRDefault="00EC679F" w:rsidP="00B545BC">
      <w:pPr>
        <w:tabs>
          <w:tab w:val="left" w:pos="1276"/>
        </w:tabs>
        <w:suppressAutoHyphens/>
        <w:contextualSpacing/>
        <w:rPr>
          <w:color w:val="0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- при движении транспортных средств по колее, в узких поворотах и пространстве;</w:t>
      </w:r>
    </w:p>
    <w:p w14:paraId="5E72F995" w14:textId="77777777" w:rsidR="00EC679F" w:rsidRPr="00496A69" w:rsidRDefault="005F21CA" w:rsidP="00B545BC">
      <w:pPr>
        <w:tabs>
          <w:tab w:val="left" w:pos="1276"/>
        </w:tabs>
        <w:suppressAutoHyphens/>
        <w:contextualSpacing/>
        <w:rPr>
          <w:color w:val="0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- </w:t>
      </w:r>
      <w:r w:rsidR="00B74A53" w:rsidRPr="00496A69">
        <w:rPr>
          <w:color w:val="000000"/>
          <w:spacing w:val="-2"/>
          <w:sz w:val="28"/>
          <w:szCs w:val="28"/>
          <w:highlight w:val="green"/>
          <w:lang w:eastAsia="ar-SA"/>
        </w:rPr>
        <w:t>на перекрестках и примыканиях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дорог и на участках дорог и площадях с продольным уклоном более 5</w:t>
      </w:r>
      <w:r w:rsidR="00F52C0B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0 </w:t>
      </w:r>
      <w:r w:rsidR="00656962" w:rsidRPr="00496A69">
        <w:rPr>
          <w:rFonts w:hint="eastAsia"/>
          <w:color w:val="000000"/>
          <w:spacing w:val="-2"/>
          <w:sz w:val="28"/>
          <w:szCs w:val="28"/>
          <w:highlight w:val="green"/>
          <w:lang w:eastAsia="ar-SA"/>
        </w:rPr>
        <w:t>%</w:t>
      </w:r>
      <w:r w:rsidR="003454CF" w:rsidRPr="00496A69">
        <w:rPr>
          <w:rFonts w:hint="eastAsia"/>
          <w:color w:val="000000"/>
          <w:spacing w:val="-2"/>
          <w:sz w:val="28"/>
          <w:szCs w:val="28"/>
          <w:highlight w:val="green"/>
          <w:lang w:eastAsia="ar-SA"/>
        </w:rPr>
        <w:t>;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</w:p>
    <w:p w14:paraId="7BDDC4C2" w14:textId="77777777" w:rsidR="00EC679F" w:rsidRPr="00496A69" w:rsidRDefault="00EC679F" w:rsidP="00B545BC">
      <w:pPr>
        <w:tabs>
          <w:tab w:val="left" w:pos="1276"/>
        </w:tabs>
        <w:suppressAutoHyphens/>
        <w:contextualSpacing/>
        <w:rPr>
          <w:i/>
          <w:color w:val="C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- при воздействии статических сосредоточенных нагрузок</w:t>
      </w:r>
      <w:r w:rsidR="005F21CA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(выносные опоры строительно-дорожной техники, фитинги контейнеров).</w:t>
      </w:r>
    </w:p>
    <w:p w14:paraId="05D23B72" w14:textId="40C0BA0E" w:rsidR="009047A2" w:rsidRPr="00496A69" w:rsidRDefault="00656962" w:rsidP="00B545BC">
      <w:pPr>
        <w:tabs>
          <w:tab w:val="left" w:pos="1276"/>
        </w:tabs>
        <w:suppressAutoHyphens/>
        <w:contextualSpacing/>
        <w:rPr>
          <w:color w:val="C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Для дорожных покрытий,</w:t>
      </w:r>
      <w:r w:rsidR="009047A2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подвергаю</w:t>
      </w:r>
      <w:r w:rsidR="003454CF" w:rsidRPr="00496A69">
        <w:rPr>
          <w:color w:val="000000"/>
          <w:spacing w:val="-2"/>
          <w:sz w:val="28"/>
          <w:szCs w:val="28"/>
          <w:highlight w:val="green"/>
          <w:lang w:eastAsia="ar-SA"/>
        </w:rPr>
        <w:t>щихся</w:t>
      </w:r>
      <w:r w:rsidR="009047A2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  <w:r w:rsidR="00635C84" w:rsidRPr="00496A69">
        <w:rPr>
          <w:color w:val="000000"/>
          <w:spacing w:val="-2"/>
          <w:sz w:val="28"/>
          <w:szCs w:val="28"/>
          <w:highlight w:val="green"/>
          <w:lang w:eastAsia="ar-SA"/>
        </w:rPr>
        <w:t>дополнительным</w:t>
      </w:r>
      <w:r w:rsidR="009047A2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нагрузка</w:t>
      </w:r>
      <w:r w:rsidR="0043463D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м, </w:t>
      </w:r>
      <w:r w:rsidR="00362A8E" w:rsidRPr="00496A69">
        <w:rPr>
          <w:b/>
          <w:color w:val="000000"/>
          <w:spacing w:val="-2"/>
          <w:sz w:val="28"/>
          <w:szCs w:val="28"/>
          <w:highlight w:val="green"/>
          <w:lang w:eastAsia="ar-SA"/>
        </w:rPr>
        <w:t>требуется</w:t>
      </w:r>
      <w:r w:rsidR="008628E2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  <w:r w:rsidR="00362A8E" w:rsidRPr="00496A69">
        <w:rPr>
          <w:b/>
          <w:color w:val="000000"/>
          <w:spacing w:val="-2"/>
          <w:sz w:val="28"/>
          <w:szCs w:val="28"/>
          <w:highlight w:val="green"/>
          <w:lang w:eastAsia="ar-SA"/>
        </w:rPr>
        <w:t>принима</w:t>
      </w:r>
      <w:r w:rsidR="0043463D" w:rsidRPr="00496A69">
        <w:rPr>
          <w:color w:val="000000"/>
          <w:spacing w:val="-2"/>
          <w:sz w:val="28"/>
          <w:szCs w:val="28"/>
          <w:highlight w:val="green"/>
          <w:lang w:eastAsia="ar-SA"/>
        </w:rPr>
        <w:t>ть</w:t>
      </w:r>
      <w:r w:rsidR="00635C84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следующие</w:t>
      </w:r>
      <w:r w:rsidR="008628E2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меры</w:t>
      </w:r>
      <w:r w:rsidR="006D1F58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при проектировании</w:t>
      </w:r>
      <w:r w:rsidR="003454CF" w:rsidRPr="00496A69">
        <w:rPr>
          <w:spacing w:val="-2"/>
          <w:sz w:val="28"/>
          <w:szCs w:val="28"/>
          <w:highlight w:val="green"/>
          <w:lang w:eastAsia="ar-SA"/>
        </w:rPr>
        <w:t>:</w:t>
      </w:r>
    </w:p>
    <w:p w14:paraId="6D3F265B" w14:textId="2D62BC81" w:rsidR="009047A2" w:rsidRPr="00496A69" w:rsidRDefault="009047A2" w:rsidP="00B545BC">
      <w:pPr>
        <w:tabs>
          <w:tab w:val="left" w:pos="1276"/>
        </w:tabs>
        <w:suppressAutoHyphens/>
        <w:contextualSpacing/>
        <w:rPr>
          <w:color w:val="0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-</w:t>
      </w:r>
      <w:r w:rsidR="00F07D3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у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величение толщины камней/плит выше </w:t>
      </w:r>
      <w:r w:rsidR="00362A8E" w:rsidRPr="00496A69">
        <w:rPr>
          <w:b/>
          <w:color w:val="000000"/>
          <w:spacing w:val="-2"/>
          <w:sz w:val="28"/>
          <w:szCs w:val="28"/>
          <w:highlight w:val="green"/>
          <w:lang w:eastAsia="ar-SA"/>
        </w:rPr>
        <w:t>рекоменд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ованных значений;</w:t>
      </w:r>
    </w:p>
    <w:p w14:paraId="2AAF55C4" w14:textId="77777777" w:rsidR="009047A2" w:rsidRPr="00496A69" w:rsidRDefault="009047A2" w:rsidP="00B545BC">
      <w:pPr>
        <w:tabs>
          <w:tab w:val="left" w:pos="1276"/>
        </w:tabs>
        <w:suppressAutoHyphens/>
        <w:contextualSpacing/>
        <w:rPr>
          <w:color w:val="0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-</w:t>
      </w:r>
      <w:r w:rsidR="00A73035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уменьшение общей длины плит;</w:t>
      </w:r>
    </w:p>
    <w:p w14:paraId="2379F87A" w14:textId="77777777" w:rsidR="009047A2" w:rsidRPr="00496A69" w:rsidRDefault="009047A2" w:rsidP="00B545BC">
      <w:pPr>
        <w:tabs>
          <w:tab w:val="left" w:pos="1276"/>
        </w:tabs>
        <w:suppressAutoHyphens/>
        <w:contextualSpacing/>
        <w:rPr>
          <w:color w:val="0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-</w:t>
      </w:r>
      <w:r w:rsidR="00A73035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применение</w:t>
      </w:r>
      <w:r w:rsidR="00635C84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камней/пл</w:t>
      </w:r>
      <w:r w:rsidR="00635C84" w:rsidRPr="00496A69">
        <w:rPr>
          <w:color w:val="000000"/>
          <w:spacing w:val="-2"/>
          <w:sz w:val="28"/>
          <w:szCs w:val="28"/>
          <w:highlight w:val="green"/>
          <w:lang w:eastAsia="ar-SA"/>
        </w:rPr>
        <w:t>ит с фигурными боковыми гранями или с ребристой боковой поверхностью (</w:t>
      </w:r>
      <w:r w:rsidR="00D14332" w:rsidRPr="00496A69">
        <w:rPr>
          <w:color w:val="000000"/>
          <w:spacing w:val="-2"/>
          <w:sz w:val="28"/>
          <w:szCs w:val="28"/>
          <w:highlight w:val="green"/>
          <w:lang w:eastAsia="ar-SA"/>
        </w:rPr>
        <w:t>п</w:t>
      </w:r>
      <w:r w:rsidR="00635C84" w:rsidRPr="00496A69">
        <w:rPr>
          <w:color w:val="000000"/>
          <w:spacing w:val="-2"/>
          <w:sz w:val="28"/>
          <w:szCs w:val="28"/>
          <w:highlight w:val="green"/>
          <w:lang w:eastAsia="ar-SA"/>
        </w:rPr>
        <w:t>риложение А)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.</w:t>
      </w:r>
    </w:p>
    <w:p w14:paraId="193E239C" w14:textId="3D5AE6B3" w:rsidR="00EC679F" w:rsidRPr="00496A69" w:rsidRDefault="009047A2" w:rsidP="00B545BC">
      <w:pPr>
        <w:tabs>
          <w:tab w:val="left" w:pos="1276"/>
        </w:tabs>
        <w:suppressAutoHyphens/>
        <w:contextualSpacing/>
        <w:rPr>
          <w:strike/>
          <w:color w:val="C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  <w:r w:rsidR="003454CF" w:rsidRPr="00496A69">
        <w:rPr>
          <w:color w:val="000000"/>
          <w:spacing w:val="-2"/>
          <w:sz w:val="28"/>
          <w:szCs w:val="28"/>
          <w:highlight w:val="green"/>
          <w:lang w:eastAsia="ar-SA"/>
        </w:rPr>
        <w:t>При с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>татически</w:t>
      </w:r>
      <w:r w:rsidR="0040307B" w:rsidRPr="00496A69">
        <w:rPr>
          <w:color w:val="000000"/>
          <w:spacing w:val="-2"/>
          <w:sz w:val="28"/>
          <w:szCs w:val="28"/>
          <w:highlight w:val="green"/>
          <w:lang w:eastAsia="ar-SA"/>
        </w:rPr>
        <w:t>х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точечны</w:t>
      </w:r>
      <w:r w:rsidR="003454CF" w:rsidRPr="00496A69">
        <w:rPr>
          <w:color w:val="000000"/>
          <w:spacing w:val="-2"/>
          <w:sz w:val="28"/>
          <w:szCs w:val="28"/>
          <w:highlight w:val="green"/>
          <w:lang w:eastAsia="ar-SA"/>
        </w:rPr>
        <w:t>х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нагрузк</w:t>
      </w:r>
      <w:r w:rsidR="003454CF" w:rsidRPr="00496A69">
        <w:rPr>
          <w:color w:val="000000"/>
          <w:spacing w:val="-2"/>
          <w:sz w:val="28"/>
          <w:szCs w:val="28"/>
          <w:highlight w:val="green"/>
          <w:lang w:eastAsia="ar-SA"/>
        </w:rPr>
        <w:t>ах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, например, от опор кранов или опор какого-либо оборудования </w:t>
      </w:r>
      <w:r w:rsidR="00362A8E" w:rsidRPr="00496A69">
        <w:rPr>
          <w:b/>
          <w:color w:val="000000"/>
          <w:spacing w:val="-2"/>
          <w:sz w:val="28"/>
          <w:szCs w:val="28"/>
          <w:highlight w:val="green"/>
          <w:lang w:eastAsia="ar-SA"/>
        </w:rPr>
        <w:t>следует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примен</w:t>
      </w:r>
      <w:r w:rsidR="003454CF" w:rsidRPr="00496A69">
        <w:rPr>
          <w:color w:val="000000"/>
          <w:spacing w:val="-2"/>
          <w:sz w:val="28"/>
          <w:szCs w:val="28"/>
          <w:highlight w:val="green"/>
          <w:lang w:eastAsia="ar-SA"/>
        </w:rPr>
        <w:t>ять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распределяющ</w:t>
      </w:r>
      <w:r w:rsidR="003454CF" w:rsidRPr="00496A69">
        <w:rPr>
          <w:color w:val="000000"/>
          <w:spacing w:val="-2"/>
          <w:sz w:val="28"/>
          <w:szCs w:val="28"/>
          <w:highlight w:val="green"/>
          <w:lang w:eastAsia="ar-SA"/>
        </w:rPr>
        <w:t>ую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нагрузку промежуточной прокладки, которая укладывается по возможности на несколько </w:t>
      </w:r>
      <w:r w:rsidR="0017472B" w:rsidRPr="00496A69">
        <w:rPr>
          <w:color w:val="000000"/>
          <w:spacing w:val="-2"/>
          <w:sz w:val="28"/>
          <w:szCs w:val="28"/>
          <w:highlight w:val="green"/>
          <w:lang w:eastAsia="ar-SA"/>
        </w:rPr>
        <w:t>камней/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плит. </w:t>
      </w:r>
    </w:p>
    <w:p w14:paraId="7FE8CF7D" w14:textId="4003F489" w:rsidR="00EC679F" w:rsidRPr="00496A69" w:rsidRDefault="00EC679F" w:rsidP="00B545BC">
      <w:pPr>
        <w:tabs>
          <w:tab w:val="left" w:pos="1276"/>
        </w:tabs>
        <w:suppressAutoHyphens/>
        <w:contextualSpacing/>
        <w:rPr>
          <w:i/>
          <w:color w:val="C00000"/>
          <w:spacing w:val="-2"/>
          <w:sz w:val="28"/>
          <w:szCs w:val="28"/>
          <w:highlight w:val="green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Фигурные </w:t>
      </w:r>
      <w:r w:rsidR="0043463D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камни 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мощения</w:t>
      </w:r>
      <w:r w:rsidR="0043463D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(с зацеплением) 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или </w:t>
      </w:r>
      <w:r w:rsidR="0043463D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камни/плиты 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мощения с ребристой </w:t>
      </w:r>
      <w:r w:rsidR="001470B5" w:rsidRPr="00496A69">
        <w:rPr>
          <w:color w:val="000000"/>
          <w:spacing w:val="-2"/>
          <w:sz w:val="28"/>
          <w:szCs w:val="28"/>
          <w:highlight w:val="green"/>
          <w:lang w:eastAsia="ar-SA"/>
        </w:rPr>
        <w:t>боковой поверхностью</w:t>
      </w:r>
      <w:r w:rsidR="00635C84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(</w:t>
      </w:r>
      <w:r w:rsidR="00D14332" w:rsidRPr="00496A69">
        <w:rPr>
          <w:color w:val="000000"/>
          <w:spacing w:val="-2"/>
          <w:sz w:val="28"/>
          <w:szCs w:val="28"/>
          <w:highlight w:val="green"/>
          <w:lang w:eastAsia="ar-SA"/>
        </w:rPr>
        <w:t>п</w:t>
      </w:r>
      <w:r w:rsidR="00635C84" w:rsidRPr="00496A69">
        <w:rPr>
          <w:color w:val="000000"/>
          <w:spacing w:val="-2"/>
          <w:sz w:val="28"/>
          <w:szCs w:val="28"/>
          <w:highlight w:val="green"/>
          <w:lang w:eastAsia="ar-SA"/>
        </w:rPr>
        <w:t>риложение А)</w:t>
      </w:r>
      <w:r w:rsidR="001470B5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  <w:r w:rsidR="00362A8E" w:rsidRPr="00496A69">
        <w:rPr>
          <w:b/>
          <w:color w:val="000000"/>
          <w:spacing w:val="-2"/>
          <w:sz w:val="28"/>
          <w:szCs w:val="28"/>
          <w:highlight w:val="green"/>
          <w:lang w:eastAsia="ar-SA"/>
        </w:rPr>
        <w:t>следует</w:t>
      </w:r>
      <w:r w:rsidR="005F21CA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использовать 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на участках дорог с</w:t>
      </w:r>
      <w:r w:rsidR="00F52C0B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п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>родольным уклоном</w:t>
      </w:r>
      <w:r w:rsidR="00F52C0B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свыше 20 </w:t>
      </w:r>
      <w:bookmarkStart w:id="39" w:name="_Hlk80739678"/>
      <w:r w:rsidR="00F52C0B" w:rsidRPr="00496A69">
        <w:rPr>
          <w:rFonts w:hint="eastAsia"/>
          <w:color w:val="000000"/>
          <w:spacing w:val="-2"/>
          <w:sz w:val="28"/>
          <w:szCs w:val="28"/>
          <w:highlight w:val="green"/>
          <w:lang w:eastAsia="ar-SA"/>
        </w:rPr>
        <w:t>‰</w:t>
      </w:r>
      <w:bookmarkEnd w:id="39"/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и на участках дорог с движением автомобильного или технологического </w:t>
      </w:r>
      <w:r w:rsidR="00874DEE" w:rsidRPr="00496A69">
        <w:rPr>
          <w:color w:val="000000"/>
          <w:spacing w:val="-2"/>
          <w:sz w:val="28"/>
          <w:szCs w:val="28"/>
          <w:highlight w:val="green"/>
          <w:lang w:eastAsia="ar-SA"/>
        </w:rPr>
        <w:t>транспорта.</w:t>
      </w:r>
      <w:r w:rsidR="005F21CA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</w:p>
    <w:p w14:paraId="216CFAFA" w14:textId="77777777" w:rsidR="00EC679F" w:rsidRPr="00496A69" w:rsidRDefault="00EB440A" w:rsidP="00B545BC">
      <w:pPr>
        <w:tabs>
          <w:tab w:val="left" w:pos="1276"/>
        </w:tabs>
        <w:suppressAutoHyphens/>
        <w:contextualSpacing/>
        <w:rPr>
          <w:strike/>
          <w:color w:val="C00000"/>
          <w:sz w:val="28"/>
          <w:szCs w:val="28"/>
          <w:highlight w:val="green"/>
          <w:lang w:eastAsia="ar-SA"/>
        </w:rPr>
      </w:pPr>
      <w:r w:rsidRPr="00496A69">
        <w:rPr>
          <w:sz w:val="28"/>
          <w:szCs w:val="28"/>
          <w:highlight w:val="green"/>
          <w:lang w:eastAsia="ar-SA"/>
        </w:rPr>
        <w:t>Камни/плиты с рифленой (</w:t>
      </w:r>
      <w:proofErr w:type="spellStart"/>
      <w:r w:rsidRPr="00496A69">
        <w:rPr>
          <w:sz w:val="28"/>
          <w:szCs w:val="28"/>
          <w:highlight w:val="green"/>
          <w:lang w:eastAsia="ar-SA"/>
        </w:rPr>
        <w:t>мелкоребристой</w:t>
      </w:r>
      <w:proofErr w:type="spellEnd"/>
      <w:r w:rsidRPr="00496A69">
        <w:rPr>
          <w:sz w:val="28"/>
          <w:szCs w:val="28"/>
          <w:highlight w:val="green"/>
          <w:lang w:eastAsia="ar-SA"/>
        </w:rPr>
        <w:t>) опорной поверхност</w:t>
      </w:r>
      <w:r w:rsidR="0029325B" w:rsidRPr="00496A69">
        <w:rPr>
          <w:sz w:val="28"/>
          <w:szCs w:val="28"/>
          <w:highlight w:val="green"/>
          <w:lang w:eastAsia="ar-SA"/>
        </w:rPr>
        <w:t>ь</w:t>
      </w:r>
      <w:r w:rsidRPr="00496A69">
        <w:rPr>
          <w:sz w:val="28"/>
          <w:szCs w:val="28"/>
          <w:highlight w:val="green"/>
          <w:lang w:eastAsia="ar-SA"/>
        </w:rPr>
        <w:t>ю имеют повышенные сцепные свойства с основанием.</w:t>
      </w:r>
    </w:p>
    <w:p w14:paraId="6CE5195E" w14:textId="2256C0F6" w:rsidR="00EC679F" w:rsidRPr="00022BA2" w:rsidRDefault="005F21CA" w:rsidP="00B545BC">
      <w:pPr>
        <w:tabs>
          <w:tab w:val="left" w:pos="1276"/>
        </w:tabs>
        <w:suppressAutoHyphens/>
        <w:contextualSpacing/>
        <w:rPr>
          <w:color w:val="000000"/>
          <w:sz w:val="28"/>
          <w:szCs w:val="28"/>
          <w:lang w:eastAsia="ar-SA"/>
        </w:rPr>
      </w:pP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При автомобильном движении </w:t>
      </w:r>
      <w:r w:rsidR="00362A8E" w:rsidRPr="00496A69">
        <w:rPr>
          <w:b/>
          <w:color w:val="000000"/>
          <w:spacing w:val="-2"/>
          <w:sz w:val="28"/>
          <w:szCs w:val="28"/>
          <w:highlight w:val="green"/>
          <w:lang w:eastAsia="ar-SA"/>
        </w:rPr>
        <w:t>следует</w:t>
      </w:r>
      <w:r w:rsidR="001470B5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  <w:r w:rsidR="00986BF6" w:rsidRPr="00496A69">
        <w:rPr>
          <w:color w:val="000000"/>
          <w:spacing w:val="-2"/>
          <w:sz w:val="28"/>
          <w:szCs w:val="28"/>
          <w:highlight w:val="green"/>
          <w:lang w:eastAsia="ar-SA"/>
        </w:rPr>
        <w:t>исключать</w:t>
      </w:r>
      <w:r w:rsidR="00D84A4E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возможность</w:t>
      </w:r>
      <w:r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применения </w:t>
      </w:r>
      <w:r w:rsidR="00986BF6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в </w:t>
      </w:r>
      <w:r w:rsidR="00D84A4E" w:rsidRPr="00496A69">
        <w:rPr>
          <w:color w:val="000000"/>
          <w:spacing w:val="-2"/>
          <w:sz w:val="28"/>
          <w:szCs w:val="28"/>
          <w:highlight w:val="green"/>
          <w:lang w:eastAsia="ar-SA"/>
        </w:rPr>
        <w:t>покрытии камней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>/плит</w:t>
      </w:r>
      <w:r w:rsidR="00DA663B" w:rsidRPr="00496A69">
        <w:rPr>
          <w:color w:val="000000"/>
          <w:spacing w:val="-2"/>
          <w:sz w:val="28"/>
          <w:szCs w:val="28"/>
          <w:highlight w:val="green"/>
          <w:lang w:eastAsia="ar-SA"/>
        </w:rPr>
        <w:t>,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 более чем в </w:t>
      </w:r>
      <w:r w:rsidR="00986BF6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два 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раза </w:t>
      </w:r>
      <w:r w:rsidR="001470B5" w:rsidRPr="00496A69">
        <w:rPr>
          <w:color w:val="000000"/>
          <w:spacing w:val="-2"/>
          <w:sz w:val="28"/>
          <w:szCs w:val="28"/>
          <w:highlight w:val="green"/>
          <w:lang w:eastAsia="ar-SA"/>
        </w:rPr>
        <w:t xml:space="preserve">различающихся </w:t>
      </w:r>
      <w:r w:rsidR="00EC679F" w:rsidRPr="00496A69">
        <w:rPr>
          <w:color w:val="000000"/>
          <w:spacing w:val="-2"/>
          <w:sz w:val="28"/>
          <w:szCs w:val="28"/>
          <w:highlight w:val="green"/>
          <w:lang w:eastAsia="ar-SA"/>
        </w:rPr>
        <w:t>размерами в плане.</w:t>
      </w:r>
    </w:p>
    <w:p w14:paraId="2C0B0F1B" w14:textId="549D7029" w:rsidR="00EC679F" w:rsidRPr="00022BA2" w:rsidRDefault="00EC679F" w:rsidP="00B545BC">
      <w:pPr>
        <w:tabs>
          <w:tab w:val="left" w:pos="1276"/>
        </w:tabs>
        <w:suppressAutoHyphens/>
        <w:contextualSpacing/>
        <w:rPr>
          <w:strike/>
          <w:color w:val="C00000"/>
          <w:sz w:val="28"/>
          <w:szCs w:val="28"/>
          <w:lang w:eastAsia="ar-SA"/>
        </w:rPr>
      </w:pPr>
      <w:r w:rsidRPr="00022BA2">
        <w:rPr>
          <w:color w:val="000000"/>
          <w:sz w:val="28"/>
          <w:szCs w:val="28"/>
          <w:lang w:eastAsia="ar-SA"/>
        </w:rPr>
        <w:t xml:space="preserve">Боковые </w:t>
      </w:r>
      <w:r w:rsidRPr="00496A69">
        <w:rPr>
          <w:color w:val="000000"/>
          <w:sz w:val="28"/>
          <w:szCs w:val="28"/>
          <w:lang w:eastAsia="ar-SA"/>
        </w:rPr>
        <w:t xml:space="preserve">грани камней </w:t>
      </w:r>
      <w:r w:rsidR="00362A8E" w:rsidRPr="00496A69">
        <w:rPr>
          <w:b/>
          <w:color w:val="000000"/>
          <w:sz w:val="28"/>
          <w:szCs w:val="28"/>
          <w:lang w:eastAsia="ar-SA"/>
        </w:rPr>
        <w:t>могут</w:t>
      </w:r>
      <w:r w:rsidRPr="00496A69">
        <w:rPr>
          <w:color w:val="000000"/>
          <w:sz w:val="28"/>
          <w:szCs w:val="28"/>
          <w:lang w:eastAsia="ar-SA"/>
        </w:rPr>
        <w:t xml:space="preserve"> быть прямыми, наклонными или фигурными. В случае использования элементов с наклонными или фигурными гранями осложняется</w:t>
      </w:r>
      <w:r w:rsidR="005F21CA" w:rsidRPr="00496A69">
        <w:rPr>
          <w:color w:val="000000"/>
          <w:sz w:val="28"/>
          <w:szCs w:val="28"/>
          <w:lang w:eastAsia="ar-SA"/>
        </w:rPr>
        <w:t xml:space="preserve"> устройство и разборка покрытия.</w:t>
      </w:r>
    </w:p>
    <w:p w14:paraId="3F4F3E46" w14:textId="77777777" w:rsidR="006D4B81" w:rsidRPr="00022BA2" w:rsidRDefault="00FC1BC3" w:rsidP="00B545BC">
      <w:pPr>
        <w:pStyle w:val="7"/>
        <w:rPr>
          <w:strike/>
          <w:color w:val="C00000"/>
          <w:sz w:val="28"/>
          <w:szCs w:val="28"/>
        </w:rPr>
      </w:pPr>
      <w:r w:rsidRPr="00022BA2">
        <w:rPr>
          <w:color w:val="auto"/>
          <w:sz w:val="28"/>
          <w:szCs w:val="28"/>
        </w:rPr>
        <w:lastRenderedPageBreak/>
        <w:t xml:space="preserve">Рисунок мощения </w:t>
      </w:r>
    </w:p>
    <w:p w14:paraId="5E14D77F" w14:textId="02A9F20A" w:rsidR="00D40CEA" w:rsidRPr="00496A69" w:rsidRDefault="0043463D" w:rsidP="00B545BC">
      <w:pPr>
        <w:rPr>
          <w:strike/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>Раскладки камней/плит</w:t>
      </w:r>
      <w:r w:rsidR="00A57D28" w:rsidRPr="00496A69">
        <w:rPr>
          <w:sz w:val="28"/>
          <w:szCs w:val="28"/>
          <w:highlight w:val="green"/>
        </w:rPr>
        <w:t>, особенно смешанной коллекции (</w:t>
      </w:r>
      <w:proofErr w:type="spellStart"/>
      <w:r w:rsidR="00A57D28" w:rsidRPr="00496A69">
        <w:rPr>
          <w:sz w:val="28"/>
          <w:szCs w:val="28"/>
          <w:highlight w:val="green"/>
        </w:rPr>
        <w:t>мульт</w:t>
      </w:r>
      <w:r w:rsidR="0057510B" w:rsidRPr="00496A69">
        <w:rPr>
          <w:sz w:val="28"/>
          <w:szCs w:val="28"/>
          <w:highlight w:val="green"/>
        </w:rPr>
        <w:t>и</w:t>
      </w:r>
      <w:r w:rsidR="00A57D28" w:rsidRPr="00496A69">
        <w:rPr>
          <w:sz w:val="28"/>
          <w:szCs w:val="28"/>
          <w:highlight w:val="green"/>
        </w:rPr>
        <w:t>формат</w:t>
      </w:r>
      <w:proofErr w:type="spellEnd"/>
      <w:r w:rsidR="00A57D28" w:rsidRPr="00496A69">
        <w:rPr>
          <w:sz w:val="28"/>
          <w:szCs w:val="28"/>
          <w:highlight w:val="green"/>
        </w:rPr>
        <w:t>),</w:t>
      </w:r>
      <w:r w:rsidRPr="00496A69">
        <w:rPr>
          <w:sz w:val="28"/>
          <w:szCs w:val="28"/>
          <w:highlight w:val="green"/>
        </w:rPr>
        <w:t xml:space="preserve"> </w:t>
      </w:r>
      <w:r w:rsidR="00362A8E" w:rsidRPr="00496A69">
        <w:rPr>
          <w:b/>
          <w:sz w:val="28"/>
          <w:szCs w:val="28"/>
          <w:highlight w:val="green"/>
        </w:rPr>
        <w:t>долж</w:t>
      </w:r>
      <w:r w:rsidR="00A57D28" w:rsidRPr="00496A69">
        <w:rPr>
          <w:sz w:val="28"/>
          <w:szCs w:val="28"/>
          <w:highlight w:val="green"/>
        </w:rPr>
        <w:t>ны</w:t>
      </w:r>
      <w:r w:rsidRPr="00496A69">
        <w:rPr>
          <w:sz w:val="28"/>
          <w:szCs w:val="28"/>
          <w:highlight w:val="green"/>
        </w:rPr>
        <w:t xml:space="preserve"> быть запрошены у </w:t>
      </w:r>
      <w:r w:rsidR="00986BF6" w:rsidRPr="00496A69">
        <w:rPr>
          <w:sz w:val="28"/>
          <w:szCs w:val="28"/>
          <w:highlight w:val="green"/>
        </w:rPr>
        <w:t>изготовителя</w:t>
      </w:r>
      <w:r w:rsidRPr="00496A69">
        <w:rPr>
          <w:sz w:val="28"/>
          <w:szCs w:val="28"/>
          <w:highlight w:val="green"/>
        </w:rPr>
        <w:t>.</w:t>
      </w:r>
      <w:r w:rsidR="00A57D28" w:rsidRPr="00496A69">
        <w:rPr>
          <w:strike/>
          <w:sz w:val="28"/>
          <w:szCs w:val="28"/>
          <w:highlight w:val="green"/>
        </w:rPr>
        <w:t xml:space="preserve"> </w:t>
      </w:r>
    </w:p>
    <w:p w14:paraId="609C1BB2" w14:textId="29405D33" w:rsidR="00FC1BC3" w:rsidRPr="00496A69" w:rsidRDefault="005F21CA" w:rsidP="00FC1BC3">
      <w:pPr>
        <w:rPr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 xml:space="preserve">При автомобильном движении продольная ось мощения не </w:t>
      </w:r>
      <w:r w:rsidR="00362A8E" w:rsidRPr="00496A69">
        <w:rPr>
          <w:b/>
          <w:sz w:val="28"/>
          <w:szCs w:val="28"/>
          <w:highlight w:val="green"/>
        </w:rPr>
        <w:t>долж</w:t>
      </w:r>
      <w:r w:rsidRPr="00496A69">
        <w:rPr>
          <w:sz w:val="28"/>
          <w:szCs w:val="28"/>
          <w:highlight w:val="green"/>
        </w:rPr>
        <w:t>на совпадать с направлением движения.</w:t>
      </w:r>
      <w:r w:rsidR="00FC1BC3" w:rsidRPr="00496A69">
        <w:rPr>
          <w:sz w:val="28"/>
          <w:szCs w:val="28"/>
          <w:highlight w:val="green"/>
        </w:rPr>
        <w:t xml:space="preserve"> </w:t>
      </w:r>
    </w:p>
    <w:p w14:paraId="5FDF5F78" w14:textId="083FF321" w:rsidR="00301C7A" w:rsidRPr="00496A69" w:rsidRDefault="00362A8E" w:rsidP="00B545BC">
      <w:pPr>
        <w:rPr>
          <w:sz w:val="28"/>
          <w:szCs w:val="28"/>
          <w:highlight w:val="green"/>
        </w:rPr>
      </w:pPr>
      <w:r w:rsidRPr="00496A69">
        <w:rPr>
          <w:b/>
          <w:sz w:val="28"/>
          <w:szCs w:val="28"/>
          <w:highlight w:val="green"/>
        </w:rPr>
        <w:t>Следует</w:t>
      </w:r>
      <w:r w:rsidR="00123B6D" w:rsidRPr="00496A69">
        <w:rPr>
          <w:sz w:val="28"/>
          <w:szCs w:val="28"/>
          <w:highlight w:val="green"/>
        </w:rPr>
        <w:t xml:space="preserve"> </w:t>
      </w:r>
      <w:r w:rsidR="00D6268A" w:rsidRPr="00496A69">
        <w:rPr>
          <w:sz w:val="28"/>
          <w:szCs w:val="28"/>
          <w:highlight w:val="green"/>
        </w:rPr>
        <w:t>заблаговременно увязывать форму, размеры и раскладку к</w:t>
      </w:r>
      <w:r w:rsidR="0033689F" w:rsidRPr="00496A69">
        <w:rPr>
          <w:sz w:val="28"/>
          <w:szCs w:val="28"/>
          <w:highlight w:val="green"/>
        </w:rPr>
        <w:t>амней</w:t>
      </w:r>
      <w:r w:rsidR="00787C81" w:rsidRPr="00496A69">
        <w:rPr>
          <w:sz w:val="28"/>
          <w:szCs w:val="28"/>
          <w:highlight w:val="green"/>
        </w:rPr>
        <w:t>/плит</w:t>
      </w:r>
      <w:r w:rsidR="0033689F" w:rsidRPr="00496A69">
        <w:rPr>
          <w:sz w:val="28"/>
          <w:szCs w:val="28"/>
          <w:highlight w:val="green"/>
        </w:rPr>
        <w:t xml:space="preserve"> с конкретным участком </w:t>
      </w:r>
      <w:r w:rsidR="00D6268A" w:rsidRPr="00496A69">
        <w:rPr>
          <w:sz w:val="28"/>
          <w:szCs w:val="28"/>
          <w:highlight w:val="green"/>
        </w:rPr>
        <w:t xml:space="preserve">мощения </w:t>
      </w:r>
      <w:r w:rsidR="00986BF6" w:rsidRPr="00496A69">
        <w:rPr>
          <w:sz w:val="28"/>
          <w:szCs w:val="28"/>
          <w:highlight w:val="green"/>
        </w:rPr>
        <w:t>для</w:t>
      </w:r>
      <w:r w:rsidR="00D6268A" w:rsidRPr="00496A69">
        <w:rPr>
          <w:sz w:val="28"/>
          <w:szCs w:val="28"/>
          <w:highlight w:val="green"/>
        </w:rPr>
        <w:t xml:space="preserve"> уменьшения </w:t>
      </w:r>
      <w:r w:rsidR="00365738" w:rsidRPr="00496A69">
        <w:rPr>
          <w:sz w:val="28"/>
          <w:szCs w:val="28"/>
          <w:highlight w:val="green"/>
        </w:rPr>
        <w:t>количества</w:t>
      </w:r>
      <w:r w:rsidR="00D650FE" w:rsidRPr="00496A69">
        <w:rPr>
          <w:sz w:val="28"/>
          <w:szCs w:val="28"/>
          <w:highlight w:val="green"/>
        </w:rPr>
        <w:t xml:space="preserve"> </w:t>
      </w:r>
      <w:r w:rsidR="00D6268A" w:rsidRPr="00496A69">
        <w:rPr>
          <w:sz w:val="28"/>
          <w:szCs w:val="28"/>
          <w:highlight w:val="green"/>
        </w:rPr>
        <w:t>пиленых стыков.</w:t>
      </w:r>
      <w:r w:rsidR="00872936" w:rsidRPr="00496A69">
        <w:rPr>
          <w:sz w:val="28"/>
          <w:szCs w:val="28"/>
          <w:highlight w:val="green"/>
        </w:rPr>
        <w:t xml:space="preserve"> </w:t>
      </w:r>
      <w:r w:rsidR="00123B6D" w:rsidRPr="00496A69">
        <w:rPr>
          <w:sz w:val="28"/>
          <w:szCs w:val="28"/>
          <w:highlight w:val="green"/>
        </w:rPr>
        <w:t xml:space="preserve">При проектировании покрытия </w:t>
      </w:r>
      <w:r w:rsidRPr="00496A69">
        <w:rPr>
          <w:b/>
          <w:sz w:val="28"/>
          <w:szCs w:val="28"/>
          <w:highlight w:val="green"/>
        </w:rPr>
        <w:t>необходимо</w:t>
      </w:r>
      <w:r w:rsidR="00123B6D" w:rsidRPr="00496A69">
        <w:rPr>
          <w:sz w:val="28"/>
          <w:szCs w:val="28"/>
          <w:highlight w:val="green"/>
        </w:rPr>
        <w:t xml:space="preserve"> стремиться к тому, чтобы ширина покрытия была кратна растровым размерам используемых камней/плит мощения, </w:t>
      </w:r>
      <w:r w:rsidR="00872936" w:rsidRPr="00496A69">
        <w:rPr>
          <w:sz w:val="28"/>
          <w:szCs w:val="28"/>
          <w:highlight w:val="green"/>
        </w:rPr>
        <w:t xml:space="preserve">чтобы </w:t>
      </w:r>
      <w:r w:rsidR="00365738" w:rsidRPr="00496A69">
        <w:rPr>
          <w:sz w:val="28"/>
          <w:szCs w:val="28"/>
          <w:highlight w:val="green"/>
        </w:rPr>
        <w:t>сократить</w:t>
      </w:r>
      <w:r w:rsidR="00D650FE" w:rsidRPr="00496A69">
        <w:rPr>
          <w:sz w:val="28"/>
          <w:szCs w:val="28"/>
          <w:highlight w:val="green"/>
        </w:rPr>
        <w:t xml:space="preserve"> </w:t>
      </w:r>
      <w:r w:rsidRPr="00496A69">
        <w:rPr>
          <w:b/>
          <w:sz w:val="28"/>
          <w:szCs w:val="28"/>
          <w:highlight w:val="green"/>
        </w:rPr>
        <w:t>необходимо</w:t>
      </w:r>
      <w:r w:rsidR="00872936" w:rsidRPr="00496A69">
        <w:rPr>
          <w:sz w:val="28"/>
          <w:szCs w:val="28"/>
          <w:highlight w:val="green"/>
        </w:rPr>
        <w:t xml:space="preserve">сть обрезки или образование </w:t>
      </w:r>
      <w:r w:rsidR="00365738" w:rsidRPr="00496A69">
        <w:rPr>
          <w:sz w:val="28"/>
          <w:szCs w:val="28"/>
          <w:highlight w:val="green"/>
        </w:rPr>
        <w:t>неровных</w:t>
      </w:r>
      <w:r w:rsidR="00872936" w:rsidRPr="00496A69">
        <w:rPr>
          <w:sz w:val="28"/>
          <w:szCs w:val="28"/>
          <w:highlight w:val="green"/>
        </w:rPr>
        <w:t xml:space="preserve"> кромок реза</w:t>
      </w:r>
      <w:r w:rsidR="005F21CA" w:rsidRPr="00496A69">
        <w:rPr>
          <w:sz w:val="28"/>
          <w:szCs w:val="28"/>
          <w:highlight w:val="green"/>
        </w:rPr>
        <w:t>.</w:t>
      </w:r>
    </w:p>
    <w:p w14:paraId="175E5656" w14:textId="0A1DED29" w:rsidR="00301C7A" w:rsidRPr="00496A69" w:rsidRDefault="00362A8E" w:rsidP="00B545BC">
      <w:pPr>
        <w:rPr>
          <w:rFonts w:cs="Arial"/>
          <w:sz w:val="28"/>
          <w:szCs w:val="28"/>
          <w:highlight w:val="green"/>
        </w:rPr>
      </w:pPr>
      <w:r w:rsidRPr="00496A69">
        <w:rPr>
          <w:b/>
          <w:sz w:val="28"/>
          <w:szCs w:val="28"/>
          <w:highlight w:val="green"/>
        </w:rPr>
        <w:t>Предпочтительно</w:t>
      </w:r>
      <w:r w:rsidR="00D6268A" w:rsidRPr="00496A69">
        <w:rPr>
          <w:sz w:val="28"/>
          <w:szCs w:val="28"/>
          <w:highlight w:val="green"/>
        </w:rPr>
        <w:t xml:space="preserve"> использовать </w:t>
      </w:r>
      <w:proofErr w:type="spellStart"/>
      <w:r w:rsidR="00D6268A" w:rsidRPr="00496A69">
        <w:rPr>
          <w:sz w:val="28"/>
          <w:szCs w:val="28"/>
          <w:highlight w:val="green"/>
        </w:rPr>
        <w:t>доборные</w:t>
      </w:r>
      <w:proofErr w:type="spellEnd"/>
      <w:r w:rsidR="00D6268A" w:rsidRPr="00496A69">
        <w:rPr>
          <w:sz w:val="28"/>
          <w:szCs w:val="28"/>
          <w:highlight w:val="green"/>
        </w:rPr>
        <w:t xml:space="preserve"> </w:t>
      </w:r>
      <w:r w:rsidR="00161BCE" w:rsidRPr="00496A69">
        <w:rPr>
          <w:sz w:val="28"/>
          <w:szCs w:val="28"/>
          <w:highlight w:val="green"/>
        </w:rPr>
        <w:t>камни/плиты</w:t>
      </w:r>
      <w:r w:rsidR="00D6268A" w:rsidRPr="00496A69">
        <w:rPr>
          <w:sz w:val="28"/>
          <w:szCs w:val="28"/>
          <w:highlight w:val="green"/>
        </w:rPr>
        <w:t xml:space="preserve"> </w:t>
      </w:r>
      <w:r w:rsidR="00986BF6" w:rsidRPr="00496A69">
        <w:rPr>
          <w:sz w:val="28"/>
          <w:szCs w:val="28"/>
          <w:highlight w:val="green"/>
        </w:rPr>
        <w:t>для</w:t>
      </w:r>
      <w:r w:rsidR="00D6268A" w:rsidRPr="00496A69">
        <w:rPr>
          <w:sz w:val="28"/>
          <w:szCs w:val="28"/>
          <w:highlight w:val="green"/>
        </w:rPr>
        <w:t xml:space="preserve"> уменьшения работ по подрезке или колке</w:t>
      </w:r>
      <w:r w:rsidR="005F21CA" w:rsidRPr="00496A69">
        <w:rPr>
          <w:sz w:val="28"/>
          <w:szCs w:val="28"/>
          <w:highlight w:val="green"/>
        </w:rPr>
        <w:t xml:space="preserve"> изделий на месте строительства</w:t>
      </w:r>
      <w:r w:rsidR="00F714C9" w:rsidRPr="00496A69">
        <w:rPr>
          <w:sz w:val="28"/>
          <w:szCs w:val="28"/>
          <w:highlight w:val="green"/>
        </w:rPr>
        <w:t>.</w:t>
      </w:r>
    </w:p>
    <w:p w14:paraId="1922EF9F" w14:textId="77777777" w:rsidR="00301C7A" w:rsidRPr="00496A69" w:rsidRDefault="00D6268A" w:rsidP="00B545BC">
      <w:pPr>
        <w:rPr>
          <w:rFonts w:cs="Arial"/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>Раз</w:t>
      </w:r>
      <w:r w:rsidR="0031776A" w:rsidRPr="00496A69">
        <w:rPr>
          <w:sz w:val="28"/>
          <w:szCs w:val="28"/>
          <w:highlight w:val="green"/>
        </w:rPr>
        <w:t>личные типы камней/плит не</w:t>
      </w:r>
      <w:r w:rsidRPr="00496A69">
        <w:rPr>
          <w:sz w:val="28"/>
          <w:szCs w:val="28"/>
          <w:highlight w:val="green"/>
        </w:rPr>
        <w:t xml:space="preserve"> согласуются между собой габаритами и формой. На границе их стыков можно использовать бортовой камень, </w:t>
      </w:r>
      <w:r w:rsidR="00EB440A" w:rsidRPr="00496A69">
        <w:rPr>
          <w:sz w:val="28"/>
          <w:szCs w:val="28"/>
          <w:highlight w:val="green"/>
        </w:rPr>
        <w:t xml:space="preserve">металлические или пластиковые полосы, </w:t>
      </w:r>
      <w:r w:rsidRPr="00496A69">
        <w:rPr>
          <w:sz w:val="28"/>
          <w:szCs w:val="28"/>
          <w:highlight w:val="green"/>
        </w:rPr>
        <w:t>натуральные мелкоштучные колотые или пиленые</w:t>
      </w:r>
      <w:r w:rsidR="0017472B" w:rsidRPr="00496A69">
        <w:rPr>
          <w:sz w:val="28"/>
          <w:szCs w:val="28"/>
          <w:highlight w:val="green"/>
        </w:rPr>
        <w:t xml:space="preserve"> брусчатые</w:t>
      </w:r>
      <w:r w:rsidRPr="00496A69">
        <w:rPr>
          <w:sz w:val="28"/>
          <w:szCs w:val="28"/>
          <w:highlight w:val="green"/>
        </w:rPr>
        <w:t xml:space="preserve"> камни (шашку)</w:t>
      </w:r>
      <w:r w:rsidR="0031776A" w:rsidRPr="00496A69">
        <w:rPr>
          <w:sz w:val="28"/>
          <w:szCs w:val="28"/>
          <w:highlight w:val="green"/>
        </w:rPr>
        <w:t>, булыжник</w:t>
      </w:r>
      <w:r w:rsidR="00F714C9" w:rsidRPr="00496A69">
        <w:rPr>
          <w:sz w:val="28"/>
          <w:szCs w:val="28"/>
          <w:highlight w:val="green"/>
        </w:rPr>
        <w:t>.</w:t>
      </w:r>
    </w:p>
    <w:p w14:paraId="6C4F5A16" w14:textId="45170DFB" w:rsidR="006F0AB5" w:rsidRPr="00496A69" w:rsidRDefault="00D6268A" w:rsidP="00E32283">
      <w:pPr>
        <w:rPr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 xml:space="preserve">На стадии проектирования </w:t>
      </w:r>
      <w:r w:rsidR="00362A8E" w:rsidRPr="00496A69">
        <w:rPr>
          <w:b/>
          <w:sz w:val="28"/>
          <w:szCs w:val="28"/>
          <w:highlight w:val="green"/>
        </w:rPr>
        <w:t>долж</w:t>
      </w:r>
      <w:r w:rsidRPr="00496A69">
        <w:rPr>
          <w:sz w:val="28"/>
          <w:szCs w:val="28"/>
          <w:highlight w:val="green"/>
        </w:rPr>
        <w:t>ен быть определен способ укладки покрытия – ручной или механизированный.</w:t>
      </w:r>
      <w:r w:rsidR="00FD6671" w:rsidRPr="00496A69">
        <w:rPr>
          <w:sz w:val="28"/>
          <w:szCs w:val="28"/>
          <w:highlight w:val="green"/>
        </w:rPr>
        <w:t xml:space="preserve"> Механизированная укладка, </w:t>
      </w:r>
      <w:r w:rsidR="00362A8E" w:rsidRPr="00496A69">
        <w:rPr>
          <w:b/>
          <w:sz w:val="28"/>
          <w:szCs w:val="28"/>
          <w:highlight w:val="green"/>
        </w:rPr>
        <w:t>как правило</w:t>
      </w:r>
      <w:r w:rsidR="00787C81" w:rsidRPr="00496A69">
        <w:rPr>
          <w:sz w:val="28"/>
          <w:szCs w:val="28"/>
          <w:highlight w:val="green"/>
        </w:rPr>
        <w:t>,</w:t>
      </w:r>
      <w:r w:rsidRPr="00496A69">
        <w:rPr>
          <w:sz w:val="28"/>
          <w:szCs w:val="28"/>
          <w:highlight w:val="green"/>
        </w:rPr>
        <w:t xml:space="preserve"> используется при мощении протяженных территорий с однотипным рисунком мощения. </w:t>
      </w:r>
    </w:p>
    <w:p w14:paraId="3B3FE817" w14:textId="14B7B73A" w:rsidR="008177BE" w:rsidRPr="00496A69" w:rsidRDefault="008177BE" w:rsidP="00E32283">
      <w:pPr>
        <w:rPr>
          <w:b/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>Количество камней/плит</w:t>
      </w:r>
      <w:r w:rsidR="00986BF6" w:rsidRPr="00496A69">
        <w:rPr>
          <w:sz w:val="28"/>
          <w:szCs w:val="28"/>
          <w:highlight w:val="green"/>
        </w:rPr>
        <w:t>,</w:t>
      </w:r>
      <w:r w:rsidRPr="00496A69">
        <w:rPr>
          <w:sz w:val="28"/>
          <w:szCs w:val="28"/>
          <w:highlight w:val="green"/>
        </w:rPr>
        <w:t xml:space="preserve"> </w:t>
      </w:r>
      <w:r w:rsidR="00362A8E" w:rsidRPr="00496A69">
        <w:rPr>
          <w:b/>
          <w:sz w:val="28"/>
          <w:szCs w:val="28"/>
          <w:highlight w:val="green"/>
        </w:rPr>
        <w:t>необходимо</w:t>
      </w:r>
      <w:r w:rsidRPr="00496A69">
        <w:rPr>
          <w:sz w:val="28"/>
          <w:szCs w:val="28"/>
          <w:highlight w:val="green"/>
        </w:rPr>
        <w:t>е для мощения</w:t>
      </w:r>
      <w:r w:rsidR="00986BF6" w:rsidRPr="00496A69">
        <w:rPr>
          <w:sz w:val="28"/>
          <w:szCs w:val="28"/>
          <w:highlight w:val="green"/>
        </w:rPr>
        <w:t>,</w:t>
      </w:r>
      <w:r w:rsidRPr="00496A69">
        <w:rPr>
          <w:sz w:val="28"/>
          <w:szCs w:val="28"/>
          <w:highlight w:val="green"/>
        </w:rPr>
        <w:t xml:space="preserve"> </w:t>
      </w:r>
      <w:r w:rsidR="00362A8E" w:rsidRPr="00496A69">
        <w:rPr>
          <w:b/>
          <w:sz w:val="28"/>
          <w:szCs w:val="28"/>
          <w:highlight w:val="green"/>
        </w:rPr>
        <w:t>определяется</w:t>
      </w:r>
      <w:r w:rsidRPr="00496A69">
        <w:rPr>
          <w:sz w:val="28"/>
          <w:szCs w:val="28"/>
          <w:highlight w:val="green"/>
        </w:rPr>
        <w:t xml:space="preserve"> по растровым размерам изделий.    </w:t>
      </w:r>
    </w:p>
    <w:p w14:paraId="1DB79BFD" w14:textId="77777777" w:rsidR="00B930F4" w:rsidRPr="00496A69" w:rsidRDefault="00D6268A" w:rsidP="00B545BC">
      <w:pPr>
        <w:pStyle w:val="7"/>
        <w:rPr>
          <w:rFonts w:eastAsia="SimSun"/>
          <w:sz w:val="28"/>
          <w:szCs w:val="28"/>
          <w:highlight w:val="green"/>
          <w:lang w:eastAsia="ar-SA"/>
        </w:rPr>
      </w:pPr>
      <w:bookmarkStart w:id="40" w:name="_Toc6565860"/>
      <w:r w:rsidRPr="00496A69">
        <w:rPr>
          <w:rFonts w:eastAsia="SimSun"/>
          <w:sz w:val="28"/>
          <w:szCs w:val="28"/>
          <w:highlight w:val="green"/>
        </w:rPr>
        <w:t>Подстилающий слой</w:t>
      </w:r>
      <w:bookmarkEnd w:id="40"/>
    </w:p>
    <w:p w14:paraId="27E80663" w14:textId="6E2445DA" w:rsidR="0022664B" w:rsidRPr="00496A69" w:rsidRDefault="00A61315" w:rsidP="00B545BC">
      <w:pPr>
        <w:suppressAutoHyphens/>
        <w:rPr>
          <w:color w:val="000000"/>
          <w:sz w:val="28"/>
          <w:szCs w:val="28"/>
          <w:highlight w:val="green"/>
        </w:rPr>
      </w:pPr>
      <w:r w:rsidRPr="00496A69">
        <w:rPr>
          <w:color w:val="000000"/>
          <w:sz w:val="28"/>
          <w:szCs w:val="28"/>
          <w:highlight w:val="green"/>
        </w:rPr>
        <w:t xml:space="preserve">Материал подстилающего слоя </w:t>
      </w:r>
      <w:r w:rsidR="00362A8E" w:rsidRPr="00496A69">
        <w:rPr>
          <w:b/>
          <w:color w:val="000000"/>
          <w:sz w:val="28"/>
          <w:szCs w:val="28"/>
          <w:highlight w:val="green"/>
        </w:rPr>
        <w:t>долж</w:t>
      </w:r>
      <w:r w:rsidRPr="00496A69">
        <w:rPr>
          <w:color w:val="000000"/>
          <w:sz w:val="28"/>
          <w:szCs w:val="28"/>
          <w:highlight w:val="green"/>
        </w:rPr>
        <w:t>ен</w:t>
      </w:r>
      <w:r w:rsidR="00362128" w:rsidRPr="00496A69">
        <w:rPr>
          <w:color w:val="000000"/>
          <w:sz w:val="28"/>
          <w:szCs w:val="28"/>
          <w:highlight w:val="green"/>
        </w:rPr>
        <w:t xml:space="preserve"> быть со следующими свойствами</w:t>
      </w:r>
      <w:r w:rsidR="0022664B" w:rsidRPr="00496A69">
        <w:rPr>
          <w:color w:val="000000"/>
          <w:sz w:val="28"/>
          <w:szCs w:val="28"/>
          <w:highlight w:val="green"/>
        </w:rPr>
        <w:t>:</w:t>
      </w:r>
    </w:p>
    <w:p w14:paraId="0B49D6C4" w14:textId="77777777" w:rsidR="0022664B" w:rsidRPr="00496A69" w:rsidRDefault="0022664B" w:rsidP="00B545BC">
      <w:pPr>
        <w:suppressAutoHyphens/>
        <w:rPr>
          <w:color w:val="000000"/>
          <w:sz w:val="28"/>
          <w:szCs w:val="28"/>
          <w:highlight w:val="green"/>
        </w:rPr>
      </w:pPr>
      <w:r w:rsidRPr="00496A69">
        <w:rPr>
          <w:color w:val="000000"/>
          <w:sz w:val="28"/>
          <w:szCs w:val="28"/>
          <w:highlight w:val="green"/>
        </w:rPr>
        <w:t>-</w:t>
      </w:r>
      <w:r w:rsidR="00A61315" w:rsidRPr="00496A69">
        <w:rPr>
          <w:color w:val="000000"/>
          <w:sz w:val="28"/>
          <w:szCs w:val="28"/>
          <w:highlight w:val="green"/>
        </w:rPr>
        <w:t xml:space="preserve"> легко </w:t>
      </w:r>
      <w:r w:rsidR="004C02C1" w:rsidRPr="00496A69">
        <w:rPr>
          <w:color w:val="000000"/>
          <w:sz w:val="28"/>
          <w:szCs w:val="28"/>
          <w:highlight w:val="green"/>
        </w:rPr>
        <w:t xml:space="preserve">уплотняться (проседать) </w:t>
      </w:r>
      <w:r w:rsidR="00A61315" w:rsidRPr="00496A69">
        <w:rPr>
          <w:color w:val="000000"/>
          <w:sz w:val="28"/>
          <w:szCs w:val="28"/>
          <w:highlight w:val="green"/>
        </w:rPr>
        <w:t>под действием вибрации для обеспечения посадки камней/плит при мощении</w:t>
      </w:r>
      <w:r w:rsidR="004C02C1" w:rsidRPr="00496A69">
        <w:rPr>
          <w:color w:val="000000"/>
          <w:sz w:val="28"/>
          <w:szCs w:val="28"/>
          <w:highlight w:val="green"/>
        </w:rPr>
        <w:t xml:space="preserve"> и проникать в швы снизу, частично обеспечивая их заполнение</w:t>
      </w:r>
      <w:r w:rsidRPr="00496A69">
        <w:rPr>
          <w:color w:val="000000"/>
          <w:sz w:val="28"/>
          <w:szCs w:val="28"/>
          <w:highlight w:val="green"/>
        </w:rPr>
        <w:t>;</w:t>
      </w:r>
    </w:p>
    <w:p w14:paraId="2AC0C5AB" w14:textId="77777777" w:rsidR="0022664B" w:rsidRPr="00496A69" w:rsidRDefault="0022664B" w:rsidP="00B545BC">
      <w:pPr>
        <w:suppressAutoHyphens/>
        <w:rPr>
          <w:color w:val="000000"/>
          <w:sz w:val="28"/>
          <w:szCs w:val="28"/>
          <w:highlight w:val="green"/>
        </w:rPr>
      </w:pPr>
      <w:r w:rsidRPr="00496A69">
        <w:rPr>
          <w:color w:val="000000"/>
          <w:sz w:val="28"/>
          <w:szCs w:val="28"/>
          <w:highlight w:val="green"/>
        </w:rPr>
        <w:t xml:space="preserve">- </w:t>
      </w:r>
      <w:r w:rsidR="004C02C1" w:rsidRPr="00496A69">
        <w:rPr>
          <w:color w:val="000000"/>
          <w:sz w:val="28"/>
          <w:szCs w:val="28"/>
          <w:highlight w:val="green"/>
        </w:rPr>
        <w:t xml:space="preserve">пропускать сквозь себя воду, </w:t>
      </w:r>
      <w:r w:rsidRPr="00496A69">
        <w:rPr>
          <w:color w:val="000000"/>
          <w:sz w:val="28"/>
          <w:szCs w:val="28"/>
          <w:highlight w:val="green"/>
        </w:rPr>
        <w:t>не накапливая ее;</w:t>
      </w:r>
    </w:p>
    <w:p w14:paraId="406BE7E5" w14:textId="6D6F2D0D" w:rsidR="004C02C1" w:rsidRPr="00496A69" w:rsidRDefault="0022664B" w:rsidP="00B545BC">
      <w:pPr>
        <w:suppressAutoHyphens/>
        <w:rPr>
          <w:color w:val="000000"/>
          <w:sz w:val="28"/>
          <w:szCs w:val="28"/>
          <w:highlight w:val="green"/>
        </w:rPr>
      </w:pPr>
      <w:r w:rsidRPr="00496A69">
        <w:rPr>
          <w:color w:val="000000"/>
          <w:sz w:val="28"/>
          <w:szCs w:val="28"/>
          <w:highlight w:val="green"/>
        </w:rPr>
        <w:t>-</w:t>
      </w:r>
      <w:r w:rsidR="0029325B" w:rsidRPr="00496A69">
        <w:rPr>
          <w:color w:val="000000"/>
          <w:sz w:val="28"/>
          <w:szCs w:val="28"/>
          <w:highlight w:val="green"/>
        </w:rPr>
        <w:t xml:space="preserve"> </w:t>
      </w:r>
      <w:r w:rsidR="004C02C1" w:rsidRPr="00496A69">
        <w:rPr>
          <w:color w:val="000000"/>
          <w:sz w:val="28"/>
          <w:szCs w:val="28"/>
          <w:highlight w:val="green"/>
        </w:rPr>
        <w:t xml:space="preserve">обладать наименьшим объемом </w:t>
      </w:r>
      <w:proofErr w:type="spellStart"/>
      <w:r w:rsidR="004C02C1" w:rsidRPr="00496A69">
        <w:rPr>
          <w:color w:val="000000"/>
          <w:sz w:val="28"/>
          <w:szCs w:val="28"/>
          <w:highlight w:val="green"/>
        </w:rPr>
        <w:t>межзерновых</w:t>
      </w:r>
      <w:proofErr w:type="spellEnd"/>
      <w:r w:rsidR="004C02C1" w:rsidRPr="00496A69">
        <w:rPr>
          <w:color w:val="000000"/>
          <w:sz w:val="28"/>
          <w:szCs w:val="28"/>
          <w:highlight w:val="green"/>
        </w:rPr>
        <w:t xml:space="preserve"> пустот</w:t>
      </w:r>
      <w:r w:rsidR="008A15AC" w:rsidRPr="00496A69">
        <w:rPr>
          <w:color w:val="000000"/>
          <w:sz w:val="28"/>
          <w:szCs w:val="28"/>
          <w:highlight w:val="green"/>
        </w:rPr>
        <w:t>,</w:t>
      </w:r>
      <w:r w:rsidR="004C02C1" w:rsidRPr="00496A69">
        <w:rPr>
          <w:color w:val="000000"/>
          <w:sz w:val="28"/>
          <w:szCs w:val="28"/>
          <w:highlight w:val="green"/>
        </w:rPr>
        <w:t xml:space="preserve"> в связи с чем предпочтение </w:t>
      </w:r>
      <w:r w:rsidR="00362A8E" w:rsidRPr="00496A69">
        <w:rPr>
          <w:b/>
          <w:color w:val="000000"/>
          <w:sz w:val="28"/>
          <w:szCs w:val="28"/>
          <w:highlight w:val="green"/>
        </w:rPr>
        <w:t>следует</w:t>
      </w:r>
      <w:r w:rsidR="004C02C1" w:rsidRPr="00496A69">
        <w:rPr>
          <w:color w:val="000000"/>
          <w:sz w:val="28"/>
          <w:szCs w:val="28"/>
          <w:highlight w:val="green"/>
        </w:rPr>
        <w:t xml:space="preserve"> отдавать материалам с </w:t>
      </w:r>
      <w:proofErr w:type="spellStart"/>
      <w:r w:rsidR="004C02C1" w:rsidRPr="00496A69">
        <w:rPr>
          <w:color w:val="000000"/>
          <w:sz w:val="28"/>
          <w:szCs w:val="28"/>
          <w:highlight w:val="green"/>
        </w:rPr>
        <w:t>разнофракционным</w:t>
      </w:r>
      <w:proofErr w:type="spellEnd"/>
      <w:r w:rsidR="004C02C1" w:rsidRPr="00496A69">
        <w:rPr>
          <w:color w:val="000000"/>
          <w:sz w:val="28"/>
          <w:szCs w:val="28"/>
          <w:highlight w:val="green"/>
        </w:rPr>
        <w:t xml:space="preserve"> гран</w:t>
      </w:r>
      <w:r w:rsidR="00986BF6" w:rsidRPr="00496A69">
        <w:rPr>
          <w:color w:val="000000"/>
          <w:sz w:val="28"/>
          <w:szCs w:val="28"/>
          <w:highlight w:val="green"/>
        </w:rPr>
        <w:t>улированн</w:t>
      </w:r>
      <w:r w:rsidR="00545F99" w:rsidRPr="00496A69">
        <w:rPr>
          <w:color w:val="000000"/>
          <w:sz w:val="28"/>
          <w:szCs w:val="28"/>
          <w:highlight w:val="green"/>
        </w:rPr>
        <w:t>ы</w:t>
      </w:r>
      <w:r w:rsidR="00986BF6" w:rsidRPr="00496A69">
        <w:rPr>
          <w:color w:val="000000"/>
          <w:sz w:val="28"/>
          <w:szCs w:val="28"/>
          <w:highlight w:val="green"/>
        </w:rPr>
        <w:t xml:space="preserve">м </w:t>
      </w:r>
      <w:r w:rsidR="004C02C1" w:rsidRPr="00496A69">
        <w:rPr>
          <w:color w:val="000000"/>
          <w:sz w:val="28"/>
          <w:szCs w:val="28"/>
          <w:highlight w:val="green"/>
        </w:rPr>
        <w:t xml:space="preserve">составом (непрерывным).  </w:t>
      </w:r>
    </w:p>
    <w:p w14:paraId="06AC0D91" w14:textId="4DEF12A6" w:rsidR="00D6268A" w:rsidRPr="00496A69" w:rsidRDefault="005410E9" w:rsidP="00B545BC">
      <w:pPr>
        <w:suppressAutoHyphens/>
        <w:rPr>
          <w:rFonts w:eastAsia="SimSun"/>
          <w:color w:val="000000"/>
          <w:sz w:val="28"/>
          <w:szCs w:val="28"/>
          <w:highlight w:val="green"/>
          <w:lang w:eastAsia="ar-SA"/>
        </w:rPr>
      </w:pPr>
      <w:r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</w:t>
      </w:r>
      <w:r w:rsidR="00D6268A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Для подстилающего слоя</w:t>
      </w:r>
      <w:r w:rsidR="008177BE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в зависимости от особенностей объекта применя</w:t>
      </w:r>
      <w:r w:rsidR="008A226A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ют</w:t>
      </w:r>
      <w:r w:rsidR="006D3215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:</w:t>
      </w:r>
    </w:p>
    <w:p w14:paraId="11913132" w14:textId="09FE5BCA" w:rsidR="00D6268A" w:rsidRPr="00496A69" w:rsidRDefault="00D6268A" w:rsidP="00B545BC">
      <w:pPr>
        <w:suppressAutoHyphens/>
        <w:rPr>
          <w:rFonts w:eastAsia="SimSun"/>
          <w:color w:val="000000"/>
          <w:sz w:val="28"/>
          <w:szCs w:val="28"/>
          <w:highlight w:val="green"/>
          <w:lang w:eastAsia="ar-SA"/>
        </w:rPr>
      </w:pPr>
      <w:r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- пески</w:t>
      </w:r>
      <w:r w:rsidR="004E4CC9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для строительных работ</w:t>
      </w:r>
      <w:r w:rsidR="00382935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</w:t>
      </w:r>
      <w:r w:rsidR="00986BF6" w:rsidRPr="00496A69">
        <w:rPr>
          <w:rFonts w:eastAsia="SimSun"/>
          <w:color w:val="000000"/>
          <w:sz w:val="28"/>
          <w:szCs w:val="28"/>
          <w:highlight w:val="green"/>
          <w:lang w:val="en-US" w:eastAsia="ar-SA"/>
        </w:rPr>
        <w:t>I</w:t>
      </w:r>
      <w:r w:rsidR="00986BF6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или </w:t>
      </w:r>
      <w:r w:rsidR="00986BF6" w:rsidRPr="00496A69">
        <w:rPr>
          <w:rFonts w:eastAsia="SimSun"/>
          <w:color w:val="000000"/>
          <w:sz w:val="28"/>
          <w:szCs w:val="28"/>
          <w:highlight w:val="green"/>
          <w:lang w:val="en-US" w:eastAsia="ar-SA"/>
        </w:rPr>
        <w:t>II</w:t>
      </w:r>
      <w:r w:rsidR="00986BF6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класса </w:t>
      </w:r>
      <w:r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по ГОСТ 8736 </w:t>
      </w:r>
      <w:r w:rsidR="004E4CC9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крупностью не ниже мелкого (мелкий, </w:t>
      </w:r>
      <w:r w:rsidR="004E4CC9" w:rsidRPr="00496A69">
        <w:rPr>
          <w:rFonts w:eastAsia="SimSun"/>
          <w:color w:val="000000"/>
          <w:sz w:val="28"/>
          <w:szCs w:val="28"/>
          <w:highlight w:val="green"/>
          <w:lang w:val="en-US" w:eastAsia="ar-SA"/>
        </w:rPr>
        <w:t>c</w:t>
      </w:r>
      <w:proofErr w:type="spellStart"/>
      <w:r w:rsidR="004E4CC9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редний</w:t>
      </w:r>
      <w:proofErr w:type="spellEnd"/>
      <w:r w:rsidR="004E4CC9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, крупный, повышенной крупности); </w:t>
      </w:r>
    </w:p>
    <w:p w14:paraId="0A190384" w14:textId="77777777" w:rsidR="0052300C" w:rsidRPr="00496A69" w:rsidRDefault="0052300C" w:rsidP="00B545BC">
      <w:pPr>
        <w:suppressAutoHyphens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- песок, укрепленный 8</w:t>
      </w:r>
      <w:r w:rsidR="00D97F4C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</w:t>
      </w:r>
      <w:r w:rsidR="00986BF6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%</w:t>
      </w:r>
      <w:r w:rsidR="00BE6EF2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</w:t>
      </w:r>
      <w:r w:rsidR="00BE6EF2" w:rsidRPr="00496A69">
        <w:rPr>
          <w:highlight w:val="green"/>
        </w:rPr>
        <w:t xml:space="preserve">– </w:t>
      </w:r>
      <w:r w:rsidR="0081477C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12</w:t>
      </w:r>
      <w:r w:rsidR="00D97F4C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</w:t>
      </w:r>
      <w:r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% цемента</w:t>
      </w:r>
      <w:r w:rsidR="00FC1BC3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;</w:t>
      </w:r>
    </w:p>
    <w:p w14:paraId="7CA882D7" w14:textId="77777777" w:rsidR="006D3215" w:rsidRPr="00496A69" w:rsidRDefault="00D6268A" w:rsidP="00B545BC">
      <w:pPr>
        <w:suppressAutoHyphens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>-</w:t>
      </w:r>
      <w:r w:rsidR="004E4CC9"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пески из отсевов дробления по ГОСТ </w:t>
      </w:r>
      <w:r w:rsidR="00050533" w:rsidRPr="00496A69">
        <w:rPr>
          <w:color w:val="000000"/>
          <w:sz w:val="28"/>
          <w:szCs w:val="28"/>
          <w:highlight w:val="green"/>
          <w:lang w:eastAsia="ar-SA"/>
        </w:rPr>
        <w:t>31424</w:t>
      </w:r>
      <w:r w:rsidR="004E4CC9" w:rsidRPr="00496A69">
        <w:rPr>
          <w:color w:val="000000"/>
          <w:sz w:val="28"/>
          <w:szCs w:val="28"/>
          <w:highlight w:val="green"/>
          <w:lang w:eastAsia="ar-SA"/>
        </w:rPr>
        <w:t xml:space="preserve"> крупностью не ниже мелкого (мелкий, </w:t>
      </w:r>
      <w:r w:rsidR="004E4CC9" w:rsidRPr="00496A69">
        <w:rPr>
          <w:color w:val="000000"/>
          <w:sz w:val="28"/>
          <w:szCs w:val="28"/>
          <w:highlight w:val="green"/>
          <w:lang w:val="en-US" w:eastAsia="ar-SA"/>
        </w:rPr>
        <w:t>c</w:t>
      </w:r>
      <w:proofErr w:type="spellStart"/>
      <w:r w:rsidR="004E4CC9" w:rsidRPr="00496A69">
        <w:rPr>
          <w:color w:val="000000"/>
          <w:sz w:val="28"/>
          <w:szCs w:val="28"/>
          <w:highlight w:val="green"/>
          <w:lang w:eastAsia="ar-SA"/>
        </w:rPr>
        <w:t>редний</w:t>
      </w:r>
      <w:proofErr w:type="spellEnd"/>
      <w:r w:rsidR="004E4CC9" w:rsidRPr="00496A69">
        <w:rPr>
          <w:color w:val="000000"/>
          <w:sz w:val="28"/>
          <w:szCs w:val="28"/>
          <w:highlight w:val="green"/>
          <w:lang w:eastAsia="ar-SA"/>
        </w:rPr>
        <w:t>, крупный, повышенной крупности, очень крупный) марк</w:t>
      </w:r>
      <w:r w:rsidR="00986BF6" w:rsidRPr="00496A69">
        <w:rPr>
          <w:color w:val="000000"/>
          <w:sz w:val="28"/>
          <w:szCs w:val="28"/>
          <w:highlight w:val="green"/>
          <w:lang w:eastAsia="ar-SA"/>
        </w:rPr>
        <w:t>и</w:t>
      </w:r>
      <w:r w:rsidR="004E4CC9" w:rsidRPr="00496A69">
        <w:rPr>
          <w:color w:val="000000"/>
          <w:sz w:val="28"/>
          <w:szCs w:val="28"/>
          <w:highlight w:val="green"/>
          <w:lang w:eastAsia="ar-SA"/>
        </w:rPr>
        <w:t xml:space="preserve"> по дробимости не ниже 600; </w:t>
      </w:r>
    </w:p>
    <w:p w14:paraId="67B07288" w14:textId="6901BAF7" w:rsidR="004E4CC9" w:rsidRPr="00496A69" w:rsidRDefault="004E4CC9" w:rsidP="00B545BC">
      <w:pPr>
        <w:suppressAutoHyphens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 xml:space="preserve">- щебень и гравий из плотных горных пород </w:t>
      </w:r>
      <w:r w:rsidR="004A1F50" w:rsidRPr="00496A69">
        <w:rPr>
          <w:color w:val="000000"/>
          <w:sz w:val="28"/>
          <w:szCs w:val="28"/>
          <w:highlight w:val="green"/>
          <w:lang w:eastAsia="ar-SA"/>
        </w:rPr>
        <w:t xml:space="preserve">по </w:t>
      </w:r>
      <w:r w:rsidRPr="00496A69">
        <w:rPr>
          <w:color w:val="000000"/>
          <w:sz w:val="28"/>
          <w:szCs w:val="28"/>
          <w:highlight w:val="green"/>
          <w:lang w:eastAsia="ar-SA"/>
        </w:rPr>
        <w:t>ГОСТ 8267 фракци</w:t>
      </w:r>
      <w:r w:rsidR="005258E8" w:rsidRPr="00496A69">
        <w:rPr>
          <w:color w:val="000000"/>
          <w:sz w:val="28"/>
          <w:szCs w:val="28"/>
          <w:highlight w:val="green"/>
          <w:lang w:eastAsia="ar-SA"/>
        </w:rPr>
        <w:t>й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от 5 (3) до 10 мм;</w:t>
      </w:r>
    </w:p>
    <w:p w14:paraId="7726B221" w14:textId="2DC74BD6" w:rsidR="004E4CC9" w:rsidRPr="00496A69" w:rsidRDefault="004E4CC9" w:rsidP="00B545BC">
      <w:pPr>
        <w:suppressAutoHyphens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>- щебень, извлекаемый при рассеве о</w:t>
      </w:r>
      <w:r w:rsidR="00192D1F" w:rsidRPr="00496A69">
        <w:rPr>
          <w:color w:val="000000"/>
          <w:sz w:val="28"/>
          <w:szCs w:val="28"/>
          <w:highlight w:val="green"/>
          <w:lang w:eastAsia="ar-SA"/>
        </w:rPr>
        <w:t>тсевов дробления по ГОСТ 31424</w:t>
      </w:r>
      <w:r w:rsidR="008A15AC" w:rsidRPr="00496A69">
        <w:rPr>
          <w:color w:val="000000"/>
          <w:sz w:val="28"/>
          <w:szCs w:val="28"/>
          <w:highlight w:val="green"/>
          <w:lang w:eastAsia="ar-SA"/>
        </w:rPr>
        <w:t>,</w:t>
      </w:r>
      <w:r w:rsidR="00192D1F"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Pr="00496A69">
        <w:rPr>
          <w:color w:val="000000"/>
          <w:sz w:val="28"/>
          <w:szCs w:val="28"/>
          <w:highlight w:val="green"/>
          <w:lang w:eastAsia="ar-SA"/>
        </w:rPr>
        <w:t>фракци</w:t>
      </w:r>
      <w:r w:rsidR="0013034B" w:rsidRPr="00496A69">
        <w:rPr>
          <w:color w:val="000000"/>
          <w:sz w:val="28"/>
          <w:szCs w:val="28"/>
          <w:highlight w:val="green"/>
          <w:lang w:eastAsia="ar-SA"/>
        </w:rPr>
        <w:t>и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от 5 (3) до 10 мм марк</w:t>
      </w:r>
      <w:r w:rsidR="005258E8" w:rsidRPr="00496A69">
        <w:rPr>
          <w:color w:val="000000"/>
          <w:sz w:val="28"/>
          <w:szCs w:val="28"/>
          <w:highlight w:val="green"/>
          <w:lang w:eastAsia="ar-SA"/>
        </w:rPr>
        <w:t>и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по дробимости не ниже 600.</w:t>
      </w:r>
    </w:p>
    <w:p w14:paraId="228C9D51" w14:textId="7DFC2CBF" w:rsidR="004E4CC9" w:rsidRPr="00496A69" w:rsidRDefault="004E4CC9" w:rsidP="00B545BC">
      <w:pPr>
        <w:suppressAutoHyphens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lastRenderedPageBreak/>
        <w:t>Содержание пылевидных и глинистых части</w:t>
      </w:r>
      <w:r w:rsidR="00236272" w:rsidRPr="00496A69">
        <w:rPr>
          <w:color w:val="000000"/>
          <w:sz w:val="28"/>
          <w:szCs w:val="28"/>
          <w:highlight w:val="green"/>
          <w:lang w:eastAsia="ar-SA"/>
        </w:rPr>
        <w:t xml:space="preserve">ц во всех материалах не более   3 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%, а также глины в комках не </w:t>
      </w:r>
      <w:r w:rsidR="00362A8E" w:rsidRPr="00496A69">
        <w:rPr>
          <w:b/>
          <w:color w:val="000000"/>
          <w:sz w:val="28"/>
          <w:szCs w:val="28"/>
          <w:highlight w:val="green"/>
          <w:lang w:eastAsia="ar-SA"/>
        </w:rPr>
        <w:t>долж</w:t>
      </w:r>
      <w:r w:rsidRPr="00496A69">
        <w:rPr>
          <w:color w:val="000000"/>
          <w:sz w:val="28"/>
          <w:szCs w:val="28"/>
          <w:highlight w:val="green"/>
          <w:lang w:eastAsia="ar-SA"/>
        </w:rPr>
        <w:t>но превышать 0,35 %.</w:t>
      </w:r>
    </w:p>
    <w:p w14:paraId="077BF3B0" w14:textId="12FAA5B3" w:rsidR="00192D1F" w:rsidRPr="00496A69" w:rsidRDefault="00192D1F" w:rsidP="00B545BC">
      <w:pPr>
        <w:suppressAutoHyphens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val="en-US" w:eastAsia="ar-SA"/>
        </w:rPr>
        <w:t>C</w:t>
      </w:r>
      <w:proofErr w:type="spellStart"/>
      <w:r w:rsidRPr="00496A69">
        <w:rPr>
          <w:color w:val="000000"/>
          <w:sz w:val="28"/>
          <w:szCs w:val="28"/>
          <w:highlight w:val="green"/>
          <w:lang w:eastAsia="ar-SA"/>
        </w:rPr>
        <w:t>одержание</w:t>
      </w:r>
      <w:proofErr w:type="spellEnd"/>
      <w:r w:rsidRPr="00496A69">
        <w:rPr>
          <w:color w:val="000000"/>
          <w:sz w:val="28"/>
          <w:szCs w:val="28"/>
          <w:highlight w:val="green"/>
          <w:lang w:eastAsia="ar-SA"/>
        </w:rPr>
        <w:t xml:space="preserve"> частиц менее 0,05 мм в материалах подстилающего слоя </w:t>
      </w:r>
      <w:r w:rsidR="00362A8E" w:rsidRPr="00496A69">
        <w:rPr>
          <w:b/>
          <w:color w:val="000000"/>
          <w:sz w:val="28"/>
          <w:szCs w:val="28"/>
          <w:highlight w:val="green"/>
          <w:lang w:eastAsia="ar-SA"/>
        </w:rPr>
        <w:t>долж</w:t>
      </w:r>
      <w:r w:rsidRPr="00496A69">
        <w:rPr>
          <w:color w:val="000000"/>
          <w:sz w:val="28"/>
          <w:szCs w:val="28"/>
          <w:highlight w:val="green"/>
          <w:lang w:eastAsia="ar-SA"/>
        </w:rPr>
        <w:t>но быть не более 4 %.</w:t>
      </w:r>
    </w:p>
    <w:p w14:paraId="39405073" w14:textId="630DCC44" w:rsidR="00192D1F" w:rsidRPr="00496A69" w:rsidRDefault="00192D1F" w:rsidP="00B545BC">
      <w:pPr>
        <w:suppressAutoHyphens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 xml:space="preserve">Допустимое содержание пород и минералов, относимых к вредным компонентам и примесям, в материале подстилающего слоя </w:t>
      </w:r>
      <w:r w:rsidR="00362A8E" w:rsidRPr="00496A69">
        <w:rPr>
          <w:b/>
          <w:color w:val="000000"/>
          <w:sz w:val="28"/>
          <w:szCs w:val="28"/>
          <w:highlight w:val="green"/>
          <w:lang w:eastAsia="ar-SA"/>
        </w:rPr>
        <w:t>долж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но </w:t>
      </w:r>
      <w:r w:rsidR="00DB6B24" w:rsidRPr="00496A69">
        <w:rPr>
          <w:color w:val="000000"/>
          <w:sz w:val="28"/>
          <w:szCs w:val="28"/>
          <w:highlight w:val="green"/>
          <w:lang w:eastAsia="ar-SA"/>
        </w:rPr>
        <w:t xml:space="preserve">не </w:t>
      </w:r>
      <w:r w:rsidRPr="00496A69">
        <w:rPr>
          <w:color w:val="000000"/>
          <w:sz w:val="28"/>
          <w:szCs w:val="28"/>
          <w:highlight w:val="green"/>
          <w:lang w:eastAsia="ar-SA"/>
        </w:rPr>
        <w:t>превышать значений, указанных в приложении А ГОСТ 8736</w:t>
      </w:r>
      <w:r w:rsidR="00BE6EF2" w:rsidRPr="00496A69">
        <w:rPr>
          <w:highlight w:val="green"/>
        </w:rPr>
        <w:t>–</w:t>
      </w:r>
      <w:r w:rsidR="005258E8" w:rsidRPr="00496A69">
        <w:rPr>
          <w:color w:val="000000"/>
          <w:sz w:val="28"/>
          <w:szCs w:val="28"/>
          <w:highlight w:val="green"/>
          <w:lang w:eastAsia="ar-SA"/>
        </w:rPr>
        <w:t>2014</w:t>
      </w:r>
      <w:r w:rsidRPr="00496A69">
        <w:rPr>
          <w:color w:val="000000"/>
          <w:sz w:val="28"/>
          <w:szCs w:val="28"/>
          <w:highlight w:val="green"/>
          <w:lang w:eastAsia="ar-SA"/>
        </w:rPr>
        <w:t>.</w:t>
      </w:r>
    </w:p>
    <w:p w14:paraId="735B1761" w14:textId="0CA0584B" w:rsidR="00192D1F" w:rsidRPr="00496A69" w:rsidRDefault="00192D1F" w:rsidP="00B545BC">
      <w:pPr>
        <w:suppressAutoHyphens/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>Коэффициент фильтрации материалов подстилающего</w:t>
      </w:r>
      <w:r w:rsidR="0057510B" w:rsidRPr="00496A69">
        <w:rPr>
          <w:color w:val="000000"/>
          <w:sz w:val="28"/>
          <w:szCs w:val="28"/>
          <w:highlight w:val="green"/>
          <w:lang w:eastAsia="ar-SA"/>
        </w:rPr>
        <w:t xml:space="preserve">  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слоя </w:t>
      </w:r>
      <w:r w:rsidR="0057510B" w:rsidRPr="00496A69">
        <w:rPr>
          <w:color w:val="000000"/>
          <w:sz w:val="28"/>
          <w:szCs w:val="28"/>
          <w:highlight w:val="green"/>
          <w:lang w:eastAsia="ar-SA"/>
        </w:rPr>
        <w:t xml:space="preserve">    </w:t>
      </w:r>
      <w:r w:rsidR="00362A8E" w:rsidRPr="00496A69">
        <w:rPr>
          <w:b/>
          <w:color w:val="000000"/>
          <w:sz w:val="28"/>
          <w:szCs w:val="28"/>
          <w:highlight w:val="green"/>
          <w:lang w:eastAsia="ar-SA"/>
        </w:rPr>
        <w:t>долж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ен </w:t>
      </w:r>
      <w:r w:rsidR="0057510B" w:rsidRPr="00496A69">
        <w:rPr>
          <w:color w:val="000000"/>
          <w:sz w:val="28"/>
          <w:szCs w:val="28"/>
          <w:highlight w:val="green"/>
          <w:lang w:eastAsia="ar-SA"/>
        </w:rPr>
        <w:t xml:space="preserve">   </w:t>
      </w:r>
      <w:r w:rsidRPr="00496A69">
        <w:rPr>
          <w:color w:val="000000"/>
          <w:sz w:val="28"/>
          <w:szCs w:val="28"/>
          <w:highlight w:val="green"/>
          <w:lang w:eastAsia="ar-SA"/>
        </w:rPr>
        <w:t>быть</w:t>
      </w:r>
      <w:r w:rsidR="0057510B" w:rsidRPr="00496A69">
        <w:rPr>
          <w:color w:val="000000"/>
          <w:sz w:val="28"/>
          <w:szCs w:val="28"/>
          <w:highlight w:val="green"/>
          <w:lang w:eastAsia="ar-SA"/>
        </w:rPr>
        <w:t xml:space="preserve">  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не менее </w:t>
      </w:r>
      <w:r w:rsidR="000C336B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1 м/</w:t>
      </w:r>
      <w:proofErr w:type="spellStart"/>
      <w:r w:rsidR="000C336B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сут</w:t>
      </w:r>
      <w:proofErr w:type="spellEnd"/>
      <w:r w:rsidR="000C336B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.</w:t>
      </w:r>
    </w:p>
    <w:p w14:paraId="089CC8A5" w14:textId="74CAA231" w:rsidR="00192D1F" w:rsidRPr="00496A69" w:rsidRDefault="00192D1F" w:rsidP="00B545BC">
      <w:pPr>
        <w:suppressAutoHyphens/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</w:pP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 xml:space="preserve">Материалам подстилающего слоя </w:t>
      </w:r>
      <w:r w:rsidR="00362A8E" w:rsidRPr="00496A69">
        <w:rPr>
          <w:rFonts w:eastAsia="Calibri"/>
          <w:b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долж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на быть дана радиационно-гигиеническая оценка, по результатам которой устанавливают область их применения в соответствии с приложением А ГОСТ 30108</w:t>
      </w:r>
      <w:r w:rsidR="00BE6EF2" w:rsidRPr="00496A69">
        <w:rPr>
          <w:highlight w:val="green"/>
        </w:rPr>
        <w:t>–</w:t>
      </w:r>
      <w:r w:rsidR="005258E8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94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.</w:t>
      </w:r>
    </w:p>
    <w:p w14:paraId="01CA24B5" w14:textId="15071B67" w:rsidR="00192D1F" w:rsidRPr="00496A69" w:rsidRDefault="00BF793C" w:rsidP="00B545BC">
      <w:pPr>
        <w:suppressAutoHyphens/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</w:pP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Примен</w:t>
      </w:r>
      <w:r w:rsidR="00DB6B24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ять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 xml:space="preserve"> для подстилающего слоя щеб</w:t>
      </w:r>
      <w:r w:rsidR="00DB6B24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ень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 xml:space="preserve"> и крупны</w:t>
      </w:r>
      <w:r w:rsidR="00DB6B24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е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, пов</w:t>
      </w:r>
      <w:r w:rsidR="00DB6B24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ышенной крупности, очень крупные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 xml:space="preserve"> песк</w:t>
      </w:r>
      <w:r w:rsidR="00DB6B24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и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 xml:space="preserve"> </w:t>
      </w:r>
      <w:r w:rsidR="00362A8E" w:rsidRPr="00496A69">
        <w:rPr>
          <w:rFonts w:eastAsia="Calibri"/>
          <w:b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целесообразн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о</w:t>
      </w:r>
      <w:r w:rsidR="00D04B5B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 xml:space="preserve"> для дренирующих покрытий (5.</w:t>
      </w:r>
      <w:r w:rsidR="00AE3DF3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5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).</w:t>
      </w:r>
    </w:p>
    <w:p w14:paraId="6140BE95" w14:textId="464EB54C" w:rsidR="00A61315" w:rsidRPr="00496A69" w:rsidRDefault="00D6268A" w:rsidP="00B545BC">
      <w:pPr>
        <w:suppressAutoHyphens/>
        <w:autoSpaceDE w:val="0"/>
        <w:rPr>
          <w:rFonts w:eastAsia="SimSun"/>
          <w:color w:val="000000"/>
          <w:sz w:val="28"/>
          <w:szCs w:val="28"/>
          <w:highlight w:val="green"/>
          <w:lang w:bidi="hi-IN"/>
        </w:rPr>
      </w:pP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>Толщ</w:t>
      </w:r>
      <w:r w:rsidR="00FC1BC3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ина подстилающего слоя </w:t>
      </w: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в уплотненном состоянии </w:t>
      </w:r>
      <w:r w:rsidR="00362A8E" w:rsidRPr="00496A69">
        <w:rPr>
          <w:rFonts w:eastAsia="SimSun"/>
          <w:b/>
          <w:color w:val="000000"/>
          <w:sz w:val="28"/>
          <w:szCs w:val="28"/>
          <w:highlight w:val="green"/>
          <w:lang w:bidi="hi-IN"/>
        </w:rPr>
        <w:t>долж</w:t>
      </w: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>на быть</w:t>
      </w:r>
      <w:r w:rsidR="005410E9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br/>
      </w: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 3</w:t>
      </w:r>
      <w:r w:rsidR="00BE6EF2" w:rsidRPr="00496A69">
        <w:rPr>
          <w:highlight w:val="green"/>
        </w:rPr>
        <w:t>–</w:t>
      </w: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>5 см</w:t>
      </w:r>
      <w:r w:rsidR="00C83882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 для камней/плит толщиной до 12 см и 4</w:t>
      </w:r>
      <w:r w:rsidR="00BE6EF2" w:rsidRPr="00496A69">
        <w:rPr>
          <w:highlight w:val="green"/>
        </w:rPr>
        <w:t>–</w:t>
      </w:r>
      <w:r w:rsidR="00C83882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6 см </w:t>
      </w:r>
      <w:r w:rsidR="008A15AC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– </w:t>
      </w:r>
      <w:r w:rsidR="00C83882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>для камней/плит</w:t>
      </w:r>
      <w:r w:rsidR="008A15AC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 толщиной</w:t>
      </w:r>
      <w:r w:rsidR="00C83882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 свыше 12 см</w:t>
      </w: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. Чем выше нагрузка на покрытие, тем </w:t>
      </w:r>
      <w:r w:rsidR="00DB6B24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меньше </w:t>
      </w:r>
      <w:r w:rsidR="00362A8E" w:rsidRPr="00496A69">
        <w:rPr>
          <w:rFonts w:eastAsia="SimSun"/>
          <w:b/>
          <w:color w:val="000000"/>
          <w:sz w:val="28"/>
          <w:szCs w:val="28"/>
          <w:highlight w:val="green"/>
          <w:lang w:bidi="hi-IN"/>
        </w:rPr>
        <w:t>долж</w:t>
      </w:r>
      <w:r w:rsidR="00DB6B24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>на быть</w:t>
      </w: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 толщин</w:t>
      </w:r>
      <w:r w:rsidR="00DB6B24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>а</w:t>
      </w: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 подстилающего слоя. </w:t>
      </w:r>
      <w:r w:rsidR="00A07FDE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Минимальная толщина подстилающего слоя – 3 см. </w:t>
      </w:r>
    </w:p>
    <w:p w14:paraId="0BDC3F10" w14:textId="68B498EF" w:rsidR="00D6268A" w:rsidRPr="00496A69" w:rsidRDefault="009E66E5" w:rsidP="00B545BC">
      <w:pPr>
        <w:rPr>
          <w:rFonts w:eastAsia="SimSun"/>
          <w:color w:val="000000"/>
          <w:sz w:val="28"/>
          <w:szCs w:val="28"/>
          <w:highlight w:val="green"/>
          <w:lang w:eastAsia="ar-SA"/>
        </w:rPr>
      </w:pPr>
      <w:r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Дренирующая способность</w:t>
      </w:r>
      <w:r w:rsidR="00E94E4C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 подстилающего слоя </w:t>
      </w:r>
      <w:r w:rsidR="00362A8E" w:rsidRPr="00496A69">
        <w:rPr>
          <w:rFonts w:eastAsia="SimSun"/>
          <w:b/>
          <w:color w:val="000000"/>
          <w:sz w:val="28"/>
          <w:szCs w:val="28"/>
          <w:highlight w:val="green"/>
          <w:lang w:eastAsia="ar-SA"/>
        </w:rPr>
        <w:t>долж</w:t>
      </w:r>
      <w:r w:rsidR="00E94E4C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на быть больше </w:t>
      </w:r>
      <w:r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 xml:space="preserve">дренирующей способности </w:t>
      </w:r>
      <w:r w:rsidR="00E94E4C" w:rsidRPr="00496A69">
        <w:rPr>
          <w:rFonts w:eastAsia="SimSun"/>
          <w:color w:val="000000"/>
          <w:sz w:val="28"/>
          <w:szCs w:val="28"/>
          <w:highlight w:val="green"/>
          <w:lang w:eastAsia="ar-SA"/>
        </w:rPr>
        <w:t>швов.</w:t>
      </w:r>
    </w:p>
    <w:p w14:paraId="1B6BEFA1" w14:textId="6B93CB8D" w:rsidR="00A61315" w:rsidRPr="00496A69" w:rsidRDefault="00D6268A" w:rsidP="00B545BC">
      <w:pPr>
        <w:suppressAutoHyphens/>
        <w:autoSpaceDE w:val="0"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 xml:space="preserve">Для устройства подстилающего слоя </w:t>
      </w:r>
      <w:r w:rsidR="00362A8E" w:rsidRPr="00496A69">
        <w:rPr>
          <w:b/>
          <w:color w:val="000000"/>
          <w:sz w:val="28"/>
          <w:szCs w:val="28"/>
          <w:highlight w:val="green"/>
          <w:lang w:eastAsia="ar-SA"/>
        </w:rPr>
        <w:t>не следует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="005258E8" w:rsidRPr="00496A69">
        <w:rPr>
          <w:color w:val="000000"/>
          <w:sz w:val="28"/>
          <w:szCs w:val="28"/>
          <w:highlight w:val="green"/>
          <w:lang w:eastAsia="ar-SA"/>
        </w:rPr>
        <w:t>применять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сухую песчано-цементную смесь. Кроме этого, </w:t>
      </w:r>
      <w:r w:rsidR="005258E8" w:rsidRPr="00496A69">
        <w:rPr>
          <w:color w:val="000000"/>
          <w:sz w:val="28"/>
          <w:szCs w:val="28"/>
          <w:highlight w:val="green"/>
          <w:lang w:eastAsia="ar-SA"/>
        </w:rPr>
        <w:t>применение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цемента в подстилающем</w:t>
      </w:r>
      <w:r w:rsidR="00382935"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Pr="00496A69">
        <w:rPr>
          <w:color w:val="000000"/>
          <w:sz w:val="28"/>
          <w:szCs w:val="28"/>
          <w:highlight w:val="green"/>
          <w:lang w:eastAsia="ar-SA"/>
        </w:rPr>
        <w:t>слое</w:t>
      </w:r>
      <w:r w:rsidR="00382935"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="00362A8E" w:rsidRPr="00496A69">
        <w:rPr>
          <w:b/>
          <w:color w:val="000000"/>
          <w:sz w:val="28"/>
          <w:szCs w:val="28"/>
          <w:highlight w:val="green"/>
          <w:lang w:eastAsia="ar-SA"/>
        </w:rPr>
        <w:t>может</w:t>
      </w:r>
      <w:r w:rsidR="00955938"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="005258E8" w:rsidRPr="00496A69">
        <w:rPr>
          <w:color w:val="000000"/>
          <w:sz w:val="28"/>
          <w:szCs w:val="28"/>
          <w:highlight w:val="green"/>
          <w:lang w:eastAsia="ar-SA"/>
        </w:rPr>
        <w:t>быть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доп</w:t>
      </w:r>
      <w:r w:rsidR="00D04B5B" w:rsidRPr="00496A69">
        <w:rPr>
          <w:color w:val="000000"/>
          <w:sz w:val="28"/>
          <w:szCs w:val="28"/>
          <w:highlight w:val="green"/>
          <w:lang w:eastAsia="ar-SA"/>
        </w:rPr>
        <w:t xml:space="preserve">олнительным источником </w:t>
      </w:r>
      <w:proofErr w:type="spellStart"/>
      <w:r w:rsidR="00D04B5B" w:rsidRPr="00496A69">
        <w:rPr>
          <w:color w:val="000000"/>
          <w:sz w:val="28"/>
          <w:szCs w:val="28"/>
          <w:highlight w:val="green"/>
          <w:lang w:eastAsia="ar-SA"/>
        </w:rPr>
        <w:t>высолов</w:t>
      </w:r>
      <w:proofErr w:type="spellEnd"/>
      <w:r w:rsidR="00D04B5B" w:rsidRPr="00496A69">
        <w:rPr>
          <w:color w:val="000000"/>
          <w:sz w:val="28"/>
          <w:szCs w:val="28"/>
          <w:highlight w:val="green"/>
          <w:lang w:eastAsia="ar-SA"/>
        </w:rPr>
        <w:t xml:space="preserve"> на поверхности мощения</w:t>
      </w:r>
      <w:r w:rsidRPr="00496A69">
        <w:rPr>
          <w:color w:val="000000"/>
          <w:sz w:val="28"/>
          <w:szCs w:val="28"/>
          <w:highlight w:val="green"/>
          <w:lang w:eastAsia="ar-SA"/>
        </w:rPr>
        <w:t>.</w:t>
      </w:r>
    </w:p>
    <w:p w14:paraId="16D4AA6A" w14:textId="7EC54BD1" w:rsidR="005F21CA" w:rsidRPr="00496A69" w:rsidRDefault="00517186" w:rsidP="005F21CA">
      <w:pPr>
        <w:suppressAutoHyphens/>
        <w:autoSpaceDE w:val="0"/>
        <w:rPr>
          <w:color w:val="0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>В обоснованных случаях</w:t>
      </w:r>
      <w:r w:rsidR="0017472B" w:rsidRPr="00496A69">
        <w:rPr>
          <w:color w:val="000000"/>
          <w:sz w:val="28"/>
          <w:szCs w:val="28"/>
          <w:highlight w:val="green"/>
          <w:lang w:eastAsia="ar-SA"/>
        </w:rPr>
        <w:t xml:space="preserve"> (например, при устройстве водосборных лотков)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для подстилающего слоя </w:t>
      </w:r>
      <w:r w:rsidR="00362A8E" w:rsidRPr="00496A69">
        <w:rPr>
          <w:b/>
          <w:color w:val="000000"/>
          <w:sz w:val="28"/>
          <w:szCs w:val="28"/>
          <w:highlight w:val="green"/>
          <w:lang w:eastAsia="ar-SA"/>
        </w:rPr>
        <w:t>могут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="005258E8" w:rsidRPr="00496A69">
        <w:rPr>
          <w:color w:val="000000"/>
          <w:sz w:val="28"/>
          <w:szCs w:val="28"/>
          <w:highlight w:val="green"/>
          <w:lang w:eastAsia="ar-SA"/>
        </w:rPr>
        <w:t>применяться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дренажные растворы</w:t>
      </w:r>
      <w:r w:rsidR="004A0867" w:rsidRPr="00496A69">
        <w:rPr>
          <w:color w:val="000000"/>
          <w:sz w:val="28"/>
          <w:szCs w:val="28"/>
          <w:highlight w:val="green"/>
          <w:lang w:eastAsia="ar-SA"/>
        </w:rPr>
        <w:t xml:space="preserve"> заводского изготовления</w:t>
      </w:r>
      <w:r w:rsidR="009E66E5" w:rsidRPr="00496A69">
        <w:rPr>
          <w:color w:val="000000"/>
          <w:sz w:val="28"/>
          <w:szCs w:val="28"/>
          <w:highlight w:val="green"/>
          <w:lang w:eastAsia="ar-SA"/>
        </w:rPr>
        <w:t>.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</w:t>
      </w:r>
      <w:bookmarkStart w:id="41" w:name="_Toc6565861"/>
    </w:p>
    <w:p w14:paraId="779A5D73" w14:textId="77777777" w:rsidR="005F21CA" w:rsidRPr="00496A69" w:rsidRDefault="005F21CA" w:rsidP="005F21CA">
      <w:pPr>
        <w:suppressAutoHyphens/>
        <w:autoSpaceDE w:val="0"/>
        <w:rPr>
          <w:color w:val="000000"/>
          <w:sz w:val="28"/>
          <w:szCs w:val="28"/>
          <w:highlight w:val="green"/>
          <w:lang w:eastAsia="ar-SA"/>
        </w:rPr>
      </w:pPr>
    </w:p>
    <w:p w14:paraId="780006C6" w14:textId="77777777" w:rsidR="00D01CC7" w:rsidRPr="00496A69" w:rsidRDefault="00D6268A" w:rsidP="001B3474">
      <w:pPr>
        <w:suppressAutoHyphens/>
        <w:autoSpaceDE w:val="0"/>
        <w:spacing w:line="360" w:lineRule="auto"/>
        <w:rPr>
          <w:rFonts w:eastAsia="SimSun"/>
          <w:b/>
          <w:color w:val="000000"/>
          <w:sz w:val="28"/>
          <w:szCs w:val="28"/>
          <w:highlight w:val="green"/>
          <w:lang w:bidi="hi-IN"/>
        </w:rPr>
      </w:pPr>
      <w:r w:rsidRPr="00496A69">
        <w:rPr>
          <w:rFonts w:eastAsia="SimSun"/>
          <w:b/>
          <w:sz w:val="28"/>
          <w:szCs w:val="28"/>
          <w:highlight w:val="green"/>
          <w:lang w:bidi="hi-IN"/>
        </w:rPr>
        <w:t>Швы</w:t>
      </w:r>
      <w:bookmarkEnd w:id="41"/>
    </w:p>
    <w:p w14:paraId="3410DFD4" w14:textId="0D6AD291" w:rsidR="00D6268A" w:rsidRPr="00496A69" w:rsidRDefault="00E722B3" w:rsidP="00FD48E9">
      <w:pPr>
        <w:rPr>
          <w:rFonts w:ascii="Calibri" w:eastAsia="Calibri" w:hAnsi="Calibri"/>
          <w:sz w:val="22"/>
          <w:highlight w:val="green"/>
          <w:lang w:eastAsia="en-US"/>
        </w:rPr>
      </w:pPr>
      <w:r w:rsidRPr="00496A69">
        <w:rPr>
          <w:color w:val="000000"/>
          <w:sz w:val="28"/>
          <w:szCs w:val="28"/>
          <w:highlight w:val="green"/>
        </w:rPr>
        <w:t>Ширин</w:t>
      </w:r>
      <w:r w:rsidR="00DF292A" w:rsidRPr="00496A69">
        <w:rPr>
          <w:color w:val="000000"/>
          <w:sz w:val="28"/>
          <w:szCs w:val="28"/>
          <w:highlight w:val="green"/>
        </w:rPr>
        <w:t>у</w:t>
      </w:r>
      <w:r w:rsidRPr="00496A69">
        <w:rPr>
          <w:color w:val="000000"/>
          <w:sz w:val="28"/>
          <w:szCs w:val="28"/>
          <w:highlight w:val="green"/>
        </w:rPr>
        <w:t xml:space="preserve"> швов между камнями/плитами </w:t>
      </w:r>
      <w:r w:rsidR="00362A8E" w:rsidRPr="00496A69">
        <w:rPr>
          <w:b/>
          <w:color w:val="000000"/>
          <w:sz w:val="28"/>
          <w:szCs w:val="28"/>
          <w:highlight w:val="green"/>
        </w:rPr>
        <w:t>принима</w:t>
      </w:r>
      <w:r w:rsidR="00DF292A" w:rsidRPr="00496A69">
        <w:rPr>
          <w:color w:val="000000"/>
          <w:sz w:val="28"/>
          <w:szCs w:val="28"/>
          <w:highlight w:val="green"/>
        </w:rPr>
        <w:t>ют</w:t>
      </w:r>
      <w:r w:rsidR="001633D5" w:rsidRPr="00496A69">
        <w:rPr>
          <w:color w:val="000000"/>
          <w:sz w:val="28"/>
          <w:szCs w:val="28"/>
          <w:highlight w:val="green"/>
        </w:rPr>
        <w:t xml:space="preserve"> в зависимости от </w:t>
      </w:r>
      <w:r w:rsidR="006D1F58" w:rsidRPr="00496A69">
        <w:rPr>
          <w:color w:val="000000"/>
          <w:sz w:val="28"/>
          <w:szCs w:val="28"/>
          <w:highlight w:val="green"/>
        </w:rPr>
        <w:t>их толщины (таблица 1</w:t>
      </w:r>
      <w:r w:rsidR="009C7BA4" w:rsidRPr="00496A69">
        <w:rPr>
          <w:color w:val="000000"/>
          <w:sz w:val="28"/>
          <w:szCs w:val="28"/>
          <w:highlight w:val="green"/>
        </w:rPr>
        <w:t>0</w:t>
      </w:r>
      <w:r w:rsidRPr="00496A69">
        <w:rPr>
          <w:color w:val="000000"/>
          <w:sz w:val="28"/>
          <w:szCs w:val="28"/>
          <w:highlight w:val="green"/>
        </w:rPr>
        <w:t xml:space="preserve">).  </w:t>
      </w:r>
      <w:r w:rsidR="00FD48E9" w:rsidRPr="00496A69">
        <w:rPr>
          <w:rFonts w:eastAsia="Calibri"/>
          <w:sz w:val="28"/>
          <w:szCs w:val="28"/>
          <w:highlight w:val="green"/>
          <w:lang w:eastAsia="en-US"/>
        </w:rPr>
        <w:t xml:space="preserve">На путях движения маломобильных групп населения ширина швов </w:t>
      </w:r>
      <w:r w:rsidR="00362A8E" w:rsidRPr="00496A69">
        <w:rPr>
          <w:rFonts w:eastAsia="Calibri"/>
          <w:b/>
          <w:sz w:val="28"/>
          <w:szCs w:val="28"/>
          <w:highlight w:val="green"/>
          <w:lang w:eastAsia="en-US"/>
        </w:rPr>
        <w:t>долж</w:t>
      </w:r>
      <w:r w:rsidR="00FD48E9" w:rsidRPr="00496A69">
        <w:rPr>
          <w:rFonts w:eastAsia="Calibri"/>
          <w:sz w:val="28"/>
          <w:szCs w:val="28"/>
          <w:highlight w:val="green"/>
          <w:lang w:eastAsia="en-US"/>
        </w:rPr>
        <w:t xml:space="preserve">на быть не более 5 мм. </w:t>
      </w:r>
      <w:r w:rsidR="00D6268A" w:rsidRPr="00496A69">
        <w:rPr>
          <w:color w:val="000000"/>
          <w:sz w:val="28"/>
          <w:szCs w:val="28"/>
          <w:highlight w:val="green"/>
        </w:rPr>
        <w:t>Ширин</w:t>
      </w:r>
      <w:r w:rsidR="00DF292A" w:rsidRPr="00496A69">
        <w:rPr>
          <w:color w:val="000000"/>
          <w:sz w:val="28"/>
          <w:szCs w:val="28"/>
          <w:highlight w:val="green"/>
        </w:rPr>
        <w:t>у</w:t>
      </w:r>
      <w:r w:rsidR="00D6268A" w:rsidRPr="00496A69">
        <w:rPr>
          <w:color w:val="000000"/>
          <w:sz w:val="28"/>
          <w:szCs w:val="28"/>
          <w:highlight w:val="green"/>
        </w:rPr>
        <w:t xml:space="preserve"> дренирующих </w:t>
      </w:r>
      <w:r w:rsidR="00046603" w:rsidRPr="00496A69">
        <w:rPr>
          <w:color w:val="000000"/>
          <w:sz w:val="28"/>
          <w:szCs w:val="28"/>
          <w:highlight w:val="green"/>
        </w:rPr>
        <w:t>и «</w:t>
      </w:r>
      <w:r w:rsidR="009C7BA4" w:rsidRPr="00496A69">
        <w:rPr>
          <w:color w:val="000000"/>
          <w:sz w:val="28"/>
          <w:szCs w:val="28"/>
          <w:highlight w:val="green"/>
        </w:rPr>
        <w:t>зеленых</w:t>
      </w:r>
      <w:r w:rsidR="00D85151" w:rsidRPr="00496A69">
        <w:rPr>
          <w:color w:val="000000"/>
          <w:sz w:val="28"/>
          <w:szCs w:val="28"/>
          <w:highlight w:val="green"/>
        </w:rPr>
        <w:t>»</w:t>
      </w:r>
      <w:r w:rsidR="009C7BA4" w:rsidRPr="00496A69">
        <w:rPr>
          <w:color w:val="000000"/>
          <w:sz w:val="28"/>
          <w:szCs w:val="28"/>
          <w:highlight w:val="green"/>
        </w:rPr>
        <w:t xml:space="preserve"> </w:t>
      </w:r>
      <w:r w:rsidR="00D6268A" w:rsidRPr="00496A69">
        <w:rPr>
          <w:color w:val="000000"/>
          <w:sz w:val="28"/>
          <w:szCs w:val="28"/>
          <w:highlight w:val="green"/>
        </w:rPr>
        <w:t>швов</w:t>
      </w:r>
      <w:r w:rsidR="009C7BA4" w:rsidRPr="00496A69">
        <w:rPr>
          <w:color w:val="000000"/>
          <w:sz w:val="28"/>
          <w:szCs w:val="28"/>
          <w:highlight w:val="green"/>
        </w:rPr>
        <w:t xml:space="preserve"> (</w:t>
      </w:r>
      <w:r w:rsidR="00141C67" w:rsidRPr="00496A69">
        <w:rPr>
          <w:color w:val="000000"/>
          <w:sz w:val="28"/>
          <w:szCs w:val="28"/>
          <w:highlight w:val="green"/>
        </w:rPr>
        <w:t>швов,</w:t>
      </w:r>
      <w:r w:rsidR="009C7BA4" w:rsidRPr="00496A69">
        <w:rPr>
          <w:color w:val="000000"/>
          <w:sz w:val="28"/>
          <w:szCs w:val="28"/>
          <w:highlight w:val="green"/>
        </w:rPr>
        <w:t xml:space="preserve"> заполненных растительным грунтом)</w:t>
      </w:r>
      <w:r w:rsidR="008E605F" w:rsidRPr="00496A69">
        <w:rPr>
          <w:color w:val="000000"/>
          <w:sz w:val="28"/>
          <w:szCs w:val="28"/>
          <w:highlight w:val="green"/>
        </w:rPr>
        <w:t xml:space="preserve"> </w:t>
      </w:r>
      <w:r w:rsidR="00D6268A" w:rsidRPr="00496A69">
        <w:rPr>
          <w:color w:val="000000"/>
          <w:sz w:val="28"/>
          <w:szCs w:val="28"/>
          <w:highlight w:val="green"/>
        </w:rPr>
        <w:t>устанавлива</w:t>
      </w:r>
      <w:r w:rsidR="00DF292A" w:rsidRPr="00496A69">
        <w:rPr>
          <w:color w:val="000000"/>
          <w:sz w:val="28"/>
          <w:szCs w:val="28"/>
          <w:highlight w:val="green"/>
        </w:rPr>
        <w:t>ют</w:t>
      </w:r>
      <w:r w:rsidR="00D6268A" w:rsidRPr="00496A69">
        <w:rPr>
          <w:color w:val="000000"/>
          <w:sz w:val="28"/>
          <w:szCs w:val="28"/>
          <w:highlight w:val="green"/>
        </w:rPr>
        <w:t xml:space="preserve"> проектом. </w:t>
      </w:r>
      <w:r w:rsidR="005F21CA" w:rsidRPr="00496A69">
        <w:rPr>
          <w:color w:val="000000"/>
          <w:sz w:val="28"/>
          <w:szCs w:val="28"/>
          <w:highlight w:val="green"/>
        </w:rPr>
        <w:t xml:space="preserve">Предпочтительная </w:t>
      </w:r>
      <w:r w:rsidR="00D6268A" w:rsidRPr="00496A69">
        <w:rPr>
          <w:color w:val="000000"/>
          <w:sz w:val="28"/>
          <w:szCs w:val="28"/>
          <w:highlight w:val="green"/>
        </w:rPr>
        <w:t>ширина дренирующих швов 15 мм, «зеленых»</w:t>
      </w:r>
      <w:r w:rsidR="00740B60" w:rsidRPr="00496A69">
        <w:rPr>
          <w:color w:val="000000"/>
          <w:sz w:val="28"/>
          <w:szCs w:val="28"/>
          <w:highlight w:val="green"/>
        </w:rPr>
        <w:t xml:space="preserve"> </w:t>
      </w:r>
      <w:r w:rsidR="00BE6EF2" w:rsidRPr="00496A69">
        <w:rPr>
          <w:highlight w:val="green"/>
        </w:rPr>
        <w:t>–</w:t>
      </w:r>
      <w:r w:rsidR="00740B60" w:rsidRPr="00496A69">
        <w:rPr>
          <w:color w:val="000000"/>
          <w:sz w:val="28"/>
          <w:szCs w:val="28"/>
          <w:highlight w:val="green"/>
        </w:rPr>
        <w:t xml:space="preserve"> </w:t>
      </w:r>
      <w:r w:rsidR="00D6268A" w:rsidRPr="00496A69">
        <w:rPr>
          <w:color w:val="000000"/>
          <w:sz w:val="28"/>
          <w:szCs w:val="28"/>
          <w:highlight w:val="green"/>
        </w:rPr>
        <w:t>не менее 50 мм.</w:t>
      </w:r>
      <w:r w:rsidR="00FD48E9" w:rsidRPr="00496A69">
        <w:rPr>
          <w:rFonts w:ascii="Calibri" w:eastAsia="Calibri" w:hAnsi="Calibri"/>
          <w:sz w:val="22"/>
          <w:highlight w:val="green"/>
          <w:lang w:eastAsia="en-US"/>
        </w:rPr>
        <w:t xml:space="preserve"> </w:t>
      </w:r>
    </w:p>
    <w:p w14:paraId="06679246" w14:textId="7EBB2644" w:rsidR="00D6268A" w:rsidRPr="00496A69" w:rsidRDefault="00BF793C" w:rsidP="00B545BC">
      <w:pPr>
        <w:suppressAutoHyphens/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</w:pP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Для заполнения швов </w:t>
      </w:r>
      <w:r w:rsidR="00DB6B24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применяют</w:t>
      </w: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 следующие материалы:</w:t>
      </w:r>
    </w:p>
    <w:p w14:paraId="4E633B21" w14:textId="77777777" w:rsidR="00BF793C" w:rsidRPr="00496A69" w:rsidRDefault="00BF793C" w:rsidP="00B545BC">
      <w:pPr>
        <w:suppressAutoHyphens/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</w:pP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- пески для строительных работ</w:t>
      </w:r>
      <w:r w:rsidR="00594DD8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 </w:t>
      </w:r>
      <w:r w:rsidR="00594DD8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val="en-US" w:eastAsia="ar-SA"/>
        </w:rPr>
        <w:t>I</w:t>
      </w:r>
      <w:r w:rsidR="00594DD8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 или </w:t>
      </w:r>
      <w:r w:rsidR="00594DD8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val="en-US" w:eastAsia="ar-SA"/>
        </w:rPr>
        <w:t>II</w:t>
      </w:r>
      <w:r w:rsidR="00594DD8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 класса</w:t>
      </w: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 по ГОСТ 8736</w:t>
      </w:r>
      <w:r w:rsidR="00C10D29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 </w:t>
      </w: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крупностью не ниже мелкого (мелкий, </w:t>
      </w: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val="en-US" w:eastAsia="ar-SA"/>
        </w:rPr>
        <w:t>c</w:t>
      </w:r>
      <w:proofErr w:type="spellStart"/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редний</w:t>
      </w:r>
      <w:proofErr w:type="spellEnd"/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, крупный, повышенной крупности);</w:t>
      </w:r>
    </w:p>
    <w:p w14:paraId="4FE04791" w14:textId="77777777" w:rsidR="00BF793C" w:rsidRPr="00496A69" w:rsidRDefault="00BF793C" w:rsidP="00B545BC">
      <w:pPr>
        <w:suppressAutoHyphens/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</w:pP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- пески из отсевов дробления по ГОСТ 31424 крупностью не ниже мелкого (мелкий, </w:t>
      </w:r>
      <w:r w:rsidR="00E50001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val="en-US" w:eastAsia="ar-SA"/>
        </w:rPr>
        <w:t>c</w:t>
      </w:r>
      <w:proofErr w:type="spellStart"/>
      <w:r w:rsidR="00E50001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редний</w:t>
      </w:r>
      <w:proofErr w:type="spellEnd"/>
      <w:r w:rsidR="00E50001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, крупный, повышенной крупности, очень крупный) марк</w:t>
      </w:r>
      <w:r w:rsidR="00740B60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и </w:t>
      </w:r>
      <w:r w:rsidR="00E50001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по дробимости не ниже 600;</w:t>
      </w:r>
    </w:p>
    <w:p w14:paraId="6A2652B3" w14:textId="77777777" w:rsidR="00E50001" w:rsidRPr="00496A69" w:rsidRDefault="00E50001" w:rsidP="00B545BC">
      <w:pPr>
        <w:suppressAutoHyphens/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</w:pP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-  песок декоративный из природного камня по ГОСТ 22856;</w:t>
      </w:r>
    </w:p>
    <w:p w14:paraId="5B3F92BD" w14:textId="680E8F5F" w:rsidR="00E50001" w:rsidRPr="00496A69" w:rsidRDefault="00E50001" w:rsidP="00B545BC">
      <w:pPr>
        <w:suppressAutoHyphens/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</w:pP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-  щебень декоративный из природного камня по ГОСТ 22856 фр</w:t>
      </w:r>
      <w:r w:rsidR="00DB6B24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акции</w:t>
      </w: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 от 5 до 10 мм.</w:t>
      </w:r>
    </w:p>
    <w:p w14:paraId="30ED4436" w14:textId="3D4478C2" w:rsidR="00E50001" w:rsidRPr="00496A69" w:rsidRDefault="00E50001" w:rsidP="00B545BC">
      <w:pPr>
        <w:suppressAutoHyphens/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</w:pP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Содержание пылевидных и глинистых частиц во всех материалах не более 3 %, при этом </w:t>
      </w:r>
      <w:r w:rsidR="00362A8E" w:rsidRPr="00496A69">
        <w:rPr>
          <w:rFonts w:eastAsia="Arial Narrow" w:cs="Arial Narrow"/>
          <w:b/>
          <w:color w:val="000000"/>
          <w:spacing w:val="-4"/>
          <w:sz w:val="28"/>
          <w:szCs w:val="28"/>
          <w:highlight w:val="green"/>
          <w:lang w:eastAsia="ar-SA"/>
        </w:rPr>
        <w:t>не допускается</w:t>
      </w: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 содержание глины в комках.</w:t>
      </w:r>
    </w:p>
    <w:p w14:paraId="195EA682" w14:textId="0ABD6D2A" w:rsidR="00E50001" w:rsidRPr="00496A69" w:rsidRDefault="00E50001" w:rsidP="00B545BC">
      <w:pPr>
        <w:suppressAutoHyphens/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</w:pP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lastRenderedPageBreak/>
        <w:t xml:space="preserve">Содержание частиц менее 0,05 мм в песках </w:t>
      </w:r>
      <w:r w:rsidR="00362A8E" w:rsidRPr="00496A69">
        <w:rPr>
          <w:rFonts w:eastAsia="Arial Narrow" w:cs="Arial Narrow"/>
          <w:b/>
          <w:color w:val="000000"/>
          <w:spacing w:val="-4"/>
          <w:sz w:val="28"/>
          <w:szCs w:val="28"/>
          <w:highlight w:val="green"/>
          <w:lang w:eastAsia="ar-SA"/>
        </w:rPr>
        <w:t>долж</w:t>
      </w: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но быть не более 4 %.</w:t>
      </w:r>
    </w:p>
    <w:p w14:paraId="5F26895D" w14:textId="5E755347" w:rsidR="00E50001" w:rsidRPr="00496A69" w:rsidRDefault="00E50001" w:rsidP="00B545BC">
      <w:pPr>
        <w:suppressAutoHyphens/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</w:pPr>
      <w:r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Допустимое содержание пород и минералов, относимых к вредным компонентам и примесям, в материале </w:t>
      </w:r>
      <w:r w:rsidR="004E6509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 xml:space="preserve">для заполнения швов не </w:t>
      </w:r>
      <w:r w:rsidR="00362A8E" w:rsidRPr="00496A69">
        <w:rPr>
          <w:rFonts w:eastAsia="Arial Narrow" w:cs="Arial Narrow"/>
          <w:b/>
          <w:color w:val="000000"/>
          <w:spacing w:val="-4"/>
          <w:sz w:val="28"/>
          <w:szCs w:val="28"/>
          <w:highlight w:val="green"/>
          <w:lang w:eastAsia="ar-SA"/>
        </w:rPr>
        <w:t>долж</w:t>
      </w:r>
      <w:r w:rsidR="004E6509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но превышать значений, указанных в приложении А ГОСТ 8736</w:t>
      </w:r>
      <w:r w:rsidR="00BE6EF2" w:rsidRPr="00496A69">
        <w:rPr>
          <w:highlight w:val="green"/>
        </w:rPr>
        <w:t>–</w:t>
      </w:r>
      <w:r w:rsidR="00740B60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2014</w:t>
      </w:r>
      <w:r w:rsidR="004E6509" w:rsidRPr="00496A69">
        <w:rPr>
          <w:rFonts w:eastAsia="Arial Narrow" w:cs="Arial Narrow"/>
          <w:color w:val="000000"/>
          <w:spacing w:val="-4"/>
          <w:sz w:val="28"/>
          <w:szCs w:val="28"/>
          <w:highlight w:val="green"/>
          <w:lang w:eastAsia="ar-SA"/>
        </w:rPr>
        <w:t>.</w:t>
      </w:r>
    </w:p>
    <w:p w14:paraId="6470A134" w14:textId="2621DB32" w:rsidR="004E6509" w:rsidRPr="00496A69" w:rsidRDefault="004E6509" w:rsidP="00B545BC">
      <w:pPr>
        <w:suppressAutoHyphens/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</w:pP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 xml:space="preserve">Материалам для заполнения швов </w:t>
      </w:r>
      <w:r w:rsidR="00362A8E" w:rsidRPr="00496A69">
        <w:rPr>
          <w:rFonts w:eastAsia="Calibri"/>
          <w:b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долж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на быть дана радиационно-гигиеническая оценка, по результатам которой устанавливают область их применения в соответствии с приложением А ГОСТ 30108</w:t>
      </w:r>
      <w:r w:rsidR="00BE6EF2" w:rsidRPr="00496A69">
        <w:rPr>
          <w:highlight w:val="green"/>
        </w:rPr>
        <w:t>–</w:t>
      </w:r>
      <w:r w:rsidR="00740B60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94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.</w:t>
      </w:r>
    </w:p>
    <w:p w14:paraId="4FE541B9" w14:textId="486EFDEF" w:rsidR="004D2BD3" w:rsidRPr="00496A69" w:rsidRDefault="000D1A63" w:rsidP="008859BB">
      <w:pPr>
        <w:autoSpaceDE w:val="0"/>
        <w:autoSpaceDN w:val="0"/>
        <w:adjustRightInd w:val="0"/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</w:pP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 xml:space="preserve">Коэффициент фильтрации материалов для заполнения </w:t>
      </w:r>
      <w:r w:rsidR="00362A8E" w:rsidRPr="00496A69">
        <w:rPr>
          <w:rFonts w:eastAsia="Calibri"/>
          <w:b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долж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ен быть не менее 1 м/</w:t>
      </w:r>
      <w:r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val="en-US" w:eastAsia="en-US"/>
        </w:rPr>
        <w:t>c</w:t>
      </w:r>
      <w:proofErr w:type="spellStart"/>
      <w:r w:rsidR="008859BB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ут</w:t>
      </w:r>
      <w:proofErr w:type="spellEnd"/>
      <w:r w:rsidR="008859BB" w:rsidRPr="00496A69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.</w:t>
      </w:r>
    </w:p>
    <w:p w14:paraId="29173D63" w14:textId="77777777" w:rsidR="004E6509" w:rsidRPr="00496A69" w:rsidRDefault="004E6509" w:rsidP="00B545BC">
      <w:pPr>
        <w:suppressAutoHyphens/>
        <w:rPr>
          <w:rFonts w:eastAsia="SimSun"/>
          <w:color w:val="000000"/>
          <w:sz w:val="28"/>
          <w:szCs w:val="28"/>
          <w:highlight w:val="green"/>
          <w:lang w:bidi="hi-IN"/>
        </w:rPr>
      </w:pP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>Применение для заполнения швов сухой песчано-цементной смеси недопустимо.</w:t>
      </w:r>
      <w:r w:rsidR="002962F0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 </w:t>
      </w:r>
    </w:p>
    <w:p w14:paraId="7B9AB702" w14:textId="49EC1C2F" w:rsidR="004E6509" w:rsidRPr="00496A69" w:rsidRDefault="004E6509" w:rsidP="00B545BC">
      <w:pPr>
        <w:suppressAutoHyphens/>
        <w:rPr>
          <w:rFonts w:eastAsia="SimSun"/>
          <w:color w:val="000000"/>
          <w:sz w:val="28"/>
          <w:szCs w:val="28"/>
          <w:highlight w:val="green"/>
          <w:lang w:bidi="hi-IN"/>
        </w:rPr>
      </w:pP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 Максимальный размер зерна материала для заполнения швов </w:t>
      </w:r>
      <w:r w:rsidR="00362A8E" w:rsidRPr="00496A69">
        <w:rPr>
          <w:rFonts w:eastAsia="SimSun"/>
          <w:b/>
          <w:color w:val="000000"/>
          <w:sz w:val="28"/>
          <w:szCs w:val="28"/>
          <w:highlight w:val="green"/>
          <w:lang w:bidi="hi-IN"/>
        </w:rPr>
        <w:t>долж</w:t>
      </w: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>ен быть меньше ширины шва не менее чем на 20 %.</w:t>
      </w:r>
    </w:p>
    <w:p w14:paraId="796BC2D5" w14:textId="410003D9" w:rsidR="004E6509" w:rsidRPr="00496A69" w:rsidRDefault="002B37A7" w:rsidP="00B545BC">
      <w:pPr>
        <w:suppressAutoHyphens/>
        <w:rPr>
          <w:strike/>
          <w:color w:val="C00000"/>
          <w:sz w:val="28"/>
          <w:szCs w:val="28"/>
          <w:highlight w:val="green"/>
          <w:lang w:eastAsia="ar-SA"/>
        </w:rPr>
      </w:pPr>
      <w:r w:rsidRPr="00496A69">
        <w:rPr>
          <w:color w:val="000000"/>
          <w:sz w:val="28"/>
          <w:szCs w:val="28"/>
          <w:highlight w:val="green"/>
          <w:lang w:eastAsia="ar-SA"/>
        </w:rPr>
        <w:t xml:space="preserve">Материал для заполнения швов </w:t>
      </w:r>
      <w:r w:rsidR="00362A8E" w:rsidRPr="00496A69">
        <w:rPr>
          <w:b/>
          <w:color w:val="000000"/>
          <w:sz w:val="28"/>
          <w:szCs w:val="28"/>
          <w:highlight w:val="green"/>
          <w:lang w:eastAsia="ar-SA"/>
        </w:rPr>
        <w:t>может</w:t>
      </w:r>
      <w:r w:rsidRPr="00496A69">
        <w:rPr>
          <w:color w:val="000000"/>
          <w:sz w:val="28"/>
          <w:szCs w:val="28"/>
          <w:highlight w:val="green"/>
          <w:lang w:eastAsia="ar-SA"/>
        </w:rPr>
        <w:t xml:space="preserve"> быть дополнительно обработан стабилизатором на основе полимеров. </w:t>
      </w:r>
    </w:p>
    <w:p w14:paraId="361E5001" w14:textId="11C2BBCA" w:rsidR="00F34636" w:rsidRPr="00496A69" w:rsidRDefault="00F34636" w:rsidP="00B545BC">
      <w:pPr>
        <w:tabs>
          <w:tab w:val="left" w:pos="1276"/>
        </w:tabs>
        <w:suppressAutoHyphens/>
        <w:contextualSpacing/>
        <w:rPr>
          <w:sz w:val="28"/>
          <w:szCs w:val="28"/>
          <w:highlight w:val="green"/>
          <w:lang w:eastAsia="ar-SA"/>
        </w:rPr>
      </w:pPr>
      <w:r w:rsidRPr="00496A69">
        <w:rPr>
          <w:sz w:val="28"/>
          <w:szCs w:val="28"/>
          <w:highlight w:val="green"/>
          <w:lang w:eastAsia="ar-SA"/>
        </w:rPr>
        <w:t xml:space="preserve">Объем материала </w:t>
      </w:r>
      <w:r w:rsidR="002011C8" w:rsidRPr="00496A69">
        <w:rPr>
          <w:sz w:val="28"/>
          <w:szCs w:val="28"/>
          <w:highlight w:val="green"/>
          <w:lang w:eastAsia="ar-SA"/>
        </w:rPr>
        <w:t xml:space="preserve">для заполнения швов в покрытии </w:t>
      </w:r>
      <w:r w:rsidRPr="00496A69">
        <w:rPr>
          <w:i/>
          <w:sz w:val="28"/>
          <w:szCs w:val="28"/>
          <w:highlight w:val="green"/>
          <w:lang w:val="en-US" w:eastAsia="ar-SA"/>
        </w:rPr>
        <w:t>P</w:t>
      </w:r>
      <w:r w:rsidR="002011C8" w:rsidRPr="00496A69">
        <w:rPr>
          <w:sz w:val="28"/>
          <w:szCs w:val="28"/>
          <w:highlight w:val="green"/>
          <w:lang w:eastAsia="ar-SA"/>
        </w:rPr>
        <w:t>, м³</w:t>
      </w:r>
      <w:r w:rsidR="005B6E73" w:rsidRPr="00496A69">
        <w:rPr>
          <w:sz w:val="28"/>
          <w:szCs w:val="28"/>
          <w:highlight w:val="green"/>
          <w:lang w:eastAsia="ar-SA"/>
        </w:rPr>
        <w:t>,</w:t>
      </w:r>
      <w:r w:rsidRPr="00496A69">
        <w:rPr>
          <w:sz w:val="28"/>
          <w:szCs w:val="28"/>
          <w:highlight w:val="green"/>
          <w:lang w:eastAsia="ar-SA"/>
        </w:rPr>
        <w:t xml:space="preserve"> </w:t>
      </w:r>
      <w:r w:rsidR="00D81472" w:rsidRPr="00496A69">
        <w:rPr>
          <w:sz w:val="28"/>
          <w:szCs w:val="28"/>
          <w:highlight w:val="green"/>
          <w:lang w:eastAsia="ar-SA"/>
        </w:rPr>
        <w:t xml:space="preserve">в первом приближении </w:t>
      </w:r>
      <w:r w:rsidR="00787C81" w:rsidRPr="00496A69">
        <w:rPr>
          <w:sz w:val="28"/>
          <w:szCs w:val="28"/>
          <w:highlight w:val="green"/>
          <w:lang w:eastAsia="ar-SA"/>
        </w:rPr>
        <w:t>определ</w:t>
      </w:r>
      <w:r w:rsidR="00D81472" w:rsidRPr="00496A69">
        <w:rPr>
          <w:sz w:val="28"/>
          <w:szCs w:val="28"/>
          <w:highlight w:val="green"/>
          <w:lang w:eastAsia="ar-SA"/>
        </w:rPr>
        <w:t>яют</w:t>
      </w:r>
      <w:r w:rsidR="00787C81" w:rsidRPr="00496A69">
        <w:rPr>
          <w:sz w:val="28"/>
          <w:szCs w:val="28"/>
          <w:highlight w:val="green"/>
          <w:lang w:eastAsia="ar-SA"/>
        </w:rPr>
        <w:t xml:space="preserve"> по формуле</w:t>
      </w:r>
    </w:p>
    <w:p w14:paraId="43EFFC1F" w14:textId="77777777" w:rsidR="005E34EB" w:rsidRPr="00496A69" w:rsidRDefault="005E34EB" w:rsidP="00B545BC">
      <w:pPr>
        <w:tabs>
          <w:tab w:val="left" w:pos="1276"/>
        </w:tabs>
        <w:suppressAutoHyphens/>
        <w:contextualSpacing/>
        <w:rPr>
          <w:sz w:val="28"/>
          <w:szCs w:val="28"/>
          <w:highlight w:val="green"/>
          <w:lang w:eastAsia="ar-SA"/>
        </w:rPr>
      </w:pPr>
    </w:p>
    <w:p w14:paraId="68A80F38" w14:textId="55AAF5DC" w:rsidR="005E34EB" w:rsidRPr="00496A69" w:rsidRDefault="00787C81" w:rsidP="00933D13">
      <w:pPr>
        <w:tabs>
          <w:tab w:val="left" w:pos="1276"/>
        </w:tabs>
        <w:suppressAutoHyphens/>
        <w:contextualSpacing/>
        <w:jc w:val="center"/>
        <w:rPr>
          <w:rFonts w:eastAsia="SimSun"/>
          <w:i/>
          <w:sz w:val="28"/>
          <w:szCs w:val="28"/>
          <w:highlight w:val="green"/>
          <w:lang w:eastAsia="ar-SA" w:bidi="hi-IN"/>
        </w:rPr>
      </w:pPr>
      <w:r w:rsidRPr="00496A69">
        <w:rPr>
          <w:sz w:val="28"/>
          <w:szCs w:val="28"/>
          <w:highlight w:val="green"/>
          <w:lang w:eastAsia="ar-SA" w:bidi="hi-IN"/>
        </w:rPr>
        <w:t xml:space="preserve">                           </w:t>
      </w:r>
      <m:oMath>
        <m:r>
          <w:rPr>
            <w:rFonts w:ascii="Cambria Math" w:eastAsia="SimSun" w:hAnsi="Cambria Math"/>
            <w:sz w:val="28"/>
            <w:szCs w:val="28"/>
            <w:highlight w:val="green"/>
            <w:lang w:eastAsia="ar-SA" w:bidi="hi-IN"/>
          </w:rPr>
          <m:t xml:space="preserve">P=[S/(a∙b)]∙(a+b)∙h∙t,           </m:t>
        </m:r>
      </m:oMath>
      <w:r w:rsidR="00933D13" w:rsidRPr="00496A69">
        <w:rPr>
          <w:rFonts w:eastAsia="SimSun"/>
          <w:i/>
          <w:sz w:val="28"/>
          <w:szCs w:val="28"/>
          <w:highlight w:val="green"/>
          <w:lang w:eastAsia="ar-SA" w:bidi="hi-IN"/>
        </w:rPr>
        <w:t xml:space="preserve">                                      </w:t>
      </w:r>
      <w:r w:rsidR="00933D13" w:rsidRPr="00496A69">
        <w:rPr>
          <w:rFonts w:eastAsia="SimSun"/>
          <w:sz w:val="28"/>
          <w:szCs w:val="28"/>
          <w:highlight w:val="green"/>
          <w:lang w:eastAsia="ar-SA" w:bidi="hi-IN"/>
        </w:rPr>
        <w:t>(1)</w:t>
      </w:r>
    </w:p>
    <w:p w14:paraId="125CCF02" w14:textId="77777777" w:rsidR="00B545BC" w:rsidRPr="00496A69" w:rsidRDefault="00B545BC" w:rsidP="00B545BC">
      <w:pPr>
        <w:widowControl w:val="0"/>
        <w:autoSpaceDE w:val="0"/>
        <w:autoSpaceDN w:val="0"/>
        <w:adjustRightInd w:val="0"/>
        <w:jc w:val="center"/>
        <w:rPr>
          <w:sz w:val="28"/>
          <w:szCs w:val="28"/>
          <w:highlight w:val="green"/>
        </w:rPr>
      </w:pPr>
    </w:p>
    <w:p w14:paraId="0D7E3647" w14:textId="5C70E39C" w:rsidR="00F34636" w:rsidRPr="00496A69" w:rsidRDefault="004322C7" w:rsidP="00787C81">
      <w:pPr>
        <w:widowControl w:val="0"/>
        <w:autoSpaceDE w:val="0"/>
        <w:autoSpaceDN w:val="0"/>
        <w:adjustRightInd w:val="0"/>
        <w:ind w:firstLine="0"/>
        <w:rPr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ab/>
      </w:r>
      <w:r w:rsidR="00080EF3" w:rsidRPr="00496A69">
        <w:rPr>
          <w:sz w:val="28"/>
          <w:szCs w:val="28"/>
          <w:highlight w:val="green"/>
        </w:rPr>
        <w:t>г</w:t>
      </w:r>
      <w:r w:rsidRPr="00496A69">
        <w:rPr>
          <w:sz w:val="28"/>
          <w:szCs w:val="28"/>
          <w:highlight w:val="green"/>
        </w:rPr>
        <w:t>де</w:t>
      </w:r>
      <w:r w:rsidR="002011C8" w:rsidRPr="00496A69">
        <w:rPr>
          <w:sz w:val="28"/>
          <w:szCs w:val="28"/>
          <w:highlight w:val="green"/>
        </w:rPr>
        <w:t xml:space="preserve"> </w:t>
      </w:r>
      <w:r w:rsidRPr="00496A69">
        <w:rPr>
          <w:i/>
          <w:sz w:val="28"/>
          <w:szCs w:val="28"/>
          <w:highlight w:val="green"/>
        </w:rPr>
        <w:tab/>
      </w:r>
      <w:r w:rsidR="00787C81" w:rsidRPr="00496A69">
        <w:rPr>
          <w:i/>
          <w:sz w:val="28"/>
          <w:szCs w:val="28"/>
          <w:highlight w:val="green"/>
        </w:rPr>
        <w:t xml:space="preserve"> </w:t>
      </w:r>
      <w:r w:rsidR="00F34636" w:rsidRPr="00496A69">
        <w:rPr>
          <w:i/>
          <w:sz w:val="28"/>
          <w:szCs w:val="28"/>
          <w:highlight w:val="green"/>
          <w:lang w:val="en-US"/>
        </w:rPr>
        <w:t>S</w:t>
      </w:r>
      <w:r w:rsidR="002011C8" w:rsidRPr="00496A69">
        <w:rPr>
          <w:sz w:val="28"/>
          <w:szCs w:val="28"/>
          <w:highlight w:val="green"/>
        </w:rPr>
        <w:t xml:space="preserve"> </w:t>
      </w:r>
      <w:r w:rsidR="00F34636" w:rsidRPr="00496A69">
        <w:rPr>
          <w:sz w:val="28"/>
          <w:szCs w:val="28"/>
          <w:highlight w:val="green"/>
        </w:rPr>
        <w:t>– площадь дорожного покрытия, м²;</w:t>
      </w:r>
    </w:p>
    <w:p w14:paraId="3DF4FE43" w14:textId="77777777" w:rsidR="00F34636" w:rsidRPr="00496A69" w:rsidRDefault="004322C7" w:rsidP="00787C81">
      <w:pPr>
        <w:widowControl w:val="0"/>
        <w:autoSpaceDE w:val="0"/>
        <w:autoSpaceDN w:val="0"/>
        <w:adjustRightInd w:val="0"/>
        <w:ind w:left="567" w:hanging="567"/>
        <w:rPr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ab/>
      </w:r>
      <w:r w:rsidRPr="00496A69">
        <w:rPr>
          <w:i/>
          <w:sz w:val="28"/>
          <w:szCs w:val="28"/>
          <w:highlight w:val="green"/>
        </w:rPr>
        <w:tab/>
      </w:r>
      <w:r w:rsidR="00F34636" w:rsidRPr="00496A69">
        <w:rPr>
          <w:i/>
          <w:sz w:val="28"/>
          <w:szCs w:val="28"/>
          <w:highlight w:val="green"/>
        </w:rPr>
        <w:t>a</w:t>
      </w:r>
      <w:r w:rsidR="00F34636" w:rsidRPr="00496A69">
        <w:rPr>
          <w:sz w:val="28"/>
          <w:szCs w:val="28"/>
          <w:highlight w:val="green"/>
        </w:rPr>
        <w:t xml:space="preserve"> – длина элемента мощения, м;</w:t>
      </w:r>
    </w:p>
    <w:p w14:paraId="7ACB1A37" w14:textId="77777777" w:rsidR="00F34636" w:rsidRPr="00496A69" w:rsidRDefault="004322C7" w:rsidP="00787C81">
      <w:pPr>
        <w:widowControl w:val="0"/>
        <w:autoSpaceDE w:val="0"/>
        <w:autoSpaceDN w:val="0"/>
        <w:adjustRightInd w:val="0"/>
        <w:ind w:left="567" w:hanging="567"/>
        <w:rPr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ab/>
      </w:r>
      <w:r w:rsidRPr="00496A69">
        <w:rPr>
          <w:i/>
          <w:sz w:val="28"/>
          <w:szCs w:val="28"/>
          <w:highlight w:val="green"/>
        </w:rPr>
        <w:tab/>
      </w:r>
      <w:r w:rsidR="00F34636" w:rsidRPr="00496A69">
        <w:rPr>
          <w:i/>
          <w:sz w:val="28"/>
          <w:szCs w:val="28"/>
          <w:highlight w:val="green"/>
          <w:lang w:val="en-US"/>
        </w:rPr>
        <w:t>b</w:t>
      </w:r>
      <w:r w:rsidR="00F34636" w:rsidRPr="00496A69">
        <w:rPr>
          <w:sz w:val="28"/>
          <w:szCs w:val="28"/>
          <w:highlight w:val="green"/>
        </w:rPr>
        <w:t xml:space="preserve"> – ширина элемента мощения, м;</w:t>
      </w:r>
    </w:p>
    <w:p w14:paraId="5CB9B3EE" w14:textId="77777777" w:rsidR="00F34636" w:rsidRPr="00496A69" w:rsidRDefault="004322C7" w:rsidP="00787C81">
      <w:pPr>
        <w:widowControl w:val="0"/>
        <w:autoSpaceDE w:val="0"/>
        <w:autoSpaceDN w:val="0"/>
        <w:adjustRightInd w:val="0"/>
        <w:ind w:left="567" w:hanging="567"/>
        <w:rPr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ab/>
      </w:r>
      <w:r w:rsidRPr="00496A69">
        <w:rPr>
          <w:sz w:val="28"/>
          <w:szCs w:val="28"/>
          <w:highlight w:val="green"/>
        </w:rPr>
        <w:tab/>
      </w:r>
      <w:r w:rsidR="00F34636" w:rsidRPr="00496A69">
        <w:rPr>
          <w:i/>
          <w:sz w:val="28"/>
          <w:szCs w:val="28"/>
          <w:highlight w:val="green"/>
          <w:lang w:val="en-US"/>
        </w:rPr>
        <w:t>h</w:t>
      </w:r>
      <w:r w:rsidR="002011C8" w:rsidRPr="00496A69">
        <w:rPr>
          <w:sz w:val="28"/>
          <w:szCs w:val="28"/>
          <w:highlight w:val="green"/>
        </w:rPr>
        <w:t xml:space="preserve"> – </w:t>
      </w:r>
      <w:r w:rsidR="00F34636" w:rsidRPr="00496A69">
        <w:rPr>
          <w:sz w:val="28"/>
          <w:szCs w:val="28"/>
          <w:highlight w:val="green"/>
        </w:rPr>
        <w:t>толщина элемента мощения, м;</w:t>
      </w:r>
    </w:p>
    <w:p w14:paraId="5B38865A" w14:textId="77777777" w:rsidR="00F34636" w:rsidRPr="00496A69" w:rsidRDefault="004322C7" w:rsidP="00787C81">
      <w:pPr>
        <w:widowControl w:val="0"/>
        <w:autoSpaceDE w:val="0"/>
        <w:autoSpaceDN w:val="0"/>
        <w:adjustRightInd w:val="0"/>
        <w:ind w:left="567" w:hanging="567"/>
        <w:rPr>
          <w:sz w:val="28"/>
          <w:szCs w:val="28"/>
          <w:highlight w:val="green"/>
        </w:rPr>
      </w:pPr>
      <w:r w:rsidRPr="00496A69">
        <w:rPr>
          <w:sz w:val="28"/>
          <w:szCs w:val="28"/>
          <w:highlight w:val="green"/>
        </w:rPr>
        <w:tab/>
      </w:r>
      <w:r w:rsidRPr="00496A69">
        <w:rPr>
          <w:i/>
          <w:sz w:val="28"/>
          <w:szCs w:val="28"/>
          <w:highlight w:val="green"/>
        </w:rPr>
        <w:tab/>
      </w:r>
      <w:r w:rsidR="00F34636" w:rsidRPr="00496A69">
        <w:rPr>
          <w:i/>
          <w:sz w:val="28"/>
          <w:szCs w:val="28"/>
          <w:highlight w:val="green"/>
          <w:lang w:val="en-US"/>
        </w:rPr>
        <w:t>t</w:t>
      </w:r>
      <w:r w:rsidRPr="00496A69">
        <w:rPr>
          <w:sz w:val="28"/>
          <w:szCs w:val="28"/>
          <w:highlight w:val="green"/>
        </w:rPr>
        <w:t xml:space="preserve"> </w:t>
      </w:r>
      <w:r w:rsidR="002011C8" w:rsidRPr="00496A69">
        <w:rPr>
          <w:sz w:val="28"/>
          <w:szCs w:val="28"/>
          <w:highlight w:val="green"/>
        </w:rPr>
        <w:t xml:space="preserve">– </w:t>
      </w:r>
      <w:r w:rsidRPr="00496A69">
        <w:rPr>
          <w:sz w:val="28"/>
          <w:szCs w:val="28"/>
          <w:highlight w:val="green"/>
        </w:rPr>
        <w:t>ширина шва, м</w:t>
      </w:r>
      <w:r w:rsidR="002011C8" w:rsidRPr="00496A69">
        <w:rPr>
          <w:sz w:val="28"/>
          <w:szCs w:val="28"/>
          <w:highlight w:val="green"/>
        </w:rPr>
        <w:t>.</w:t>
      </w:r>
    </w:p>
    <w:p w14:paraId="2287232F" w14:textId="2880AE71" w:rsidR="00F34636" w:rsidRPr="00496A69" w:rsidRDefault="00EA757E" w:rsidP="00B545BC">
      <w:pPr>
        <w:rPr>
          <w:rFonts w:eastAsia="SimSun"/>
          <w:sz w:val="28"/>
          <w:szCs w:val="28"/>
          <w:highlight w:val="green"/>
          <w:lang w:eastAsia="ar-SA"/>
        </w:rPr>
      </w:pPr>
      <w:r w:rsidRPr="00496A69">
        <w:rPr>
          <w:sz w:val="28"/>
          <w:szCs w:val="28"/>
          <w:highlight w:val="green"/>
        </w:rPr>
        <w:t>Расчетн</w:t>
      </w:r>
      <w:r w:rsidR="00410359" w:rsidRPr="00496A69">
        <w:rPr>
          <w:sz w:val="28"/>
          <w:szCs w:val="28"/>
          <w:highlight w:val="green"/>
        </w:rPr>
        <w:t>ую</w:t>
      </w:r>
      <w:r w:rsidRPr="00496A69">
        <w:rPr>
          <w:sz w:val="28"/>
          <w:szCs w:val="28"/>
          <w:highlight w:val="green"/>
        </w:rPr>
        <w:t xml:space="preserve"> ширин</w:t>
      </w:r>
      <w:r w:rsidR="00410359" w:rsidRPr="00496A69">
        <w:rPr>
          <w:sz w:val="28"/>
          <w:szCs w:val="28"/>
          <w:highlight w:val="green"/>
        </w:rPr>
        <w:t>у</w:t>
      </w:r>
      <w:r w:rsidRPr="00496A69">
        <w:rPr>
          <w:sz w:val="28"/>
          <w:szCs w:val="28"/>
          <w:highlight w:val="green"/>
        </w:rPr>
        <w:t xml:space="preserve"> швов между </w:t>
      </w:r>
      <w:proofErr w:type="spellStart"/>
      <w:r w:rsidRPr="00496A69">
        <w:rPr>
          <w:sz w:val="28"/>
          <w:szCs w:val="28"/>
          <w:highlight w:val="green"/>
        </w:rPr>
        <w:t>вибропрессованными</w:t>
      </w:r>
      <w:proofErr w:type="spellEnd"/>
      <w:r w:rsidRPr="00496A69">
        <w:rPr>
          <w:sz w:val="28"/>
          <w:szCs w:val="28"/>
          <w:highlight w:val="green"/>
        </w:rPr>
        <w:t xml:space="preserve"> камнями/плитами </w:t>
      </w:r>
      <w:r w:rsidR="00362A8E" w:rsidRPr="00496A69">
        <w:rPr>
          <w:b/>
          <w:sz w:val="28"/>
          <w:szCs w:val="28"/>
          <w:highlight w:val="green"/>
        </w:rPr>
        <w:t>принима</w:t>
      </w:r>
      <w:r w:rsidR="00174465" w:rsidRPr="00496A69">
        <w:rPr>
          <w:sz w:val="28"/>
          <w:szCs w:val="28"/>
          <w:highlight w:val="green"/>
        </w:rPr>
        <w:t>ют</w:t>
      </w:r>
      <w:r w:rsidR="00E722B3" w:rsidRPr="00496A69">
        <w:rPr>
          <w:sz w:val="28"/>
          <w:szCs w:val="28"/>
          <w:highlight w:val="green"/>
        </w:rPr>
        <w:t xml:space="preserve"> в зависимости от толщ</w:t>
      </w:r>
      <w:r w:rsidRPr="00496A69">
        <w:rPr>
          <w:sz w:val="28"/>
          <w:szCs w:val="28"/>
          <w:highlight w:val="green"/>
        </w:rPr>
        <w:t>ины камней</w:t>
      </w:r>
      <w:r w:rsidR="0033017A" w:rsidRPr="00496A69">
        <w:rPr>
          <w:sz w:val="28"/>
          <w:szCs w:val="28"/>
          <w:highlight w:val="green"/>
        </w:rPr>
        <w:t>/</w:t>
      </w:r>
      <w:r w:rsidRPr="00496A69">
        <w:rPr>
          <w:sz w:val="28"/>
          <w:szCs w:val="28"/>
          <w:highlight w:val="green"/>
        </w:rPr>
        <w:t>плит (</w:t>
      </w:r>
      <w:r w:rsidR="006D1F58" w:rsidRPr="00496A69">
        <w:rPr>
          <w:sz w:val="28"/>
          <w:szCs w:val="28"/>
          <w:highlight w:val="green"/>
        </w:rPr>
        <w:t>таблица 1</w:t>
      </w:r>
      <w:r w:rsidR="008125B1" w:rsidRPr="00496A69">
        <w:rPr>
          <w:sz w:val="28"/>
          <w:szCs w:val="28"/>
          <w:highlight w:val="green"/>
        </w:rPr>
        <w:t>0</w:t>
      </w:r>
      <w:r w:rsidRPr="00496A69">
        <w:rPr>
          <w:sz w:val="28"/>
          <w:szCs w:val="28"/>
          <w:highlight w:val="green"/>
        </w:rPr>
        <w:t xml:space="preserve">).  </w:t>
      </w:r>
    </w:p>
    <w:p w14:paraId="355D788C" w14:textId="27E2A011" w:rsidR="00D01CC7" w:rsidRPr="00496A69" w:rsidRDefault="00174465" w:rsidP="00D01CC7">
      <w:pPr>
        <w:rPr>
          <w:rFonts w:eastAsia="SimSun"/>
          <w:sz w:val="28"/>
          <w:szCs w:val="28"/>
          <w:highlight w:val="green"/>
          <w:lang w:bidi="hi-IN"/>
        </w:rPr>
      </w:pPr>
      <w:r w:rsidRPr="00496A69">
        <w:rPr>
          <w:rFonts w:eastAsia="SimSun"/>
          <w:sz w:val="28"/>
          <w:szCs w:val="28"/>
          <w:highlight w:val="green"/>
          <w:lang w:bidi="hi-IN"/>
        </w:rPr>
        <w:t>В</w:t>
      </w:r>
      <w:r w:rsidR="002E0511" w:rsidRPr="00496A69">
        <w:rPr>
          <w:rFonts w:eastAsia="SimSun"/>
          <w:sz w:val="28"/>
          <w:szCs w:val="28"/>
          <w:highlight w:val="green"/>
          <w:lang w:bidi="hi-IN"/>
        </w:rPr>
        <w:t xml:space="preserve"> </w:t>
      </w:r>
      <w:r w:rsidR="00D6268A" w:rsidRPr="00496A69">
        <w:rPr>
          <w:rFonts w:eastAsia="SimSun"/>
          <w:sz w:val="28"/>
          <w:szCs w:val="28"/>
          <w:highlight w:val="green"/>
          <w:lang w:bidi="hi-IN"/>
        </w:rPr>
        <w:t>покрытиях</w:t>
      </w:r>
      <w:r w:rsidR="002E0511" w:rsidRPr="00496A69">
        <w:rPr>
          <w:rFonts w:eastAsia="SimSun"/>
          <w:sz w:val="28"/>
          <w:szCs w:val="28"/>
          <w:highlight w:val="green"/>
          <w:lang w:bidi="hi-IN"/>
        </w:rPr>
        <w:t xml:space="preserve"> </w:t>
      </w:r>
      <w:r w:rsidR="00D6268A" w:rsidRPr="00496A69">
        <w:rPr>
          <w:rFonts w:eastAsia="SimSun"/>
          <w:sz w:val="28"/>
          <w:szCs w:val="28"/>
          <w:highlight w:val="green"/>
          <w:lang w:bidi="hi-IN"/>
        </w:rPr>
        <w:t>из</w:t>
      </w:r>
      <w:r w:rsidR="002E0511" w:rsidRPr="00496A69">
        <w:rPr>
          <w:rFonts w:eastAsia="SimSun"/>
          <w:sz w:val="28"/>
          <w:szCs w:val="28"/>
          <w:highlight w:val="green"/>
          <w:lang w:bidi="hi-IN"/>
        </w:rPr>
        <w:t xml:space="preserve"> </w:t>
      </w:r>
      <w:proofErr w:type="spellStart"/>
      <w:r w:rsidR="00D6268A" w:rsidRPr="00496A69">
        <w:rPr>
          <w:rFonts w:eastAsia="SimSun"/>
          <w:sz w:val="28"/>
          <w:szCs w:val="28"/>
          <w:highlight w:val="green"/>
          <w:lang w:bidi="hi-IN"/>
        </w:rPr>
        <w:t>вибропрессован</w:t>
      </w:r>
      <w:r w:rsidR="00D01CC7" w:rsidRPr="00496A69">
        <w:rPr>
          <w:rFonts w:eastAsia="SimSun"/>
          <w:sz w:val="28"/>
          <w:szCs w:val="28"/>
          <w:highlight w:val="green"/>
          <w:lang w:bidi="hi-IN"/>
        </w:rPr>
        <w:t>ных</w:t>
      </w:r>
      <w:proofErr w:type="spellEnd"/>
      <w:r w:rsidR="00D01CC7" w:rsidRPr="00496A69">
        <w:rPr>
          <w:rFonts w:eastAsia="SimSun"/>
          <w:sz w:val="28"/>
          <w:szCs w:val="28"/>
          <w:highlight w:val="green"/>
          <w:lang w:bidi="hi-IN"/>
        </w:rPr>
        <w:t xml:space="preserve"> камней/плит </w:t>
      </w:r>
      <w:r w:rsidRPr="00496A69">
        <w:rPr>
          <w:rFonts w:eastAsia="SimSun"/>
          <w:sz w:val="28"/>
          <w:szCs w:val="28"/>
          <w:highlight w:val="green"/>
          <w:lang w:bidi="hi-IN"/>
        </w:rPr>
        <w:t xml:space="preserve">температурные швы </w:t>
      </w:r>
      <w:r w:rsidR="00D01CC7" w:rsidRPr="00496A69">
        <w:rPr>
          <w:rFonts w:eastAsia="SimSun"/>
          <w:sz w:val="28"/>
          <w:szCs w:val="28"/>
          <w:highlight w:val="green"/>
          <w:lang w:bidi="hi-IN"/>
        </w:rPr>
        <w:t xml:space="preserve">не устраивают. </w:t>
      </w:r>
    </w:p>
    <w:p w14:paraId="5DE66EB8" w14:textId="35E3420C" w:rsidR="00B11CEE" w:rsidRPr="00022BA2" w:rsidRDefault="00097C60" w:rsidP="00D01CC7">
      <w:pPr>
        <w:rPr>
          <w:rFonts w:eastAsia="SimSun"/>
          <w:sz w:val="28"/>
          <w:szCs w:val="28"/>
          <w:lang w:bidi="hi-IN"/>
        </w:rPr>
      </w:pPr>
      <w:r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 </w:t>
      </w:r>
      <w:r w:rsidR="00D6268A" w:rsidRPr="00496A69">
        <w:rPr>
          <w:rFonts w:eastAsia="SimSun"/>
          <w:color w:val="000000"/>
          <w:sz w:val="28"/>
          <w:szCs w:val="28"/>
          <w:highlight w:val="green"/>
          <w:lang w:bidi="hi-IN"/>
        </w:rPr>
        <w:t xml:space="preserve">Деформационные швы выполняют над швами в несущей конструкции и основании. </w:t>
      </w:r>
      <w:r w:rsidR="00D6268A" w:rsidRPr="00496A69">
        <w:rPr>
          <w:color w:val="000000"/>
          <w:sz w:val="28"/>
          <w:szCs w:val="28"/>
          <w:highlight w:val="green"/>
        </w:rPr>
        <w:t xml:space="preserve">Для их устройства </w:t>
      </w:r>
      <w:r w:rsidR="00362A8E" w:rsidRPr="00496A69">
        <w:rPr>
          <w:b/>
          <w:color w:val="000000"/>
          <w:sz w:val="28"/>
          <w:szCs w:val="28"/>
          <w:highlight w:val="green"/>
        </w:rPr>
        <w:t>могут</w:t>
      </w:r>
      <w:r w:rsidR="00D6268A" w:rsidRPr="00496A69">
        <w:rPr>
          <w:color w:val="000000"/>
          <w:sz w:val="28"/>
          <w:szCs w:val="28"/>
          <w:highlight w:val="green"/>
        </w:rPr>
        <w:t xml:space="preserve"> быть использованы специальные профили заводского изготовления.</w:t>
      </w:r>
    </w:p>
    <w:p w14:paraId="6C327D34" w14:textId="77777777" w:rsidR="002A5606" w:rsidRPr="00022BA2" w:rsidRDefault="002A5606" w:rsidP="002A5606">
      <w:pPr>
        <w:pStyle w:val="7"/>
        <w:ind w:firstLine="0"/>
        <w:rPr>
          <w:b w:val="0"/>
          <w:iCs w:val="0"/>
          <w:sz w:val="28"/>
          <w:szCs w:val="28"/>
          <w:u w:val="single"/>
          <w:lang w:eastAsia="ar-SA"/>
        </w:rPr>
      </w:pPr>
      <w:bookmarkStart w:id="42" w:name="_Toc6565862"/>
    </w:p>
    <w:p w14:paraId="67FA3776" w14:textId="401D4B9D" w:rsidR="003B3F7E" w:rsidRPr="00022BA2" w:rsidRDefault="00257189" w:rsidP="00D962C8">
      <w:pPr>
        <w:pStyle w:val="7"/>
        <w:ind w:left="2" w:firstLine="707"/>
        <w:rPr>
          <w:sz w:val="28"/>
          <w:szCs w:val="28"/>
        </w:rPr>
      </w:pPr>
      <w:r w:rsidRPr="00022BA2">
        <w:rPr>
          <w:sz w:val="28"/>
          <w:szCs w:val="28"/>
        </w:rPr>
        <w:t>5.3 Уклоны</w:t>
      </w:r>
      <w:r w:rsidR="002A5606" w:rsidRPr="00022BA2">
        <w:rPr>
          <w:sz w:val="28"/>
          <w:szCs w:val="28"/>
        </w:rPr>
        <w:t xml:space="preserve">. </w:t>
      </w:r>
      <w:r w:rsidR="004D4A4E" w:rsidRPr="00022BA2">
        <w:rPr>
          <w:sz w:val="28"/>
          <w:szCs w:val="28"/>
        </w:rPr>
        <w:t>Водоотвод. Гидроизоляция</w:t>
      </w:r>
      <w:bookmarkEnd w:id="42"/>
    </w:p>
    <w:p w14:paraId="052EA893" w14:textId="2740D0CC" w:rsidR="001B1593" w:rsidRPr="003F2A96" w:rsidRDefault="001B1593" w:rsidP="00B545BC">
      <w:pPr>
        <w:tabs>
          <w:tab w:val="left" w:pos="1276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Дорожные покрытия из камней/плит мощения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2A5606" w:rsidRPr="003F2A96">
        <w:rPr>
          <w:sz w:val="28"/>
          <w:szCs w:val="28"/>
          <w:highlight w:val="green"/>
        </w:rPr>
        <w:t xml:space="preserve">ны </w:t>
      </w:r>
      <w:r w:rsidR="002011C8" w:rsidRPr="003F2A96">
        <w:rPr>
          <w:sz w:val="28"/>
          <w:szCs w:val="28"/>
          <w:highlight w:val="green"/>
        </w:rPr>
        <w:t>быть с</w:t>
      </w:r>
      <w:r w:rsidR="002A5606" w:rsidRPr="003F2A96">
        <w:rPr>
          <w:sz w:val="28"/>
          <w:szCs w:val="28"/>
          <w:highlight w:val="green"/>
        </w:rPr>
        <w:t xml:space="preserve"> минимальны</w:t>
      </w:r>
      <w:r w:rsidR="002011C8" w:rsidRPr="003F2A96">
        <w:rPr>
          <w:sz w:val="28"/>
          <w:szCs w:val="28"/>
          <w:highlight w:val="green"/>
        </w:rPr>
        <w:t>м</w:t>
      </w:r>
      <w:r w:rsidR="002A5606" w:rsidRPr="003F2A96">
        <w:rPr>
          <w:sz w:val="28"/>
          <w:szCs w:val="28"/>
          <w:highlight w:val="green"/>
        </w:rPr>
        <w:t xml:space="preserve"> и</w:t>
      </w:r>
      <w:r w:rsidR="00771978" w:rsidRPr="003F2A96">
        <w:rPr>
          <w:sz w:val="28"/>
          <w:szCs w:val="28"/>
          <w:highlight w:val="green"/>
        </w:rPr>
        <w:t xml:space="preserve"> </w:t>
      </w:r>
      <w:r w:rsidR="002A5606" w:rsidRPr="003F2A96">
        <w:rPr>
          <w:sz w:val="28"/>
          <w:szCs w:val="28"/>
          <w:highlight w:val="green"/>
        </w:rPr>
        <w:t>достаточны</w:t>
      </w:r>
      <w:r w:rsidR="002011C8" w:rsidRPr="003F2A96">
        <w:rPr>
          <w:sz w:val="28"/>
          <w:szCs w:val="28"/>
          <w:highlight w:val="green"/>
        </w:rPr>
        <w:t>м</w:t>
      </w:r>
      <w:r w:rsidR="004D4A4E" w:rsidRPr="003F2A96">
        <w:rPr>
          <w:sz w:val="28"/>
          <w:szCs w:val="28"/>
          <w:highlight w:val="green"/>
        </w:rPr>
        <w:t xml:space="preserve"> </w:t>
      </w:r>
      <w:r w:rsidR="002A5606" w:rsidRPr="003F2A96">
        <w:rPr>
          <w:sz w:val="28"/>
          <w:szCs w:val="28"/>
          <w:highlight w:val="green"/>
        </w:rPr>
        <w:t>наклон</w:t>
      </w:r>
      <w:r w:rsidR="002011C8" w:rsidRPr="003F2A96">
        <w:rPr>
          <w:sz w:val="28"/>
          <w:szCs w:val="28"/>
          <w:highlight w:val="green"/>
        </w:rPr>
        <w:t>ом</w:t>
      </w:r>
      <w:r w:rsidRPr="003F2A96">
        <w:rPr>
          <w:sz w:val="28"/>
          <w:szCs w:val="28"/>
          <w:highlight w:val="green"/>
        </w:rPr>
        <w:t>, что особенно актуально для протяженных покрытий</w:t>
      </w:r>
      <w:r w:rsidR="004D4A4E" w:rsidRPr="003F2A96">
        <w:rPr>
          <w:sz w:val="28"/>
          <w:szCs w:val="28"/>
          <w:highlight w:val="green"/>
        </w:rPr>
        <w:t xml:space="preserve"> с </w:t>
      </w:r>
      <w:r w:rsidR="008B6C92" w:rsidRPr="003F2A96">
        <w:rPr>
          <w:sz w:val="28"/>
          <w:szCs w:val="28"/>
          <w:highlight w:val="green"/>
        </w:rPr>
        <w:t>несколькими высотными отметками.</w:t>
      </w:r>
      <w:r w:rsidR="004D4A4E" w:rsidRPr="003F2A96">
        <w:rPr>
          <w:sz w:val="28"/>
          <w:szCs w:val="28"/>
          <w:highlight w:val="green"/>
        </w:rPr>
        <w:t xml:space="preserve"> </w:t>
      </w:r>
      <w:r w:rsidR="00F52C0B" w:rsidRPr="003F2A96">
        <w:rPr>
          <w:iCs/>
          <w:sz w:val="28"/>
          <w:szCs w:val="28"/>
          <w:highlight w:val="green"/>
        </w:rPr>
        <w:t>Н</w:t>
      </w:r>
      <w:r w:rsidR="00C322FC" w:rsidRPr="003F2A96">
        <w:rPr>
          <w:iCs/>
          <w:sz w:val="28"/>
          <w:szCs w:val="28"/>
          <w:highlight w:val="green"/>
        </w:rPr>
        <w:t>аклон</w:t>
      </w:r>
      <w:r w:rsidR="00F52C0B" w:rsidRPr="003F2A96">
        <w:rPr>
          <w:iCs/>
          <w:sz w:val="28"/>
          <w:szCs w:val="28"/>
          <w:highlight w:val="green"/>
        </w:rPr>
        <w:t xml:space="preserve"> </w:t>
      </w:r>
      <w:r w:rsidR="00F52C0B" w:rsidRPr="003F2A96">
        <w:rPr>
          <w:rFonts w:eastAsia="Calibri"/>
          <w:sz w:val="28"/>
          <w:szCs w:val="28"/>
          <w:highlight w:val="green"/>
          <w:lang w:eastAsia="en-US"/>
        </w:rPr>
        <w:t xml:space="preserve">свыше 30 </w:t>
      </w:r>
      <w:r w:rsidR="000D6B57" w:rsidRPr="003F2A96">
        <w:rPr>
          <w:rFonts w:hint="eastAsia"/>
          <w:spacing w:val="-2"/>
          <w:sz w:val="28"/>
          <w:szCs w:val="28"/>
          <w:highlight w:val="green"/>
          <w:lang w:eastAsia="ar-SA"/>
        </w:rPr>
        <w:t>‰</w:t>
      </w:r>
      <w:r w:rsidR="00F52C0B"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362A8E" w:rsidRPr="003F2A96">
        <w:rPr>
          <w:b/>
          <w:iCs/>
          <w:sz w:val="28"/>
          <w:szCs w:val="28"/>
          <w:highlight w:val="green"/>
        </w:rPr>
        <w:t>может</w:t>
      </w:r>
      <w:r w:rsidR="00C322FC" w:rsidRPr="003F2A96">
        <w:rPr>
          <w:iCs/>
          <w:sz w:val="28"/>
          <w:szCs w:val="28"/>
          <w:highlight w:val="green"/>
        </w:rPr>
        <w:t xml:space="preserve"> </w:t>
      </w:r>
      <w:r w:rsidR="000413A1" w:rsidRPr="003F2A96">
        <w:rPr>
          <w:iCs/>
          <w:sz w:val="28"/>
          <w:szCs w:val="28"/>
          <w:highlight w:val="green"/>
        </w:rPr>
        <w:t>быть</w:t>
      </w:r>
      <w:r w:rsidR="00C322FC" w:rsidRPr="003F2A96">
        <w:rPr>
          <w:iCs/>
          <w:sz w:val="28"/>
          <w:szCs w:val="28"/>
          <w:highlight w:val="green"/>
        </w:rPr>
        <w:t xml:space="preserve"> причиной вымывания материала для заделки швов при сильном дожд</w:t>
      </w:r>
      <w:r w:rsidR="00F52C0B" w:rsidRPr="003F2A96">
        <w:rPr>
          <w:iCs/>
          <w:sz w:val="28"/>
          <w:szCs w:val="28"/>
          <w:highlight w:val="green"/>
        </w:rPr>
        <w:t>е.</w:t>
      </w:r>
    </w:p>
    <w:p w14:paraId="6A05C8CC" w14:textId="6A06DFCA" w:rsidR="001A075A" w:rsidRPr="003F2A96" w:rsidRDefault="00793A4A" w:rsidP="00FD48E9">
      <w:pPr>
        <w:rPr>
          <w:rFonts w:eastAsia="Calibri"/>
          <w:sz w:val="28"/>
          <w:szCs w:val="28"/>
          <w:highlight w:val="green"/>
          <w:lang w:eastAsia="en-US"/>
        </w:rPr>
      </w:pPr>
      <w:r w:rsidRPr="003F2A96">
        <w:rPr>
          <w:sz w:val="28"/>
          <w:szCs w:val="28"/>
          <w:highlight w:val="green"/>
        </w:rPr>
        <w:t xml:space="preserve">При проектировании поперечных уклонов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учитывать, что водоотводящая способность дорожных покрытий из </w:t>
      </w:r>
      <w:r w:rsidR="009D4B07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мощения (за исключением комбинированных покрытий, </w:t>
      </w:r>
      <w:r w:rsidRPr="003F2A96">
        <w:rPr>
          <w:sz w:val="28"/>
          <w:szCs w:val="28"/>
          <w:highlight w:val="green"/>
          <w:lang w:val="en-US"/>
        </w:rPr>
        <w:t>c</w:t>
      </w:r>
      <w:r w:rsidRPr="003F2A96">
        <w:rPr>
          <w:sz w:val="28"/>
          <w:szCs w:val="28"/>
          <w:highlight w:val="green"/>
        </w:rPr>
        <w:t>м.</w:t>
      </w:r>
      <w:r w:rsidR="00A44298" w:rsidRPr="003F2A96">
        <w:rPr>
          <w:sz w:val="28"/>
          <w:szCs w:val="28"/>
          <w:highlight w:val="green"/>
        </w:rPr>
        <w:t xml:space="preserve"> 5.5</w:t>
      </w:r>
      <w:r w:rsidRPr="003F2A96">
        <w:rPr>
          <w:sz w:val="28"/>
          <w:szCs w:val="28"/>
          <w:highlight w:val="green"/>
        </w:rPr>
        <w:t xml:space="preserve">) ниже, чем асфальтобетонных.  </w:t>
      </w:r>
      <w:r w:rsidR="002A5606" w:rsidRPr="003F2A96">
        <w:rPr>
          <w:sz w:val="28"/>
          <w:szCs w:val="28"/>
          <w:highlight w:val="green"/>
        </w:rPr>
        <w:t>Р</w:t>
      </w:r>
      <w:r w:rsidRPr="003F2A96">
        <w:rPr>
          <w:sz w:val="28"/>
          <w:szCs w:val="28"/>
          <w:highlight w:val="green"/>
        </w:rPr>
        <w:t xml:space="preserve">езультирующий уклон к лоткам или другим водоотводящим устройствам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ен быть не менее </w:t>
      </w:r>
      <w:r w:rsidR="00D40CEA" w:rsidRPr="003F2A96">
        <w:rPr>
          <w:sz w:val="28"/>
          <w:szCs w:val="28"/>
          <w:highlight w:val="green"/>
        </w:rPr>
        <w:t>2</w:t>
      </w:r>
      <w:r w:rsidR="00F52C0B" w:rsidRPr="003F2A96">
        <w:rPr>
          <w:sz w:val="28"/>
          <w:szCs w:val="28"/>
          <w:highlight w:val="green"/>
        </w:rPr>
        <w:t xml:space="preserve">5 </w:t>
      </w:r>
      <w:r w:rsidR="000D6B57" w:rsidRPr="003F2A96">
        <w:rPr>
          <w:rFonts w:hint="eastAsia"/>
          <w:spacing w:val="-2"/>
          <w:sz w:val="28"/>
          <w:szCs w:val="28"/>
          <w:highlight w:val="green"/>
          <w:lang w:eastAsia="ar-SA"/>
        </w:rPr>
        <w:t>‰</w:t>
      </w:r>
      <w:r w:rsidR="00F714C9" w:rsidRPr="003F2A96">
        <w:rPr>
          <w:sz w:val="28"/>
          <w:szCs w:val="28"/>
          <w:highlight w:val="green"/>
        </w:rPr>
        <w:t>.</w:t>
      </w:r>
      <w:r w:rsidR="00FD48E9" w:rsidRPr="003F2A96">
        <w:rPr>
          <w:rFonts w:ascii="Calibri" w:eastAsia="Calibri" w:hAnsi="Calibri"/>
          <w:sz w:val="22"/>
          <w:highlight w:val="green"/>
          <w:lang w:eastAsia="en-US"/>
        </w:rPr>
        <w:t xml:space="preserve"> 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t xml:space="preserve">На путях движения </w:t>
      </w:r>
      <w:r w:rsidR="000936D1" w:rsidRPr="003F2A96">
        <w:rPr>
          <w:rFonts w:eastAsia="Calibri"/>
          <w:sz w:val="28"/>
          <w:szCs w:val="28"/>
          <w:highlight w:val="green"/>
          <w:lang w:eastAsia="en-US"/>
        </w:rPr>
        <w:t>маломобильных групп населения</w:t>
      </w:r>
      <w:r w:rsidR="000936D1" w:rsidRPr="003F2A96">
        <w:rPr>
          <w:rFonts w:eastAsia="Calibri"/>
          <w:strike/>
          <w:sz w:val="28"/>
          <w:szCs w:val="28"/>
          <w:highlight w:val="green"/>
          <w:lang w:eastAsia="en-US"/>
        </w:rPr>
        <w:t xml:space="preserve"> 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lastRenderedPageBreak/>
        <w:t xml:space="preserve">поперечный уклон пешеходных путей </w:t>
      </w:r>
      <w:r w:rsidR="00362A8E" w:rsidRPr="003F2A96">
        <w:rPr>
          <w:rFonts w:eastAsia="Calibri"/>
          <w:b/>
          <w:sz w:val="28"/>
          <w:szCs w:val="28"/>
          <w:highlight w:val="green"/>
          <w:lang w:eastAsia="en-US"/>
        </w:rPr>
        <w:t>долж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t>ен составлять от 5</w:t>
      </w:r>
      <w:r w:rsidR="000D6B57"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0D6B57" w:rsidRPr="003F2A96">
        <w:rPr>
          <w:rFonts w:hint="eastAsia"/>
          <w:spacing w:val="-2"/>
          <w:sz w:val="28"/>
          <w:szCs w:val="28"/>
          <w:highlight w:val="green"/>
          <w:lang w:eastAsia="ar-SA"/>
        </w:rPr>
        <w:t>‰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t xml:space="preserve"> до 20 </w:t>
      </w:r>
      <w:r w:rsidR="000D6B57" w:rsidRPr="003F2A96">
        <w:rPr>
          <w:rFonts w:hint="eastAsia"/>
          <w:spacing w:val="-2"/>
          <w:sz w:val="28"/>
          <w:szCs w:val="28"/>
          <w:highlight w:val="green"/>
          <w:lang w:eastAsia="ar-SA"/>
        </w:rPr>
        <w:t>‰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t xml:space="preserve"> (от 1:200 до 1:50</w:t>
      </w:r>
      <w:r w:rsidR="00FD629A" w:rsidRPr="003F2A96">
        <w:rPr>
          <w:rFonts w:eastAsia="Calibri"/>
          <w:sz w:val="28"/>
          <w:szCs w:val="28"/>
          <w:highlight w:val="green"/>
          <w:lang w:eastAsia="en-US"/>
        </w:rPr>
        <w:t xml:space="preserve"> по СП 59.13330</w:t>
      </w:r>
      <w:r w:rsidR="006251AC" w:rsidRPr="003F2A96">
        <w:rPr>
          <w:rFonts w:eastAsia="Calibri"/>
          <w:sz w:val="28"/>
          <w:szCs w:val="28"/>
          <w:highlight w:val="green"/>
          <w:lang w:eastAsia="en-US"/>
        </w:rPr>
        <w:t>).</w:t>
      </w:r>
    </w:p>
    <w:p w14:paraId="7AF51931" w14:textId="5E8D5703" w:rsidR="004B7FF1" w:rsidRPr="003F2A96" w:rsidRDefault="004B7FF1" w:rsidP="00FD48E9">
      <w:pPr>
        <w:rPr>
          <w:rFonts w:ascii="Calibri" w:eastAsia="Calibri" w:hAnsi="Calibri"/>
          <w:sz w:val="28"/>
          <w:szCs w:val="28"/>
          <w:highlight w:val="green"/>
          <w:lang w:eastAsia="en-US"/>
        </w:rPr>
      </w:pP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Уклоны </w:t>
      </w:r>
      <w:r w:rsidR="006251AC" w:rsidRPr="003F2A96">
        <w:rPr>
          <w:rFonts w:eastAsia="Calibri"/>
          <w:sz w:val="28"/>
          <w:szCs w:val="28"/>
          <w:highlight w:val="green"/>
          <w:lang w:eastAsia="en-US"/>
        </w:rPr>
        <w:t xml:space="preserve">эксплуатируемой кровли с </w:t>
      </w:r>
      <w:r w:rsidRPr="003F2A96">
        <w:rPr>
          <w:rFonts w:eastAsia="Calibri"/>
          <w:sz w:val="28"/>
          <w:szCs w:val="28"/>
          <w:highlight w:val="green"/>
          <w:lang w:eastAsia="en-US"/>
        </w:rPr>
        <w:t>защитн</w:t>
      </w:r>
      <w:r w:rsidR="006251AC" w:rsidRPr="003F2A96">
        <w:rPr>
          <w:rFonts w:eastAsia="Calibri"/>
          <w:sz w:val="28"/>
          <w:szCs w:val="28"/>
          <w:highlight w:val="green"/>
          <w:lang w:eastAsia="en-US"/>
        </w:rPr>
        <w:t>ым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 сло</w:t>
      </w:r>
      <w:r w:rsidR="006251AC" w:rsidRPr="003F2A96">
        <w:rPr>
          <w:rFonts w:eastAsia="Calibri"/>
          <w:sz w:val="28"/>
          <w:szCs w:val="28"/>
          <w:highlight w:val="green"/>
          <w:lang w:eastAsia="en-US"/>
        </w:rPr>
        <w:t>ем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 из камней/плит </w:t>
      </w:r>
      <w:r w:rsidR="00362A8E" w:rsidRPr="003F2A96">
        <w:rPr>
          <w:rFonts w:eastAsia="Calibri"/>
          <w:b/>
          <w:sz w:val="28"/>
          <w:szCs w:val="28"/>
          <w:highlight w:val="green"/>
          <w:lang w:eastAsia="en-US"/>
        </w:rPr>
        <w:t>долж</w:t>
      </w:r>
      <w:r w:rsidRPr="003F2A96">
        <w:rPr>
          <w:rFonts w:eastAsia="Calibri"/>
          <w:sz w:val="28"/>
          <w:szCs w:val="28"/>
          <w:highlight w:val="green"/>
          <w:lang w:eastAsia="en-US"/>
        </w:rPr>
        <w:t>ны</w:t>
      </w:r>
      <w:r w:rsidR="006251AC" w:rsidRPr="003F2A96">
        <w:rPr>
          <w:rFonts w:eastAsia="Calibri"/>
          <w:sz w:val="28"/>
          <w:szCs w:val="28"/>
          <w:highlight w:val="green"/>
          <w:lang w:eastAsia="en-US"/>
        </w:rPr>
        <w:t xml:space="preserve"> быть </w:t>
      </w:r>
      <w:r w:rsidRPr="003F2A96">
        <w:rPr>
          <w:rFonts w:eastAsia="Calibri"/>
          <w:sz w:val="28"/>
          <w:szCs w:val="28"/>
          <w:highlight w:val="green"/>
          <w:lang w:eastAsia="en-US"/>
        </w:rPr>
        <w:t>1,5</w:t>
      </w:r>
      <w:r w:rsidR="00E0385B"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2011C8" w:rsidRPr="003F2A96">
        <w:rPr>
          <w:rFonts w:eastAsia="Calibri"/>
          <w:sz w:val="28"/>
          <w:szCs w:val="28"/>
          <w:highlight w:val="green"/>
          <w:lang w:eastAsia="en-US"/>
        </w:rPr>
        <w:t>%</w:t>
      </w:r>
      <w:r w:rsidR="00254009"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254009" w:rsidRPr="003F2A96">
        <w:rPr>
          <w:highlight w:val="green"/>
        </w:rPr>
        <w:t xml:space="preserve">– </w:t>
      </w:r>
      <w:r w:rsidRPr="003F2A96">
        <w:rPr>
          <w:rFonts w:eastAsia="Calibri"/>
          <w:sz w:val="28"/>
          <w:szCs w:val="28"/>
          <w:highlight w:val="green"/>
          <w:lang w:eastAsia="en-US"/>
        </w:rPr>
        <w:t>3 % (</w:t>
      </w:r>
      <w:r w:rsidR="006251AC" w:rsidRPr="003F2A96">
        <w:rPr>
          <w:rFonts w:eastAsia="Calibri"/>
          <w:sz w:val="28"/>
          <w:szCs w:val="28"/>
          <w:highlight w:val="green"/>
          <w:lang w:eastAsia="en-US"/>
        </w:rPr>
        <w:t>15</w:t>
      </w:r>
      <w:r w:rsidR="0049716B"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49716B" w:rsidRPr="003F2A96">
        <w:rPr>
          <w:rFonts w:hint="eastAsia"/>
          <w:color w:val="000000"/>
          <w:spacing w:val="-2"/>
          <w:sz w:val="28"/>
          <w:szCs w:val="28"/>
          <w:highlight w:val="green"/>
          <w:lang w:eastAsia="ar-SA"/>
        </w:rPr>
        <w:t>‰</w:t>
      </w:r>
      <w:r w:rsidR="00254009"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254009" w:rsidRPr="003F2A96">
        <w:rPr>
          <w:highlight w:val="green"/>
        </w:rPr>
        <w:t xml:space="preserve">– </w:t>
      </w:r>
      <w:r w:rsidR="006251AC" w:rsidRPr="003F2A96">
        <w:rPr>
          <w:rFonts w:eastAsia="Calibri"/>
          <w:sz w:val="28"/>
          <w:szCs w:val="28"/>
          <w:highlight w:val="green"/>
          <w:lang w:eastAsia="en-US"/>
        </w:rPr>
        <w:t>30</w:t>
      </w:r>
      <w:r w:rsidR="0049716B"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49716B" w:rsidRPr="003F2A96">
        <w:rPr>
          <w:rFonts w:hint="eastAsia"/>
          <w:color w:val="000000"/>
          <w:spacing w:val="-2"/>
          <w:sz w:val="28"/>
          <w:szCs w:val="28"/>
          <w:highlight w:val="green"/>
          <w:lang w:eastAsia="ar-SA"/>
        </w:rPr>
        <w:t>‰</w:t>
      </w:r>
      <w:r w:rsidR="006251AC" w:rsidRPr="003F2A96">
        <w:rPr>
          <w:rFonts w:eastAsia="Calibri"/>
          <w:sz w:val="28"/>
          <w:szCs w:val="28"/>
          <w:highlight w:val="green"/>
          <w:lang w:eastAsia="en-US"/>
        </w:rPr>
        <w:t>) по СП 17.13330.</w:t>
      </w:r>
    </w:p>
    <w:p w14:paraId="27D459E6" w14:textId="6A3BE7B4" w:rsidR="001A075A" w:rsidRPr="003F2A96" w:rsidRDefault="009408AE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Предпочтительн</w:t>
      </w:r>
      <w:r w:rsidR="002011C8" w:rsidRPr="003F2A96">
        <w:rPr>
          <w:sz w:val="28"/>
          <w:szCs w:val="28"/>
          <w:highlight w:val="green"/>
        </w:rPr>
        <w:t>а</w:t>
      </w:r>
      <w:r w:rsidRPr="003F2A96">
        <w:rPr>
          <w:sz w:val="28"/>
          <w:szCs w:val="28"/>
          <w:highlight w:val="green"/>
        </w:rPr>
        <w:t xml:space="preserve"> </w:t>
      </w:r>
      <w:r w:rsidR="004D4A4E" w:rsidRPr="003F2A96">
        <w:rPr>
          <w:sz w:val="28"/>
          <w:szCs w:val="28"/>
          <w:highlight w:val="green"/>
        </w:rPr>
        <w:t>установ</w:t>
      </w:r>
      <w:r w:rsidRPr="003F2A96">
        <w:rPr>
          <w:sz w:val="28"/>
          <w:szCs w:val="28"/>
          <w:highlight w:val="green"/>
        </w:rPr>
        <w:t>ка</w:t>
      </w:r>
      <w:r w:rsidR="004D4A4E" w:rsidRPr="003F2A96">
        <w:rPr>
          <w:sz w:val="28"/>
          <w:szCs w:val="28"/>
          <w:highlight w:val="green"/>
        </w:rPr>
        <w:t xml:space="preserve"> л</w:t>
      </w:r>
      <w:r w:rsidR="00151314" w:rsidRPr="003F2A96">
        <w:rPr>
          <w:sz w:val="28"/>
          <w:szCs w:val="28"/>
          <w:highlight w:val="green"/>
        </w:rPr>
        <w:t>инейно проложенного водосборного</w:t>
      </w:r>
      <w:r w:rsidR="004D4A4E" w:rsidRPr="003F2A96">
        <w:rPr>
          <w:sz w:val="28"/>
          <w:szCs w:val="28"/>
          <w:highlight w:val="green"/>
        </w:rPr>
        <w:t xml:space="preserve"> желоба ил</w:t>
      </w:r>
      <w:r w:rsidR="002A5606" w:rsidRPr="003F2A96">
        <w:rPr>
          <w:sz w:val="28"/>
          <w:szCs w:val="28"/>
          <w:highlight w:val="green"/>
        </w:rPr>
        <w:t xml:space="preserve">и строительство мощеного желоба. </w:t>
      </w:r>
      <w:r w:rsidR="00AA6C19" w:rsidRPr="003F2A96">
        <w:rPr>
          <w:sz w:val="28"/>
          <w:szCs w:val="28"/>
          <w:highlight w:val="green"/>
        </w:rPr>
        <w:t>Ш</w:t>
      </w:r>
      <w:r w:rsidR="00151314" w:rsidRPr="003F2A96">
        <w:rPr>
          <w:sz w:val="28"/>
          <w:szCs w:val="28"/>
          <w:highlight w:val="green"/>
        </w:rPr>
        <w:t>вы между камнями</w:t>
      </w:r>
      <w:r w:rsidR="00AA6C19" w:rsidRPr="003F2A96">
        <w:rPr>
          <w:sz w:val="28"/>
          <w:szCs w:val="28"/>
          <w:highlight w:val="green"/>
        </w:rPr>
        <w:t xml:space="preserve"> желоба</w:t>
      </w:r>
      <w:r w:rsidR="00151314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="00AA6C19" w:rsidRPr="003F2A96">
        <w:rPr>
          <w:sz w:val="28"/>
          <w:szCs w:val="28"/>
          <w:highlight w:val="green"/>
        </w:rPr>
        <w:t xml:space="preserve"> быть заполнены </w:t>
      </w:r>
      <w:r w:rsidR="00151314" w:rsidRPr="003F2A96">
        <w:rPr>
          <w:sz w:val="28"/>
          <w:szCs w:val="28"/>
          <w:highlight w:val="green"/>
        </w:rPr>
        <w:t>водонепроницаемыми растворами на основе вяжущих</w:t>
      </w:r>
      <w:r w:rsidR="00AA6C19" w:rsidRPr="003F2A96">
        <w:rPr>
          <w:sz w:val="28"/>
          <w:szCs w:val="28"/>
          <w:highlight w:val="green"/>
        </w:rPr>
        <w:t xml:space="preserve">. </w:t>
      </w:r>
      <w:r w:rsidR="002C06A3" w:rsidRPr="003F2A96">
        <w:rPr>
          <w:sz w:val="28"/>
          <w:szCs w:val="28"/>
          <w:highlight w:val="green"/>
        </w:rPr>
        <w:t xml:space="preserve">Поверхность мощения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2C06A3" w:rsidRPr="003F2A96">
        <w:rPr>
          <w:sz w:val="28"/>
          <w:szCs w:val="28"/>
          <w:highlight w:val="green"/>
        </w:rPr>
        <w:t>на быть выше кромки водосборного лотка н</w:t>
      </w:r>
      <w:r w:rsidR="005C36DE" w:rsidRPr="003F2A96">
        <w:rPr>
          <w:sz w:val="28"/>
          <w:szCs w:val="28"/>
          <w:highlight w:val="green"/>
        </w:rPr>
        <w:t>а 3</w:t>
      </w:r>
      <w:r w:rsidR="00254009" w:rsidRPr="003F2A96">
        <w:rPr>
          <w:highlight w:val="green"/>
        </w:rPr>
        <w:t>–</w:t>
      </w:r>
      <w:r w:rsidR="005C36DE" w:rsidRPr="003F2A96">
        <w:rPr>
          <w:sz w:val="28"/>
          <w:szCs w:val="28"/>
          <w:highlight w:val="green"/>
        </w:rPr>
        <w:t>10</w:t>
      </w:r>
      <w:r w:rsidR="000C5DE0" w:rsidRPr="003F2A96">
        <w:rPr>
          <w:sz w:val="28"/>
          <w:szCs w:val="28"/>
          <w:highlight w:val="green"/>
        </w:rPr>
        <w:t xml:space="preserve"> мм</w:t>
      </w:r>
      <w:r w:rsidR="002C06A3" w:rsidRPr="003F2A96">
        <w:rPr>
          <w:sz w:val="28"/>
          <w:szCs w:val="28"/>
          <w:highlight w:val="green"/>
        </w:rPr>
        <w:t>.</w:t>
      </w:r>
    </w:p>
    <w:p w14:paraId="18899204" w14:textId="37401F40" w:rsidR="001A075A" w:rsidRPr="003F2A96" w:rsidRDefault="004D4A4E" w:rsidP="00B545BC">
      <w:pPr>
        <w:pStyle w:val="aff3"/>
        <w:ind w:firstLine="709"/>
        <w:rPr>
          <w:color w:val="auto"/>
          <w:sz w:val="28"/>
          <w:szCs w:val="28"/>
          <w:highlight w:val="green"/>
        </w:rPr>
      </w:pPr>
      <w:r w:rsidRPr="003F2A96">
        <w:rPr>
          <w:color w:val="auto"/>
          <w:sz w:val="28"/>
          <w:szCs w:val="28"/>
          <w:highlight w:val="green"/>
        </w:rPr>
        <w:t>Для обеспечения отвода воды от водосточных труб</w:t>
      </w:r>
      <w:r w:rsidR="00C322FC" w:rsidRPr="003F2A96">
        <w:rPr>
          <w:color w:val="auto"/>
          <w:sz w:val="28"/>
          <w:szCs w:val="28"/>
          <w:highlight w:val="green"/>
        </w:rPr>
        <w:t xml:space="preserve"> и предотвращения вымывания материала заполнения швов дождевыми стоками</w:t>
      </w:r>
      <w:r w:rsidRPr="003F2A96">
        <w:rPr>
          <w:color w:val="auto"/>
          <w:sz w:val="28"/>
          <w:szCs w:val="28"/>
          <w:highlight w:val="green"/>
        </w:rPr>
        <w:t xml:space="preserve"> </w:t>
      </w:r>
      <w:r w:rsidR="00362A8E" w:rsidRPr="003F2A96">
        <w:rPr>
          <w:b/>
          <w:color w:val="auto"/>
          <w:sz w:val="28"/>
          <w:szCs w:val="28"/>
          <w:highlight w:val="green"/>
        </w:rPr>
        <w:t>необходимо</w:t>
      </w:r>
      <w:r w:rsidR="00C322FC" w:rsidRPr="003F2A96">
        <w:rPr>
          <w:color w:val="auto"/>
          <w:sz w:val="28"/>
          <w:szCs w:val="28"/>
          <w:highlight w:val="green"/>
        </w:rPr>
        <w:t xml:space="preserve"> </w:t>
      </w:r>
      <w:r w:rsidR="00362A8E" w:rsidRPr="003F2A96">
        <w:rPr>
          <w:b/>
          <w:color w:val="auto"/>
          <w:sz w:val="28"/>
          <w:szCs w:val="28"/>
          <w:highlight w:val="green"/>
        </w:rPr>
        <w:t>предусматр</w:t>
      </w:r>
      <w:r w:rsidR="00C322FC" w:rsidRPr="003F2A96">
        <w:rPr>
          <w:color w:val="auto"/>
          <w:sz w:val="28"/>
          <w:szCs w:val="28"/>
          <w:highlight w:val="green"/>
        </w:rPr>
        <w:t>ивать: приемные лотки, короба</w:t>
      </w:r>
      <w:r w:rsidR="00151314" w:rsidRPr="003F2A96">
        <w:rPr>
          <w:color w:val="auto"/>
          <w:sz w:val="28"/>
          <w:szCs w:val="28"/>
          <w:highlight w:val="green"/>
        </w:rPr>
        <w:t>, желоба</w:t>
      </w:r>
      <w:r w:rsidR="0096160E" w:rsidRPr="003F2A96">
        <w:rPr>
          <w:color w:val="auto"/>
          <w:sz w:val="28"/>
          <w:szCs w:val="28"/>
          <w:highlight w:val="green"/>
        </w:rPr>
        <w:t>, которые встраиваются в мощение</w:t>
      </w:r>
      <w:r w:rsidR="00151314" w:rsidRPr="003F2A96">
        <w:rPr>
          <w:color w:val="auto"/>
          <w:sz w:val="28"/>
          <w:szCs w:val="28"/>
          <w:highlight w:val="green"/>
        </w:rPr>
        <w:t xml:space="preserve">. </w:t>
      </w:r>
    </w:p>
    <w:p w14:paraId="70B3658A" w14:textId="185B1D17" w:rsidR="001A075A" w:rsidRPr="003F2A96" w:rsidRDefault="0096160E" w:rsidP="00B545BC">
      <w:pPr>
        <w:pStyle w:val="aff3"/>
        <w:ind w:firstLine="709"/>
        <w:rPr>
          <w:color w:val="auto"/>
          <w:sz w:val="28"/>
          <w:szCs w:val="28"/>
          <w:highlight w:val="green"/>
        </w:rPr>
      </w:pPr>
      <w:r w:rsidRPr="003F2A96">
        <w:rPr>
          <w:color w:val="auto"/>
          <w:sz w:val="28"/>
          <w:szCs w:val="28"/>
          <w:highlight w:val="green"/>
        </w:rPr>
        <w:t xml:space="preserve">Встроенные элементы водосборной системы </w:t>
      </w:r>
      <w:r w:rsidR="00362A8E" w:rsidRPr="003F2A96">
        <w:rPr>
          <w:b/>
          <w:color w:val="auto"/>
          <w:sz w:val="28"/>
          <w:szCs w:val="28"/>
          <w:highlight w:val="green"/>
        </w:rPr>
        <w:t>следует</w:t>
      </w:r>
      <w:r w:rsidRPr="003F2A96">
        <w:rPr>
          <w:color w:val="auto"/>
          <w:sz w:val="28"/>
          <w:szCs w:val="28"/>
          <w:highlight w:val="green"/>
        </w:rPr>
        <w:t xml:space="preserve"> тщательно проектирова</w:t>
      </w:r>
      <w:r w:rsidR="00804AE1" w:rsidRPr="003F2A96">
        <w:rPr>
          <w:color w:val="auto"/>
          <w:sz w:val="28"/>
          <w:szCs w:val="28"/>
          <w:highlight w:val="green"/>
        </w:rPr>
        <w:t>ть и испол</w:t>
      </w:r>
      <w:r w:rsidRPr="003F2A96">
        <w:rPr>
          <w:color w:val="auto"/>
          <w:sz w:val="28"/>
          <w:szCs w:val="28"/>
          <w:highlight w:val="green"/>
        </w:rPr>
        <w:t>н</w:t>
      </w:r>
      <w:r w:rsidR="00804AE1" w:rsidRPr="003F2A96">
        <w:rPr>
          <w:color w:val="auto"/>
          <w:sz w:val="28"/>
          <w:szCs w:val="28"/>
          <w:highlight w:val="green"/>
        </w:rPr>
        <w:t>ять.</w:t>
      </w:r>
    </w:p>
    <w:p w14:paraId="2D4B40EA" w14:textId="56E65AB1" w:rsidR="00825FDB" w:rsidRPr="003F2A96" w:rsidRDefault="00EA3DE0" w:rsidP="004C6D84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Учитывая водопроницаемость покрытия из камней/плит мощения за счет швов, ограждающи</w:t>
      </w:r>
      <w:r w:rsidR="003E34FA" w:rsidRPr="003F2A96">
        <w:rPr>
          <w:sz w:val="28"/>
          <w:szCs w:val="28"/>
          <w:highlight w:val="green"/>
        </w:rPr>
        <w:t>е</w:t>
      </w:r>
      <w:r w:rsidRPr="003F2A96">
        <w:rPr>
          <w:sz w:val="28"/>
          <w:szCs w:val="28"/>
          <w:highlight w:val="green"/>
        </w:rPr>
        <w:t xml:space="preserve"> конструкци</w:t>
      </w:r>
      <w:r w:rsidR="003E34FA" w:rsidRPr="003F2A96">
        <w:rPr>
          <w:sz w:val="28"/>
          <w:szCs w:val="28"/>
          <w:highlight w:val="green"/>
        </w:rPr>
        <w:t>и</w:t>
      </w:r>
      <w:r w:rsidRPr="003F2A96">
        <w:rPr>
          <w:sz w:val="28"/>
          <w:szCs w:val="28"/>
          <w:highlight w:val="green"/>
        </w:rPr>
        <w:t xml:space="preserve"> зданий</w:t>
      </w:r>
      <w:r w:rsidR="003E34FA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3E34FA" w:rsidRPr="003F2A96">
        <w:rPr>
          <w:sz w:val="28"/>
          <w:szCs w:val="28"/>
          <w:highlight w:val="green"/>
        </w:rPr>
        <w:t xml:space="preserve"> </w:t>
      </w:r>
      <w:proofErr w:type="spellStart"/>
      <w:r w:rsidR="003E34FA" w:rsidRPr="003F2A96">
        <w:rPr>
          <w:sz w:val="28"/>
          <w:szCs w:val="28"/>
          <w:highlight w:val="green"/>
        </w:rPr>
        <w:t>гидроизолировать</w:t>
      </w:r>
      <w:proofErr w:type="spellEnd"/>
      <w:r w:rsidR="002A5606" w:rsidRPr="003F2A96">
        <w:rPr>
          <w:sz w:val="28"/>
          <w:szCs w:val="28"/>
          <w:highlight w:val="green"/>
        </w:rPr>
        <w:t>.</w:t>
      </w:r>
      <w:r w:rsidR="00D33842" w:rsidRPr="003F2A96">
        <w:rPr>
          <w:sz w:val="28"/>
          <w:szCs w:val="28"/>
          <w:highlight w:val="green"/>
        </w:rPr>
        <w:t xml:space="preserve"> Гидроизоляция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D33842" w:rsidRPr="003F2A96">
        <w:rPr>
          <w:sz w:val="28"/>
          <w:szCs w:val="28"/>
          <w:highlight w:val="green"/>
        </w:rPr>
        <w:t xml:space="preserve">на </w:t>
      </w:r>
      <w:r w:rsidR="00804AE1" w:rsidRPr="003F2A96">
        <w:rPr>
          <w:sz w:val="28"/>
          <w:szCs w:val="28"/>
          <w:highlight w:val="green"/>
        </w:rPr>
        <w:t xml:space="preserve">соответствовать </w:t>
      </w:r>
      <w:r w:rsidR="00D33842" w:rsidRPr="003F2A96">
        <w:rPr>
          <w:sz w:val="28"/>
          <w:szCs w:val="28"/>
          <w:highlight w:val="green"/>
        </w:rPr>
        <w:t xml:space="preserve">требованиям </w:t>
      </w:r>
      <w:r w:rsidR="009B6962" w:rsidRPr="003F2A96">
        <w:rPr>
          <w:sz w:val="28"/>
          <w:szCs w:val="28"/>
          <w:highlight w:val="green"/>
        </w:rPr>
        <w:t>СП</w:t>
      </w:r>
      <w:r w:rsidR="000F1602" w:rsidRPr="003F2A96">
        <w:rPr>
          <w:sz w:val="28"/>
          <w:szCs w:val="28"/>
          <w:highlight w:val="green"/>
        </w:rPr>
        <w:t xml:space="preserve"> 71</w:t>
      </w:r>
      <w:r w:rsidR="009B6962" w:rsidRPr="003F2A96">
        <w:rPr>
          <w:sz w:val="28"/>
          <w:szCs w:val="28"/>
          <w:highlight w:val="green"/>
        </w:rPr>
        <w:t>.13330.</w:t>
      </w:r>
    </w:p>
    <w:p w14:paraId="3B062C7F" w14:textId="66CA46CE" w:rsidR="00825FDB" w:rsidRPr="003F2A96" w:rsidRDefault="00825FDB" w:rsidP="00876599">
      <w:pPr>
        <w:pStyle w:val="aff3"/>
        <w:tabs>
          <w:tab w:val="clear" w:pos="1276"/>
          <w:tab w:val="left" w:pos="1418"/>
        </w:tabs>
        <w:ind w:firstLine="709"/>
        <w:rPr>
          <w:color w:val="auto"/>
          <w:sz w:val="28"/>
          <w:szCs w:val="28"/>
          <w:highlight w:val="green"/>
          <w:shd w:val="clear" w:color="auto" w:fill="FFFFFF"/>
        </w:rPr>
      </w:pPr>
      <w:r w:rsidRPr="003F2A96">
        <w:rPr>
          <w:color w:val="auto"/>
          <w:sz w:val="28"/>
          <w:szCs w:val="28"/>
          <w:highlight w:val="green"/>
          <w:shd w:val="clear" w:color="auto" w:fill="FFFFFF"/>
        </w:rPr>
        <w:t xml:space="preserve">Конструктивные решения эксплуатируемых кровель (водоизоляционного ковра, защитного слоя из камней/плит мощения) </w:t>
      </w:r>
      <w:r w:rsidR="00362A8E" w:rsidRPr="003F2A96">
        <w:rPr>
          <w:b/>
          <w:color w:val="auto"/>
          <w:sz w:val="28"/>
          <w:szCs w:val="28"/>
          <w:highlight w:val="green"/>
          <w:shd w:val="clear" w:color="auto" w:fill="FFFFFF"/>
        </w:rPr>
        <w:t>долж</w:t>
      </w:r>
      <w:r w:rsidRPr="003F2A96">
        <w:rPr>
          <w:color w:val="auto"/>
          <w:sz w:val="28"/>
          <w:szCs w:val="28"/>
          <w:highlight w:val="green"/>
          <w:shd w:val="clear" w:color="auto" w:fill="FFFFFF"/>
        </w:rPr>
        <w:t xml:space="preserve">ны </w:t>
      </w:r>
      <w:r w:rsidR="006A3610" w:rsidRPr="003F2A96">
        <w:rPr>
          <w:color w:val="auto"/>
          <w:sz w:val="28"/>
          <w:szCs w:val="28"/>
          <w:highlight w:val="green"/>
          <w:shd w:val="clear" w:color="auto" w:fill="FFFFFF"/>
        </w:rPr>
        <w:t>соответствовать требованиям</w:t>
      </w:r>
      <w:r w:rsidRPr="003F2A96">
        <w:rPr>
          <w:color w:val="auto"/>
          <w:sz w:val="28"/>
          <w:szCs w:val="28"/>
          <w:highlight w:val="green"/>
          <w:shd w:val="clear" w:color="auto" w:fill="FFFFFF"/>
        </w:rPr>
        <w:t xml:space="preserve"> СП 17</w:t>
      </w:r>
      <w:r w:rsidR="00804AE1" w:rsidRPr="003F2A96">
        <w:rPr>
          <w:color w:val="auto"/>
          <w:sz w:val="28"/>
          <w:szCs w:val="28"/>
          <w:highlight w:val="green"/>
          <w:shd w:val="clear" w:color="auto" w:fill="FFFFFF"/>
        </w:rPr>
        <w:t>.</w:t>
      </w:r>
      <w:r w:rsidRPr="003F2A96">
        <w:rPr>
          <w:color w:val="auto"/>
          <w:sz w:val="28"/>
          <w:szCs w:val="28"/>
          <w:highlight w:val="green"/>
          <w:shd w:val="clear" w:color="auto" w:fill="FFFFFF"/>
        </w:rPr>
        <w:t>13330.</w:t>
      </w:r>
    </w:p>
    <w:p w14:paraId="76E5D5A8" w14:textId="74C82732" w:rsidR="00825FDB" w:rsidRPr="003F2A96" w:rsidRDefault="00876599" w:rsidP="004C6D84">
      <w:pPr>
        <w:pStyle w:val="aff3"/>
        <w:tabs>
          <w:tab w:val="clear" w:pos="1276"/>
          <w:tab w:val="left" w:pos="1418"/>
        </w:tabs>
        <w:ind w:firstLine="709"/>
        <w:rPr>
          <w:bCs/>
          <w:color w:val="auto"/>
          <w:sz w:val="28"/>
          <w:szCs w:val="28"/>
          <w:highlight w:val="green"/>
        </w:rPr>
      </w:pPr>
      <w:r w:rsidRPr="003F2A96">
        <w:rPr>
          <w:color w:val="auto"/>
          <w:sz w:val="28"/>
          <w:szCs w:val="28"/>
          <w:highlight w:val="green"/>
          <w:shd w:val="clear" w:color="auto" w:fill="FFFFFF"/>
        </w:rPr>
        <w:t xml:space="preserve">Для эксплуатируемых инверсионных кровель </w:t>
      </w:r>
      <w:r w:rsidR="00362A8E" w:rsidRPr="003F2A96">
        <w:rPr>
          <w:b/>
          <w:color w:val="auto"/>
          <w:sz w:val="28"/>
          <w:szCs w:val="28"/>
          <w:highlight w:val="green"/>
          <w:shd w:val="clear" w:color="auto" w:fill="FFFFFF"/>
        </w:rPr>
        <w:t>следует</w:t>
      </w:r>
      <w:r w:rsidRPr="003F2A96">
        <w:rPr>
          <w:color w:val="auto"/>
          <w:sz w:val="28"/>
          <w:szCs w:val="28"/>
          <w:highlight w:val="green"/>
          <w:shd w:val="clear" w:color="auto" w:fill="FFFFFF"/>
        </w:rPr>
        <w:t xml:space="preserve"> применять воронки внутреннего водостока с дренажными кольцами для отвода воды, попавшей под покрытие через швы в мощении и теплоизоляционные плиты.</w:t>
      </w:r>
      <w:r w:rsidR="004C6D84" w:rsidRPr="003F2A96">
        <w:rPr>
          <w:color w:val="auto"/>
          <w:sz w:val="28"/>
          <w:szCs w:val="28"/>
          <w:highlight w:val="green"/>
          <w:shd w:val="clear" w:color="auto" w:fill="FFFFFF"/>
        </w:rPr>
        <w:t xml:space="preserve"> </w:t>
      </w:r>
      <w:r w:rsidR="000413A1" w:rsidRPr="003F2A96">
        <w:rPr>
          <w:color w:val="auto"/>
          <w:sz w:val="28"/>
          <w:szCs w:val="28"/>
          <w:highlight w:val="green"/>
          <w:shd w:val="clear" w:color="auto" w:fill="FFFFFF"/>
        </w:rPr>
        <w:t>Для</w:t>
      </w:r>
      <w:r w:rsidR="004C6D84" w:rsidRPr="003F2A96">
        <w:rPr>
          <w:color w:val="auto"/>
          <w:sz w:val="28"/>
          <w:szCs w:val="28"/>
          <w:highlight w:val="green"/>
          <w:shd w:val="clear" w:color="auto" w:fill="FFFFFF"/>
        </w:rPr>
        <w:t xml:space="preserve"> </w:t>
      </w:r>
      <w:r w:rsidR="004C6D84" w:rsidRPr="003F2A96">
        <w:rPr>
          <w:rFonts w:eastAsia="Calibri"/>
          <w:color w:val="auto"/>
          <w:sz w:val="28"/>
          <w:szCs w:val="28"/>
          <w:highlight w:val="green"/>
          <w:lang w:eastAsia="en-US"/>
        </w:rPr>
        <w:t>предотвра</w:t>
      </w:r>
      <w:r w:rsidR="000413A1" w:rsidRPr="003F2A96">
        <w:rPr>
          <w:rFonts w:eastAsia="Calibri"/>
          <w:color w:val="auto"/>
          <w:sz w:val="28"/>
          <w:szCs w:val="28"/>
          <w:highlight w:val="green"/>
          <w:lang w:eastAsia="en-US"/>
        </w:rPr>
        <w:t>щения попадания</w:t>
      </w:r>
      <w:r w:rsidR="004C6D84" w:rsidRPr="003F2A96">
        <w:rPr>
          <w:rFonts w:eastAsia="Calibri"/>
          <w:color w:val="auto"/>
          <w:sz w:val="28"/>
          <w:szCs w:val="28"/>
          <w:highlight w:val="green"/>
          <w:lang w:eastAsia="en-US"/>
        </w:rPr>
        <w:t xml:space="preserve"> сыпучих материалов из слоев мощения в водоотводящую систему </w:t>
      </w:r>
      <w:r w:rsidR="00362A8E" w:rsidRPr="003F2A96">
        <w:rPr>
          <w:rFonts w:eastAsia="Calibri"/>
          <w:b/>
          <w:color w:val="auto"/>
          <w:sz w:val="28"/>
          <w:szCs w:val="28"/>
          <w:highlight w:val="green"/>
          <w:lang w:eastAsia="en-US"/>
        </w:rPr>
        <w:t>следует</w:t>
      </w:r>
      <w:r w:rsidR="000413A1" w:rsidRPr="003F2A96">
        <w:rPr>
          <w:rFonts w:eastAsia="Calibri"/>
          <w:color w:val="auto"/>
          <w:sz w:val="28"/>
          <w:szCs w:val="28"/>
          <w:highlight w:val="green"/>
          <w:lang w:eastAsia="en-US"/>
        </w:rPr>
        <w:t xml:space="preserve"> применять</w:t>
      </w:r>
      <w:r w:rsidR="004C6D84" w:rsidRPr="003F2A96">
        <w:rPr>
          <w:rFonts w:eastAsia="Calibri"/>
          <w:color w:val="auto"/>
          <w:sz w:val="28"/>
          <w:szCs w:val="28"/>
          <w:highlight w:val="green"/>
          <w:lang w:eastAsia="en-US"/>
        </w:rPr>
        <w:t xml:space="preserve"> фильтр</w:t>
      </w:r>
      <w:r w:rsidR="000413A1" w:rsidRPr="003F2A96">
        <w:rPr>
          <w:rFonts w:eastAsia="Calibri"/>
          <w:color w:val="auto"/>
          <w:sz w:val="28"/>
          <w:szCs w:val="28"/>
          <w:highlight w:val="green"/>
          <w:lang w:eastAsia="en-US"/>
        </w:rPr>
        <w:t>ы</w:t>
      </w:r>
      <w:r w:rsidR="004C6D84" w:rsidRPr="003F2A96">
        <w:rPr>
          <w:rFonts w:eastAsia="Calibri"/>
          <w:color w:val="auto"/>
          <w:sz w:val="28"/>
          <w:szCs w:val="28"/>
          <w:highlight w:val="green"/>
          <w:lang w:eastAsia="en-US"/>
        </w:rPr>
        <w:t xml:space="preserve"> из </w:t>
      </w:r>
      <w:r w:rsidR="00DF19E4" w:rsidRPr="003F2A96">
        <w:rPr>
          <w:rFonts w:eastAsia="Calibri"/>
          <w:color w:val="auto"/>
          <w:sz w:val="28"/>
          <w:szCs w:val="28"/>
          <w:highlight w:val="green"/>
          <w:lang w:eastAsia="en-US"/>
        </w:rPr>
        <w:t>нетканого</w:t>
      </w:r>
      <w:r w:rsidR="004C6D84" w:rsidRPr="003F2A96">
        <w:rPr>
          <w:rFonts w:eastAsia="Calibri"/>
          <w:color w:val="auto"/>
          <w:sz w:val="28"/>
          <w:szCs w:val="28"/>
          <w:highlight w:val="green"/>
          <w:lang w:eastAsia="en-US"/>
        </w:rPr>
        <w:t xml:space="preserve"> геотекстиля.</w:t>
      </w:r>
    </w:p>
    <w:p w14:paraId="6A427FD8" w14:textId="39817AF9" w:rsidR="00AA6C19" w:rsidRPr="003F2A96" w:rsidRDefault="003E34FA" w:rsidP="00AA6C19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  <w:r w:rsidRPr="003F2A96">
        <w:rPr>
          <w:bCs/>
          <w:sz w:val="28"/>
          <w:szCs w:val="28"/>
          <w:highlight w:val="green"/>
        </w:rPr>
        <w:t>Проектирование дренажа при устройстве покрытий</w:t>
      </w:r>
      <w:r w:rsidR="00804AE1" w:rsidRPr="003F2A96">
        <w:rPr>
          <w:bCs/>
          <w:sz w:val="28"/>
          <w:szCs w:val="28"/>
          <w:highlight w:val="green"/>
        </w:rPr>
        <w:t xml:space="preserve"> из камней/плит </w:t>
      </w:r>
      <w:bookmarkStart w:id="43" w:name="_Toc499905010"/>
      <w:bookmarkStart w:id="44" w:name="_Toc6565863"/>
      <w:r w:rsidR="00DB432D" w:rsidRPr="003F2A96">
        <w:rPr>
          <w:bCs/>
          <w:sz w:val="28"/>
          <w:szCs w:val="28"/>
          <w:highlight w:val="green"/>
        </w:rPr>
        <w:t xml:space="preserve">мощения </w:t>
      </w:r>
      <w:r w:rsidR="00362A8E" w:rsidRPr="003F2A96">
        <w:rPr>
          <w:b/>
          <w:bCs/>
          <w:sz w:val="28"/>
          <w:szCs w:val="28"/>
          <w:highlight w:val="green"/>
        </w:rPr>
        <w:t>обязательно</w:t>
      </w:r>
      <w:r w:rsidR="00804AE1" w:rsidRPr="003F2A96">
        <w:rPr>
          <w:bCs/>
          <w:sz w:val="28"/>
          <w:szCs w:val="28"/>
          <w:highlight w:val="green"/>
        </w:rPr>
        <w:t xml:space="preserve">. </w:t>
      </w:r>
    </w:p>
    <w:p w14:paraId="142F7E61" w14:textId="77777777" w:rsidR="00AA6C19" w:rsidRPr="003F2A96" w:rsidRDefault="00AA6C19" w:rsidP="00AA6C19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</w:p>
    <w:p w14:paraId="7D0FFAD8" w14:textId="77777777" w:rsidR="00643488" w:rsidRPr="003F2A96" w:rsidRDefault="00AA6C19" w:rsidP="00AA6C19">
      <w:pPr>
        <w:pStyle w:val="aff3"/>
        <w:tabs>
          <w:tab w:val="clear" w:pos="1276"/>
          <w:tab w:val="left" w:pos="1418"/>
        </w:tabs>
        <w:ind w:firstLine="709"/>
        <w:rPr>
          <w:b/>
          <w:sz w:val="28"/>
          <w:szCs w:val="28"/>
          <w:highlight w:val="green"/>
        </w:rPr>
      </w:pPr>
      <w:r w:rsidRPr="003F2A96">
        <w:rPr>
          <w:b/>
          <w:bCs/>
          <w:sz w:val="28"/>
          <w:szCs w:val="28"/>
          <w:highlight w:val="green"/>
        </w:rPr>
        <w:t>5.4</w:t>
      </w:r>
      <w:r w:rsidR="00757941" w:rsidRPr="003F2A96">
        <w:rPr>
          <w:b/>
          <w:bCs/>
          <w:sz w:val="28"/>
          <w:szCs w:val="28"/>
          <w:highlight w:val="green"/>
        </w:rPr>
        <w:t xml:space="preserve"> </w:t>
      </w:r>
      <w:r w:rsidRPr="003F2A96">
        <w:rPr>
          <w:b/>
          <w:bCs/>
          <w:sz w:val="28"/>
          <w:szCs w:val="28"/>
          <w:highlight w:val="green"/>
        </w:rPr>
        <w:t>З</w:t>
      </w:r>
      <w:r w:rsidR="004D4A4E" w:rsidRPr="003F2A96">
        <w:rPr>
          <w:b/>
          <w:sz w:val="28"/>
          <w:szCs w:val="28"/>
          <w:highlight w:val="green"/>
        </w:rPr>
        <w:t>акрепление краев мощения. Примыкания</w:t>
      </w:r>
      <w:bookmarkEnd w:id="43"/>
      <w:bookmarkEnd w:id="44"/>
    </w:p>
    <w:p w14:paraId="380F5B1D" w14:textId="41580D26" w:rsidR="001A075A" w:rsidRPr="003F2A96" w:rsidRDefault="004D4A4E" w:rsidP="00B545BC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Для предотвращения вымывания или выноса материала подстилающего слоя и разрушения мощения, края покрытия из </w:t>
      </w:r>
      <w:r w:rsidR="000658CE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мощения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ны быть зафиксированы</w:t>
      </w:r>
      <w:r w:rsidR="00AA6C19" w:rsidRPr="003F2A96">
        <w:rPr>
          <w:sz w:val="28"/>
          <w:szCs w:val="28"/>
          <w:highlight w:val="green"/>
        </w:rPr>
        <w:t xml:space="preserve"> бортовыми гранитными или бетонными камнями, пластиковыми или металлическими полосами, натуральными камнями.</w:t>
      </w:r>
    </w:p>
    <w:p w14:paraId="40273BC1" w14:textId="0B0A418C" w:rsidR="00917564" w:rsidRPr="003F2A96" w:rsidRDefault="004D4A4E" w:rsidP="00B545BC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Пластиковые или металлические полосы для закрепления краев используют, </w:t>
      </w:r>
      <w:r w:rsidR="00362A8E" w:rsidRPr="003F2A96">
        <w:rPr>
          <w:b/>
          <w:sz w:val="28"/>
          <w:szCs w:val="28"/>
          <w:highlight w:val="green"/>
        </w:rPr>
        <w:t>как правило</w:t>
      </w:r>
      <w:r w:rsidRPr="003F2A96">
        <w:rPr>
          <w:sz w:val="28"/>
          <w:szCs w:val="28"/>
          <w:highlight w:val="green"/>
        </w:rPr>
        <w:t xml:space="preserve">, при устройстве дорожных покрытий </w:t>
      </w:r>
      <w:r w:rsidR="003614CF" w:rsidRPr="003F2A96">
        <w:rPr>
          <w:sz w:val="28"/>
          <w:szCs w:val="28"/>
          <w:highlight w:val="green"/>
        </w:rPr>
        <w:t xml:space="preserve">пешеходных зон. </w:t>
      </w:r>
      <w:r w:rsidR="003E34FA" w:rsidRPr="003F2A96">
        <w:rPr>
          <w:sz w:val="28"/>
          <w:szCs w:val="28"/>
          <w:highlight w:val="green"/>
        </w:rPr>
        <w:t>К основанию полосы закрепляются штырями.</w:t>
      </w:r>
    </w:p>
    <w:p w14:paraId="3C2C3B3F" w14:textId="3644A856" w:rsidR="00917564" w:rsidRPr="003F2A96" w:rsidRDefault="00917564" w:rsidP="00B545BC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Толщина пластиковых полос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на быть не менее 2 мм, а металлических </w:t>
      </w:r>
      <w:r w:rsidR="007770AF" w:rsidRPr="003F2A96">
        <w:rPr>
          <w:sz w:val="28"/>
          <w:szCs w:val="28"/>
          <w:highlight w:val="green"/>
        </w:rPr>
        <w:t xml:space="preserve">– </w:t>
      </w:r>
      <w:r w:rsidRPr="003F2A96">
        <w:rPr>
          <w:sz w:val="28"/>
          <w:szCs w:val="28"/>
          <w:highlight w:val="green"/>
        </w:rPr>
        <w:t>не менее 3 мм</w:t>
      </w:r>
      <w:r w:rsidR="00157701" w:rsidRPr="003F2A96">
        <w:rPr>
          <w:sz w:val="28"/>
          <w:szCs w:val="28"/>
          <w:highlight w:val="green"/>
        </w:rPr>
        <w:t>.</w:t>
      </w:r>
    </w:p>
    <w:p w14:paraId="07E9BB74" w14:textId="0983204C" w:rsidR="001A075A" w:rsidRPr="003F2A96" w:rsidRDefault="004D4A4E" w:rsidP="00B545BC">
      <w:pPr>
        <w:pStyle w:val="aff3"/>
        <w:tabs>
          <w:tab w:val="clear" w:pos="1276"/>
          <w:tab w:val="left" w:pos="1134"/>
        </w:tabs>
        <w:ind w:firstLine="709"/>
        <w:rPr>
          <w:strike/>
          <w:color w:val="C00000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 местах примыкания мощения к асфальтовому покрытию или в местах пе</w:t>
      </w:r>
      <w:r w:rsidR="007B5230" w:rsidRPr="003F2A96">
        <w:rPr>
          <w:sz w:val="28"/>
          <w:szCs w:val="28"/>
          <w:highlight w:val="green"/>
        </w:rPr>
        <w:t>рехода покрытий различных типов</w:t>
      </w:r>
      <w:r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</w:t>
      </w:r>
      <w:r w:rsidR="005C36DE" w:rsidRPr="003F2A96">
        <w:rPr>
          <w:sz w:val="28"/>
          <w:szCs w:val="28"/>
          <w:highlight w:val="green"/>
        </w:rPr>
        <w:t>закреплять край покрытия.</w:t>
      </w:r>
    </w:p>
    <w:p w14:paraId="2CC90345" w14:textId="62C66542" w:rsidR="00E6696D" w:rsidRPr="003F2A96" w:rsidRDefault="00AA6C19" w:rsidP="00B545BC">
      <w:pPr>
        <w:pStyle w:val="aff3"/>
        <w:tabs>
          <w:tab w:val="clear" w:pos="1276"/>
          <w:tab w:val="left" w:pos="1134"/>
        </w:tabs>
        <w:ind w:firstLine="709"/>
        <w:rPr>
          <w:strike/>
          <w:color w:val="C00000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Места примыканий покрытий из камней/плит мощения к колодцам, опорам и другим, встраиваемым в покрытие элементам,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="004D4A4E" w:rsidRPr="003F2A96">
        <w:rPr>
          <w:sz w:val="28"/>
          <w:szCs w:val="28"/>
          <w:highlight w:val="green"/>
        </w:rPr>
        <w:t xml:space="preserve"> быть выполнены гранитными</w:t>
      </w:r>
      <w:r w:rsidR="00E32283" w:rsidRPr="003F2A96">
        <w:rPr>
          <w:sz w:val="28"/>
          <w:szCs w:val="28"/>
          <w:highlight w:val="green"/>
        </w:rPr>
        <w:t xml:space="preserve"> или бетонными</w:t>
      </w:r>
      <w:r w:rsidR="004D4A4E" w:rsidRPr="003F2A96">
        <w:rPr>
          <w:sz w:val="28"/>
          <w:szCs w:val="28"/>
          <w:highlight w:val="green"/>
        </w:rPr>
        <w:t xml:space="preserve"> мелкоштучными камнями</w:t>
      </w:r>
      <w:r w:rsidRPr="003F2A96">
        <w:rPr>
          <w:sz w:val="28"/>
          <w:szCs w:val="28"/>
          <w:highlight w:val="green"/>
        </w:rPr>
        <w:t xml:space="preserve">. </w:t>
      </w:r>
      <w:bookmarkStart w:id="45" w:name="_Toc499905012"/>
    </w:p>
    <w:p w14:paraId="368F3566" w14:textId="6767DF52" w:rsidR="00952F74" w:rsidRPr="003F2A96" w:rsidRDefault="004D2BD3" w:rsidP="00B545BC">
      <w:pPr>
        <w:pStyle w:val="Default"/>
        <w:rPr>
          <w:rFonts w:ascii="Times New Roman" w:hAnsi="Times New Roman" w:cs="Times New Roman"/>
          <w:sz w:val="28"/>
          <w:szCs w:val="28"/>
          <w:highlight w:val="green"/>
          <w:lang w:eastAsia="ar-SA"/>
        </w:rPr>
      </w:pP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Бортовые камни </w:t>
      </w:r>
      <w:r w:rsidR="00362A8E" w:rsidRPr="003F2A96">
        <w:rPr>
          <w:rFonts w:ascii="Times New Roman" w:hAnsi="Times New Roman" w:cs="Times New Roman"/>
          <w:b/>
          <w:sz w:val="28"/>
          <w:szCs w:val="28"/>
          <w:highlight w:val="green"/>
          <w:lang w:eastAsia="ar-SA"/>
        </w:rPr>
        <w:t>долж</w:t>
      </w: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ны устанавливаться в бетонную обойму</w:t>
      </w:r>
      <w:r w:rsidR="003E34FA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из бетона класса В15</w:t>
      </w: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. </w:t>
      </w:r>
      <w:r w:rsidR="00952F74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Требования к закреплению бортовых камней пр</w:t>
      </w:r>
      <w:r w:rsidR="007B5230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иведены</w:t>
      </w:r>
      <w:r w:rsidR="00952F74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в табл</w:t>
      </w:r>
      <w:r w:rsidR="007B5230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ице</w:t>
      </w:r>
      <w:r w:rsidR="00D75C5E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</w:t>
      </w:r>
      <w:r w:rsidR="00AE0601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2</w:t>
      </w:r>
      <w:r w:rsidR="00F72F2A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.</w:t>
      </w:r>
    </w:p>
    <w:p w14:paraId="2F0060E6" w14:textId="77777777" w:rsidR="00757941" w:rsidRPr="003F2A96" w:rsidRDefault="00757941" w:rsidP="00B545BC">
      <w:pPr>
        <w:pStyle w:val="Default"/>
        <w:rPr>
          <w:rFonts w:ascii="Times New Roman" w:hAnsi="Times New Roman" w:cs="Times New Roman"/>
          <w:highlight w:val="green"/>
          <w:lang w:eastAsia="ar-SA"/>
        </w:rPr>
      </w:pPr>
    </w:p>
    <w:p w14:paraId="3C921F09" w14:textId="6684EF8C" w:rsidR="007040CE" w:rsidRPr="003F2A96" w:rsidRDefault="00952F74" w:rsidP="007B5230">
      <w:pPr>
        <w:pStyle w:val="Default"/>
        <w:ind w:firstLine="0"/>
        <w:jc w:val="left"/>
        <w:rPr>
          <w:rFonts w:ascii="Times New Roman" w:hAnsi="Times New Roman" w:cs="Times New Roman"/>
          <w:sz w:val="28"/>
          <w:szCs w:val="28"/>
          <w:highlight w:val="green"/>
          <w:lang w:eastAsia="ar-SA"/>
        </w:rPr>
      </w:pP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Т</w:t>
      </w:r>
      <w:r w:rsidR="007B5230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</w:t>
      </w: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а</w:t>
      </w:r>
      <w:r w:rsidR="007B5230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</w:t>
      </w: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б</w:t>
      </w:r>
      <w:r w:rsidR="007B5230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</w:t>
      </w: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л</w:t>
      </w:r>
      <w:r w:rsidR="007B5230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</w:t>
      </w: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и</w:t>
      </w:r>
      <w:r w:rsidR="007B5230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</w:t>
      </w: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ц</w:t>
      </w:r>
      <w:r w:rsidR="007B5230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</w:t>
      </w:r>
      <w:r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а</w:t>
      </w:r>
      <w:r w:rsidR="00C42558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</w:t>
      </w:r>
      <w:r w:rsidR="00AE0601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>2</w:t>
      </w:r>
      <w:r w:rsidR="007B5230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 </w:t>
      </w:r>
      <w:r w:rsidR="00E6696D" w:rsidRPr="003F2A96">
        <w:rPr>
          <w:rFonts w:ascii="Times New Roman" w:hAnsi="Times New Roman" w:cs="Times New Roman"/>
          <w:sz w:val="28"/>
          <w:szCs w:val="28"/>
          <w:highlight w:val="green"/>
          <w:lang w:eastAsia="ar-SA"/>
        </w:rPr>
        <w:t xml:space="preserve">– Требования к закреплению бортовых камней </w:t>
      </w:r>
    </w:p>
    <w:p w14:paraId="7FA5DF59" w14:textId="19764562" w:rsidR="005C70F6" w:rsidRPr="003F2A96" w:rsidRDefault="005C70F6" w:rsidP="007B5230">
      <w:pPr>
        <w:pStyle w:val="Default"/>
        <w:ind w:firstLine="0"/>
        <w:jc w:val="left"/>
        <w:rPr>
          <w:rFonts w:ascii="Times New Roman" w:hAnsi="Times New Roman" w:cs="Times New Roman"/>
          <w:sz w:val="28"/>
          <w:szCs w:val="28"/>
          <w:highlight w:val="green"/>
          <w:lang w:eastAsia="ar-SA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14"/>
        <w:gridCol w:w="2468"/>
        <w:gridCol w:w="2794"/>
      </w:tblGrid>
      <w:tr w:rsidR="005C70F6" w:rsidRPr="003F2A96" w14:paraId="45495EFD" w14:textId="77777777" w:rsidTr="00C41D9E">
        <w:tc>
          <w:tcPr>
            <w:tcW w:w="4514" w:type="dxa"/>
          </w:tcPr>
          <w:p w14:paraId="2D71E3A6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szCs w:val="24"/>
                <w:highlight w:val="green"/>
                <w:lang w:eastAsia="en-US"/>
              </w:rPr>
              <w:t>Применение покрытия</w:t>
            </w:r>
          </w:p>
          <w:p w14:paraId="05372E4D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szCs w:val="24"/>
                <w:highlight w:val="green"/>
                <w:lang w:eastAsia="en-US"/>
              </w:rPr>
              <w:t>из камней/плит мощения</w:t>
            </w:r>
          </w:p>
          <w:p w14:paraId="30F7EF07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Cs w:val="24"/>
                <w:highlight w:val="green"/>
                <w:lang w:eastAsia="en-US"/>
              </w:rPr>
            </w:pPr>
          </w:p>
        </w:tc>
        <w:tc>
          <w:tcPr>
            <w:tcW w:w="2468" w:type="dxa"/>
          </w:tcPr>
          <w:p w14:paraId="3299BC15" w14:textId="7B9E9AD4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szCs w:val="24"/>
                <w:highlight w:val="green"/>
                <w:lang w:eastAsia="en-US"/>
              </w:rPr>
              <w:t>Толщина</w:t>
            </w:r>
          </w:p>
          <w:p w14:paraId="4ED1319E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szCs w:val="24"/>
                <w:highlight w:val="green"/>
                <w:lang w:eastAsia="en-US"/>
              </w:rPr>
              <w:t xml:space="preserve">основания бетонной обоймы, </w:t>
            </w:r>
            <w:proofErr w:type="spellStart"/>
            <w:r w:rsidRPr="003F2A96">
              <w:rPr>
                <w:rFonts w:eastAsia="Calibri"/>
                <w:szCs w:val="24"/>
                <w:highlight w:val="green"/>
                <w:lang w:eastAsia="en-US"/>
              </w:rPr>
              <w:t>cм</w:t>
            </w:r>
            <w:proofErr w:type="spellEnd"/>
          </w:p>
        </w:tc>
        <w:tc>
          <w:tcPr>
            <w:tcW w:w="2794" w:type="dxa"/>
          </w:tcPr>
          <w:p w14:paraId="4A6958E2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szCs w:val="24"/>
                <w:highlight w:val="green"/>
                <w:lang w:eastAsia="en-US"/>
              </w:rPr>
              <w:t>Ширина бетонной</w:t>
            </w:r>
          </w:p>
          <w:p w14:paraId="4683B1D0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szCs w:val="24"/>
                <w:highlight w:val="green"/>
                <w:lang w:eastAsia="en-US"/>
              </w:rPr>
              <w:t xml:space="preserve">обоймы с каждой стороны бортового камня, </w:t>
            </w:r>
            <w:proofErr w:type="spellStart"/>
            <w:r w:rsidRPr="003F2A96">
              <w:rPr>
                <w:rFonts w:eastAsia="Calibri"/>
                <w:szCs w:val="24"/>
                <w:highlight w:val="green"/>
                <w:lang w:eastAsia="en-US"/>
              </w:rPr>
              <w:t>cм</w:t>
            </w:r>
            <w:proofErr w:type="spellEnd"/>
          </w:p>
        </w:tc>
      </w:tr>
      <w:tr w:rsidR="005C70F6" w:rsidRPr="003F2A96" w14:paraId="33455BC8" w14:textId="77777777" w:rsidTr="00C41D9E">
        <w:tc>
          <w:tcPr>
            <w:tcW w:w="4514" w:type="dxa"/>
          </w:tcPr>
          <w:p w14:paraId="2ACDF55D" w14:textId="77777777" w:rsidR="005C70F6" w:rsidRPr="003F2A96" w:rsidRDefault="005C70F6" w:rsidP="005C70F6">
            <w:pPr>
              <w:ind w:firstLine="32"/>
              <w:jc w:val="left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Тротуары, пешеходные улицы и площади; дорожно-</w:t>
            </w:r>
            <w:proofErr w:type="spellStart"/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тропиночная</w:t>
            </w:r>
            <w:proofErr w:type="spellEnd"/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 xml:space="preserve"> сеть парков, </w:t>
            </w:r>
            <w:r w:rsidRPr="003F2A96">
              <w:rPr>
                <w:rFonts w:eastAsia="Calibri"/>
                <w:sz w:val="28"/>
                <w:szCs w:val="28"/>
                <w:highlight w:val="green"/>
                <w:lang w:val="en-US" w:eastAsia="en-US"/>
              </w:rPr>
              <w:t>c</w:t>
            </w: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адов и ландшафтно-рекреационных территорий</w:t>
            </w:r>
          </w:p>
        </w:tc>
        <w:tc>
          <w:tcPr>
            <w:tcW w:w="2468" w:type="dxa"/>
          </w:tcPr>
          <w:p w14:paraId="3A4AC861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≥ 8</w:t>
            </w:r>
          </w:p>
        </w:tc>
        <w:tc>
          <w:tcPr>
            <w:tcW w:w="2794" w:type="dxa"/>
          </w:tcPr>
          <w:p w14:paraId="61F5F1AD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≥ 8</w:t>
            </w:r>
          </w:p>
        </w:tc>
      </w:tr>
      <w:tr w:rsidR="005C70F6" w:rsidRPr="003F2A96" w14:paraId="7A744D3C" w14:textId="77777777" w:rsidTr="00C41D9E">
        <w:tc>
          <w:tcPr>
            <w:tcW w:w="4514" w:type="dxa"/>
          </w:tcPr>
          <w:p w14:paraId="06DECAA5" w14:textId="41AA3470" w:rsidR="005C70F6" w:rsidRPr="003F2A96" w:rsidRDefault="005C70F6" w:rsidP="00C41D9E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 xml:space="preserve">Проезжие части улиц и дорог местного значения, проезды, </w:t>
            </w:r>
            <w:r w:rsidR="00C41D9E"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 xml:space="preserve">площадки </w:t>
            </w: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парков</w:t>
            </w:r>
            <w:r w:rsidR="00C41D9E"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 xml:space="preserve">ок и </w:t>
            </w:r>
            <w:r w:rsidRPr="003F2A96">
              <w:rPr>
                <w:rFonts w:eastAsia="Calibri"/>
                <w:sz w:val="28"/>
                <w:szCs w:val="28"/>
                <w:highlight w:val="green"/>
                <w:lang w:val="en-US" w:eastAsia="en-US"/>
              </w:rPr>
              <w:t>c</w:t>
            </w:r>
            <w:proofErr w:type="spellStart"/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тоян</w:t>
            </w:r>
            <w:r w:rsidR="00C41D9E"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ок</w:t>
            </w:r>
            <w:proofErr w:type="spellEnd"/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 xml:space="preserve"> автомобилей, временные и объездные дороги</w:t>
            </w:r>
          </w:p>
        </w:tc>
        <w:tc>
          <w:tcPr>
            <w:tcW w:w="2468" w:type="dxa"/>
          </w:tcPr>
          <w:p w14:paraId="2C10DE41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≥ 10</w:t>
            </w:r>
          </w:p>
        </w:tc>
        <w:tc>
          <w:tcPr>
            <w:tcW w:w="2794" w:type="dxa"/>
          </w:tcPr>
          <w:p w14:paraId="1E2B33F0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≥ 10</w:t>
            </w:r>
          </w:p>
        </w:tc>
      </w:tr>
      <w:tr w:rsidR="005C70F6" w:rsidRPr="003F2A96" w14:paraId="372EAC0F" w14:textId="77777777" w:rsidTr="00C41D9E">
        <w:tc>
          <w:tcPr>
            <w:tcW w:w="4514" w:type="dxa"/>
          </w:tcPr>
          <w:p w14:paraId="5AC3E8D6" w14:textId="77777777" w:rsidR="005C70F6" w:rsidRPr="003F2A96" w:rsidRDefault="005C70F6" w:rsidP="005C70F6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Площадки и проезды, открытые складские площадки, внутриплощадочные дороги морских и речных портов, контейнерных терминалов, коммунальных и складских объектов</w:t>
            </w:r>
          </w:p>
        </w:tc>
        <w:tc>
          <w:tcPr>
            <w:tcW w:w="2468" w:type="dxa"/>
          </w:tcPr>
          <w:p w14:paraId="28C84544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≥ 15</w:t>
            </w:r>
          </w:p>
        </w:tc>
        <w:tc>
          <w:tcPr>
            <w:tcW w:w="2794" w:type="dxa"/>
          </w:tcPr>
          <w:p w14:paraId="26160E48" w14:textId="77777777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≥ 15</w:t>
            </w:r>
          </w:p>
        </w:tc>
      </w:tr>
      <w:tr w:rsidR="005C70F6" w:rsidRPr="003F2A96" w14:paraId="04AA7635" w14:textId="77777777" w:rsidTr="00C41D9E">
        <w:tc>
          <w:tcPr>
            <w:tcW w:w="4514" w:type="dxa"/>
          </w:tcPr>
          <w:p w14:paraId="55A9A219" w14:textId="0AC3880D" w:rsidR="005C70F6" w:rsidRPr="003F2A96" w:rsidRDefault="005C70F6" w:rsidP="005C70F6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 xml:space="preserve">Перроны аэродромов, места стоянок воздушных судов, площадки специального назначения и площадки хранения </w:t>
            </w:r>
            <w:proofErr w:type="spellStart"/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спецавтотехники</w:t>
            </w:r>
            <w:proofErr w:type="spellEnd"/>
          </w:p>
        </w:tc>
        <w:tc>
          <w:tcPr>
            <w:tcW w:w="2468" w:type="dxa"/>
          </w:tcPr>
          <w:p w14:paraId="67BC7445" w14:textId="61A756F1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≥ 15</w:t>
            </w:r>
          </w:p>
        </w:tc>
        <w:tc>
          <w:tcPr>
            <w:tcW w:w="2794" w:type="dxa"/>
          </w:tcPr>
          <w:p w14:paraId="43C55714" w14:textId="089F5454" w:rsidR="005C70F6" w:rsidRPr="003F2A96" w:rsidRDefault="005C70F6" w:rsidP="00792786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rFonts w:eastAsia="Calibri"/>
                <w:sz w:val="28"/>
                <w:szCs w:val="28"/>
                <w:highlight w:val="green"/>
                <w:lang w:eastAsia="en-US"/>
              </w:rPr>
            </w:pPr>
            <w:r w:rsidRPr="003F2A96">
              <w:rPr>
                <w:rFonts w:eastAsia="Calibri"/>
                <w:sz w:val="28"/>
                <w:szCs w:val="28"/>
                <w:highlight w:val="green"/>
                <w:lang w:eastAsia="en-US"/>
              </w:rPr>
              <w:t>≥ 15</w:t>
            </w:r>
          </w:p>
        </w:tc>
      </w:tr>
    </w:tbl>
    <w:p w14:paraId="5B3F809F" w14:textId="77777777" w:rsidR="00E04FB6" w:rsidRPr="003F2A96" w:rsidRDefault="00E04FB6" w:rsidP="007C5F6F">
      <w:pPr>
        <w:pStyle w:val="aff3"/>
        <w:rPr>
          <w:rFonts w:cs="Arial"/>
          <w:highlight w:val="green"/>
        </w:rPr>
      </w:pPr>
    </w:p>
    <w:p w14:paraId="2E36371F" w14:textId="704ACFEB" w:rsidR="00660EBE" w:rsidRPr="003F2A96" w:rsidRDefault="00A85B95" w:rsidP="00B545BC">
      <w:pPr>
        <w:pStyle w:val="aff3"/>
        <w:ind w:firstLine="709"/>
        <w:rPr>
          <w:rFonts w:cs="Arial"/>
          <w:strike/>
          <w:color w:val="C00000"/>
          <w:sz w:val="28"/>
          <w:szCs w:val="28"/>
          <w:highlight w:val="green"/>
        </w:rPr>
      </w:pPr>
      <w:r w:rsidRPr="003F2A96">
        <w:rPr>
          <w:rFonts w:cs="Arial"/>
          <w:sz w:val="28"/>
          <w:szCs w:val="28"/>
          <w:highlight w:val="green"/>
        </w:rPr>
        <w:t>В</w:t>
      </w:r>
      <w:r w:rsidR="007B10E7" w:rsidRPr="003F2A96">
        <w:rPr>
          <w:rFonts w:cs="Arial"/>
          <w:sz w:val="28"/>
          <w:szCs w:val="28"/>
          <w:highlight w:val="green"/>
        </w:rPr>
        <w:t>округ колодцев</w:t>
      </w:r>
      <w:r w:rsidRPr="003F2A96">
        <w:rPr>
          <w:rFonts w:cs="Arial"/>
          <w:sz w:val="28"/>
          <w:szCs w:val="28"/>
          <w:highlight w:val="green"/>
        </w:rPr>
        <w:t xml:space="preserve"> </w:t>
      </w:r>
      <w:r w:rsidR="00362A8E" w:rsidRPr="003F2A96">
        <w:rPr>
          <w:rFonts w:cs="Arial"/>
          <w:b/>
          <w:sz w:val="28"/>
          <w:szCs w:val="28"/>
          <w:highlight w:val="green"/>
        </w:rPr>
        <w:t>долж</w:t>
      </w:r>
      <w:r w:rsidRPr="003F2A96">
        <w:rPr>
          <w:rFonts w:cs="Arial"/>
          <w:sz w:val="28"/>
          <w:szCs w:val="28"/>
          <w:highlight w:val="green"/>
        </w:rPr>
        <w:t>но выполня</w:t>
      </w:r>
      <w:r w:rsidR="007B10E7" w:rsidRPr="003F2A96">
        <w:rPr>
          <w:rFonts w:cs="Arial"/>
          <w:sz w:val="28"/>
          <w:szCs w:val="28"/>
          <w:highlight w:val="green"/>
        </w:rPr>
        <w:t>т</w:t>
      </w:r>
      <w:r w:rsidRPr="003F2A96">
        <w:rPr>
          <w:rFonts w:cs="Arial"/>
          <w:sz w:val="28"/>
          <w:szCs w:val="28"/>
          <w:highlight w:val="green"/>
        </w:rPr>
        <w:t>ь</w:t>
      </w:r>
      <w:r w:rsidR="007B10E7" w:rsidRPr="003F2A96">
        <w:rPr>
          <w:rFonts w:cs="Arial"/>
          <w:sz w:val="28"/>
          <w:szCs w:val="28"/>
          <w:highlight w:val="green"/>
        </w:rPr>
        <w:t xml:space="preserve">ся обрамление из </w:t>
      </w:r>
      <w:r w:rsidR="00874DEE" w:rsidRPr="003F2A96">
        <w:rPr>
          <w:rFonts w:cs="Arial"/>
          <w:sz w:val="28"/>
          <w:szCs w:val="28"/>
          <w:highlight w:val="green"/>
        </w:rPr>
        <w:t>камней (бетонных</w:t>
      </w:r>
      <w:r w:rsidR="00660EBE" w:rsidRPr="003F2A96">
        <w:rPr>
          <w:rFonts w:cs="Arial"/>
          <w:sz w:val="28"/>
          <w:szCs w:val="28"/>
          <w:highlight w:val="green"/>
        </w:rPr>
        <w:t>,</w:t>
      </w:r>
      <w:r w:rsidR="00874DEE" w:rsidRPr="003F2A96">
        <w:rPr>
          <w:rFonts w:cs="Arial"/>
          <w:sz w:val="28"/>
          <w:szCs w:val="28"/>
          <w:highlight w:val="green"/>
        </w:rPr>
        <w:t xml:space="preserve"> натуральных)</w:t>
      </w:r>
      <w:r w:rsidR="007B5230" w:rsidRPr="003F2A96">
        <w:rPr>
          <w:rFonts w:cs="Arial"/>
          <w:sz w:val="28"/>
          <w:szCs w:val="28"/>
          <w:highlight w:val="green"/>
        </w:rPr>
        <w:t>,</w:t>
      </w:r>
      <w:r w:rsidR="00660EBE" w:rsidRPr="003F2A96">
        <w:rPr>
          <w:rFonts w:cs="Arial"/>
          <w:sz w:val="28"/>
          <w:szCs w:val="28"/>
          <w:highlight w:val="green"/>
        </w:rPr>
        <w:t xml:space="preserve"> по возможности, в форме трапеции и квадратов</w:t>
      </w:r>
      <w:r w:rsidR="00740EBC" w:rsidRPr="003F2A96">
        <w:rPr>
          <w:rFonts w:cs="Arial"/>
          <w:sz w:val="28"/>
          <w:szCs w:val="28"/>
          <w:highlight w:val="green"/>
        </w:rPr>
        <w:t xml:space="preserve">. </w:t>
      </w:r>
      <w:r w:rsidR="00660EBE" w:rsidRPr="003F2A96">
        <w:rPr>
          <w:rFonts w:cs="Arial"/>
          <w:sz w:val="28"/>
          <w:szCs w:val="28"/>
          <w:highlight w:val="green"/>
        </w:rPr>
        <w:t xml:space="preserve">Подгонка </w:t>
      </w:r>
      <w:r w:rsidR="00787C81" w:rsidRPr="003F2A96">
        <w:rPr>
          <w:rFonts w:cs="Arial"/>
          <w:sz w:val="28"/>
          <w:szCs w:val="28"/>
          <w:highlight w:val="green"/>
        </w:rPr>
        <w:t xml:space="preserve">(подрезка) </w:t>
      </w:r>
      <w:r w:rsidR="00E32283" w:rsidRPr="003F2A96">
        <w:rPr>
          <w:rFonts w:cs="Arial"/>
          <w:sz w:val="28"/>
          <w:szCs w:val="28"/>
          <w:highlight w:val="green"/>
        </w:rPr>
        <w:t xml:space="preserve">рисунка мощения </w:t>
      </w:r>
      <w:r w:rsidR="00660EBE" w:rsidRPr="003F2A96">
        <w:rPr>
          <w:rFonts w:cs="Arial"/>
          <w:sz w:val="28"/>
          <w:szCs w:val="28"/>
          <w:highlight w:val="green"/>
        </w:rPr>
        <w:t>проводится за пределами</w:t>
      </w:r>
      <w:r w:rsidR="007B10E7" w:rsidRPr="003F2A96">
        <w:rPr>
          <w:rFonts w:cs="Arial"/>
          <w:sz w:val="28"/>
          <w:szCs w:val="28"/>
          <w:highlight w:val="green"/>
        </w:rPr>
        <w:t xml:space="preserve"> обрамления</w:t>
      </w:r>
      <w:r w:rsidR="00757941" w:rsidRPr="003F2A96">
        <w:rPr>
          <w:rFonts w:cs="Arial"/>
          <w:sz w:val="28"/>
          <w:szCs w:val="28"/>
          <w:highlight w:val="green"/>
        </w:rPr>
        <w:t>.</w:t>
      </w:r>
    </w:p>
    <w:p w14:paraId="70ED6531" w14:textId="77777777" w:rsidR="00B410D5" w:rsidRPr="003F2A96" w:rsidRDefault="00FC2B40" w:rsidP="00B545BC">
      <w:pPr>
        <w:pStyle w:val="7"/>
        <w:rPr>
          <w:sz w:val="28"/>
          <w:szCs w:val="28"/>
          <w:highlight w:val="green"/>
        </w:rPr>
      </w:pPr>
      <w:bookmarkStart w:id="46" w:name="_Toc499905004"/>
      <w:bookmarkStart w:id="47" w:name="_Toc6565865"/>
      <w:bookmarkEnd w:id="45"/>
      <w:r w:rsidRPr="003F2A96">
        <w:rPr>
          <w:rFonts w:eastAsia="Calibri"/>
          <w:sz w:val="28"/>
          <w:szCs w:val="28"/>
          <w:highlight w:val="green"/>
          <w:lang w:eastAsia="ar-SA"/>
        </w:rPr>
        <w:t>5.5 Комбинированные</w:t>
      </w:r>
      <w:r w:rsidR="001A2C93" w:rsidRPr="003F2A96">
        <w:rPr>
          <w:sz w:val="28"/>
          <w:szCs w:val="28"/>
          <w:highlight w:val="green"/>
        </w:rPr>
        <w:t xml:space="preserve"> и дренирующие покрытия</w:t>
      </w:r>
      <w:bookmarkEnd w:id="46"/>
      <w:bookmarkEnd w:id="47"/>
    </w:p>
    <w:p w14:paraId="5E500D33" w14:textId="79B39BD5" w:rsidR="00FD48E9" w:rsidRPr="003F2A96" w:rsidRDefault="001A2C93" w:rsidP="00FD48E9">
      <w:pPr>
        <w:rPr>
          <w:color w:val="000000"/>
          <w:sz w:val="28"/>
          <w:szCs w:val="28"/>
          <w:highlight w:val="green"/>
          <w:lang w:eastAsia="ar-SA"/>
        </w:rPr>
      </w:pPr>
      <w:bookmarkStart w:id="48" w:name="_Toc6331613"/>
      <w:bookmarkStart w:id="49" w:name="_Toc6331646"/>
      <w:r w:rsidRPr="003F2A96">
        <w:rPr>
          <w:color w:val="000000"/>
          <w:sz w:val="28"/>
          <w:szCs w:val="28"/>
          <w:highlight w:val="green"/>
          <w:lang w:eastAsia="ar-SA"/>
        </w:rPr>
        <w:t xml:space="preserve"> Комбинированные покрытия представляют собой сочетание </w:t>
      </w:r>
      <w:r w:rsidR="009D6BDF" w:rsidRPr="003F2A96">
        <w:rPr>
          <w:rFonts w:eastAsia="TimesNewRomanPSMT"/>
          <w:color w:val="000000"/>
          <w:sz w:val="28"/>
          <w:szCs w:val="28"/>
          <w:highlight w:val="green"/>
        </w:rPr>
        <w:t>камней/плит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мощения </w:t>
      </w:r>
      <w:r w:rsidRPr="003F2A96">
        <w:rPr>
          <w:color w:val="000000"/>
          <w:sz w:val="28"/>
          <w:szCs w:val="28"/>
          <w:highlight w:val="green"/>
          <w:lang w:val="en-US" w:eastAsia="ar-SA"/>
        </w:rPr>
        <w:t>c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газонным покрытием или с природными сыпучими материалами (песок, щебень, песок из отсевов дробления щебня и др.). </w:t>
      </w:r>
      <w:bookmarkEnd w:id="48"/>
      <w:bookmarkEnd w:id="49"/>
    </w:p>
    <w:p w14:paraId="401735DE" w14:textId="6322F8AC" w:rsidR="00A322F5" w:rsidRPr="003F2A96" w:rsidRDefault="00362A8E" w:rsidP="00FD48E9">
      <w:pPr>
        <w:rPr>
          <w:rFonts w:eastAsia="Calibri"/>
          <w:szCs w:val="24"/>
          <w:highlight w:val="green"/>
          <w:lang w:eastAsia="en-US"/>
        </w:rPr>
      </w:pPr>
      <w:r w:rsidRPr="003F2A96">
        <w:rPr>
          <w:rFonts w:eastAsia="Calibri"/>
          <w:b/>
          <w:sz w:val="28"/>
          <w:szCs w:val="28"/>
          <w:highlight w:val="green"/>
          <w:lang w:eastAsia="en-US"/>
        </w:rPr>
        <w:t>Не допускается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t xml:space="preserve"> применение комбинированных покрытий на основных путях движения </w:t>
      </w:r>
      <w:r w:rsidR="007B5230" w:rsidRPr="003F2A96">
        <w:rPr>
          <w:rFonts w:eastAsia="Calibri"/>
          <w:sz w:val="28"/>
          <w:szCs w:val="28"/>
          <w:highlight w:val="green"/>
          <w:lang w:eastAsia="en-US"/>
        </w:rPr>
        <w:t>маломобильных групп населения</w:t>
      </w:r>
      <w:r w:rsidR="00787C81" w:rsidRPr="003F2A96">
        <w:rPr>
          <w:rFonts w:eastAsia="Calibri"/>
          <w:sz w:val="28"/>
          <w:szCs w:val="28"/>
          <w:highlight w:val="green"/>
          <w:lang w:eastAsia="en-US"/>
        </w:rPr>
        <w:t xml:space="preserve"> (МГН)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t>.</w:t>
      </w:r>
      <w:r w:rsidR="00FD48E9" w:rsidRPr="003F2A96">
        <w:rPr>
          <w:rFonts w:eastAsia="Calibri"/>
          <w:szCs w:val="24"/>
          <w:highlight w:val="green"/>
          <w:lang w:eastAsia="en-US"/>
        </w:rPr>
        <w:t xml:space="preserve"> 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t xml:space="preserve">Покрытия с применением </w:t>
      </w:r>
      <w:r w:rsidR="00787C81" w:rsidRPr="003F2A96">
        <w:rPr>
          <w:rFonts w:eastAsia="Calibri"/>
          <w:sz w:val="28"/>
          <w:szCs w:val="28"/>
          <w:highlight w:val="green"/>
          <w:lang w:eastAsia="en-US"/>
        </w:rPr>
        <w:t>«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t>зеленых</w:t>
      </w:r>
      <w:r w:rsidR="00787C81" w:rsidRPr="003F2A96">
        <w:rPr>
          <w:rFonts w:eastAsia="Calibri"/>
          <w:sz w:val="28"/>
          <w:szCs w:val="28"/>
          <w:highlight w:val="green"/>
          <w:lang w:eastAsia="en-US"/>
        </w:rPr>
        <w:t>»</w:t>
      </w:r>
      <w:r w:rsidR="00FD48E9" w:rsidRPr="003F2A96">
        <w:rPr>
          <w:rFonts w:eastAsia="Calibri"/>
          <w:sz w:val="28"/>
          <w:szCs w:val="28"/>
          <w:highlight w:val="green"/>
          <w:lang w:eastAsia="en-US"/>
        </w:rPr>
        <w:t xml:space="preserve"> швов допускаются на второстепенных путях движения, дублирующих основные пути движения маломобильных групп населения.</w:t>
      </w:r>
    </w:p>
    <w:p w14:paraId="557A6568" w14:textId="656AE2EE" w:rsidR="001A2C93" w:rsidRPr="003F2A96" w:rsidRDefault="001A2C93" w:rsidP="00A322F5">
      <w:pPr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 xml:space="preserve"> На площадках с пешеходным движением малой интенсивности или как элемент укрепления </w:t>
      </w:r>
      <w:r w:rsidR="00362A8E" w:rsidRPr="003F2A96">
        <w:rPr>
          <w:b/>
          <w:color w:val="000000"/>
          <w:sz w:val="28"/>
          <w:szCs w:val="28"/>
          <w:highlight w:val="green"/>
          <w:lang w:eastAsia="ar-SA"/>
        </w:rPr>
        <w:t>допускается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устройство покрытий из камней мощения с «зелеными» швами. «Зеленые» швы </w:t>
      </w:r>
      <w:r w:rsidR="00362A8E" w:rsidRPr="003F2A96">
        <w:rPr>
          <w:b/>
          <w:color w:val="000000"/>
          <w:sz w:val="28"/>
          <w:szCs w:val="28"/>
          <w:highlight w:val="green"/>
          <w:lang w:eastAsia="ar-SA"/>
        </w:rPr>
        <w:t>следует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заполнять щебеночно-песчаной, гравийно-песчаной или щебеночно-гравийно-песчаной смесью</w:t>
      </w:r>
      <w:r w:rsidR="007B5230" w:rsidRPr="003F2A96">
        <w:rPr>
          <w:color w:val="000000"/>
          <w:sz w:val="28"/>
          <w:szCs w:val="28"/>
          <w:highlight w:val="green"/>
          <w:lang w:eastAsia="ar-SA"/>
        </w:rPr>
        <w:t>,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песчано-</w:t>
      </w:r>
      <w:r w:rsidRPr="003F2A96">
        <w:rPr>
          <w:color w:val="000000"/>
          <w:sz w:val="28"/>
          <w:szCs w:val="28"/>
          <w:highlight w:val="green"/>
          <w:lang w:eastAsia="ar-SA"/>
        </w:rPr>
        <w:lastRenderedPageBreak/>
        <w:t xml:space="preserve">гравийной смесью, перемешанной с растительным грунтом </w:t>
      </w:r>
      <w:r w:rsidR="00CA41C3" w:rsidRPr="003F2A96">
        <w:rPr>
          <w:color w:val="000000"/>
          <w:sz w:val="28"/>
          <w:szCs w:val="28"/>
          <w:highlight w:val="green"/>
          <w:lang w:eastAsia="ar-SA"/>
        </w:rPr>
        <w:t>с примерным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отношени</w:t>
      </w:r>
      <w:r w:rsidR="00CA41C3" w:rsidRPr="003F2A96">
        <w:rPr>
          <w:color w:val="000000"/>
          <w:sz w:val="28"/>
          <w:szCs w:val="28"/>
          <w:highlight w:val="green"/>
          <w:lang w:eastAsia="ar-SA"/>
        </w:rPr>
        <w:t>ем 1</w:t>
      </w:r>
      <w:r w:rsidRPr="003F2A96">
        <w:rPr>
          <w:color w:val="000000"/>
          <w:sz w:val="28"/>
          <w:szCs w:val="28"/>
          <w:highlight w:val="green"/>
          <w:lang w:eastAsia="ar-SA"/>
        </w:rPr>
        <w:t>:1.</w:t>
      </w:r>
    </w:p>
    <w:p w14:paraId="539125DD" w14:textId="385F4539" w:rsidR="001A2C93" w:rsidRPr="003F2A96" w:rsidRDefault="001A2C93" w:rsidP="00B545BC">
      <w:pPr>
        <w:tabs>
          <w:tab w:val="left" w:pos="1276"/>
          <w:tab w:val="left" w:pos="1418"/>
        </w:tabs>
        <w:suppressAutoHyphens/>
        <w:ind w:firstLine="720"/>
        <w:contextualSpacing/>
        <w:rPr>
          <w:strike/>
          <w:color w:val="C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 xml:space="preserve">При использовании покрытия с «зелеными» швами их ширина назначается проектировщиком. </w:t>
      </w:r>
      <w:r w:rsidR="00757941" w:rsidRPr="003F2A96">
        <w:rPr>
          <w:color w:val="000000"/>
          <w:sz w:val="28"/>
          <w:szCs w:val="28"/>
          <w:highlight w:val="green"/>
          <w:lang w:eastAsia="ar-SA"/>
        </w:rPr>
        <w:t>Ш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ирина таких швов – не менее 50 мм. Для устройства </w:t>
      </w:r>
      <w:r w:rsidR="00E747E4" w:rsidRPr="003F2A96">
        <w:rPr>
          <w:color w:val="000000"/>
          <w:sz w:val="28"/>
          <w:szCs w:val="28"/>
          <w:highlight w:val="green"/>
          <w:lang w:eastAsia="ar-SA"/>
        </w:rPr>
        <w:t>«</w:t>
      </w:r>
      <w:r w:rsidRPr="003F2A96">
        <w:rPr>
          <w:color w:val="000000"/>
          <w:sz w:val="28"/>
          <w:szCs w:val="28"/>
          <w:highlight w:val="green"/>
          <w:lang w:eastAsia="ar-SA"/>
        </w:rPr>
        <w:t>зеленых</w:t>
      </w:r>
      <w:r w:rsidR="00E747E4" w:rsidRPr="003F2A96">
        <w:rPr>
          <w:color w:val="000000"/>
          <w:sz w:val="28"/>
          <w:szCs w:val="28"/>
          <w:highlight w:val="green"/>
          <w:lang w:eastAsia="ar-SA"/>
        </w:rPr>
        <w:t>»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швов </w:t>
      </w:r>
      <w:r w:rsidR="00362A8E" w:rsidRPr="003F2A96">
        <w:rPr>
          <w:b/>
          <w:color w:val="000000"/>
          <w:sz w:val="28"/>
          <w:szCs w:val="28"/>
          <w:highlight w:val="green"/>
          <w:lang w:eastAsia="ar-SA"/>
        </w:rPr>
        <w:t>могут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использоваться специальные фи</w:t>
      </w:r>
      <w:r w:rsidR="00757941" w:rsidRPr="003F2A96">
        <w:rPr>
          <w:color w:val="000000"/>
          <w:sz w:val="28"/>
          <w:szCs w:val="28"/>
          <w:highlight w:val="green"/>
          <w:lang w:eastAsia="ar-SA"/>
        </w:rPr>
        <w:t xml:space="preserve">ксаторы (из дерева, пластмассы) для обеспечения </w:t>
      </w:r>
      <w:r w:rsidRPr="003F2A96">
        <w:rPr>
          <w:sz w:val="28"/>
          <w:szCs w:val="28"/>
          <w:highlight w:val="green"/>
          <w:lang w:eastAsia="ar-SA"/>
        </w:rPr>
        <w:t>одинаков</w:t>
      </w:r>
      <w:r w:rsidR="00757941" w:rsidRPr="003F2A96">
        <w:rPr>
          <w:sz w:val="28"/>
          <w:szCs w:val="28"/>
          <w:highlight w:val="green"/>
          <w:lang w:eastAsia="ar-SA"/>
        </w:rPr>
        <w:t>ой ширины швов.</w:t>
      </w:r>
    </w:p>
    <w:p w14:paraId="02667C63" w14:textId="77777777" w:rsidR="00A322F5" w:rsidRPr="003F2A96" w:rsidRDefault="001A2C93" w:rsidP="00A322F5">
      <w:pPr>
        <w:tabs>
          <w:tab w:val="left" w:pos="1276"/>
          <w:tab w:val="left" w:pos="1418"/>
        </w:tabs>
        <w:suppressAutoHyphens/>
        <w:ind w:firstLine="720"/>
        <w:contextualSpacing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 xml:space="preserve">Для устройства комбинированных покрытий и </w:t>
      </w:r>
      <w:r w:rsidR="00E747E4" w:rsidRPr="003F2A96">
        <w:rPr>
          <w:color w:val="000000"/>
          <w:sz w:val="28"/>
          <w:szCs w:val="28"/>
          <w:highlight w:val="green"/>
          <w:lang w:eastAsia="ar-SA"/>
        </w:rPr>
        <w:t>«</w:t>
      </w:r>
      <w:r w:rsidRPr="003F2A96">
        <w:rPr>
          <w:color w:val="000000"/>
          <w:sz w:val="28"/>
          <w:szCs w:val="28"/>
          <w:highlight w:val="green"/>
          <w:lang w:eastAsia="ar-SA"/>
        </w:rPr>
        <w:t>зеленых</w:t>
      </w:r>
      <w:r w:rsidR="00E747E4" w:rsidRPr="003F2A96">
        <w:rPr>
          <w:color w:val="000000"/>
          <w:sz w:val="28"/>
          <w:szCs w:val="28"/>
          <w:highlight w:val="green"/>
          <w:lang w:eastAsia="ar-SA"/>
        </w:rPr>
        <w:t>»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швов используют травы, образующие плотную дернину</w:t>
      </w:r>
      <w:r w:rsidR="00E51CFC" w:rsidRPr="003F2A96">
        <w:rPr>
          <w:color w:val="000000"/>
          <w:sz w:val="28"/>
          <w:szCs w:val="28"/>
          <w:highlight w:val="green"/>
          <w:lang w:eastAsia="ar-SA"/>
        </w:rPr>
        <w:t xml:space="preserve">, </w:t>
      </w:r>
      <w:r w:rsidRPr="003F2A96">
        <w:rPr>
          <w:color w:val="000000"/>
          <w:sz w:val="28"/>
          <w:szCs w:val="28"/>
          <w:highlight w:val="green"/>
          <w:lang w:eastAsia="ar-SA"/>
        </w:rPr>
        <w:t>устойчивые к неблагоприятным условиям и вытаптыв</w:t>
      </w:r>
      <w:r w:rsidR="00A322F5" w:rsidRPr="003F2A96">
        <w:rPr>
          <w:color w:val="000000"/>
          <w:sz w:val="28"/>
          <w:szCs w:val="28"/>
          <w:highlight w:val="green"/>
          <w:lang w:eastAsia="ar-SA"/>
        </w:rPr>
        <w:t>анию.</w:t>
      </w:r>
    </w:p>
    <w:p w14:paraId="30BE8110" w14:textId="2F866FAD" w:rsidR="001A2C93" w:rsidRPr="003F2A96" w:rsidRDefault="001A2C93" w:rsidP="00787C81">
      <w:pPr>
        <w:tabs>
          <w:tab w:val="left" w:pos="1276"/>
          <w:tab w:val="left" w:pos="1418"/>
        </w:tabs>
        <w:suppressAutoHyphens/>
        <w:ind w:firstLine="720"/>
        <w:contextualSpacing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 xml:space="preserve">Для уменьшения нагрузки на канализационную систему, а также для </w:t>
      </w:r>
      <w:r w:rsidRPr="003F2A96">
        <w:rPr>
          <w:color w:val="000000"/>
          <w:sz w:val="28"/>
          <w:szCs w:val="28"/>
          <w:highlight w:val="green"/>
          <w:lang w:val="en-US" w:eastAsia="ar-SA"/>
        </w:rPr>
        <w:t>c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бора и последующего использования дождевой воды </w:t>
      </w:r>
      <w:r w:rsidR="00362A8E" w:rsidRPr="003F2A96">
        <w:rPr>
          <w:b/>
          <w:color w:val="000000"/>
          <w:sz w:val="28"/>
          <w:szCs w:val="28"/>
          <w:highlight w:val="green"/>
          <w:lang w:eastAsia="ar-SA"/>
        </w:rPr>
        <w:t>могут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="00787C81" w:rsidRPr="003F2A96">
        <w:rPr>
          <w:color w:val="000000"/>
          <w:sz w:val="28"/>
          <w:szCs w:val="28"/>
          <w:highlight w:val="green"/>
          <w:lang w:eastAsia="ar-SA"/>
        </w:rPr>
        <w:t>устраиваться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дренирующие покрытия из камней/плит мощения.</w:t>
      </w:r>
    </w:p>
    <w:p w14:paraId="176A04E8" w14:textId="176131CF" w:rsidR="001A2C93" w:rsidRPr="003F2A96" w:rsidRDefault="001A2C93" w:rsidP="00787C81">
      <w:pPr>
        <w:tabs>
          <w:tab w:val="left" w:pos="1276"/>
          <w:tab w:val="left" w:pos="1418"/>
        </w:tabs>
        <w:suppressAutoHyphens/>
        <w:ind w:firstLine="720"/>
        <w:contextualSpacing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 xml:space="preserve">Дренирующие дорожные покрытия </w:t>
      </w:r>
      <w:r w:rsidR="00362A8E" w:rsidRPr="003F2A96">
        <w:rPr>
          <w:b/>
          <w:color w:val="000000"/>
          <w:sz w:val="28"/>
          <w:szCs w:val="28"/>
          <w:highlight w:val="green"/>
          <w:lang w:eastAsia="ar-SA"/>
        </w:rPr>
        <w:t>могут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быть выполнены:</w:t>
      </w:r>
    </w:p>
    <w:p w14:paraId="594AE456" w14:textId="22119851" w:rsidR="001A2C93" w:rsidRPr="003F2A96" w:rsidRDefault="00787C81" w:rsidP="00787C81">
      <w:pPr>
        <w:tabs>
          <w:tab w:val="left" w:pos="851"/>
        </w:tabs>
        <w:ind w:firstLine="720"/>
        <w:contextualSpacing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- </w:t>
      </w:r>
      <w:r w:rsidR="001A2C93" w:rsidRPr="003F2A96">
        <w:rPr>
          <w:color w:val="000000"/>
          <w:sz w:val="28"/>
          <w:szCs w:val="28"/>
          <w:highlight w:val="green"/>
        </w:rPr>
        <w:t xml:space="preserve">из специальных решетчатых </w:t>
      </w:r>
      <w:r w:rsidR="00795EAC" w:rsidRPr="003F2A96">
        <w:rPr>
          <w:rFonts w:eastAsia="TimesNewRomanPSMT"/>
          <w:color w:val="000000"/>
          <w:sz w:val="28"/>
          <w:szCs w:val="28"/>
          <w:highlight w:val="green"/>
        </w:rPr>
        <w:t>камней/плит</w:t>
      </w:r>
      <w:r w:rsidR="001A2C93" w:rsidRPr="003F2A96">
        <w:rPr>
          <w:color w:val="000000"/>
          <w:sz w:val="28"/>
          <w:szCs w:val="28"/>
          <w:highlight w:val="green"/>
        </w:rPr>
        <w:t xml:space="preserve"> мощения (</w:t>
      </w:r>
      <w:r w:rsidR="00A13BDF" w:rsidRPr="003F2A96">
        <w:rPr>
          <w:color w:val="000000"/>
          <w:sz w:val="28"/>
          <w:szCs w:val="28"/>
          <w:highlight w:val="green"/>
        </w:rPr>
        <w:t>п</w:t>
      </w:r>
      <w:r w:rsidR="001A2C93" w:rsidRPr="003F2A96">
        <w:rPr>
          <w:color w:val="000000"/>
          <w:sz w:val="28"/>
          <w:szCs w:val="28"/>
          <w:highlight w:val="green"/>
        </w:rPr>
        <w:t>риложение А) с заполнением пустот (ячеек) мелким гранитным щебнем, галькой или песк</w:t>
      </w:r>
      <w:r w:rsidR="00E747E4" w:rsidRPr="003F2A96">
        <w:rPr>
          <w:color w:val="000000"/>
          <w:sz w:val="28"/>
          <w:szCs w:val="28"/>
          <w:highlight w:val="green"/>
        </w:rPr>
        <w:t xml:space="preserve">ом из отсевов дробления </w:t>
      </w:r>
      <w:r w:rsidR="005E1D47" w:rsidRPr="003F2A96">
        <w:rPr>
          <w:color w:val="000000"/>
          <w:sz w:val="28"/>
          <w:szCs w:val="28"/>
          <w:highlight w:val="green"/>
        </w:rPr>
        <w:t>щебня; другими</w:t>
      </w:r>
      <w:r w:rsidR="001A2C93" w:rsidRPr="003F2A96">
        <w:rPr>
          <w:color w:val="000000"/>
          <w:sz w:val="28"/>
          <w:szCs w:val="28"/>
          <w:highlight w:val="green"/>
        </w:rPr>
        <w:t xml:space="preserve"> мелкозернистыми материалами; материалы </w:t>
      </w:r>
      <w:r w:rsidR="00362A8E" w:rsidRPr="003F2A96">
        <w:rPr>
          <w:b/>
          <w:color w:val="000000"/>
          <w:sz w:val="28"/>
          <w:szCs w:val="28"/>
          <w:highlight w:val="green"/>
        </w:rPr>
        <w:t>могут</w:t>
      </w:r>
      <w:r w:rsidR="001A2C93" w:rsidRPr="003F2A96">
        <w:rPr>
          <w:color w:val="000000"/>
          <w:sz w:val="28"/>
          <w:szCs w:val="28"/>
          <w:highlight w:val="green"/>
        </w:rPr>
        <w:t xml:space="preserve"> быть дополнительно закреплены эпоксидными вяжущими;</w:t>
      </w:r>
    </w:p>
    <w:p w14:paraId="2926AFF4" w14:textId="53C0E303" w:rsidR="001A2C93" w:rsidRPr="003F2A96" w:rsidRDefault="00787C81" w:rsidP="00787C81">
      <w:pPr>
        <w:tabs>
          <w:tab w:val="left" w:pos="851"/>
        </w:tabs>
        <w:ind w:firstLine="720"/>
        <w:contextualSpacing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- </w:t>
      </w:r>
      <w:r w:rsidR="00A322F5" w:rsidRPr="003F2A96">
        <w:rPr>
          <w:color w:val="000000"/>
          <w:sz w:val="28"/>
          <w:szCs w:val="28"/>
          <w:highlight w:val="green"/>
        </w:rPr>
        <w:t>из</w:t>
      </w:r>
      <w:r w:rsidR="001A2C93" w:rsidRPr="003F2A96">
        <w:rPr>
          <w:color w:val="000000"/>
          <w:sz w:val="28"/>
          <w:szCs w:val="28"/>
          <w:highlight w:val="green"/>
        </w:rPr>
        <w:t xml:space="preserve"> камней мощения с уве</w:t>
      </w:r>
      <w:r w:rsidRPr="003F2A96">
        <w:rPr>
          <w:color w:val="000000"/>
          <w:sz w:val="28"/>
          <w:szCs w:val="28"/>
          <w:highlight w:val="green"/>
        </w:rPr>
        <w:t>личенными выступами на ребрах (п</w:t>
      </w:r>
      <w:r w:rsidR="001A2C93" w:rsidRPr="003F2A96">
        <w:rPr>
          <w:color w:val="000000"/>
          <w:sz w:val="28"/>
          <w:szCs w:val="28"/>
          <w:highlight w:val="green"/>
        </w:rPr>
        <w:t xml:space="preserve">риложение А) </w:t>
      </w:r>
      <w:r w:rsidR="001A2C93" w:rsidRPr="003F2A96">
        <w:rPr>
          <w:color w:val="000000"/>
          <w:sz w:val="28"/>
          <w:szCs w:val="28"/>
          <w:highlight w:val="green"/>
          <w:lang w:val="en-US"/>
        </w:rPr>
        <w:t>c</w:t>
      </w:r>
      <w:r w:rsidR="001A2C93" w:rsidRPr="003F2A96">
        <w:rPr>
          <w:color w:val="000000"/>
          <w:sz w:val="28"/>
          <w:szCs w:val="28"/>
          <w:highlight w:val="green"/>
        </w:rPr>
        <w:t xml:space="preserve"> заполнением швов мелкозернистыми материалами (например, гранитная крошка) или водопроницаемыми растворами на основе вяжущих;</w:t>
      </w:r>
    </w:p>
    <w:p w14:paraId="4C38EF05" w14:textId="34558E66" w:rsidR="001A2C93" w:rsidRPr="003F2A96" w:rsidRDefault="00787C81" w:rsidP="00787C81">
      <w:pPr>
        <w:tabs>
          <w:tab w:val="left" w:pos="851"/>
        </w:tabs>
        <w:ind w:firstLine="720"/>
        <w:contextualSpacing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- </w:t>
      </w:r>
      <w:r w:rsidR="001A2C93" w:rsidRPr="003F2A96">
        <w:rPr>
          <w:color w:val="000000"/>
          <w:sz w:val="28"/>
          <w:szCs w:val="28"/>
          <w:highlight w:val="green"/>
        </w:rPr>
        <w:t>из проницаемых камней</w:t>
      </w:r>
      <w:r w:rsidR="0081306D" w:rsidRPr="003F2A96">
        <w:rPr>
          <w:color w:val="000000"/>
          <w:sz w:val="28"/>
          <w:szCs w:val="28"/>
          <w:highlight w:val="green"/>
        </w:rPr>
        <w:t>/</w:t>
      </w:r>
      <w:r w:rsidR="001A2C93" w:rsidRPr="003F2A96">
        <w:rPr>
          <w:color w:val="000000"/>
          <w:sz w:val="28"/>
          <w:szCs w:val="28"/>
          <w:highlight w:val="green"/>
        </w:rPr>
        <w:t>плит мощения, обладающих свойством фильтрации воды атмосферных осадков.</w:t>
      </w:r>
    </w:p>
    <w:p w14:paraId="3F366251" w14:textId="77777777" w:rsidR="001A2C93" w:rsidRPr="003F2A96" w:rsidRDefault="001A2C93" w:rsidP="00787C81">
      <w:pPr>
        <w:tabs>
          <w:tab w:val="left" w:pos="1276"/>
        </w:tabs>
        <w:suppressAutoHyphens/>
        <w:ind w:firstLine="720"/>
        <w:contextualSpacing/>
        <w:rPr>
          <w:i/>
          <w:color w:val="C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>Комбинированные и дренирующие п</w:t>
      </w:r>
      <w:r w:rsidR="007C5F6F" w:rsidRPr="003F2A96">
        <w:rPr>
          <w:color w:val="000000"/>
          <w:sz w:val="28"/>
          <w:szCs w:val="28"/>
          <w:highlight w:val="green"/>
          <w:lang w:eastAsia="ar-SA"/>
        </w:rPr>
        <w:t>окрытия используются на улицах и дорогах местного значения.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</w:p>
    <w:p w14:paraId="24668C8D" w14:textId="3F0436FA" w:rsidR="00EF5481" w:rsidRPr="003F2A96" w:rsidRDefault="00C8497C" w:rsidP="00B545BC">
      <w:pPr>
        <w:pStyle w:val="6"/>
        <w:rPr>
          <w:rFonts w:eastAsia="SimSun"/>
          <w:sz w:val="28"/>
          <w:szCs w:val="28"/>
          <w:highlight w:val="green"/>
        </w:rPr>
      </w:pPr>
      <w:bookmarkStart w:id="50" w:name="_Toc6565866"/>
      <w:r w:rsidRPr="003F2A96">
        <w:rPr>
          <w:rFonts w:eastAsia="SimSun"/>
          <w:sz w:val="28"/>
          <w:szCs w:val="28"/>
          <w:highlight w:val="green"/>
        </w:rPr>
        <w:t>5</w:t>
      </w:r>
      <w:r w:rsidR="00757941" w:rsidRPr="003F2A96">
        <w:rPr>
          <w:rFonts w:eastAsia="SimSun"/>
          <w:sz w:val="28"/>
          <w:szCs w:val="28"/>
          <w:highlight w:val="green"/>
        </w:rPr>
        <w:t>.6</w:t>
      </w:r>
      <w:r w:rsidR="00091864" w:rsidRPr="003F2A96">
        <w:rPr>
          <w:rFonts w:eastAsia="SimSun"/>
          <w:sz w:val="28"/>
          <w:szCs w:val="28"/>
          <w:highlight w:val="green"/>
        </w:rPr>
        <w:t xml:space="preserve"> </w:t>
      </w:r>
      <w:r w:rsidR="00F2285D" w:rsidRPr="003F2A96">
        <w:rPr>
          <w:rFonts w:eastAsia="SimSun"/>
          <w:sz w:val="28"/>
          <w:szCs w:val="28"/>
          <w:highlight w:val="green"/>
        </w:rPr>
        <w:t xml:space="preserve">Конструирование </w:t>
      </w:r>
      <w:r w:rsidR="00D77D81" w:rsidRPr="003F2A96">
        <w:rPr>
          <w:rFonts w:eastAsia="SimSun"/>
          <w:sz w:val="28"/>
          <w:szCs w:val="28"/>
          <w:highlight w:val="green"/>
        </w:rPr>
        <w:t>основания</w:t>
      </w:r>
      <w:bookmarkEnd w:id="50"/>
    </w:p>
    <w:p w14:paraId="0D2ACFDF" w14:textId="22F76C6F" w:rsidR="00555DA4" w:rsidRPr="003F2A96" w:rsidRDefault="00F71A98" w:rsidP="00B545BC">
      <w:pPr>
        <w:spacing w:before="12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При конструировании</w:t>
      </w:r>
      <w:r w:rsidR="00A322F5" w:rsidRPr="003F2A96">
        <w:rPr>
          <w:bCs/>
          <w:color w:val="000000"/>
          <w:sz w:val="28"/>
          <w:szCs w:val="28"/>
          <w:highlight w:val="green"/>
        </w:rPr>
        <w:t xml:space="preserve"> оснований для покрытий </w:t>
      </w:r>
      <w:r w:rsidR="000B4A4E" w:rsidRPr="003F2A96">
        <w:rPr>
          <w:bCs/>
          <w:color w:val="000000"/>
          <w:sz w:val="28"/>
          <w:szCs w:val="28"/>
          <w:highlight w:val="green"/>
        </w:rPr>
        <w:t>из камней/плит</w:t>
      </w:r>
      <w:r w:rsidR="00A322F5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следует</w:t>
      </w:r>
      <w:r w:rsidRPr="003F2A96">
        <w:rPr>
          <w:bCs/>
          <w:color w:val="000000"/>
          <w:sz w:val="28"/>
          <w:szCs w:val="28"/>
          <w:highlight w:val="green"/>
        </w:rPr>
        <w:t xml:space="preserve"> руководствоваться следующими принципами:</w:t>
      </w:r>
    </w:p>
    <w:p w14:paraId="3E755EE6" w14:textId="7DA5FDE2" w:rsidR="00555DA4" w:rsidRPr="003F2A96" w:rsidRDefault="00F71A98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а) к</w:t>
      </w:r>
      <w:r w:rsidR="0057510B" w:rsidRPr="003F2A96">
        <w:rPr>
          <w:bCs/>
          <w:color w:val="000000"/>
          <w:sz w:val="28"/>
          <w:szCs w:val="28"/>
          <w:highlight w:val="green"/>
        </w:rPr>
        <w:t xml:space="preserve">онструкция одежды в целом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долж</w:t>
      </w:r>
      <w:r w:rsidR="0057510B" w:rsidRPr="003F2A96">
        <w:rPr>
          <w:bCs/>
          <w:color w:val="000000"/>
          <w:sz w:val="28"/>
          <w:szCs w:val="28"/>
          <w:highlight w:val="green"/>
        </w:rPr>
        <w:t>на</w:t>
      </w:r>
      <w:r w:rsidRPr="003F2A96">
        <w:rPr>
          <w:bCs/>
          <w:color w:val="000000"/>
          <w:sz w:val="28"/>
          <w:szCs w:val="28"/>
          <w:highlight w:val="green"/>
        </w:rPr>
        <w:t xml:space="preserve"> удовлетворять транспортным, эксплуатационным и экологическим требованиям</w:t>
      </w:r>
      <w:r w:rsidR="00555DA4" w:rsidRPr="003F2A96">
        <w:rPr>
          <w:bCs/>
          <w:color w:val="000000"/>
          <w:sz w:val="28"/>
          <w:szCs w:val="28"/>
          <w:highlight w:val="green"/>
        </w:rPr>
        <w:t>,</w:t>
      </w:r>
      <w:r w:rsidR="00CF3295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005FD" w:rsidRPr="003F2A96">
        <w:rPr>
          <w:bCs/>
          <w:color w:val="000000"/>
          <w:sz w:val="28"/>
          <w:szCs w:val="28"/>
          <w:highlight w:val="green"/>
        </w:rPr>
        <w:t>предъявляемым</w:t>
      </w:r>
      <w:r w:rsidRPr="003F2A96">
        <w:rPr>
          <w:bCs/>
          <w:color w:val="000000"/>
          <w:sz w:val="28"/>
          <w:szCs w:val="28"/>
          <w:highlight w:val="green"/>
        </w:rPr>
        <w:t xml:space="preserve"> к территориям той или иной застройки;</w:t>
      </w:r>
    </w:p>
    <w:p w14:paraId="37C682EF" w14:textId="66BCA6AB" w:rsidR="006000F2" w:rsidRPr="003F2A96" w:rsidRDefault="00756D16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б</w:t>
      </w:r>
      <w:r w:rsidR="006000F2" w:rsidRPr="003F2A96">
        <w:rPr>
          <w:bCs/>
          <w:color w:val="000000"/>
          <w:sz w:val="28"/>
          <w:szCs w:val="28"/>
          <w:highlight w:val="green"/>
        </w:rPr>
        <w:t>) конструкция дорожной</w:t>
      </w:r>
      <w:r w:rsidR="0081306D" w:rsidRPr="003F2A96">
        <w:rPr>
          <w:bCs/>
          <w:color w:val="000000"/>
          <w:sz w:val="28"/>
          <w:szCs w:val="28"/>
          <w:highlight w:val="green"/>
        </w:rPr>
        <w:t xml:space="preserve"> одежды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долж</w:t>
      </w:r>
      <w:r w:rsidR="0081306D" w:rsidRPr="003F2A96">
        <w:rPr>
          <w:bCs/>
          <w:color w:val="000000"/>
          <w:sz w:val="28"/>
          <w:szCs w:val="28"/>
          <w:highlight w:val="green"/>
        </w:rPr>
        <w:t>на быть дренируемой;</w:t>
      </w:r>
      <w:r w:rsidR="006000F2" w:rsidRPr="003F2A96">
        <w:rPr>
          <w:bCs/>
          <w:color w:val="000000"/>
          <w:sz w:val="28"/>
          <w:szCs w:val="28"/>
          <w:highlight w:val="green"/>
        </w:rPr>
        <w:t xml:space="preserve"> </w:t>
      </w:r>
    </w:p>
    <w:p w14:paraId="5599DB72" w14:textId="42507C5A" w:rsidR="00555DA4" w:rsidRPr="003F2A96" w:rsidRDefault="00756D16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в</w:t>
      </w:r>
      <w:r w:rsidR="00F71A98" w:rsidRPr="003F2A96">
        <w:rPr>
          <w:bCs/>
          <w:color w:val="000000"/>
          <w:sz w:val="28"/>
          <w:szCs w:val="28"/>
          <w:highlight w:val="green"/>
        </w:rPr>
        <w:t xml:space="preserve">) при технико-экономической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необходимо</w:t>
      </w:r>
      <w:r w:rsidR="00F71A98" w:rsidRPr="003F2A96">
        <w:rPr>
          <w:bCs/>
          <w:color w:val="000000"/>
          <w:sz w:val="28"/>
          <w:szCs w:val="28"/>
          <w:highlight w:val="green"/>
        </w:rPr>
        <w:t>сти взамен стандартных (трад</w:t>
      </w:r>
      <w:r w:rsidR="00555DA4" w:rsidRPr="003F2A96">
        <w:rPr>
          <w:bCs/>
          <w:color w:val="000000"/>
          <w:sz w:val="28"/>
          <w:szCs w:val="28"/>
          <w:highlight w:val="green"/>
        </w:rPr>
        <w:t>иционных) «каменных» материалов</w:t>
      </w:r>
      <w:r w:rsidR="00F71A98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7770AF" w:rsidRPr="003F2A96">
        <w:rPr>
          <w:bCs/>
          <w:color w:val="000000"/>
          <w:sz w:val="28"/>
          <w:szCs w:val="28"/>
          <w:highlight w:val="green"/>
        </w:rPr>
        <w:t>применяют</w:t>
      </w:r>
      <w:r w:rsidR="00121430" w:rsidRPr="003F2A96">
        <w:rPr>
          <w:bCs/>
          <w:color w:val="000000"/>
          <w:sz w:val="28"/>
          <w:szCs w:val="28"/>
          <w:highlight w:val="green"/>
        </w:rPr>
        <w:t xml:space="preserve"> </w:t>
      </w:r>
      <w:proofErr w:type="spellStart"/>
      <w:r w:rsidR="00F71A98" w:rsidRPr="003F2A96">
        <w:rPr>
          <w:bCs/>
          <w:color w:val="000000"/>
          <w:sz w:val="28"/>
          <w:szCs w:val="28"/>
          <w:highlight w:val="green"/>
        </w:rPr>
        <w:t>малопрочные</w:t>
      </w:r>
      <w:proofErr w:type="spellEnd"/>
      <w:r w:rsidR="00F71A98" w:rsidRPr="003F2A96">
        <w:rPr>
          <w:bCs/>
          <w:color w:val="000000"/>
          <w:sz w:val="28"/>
          <w:szCs w:val="28"/>
          <w:highlight w:val="green"/>
        </w:rPr>
        <w:t xml:space="preserve"> «каменные» материалы (слабые известняки, опока, гравийные материалы, дресва, отсевы горных пород)</w:t>
      </w:r>
      <w:r w:rsidR="00555DA4" w:rsidRPr="003F2A96">
        <w:rPr>
          <w:bCs/>
          <w:color w:val="000000"/>
          <w:sz w:val="28"/>
          <w:szCs w:val="28"/>
          <w:highlight w:val="green"/>
        </w:rPr>
        <w:t>,</w:t>
      </w:r>
      <w:r w:rsidR="00F71A98" w:rsidRPr="003F2A96">
        <w:rPr>
          <w:bCs/>
          <w:color w:val="000000"/>
          <w:sz w:val="28"/>
          <w:szCs w:val="28"/>
          <w:highlight w:val="green"/>
        </w:rPr>
        <w:t xml:space="preserve"> побочные продукты промышленности и грунты, свойства которых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могут</w:t>
      </w:r>
      <w:r w:rsidR="001B5699" w:rsidRPr="003F2A96">
        <w:rPr>
          <w:bCs/>
          <w:color w:val="000000"/>
          <w:sz w:val="28"/>
          <w:szCs w:val="28"/>
          <w:highlight w:val="green"/>
        </w:rPr>
        <w:t xml:space="preserve"> быть </w:t>
      </w:r>
      <w:r w:rsidR="00F71A98" w:rsidRPr="003F2A96">
        <w:rPr>
          <w:bCs/>
          <w:color w:val="000000"/>
          <w:sz w:val="28"/>
          <w:szCs w:val="28"/>
          <w:highlight w:val="green"/>
        </w:rPr>
        <w:t>улучшены обработк</w:t>
      </w:r>
      <w:r w:rsidR="00555DA4" w:rsidRPr="003F2A96">
        <w:rPr>
          <w:bCs/>
          <w:color w:val="000000"/>
          <w:sz w:val="28"/>
          <w:szCs w:val="28"/>
          <w:highlight w:val="green"/>
        </w:rPr>
        <w:t>ой их вяжущими (цемент, цемент с полимерной добавкой</w:t>
      </w:r>
      <w:r w:rsidR="00F71A98" w:rsidRPr="003F2A96">
        <w:rPr>
          <w:bCs/>
          <w:color w:val="000000"/>
          <w:sz w:val="28"/>
          <w:szCs w:val="28"/>
          <w:highlight w:val="green"/>
        </w:rPr>
        <w:t>, битум, битумная эмульсия, известь, активные золы уноса, нефелиновый шлам</w:t>
      </w:r>
      <w:r w:rsidR="009E5D54" w:rsidRPr="003F2A96">
        <w:rPr>
          <w:bCs/>
          <w:color w:val="000000"/>
          <w:sz w:val="28"/>
          <w:szCs w:val="28"/>
          <w:highlight w:val="green"/>
        </w:rPr>
        <w:t xml:space="preserve">, </w:t>
      </w:r>
      <w:r w:rsidR="009E5D54" w:rsidRPr="003F2A96">
        <w:rPr>
          <w:bCs/>
          <w:color w:val="000000"/>
          <w:sz w:val="28"/>
          <w:szCs w:val="28"/>
          <w:highlight w:val="green"/>
          <w:lang w:val="en-US"/>
        </w:rPr>
        <w:t>c</w:t>
      </w:r>
      <w:r w:rsidR="009E5D54" w:rsidRPr="003F2A96">
        <w:rPr>
          <w:bCs/>
          <w:color w:val="000000"/>
          <w:sz w:val="28"/>
          <w:szCs w:val="28"/>
          <w:highlight w:val="green"/>
        </w:rPr>
        <w:t>меси щебеночно-песчаные шлаковые</w:t>
      </w:r>
      <w:r w:rsidR="00F71A98" w:rsidRPr="003F2A96">
        <w:rPr>
          <w:bCs/>
          <w:color w:val="000000"/>
          <w:sz w:val="28"/>
          <w:szCs w:val="28"/>
          <w:highlight w:val="green"/>
        </w:rPr>
        <w:t xml:space="preserve"> и др.) и полимерными добавками;</w:t>
      </w:r>
    </w:p>
    <w:p w14:paraId="0A848F57" w14:textId="49606E94" w:rsidR="00555DA4" w:rsidRPr="003F2A96" w:rsidRDefault="00756D16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г</w:t>
      </w:r>
      <w:r w:rsidR="00F71A98" w:rsidRPr="003F2A96">
        <w:rPr>
          <w:bCs/>
          <w:color w:val="000000"/>
          <w:sz w:val="28"/>
          <w:szCs w:val="28"/>
          <w:highlight w:val="green"/>
        </w:rPr>
        <w:t xml:space="preserve">) конструкция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долж</w:t>
      </w:r>
      <w:r w:rsidR="00F71A98" w:rsidRPr="003F2A96">
        <w:rPr>
          <w:bCs/>
          <w:color w:val="000000"/>
          <w:sz w:val="28"/>
          <w:szCs w:val="28"/>
          <w:highlight w:val="green"/>
        </w:rPr>
        <w:t>на быть технологичной и обеспечивать возможность максимальной механизации и индустриализации</w:t>
      </w:r>
      <w:r w:rsidR="00552F44" w:rsidRPr="003F2A96">
        <w:rPr>
          <w:bCs/>
          <w:color w:val="000000"/>
          <w:sz w:val="28"/>
          <w:szCs w:val="28"/>
          <w:highlight w:val="green"/>
        </w:rPr>
        <w:t xml:space="preserve"> дорожно-строительных процессов</w:t>
      </w:r>
      <w:r w:rsidR="00AD77B9" w:rsidRPr="003F2A96">
        <w:rPr>
          <w:bCs/>
          <w:color w:val="000000"/>
          <w:sz w:val="28"/>
          <w:szCs w:val="28"/>
          <w:highlight w:val="green"/>
        </w:rPr>
        <w:t>,</w:t>
      </w:r>
      <w:r w:rsidR="00CF3295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552F44" w:rsidRPr="003F2A96">
        <w:rPr>
          <w:bCs/>
          <w:color w:val="000000"/>
          <w:sz w:val="28"/>
          <w:szCs w:val="28"/>
          <w:highlight w:val="green"/>
        </w:rPr>
        <w:t>число слоев и видов материалов в конст</w:t>
      </w:r>
      <w:r w:rsidR="00555DA4" w:rsidRPr="003F2A96">
        <w:rPr>
          <w:bCs/>
          <w:color w:val="000000"/>
          <w:sz w:val="28"/>
          <w:szCs w:val="28"/>
          <w:highlight w:val="green"/>
        </w:rPr>
        <w:t xml:space="preserve">рукции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долж</w:t>
      </w:r>
      <w:r w:rsidR="00555DA4" w:rsidRPr="003F2A96">
        <w:rPr>
          <w:bCs/>
          <w:color w:val="000000"/>
          <w:sz w:val="28"/>
          <w:szCs w:val="28"/>
          <w:highlight w:val="green"/>
        </w:rPr>
        <w:t>ны быть минимальным</w:t>
      </w:r>
      <w:r w:rsidRPr="003F2A96">
        <w:rPr>
          <w:bCs/>
          <w:color w:val="000000"/>
          <w:sz w:val="28"/>
          <w:szCs w:val="28"/>
          <w:highlight w:val="green"/>
        </w:rPr>
        <w:t>и</w:t>
      </w:r>
      <w:r w:rsidR="00552F44" w:rsidRPr="003F2A96">
        <w:rPr>
          <w:bCs/>
          <w:color w:val="000000"/>
          <w:sz w:val="28"/>
          <w:szCs w:val="28"/>
          <w:highlight w:val="green"/>
        </w:rPr>
        <w:t>;</w:t>
      </w:r>
    </w:p>
    <w:p w14:paraId="1A7BB7CD" w14:textId="5F225D32" w:rsidR="00552F44" w:rsidRPr="003F2A96" w:rsidRDefault="00756D16" w:rsidP="00B545BC">
      <w:pPr>
        <w:rPr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д</w:t>
      </w:r>
      <w:r w:rsidR="00552F44" w:rsidRPr="003F2A96">
        <w:rPr>
          <w:bCs/>
          <w:color w:val="000000"/>
          <w:sz w:val="28"/>
          <w:szCs w:val="28"/>
          <w:highlight w:val="green"/>
        </w:rPr>
        <w:t xml:space="preserve">) </w:t>
      </w:r>
      <w:r w:rsidR="00552F44" w:rsidRPr="003F2A96">
        <w:rPr>
          <w:color w:val="000000"/>
          <w:sz w:val="28"/>
          <w:szCs w:val="28"/>
          <w:highlight w:val="green"/>
        </w:rPr>
        <w:t>при конструирова</w:t>
      </w:r>
      <w:r w:rsidR="00121430" w:rsidRPr="003F2A96">
        <w:rPr>
          <w:color w:val="000000"/>
          <w:sz w:val="28"/>
          <w:szCs w:val="28"/>
          <w:highlight w:val="green"/>
        </w:rPr>
        <w:t xml:space="preserve">нии дорожных одежд </w:t>
      </w:r>
      <w:r w:rsidR="00362A8E" w:rsidRPr="003F2A96">
        <w:rPr>
          <w:b/>
          <w:color w:val="000000"/>
          <w:sz w:val="28"/>
          <w:szCs w:val="28"/>
          <w:highlight w:val="green"/>
        </w:rPr>
        <w:t>необходимо</w:t>
      </w:r>
      <w:r w:rsidR="00121430" w:rsidRPr="003F2A96">
        <w:rPr>
          <w:color w:val="000000"/>
          <w:sz w:val="28"/>
          <w:szCs w:val="28"/>
          <w:highlight w:val="green"/>
        </w:rPr>
        <w:t xml:space="preserve"> </w:t>
      </w:r>
      <w:r w:rsidR="00552F44" w:rsidRPr="003F2A96">
        <w:rPr>
          <w:color w:val="000000"/>
          <w:sz w:val="28"/>
          <w:szCs w:val="28"/>
          <w:highlight w:val="green"/>
        </w:rPr>
        <w:t>применять местные материалы с предварительно</w:t>
      </w:r>
      <w:r w:rsidR="00077416" w:rsidRPr="003F2A96">
        <w:rPr>
          <w:color w:val="000000"/>
          <w:sz w:val="28"/>
          <w:szCs w:val="28"/>
          <w:highlight w:val="green"/>
        </w:rPr>
        <w:t>й их переработкой или укреплением</w:t>
      </w:r>
      <w:r w:rsidRPr="003F2A96">
        <w:rPr>
          <w:color w:val="000000"/>
          <w:sz w:val="28"/>
          <w:szCs w:val="28"/>
          <w:highlight w:val="green"/>
        </w:rPr>
        <w:t>;</w:t>
      </w:r>
    </w:p>
    <w:p w14:paraId="1746F9FC" w14:textId="07D16C22" w:rsidR="005F170A" w:rsidRPr="003F2A96" w:rsidRDefault="00756D16" w:rsidP="00B545BC">
      <w:pPr>
        <w:rPr>
          <w:bCs/>
          <w:i/>
          <w:color w:val="C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lastRenderedPageBreak/>
        <w:t>е</w:t>
      </w:r>
      <w:r w:rsidR="005F170A" w:rsidRPr="003F2A96">
        <w:rPr>
          <w:bCs/>
          <w:color w:val="000000"/>
          <w:sz w:val="28"/>
          <w:szCs w:val="28"/>
          <w:highlight w:val="green"/>
        </w:rPr>
        <w:t>) минимальный модуль упругости у грунта земляного полотна</w:t>
      </w:r>
      <w:r w:rsidR="00E747E4" w:rsidRPr="003F2A96">
        <w:rPr>
          <w:bCs/>
          <w:color w:val="000000"/>
          <w:sz w:val="28"/>
          <w:szCs w:val="28"/>
          <w:highlight w:val="green"/>
        </w:rPr>
        <w:t xml:space="preserve">, </w:t>
      </w:r>
      <w:r w:rsidR="005F170A" w:rsidRPr="003F2A96">
        <w:rPr>
          <w:bCs/>
          <w:color w:val="000000"/>
          <w:sz w:val="28"/>
          <w:szCs w:val="28"/>
          <w:highlight w:val="green"/>
        </w:rPr>
        <w:t>независимо от типа грунта</w:t>
      </w:r>
      <w:r w:rsidR="00E747E4" w:rsidRPr="003F2A96">
        <w:rPr>
          <w:bCs/>
          <w:color w:val="000000"/>
          <w:sz w:val="28"/>
          <w:szCs w:val="28"/>
          <w:highlight w:val="green"/>
        </w:rPr>
        <w:t>,</w:t>
      </w:r>
      <w:r w:rsidR="005F170A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долж</w:t>
      </w:r>
      <w:r w:rsidR="005F170A" w:rsidRPr="003F2A96">
        <w:rPr>
          <w:bCs/>
          <w:color w:val="000000"/>
          <w:sz w:val="28"/>
          <w:szCs w:val="28"/>
          <w:highlight w:val="green"/>
        </w:rPr>
        <w:t>ен быть равен 45 МПа.</w:t>
      </w:r>
      <w:r w:rsidR="005039BA" w:rsidRPr="003F2A96">
        <w:rPr>
          <w:bCs/>
          <w:color w:val="000000"/>
          <w:sz w:val="28"/>
          <w:szCs w:val="28"/>
          <w:highlight w:val="green"/>
        </w:rPr>
        <w:t xml:space="preserve"> </w:t>
      </w:r>
    </w:p>
    <w:p w14:paraId="18F0E91A" w14:textId="77777777" w:rsidR="004220BB" w:rsidRPr="003F2A96" w:rsidRDefault="004220BB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Принципиальные схемы дорожных конструкций с применением камней/плит приведены в </w:t>
      </w:r>
      <w:r w:rsidR="00B44A73" w:rsidRPr="003F2A96">
        <w:rPr>
          <w:bCs/>
          <w:color w:val="000000"/>
          <w:sz w:val="28"/>
          <w:szCs w:val="28"/>
          <w:highlight w:val="green"/>
        </w:rPr>
        <w:t>п</w:t>
      </w:r>
      <w:r w:rsidRPr="003F2A96">
        <w:rPr>
          <w:bCs/>
          <w:color w:val="000000"/>
          <w:sz w:val="28"/>
          <w:szCs w:val="28"/>
          <w:highlight w:val="green"/>
        </w:rPr>
        <w:t>риложении Б.</w:t>
      </w:r>
    </w:p>
    <w:p w14:paraId="6D2B58E5" w14:textId="6A2E3354" w:rsidR="00B81EAC" w:rsidRPr="003F2A96" w:rsidRDefault="00077416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Основание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долж</w:t>
      </w:r>
      <w:r w:rsidRPr="003F2A96">
        <w:rPr>
          <w:bCs/>
          <w:color w:val="000000"/>
          <w:sz w:val="28"/>
          <w:szCs w:val="28"/>
          <w:highlight w:val="green"/>
        </w:rPr>
        <w:t xml:space="preserve">но быть,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как правило</w:t>
      </w:r>
      <w:r w:rsidRPr="003F2A96">
        <w:rPr>
          <w:bCs/>
          <w:color w:val="000000"/>
          <w:sz w:val="28"/>
          <w:szCs w:val="28"/>
          <w:highlight w:val="green"/>
        </w:rPr>
        <w:t>, двухслойным:</w:t>
      </w:r>
    </w:p>
    <w:p w14:paraId="32FE29DA" w14:textId="77777777" w:rsidR="00B81EAC" w:rsidRPr="003F2A96" w:rsidRDefault="00B61C59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-</w:t>
      </w:r>
      <w:r w:rsidR="00077416" w:rsidRPr="003F2A96">
        <w:rPr>
          <w:bCs/>
          <w:color w:val="000000"/>
          <w:sz w:val="28"/>
          <w:szCs w:val="28"/>
          <w:highlight w:val="green"/>
        </w:rPr>
        <w:t xml:space="preserve"> несущий слой из </w:t>
      </w:r>
      <w:r w:rsidR="004D0165" w:rsidRPr="003F2A96">
        <w:rPr>
          <w:bCs/>
          <w:color w:val="000000"/>
          <w:sz w:val="28"/>
          <w:szCs w:val="28"/>
          <w:highlight w:val="green"/>
        </w:rPr>
        <w:t>прочных</w:t>
      </w:r>
      <w:r w:rsidR="00077416" w:rsidRPr="003F2A96">
        <w:rPr>
          <w:bCs/>
          <w:color w:val="000000"/>
          <w:sz w:val="28"/>
          <w:szCs w:val="28"/>
          <w:highlight w:val="green"/>
        </w:rPr>
        <w:t xml:space="preserve">, жестких и </w:t>
      </w:r>
      <w:proofErr w:type="spellStart"/>
      <w:r w:rsidR="00077416" w:rsidRPr="003F2A96">
        <w:rPr>
          <w:bCs/>
          <w:color w:val="000000"/>
          <w:sz w:val="28"/>
          <w:szCs w:val="28"/>
          <w:highlight w:val="green"/>
        </w:rPr>
        <w:t>сдвигоустойчивых</w:t>
      </w:r>
      <w:proofErr w:type="spellEnd"/>
      <w:r w:rsidR="00077416" w:rsidRPr="003F2A96">
        <w:rPr>
          <w:bCs/>
          <w:color w:val="000000"/>
          <w:sz w:val="28"/>
          <w:szCs w:val="28"/>
          <w:highlight w:val="green"/>
        </w:rPr>
        <w:t xml:space="preserve"> слоев и материалов (тощий, </w:t>
      </w:r>
      <w:proofErr w:type="spellStart"/>
      <w:r w:rsidR="00077416" w:rsidRPr="003F2A96">
        <w:rPr>
          <w:bCs/>
          <w:color w:val="000000"/>
          <w:sz w:val="28"/>
          <w:szCs w:val="28"/>
          <w:highlight w:val="green"/>
        </w:rPr>
        <w:t>малоцементный</w:t>
      </w:r>
      <w:proofErr w:type="spellEnd"/>
      <w:r w:rsidR="00077416" w:rsidRPr="003F2A96">
        <w:rPr>
          <w:bCs/>
          <w:color w:val="000000"/>
          <w:sz w:val="28"/>
          <w:szCs w:val="28"/>
          <w:highlight w:val="green"/>
        </w:rPr>
        <w:t xml:space="preserve"> и легкий бетоны, дренажные бетоны, щебень, гравий, щебеночно- или гравийно-песчаные смеси неармированные и армированные </w:t>
      </w:r>
      <w:proofErr w:type="spellStart"/>
      <w:r w:rsidR="00077416" w:rsidRPr="003F2A96">
        <w:rPr>
          <w:bCs/>
          <w:color w:val="000000"/>
          <w:sz w:val="28"/>
          <w:szCs w:val="28"/>
          <w:highlight w:val="green"/>
        </w:rPr>
        <w:t>геосинтетическими</w:t>
      </w:r>
      <w:proofErr w:type="spellEnd"/>
      <w:r w:rsidR="00077416" w:rsidRPr="003F2A96">
        <w:rPr>
          <w:bCs/>
          <w:color w:val="000000"/>
          <w:sz w:val="28"/>
          <w:szCs w:val="28"/>
          <w:highlight w:val="green"/>
        </w:rPr>
        <w:t xml:space="preserve"> материалами, материалы и грунты, укрепленные неорганическими вяжущими и добавками)</w:t>
      </w:r>
      <w:r w:rsidR="00756D16" w:rsidRPr="003F2A96">
        <w:rPr>
          <w:bCs/>
          <w:color w:val="000000"/>
          <w:sz w:val="28"/>
          <w:szCs w:val="28"/>
          <w:highlight w:val="green"/>
        </w:rPr>
        <w:t>;</w:t>
      </w:r>
    </w:p>
    <w:p w14:paraId="5B984FF5" w14:textId="77777777" w:rsidR="00B81EAC" w:rsidRPr="003F2A96" w:rsidRDefault="00B61C59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-</w:t>
      </w:r>
      <w:r w:rsidR="00077416" w:rsidRPr="003F2A96">
        <w:rPr>
          <w:bCs/>
          <w:color w:val="000000"/>
          <w:sz w:val="28"/>
          <w:szCs w:val="28"/>
          <w:highlight w:val="green"/>
        </w:rPr>
        <w:t xml:space="preserve"> дополнительный слой, выполняющий морозозащитные и дренирующие функции</w:t>
      </w:r>
      <w:r w:rsidR="00D67C70" w:rsidRPr="003F2A96">
        <w:rPr>
          <w:rFonts w:eastAsia="SimSun"/>
          <w:sz w:val="28"/>
          <w:szCs w:val="28"/>
          <w:highlight w:val="green"/>
          <w:lang w:eastAsia="ar-SA"/>
        </w:rPr>
        <w:t xml:space="preserve"> (из </w:t>
      </w:r>
      <w:r w:rsidR="00D67C70" w:rsidRPr="003F2A96">
        <w:rPr>
          <w:bCs/>
          <w:color w:val="000000"/>
          <w:sz w:val="28"/>
          <w:szCs w:val="28"/>
          <w:highlight w:val="green"/>
        </w:rPr>
        <w:t>песка</w:t>
      </w:r>
      <w:r w:rsidR="00E747E4" w:rsidRPr="003F2A96">
        <w:rPr>
          <w:bCs/>
          <w:color w:val="000000"/>
          <w:sz w:val="28"/>
          <w:szCs w:val="28"/>
          <w:highlight w:val="green"/>
        </w:rPr>
        <w:t>, гравийно-песчаных смесей, щеб</w:t>
      </w:r>
      <w:r w:rsidR="00D67C70" w:rsidRPr="003F2A96">
        <w:rPr>
          <w:bCs/>
          <w:color w:val="000000"/>
          <w:sz w:val="28"/>
          <w:szCs w:val="28"/>
          <w:highlight w:val="green"/>
        </w:rPr>
        <w:t>ня, гравия).</w:t>
      </w:r>
    </w:p>
    <w:p w14:paraId="7D4059F1" w14:textId="4703C93F" w:rsidR="004D0165" w:rsidRPr="003F2A96" w:rsidRDefault="00F71A98" w:rsidP="00EC43C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Дополнительные слои основания совместно с верхними слоями и покрытием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долж</w:t>
      </w:r>
      <w:r w:rsidR="00E747E4" w:rsidRPr="003F2A96">
        <w:rPr>
          <w:bCs/>
          <w:color w:val="000000"/>
          <w:sz w:val="28"/>
          <w:szCs w:val="28"/>
          <w:highlight w:val="green"/>
        </w:rPr>
        <w:t xml:space="preserve">ны </w:t>
      </w:r>
      <w:r w:rsidR="00E747E4" w:rsidRPr="003F2A96">
        <w:rPr>
          <w:bCs/>
          <w:color w:val="000000"/>
          <w:sz w:val="28"/>
          <w:szCs w:val="28"/>
          <w:highlight w:val="green"/>
        </w:rPr>
        <w:tab/>
      </w:r>
      <w:r w:rsidRPr="003F2A96">
        <w:rPr>
          <w:bCs/>
          <w:color w:val="000000"/>
          <w:sz w:val="28"/>
          <w:szCs w:val="28"/>
          <w:highlight w:val="green"/>
        </w:rPr>
        <w:t>обеспечивать необходимую прочность конструкции, морозоустойчивость</w:t>
      </w:r>
      <w:r w:rsidR="006E45F0" w:rsidRPr="003F2A96">
        <w:rPr>
          <w:bCs/>
          <w:color w:val="000000"/>
          <w:sz w:val="28"/>
          <w:szCs w:val="28"/>
          <w:highlight w:val="green"/>
        </w:rPr>
        <w:t xml:space="preserve"> и</w:t>
      </w:r>
      <w:r w:rsidR="00202EA3" w:rsidRPr="003F2A96">
        <w:rPr>
          <w:bCs/>
          <w:color w:val="000000"/>
          <w:sz w:val="28"/>
          <w:szCs w:val="28"/>
          <w:highlight w:val="green"/>
        </w:rPr>
        <w:t xml:space="preserve"> дренирующую способность.</w:t>
      </w:r>
      <w:r w:rsidR="00C710B0" w:rsidRPr="003F2A96">
        <w:rPr>
          <w:bCs/>
          <w:color w:val="000000"/>
          <w:sz w:val="28"/>
          <w:szCs w:val="28"/>
          <w:highlight w:val="green"/>
        </w:rPr>
        <w:t xml:space="preserve"> </w:t>
      </w:r>
    </w:p>
    <w:p w14:paraId="28C780FE" w14:textId="77777777" w:rsidR="00EC43CC" w:rsidRPr="003F2A96" w:rsidRDefault="00B44B90" w:rsidP="00757941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Дренирующие слои устраивают из песка, гравийных материалов, щебня, дренажного бетона</w:t>
      </w:r>
      <w:r w:rsidR="001F71D3" w:rsidRPr="003F2A96">
        <w:rPr>
          <w:bCs/>
          <w:color w:val="000000"/>
          <w:sz w:val="28"/>
          <w:szCs w:val="28"/>
          <w:highlight w:val="green"/>
        </w:rPr>
        <w:t>, дренажных профилированных мембран</w:t>
      </w:r>
      <w:r w:rsidRPr="003F2A96">
        <w:rPr>
          <w:bCs/>
          <w:color w:val="000000"/>
          <w:sz w:val="28"/>
          <w:szCs w:val="28"/>
          <w:highlight w:val="green"/>
        </w:rPr>
        <w:t xml:space="preserve"> и других материалов, обладающих высокими показателями фильтрации.</w:t>
      </w:r>
      <w:r w:rsidR="00EC43CC" w:rsidRPr="003F2A96">
        <w:rPr>
          <w:rFonts w:eastAsia="Calibri"/>
          <w:color w:val="C00000"/>
          <w:sz w:val="28"/>
          <w:szCs w:val="28"/>
          <w:highlight w:val="green"/>
          <w:lang w:eastAsia="en-US"/>
        </w:rPr>
        <w:t xml:space="preserve"> </w:t>
      </w:r>
    </w:p>
    <w:p w14:paraId="08AC4F4B" w14:textId="4827E6E3" w:rsidR="00083C9E" w:rsidRPr="003F2A96" w:rsidRDefault="00083C9E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Коэффициент фильтрации слоев основания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долж</w:t>
      </w:r>
      <w:r w:rsidRPr="003F2A96">
        <w:rPr>
          <w:bCs/>
          <w:color w:val="000000"/>
          <w:sz w:val="28"/>
          <w:szCs w:val="28"/>
          <w:highlight w:val="green"/>
        </w:rPr>
        <w:t xml:space="preserve">ен быть не ниже </w:t>
      </w:r>
      <w:r w:rsidR="000C336B" w:rsidRPr="003F2A96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1 м/</w:t>
      </w:r>
      <w:r w:rsidR="000C336B" w:rsidRPr="003F2A96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val="en-US" w:eastAsia="en-US"/>
        </w:rPr>
        <w:t>c</w:t>
      </w:r>
      <w:proofErr w:type="spellStart"/>
      <w:r w:rsidR="000C336B" w:rsidRPr="003F2A96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ут</w:t>
      </w:r>
      <w:proofErr w:type="spellEnd"/>
      <w:r w:rsidRPr="003F2A96">
        <w:rPr>
          <w:rFonts w:eastAsia="Calibri"/>
          <w:color w:val="000000"/>
          <w:spacing w:val="2"/>
          <w:sz w:val="28"/>
          <w:szCs w:val="28"/>
          <w:highlight w:val="green"/>
          <w:shd w:val="clear" w:color="auto" w:fill="FFFFFF"/>
          <w:lang w:eastAsia="en-US"/>
        </w:rPr>
        <w:t>.</w:t>
      </w:r>
    </w:p>
    <w:p w14:paraId="556A9A81" w14:textId="20162995" w:rsidR="00B44B90" w:rsidRPr="003F2A96" w:rsidRDefault="00B44B90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При использовании в конструкции дренажных композитов</w:t>
      </w:r>
      <w:r w:rsidR="001F71D3" w:rsidRPr="003F2A96">
        <w:rPr>
          <w:bCs/>
          <w:color w:val="000000"/>
          <w:sz w:val="28"/>
          <w:szCs w:val="28"/>
          <w:highlight w:val="green"/>
        </w:rPr>
        <w:t xml:space="preserve"> или профилированных мембран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требуется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предусматр</w:t>
      </w:r>
      <w:r w:rsidRPr="003F2A96">
        <w:rPr>
          <w:bCs/>
          <w:color w:val="000000"/>
          <w:sz w:val="28"/>
          <w:szCs w:val="28"/>
          <w:highlight w:val="green"/>
        </w:rPr>
        <w:t>ивать место сброса воды.</w:t>
      </w:r>
    </w:p>
    <w:p w14:paraId="75B631C8" w14:textId="6D161326" w:rsidR="00B44B90" w:rsidRPr="003F2A96" w:rsidRDefault="006000F2" w:rsidP="00EC43CC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В случае использования водонепроницаемого основания (например, бетона)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Pr="003F2A96">
        <w:rPr>
          <w:sz w:val="28"/>
          <w:szCs w:val="28"/>
          <w:highlight w:val="green"/>
        </w:rPr>
        <w:t xml:space="preserve"> обеспечи</w:t>
      </w:r>
      <w:r w:rsidR="006E45F0" w:rsidRPr="003F2A96">
        <w:rPr>
          <w:sz w:val="28"/>
          <w:szCs w:val="28"/>
          <w:highlight w:val="green"/>
        </w:rPr>
        <w:t>вать</w:t>
      </w:r>
      <w:r w:rsidRPr="003F2A96">
        <w:rPr>
          <w:sz w:val="28"/>
          <w:szCs w:val="28"/>
          <w:highlight w:val="green"/>
        </w:rPr>
        <w:t xml:space="preserve"> отвод воды с его поверхности, проникающей через швы в мощении. </w:t>
      </w:r>
      <w:r w:rsidR="001B05A4" w:rsidRPr="003F2A96">
        <w:rPr>
          <w:sz w:val="28"/>
          <w:szCs w:val="28"/>
          <w:highlight w:val="green"/>
        </w:rPr>
        <w:t>Результирующий у</w:t>
      </w:r>
      <w:r w:rsidRPr="003F2A96">
        <w:rPr>
          <w:sz w:val="28"/>
          <w:szCs w:val="28"/>
          <w:highlight w:val="green"/>
        </w:rPr>
        <w:t>клон поверхности бетонного основания в сторону водосборных уст</w:t>
      </w:r>
      <w:r w:rsidR="001B05A4" w:rsidRPr="003F2A96">
        <w:rPr>
          <w:sz w:val="28"/>
          <w:szCs w:val="28"/>
          <w:highlight w:val="green"/>
        </w:rPr>
        <w:t xml:space="preserve">ройств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1B05A4" w:rsidRPr="003F2A96">
        <w:rPr>
          <w:sz w:val="28"/>
          <w:szCs w:val="28"/>
          <w:highlight w:val="green"/>
        </w:rPr>
        <w:t>ен быть не менее 2,5</w:t>
      </w:r>
      <w:r w:rsidRPr="003F2A96">
        <w:rPr>
          <w:sz w:val="28"/>
          <w:szCs w:val="28"/>
          <w:highlight w:val="green"/>
        </w:rPr>
        <w:t xml:space="preserve"> %.</w:t>
      </w:r>
      <w:r w:rsidRPr="003F2A96">
        <w:rPr>
          <w:color w:val="C00000"/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 xml:space="preserve">В водосборных устройствах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быть установлены фильтры из </w:t>
      </w:r>
      <w:proofErr w:type="spellStart"/>
      <w:r w:rsidRPr="003F2A96">
        <w:rPr>
          <w:sz w:val="28"/>
          <w:szCs w:val="28"/>
          <w:highlight w:val="green"/>
        </w:rPr>
        <w:t>геотекстильного</w:t>
      </w:r>
      <w:proofErr w:type="spellEnd"/>
      <w:r w:rsidRPr="003F2A96">
        <w:rPr>
          <w:sz w:val="28"/>
          <w:szCs w:val="28"/>
          <w:highlight w:val="green"/>
        </w:rPr>
        <w:t xml:space="preserve"> материала</w:t>
      </w:r>
      <w:r w:rsidR="00757941" w:rsidRPr="003F2A96">
        <w:rPr>
          <w:sz w:val="28"/>
          <w:szCs w:val="28"/>
          <w:highlight w:val="green"/>
        </w:rPr>
        <w:t xml:space="preserve"> для предотвращения вымывания подстилающего слоя</w:t>
      </w:r>
      <w:r w:rsidRPr="003F2A96">
        <w:rPr>
          <w:sz w:val="28"/>
          <w:szCs w:val="28"/>
          <w:highlight w:val="green"/>
        </w:rPr>
        <w:t>.</w:t>
      </w:r>
    </w:p>
    <w:p w14:paraId="69A0CD93" w14:textId="044B98D0" w:rsidR="00557969" w:rsidRPr="003F2A96" w:rsidRDefault="00F71A98" w:rsidP="00EC43CC">
      <w:pPr>
        <w:pStyle w:val="a3"/>
        <w:tabs>
          <w:tab w:val="left" w:pos="390"/>
          <w:tab w:val="left" w:pos="770"/>
        </w:tabs>
        <w:ind w:left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Дл</w:t>
      </w:r>
      <w:r w:rsidR="00892A3E" w:rsidRPr="003F2A96">
        <w:rPr>
          <w:color w:val="000000"/>
          <w:sz w:val="28"/>
          <w:szCs w:val="28"/>
          <w:highlight w:val="green"/>
        </w:rPr>
        <w:t>я предотвращения переувлажнения земляного</w:t>
      </w:r>
      <w:r w:rsidRPr="003F2A96">
        <w:rPr>
          <w:color w:val="000000"/>
          <w:sz w:val="28"/>
          <w:szCs w:val="28"/>
          <w:highlight w:val="green"/>
        </w:rPr>
        <w:t xml:space="preserve"> полотна, а также для </w:t>
      </w:r>
      <w:r w:rsidR="001B05A4" w:rsidRPr="003F2A96">
        <w:rPr>
          <w:color w:val="000000"/>
          <w:sz w:val="28"/>
          <w:szCs w:val="28"/>
          <w:highlight w:val="green"/>
        </w:rPr>
        <w:t xml:space="preserve">осушения </w:t>
      </w:r>
      <w:r w:rsidRPr="003F2A96">
        <w:rPr>
          <w:color w:val="000000"/>
          <w:sz w:val="28"/>
          <w:szCs w:val="28"/>
          <w:highlight w:val="green"/>
        </w:rPr>
        <w:t xml:space="preserve">дорожной конструкции </w:t>
      </w:r>
      <w:r w:rsidR="00362A8E" w:rsidRPr="003F2A96">
        <w:rPr>
          <w:b/>
          <w:color w:val="000000"/>
          <w:sz w:val="28"/>
          <w:szCs w:val="28"/>
          <w:highlight w:val="green"/>
        </w:rPr>
        <w:t>следует</w:t>
      </w:r>
      <w:r w:rsidR="00C018E3" w:rsidRPr="003F2A96">
        <w:rPr>
          <w:color w:val="000000"/>
          <w:sz w:val="28"/>
          <w:szCs w:val="28"/>
          <w:highlight w:val="green"/>
        </w:rPr>
        <w:t xml:space="preserve"> </w:t>
      </w:r>
      <w:r w:rsidR="006E45F0" w:rsidRPr="003F2A96">
        <w:rPr>
          <w:color w:val="000000"/>
          <w:sz w:val="28"/>
          <w:szCs w:val="28"/>
          <w:highlight w:val="green"/>
        </w:rPr>
        <w:t>укреплять</w:t>
      </w:r>
      <w:r w:rsidRPr="003F2A96">
        <w:rPr>
          <w:color w:val="000000"/>
          <w:sz w:val="28"/>
          <w:szCs w:val="28"/>
          <w:highlight w:val="green"/>
        </w:rPr>
        <w:t xml:space="preserve"> верхни</w:t>
      </w:r>
      <w:r w:rsidR="006E45F0" w:rsidRPr="003F2A96">
        <w:rPr>
          <w:color w:val="000000"/>
          <w:sz w:val="28"/>
          <w:szCs w:val="28"/>
          <w:highlight w:val="green"/>
        </w:rPr>
        <w:t>е</w:t>
      </w:r>
      <w:r w:rsidRPr="003F2A96">
        <w:rPr>
          <w:color w:val="000000"/>
          <w:sz w:val="28"/>
          <w:szCs w:val="28"/>
          <w:highlight w:val="green"/>
        </w:rPr>
        <w:t xml:space="preserve"> сло</w:t>
      </w:r>
      <w:r w:rsidR="006E45F0" w:rsidRPr="003F2A96">
        <w:rPr>
          <w:color w:val="000000"/>
          <w:sz w:val="28"/>
          <w:szCs w:val="28"/>
          <w:highlight w:val="green"/>
        </w:rPr>
        <w:t xml:space="preserve">и </w:t>
      </w:r>
      <w:r w:rsidRPr="003F2A96">
        <w:rPr>
          <w:color w:val="000000"/>
          <w:sz w:val="28"/>
          <w:szCs w:val="28"/>
          <w:highlight w:val="green"/>
        </w:rPr>
        <w:t>подстилающих грунтов</w:t>
      </w:r>
      <w:r w:rsidR="006E45F0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различными</w:t>
      </w:r>
      <w:r w:rsidR="00E04BC0" w:rsidRPr="003F2A96">
        <w:rPr>
          <w:color w:val="000000"/>
          <w:sz w:val="28"/>
          <w:szCs w:val="28"/>
          <w:highlight w:val="green"/>
        </w:rPr>
        <w:t xml:space="preserve"> органическими и неорганическими</w:t>
      </w:r>
      <w:r w:rsidRPr="003F2A96">
        <w:rPr>
          <w:color w:val="000000"/>
          <w:sz w:val="28"/>
          <w:szCs w:val="28"/>
          <w:highlight w:val="green"/>
        </w:rPr>
        <w:t xml:space="preserve"> вяжущими. </w:t>
      </w:r>
    </w:p>
    <w:p w14:paraId="522695D6" w14:textId="0471C5EF" w:rsidR="00091864" w:rsidRPr="003F2A96" w:rsidRDefault="00747290" w:rsidP="00091864">
      <w:pPr>
        <w:pStyle w:val="a3"/>
        <w:tabs>
          <w:tab w:val="left" w:pos="390"/>
          <w:tab w:val="left" w:pos="770"/>
        </w:tabs>
        <w:ind w:left="0"/>
        <w:contextualSpacing w:val="0"/>
        <w:rPr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F71A98" w:rsidRPr="003F2A96">
        <w:rPr>
          <w:color w:val="000000"/>
          <w:sz w:val="28"/>
          <w:szCs w:val="28"/>
          <w:highlight w:val="green"/>
        </w:rPr>
        <w:t>Для обеспечения возможности</w:t>
      </w:r>
      <w:r w:rsidR="0081306D" w:rsidRPr="003F2A96">
        <w:rPr>
          <w:color w:val="000000"/>
          <w:sz w:val="28"/>
          <w:szCs w:val="28"/>
          <w:highlight w:val="green"/>
        </w:rPr>
        <w:t xml:space="preserve"> устройства</w:t>
      </w:r>
      <w:r w:rsidR="001F7A7A" w:rsidRPr="003F2A96">
        <w:rPr>
          <w:color w:val="000000"/>
          <w:sz w:val="28"/>
          <w:szCs w:val="28"/>
          <w:highlight w:val="green"/>
        </w:rPr>
        <w:t xml:space="preserve"> </w:t>
      </w:r>
      <w:r w:rsidR="00F71A98" w:rsidRPr="003F2A96">
        <w:rPr>
          <w:color w:val="000000"/>
          <w:sz w:val="28"/>
          <w:szCs w:val="28"/>
          <w:highlight w:val="green"/>
        </w:rPr>
        <w:t>однотипн</w:t>
      </w:r>
      <w:r w:rsidR="0081306D" w:rsidRPr="003F2A96">
        <w:rPr>
          <w:color w:val="000000"/>
          <w:sz w:val="28"/>
          <w:szCs w:val="28"/>
          <w:highlight w:val="green"/>
        </w:rPr>
        <w:t xml:space="preserve">ой </w:t>
      </w:r>
      <w:r w:rsidR="00F71A98" w:rsidRPr="003F2A96">
        <w:rPr>
          <w:color w:val="000000"/>
          <w:sz w:val="28"/>
          <w:szCs w:val="28"/>
          <w:highlight w:val="green"/>
        </w:rPr>
        <w:t>дорожн</w:t>
      </w:r>
      <w:r w:rsidR="0081306D" w:rsidRPr="003F2A96">
        <w:rPr>
          <w:color w:val="000000"/>
          <w:sz w:val="28"/>
          <w:szCs w:val="28"/>
          <w:highlight w:val="green"/>
        </w:rPr>
        <w:t>ой</w:t>
      </w:r>
      <w:r w:rsidR="00F71A98" w:rsidRPr="003F2A96">
        <w:rPr>
          <w:color w:val="000000"/>
          <w:sz w:val="28"/>
          <w:szCs w:val="28"/>
          <w:highlight w:val="green"/>
        </w:rPr>
        <w:t xml:space="preserve"> одежд</w:t>
      </w:r>
      <w:r w:rsidR="0081306D" w:rsidRPr="003F2A96">
        <w:rPr>
          <w:color w:val="000000"/>
          <w:sz w:val="28"/>
          <w:szCs w:val="28"/>
          <w:highlight w:val="green"/>
        </w:rPr>
        <w:t>ы</w:t>
      </w:r>
      <w:r w:rsidR="00F71A98" w:rsidRPr="003F2A96">
        <w:rPr>
          <w:color w:val="000000"/>
          <w:sz w:val="28"/>
          <w:szCs w:val="28"/>
          <w:highlight w:val="green"/>
        </w:rPr>
        <w:t xml:space="preserve"> на участках большой длины или площади </w:t>
      </w:r>
      <w:r w:rsidR="00320D41" w:rsidRPr="003F2A96">
        <w:rPr>
          <w:color w:val="000000"/>
          <w:sz w:val="28"/>
          <w:szCs w:val="28"/>
          <w:highlight w:val="green"/>
        </w:rPr>
        <w:t>при</w:t>
      </w:r>
      <w:r w:rsidRPr="003F2A96">
        <w:rPr>
          <w:color w:val="000000"/>
          <w:sz w:val="28"/>
          <w:szCs w:val="28"/>
          <w:highlight w:val="green"/>
        </w:rPr>
        <w:t xml:space="preserve"> </w:t>
      </w:r>
      <w:r w:rsidR="00F71A98" w:rsidRPr="003F2A96">
        <w:rPr>
          <w:color w:val="000000"/>
          <w:sz w:val="28"/>
          <w:szCs w:val="28"/>
          <w:highlight w:val="green"/>
        </w:rPr>
        <w:t>различных грунтово</w:t>
      </w:r>
      <w:r w:rsidR="00320D41" w:rsidRPr="003F2A96">
        <w:rPr>
          <w:color w:val="000000"/>
          <w:sz w:val="28"/>
          <w:szCs w:val="28"/>
          <w:highlight w:val="green"/>
        </w:rPr>
        <w:t>-гидрогеологических условиях</w:t>
      </w:r>
      <w:r w:rsidRPr="003F2A96">
        <w:rPr>
          <w:color w:val="000000"/>
          <w:sz w:val="28"/>
          <w:szCs w:val="28"/>
          <w:highlight w:val="green"/>
        </w:rPr>
        <w:t xml:space="preserve"> </w:t>
      </w:r>
      <w:r w:rsidR="00320D41" w:rsidRPr="003F2A96">
        <w:rPr>
          <w:color w:val="000000"/>
          <w:sz w:val="28"/>
          <w:szCs w:val="28"/>
          <w:highlight w:val="green"/>
        </w:rPr>
        <w:t>и при воздействии</w:t>
      </w:r>
      <w:r w:rsidR="00F71A98" w:rsidRPr="003F2A96">
        <w:rPr>
          <w:color w:val="000000"/>
          <w:sz w:val="28"/>
          <w:szCs w:val="28"/>
          <w:highlight w:val="green"/>
        </w:rPr>
        <w:t xml:space="preserve"> разных нагрузок </w:t>
      </w:r>
      <w:r w:rsidR="00362A8E" w:rsidRPr="003F2A96">
        <w:rPr>
          <w:b/>
          <w:color w:val="000000"/>
          <w:sz w:val="28"/>
          <w:szCs w:val="28"/>
          <w:highlight w:val="green"/>
        </w:rPr>
        <w:t>рекоменд</w:t>
      </w:r>
      <w:r w:rsidR="00F71A98" w:rsidRPr="003F2A96">
        <w:rPr>
          <w:color w:val="000000"/>
          <w:sz w:val="28"/>
          <w:szCs w:val="28"/>
          <w:highlight w:val="green"/>
        </w:rPr>
        <w:t>уется:</w:t>
      </w:r>
    </w:p>
    <w:p w14:paraId="50A3E9D4" w14:textId="77777777" w:rsidR="00091864" w:rsidRPr="003F2A96" w:rsidRDefault="00091864" w:rsidP="00091864">
      <w:pPr>
        <w:pStyle w:val="a3"/>
        <w:tabs>
          <w:tab w:val="left" w:pos="390"/>
          <w:tab w:val="left" w:pos="770"/>
        </w:tabs>
        <w:ind w:left="0"/>
        <w:contextualSpacing w:val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-</w:t>
      </w:r>
      <w:r w:rsidR="0081306D" w:rsidRPr="003F2A96">
        <w:rPr>
          <w:color w:val="000000"/>
          <w:sz w:val="28"/>
          <w:szCs w:val="28"/>
          <w:highlight w:val="green"/>
        </w:rPr>
        <w:t xml:space="preserve"> </w:t>
      </w:r>
      <w:r w:rsidR="00F71A98" w:rsidRPr="003F2A96">
        <w:rPr>
          <w:color w:val="000000"/>
          <w:sz w:val="28"/>
          <w:szCs w:val="28"/>
          <w:highlight w:val="green"/>
        </w:rPr>
        <w:t>укреплять верхние слои грунтов;</w:t>
      </w:r>
    </w:p>
    <w:p w14:paraId="7BE7A0E1" w14:textId="77777777" w:rsidR="00091864" w:rsidRPr="003F2A96" w:rsidRDefault="00091864" w:rsidP="00091864">
      <w:pPr>
        <w:pStyle w:val="a3"/>
        <w:tabs>
          <w:tab w:val="left" w:pos="390"/>
          <w:tab w:val="left" w:pos="770"/>
        </w:tabs>
        <w:ind w:left="0"/>
        <w:contextualSpacing w:val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- </w:t>
      </w:r>
      <w:r w:rsidR="00F71A98" w:rsidRPr="003F2A96">
        <w:rPr>
          <w:color w:val="000000"/>
          <w:sz w:val="28"/>
          <w:szCs w:val="28"/>
          <w:highlight w:val="green"/>
        </w:rPr>
        <w:t xml:space="preserve">использовать в дорожных одеждах армирующие </w:t>
      </w:r>
      <w:proofErr w:type="spellStart"/>
      <w:r w:rsidR="00F71A98" w:rsidRPr="003F2A96">
        <w:rPr>
          <w:color w:val="000000"/>
          <w:sz w:val="28"/>
          <w:szCs w:val="28"/>
          <w:highlight w:val="green"/>
        </w:rPr>
        <w:t>геосинтетические</w:t>
      </w:r>
      <w:proofErr w:type="spellEnd"/>
      <w:r w:rsidR="00F71A98" w:rsidRPr="003F2A96">
        <w:rPr>
          <w:color w:val="000000"/>
          <w:sz w:val="28"/>
          <w:szCs w:val="28"/>
          <w:highlight w:val="green"/>
        </w:rPr>
        <w:t xml:space="preserve"> материалы</w:t>
      </w:r>
      <w:r w:rsidR="006E0EFE" w:rsidRPr="003F2A96">
        <w:rPr>
          <w:color w:val="000000"/>
          <w:sz w:val="28"/>
          <w:szCs w:val="28"/>
          <w:highlight w:val="green"/>
        </w:rPr>
        <w:t xml:space="preserve"> по ГОСТ Р 55028</w:t>
      </w:r>
      <w:r w:rsidR="001B05A4" w:rsidRPr="003F2A96">
        <w:rPr>
          <w:color w:val="000000"/>
          <w:sz w:val="28"/>
          <w:szCs w:val="28"/>
          <w:highlight w:val="green"/>
        </w:rPr>
        <w:t>;</w:t>
      </w:r>
    </w:p>
    <w:p w14:paraId="0700A2B9" w14:textId="4E328B3E" w:rsidR="00F71A98" w:rsidRPr="003F2A96" w:rsidRDefault="00091864" w:rsidP="00091864">
      <w:pPr>
        <w:pStyle w:val="a3"/>
        <w:tabs>
          <w:tab w:val="left" w:pos="390"/>
          <w:tab w:val="left" w:pos="770"/>
        </w:tabs>
        <w:ind w:left="0"/>
        <w:contextualSpacing w:val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- </w:t>
      </w:r>
      <w:r w:rsidR="00320D41" w:rsidRPr="003F2A96">
        <w:rPr>
          <w:color w:val="000000"/>
          <w:sz w:val="28"/>
          <w:szCs w:val="28"/>
          <w:highlight w:val="green"/>
        </w:rPr>
        <w:t>использовать</w:t>
      </w:r>
      <w:r w:rsidR="00086DFF" w:rsidRPr="003F2A96">
        <w:rPr>
          <w:color w:val="000000"/>
          <w:sz w:val="28"/>
          <w:szCs w:val="28"/>
          <w:highlight w:val="green"/>
        </w:rPr>
        <w:t xml:space="preserve"> </w:t>
      </w:r>
      <w:r w:rsidR="00F71A98" w:rsidRPr="003F2A96">
        <w:rPr>
          <w:color w:val="000000"/>
          <w:sz w:val="28"/>
          <w:szCs w:val="28"/>
          <w:highlight w:val="green"/>
        </w:rPr>
        <w:t>легкие бетоны (</w:t>
      </w:r>
      <w:proofErr w:type="spellStart"/>
      <w:r w:rsidR="00F71A98" w:rsidRPr="003F2A96">
        <w:rPr>
          <w:color w:val="000000"/>
          <w:sz w:val="28"/>
          <w:szCs w:val="28"/>
          <w:highlight w:val="green"/>
        </w:rPr>
        <w:t>газофибробетон</w:t>
      </w:r>
      <w:proofErr w:type="spellEnd"/>
      <w:r w:rsidR="00F71A98" w:rsidRPr="003F2A96">
        <w:rPr>
          <w:color w:val="000000"/>
          <w:sz w:val="28"/>
          <w:szCs w:val="28"/>
          <w:highlight w:val="green"/>
        </w:rPr>
        <w:t>).</w:t>
      </w:r>
    </w:p>
    <w:p w14:paraId="3E6F4BC7" w14:textId="77777777" w:rsidR="00557969" w:rsidRPr="003F2A96" w:rsidRDefault="00F71A98" w:rsidP="00EC43C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Подстилающий слой в качестве несущего конструктивного слоя не рассматривается и в расчетах не учитывается.</w:t>
      </w:r>
    </w:p>
    <w:p w14:paraId="4EBAF074" w14:textId="7F774AC6" w:rsidR="00FD48E9" w:rsidRPr="003F2A96" w:rsidRDefault="00F71A98" w:rsidP="00FD48E9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Толщину слоев</w:t>
      </w:r>
      <w:r w:rsidR="003614CF" w:rsidRPr="003F2A96">
        <w:rPr>
          <w:bCs/>
          <w:color w:val="000000"/>
          <w:sz w:val="28"/>
          <w:szCs w:val="28"/>
          <w:highlight w:val="green"/>
        </w:rPr>
        <w:t xml:space="preserve"> основания</w:t>
      </w:r>
      <w:r w:rsidRPr="003F2A96">
        <w:rPr>
          <w:bCs/>
          <w:color w:val="000000"/>
          <w:sz w:val="28"/>
          <w:szCs w:val="28"/>
          <w:highlight w:val="green"/>
        </w:rPr>
        <w:t xml:space="preserve"> в уплотненном состоянии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следует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принима</w:t>
      </w:r>
      <w:r w:rsidRPr="003F2A96">
        <w:rPr>
          <w:bCs/>
          <w:color w:val="000000"/>
          <w:sz w:val="28"/>
          <w:szCs w:val="28"/>
          <w:highlight w:val="green"/>
        </w:rPr>
        <w:t>ть н</w:t>
      </w:r>
      <w:r w:rsidR="00AE03B3" w:rsidRPr="003F2A96">
        <w:rPr>
          <w:bCs/>
          <w:color w:val="000000"/>
          <w:sz w:val="28"/>
          <w:szCs w:val="28"/>
          <w:highlight w:val="green"/>
        </w:rPr>
        <w:t xml:space="preserve">е менее </w:t>
      </w:r>
      <w:r w:rsidR="007770AF" w:rsidRPr="003F2A96">
        <w:rPr>
          <w:bCs/>
          <w:color w:val="000000"/>
          <w:sz w:val="28"/>
          <w:szCs w:val="28"/>
          <w:highlight w:val="green"/>
        </w:rPr>
        <w:t xml:space="preserve">значений, </w:t>
      </w:r>
      <w:r w:rsidR="00AE03B3" w:rsidRPr="003F2A96">
        <w:rPr>
          <w:bCs/>
          <w:color w:val="000000"/>
          <w:sz w:val="28"/>
          <w:szCs w:val="28"/>
          <w:highlight w:val="green"/>
        </w:rPr>
        <w:t xml:space="preserve">приведенных в </w:t>
      </w:r>
      <w:hyperlink w:anchor="TO0000033" w:tooltip="Таблица 30" w:history="1">
        <w:r w:rsidRPr="003F2A96">
          <w:rPr>
            <w:bCs/>
            <w:color w:val="000000"/>
            <w:sz w:val="28"/>
            <w:szCs w:val="28"/>
            <w:highlight w:val="green"/>
          </w:rPr>
          <w:t>таблице</w:t>
        </w:r>
      </w:hyperlink>
      <w:r w:rsidR="00862BDB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AE0601" w:rsidRPr="003F2A96">
        <w:rPr>
          <w:bCs/>
          <w:color w:val="000000"/>
          <w:sz w:val="28"/>
          <w:szCs w:val="28"/>
          <w:highlight w:val="green"/>
        </w:rPr>
        <w:t>3</w:t>
      </w:r>
      <w:r w:rsidRPr="003F2A96">
        <w:rPr>
          <w:bCs/>
          <w:color w:val="000000"/>
          <w:sz w:val="28"/>
          <w:szCs w:val="28"/>
          <w:highlight w:val="green"/>
        </w:rPr>
        <w:t>.</w:t>
      </w:r>
    </w:p>
    <w:p w14:paraId="61018142" w14:textId="77777777" w:rsidR="00B51849" w:rsidRPr="003F2A96" w:rsidRDefault="00B51849" w:rsidP="00FD48E9">
      <w:pPr>
        <w:rPr>
          <w:bCs/>
          <w:color w:val="000000"/>
          <w:sz w:val="28"/>
          <w:szCs w:val="28"/>
          <w:highlight w:val="green"/>
        </w:rPr>
      </w:pPr>
    </w:p>
    <w:p w14:paraId="11C89DE4" w14:textId="77777777" w:rsidR="00B51849" w:rsidRPr="003F2A96" w:rsidRDefault="00B51849" w:rsidP="00FD48E9">
      <w:pPr>
        <w:rPr>
          <w:color w:val="000000"/>
          <w:sz w:val="28"/>
          <w:szCs w:val="28"/>
          <w:highlight w:val="green"/>
        </w:rPr>
      </w:pPr>
    </w:p>
    <w:p w14:paraId="0EA6AA1C" w14:textId="77777777" w:rsidR="00792786" w:rsidRPr="003F2A96" w:rsidRDefault="00792786" w:rsidP="00FD48E9">
      <w:pPr>
        <w:rPr>
          <w:color w:val="000000"/>
          <w:sz w:val="28"/>
          <w:szCs w:val="28"/>
          <w:highlight w:val="green"/>
        </w:rPr>
      </w:pPr>
    </w:p>
    <w:p w14:paraId="2AD8A7A6" w14:textId="77777777" w:rsidR="00792786" w:rsidRPr="003F2A96" w:rsidRDefault="00792786" w:rsidP="00FD48E9">
      <w:pPr>
        <w:rPr>
          <w:color w:val="000000"/>
          <w:sz w:val="28"/>
          <w:szCs w:val="28"/>
          <w:highlight w:val="green"/>
        </w:rPr>
      </w:pPr>
    </w:p>
    <w:p w14:paraId="74A75FD7" w14:textId="181C858A" w:rsidR="00F71A98" w:rsidRPr="003F2A96" w:rsidRDefault="00862BDB" w:rsidP="0081306D">
      <w:pPr>
        <w:tabs>
          <w:tab w:val="left" w:pos="0"/>
        </w:tabs>
        <w:spacing w:after="120"/>
        <w:ind w:firstLine="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lastRenderedPageBreak/>
        <w:t>Т</w:t>
      </w:r>
      <w:r w:rsidR="0081306D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а</w:t>
      </w:r>
      <w:r w:rsidR="0081306D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б</w:t>
      </w:r>
      <w:r w:rsidR="0081306D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л</w:t>
      </w:r>
      <w:r w:rsidR="0081306D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и</w:t>
      </w:r>
      <w:r w:rsidR="0081306D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ц</w:t>
      </w:r>
      <w:r w:rsidR="0081306D" w:rsidRPr="003F2A96">
        <w:rPr>
          <w:bCs/>
          <w:color w:val="000000"/>
          <w:sz w:val="28"/>
          <w:szCs w:val="28"/>
          <w:highlight w:val="green"/>
        </w:rPr>
        <w:t xml:space="preserve"> </w:t>
      </w:r>
      <w:proofErr w:type="gramStart"/>
      <w:r w:rsidRPr="003F2A96">
        <w:rPr>
          <w:bCs/>
          <w:color w:val="000000"/>
          <w:sz w:val="28"/>
          <w:szCs w:val="28"/>
          <w:highlight w:val="green"/>
        </w:rPr>
        <w:t xml:space="preserve">а </w:t>
      </w:r>
      <w:r w:rsidR="00E913F0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AE0601" w:rsidRPr="003F2A96">
        <w:rPr>
          <w:bCs/>
          <w:color w:val="000000"/>
          <w:sz w:val="28"/>
          <w:szCs w:val="28"/>
          <w:highlight w:val="green"/>
        </w:rPr>
        <w:t>3</w:t>
      </w:r>
      <w:proofErr w:type="gramEnd"/>
      <w:r w:rsidR="0081306D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254009" w:rsidRPr="003F2A96">
        <w:rPr>
          <w:sz w:val="28"/>
          <w:szCs w:val="28"/>
          <w:highlight w:val="green"/>
        </w:rPr>
        <w:t>–</w:t>
      </w:r>
      <w:r w:rsidR="00A85B95" w:rsidRPr="003F2A96">
        <w:rPr>
          <w:bCs/>
          <w:color w:val="000000"/>
          <w:sz w:val="28"/>
          <w:szCs w:val="28"/>
          <w:highlight w:val="green"/>
        </w:rPr>
        <w:t xml:space="preserve"> Толщина конструктивных слоев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77"/>
        <w:gridCol w:w="2878"/>
      </w:tblGrid>
      <w:tr w:rsidR="00131F3E" w:rsidRPr="003F2A96" w14:paraId="1764AEA8" w14:textId="77777777" w:rsidTr="008D0032">
        <w:tc>
          <w:tcPr>
            <w:tcW w:w="3540" w:type="pct"/>
          </w:tcPr>
          <w:p w14:paraId="5414A2CE" w14:textId="77777777" w:rsidR="00131F3E" w:rsidRPr="003F2A96" w:rsidRDefault="00131F3E" w:rsidP="00B545B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bookmarkStart w:id="51" w:name="TO0000033"/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Материалы конструктивных слоев дорожной одежды</w:t>
            </w:r>
          </w:p>
        </w:tc>
        <w:tc>
          <w:tcPr>
            <w:tcW w:w="1460" w:type="pct"/>
          </w:tcPr>
          <w:p w14:paraId="36B6A1A9" w14:textId="77777777" w:rsidR="00131F3E" w:rsidRPr="003F2A96" w:rsidRDefault="00131F3E" w:rsidP="00B545BC">
            <w:pPr>
              <w:ind w:firstLine="0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Толщина слоя, см</w:t>
            </w:r>
          </w:p>
        </w:tc>
      </w:tr>
      <w:tr w:rsidR="00F71A98" w:rsidRPr="003F2A96" w14:paraId="522DEABC" w14:textId="77777777" w:rsidTr="008D0032">
        <w:tc>
          <w:tcPr>
            <w:tcW w:w="3540" w:type="pct"/>
          </w:tcPr>
          <w:p w14:paraId="0C8D29D8" w14:textId="77777777" w:rsidR="00F71A98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Легк</w:t>
            </w:r>
            <w:r w:rsidR="00E46E0D"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 xml:space="preserve">ие, тощие, </w:t>
            </w:r>
            <w:proofErr w:type="spellStart"/>
            <w:r w:rsidR="00E46E0D"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малоцементные</w:t>
            </w:r>
            <w:proofErr w:type="spellEnd"/>
            <w:r w:rsidR="00E46E0D"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 xml:space="preserve"> бетоны, дренажные бетоны</w:t>
            </w:r>
          </w:p>
        </w:tc>
        <w:tc>
          <w:tcPr>
            <w:tcW w:w="1460" w:type="pct"/>
          </w:tcPr>
          <w:p w14:paraId="1E8AE989" w14:textId="77777777" w:rsidR="00F71A98" w:rsidRPr="003F2A96" w:rsidRDefault="00F71A98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10</w:t>
            </w:r>
          </w:p>
        </w:tc>
      </w:tr>
      <w:tr w:rsidR="00F71A98" w:rsidRPr="003F2A96" w14:paraId="00D30E00" w14:textId="77777777" w:rsidTr="008D0032">
        <w:tc>
          <w:tcPr>
            <w:tcW w:w="3540" w:type="pct"/>
          </w:tcPr>
          <w:p w14:paraId="46931074" w14:textId="77777777" w:rsidR="00F71A98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Щебеночно-гравийно-песчаные смеси</w:t>
            </w:r>
          </w:p>
          <w:p w14:paraId="12EB0A09" w14:textId="77777777" w:rsidR="00F71A98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 xml:space="preserve">Щебеночные смеси </w:t>
            </w:r>
          </w:p>
          <w:p w14:paraId="5DECB137" w14:textId="77777777" w:rsidR="00F71A98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Гравийные смеси</w:t>
            </w:r>
          </w:p>
          <w:p w14:paraId="5C5782CA" w14:textId="77777777" w:rsidR="00F71A98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Шлаковая щебеночно-песчаная смесь</w:t>
            </w:r>
          </w:p>
        </w:tc>
        <w:tc>
          <w:tcPr>
            <w:tcW w:w="1460" w:type="pct"/>
          </w:tcPr>
          <w:p w14:paraId="24416A3C" w14:textId="77777777" w:rsidR="00F71A98" w:rsidRPr="003F2A96" w:rsidRDefault="00F71A98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15</w:t>
            </w:r>
          </w:p>
          <w:p w14:paraId="7C953405" w14:textId="77777777" w:rsidR="00F71A98" w:rsidRPr="003F2A96" w:rsidRDefault="00F71A98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15</w:t>
            </w:r>
          </w:p>
          <w:p w14:paraId="02F994D0" w14:textId="77777777" w:rsidR="00F71A98" w:rsidRPr="003F2A96" w:rsidRDefault="00F71A98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15</w:t>
            </w:r>
          </w:p>
          <w:p w14:paraId="3BCE9FBE" w14:textId="77777777" w:rsidR="00F71A98" w:rsidRPr="003F2A96" w:rsidRDefault="00F71A98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15</w:t>
            </w:r>
          </w:p>
        </w:tc>
      </w:tr>
      <w:tr w:rsidR="00F71A98" w:rsidRPr="003F2A96" w14:paraId="5AD8B7D7" w14:textId="77777777" w:rsidTr="00802953">
        <w:tc>
          <w:tcPr>
            <w:tcW w:w="3540" w:type="pct"/>
          </w:tcPr>
          <w:p w14:paraId="3BCCD58A" w14:textId="77777777" w:rsidR="00700031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Щебеночные (гравийные) материалы,</w:t>
            </w:r>
          </w:p>
          <w:p w14:paraId="3C28EA2C" w14:textId="77777777" w:rsidR="00F71A98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обработанные органическими вяжущими</w:t>
            </w:r>
          </w:p>
        </w:tc>
        <w:tc>
          <w:tcPr>
            <w:tcW w:w="1460" w:type="pct"/>
            <w:vAlign w:val="bottom"/>
          </w:tcPr>
          <w:p w14:paraId="08AC7387" w14:textId="77777777" w:rsidR="00F71A98" w:rsidRPr="003F2A96" w:rsidRDefault="00F71A98" w:rsidP="00802953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8</w:t>
            </w:r>
          </w:p>
        </w:tc>
      </w:tr>
      <w:tr w:rsidR="00F71A98" w:rsidRPr="003F2A96" w14:paraId="34E317B8" w14:textId="77777777" w:rsidTr="00802953">
        <w:tc>
          <w:tcPr>
            <w:tcW w:w="3540" w:type="pct"/>
          </w:tcPr>
          <w:p w14:paraId="47119CFB" w14:textId="77777777" w:rsidR="00700031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Щебень, обработанный органическим вяжущим по способу</w:t>
            </w:r>
          </w:p>
          <w:p w14:paraId="09C015EA" w14:textId="77777777" w:rsidR="00F71A98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пропитки</w:t>
            </w:r>
          </w:p>
        </w:tc>
        <w:tc>
          <w:tcPr>
            <w:tcW w:w="1460" w:type="pct"/>
            <w:vAlign w:val="bottom"/>
          </w:tcPr>
          <w:p w14:paraId="2915657C" w14:textId="77777777" w:rsidR="00F71A98" w:rsidRPr="003F2A96" w:rsidRDefault="00F71A98" w:rsidP="00802953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8</w:t>
            </w:r>
          </w:p>
        </w:tc>
      </w:tr>
      <w:tr w:rsidR="00F71A98" w:rsidRPr="003F2A96" w14:paraId="54210CEE" w14:textId="77777777" w:rsidTr="008D0032">
        <w:tc>
          <w:tcPr>
            <w:tcW w:w="3540" w:type="pct"/>
          </w:tcPr>
          <w:p w14:paraId="0711C73D" w14:textId="77777777" w:rsidR="00F71A98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Щебеночные и гравийные материалы, не обработанные вяжущими:</w:t>
            </w:r>
          </w:p>
        </w:tc>
        <w:tc>
          <w:tcPr>
            <w:tcW w:w="1460" w:type="pct"/>
          </w:tcPr>
          <w:p w14:paraId="50151705" w14:textId="77777777" w:rsidR="00F71A98" w:rsidRPr="003F2A96" w:rsidRDefault="00F71A98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</w:p>
        </w:tc>
      </w:tr>
      <w:tr w:rsidR="00F71A98" w:rsidRPr="003F2A96" w14:paraId="6D02C493" w14:textId="77777777" w:rsidTr="008D0032">
        <w:tc>
          <w:tcPr>
            <w:tcW w:w="3540" w:type="pct"/>
          </w:tcPr>
          <w:p w14:paraId="12F9F8CE" w14:textId="77777777" w:rsidR="00F71A98" w:rsidRPr="003F2A96" w:rsidRDefault="00700031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 xml:space="preserve">- </w:t>
            </w:r>
            <w:r w:rsidR="00F71A98"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на песчаном основании</w:t>
            </w:r>
          </w:p>
        </w:tc>
        <w:tc>
          <w:tcPr>
            <w:tcW w:w="1460" w:type="pct"/>
          </w:tcPr>
          <w:p w14:paraId="1ACAB15C" w14:textId="77777777" w:rsidR="00F71A98" w:rsidRPr="003F2A96" w:rsidRDefault="00F71A98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15</w:t>
            </w:r>
          </w:p>
        </w:tc>
      </w:tr>
      <w:tr w:rsidR="00F71A98" w:rsidRPr="003F2A96" w14:paraId="6B617E90" w14:textId="77777777" w:rsidTr="008D0032">
        <w:tc>
          <w:tcPr>
            <w:tcW w:w="3540" w:type="pct"/>
          </w:tcPr>
          <w:p w14:paraId="1E3C3769" w14:textId="77777777" w:rsidR="00F71A98" w:rsidRPr="003F2A96" w:rsidRDefault="00700031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 xml:space="preserve">- </w:t>
            </w:r>
            <w:r w:rsidR="00F71A98"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на прочном основании (каменном или из укрепленного грунта)</w:t>
            </w:r>
          </w:p>
        </w:tc>
        <w:tc>
          <w:tcPr>
            <w:tcW w:w="1460" w:type="pct"/>
          </w:tcPr>
          <w:p w14:paraId="0726824D" w14:textId="77777777" w:rsidR="00F71A98" w:rsidRPr="003F2A96" w:rsidRDefault="00F71A98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8</w:t>
            </w:r>
          </w:p>
        </w:tc>
      </w:tr>
      <w:tr w:rsidR="00F71A98" w:rsidRPr="003F2A96" w14:paraId="55CC6E87" w14:textId="77777777" w:rsidTr="008D0032">
        <w:tc>
          <w:tcPr>
            <w:tcW w:w="3540" w:type="pct"/>
          </w:tcPr>
          <w:p w14:paraId="16415C2B" w14:textId="77777777" w:rsidR="00F71A98" w:rsidRPr="003F2A96" w:rsidRDefault="00F71A98" w:rsidP="005F5D2C">
            <w:pPr>
              <w:ind w:firstLine="0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Каменные материалы и грунты, обработанные органическими или неорганическими вяжущими</w:t>
            </w:r>
          </w:p>
        </w:tc>
        <w:tc>
          <w:tcPr>
            <w:tcW w:w="1460" w:type="pct"/>
          </w:tcPr>
          <w:p w14:paraId="647988DA" w14:textId="77777777" w:rsidR="00AD043C" w:rsidRPr="003F2A96" w:rsidRDefault="00AD043C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</w:p>
          <w:p w14:paraId="25840BFB" w14:textId="77777777" w:rsidR="00F71A98" w:rsidRPr="003F2A96" w:rsidRDefault="00F71A98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10</w:t>
            </w:r>
          </w:p>
        </w:tc>
      </w:tr>
      <w:tr w:rsidR="00BA17E2" w:rsidRPr="003F2A96" w14:paraId="0482E572" w14:textId="77777777" w:rsidTr="008D0032">
        <w:tc>
          <w:tcPr>
            <w:tcW w:w="3540" w:type="pct"/>
          </w:tcPr>
          <w:p w14:paraId="1EB922C9" w14:textId="77777777" w:rsidR="00BA17E2" w:rsidRPr="003F2A96" w:rsidRDefault="00BA17E2" w:rsidP="00B545BC">
            <w:pPr>
              <w:ind w:firstLine="284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Песок</w:t>
            </w:r>
          </w:p>
        </w:tc>
        <w:tc>
          <w:tcPr>
            <w:tcW w:w="1460" w:type="pct"/>
          </w:tcPr>
          <w:p w14:paraId="3F784885" w14:textId="77777777" w:rsidR="00BA17E2" w:rsidRPr="003F2A96" w:rsidRDefault="00BA17E2" w:rsidP="00B545BC">
            <w:pPr>
              <w:ind w:firstLine="31"/>
              <w:jc w:val="center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  <w:t>20</w:t>
            </w:r>
          </w:p>
        </w:tc>
      </w:tr>
      <w:tr w:rsidR="00F71A98" w:rsidRPr="003F2A96" w14:paraId="23022997" w14:textId="77777777" w:rsidTr="008D0032">
        <w:tc>
          <w:tcPr>
            <w:tcW w:w="5000" w:type="pct"/>
            <w:gridSpan w:val="2"/>
          </w:tcPr>
          <w:p w14:paraId="2CA8F2B3" w14:textId="77777777" w:rsidR="00F71A98" w:rsidRPr="003F2A96" w:rsidRDefault="00F71A98" w:rsidP="00E913F0">
            <w:pPr>
              <w:ind w:firstLine="454"/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pacing w:val="50"/>
                <w:sz w:val="20"/>
                <w:szCs w:val="20"/>
                <w:highlight w:val="green"/>
                <w:lang w:eastAsia="en-US"/>
              </w:rPr>
              <w:t>Примечания</w:t>
            </w:r>
          </w:p>
          <w:p w14:paraId="68737DEA" w14:textId="2AA208E5" w:rsidR="00F71A98" w:rsidRPr="003F2A96" w:rsidRDefault="00AD043C" w:rsidP="00E913F0">
            <w:pPr>
              <w:ind w:firstLine="454"/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1 </w:t>
            </w:r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Толщину конструктивного слоя </w:t>
            </w:r>
            <w:r w:rsidR="00362A8E" w:rsidRPr="003F2A96">
              <w:rPr>
                <w:rFonts w:eastAsia="Calibri"/>
                <w:b/>
                <w:bCs/>
                <w:color w:val="000000"/>
                <w:sz w:val="20"/>
                <w:szCs w:val="20"/>
                <w:highlight w:val="green"/>
                <w:lang w:eastAsia="en-US"/>
              </w:rPr>
              <w:t>следует</w:t>
            </w:r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 </w:t>
            </w:r>
            <w:r w:rsidR="00362A8E" w:rsidRPr="003F2A96">
              <w:rPr>
                <w:rFonts w:eastAsia="Calibri"/>
                <w:b/>
                <w:bCs/>
                <w:color w:val="000000"/>
                <w:sz w:val="20"/>
                <w:szCs w:val="20"/>
                <w:highlight w:val="green"/>
                <w:lang w:eastAsia="en-US"/>
              </w:rPr>
              <w:t>принима</w:t>
            </w:r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ть во всех случаях не менее </w:t>
            </w:r>
            <w:r w:rsidR="00700031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br/>
            </w:r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>1,5 размера наиболее крупной фракции применяемого в слое минерального материала.</w:t>
            </w:r>
          </w:p>
          <w:p w14:paraId="31B25F63" w14:textId="502AF59E" w:rsidR="00F71A98" w:rsidRPr="003F2A96" w:rsidRDefault="0081306D" w:rsidP="00E913F0">
            <w:pPr>
              <w:ind w:firstLine="454"/>
              <w:rPr>
                <w:rFonts w:eastAsia="Calibri"/>
                <w:b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>2</w:t>
            </w:r>
            <w:r w:rsidR="00756D16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 В случае укладки</w:t>
            </w:r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 каменных материалов на глинистые и суглинистые грунты </w:t>
            </w:r>
            <w:r w:rsidR="00362A8E" w:rsidRPr="003F2A96">
              <w:rPr>
                <w:rFonts w:eastAsia="Calibri"/>
                <w:b/>
                <w:bCs/>
                <w:color w:val="000000"/>
                <w:sz w:val="20"/>
                <w:szCs w:val="20"/>
                <w:highlight w:val="green"/>
                <w:lang w:eastAsia="en-US"/>
              </w:rPr>
              <w:t>следует</w:t>
            </w:r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 </w:t>
            </w:r>
            <w:r w:rsidR="00362A8E" w:rsidRPr="003F2A96">
              <w:rPr>
                <w:rFonts w:eastAsia="Calibri"/>
                <w:b/>
                <w:bCs/>
                <w:color w:val="000000"/>
                <w:sz w:val="20"/>
                <w:szCs w:val="20"/>
                <w:highlight w:val="green"/>
                <w:lang w:eastAsia="en-US"/>
              </w:rPr>
              <w:t>предусматр</w:t>
            </w:r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ивать прослойку из песка, высевок, укрепленного (стабилизированного грунта), толщиной не менее 10 см или </w:t>
            </w:r>
            <w:proofErr w:type="spellStart"/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>геосинтетические</w:t>
            </w:r>
            <w:proofErr w:type="spellEnd"/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 материалы (</w:t>
            </w:r>
            <w:proofErr w:type="spellStart"/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>геосетки</w:t>
            </w:r>
            <w:proofErr w:type="spellEnd"/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, тканые и нетканые </w:t>
            </w:r>
            <w:proofErr w:type="spellStart"/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>геотекстили</w:t>
            </w:r>
            <w:proofErr w:type="spellEnd"/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, </w:t>
            </w:r>
            <w:proofErr w:type="spellStart"/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>геомембраны</w:t>
            </w:r>
            <w:proofErr w:type="spellEnd"/>
            <w:r w:rsidR="00F71A98" w:rsidRPr="003F2A96">
              <w:rPr>
                <w:rFonts w:eastAsia="Calibri"/>
                <w:bCs/>
                <w:color w:val="000000"/>
                <w:sz w:val="20"/>
                <w:szCs w:val="20"/>
                <w:highlight w:val="green"/>
                <w:lang w:eastAsia="en-US"/>
              </w:rPr>
              <w:t xml:space="preserve"> и т.п.).</w:t>
            </w:r>
          </w:p>
        </w:tc>
      </w:tr>
    </w:tbl>
    <w:p w14:paraId="25024A6B" w14:textId="77777777" w:rsidR="00254009" w:rsidRPr="003F2A96" w:rsidRDefault="00254009" w:rsidP="00F53972">
      <w:pPr>
        <w:pStyle w:val="6"/>
        <w:ind w:firstLine="0"/>
        <w:rPr>
          <w:sz w:val="28"/>
          <w:szCs w:val="28"/>
          <w:highlight w:val="green"/>
        </w:rPr>
      </w:pPr>
      <w:bookmarkStart w:id="52" w:name="_Toc6565867"/>
      <w:bookmarkEnd w:id="51"/>
    </w:p>
    <w:p w14:paraId="63EDA610" w14:textId="77777777" w:rsidR="0006133D" w:rsidRPr="003F2A96" w:rsidRDefault="00C8497C" w:rsidP="00B545BC">
      <w:pPr>
        <w:pStyle w:val="6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5</w:t>
      </w:r>
      <w:r w:rsidR="0094332B" w:rsidRPr="003F2A96">
        <w:rPr>
          <w:sz w:val="28"/>
          <w:szCs w:val="28"/>
          <w:highlight w:val="green"/>
        </w:rPr>
        <w:t xml:space="preserve">.7 </w:t>
      </w:r>
      <w:r w:rsidR="00895DF6" w:rsidRPr="003F2A96">
        <w:rPr>
          <w:sz w:val="28"/>
          <w:szCs w:val="28"/>
          <w:highlight w:val="green"/>
        </w:rPr>
        <w:tab/>
      </w:r>
      <w:r w:rsidR="00BD2224" w:rsidRPr="003F2A96">
        <w:rPr>
          <w:sz w:val="28"/>
          <w:szCs w:val="28"/>
          <w:highlight w:val="green"/>
        </w:rPr>
        <w:t xml:space="preserve">Расчет </w:t>
      </w:r>
      <w:bookmarkEnd w:id="52"/>
      <w:r w:rsidR="00395896" w:rsidRPr="003F2A96">
        <w:rPr>
          <w:sz w:val="28"/>
          <w:szCs w:val="28"/>
          <w:highlight w:val="green"/>
        </w:rPr>
        <w:t>конструкции</w:t>
      </w:r>
    </w:p>
    <w:p w14:paraId="2F08A0AF" w14:textId="77777777" w:rsidR="002D7023" w:rsidRPr="003F2A96" w:rsidRDefault="00593A4D" w:rsidP="00B545BC">
      <w:pPr>
        <w:pStyle w:val="7"/>
        <w:rPr>
          <w:sz w:val="28"/>
          <w:szCs w:val="28"/>
          <w:highlight w:val="green"/>
        </w:rPr>
      </w:pPr>
      <w:bookmarkStart w:id="53" w:name="_Toc6565868"/>
      <w:r w:rsidRPr="003F2A96">
        <w:rPr>
          <w:sz w:val="28"/>
          <w:szCs w:val="28"/>
          <w:highlight w:val="green"/>
        </w:rPr>
        <w:t>Порядок</w:t>
      </w:r>
      <w:r w:rsidR="002D7023" w:rsidRPr="003F2A96">
        <w:rPr>
          <w:sz w:val="28"/>
          <w:szCs w:val="28"/>
          <w:highlight w:val="green"/>
        </w:rPr>
        <w:t xml:space="preserve"> расчета</w:t>
      </w:r>
      <w:bookmarkEnd w:id="53"/>
    </w:p>
    <w:p w14:paraId="7909307D" w14:textId="77777777" w:rsidR="002D7023" w:rsidRPr="003F2A96" w:rsidRDefault="002D7023" w:rsidP="00B545BC">
      <w:pPr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Расчет </w:t>
      </w:r>
      <w:r w:rsidR="00BA5787" w:rsidRPr="003F2A96">
        <w:rPr>
          <w:color w:val="000000"/>
          <w:sz w:val="28"/>
          <w:szCs w:val="28"/>
          <w:highlight w:val="green"/>
        </w:rPr>
        <w:t>выполняется в следующем порядке.</w:t>
      </w:r>
    </w:p>
    <w:p w14:paraId="70962039" w14:textId="0DF930F5" w:rsidR="002D7023" w:rsidRPr="003F2A96" w:rsidRDefault="002D7023" w:rsidP="00B545BC">
      <w:pPr>
        <w:rPr>
          <w:color w:val="000000"/>
          <w:sz w:val="28"/>
          <w:szCs w:val="28"/>
          <w:highlight w:val="green"/>
        </w:rPr>
      </w:pPr>
      <w:bookmarkStart w:id="54" w:name="_Toc6231768"/>
      <w:r w:rsidRPr="003F2A96">
        <w:rPr>
          <w:color w:val="000000"/>
          <w:sz w:val="28"/>
          <w:szCs w:val="28"/>
          <w:highlight w:val="green"/>
        </w:rPr>
        <w:t>1)</w:t>
      </w:r>
      <w:r w:rsidR="003E06C4" w:rsidRPr="003F2A96">
        <w:rPr>
          <w:color w:val="000000"/>
          <w:sz w:val="28"/>
          <w:szCs w:val="28"/>
          <w:highlight w:val="green"/>
        </w:rPr>
        <w:t xml:space="preserve"> </w:t>
      </w:r>
      <w:r w:rsidR="00362A8E" w:rsidRPr="003F2A96">
        <w:rPr>
          <w:b/>
          <w:color w:val="000000"/>
          <w:sz w:val="28"/>
          <w:szCs w:val="28"/>
          <w:highlight w:val="green"/>
        </w:rPr>
        <w:t>Определяется</w:t>
      </w:r>
      <w:r w:rsidR="003E06C4" w:rsidRPr="003F2A96">
        <w:rPr>
          <w:color w:val="000000"/>
          <w:sz w:val="28"/>
          <w:szCs w:val="28"/>
          <w:highlight w:val="green"/>
        </w:rPr>
        <w:t xml:space="preserve"> давление от расчетной нагрузки на несущее основание</w:t>
      </w:r>
      <w:r w:rsidR="00702757" w:rsidRPr="003F2A96">
        <w:rPr>
          <w:color w:val="000000"/>
          <w:sz w:val="28"/>
          <w:szCs w:val="28"/>
          <w:highlight w:val="green"/>
        </w:rPr>
        <w:t xml:space="preserve"> с учетом </w:t>
      </w:r>
      <w:r w:rsidR="00FA77C5" w:rsidRPr="003F2A96">
        <w:rPr>
          <w:color w:val="000000"/>
          <w:sz w:val="28"/>
          <w:szCs w:val="28"/>
          <w:highlight w:val="green"/>
        </w:rPr>
        <w:t>покрытия</w:t>
      </w:r>
      <w:r w:rsidR="0058472A" w:rsidRPr="003F2A96">
        <w:rPr>
          <w:color w:val="000000"/>
          <w:sz w:val="28"/>
          <w:szCs w:val="28"/>
          <w:highlight w:val="green"/>
        </w:rPr>
        <w:t xml:space="preserve"> из</w:t>
      </w:r>
      <w:r w:rsidR="00702757" w:rsidRPr="003F2A96">
        <w:rPr>
          <w:color w:val="000000"/>
          <w:sz w:val="28"/>
          <w:szCs w:val="28"/>
          <w:highlight w:val="green"/>
        </w:rPr>
        <w:t xml:space="preserve"> камней/плит мощения</w:t>
      </w:r>
      <w:r w:rsidR="00A60FDF" w:rsidRPr="003F2A96">
        <w:rPr>
          <w:color w:val="000000"/>
          <w:sz w:val="28"/>
          <w:szCs w:val="28"/>
          <w:highlight w:val="green"/>
        </w:rPr>
        <w:t xml:space="preserve"> или покрыт</w:t>
      </w:r>
      <w:bookmarkEnd w:id="54"/>
      <w:r w:rsidR="00FA77C5" w:rsidRPr="003F2A96">
        <w:rPr>
          <w:color w:val="000000"/>
          <w:sz w:val="28"/>
          <w:szCs w:val="28"/>
          <w:highlight w:val="green"/>
        </w:rPr>
        <w:t>ие моделируется сплошным слоем, например, из асфальтобетона.</w:t>
      </w:r>
    </w:p>
    <w:p w14:paraId="4A5F0B70" w14:textId="0414B2D2" w:rsidR="003E06C4" w:rsidRPr="003F2A96" w:rsidRDefault="003E06C4" w:rsidP="00B545BC">
      <w:pPr>
        <w:rPr>
          <w:color w:val="000000"/>
          <w:sz w:val="28"/>
          <w:szCs w:val="28"/>
          <w:highlight w:val="green"/>
        </w:rPr>
      </w:pPr>
      <w:bookmarkStart w:id="55" w:name="_Toc6231769"/>
      <w:r w:rsidRPr="003F2A96">
        <w:rPr>
          <w:color w:val="000000"/>
          <w:sz w:val="28"/>
          <w:szCs w:val="28"/>
          <w:highlight w:val="green"/>
        </w:rPr>
        <w:t xml:space="preserve">2) </w:t>
      </w:r>
      <w:r w:rsidR="008B7311" w:rsidRPr="003F2A96">
        <w:rPr>
          <w:color w:val="000000"/>
          <w:sz w:val="28"/>
          <w:szCs w:val="28"/>
          <w:highlight w:val="green"/>
        </w:rPr>
        <w:t xml:space="preserve">В </w:t>
      </w:r>
      <w:r w:rsidR="00F2096F" w:rsidRPr="003F2A96">
        <w:rPr>
          <w:color w:val="000000"/>
          <w:sz w:val="28"/>
          <w:szCs w:val="28"/>
          <w:highlight w:val="green"/>
        </w:rPr>
        <w:t>зависимости от вида покрытия</w:t>
      </w:r>
      <w:r w:rsidR="003C1E55" w:rsidRPr="003F2A96">
        <w:rPr>
          <w:color w:val="000000"/>
          <w:sz w:val="28"/>
          <w:szCs w:val="28"/>
          <w:highlight w:val="green"/>
        </w:rPr>
        <w:t xml:space="preserve"> (</w:t>
      </w:r>
      <w:r w:rsidR="005E2714" w:rsidRPr="003F2A96">
        <w:rPr>
          <w:rFonts w:eastAsia="TimesNewRomanPSMT"/>
          <w:color w:val="000000"/>
          <w:sz w:val="28"/>
          <w:szCs w:val="28"/>
          <w:highlight w:val="green"/>
        </w:rPr>
        <w:t>камни/плиты</w:t>
      </w:r>
      <w:r w:rsidR="003C1E55" w:rsidRPr="003F2A96">
        <w:rPr>
          <w:color w:val="000000"/>
          <w:sz w:val="28"/>
          <w:szCs w:val="28"/>
          <w:highlight w:val="green"/>
        </w:rPr>
        <w:t>) и конструктивных слоев основания</w:t>
      </w:r>
      <w:r w:rsidR="00F2096F" w:rsidRPr="003F2A96">
        <w:rPr>
          <w:color w:val="000000"/>
          <w:sz w:val="28"/>
          <w:szCs w:val="28"/>
          <w:highlight w:val="green"/>
        </w:rPr>
        <w:t xml:space="preserve"> </w:t>
      </w:r>
      <w:r w:rsidR="003C1E55" w:rsidRPr="003F2A96">
        <w:rPr>
          <w:color w:val="000000"/>
          <w:sz w:val="28"/>
          <w:szCs w:val="28"/>
          <w:highlight w:val="green"/>
        </w:rPr>
        <w:t>в</w:t>
      </w:r>
      <w:r w:rsidR="00621B4C" w:rsidRPr="003F2A96">
        <w:rPr>
          <w:color w:val="000000"/>
          <w:sz w:val="28"/>
          <w:szCs w:val="28"/>
          <w:highlight w:val="green"/>
        </w:rPr>
        <w:t xml:space="preserve">ыполняется расчет дорожной одежды по действующим методикам расчета </w:t>
      </w:r>
      <w:r w:rsidR="00702757" w:rsidRPr="003F2A96">
        <w:rPr>
          <w:color w:val="000000"/>
          <w:sz w:val="28"/>
          <w:szCs w:val="28"/>
          <w:highlight w:val="green"/>
        </w:rPr>
        <w:t xml:space="preserve">жестких или нежестких </w:t>
      </w:r>
      <w:r w:rsidR="00621B4C" w:rsidRPr="003F2A96">
        <w:rPr>
          <w:color w:val="000000"/>
          <w:sz w:val="28"/>
          <w:szCs w:val="28"/>
          <w:highlight w:val="green"/>
        </w:rPr>
        <w:t xml:space="preserve">дорожных </w:t>
      </w:r>
      <w:bookmarkEnd w:id="55"/>
      <w:r w:rsidR="00B7371C" w:rsidRPr="003F2A96">
        <w:rPr>
          <w:color w:val="000000"/>
          <w:sz w:val="28"/>
          <w:szCs w:val="28"/>
          <w:highlight w:val="green"/>
        </w:rPr>
        <w:t>одежд.</w:t>
      </w:r>
    </w:p>
    <w:p w14:paraId="3B46B4B5" w14:textId="524191E0" w:rsidR="00621B4C" w:rsidRPr="003F2A96" w:rsidRDefault="00091864" w:rsidP="00B545BC">
      <w:pPr>
        <w:rPr>
          <w:color w:val="000000"/>
          <w:sz w:val="28"/>
          <w:szCs w:val="28"/>
          <w:highlight w:val="green"/>
        </w:rPr>
      </w:pPr>
      <w:bookmarkStart w:id="56" w:name="_Toc6231770"/>
      <w:r w:rsidRPr="003F2A96">
        <w:rPr>
          <w:color w:val="000000"/>
          <w:sz w:val="28"/>
          <w:szCs w:val="28"/>
          <w:highlight w:val="green"/>
        </w:rPr>
        <w:t xml:space="preserve">3) </w:t>
      </w:r>
      <w:r w:rsidR="0058472A" w:rsidRPr="003F2A96">
        <w:rPr>
          <w:color w:val="000000"/>
          <w:sz w:val="28"/>
          <w:szCs w:val="28"/>
          <w:highlight w:val="green"/>
        </w:rPr>
        <w:t xml:space="preserve">Плиты мощения дополнительно </w:t>
      </w:r>
      <w:r w:rsidR="00621B4C" w:rsidRPr="003F2A96">
        <w:rPr>
          <w:color w:val="000000"/>
          <w:sz w:val="28"/>
          <w:szCs w:val="28"/>
          <w:highlight w:val="green"/>
        </w:rPr>
        <w:t>рассчитываются на изгиб.</w:t>
      </w:r>
      <w:bookmarkEnd w:id="56"/>
    </w:p>
    <w:p w14:paraId="228F689C" w14:textId="77777777" w:rsidR="00612DEF" w:rsidRPr="003F2A96" w:rsidRDefault="0058472A" w:rsidP="00B545BC">
      <w:pPr>
        <w:rPr>
          <w:rFonts w:eastAsia="Calibri"/>
          <w:color w:val="000000"/>
          <w:sz w:val="22"/>
          <w:highlight w:val="green"/>
          <w:lang w:eastAsia="en-US"/>
        </w:rPr>
      </w:pPr>
      <w:r w:rsidRPr="003F2A96">
        <w:rPr>
          <w:color w:val="000000"/>
          <w:sz w:val="28"/>
          <w:szCs w:val="28"/>
          <w:highlight w:val="green"/>
        </w:rPr>
        <w:t>Конструкция дорожной одежды назначаетс</w:t>
      </w:r>
      <w:r w:rsidR="00A60FDF" w:rsidRPr="003F2A96">
        <w:rPr>
          <w:color w:val="000000"/>
          <w:sz w:val="28"/>
          <w:szCs w:val="28"/>
          <w:highlight w:val="green"/>
        </w:rPr>
        <w:t>я</w:t>
      </w:r>
      <w:r w:rsidRPr="003F2A96">
        <w:rPr>
          <w:color w:val="000000"/>
          <w:sz w:val="28"/>
          <w:szCs w:val="28"/>
          <w:highlight w:val="green"/>
        </w:rPr>
        <w:t xml:space="preserve"> по результатам расчета, опыта строительства и эк</w:t>
      </w:r>
      <w:r w:rsidR="003C1E55" w:rsidRPr="003F2A96">
        <w:rPr>
          <w:color w:val="000000"/>
          <w:sz w:val="28"/>
          <w:szCs w:val="28"/>
          <w:highlight w:val="green"/>
        </w:rPr>
        <w:t>сплуатации аналогичных покрытий</w:t>
      </w:r>
      <w:r w:rsidR="00A60FDF" w:rsidRPr="003F2A96">
        <w:rPr>
          <w:color w:val="000000"/>
          <w:sz w:val="28"/>
          <w:szCs w:val="28"/>
          <w:highlight w:val="green"/>
        </w:rPr>
        <w:t xml:space="preserve"> с учетом особенностей объекта</w:t>
      </w:r>
      <w:r w:rsidR="005C36DE" w:rsidRPr="003F2A96">
        <w:rPr>
          <w:color w:val="000000"/>
          <w:sz w:val="28"/>
          <w:szCs w:val="28"/>
          <w:highlight w:val="green"/>
        </w:rPr>
        <w:t>.</w:t>
      </w:r>
      <w:r w:rsidR="00612DEF" w:rsidRPr="003F2A96">
        <w:rPr>
          <w:rFonts w:eastAsia="Calibri"/>
          <w:color w:val="000000"/>
          <w:sz w:val="22"/>
          <w:highlight w:val="green"/>
          <w:lang w:eastAsia="en-US"/>
        </w:rPr>
        <w:t xml:space="preserve"> </w:t>
      </w:r>
    </w:p>
    <w:p w14:paraId="72ACEEE0" w14:textId="2E19B631" w:rsidR="002D7023" w:rsidRPr="003F2A96" w:rsidRDefault="00612DEF" w:rsidP="00B545BC">
      <w:pPr>
        <w:rPr>
          <w:color w:val="000000"/>
          <w:sz w:val="28"/>
          <w:szCs w:val="28"/>
          <w:highlight w:val="green"/>
        </w:rPr>
      </w:pP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Если проектирование ведется </w:t>
      </w:r>
      <w:r w:rsidR="0081306D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для</w:t>
      </w: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эксплуатируемой кровл</w:t>
      </w:r>
      <w:r w:rsidR="0081306D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и</w:t>
      </w: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, то крыша </w:t>
      </w:r>
      <w:r w:rsidR="00362A8E" w:rsidRPr="003F2A96">
        <w:rPr>
          <w:rFonts w:eastAsia="Calibri"/>
          <w:b/>
          <w:color w:val="000000"/>
          <w:sz w:val="28"/>
          <w:szCs w:val="28"/>
          <w:highlight w:val="green"/>
          <w:lang w:eastAsia="en-US"/>
        </w:rPr>
        <w:t>долж</w:t>
      </w: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на быть проверена расчетом на действие дополнительных нагрузок от оборудования, транспорта, людей и т.п. в соответствии с СП 20.13330</w:t>
      </w:r>
      <w:r w:rsidR="00B773F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.</w:t>
      </w:r>
    </w:p>
    <w:p w14:paraId="6F550F24" w14:textId="77777777" w:rsidR="00077416" w:rsidRPr="003F2A96" w:rsidRDefault="005D1D7C" w:rsidP="00B545BC">
      <w:pPr>
        <w:pStyle w:val="7"/>
        <w:rPr>
          <w:sz w:val="28"/>
          <w:szCs w:val="28"/>
          <w:highlight w:val="green"/>
        </w:rPr>
      </w:pPr>
      <w:bookmarkStart w:id="57" w:name="_Toc6565869"/>
      <w:r w:rsidRPr="003F2A96">
        <w:rPr>
          <w:sz w:val="28"/>
          <w:szCs w:val="28"/>
          <w:highlight w:val="green"/>
        </w:rPr>
        <w:t>Определение давления на основание</w:t>
      </w:r>
      <w:bookmarkEnd w:id="57"/>
    </w:p>
    <w:p w14:paraId="2D32DD61" w14:textId="57EF2594" w:rsidR="009F5CB5" w:rsidRPr="003F2A96" w:rsidRDefault="00F2096F" w:rsidP="00B545BC">
      <w:pPr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Расчетные </w:t>
      </w:r>
      <w:r w:rsidR="006A234E" w:rsidRPr="003F2A96">
        <w:rPr>
          <w:color w:val="000000"/>
          <w:sz w:val="28"/>
          <w:szCs w:val="28"/>
          <w:highlight w:val="green"/>
        </w:rPr>
        <w:t xml:space="preserve">нагрузки </w:t>
      </w:r>
      <w:r w:rsidR="00362A8E" w:rsidRPr="003F2A96">
        <w:rPr>
          <w:b/>
          <w:color w:val="000000"/>
          <w:sz w:val="28"/>
          <w:szCs w:val="28"/>
          <w:highlight w:val="green"/>
        </w:rPr>
        <w:t>принима</w:t>
      </w:r>
      <w:r w:rsidR="006A234E" w:rsidRPr="003F2A96">
        <w:rPr>
          <w:color w:val="000000"/>
          <w:sz w:val="28"/>
          <w:szCs w:val="28"/>
          <w:highlight w:val="green"/>
        </w:rPr>
        <w:t xml:space="preserve">ют в зависимости от назначения территории, </w:t>
      </w:r>
      <w:r w:rsidR="00B773F3" w:rsidRPr="003F2A96">
        <w:rPr>
          <w:color w:val="000000"/>
          <w:sz w:val="28"/>
          <w:szCs w:val="28"/>
          <w:highlight w:val="green"/>
        </w:rPr>
        <w:t>на которой</w:t>
      </w:r>
      <w:r w:rsidR="00AB3BAB" w:rsidRPr="003F2A96">
        <w:rPr>
          <w:color w:val="000000"/>
          <w:sz w:val="28"/>
          <w:szCs w:val="28"/>
          <w:highlight w:val="green"/>
        </w:rPr>
        <w:t xml:space="preserve"> устраивается мощение</w:t>
      </w:r>
      <w:r w:rsidR="00B773F3" w:rsidRPr="003F2A96">
        <w:rPr>
          <w:color w:val="000000"/>
          <w:sz w:val="28"/>
          <w:szCs w:val="28"/>
          <w:highlight w:val="green"/>
        </w:rPr>
        <w:t>,</w:t>
      </w:r>
      <w:r w:rsidR="00AB3BAB" w:rsidRPr="003F2A96">
        <w:rPr>
          <w:color w:val="000000"/>
          <w:sz w:val="28"/>
          <w:szCs w:val="28"/>
          <w:highlight w:val="green"/>
        </w:rPr>
        <w:t xml:space="preserve"> </w:t>
      </w:r>
      <w:r w:rsidR="00B773F3" w:rsidRPr="003F2A96">
        <w:rPr>
          <w:color w:val="000000"/>
          <w:sz w:val="28"/>
          <w:szCs w:val="28"/>
          <w:highlight w:val="green"/>
        </w:rPr>
        <w:t xml:space="preserve">по </w:t>
      </w:r>
      <w:r w:rsidR="003C1E55" w:rsidRPr="003F2A96">
        <w:rPr>
          <w:color w:val="000000"/>
          <w:sz w:val="28"/>
          <w:szCs w:val="28"/>
          <w:highlight w:val="green"/>
        </w:rPr>
        <w:t>ГОСТ 32960</w:t>
      </w:r>
      <w:r w:rsidR="00F7131A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или на основе фактических данных</w:t>
      </w:r>
      <w:r w:rsidR="00AB3BAB" w:rsidRPr="003F2A96">
        <w:rPr>
          <w:color w:val="000000"/>
          <w:sz w:val="28"/>
          <w:szCs w:val="28"/>
          <w:highlight w:val="green"/>
        </w:rPr>
        <w:t>.</w:t>
      </w:r>
    </w:p>
    <w:p w14:paraId="13638B1D" w14:textId="77777777" w:rsidR="002037F5" w:rsidRPr="003F2A96" w:rsidRDefault="00F2096F" w:rsidP="00B545BC">
      <w:pPr>
        <w:rPr>
          <w:bCs/>
          <w:iCs/>
          <w:color w:val="000000"/>
          <w:sz w:val="28"/>
          <w:szCs w:val="28"/>
          <w:highlight w:val="green"/>
        </w:rPr>
      </w:pPr>
      <w:r w:rsidRPr="003F2A96">
        <w:rPr>
          <w:bCs/>
          <w:iCs/>
          <w:color w:val="000000"/>
          <w:sz w:val="28"/>
          <w:szCs w:val="28"/>
          <w:highlight w:val="green"/>
        </w:rPr>
        <w:lastRenderedPageBreak/>
        <w:t>Д</w:t>
      </w:r>
      <w:r w:rsidR="002037F5" w:rsidRPr="003F2A96">
        <w:rPr>
          <w:bCs/>
          <w:iCs/>
          <w:color w:val="000000"/>
          <w:sz w:val="28"/>
          <w:szCs w:val="28"/>
          <w:highlight w:val="green"/>
        </w:rPr>
        <w:t>ля</w:t>
      </w:r>
      <w:r w:rsidRPr="003F2A96">
        <w:rPr>
          <w:bCs/>
          <w:iCs/>
          <w:color w:val="000000"/>
          <w:sz w:val="28"/>
          <w:szCs w:val="28"/>
          <w:highlight w:val="green"/>
        </w:rPr>
        <w:t xml:space="preserve"> определения давления</w:t>
      </w:r>
      <w:r w:rsidR="005528DD" w:rsidRPr="003F2A96">
        <w:rPr>
          <w:bCs/>
          <w:iCs/>
          <w:color w:val="000000"/>
          <w:sz w:val="28"/>
          <w:szCs w:val="28"/>
          <w:highlight w:val="green"/>
        </w:rPr>
        <w:t xml:space="preserve">, которое воздействует на </w:t>
      </w:r>
      <w:r w:rsidRPr="003F2A96">
        <w:rPr>
          <w:bCs/>
          <w:iCs/>
          <w:color w:val="000000"/>
          <w:sz w:val="28"/>
          <w:szCs w:val="28"/>
          <w:highlight w:val="green"/>
        </w:rPr>
        <w:t xml:space="preserve">несущий </w:t>
      </w:r>
      <w:r w:rsidR="005528DD" w:rsidRPr="003F2A96">
        <w:rPr>
          <w:bCs/>
          <w:iCs/>
          <w:color w:val="000000"/>
          <w:sz w:val="28"/>
          <w:szCs w:val="28"/>
          <w:highlight w:val="green"/>
        </w:rPr>
        <w:t>слой</w:t>
      </w:r>
      <w:r w:rsidRPr="003F2A96">
        <w:rPr>
          <w:bCs/>
          <w:iCs/>
          <w:color w:val="000000"/>
          <w:highlight w:val="green"/>
        </w:rPr>
        <w:t xml:space="preserve"> </w:t>
      </w:r>
      <w:r w:rsidRPr="003F2A96">
        <w:rPr>
          <w:bCs/>
          <w:iCs/>
          <w:color w:val="000000"/>
          <w:sz w:val="28"/>
          <w:szCs w:val="28"/>
          <w:highlight w:val="green"/>
        </w:rPr>
        <w:t>основания,</w:t>
      </w:r>
      <w:r w:rsidR="005528DD" w:rsidRPr="003F2A96">
        <w:rPr>
          <w:bCs/>
          <w:iCs/>
          <w:color w:val="000000"/>
          <w:sz w:val="28"/>
          <w:szCs w:val="28"/>
          <w:highlight w:val="green"/>
        </w:rPr>
        <w:t xml:space="preserve"> находящийся под покрытием</w:t>
      </w:r>
      <w:r w:rsidRPr="003F2A96">
        <w:rPr>
          <w:bCs/>
          <w:iCs/>
          <w:color w:val="000000"/>
          <w:sz w:val="28"/>
          <w:szCs w:val="28"/>
          <w:highlight w:val="green"/>
        </w:rPr>
        <w:t>,</w:t>
      </w:r>
      <w:r w:rsidR="002037F5" w:rsidRPr="003F2A96">
        <w:rPr>
          <w:bCs/>
          <w:iCs/>
          <w:color w:val="000000"/>
          <w:sz w:val="28"/>
          <w:szCs w:val="28"/>
          <w:highlight w:val="green"/>
        </w:rPr>
        <w:t xml:space="preserve"> рассматривается расчетная схема </w:t>
      </w:r>
      <w:r w:rsidR="00B61D25" w:rsidRPr="003F2A96">
        <w:rPr>
          <w:bCs/>
          <w:iCs/>
          <w:color w:val="000000"/>
          <w:sz w:val="28"/>
          <w:szCs w:val="28"/>
          <w:highlight w:val="green"/>
        </w:rPr>
        <w:t>(рис</w:t>
      </w:r>
      <w:r w:rsidR="00B773F3" w:rsidRPr="003F2A96">
        <w:rPr>
          <w:bCs/>
          <w:iCs/>
          <w:color w:val="000000"/>
          <w:sz w:val="28"/>
          <w:szCs w:val="28"/>
          <w:highlight w:val="green"/>
        </w:rPr>
        <w:t>унок</w:t>
      </w:r>
      <w:r w:rsidR="00B61D25" w:rsidRPr="003F2A96">
        <w:rPr>
          <w:bCs/>
          <w:iCs/>
          <w:color w:val="000000"/>
          <w:sz w:val="28"/>
          <w:szCs w:val="28"/>
          <w:highlight w:val="green"/>
        </w:rPr>
        <w:t xml:space="preserve"> </w:t>
      </w:r>
      <w:r w:rsidR="0005671F" w:rsidRPr="003F2A96">
        <w:rPr>
          <w:bCs/>
          <w:iCs/>
          <w:color w:val="000000"/>
          <w:sz w:val="28"/>
          <w:szCs w:val="28"/>
          <w:highlight w:val="green"/>
        </w:rPr>
        <w:t>1</w:t>
      </w:r>
      <w:r w:rsidR="002037F5" w:rsidRPr="003F2A96">
        <w:rPr>
          <w:bCs/>
          <w:iCs/>
          <w:color w:val="000000"/>
          <w:sz w:val="28"/>
          <w:szCs w:val="28"/>
          <w:highlight w:val="green"/>
        </w:rPr>
        <w:t>).</w:t>
      </w:r>
    </w:p>
    <w:p w14:paraId="6CDC85D7" w14:textId="1A71439F" w:rsidR="002037F5" w:rsidRPr="003F2A96" w:rsidRDefault="00FF0F68" w:rsidP="004312D3">
      <w:pPr>
        <w:jc w:val="center"/>
        <w:rPr>
          <w:bCs/>
          <w:color w:val="000000"/>
          <w:highlight w:val="green"/>
        </w:rPr>
      </w:pPr>
      <w:r w:rsidRPr="003F2A96">
        <w:rPr>
          <w:bCs/>
          <w:color w:val="000000"/>
          <w:highlight w:val="green"/>
        </w:rPr>
        <w:object w:dxaOrig="10104" w:dyaOrig="7140" w14:anchorId="706E4421">
          <v:shape id="_x0000_i1026" type="#_x0000_t75" style="width:347.1pt;height:146.15pt" o:ole="">
            <v:imagedata r:id="rId13" o:title="" croptop="14429f" cropbottom="12226f"/>
          </v:shape>
          <o:OLEObject Type="Embed" ProgID="Acrobat.Document.DC" ShapeID="_x0000_i1026" DrawAspect="Content" ObjectID="_1764070947" r:id="rId14"/>
        </w:object>
      </w:r>
      <w:r w:rsidR="00AC3B20" w:rsidRPr="003F2A96">
        <w:rPr>
          <w:noProof/>
          <w:color w:val="000000"/>
          <w:highlight w:val="gree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C67A0F" wp14:editId="562065D3">
                <wp:simplePos x="0" y="0"/>
                <wp:positionH relativeFrom="column">
                  <wp:posOffset>4800600</wp:posOffset>
                </wp:positionH>
                <wp:positionV relativeFrom="paragraph">
                  <wp:posOffset>132715</wp:posOffset>
                </wp:positionV>
                <wp:extent cx="518795" cy="276225"/>
                <wp:effectExtent l="0" t="0" r="0" b="9525"/>
                <wp:wrapNone/>
                <wp:docPr id="23" name="Надпись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98ABD" w14:textId="77777777" w:rsidR="00F27F6E" w:rsidRDefault="00F27F6E" w:rsidP="002037F5">
                            <w:pPr>
                              <w:rPr>
                                <w:szCs w:val="24"/>
                                <w:vertAlign w:val="subscrip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C67A0F" id="_x0000_t202" coordsize="21600,21600" o:spt="202" path="m,l,21600r21600,l21600,xe">
                <v:stroke joinstyle="miter"/>
                <v:path gradientshapeok="t" o:connecttype="rect"/>
              </v:shapetype>
              <v:shape id="Надпись 231" o:spid="_x0000_s1026" type="#_x0000_t202" style="position:absolute;left:0;text-align:left;margin-left:378pt;margin-top:10.45pt;width:40.85pt;height:21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" stroked="f">
                <v:textbox>
                  <w:txbxContent>
                    <w:p w14:paraId="41398ABD" w14:textId="77777777" w:rsidR="00F27F6E" w:rsidRDefault="00F27F6E" w:rsidP="002037F5">
                      <w:pPr>
                        <w:rPr>
                          <w:szCs w:val="24"/>
                          <w:vertAlign w:val="subscrip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D41EF7C" w14:textId="408FBC36" w:rsidR="00E913F0" w:rsidRPr="003F2A96" w:rsidRDefault="00E913F0" w:rsidP="00ED2085">
      <w:pPr>
        <w:ind w:firstLine="0"/>
        <w:rPr>
          <w:bCs/>
          <w:color w:val="000000"/>
          <w:highlight w:val="green"/>
        </w:rPr>
      </w:pPr>
      <w:r w:rsidRPr="003F2A96">
        <w:rPr>
          <w:bCs/>
          <w:i/>
          <w:iCs/>
          <w:color w:val="000000"/>
          <w:highlight w:val="green"/>
          <w:lang w:val="en-US"/>
        </w:rPr>
        <w:t>D</w:t>
      </w:r>
      <w:r w:rsidRPr="003F2A96">
        <w:rPr>
          <w:bCs/>
          <w:iCs/>
          <w:color w:val="000000"/>
          <w:highlight w:val="green"/>
          <w:vertAlign w:val="subscript"/>
        </w:rPr>
        <w:t>0</w:t>
      </w:r>
      <w:r w:rsidRPr="003F2A96">
        <w:rPr>
          <w:bCs/>
          <w:color w:val="000000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highlight w:val="green"/>
        </w:rPr>
        <w:t xml:space="preserve"> диаметр отпечатка колеса на покрытие; </w:t>
      </w:r>
      <w:r w:rsidRPr="003F2A96">
        <w:rPr>
          <w:bCs/>
          <w:i/>
          <w:iCs/>
          <w:color w:val="000000"/>
          <w:highlight w:val="green"/>
          <w:lang w:val="en-US"/>
        </w:rPr>
        <w:t>D</w:t>
      </w:r>
      <w:r w:rsidRPr="003F2A96">
        <w:rPr>
          <w:bCs/>
          <w:color w:val="000000"/>
          <w:highlight w:val="green"/>
        </w:rPr>
        <w:tab/>
      </w:r>
      <w:r w:rsidR="00ED2085" w:rsidRPr="003F2A96">
        <w:rPr>
          <w:bCs/>
          <w:color w:val="000000"/>
          <w:highlight w:val="green"/>
        </w:rPr>
        <w:t xml:space="preserve"> </w:t>
      </w:r>
      <w:r w:rsidRPr="003F2A96">
        <w:rPr>
          <w:highlight w:val="green"/>
        </w:rPr>
        <w:t>–</w:t>
      </w:r>
      <w:r w:rsidR="00ED2085" w:rsidRPr="003F2A96">
        <w:rPr>
          <w:highlight w:val="green"/>
        </w:rPr>
        <w:t xml:space="preserve"> </w:t>
      </w:r>
      <w:r w:rsidRPr="003F2A96">
        <w:rPr>
          <w:bCs/>
          <w:color w:val="000000"/>
          <w:highlight w:val="green"/>
        </w:rPr>
        <w:t xml:space="preserve">диаметр отпечатка на несущее основание с учетом распределяющей способности покрытия; </w:t>
      </w:r>
      <w:r w:rsidRPr="003F2A96">
        <w:rPr>
          <w:bCs/>
          <w:i/>
          <w:iCs/>
          <w:color w:val="000000"/>
          <w:highlight w:val="green"/>
        </w:rPr>
        <w:t>Р</w:t>
      </w:r>
      <w:r w:rsidRPr="003F2A96">
        <w:rPr>
          <w:bCs/>
          <w:color w:val="000000"/>
          <w:highlight w:val="green"/>
        </w:rPr>
        <w:tab/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highlight w:val="green"/>
        </w:rPr>
        <w:t xml:space="preserve"> давление на покрытие от колеса; σ </w:t>
      </w:r>
      <w:r w:rsidRPr="003F2A96">
        <w:rPr>
          <w:highlight w:val="green"/>
        </w:rPr>
        <w:t>–</w:t>
      </w:r>
      <w:r w:rsidRPr="003F2A96">
        <w:rPr>
          <w:bCs/>
          <w:color w:val="000000"/>
          <w:highlight w:val="green"/>
        </w:rPr>
        <w:t xml:space="preserve"> давление на поверхности несущего основания (легкий бетон, тощий бетон,</w:t>
      </w:r>
      <w:r w:rsidR="00ED2085" w:rsidRPr="003F2A96">
        <w:rPr>
          <w:bCs/>
          <w:color w:val="000000"/>
          <w:highlight w:val="green"/>
        </w:rPr>
        <w:t xml:space="preserve"> </w:t>
      </w:r>
      <w:r w:rsidRPr="003F2A96">
        <w:rPr>
          <w:bCs/>
          <w:color w:val="000000"/>
          <w:highlight w:val="green"/>
        </w:rPr>
        <w:t xml:space="preserve">асфальтобетон, </w:t>
      </w:r>
      <w:proofErr w:type="spellStart"/>
      <w:r w:rsidRPr="003F2A96">
        <w:rPr>
          <w:bCs/>
          <w:color w:val="000000"/>
          <w:highlight w:val="green"/>
        </w:rPr>
        <w:t>асфальтогранулобетон</w:t>
      </w:r>
      <w:proofErr w:type="spellEnd"/>
      <w:r w:rsidRPr="003F2A96">
        <w:rPr>
          <w:bCs/>
          <w:color w:val="000000"/>
          <w:highlight w:val="green"/>
        </w:rPr>
        <w:t xml:space="preserve">, </w:t>
      </w:r>
      <w:proofErr w:type="spellStart"/>
      <w:r w:rsidRPr="003F2A96">
        <w:rPr>
          <w:bCs/>
          <w:color w:val="000000"/>
          <w:highlight w:val="green"/>
        </w:rPr>
        <w:t>цементобетон</w:t>
      </w:r>
      <w:proofErr w:type="spellEnd"/>
      <w:r w:rsidRPr="003F2A96">
        <w:rPr>
          <w:bCs/>
          <w:color w:val="000000"/>
          <w:highlight w:val="green"/>
        </w:rPr>
        <w:t xml:space="preserve"> и т.п.); </w:t>
      </w:r>
      <w:r w:rsidRPr="003F2A96">
        <w:rPr>
          <w:bCs/>
          <w:i/>
          <w:iCs/>
          <w:color w:val="000000"/>
          <w:highlight w:val="green"/>
          <w:lang w:val="en-US"/>
        </w:rPr>
        <w:t>h</w:t>
      </w:r>
      <w:proofErr w:type="spellStart"/>
      <w:r w:rsidRPr="003F2A96">
        <w:rPr>
          <w:bCs/>
          <w:iCs/>
          <w:color w:val="000000"/>
          <w:highlight w:val="green"/>
          <w:vertAlign w:val="subscript"/>
        </w:rPr>
        <w:t>пл</w:t>
      </w:r>
      <w:proofErr w:type="spellEnd"/>
      <w:r w:rsidRPr="003F2A96">
        <w:rPr>
          <w:bCs/>
          <w:iCs/>
          <w:color w:val="000000"/>
          <w:highlight w:val="green"/>
          <w:vertAlign w:val="subscript"/>
        </w:rPr>
        <w:tab/>
      </w:r>
      <w:r w:rsidRPr="003F2A96">
        <w:rPr>
          <w:bCs/>
          <w:i/>
          <w:iCs/>
          <w:color w:val="000000"/>
          <w:highlight w:val="green"/>
          <w:vertAlign w:val="subscript"/>
        </w:rPr>
        <w:t xml:space="preserve"> </w:t>
      </w:r>
      <w:r w:rsidRPr="003F2A96">
        <w:rPr>
          <w:highlight w:val="green"/>
        </w:rPr>
        <w:t>–</w:t>
      </w:r>
      <w:r w:rsidR="00792786" w:rsidRPr="003F2A96">
        <w:rPr>
          <w:highlight w:val="green"/>
        </w:rPr>
        <w:t xml:space="preserve"> </w:t>
      </w:r>
      <w:r w:rsidRPr="003F2A96">
        <w:rPr>
          <w:bCs/>
          <w:color w:val="000000"/>
          <w:highlight w:val="green"/>
        </w:rPr>
        <w:t>толщина покрытия из камней/плит мощения; α</w:t>
      </w:r>
      <w:r w:rsidRPr="003F2A96">
        <w:rPr>
          <w:bCs/>
          <w:color w:val="000000"/>
          <w:highlight w:val="green"/>
        </w:rPr>
        <w:tab/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highlight w:val="green"/>
        </w:rPr>
        <w:t xml:space="preserve"> угол распределения вертикального давления (α</w:t>
      </w:r>
      <w:r w:rsidR="00091864" w:rsidRPr="003F2A96">
        <w:rPr>
          <w:bCs/>
          <w:color w:val="000000"/>
          <w:highlight w:val="green"/>
        </w:rPr>
        <w:t xml:space="preserve"> </w:t>
      </w:r>
      <w:r w:rsidRPr="003F2A96">
        <w:rPr>
          <w:bCs/>
          <w:color w:val="000000"/>
          <w:highlight w:val="green"/>
        </w:rPr>
        <w:t>= 45°)</w:t>
      </w:r>
    </w:p>
    <w:p w14:paraId="1D6B0EBC" w14:textId="77777777" w:rsidR="00E913F0" w:rsidRPr="003F2A96" w:rsidRDefault="00E913F0" w:rsidP="004312D3">
      <w:pPr>
        <w:jc w:val="center"/>
        <w:rPr>
          <w:b/>
          <w:i/>
          <w:color w:val="000000"/>
          <w:highlight w:val="green"/>
        </w:rPr>
      </w:pPr>
    </w:p>
    <w:p w14:paraId="63076CAF" w14:textId="20E91CA5" w:rsidR="002037F5" w:rsidRPr="003F2A96" w:rsidRDefault="00B61D25" w:rsidP="004312D3">
      <w:pPr>
        <w:jc w:val="center"/>
        <w:rPr>
          <w:color w:val="000000"/>
          <w:highlight w:val="green"/>
        </w:rPr>
      </w:pPr>
      <w:r w:rsidRPr="003F2A96">
        <w:rPr>
          <w:b/>
          <w:i/>
          <w:color w:val="000000"/>
          <w:highlight w:val="green"/>
        </w:rPr>
        <w:t xml:space="preserve">Рисунок </w:t>
      </w:r>
      <w:r w:rsidR="0005671F" w:rsidRPr="003F2A96">
        <w:rPr>
          <w:b/>
          <w:i/>
          <w:color w:val="000000"/>
          <w:highlight w:val="green"/>
        </w:rPr>
        <w:t>1</w:t>
      </w:r>
      <w:r w:rsidR="002037F5" w:rsidRPr="003F2A96">
        <w:rPr>
          <w:b/>
          <w:color w:val="000000"/>
          <w:highlight w:val="green"/>
        </w:rPr>
        <w:t xml:space="preserve"> </w:t>
      </w:r>
      <w:r w:rsidR="00254009" w:rsidRPr="003F2A96">
        <w:rPr>
          <w:b/>
          <w:highlight w:val="green"/>
        </w:rPr>
        <w:t>–</w:t>
      </w:r>
      <w:r w:rsidR="007002F2" w:rsidRPr="003F2A96">
        <w:rPr>
          <w:b/>
          <w:color w:val="000000"/>
          <w:highlight w:val="green"/>
        </w:rPr>
        <w:t xml:space="preserve"> </w:t>
      </w:r>
      <w:r w:rsidR="002037F5" w:rsidRPr="003F2A96">
        <w:rPr>
          <w:b/>
          <w:color w:val="000000"/>
          <w:highlight w:val="green"/>
        </w:rPr>
        <w:t>Расчетная схема</w:t>
      </w:r>
    </w:p>
    <w:p w14:paraId="2EE15EDA" w14:textId="77777777" w:rsidR="002037F5" w:rsidRPr="003F2A96" w:rsidRDefault="002037F5" w:rsidP="00B545BC">
      <w:pPr>
        <w:rPr>
          <w:color w:val="000000"/>
          <w:highlight w:val="green"/>
        </w:rPr>
      </w:pPr>
    </w:p>
    <w:p w14:paraId="4735955E" w14:textId="3FED50C1" w:rsidR="002037F5" w:rsidRPr="003F2A96" w:rsidRDefault="002037F5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Если давление от колеса </w:t>
      </w:r>
      <w:r w:rsidRPr="003F2A96">
        <w:rPr>
          <w:bCs/>
          <w:i/>
          <w:iCs/>
          <w:color w:val="000000"/>
          <w:sz w:val="28"/>
          <w:szCs w:val="28"/>
          <w:highlight w:val="green"/>
          <w:lang w:val="en-US"/>
        </w:rPr>
        <w:t>P</w:t>
      </w:r>
      <w:r w:rsidR="00C118DA" w:rsidRPr="003F2A96">
        <w:rPr>
          <w:bCs/>
          <w:i/>
          <w:i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 xml:space="preserve">передается через отпечаток диаметром </w:t>
      </w:r>
      <w:r w:rsidRPr="003F2A96">
        <w:rPr>
          <w:bCs/>
          <w:i/>
          <w:iCs/>
          <w:color w:val="000000"/>
          <w:sz w:val="28"/>
          <w:szCs w:val="28"/>
          <w:highlight w:val="green"/>
          <w:lang w:val="en-US"/>
        </w:rPr>
        <w:t>D</w:t>
      </w:r>
      <w:r w:rsidR="00F05134" w:rsidRPr="003F2A96">
        <w:rPr>
          <w:bCs/>
          <w:iCs/>
          <w:color w:val="000000"/>
          <w:sz w:val="28"/>
          <w:szCs w:val="28"/>
          <w:highlight w:val="green"/>
          <w:vertAlign w:val="subscript"/>
        </w:rPr>
        <w:t>0</w:t>
      </w:r>
      <w:r w:rsidRPr="003F2A96">
        <w:rPr>
          <w:bCs/>
          <w:color w:val="000000"/>
          <w:sz w:val="28"/>
          <w:szCs w:val="28"/>
          <w:highlight w:val="green"/>
        </w:rPr>
        <w:t xml:space="preserve">, то благодаря распределяющему действию покрытия, на поверхности подстилающего </w:t>
      </w:r>
      <w:r w:rsidR="00F05134" w:rsidRPr="003F2A96">
        <w:rPr>
          <w:bCs/>
          <w:color w:val="000000"/>
          <w:sz w:val="28"/>
          <w:szCs w:val="28"/>
          <w:highlight w:val="green"/>
        </w:rPr>
        <w:t>основания действует</w:t>
      </w:r>
      <w:r w:rsidR="00BA2795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 xml:space="preserve">напряжение σ, передающееся через штамп диаметром </w:t>
      </w:r>
      <w:r w:rsidRPr="003F2A96">
        <w:rPr>
          <w:bCs/>
          <w:i/>
          <w:iCs/>
          <w:color w:val="000000"/>
          <w:sz w:val="28"/>
          <w:szCs w:val="28"/>
          <w:highlight w:val="green"/>
          <w:lang w:val="en-US"/>
        </w:rPr>
        <w:t>D</w:t>
      </w:r>
      <w:r w:rsidRPr="003F2A96">
        <w:rPr>
          <w:bCs/>
          <w:i/>
          <w:iCs/>
          <w:color w:val="000000"/>
          <w:sz w:val="28"/>
          <w:szCs w:val="28"/>
          <w:highlight w:val="green"/>
        </w:rPr>
        <w:t>.</w:t>
      </w:r>
      <w:r w:rsidRPr="003F2A96">
        <w:rPr>
          <w:color w:val="000000"/>
          <w:sz w:val="28"/>
          <w:szCs w:val="28"/>
          <w:highlight w:val="green"/>
        </w:rPr>
        <w:t xml:space="preserve"> Из условий с</w:t>
      </w:r>
      <w:r w:rsidR="00E913F0" w:rsidRPr="003F2A96">
        <w:rPr>
          <w:color w:val="000000"/>
          <w:sz w:val="28"/>
          <w:szCs w:val="28"/>
          <w:highlight w:val="green"/>
        </w:rPr>
        <w:t xml:space="preserve">татического равновесия </w:t>
      </w:r>
      <w:r w:rsidR="00362A8E" w:rsidRPr="003F2A96">
        <w:rPr>
          <w:b/>
          <w:color w:val="000000"/>
          <w:sz w:val="28"/>
          <w:szCs w:val="28"/>
          <w:highlight w:val="green"/>
        </w:rPr>
        <w:t>следует</w:t>
      </w:r>
    </w:p>
    <w:proofErr w:type="gramStart"/>
    <w:p w14:paraId="6DB01A93" w14:textId="2CBCDF77" w:rsidR="002037F5" w:rsidRPr="003F2A96" w:rsidRDefault="00F608A1" w:rsidP="00AD23DD">
      <w:pPr>
        <w:jc w:val="right"/>
        <w:rPr>
          <w:bCs/>
          <w:color w:val="000000"/>
          <w:highlight w:val="green"/>
        </w:rPr>
      </w:pPr>
      <w:r w:rsidRPr="003F2A96">
        <w:rPr>
          <w:bCs/>
          <w:color w:val="000000"/>
          <w:position w:val="-24"/>
          <w:highlight w:val="green"/>
        </w:rPr>
        <w:object w:dxaOrig="1520" w:dyaOrig="660" w14:anchorId="17816A63">
          <v:shape id="_x0000_i1027" type="#_x0000_t75" style="width:77.35pt;height:31.15pt" o:ole="">
            <v:imagedata r:id="rId15" o:title=""/>
          </v:shape>
          <o:OLEObject Type="Embed" ProgID="Equation.DSMT4" ShapeID="_x0000_i1027" DrawAspect="Content" ObjectID="_1764070948" r:id="rId16"/>
        </w:object>
      </w:r>
      <w:r w:rsidR="002037F5" w:rsidRPr="003F2A96">
        <w:rPr>
          <w:bCs/>
          <w:color w:val="000000"/>
          <w:highlight w:val="green"/>
        </w:rPr>
        <w:t>,</w:t>
      </w:r>
      <w:r w:rsidR="00AD23DD" w:rsidRPr="003F2A96">
        <w:rPr>
          <w:bCs/>
          <w:color w:val="000000"/>
          <w:highlight w:val="green"/>
        </w:rPr>
        <w:t xml:space="preserve">   </w:t>
      </w:r>
      <w:proofErr w:type="gramEnd"/>
      <w:r w:rsidR="00AD23DD" w:rsidRPr="003F2A96">
        <w:rPr>
          <w:bCs/>
          <w:color w:val="000000"/>
          <w:highlight w:val="green"/>
        </w:rPr>
        <w:t xml:space="preserve">                                                            </w:t>
      </w:r>
      <w:r w:rsidR="00B91428" w:rsidRPr="003F2A96">
        <w:rPr>
          <w:bCs/>
          <w:color w:val="000000"/>
          <w:highlight w:val="green"/>
        </w:rPr>
        <w:tab/>
      </w:r>
      <w:r w:rsidR="00B91428" w:rsidRPr="003F2A96">
        <w:rPr>
          <w:bCs/>
          <w:color w:val="000000"/>
          <w:highlight w:val="green"/>
        </w:rPr>
        <w:tab/>
        <w:t>(</w:t>
      </w:r>
      <w:r w:rsidR="00933D13" w:rsidRPr="003F2A96">
        <w:rPr>
          <w:bCs/>
          <w:color w:val="000000"/>
          <w:highlight w:val="green"/>
        </w:rPr>
        <w:t>2</w:t>
      </w:r>
      <w:r w:rsidR="00B91428" w:rsidRPr="003F2A96">
        <w:rPr>
          <w:bCs/>
          <w:color w:val="000000"/>
          <w:highlight w:val="green"/>
        </w:rPr>
        <w:t>)</w:t>
      </w:r>
    </w:p>
    <w:p w14:paraId="17F87B08" w14:textId="7B2D2534" w:rsidR="002037F5" w:rsidRPr="003F2A96" w:rsidRDefault="00E913F0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о</w:t>
      </w:r>
      <w:r w:rsidR="002037F5" w:rsidRPr="003F2A96">
        <w:rPr>
          <w:bCs/>
          <w:color w:val="000000"/>
          <w:sz w:val="28"/>
          <w:szCs w:val="28"/>
          <w:highlight w:val="green"/>
        </w:rPr>
        <w:t>ткуда</w:t>
      </w:r>
      <w:r w:rsidR="00BA17E2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2037F5" w:rsidRPr="003F2A96">
        <w:rPr>
          <w:bCs/>
          <w:color w:val="000000"/>
          <w:sz w:val="28"/>
          <w:szCs w:val="28"/>
          <w:highlight w:val="green"/>
        </w:rPr>
        <w:t>давление на поверхности несущего основания</w:t>
      </w:r>
    </w:p>
    <w:p w14:paraId="32949EAD" w14:textId="5A2593DD" w:rsidR="00313400" w:rsidRPr="003F2A96" w:rsidRDefault="00F47368" w:rsidP="00AD23DD">
      <w:pPr>
        <w:jc w:val="right"/>
        <w:rPr>
          <w:color w:val="000000"/>
          <w:position w:val="-12"/>
          <w:highlight w:val="green"/>
        </w:rPr>
      </w:pPr>
      <w:r w:rsidRPr="003F2A96">
        <w:rPr>
          <w:color w:val="000000"/>
          <w:position w:val="-24"/>
          <w:highlight w:val="green"/>
        </w:rPr>
        <w:object w:dxaOrig="1060" w:dyaOrig="660" w14:anchorId="5ADB1242">
          <v:shape id="_x0000_i1028" type="#_x0000_t75" style="width:52.65pt;height:33.3pt" o:ole="">
            <v:imagedata r:id="rId17" o:title=""/>
          </v:shape>
          <o:OLEObject Type="Embed" ProgID="Equation.DSMT4" ShapeID="_x0000_i1028" DrawAspect="Content" ObjectID="_1764070949" r:id="rId18"/>
        </w:object>
      </w:r>
      <w:r w:rsidR="002037F5" w:rsidRPr="003F2A96">
        <w:rPr>
          <w:color w:val="000000"/>
          <w:highlight w:val="green"/>
        </w:rPr>
        <w:t xml:space="preserve"> , где</w:t>
      </w:r>
      <w:r w:rsidRPr="003F2A96">
        <w:rPr>
          <w:color w:val="000000"/>
          <w:highlight w:val="green"/>
        </w:rPr>
        <w:t xml:space="preserve"> </w:t>
      </w:r>
      <w:r w:rsidRPr="003F2A96">
        <w:rPr>
          <w:color w:val="000000"/>
          <w:position w:val="-12"/>
          <w:highlight w:val="green"/>
        </w:rPr>
        <w:object w:dxaOrig="3180" w:dyaOrig="380" w14:anchorId="215853F5">
          <v:shape id="_x0000_i1029" type="#_x0000_t75" style="width:157.95pt;height:19.35pt" o:ole="">
            <v:imagedata r:id="rId19" o:title=""/>
          </v:shape>
          <o:OLEObject Type="Embed" ProgID="Equation.DSMT4" ShapeID="_x0000_i1029" DrawAspect="Content" ObjectID="_1764070950" r:id="rId20"/>
        </w:object>
      </w:r>
      <w:r w:rsidR="00F50636" w:rsidRPr="003F2A96">
        <w:rPr>
          <w:bCs/>
          <w:iCs/>
          <w:color w:val="000000"/>
          <w:highlight w:val="green"/>
          <w:vertAlign w:val="subscript"/>
        </w:rPr>
        <w:t>.</w:t>
      </w:r>
      <w:r w:rsidR="00AD23DD" w:rsidRPr="003F2A96">
        <w:rPr>
          <w:bCs/>
          <w:iCs/>
          <w:color w:val="000000"/>
          <w:highlight w:val="green"/>
          <w:vertAlign w:val="subscript"/>
        </w:rPr>
        <w:t xml:space="preserve">                                              </w:t>
      </w:r>
      <w:r w:rsidR="004A0867" w:rsidRPr="003F2A96">
        <w:rPr>
          <w:bCs/>
          <w:i/>
          <w:iCs/>
          <w:color w:val="000000"/>
          <w:highlight w:val="green"/>
          <w:vertAlign w:val="subscript"/>
        </w:rPr>
        <w:t xml:space="preserve"> </w:t>
      </w:r>
      <w:r w:rsidR="00E913F0" w:rsidRPr="003F2A96">
        <w:rPr>
          <w:bCs/>
          <w:color w:val="000000"/>
          <w:highlight w:val="green"/>
        </w:rPr>
        <w:t>(</w:t>
      </w:r>
      <w:r w:rsidR="00933D13" w:rsidRPr="003F2A96">
        <w:rPr>
          <w:bCs/>
          <w:color w:val="000000"/>
          <w:highlight w:val="green"/>
        </w:rPr>
        <w:t>3</w:t>
      </w:r>
      <w:r w:rsidR="004A0867" w:rsidRPr="003F2A96">
        <w:rPr>
          <w:bCs/>
          <w:color w:val="000000"/>
          <w:highlight w:val="green"/>
        </w:rPr>
        <w:t>)</w:t>
      </w:r>
    </w:p>
    <w:p w14:paraId="0A98123E" w14:textId="63E6D891" w:rsidR="00864127" w:rsidRPr="003F2A96" w:rsidRDefault="009F5CB5" w:rsidP="00B545BC">
      <w:pPr>
        <w:rPr>
          <w:color w:val="000000"/>
          <w:spacing w:val="-4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Давление </w:t>
      </w:r>
      <w:r w:rsidR="005251D5" w:rsidRPr="003F2A96">
        <w:rPr>
          <w:bCs/>
          <w:color w:val="000000"/>
          <w:sz w:val="28"/>
          <w:szCs w:val="28"/>
          <w:highlight w:val="green"/>
        </w:rPr>
        <w:t>σ</w:t>
      </w:r>
      <w:r w:rsidR="005251D5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 xml:space="preserve">на несущее основание </w:t>
      </w:r>
      <w:r w:rsidR="00362A8E" w:rsidRPr="003F2A96">
        <w:rPr>
          <w:b/>
          <w:color w:val="000000"/>
          <w:sz w:val="28"/>
          <w:szCs w:val="28"/>
          <w:highlight w:val="green"/>
        </w:rPr>
        <w:t>может</w:t>
      </w:r>
      <w:r w:rsidR="00BF05BF" w:rsidRPr="003F2A96">
        <w:rPr>
          <w:color w:val="000000"/>
          <w:highlight w:val="green"/>
        </w:rPr>
        <w:t xml:space="preserve"> </w:t>
      </w:r>
      <w:r w:rsidR="00BF05BF" w:rsidRPr="003F2A96">
        <w:rPr>
          <w:color w:val="000000"/>
          <w:sz w:val="28"/>
          <w:szCs w:val="28"/>
          <w:highlight w:val="green"/>
        </w:rPr>
        <w:t xml:space="preserve">быть определено </w:t>
      </w:r>
      <w:r w:rsidRPr="003F2A96">
        <w:rPr>
          <w:color w:val="000000"/>
          <w:sz w:val="28"/>
          <w:szCs w:val="28"/>
          <w:highlight w:val="green"/>
        </w:rPr>
        <w:t xml:space="preserve">с учетом реакции слоя камней </w:t>
      </w:r>
      <w:r w:rsidR="00864127" w:rsidRPr="003F2A96">
        <w:rPr>
          <w:i/>
          <w:color w:val="000000"/>
          <w:sz w:val="28"/>
          <w:szCs w:val="28"/>
          <w:highlight w:val="green"/>
          <w:lang w:val="en-US"/>
        </w:rPr>
        <w:t>R</w:t>
      </w:r>
      <w:proofErr w:type="spellStart"/>
      <w:r w:rsidR="00864127" w:rsidRPr="003F2A96">
        <w:rPr>
          <w:color w:val="000000"/>
          <w:sz w:val="28"/>
          <w:szCs w:val="28"/>
          <w:highlight w:val="green"/>
          <w:vertAlign w:val="subscript"/>
        </w:rPr>
        <w:t>бп</w:t>
      </w:r>
      <w:proofErr w:type="spellEnd"/>
      <w:r w:rsidR="00864127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в зависимости от их высоты (толщины):</w:t>
      </w:r>
    </w:p>
    <w:p w14:paraId="07007B44" w14:textId="77777777" w:rsidR="00864127" w:rsidRPr="003F2A96" w:rsidRDefault="009F5CB5" w:rsidP="001B022E">
      <w:pPr>
        <w:jc w:val="center"/>
        <w:rPr>
          <w:color w:val="000000"/>
          <w:sz w:val="28"/>
          <w:szCs w:val="28"/>
          <w:highlight w:val="green"/>
        </w:rPr>
      </w:pPr>
      <w:proofErr w:type="gramStart"/>
      <w:r w:rsidRPr="003F2A96">
        <w:rPr>
          <w:color w:val="000000"/>
          <w:sz w:val="28"/>
          <w:szCs w:val="28"/>
          <w:highlight w:val="green"/>
        </w:rPr>
        <w:t xml:space="preserve">при </w:t>
      </w:r>
      <w:r w:rsidR="00864127" w:rsidRPr="003F2A96">
        <w:rPr>
          <w:color w:val="000000"/>
          <w:sz w:val="28"/>
          <w:szCs w:val="28"/>
          <w:highlight w:val="green"/>
        </w:rPr>
        <w:t xml:space="preserve"> </w:t>
      </w:r>
      <w:r w:rsidR="00864127" w:rsidRPr="003F2A96">
        <w:rPr>
          <w:color w:val="000000"/>
          <w:sz w:val="28"/>
          <w:szCs w:val="28"/>
          <w:highlight w:val="green"/>
        </w:rPr>
        <w:tab/>
      </w:r>
      <w:proofErr w:type="gramEnd"/>
      <w:r w:rsidR="00864127" w:rsidRPr="003F2A96">
        <w:rPr>
          <w:i/>
          <w:color w:val="000000"/>
          <w:sz w:val="28"/>
          <w:szCs w:val="28"/>
          <w:highlight w:val="green"/>
          <w:lang w:val="en-US"/>
        </w:rPr>
        <w:t>h</w:t>
      </w:r>
      <w:proofErr w:type="spellStart"/>
      <w:r w:rsidR="00864127" w:rsidRPr="003F2A96">
        <w:rPr>
          <w:color w:val="000000"/>
          <w:sz w:val="28"/>
          <w:szCs w:val="28"/>
          <w:highlight w:val="green"/>
          <w:vertAlign w:val="subscript"/>
        </w:rPr>
        <w:t>бп</w:t>
      </w:r>
      <w:proofErr w:type="spellEnd"/>
      <w:r w:rsidR="00CD1083" w:rsidRPr="003F2A96">
        <w:rPr>
          <w:color w:val="000000"/>
          <w:sz w:val="28"/>
          <w:szCs w:val="28"/>
          <w:highlight w:val="green"/>
        </w:rPr>
        <w:t xml:space="preserve"> </w:t>
      </w:r>
      <w:r w:rsidR="00864127" w:rsidRPr="003F2A96">
        <w:rPr>
          <w:i/>
          <w:color w:val="000000"/>
          <w:sz w:val="28"/>
          <w:szCs w:val="28"/>
          <w:highlight w:val="green"/>
        </w:rPr>
        <w:t>=</w:t>
      </w:r>
      <w:r w:rsidR="00CD1083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="00864127" w:rsidRPr="003F2A96">
        <w:rPr>
          <w:color w:val="000000"/>
          <w:sz w:val="28"/>
          <w:szCs w:val="28"/>
          <w:highlight w:val="green"/>
        </w:rPr>
        <w:t>60 мм</w:t>
      </w:r>
      <w:r w:rsidR="00864127" w:rsidRPr="003F2A96">
        <w:rPr>
          <w:i/>
          <w:color w:val="000000"/>
          <w:sz w:val="28"/>
          <w:szCs w:val="28"/>
          <w:highlight w:val="green"/>
        </w:rPr>
        <w:t xml:space="preserve"> –</w:t>
      </w:r>
      <w:r w:rsidR="00CD1083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="00864127" w:rsidRPr="003F2A96">
        <w:rPr>
          <w:i/>
          <w:color w:val="000000"/>
          <w:sz w:val="28"/>
          <w:szCs w:val="28"/>
          <w:highlight w:val="green"/>
          <w:lang w:val="en-US"/>
        </w:rPr>
        <w:t>R</w:t>
      </w:r>
      <w:proofErr w:type="spellStart"/>
      <w:r w:rsidR="00864127" w:rsidRPr="003F2A96">
        <w:rPr>
          <w:color w:val="000000"/>
          <w:sz w:val="28"/>
          <w:szCs w:val="28"/>
          <w:highlight w:val="green"/>
          <w:vertAlign w:val="subscript"/>
        </w:rPr>
        <w:t>бп</w:t>
      </w:r>
      <w:proofErr w:type="spellEnd"/>
      <w:r w:rsidR="00CD1083" w:rsidRPr="003F2A96">
        <w:rPr>
          <w:color w:val="000000"/>
          <w:sz w:val="28"/>
          <w:szCs w:val="28"/>
          <w:highlight w:val="green"/>
        </w:rPr>
        <w:t xml:space="preserve"> </w:t>
      </w:r>
      <w:r w:rsidR="00864127" w:rsidRPr="003F2A96">
        <w:rPr>
          <w:i/>
          <w:color w:val="000000"/>
          <w:sz w:val="28"/>
          <w:szCs w:val="28"/>
          <w:highlight w:val="green"/>
        </w:rPr>
        <w:t>=</w:t>
      </w:r>
      <w:r w:rsidR="00CD1083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="00864127" w:rsidRPr="003F2A96">
        <w:rPr>
          <w:color w:val="000000"/>
          <w:sz w:val="28"/>
          <w:szCs w:val="28"/>
          <w:highlight w:val="green"/>
        </w:rPr>
        <w:t>0,50</w:t>
      </w:r>
      <w:r w:rsidR="00864127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="00864127" w:rsidRPr="003F2A96">
        <w:rPr>
          <w:i/>
          <w:color w:val="000000"/>
          <w:sz w:val="28"/>
          <w:szCs w:val="28"/>
          <w:highlight w:val="green"/>
          <w:lang w:val="en-US"/>
        </w:rPr>
        <w:t>P</w:t>
      </w:r>
      <w:r w:rsidR="00AD23DD" w:rsidRPr="003F2A96">
        <w:rPr>
          <w:color w:val="000000"/>
          <w:sz w:val="28"/>
          <w:szCs w:val="28"/>
          <w:highlight w:val="green"/>
        </w:rPr>
        <w:t>;</w:t>
      </w:r>
    </w:p>
    <w:p w14:paraId="38858FA8" w14:textId="77777777" w:rsidR="009F5CB5" w:rsidRPr="003F2A96" w:rsidRDefault="00864127" w:rsidP="001B022E">
      <w:pPr>
        <w:ind w:left="709"/>
        <w:jc w:val="center"/>
        <w:rPr>
          <w:color w:val="000000"/>
          <w:sz w:val="28"/>
          <w:szCs w:val="28"/>
          <w:highlight w:val="green"/>
        </w:rPr>
      </w:pPr>
      <w:r w:rsidRPr="003F2A96">
        <w:rPr>
          <w:i/>
          <w:color w:val="000000"/>
          <w:sz w:val="28"/>
          <w:szCs w:val="28"/>
          <w:highlight w:val="green"/>
          <w:lang w:val="en-US"/>
        </w:rPr>
        <w:t>h</w:t>
      </w:r>
      <w:proofErr w:type="spellStart"/>
      <w:r w:rsidRPr="003F2A96">
        <w:rPr>
          <w:color w:val="000000"/>
          <w:sz w:val="28"/>
          <w:szCs w:val="28"/>
          <w:highlight w:val="green"/>
          <w:vertAlign w:val="subscript"/>
        </w:rPr>
        <w:t>бп</w:t>
      </w:r>
      <w:proofErr w:type="spellEnd"/>
      <w:r w:rsidR="00CD1083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color w:val="000000"/>
          <w:sz w:val="28"/>
          <w:szCs w:val="28"/>
          <w:highlight w:val="green"/>
        </w:rPr>
        <w:t>=</w:t>
      </w:r>
      <w:r w:rsidR="00CD1083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80 мм</w:t>
      </w:r>
      <w:r w:rsidRPr="003F2A96">
        <w:rPr>
          <w:i/>
          <w:color w:val="000000"/>
          <w:sz w:val="28"/>
          <w:szCs w:val="28"/>
          <w:highlight w:val="green"/>
        </w:rPr>
        <w:t xml:space="preserve"> –</w:t>
      </w:r>
      <w:r w:rsidR="00CD1083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color w:val="000000"/>
          <w:sz w:val="28"/>
          <w:szCs w:val="28"/>
          <w:highlight w:val="green"/>
          <w:lang w:val="en-US"/>
        </w:rPr>
        <w:t>R</w:t>
      </w:r>
      <w:proofErr w:type="spellStart"/>
      <w:r w:rsidRPr="003F2A96">
        <w:rPr>
          <w:color w:val="000000"/>
          <w:sz w:val="28"/>
          <w:szCs w:val="28"/>
          <w:highlight w:val="green"/>
          <w:vertAlign w:val="subscript"/>
        </w:rPr>
        <w:t>бп</w:t>
      </w:r>
      <w:proofErr w:type="spellEnd"/>
      <w:r w:rsidR="00CD1083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color w:val="000000"/>
          <w:sz w:val="28"/>
          <w:szCs w:val="28"/>
          <w:highlight w:val="green"/>
        </w:rPr>
        <w:t>=</w:t>
      </w:r>
      <w:r w:rsidR="00CD1083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0,62</w:t>
      </w:r>
      <w:r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color w:val="000000"/>
          <w:sz w:val="28"/>
          <w:szCs w:val="28"/>
          <w:highlight w:val="green"/>
          <w:lang w:val="en-US"/>
        </w:rPr>
        <w:t>P</w:t>
      </w:r>
      <w:r w:rsidR="00AD23DD" w:rsidRPr="003F2A96">
        <w:rPr>
          <w:color w:val="000000"/>
          <w:sz w:val="28"/>
          <w:szCs w:val="28"/>
          <w:highlight w:val="green"/>
        </w:rPr>
        <w:t>;</w:t>
      </w:r>
    </w:p>
    <w:p w14:paraId="76E50375" w14:textId="77777777" w:rsidR="009F5CB5" w:rsidRPr="003F2A96" w:rsidRDefault="00864127" w:rsidP="001B022E">
      <w:pPr>
        <w:ind w:left="709"/>
        <w:jc w:val="center"/>
        <w:rPr>
          <w:color w:val="000000"/>
          <w:sz w:val="28"/>
          <w:szCs w:val="28"/>
          <w:highlight w:val="green"/>
        </w:rPr>
      </w:pPr>
      <w:r w:rsidRPr="003F2A96">
        <w:rPr>
          <w:i/>
          <w:color w:val="000000"/>
          <w:sz w:val="28"/>
          <w:szCs w:val="28"/>
          <w:highlight w:val="green"/>
          <w:lang w:val="en-US"/>
        </w:rPr>
        <w:t>h</w:t>
      </w:r>
      <w:proofErr w:type="spellStart"/>
      <w:r w:rsidRPr="003F2A96">
        <w:rPr>
          <w:color w:val="000000"/>
          <w:sz w:val="28"/>
          <w:szCs w:val="28"/>
          <w:highlight w:val="green"/>
          <w:vertAlign w:val="subscript"/>
        </w:rPr>
        <w:t>бп</w:t>
      </w:r>
      <w:proofErr w:type="spellEnd"/>
      <w:r w:rsidR="00CD1083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color w:val="000000"/>
          <w:sz w:val="28"/>
          <w:szCs w:val="28"/>
          <w:highlight w:val="green"/>
        </w:rPr>
        <w:t>=</w:t>
      </w:r>
      <w:r w:rsidR="00CD1083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100 мм</w:t>
      </w:r>
      <w:r w:rsidRPr="003F2A96">
        <w:rPr>
          <w:i/>
          <w:color w:val="000000"/>
          <w:sz w:val="28"/>
          <w:szCs w:val="28"/>
          <w:highlight w:val="green"/>
        </w:rPr>
        <w:t xml:space="preserve"> –</w:t>
      </w:r>
      <w:r w:rsidR="00CD1083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color w:val="000000"/>
          <w:sz w:val="28"/>
          <w:szCs w:val="28"/>
          <w:highlight w:val="green"/>
          <w:lang w:val="en-US"/>
        </w:rPr>
        <w:t>R</w:t>
      </w:r>
      <w:proofErr w:type="spellStart"/>
      <w:r w:rsidRPr="003F2A96">
        <w:rPr>
          <w:color w:val="000000"/>
          <w:sz w:val="28"/>
          <w:szCs w:val="28"/>
          <w:highlight w:val="green"/>
          <w:vertAlign w:val="subscript"/>
        </w:rPr>
        <w:t>бп</w:t>
      </w:r>
      <w:proofErr w:type="spellEnd"/>
      <w:r w:rsidR="00CD1083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color w:val="000000"/>
          <w:sz w:val="28"/>
          <w:szCs w:val="28"/>
          <w:highlight w:val="green"/>
        </w:rPr>
        <w:t>=</w:t>
      </w:r>
      <w:r w:rsidR="00CD1083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0,74</w:t>
      </w:r>
      <w:r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color w:val="000000"/>
          <w:sz w:val="28"/>
          <w:szCs w:val="28"/>
          <w:highlight w:val="green"/>
          <w:lang w:val="en-US"/>
        </w:rPr>
        <w:t>P</w:t>
      </w:r>
      <w:r w:rsidR="009F5CB5" w:rsidRPr="003F2A96">
        <w:rPr>
          <w:color w:val="000000"/>
          <w:sz w:val="28"/>
          <w:szCs w:val="28"/>
          <w:highlight w:val="green"/>
        </w:rPr>
        <w:t>.</w:t>
      </w:r>
    </w:p>
    <w:p w14:paraId="4AC2A121" w14:textId="77777777" w:rsidR="00864127" w:rsidRPr="003F2A96" w:rsidRDefault="00864127" w:rsidP="00B545BC">
      <w:pPr>
        <w:rPr>
          <w:color w:val="000000"/>
          <w:highlight w:val="green"/>
        </w:rPr>
      </w:pPr>
    </w:p>
    <w:p w14:paraId="27AC521F" w14:textId="77777777" w:rsidR="009F5CB5" w:rsidRPr="003F2A96" w:rsidRDefault="009F5CB5" w:rsidP="00B545BC">
      <w:pPr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Предполагается, что прикладываемая нагрузка </w:t>
      </w:r>
      <w:r w:rsidRPr="003F2A96">
        <w:rPr>
          <w:i/>
          <w:color w:val="000000"/>
          <w:sz w:val="28"/>
          <w:szCs w:val="28"/>
          <w:highlight w:val="green"/>
          <w:lang w:val="en-US"/>
        </w:rPr>
        <w:t>P</w:t>
      </w:r>
      <w:r w:rsidRPr="003F2A96">
        <w:rPr>
          <w:color w:val="000000"/>
          <w:sz w:val="28"/>
          <w:szCs w:val="28"/>
          <w:highlight w:val="green"/>
        </w:rPr>
        <w:t xml:space="preserve"> распределяется на нижележащее грунтовое основание под углом в</w:t>
      </w:r>
      <w:r w:rsidR="00AD23DD" w:rsidRPr="003F2A96">
        <w:rPr>
          <w:color w:val="000000"/>
          <w:sz w:val="28"/>
          <w:szCs w:val="28"/>
          <w:highlight w:val="green"/>
        </w:rPr>
        <w:t xml:space="preserve"> 45° п</w:t>
      </w:r>
      <w:r w:rsidRPr="003F2A96">
        <w:rPr>
          <w:color w:val="000000"/>
          <w:sz w:val="28"/>
          <w:szCs w:val="28"/>
          <w:highlight w:val="green"/>
        </w:rPr>
        <w:t xml:space="preserve">о площади </w:t>
      </w:r>
      <w:r w:rsidR="00AD23DD" w:rsidRPr="003F2A96">
        <w:rPr>
          <w:bCs/>
          <w:i/>
          <w:color w:val="000000"/>
          <w:sz w:val="28"/>
          <w:szCs w:val="28"/>
          <w:highlight w:val="green"/>
          <w:lang w:val="en-US"/>
        </w:rPr>
        <w:t>F</w:t>
      </w:r>
      <w:r w:rsidR="00AD23DD" w:rsidRPr="003F2A96">
        <w:rPr>
          <w:bCs/>
          <w:color w:val="000000"/>
          <w:sz w:val="28"/>
          <w:szCs w:val="28"/>
          <w:highlight w:val="green"/>
          <w:vertAlign w:val="subscript"/>
        </w:rPr>
        <w:t>1</w:t>
      </w:r>
      <w:r w:rsidRPr="003F2A96">
        <w:rPr>
          <w:color w:val="000000"/>
          <w:sz w:val="28"/>
          <w:szCs w:val="28"/>
          <w:highlight w:val="green"/>
        </w:rPr>
        <w:t xml:space="preserve">. Интенсивность нагрузки, действующей на несущее основание, учитывая реакцию слоя блоков </w:t>
      </w:r>
      <w:r w:rsidR="00864127" w:rsidRPr="003F2A96">
        <w:rPr>
          <w:i/>
          <w:color w:val="000000"/>
          <w:sz w:val="28"/>
          <w:szCs w:val="28"/>
          <w:highlight w:val="green"/>
          <w:lang w:val="en-US"/>
        </w:rPr>
        <w:t>R</w:t>
      </w:r>
      <w:proofErr w:type="spellStart"/>
      <w:r w:rsidR="00864127" w:rsidRPr="003F2A96">
        <w:rPr>
          <w:color w:val="000000"/>
          <w:sz w:val="28"/>
          <w:szCs w:val="28"/>
          <w:highlight w:val="green"/>
          <w:vertAlign w:val="subscript"/>
        </w:rPr>
        <w:t>бп</w:t>
      </w:r>
      <w:proofErr w:type="spellEnd"/>
      <w:r w:rsidRPr="003F2A96">
        <w:rPr>
          <w:color w:val="000000"/>
          <w:sz w:val="28"/>
          <w:szCs w:val="28"/>
          <w:highlight w:val="green"/>
        </w:rPr>
        <w:t xml:space="preserve"> </w:t>
      </w:r>
      <w:r w:rsidR="00AD23DD" w:rsidRPr="003F2A96">
        <w:rPr>
          <w:color w:val="000000"/>
          <w:sz w:val="28"/>
          <w:szCs w:val="28"/>
          <w:highlight w:val="green"/>
        </w:rPr>
        <w:t>равна</w:t>
      </w:r>
    </w:p>
    <w:p w14:paraId="18D72EA7" w14:textId="77777777" w:rsidR="009F5CB5" w:rsidRPr="003F2A96" w:rsidRDefault="009F5CB5" w:rsidP="00B545BC">
      <w:pPr>
        <w:rPr>
          <w:color w:val="000000"/>
          <w:sz w:val="28"/>
          <w:szCs w:val="28"/>
          <w:highlight w:val="green"/>
        </w:rPr>
      </w:pPr>
    </w:p>
    <w:p w14:paraId="122589C6" w14:textId="4316240F" w:rsidR="00151060" w:rsidRPr="003F2A96" w:rsidRDefault="00AD23DD" w:rsidP="00AD23DD">
      <w:pPr>
        <w:jc w:val="right"/>
        <w:rPr>
          <w:color w:val="000000"/>
          <w:highlight w:val="green"/>
        </w:rPr>
      </w:pPr>
      <w:r w:rsidRPr="003F2A96">
        <w:rPr>
          <w:bCs/>
          <w:i/>
          <w:color w:val="000000"/>
          <w:sz w:val="28"/>
          <w:szCs w:val="28"/>
          <w:highlight w:val="green"/>
        </w:rPr>
        <w:t xml:space="preserve">          </w:t>
      </w:r>
      <w:r w:rsidR="005251D5" w:rsidRPr="003F2A96">
        <w:rPr>
          <w:bCs/>
          <w:color w:val="000000"/>
          <w:sz w:val="28"/>
          <w:szCs w:val="28"/>
          <w:highlight w:val="green"/>
        </w:rPr>
        <w:t>σ</w:t>
      </w:r>
      <w:r w:rsidR="005251D5" w:rsidRPr="003F2A96">
        <w:rPr>
          <w:bCs/>
          <w:i/>
          <w:color w:val="000000"/>
          <w:sz w:val="28"/>
          <w:szCs w:val="28"/>
          <w:highlight w:val="green"/>
        </w:rPr>
        <w:t xml:space="preserve"> = (</w:t>
      </w:r>
      <w:r w:rsidR="005251D5" w:rsidRPr="003F2A96">
        <w:rPr>
          <w:bCs/>
          <w:i/>
          <w:color w:val="000000"/>
          <w:sz w:val="28"/>
          <w:szCs w:val="28"/>
          <w:highlight w:val="green"/>
          <w:lang w:val="en-US"/>
        </w:rPr>
        <w:t>P</w:t>
      </w:r>
      <w:r w:rsidR="005251D5" w:rsidRPr="003F2A96">
        <w:rPr>
          <w:bCs/>
          <w:i/>
          <w:color w:val="000000"/>
          <w:sz w:val="28"/>
          <w:szCs w:val="28"/>
          <w:highlight w:val="green"/>
        </w:rPr>
        <w:t xml:space="preserve"> – </w:t>
      </w:r>
      <w:r w:rsidR="005251D5" w:rsidRPr="003F2A96">
        <w:rPr>
          <w:bCs/>
          <w:i/>
          <w:color w:val="000000"/>
          <w:sz w:val="28"/>
          <w:szCs w:val="28"/>
          <w:highlight w:val="green"/>
          <w:lang w:val="en-US"/>
        </w:rPr>
        <w:t>R</w:t>
      </w:r>
      <w:proofErr w:type="spellStart"/>
      <w:r w:rsidR="005251D5" w:rsidRPr="003F2A96">
        <w:rPr>
          <w:bCs/>
          <w:color w:val="000000"/>
          <w:sz w:val="28"/>
          <w:szCs w:val="28"/>
          <w:highlight w:val="green"/>
          <w:vertAlign w:val="subscript"/>
        </w:rPr>
        <w:t>бп</w:t>
      </w:r>
      <w:proofErr w:type="spellEnd"/>
      <w:r w:rsidR="005251D5" w:rsidRPr="003F2A96">
        <w:rPr>
          <w:bCs/>
          <w:i/>
          <w:color w:val="000000"/>
          <w:sz w:val="28"/>
          <w:szCs w:val="28"/>
          <w:highlight w:val="green"/>
        </w:rPr>
        <w:t>)/</w:t>
      </w:r>
      <w:r w:rsidR="005251D5" w:rsidRPr="003F2A96">
        <w:rPr>
          <w:bCs/>
          <w:i/>
          <w:color w:val="000000"/>
          <w:sz w:val="28"/>
          <w:szCs w:val="28"/>
          <w:highlight w:val="green"/>
          <w:lang w:val="en-US"/>
        </w:rPr>
        <w:t>F</w:t>
      </w:r>
      <w:r w:rsidR="005251D5" w:rsidRPr="003F2A96">
        <w:rPr>
          <w:bCs/>
          <w:color w:val="000000"/>
          <w:sz w:val="28"/>
          <w:szCs w:val="28"/>
          <w:highlight w:val="green"/>
          <w:vertAlign w:val="subscript"/>
        </w:rPr>
        <w:t>1</w:t>
      </w:r>
      <w:r w:rsidR="00F50636" w:rsidRPr="003F2A96">
        <w:rPr>
          <w:bCs/>
          <w:color w:val="000000"/>
          <w:sz w:val="28"/>
          <w:szCs w:val="28"/>
          <w:highlight w:val="green"/>
        </w:rPr>
        <w:t>.</w:t>
      </w:r>
      <w:r w:rsidRPr="003F2A96">
        <w:rPr>
          <w:bCs/>
          <w:i/>
          <w:color w:val="000000"/>
          <w:sz w:val="28"/>
          <w:szCs w:val="28"/>
          <w:highlight w:val="green"/>
          <w:vertAlign w:val="subscript"/>
        </w:rPr>
        <w:t xml:space="preserve">                                                                        </w:t>
      </w:r>
      <w:r w:rsidR="00E913F0" w:rsidRPr="003F2A96">
        <w:rPr>
          <w:bCs/>
          <w:color w:val="000000"/>
          <w:sz w:val="28"/>
          <w:szCs w:val="28"/>
          <w:highlight w:val="green"/>
        </w:rPr>
        <w:t>(</w:t>
      </w:r>
      <w:r w:rsidR="00933D13" w:rsidRPr="003F2A96">
        <w:rPr>
          <w:bCs/>
          <w:color w:val="000000"/>
          <w:sz w:val="28"/>
          <w:szCs w:val="28"/>
          <w:highlight w:val="green"/>
        </w:rPr>
        <w:t>4</w:t>
      </w:r>
      <w:r w:rsidR="00BA17E2" w:rsidRPr="003F2A96">
        <w:rPr>
          <w:bCs/>
          <w:color w:val="000000"/>
          <w:sz w:val="28"/>
          <w:szCs w:val="28"/>
          <w:highlight w:val="green"/>
        </w:rPr>
        <w:t>)</w:t>
      </w:r>
    </w:p>
    <w:p w14:paraId="452320E2" w14:textId="77777777" w:rsidR="00D94ADD" w:rsidRPr="003F2A96" w:rsidRDefault="00D94ADD" w:rsidP="00EC43CC">
      <w:pPr>
        <w:pStyle w:val="7"/>
        <w:spacing w:before="0" w:after="0"/>
        <w:rPr>
          <w:szCs w:val="24"/>
          <w:highlight w:val="green"/>
        </w:rPr>
      </w:pPr>
      <w:bookmarkStart w:id="58" w:name="_Toc6565870"/>
    </w:p>
    <w:p w14:paraId="6FB16187" w14:textId="77777777" w:rsidR="00AB3BAB" w:rsidRPr="003F2A96" w:rsidRDefault="00AB3BAB" w:rsidP="00EC43CC">
      <w:pPr>
        <w:pStyle w:val="7"/>
        <w:spacing w:before="0" w:after="0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Расчетные характеристики покрытия</w:t>
      </w:r>
      <w:bookmarkEnd w:id="58"/>
    </w:p>
    <w:p w14:paraId="02F779AC" w14:textId="206DFDF6" w:rsidR="00077416" w:rsidRPr="003F2A96" w:rsidRDefault="00077416" w:rsidP="00EC43C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Покрытие</w:t>
      </w:r>
      <w:r w:rsidR="00BF05BF" w:rsidRPr="003F2A96">
        <w:rPr>
          <w:bCs/>
          <w:color w:val="000000"/>
          <w:sz w:val="28"/>
          <w:szCs w:val="28"/>
          <w:highlight w:val="green"/>
        </w:rPr>
        <w:t xml:space="preserve"> из камней</w:t>
      </w:r>
      <w:r w:rsidR="00E913F0" w:rsidRPr="003F2A96">
        <w:rPr>
          <w:bCs/>
          <w:color w:val="000000"/>
          <w:sz w:val="28"/>
          <w:szCs w:val="28"/>
          <w:highlight w:val="green"/>
        </w:rPr>
        <w:t>/плит</w:t>
      </w:r>
      <w:r w:rsidR="00BF05BF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может</w:t>
      </w:r>
      <w:r w:rsidRPr="003F2A96">
        <w:rPr>
          <w:bCs/>
          <w:color w:val="000000"/>
          <w:sz w:val="28"/>
          <w:szCs w:val="28"/>
          <w:highlight w:val="green"/>
        </w:rPr>
        <w:t xml:space="preserve"> моделироваться сплошным слоем</w:t>
      </w:r>
      <w:r w:rsidR="002E3FB6" w:rsidRPr="003F2A96">
        <w:rPr>
          <w:bCs/>
          <w:color w:val="000000"/>
          <w:sz w:val="28"/>
          <w:szCs w:val="28"/>
          <w:highlight w:val="green"/>
        </w:rPr>
        <w:t>. При таком подходе:</w:t>
      </w:r>
    </w:p>
    <w:p w14:paraId="6B037840" w14:textId="64E1744B" w:rsidR="00077416" w:rsidRPr="003F2A96" w:rsidRDefault="00077416" w:rsidP="00EC43C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-</w:t>
      </w:r>
      <w:r w:rsidR="00AD23DD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модуль</w:t>
      </w:r>
      <w:r w:rsidR="00E913F0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упругости</w:t>
      </w:r>
      <w:r w:rsidR="002E3FB6" w:rsidRPr="003F2A96">
        <w:rPr>
          <w:bCs/>
          <w:color w:val="000000"/>
          <w:sz w:val="28"/>
          <w:szCs w:val="28"/>
          <w:highlight w:val="green"/>
        </w:rPr>
        <w:t xml:space="preserve"> покрытия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913F0" w:rsidRPr="003F2A96">
        <w:rPr>
          <w:bCs/>
          <w:color w:val="000000"/>
          <w:sz w:val="28"/>
          <w:szCs w:val="28"/>
          <w:highlight w:val="green"/>
        </w:rPr>
        <w:t>равен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AD23DD" w:rsidRPr="003F2A96">
        <w:rPr>
          <w:bCs/>
          <w:color w:val="000000"/>
          <w:sz w:val="28"/>
          <w:szCs w:val="28"/>
          <w:highlight w:val="green"/>
        </w:rPr>
        <w:t xml:space="preserve">модулю упругости </w:t>
      </w:r>
      <w:r w:rsidRPr="003F2A96">
        <w:rPr>
          <w:bCs/>
          <w:color w:val="000000"/>
          <w:sz w:val="28"/>
          <w:szCs w:val="28"/>
          <w:highlight w:val="green"/>
        </w:rPr>
        <w:t>нижележаще</w:t>
      </w:r>
      <w:r w:rsidR="00AD23DD" w:rsidRPr="003F2A96">
        <w:rPr>
          <w:bCs/>
          <w:color w:val="000000"/>
          <w:sz w:val="28"/>
          <w:szCs w:val="28"/>
          <w:highlight w:val="green"/>
        </w:rPr>
        <w:t>го</w:t>
      </w:r>
      <w:r w:rsidRPr="003F2A96">
        <w:rPr>
          <w:bCs/>
          <w:color w:val="000000"/>
          <w:sz w:val="28"/>
          <w:szCs w:val="28"/>
          <w:highlight w:val="green"/>
        </w:rPr>
        <w:t xml:space="preserve"> несуще</w:t>
      </w:r>
      <w:r w:rsidR="00AD23DD" w:rsidRPr="003F2A96">
        <w:rPr>
          <w:bCs/>
          <w:color w:val="000000"/>
          <w:sz w:val="28"/>
          <w:szCs w:val="28"/>
          <w:highlight w:val="green"/>
        </w:rPr>
        <w:t>го</w:t>
      </w:r>
      <w:r w:rsidRPr="003F2A96">
        <w:rPr>
          <w:bCs/>
          <w:color w:val="000000"/>
          <w:sz w:val="28"/>
          <w:szCs w:val="28"/>
          <w:highlight w:val="green"/>
        </w:rPr>
        <w:t xml:space="preserve"> основани</w:t>
      </w:r>
      <w:r w:rsidR="00AD23DD" w:rsidRPr="003F2A96">
        <w:rPr>
          <w:bCs/>
          <w:color w:val="000000"/>
          <w:sz w:val="28"/>
          <w:szCs w:val="28"/>
          <w:highlight w:val="green"/>
        </w:rPr>
        <w:t>я</w:t>
      </w:r>
      <w:r w:rsidR="0066569E" w:rsidRPr="003F2A96">
        <w:rPr>
          <w:bCs/>
          <w:color w:val="000000"/>
          <w:sz w:val="28"/>
          <w:szCs w:val="28"/>
          <w:highlight w:val="green"/>
        </w:rPr>
        <w:t xml:space="preserve"> или асфальтобетона</w:t>
      </w:r>
      <w:r w:rsidRPr="003F2A96">
        <w:rPr>
          <w:bCs/>
          <w:color w:val="000000"/>
          <w:sz w:val="28"/>
          <w:szCs w:val="28"/>
          <w:highlight w:val="green"/>
        </w:rPr>
        <w:t>;</w:t>
      </w:r>
    </w:p>
    <w:p w14:paraId="7F291500" w14:textId="53A6229F" w:rsidR="00077416" w:rsidRPr="003F2A96" w:rsidRDefault="00077416" w:rsidP="00EC43C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lastRenderedPageBreak/>
        <w:t>-</w:t>
      </w:r>
      <w:r w:rsidR="00AD23DD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модуль упруго</w:t>
      </w:r>
      <w:r w:rsidR="00BF05BF" w:rsidRPr="003F2A96">
        <w:rPr>
          <w:bCs/>
          <w:color w:val="000000"/>
          <w:sz w:val="28"/>
          <w:szCs w:val="28"/>
          <w:highlight w:val="green"/>
        </w:rPr>
        <w:t>сти покрытия</w:t>
      </w:r>
      <w:r w:rsidR="005261A1" w:rsidRPr="003F2A96">
        <w:rPr>
          <w:bCs/>
          <w:color w:val="000000"/>
          <w:sz w:val="28"/>
          <w:szCs w:val="28"/>
          <w:highlight w:val="green"/>
        </w:rPr>
        <w:t xml:space="preserve"> выбирают по </w:t>
      </w:r>
      <w:r w:rsidR="00BF05BF" w:rsidRPr="003F2A96">
        <w:rPr>
          <w:bCs/>
          <w:color w:val="000000"/>
          <w:sz w:val="28"/>
          <w:szCs w:val="28"/>
          <w:highlight w:val="green"/>
        </w:rPr>
        <w:t>табл</w:t>
      </w:r>
      <w:r w:rsidR="005261A1" w:rsidRPr="003F2A96">
        <w:rPr>
          <w:bCs/>
          <w:color w:val="000000"/>
          <w:sz w:val="28"/>
          <w:szCs w:val="28"/>
          <w:highlight w:val="green"/>
        </w:rPr>
        <w:t>ице</w:t>
      </w:r>
      <w:r w:rsidR="00BF05BF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AE0601" w:rsidRPr="003F2A96">
        <w:rPr>
          <w:bCs/>
          <w:color w:val="000000"/>
          <w:sz w:val="28"/>
          <w:szCs w:val="28"/>
          <w:highlight w:val="green"/>
        </w:rPr>
        <w:t>4</w:t>
      </w:r>
      <w:r w:rsidRPr="003F2A96">
        <w:rPr>
          <w:bCs/>
          <w:color w:val="000000"/>
          <w:sz w:val="28"/>
          <w:szCs w:val="28"/>
          <w:highlight w:val="green"/>
        </w:rPr>
        <w:t>.</w:t>
      </w:r>
    </w:p>
    <w:p w14:paraId="6617AB8A" w14:textId="77777777" w:rsidR="001B022E" w:rsidRPr="003F2A96" w:rsidRDefault="001B022E" w:rsidP="00EC43CC">
      <w:pPr>
        <w:spacing w:line="200" w:lineRule="atLeast"/>
        <w:rPr>
          <w:color w:val="000000"/>
          <w:szCs w:val="24"/>
          <w:highlight w:val="green"/>
        </w:rPr>
      </w:pPr>
    </w:p>
    <w:p w14:paraId="46656B35" w14:textId="77777777" w:rsidR="00E913F0" w:rsidRPr="003F2A96" w:rsidRDefault="00E913F0" w:rsidP="00EC43CC">
      <w:pPr>
        <w:spacing w:line="200" w:lineRule="atLeast"/>
        <w:rPr>
          <w:color w:val="000000"/>
          <w:szCs w:val="24"/>
          <w:highlight w:val="green"/>
        </w:rPr>
      </w:pPr>
    </w:p>
    <w:p w14:paraId="351CC7CB" w14:textId="534F8083" w:rsidR="00077416" w:rsidRPr="003F2A96" w:rsidRDefault="00077416" w:rsidP="005261A1">
      <w:pPr>
        <w:spacing w:line="200" w:lineRule="atLeast"/>
        <w:ind w:firstLine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Т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а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б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л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и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ц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 xml:space="preserve">а </w:t>
      </w:r>
      <w:r w:rsidR="00AE0601" w:rsidRPr="003F2A96">
        <w:rPr>
          <w:color w:val="000000"/>
          <w:sz w:val="28"/>
          <w:szCs w:val="28"/>
          <w:highlight w:val="green"/>
        </w:rPr>
        <w:t>4</w:t>
      </w:r>
      <w:r w:rsidRPr="003F2A96">
        <w:rPr>
          <w:color w:val="000000"/>
          <w:sz w:val="28"/>
          <w:szCs w:val="28"/>
          <w:highlight w:val="green"/>
        </w:rPr>
        <w:t xml:space="preserve"> </w:t>
      </w:r>
      <w:r w:rsidR="009D5ED2" w:rsidRPr="003F2A96">
        <w:rPr>
          <w:sz w:val="28"/>
          <w:szCs w:val="28"/>
          <w:highlight w:val="green"/>
        </w:rPr>
        <w:t>–</w:t>
      </w:r>
      <w:r w:rsidRPr="003F2A96">
        <w:rPr>
          <w:color w:val="000000"/>
          <w:sz w:val="28"/>
          <w:szCs w:val="28"/>
          <w:highlight w:val="green"/>
        </w:rPr>
        <w:t xml:space="preserve"> Расчетные модули упругости покрытия из камней</w:t>
      </w:r>
      <w:r w:rsidR="005D1D7C" w:rsidRPr="003F2A96">
        <w:rPr>
          <w:color w:val="000000"/>
          <w:sz w:val="28"/>
          <w:szCs w:val="28"/>
          <w:highlight w:val="green"/>
        </w:rPr>
        <w:t>/плит</w:t>
      </w:r>
      <w:r w:rsidRPr="003F2A96">
        <w:rPr>
          <w:color w:val="000000"/>
          <w:sz w:val="28"/>
          <w:szCs w:val="28"/>
          <w:highlight w:val="green"/>
        </w:rPr>
        <w:t xml:space="preserve"> мощения в зависимости от категории дороги и улицы</w:t>
      </w:r>
      <w:r w:rsidR="00C118DA" w:rsidRPr="003F2A96">
        <w:rPr>
          <w:color w:val="000000"/>
          <w:sz w:val="28"/>
          <w:szCs w:val="28"/>
          <w:highlight w:val="green"/>
        </w:rPr>
        <w:t xml:space="preserve"> 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96"/>
        <w:gridCol w:w="1196"/>
        <w:gridCol w:w="1196"/>
        <w:gridCol w:w="1196"/>
        <w:gridCol w:w="1196"/>
        <w:gridCol w:w="1197"/>
        <w:gridCol w:w="1197"/>
        <w:gridCol w:w="1207"/>
      </w:tblGrid>
      <w:tr w:rsidR="00077416" w:rsidRPr="003F2A96" w14:paraId="52C28C7D" w14:textId="77777777" w:rsidTr="000B5B0E"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29777C" w14:textId="77777777" w:rsidR="00077416" w:rsidRPr="003F2A96" w:rsidRDefault="00C307A4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vertAlign w:val="subscript"/>
              </w:rPr>
            </w:pP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</w:rPr>
              <w:t>К</w:t>
            </w:r>
            <w:r w:rsidR="00E10A95" w:rsidRPr="003F2A96">
              <w:rPr>
                <w:i/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 xml:space="preserve"> </w:t>
            </w:r>
            <w:r w:rsidRPr="003F2A96">
              <w:rPr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>пр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D9A77D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</w:rPr>
              <w:t>0</w:t>
            </w:r>
            <w:r w:rsidRPr="003F2A96">
              <w:rPr>
                <w:color w:val="000000"/>
                <w:szCs w:val="24"/>
                <w:highlight w:val="green"/>
                <w:lang w:val="en-US"/>
              </w:rPr>
              <w:t>,63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FB3F47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0,84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B74A9B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0,87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B5DE8C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0,90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276A36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0,94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229326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1,0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740A78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1,05</w:t>
            </w:r>
          </w:p>
        </w:tc>
      </w:tr>
      <w:tr w:rsidR="00077416" w:rsidRPr="003F2A96" w14:paraId="5644FF77" w14:textId="77777777" w:rsidTr="000B5B0E"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946AA9" w14:textId="77777777" w:rsidR="00077416" w:rsidRPr="003F2A96" w:rsidRDefault="00C307A4" w:rsidP="00B545BC">
            <w:pPr>
              <w:snapToGrid w:val="0"/>
              <w:spacing w:line="360" w:lineRule="auto"/>
              <w:ind w:firstLine="0"/>
              <w:jc w:val="center"/>
              <w:rPr>
                <w:i/>
                <w:color w:val="000000"/>
                <w:szCs w:val="24"/>
                <w:highlight w:val="green"/>
                <w:vertAlign w:val="subscript"/>
                <w:lang w:val="en-US"/>
              </w:rPr>
            </w:pP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</w:rPr>
              <w:t>Е</w:t>
            </w: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 xml:space="preserve"> </w:t>
            </w:r>
            <w:r w:rsidRPr="003F2A96">
              <w:rPr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>1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CC814E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2790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8951BF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2437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11E002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2290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CB7B7A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2126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4CCD7D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1920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7409E8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1620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ACC66C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1350</w:t>
            </w:r>
          </w:p>
        </w:tc>
      </w:tr>
      <w:tr w:rsidR="00077416" w:rsidRPr="003F2A96" w14:paraId="17B8B634" w14:textId="77777777" w:rsidTr="000B5B0E"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095717" w14:textId="77777777" w:rsidR="00077416" w:rsidRPr="003F2A96" w:rsidRDefault="00C307A4" w:rsidP="00B545BC">
            <w:pPr>
              <w:snapToGrid w:val="0"/>
              <w:spacing w:line="360" w:lineRule="auto"/>
              <w:ind w:firstLine="0"/>
              <w:jc w:val="center"/>
              <w:rPr>
                <w:i/>
                <w:color w:val="000000"/>
                <w:szCs w:val="24"/>
                <w:highlight w:val="green"/>
                <w:vertAlign w:val="subscript"/>
                <w:lang w:val="en-US"/>
              </w:rPr>
            </w:pP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</w:rPr>
              <w:t>Е</w:t>
            </w: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 xml:space="preserve"> </w:t>
            </w:r>
            <w:r w:rsidRPr="003F2A96">
              <w:rPr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>2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5EE58B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3160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8FDAE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2762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48E389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2600</w:t>
            </w:r>
          </w:p>
        </w:tc>
        <w:tc>
          <w:tcPr>
            <w:tcW w:w="1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4DEB1D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2410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41AA66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2180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32F65B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1840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1B8BB" w14:textId="77777777" w:rsidR="00077416" w:rsidRPr="003F2A96" w:rsidRDefault="00077416" w:rsidP="00B545BC">
            <w:pPr>
              <w:snapToGrid w:val="0"/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1534</w:t>
            </w:r>
          </w:p>
        </w:tc>
      </w:tr>
      <w:tr w:rsidR="00077416" w:rsidRPr="003F2A96" w14:paraId="3B581757" w14:textId="77777777" w:rsidTr="000B5B0E">
        <w:tc>
          <w:tcPr>
            <w:tcW w:w="958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329B52" w14:textId="77777777" w:rsidR="00077416" w:rsidRPr="003F2A96" w:rsidRDefault="00C307A4" w:rsidP="00C307A4">
            <w:pPr>
              <w:snapToGrid w:val="0"/>
              <w:ind w:firstLine="0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Обозначения</w:t>
            </w:r>
            <w:r w:rsidR="00077416" w:rsidRPr="003F2A96">
              <w:rPr>
                <w:color w:val="000000"/>
                <w:sz w:val="20"/>
                <w:szCs w:val="20"/>
                <w:highlight w:val="green"/>
              </w:rPr>
              <w:t>:</w:t>
            </w:r>
          </w:p>
          <w:p w14:paraId="447D55A2" w14:textId="2BEFF63D" w:rsidR="00077416" w:rsidRPr="003F2A96" w:rsidRDefault="00DA66C7" w:rsidP="00B545BC">
            <w:pPr>
              <w:spacing w:line="200" w:lineRule="atLeast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</w:rPr>
              <w:t>К</w:t>
            </w:r>
            <w:r w:rsidR="00E10A95" w:rsidRPr="003F2A96">
              <w:rPr>
                <w:i/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 xml:space="preserve"> </w:t>
            </w:r>
            <w:r w:rsidRPr="003F2A96">
              <w:rPr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>пр</w:t>
            </w:r>
            <w:r w:rsidRPr="003F2A96">
              <w:rPr>
                <w:highlight w:val="green"/>
              </w:rPr>
              <w:t xml:space="preserve"> </w:t>
            </w:r>
            <w:r w:rsidR="00254009" w:rsidRPr="003F2A96">
              <w:rPr>
                <w:highlight w:val="green"/>
              </w:rPr>
              <w:t>–</w:t>
            </w:r>
            <w:r w:rsidR="005261A1" w:rsidRPr="003F2A96">
              <w:rPr>
                <w:color w:val="000000"/>
                <w:sz w:val="18"/>
                <w:szCs w:val="18"/>
                <w:highlight w:val="green"/>
              </w:rPr>
              <w:t xml:space="preserve"> </w:t>
            </w:r>
            <w:r w:rsidR="00077416" w:rsidRPr="003F2A96">
              <w:rPr>
                <w:color w:val="000000"/>
                <w:sz w:val="18"/>
                <w:szCs w:val="18"/>
                <w:highlight w:val="green"/>
              </w:rPr>
              <w:t>коэффициент прочности д</w:t>
            </w:r>
            <w:r w:rsidR="005261A1" w:rsidRPr="003F2A96">
              <w:rPr>
                <w:color w:val="000000"/>
                <w:sz w:val="18"/>
                <w:szCs w:val="18"/>
                <w:highlight w:val="green"/>
              </w:rPr>
              <w:t xml:space="preserve">ля </w:t>
            </w:r>
            <w:r w:rsidR="005C70F6" w:rsidRPr="003F2A96">
              <w:rPr>
                <w:color w:val="000000"/>
                <w:sz w:val="18"/>
                <w:szCs w:val="18"/>
                <w:highlight w:val="green"/>
              </w:rPr>
              <w:t>дорог и</w:t>
            </w:r>
            <w:r w:rsidR="005261A1" w:rsidRPr="003F2A96">
              <w:rPr>
                <w:color w:val="000000"/>
                <w:sz w:val="18"/>
                <w:szCs w:val="18"/>
                <w:highlight w:val="green"/>
              </w:rPr>
              <w:t xml:space="preserve"> улиц (таблица</w:t>
            </w:r>
            <w:r w:rsidR="00077416" w:rsidRPr="003F2A96">
              <w:rPr>
                <w:color w:val="000000"/>
                <w:sz w:val="18"/>
                <w:szCs w:val="18"/>
                <w:highlight w:val="green"/>
              </w:rPr>
              <w:t xml:space="preserve"> </w:t>
            </w:r>
            <w:r w:rsidR="00AE0601" w:rsidRPr="003F2A96">
              <w:rPr>
                <w:color w:val="000000"/>
                <w:sz w:val="18"/>
                <w:szCs w:val="18"/>
                <w:highlight w:val="green"/>
              </w:rPr>
              <w:t>5</w:t>
            </w:r>
            <w:r w:rsidR="00077416" w:rsidRPr="003F2A96">
              <w:rPr>
                <w:color w:val="000000"/>
                <w:sz w:val="18"/>
                <w:szCs w:val="18"/>
                <w:highlight w:val="green"/>
              </w:rPr>
              <w:t>)</w:t>
            </w:r>
            <w:r w:rsidR="00E913F0" w:rsidRPr="003F2A96">
              <w:rPr>
                <w:color w:val="000000"/>
                <w:sz w:val="18"/>
                <w:szCs w:val="18"/>
                <w:highlight w:val="green"/>
              </w:rPr>
              <w:t>;</w:t>
            </w:r>
          </w:p>
          <w:p w14:paraId="174AEE36" w14:textId="77777777" w:rsidR="005261A1" w:rsidRPr="003F2A96" w:rsidRDefault="00DA66C7" w:rsidP="00B545BC">
            <w:pPr>
              <w:ind w:firstLine="0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</w:rPr>
              <w:t>Е</w:t>
            </w: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 xml:space="preserve"> </w:t>
            </w:r>
            <w:r w:rsidRPr="003F2A96">
              <w:rPr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>1</w:t>
            </w:r>
            <w:r w:rsidR="00077416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="00330443" w:rsidRPr="003F2A96">
              <w:rPr>
                <w:highlight w:val="green"/>
              </w:rPr>
              <w:t>–</w:t>
            </w:r>
            <w:r w:rsidR="00330443" w:rsidRPr="003F2A96">
              <w:rPr>
                <w:color w:val="000000"/>
                <w:sz w:val="20"/>
                <w:szCs w:val="20"/>
                <w:highlight w:val="green"/>
              </w:rPr>
              <w:t xml:space="preserve"> расчетный</w:t>
            </w:r>
            <w:r w:rsidR="00077416" w:rsidRPr="003F2A96">
              <w:rPr>
                <w:color w:val="000000"/>
                <w:sz w:val="20"/>
                <w:szCs w:val="20"/>
                <w:highlight w:val="green"/>
              </w:rPr>
              <w:t xml:space="preserve"> модуль упругости для </w:t>
            </w:r>
            <w:r w:rsidR="00E04BC0" w:rsidRPr="003F2A96">
              <w:rPr>
                <w:color w:val="000000"/>
                <w:sz w:val="20"/>
                <w:szCs w:val="20"/>
                <w:highlight w:val="green"/>
              </w:rPr>
              <w:t xml:space="preserve">камней/плит </w:t>
            </w:r>
            <w:r w:rsidR="00077416" w:rsidRPr="003F2A96">
              <w:rPr>
                <w:color w:val="000000"/>
                <w:sz w:val="20"/>
                <w:szCs w:val="20"/>
                <w:highlight w:val="green"/>
              </w:rPr>
              <w:t>простой формы с плоскими гранями;</w:t>
            </w:r>
          </w:p>
          <w:p w14:paraId="30A15699" w14:textId="033202F4" w:rsidR="00077416" w:rsidRPr="003F2A96" w:rsidRDefault="00DA66C7" w:rsidP="00B545BC">
            <w:pPr>
              <w:ind w:firstLine="0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</w:rPr>
              <w:t>Е</w:t>
            </w: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 xml:space="preserve"> </w:t>
            </w:r>
            <w:r w:rsidRPr="003F2A96">
              <w:rPr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>2</w:t>
            </w:r>
            <w:r w:rsidR="00077416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="00254009" w:rsidRPr="003F2A96">
              <w:rPr>
                <w:highlight w:val="green"/>
              </w:rPr>
              <w:t>–</w:t>
            </w:r>
            <w:r w:rsidR="005261A1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="00077416" w:rsidRPr="003F2A96">
              <w:rPr>
                <w:color w:val="000000"/>
                <w:sz w:val="20"/>
                <w:szCs w:val="20"/>
                <w:highlight w:val="green"/>
              </w:rPr>
              <w:t>то же</w:t>
            </w:r>
            <w:r w:rsidR="00E913F0" w:rsidRPr="003F2A96">
              <w:rPr>
                <w:color w:val="000000"/>
                <w:sz w:val="20"/>
                <w:szCs w:val="20"/>
                <w:highlight w:val="green"/>
              </w:rPr>
              <w:t>,</w:t>
            </w:r>
            <w:r w:rsidR="00077416" w:rsidRPr="003F2A96">
              <w:rPr>
                <w:color w:val="000000"/>
                <w:sz w:val="20"/>
                <w:szCs w:val="20"/>
                <w:highlight w:val="green"/>
              </w:rPr>
              <w:t xml:space="preserve"> для камней</w:t>
            </w:r>
            <w:r w:rsidR="00E04BC0" w:rsidRPr="003F2A96">
              <w:rPr>
                <w:color w:val="000000"/>
                <w:sz w:val="20"/>
                <w:szCs w:val="20"/>
                <w:highlight w:val="green"/>
              </w:rPr>
              <w:t>/плит</w:t>
            </w:r>
            <w:r w:rsidR="00077416" w:rsidRPr="003F2A96">
              <w:rPr>
                <w:color w:val="000000"/>
                <w:sz w:val="20"/>
                <w:szCs w:val="20"/>
                <w:highlight w:val="green"/>
              </w:rPr>
              <w:t xml:space="preserve"> с горизонтальной связью.</w:t>
            </w:r>
          </w:p>
          <w:p w14:paraId="38840246" w14:textId="0D5A553C" w:rsidR="00077416" w:rsidRPr="003F2A96" w:rsidRDefault="00077416" w:rsidP="00DA66C7">
            <w:pPr>
              <w:ind w:firstLine="0"/>
              <w:rPr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 xml:space="preserve">Средние значения модулей упругости по результатам испытаний: </w:t>
            </w:r>
            <w:r w:rsidR="00DA66C7" w:rsidRPr="003F2A96">
              <w:rPr>
                <w:i/>
                <w:noProof/>
                <w:color w:val="000000"/>
                <w:position w:val="-3"/>
                <w:szCs w:val="24"/>
                <w:highlight w:val="green"/>
              </w:rPr>
              <w:t>Е</w:t>
            </w:r>
            <w:r w:rsidR="00DA66C7" w:rsidRPr="003F2A96">
              <w:rPr>
                <w:i/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 xml:space="preserve"> </w:t>
            </w:r>
            <w:r w:rsidR="00DA66C7" w:rsidRPr="003F2A96">
              <w:rPr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>1</w:t>
            </w:r>
            <w:r w:rsidR="00DA66C7" w:rsidRPr="003F2A96">
              <w:rPr>
                <w:noProof/>
                <w:color w:val="000000"/>
                <w:position w:val="-3"/>
                <w:szCs w:val="24"/>
                <w:highlight w:val="green"/>
              </w:rPr>
              <w:t xml:space="preserve"> = 3000 МПа; </w:t>
            </w:r>
            <w:r w:rsidR="00DA66C7" w:rsidRPr="003F2A96">
              <w:rPr>
                <w:i/>
                <w:noProof/>
                <w:color w:val="000000"/>
                <w:position w:val="-3"/>
                <w:szCs w:val="24"/>
                <w:highlight w:val="green"/>
              </w:rPr>
              <w:t>Е</w:t>
            </w:r>
            <w:r w:rsidR="00DA66C7" w:rsidRPr="003F2A96">
              <w:rPr>
                <w:i/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 xml:space="preserve"> </w:t>
            </w:r>
            <w:r w:rsidR="00DA66C7" w:rsidRPr="003F2A96">
              <w:rPr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>2</w:t>
            </w:r>
            <w:r w:rsidR="00DA66C7" w:rsidRPr="003F2A96">
              <w:rPr>
                <w:noProof/>
                <w:color w:val="000000"/>
                <w:position w:val="-3"/>
                <w:szCs w:val="24"/>
                <w:highlight w:val="green"/>
              </w:rPr>
              <w:t xml:space="preserve"> = 3400 МПа</w:t>
            </w:r>
            <w:r w:rsidR="00E913F0" w:rsidRPr="003F2A96">
              <w:rPr>
                <w:noProof/>
                <w:color w:val="000000"/>
                <w:position w:val="-3"/>
                <w:szCs w:val="24"/>
                <w:highlight w:val="green"/>
              </w:rPr>
              <w:t>.</w:t>
            </w:r>
          </w:p>
        </w:tc>
      </w:tr>
    </w:tbl>
    <w:p w14:paraId="3D842B43" w14:textId="77777777" w:rsidR="00077416" w:rsidRPr="003F2A96" w:rsidRDefault="00077416" w:rsidP="00B545BC">
      <w:pPr>
        <w:spacing w:line="200" w:lineRule="atLeast"/>
        <w:ind w:firstLine="0"/>
        <w:rPr>
          <w:color w:val="000000"/>
          <w:sz w:val="16"/>
          <w:szCs w:val="16"/>
          <w:highlight w:val="green"/>
        </w:rPr>
      </w:pPr>
    </w:p>
    <w:p w14:paraId="127C8E32" w14:textId="406ACA19" w:rsidR="00077416" w:rsidRPr="003F2A96" w:rsidRDefault="00C86C81" w:rsidP="005261A1">
      <w:pPr>
        <w:spacing w:line="200" w:lineRule="atLeast"/>
        <w:ind w:firstLine="0"/>
        <w:jc w:val="left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Т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а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б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л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и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ц</w:t>
      </w:r>
      <w:r w:rsidR="005261A1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а</w:t>
      </w:r>
      <w:r w:rsidR="002825A4" w:rsidRPr="003F2A96">
        <w:rPr>
          <w:color w:val="000000"/>
          <w:sz w:val="28"/>
          <w:szCs w:val="28"/>
          <w:highlight w:val="green"/>
        </w:rPr>
        <w:t xml:space="preserve"> </w:t>
      </w:r>
      <w:r w:rsidR="00AE0601" w:rsidRPr="003F2A96">
        <w:rPr>
          <w:color w:val="000000"/>
          <w:sz w:val="28"/>
          <w:szCs w:val="28"/>
          <w:highlight w:val="green"/>
        </w:rPr>
        <w:t>5</w:t>
      </w:r>
      <w:r w:rsidR="00077416" w:rsidRPr="003F2A96">
        <w:rPr>
          <w:color w:val="000000"/>
          <w:sz w:val="28"/>
          <w:szCs w:val="28"/>
          <w:highlight w:val="green"/>
        </w:rPr>
        <w:t xml:space="preserve"> – Коэффициенты прочности для </w:t>
      </w:r>
      <w:r w:rsidR="00397C97" w:rsidRPr="003F2A96">
        <w:rPr>
          <w:sz w:val="28"/>
          <w:szCs w:val="28"/>
          <w:highlight w:val="green"/>
        </w:rPr>
        <w:t xml:space="preserve">дорог и </w:t>
      </w:r>
      <w:r w:rsidR="00077416" w:rsidRPr="003F2A96">
        <w:rPr>
          <w:sz w:val="28"/>
          <w:szCs w:val="28"/>
          <w:highlight w:val="green"/>
        </w:rPr>
        <w:t xml:space="preserve">улиц </w:t>
      </w:r>
    </w:p>
    <w:p w14:paraId="4F67DA5F" w14:textId="77777777" w:rsidR="005C04C3" w:rsidRPr="003F2A96" w:rsidRDefault="005C04C3" w:rsidP="00B545BC">
      <w:pPr>
        <w:spacing w:line="200" w:lineRule="atLeast"/>
        <w:ind w:firstLine="0"/>
        <w:rPr>
          <w:color w:val="000000"/>
          <w:sz w:val="16"/>
          <w:szCs w:val="16"/>
          <w:highlight w:val="green"/>
        </w:rPr>
      </w:pPr>
    </w:p>
    <w:p w14:paraId="768B0589" w14:textId="77777777" w:rsidR="00BD68B5" w:rsidRPr="003F2A96" w:rsidRDefault="00BD68B5" w:rsidP="00B545BC">
      <w:pPr>
        <w:rPr>
          <w:iCs/>
          <w:color w:val="000000"/>
          <w:sz w:val="16"/>
          <w:szCs w:val="16"/>
          <w:highlight w:val="green"/>
        </w:rPr>
      </w:pPr>
    </w:p>
    <w:tbl>
      <w:tblPr>
        <w:tblStyle w:val="120"/>
        <w:tblW w:w="0" w:type="auto"/>
        <w:tblLook w:val="04A0" w:firstRow="1" w:lastRow="0" w:firstColumn="1" w:lastColumn="0" w:noHBand="0" w:noVBand="1"/>
      </w:tblPr>
      <w:tblGrid>
        <w:gridCol w:w="5949"/>
        <w:gridCol w:w="3544"/>
      </w:tblGrid>
      <w:tr w:rsidR="005C70F6" w:rsidRPr="003F2A96" w14:paraId="779E2906" w14:textId="77777777" w:rsidTr="00CC629C">
        <w:tc>
          <w:tcPr>
            <w:tcW w:w="5949" w:type="dxa"/>
          </w:tcPr>
          <w:p w14:paraId="78C41510" w14:textId="77777777" w:rsidR="005C70F6" w:rsidRPr="003F2A96" w:rsidRDefault="005C70F6" w:rsidP="005C70F6">
            <w:pPr>
              <w:ind w:firstLine="0"/>
              <w:jc w:val="center"/>
              <w:rPr>
                <w:szCs w:val="24"/>
                <w:highlight w:val="green"/>
              </w:rPr>
            </w:pPr>
            <w:r w:rsidRPr="003F2A96">
              <w:rPr>
                <w:szCs w:val="24"/>
                <w:highlight w:val="green"/>
              </w:rPr>
              <w:t>Категория дорог</w:t>
            </w:r>
            <w:r w:rsidRPr="003F2A96">
              <w:rPr>
                <w:szCs w:val="24"/>
                <w:highlight w:val="green"/>
                <w:lang w:val="en-US"/>
              </w:rPr>
              <w:t xml:space="preserve"> </w:t>
            </w:r>
            <w:r w:rsidRPr="003F2A96">
              <w:rPr>
                <w:szCs w:val="24"/>
                <w:highlight w:val="green"/>
              </w:rPr>
              <w:t>и улиц</w:t>
            </w:r>
          </w:p>
        </w:tc>
        <w:tc>
          <w:tcPr>
            <w:tcW w:w="3544" w:type="dxa"/>
          </w:tcPr>
          <w:p w14:paraId="1568FC27" w14:textId="77777777" w:rsidR="005C70F6" w:rsidRPr="003F2A96" w:rsidRDefault="005C70F6" w:rsidP="005C70F6">
            <w:pPr>
              <w:ind w:firstLine="0"/>
              <w:jc w:val="center"/>
              <w:rPr>
                <w:szCs w:val="24"/>
                <w:highlight w:val="green"/>
              </w:rPr>
            </w:pPr>
            <w:r w:rsidRPr="003F2A96">
              <w:rPr>
                <w:i/>
                <w:noProof/>
                <w:color w:val="000000"/>
                <w:position w:val="-3"/>
                <w:szCs w:val="24"/>
                <w:highlight w:val="green"/>
              </w:rPr>
              <w:t>К</w:t>
            </w:r>
            <w:r w:rsidRPr="003F2A96">
              <w:rPr>
                <w:noProof/>
                <w:color w:val="000000"/>
                <w:position w:val="-3"/>
                <w:szCs w:val="24"/>
                <w:highlight w:val="green"/>
                <w:vertAlign w:val="subscript"/>
              </w:rPr>
              <w:t>пр</w:t>
            </w:r>
          </w:p>
        </w:tc>
      </w:tr>
      <w:tr w:rsidR="00CC629C" w:rsidRPr="003F2A96" w14:paraId="4228A367" w14:textId="77777777" w:rsidTr="00CC629C">
        <w:trPr>
          <w:trHeight w:val="1391"/>
        </w:trPr>
        <w:tc>
          <w:tcPr>
            <w:tcW w:w="5949" w:type="dxa"/>
          </w:tcPr>
          <w:p w14:paraId="1B8B6916" w14:textId="77777777" w:rsidR="00CC629C" w:rsidRPr="003F2A96" w:rsidRDefault="00CC629C" w:rsidP="00CC629C">
            <w:pPr>
              <w:ind w:firstLine="0"/>
              <w:rPr>
                <w:szCs w:val="24"/>
                <w:highlight w:val="green"/>
              </w:rPr>
            </w:pPr>
            <w:r w:rsidRPr="003F2A96">
              <w:rPr>
                <w:szCs w:val="24"/>
                <w:highlight w:val="green"/>
              </w:rPr>
              <w:t>Улицы и дороги местного значения:</w:t>
            </w:r>
          </w:p>
          <w:p w14:paraId="4E4B3A0C" w14:textId="342D8DBB" w:rsidR="00CC629C" w:rsidRPr="003F2A96" w:rsidRDefault="00CC629C" w:rsidP="00CC629C">
            <w:pPr>
              <w:ind w:firstLine="0"/>
              <w:rPr>
                <w:szCs w:val="24"/>
                <w:highlight w:val="green"/>
              </w:rPr>
            </w:pPr>
            <w:r w:rsidRPr="003F2A96">
              <w:rPr>
                <w:szCs w:val="24"/>
                <w:highlight w:val="green"/>
              </w:rPr>
              <w:t>- улицы в зонах жилой застройки;</w:t>
            </w:r>
          </w:p>
          <w:p w14:paraId="36FEBC05" w14:textId="52A30FA1" w:rsidR="00CC629C" w:rsidRPr="003F2A96" w:rsidRDefault="00CC629C" w:rsidP="00CC629C">
            <w:pPr>
              <w:ind w:firstLine="0"/>
              <w:rPr>
                <w:szCs w:val="24"/>
                <w:highlight w:val="green"/>
              </w:rPr>
            </w:pPr>
            <w:r w:rsidRPr="003F2A96">
              <w:rPr>
                <w:szCs w:val="24"/>
                <w:highlight w:val="green"/>
              </w:rPr>
              <w:t>-улицы в общественно-деловых и торговых зонах;</w:t>
            </w:r>
          </w:p>
          <w:p w14:paraId="2AD0D777" w14:textId="2DEFD014" w:rsidR="00CC629C" w:rsidRPr="003F2A96" w:rsidRDefault="00CC629C" w:rsidP="00CC629C">
            <w:pPr>
              <w:ind w:firstLine="0"/>
              <w:rPr>
                <w:szCs w:val="24"/>
                <w:highlight w:val="green"/>
              </w:rPr>
            </w:pPr>
            <w:r w:rsidRPr="003F2A96">
              <w:rPr>
                <w:szCs w:val="24"/>
                <w:highlight w:val="green"/>
              </w:rPr>
              <w:t>-улицы и дороги в производственных зонах;</w:t>
            </w:r>
          </w:p>
          <w:p w14:paraId="66F205BA" w14:textId="4BD0F842" w:rsidR="00CC629C" w:rsidRPr="003F2A96" w:rsidRDefault="00CC629C" w:rsidP="00CC629C">
            <w:pPr>
              <w:ind w:firstLine="0"/>
              <w:rPr>
                <w:b/>
                <w:szCs w:val="24"/>
                <w:highlight w:val="green"/>
              </w:rPr>
            </w:pPr>
            <w:r w:rsidRPr="003F2A96">
              <w:rPr>
                <w:szCs w:val="24"/>
                <w:highlight w:val="green"/>
              </w:rPr>
              <w:t>- пешеходные улицы и площади</w:t>
            </w:r>
          </w:p>
        </w:tc>
        <w:tc>
          <w:tcPr>
            <w:tcW w:w="3544" w:type="dxa"/>
          </w:tcPr>
          <w:p w14:paraId="1064F505" w14:textId="77777777" w:rsidR="00CC629C" w:rsidRPr="003F2A96" w:rsidRDefault="00CC629C" w:rsidP="005C70F6">
            <w:pPr>
              <w:ind w:firstLine="0"/>
              <w:jc w:val="center"/>
              <w:rPr>
                <w:szCs w:val="24"/>
                <w:highlight w:val="green"/>
              </w:rPr>
            </w:pPr>
          </w:p>
          <w:p w14:paraId="248DAC40" w14:textId="2B3F10B3" w:rsidR="00CC629C" w:rsidRPr="003F2A96" w:rsidRDefault="00CC629C" w:rsidP="00CC629C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3F2A96">
              <w:rPr>
                <w:szCs w:val="24"/>
                <w:highlight w:val="green"/>
              </w:rPr>
              <w:t>1</w:t>
            </w:r>
            <w:r w:rsidRPr="003F2A96">
              <w:rPr>
                <w:szCs w:val="24"/>
                <w:highlight w:val="green"/>
                <w:lang w:val="en-US"/>
              </w:rPr>
              <w:t>,05</w:t>
            </w:r>
          </w:p>
          <w:p w14:paraId="7F4C8B59" w14:textId="0C188AB3" w:rsidR="00CC629C" w:rsidRPr="003F2A96" w:rsidRDefault="00CC629C" w:rsidP="005C70F6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3F2A96">
              <w:rPr>
                <w:szCs w:val="24"/>
                <w:highlight w:val="green"/>
              </w:rPr>
              <w:t>1</w:t>
            </w:r>
            <w:r w:rsidRPr="003F2A96">
              <w:rPr>
                <w:szCs w:val="24"/>
                <w:highlight w:val="green"/>
                <w:lang w:val="en-US"/>
              </w:rPr>
              <w:t>,00</w:t>
            </w:r>
          </w:p>
          <w:p w14:paraId="368AD3BD" w14:textId="77777777" w:rsidR="00CC629C" w:rsidRPr="003F2A96" w:rsidRDefault="00CC629C" w:rsidP="005C70F6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3F2A96">
              <w:rPr>
                <w:szCs w:val="24"/>
                <w:highlight w:val="green"/>
              </w:rPr>
              <w:t>0</w:t>
            </w:r>
            <w:r w:rsidRPr="003F2A96">
              <w:rPr>
                <w:szCs w:val="24"/>
                <w:highlight w:val="green"/>
                <w:lang w:val="en-US"/>
              </w:rPr>
              <w:t>,94</w:t>
            </w:r>
          </w:p>
          <w:p w14:paraId="6DD2919A" w14:textId="4AFE2837" w:rsidR="00CC629C" w:rsidRPr="003F2A96" w:rsidRDefault="00CC629C" w:rsidP="00CC629C">
            <w:pPr>
              <w:rPr>
                <w:szCs w:val="24"/>
                <w:highlight w:val="green"/>
              </w:rPr>
            </w:pPr>
            <w:r w:rsidRPr="003F2A96">
              <w:rPr>
                <w:szCs w:val="24"/>
                <w:highlight w:val="green"/>
                <w:lang w:val="en-US"/>
              </w:rPr>
              <w:t xml:space="preserve">             </w:t>
            </w:r>
            <w:r w:rsidRPr="003F2A96">
              <w:rPr>
                <w:szCs w:val="24"/>
                <w:highlight w:val="green"/>
              </w:rPr>
              <w:t>0</w:t>
            </w:r>
            <w:r w:rsidRPr="003F2A96">
              <w:rPr>
                <w:szCs w:val="24"/>
                <w:highlight w:val="green"/>
                <w:lang w:val="en-US"/>
              </w:rPr>
              <w:t>,90</w:t>
            </w:r>
          </w:p>
        </w:tc>
      </w:tr>
      <w:tr w:rsidR="005C70F6" w:rsidRPr="003F2A96" w14:paraId="3FE63F95" w14:textId="77777777" w:rsidTr="00CC629C">
        <w:tc>
          <w:tcPr>
            <w:tcW w:w="5949" w:type="dxa"/>
          </w:tcPr>
          <w:p w14:paraId="530C6056" w14:textId="77777777" w:rsidR="005C70F6" w:rsidRPr="003F2A96" w:rsidRDefault="005C70F6" w:rsidP="00CC629C">
            <w:pPr>
              <w:ind w:firstLine="0"/>
              <w:rPr>
                <w:b/>
                <w:szCs w:val="24"/>
                <w:highlight w:val="green"/>
              </w:rPr>
            </w:pPr>
            <w:r w:rsidRPr="003F2A96">
              <w:rPr>
                <w:szCs w:val="24"/>
                <w:highlight w:val="green"/>
              </w:rPr>
              <w:t>Дорожно-</w:t>
            </w:r>
            <w:proofErr w:type="spellStart"/>
            <w:r w:rsidRPr="003F2A96">
              <w:rPr>
                <w:szCs w:val="24"/>
                <w:highlight w:val="green"/>
              </w:rPr>
              <w:t>тропиночная</w:t>
            </w:r>
            <w:proofErr w:type="spellEnd"/>
            <w:r w:rsidRPr="003F2A96">
              <w:rPr>
                <w:szCs w:val="24"/>
                <w:highlight w:val="green"/>
              </w:rPr>
              <w:t xml:space="preserve"> сеть парков, </w:t>
            </w:r>
            <w:r w:rsidRPr="003F2A96">
              <w:rPr>
                <w:szCs w:val="24"/>
                <w:highlight w:val="green"/>
                <w:lang w:val="en-US"/>
              </w:rPr>
              <w:t>c</w:t>
            </w:r>
            <w:r w:rsidRPr="003F2A96">
              <w:rPr>
                <w:szCs w:val="24"/>
                <w:highlight w:val="green"/>
              </w:rPr>
              <w:t>адов и ландшафтно-рекреационных территорий</w:t>
            </w:r>
          </w:p>
        </w:tc>
        <w:tc>
          <w:tcPr>
            <w:tcW w:w="3544" w:type="dxa"/>
          </w:tcPr>
          <w:p w14:paraId="1CD8B00A" w14:textId="77777777" w:rsidR="005C70F6" w:rsidRPr="003F2A96" w:rsidRDefault="005C70F6" w:rsidP="005C70F6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3F2A96">
              <w:rPr>
                <w:szCs w:val="24"/>
                <w:highlight w:val="green"/>
              </w:rPr>
              <w:t>0</w:t>
            </w:r>
            <w:r w:rsidRPr="003F2A96">
              <w:rPr>
                <w:szCs w:val="24"/>
                <w:highlight w:val="green"/>
                <w:lang w:val="en-US"/>
              </w:rPr>
              <w:t>,84</w:t>
            </w:r>
          </w:p>
        </w:tc>
      </w:tr>
      <w:tr w:rsidR="005C70F6" w:rsidRPr="003F2A96" w14:paraId="0674D847" w14:textId="77777777" w:rsidTr="00CC629C">
        <w:tc>
          <w:tcPr>
            <w:tcW w:w="5949" w:type="dxa"/>
          </w:tcPr>
          <w:p w14:paraId="7F2209B2" w14:textId="77777777" w:rsidR="005C70F6" w:rsidRPr="003F2A96" w:rsidRDefault="005C70F6" w:rsidP="00CC629C">
            <w:pPr>
              <w:ind w:firstLine="0"/>
              <w:rPr>
                <w:szCs w:val="24"/>
                <w:highlight w:val="green"/>
              </w:rPr>
            </w:pPr>
            <w:r w:rsidRPr="003F2A96">
              <w:rPr>
                <w:szCs w:val="24"/>
                <w:highlight w:val="green"/>
              </w:rPr>
              <w:t>Временные и объездные дороги</w:t>
            </w:r>
          </w:p>
        </w:tc>
        <w:tc>
          <w:tcPr>
            <w:tcW w:w="3544" w:type="dxa"/>
          </w:tcPr>
          <w:p w14:paraId="57DAF84F" w14:textId="77777777" w:rsidR="005C70F6" w:rsidRPr="003F2A96" w:rsidRDefault="005C70F6" w:rsidP="005C70F6">
            <w:pPr>
              <w:ind w:firstLine="0"/>
              <w:jc w:val="center"/>
              <w:rPr>
                <w:szCs w:val="24"/>
                <w:highlight w:val="green"/>
                <w:lang w:val="en-US"/>
              </w:rPr>
            </w:pPr>
            <w:r w:rsidRPr="003F2A96">
              <w:rPr>
                <w:szCs w:val="24"/>
                <w:highlight w:val="green"/>
              </w:rPr>
              <w:t>0</w:t>
            </w:r>
            <w:r w:rsidRPr="003F2A96">
              <w:rPr>
                <w:szCs w:val="24"/>
                <w:highlight w:val="green"/>
                <w:lang w:val="en-US"/>
              </w:rPr>
              <w:t>,63</w:t>
            </w:r>
          </w:p>
        </w:tc>
      </w:tr>
    </w:tbl>
    <w:p w14:paraId="4E6044E4" w14:textId="77777777" w:rsidR="00EC43CC" w:rsidRPr="003F2A96" w:rsidRDefault="00EC43CC" w:rsidP="00B545BC">
      <w:pPr>
        <w:rPr>
          <w:iCs/>
          <w:color w:val="000000"/>
          <w:sz w:val="16"/>
          <w:szCs w:val="16"/>
          <w:highlight w:val="green"/>
        </w:rPr>
      </w:pPr>
    </w:p>
    <w:p w14:paraId="5E3FBCDD" w14:textId="77777777" w:rsidR="00DD54BB" w:rsidRPr="003F2A96" w:rsidRDefault="00DD54BB" w:rsidP="00B545BC">
      <w:pPr>
        <w:pStyle w:val="7"/>
        <w:rPr>
          <w:sz w:val="28"/>
          <w:szCs w:val="28"/>
          <w:highlight w:val="green"/>
        </w:rPr>
      </w:pPr>
      <w:bookmarkStart w:id="59" w:name="_Toc6565871"/>
      <w:r w:rsidRPr="003F2A96">
        <w:rPr>
          <w:sz w:val="28"/>
          <w:szCs w:val="28"/>
          <w:highlight w:val="green"/>
        </w:rPr>
        <w:t>Прочностные расчеты покрытия из плит</w:t>
      </w:r>
      <w:bookmarkEnd w:id="59"/>
    </w:p>
    <w:p w14:paraId="4E3D428D" w14:textId="77777777" w:rsidR="0004088B" w:rsidRPr="003F2A96" w:rsidRDefault="00BF05BF" w:rsidP="00B545BC">
      <w:pPr>
        <w:rPr>
          <w:b/>
          <w:color w:val="000000"/>
          <w:sz w:val="28"/>
          <w:szCs w:val="28"/>
          <w:highlight w:val="green"/>
        </w:rPr>
      </w:pPr>
      <w:r w:rsidRPr="003F2A96">
        <w:rPr>
          <w:iCs/>
          <w:color w:val="000000"/>
          <w:sz w:val="28"/>
          <w:szCs w:val="28"/>
          <w:highlight w:val="green"/>
        </w:rPr>
        <w:t xml:space="preserve">Прочностные расчеты </w:t>
      </w:r>
      <w:r w:rsidR="0004088B" w:rsidRPr="003F2A96">
        <w:rPr>
          <w:iCs/>
          <w:color w:val="000000"/>
          <w:sz w:val="28"/>
          <w:szCs w:val="28"/>
          <w:highlight w:val="green"/>
        </w:rPr>
        <w:t xml:space="preserve">покрытия </w:t>
      </w:r>
      <w:r w:rsidR="007831D5" w:rsidRPr="003F2A96">
        <w:rPr>
          <w:iCs/>
          <w:color w:val="000000"/>
          <w:sz w:val="28"/>
          <w:szCs w:val="28"/>
          <w:highlight w:val="green"/>
        </w:rPr>
        <w:t xml:space="preserve">из плит мощения ведут </w:t>
      </w:r>
      <w:r w:rsidR="007B7D1D" w:rsidRPr="003F2A96">
        <w:rPr>
          <w:iCs/>
          <w:color w:val="000000"/>
          <w:sz w:val="28"/>
          <w:szCs w:val="28"/>
          <w:highlight w:val="green"/>
        </w:rPr>
        <w:t>исходя из</w:t>
      </w:r>
      <w:r w:rsidR="005E5D60" w:rsidRPr="003F2A96">
        <w:rPr>
          <w:iCs/>
          <w:color w:val="000000"/>
          <w:sz w:val="28"/>
          <w:szCs w:val="28"/>
          <w:highlight w:val="green"/>
        </w:rPr>
        <w:t xml:space="preserve"> их категории </w:t>
      </w:r>
      <w:r w:rsidR="0004088B" w:rsidRPr="003F2A96">
        <w:rPr>
          <w:iCs/>
          <w:color w:val="000000"/>
          <w:sz w:val="28"/>
          <w:szCs w:val="28"/>
          <w:highlight w:val="green"/>
        </w:rPr>
        <w:t>по жесткости</w:t>
      </w:r>
      <w:r w:rsidR="007B7D1D" w:rsidRPr="003F2A96">
        <w:rPr>
          <w:iCs/>
          <w:color w:val="000000"/>
          <w:sz w:val="28"/>
          <w:szCs w:val="28"/>
          <w:highlight w:val="green"/>
        </w:rPr>
        <w:t>,</w:t>
      </w:r>
      <w:r w:rsidR="0004088B" w:rsidRPr="003F2A96">
        <w:rPr>
          <w:iCs/>
          <w:color w:val="000000"/>
          <w:sz w:val="28"/>
          <w:szCs w:val="28"/>
          <w:highlight w:val="green"/>
        </w:rPr>
        <w:t xml:space="preserve"> характеризуемой показателем жесткости </w:t>
      </w:r>
      <w:r w:rsidR="00DE71EB" w:rsidRPr="003F2A96">
        <w:rPr>
          <w:i/>
          <w:iCs/>
          <w:color w:val="000000"/>
          <w:sz w:val="28"/>
          <w:szCs w:val="28"/>
          <w:highlight w:val="green"/>
        </w:rPr>
        <w:t>S</w:t>
      </w:r>
      <w:r w:rsidR="00DE71EB" w:rsidRPr="003F2A96">
        <w:rPr>
          <w:iCs/>
          <w:color w:val="000000"/>
          <w:sz w:val="28"/>
          <w:szCs w:val="28"/>
          <w:highlight w:val="green"/>
        </w:rPr>
        <w:t>:</w:t>
      </w:r>
    </w:p>
    <w:p w14:paraId="1F2EF404" w14:textId="77777777" w:rsidR="0004088B" w:rsidRPr="003F2A96" w:rsidRDefault="0004088B" w:rsidP="00B545BC">
      <w:pPr>
        <w:ind w:firstLine="567"/>
        <w:rPr>
          <w:iCs/>
          <w:color w:val="000000"/>
          <w:sz w:val="28"/>
          <w:szCs w:val="28"/>
          <w:highlight w:val="green"/>
        </w:rPr>
      </w:pPr>
      <w:r w:rsidRPr="003F2A96">
        <w:rPr>
          <w:iCs/>
          <w:color w:val="000000"/>
          <w:sz w:val="28"/>
          <w:szCs w:val="28"/>
          <w:highlight w:val="green"/>
        </w:rPr>
        <w:t xml:space="preserve">- при </w:t>
      </w:r>
      <w:r w:rsidRPr="003F2A96">
        <w:rPr>
          <w:i/>
          <w:iCs/>
          <w:color w:val="000000"/>
          <w:sz w:val="28"/>
          <w:szCs w:val="28"/>
          <w:highlight w:val="green"/>
        </w:rPr>
        <w:t>S</w:t>
      </w:r>
      <w:r w:rsidRPr="003F2A96">
        <w:rPr>
          <w:iCs/>
          <w:color w:val="000000"/>
          <w:sz w:val="28"/>
          <w:szCs w:val="28"/>
          <w:highlight w:val="green"/>
        </w:rPr>
        <w:t xml:space="preserve"> ≤ 0,5 или при </w:t>
      </w:r>
      <w:r w:rsidRPr="003F2A96">
        <w:rPr>
          <w:i/>
          <w:iCs/>
          <w:color w:val="000000"/>
          <w:sz w:val="28"/>
          <w:szCs w:val="28"/>
          <w:highlight w:val="green"/>
        </w:rPr>
        <w:t>r</w:t>
      </w:r>
      <w:r w:rsidRPr="003F2A96">
        <w:rPr>
          <w:iCs/>
          <w:color w:val="000000"/>
          <w:sz w:val="28"/>
          <w:szCs w:val="28"/>
          <w:highlight w:val="green"/>
        </w:rPr>
        <w:t>/</w:t>
      </w:r>
      <w:proofErr w:type="spellStart"/>
      <w:r w:rsidRPr="003F2A96">
        <w:rPr>
          <w:i/>
          <w:iCs/>
          <w:color w:val="000000"/>
          <w:sz w:val="28"/>
          <w:szCs w:val="28"/>
          <w:highlight w:val="green"/>
        </w:rPr>
        <w:t>h</w:t>
      </w:r>
      <w:r w:rsidRPr="003F2A96">
        <w:rPr>
          <w:iCs/>
          <w:color w:val="000000"/>
          <w:sz w:val="28"/>
          <w:szCs w:val="32"/>
          <w:highlight w:val="green"/>
          <w:vertAlign w:val="subscript"/>
        </w:rPr>
        <w:t>пл</w:t>
      </w:r>
      <w:proofErr w:type="spellEnd"/>
      <w:r w:rsidRPr="003F2A96">
        <w:rPr>
          <w:iCs/>
          <w:color w:val="000000"/>
          <w:sz w:val="28"/>
          <w:szCs w:val="28"/>
          <w:highlight w:val="green"/>
        </w:rPr>
        <w:t xml:space="preserve"> ≤ 2,5 плиты относят к категории абсолютно жестких и на прочность, т.е. на </w:t>
      </w:r>
      <w:r w:rsidRPr="003F2A96">
        <w:rPr>
          <w:color w:val="000000"/>
          <w:sz w:val="28"/>
          <w:szCs w:val="28"/>
          <w:highlight w:val="green"/>
        </w:rPr>
        <w:t>сопротивление растяжению при изгибе (предельный изгибающий момент)</w:t>
      </w:r>
      <w:r w:rsidRPr="003F2A96">
        <w:rPr>
          <w:iCs/>
          <w:color w:val="000000"/>
          <w:sz w:val="28"/>
          <w:szCs w:val="28"/>
          <w:highlight w:val="green"/>
        </w:rPr>
        <w:t xml:space="preserve"> не рассчитывают;</w:t>
      </w:r>
    </w:p>
    <w:p w14:paraId="6753FA4B" w14:textId="77777777" w:rsidR="0097039D" w:rsidRPr="003F2A96" w:rsidRDefault="0004088B" w:rsidP="00B545BC">
      <w:pPr>
        <w:ind w:firstLine="567"/>
        <w:rPr>
          <w:iCs/>
          <w:color w:val="000000"/>
          <w:sz w:val="28"/>
          <w:szCs w:val="28"/>
          <w:highlight w:val="green"/>
        </w:rPr>
      </w:pPr>
      <w:r w:rsidRPr="003F2A96">
        <w:rPr>
          <w:iCs/>
          <w:color w:val="000000"/>
          <w:sz w:val="28"/>
          <w:szCs w:val="28"/>
          <w:highlight w:val="green"/>
        </w:rPr>
        <w:t>- при 0,5 &lt; </w:t>
      </w:r>
      <w:r w:rsidRPr="003F2A96">
        <w:rPr>
          <w:i/>
          <w:iCs/>
          <w:color w:val="000000"/>
          <w:sz w:val="28"/>
          <w:szCs w:val="28"/>
          <w:highlight w:val="green"/>
        </w:rPr>
        <w:t>S</w:t>
      </w:r>
      <w:r w:rsidRPr="003F2A96">
        <w:rPr>
          <w:iCs/>
          <w:color w:val="000000"/>
          <w:sz w:val="28"/>
          <w:szCs w:val="28"/>
          <w:highlight w:val="green"/>
        </w:rPr>
        <w:t> ≤ 10 плиты относят к категории плит конечной жесткости и их рассчитывают на прочность</w:t>
      </w:r>
      <w:r w:rsidR="00536B64" w:rsidRPr="003F2A96">
        <w:rPr>
          <w:iCs/>
          <w:color w:val="000000"/>
          <w:sz w:val="28"/>
          <w:szCs w:val="28"/>
          <w:highlight w:val="green"/>
        </w:rPr>
        <w:t>.</w:t>
      </w:r>
    </w:p>
    <w:p w14:paraId="1BB5FBF8" w14:textId="5D8499B0" w:rsidR="0004088B" w:rsidRPr="003F2A96" w:rsidRDefault="0004088B" w:rsidP="00B545BC">
      <w:pPr>
        <w:spacing w:line="360" w:lineRule="auto"/>
        <w:ind w:firstLine="425"/>
        <w:rPr>
          <w:iCs/>
          <w:color w:val="000000"/>
          <w:sz w:val="28"/>
          <w:szCs w:val="28"/>
          <w:highlight w:val="green"/>
        </w:rPr>
      </w:pPr>
      <w:r w:rsidRPr="003F2A96">
        <w:rPr>
          <w:iCs/>
          <w:color w:val="000000"/>
          <w:sz w:val="28"/>
          <w:szCs w:val="28"/>
          <w:highlight w:val="green"/>
        </w:rPr>
        <w:t xml:space="preserve">Показатель жесткости </w:t>
      </w:r>
      <w:r w:rsidRPr="003F2A96">
        <w:rPr>
          <w:bCs/>
          <w:i/>
          <w:iCs/>
          <w:color w:val="000000"/>
          <w:sz w:val="28"/>
          <w:szCs w:val="28"/>
          <w:highlight w:val="green"/>
        </w:rPr>
        <w:t>S</w:t>
      </w:r>
      <w:r w:rsidRPr="003F2A96">
        <w:rPr>
          <w:iCs/>
          <w:color w:val="000000"/>
          <w:sz w:val="28"/>
          <w:szCs w:val="28"/>
          <w:highlight w:val="green"/>
        </w:rPr>
        <w:t xml:space="preserve"> плиты определяют по формуле</w:t>
      </w:r>
    </w:p>
    <w:p w14:paraId="2F902213" w14:textId="77777777" w:rsidR="0004088B" w:rsidRPr="003F2A96" w:rsidRDefault="00A5534D" w:rsidP="007754E3">
      <w:pPr>
        <w:spacing w:line="360" w:lineRule="auto"/>
        <w:ind w:firstLine="425"/>
        <w:jc w:val="right"/>
        <w:rPr>
          <w:iCs/>
          <w:color w:val="000000"/>
          <w:szCs w:val="24"/>
          <w:highlight w:val="green"/>
        </w:rPr>
      </w:pPr>
      <w:r w:rsidRPr="003F2A96">
        <w:rPr>
          <w:iCs/>
          <w:color w:val="000000"/>
          <w:position w:val="-30"/>
          <w:szCs w:val="24"/>
          <w:highlight w:val="green"/>
        </w:rPr>
        <w:object w:dxaOrig="1680" w:dyaOrig="720" w14:anchorId="549999A5">
          <v:shape id="_x0000_i1030" type="#_x0000_t75" style="width:79.5pt;height:38.7pt" o:ole="">
            <v:imagedata r:id="rId21" o:title=""/>
          </v:shape>
          <o:OLEObject Type="Embed" ProgID="Equation.DSMT4" ShapeID="_x0000_i1030" DrawAspect="Content" ObjectID="_1764070951" r:id="rId22"/>
        </w:object>
      </w:r>
      <w:r w:rsidR="00BA17E2" w:rsidRPr="003F2A96">
        <w:rPr>
          <w:iCs/>
          <w:color w:val="000000"/>
          <w:szCs w:val="24"/>
          <w:highlight w:val="green"/>
        </w:rPr>
        <w:t xml:space="preserve"> </w:t>
      </w:r>
      <w:proofErr w:type="gramStart"/>
      <w:r w:rsidR="00BA17E2" w:rsidRPr="003F2A96">
        <w:rPr>
          <w:iCs/>
          <w:color w:val="000000"/>
          <w:szCs w:val="24"/>
          <w:highlight w:val="green"/>
        </w:rPr>
        <w:t>,</w:t>
      </w:r>
      <w:r w:rsidR="007754E3" w:rsidRPr="003F2A96">
        <w:rPr>
          <w:iCs/>
          <w:color w:val="000000"/>
          <w:szCs w:val="24"/>
          <w:highlight w:val="green"/>
        </w:rPr>
        <w:t xml:space="preserve">   </w:t>
      </w:r>
      <w:proofErr w:type="gramEnd"/>
      <w:r w:rsidR="007754E3" w:rsidRPr="003F2A96">
        <w:rPr>
          <w:iCs/>
          <w:color w:val="000000"/>
          <w:szCs w:val="24"/>
          <w:highlight w:val="green"/>
        </w:rPr>
        <w:t xml:space="preserve">                                                   </w:t>
      </w:r>
      <w:r w:rsidR="00BA17E2" w:rsidRPr="003F2A96">
        <w:rPr>
          <w:iCs/>
          <w:color w:val="000000"/>
          <w:szCs w:val="24"/>
          <w:highlight w:val="green"/>
        </w:rPr>
        <w:t xml:space="preserve">     </w:t>
      </w:r>
      <w:r w:rsidR="0004088B" w:rsidRPr="003F2A96">
        <w:rPr>
          <w:iCs/>
          <w:color w:val="000000"/>
          <w:szCs w:val="24"/>
          <w:highlight w:val="green"/>
        </w:rPr>
        <w:t xml:space="preserve">    </w:t>
      </w:r>
      <w:r w:rsidR="00121430" w:rsidRPr="003F2A96">
        <w:rPr>
          <w:iCs/>
          <w:color w:val="000000"/>
          <w:szCs w:val="24"/>
          <w:highlight w:val="green"/>
        </w:rPr>
        <w:t>(</w:t>
      </w:r>
      <w:r w:rsidRPr="003F2A96">
        <w:rPr>
          <w:iCs/>
          <w:color w:val="000000"/>
          <w:szCs w:val="24"/>
          <w:highlight w:val="green"/>
        </w:rPr>
        <w:t>5</w:t>
      </w:r>
      <w:r w:rsidR="0004088B" w:rsidRPr="003F2A96">
        <w:rPr>
          <w:iCs/>
          <w:color w:val="000000"/>
          <w:szCs w:val="24"/>
          <w:highlight w:val="green"/>
        </w:rPr>
        <w:t>)</w:t>
      </w:r>
    </w:p>
    <w:p w14:paraId="47780998" w14:textId="77777777" w:rsidR="0004088B" w:rsidRPr="003F2A96" w:rsidRDefault="0004088B" w:rsidP="00091864">
      <w:pPr>
        <w:tabs>
          <w:tab w:val="left" w:pos="900"/>
        </w:tabs>
        <w:spacing w:line="360" w:lineRule="auto"/>
        <w:ind w:firstLine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где </w:t>
      </w:r>
      <w:r w:rsidRPr="003F2A96">
        <w:rPr>
          <w:color w:val="000000"/>
          <w:sz w:val="28"/>
          <w:szCs w:val="28"/>
          <w:highlight w:val="green"/>
        </w:rPr>
        <w:tab/>
      </w:r>
      <w:r w:rsidR="00121430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color w:val="000000"/>
          <w:sz w:val="28"/>
          <w:szCs w:val="28"/>
          <w:highlight w:val="green"/>
        </w:rPr>
        <w:t>r</w:t>
      </w:r>
      <w:r w:rsidR="00254009" w:rsidRPr="003F2A96">
        <w:rPr>
          <w:i/>
          <w:color w:val="000000"/>
          <w:sz w:val="28"/>
          <w:szCs w:val="28"/>
          <w:highlight w:val="green"/>
        </w:rPr>
        <w:t xml:space="preserve"> </w:t>
      </w:r>
      <w:r w:rsidR="00254009" w:rsidRPr="003F2A96">
        <w:rPr>
          <w:highlight w:val="green"/>
        </w:rPr>
        <w:t xml:space="preserve">– </w:t>
      </w:r>
      <w:r w:rsidRPr="003F2A96">
        <w:rPr>
          <w:color w:val="000000"/>
          <w:sz w:val="28"/>
          <w:szCs w:val="28"/>
          <w:highlight w:val="green"/>
        </w:rPr>
        <w:t>радиус круглой плиты; радиус</w:t>
      </w:r>
      <w:r w:rsidR="007912E8" w:rsidRPr="003F2A96">
        <w:rPr>
          <w:color w:val="000000"/>
          <w:sz w:val="28"/>
          <w:szCs w:val="28"/>
          <w:highlight w:val="green"/>
        </w:rPr>
        <w:t xml:space="preserve"> </w:t>
      </w:r>
      <w:r w:rsidR="002E002E" w:rsidRPr="003F2A96">
        <w:rPr>
          <w:color w:val="000000"/>
          <w:sz w:val="28"/>
          <w:szCs w:val="28"/>
          <w:highlight w:val="green"/>
        </w:rPr>
        <w:t>круга</w:t>
      </w:r>
      <w:r w:rsidR="007912E8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равновелик</w:t>
      </w:r>
      <w:r w:rsidR="002E002E" w:rsidRPr="003F2A96">
        <w:rPr>
          <w:color w:val="000000"/>
          <w:sz w:val="28"/>
          <w:szCs w:val="28"/>
          <w:highlight w:val="green"/>
        </w:rPr>
        <w:t>ого</w:t>
      </w:r>
      <w:r w:rsidR="007912E8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многоугольной плит</w:t>
      </w:r>
      <w:r w:rsidR="002E002E" w:rsidRPr="003F2A96">
        <w:rPr>
          <w:color w:val="000000"/>
          <w:sz w:val="28"/>
          <w:szCs w:val="28"/>
          <w:highlight w:val="green"/>
        </w:rPr>
        <w:t>е</w:t>
      </w:r>
      <w:r w:rsidRPr="003F2A96">
        <w:rPr>
          <w:color w:val="000000"/>
          <w:sz w:val="28"/>
          <w:szCs w:val="28"/>
          <w:highlight w:val="green"/>
        </w:rPr>
        <w:t>, половина</w:t>
      </w:r>
      <w:r w:rsidR="00327F4A" w:rsidRPr="003F2A96">
        <w:rPr>
          <w:color w:val="000000"/>
          <w:sz w:val="28"/>
          <w:szCs w:val="28"/>
          <w:highlight w:val="green"/>
        </w:rPr>
        <w:t xml:space="preserve"> квадратной</w:t>
      </w:r>
      <w:r w:rsidRPr="003F2A96">
        <w:rPr>
          <w:color w:val="000000"/>
          <w:sz w:val="28"/>
          <w:szCs w:val="28"/>
          <w:highlight w:val="green"/>
        </w:rPr>
        <w:t xml:space="preserve"> стороны или полудлина прямоугольной, м;</w:t>
      </w:r>
    </w:p>
    <w:p w14:paraId="6314EC20" w14:textId="0488B64F" w:rsidR="0004088B" w:rsidRPr="003F2A96" w:rsidRDefault="00121430" w:rsidP="00B545BC">
      <w:pPr>
        <w:spacing w:line="360" w:lineRule="auto"/>
        <w:rPr>
          <w:color w:val="000000"/>
          <w:sz w:val="28"/>
          <w:szCs w:val="28"/>
          <w:highlight w:val="green"/>
        </w:rPr>
      </w:pPr>
      <w:r w:rsidRPr="003F2A96">
        <w:rPr>
          <w:i/>
          <w:color w:val="000000"/>
          <w:sz w:val="28"/>
          <w:szCs w:val="28"/>
          <w:highlight w:val="green"/>
        </w:rPr>
        <w:t xml:space="preserve"> </w:t>
      </w:r>
      <w:proofErr w:type="spellStart"/>
      <w:r w:rsidR="0004088B" w:rsidRPr="003F2A96">
        <w:rPr>
          <w:i/>
          <w:color w:val="000000"/>
          <w:sz w:val="28"/>
          <w:szCs w:val="28"/>
          <w:highlight w:val="green"/>
        </w:rPr>
        <w:t>h</w:t>
      </w:r>
      <w:r w:rsidR="0004088B" w:rsidRPr="003F2A96">
        <w:rPr>
          <w:color w:val="000000"/>
          <w:sz w:val="28"/>
          <w:szCs w:val="32"/>
          <w:highlight w:val="green"/>
          <w:vertAlign w:val="subscript"/>
        </w:rPr>
        <w:t>пл</w:t>
      </w:r>
      <w:proofErr w:type="spellEnd"/>
      <w:r w:rsidR="00BA17E2" w:rsidRPr="003F2A96">
        <w:rPr>
          <w:color w:val="000000"/>
          <w:sz w:val="28"/>
          <w:szCs w:val="28"/>
          <w:highlight w:val="green"/>
        </w:rPr>
        <w:t xml:space="preserve"> </w:t>
      </w:r>
      <w:r w:rsidR="00254009" w:rsidRPr="003F2A96">
        <w:rPr>
          <w:highlight w:val="green"/>
        </w:rPr>
        <w:t>–</w:t>
      </w:r>
      <w:r w:rsidR="007754E3" w:rsidRPr="003F2A96">
        <w:rPr>
          <w:color w:val="000000"/>
          <w:sz w:val="28"/>
          <w:szCs w:val="28"/>
          <w:highlight w:val="green"/>
        </w:rPr>
        <w:t xml:space="preserve"> </w:t>
      </w:r>
      <w:r w:rsidR="0004088B" w:rsidRPr="003F2A96">
        <w:rPr>
          <w:color w:val="000000"/>
          <w:sz w:val="28"/>
          <w:szCs w:val="28"/>
          <w:highlight w:val="green"/>
        </w:rPr>
        <w:t>толщина</w:t>
      </w:r>
      <w:r w:rsidR="00053D42" w:rsidRPr="003F2A96">
        <w:rPr>
          <w:color w:val="000000"/>
          <w:sz w:val="28"/>
          <w:szCs w:val="28"/>
          <w:highlight w:val="green"/>
        </w:rPr>
        <w:t xml:space="preserve"> </w:t>
      </w:r>
      <w:r w:rsidR="0004088B" w:rsidRPr="003F2A96">
        <w:rPr>
          <w:color w:val="000000"/>
          <w:sz w:val="28"/>
          <w:szCs w:val="28"/>
          <w:highlight w:val="green"/>
        </w:rPr>
        <w:t xml:space="preserve">плиты, м; </w:t>
      </w:r>
    </w:p>
    <w:p w14:paraId="34B374A6" w14:textId="5E4480BF" w:rsidR="0004088B" w:rsidRPr="003F2A96" w:rsidRDefault="00BA17E2" w:rsidP="00B545BC">
      <w:pPr>
        <w:spacing w:line="360" w:lineRule="auto"/>
        <w:ind w:firstLine="567"/>
        <w:rPr>
          <w:color w:val="000000"/>
          <w:sz w:val="28"/>
          <w:szCs w:val="28"/>
          <w:highlight w:val="green"/>
        </w:rPr>
      </w:pPr>
      <w:r w:rsidRPr="003F2A96">
        <w:rPr>
          <w:i/>
          <w:iCs/>
          <w:color w:val="000000"/>
          <w:sz w:val="28"/>
          <w:szCs w:val="28"/>
          <w:highlight w:val="green"/>
        </w:rPr>
        <w:t xml:space="preserve">   </w:t>
      </w:r>
      <w:r w:rsidR="00121430" w:rsidRPr="003F2A96">
        <w:rPr>
          <w:i/>
          <w:iCs/>
          <w:color w:val="000000"/>
          <w:sz w:val="28"/>
          <w:szCs w:val="28"/>
          <w:highlight w:val="green"/>
        </w:rPr>
        <w:t xml:space="preserve">   </w:t>
      </w:r>
      <w:r w:rsidR="0004088B" w:rsidRPr="003F2A96">
        <w:rPr>
          <w:i/>
          <w:iCs/>
          <w:color w:val="000000"/>
          <w:sz w:val="28"/>
          <w:szCs w:val="28"/>
          <w:highlight w:val="green"/>
        </w:rPr>
        <w:t>Е</w:t>
      </w:r>
      <w:r w:rsidRPr="003F2A96">
        <w:rPr>
          <w:i/>
          <w:iCs/>
          <w:color w:val="000000"/>
          <w:sz w:val="28"/>
          <w:szCs w:val="28"/>
          <w:highlight w:val="green"/>
        </w:rPr>
        <w:t xml:space="preserve"> </w:t>
      </w:r>
      <w:r w:rsidR="00254009" w:rsidRPr="003F2A96">
        <w:rPr>
          <w:highlight w:val="green"/>
        </w:rPr>
        <w:t>–</w:t>
      </w:r>
      <w:r w:rsidRPr="003F2A96">
        <w:rPr>
          <w:color w:val="000000"/>
          <w:sz w:val="28"/>
          <w:szCs w:val="28"/>
          <w:highlight w:val="green"/>
        </w:rPr>
        <w:t xml:space="preserve"> </w:t>
      </w:r>
      <w:r w:rsidR="0004088B" w:rsidRPr="003F2A96">
        <w:rPr>
          <w:color w:val="000000"/>
          <w:sz w:val="28"/>
          <w:szCs w:val="28"/>
          <w:highlight w:val="green"/>
        </w:rPr>
        <w:t>расчетный модуль упругости б</w:t>
      </w:r>
      <w:r w:rsidR="00D16082" w:rsidRPr="003F2A96">
        <w:rPr>
          <w:color w:val="000000"/>
          <w:sz w:val="28"/>
          <w:szCs w:val="28"/>
          <w:highlight w:val="green"/>
        </w:rPr>
        <w:t xml:space="preserve">етона, МПа, </w:t>
      </w:r>
      <w:r w:rsidR="00362A8E" w:rsidRPr="003F2A96">
        <w:rPr>
          <w:b/>
          <w:color w:val="000000"/>
          <w:sz w:val="28"/>
          <w:szCs w:val="28"/>
          <w:highlight w:val="green"/>
        </w:rPr>
        <w:t>принима</w:t>
      </w:r>
      <w:r w:rsidR="00D16082" w:rsidRPr="003F2A96">
        <w:rPr>
          <w:color w:val="000000"/>
          <w:sz w:val="28"/>
          <w:szCs w:val="28"/>
          <w:highlight w:val="green"/>
        </w:rPr>
        <w:t>емый по таблице</w:t>
      </w:r>
      <w:r w:rsidR="009C6D7A" w:rsidRPr="003F2A96">
        <w:rPr>
          <w:color w:val="000000"/>
          <w:sz w:val="28"/>
          <w:szCs w:val="28"/>
          <w:highlight w:val="green"/>
        </w:rPr>
        <w:t xml:space="preserve"> </w:t>
      </w:r>
      <w:r w:rsidR="00AE0601" w:rsidRPr="003F2A96">
        <w:rPr>
          <w:color w:val="000000"/>
          <w:sz w:val="28"/>
          <w:szCs w:val="28"/>
          <w:highlight w:val="green"/>
          <w:shd w:val="clear" w:color="auto" w:fill="FFFFFF"/>
        </w:rPr>
        <w:t>6</w:t>
      </w:r>
      <w:r w:rsidR="0004088B" w:rsidRPr="003F2A96">
        <w:rPr>
          <w:color w:val="000000"/>
          <w:sz w:val="28"/>
          <w:szCs w:val="28"/>
          <w:highlight w:val="green"/>
          <w:shd w:val="clear" w:color="auto" w:fill="FFFFFF"/>
        </w:rPr>
        <w:t>;</w:t>
      </w:r>
    </w:p>
    <w:p w14:paraId="638EC2CB" w14:textId="6A364AD8" w:rsidR="00D16082" w:rsidRPr="003F2A96" w:rsidRDefault="002954EE" w:rsidP="00AF5383">
      <w:pPr>
        <w:spacing w:line="360" w:lineRule="auto"/>
        <w:ind w:left="1134" w:hanging="567"/>
        <w:rPr>
          <w:color w:val="000000"/>
          <w:sz w:val="28"/>
          <w:szCs w:val="28"/>
          <w:highlight w:val="green"/>
        </w:rPr>
      </w:pPr>
      <w:r w:rsidRPr="003F2A96">
        <w:rPr>
          <w:i/>
          <w:iCs/>
          <w:color w:val="000000"/>
          <w:position w:val="-12"/>
          <w:sz w:val="28"/>
          <w:szCs w:val="28"/>
          <w:highlight w:val="green"/>
        </w:rPr>
        <w:lastRenderedPageBreak/>
        <w:t xml:space="preserve"> </w:t>
      </w:r>
      <w:r w:rsidR="00121430" w:rsidRPr="003F2A96">
        <w:rPr>
          <w:i/>
          <w:iCs/>
          <w:color w:val="000000"/>
          <w:position w:val="-12"/>
          <w:sz w:val="28"/>
          <w:szCs w:val="28"/>
          <w:highlight w:val="green"/>
        </w:rPr>
        <w:t xml:space="preserve">   </w:t>
      </w:r>
      <w:r w:rsidR="003F378C" w:rsidRPr="003F2A96">
        <w:rPr>
          <w:i/>
          <w:iCs/>
          <w:color w:val="000000"/>
          <w:position w:val="-12"/>
          <w:sz w:val="28"/>
          <w:szCs w:val="28"/>
          <w:highlight w:val="green"/>
        </w:rPr>
        <w:object w:dxaOrig="320" w:dyaOrig="380" w14:anchorId="23A83F43">
          <v:shape id="_x0000_i1031" type="#_x0000_t75" style="width:21.5pt;height:21.5pt" o:ole="">
            <v:imagedata r:id="rId23" o:title=""/>
          </v:shape>
          <o:OLEObject Type="Embed" ProgID="Equation.DSMT4" ShapeID="_x0000_i1031" DrawAspect="Content" ObjectID="_1764070952" r:id="rId24"/>
        </w:object>
      </w:r>
      <w:r w:rsidR="007754E3" w:rsidRPr="003F2A96">
        <w:rPr>
          <w:i/>
          <w:iCs/>
          <w:color w:val="000000"/>
          <w:sz w:val="28"/>
          <w:szCs w:val="28"/>
          <w:highlight w:val="green"/>
        </w:rPr>
        <w:t xml:space="preserve"> </w:t>
      </w:r>
      <w:r w:rsidR="00595C50" w:rsidRPr="003F2A96">
        <w:rPr>
          <w:highlight w:val="green"/>
        </w:rPr>
        <w:t xml:space="preserve">– </w:t>
      </w:r>
      <w:r w:rsidR="0004088B" w:rsidRPr="003F2A96">
        <w:rPr>
          <w:color w:val="000000"/>
          <w:sz w:val="28"/>
          <w:szCs w:val="28"/>
          <w:highlight w:val="green"/>
        </w:rPr>
        <w:t>эквивалентный модуль упругости основан</w:t>
      </w:r>
      <w:r w:rsidR="00D16082" w:rsidRPr="003F2A96">
        <w:rPr>
          <w:color w:val="000000"/>
          <w:sz w:val="28"/>
          <w:szCs w:val="28"/>
          <w:highlight w:val="green"/>
        </w:rPr>
        <w:t xml:space="preserve">ия, МПа, определяемый по </w:t>
      </w:r>
      <w:r w:rsidR="00AF5383" w:rsidRPr="003F2A96">
        <w:rPr>
          <w:color w:val="000000"/>
          <w:sz w:val="28"/>
          <w:szCs w:val="28"/>
          <w:highlight w:val="green"/>
        </w:rPr>
        <w:t xml:space="preserve">  </w:t>
      </w:r>
      <w:r w:rsidR="00D16082" w:rsidRPr="003F2A96">
        <w:rPr>
          <w:color w:val="000000"/>
          <w:sz w:val="28"/>
          <w:szCs w:val="28"/>
          <w:highlight w:val="green"/>
        </w:rPr>
        <w:t xml:space="preserve">формуле </w:t>
      </w:r>
      <w:r w:rsidR="00E913F0" w:rsidRPr="003F2A96">
        <w:rPr>
          <w:color w:val="000000"/>
          <w:sz w:val="28"/>
          <w:szCs w:val="28"/>
          <w:highlight w:val="green"/>
        </w:rPr>
        <w:t>(</w:t>
      </w:r>
      <w:r w:rsidR="00F27F6E" w:rsidRPr="003F2A96">
        <w:rPr>
          <w:color w:val="000000"/>
          <w:sz w:val="28"/>
          <w:szCs w:val="28"/>
          <w:highlight w:val="green"/>
        </w:rPr>
        <w:t>6</w:t>
      </w:r>
      <w:r w:rsidR="00E913F0" w:rsidRPr="003F2A96">
        <w:rPr>
          <w:color w:val="000000"/>
          <w:sz w:val="28"/>
          <w:szCs w:val="28"/>
          <w:highlight w:val="green"/>
        </w:rPr>
        <w:t>)</w:t>
      </w:r>
      <w:r w:rsidR="005E5D60" w:rsidRPr="003F2A96">
        <w:rPr>
          <w:color w:val="000000"/>
          <w:sz w:val="28"/>
          <w:szCs w:val="28"/>
          <w:highlight w:val="green"/>
        </w:rPr>
        <w:t>.</w:t>
      </w:r>
    </w:p>
    <w:p w14:paraId="76D3D250" w14:textId="77777777" w:rsidR="005E5D60" w:rsidRPr="003F2A96" w:rsidRDefault="007754E3" w:rsidP="007754E3">
      <w:pPr>
        <w:spacing w:after="80" w:line="269" w:lineRule="auto"/>
        <w:ind w:firstLine="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  </w:t>
      </w:r>
      <w:r w:rsidR="00D16082" w:rsidRPr="003F2A96">
        <w:rPr>
          <w:bCs/>
          <w:color w:val="000000"/>
          <w:sz w:val="28"/>
          <w:szCs w:val="28"/>
          <w:highlight w:val="green"/>
        </w:rPr>
        <w:t>Т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D16082" w:rsidRPr="003F2A96">
        <w:rPr>
          <w:bCs/>
          <w:color w:val="000000"/>
          <w:sz w:val="28"/>
          <w:szCs w:val="28"/>
          <w:highlight w:val="green"/>
        </w:rPr>
        <w:t>а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D16082" w:rsidRPr="003F2A96">
        <w:rPr>
          <w:bCs/>
          <w:color w:val="000000"/>
          <w:sz w:val="28"/>
          <w:szCs w:val="28"/>
          <w:highlight w:val="green"/>
        </w:rPr>
        <w:t>б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D16082" w:rsidRPr="003F2A96">
        <w:rPr>
          <w:bCs/>
          <w:color w:val="000000"/>
          <w:sz w:val="28"/>
          <w:szCs w:val="28"/>
          <w:highlight w:val="green"/>
        </w:rPr>
        <w:t>л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D16082" w:rsidRPr="003F2A96">
        <w:rPr>
          <w:bCs/>
          <w:color w:val="000000"/>
          <w:sz w:val="28"/>
          <w:szCs w:val="28"/>
          <w:highlight w:val="green"/>
        </w:rPr>
        <w:t>и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D16082" w:rsidRPr="003F2A96">
        <w:rPr>
          <w:bCs/>
          <w:color w:val="000000"/>
          <w:sz w:val="28"/>
          <w:szCs w:val="28"/>
          <w:highlight w:val="green"/>
        </w:rPr>
        <w:t>ц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D16082" w:rsidRPr="003F2A96">
        <w:rPr>
          <w:bCs/>
          <w:color w:val="000000"/>
          <w:sz w:val="28"/>
          <w:szCs w:val="28"/>
          <w:highlight w:val="green"/>
        </w:rPr>
        <w:t>а</w:t>
      </w:r>
      <w:r w:rsidR="002825A4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AE0601" w:rsidRPr="003F2A96">
        <w:rPr>
          <w:bCs/>
          <w:color w:val="000000"/>
          <w:sz w:val="28"/>
          <w:szCs w:val="28"/>
          <w:highlight w:val="green"/>
        </w:rPr>
        <w:t>6</w:t>
      </w:r>
      <w:r w:rsidR="00AF5383" w:rsidRPr="003F2A96">
        <w:rPr>
          <w:bCs/>
          <w:color w:val="000000"/>
          <w:sz w:val="28"/>
          <w:szCs w:val="28"/>
          <w:highlight w:val="green"/>
        </w:rPr>
        <w:t xml:space="preserve"> – Расчетный модуль упругости бетона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3"/>
        <w:gridCol w:w="2483"/>
        <w:gridCol w:w="2316"/>
        <w:gridCol w:w="2357"/>
      </w:tblGrid>
      <w:tr w:rsidR="005E5D60" w:rsidRPr="003F2A96" w14:paraId="1C1B6469" w14:textId="77777777" w:rsidTr="00F9087F">
        <w:trPr>
          <w:trHeight w:val="20"/>
          <w:jc w:val="center"/>
        </w:trPr>
        <w:tc>
          <w:tcPr>
            <w:tcW w:w="2483" w:type="dxa"/>
            <w:vMerge w:val="restart"/>
            <w:vAlign w:val="center"/>
          </w:tcPr>
          <w:p w14:paraId="37384ED5" w14:textId="77777777" w:rsidR="005E5D60" w:rsidRPr="003F2A96" w:rsidRDefault="005E5D60" w:rsidP="00B545BC">
            <w:pPr>
              <w:spacing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 xml:space="preserve">Класс бетона по прочности </w:t>
            </w:r>
            <w:r w:rsidRPr="003F2A96">
              <w:rPr>
                <w:bCs/>
                <w:color w:val="000000"/>
                <w:szCs w:val="24"/>
                <w:highlight w:val="green"/>
              </w:rPr>
              <w:br/>
              <w:t>на растяжение при изгибе</w:t>
            </w:r>
          </w:p>
        </w:tc>
        <w:tc>
          <w:tcPr>
            <w:tcW w:w="2483" w:type="dxa"/>
            <w:vMerge w:val="restart"/>
            <w:vAlign w:val="center"/>
          </w:tcPr>
          <w:p w14:paraId="06352051" w14:textId="77777777" w:rsidR="005E5D60" w:rsidRPr="003F2A96" w:rsidRDefault="005E5D60" w:rsidP="00B545BC">
            <w:pPr>
              <w:spacing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 xml:space="preserve">Средняя прочность бетона </w:t>
            </w:r>
            <w:r w:rsidRPr="003F2A96">
              <w:rPr>
                <w:bCs/>
                <w:color w:val="000000"/>
                <w:szCs w:val="24"/>
                <w:highlight w:val="green"/>
              </w:rPr>
              <w:br/>
              <w:t xml:space="preserve">на растяжение </w:t>
            </w:r>
            <w:r w:rsidRPr="003F2A96">
              <w:rPr>
                <w:bCs/>
                <w:color w:val="000000"/>
                <w:szCs w:val="24"/>
                <w:highlight w:val="green"/>
              </w:rPr>
              <w:br/>
              <w:t xml:space="preserve">при изгибе </w:t>
            </w:r>
            <w:proofErr w:type="spellStart"/>
            <w:r w:rsidRPr="003F2A96">
              <w:rPr>
                <w:bCs/>
                <w:i/>
                <w:color w:val="000000"/>
                <w:szCs w:val="24"/>
                <w:highlight w:val="green"/>
              </w:rPr>
              <w:t>R</w:t>
            </w:r>
            <w:r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</w:rPr>
              <w:t>р</w:t>
            </w:r>
            <w:proofErr w:type="spellEnd"/>
            <w:r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u</w:t>
            </w:r>
            <w:r w:rsidRPr="003F2A96">
              <w:rPr>
                <w:bCs/>
                <w:color w:val="000000"/>
                <w:szCs w:val="24"/>
                <w:highlight w:val="green"/>
              </w:rPr>
              <w:t>, МПа</w:t>
            </w:r>
          </w:p>
        </w:tc>
        <w:tc>
          <w:tcPr>
            <w:tcW w:w="4673" w:type="dxa"/>
            <w:gridSpan w:val="2"/>
            <w:vAlign w:val="center"/>
          </w:tcPr>
          <w:p w14:paraId="3F257C39" w14:textId="77777777" w:rsidR="005E5D60" w:rsidRPr="003F2A96" w:rsidRDefault="005E5D60" w:rsidP="00B545BC">
            <w:pPr>
              <w:spacing w:before="80" w:after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 xml:space="preserve">Расчетный (начальный) модуль упругости бетона </w:t>
            </w:r>
            <w:r w:rsidRPr="003F2A96">
              <w:rPr>
                <w:bCs/>
                <w:i/>
                <w:color w:val="000000"/>
                <w:szCs w:val="24"/>
                <w:highlight w:val="green"/>
              </w:rPr>
              <w:t>Е</w:t>
            </w:r>
            <w:r w:rsidRPr="003F2A96">
              <w:rPr>
                <w:bCs/>
                <w:color w:val="000000"/>
                <w:szCs w:val="24"/>
                <w:highlight w:val="green"/>
              </w:rPr>
              <w:t>, МПа</w:t>
            </w:r>
          </w:p>
        </w:tc>
      </w:tr>
      <w:tr w:rsidR="005E5D60" w:rsidRPr="003F2A96" w14:paraId="43DB9FC5" w14:textId="77777777" w:rsidTr="00F9087F">
        <w:trPr>
          <w:trHeight w:val="20"/>
          <w:jc w:val="center"/>
        </w:trPr>
        <w:tc>
          <w:tcPr>
            <w:tcW w:w="2483" w:type="dxa"/>
            <w:vMerge/>
            <w:vAlign w:val="center"/>
          </w:tcPr>
          <w:p w14:paraId="61E7D17B" w14:textId="77777777" w:rsidR="005E5D60" w:rsidRPr="003F2A96" w:rsidRDefault="005E5D60" w:rsidP="00B545BC">
            <w:pPr>
              <w:spacing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</w:p>
        </w:tc>
        <w:tc>
          <w:tcPr>
            <w:tcW w:w="2483" w:type="dxa"/>
            <w:vMerge/>
            <w:vAlign w:val="center"/>
          </w:tcPr>
          <w:p w14:paraId="155C4483" w14:textId="77777777" w:rsidR="005E5D60" w:rsidRPr="003F2A96" w:rsidRDefault="005E5D60" w:rsidP="00B545BC">
            <w:pPr>
              <w:spacing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</w:p>
        </w:tc>
        <w:tc>
          <w:tcPr>
            <w:tcW w:w="2316" w:type="dxa"/>
            <w:vAlign w:val="center"/>
          </w:tcPr>
          <w:p w14:paraId="0FBD0D7D" w14:textId="1229A200" w:rsidR="005E5D60" w:rsidRPr="003F2A96" w:rsidRDefault="004022A9" w:rsidP="00B545BC">
            <w:pPr>
              <w:spacing w:before="40" w:after="4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т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 xml:space="preserve">яжелого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br/>
            </w:r>
          </w:p>
        </w:tc>
        <w:tc>
          <w:tcPr>
            <w:tcW w:w="2357" w:type="dxa"/>
            <w:vAlign w:val="center"/>
          </w:tcPr>
          <w:p w14:paraId="62BB3B37" w14:textId="31447437" w:rsidR="005E5D60" w:rsidRPr="003F2A96" w:rsidRDefault="004022A9" w:rsidP="00B545BC">
            <w:pPr>
              <w:spacing w:before="40" w:after="4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м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 xml:space="preserve">елкозернистого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br/>
            </w:r>
          </w:p>
        </w:tc>
      </w:tr>
      <w:tr w:rsidR="005E5D60" w:rsidRPr="003F2A96" w14:paraId="085B0544" w14:textId="77777777" w:rsidTr="00F9087F">
        <w:trPr>
          <w:trHeight w:val="20"/>
          <w:jc w:val="center"/>
        </w:trPr>
        <w:tc>
          <w:tcPr>
            <w:tcW w:w="2483" w:type="dxa"/>
          </w:tcPr>
          <w:p w14:paraId="5B8D2CE5" w14:textId="32CFD19B" w:rsidR="005E5D60" w:rsidRPr="003F2A96" w:rsidRDefault="005E5D60" w:rsidP="00302787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proofErr w:type="spellStart"/>
            <w:r w:rsidRPr="003F2A96">
              <w:rPr>
                <w:bCs/>
                <w:color w:val="000000"/>
                <w:szCs w:val="24"/>
                <w:highlight w:val="green"/>
              </w:rPr>
              <w:t>В</w:t>
            </w:r>
            <w:r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</w:rPr>
              <w:t>t</w:t>
            </w:r>
            <w:proofErr w:type="spellEnd"/>
            <w:r w:rsidR="00302787"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b</w:t>
            </w:r>
            <w:r w:rsidRPr="003F2A96">
              <w:rPr>
                <w:bCs/>
                <w:color w:val="000000"/>
                <w:szCs w:val="24"/>
                <w:highlight w:val="green"/>
              </w:rPr>
              <w:t xml:space="preserve"> 4,4</w:t>
            </w:r>
          </w:p>
        </w:tc>
        <w:tc>
          <w:tcPr>
            <w:tcW w:w="2483" w:type="dxa"/>
          </w:tcPr>
          <w:p w14:paraId="52002F59" w14:textId="77777777" w:rsidR="005E5D60" w:rsidRPr="003F2A96" w:rsidRDefault="00DA46D0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5,76</w:t>
            </w:r>
          </w:p>
        </w:tc>
        <w:tc>
          <w:tcPr>
            <w:tcW w:w="2316" w:type="dxa"/>
          </w:tcPr>
          <w:p w14:paraId="6C254138" w14:textId="456135C2" w:rsidR="005E5D60" w:rsidRPr="003F2A96" w:rsidRDefault="004022A9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36</w:t>
            </w:r>
            <w:r w:rsidR="00D7046C" w:rsidRPr="003F2A96">
              <w:rPr>
                <w:bCs/>
                <w:color w:val="000000"/>
                <w:szCs w:val="24"/>
                <w:highlight w:val="green"/>
              </w:rPr>
              <w:t xml:space="preserve">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>000</w:t>
            </w:r>
          </w:p>
        </w:tc>
        <w:tc>
          <w:tcPr>
            <w:tcW w:w="2357" w:type="dxa"/>
          </w:tcPr>
          <w:p w14:paraId="6C440404" w14:textId="3D5837CE" w:rsidR="005E5D60" w:rsidRPr="003F2A96" w:rsidRDefault="004022A9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28</w:t>
            </w:r>
            <w:r w:rsidR="00D7046C" w:rsidRPr="003F2A96">
              <w:rPr>
                <w:bCs/>
                <w:color w:val="000000"/>
                <w:szCs w:val="24"/>
                <w:highlight w:val="green"/>
              </w:rPr>
              <w:t xml:space="preserve">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>000</w:t>
            </w:r>
          </w:p>
        </w:tc>
      </w:tr>
      <w:tr w:rsidR="005E5D60" w:rsidRPr="003F2A96" w14:paraId="41C28B62" w14:textId="77777777" w:rsidTr="00F9087F">
        <w:trPr>
          <w:trHeight w:val="20"/>
          <w:jc w:val="center"/>
        </w:trPr>
        <w:tc>
          <w:tcPr>
            <w:tcW w:w="2483" w:type="dxa"/>
          </w:tcPr>
          <w:p w14:paraId="26E5C644" w14:textId="27FC8249" w:rsidR="005E5D60" w:rsidRPr="003F2A96" w:rsidRDefault="005E5D60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proofErr w:type="spellStart"/>
            <w:r w:rsidRPr="003F2A96">
              <w:rPr>
                <w:bCs/>
                <w:color w:val="000000"/>
                <w:szCs w:val="24"/>
                <w:highlight w:val="green"/>
              </w:rPr>
              <w:t>В</w:t>
            </w:r>
            <w:r w:rsidR="00302787"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</w:rPr>
              <w:t>t</w:t>
            </w:r>
            <w:proofErr w:type="spellEnd"/>
            <w:r w:rsidR="00302787"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b</w:t>
            </w:r>
            <w:r w:rsidRPr="003F2A96">
              <w:rPr>
                <w:bCs/>
                <w:color w:val="000000"/>
                <w:szCs w:val="24"/>
                <w:highlight w:val="green"/>
              </w:rPr>
              <w:t xml:space="preserve"> 4,0</w:t>
            </w:r>
          </w:p>
        </w:tc>
        <w:tc>
          <w:tcPr>
            <w:tcW w:w="2483" w:type="dxa"/>
          </w:tcPr>
          <w:p w14:paraId="57F3D9E5" w14:textId="77777777" w:rsidR="005E5D60" w:rsidRPr="003F2A96" w:rsidRDefault="00DA46D0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5,24</w:t>
            </w:r>
          </w:p>
        </w:tc>
        <w:tc>
          <w:tcPr>
            <w:tcW w:w="2316" w:type="dxa"/>
          </w:tcPr>
          <w:p w14:paraId="40FB1310" w14:textId="7C61BBFD" w:rsidR="005E5D60" w:rsidRPr="003F2A96" w:rsidRDefault="004022A9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33</w:t>
            </w:r>
            <w:r w:rsidR="00D7046C" w:rsidRPr="003F2A96">
              <w:rPr>
                <w:bCs/>
                <w:color w:val="000000"/>
                <w:szCs w:val="24"/>
                <w:highlight w:val="green"/>
              </w:rPr>
              <w:t xml:space="preserve">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>000</w:t>
            </w:r>
          </w:p>
        </w:tc>
        <w:tc>
          <w:tcPr>
            <w:tcW w:w="2357" w:type="dxa"/>
          </w:tcPr>
          <w:p w14:paraId="7B1723BA" w14:textId="3A258C5C" w:rsidR="005E5D60" w:rsidRPr="003F2A96" w:rsidRDefault="004022A9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26</w:t>
            </w:r>
            <w:r w:rsidR="00D7046C" w:rsidRPr="003F2A96">
              <w:rPr>
                <w:bCs/>
                <w:color w:val="000000"/>
                <w:szCs w:val="24"/>
                <w:highlight w:val="green"/>
              </w:rPr>
              <w:t xml:space="preserve">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>500</w:t>
            </w:r>
          </w:p>
        </w:tc>
      </w:tr>
      <w:tr w:rsidR="005E5D60" w:rsidRPr="003F2A96" w14:paraId="6FB826E6" w14:textId="77777777" w:rsidTr="00F9087F">
        <w:trPr>
          <w:trHeight w:val="20"/>
          <w:jc w:val="center"/>
        </w:trPr>
        <w:tc>
          <w:tcPr>
            <w:tcW w:w="2483" w:type="dxa"/>
          </w:tcPr>
          <w:p w14:paraId="5F6A0F55" w14:textId="4542A548" w:rsidR="005E5D60" w:rsidRPr="003F2A96" w:rsidRDefault="005E5D60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proofErr w:type="spellStart"/>
            <w:r w:rsidRPr="003F2A96">
              <w:rPr>
                <w:bCs/>
                <w:color w:val="000000"/>
                <w:szCs w:val="24"/>
                <w:highlight w:val="green"/>
              </w:rPr>
              <w:t>В</w:t>
            </w:r>
            <w:r w:rsidR="00302787"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</w:rPr>
              <w:t>t</w:t>
            </w:r>
            <w:proofErr w:type="spellEnd"/>
            <w:r w:rsidR="00302787"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b</w:t>
            </w:r>
            <w:r w:rsidRPr="003F2A96">
              <w:rPr>
                <w:bCs/>
                <w:color w:val="000000"/>
                <w:szCs w:val="24"/>
                <w:highlight w:val="green"/>
              </w:rPr>
              <w:t xml:space="preserve"> 3,6</w:t>
            </w:r>
          </w:p>
        </w:tc>
        <w:tc>
          <w:tcPr>
            <w:tcW w:w="2483" w:type="dxa"/>
          </w:tcPr>
          <w:p w14:paraId="02DB1CD4" w14:textId="77777777" w:rsidR="005E5D60" w:rsidRPr="003F2A96" w:rsidRDefault="00DA46D0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4,71</w:t>
            </w:r>
          </w:p>
        </w:tc>
        <w:tc>
          <w:tcPr>
            <w:tcW w:w="2316" w:type="dxa"/>
          </w:tcPr>
          <w:p w14:paraId="2AEDA88A" w14:textId="4C75D72A" w:rsidR="005E5D60" w:rsidRPr="003F2A96" w:rsidRDefault="004022A9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32</w:t>
            </w:r>
            <w:r w:rsidR="00D7046C" w:rsidRPr="003F2A96">
              <w:rPr>
                <w:bCs/>
                <w:color w:val="000000"/>
                <w:szCs w:val="24"/>
                <w:highlight w:val="green"/>
              </w:rPr>
              <w:t xml:space="preserve">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>000</w:t>
            </w:r>
          </w:p>
        </w:tc>
        <w:tc>
          <w:tcPr>
            <w:tcW w:w="2357" w:type="dxa"/>
          </w:tcPr>
          <w:p w14:paraId="7A678076" w14:textId="4D8665C9" w:rsidR="005E5D60" w:rsidRPr="003F2A96" w:rsidRDefault="004022A9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25</w:t>
            </w:r>
            <w:r w:rsidR="00D7046C" w:rsidRPr="003F2A96">
              <w:rPr>
                <w:bCs/>
                <w:color w:val="000000"/>
                <w:szCs w:val="24"/>
                <w:highlight w:val="green"/>
              </w:rPr>
              <w:t xml:space="preserve">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>500</w:t>
            </w:r>
          </w:p>
        </w:tc>
      </w:tr>
      <w:tr w:rsidR="005E5D60" w:rsidRPr="003F2A96" w14:paraId="5AB042CF" w14:textId="77777777" w:rsidTr="00F9087F">
        <w:trPr>
          <w:trHeight w:val="20"/>
          <w:jc w:val="center"/>
        </w:trPr>
        <w:tc>
          <w:tcPr>
            <w:tcW w:w="2483" w:type="dxa"/>
          </w:tcPr>
          <w:p w14:paraId="06B94576" w14:textId="54DE8D58" w:rsidR="005E5D60" w:rsidRPr="003F2A96" w:rsidRDefault="00302787" w:rsidP="00302787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proofErr w:type="spellStart"/>
            <w:r w:rsidRPr="003F2A96">
              <w:rPr>
                <w:bCs/>
                <w:color w:val="000000"/>
                <w:szCs w:val="24"/>
                <w:highlight w:val="green"/>
              </w:rPr>
              <w:t>В</w:t>
            </w:r>
            <w:r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</w:rPr>
              <w:t>t</w:t>
            </w:r>
            <w:proofErr w:type="spellEnd"/>
            <w:r w:rsidRPr="003F2A96">
              <w:rPr>
                <w:bCs/>
                <w:i/>
                <w:color w:val="000000"/>
                <w:sz w:val="28"/>
                <w:szCs w:val="28"/>
                <w:highlight w:val="green"/>
                <w:vertAlign w:val="subscript"/>
                <w:lang w:val="en-US"/>
              </w:rPr>
              <w:t>b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 xml:space="preserve"> 3,2</w:t>
            </w:r>
          </w:p>
        </w:tc>
        <w:tc>
          <w:tcPr>
            <w:tcW w:w="2483" w:type="dxa"/>
          </w:tcPr>
          <w:p w14:paraId="0CAA75BE" w14:textId="77777777" w:rsidR="005E5D60" w:rsidRPr="003F2A96" w:rsidRDefault="00DA46D0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4,19</w:t>
            </w:r>
          </w:p>
        </w:tc>
        <w:tc>
          <w:tcPr>
            <w:tcW w:w="2316" w:type="dxa"/>
          </w:tcPr>
          <w:p w14:paraId="0273C482" w14:textId="5FCC42A5" w:rsidR="005E5D60" w:rsidRPr="003F2A96" w:rsidRDefault="004022A9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30</w:t>
            </w:r>
            <w:r w:rsidR="00D7046C" w:rsidRPr="003F2A96">
              <w:rPr>
                <w:bCs/>
                <w:color w:val="000000"/>
                <w:szCs w:val="24"/>
                <w:highlight w:val="green"/>
              </w:rPr>
              <w:t xml:space="preserve">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>000</w:t>
            </w:r>
          </w:p>
        </w:tc>
        <w:tc>
          <w:tcPr>
            <w:tcW w:w="2357" w:type="dxa"/>
          </w:tcPr>
          <w:p w14:paraId="2E465178" w14:textId="37FBAAFC" w:rsidR="005E5D60" w:rsidRPr="003F2A96" w:rsidRDefault="004022A9" w:rsidP="00B545BC">
            <w:pPr>
              <w:spacing w:before="80" w:line="264" w:lineRule="auto"/>
              <w:ind w:firstLine="0"/>
              <w:jc w:val="center"/>
              <w:rPr>
                <w:bCs/>
                <w:color w:val="000000"/>
                <w:szCs w:val="24"/>
                <w:highlight w:val="green"/>
              </w:rPr>
            </w:pPr>
            <w:r w:rsidRPr="003F2A96">
              <w:rPr>
                <w:bCs/>
                <w:color w:val="000000"/>
                <w:szCs w:val="24"/>
                <w:highlight w:val="green"/>
              </w:rPr>
              <w:t>24</w:t>
            </w:r>
            <w:r w:rsidR="00D7046C" w:rsidRPr="003F2A96">
              <w:rPr>
                <w:bCs/>
                <w:color w:val="000000"/>
                <w:szCs w:val="24"/>
                <w:highlight w:val="green"/>
              </w:rPr>
              <w:t xml:space="preserve"> </w:t>
            </w:r>
            <w:r w:rsidR="005E5D60" w:rsidRPr="003F2A96">
              <w:rPr>
                <w:bCs/>
                <w:color w:val="000000"/>
                <w:szCs w:val="24"/>
                <w:highlight w:val="green"/>
              </w:rPr>
              <w:t>000</w:t>
            </w:r>
          </w:p>
        </w:tc>
      </w:tr>
      <w:tr w:rsidR="005E5D60" w:rsidRPr="003F2A96" w14:paraId="11E832C8" w14:textId="77777777" w:rsidTr="00F9087F">
        <w:trPr>
          <w:trHeight w:val="20"/>
          <w:jc w:val="center"/>
        </w:trPr>
        <w:tc>
          <w:tcPr>
            <w:tcW w:w="9639" w:type="dxa"/>
            <w:gridSpan w:val="4"/>
          </w:tcPr>
          <w:p w14:paraId="36FFE45A" w14:textId="426A29FE" w:rsidR="005E5D60" w:rsidRPr="003F2A96" w:rsidRDefault="00756D16" w:rsidP="00E913F0">
            <w:pPr>
              <w:spacing w:before="80" w:after="80" w:line="264" w:lineRule="auto"/>
              <w:ind w:left="63" w:firstLine="425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П</w:t>
            </w:r>
            <w:r w:rsidR="00AF5383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р</w:t>
            </w:r>
            <w:r w:rsidR="00850E5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и</w:t>
            </w:r>
            <w:r w:rsidR="00850E5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м</w:t>
            </w:r>
            <w:r w:rsidR="00850E5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е</w:t>
            </w:r>
            <w:r w:rsidR="00850E5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ч</w:t>
            </w:r>
            <w:r w:rsidR="00850E5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а</w:t>
            </w:r>
            <w:r w:rsidR="00850E5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н</w:t>
            </w:r>
            <w:r w:rsidR="00850E5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и</w:t>
            </w:r>
            <w:r w:rsidR="00850E5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="007754E3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е </w:t>
            </w:r>
            <w:r w:rsidR="00254009" w:rsidRPr="003F2A96">
              <w:rPr>
                <w:highlight w:val="green"/>
              </w:rPr>
              <w:t>–</w:t>
            </w:r>
            <w:r w:rsidR="007754E3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="00E913F0" w:rsidRPr="003F2A96">
              <w:rPr>
                <w:bCs/>
                <w:color w:val="000000"/>
                <w:sz w:val="20"/>
                <w:szCs w:val="20"/>
                <w:highlight w:val="green"/>
              </w:rPr>
              <w:t>Д</w:t>
            </w:r>
            <w:r w:rsidR="005E5D60" w:rsidRPr="003F2A96">
              <w:rPr>
                <w:bCs/>
                <w:color w:val="000000"/>
                <w:sz w:val="20"/>
                <w:szCs w:val="20"/>
                <w:highlight w:val="green"/>
              </w:rPr>
              <w:t>ля определения расчетного модуля упругости мелкозернистого бетона, приготовленного из песков с модулем крупности менее 2,0</w:t>
            </w:r>
            <w:r w:rsidR="00211B38" w:rsidRPr="003F2A96">
              <w:rPr>
                <w:bCs/>
                <w:color w:val="000000"/>
                <w:sz w:val="20"/>
                <w:szCs w:val="20"/>
                <w:highlight w:val="green"/>
              </w:rPr>
              <w:t>,</w:t>
            </w:r>
            <w:r w:rsidR="005E5D6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</w:t>
            </w:r>
            <w:r w:rsidR="00362A8E" w:rsidRPr="003F2A96">
              <w:rPr>
                <w:b/>
                <w:bCs/>
                <w:color w:val="000000"/>
                <w:sz w:val="20"/>
                <w:szCs w:val="20"/>
                <w:highlight w:val="green"/>
              </w:rPr>
              <w:t>следует</w:t>
            </w:r>
            <w:r w:rsidR="005E5D60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 соответствующие табличные значения умножить на 0,9.</w:t>
            </w:r>
          </w:p>
        </w:tc>
      </w:tr>
    </w:tbl>
    <w:p w14:paraId="13F0CD38" w14:textId="5F93A479" w:rsidR="0004088B" w:rsidRPr="003F2A96" w:rsidRDefault="00AF493A" w:rsidP="00B545BC">
      <w:pPr>
        <w:pStyle w:val="7"/>
        <w:rPr>
          <w:sz w:val="28"/>
          <w:szCs w:val="28"/>
          <w:highlight w:val="green"/>
        </w:rPr>
      </w:pPr>
      <w:bookmarkStart w:id="60" w:name="_Toc6565872"/>
      <w:r w:rsidRPr="003F2A96">
        <w:rPr>
          <w:sz w:val="28"/>
          <w:szCs w:val="28"/>
          <w:highlight w:val="green"/>
        </w:rPr>
        <w:t>Р</w:t>
      </w:r>
      <w:r w:rsidR="00A233E5" w:rsidRPr="003F2A96">
        <w:rPr>
          <w:sz w:val="28"/>
          <w:szCs w:val="28"/>
          <w:highlight w:val="green"/>
        </w:rPr>
        <w:t>асчет</w:t>
      </w:r>
      <w:bookmarkEnd w:id="60"/>
      <w:r w:rsidR="00A233E5" w:rsidRPr="003F2A96">
        <w:rPr>
          <w:sz w:val="28"/>
          <w:szCs w:val="28"/>
          <w:highlight w:val="green"/>
        </w:rPr>
        <w:t xml:space="preserve"> </w:t>
      </w:r>
      <w:r w:rsidR="00D94ADD" w:rsidRPr="003F2A96">
        <w:rPr>
          <w:sz w:val="28"/>
          <w:szCs w:val="28"/>
          <w:highlight w:val="green"/>
        </w:rPr>
        <w:t>конструкций с покрытием из камней/плит мощения</w:t>
      </w:r>
    </w:p>
    <w:p w14:paraId="17FD976A" w14:textId="0D68DEDC" w:rsidR="002037F5" w:rsidRPr="003F2A96" w:rsidRDefault="002037F5" w:rsidP="00B545BC">
      <w:pPr>
        <w:tabs>
          <w:tab w:val="left" w:pos="0"/>
        </w:tabs>
        <w:spacing w:before="12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В зависимости</w:t>
      </w:r>
      <w:r w:rsidR="00A22EC8" w:rsidRPr="003F2A96">
        <w:rPr>
          <w:bCs/>
          <w:color w:val="000000"/>
          <w:sz w:val="28"/>
          <w:szCs w:val="28"/>
          <w:highlight w:val="green"/>
        </w:rPr>
        <w:t xml:space="preserve"> от типа покрытия (камни/</w:t>
      </w:r>
      <w:r w:rsidRPr="003F2A96">
        <w:rPr>
          <w:bCs/>
          <w:color w:val="000000"/>
          <w:sz w:val="28"/>
          <w:szCs w:val="28"/>
          <w:highlight w:val="green"/>
        </w:rPr>
        <w:t>пли</w:t>
      </w:r>
      <w:r w:rsidR="00C13E02" w:rsidRPr="003F2A96">
        <w:rPr>
          <w:bCs/>
          <w:color w:val="000000"/>
          <w:sz w:val="28"/>
          <w:szCs w:val="28"/>
          <w:highlight w:val="green"/>
        </w:rPr>
        <w:t xml:space="preserve">ты), </w:t>
      </w:r>
      <w:r w:rsidRPr="003F2A96">
        <w:rPr>
          <w:bCs/>
          <w:color w:val="000000"/>
          <w:sz w:val="28"/>
          <w:szCs w:val="28"/>
          <w:highlight w:val="green"/>
        </w:rPr>
        <w:t>применяемых материалов в конструктивных слоях</w:t>
      </w:r>
      <w:r w:rsidR="00802A73" w:rsidRPr="003F2A96">
        <w:rPr>
          <w:bCs/>
          <w:color w:val="000000"/>
          <w:sz w:val="28"/>
          <w:szCs w:val="28"/>
          <w:highlight w:val="green"/>
        </w:rPr>
        <w:t>,</w:t>
      </w:r>
      <w:r w:rsidRPr="003F2A96">
        <w:rPr>
          <w:bCs/>
          <w:color w:val="000000"/>
          <w:sz w:val="28"/>
          <w:szCs w:val="28"/>
          <w:highlight w:val="green"/>
        </w:rPr>
        <w:t xml:space="preserve"> их прочностных и </w:t>
      </w:r>
      <w:proofErr w:type="spellStart"/>
      <w:r w:rsidRPr="003F2A96">
        <w:rPr>
          <w:bCs/>
          <w:color w:val="000000"/>
          <w:sz w:val="28"/>
          <w:szCs w:val="28"/>
          <w:highlight w:val="green"/>
        </w:rPr>
        <w:t>дефо</w:t>
      </w:r>
      <w:r w:rsidR="00802A73" w:rsidRPr="003F2A96">
        <w:rPr>
          <w:bCs/>
          <w:color w:val="000000"/>
          <w:sz w:val="28"/>
          <w:szCs w:val="28"/>
          <w:highlight w:val="green"/>
        </w:rPr>
        <w:t>рмативных</w:t>
      </w:r>
      <w:proofErr w:type="spellEnd"/>
      <w:r w:rsidR="00802A73" w:rsidRPr="003F2A96">
        <w:rPr>
          <w:bCs/>
          <w:color w:val="000000"/>
          <w:sz w:val="28"/>
          <w:szCs w:val="28"/>
          <w:highlight w:val="green"/>
        </w:rPr>
        <w:t xml:space="preserve"> характеристик дорожную</w:t>
      </w:r>
      <w:r w:rsidRPr="003F2A96">
        <w:rPr>
          <w:bCs/>
          <w:color w:val="000000"/>
          <w:sz w:val="28"/>
          <w:szCs w:val="28"/>
          <w:highlight w:val="green"/>
        </w:rPr>
        <w:t xml:space="preserve"> одежду по характеру работы под </w:t>
      </w:r>
      <w:r w:rsidR="00802A73" w:rsidRPr="003F2A96">
        <w:rPr>
          <w:bCs/>
          <w:color w:val="000000"/>
          <w:sz w:val="28"/>
          <w:szCs w:val="28"/>
          <w:highlight w:val="green"/>
        </w:rPr>
        <w:t xml:space="preserve">внешней </w:t>
      </w:r>
      <w:r w:rsidRPr="003F2A96">
        <w:rPr>
          <w:bCs/>
          <w:color w:val="000000"/>
          <w:sz w:val="28"/>
          <w:szCs w:val="28"/>
          <w:highlight w:val="green"/>
        </w:rPr>
        <w:t xml:space="preserve">нагрузкой </w:t>
      </w:r>
      <w:r w:rsidR="00C13E02" w:rsidRPr="003F2A96">
        <w:rPr>
          <w:bCs/>
          <w:color w:val="000000"/>
          <w:sz w:val="28"/>
          <w:szCs w:val="28"/>
          <w:highlight w:val="green"/>
        </w:rPr>
        <w:t>относят к</w:t>
      </w:r>
      <w:r w:rsidR="00053D42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802A73" w:rsidRPr="003F2A96">
        <w:rPr>
          <w:bCs/>
          <w:color w:val="000000"/>
          <w:sz w:val="28"/>
          <w:szCs w:val="28"/>
          <w:highlight w:val="green"/>
        </w:rPr>
        <w:t>жесткой</w:t>
      </w:r>
      <w:r w:rsidRPr="003F2A96">
        <w:rPr>
          <w:bCs/>
          <w:color w:val="000000"/>
          <w:sz w:val="28"/>
          <w:szCs w:val="28"/>
          <w:highlight w:val="green"/>
        </w:rPr>
        <w:t xml:space="preserve"> и </w:t>
      </w:r>
      <w:r w:rsidR="00802A73" w:rsidRPr="003F2A96">
        <w:rPr>
          <w:bCs/>
          <w:color w:val="000000"/>
          <w:sz w:val="28"/>
          <w:szCs w:val="28"/>
          <w:highlight w:val="green"/>
        </w:rPr>
        <w:t>нежесткой</w:t>
      </w:r>
      <w:r w:rsidRPr="003F2A96">
        <w:rPr>
          <w:bCs/>
          <w:color w:val="000000"/>
          <w:sz w:val="28"/>
          <w:szCs w:val="28"/>
          <w:highlight w:val="green"/>
        </w:rPr>
        <w:t>.</w:t>
      </w:r>
    </w:p>
    <w:p w14:paraId="76A68E94" w14:textId="392283B3" w:rsidR="002037F5" w:rsidRPr="003F2A96" w:rsidRDefault="00802A73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Жесткая</w:t>
      </w:r>
      <w:r w:rsidR="00053D42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дорожная</w:t>
      </w:r>
      <w:r w:rsidR="00552B9E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одежда</w:t>
      </w:r>
      <w:r w:rsidR="00552B9E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обладае</w:t>
      </w:r>
      <w:r w:rsidR="002037F5" w:rsidRPr="003F2A96">
        <w:rPr>
          <w:bCs/>
          <w:color w:val="000000"/>
          <w:sz w:val="28"/>
          <w:szCs w:val="28"/>
          <w:highlight w:val="green"/>
        </w:rPr>
        <w:t>т способностью вос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принима</w:t>
      </w:r>
      <w:r w:rsidR="002037F5" w:rsidRPr="003F2A96">
        <w:rPr>
          <w:bCs/>
          <w:color w:val="000000"/>
          <w:sz w:val="28"/>
          <w:szCs w:val="28"/>
          <w:highlight w:val="green"/>
        </w:rPr>
        <w:t xml:space="preserve">ть растягивающие напряжения при изгибе. Покрытие или монолитное несущее основание под нагрузкой работает как плита на упругом основании. </w:t>
      </w:r>
    </w:p>
    <w:p w14:paraId="6EB8B222" w14:textId="26CBEA24" w:rsidR="002037F5" w:rsidRPr="003F2A96" w:rsidRDefault="002037F5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К жестким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следует</w:t>
      </w:r>
      <w:r w:rsidRPr="003F2A96">
        <w:rPr>
          <w:bCs/>
          <w:color w:val="000000"/>
          <w:sz w:val="28"/>
          <w:szCs w:val="28"/>
          <w:highlight w:val="green"/>
        </w:rPr>
        <w:t xml:space="preserve"> относить дорожные одежды:</w:t>
      </w:r>
    </w:p>
    <w:p w14:paraId="3E96B19F" w14:textId="28A4AE95" w:rsidR="002037F5" w:rsidRPr="003F2A96" w:rsidRDefault="002037F5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- из плит мощения конечной жесткости на всех типах основани</w:t>
      </w:r>
      <w:r w:rsidR="005D1D46" w:rsidRPr="003F2A96">
        <w:rPr>
          <w:bCs/>
          <w:color w:val="000000"/>
          <w:sz w:val="28"/>
          <w:szCs w:val="28"/>
          <w:highlight w:val="green"/>
        </w:rPr>
        <w:t>й</w:t>
      </w:r>
      <w:r w:rsidRPr="003F2A96">
        <w:rPr>
          <w:bCs/>
          <w:color w:val="000000"/>
          <w:sz w:val="28"/>
          <w:szCs w:val="28"/>
          <w:highlight w:val="green"/>
        </w:rPr>
        <w:t>;</w:t>
      </w:r>
    </w:p>
    <w:p w14:paraId="3628F090" w14:textId="469EA9C6" w:rsidR="00AF5383" w:rsidRPr="003F2A96" w:rsidRDefault="002037F5" w:rsidP="00AF5383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- из </w:t>
      </w:r>
      <w:r w:rsidR="00D13687" w:rsidRPr="003F2A96">
        <w:rPr>
          <w:rFonts w:eastAsia="TimesNewRomanPSMT"/>
          <w:color w:val="000000"/>
          <w:sz w:val="28"/>
          <w:szCs w:val="28"/>
          <w:highlight w:val="green"/>
        </w:rPr>
        <w:t>камней/плит</w:t>
      </w:r>
      <w:r w:rsidRPr="003F2A96">
        <w:rPr>
          <w:bCs/>
          <w:color w:val="000000"/>
          <w:sz w:val="28"/>
          <w:szCs w:val="28"/>
          <w:highlight w:val="green"/>
        </w:rPr>
        <w:t xml:space="preserve"> мощения с несущим основанием из монолитных слоев (тощий и легкие ячеистые бетоны</w:t>
      </w:r>
      <w:r w:rsidR="00E46E0D" w:rsidRPr="003F2A96">
        <w:rPr>
          <w:bCs/>
          <w:color w:val="000000"/>
          <w:sz w:val="28"/>
          <w:szCs w:val="28"/>
          <w:highlight w:val="green"/>
        </w:rPr>
        <w:t>, дренажные бетоны</w:t>
      </w:r>
      <w:r w:rsidR="007754E3" w:rsidRPr="003F2A96">
        <w:rPr>
          <w:bCs/>
          <w:color w:val="000000"/>
          <w:sz w:val="28"/>
          <w:szCs w:val="28"/>
          <w:highlight w:val="green"/>
        </w:rPr>
        <w:t xml:space="preserve"> и т.п.)</w:t>
      </w:r>
      <w:r w:rsidR="006B7BBB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прочностью на растяжение при изгибе не менее 0,8 МПа.</w:t>
      </w:r>
    </w:p>
    <w:p w14:paraId="5BA188F2" w14:textId="6C20F929" w:rsidR="002037F5" w:rsidRPr="003F2A96" w:rsidRDefault="002037F5" w:rsidP="00AF5383">
      <w:pPr>
        <w:tabs>
          <w:tab w:val="left" w:pos="0"/>
        </w:tabs>
        <w:ind w:firstLine="567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Нежестки</w:t>
      </w:r>
      <w:r w:rsidR="00C42D3F" w:rsidRPr="003F2A96">
        <w:rPr>
          <w:bCs/>
          <w:color w:val="000000"/>
          <w:sz w:val="28"/>
          <w:szCs w:val="28"/>
          <w:highlight w:val="green"/>
        </w:rPr>
        <w:t>е дорожные одежды вос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принима</w:t>
      </w:r>
      <w:r w:rsidR="00C42D3F" w:rsidRPr="003F2A96">
        <w:rPr>
          <w:bCs/>
          <w:color w:val="000000"/>
          <w:sz w:val="28"/>
          <w:szCs w:val="28"/>
          <w:highlight w:val="green"/>
        </w:rPr>
        <w:t xml:space="preserve">ют </w:t>
      </w:r>
      <w:r w:rsidRPr="003F2A96">
        <w:rPr>
          <w:bCs/>
          <w:color w:val="000000"/>
          <w:sz w:val="28"/>
          <w:szCs w:val="28"/>
          <w:highlight w:val="green"/>
        </w:rPr>
        <w:t xml:space="preserve">растягивающие напряжения в меньшей мере. </w:t>
      </w:r>
    </w:p>
    <w:p w14:paraId="5F0F9470" w14:textId="49D1AA25" w:rsidR="00AA5AB7" w:rsidRPr="003F2A96" w:rsidRDefault="00AF5383" w:rsidP="00AF5383">
      <w:pPr>
        <w:tabs>
          <w:tab w:val="left" w:pos="0"/>
        </w:tabs>
        <w:ind w:firstLine="567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392B53" w:rsidRPr="003F2A96">
        <w:rPr>
          <w:bCs/>
          <w:color w:val="000000"/>
          <w:sz w:val="28"/>
          <w:szCs w:val="28"/>
          <w:highlight w:val="green"/>
        </w:rPr>
        <w:t xml:space="preserve">К нежестким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следует</w:t>
      </w:r>
      <w:r w:rsidR="002037F5" w:rsidRPr="003F2A96">
        <w:rPr>
          <w:bCs/>
          <w:color w:val="000000"/>
          <w:sz w:val="28"/>
          <w:szCs w:val="28"/>
          <w:highlight w:val="green"/>
        </w:rPr>
        <w:t xml:space="preserve"> относить дорожные</w:t>
      </w:r>
      <w:r w:rsidR="004A1320" w:rsidRPr="003F2A96">
        <w:rPr>
          <w:bCs/>
          <w:color w:val="000000"/>
          <w:sz w:val="28"/>
          <w:szCs w:val="28"/>
          <w:highlight w:val="green"/>
        </w:rPr>
        <w:t xml:space="preserve"> одежды с покрытиями из камней </w:t>
      </w:r>
      <w:r w:rsidR="002037F5" w:rsidRPr="003F2A96">
        <w:rPr>
          <w:bCs/>
          <w:color w:val="000000"/>
          <w:sz w:val="28"/>
          <w:szCs w:val="28"/>
          <w:highlight w:val="green"/>
        </w:rPr>
        <w:t xml:space="preserve">мощения или </w:t>
      </w:r>
      <w:r w:rsidR="001F51F2" w:rsidRPr="003F2A96">
        <w:rPr>
          <w:bCs/>
          <w:color w:val="000000"/>
          <w:sz w:val="28"/>
          <w:szCs w:val="28"/>
          <w:highlight w:val="green"/>
        </w:rPr>
        <w:t>«</w:t>
      </w:r>
      <w:r w:rsidR="002037F5" w:rsidRPr="003F2A96">
        <w:rPr>
          <w:bCs/>
          <w:color w:val="000000"/>
          <w:sz w:val="28"/>
          <w:szCs w:val="28"/>
          <w:highlight w:val="green"/>
        </w:rPr>
        <w:t>абсолютно жестких</w:t>
      </w:r>
      <w:r w:rsidR="001F51F2" w:rsidRPr="003F2A96">
        <w:rPr>
          <w:bCs/>
          <w:color w:val="000000"/>
          <w:sz w:val="28"/>
          <w:szCs w:val="28"/>
          <w:highlight w:val="green"/>
        </w:rPr>
        <w:t>»</w:t>
      </w:r>
      <w:r w:rsidR="002037F5" w:rsidRPr="003F2A96">
        <w:rPr>
          <w:bCs/>
          <w:color w:val="000000"/>
          <w:sz w:val="28"/>
          <w:szCs w:val="28"/>
          <w:highlight w:val="green"/>
        </w:rPr>
        <w:t xml:space="preserve"> плит на </w:t>
      </w:r>
      <w:proofErr w:type="spellStart"/>
      <w:r w:rsidR="002037F5" w:rsidRPr="003F2A96">
        <w:rPr>
          <w:bCs/>
          <w:color w:val="000000"/>
          <w:sz w:val="28"/>
          <w:szCs w:val="28"/>
          <w:highlight w:val="green"/>
        </w:rPr>
        <w:t>слабосвязных</w:t>
      </w:r>
      <w:proofErr w:type="spellEnd"/>
      <w:r w:rsidR="002037F5" w:rsidRPr="003F2A96">
        <w:rPr>
          <w:bCs/>
          <w:color w:val="000000"/>
          <w:sz w:val="28"/>
          <w:szCs w:val="28"/>
          <w:highlight w:val="green"/>
        </w:rPr>
        <w:t xml:space="preserve"> или монолитных основаниях</w:t>
      </w:r>
      <w:r w:rsidR="000C2DDC" w:rsidRPr="003F2A96">
        <w:rPr>
          <w:bCs/>
          <w:color w:val="000000"/>
          <w:sz w:val="28"/>
          <w:szCs w:val="28"/>
          <w:highlight w:val="green"/>
        </w:rPr>
        <w:t>,</w:t>
      </w:r>
      <w:r w:rsidR="002037F5" w:rsidRPr="003F2A96">
        <w:rPr>
          <w:bCs/>
          <w:color w:val="000000"/>
          <w:sz w:val="28"/>
          <w:szCs w:val="28"/>
          <w:highlight w:val="green"/>
        </w:rPr>
        <w:t xml:space="preserve"> не способных вос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принима</w:t>
      </w:r>
      <w:r w:rsidR="002037F5" w:rsidRPr="003F2A96">
        <w:rPr>
          <w:bCs/>
          <w:color w:val="000000"/>
          <w:sz w:val="28"/>
          <w:szCs w:val="28"/>
          <w:highlight w:val="green"/>
        </w:rPr>
        <w:t xml:space="preserve">ть растягивающие напряжения при </w:t>
      </w:r>
      <w:r w:rsidR="007754E3" w:rsidRPr="003F2A96">
        <w:rPr>
          <w:bCs/>
          <w:color w:val="000000"/>
          <w:sz w:val="28"/>
          <w:szCs w:val="28"/>
          <w:highlight w:val="green"/>
        </w:rPr>
        <w:t xml:space="preserve">изгибе (легкие ячеистые </w:t>
      </w:r>
      <w:r w:rsidR="003440FC" w:rsidRPr="003F2A96">
        <w:rPr>
          <w:bCs/>
          <w:color w:val="000000"/>
          <w:sz w:val="28"/>
          <w:szCs w:val="28"/>
          <w:highlight w:val="green"/>
        </w:rPr>
        <w:t>бетоны прочностью</w:t>
      </w:r>
      <w:r w:rsidR="002037F5" w:rsidRPr="003F2A96">
        <w:rPr>
          <w:bCs/>
          <w:color w:val="000000"/>
          <w:sz w:val="28"/>
          <w:szCs w:val="28"/>
          <w:highlight w:val="green"/>
        </w:rPr>
        <w:t xml:space="preserve"> на раст</w:t>
      </w:r>
      <w:r w:rsidR="001C1D20" w:rsidRPr="003F2A96">
        <w:rPr>
          <w:bCs/>
          <w:color w:val="000000"/>
          <w:sz w:val="28"/>
          <w:szCs w:val="28"/>
          <w:highlight w:val="green"/>
        </w:rPr>
        <w:t>яжение при изгибе менее 0,8 МПа,</w:t>
      </w:r>
      <w:r w:rsidR="002037F5" w:rsidRPr="003F2A96">
        <w:rPr>
          <w:bCs/>
          <w:color w:val="000000"/>
          <w:sz w:val="28"/>
          <w:szCs w:val="28"/>
          <w:highlight w:val="green"/>
        </w:rPr>
        <w:t xml:space="preserve"> укрепленные грунты, пески, отсевы д</w:t>
      </w:r>
      <w:r w:rsidR="000C2DDC" w:rsidRPr="003F2A96">
        <w:rPr>
          <w:bCs/>
          <w:color w:val="000000"/>
          <w:sz w:val="28"/>
          <w:szCs w:val="28"/>
          <w:highlight w:val="green"/>
        </w:rPr>
        <w:t>робления горных пород и т.п.).</w:t>
      </w:r>
      <w:r w:rsidR="00FD68F9" w:rsidRPr="003F2A96">
        <w:rPr>
          <w:bCs/>
          <w:color w:val="000000"/>
          <w:sz w:val="28"/>
          <w:szCs w:val="28"/>
          <w:highlight w:val="green"/>
        </w:rPr>
        <w:t xml:space="preserve"> К</w:t>
      </w:r>
      <w:r w:rsidR="00C42D3F" w:rsidRPr="003F2A96">
        <w:rPr>
          <w:bCs/>
          <w:color w:val="000000"/>
          <w:sz w:val="28"/>
          <w:szCs w:val="28"/>
          <w:highlight w:val="green"/>
        </w:rPr>
        <w:t xml:space="preserve"> нежестким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следует</w:t>
      </w:r>
      <w:r w:rsidR="002037F5" w:rsidRPr="003F2A96">
        <w:rPr>
          <w:bCs/>
          <w:color w:val="000000"/>
          <w:sz w:val="28"/>
          <w:szCs w:val="28"/>
          <w:highlight w:val="green"/>
        </w:rPr>
        <w:t xml:space="preserve"> относить дорожные</w:t>
      </w:r>
      <w:r w:rsidR="00392B53" w:rsidRPr="003F2A96">
        <w:rPr>
          <w:bCs/>
          <w:color w:val="000000"/>
          <w:sz w:val="28"/>
          <w:szCs w:val="28"/>
          <w:highlight w:val="green"/>
        </w:rPr>
        <w:t xml:space="preserve"> одежды с покрытиями из камней </w:t>
      </w:r>
      <w:r w:rsidR="002037F5" w:rsidRPr="003F2A96">
        <w:rPr>
          <w:bCs/>
          <w:color w:val="000000"/>
          <w:sz w:val="28"/>
          <w:szCs w:val="28"/>
          <w:highlight w:val="green"/>
        </w:rPr>
        <w:t>мощения или плит на монолитных основаниях из асфальтобетона</w:t>
      </w:r>
      <w:r w:rsidR="00392B53" w:rsidRPr="003F2A96">
        <w:rPr>
          <w:bCs/>
          <w:color w:val="000000"/>
          <w:sz w:val="28"/>
          <w:szCs w:val="28"/>
          <w:highlight w:val="green"/>
        </w:rPr>
        <w:t>,</w:t>
      </w:r>
      <w:r w:rsidR="00D23BA6" w:rsidRPr="003F2A96">
        <w:rPr>
          <w:bCs/>
          <w:color w:val="000000"/>
          <w:sz w:val="28"/>
          <w:szCs w:val="28"/>
          <w:highlight w:val="green"/>
        </w:rPr>
        <w:t xml:space="preserve"> </w:t>
      </w:r>
      <w:proofErr w:type="spellStart"/>
      <w:r w:rsidR="00392B53" w:rsidRPr="003F2A96">
        <w:rPr>
          <w:bCs/>
          <w:color w:val="000000"/>
          <w:sz w:val="28"/>
          <w:szCs w:val="28"/>
          <w:highlight w:val="green"/>
        </w:rPr>
        <w:t>асфальтогранулобетона</w:t>
      </w:r>
      <w:proofErr w:type="spellEnd"/>
      <w:r w:rsidR="00392B53" w:rsidRPr="003F2A96">
        <w:rPr>
          <w:bCs/>
          <w:color w:val="000000"/>
          <w:sz w:val="28"/>
          <w:szCs w:val="28"/>
          <w:highlight w:val="green"/>
        </w:rPr>
        <w:t xml:space="preserve"> и т.п.</w:t>
      </w:r>
    </w:p>
    <w:p w14:paraId="73BE756F" w14:textId="311767E9" w:rsidR="008F12BB" w:rsidRPr="003F2A96" w:rsidRDefault="008F12BB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Эквивалентный модуль упругости основания, как многослойной конструкции,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определяется</w:t>
      </w:r>
      <w:r w:rsidRPr="003F2A96">
        <w:rPr>
          <w:bCs/>
          <w:color w:val="000000"/>
          <w:sz w:val="28"/>
          <w:szCs w:val="28"/>
          <w:highlight w:val="green"/>
        </w:rPr>
        <w:t xml:space="preserve"> последовательн</w:t>
      </w:r>
      <w:r w:rsidR="007754E3" w:rsidRPr="003F2A96">
        <w:rPr>
          <w:bCs/>
          <w:color w:val="000000"/>
          <w:sz w:val="28"/>
          <w:szCs w:val="28"/>
          <w:highlight w:val="green"/>
        </w:rPr>
        <w:t>ым</w:t>
      </w:r>
      <w:r w:rsidRPr="003F2A96">
        <w:rPr>
          <w:bCs/>
          <w:color w:val="000000"/>
          <w:sz w:val="28"/>
          <w:szCs w:val="28"/>
          <w:highlight w:val="green"/>
        </w:rPr>
        <w:t xml:space="preserve"> приведени</w:t>
      </w:r>
      <w:r w:rsidR="007754E3" w:rsidRPr="003F2A96">
        <w:rPr>
          <w:bCs/>
          <w:color w:val="000000"/>
          <w:sz w:val="28"/>
          <w:szCs w:val="28"/>
          <w:highlight w:val="green"/>
        </w:rPr>
        <w:t>ем</w:t>
      </w:r>
      <w:r w:rsidRPr="003F2A96">
        <w:rPr>
          <w:bCs/>
          <w:color w:val="000000"/>
          <w:sz w:val="28"/>
          <w:szCs w:val="28"/>
          <w:highlight w:val="green"/>
        </w:rPr>
        <w:t xml:space="preserve"> слоистой с</w:t>
      </w:r>
      <w:r w:rsidR="007754E3" w:rsidRPr="003F2A96">
        <w:rPr>
          <w:bCs/>
          <w:color w:val="000000"/>
          <w:sz w:val="28"/>
          <w:szCs w:val="28"/>
          <w:highlight w:val="green"/>
        </w:rPr>
        <w:t>истемы к двухслойной по формуле</w:t>
      </w:r>
    </w:p>
    <w:proofErr w:type="gramStart"/>
    <w:p w14:paraId="6CAC20FA" w14:textId="77777777" w:rsidR="008F12BB" w:rsidRPr="003F2A96" w:rsidRDefault="000C738F" w:rsidP="007754E3">
      <w:pPr>
        <w:tabs>
          <w:tab w:val="right" w:pos="9639"/>
        </w:tabs>
        <w:spacing w:before="120" w:after="80" w:line="360" w:lineRule="auto"/>
        <w:jc w:val="right"/>
        <w:rPr>
          <w:bCs/>
          <w:iCs/>
          <w:color w:val="000000"/>
          <w:sz w:val="16"/>
          <w:szCs w:val="16"/>
          <w:highlight w:val="green"/>
        </w:rPr>
      </w:pPr>
      <w:r w:rsidRPr="003F2A96">
        <w:rPr>
          <w:bCs/>
          <w:color w:val="000000"/>
          <w:position w:val="-96"/>
          <w:szCs w:val="24"/>
          <w:highlight w:val="green"/>
        </w:rPr>
        <w:object w:dxaOrig="4580" w:dyaOrig="1340" w14:anchorId="088FAB89">
          <v:shape id="_x0000_i1032" type="#_x0000_t75" style="width:209.55pt;height:65.55pt" o:ole="">
            <v:imagedata r:id="rId25" o:title=""/>
          </v:shape>
          <o:OLEObject Type="Embed" ProgID="Equation.DSMT4" ShapeID="_x0000_i1032" DrawAspect="Content" ObjectID="_1764070953" r:id="rId26"/>
        </w:object>
      </w:r>
      <w:r w:rsidR="008F12BB" w:rsidRPr="003F2A96">
        <w:rPr>
          <w:bCs/>
          <w:color w:val="000000"/>
          <w:szCs w:val="24"/>
          <w:highlight w:val="green"/>
        </w:rPr>
        <w:t xml:space="preserve">,   </w:t>
      </w:r>
      <w:proofErr w:type="gramEnd"/>
      <w:r w:rsidR="007754E3" w:rsidRPr="003F2A96">
        <w:rPr>
          <w:bCs/>
          <w:color w:val="000000"/>
          <w:szCs w:val="24"/>
          <w:highlight w:val="green"/>
        </w:rPr>
        <w:t xml:space="preserve">                                          </w:t>
      </w:r>
      <w:r w:rsidR="008F12BB" w:rsidRPr="003F2A96">
        <w:rPr>
          <w:bCs/>
          <w:color w:val="000000"/>
          <w:szCs w:val="24"/>
          <w:highlight w:val="green"/>
        </w:rPr>
        <w:t xml:space="preserve">    </w:t>
      </w:r>
      <w:r w:rsidR="00121430" w:rsidRPr="003F2A96">
        <w:rPr>
          <w:bCs/>
          <w:iCs/>
          <w:color w:val="000000"/>
          <w:sz w:val="28"/>
          <w:szCs w:val="28"/>
          <w:highlight w:val="green"/>
        </w:rPr>
        <w:t>(</w:t>
      </w:r>
      <w:r w:rsidR="003440FC" w:rsidRPr="003F2A96">
        <w:rPr>
          <w:bCs/>
          <w:iCs/>
          <w:color w:val="000000"/>
          <w:sz w:val="28"/>
          <w:szCs w:val="28"/>
          <w:highlight w:val="green"/>
        </w:rPr>
        <w:t>6</w:t>
      </w:r>
      <w:r w:rsidR="008F12BB" w:rsidRPr="003F2A96">
        <w:rPr>
          <w:bCs/>
          <w:iCs/>
          <w:color w:val="000000"/>
          <w:sz w:val="28"/>
          <w:szCs w:val="28"/>
          <w:highlight w:val="green"/>
        </w:rPr>
        <w:t>)</w:t>
      </w:r>
    </w:p>
    <w:p w14:paraId="227A0830" w14:textId="48666641" w:rsidR="008F12BB" w:rsidRPr="003F2A96" w:rsidRDefault="00E913F0" w:rsidP="00E913F0">
      <w:pPr>
        <w:spacing w:line="360" w:lineRule="auto"/>
        <w:ind w:firstLine="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г</w:t>
      </w:r>
      <w:r w:rsidR="008F12BB" w:rsidRPr="003F2A96">
        <w:rPr>
          <w:bCs/>
          <w:color w:val="000000"/>
          <w:sz w:val="28"/>
          <w:szCs w:val="28"/>
          <w:highlight w:val="green"/>
        </w:rPr>
        <w:t>де</w:t>
      </w:r>
      <w:r w:rsidRPr="003F2A96">
        <w:rPr>
          <w:bCs/>
          <w:color w:val="000000"/>
          <w:sz w:val="28"/>
          <w:szCs w:val="28"/>
          <w:highlight w:val="green"/>
        </w:rPr>
        <w:t xml:space="preserve">   </w:t>
      </w:r>
      <w:r w:rsidR="008F12BB" w:rsidRPr="003F2A96">
        <w:rPr>
          <w:bCs/>
          <w:color w:val="000000"/>
          <w:sz w:val="28"/>
          <w:szCs w:val="28"/>
          <w:highlight w:val="green"/>
        </w:rPr>
        <w:tab/>
      </w:r>
      <w:r w:rsidR="000C738F" w:rsidRPr="003F2A96">
        <w:rPr>
          <w:bCs/>
          <w:color w:val="000000"/>
          <w:position w:val="-12"/>
          <w:sz w:val="28"/>
          <w:szCs w:val="28"/>
          <w:highlight w:val="green"/>
        </w:rPr>
        <w:object w:dxaOrig="320" w:dyaOrig="360" w14:anchorId="0AB4511C">
          <v:shape id="_x0000_i1033" type="#_x0000_t75" style="width:15.05pt;height:21.5pt" o:ole="">
            <v:imagedata r:id="rId27" o:title=""/>
          </v:shape>
          <o:OLEObject Type="Embed" ProgID="Equation.DSMT4" ShapeID="_x0000_i1033" DrawAspect="Content" ObjectID="_1764070954" r:id="rId28"/>
        </w:object>
      </w:r>
      <w:r w:rsidR="00254009" w:rsidRPr="003F2A96">
        <w:rPr>
          <w:highlight w:val="green"/>
        </w:rPr>
        <w:t>–</w:t>
      </w:r>
      <w:r w:rsidR="008F12BB" w:rsidRPr="003F2A96">
        <w:rPr>
          <w:bCs/>
          <w:color w:val="000000"/>
          <w:sz w:val="28"/>
          <w:szCs w:val="28"/>
          <w:highlight w:val="green"/>
        </w:rPr>
        <w:t xml:space="preserve"> модуль упругости нижнего слоя дорожной конструкции, МПа;</w:t>
      </w:r>
    </w:p>
    <w:p w14:paraId="3E98EC89" w14:textId="77777777" w:rsidR="008F12BB" w:rsidRPr="003F2A96" w:rsidRDefault="000C738F" w:rsidP="00E913F0">
      <w:pPr>
        <w:spacing w:line="360" w:lineRule="auto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position w:val="-12"/>
          <w:sz w:val="28"/>
          <w:szCs w:val="28"/>
          <w:highlight w:val="green"/>
        </w:rPr>
        <w:object w:dxaOrig="300" w:dyaOrig="360" w14:anchorId="42984456">
          <v:shape id="_x0000_i1034" type="#_x0000_t75" style="width:15.05pt;height:21.5pt" o:ole="">
            <v:imagedata r:id="rId29" o:title=""/>
          </v:shape>
          <o:OLEObject Type="Embed" ProgID="Equation.DSMT4" ShapeID="_x0000_i1034" DrawAspect="Content" ObjectID="_1764070955" r:id="rId30"/>
        </w:object>
      </w:r>
      <w:r w:rsidR="007754E3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254009" w:rsidRPr="003F2A96">
        <w:rPr>
          <w:highlight w:val="green"/>
        </w:rPr>
        <w:t>–</w:t>
      </w:r>
      <w:r w:rsidR="008F12BB" w:rsidRPr="003F2A96">
        <w:rPr>
          <w:bCs/>
          <w:color w:val="000000"/>
          <w:sz w:val="28"/>
          <w:szCs w:val="28"/>
          <w:highlight w:val="green"/>
        </w:rPr>
        <w:t xml:space="preserve"> модуль упругости вышележащего слоя дорожной конструкции, МПа;</w:t>
      </w:r>
    </w:p>
    <w:p w14:paraId="0BB7081C" w14:textId="77777777" w:rsidR="008F12BB" w:rsidRPr="003F2A96" w:rsidRDefault="008F12BB" w:rsidP="00E913F0">
      <w:pPr>
        <w:spacing w:line="360" w:lineRule="auto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position w:val="-6"/>
          <w:sz w:val="28"/>
          <w:szCs w:val="28"/>
          <w:highlight w:val="green"/>
        </w:rPr>
        <w:object w:dxaOrig="200" w:dyaOrig="279" w14:anchorId="668274AD">
          <v:shape id="_x0000_i1035" type="#_x0000_t75" style="width:7.5pt;height:15.05pt" o:ole="">
            <v:imagedata r:id="rId31" o:title=""/>
          </v:shape>
          <o:OLEObject Type="Embed" ProgID="Equation.3" ShapeID="_x0000_i1035" DrawAspect="Content" ObjectID="_1764070956" r:id="rId32"/>
        </w:objec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254009" w:rsidRPr="003F2A96">
        <w:rPr>
          <w:highlight w:val="green"/>
        </w:rPr>
        <w:t>–</w:t>
      </w:r>
      <w:r w:rsidRPr="003F2A96">
        <w:rPr>
          <w:bCs/>
          <w:color w:val="000000"/>
          <w:sz w:val="28"/>
          <w:szCs w:val="28"/>
          <w:highlight w:val="green"/>
        </w:rPr>
        <w:t xml:space="preserve"> толщина верхнего слоя, м;</w:t>
      </w:r>
    </w:p>
    <w:p w14:paraId="07BEC077" w14:textId="3B13FB37" w:rsidR="008F12BB" w:rsidRPr="003F2A96" w:rsidRDefault="008F12BB" w:rsidP="00E913F0">
      <w:pPr>
        <w:spacing w:line="360" w:lineRule="auto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position w:val="-4"/>
          <w:sz w:val="28"/>
          <w:szCs w:val="28"/>
          <w:highlight w:val="green"/>
        </w:rPr>
        <w:object w:dxaOrig="260" w:dyaOrig="260" w14:anchorId="35C2FE18">
          <v:shape id="_x0000_i1036" type="#_x0000_t75" style="width:12.9pt;height:12.9pt" o:ole="">
            <v:imagedata r:id="rId33" o:title=""/>
          </v:shape>
          <o:OLEObject Type="Embed" ProgID="Equation.3" ShapeID="_x0000_i1036" DrawAspect="Content" ObjectID="_1764070957" r:id="rId34"/>
        </w:objec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254009" w:rsidRPr="003F2A96">
        <w:rPr>
          <w:highlight w:val="green"/>
        </w:rPr>
        <w:t>–</w:t>
      </w:r>
      <w:r w:rsidRPr="003F2A96">
        <w:rPr>
          <w:bCs/>
          <w:color w:val="000000"/>
          <w:sz w:val="28"/>
          <w:szCs w:val="28"/>
          <w:highlight w:val="green"/>
        </w:rPr>
        <w:t xml:space="preserve"> диаметр круга, равновеликого площади отпечатка </w:t>
      </w:r>
      <w:r w:rsidR="007754E3" w:rsidRPr="003F2A96">
        <w:rPr>
          <w:bCs/>
          <w:color w:val="000000"/>
          <w:sz w:val="28"/>
          <w:szCs w:val="28"/>
          <w:highlight w:val="green"/>
        </w:rPr>
        <w:t xml:space="preserve">пневматика </w:t>
      </w:r>
      <w:r w:rsidR="000B31CB" w:rsidRPr="003F2A96">
        <w:rPr>
          <w:bCs/>
          <w:color w:val="000000"/>
          <w:sz w:val="28"/>
          <w:szCs w:val="28"/>
          <w:highlight w:val="green"/>
        </w:rPr>
        <w:t xml:space="preserve">колеса, </w:t>
      </w:r>
      <w:proofErr w:type="gramStart"/>
      <w:r w:rsidR="000B31CB" w:rsidRPr="003F2A96">
        <w:rPr>
          <w:bCs/>
          <w:color w:val="000000"/>
          <w:sz w:val="28"/>
          <w:szCs w:val="28"/>
          <w:highlight w:val="green"/>
        </w:rPr>
        <w:t>м</w:t>
      </w:r>
      <w:r w:rsidR="00E913F0" w:rsidRPr="003F2A96">
        <w:rPr>
          <w:bCs/>
          <w:color w:val="000000"/>
          <w:sz w:val="28"/>
          <w:szCs w:val="28"/>
          <w:highlight w:val="green"/>
        </w:rPr>
        <w:t>,</w:t>
      </w:r>
      <w:r w:rsidRPr="003F2A96">
        <w:rPr>
          <w:bCs/>
          <w:color w:val="000000"/>
          <w:sz w:val="28"/>
          <w:szCs w:val="28"/>
          <w:highlight w:val="green"/>
        </w:rPr>
        <w:t xml:space="preserve"> 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определяется</w:t>
      </w:r>
      <w:proofErr w:type="gramEnd"/>
      <w:r w:rsidR="00E913F0" w:rsidRPr="003F2A96">
        <w:rPr>
          <w:bCs/>
          <w:color w:val="000000"/>
          <w:sz w:val="28"/>
          <w:szCs w:val="28"/>
          <w:highlight w:val="green"/>
        </w:rPr>
        <w:t xml:space="preserve"> по формуле</w:t>
      </w:r>
    </w:p>
    <w:proofErr w:type="gramStart"/>
    <w:p w14:paraId="3BEA41BD" w14:textId="77777777" w:rsidR="008F12BB" w:rsidRPr="003F2A96" w:rsidRDefault="000B31CB" w:rsidP="007754E3">
      <w:pPr>
        <w:tabs>
          <w:tab w:val="left" w:pos="5123"/>
        </w:tabs>
        <w:autoSpaceDE w:val="0"/>
        <w:autoSpaceDN w:val="0"/>
        <w:adjustRightInd w:val="0"/>
        <w:spacing w:before="120" w:after="120" w:line="360" w:lineRule="auto"/>
        <w:jc w:val="right"/>
        <w:rPr>
          <w:color w:val="000000"/>
          <w:szCs w:val="24"/>
          <w:highlight w:val="green"/>
        </w:rPr>
      </w:pPr>
      <w:r w:rsidRPr="003F2A96">
        <w:rPr>
          <w:color w:val="000000"/>
          <w:position w:val="-30"/>
          <w:szCs w:val="24"/>
          <w:highlight w:val="green"/>
          <w:vertAlign w:val="subscript"/>
        </w:rPr>
        <w:object w:dxaOrig="2040" w:dyaOrig="740" w14:anchorId="149AB21E">
          <v:shape id="_x0000_i1037" type="#_x0000_t75" style="width:98.85pt;height:37.6pt" o:ole="">
            <v:imagedata r:id="rId35" o:title=""/>
          </v:shape>
          <o:OLEObject Type="Embed" ProgID="Equation.DSMT4" ShapeID="_x0000_i1037" DrawAspect="Content" ObjectID="_1764070958" r:id="rId36"/>
        </w:object>
      </w:r>
      <w:r w:rsidR="008F12BB" w:rsidRPr="003F2A96">
        <w:rPr>
          <w:color w:val="000000"/>
          <w:szCs w:val="24"/>
          <w:highlight w:val="green"/>
        </w:rPr>
        <w:t xml:space="preserve">, </w:t>
      </w:r>
      <w:r w:rsidR="007754E3" w:rsidRPr="003F2A96">
        <w:rPr>
          <w:color w:val="000000"/>
          <w:szCs w:val="24"/>
          <w:highlight w:val="green"/>
        </w:rPr>
        <w:t xml:space="preserve">  </w:t>
      </w:r>
      <w:proofErr w:type="gramEnd"/>
      <w:r w:rsidR="007754E3" w:rsidRPr="003F2A96">
        <w:rPr>
          <w:color w:val="000000"/>
          <w:szCs w:val="24"/>
          <w:highlight w:val="green"/>
        </w:rPr>
        <w:t xml:space="preserve">                                                  </w:t>
      </w:r>
      <w:r w:rsidR="008F12BB" w:rsidRPr="003F2A96">
        <w:rPr>
          <w:color w:val="000000"/>
          <w:szCs w:val="24"/>
          <w:highlight w:val="green"/>
        </w:rPr>
        <w:t xml:space="preserve">  </w:t>
      </w:r>
      <w:r w:rsidR="008F12BB" w:rsidRPr="003F2A96">
        <w:rPr>
          <w:color w:val="000000"/>
          <w:sz w:val="28"/>
          <w:szCs w:val="28"/>
          <w:highlight w:val="green"/>
        </w:rPr>
        <w:t>(</w:t>
      </w:r>
      <w:r w:rsidRPr="003F2A96">
        <w:rPr>
          <w:color w:val="000000"/>
          <w:sz w:val="28"/>
          <w:szCs w:val="28"/>
          <w:highlight w:val="green"/>
        </w:rPr>
        <w:t>7</w:t>
      </w:r>
      <w:r w:rsidR="008F12BB" w:rsidRPr="003F2A96">
        <w:rPr>
          <w:color w:val="000000"/>
          <w:sz w:val="28"/>
          <w:szCs w:val="28"/>
          <w:highlight w:val="green"/>
        </w:rPr>
        <w:t>)</w:t>
      </w:r>
    </w:p>
    <w:p w14:paraId="24E8C574" w14:textId="77777777" w:rsidR="008F12BB" w:rsidRPr="003F2A96" w:rsidRDefault="00AF5383" w:rsidP="00F27F6E">
      <w:pPr>
        <w:spacing w:line="360" w:lineRule="auto"/>
        <w:ind w:firstLine="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где</w:t>
      </w:r>
      <w:r w:rsidRPr="003F2A96">
        <w:rPr>
          <w:bCs/>
          <w:color w:val="000000"/>
          <w:sz w:val="28"/>
          <w:szCs w:val="28"/>
          <w:highlight w:val="green"/>
        </w:rPr>
        <w:tab/>
      </w:r>
      <w:r w:rsidR="008F12BB" w:rsidRPr="003F2A96">
        <w:rPr>
          <w:bCs/>
          <w:color w:val="000000"/>
          <w:position w:val="-4"/>
          <w:sz w:val="28"/>
          <w:szCs w:val="28"/>
          <w:highlight w:val="green"/>
        </w:rPr>
        <w:object w:dxaOrig="240" w:dyaOrig="260" w14:anchorId="0DAFE2BF">
          <v:shape id="_x0000_i1038" type="#_x0000_t75" style="width:15.05pt;height:12.9pt" o:ole="">
            <v:imagedata r:id="rId37" o:title=""/>
          </v:shape>
          <o:OLEObject Type="Embed" ProgID="Equation.3" ShapeID="_x0000_i1038" DrawAspect="Content" ObjectID="_1764070959" r:id="rId38"/>
        </w:object>
      </w:r>
      <w:r w:rsidR="00254009" w:rsidRPr="003F2A96">
        <w:rPr>
          <w:highlight w:val="green"/>
        </w:rPr>
        <w:t>–</w:t>
      </w:r>
      <w:r w:rsidR="008F12BB" w:rsidRPr="003F2A96">
        <w:rPr>
          <w:bCs/>
          <w:color w:val="000000"/>
          <w:sz w:val="28"/>
          <w:szCs w:val="28"/>
          <w:highlight w:val="green"/>
        </w:rPr>
        <w:t xml:space="preserve"> радиус круга, равновеликого</w:t>
      </w:r>
      <w:r w:rsidRPr="003F2A96">
        <w:rPr>
          <w:bCs/>
          <w:color w:val="000000"/>
          <w:sz w:val="28"/>
          <w:szCs w:val="28"/>
          <w:highlight w:val="green"/>
        </w:rPr>
        <w:t xml:space="preserve"> площади отпечатка пневматика ко</w:t>
      </w:r>
      <w:r w:rsidR="008F12BB" w:rsidRPr="003F2A96">
        <w:rPr>
          <w:bCs/>
          <w:color w:val="000000"/>
          <w:sz w:val="28"/>
          <w:szCs w:val="28"/>
          <w:highlight w:val="green"/>
        </w:rPr>
        <w:t>леса, м;</w:t>
      </w:r>
    </w:p>
    <w:p w14:paraId="10EBCC29" w14:textId="77777777" w:rsidR="008F12BB" w:rsidRPr="003F2A96" w:rsidRDefault="008F12BB" w:rsidP="00F27F6E">
      <w:pPr>
        <w:spacing w:line="360" w:lineRule="auto"/>
        <w:ind w:firstLine="284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position w:val="-12"/>
          <w:sz w:val="28"/>
          <w:szCs w:val="28"/>
          <w:highlight w:val="green"/>
          <w:vertAlign w:val="subscript"/>
        </w:rPr>
        <w:object w:dxaOrig="300" w:dyaOrig="360" w14:anchorId="2F9A758E">
          <v:shape id="_x0000_i1039" type="#_x0000_t75" style="width:15.05pt;height:21.5pt" o:ole="">
            <v:imagedata r:id="rId39" o:title=""/>
          </v:shape>
          <o:OLEObject Type="Embed" ProgID="Equation.3" ShapeID="_x0000_i1039" DrawAspect="Content" ObjectID="_1764070960" r:id="rId40"/>
        </w:objec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254009" w:rsidRPr="003F2A96">
        <w:rPr>
          <w:highlight w:val="green"/>
        </w:rPr>
        <w:t>–</w:t>
      </w:r>
      <w:r w:rsidRPr="003F2A96">
        <w:rPr>
          <w:bCs/>
          <w:color w:val="000000"/>
          <w:sz w:val="28"/>
          <w:szCs w:val="28"/>
          <w:highlight w:val="green"/>
        </w:rPr>
        <w:t xml:space="preserve"> расчетная величина нагрузки на колесо, кН;</w:t>
      </w:r>
    </w:p>
    <w:p w14:paraId="4103EC47" w14:textId="77777777" w:rsidR="008F12BB" w:rsidRPr="003F2A96" w:rsidRDefault="008F12BB" w:rsidP="00F27F6E">
      <w:pPr>
        <w:spacing w:line="360" w:lineRule="auto"/>
        <w:ind w:firstLine="284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position w:val="-10"/>
          <w:sz w:val="28"/>
          <w:szCs w:val="28"/>
          <w:highlight w:val="green"/>
        </w:rPr>
        <w:object w:dxaOrig="240" w:dyaOrig="260" w14:anchorId="539C9CF4">
          <v:shape id="_x0000_i1040" type="#_x0000_t75" style="width:15.05pt;height:12.9pt" o:ole="">
            <v:imagedata r:id="rId41" o:title=""/>
          </v:shape>
          <o:OLEObject Type="Embed" ProgID="Equation.3" ShapeID="_x0000_i1040" DrawAspect="Content" ObjectID="_1764070961" r:id="rId42"/>
        </w:object>
      </w:r>
      <w:r w:rsidR="007754E3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254009" w:rsidRPr="003F2A96">
        <w:rPr>
          <w:highlight w:val="green"/>
        </w:rPr>
        <w:t>–</w:t>
      </w:r>
      <w:r w:rsidRPr="003F2A96">
        <w:rPr>
          <w:bCs/>
          <w:color w:val="000000"/>
          <w:sz w:val="28"/>
          <w:szCs w:val="28"/>
          <w:highlight w:val="green"/>
        </w:rPr>
        <w:t xml:space="preserve"> внутреннее давление воздуха в пневматиках колес, кПа.</w:t>
      </w:r>
    </w:p>
    <w:p w14:paraId="4E8C4026" w14:textId="6572193A" w:rsidR="00BA5787" w:rsidRPr="003F2A96" w:rsidRDefault="00BA5787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При выполнении конструирования и расчета дорожной одежды, в независимости от типа грунта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долж</w:t>
      </w:r>
      <w:r w:rsidRPr="003F2A96">
        <w:rPr>
          <w:bCs/>
          <w:color w:val="000000"/>
          <w:sz w:val="28"/>
          <w:szCs w:val="28"/>
          <w:highlight w:val="green"/>
        </w:rPr>
        <w:t>на быть принята минимальная величина модуля упругости у земляного полотна равная 45 МПа.</w:t>
      </w:r>
    </w:p>
    <w:p w14:paraId="7585E245" w14:textId="55B9BDD2" w:rsidR="00D073CB" w:rsidRPr="003F2A96" w:rsidRDefault="005D1B51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Методик</w:t>
      </w:r>
      <w:r w:rsidR="00E913F0" w:rsidRPr="003F2A96">
        <w:rPr>
          <w:bCs/>
          <w:color w:val="000000"/>
          <w:sz w:val="28"/>
          <w:szCs w:val="28"/>
          <w:highlight w:val="green"/>
        </w:rPr>
        <w:t>и</w:t>
      </w:r>
      <w:r w:rsidRPr="003F2A96">
        <w:rPr>
          <w:bCs/>
          <w:color w:val="000000"/>
          <w:sz w:val="28"/>
          <w:szCs w:val="28"/>
          <w:highlight w:val="green"/>
        </w:rPr>
        <w:t xml:space="preserve"> р</w:t>
      </w:r>
      <w:r w:rsidR="00BD2224" w:rsidRPr="003F2A96">
        <w:rPr>
          <w:bCs/>
          <w:color w:val="000000"/>
          <w:sz w:val="28"/>
          <w:szCs w:val="28"/>
          <w:highlight w:val="green"/>
        </w:rPr>
        <w:t>асчет</w:t>
      </w:r>
      <w:r w:rsidRPr="003F2A96">
        <w:rPr>
          <w:bCs/>
          <w:color w:val="000000"/>
          <w:sz w:val="28"/>
          <w:szCs w:val="28"/>
          <w:highlight w:val="green"/>
        </w:rPr>
        <w:t>а</w:t>
      </w:r>
      <w:r w:rsidR="00BD2224" w:rsidRPr="003F2A96">
        <w:rPr>
          <w:bCs/>
          <w:color w:val="000000"/>
          <w:sz w:val="28"/>
          <w:szCs w:val="28"/>
          <w:highlight w:val="green"/>
        </w:rPr>
        <w:t xml:space="preserve"> земляного полотна и слоев</w:t>
      </w:r>
      <w:r w:rsidR="004A1320" w:rsidRPr="003F2A96">
        <w:rPr>
          <w:bCs/>
          <w:color w:val="000000"/>
          <w:sz w:val="28"/>
          <w:szCs w:val="28"/>
          <w:highlight w:val="green"/>
        </w:rPr>
        <w:t xml:space="preserve"> жестких и нежестких </w:t>
      </w:r>
      <w:r w:rsidR="00BD2224" w:rsidRPr="003F2A96">
        <w:rPr>
          <w:bCs/>
          <w:color w:val="000000"/>
          <w:sz w:val="28"/>
          <w:szCs w:val="28"/>
          <w:highlight w:val="green"/>
        </w:rPr>
        <w:t xml:space="preserve">дорожных одежд из условий обеспечения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необходимо</w:t>
      </w:r>
      <w:r w:rsidR="00BD2224" w:rsidRPr="003F2A96">
        <w:rPr>
          <w:bCs/>
          <w:color w:val="000000"/>
          <w:sz w:val="28"/>
          <w:szCs w:val="28"/>
          <w:highlight w:val="green"/>
        </w:rPr>
        <w:t>й морозоустойчивос</w:t>
      </w:r>
      <w:r w:rsidR="004A1320" w:rsidRPr="003F2A96">
        <w:rPr>
          <w:bCs/>
          <w:color w:val="000000"/>
          <w:sz w:val="28"/>
          <w:szCs w:val="28"/>
          <w:highlight w:val="green"/>
        </w:rPr>
        <w:t>ти пр</w:t>
      </w:r>
      <w:r w:rsidR="004F1562" w:rsidRPr="003F2A96">
        <w:rPr>
          <w:bCs/>
          <w:color w:val="000000"/>
          <w:sz w:val="28"/>
          <w:szCs w:val="28"/>
          <w:highlight w:val="green"/>
        </w:rPr>
        <w:t xml:space="preserve">иведены в </w:t>
      </w:r>
      <w:r w:rsidR="00E913F0" w:rsidRPr="003F2A96">
        <w:rPr>
          <w:bCs/>
          <w:color w:val="000000"/>
          <w:sz w:val="28"/>
          <w:szCs w:val="28"/>
          <w:highlight w:val="green"/>
        </w:rPr>
        <w:t>соответствующих нормативных документах.</w:t>
      </w:r>
    </w:p>
    <w:p w14:paraId="2C46638F" w14:textId="77777777" w:rsidR="00AF5383" w:rsidRPr="003F2A96" w:rsidRDefault="00AF5383" w:rsidP="00AF5383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bookmarkStart w:id="61" w:name="_Toc499905014"/>
      <w:bookmarkStart w:id="62" w:name="_Toc6331614"/>
      <w:bookmarkStart w:id="63" w:name="_Toc6331647"/>
      <w:bookmarkStart w:id="64" w:name="_Toc6565873"/>
      <w:r w:rsidRPr="003F2A96">
        <w:rPr>
          <w:bCs/>
          <w:color w:val="000000"/>
          <w:sz w:val="28"/>
          <w:szCs w:val="28"/>
          <w:highlight w:val="green"/>
        </w:rPr>
        <w:t xml:space="preserve">Методы расчета конструкций с покрытием из камней/плит </w:t>
      </w:r>
      <w:r w:rsidR="00087BE1" w:rsidRPr="003F2A96">
        <w:rPr>
          <w:bCs/>
          <w:color w:val="000000"/>
          <w:sz w:val="28"/>
          <w:szCs w:val="28"/>
          <w:highlight w:val="green"/>
        </w:rPr>
        <w:t xml:space="preserve">приведены в </w:t>
      </w:r>
      <w:r w:rsidR="003B04D5" w:rsidRPr="003F2A96">
        <w:rPr>
          <w:bCs/>
          <w:color w:val="000000"/>
          <w:sz w:val="28"/>
          <w:szCs w:val="28"/>
          <w:highlight w:val="green"/>
        </w:rPr>
        <w:t>п</w:t>
      </w:r>
      <w:r w:rsidR="00087BE1" w:rsidRPr="003F2A96">
        <w:rPr>
          <w:bCs/>
          <w:color w:val="000000"/>
          <w:sz w:val="28"/>
          <w:szCs w:val="28"/>
          <w:highlight w:val="green"/>
        </w:rPr>
        <w:t>риложении Б</w:t>
      </w:r>
      <w:r w:rsidRPr="003F2A96">
        <w:rPr>
          <w:bCs/>
          <w:color w:val="000000"/>
          <w:sz w:val="28"/>
          <w:szCs w:val="28"/>
          <w:highlight w:val="green"/>
        </w:rPr>
        <w:t>.</w:t>
      </w:r>
    </w:p>
    <w:p w14:paraId="23662D68" w14:textId="77777777" w:rsidR="006D17E0" w:rsidRPr="003F2A96" w:rsidRDefault="006D17E0" w:rsidP="006D17E0">
      <w:pPr>
        <w:tabs>
          <w:tab w:val="left" w:pos="0"/>
        </w:tabs>
        <w:rPr>
          <w:bCs/>
          <w:color w:val="000000"/>
          <w:szCs w:val="24"/>
          <w:highlight w:val="green"/>
        </w:rPr>
      </w:pPr>
    </w:p>
    <w:p w14:paraId="21E8BB0F" w14:textId="0563C99C" w:rsidR="008D1DA2" w:rsidRPr="003F2A96" w:rsidRDefault="002825A4" w:rsidP="006D17E0">
      <w:pPr>
        <w:tabs>
          <w:tab w:val="left" w:pos="0"/>
        </w:tabs>
        <w:rPr>
          <w:b/>
          <w:color w:val="000000"/>
          <w:sz w:val="28"/>
          <w:szCs w:val="28"/>
          <w:highlight w:val="green"/>
        </w:rPr>
      </w:pPr>
      <w:r w:rsidRPr="003F2A96">
        <w:rPr>
          <w:b/>
          <w:color w:val="000000"/>
          <w:sz w:val="28"/>
          <w:szCs w:val="28"/>
          <w:highlight w:val="green"/>
        </w:rPr>
        <w:t>6</w:t>
      </w:r>
      <w:r w:rsidR="002954EE" w:rsidRPr="003F2A96">
        <w:rPr>
          <w:b/>
          <w:color w:val="000000"/>
          <w:sz w:val="28"/>
          <w:szCs w:val="28"/>
          <w:highlight w:val="green"/>
        </w:rPr>
        <w:t xml:space="preserve">   </w:t>
      </w:r>
      <w:r w:rsidR="008D1DA2" w:rsidRPr="003F2A96">
        <w:rPr>
          <w:b/>
          <w:color w:val="000000"/>
          <w:sz w:val="28"/>
          <w:szCs w:val="28"/>
          <w:highlight w:val="green"/>
        </w:rPr>
        <w:t>Строительство и контроль качества</w:t>
      </w:r>
      <w:bookmarkEnd w:id="61"/>
      <w:bookmarkEnd w:id="62"/>
      <w:bookmarkEnd w:id="63"/>
      <w:bookmarkEnd w:id="64"/>
    </w:p>
    <w:p w14:paraId="238F9681" w14:textId="77777777" w:rsidR="008D1DA2" w:rsidRPr="003F2A96" w:rsidRDefault="004F1562" w:rsidP="00B545BC">
      <w:pPr>
        <w:pStyle w:val="6"/>
        <w:rPr>
          <w:sz w:val="28"/>
          <w:szCs w:val="28"/>
          <w:highlight w:val="green"/>
        </w:rPr>
      </w:pPr>
      <w:bookmarkStart w:id="65" w:name="_Toc499905015"/>
      <w:bookmarkStart w:id="66" w:name="_Toc6565875"/>
      <w:r w:rsidRPr="003F2A96">
        <w:rPr>
          <w:sz w:val="28"/>
          <w:szCs w:val="28"/>
          <w:highlight w:val="green"/>
        </w:rPr>
        <w:t>6.1</w:t>
      </w:r>
      <w:r w:rsidR="00403A12" w:rsidRPr="003F2A96">
        <w:rPr>
          <w:sz w:val="28"/>
          <w:szCs w:val="28"/>
          <w:highlight w:val="green"/>
        </w:rPr>
        <w:t xml:space="preserve"> </w:t>
      </w:r>
      <w:r w:rsidR="008D1DA2" w:rsidRPr="003F2A96">
        <w:rPr>
          <w:sz w:val="28"/>
          <w:szCs w:val="28"/>
          <w:highlight w:val="green"/>
        </w:rPr>
        <w:t xml:space="preserve">Устройство основания </w:t>
      </w:r>
      <w:bookmarkEnd w:id="65"/>
      <w:bookmarkEnd w:id="66"/>
    </w:p>
    <w:p w14:paraId="568DAA01" w14:textId="77777777" w:rsidR="0069599D" w:rsidRPr="003F2A96" w:rsidRDefault="008D1DA2" w:rsidP="00B545BC">
      <w:pPr>
        <w:pStyle w:val="7"/>
        <w:rPr>
          <w:sz w:val="28"/>
          <w:szCs w:val="28"/>
          <w:highlight w:val="green"/>
          <w:shd w:val="clear" w:color="auto" w:fill="FFFFFF"/>
        </w:rPr>
      </w:pPr>
      <w:bookmarkStart w:id="67" w:name="_Toc6565876"/>
      <w:r w:rsidRPr="003F2A96">
        <w:rPr>
          <w:sz w:val="28"/>
          <w:szCs w:val="28"/>
          <w:highlight w:val="green"/>
        </w:rPr>
        <w:t>Подготовка земляного полотна и основания</w:t>
      </w:r>
      <w:bookmarkEnd w:id="67"/>
    </w:p>
    <w:p w14:paraId="13BFCBB9" w14:textId="5C83776F" w:rsidR="00812D7C" w:rsidRPr="003F2A96" w:rsidRDefault="007000E8" w:rsidP="00C46279">
      <w:pPr>
        <w:pStyle w:val="aff3"/>
        <w:tabs>
          <w:tab w:val="clear" w:pos="1276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ab/>
      </w:r>
      <w:r w:rsidR="005001EF" w:rsidRPr="003F2A96">
        <w:rPr>
          <w:sz w:val="28"/>
          <w:szCs w:val="28"/>
          <w:highlight w:val="green"/>
        </w:rPr>
        <w:t xml:space="preserve">Каждый слой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5001EF" w:rsidRPr="003F2A96">
        <w:rPr>
          <w:sz w:val="28"/>
          <w:szCs w:val="28"/>
          <w:highlight w:val="green"/>
        </w:rPr>
        <w:t xml:space="preserve"> разр</w:t>
      </w:r>
      <w:r w:rsidR="004F1562" w:rsidRPr="003F2A96">
        <w:rPr>
          <w:sz w:val="28"/>
          <w:szCs w:val="28"/>
          <w:highlight w:val="green"/>
        </w:rPr>
        <w:t>авнивать</w:t>
      </w:r>
      <w:r w:rsidR="008A3B00" w:rsidRPr="003F2A96">
        <w:rPr>
          <w:sz w:val="28"/>
          <w:szCs w:val="28"/>
          <w:highlight w:val="green"/>
        </w:rPr>
        <w:t xml:space="preserve"> </w:t>
      </w:r>
      <w:r w:rsidR="00282404" w:rsidRPr="003F2A96">
        <w:rPr>
          <w:sz w:val="28"/>
          <w:szCs w:val="28"/>
          <w:highlight w:val="green"/>
        </w:rPr>
        <w:t>с уклоном</w:t>
      </w:r>
      <w:r w:rsidR="00812D7C" w:rsidRPr="003F2A96">
        <w:rPr>
          <w:sz w:val="28"/>
          <w:szCs w:val="28"/>
          <w:highlight w:val="green"/>
        </w:rPr>
        <w:t xml:space="preserve"> </w:t>
      </w:r>
      <w:r w:rsidR="00C24FD1" w:rsidRPr="003F2A96">
        <w:rPr>
          <w:sz w:val="28"/>
          <w:szCs w:val="28"/>
          <w:highlight w:val="green"/>
        </w:rPr>
        <w:t>2</w:t>
      </w:r>
      <w:r w:rsidR="00282404" w:rsidRPr="003F2A96">
        <w:rPr>
          <w:sz w:val="28"/>
          <w:szCs w:val="28"/>
          <w:highlight w:val="green"/>
        </w:rPr>
        <w:t xml:space="preserve"> </w:t>
      </w:r>
      <w:r w:rsidR="00E913F0" w:rsidRPr="003F2A96">
        <w:rPr>
          <w:sz w:val="28"/>
          <w:szCs w:val="28"/>
          <w:highlight w:val="green"/>
        </w:rPr>
        <w:t>%</w:t>
      </w:r>
      <w:r w:rsidR="00254009" w:rsidRPr="003F2A96">
        <w:rPr>
          <w:highlight w:val="green"/>
        </w:rPr>
        <w:t>–</w:t>
      </w:r>
      <w:r w:rsidR="00C24FD1" w:rsidRPr="003F2A96">
        <w:rPr>
          <w:sz w:val="28"/>
          <w:szCs w:val="28"/>
          <w:highlight w:val="green"/>
        </w:rPr>
        <w:t xml:space="preserve">4 % </w:t>
      </w:r>
      <w:r w:rsidR="00812D7C" w:rsidRPr="003F2A96">
        <w:rPr>
          <w:sz w:val="28"/>
          <w:szCs w:val="28"/>
          <w:highlight w:val="green"/>
        </w:rPr>
        <w:t>и уплотн</w:t>
      </w:r>
      <w:r w:rsidR="008A3B00" w:rsidRPr="003F2A96">
        <w:rPr>
          <w:sz w:val="28"/>
          <w:szCs w:val="28"/>
          <w:highlight w:val="green"/>
        </w:rPr>
        <w:t>я</w:t>
      </w:r>
      <w:r w:rsidR="00812D7C" w:rsidRPr="003F2A96">
        <w:rPr>
          <w:sz w:val="28"/>
          <w:szCs w:val="28"/>
          <w:highlight w:val="green"/>
        </w:rPr>
        <w:t>ть.</w:t>
      </w:r>
      <w:r w:rsidR="00A61212" w:rsidRPr="003F2A96">
        <w:rPr>
          <w:sz w:val="28"/>
          <w:szCs w:val="28"/>
          <w:highlight w:val="green"/>
        </w:rPr>
        <w:t xml:space="preserve"> </w:t>
      </w:r>
      <w:r w:rsidR="00812D7C" w:rsidRPr="003F2A96">
        <w:rPr>
          <w:sz w:val="28"/>
          <w:szCs w:val="28"/>
          <w:highlight w:val="green"/>
        </w:rPr>
        <w:t xml:space="preserve">Разновидности и состояния грунтов, отсыпаемых в несущий слой, </w:t>
      </w:r>
      <w:r w:rsidR="00AF5383" w:rsidRPr="003F2A96">
        <w:rPr>
          <w:sz w:val="28"/>
          <w:szCs w:val="28"/>
          <w:highlight w:val="green"/>
        </w:rPr>
        <w:t>плотность</w:t>
      </w:r>
      <w:r w:rsidR="00812D7C" w:rsidRPr="003F2A96">
        <w:rPr>
          <w:sz w:val="28"/>
          <w:szCs w:val="28"/>
          <w:highlight w:val="green"/>
        </w:rPr>
        <w:t xml:space="preserve"> слоя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812D7C" w:rsidRPr="003F2A96">
        <w:rPr>
          <w:sz w:val="28"/>
          <w:szCs w:val="28"/>
          <w:highlight w:val="green"/>
        </w:rPr>
        <w:t>ны соответствовать требова</w:t>
      </w:r>
      <w:r w:rsidR="00A61212" w:rsidRPr="003F2A96">
        <w:rPr>
          <w:sz w:val="28"/>
          <w:szCs w:val="28"/>
          <w:highlight w:val="green"/>
        </w:rPr>
        <w:t xml:space="preserve">ниям, установленным СП 34.13330 </w:t>
      </w:r>
      <w:r w:rsidR="00812D7C" w:rsidRPr="003F2A96">
        <w:rPr>
          <w:sz w:val="28"/>
          <w:szCs w:val="28"/>
          <w:highlight w:val="green"/>
        </w:rPr>
        <w:t>для дорог категори</w:t>
      </w:r>
      <w:r w:rsidR="008A3B00" w:rsidRPr="003F2A96">
        <w:rPr>
          <w:sz w:val="28"/>
          <w:szCs w:val="28"/>
          <w:highlight w:val="green"/>
        </w:rPr>
        <w:t>й</w:t>
      </w:r>
      <w:r w:rsidR="00812D7C" w:rsidRPr="003F2A96">
        <w:rPr>
          <w:sz w:val="28"/>
          <w:szCs w:val="28"/>
          <w:highlight w:val="green"/>
        </w:rPr>
        <w:t xml:space="preserve"> II</w:t>
      </w:r>
      <w:r w:rsidR="00254009" w:rsidRPr="003F2A96">
        <w:rPr>
          <w:highlight w:val="green"/>
        </w:rPr>
        <w:t>–</w:t>
      </w:r>
      <w:r w:rsidR="00812D7C" w:rsidRPr="003F2A96">
        <w:rPr>
          <w:sz w:val="28"/>
          <w:szCs w:val="28"/>
          <w:highlight w:val="green"/>
        </w:rPr>
        <w:t xml:space="preserve">IV. </w:t>
      </w:r>
    </w:p>
    <w:p w14:paraId="3FF72623" w14:textId="263D7E60" w:rsidR="00812D7C" w:rsidRPr="003F2A96" w:rsidRDefault="00403A12" w:rsidP="00C46279">
      <w:pPr>
        <w:pStyle w:val="aff3"/>
        <w:tabs>
          <w:tab w:val="clear" w:pos="1276"/>
        </w:tabs>
        <w:ind w:firstLine="567"/>
        <w:rPr>
          <w:strike/>
          <w:color w:val="C00000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ab/>
      </w:r>
      <w:r w:rsidR="00812D7C" w:rsidRPr="003F2A96">
        <w:rPr>
          <w:sz w:val="28"/>
          <w:szCs w:val="28"/>
          <w:highlight w:val="green"/>
        </w:rPr>
        <w:t xml:space="preserve">При устройстве основания из щебня методом заклинки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812D7C" w:rsidRPr="003F2A96">
        <w:rPr>
          <w:sz w:val="28"/>
          <w:szCs w:val="28"/>
          <w:highlight w:val="green"/>
        </w:rPr>
        <w:t xml:space="preserve">, чтобы </w:t>
      </w:r>
      <w:proofErr w:type="spellStart"/>
      <w:r w:rsidR="00812D7C" w:rsidRPr="003F2A96">
        <w:rPr>
          <w:sz w:val="28"/>
          <w:szCs w:val="28"/>
          <w:highlight w:val="green"/>
        </w:rPr>
        <w:t>расклин</w:t>
      </w:r>
      <w:r w:rsidR="00EC79AF" w:rsidRPr="003F2A96">
        <w:rPr>
          <w:sz w:val="28"/>
          <w:szCs w:val="28"/>
          <w:highlight w:val="green"/>
        </w:rPr>
        <w:t>цов</w:t>
      </w:r>
      <w:r w:rsidRPr="003F2A96">
        <w:rPr>
          <w:sz w:val="28"/>
          <w:szCs w:val="28"/>
          <w:highlight w:val="green"/>
        </w:rPr>
        <w:t>ка</w:t>
      </w:r>
      <w:proofErr w:type="spellEnd"/>
      <w:r w:rsidRPr="003F2A96">
        <w:rPr>
          <w:sz w:val="28"/>
          <w:szCs w:val="28"/>
          <w:highlight w:val="green"/>
        </w:rPr>
        <w:t xml:space="preserve"> была выполнена в</w:t>
      </w:r>
      <w:r w:rsidR="00A61212" w:rsidRPr="003F2A96">
        <w:rPr>
          <w:sz w:val="28"/>
          <w:szCs w:val="28"/>
          <w:highlight w:val="green"/>
        </w:rPr>
        <w:t xml:space="preserve"> </w:t>
      </w:r>
      <w:r w:rsidR="00812D7C" w:rsidRPr="003F2A96">
        <w:rPr>
          <w:sz w:val="28"/>
          <w:szCs w:val="28"/>
          <w:highlight w:val="green"/>
        </w:rPr>
        <w:t xml:space="preserve">соответствии с требованиями СП </w:t>
      </w:r>
      <w:r w:rsidR="00EC79AF" w:rsidRPr="003F2A96">
        <w:rPr>
          <w:sz w:val="28"/>
          <w:szCs w:val="28"/>
          <w:highlight w:val="green"/>
        </w:rPr>
        <w:t>78</w:t>
      </w:r>
      <w:r w:rsidR="00812D7C" w:rsidRPr="003F2A96">
        <w:rPr>
          <w:sz w:val="28"/>
          <w:szCs w:val="28"/>
          <w:highlight w:val="green"/>
        </w:rPr>
        <w:t>.13330.</w:t>
      </w:r>
      <w:r w:rsidR="00812D7C" w:rsidRPr="003F2A96">
        <w:rPr>
          <w:color w:val="auto"/>
          <w:sz w:val="28"/>
          <w:szCs w:val="28"/>
          <w:highlight w:val="green"/>
        </w:rPr>
        <w:t xml:space="preserve"> </w:t>
      </w:r>
      <w:r w:rsidR="0031150F" w:rsidRPr="003F2A96">
        <w:rPr>
          <w:color w:val="auto"/>
          <w:sz w:val="28"/>
          <w:szCs w:val="28"/>
          <w:highlight w:val="green"/>
        </w:rPr>
        <w:t>П</w:t>
      </w:r>
      <w:r w:rsidR="00812D7C" w:rsidRPr="003F2A96">
        <w:rPr>
          <w:color w:val="auto"/>
          <w:sz w:val="28"/>
          <w:szCs w:val="28"/>
          <w:highlight w:val="green"/>
        </w:rPr>
        <w:t xml:space="preserve">есок из подстилающего слоя </w:t>
      </w:r>
      <w:r w:rsidR="00362A8E" w:rsidRPr="003F2A96">
        <w:rPr>
          <w:b/>
          <w:color w:val="auto"/>
          <w:sz w:val="28"/>
          <w:szCs w:val="28"/>
          <w:highlight w:val="green"/>
        </w:rPr>
        <w:t>не должен</w:t>
      </w:r>
      <w:r w:rsidR="0031150F" w:rsidRPr="003F2A96">
        <w:rPr>
          <w:color w:val="auto"/>
          <w:sz w:val="28"/>
          <w:szCs w:val="28"/>
          <w:highlight w:val="green"/>
        </w:rPr>
        <w:t xml:space="preserve"> диффундировать</w:t>
      </w:r>
      <w:r w:rsidR="00812D7C" w:rsidRPr="003F2A96">
        <w:rPr>
          <w:color w:val="auto"/>
          <w:sz w:val="28"/>
          <w:szCs w:val="28"/>
          <w:highlight w:val="green"/>
        </w:rPr>
        <w:t xml:space="preserve"> в слой основания, </w:t>
      </w:r>
      <w:r w:rsidR="0031150F" w:rsidRPr="003F2A96">
        <w:rPr>
          <w:color w:val="auto"/>
          <w:sz w:val="28"/>
          <w:szCs w:val="28"/>
          <w:highlight w:val="green"/>
        </w:rPr>
        <w:t xml:space="preserve">из-за чего </w:t>
      </w:r>
      <w:r w:rsidR="00362A8E" w:rsidRPr="003F2A96">
        <w:rPr>
          <w:b/>
          <w:color w:val="auto"/>
          <w:sz w:val="28"/>
          <w:szCs w:val="28"/>
          <w:highlight w:val="green"/>
        </w:rPr>
        <w:t>может</w:t>
      </w:r>
      <w:r w:rsidR="0031150F" w:rsidRPr="003F2A96">
        <w:rPr>
          <w:color w:val="auto"/>
          <w:sz w:val="28"/>
          <w:szCs w:val="28"/>
          <w:highlight w:val="green"/>
        </w:rPr>
        <w:t xml:space="preserve"> произойти потеря</w:t>
      </w:r>
      <w:r w:rsidR="00812D7C" w:rsidRPr="003F2A96">
        <w:rPr>
          <w:color w:val="auto"/>
          <w:sz w:val="28"/>
          <w:szCs w:val="28"/>
          <w:highlight w:val="green"/>
        </w:rPr>
        <w:t xml:space="preserve"> устойчивости камней/плит в покрытии. </w:t>
      </w:r>
    </w:p>
    <w:p w14:paraId="077EF3D2" w14:textId="150AF26B" w:rsidR="006E6D46" w:rsidRPr="003F2A96" w:rsidRDefault="006E6D46" w:rsidP="00B545BC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На ограждающих конструкциях зданий (стены, фундаменты) гидроизоляция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на быть выполнена до начала работ по устройству основания и покрытия.</w:t>
      </w:r>
    </w:p>
    <w:p w14:paraId="2C5C705E" w14:textId="4274FF38" w:rsidR="00480FC6" w:rsidRPr="003F2A96" w:rsidRDefault="00480FC6" w:rsidP="00B545BC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lastRenderedPageBreak/>
        <w:t xml:space="preserve">Основание для мощения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C46279" w:rsidRPr="003F2A96">
        <w:rPr>
          <w:sz w:val="28"/>
          <w:szCs w:val="28"/>
          <w:highlight w:val="green"/>
        </w:rPr>
        <w:t>но быть выполнено с тем же уклоном,</w:t>
      </w:r>
      <w:r w:rsidRPr="003F2A96">
        <w:rPr>
          <w:sz w:val="28"/>
          <w:szCs w:val="28"/>
          <w:highlight w:val="green"/>
        </w:rPr>
        <w:t xml:space="preserve"> что и покрытие.</w:t>
      </w:r>
      <w:r w:rsidR="009F4924" w:rsidRPr="003F2A96">
        <w:rPr>
          <w:sz w:val="28"/>
          <w:szCs w:val="28"/>
          <w:highlight w:val="green"/>
        </w:rPr>
        <w:t xml:space="preserve"> В случае водонепроницаемого</w:t>
      </w:r>
      <w:r w:rsidR="002F13CF" w:rsidRPr="003F2A96">
        <w:rPr>
          <w:sz w:val="28"/>
          <w:szCs w:val="28"/>
          <w:highlight w:val="green"/>
        </w:rPr>
        <w:t xml:space="preserve"> </w:t>
      </w:r>
      <w:r w:rsidR="009F4924" w:rsidRPr="003F2A96">
        <w:rPr>
          <w:sz w:val="28"/>
          <w:szCs w:val="28"/>
          <w:highlight w:val="green"/>
        </w:rPr>
        <w:t>основания</w:t>
      </w:r>
      <w:r w:rsidR="002F13CF" w:rsidRPr="003F2A96">
        <w:rPr>
          <w:sz w:val="28"/>
          <w:szCs w:val="28"/>
          <w:highlight w:val="green"/>
        </w:rPr>
        <w:t xml:space="preserve"> (например, </w:t>
      </w:r>
      <w:r w:rsidR="009F4924" w:rsidRPr="003F2A96">
        <w:rPr>
          <w:sz w:val="28"/>
          <w:szCs w:val="28"/>
          <w:highlight w:val="green"/>
        </w:rPr>
        <w:t>бетона</w:t>
      </w:r>
      <w:r w:rsidR="002F13CF" w:rsidRPr="003F2A96">
        <w:rPr>
          <w:sz w:val="28"/>
          <w:szCs w:val="28"/>
          <w:highlight w:val="green"/>
        </w:rPr>
        <w:t xml:space="preserve">)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2F13CF" w:rsidRPr="003F2A96">
        <w:rPr>
          <w:sz w:val="28"/>
          <w:szCs w:val="28"/>
          <w:highlight w:val="green"/>
        </w:rPr>
        <w:t xml:space="preserve"> обеспечи</w:t>
      </w:r>
      <w:r w:rsidR="008A3B00" w:rsidRPr="003F2A96">
        <w:rPr>
          <w:sz w:val="28"/>
          <w:szCs w:val="28"/>
          <w:highlight w:val="green"/>
        </w:rPr>
        <w:t>ва</w:t>
      </w:r>
      <w:r w:rsidR="002F13CF" w:rsidRPr="003F2A96">
        <w:rPr>
          <w:sz w:val="28"/>
          <w:szCs w:val="28"/>
          <w:highlight w:val="green"/>
        </w:rPr>
        <w:t xml:space="preserve">ть отвод воды с его поверхности, проникающей через швы в мощении. В водосборных устройствах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2F13CF" w:rsidRPr="003F2A96">
        <w:rPr>
          <w:sz w:val="28"/>
          <w:szCs w:val="28"/>
          <w:highlight w:val="green"/>
        </w:rPr>
        <w:t xml:space="preserve">ны быть установлены фильтры из </w:t>
      </w:r>
      <w:proofErr w:type="spellStart"/>
      <w:r w:rsidR="002F13CF" w:rsidRPr="003F2A96">
        <w:rPr>
          <w:sz w:val="28"/>
          <w:szCs w:val="28"/>
          <w:highlight w:val="green"/>
        </w:rPr>
        <w:t>геотекстильного</w:t>
      </w:r>
      <w:proofErr w:type="spellEnd"/>
      <w:r w:rsidR="002F13CF" w:rsidRPr="003F2A96">
        <w:rPr>
          <w:sz w:val="28"/>
          <w:szCs w:val="28"/>
          <w:highlight w:val="green"/>
        </w:rPr>
        <w:t xml:space="preserve"> материала.</w:t>
      </w:r>
    </w:p>
    <w:p w14:paraId="714F9F03" w14:textId="511F0E1A" w:rsidR="002A2E49" w:rsidRPr="003F2A96" w:rsidRDefault="002A2E49" w:rsidP="00B545BC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Работу по устройству дренажей</w:t>
      </w:r>
      <w:r w:rsidR="003E03DF" w:rsidRPr="003F2A96">
        <w:rPr>
          <w:sz w:val="28"/>
          <w:szCs w:val="28"/>
          <w:highlight w:val="green"/>
        </w:rPr>
        <w:t>, водосборных колодцев и других сооружений, предназначенных для перехвата и отвода от дорожного покрытия ливневых, паводковых и талых вод,</w:t>
      </w:r>
      <w:r w:rsidRPr="003F2A96">
        <w:rPr>
          <w:sz w:val="28"/>
          <w:szCs w:val="28"/>
          <w:highlight w:val="green"/>
        </w:rPr>
        <w:t xml:space="preserve"> прокладке </w:t>
      </w:r>
      <w:r w:rsidR="003E03DF" w:rsidRPr="003F2A96">
        <w:rPr>
          <w:sz w:val="28"/>
          <w:szCs w:val="28"/>
          <w:highlight w:val="green"/>
        </w:rPr>
        <w:t xml:space="preserve">инженерных </w:t>
      </w:r>
      <w:r w:rsidRPr="003F2A96">
        <w:rPr>
          <w:sz w:val="28"/>
          <w:szCs w:val="28"/>
          <w:highlight w:val="green"/>
        </w:rPr>
        <w:t xml:space="preserve">коммуникаций в основании земляного полотна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выполнять до начала работ по устройству слоев основания дорожной одежды.</w:t>
      </w:r>
    </w:p>
    <w:p w14:paraId="16942044" w14:textId="77777777" w:rsidR="00131334" w:rsidRPr="003F2A96" w:rsidRDefault="00131334" w:rsidP="00B545BC">
      <w:pPr>
        <w:pStyle w:val="7"/>
        <w:rPr>
          <w:sz w:val="28"/>
          <w:szCs w:val="28"/>
          <w:highlight w:val="green"/>
          <w:shd w:val="clear" w:color="auto" w:fill="FFFFFF"/>
        </w:rPr>
      </w:pPr>
      <w:bookmarkStart w:id="68" w:name="_Toc6565877"/>
      <w:r w:rsidRPr="003F2A96">
        <w:rPr>
          <w:sz w:val="28"/>
          <w:szCs w:val="28"/>
          <w:highlight w:val="green"/>
          <w:shd w:val="clear" w:color="auto" w:fill="FFFFFF"/>
        </w:rPr>
        <w:t>Уплотнение грунтовых оснований и</w:t>
      </w:r>
      <w:r w:rsidR="008D1DA2" w:rsidRPr="003F2A96">
        <w:rPr>
          <w:sz w:val="28"/>
          <w:szCs w:val="28"/>
          <w:highlight w:val="green"/>
          <w:shd w:val="clear" w:color="auto" w:fill="FFFFFF"/>
        </w:rPr>
        <w:t xml:space="preserve"> </w:t>
      </w:r>
      <w:bookmarkEnd w:id="68"/>
      <w:r w:rsidR="00403A12" w:rsidRPr="003F2A96">
        <w:rPr>
          <w:sz w:val="28"/>
          <w:szCs w:val="28"/>
          <w:highlight w:val="green"/>
          <w:shd w:val="clear" w:color="auto" w:fill="FFFFFF"/>
        </w:rPr>
        <w:t>конструктивных слоев</w:t>
      </w:r>
    </w:p>
    <w:p w14:paraId="4BA69304" w14:textId="6653C8F8" w:rsidR="0024091D" w:rsidRPr="003F2A96" w:rsidRDefault="00760A83" w:rsidP="00B545BC">
      <w:pPr>
        <w:pStyle w:val="aff3"/>
        <w:tabs>
          <w:tab w:val="clear" w:pos="1276"/>
        </w:tabs>
        <w:spacing w:before="120"/>
        <w:ind w:firstLine="709"/>
        <w:contextualSpacing w:val="0"/>
        <w:rPr>
          <w:sz w:val="28"/>
          <w:szCs w:val="28"/>
          <w:highlight w:val="green"/>
          <w:shd w:val="clear" w:color="auto" w:fill="FFFFFF"/>
        </w:rPr>
      </w:pPr>
      <w:r w:rsidRPr="003F2A96">
        <w:rPr>
          <w:rFonts w:eastAsia="TimesNewRoman"/>
          <w:sz w:val="28"/>
          <w:szCs w:val="28"/>
          <w:highlight w:val="green"/>
        </w:rPr>
        <w:t>С учетом возможности попадания</w:t>
      </w:r>
      <w:r w:rsidR="00983DE7" w:rsidRPr="003F2A96">
        <w:rPr>
          <w:rFonts w:eastAsia="TimesNewRoman"/>
          <w:sz w:val="28"/>
          <w:szCs w:val="28"/>
          <w:highlight w:val="green"/>
        </w:rPr>
        <w:t xml:space="preserve"> влаги через швы между камнями</w:t>
      </w:r>
      <w:r w:rsidR="00806D45" w:rsidRPr="003F2A96">
        <w:rPr>
          <w:rFonts w:eastAsia="TimesNewRoman"/>
          <w:sz w:val="28"/>
          <w:szCs w:val="28"/>
          <w:highlight w:val="green"/>
        </w:rPr>
        <w:t>/плитами</w:t>
      </w:r>
      <w:r w:rsidR="00983DE7" w:rsidRPr="003F2A96">
        <w:rPr>
          <w:rFonts w:eastAsia="TimesNewRoman"/>
          <w:sz w:val="28"/>
          <w:szCs w:val="28"/>
          <w:highlight w:val="green"/>
        </w:rPr>
        <w:t xml:space="preserve"> мощения</w:t>
      </w:r>
      <w:r w:rsidRPr="003F2A96">
        <w:rPr>
          <w:rFonts w:eastAsia="TimesNewRoman"/>
          <w:sz w:val="28"/>
          <w:szCs w:val="28"/>
          <w:highlight w:val="green"/>
        </w:rPr>
        <w:t xml:space="preserve"> в нижележащие слои дорожной одежды</w:t>
      </w:r>
      <w:r w:rsidR="00983DE7" w:rsidRPr="003F2A96">
        <w:rPr>
          <w:rFonts w:eastAsia="TimesNewRoman"/>
          <w:sz w:val="28"/>
          <w:szCs w:val="28"/>
          <w:highlight w:val="green"/>
        </w:rPr>
        <w:t xml:space="preserve">, нормы плотности несущего слоя грунта </w:t>
      </w:r>
      <w:r w:rsidR="00362A8E" w:rsidRPr="003F2A96">
        <w:rPr>
          <w:rFonts w:eastAsia="TimesNewRoman"/>
          <w:b/>
          <w:sz w:val="28"/>
          <w:szCs w:val="28"/>
          <w:highlight w:val="green"/>
        </w:rPr>
        <w:t>долж</w:t>
      </w:r>
      <w:r w:rsidR="00403A12" w:rsidRPr="003F2A96">
        <w:rPr>
          <w:rFonts w:eastAsia="TimesNewRoman"/>
          <w:sz w:val="28"/>
          <w:szCs w:val="28"/>
          <w:highlight w:val="green"/>
        </w:rPr>
        <w:t xml:space="preserve">ны быть </w:t>
      </w:r>
      <w:r w:rsidR="00983DE7" w:rsidRPr="003F2A96">
        <w:rPr>
          <w:rFonts w:eastAsia="TimesNewRoman"/>
          <w:sz w:val="28"/>
          <w:szCs w:val="28"/>
          <w:highlight w:val="green"/>
        </w:rPr>
        <w:t>в пределах (0,98</w:t>
      </w:r>
      <w:r w:rsidR="00254009" w:rsidRPr="003F2A96">
        <w:rPr>
          <w:highlight w:val="green"/>
        </w:rPr>
        <w:t>–</w:t>
      </w:r>
      <w:r w:rsidR="00983DE7" w:rsidRPr="003F2A96">
        <w:rPr>
          <w:rFonts w:eastAsia="TimesNewRoman"/>
          <w:sz w:val="28"/>
          <w:szCs w:val="28"/>
          <w:highlight w:val="green"/>
        </w:rPr>
        <w:t>1,0)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 xml:space="preserve"> 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ах</m:t>
            </m:r>
          </m:sub>
        </m:sSub>
        <m:r>
          <w:rPr>
            <w:rFonts w:ascii="Cambria Math" w:hAnsi="Cambria Math"/>
            <w:sz w:val="28"/>
            <w:szCs w:val="28"/>
            <w:highlight w:val="green"/>
          </w:rPr>
          <m:t xml:space="preserve">, где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highlight w:val="green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highlight w:val="green"/>
              </w:rPr>
              <m:t>mах</m:t>
            </m:r>
          </m:sub>
        </m:sSub>
        <m:r>
          <w:rPr>
            <w:rFonts w:ascii="Cambria Math" w:hAnsi="Cambria Math"/>
            <w:sz w:val="28"/>
            <w:szCs w:val="28"/>
            <w:highlight w:val="green"/>
          </w:rPr>
          <m:t xml:space="preserve"> </m:t>
        </m:r>
      </m:oMath>
      <w:r w:rsidR="00983DE7" w:rsidRPr="003F2A96">
        <w:rPr>
          <w:rFonts w:eastAsia="TimesNewRoman"/>
          <w:sz w:val="28"/>
          <w:szCs w:val="28"/>
          <w:highlight w:val="green"/>
        </w:rPr>
        <w:t>–</w:t>
      </w:r>
      <w:r w:rsidR="008A3B00" w:rsidRPr="003F2A96">
        <w:rPr>
          <w:rFonts w:eastAsia="TimesNewRoman"/>
          <w:sz w:val="28"/>
          <w:szCs w:val="28"/>
          <w:highlight w:val="green"/>
        </w:rPr>
        <w:t xml:space="preserve"> </w:t>
      </w:r>
      <w:r w:rsidR="00983DE7" w:rsidRPr="003F2A96">
        <w:rPr>
          <w:rFonts w:eastAsia="TimesNewRoman"/>
          <w:sz w:val="28"/>
          <w:szCs w:val="28"/>
          <w:highlight w:val="green"/>
        </w:rPr>
        <w:t>максимальная стандартная плотность.</w:t>
      </w:r>
    </w:p>
    <w:p w14:paraId="5062D0C7" w14:textId="77777777" w:rsidR="00541B37" w:rsidRPr="003F2A96" w:rsidRDefault="00541B37" w:rsidP="00B545BC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  <w:shd w:val="clear" w:color="auto" w:fill="FFFFFF"/>
        </w:rPr>
      </w:pPr>
      <w:r w:rsidRPr="003F2A96">
        <w:rPr>
          <w:rFonts w:eastAsia="Calibri"/>
          <w:sz w:val="28"/>
          <w:szCs w:val="28"/>
          <w:highlight w:val="green"/>
        </w:rPr>
        <w:t>Достижение высокой плотности (</w:t>
      </w:r>
      <w:r w:rsidRPr="003F2A96">
        <w:rPr>
          <w:rFonts w:eastAsia="Calibri"/>
          <w:i/>
          <w:sz w:val="28"/>
          <w:szCs w:val="28"/>
          <w:highlight w:val="green"/>
        </w:rPr>
        <w:t>К</w:t>
      </w:r>
      <w:r w:rsidRPr="003F2A96">
        <w:rPr>
          <w:rFonts w:eastAsia="Calibri"/>
          <w:i/>
          <w:sz w:val="28"/>
          <w:szCs w:val="28"/>
          <w:highlight w:val="green"/>
          <w:vertAlign w:val="subscript"/>
        </w:rPr>
        <w:t>у</w:t>
      </w:r>
      <w:r w:rsidR="008A3B00" w:rsidRPr="003F2A96">
        <w:rPr>
          <w:rFonts w:eastAsia="Calibri"/>
          <w:sz w:val="28"/>
          <w:szCs w:val="28"/>
          <w:highlight w:val="green"/>
        </w:rPr>
        <w:t xml:space="preserve"> </w:t>
      </w:r>
      <w:r w:rsidRPr="003F2A96">
        <w:rPr>
          <w:rFonts w:eastAsia="Calibri"/>
          <w:sz w:val="28"/>
          <w:szCs w:val="28"/>
          <w:highlight w:val="green"/>
        </w:rPr>
        <w:t>≥</w:t>
      </w:r>
      <w:r w:rsidR="008A3B00" w:rsidRPr="003F2A96">
        <w:rPr>
          <w:rFonts w:eastAsia="Calibri"/>
          <w:sz w:val="28"/>
          <w:szCs w:val="28"/>
          <w:highlight w:val="green"/>
        </w:rPr>
        <w:t xml:space="preserve"> </w:t>
      </w:r>
      <w:r w:rsidRPr="003F2A96">
        <w:rPr>
          <w:rFonts w:eastAsia="Calibri"/>
          <w:sz w:val="28"/>
          <w:szCs w:val="28"/>
          <w:highlight w:val="green"/>
        </w:rPr>
        <w:t>0,98÷1,00) обусловлено</w:t>
      </w:r>
      <w:r w:rsidR="0094342F" w:rsidRPr="003F2A96">
        <w:rPr>
          <w:rFonts w:eastAsia="Calibri"/>
          <w:sz w:val="28"/>
          <w:szCs w:val="28"/>
          <w:highlight w:val="green"/>
        </w:rPr>
        <w:t xml:space="preserve"> параметрами уплотняющих машин,</w:t>
      </w:r>
      <w:r w:rsidRPr="003F2A96">
        <w:rPr>
          <w:rFonts w:eastAsia="Calibri"/>
          <w:sz w:val="28"/>
          <w:szCs w:val="28"/>
          <w:highlight w:val="green"/>
        </w:rPr>
        <w:t xml:space="preserve"> выбором рациональной толщины уплотняемого слоя, поддержанием влажности близкой к оптимальной, увеличением количества проходов </w:t>
      </w:r>
      <w:r w:rsidR="000B5B0E" w:rsidRPr="003F2A96">
        <w:rPr>
          <w:rFonts w:eastAsia="Calibri"/>
          <w:sz w:val="28"/>
          <w:szCs w:val="28"/>
          <w:highlight w:val="green"/>
        </w:rPr>
        <w:t xml:space="preserve">уплотняющих машин </w:t>
      </w:r>
      <w:r w:rsidRPr="003F2A96">
        <w:rPr>
          <w:rFonts w:eastAsia="Calibri"/>
          <w:sz w:val="28"/>
          <w:szCs w:val="28"/>
          <w:highlight w:val="green"/>
        </w:rPr>
        <w:t>по следу.</w:t>
      </w:r>
    </w:p>
    <w:p w14:paraId="79F03157" w14:textId="77777777" w:rsidR="0069599D" w:rsidRPr="003F2A96" w:rsidRDefault="00812D7C" w:rsidP="00B545BC">
      <w:pPr>
        <w:pStyle w:val="aff3"/>
        <w:tabs>
          <w:tab w:val="clear" w:pos="1276"/>
        </w:tabs>
        <w:ind w:firstLine="709"/>
        <w:rPr>
          <w:strike/>
          <w:color w:val="C00000"/>
          <w:sz w:val="28"/>
          <w:szCs w:val="28"/>
          <w:highlight w:val="green"/>
          <w:shd w:val="clear" w:color="auto" w:fill="FFFFFF"/>
        </w:rPr>
      </w:pPr>
      <w:r w:rsidRPr="003F2A96">
        <w:rPr>
          <w:rFonts w:eastAsia="TimesNewRoman"/>
          <w:sz w:val="28"/>
          <w:szCs w:val="28"/>
          <w:highlight w:val="green"/>
        </w:rPr>
        <w:t>Уплотнение выполняется разнообразными типами машин с разными режимами их работы, которые зависят от вида</w:t>
      </w:r>
      <w:r w:rsidR="008A3B00" w:rsidRPr="003F2A96">
        <w:rPr>
          <w:rFonts w:eastAsia="TimesNewRoman"/>
          <w:sz w:val="28"/>
          <w:szCs w:val="28"/>
          <w:highlight w:val="green"/>
        </w:rPr>
        <w:t>,</w:t>
      </w:r>
      <w:r w:rsidRPr="003F2A96">
        <w:rPr>
          <w:rFonts w:eastAsia="TimesNewRoman"/>
          <w:sz w:val="28"/>
          <w:szCs w:val="28"/>
          <w:highlight w:val="green"/>
        </w:rPr>
        <w:t xml:space="preserve"> </w:t>
      </w:r>
      <w:r w:rsidR="008A3B00" w:rsidRPr="003F2A96">
        <w:rPr>
          <w:rFonts w:eastAsia="TimesNewRoman"/>
          <w:sz w:val="28"/>
          <w:szCs w:val="28"/>
          <w:highlight w:val="green"/>
        </w:rPr>
        <w:t>состояния грунта</w:t>
      </w:r>
      <w:r w:rsidRPr="003F2A96">
        <w:rPr>
          <w:rFonts w:eastAsia="TimesNewRoman"/>
          <w:sz w:val="28"/>
          <w:szCs w:val="28"/>
          <w:highlight w:val="green"/>
        </w:rPr>
        <w:t xml:space="preserve"> </w:t>
      </w:r>
      <w:r w:rsidR="00083D80" w:rsidRPr="003F2A96">
        <w:rPr>
          <w:rFonts w:eastAsia="TimesNewRoman"/>
          <w:sz w:val="28"/>
          <w:szCs w:val="28"/>
          <w:highlight w:val="green"/>
        </w:rPr>
        <w:t>и конструктивных</w:t>
      </w:r>
      <w:r w:rsidRPr="003F2A96">
        <w:rPr>
          <w:rFonts w:eastAsia="TimesNewRoman"/>
          <w:sz w:val="28"/>
          <w:szCs w:val="28"/>
          <w:highlight w:val="green"/>
        </w:rPr>
        <w:t xml:space="preserve"> параметров уплотняемого слоя. </w:t>
      </w:r>
    </w:p>
    <w:p w14:paraId="0EA1C8A6" w14:textId="7C3C6ED4" w:rsidR="0069599D" w:rsidRPr="003F2A96" w:rsidRDefault="0060444C" w:rsidP="00B545BC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  <w:shd w:val="clear" w:color="auto" w:fill="FFFFFF"/>
        </w:rPr>
      </w:pPr>
      <w:r w:rsidRPr="003F2A96">
        <w:rPr>
          <w:rFonts w:eastAsia="TimesNewRoman"/>
          <w:sz w:val="28"/>
          <w:szCs w:val="28"/>
          <w:highlight w:val="green"/>
        </w:rPr>
        <w:t xml:space="preserve"> </w:t>
      </w:r>
      <w:r w:rsidR="008A3B00" w:rsidRPr="003F2A96">
        <w:rPr>
          <w:rFonts w:eastAsia="TimesNewRoman"/>
          <w:sz w:val="28"/>
          <w:szCs w:val="28"/>
          <w:highlight w:val="green"/>
        </w:rPr>
        <w:t>Тип и режим</w:t>
      </w:r>
      <w:r w:rsidR="00812D7C" w:rsidRPr="003F2A96">
        <w:rPr>
          <w:rFonts w:eastAsia="TimesNewRoman"/>
          <w:sz w:val="28"/>
          <w:szCs w:val="28"/>
          <w:highlight w:val="green"/>
        </w:rPr>
        <w:t xml:space="preserve"> работы уплотняющих машин </w:t>
      </w:r>
      <w:r w:rsidR="00362A8E" w:rsidRPr="003F2A96">
        <w:rPr>
          <w:rFonts w:eastAsia="TimesNewRoman"/>
          <w:b/>
          <w:sz w:val="28"/>
          <w:szCs w:val="28"/>
          <w:highlight w:val="green"/>
        </w:rPr>
        <w:t>следует</w:t>
      </w:r>
      <w:r w:rsidR="00812D7C" w:rsidRPr="003F2A96">
        <w:rPr>
          <w:rFonts w:eastAsia="TimesNewRoman"/>
          <w:sz w:val="28"/>
          <w:szCs w:val="28"/>
          <w:highlight w:val="green"/>
        </w:rPr>
        <w:t xml:space="preserve"> </w:t>
      </w:r>
      <w:r w:rsidR="008A3B00" w:rsidRPr="003F2A96">
        <w:rPr>
          <w:rFonts w:eastAsia="TimesNewRoman"/>
          <w:sz w:val="28"/>
          <w:szCs w:val="28"/>
          <w:highlight w:val="green"/>
        </w:rPr>
        <w:t>выбирать</w:t>
      </w:r>
      <w:r w:rsidR="00812D7C" w:rsidRPr="003F2A96">
        <w:rPr>
          <w:rFonts w:eastAsia="TimesNewRoman"/>
          <w:sz w:val="28"/>
          <w:szCs w:val="28"/>
          <w:highlight w:val="green"/>
        </w:rPr>
        <w:t xml:space="preserve"> в зависимости </w:t>
      </w:r>
      <w:r w:rsidR="00965B09" w:rsidRPr="003F2A96">
        <w:rPr>
          <w:rFonts w:eastAsia="TimesNewRoman"/>
          <w:sz w:val="28"/>
          <w:szCs w:val="28"/>
          <w:highlight w:val="green"/>
        </w:rPr>
        <w:t>от особенностей объекта строительства (реконструкции)</w:t>
      </w:r>
      <w:r w:rsidR="00806D45" w:rsidRPr="003F2A96">
        <w:rPr>
          <w:rFonts w:eastAsia="TimesNewRoman"/>
          <w:sz w:val="28"/>
          <w:szCs w:val="28"/>
          <w:highlight w:val="green"/>
        </w:rPr>
        <w:t xml:space="preserve"> и условий производства работ</w:t>
      </w:r>
      <w:r w:rsidR="00965B09" w:rsidRPr="003F2A96">
        <w:rPr>
          <w:rFonts w:eastAsia="TimesNewRoman"/>
          <w:sz w:val="28"/>
          <w:szCs w:val="28"/>
          <w:highlight w:val="green"/>
        </w:rPr>
        <w:t>.</w:t>
      </w:r>
    </w:p>
    <w:p w14:paraId="6F9B4D76" w14:textId="5714D544" w:rsidR="003A5221" w:rsidRPr="003F2A96" w:rsidRDefault="00A61212" w:rsidP="00B545BC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  <w:shd w:val="clear" w:color="auto" w:fill="FFFFFF"/>
        </w:rPr>
      </w:pPr>
      <w:r w:rsidRPr="003F2A96">
        <w:rPr>
          <w:sz w:val="28"/>
          <w:szCs w:val="28"/>
          <w:highlight w:val="green"/>
        </w:rPr>
        <w:t xml:space="preserve"> </w:t>
      </w:r>
      <w:r w:rsidR="0060444C" w:rsidRPr="003F2A96">
        <w:rPr>
          <w:sz w:val="28"/>
          <w:szCs w:val="28"/>
          <w:highlight w:val="green"/>
        </w:rPr>
        <w:t xml:space="preserve"> </w:t>
      </w:r>
      <w:r w:rsidR="003A5221" w:rsidRPr="003F2A96">
        <w:rPr>
          <w:sz w:val="28"/>
          <w:szCs w:val="28"/>
          <w:highlight w:val="green"/>
        </w:rPr>
        <w:t xml:space="preserve">Уплотнение грунта проводят при влажности близкой к оптимальной. При малой и большой влажности грунт уплотняется плохо. Грунты, уплотненные </w:t>
      </w:r>
      <w:proofErr w:type="gramStart"/>
      <w:r w:rsidR="003A5221" w:rsidRPr="003F2A96">
        <w:rPr>
          <w:sz w:val="28"/>
          <w:szCs w:val="28"/>
          <w:highlight w:val="green"/>
        </w:rPr>
        <w:t>при повышенной влажности</w:t>
      </w:r>
      <w:proofErr w:type="gramEnd"/>
      <w:r w:rsidR="003A5221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="003A5221" w:rsidRPr="003F2A96">
        <w:rPr>
          <w:sz w:val="28"/>
          <w:szCs w:val="28"/>
          <w:highlight w:val="green"/>
        </w:rPr>
        <w:t xml:space="preserve"> позже давать усадку, проваливаться или менять свое положение. В зависимости от разн</w:t>
      </w:r>
      <w:r w:rsidR="000D396A" w:rsidRPr="003F2A96">
        <w:rPr>
          <w:sz w:val="28"/>
          <w:szCs w:val="28"/>
          <w:highlight w:val="green"/>
        </w:rPr>
        <w:t xml:space="preserve">овидности грунта его влажность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3A5221" w:rsidRPr="003F2A96">
        <w:rPr>
          <w:sz w:val="28"/>
          <w:szCs w:val="28"/>
          <w:highlight w:val="green"/>
        </w:rPr>
        <w:t>на находиться в пределах:</w:t>
      </w:r>
      <w:r w:rsidR="0060444C" w:rsidRPr="003F2A96">
        <w:rPr>
          <w:sz w:val="28"/>
          <w:szCs w:val="28"/>
          <w:highlight w:val="green"/>
        </w:rPr>
        <w:t xml:space="preserve"> </w:t>
      </w:r>
      <w:r w:rsidR="003A5221" w:rsidRPr="003F2A96">
        <w:rPr>
          <w:sz w:val="28"/>
          <w:szCs w:val="28"/>
          <w:highlight w:val="green"/>
        </w:rPr>
        <w:t>глина – 16</w:t>
      </w:r>
      <w:r w:rsidR="00972F45" w:rsidRPr="003F2A96">
        <w:rPr>
          <w:sz w:val="28"/>
          <w:szCs w:val="28"/>
          <w:highlight w:val="green"/>
        </w:rPr>
        <w:t xml:space="preserve"> </w:t>
      </w:r>
      <w:r w:rsidR="005D1D46" w:rsidRPr="003F2A96">
        <w:rPr>
          <w:sz w:val="28"/>
          <w:szCs w:val="28"/>
          <w:highlight w:val="green"/>
        </w:rPr>
        <w:t>%</w:t>
      </w:r>
      <w:r w:rsidR="00254009" w:rsidRPr="003F2A96">
        <w:rPr>
          <w:highlight w:val="green"/>
        </w:rPr>
        <w:t>–</w:t>
      </w:r>
      <w:r w:rsidR="003A5221" w:rsidRPr="003F2A96">
        <w:rPr>
          <w:sz w:val="28"/>
          <w:szCs w:val="28"/>
          <w:highlight w:val="green"/>
        </w:rPr>
        <w:t>26</w:t>
      </w:r>
      <w:r w:rsidR="00972F45" w:rsidRPr="003F2A96">
        <w:rPr>
          <w:sz w:val="28"/>
          <w:szCs w:val="28"/>
          <w:highlight w:val="green"/>
        </w:rPr>
        <w:t xml:space="preserve"> </w:t>
      </w:r>
      <w:r w:rsidR="003A5221" w:rsidRPr="003F2A96">
        <w:rPr>
          <w:sz w:val="28"/>
          <w:szCs w:val="28"/>
          <w:highlight w:val="green"/>
        </w:rPr>
        <w:t>%;</w:t>
      </w:r>
      <w:r w:rsidR="0060444C" w:rsidRPr="003F2A96">
        <w:rPr>
          <w:sz w:val="28"/>
          <w:szCs w:val="28"/>
          <w:highlight w:val="green"/>
        </w:rPr>
        <w:t xml:space="preserve"> </w:t>
      </w:r>
      <w:r w:rsidR="003A5221" w:rsidRPr="003F2A96">
        <w:rPr>
          <w:sz w:val="28"/>
          <w:szCs w:val="28"/>
          <w:highlight w:val="green"/>
        </w:rPr>
        <w:t>суглинок – 12</w:t>
      </w:r>
      <w:r w:rsidR="00972F45" w:rsidRPr="003F2A96">
        <w:rPr>
          <w:sz w:val="28"/>
          <w:szCs w:val="28"/>
          <w:highlight w:val="green"/>
        </w:rPr>
        <w:t xml:space="preserve"> </w:t>
      </w:r>
      <w:r w:rsidR="008A3B00" w:rsidRPr="003F2A96">
        <w:rPr>
          <w:sz w:val="28"/>
          <w:szCs w:val="28"/>
          <w:highlight w:val="green"/>
        </w:rPr>
        <w:t>%</w:t>
      </w:r>
      <w:r w:rsidR="00254009" w:rsidRPr="003F2A96">
        <w:rPr>
          <w:highlight w:val="green"/>
        </w:rPr>
        <w:t>–</w:t>
      </w:r>
      <w:r w:rsidR="003A5221" w:rsidRPr="003F2A96">
        <w:rPr>
          <w:sz w:val="28"/>
          <w:szCs w:val="28"/>
          <w:highlight w:val="green"/>
        </w:rPr>
        <w:t>18</w:t>
      </w:r>
      <w:r w:rsidR="00972F45" w:rsidRPr="003F2A96">
        <w:rPr>
          <w:sz w:val="28"/>
          <w:szCs w:val="28"/>
          <w:highlight w:val="green"/>
        </w:rPr>
        <w:t xml:space="preserve"> </w:t>
      </w:r>
      <w:r w:rsidR="003A5221" w:rsidRPr="003F2A96">
        <w:rPr>
          <w:sz w:val="28"/>
          <w:szCs w:val="28"/>
          <w:highlight w:val="green"/>
        </w:rPr>
        <w:t>%;</w:t>
      </w:r>
      <w:r w:rsidR="0060444C" w:rsidRPr="003F2A96">
        <w:rPr>
          <w:sz w:val="28"/>
          <w:szCs w:val="28"/>
          <w:highlight w:val="green"/>
        </w:rPr>
        <w:t xml:space="preserve"> </w:t>
      </w:r>
      <w:r w:rsidR="003A5221" w:rsidRPr="003F2A96">
        <w:rPr>
          <w:sz w:val="28"/>
          <w:szCs w:val="28"/>
          <w:highlight w:val="green"/>
        </w:rPr>
        <w:t>песок – 8</w:t>
      </w:r>
      <w:r w:rsidR="00972F45" w:rsidRPr="003F2A96">
        <w:rPr>
          <w:sz w:val="28"/>
          <w:szCs w:val="28"/>
          <w:highlight w:val="green"/>
        </w:rPr>
        <w:t xml:space="preserve"> </w:t>
      </w:r>
      <w:r w:rsidR="005D1D46" w:rsidRPr="003F2A96">
        <w:rPr>
          <w:sz w:val="28"/>
          <w:szCs w:val="28"/>
          <w:highlight w:val="green"/>
        </w:rPr>
        <w:t>%</w:t>
      </w:r>
      <w:r w:rsidR="00254009" w:rsidRPr="003F2A96">
        <w:rPr>
          <w:highlight w:val="green"/>
        </w:rPr>
        <w:t>–</w:t>
      </w:r>
      <w:r w:rsidR="005D1D46" w:rsidRPr="003F2A96">
        <w:rPr>
          <w:highlight w:val="green"/>
        </w:rPr>
        <w:t xml:space="preserve">    </w:t>
      </w:r>
      <w:r w:rsidR="003A5221" w:rsidRPr="003F2A96">
        <w:rPr>
          <w:sz w:val="28"/>
          <w:szCs w:val="28"/>
          <w:highlight w:val="green"/>
        </w:rPr>
        <w:t>14</w:t>
      </w:r>
      <w:r w:rsidR="00972F45" w:rsidRPr="003F2A96">
        <w:rPr>
          <w:sz w:val="28"/>
          <w:szCs w:val="28"/>
          <w:highlight w:val="green"/>
        </w:rPr>
        <w:t xml:space="preserve"> </w:t>
      </w:r>
      <w:r w:rsidR="003A5221" w:rsidRPr="003F2A96">
        <w:rPr>
          <w:sz w:val="28"/>
          <w:szCs w:val="28"/>
          <w:highlight w:val="green"/>
        </w:rPr>
        <w:t>%;</w:t>
      </w:r>
      <w:r w:rsidR="0060444C" w:rsidRPr="003F2A96">
        <w:rPr>
          <w:sz w:val="28"/>
          <w:szCs w:val="28"/>
          <w:highlight w:val="green"/>
        </w:rPr>
        <w:t xml:space="preserve"> </w:t>
      </w:r>
      <w:r w:rsidR="003A5221" w:rsidRPr="003F2A96">
        <w:rPr>
          <w:sz w:val="28"/>
          <w:szCs w:val="28"/>
          <w:highlight w:val="green"/>
        </w:rPr>
        <w:t>супесь – 9</w:t>
      </w:r>
      <w:r w:rsidR="00972F45" w:rsidRPr="003F2A96">
        <w:rPr>
          <w:sz w:val="28"/>
          <w:szCs w:val="28"/>
          <w:highlight w:val="green"/>
        </w:rPr>
        <w:t xml:space="preserve"> </w:t>
      </w:r>
      <w:r w:rsidR="008A3B00" w:rsidRPr="003F2A96">
        <w:rPr>
          <w:sz w:val="28"/>
          <w:szCs w:val="28"/>
          <w:highlight w:val="green"/>
        </w:rPr>
        <w:t>%</w:t>
      </w:r>
      <w:r w:rsidR="00254009" w:rsidRPr="003F2A96">
        <w:rPr>
          <w:highlight w:val="green"/>
        </w:rPr>
        <w:t>–</w:t>
      </w:r>
      <w:r w:rsidR="003A5221" w:rsidRPr="003F2A96">
        <w:rPr>
          <w:sz w:val="28"/>
          <w:szCs w:val="28"/>
          <w:highlight w:val="green"/>
        </w:rPr>
        <w:t>15</w:t>
      </w:r>
      <w:r w:rsidR="00972F45" w:rsidRPr="003F2A96">
        <w:rPr>
          <w:sz w:val="28"/>
          <w:szCs w:val="28"/>
          <w:highlight w:val="green"/>
        </w:rPr>
        <w:t xml:space="preserve"> </w:t>
      </w:r>
      <w:r w:rsidR="003A5221" w:rsidRPr="003F2A96">
        <w:rPr>
          <w:sz w:val="28"/>
          <w:szCs w:val="28"/>
          <w:highlight w:val="green"/>
        </w:rPr>
        <w:t>%.</w:t>
      </w:r>
    </w:p>
    <w:p w14:paraId="33F79ACF" w14:textId="77777777" w:rsidR="00C0324E" w:rsidRPr="003F2A96" w:rsidRDefault="00C0324E" w:rsidP="00B545BC">
      <w:pPr>
        <w:pStyle w:val="aff3"/>
        <w:ind w:left="567" w:firstLine="709"/>
        <w:rPr>
          <w:rFonts w:eastAsia="TimesNewRoman"/>
          <w:sz w:val="28"/>
          <w:szCs w:val="28"/>
          <w:highlight w:val="green"/>
        </w:rPr>
      </w:pPr>
    </w:p>
    <w:p w14:paraId="3CFAC340" w14:textId="77777777" w:rsidR="00C0324E" w:rsidRPr="003F2A96" w:rsidRDefault="00403A12" w:rsidP="00B545BC">
      <w:pPr>
        <w:rPr>
          <w:b/>
          <w:color w:val="000000"/>
          <w:sz w:val="28"/>
          <w:szCs w:val="28"/>
          <w:highlight w:val="green"/>
          <w:shd w:val="clear" w:color="auto" w:fill="FFFFFF"/>
        </w:rPr>
      </w:pPr>
      <w:r w:rsidRPr="003F2A96">
        <w:rPr>
          <w:b/>
          <w:color w:val="000000"/>
          <w:sz w:val="28"/>
          <w:szCs w:val="28"/>
          <w:highlight w:val="green"/>
          <w:shd w:val="clear" w:color="auto" w:fill="FFFFFF"/>
        </w:rPr>
        <w:t>Отсутствие</w:t>
      </w:r>
      <w:r w:rsidR="00C0324E" w:rsidRPr="003F2A96">
        <w:rPr>
          <w:b/>
          <w:color w:val="000000"/>
          <w:sz w:val="28"/>
          <w:szCs w:val="28"/>
          <w:highlight w:val="green"/>
          <w:shd w:val="clear" w:color="auto" w:fill="FFFFFF"/>
        </w:rPr>
        <w:t xml:space="preserve"> стесненных условий производства работ</w:t>
      </w:r>
    </w:p>
    <w:p w14:paraId="7B215619" w14:textId="77777777" w:rsidR="00C0324E" w:rsidRPr="003F2A96" w:rsidRDefault="00C0324E" w:rsidP="00B545BC">
      <w:pPr>
        <w:pStyle w:val="aff3"/>
        <w:ind w:left="567" w:firstLine="709"/>
        <w:rPr>
          <w:b/>
          <w:sz w:val="28"/>
          <w:szCs w:val="28"/>
          <w:highlight w:val="green"/>
          <w:shd w:val="clear" w:color="auto" w:fill="FFFFFF"/>
        </w:rPr>
      </w:pPr>
    </w:p>
    <w:p w14:paraId="48F0F3D8" w14:textId="77777777" w:rsidR="00AF76DD" w:rsidRPr="003F2A96" w:rsidRDefault="005410BA" w:rsidP="00B545BC">
      <w:pPr>
        <w:pStyle w:val="aff3"/>
        <w:tabs>
          <w:tab w:val="clear" w:pos="1276"/>
        </w:tabs>
        <w:ind w:firstLine="709"/>
        <w:rPr>
          <w:rFonts w:eastAsia="TimesNewRoman"/>
          <w:sz w:val="28"/>
          <w:szCs w:val="28"/>
          <w:highlight w:val="green"/>
          <w:lang w:eastAsia="en-US"/>
        </w:rPr>
      </w:pPr>
      <w:r w:rsidRPr="003F2A96">
        <w:rPr>
          <w:rFonts w:eastAsia="TimesNewRoman"/>
          <w:sz w:val="28"/>
          <w:szCs w:val="28"/>
          <w:highlight w:val="green"/>
        </w:rPr>
        <w:t>При отсутствии стесненных условий и</w:t>
      </w:r>
      <w:r w:rsidR="00403A12" w:rsidRPr="003F2A96">
        <w:rPr>
          <w:rFonts w:eastAsia="TimesNewRoman"/>
          <w:sz w:val="28"/>
          <w:szCs w:val="28"/>
          <w:highlight w:val="green"/>
        </w:rPr>
        <w:t>спользуются</w:t>
      </w:r>
      <w:r w:rsidR="00C0324E" w:rsidRPr="003F2A96">
        <w:rPr>
          <w:rFonts w:eastAsia="TimesNewRoman"/>
          <w:sz w:val="28"/>
          <w:szCs w:val="28"/>
          <w:highlight w:val="green"/>
        </w:rPr>
        <w:t xml:space="preserve"> дорожные </w:t>
      </w:r>
      <w:r w:rsidR="00AF76DD" w:rsidRPr="003F2A96">
        <w:rPr>
          <w:rFonts w:eastAsia="TimesNewRoman"/>
          <w:sz w:val="28"/>
          <w:szCs w:val="28"/>
          <w:highlight w:val="green"/>
        </w:rPr>
        <w:t>вибрационные</w:t>
      </w:r>
      <w:r w:rsidR="00A61212" w:rsidRPr="003F2A96">
        <w:rPr>
          <w:rFonts w:eastAsia="TimesNewRoman"/>
          <w:sz w:val="28"/>
          <w:szCs w:val="28"/>
          <w:highlight w:val="green"/>
        </w:rPr>
        <w:t xml:space="preserve"> катки массой от 3 т. </w:t>
      </w:r>
      <w:r w:rsidR="00A61212" w:rsidRPr="003F2A96">
        <w:rPr>
          <w:rFonts w:eastAsia="TimesNewRoman"/>
          <w:sz w:val="28"/>
          <w:szCs w:val="28"/>
          <w:highlight w:val="green"/>
          <w:lang w:eastAsia="en-US"/>
        </w:rPr>
        <w:t>Максима</w:t>
      </w:r>
      <w:r w:rsidR="007B3EAD" w:rsidRPr="003F2A96">
        <w:rPr>
          <w:rFonts w:eastAsia="TimesNewRoman"/>
          <w:sz w:val="28"/>
          <w:szCs w:val="28"/>
          <w:highlight w:val="green"/>
          <w:lang w:eastAsia="en-US"/>
        </w:rPr>
        <w:t>льная толщина уплотняемого слоя</w:t>
      </w:r>
      <w:r w:rsidR="00A61212" w:rsidRPr="003F2A96">
        <w:rPr>
          <w:rFonts w:eastAsia="TimesNewRoman"/>
          <w:sz w:val="28"/>
          <w:szCs w:val="28"/>
          <w:highlight w:val="green"/>
          <w:lang w:eastAsia="en-US"/>
        </w:rPr>
        <w:t xml:space="preserve"> в зависимости от массы катка и про</w:t>
      </w:r>
      <w:r w:rsidR="00A44298" w:rsidRPr="003F2A96">
        <w:rPr>
          <w:rFonts w:eastAsia="TimesNewRoman"/>
          <w:sz w:val="28"/>
          <w:szCs w:val="28"/>
          <w:highlight w:val="green"/>
          <w:lang w:eastAsia="en-US"/>
        </w:rPr>
        <w:t xml:space="preserve">ходов по следу приведена в таблице </w:t>
      </w:r>
      <w:r w:rsidR="008A3B00" w:rsidRPr="003F2A96">
        <w:rPr>
          <w:rFonts w:eastAsia="TimesNewRoman"/>
          <w:sz w:val="28"/>
          <w:szCs w:val="28"/>
          <w:highlight w:val="green"/>
          <w:lang w:eastAsia="en-US"/>
        </w:rPr>
        <w:t>7</w:t>
      </w:r>
      <w:r w:rsidR="00A61212" w:rsidRPr="003F2A96">
        <w:rPr>
          <w:rFonts w:eastAsia="TimesNewRoman"/>
          <w:sz w:val="28"/>
          <w:szCs w:val="28"/>
          <w:highlight w:val="green"/>
          <w:lang w:eastAsia="en-US"/>
        </w:rPr>
        <w:t>.</w:t>
      </w:r>
    </w:p>
    <w:p w14:paraId="585DF04B" w14:textId="77777777" w:rsidR="00B51849" w:rsidRPr="003F2A96" w:rsidRDefault="00B51849" w:rsidP="00B545BC">
      <w:pPr>
        <w:pStyle w:val="aff3"/>
        <w:tabs>
          <w:tab w:val="clear" w:pos="1276"/>
        </w:tabs>
        <w:ind w:firstLine="709"/>
        <w:rPr>
          <w:rFonts w:eastAsia="TimesNewRoman"/>
          <w:sz w:val="28"/>
          <w:szCs w:val="28"/>
          <w:highlight w:val="green"/>
          <w:lang w:eastAsia="en-US"/>
        </w:rPr>
      </w:pPr>
    </w:p>
    <w:p w14:paraId="26D85D7E" w14:textId="77777777" w:rsidR="00B51849" w:rsidRPr="003F2A96" w:rsidRDefault="00B51849" w:rsidP="00B545BC">
      <w:pPr>
        <w:pStyle w:val="aff3"/>
        <w:tabs>
          <w:tab w:val="clear" w:pos="1276"/>
        </w:tabs>
        <w:ind w:firstLine="709"/>
        <w:rPr>
          <w:rFonts w:eastAsia="TimesNewRoman"/>
          <w:sz w:val="28"/>
          <w:szCs w:val="28"/>
          <w:highlight w:val="green"/>
          <w:lang w:eastAsia="en-US"/>
        </w:rPr>
      </w:pPr>
    </w:p>
    <w:p w14:paraId="5EC77B8F" w14:textId="77777777" w:rsidR="004A5D59" w:rsidRPr="003F2A96" w:rsidRDefault="004A5D59" w:rsidP="004A5D59">
      <w:pPr>
        <w:spacing w:before="120" w:after="120"/>
        <w:ind w:firstLine="0"/>
        <w:rPr>
          <w:rFonts w:eastAsia="TimesNewRoman"/>
          <w:color w:val="000000"/>
          <w:sz w:val="28"/>
          <w:szCs w:val="28"/>
          <w:highlight w:val="green"/>
          <w:lang w:eastAsia="en-US"/>
        </w:rPr>
      </w:pPr>
      <w:r w:rsidRPr="003F2A96">
        <w:rPr>
          <w:rFonts w:eastAsia="TimesNewRoman"/>
          <w:color w:val="000000"/>
          <w:sz w:val="28"/>
          <w:szCs w:val="28"/>
          <w:highlight w:val="green"/>
          <w:lang w:eastAsia="en-US"/>
        </w:rPr>
        <w:t>Т а б л и ц а 7 – Максимальная толщина уплотняемого слоя,</w:t>
      </w:r>
      <w:r w:rsidR="005B0DC6" w:rsidRPr="003F2A96">
        <w:rPr>
          <w:rFonts w:eastAsia="TimesNewRoman"/>
          <w:color w:val="000000"/>
          <w:sz w:val="28"/>
          <w:szCs w:val="28"/>
          <w:highlight w:val="green"/>
          <w:lang w:eastAsia="en-US"/>
        </w:rPr>
        <w:t xml:space="preserve"> см,</w:t>
      </w:r>
      <w:r w:rsidRPr="003F2A96">
        <w:rPr>
          <w:rFonts w:eastAsia="TimesNewRoman"/>
          <w:color w:val="000000"/>
          <w:sz w:val="28"/>
          <w:szCs w:val="28"/>
          <w:highlight w:val="green"/>
          <w:lang w:eastAsia="en-US"/>
        </w:rPr>
        <w:t xml:space="preserve"> в зависимости от массы катка и проходов по следу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163"/>
        <w:gridCol w:w="992"/>
        <w:gridCol w:w="850"/>
        <w:gridCol w:w="851"/>
        <w:gridCol w:w="992"/>
        <w:gridCol w:w="992"/>
        <w:gridCol w:w="964"/>
      </w:tblGrid>
      <w:tr w:rsidR="004A5D59" w:rsidRPr="003F2A96" w14:paraId="6E3E9B37" w14:textId="77777777" w:rsidTr="00582929">
        <w:trPr>
          <w:trHeight w:val="159"/>
        </w:trPr>
        <w:tc>
          <w:tcPr>
            <w:tcW w:w="3227" w:type="dxa"/>
            <w:vMerge w:val="restart"/>
            <w:shd w:val="clear" w:color="auto" w:fill="auto"/>
            <w:vAlign w:val="center"/>
          </w:tcPr>
          <w:p w14:paraId="25DC11D7" w14:textId="77777777" w:rsidR="004A5D59" w:rsidRPr="003F2A96" w:rsidRDefault="004A5D59" w:rsidP="00AD043C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Вид и состояние грунта</w:t>
            </w:r>
          </w:p>
        </w:tc>
        <w:tc>
          <w:tcPr>
            <w:tcW w:w="1163" w:type="dxa"/>
            <w:vMerge w:val="restart"/>
            <w:shd w:val="clear" w:color="auto" w:fill="auto"/>
          </w:tcPr>
          <w:p w14:paraId="06A5265F" w14:textId="33857442" w:rsidR="00582929" w:rsidRPr="003F2A96" w:rsidRDefault="004A5D59" w:rsidP="00AD043C">
            <w:pPr>
              <w:ind w:left="-24"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Требу</w:t>
            </w:r>
            <w:r w:rsidR="00E913F0"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-</w:t>
            </w:r>
            <w:proofErr w:type="spellStart"/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емая</w:t>
            </w:r>
            <w:proofErr w:type="spellEnd"/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 </w:t>
            </w:r>
          </w:p>
          <w:p w14:paraId="08BDC602" w14:textId="3643377B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lastRenderedPageBreak/>
              <w:t xml:space="preserve">степень </w:t>
            </w:r>
            <w:proofErr w:type="spellStart"/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уплот</w:t>
            </w:r>
            <w:proofErr w:type="spellEnd"/>
            <w:r w:rsidR="00E913F0"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-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нения</w:t>
            </w:r>
          </w:p>
        </w:tc>
        <w:tc>
          <w:tcPr>
            <w:tcW w:w="4677" w:type="dxa"/>
            <w:gridSpan w:val="5"/>
            <w:shd w:val="clear" w:color="auto" w:fill="auto"/>
          </w:tcPr>
          <w:p w14:paraId="7361F6BE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lastRenderedPageBreak/>
              <w:t xml:space="preserve">Масса </w:t>
            </w:r>
            <w:proofErr w:type="spellStart"/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вибровальцового</w:t>
            </w:r>
            <w:proofErr w:type="spellEnd"/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 xml:space="preserve"> модуля или прицепного </w:t>
            </w:r>
            <w:proofErr w:type="spellStart"/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виброкатка</w:t>
            </w:r>
            <w:proofErr w:type="spellEnd"/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, т</w:t>
            </w:r>
          </w:p>
        </w:tc>
        <w:tc>
          <w:tcPr>
            <w:tcW w:w="964" w:type="dxa"/>
            <w:vMerge w:val="restart"/>
            <w:shd w:val="clear" w:color="auto" w:fill="auto"/>
          </w:tcPr>
          <w:p w14:paraId="1043C3D3" w14:textId="21C9E7BD" w:rsidR="004A5D59" w:rsidRPr="003F2A96" w:rsidRDefault="004A5D59" w:rsidP="00AD043C">
            <w:pPr>
              <w:ind w:left="-24" w:firstLine="0"/>
              <w:jc w:val="center"/>
              <w:rPr>
                <w:rFonts w:eastAsia="Calibri"/>
                <w:bCs/>
                <w:i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ar-SA"/>
              </w:rPr>
              <w:t>Коли</w:t>
            </w:r>
            <w:r w:rsidR="00E913F0" w:rsidRPr="003F2A96">
              <w:rPr>
                <w:rFonts w:eastAsia="Calibri"/>
                <w:bCs/>
                <w:color w:val="000000"/>
                <w:szCs w:val="24"/>
                <w:highlight w:val="green"/>
                <w:lang w:eastAsia="ar-SA"/>
              </w:rPr>
              <w:t>-</w:t>
            </w:r>
            <w:proofErr w:type="spellStart"/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ar-SA"/>
              </w:rPr>
              <w:t>чество</w:t>
            </w:r>
            <w:proofErr w:type="spellEnd"/>
          </w:p>
          <w:p w14:paraId="12BC1F3E" w14:textId="33A7DFF3" w:rsidR="004A5D59" w:rsidRPr="003F2A96" w:rsidRDefault="00126D56" w:rsidP="00AD043C">
            <w:pPr>
              <w:ind w:left="-24" w:firstLine="0"/>
              <w:jc w:val="center"/>
              <w:rPr>
                <w:rFonts w:eastAsia="Calibri"/>
                <w:bCs/>
                <w:i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ar-SA"/>
              </w:rPr>
              <w:lastRenderedPageBreak/>
              <w:t>п</w:t>
            </w:r>
            <w:r w:rsidR="004A5D59" w:rsidRPr="003F2A96">
              <w:rPr>
                <w:rFonts w:eastAsia="Calibri"/>
                <w:bCs/>
                <w:color w:val="000000"/>
                <w:szCs w:val="24"/>
                <w:highlight w:val="green"/>
                <w:lang w:eastAsia="ar-SA"/>
              </w:rPr>
              <w:t>ро</w:t>
            </w:r>
            <w:r w:rsidR="00E913F0" w:rsidRPr="003F2A96">
              <w:rPr>
                <w:rFonts w:eastAsia="Calibri"/>
                <w:bCs/>
                <w:color w:val="000000"/>
                <w:szCs w:val="24"/>
                <w:highlight w:val="green"/>
                <w:lang w:eastAsia="ar-SA"/>
              </w:rPr>
              <w:t>-</w:t>
            </w:r>
            <w:r w:rsidR="004A5D59" w:rsidRPr="003F2A96">
              <w:rPr>
                <w:rFonts w:eastAsia="Calibri"/>
                <w:bCs/>
                <w:color w:val="000000"/>
                <w:szCs w:val="24"/>
                <w:highlight w:val="green"/>
                <w:lang w:eastAsia="ar-SA"/>
              </w:rPr>
              <w:t>ходов</w:t>
            </w:r>
          </w:p>
          <w:p w14:paraId="560739BB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катка по следу</w:t>
            </w:r>
          </w:p>
        </w:tc>
      </w:tr>
      <w:tr w:rsidR="004A5D59" w:rsidRPr="003F2A96" w14:paraId="488F16FF" w14:textId="77777777" w:rsidTr="00582929">
        <w:trPr>
          <w:trHeight w:val="245"/>
        </w:trPr>
        <w:tc>
          <w:tcPr>
            <w:tcW w:w="3227" w:type="dxa"/>
            <w:vMerge/>
            <w:shd w:val="clear" w:color="auto" w:fill="auto"/>
          </w:tcPr>
          <w:p w14:paraId="72D5767A" w14:textId="77777777" w:rsidR="004A5D59" w:rsidRPr="003F2A96" w:rsidRDefault="004A5D59" w:rsidP="00AD043C">
            <w:pPr>
              <w:ind w:firstLine="0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1163" w:type="dxa"/>
            <w:vMerge/>
            <w:shd w:val="clear" w:color="auto" w:fill="auto"/>
          </w:tcPr>
          <w:p w14:paraId="022F1CF0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</w:tc>
        <w:tc>
          <w:tcPr>
            <w:tcW w:w="992" w:type="dxa"/>
            <w:shd w:val="clear" w:color="auto" w:fill="auto"/>
          </w:tcPr>
          <w:p w14:paraId="6475C4FA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1512A7F5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lastRenderedPageBreak/>
              <w:t>3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4</w:t>
            </w:r>
          </w:p>
        </w:tc>
        <w:tc>
          <w:tcPr>
            <w:tcW w:w="850" w:type="dxa"/>
            <w:shd w:val="clear" w:color="auto" w:fill="auto"/>
          </w:tcPr>
          <w:p w14:paraId="07C21329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3B65C55D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lastRenderedPageBreak/>
              <w:t>5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6</w:t>
            </w:r>
          </w:p>
        </w:tc>
        <w:tc>
          <w:tcPr>
            <w:tcW w:w="851" w:type="dxa"/>
            <w:shd w:val="clear" w:color="auto" w:fill="auto"/>
          </w:tcPr>
          <w:p w14:paraId="4A5166D6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2FE308B8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lastRenderedPageBreak/>
              <w:t>7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8</w:t>
            </w:r>
          </w:p>
        </w:tc>
        <w:tc>
          <w:tcPr>
            <w:tcW w:w="992" w:type="dxa"/>
            <w:shd w:val="clear" w:color="auto" w:fill="auto"/>
          </w:tcPr>
          <w:p w14:paraId="33D240AE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240811C7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lastRenderedPageBreak/>
              <w:t>9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11</w:t>
            </w:r>
          </w:p>
        </w:tc>
        <w:tc>
          <w:tcPr>
            <w:tcW w:w="992" w:type="dxa"/>
            <w:shd w:val="clear" w:color="auto" w:fill="auto"/>
          </w:tcPr>
          <w:p w14:paraId="649ECC78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3B16F4E1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lastRenderedPageBreak/>
              <w:t>12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14</w:t>
            </w:r>
          </w:p>
        </w:tc>
        <w:tc>
          <w:tcPr>
            <w:tcW w:w="964" w:type="dxa"/>
            <w:vMerge/>
            <w:shd w:val="clear" w:color="auto" w:fill="auto"/>
          </w:tcPr>
          <w:p w14:paraId="7ABD3B0B" w14:textId="77777777" w:rsidR="004A5D59" w:rsidRPr="003F2A96" w:rsidRDefault="004A5D59" w:rsidP="00AD043C">
            <w:pPr>
              <w:ind w:left="-24"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</w:tc>
      </w:tr>
      <w:tr w:rsidR="004A5D59" w:rsidRPr="003F2A96" w14:paraId="2AAEDBF8" w14:textId="77777777" w:rsidTr="00582929">
        <w:trPr>
          <w:trHeight w:val="239"/>
        </w:trPr>
        <w:tc>
          <w:tcPr>
            <w:tcW w:w="3227" w:type="dxa"/>
            <w:shd w:val="clear" w:color="auto" w:fill="auto"/>
            <w:vAlign w:val="center"/>
          </w:tcPr>
          <w:p w14:paraId="3472142C" w14:textId="77777777" w:rsidR="004A5D59" w:rsidRPr="003F2A96" w:rsidRDefault="004A5D59" w:rsidP="00E913F0">
            <w:pPr>
              <w:ind w:firstLine="0"/>
              <w:jc w:val="left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Скальный крупнообломочный с несвязным заполнителем, валунно-галечный</w:t>
            </w:r>
          </w:p>
        </w:tc>
        <w:tc>
          <w:tcPr>
            <w:tcW w:w="1163" w:type="dxa"/>
            <w:shd w:val="clear" w:color="auto" w:fill="auto"/>
            <w:vAlign w:val="bottom"/>
          </w:tcPr>
          <w:p w14:paraId="177CA62B" w14:textId="77777777" w:rsidR="004A5D59" w:rsidRPr="003F2A96" w:rsidRDefault="004A5D59" w:rsidP="004F61FB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23FF6C5B" w14:textId="77777777" w:rsidR="004A5D59" w:rsidRPr="003F2A96" w:rsidRDefault="004A5D59" w:rsidP="004F61FB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0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,95</w:t>
            </w:r>
          </w:p>
        </w:tc>
        <w:tc>
          <w:tcPr>
            <w:tcW w:w="992" w:type="dxa"/>
            <w:shd w:val="clear" w:color="auto" w:fill="auto"/>
          </w:tcPr>
          <w:p w14:paraId="18ECA365" w14:textId="77777777" w:rsidR="004A5D59" w:rsidRPr="003F2A96" w:rsidRDefault="004A5D59" w:rsidP="00AD043C">
            <w:pPr>
              <w:ind w:firstLine="0"/>
              <w:jc w:val="center"/>
              <w:rPr>
                <w:highlight w:val="green"/>
              </w:rPr>
            </w:pPr>
          </w:p>
          <w:p w14:paraId="4BB4309A" w14:textId="77777777" w:rsidR="00E913F0" w:rsidRPr="003F2A96" w:rsidRDefault="00E913F0" w:rsidP="00AD043C">
            <w:pPr>
              <w:ind w:firstLine="0"/>
              <w:jc w:val="center"/>
              <w:rPr>
                <w:highlight w:val="green"/>
              </w:rPr>
            </w:pPr>
          </w:p>
          <w:p w14:paraId="5AB96E0B" w14:textId="77777777" w:rsidR="00E913F0" w:rsidRPr="003F2A96" w:rsidRDefault="00E913F0" w:rsidP="00AD043C">
            <w:pPr>
              <w:ind w:firstLine="0"/>
              <w:jc w:val="center"/>
              <w:rPr>
                <w:highlight w:val="green"/>
              </w:rPr>
            </w:pPr>
          </w:p>
          <w:p w14:paraId="49452658" w14:textId="77777777" w:rsidR="004A5D59" w:rsidRPr="003F2A96" w:rsidRDefault="004A5D59" w:rsidP="00AD043C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highlight w:val="green"/>
              </w:rPr>
              <w:t>–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CDCD0D6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</w:p>
          <w:p w14:paraId="3E449DE6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55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65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96A59A4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</w:p>
          <w:p w14:paraId="2FFDE7A8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75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85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AACF445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</w:p>
          <w:p w14:paraId="1823C58C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95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120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F5E5477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</w:p>
          <w:p w14:paraId="50DB3372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130</w:t>
            </w:r>
            <w:r w:rsidR="00582929"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150</w:t>
            </w:r>
          </w:p>
        </w:tc>
        <w:tc>
          <w:tcPr>
            <w:tcW w:w="964" w:type="dxa"/>
            <w:shd w:val="clear" w:color="auto" w:fill="auto"/>
            <w:vAlign w:val="bottom"/>
          </w:tcPr>
          <w:p w14:paraId="04516A91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</w:p>
          <w:p w14:paraId="42720176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8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10</w:t>
            </w:r>
          </w:p>
        </w:tc>
      </w:tr>
      <w:tr w:rsidR="004A5D59" w:rsidRPr="003F2A96" w14:paraId="60E2F421" w14:textId="77777777" w:rsidTr="00582929">
        <w:trPr>
          <w:trHeight w:val="325"/>
        </w:trPr>
        <w:tc>
          <w:tcPr>
            <w:tcW w:w="3227" w:type="dxa"/>
            <w:shd w:val="clear" w:color="auto" w:fill="auto"/>
            <w:vAlign w:val="center"/>
          </w:tcPr>
          <w:p w14:paraId="1139733E" w14:textId="77777777" w:rsidR="004A5D59" w:rsidRPr="003F2A96" w:rsidRDefault="004A5D59" w:rsidP="00E913F0">
            <w:pPr>
              <w:ind w:firstLine="0"/>
              <w:jc w:val="left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 xml:space="preserve">Моренный несвязный и </w:t>
            </w:r>
            <w:proofErr w:type="spellStart"/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малосвязный</w:t>
            </w:r>
            <w:proofErr w:type="spellEnd"/>
          </w:p>
        </w:tc>
        <w:tc>
          <w:tcPr>
            <w:tcW w:w="1163" w:type="dxa"/>
            <w:shd w:val="clear" w:color="auto" w:fill="auto"/>
            <w:vAlign w:val="bottom"/>
          </w:tcPr>
          <w:p w14:paraId="6406C333" w14:textId="77777777" w:rsidR="004A5D59" w:rsidRPr="003F2A96" w:rsidRDefault="004A5D59" w:rsidP="004F61FB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0,98</w:t>
            </w:r>
          </w:p>
        </w:tc>
        <w:tc>
          <w:tcPr>
            <w:tcW w:w="992" w:type="dxa"/>
            <w:shd w:val="clear" w:color="auto" w:fill="auto"/>
          </w:tcPr>
          <w:p w14:paraId="16BF7DA1" w14:textId="77777777" w:rsidR="00E913F0" w:rsidRPr="003F2A96" w:rsidRDefault="00E913F0" w:rsidP="00AD043C">
            <w:pPr>
              <w:ind w:firstLine="0"/>
              <w:jc w:val="center"/>
              <w:rPr>
                <w:highlight w:val="green"/>
              </w:rPr>
            </w:pPr>
          </w:p>
          <w:p w14:paraId="727B65C6" w14:textId="77777777" w:rsidR="004A5D59" w:rsidRPr="003F2A96" w:rsidRDefault="004A5D59" w:rsidP="00AD043C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highlight w:val="green"/>
              </w:rPr>
              <w:t>–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2FC4C81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35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40F8FD0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45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40CD2B8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50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55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AFC9124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60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70</w:t>
            </w:r>
          </w:p>
        </w:tc>
        <w:tc>
          <w:tcPr>
            <w:tcW w:w="964" w:type="dxa"/>
            <w:shd w:val="clear" w:color="auto" w:fill="auto"/>
            <w:vAlign w:val="bottom"/>
          </w:tcPr>
          <w:p w14:paraId="46590A0A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8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10</w:t>
            </w:r>
          </w:p>
        </w:tc>
      </w:tr>
      <w:tr w:rsidR="004A5D59" w:rsidRPr="003F2A96" w14:paraId="5D267052" w14:textId="77777777" w:rsidTr="00582929">
        <w:trPr>
          <w:trHeight w:val="325"/>
        </w:trPr>
        <w:tc>
          <w:tcPr>
            <w:tcW w:w="3227" w:type="dxa"/>
            <w:shd w:val="clear" w:color="auto" w:fill="auto"/>
            <w:vAlign w:val="center"/>
          </w:tcPr>
          <w:p w14:paraId="7DBC6F4D" w14:textId="77777777" w:rsidR="004A5D59" w:rsidRPr="003F2A96" w:rsidRDefault="004A5D59" w:rsidP="00E913F0">
            <w:pPr>
              <w:ind w:firstLine="0"/>
              <w:jc w:val="left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Песок обычный, пылеватый, песчано-гравийная смесь</w:t>
            </w:r>
          </w:p>
        </w:tc>
        <w:tc>
          <w:tcPr>
            <w:tcW w:w="1163" w:type="dxa"/>
            <w:shd w:val="clear" w:color="auto" w:fill="auto"/>
            <w:vAlign w:val="bottom"/>
          </w:tcPr>
          <w:p w14:paraId="4106CA98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0,98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C96F92B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20</w:t>
            </w:r>
            <w:r w:rsidRPr="003F2A96">
              <w:rPr>
                <w:rFonts w:eastAsia="TimesNewRoman"/>
                <w:color w:val="000000"/>
                <w:sz w:val="28"/>
                <w:szCs w:val="28"/>
                <w:highlight w:val="green"/>
                <w:lang w:eastAsia="en-US"/>
              </w:rPr>
              <w:t>˗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6E1B932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C8A6D16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50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587A822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55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60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049CA3D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65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75</w:t>
            </w:r>
          </w:p>
        </w:tc>
        <w:tc>
          <w:tcPr>
            <w:tcW w:w="964" w:type="dxa"/>
            <w:shd w:val="clear" w:color="auto" w:fill="auto"/>
            <w:vAlign w:val="bottom"/>
          </w:tcPr>
          <w:p w14:paraId="69E04E3D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8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10</w:t>
            </w:r>
          </w:p>
        </w:tc>
      </w:tr>
      <w:tr w:rsidR="004A5D59" w:rsidRPr="003F2A96" w14:paraId="64DF9EA0" w14:textId="77777777" w:rsidTr="00582929">
        <w:trPr>
          <w:trHeight w:val="592"/>
        </w:trPr>
        <w:tc>
          <w:tcPr>
            <w:tcW w:w="3227" w:type="dxa"/>
            <w:shd w:val="clear" w:color="auto" w:fill="auto"/>
            <w:vAlign w:val="center"/>
          </w:tcPr>
          <w:p w14:paraId="26AFE4CA" w14:textId="7C6021F6" w:rsidR="004A5D59" w:rsidRPr="003F2A96" w:rsidRDefault="004A5D59" w:rsidP="00E913F0">
            <w:pPr>
              <w:ind w:firstLine="0"/>
              <w:jc w:val="left"/>
              <w:rPr>
                <w:rFonts w:eastAsia="TimesNewRoman"/>
                <w:bCs/>
                <w:iCs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TimesNewRoman"/>
                <w:bCs/>
                <w:iCs/>
                <w:color w:val="000000"/>
                <w:szCs w:val="24"/>
                <w:highlight w:val="green"/>
                <w:lang w:eastAsia="en-US"/>
              </w:rPr>
              <w:t>Песок одноразмерный</w:t>
            </w:r>
          </w:p>
          <w:p w14:paraId="44E8DB8B" w14:textId="77777777" w:rsidR="004A5D59" w:rsidRPr="003F2A96" w:rsidRDefault="004A5D59" w:rsidP="00E913F0">
            <w:pPr>
              <w:ind w:firstLine="0"/>
              <w:jc w:val="left"/>
              <w:rPr>
                <w:rFonts w:eastAsia="TimesNewRoman"/>
                <w:b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влажностью:</w:t>
            </w:r>
          </w:p>
          <w:p w14:paraId="343B4C3F" w14:textId="716C1486" w:rsidR="004A5D59" w:rsidRPr="003F2A96" w:rsidRDefault="004A5D59" w:rsidP="00E913F0">
            <w:pPr>
              <w:ind w:firstLine="0"/>
              <w:jc w:val="left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4</w:t>
            </w:r>
            <w:r w:rsidR="00E913F0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 xml:space="preserve"> 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% – 5</w:t>
            </w:r>
            <w:r w:rsidR="00E913F0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 xml:space="preserve"> 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%</w:t>
            </w:r>
          </w:p>
          <w:p w14:paraId="61E8E42D" w14:textId="22241AC9" w:rsidR="004A5D59" w:rsidRPr="003F2A96" w:rsidRDefault="004A5D59" w:rsidP="00E913F0">
            <w:pPr>
              <w:ind w:firstLine="0"/>
              <w:jc w:val="left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6</w:t>
            </w:r>
            <w:r w:rsidR="00E913F0"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 xml:space="preserve"> 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 xml:space="preserve">% 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–</w:t>
            </w:r>
            <w:r w:rsidR="00582929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 xml:space="preserve"> 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7</w:t>
            </w:r>
            <w:r w:rsidR="00E913F0"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 xml:space="preserve"> 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%</w:t>
            </w:r>
          </w:p>
        </w:tc>
        <w:tc>
          <w:tcPr>
            <w:tcW w:w="1163" w:type="dxa"/>
            <w:shd w:val="clear" w:color="auto" w:fill="auto"/>
            <w:vAlign w:val="bottom"/>
          </w:tcPr>
          <w:p w14:paraId="3E8683A4" w14:textId="77777777" w:rsidR="004A5D59" w:rsidRPr="003F2A96" w:rsidRDefault="004A5D59" w:rsidP="00F94FBE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0,98</w:t>
            </w:r>
          </w:p>
          <w:p w14:paraId="4974F6A1" w14:textId="77777777" w:rsidR="004A5D59" w:rsidRPr="003F2A96" w:rsidRDefault="004A5D59" w:rsidP="00F94FBE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0,98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7266657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0730E802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7A414461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20</w:t>
            </w:r>
          </w:p>
          <w:p w14:paraId="34E92B29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20</w:t>
            </w:r>
            <w:r w:rsidR="00582929"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25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029895A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04872A26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5068AF5F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30</w:t>
            </w:r>
          </w:p>
          <w:p w14:paraId="5B1CB8DC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35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7ECB898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4F7295E8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79EDB454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35</w:t>
            </w:r>
          </w:p>
          <w:p w14:paraId="2F2BEC8F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45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31EEF1C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14C7D1C0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50C67EA7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40</w:t>
            </w:r>
          </w:p>
          <w:p w14:paraId="69F5A694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50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0047AC6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16E6ACD6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2A815C58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45</w:t>
            </w:r>
          </w:p>
          <w:p w14:paraId="3FC06433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60</w:t>
            </w:r>
          </w:p>
        </w:tc>
        <w:tc>
          <w:tcPr>
            <w:tcW w:w="964" w:type="dxa"/>
            <w:shd w:val="clear" w:color="auto" w:fill="auto"/>
            <w:vAlign w:val="bottom"/>
          </w:tcPr>
          <w:p w14:paraId="52D0D643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30B8AB19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</w:p>
          <w:p w14:paraId="3788A0FE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6</w:t>
            </w:r>
          </w:p>
          <w:p w14:paraId="0F9511FC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6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8</w:t>
            </w:r>
          </w:p>
        </w:tc>
      </w:tr>
      <w:tr w:rsidR="004A5D59" w:rsidRPr="003F2A96" w14:paraId="773DE7C6" w14:textId="77777777" w:rsidTr="00582929">
        <w:trPr>
          <w:trHeight w:val="325"/>
        </w:trPr>
        <w:tc>
          <w:tcPr>
            <w:tcW w:w="3227" w:type="dxa"/>
            <w:shd w:val="clear" w:color="auto" w:fill="auto"/>
            <w:vAlign w:val="center"/>
          </w:tcPr>
          <w:p w14:paraId="71D55529" w14:textId="5E246264" w:rsidR="004A5D59" w:rsidRPr="003F2A96" w:rsidRDefault="004A5D59" w:rsidP="00E913F0">
            <w:pPr>
              <w:ind w:firstLine="0"/>
              <w:jc w:val="left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Супесь пылеватая оптимальной влажности*</w:t>
            </w:r>
          </w:p>
        </w:tc>
        <w:tc>
          <w:tcPr>
            <w:tcW w:w="1163" w:type="dxa"/>
            <w:shd w:val="clear" w:color="auto" w:fill="auto"/>
            <w:vAlign w:val="bottom"/>
          </w:tcPr>
          <w:p w14:paraId="2030FB76" w14:textId="77777777" w:rsidR="004A5D59" w:rsidRPr="003F2A96" w:rsidRDefault="004A5D59" w:rsidP="004F61FB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0,98</w:t>
            </w:r>
          </w:p>
        </w:tc>
        <w:tc>
          <w:tcPr>
            <w:tcW w:w="992" w:type="dxa"/>
            <w:shd w:val="clear" w:color="auto" w:fill="auto"/>
          </w:tcPr>
          <w:p w14:paraId="122B9132" w14:textId="77777777" w:rsidR="00582929" w:rsidRPr="003F2A96" w:rsidRDefault="00582929" w:rsidP="00AD043C">
            <w:pPr>
              <w:ind w:firstLine="0"/>
              <w:jc w:val="center"/>
              <w:rPr>
                <w:highlight w:val="green"/>
              </w:rPr>
            </w:pPr>
          </w:p>
          <w:p w14:paraId="2C6DEEE7" w14:textId="77777777" w:rsidR="004A5D59" w:rsidRPr="003F2A96" w:rsidRDefault="004A5D59" w:rsidP="00AD043C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highlight w:val="green"/>
              </w:rPr>
              <w:t>–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1072CF31" w14:textId="77777777" w:rsidR="004A5D59" w:rsidRPr="003F2A96" w:rsidRDefault="004A5D59" w:rsidP="00582929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25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F8331EA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25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71EB0CF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F719DA9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45</w:t>
            </w:r>
          </w:p>
        </w:tc>
        <w:tc>
          <w:tcPr>
            <w:tcW w:w="964" w:type="dxa"/>
            <w:shd w:val="clear" w:color="auto" w:fill="auto"/>
            <w:vAlign w:val="bottom"/>
          </w:tcPr>
          <w:p w14:paraId="04BA3989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8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10</w:t>
            </w:r>
          </w:p>
        </w:tc>
      </w:tr>
      <w:tr w:rsidR="004A5D59" w:rsidRPr="003F2A96" w14:paraId="51E876E4" w14:textId="77777777" w:rsidTr="00582929">
        <w:trPr>
          <w:trHeight w:val="159"/>
        </w:trPr>
        <w:tc>
          <w:tcPr>
            <w:tcW w:w="3227" w:type="dxa"/>
            <w:shd w:val="clear" w:color="auto" w:fill="auto"/>
            <w:vAlign w:val="center"/>
          </w:tcPr>
          <w:p w14:paraId="1CF1A12D" w14:textId="1F8EFFB0" w:rsidR="004A5D59" w:rsidRPr="003F2A96" w:rsidRDefault="004A5D59" w:rsidP="00E913F0">
            <w:pPr>
              <w:ind w:firstLine="0"/>
              <w:jc w:val="left"/>
              <w:rPr>
                <w:rFonts w:eastAsia="Calibri"/>
                <w:b/>
                <w:bCs/>
                <w:i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rFonts w:eastAsia="Calibri"/>
                <w:bCs/>
                <w:color w:val="000000"/>
                <w:szCs w:val="24"/>
                <w:highlight w:val="green"/>
                <w:lang w:eastAsia="ar-SA"/>
              </w:rPr>
              <w:t>Суглинок влажностью</w:t>
            </w:r>
          </w:p>
          <w:p w14:paraId="7CC0F3C4" w14:textId="77777777" w:rsidR="004A5D59" w:rsidRPr="003F2A96" w:rsidRDefault="004A5D59" w:rsidP="00E913F0">
            <w:pPr>
              <w:ind w:firstLine="0"/>
              <w:jc w:val="left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ar-SA"/>
              </w:rPr>
              <w:t>близкой к оптимальной*</w:t>
            </w:r>
          </w:p>
        </w:tc>
        <w:tc>
          <w:tcPr>
            <w:tcW w:w="1163" w:type="dxa"/>
            <w:shd w:val="clear" w:color="auto" w:fill="auto"/>
            <w:vAlign w:val="bottom"/>
          </w:tcPr>
          <w:p w14:paraId="11549DCB" w14:textId="77777777" w:rsidR="004A5D59" w:rsidRPr="003F2A96" w:rsidRDefault="004A5D59" w:rsidP="004F61FB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0,95</w:t>
            </w:r>
          </w:p>
        </w:tc>
        <w:tc>
          <w:tcPr>
            <w:tcW w:w="992" w:type="dxa"/>
            <w:shd w:val="clear" w:color="auto" w:fill="auto"/>
          </w:tcPr>
          <w:p w14:paraId="76362453" w14:textId="77777777" w:rsidR="00582929" w:rsidRPr="003F2A96" w:rsidRDefault="00582929" w:rsidP="00AD043C">
            <w:pPr>
              <w:ind w:firstLine="0"/>
              <w:jc w:val="center"/>
              <w:rPr>
                <w:highlight w:val="green"/>
              </w:rPr>
            </w:pPr>
          </w:p>
          <w:p w14:paraId="161C6B1B" w14:textId="77777777" w:rsidR="004A5D59" w:rsidRPr="003F2A96" w:rsidRDefault="004A5D59" w:rsidP="00AD043C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highlight w:val="green"/>
              </w:rPr>
              <w:t>–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B45B476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25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C2901EA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25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35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C3B28D3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35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49A170C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45</w:t>
            </w:r>
          </w:p>
        </w:tc>
        <w:tc>
          <w:tcPr>
            <w:tcW w:w="964" w:type="dxa"/>
            <w:shd w:val="clear" w:color="auto" w:fill="auto"/>
            <w:vAlign w:val="bottom"/>
          </w:tcPr>
          <w:p w14:paraId="1672EC85" w14:textId="77777777" w:rsidR="004A5D59" w:rsidRPr="003F2A96" w:rsidRDefault="004A5D59" w:rsidP="00225B00">
            <w:pPr>
              <w:ind w:firstLine="0"/>
              <w:jc w:val="center"/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10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>12</w:t>
            </w:r>
          </w:p>
        </w:tc>
      </w:tr>
      <w:tr w:rsidR="004A5D59" w:rsidRPr="003F2A96" w14:paraId="721EA1A1" w14:textId="77777777" w:rsidTr="00AD043C">
        <w:trPr>
          <w:trHeight w:val="72"/>
        </w:trPr>
        <w:tc>
          <w:tcPr>
            <w:tcW w:w="10031" w:type="dxa"/>
            <w:gridSpan w:val="8"/>
            <w:shd w:val="clear" w:color="auto" w:fill="auto"/>
          </w:tcPr>
          <w:p w14:paraId="5E25FB18" w14:textId="77777777" w:rsidR="004A5D59" w:rsidRPr="003F2A96" w:rsidRDefault="004A5D59" w:rsidP="00AD043C">
            <w:pPr>
              <w:ind w:firstLine="0"/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TimesNewRoman"/>
                <w:color w:val="000000"/>
                <w:szCs w:val="24"/>
                <w:highlight w:val="green"/>
                <w:lang w:val="en-US" w:eastAsia="en-US"/>
              </w:rPr>
              <w:t xml:space="preserve">* </w:t>
            </w:r>
            <w:r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Для кулачковых катков.</w:t>
            </w:r>
          </w:p>
        </w:tc>
      </w:tr>
    </w:tbl>
    <w:p w14:paraId="1C2B9C7F" w14:textId="77777777" w:rsidR="004A5D59" w:rsidRPr="003F2A96" w:rsidRDefault="004A5D59" w:rsidP="00B545BC">
      <w:pPr>
        <w:pStyle w:val="aff3"/>
        <w:tabs>
          <w:tab w:val="clear" w:pos="1276"/>
        </w:tabs>
        <w:ind w:firstLine="709"/>
        <w:rPr>
          <w:rFonts w:eastAsia="TimesNewRoman"/>
          <w:sz w:val="28"/>
          <w:szCs w:val="28"/>
          <w:highlight w:val="green"/>
        </w:rPr>
      </w:pPr>
    </w:p>
    <w:p w14:paraId="501F631E" w14:textId="58453BDA" w:rsidR="008D1DA2" w:rsidRPr="003F2A96" w:rsidRDefault="00AF76DD" w:rsidP="004A5D59">
      <w:pPr>
        <w:pStyle w:val="aff3"/>
        <w:tabs>
          <w:tab w:val="clear" w:pos="1276"/>
        </w:tabs>
        <w:ind w:firstLine="709"/>
        <w:rPr>
          <w:rFonts w:eastAsia="TimesNewRoman"/>
          <w:sz w:val="28"/>
          <w:szCs w:val="28"/>
          <w:highlight w:val="green"/>
        </w:rPr>
      </w:pPr>
      <w:r w:rsidRPr="003F2A96">
        <w:rPr>
          <w:rFonts w:eastAsia="TimesNewRoman"/>
          <w:sz w:val="28"/>
          <w:szCs w:val="28"/>
          <w:highlight w:val="green"/>
        </w:rPr>
        <w:t xml:space="preserve">Для повышения производительности и качества работ по уплотнению рыхло отсыпанного слоя грунта, первые проходы </w:t>
      </w:r>
      <w:r w:rsidR="00362A8E" w:rsidRPr="003F2A96">
        <w:rPr>
          <w:rFonts w:eastAsia="TimesNewRoman"/>
          <w:b/>
          <w:sz w:val="28"/>
          <w:szCs w:val="28"/>
          <w:highlight w:val="green"/>
        </w:rPr>
        <w:t>следует</w:t>
      </w:r>
      <w:r w:rsidRPr="003F2A96">
        <w:rPr>
          <w:rFonts w:eastAsia="TimesNewRoman"/>
          <w:sz w:val="28"/>
          <w:szCs w:val="28"/>
          <w:highlight w:val="green"/>
        </w:rPr>
        <w:t xml:space="preserve"> производить легкими катками статического действия, </w:t>
      </w:r>
      <w:r w:rsidR="005410BA" w:rsidRPr="003F2A96">
        <w:rPr>
          <w:rFonts w:eastAsia="TimesNewRoman"/>
          <w:sz w:val="28"/>
          <w:szCs w:val="28"/>
          <w:highlight w:val="green"/>
        </w:rPr>
        <w:t>пневмококками</w:t>
      </w:r>
      <w:r w:rsidRPr="003F2A96">
        <w:rPr>
          <w:rFonts w:eastAsia="TimesNewRoman"/>
          <w:sz w:val="28"/>
          <w:szCs w:val="28"/>
          <w:highlight w:val="green"/>
        </w:rPr>
        <w:t xml:space="preserve"> или вибрационными катками массой до</w:t>
      </w:r>
      <w:r w:rsidR="00E913F0" w:rsidRPr="003F2A96">
        <w:rPr>
          <w:rFonts w:eastAsia="TimesNewRoman"/>
          <w:sz w:val="28"/>
          <w:szCs w:val="28"/>
          <w:highlight w:val="green"/>
        </w:rPr>
        <w:t xml:space="preserve">      </w:t>
      </w:r>
      <w:r w:rsidRPr="003F2A96">
        <w:rPr>
          <w:rFonts w:eastAsia="TimesNewRoman"/>
          <w:sz w:val="28"/>
          <w:szCs w:val="28"/>
          <w:highlight w:val="green"/>
        </w:rPr>
        <w:t xml:space="preserve"> 6 т с выключенной вибрацией. Окончательное уплотнение слоя грунта, доведени</w:t>
      </w:r>
      <w:r w:rsidR="00E913F0" w:rsidRPr="003F2A96">
        <w:rPr>
          <w:rFonts w:eastAsia="TimesNewRoman"/>
          <w:sz w:val="28"/>
          <w:szCs w:val="28"/>
          <w:highlight w:val="green"/>
        </w:rPr>
        <w:t>е</w:t>
      </w:r>
      <w:r w:rsidRPr="003F2A96">
        <w:rPr>
          <w:rFonts w:eastAsia="TimesNewRoman"/>
          <w:sz w:val="28"/>
          <w:szCs w:val="28"/>
          <w:highlight w:val="green"/>
        </w:rPr>
        <w:t xml:space="preserve"> ег</w:t>
      </w:r>
      <w:r w:rsidR="00211B38" w:rsidRPr="003F2A96">
        <w:rPr>
          <w:rFonts w:eastAsia="TimesNewRoman"/>
          <w:sz w:val="28"/>
          <w:szCs w:val="28"/>
          <w:highlight w:val="green"/>
        </w:rPr>
        <w:t>о до высокой плотности</w:t>
      </w:r>
      <w:r w:rsidR="007C4074" w:rsidRPr="003F2A96">
        <w:rPr>
          <w:rFonts w:eastAsia="TimesNewRoman"/>
          <w:sz w:val="28"/>
          <w:szCs w:val="28"/>
          <w:highlight w:val="green"/>
        </w:rPr>
        <w:t xml:space="preserve"> выполняют</w:t>
      </w:r>
      <w:r w:rsidRPr="003F2A96">
        <w:rPr>
          <w:rFonts w:eastAsia="TimesNewRoman"/>
          <w:sz w:val="28"/>
          <w:szCs w:val="28"/>
          <w:highlight w:val="green"/>
        </w:rPr>
        <w:t xml:space="preserve"> тяжелыми катками статического действия или вибр</w:t>
      </w:r>
      <w:r w:rsidR="00756D16" w:rsidRPr="003F2A96">
        <w:rPr>
          <w:rFonts w:eastAsia="TimesNewRoman"/>
          <w:sz w:val="28"/>
          <w:szCs w:val="28"/>
          <w:highlight w:val="green"/>
        </w:rPr>
        <w:t xml:space="preserve">ационными катками </w:t>
      </w:r>
      <w:r w:rsidR="00211B38" w:rsidRPr="003F2A96">
        <w:rPr>
          <w:rFonts w:eastAsia="TimesNewRoman"/>
          <w:sz w:val="28"/>
          <w:szCs w:val="28"/>
          <w:highlight w:val="green"/>
        </w:rPr>
        <w:t>(таблица</w:t>
      </w:r>
      <w:r w:rsidRPr="003F2A96">
        <w:rPr>
          <w:rFonts w:eastAsia="TimesNewRoman"/>
          <w:sz w:val="28"/>
          <w:szCs w:val="28"/>
          <w:highlight w:val="green"/>
        </w:rPr>
        <w:t xml:space="preserve"> </w:t>
      </w:r>
      <w:r w:rsidR="00AE0601" w:rsidRPr="003F2A96">
        <w:rPr>
          <w:rFonts w:eastAsia="TimesNewRoman"/>
          <w:sz w:val="28"/>
          <w:szCs w:val="28"/>
          <w:highlight w:val="green"/>
        </w:rPr>
        <w:t>7</w:t>
      </w:r>
      <w:r w:rsidR="00211B38" w:rsidRPr="003F2A96">
        <w:rPr>
          <w:rFonts w:eastAsia="TimesNewRoman"/>
          <w:sz w:val="28"/>
          <w:szCs w:val="28"/>
          <w:highlight w:val="green"/>
        </w:rPr>
        <w:t>)</w:t>
      </w:r>
      <w:r w:rsidR="00F27CCA" w:rsidRPr="003F2A96">
        <w:rPr>
          <w:rFonts w:eastAsia="TimesNewRoman"/>
          <w:sz w:val="28"/>
          <w:szCs w:val="28"/>
          <w:highlight w:val="green"/>
        </w:rPr>
        <w:t>.</w:t>
      </w:r>
      <w:r w:rsidRPr="003F2A96">
        <w:rPr>
          <w:rFonts w:eastAsia="TimesNewRoman"/>
          <w:sz w:val="28"/>
          <w:szCs w:val="28"/>
          <w:highlight w:val="green"/>
        </w:rPr>
        <w:t xml:space="preserve"> На завершающем этапе – выполняют 1</w:t>
      </w:r>
      <w:r w:rsidR="00254009" w:rsidRPr="003F2A96">
        <w:rPr>
          <w:highlight w:val="green"/>
        </w:rPr>
        <w:t>–</w:t>
      </w:r>
      <w:r w:rsidRPr="003F2A96">
        <w:rPr>
          <w:rFonts w:eastAsia="TimesNewRoman"/>
          <w:sz w:val="28"/>
          <w:szCs w:val="28"/>
          <w:highlight w:val="green"/>
        </w:rPr>
        <w:t xml:space="preserve">2 прохода статическим или </w:t>
      </w:r>
      <w:proofErr w:type="spellStart"/>
      <w:r w:rsidRPr="003F2A96">
        <w:rPr>
          <w:rFonts w:eastAsia="TimesNewRoman"/>
          <w:sz w:val="28"/>
          <w:szCs w:val="28"/>
          <w:highlight w:val="green"/>
        </w:rPr>
        <w:t>пневмокатком</w:t>
      </w:r>
      <w:proofErr w:type="spellEnd"/>
      <w:r w:rsidRPr="003F2A96">
        <w:rPr>
          <w:rFonts w:eastAsia="TimesNewRoman"/>
          <w:sz w:val="28"/>
          <w:szCs w:val="28"/>
          <w:highlight w:val="green"/>
        </w:rPr>
        <w:t xml:space="preserve"> дл</w:t>
      </w:r>
      <w:r w:rsidR="00F27CCA" w:rsidRPr="003F2A96">
        <w:rPr>
          <w:rFonts w:eastAsia="TimesNewRoman"/>
          <w:sz w:val="28"/>
          <w:szCs w:val="28"/>
          <w:highlight w:val="green"/>
        </w:rPr>
        <w:t>я ликвидации разрушений верхней</w:t>
      </w:r>
      <w:r w:rsidRPr="003F2A96">
        <w:rPr>
          <w:rFonts w:eastAsia="TimesNewRoman"/>
          <w:sz w:val="28"/>
          <w:szCs w:val="28"/>
          <w:highlight w:val="green"/>
        </w:rPr>
        <w:t xml:space="preserve"> тонкой части уплотняемого сл</w:t>
      </w:r>
      <w:r w:rsidR="004A5D59" w:rsidRPr="003F2A96">
        <w:rPr>
          <w:rFonts w:eastAsia="TimesNewRoman"/>
          <w:sz w:val="28"/>
          <w:szCs w:val="28"/>
          <w:highlight w:val="green"/>
        </w:rPr>
        <w:t>оя.</w:t>
      </w:r>
    </w:p>
    <w:p w14:paraId="5F2A4B77" w14:textId="2CAFE9E6" w:rsidR="00BB6620" w:rsidRPr="003F2A96" w:rsidRDefault="00940356" w:rsidP="00B545BC">
      <w:pPr>
        <w:pStyle w:val="aff3"/>
        <w:tabs>
          <w:tab w:val="clear" w:pos="1276"/>
        </w:tabs>
        <w:ind w:firstLine="709"/>
        <w:rPr>
          <w:rFonts w:eastAsia="Calibri"/>
          <w:strike/>
          <w:color w:val="C00000"/>
          <w:sz w:val="28"/>
          <w:szCs w:val="28"/>
          <w:highlight w:val="green"/>
        </w:rPr>
      </w:pPr>
      <w:r w:rsidRPr="003F2A96">
        <w:rPr>
          <w:rFonts w:eastAsia="Calibri"/>
          <w:sz w:val="28"/>
          <w:szCs w:val="28"/>
          <w:highlight w:val="green"/>
        </w:rPr>
        <w:t>Для</w:t>
      </w:r>
      <w:r w:rsidR="00541B37" w:rsidRPr="003F2A96">
        <w:rPr>
          <w:rFonts w:eastAsia="Calibri"/>
          <w:sz w:val="28"/>
          <w:szCs w:val="28"/>
          <w:highlight w:val="green"/>
        </w:rPr>
        <w:t xml:space="preserve"> достижения высокой </w:t>
      </w:r>
      <w:r w:rsidR="00B80772" w:rsidRPr="003F2A96">
        <w:rPr>
          <w:rFonts w:eastAsia="Calibri"/>
          <w:sz w:val="28"/>
          <w:szCs w:val="28"/>
          <w:highlight w:val="green"/>
        </w:rPr>
        <w:t>степени</w:t>
      </w:r>
      <w:r w:rsidR="00C37A92" w:rsidRPr="003F2A96">
        <w:rPr>
          <w:rFonts w:eastAsia="Calibri"/>
          <w:sz w:val="28"/>
          <w:szCs w:val="28"/>
          <w:highlight w:val="green"/>
        </w:rPr>
        <w:t xml:space="preserve"> </w:t>
      </w:r>
      <w:r w:rsidR="00541B37" w:rsidRPr="003F2A96">
        <w:rPr>
          <w:rFonts w:eastAsia="Calibri"/>
          <w:sz w:val="28"/>
          <w:szCs w:val="28"/>
          <w:highlight w:val="green"/>
        </w:rPr>
        <w:t xml:space="preserve">уплотнения, требуемой </w:t>
      </w:r>
      <w:r w:rsidR="007B3EAD" w:rsidRPr="003F2A96">
        <w:rPr>
          <w:rFonts w:eastAsia="Calibri"/>
          <w:sz w:val="28"/>
          <w:szCs w:val="28"/>
          <w:highlight w:val="green"/>
        </w:rPr>
        <w:t xml:space="preserve">для конструкций </w:t>
      </w:r>
      <w:r w:rsidR="00541B37" w:rsidRPr="003F2A96">
        <w:rPr>
          <w:rFonts w:eastAsia="Calibri"/>
          <w:sz w:val="28"/>
          <w:szCs w:val="28"/>
          <w:highlight w:val="green"/>
        </w:rPr>
        <w:t>с по</w:t>
      </w:r>
      <w:r w:rsidR="007B3EAD" w:rsidRPr="003F2A96">
        <w:rPr>
          <w:rFonts w:eastAsia="Calibri"/>
          <w:sz w:val="28"/>
          <w:szCs w:val="28"/>
          <w:highlight w:val="green"/>
        </w:rPr>
        <w:t>крытием из камней/плит мощения</w:t>
      </w:r>
      <w:r w:rsidR="00211B38" w:rsidRPr="003F2A96">
        <w:rPr>
          <w:rFonts w:eastAsia="Calibri"/>
          <w:sz w:val="28"/>
          <w:szCs w:val="28"/>
          <w:highlight w:val="green"/>
        </w:rPr>
        <w:t>,</w:t>
      </w:r>
      <w:r w:rsidR="007B3EAD" w:rsidRPr="003F2A96">
        <w:rPr>
          <w:rFonts w:eastAsia="Calibri"/>
          <w:sz w:val="28"/>
          <w:szCs w:val="28"/>
          <w:highlight w:val="green"/>
        </w:rPr>
        <w:t xml:space="preserve"> толщина уплотняемого слоя </w:t>
      </w:r>
      <w:r w:rsidR="00362A8E" w:rsidRPr="003F2A96">
        <w:rPr>
          <w:rFonts w:eastAsia="Calibri"/>
          <w:b/>
          <w:sz w:val="28"/>
          <w:szCs w:val="28"/>
          <w:highlight w:val="green"/>
        </w:rPr>
        <w:t>долж</w:t>
      </w:r>
      <w:r w:rsidR="007B3EAD" w:rsidRPr="003F2A96">
        <w:rPr>
          <w:rFonts w:eastAsia="Calibri"/>
          <w:sz w:val="28"/>
          <w:szCs w:val="28"/>
          <w:highlight w:val="green"/>
        </w:rPr>
        <w:t xml:space="preserve">на быть </w:t>
      </w:r>
      <w:r w:rsidR="005410BA" w:rsidRPr="003F2A96">
        <w:rPr>
          <w:rFonts w:eastAsia="Calibri"/>
          <w:sz w:val="28"/>
          <w:szCs w:val="28"/>
          <w:highlight w:val="green"/>
        </w:rPr>
        <w:t>уменьшена</w:t>
      </w:r>
      <w:r w:rsidRPr="003F2A96">
        <w:rPr>
          <w:rFonts w:eastAsia="Calibri"/>
          <w:sz w:val="28"/>
          <w:szCs w:val="28"/>
          <w:highlight w:val="green"/>
        </w:rPr>
        <w:t xml:space="preserve"> в 1,5÷2,0 раза относительно величины, </w:t>
      </w:r>
      <w:r w:rsidR="006E7444" w:rsidRPr="003F2A96">
        <w:rPr>
          <w:rFonts w:eastAsia="Calibri"/>
          <w:sz w:val="28"/>
          <w:szCs w:val="28"/>
          <w:highlight w:val="green"/>
        </w:rPr>
        <w:t>приведенной</w:t>
      </w:r>
      <w:r w:rsidRPr="003F2A96">
        <w:rPr>
          <w:rFonts w:eastAsia="Calibri"/>
          <w:sz w:val="28"/>
          <w:szCs w:val="28"/>
          <w:highlight w:val="green"/>
        </w:rPr>
        <w:t xml:space="preserve"> в таблице</w:t>
      </w:r>
      <w:r w:rsidR="006E7444" w:rsidRPr="003F2A96">
        <w:rPr>
          <w:rFonts w:eastAsia="Calibri"/>
          <w:sz w:val="28"/>
          <w:szCs w:val="28"/>
          <w:highlight w:val="green"/>
        </w:rPr>
        <w:t xml:space="preserve"> 7</w:t>
      </w:r>
      <w:r w:rsidR="00211B38" w:rsidRPr="003F2A96">
        <w:rPr>
          <w:rFonts w:eastAsia="Calibri"/>
          <w:sz w:val="28"/>
          <w:szCs w:val="28"/>
          <w:highlight w:val="green"/>
        </w:rPr>
        <w:t>,</w:t>
      </w:r>
      <w:r w:rsidRPr="003F2A96">
        <w:rPr>
          <w:rFonts w:eastAsia="Calibri"/>
          <w:sz w:val="28"/>
          <w:szCs w:val="28"/>
          <w:highlight w:val="green"/>
        </w:rPr>
        <w:t xml:space="preserve"> или</w:t>
      </w:r>
      <w:r w:rsidR="007B3EAD" w:rsidRPr="003F2A96">
        <w:rPr>
          <w:rFonts w:eastAsia="Calibri"/>
          <w:sz w:val="28"/>
          <w:szCs w:val="28"/>
          <w:highlight w:val="green"/>
        </w:rPr>
        <w:t xml:space="preserve"> </w:t>
      </w:r>
      <w:r w:rsidR="00362A8E" w:rsidRPr="003F2A96">
        <w:rPr>
          <w:rFonts w:eastAsia="Calibri"/>
          <w:b/>
          <w:sz w:val="28"/>
          <w:szCs w:val="28"/>
          <w:highlight w:val="green"/>
        </w:rPr>
        <w:t>следует</w:t>
      </w:r>
      <w:r w:rsidR="007B3EAD" w:rsidRPr="003F2A96">
        <w:rPr>
          <w:rFonts w:eastAsia="Calibri"/>
          <w:sz w:val="28"/>
          <w:szCs w:val="28"/>
          <w:highlight w:val="green"/>
        </w:rPr>
        <w:t xml:space="preserve"> </w:t>
      </w:r>
      <w:r w:rsidRPr="003F2A96">
        <w:rPr>
          <w:rFonts w:eastAsia="Calibri"/>
          <w:sz w:val="28"/>
          <w:szCs w:val="28"/>
          <w:highlight w:val="green"/>
        </w:rPr>
        <w:t xml:space="preserve">увеличить в три раза количество проходов катков. </w:t>
      </w:r>
    </w:p>
    <w:p w14:paraId="749DFEB3" w14:textId="4C501F8E" w:rsidR="006D17E0" w:rsidRPr="003F2A96" w:rsidRDefault="00BB6620" w:rsidP="006D17E0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  <w:shd w:val="clear" w:color="auto" w:fill="FFFFFF"/>
        </w:rPr>
      </w:pPr>
      <w:r w:rsidRPr="003F2A96">
        <w:rPr>
          <w:sz w:val="28"/>
          <w:szCs w:val="28"/>
          <w:highlight w:val="green"/>
          <w:shd w:val="clear" w:color="auto" w:fill="FFFFFF"/>
        </w:rPr>
        <w:t xml:space="preserve">На больших площадях уплотнение щебеночных оснований </w:t>
      </w:r>
      <w:r w:rsidR="00362A8E" w:rsidRPr="003F2A96">
        <w:rPr>
          <w:b/>
          <w:sz w:val="28"/>
          <w:szCs w:val="28"/>
          <w:highlight w:val="green"/>
          <w:shd w:val="clear" w:color="auto" w:fill="FFFFFF"/>
        </w:rPr>
        <w:t>следует</w:t>
      </w:r>
      <w:r w:rsidR="00AD3E1B" w:rsidRPr="003F2A96">
        <w:rPr>
          <w:sz w:val="28"/>
          <w:szCs w:val="28"/>
          <w:highlight w:val="green"/>
          <w:shd w:val="clear" w:color="auto" w:fill="FFFFFF"/>
        </w:rPr>
        <w:t xml:space="preserve"> выполнять поэтапно</w:t>
      </w:r>
      <w:r w:rsidR="005410BA" w:rsidRPr="003F2A96">
        <w:rPr>
          <w:sz w:val="28"/>
          <w:szCs w:val="28"/>
          <w:highlight w:val="green"/>
          <w:shd w:val="clear" w:color="auto" w:fill="FFFFFF"/>
        </w:rPr>
        <w:t xml:space="preserve"> (</w:t>
      </w:r>
      <w:r w:rsidR="00326974" w:rsidRPr="003F2A96">
        <w:rPr>
          <w:sz w:val="28"/>
          <w:szCs w:val="28"/>
          <w:highlight w:val="green"/>
          <w:shd w:val="clear" w:color="auto" w:fill="FFFFFF"/>
        </w:rPr>
        <w:t xml:space="preserve">пункт 6.5 </w:t>
      </w:r>
      <w:hyperlink r:id="rId43" w:history="1">
        <w:r w:rsidR="005410BA" w:rsidRPr="003F2A96">
          <w:rPr>
            <w:sz w:val="28"/>
            <w:szCs w:val="28"/>
            <w:highlight w:val="green"/>
            <w:lang w:eastAsia="ru-RU"/>
          </w:rPr>
          <w:t>СП 82.13330.2016)</w:t>
        </w:r>
      </w:hyperlink>
      <w:r w:rsidR="00AD3E1B" w:rsidRPr="003F2A96">
        <w:rPr>
          <w:sz w:val="28"/>
          <w:szCs w:val="28"/>
          <w:highlight w:val="green"/>
          <w:shd w:val="clear" w:color="auto" w:fill="FFFFFF"/>
        </w:rPr>
        <w:t xml:space="preserve"> </w:t>
      </w:r>
      <w:r w:rsidR="00D15F6C" w:rsidRPr="003F2A96">
        <w:rPr>
          <w:highlight w:val="green"/>
        </w:rPr>
        <w:t>–</w:t>
      </w:r>
      <w:r w:rsidR="00AD3E1B" w:rsidRPr="003F2A96">
        <w:rPr>
          <w:sz w:val="28"/>
          <w:szCs w:val="28"/>
          <w:highlight w:val="green"/>
          <w:shd w:val="clear" w:color="auto" w:fill="FFFFFF"/>
        </w:rPr>
        <w:t xml:space="preserve"> </w:t>
      </w:r>
      <w:r w:rsidRPr="003F2A96">
        <w:rPr>
          <w:sz w:val="28"/>
          <w:szCs w:val="28"/>
          <w:highlight w:val="green"/>
          <w:shd w:val="clear" w:color="auto" w:fill="FFFFFF"/>
        </w:rPr>
        <w:t>катками на пневматических шинах массой не менее 15 т с</w:t>
      </w:r>
      <w:r w:rsidR="00756D16" w:rsidRPr="003F2A96">
        <w:rPr>
          <w:sz w:val="28"/>
          <w:szCs w:val="28"/>
          <w:highlight w:val="green"/>
          <w:shd w:val="clear" w:color="auto" w:fill="FFFFFF"/>
        </w:rPr>
        <w:t xml:space="preserve"> давлением воздуха в шинах до 0,6</w:t>
      </w:r>
      <w:r w:rsidR="00D15F6C" w:rsidRPr="003F2A96">
        <w:rPr>
          <w:highlight w:val="green"/>
        </w:rPr>
        <w:t>–</w:t>
      </w:r>
      <w:r w:rsidR="00756D16" w:rsidRPr="003F2A96">
        <w:rPr>
          <w:sz w:val="28"/>
          <w:szCs w:val="28"/>
          <w:highlight w:val="green"/>
          <w:shd w:val="clear" w:color="auto" w:fill="FFFFFF"/>
        </w:rPr>
        <w:t>0,</w:t>
      </w:r>
      <w:r w:rsidR="006E7444" w:rsidRPr="003F2A96">
        <w:rPr>
          <w:sz w:val="28"/>
          <w:szCs w:val="28"/>
          <w:highlight w:val="green"/>
          <w:shd w:val="clear" w:color="auto" w:fill="FFFFFF"/>
        </w:rPr>
        <w:t>8 МПа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и</w:t>
      </w:r>
      <w:r w:rsidR="007B3EAD" w:rsidRPr="003F2A96">
        <w:rPr>
          <w:sz w:val="28"/>
          <w:szCs w:val="28"/>
          <w:highlight w:val="green"/>
          <w:shd w:val="clear" w:color="auto" w:fill="FFFFFF"/>
        </w:rPr>
        <w:t xml:space="preserve">ли самоходными </w:t>
      </w:r>
      <w:proofErr w:type="spellStart"/>
      <w:r w:rsidR="007B3EAD" w:rsidRPr="003F2A96">
        <w:rPr>
          <w:sz w:val="28"/>
          <w:szCs w:val="28"/>
          <w:highlight w:val="green"/>
          <w:shd w:val="clear" w:color="auto" w:fill="FFFFFF"/>
        </w:rPr>
        <w:t>гладковальцовыми</w:t>
      </w:r>
      <w:proofErr w:type="spellEnd"/>
      <w:r w:rsidR="007B3EAD" w:rsidRPr="003F2A96">
        <w:rPr>
          <w:sz w:val="28"/>
          <w:szCs w:val="28"/>
          <w:highlight w:val="green"/>
          <w:shd w:val="clear" w:color="auto" w:fill="FFFFFF"/>
        </w:rPr>
        <w:t xml:space="preserve"> </w:t>
      </w:r>
      <w:r w:rsidRPr="003F2A96">
        <w:rPr>
          <w:sz w:val="28"/>
          <w:szCs w:val="28"/>
          <w:highlight w:val="green"/>
          <w:shd w:val="clear" w:color="auto" w:fill="FFFFFF"/>
        </w:rPr>
        <w:t>катками массой не менее 10 т, или вибрационными катками</w:t>
      </w:r>
      <w:r w:rsidR="00F30A3A" w:rsidRPr="003F2A96">
        <w:rPr>
          <w:sz w:val="28"/>
          <w:szCs w:val="28"/>
          <w:highlight w:val="green"/>
          <w:shd w:val="clear" w:color="auto" w:fill="FFFFFF"/>
        </w:rPr>
        <w:t xml:space="preserve"> с возмущающей силой более 60 </w:t>
      </w:r>
      <w:proofErr w:type="spellStart"/>
      <w:r w:rsidR="00F30A3A" w:rsidRPr="003F2A96">
        <w:rPr>
          <w:sz w:val="28"/>
          <w:szCs w:val="28"/>
          <w:highlight w:val="green"/>
          <w:shd w:val="clear" w:color="auto" w:fill="FFFFFF"/>
        </w:rPr>
        <w:t>кН</w:t>
      </w:r>
      <w:r w:rsidRPr="003F2A96">
        <w:rPr>
          <w:sz w:val="28"/>
          <w:szCs w:val="28"/>
          <w:highlight w:val="green"/>
          <w:shd w:val="clear" w:color="auto" w:fill="FFFFFF"/>
        </w:rPr>
        <w:t>.</w:t>
      </w:r>
      <w:proofErr w:type="spellEnd"/>
      <w:r w:rsidR="006401FB" w:rsidRPr="003F2A96">
        <w:rPr>
          <w:sz w:val="28"/>
          <w:szCs w:val="28"/>
          <w:highlight w:val="green"/>
          <w:shd w:val="clear" w:color="auto" w:fill="FFFFFF"/>
        </w:rPr>
        <w:t xml:space="preserve"> </w:t>
      </w:r>
      <w:r w:rsidR="005410BA" w:rsidRPr="003F2A96">
        <w:rPr>
          <w:sz w:val="28"/>
          <w:szCs w:val="28"/>
          <w:highlight w:val="green"/>
          <w:shd w:val="clear" w:color="auto" w:fill="FFFFFF"/>
        </w:rPr>
        <w:t xml:space="preserve"> </w:t>
      </w:r>
    </w:p>
    <w:p w14:paraId="558761FF" w14:textId="77777777" w:rsidR="00B51849" w:rsidRPr="003F2A96" w:rsidRDefault="00B51849" w:rsidP="006D17E0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  <w:shd w:val="clear" w:color="auto" w:fill="FFFFFF"/>
        </w:rPr>
      </w:pPr>
    </w:p>
    <w:p w14:paraId="45C74875" w14:textId="77777777" w:rsidR="00B51849" w:rsidRPr="003F2A96" w:rsidRDefault="00B51849" w:rsidP="006D17E0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  <w:shd w:val="clear" w:color="auto" w:fill="FFFFFF"/>
        </w:rPr>
      </w:pPr>
    </w:p>
    <w:p w14:paraId="09337BA9" w14:textId="77777777" w:rsidR="00B51849" w:rsidRPr="003F2A96" w:rsidRDefault="00B51849" w:rsidP="006D17E0">
      <w:pPr>
        <w:pStyle w:val="aff3"/>
        <w:tabs>
          <w:tab w:val="clear" w:pos="1276"/>
        </w:tabs>
        <w:ind w:firstLine="709"/>
        <w:rPr>
          <w:rFonts w:eastAsia="Calibri"/>
          <w:i/>
          <w:color w:val="C00000"/>
          <w:sz w:val="28"/>
          <w:szCs w:val="28"/>
          <w:highlight w:val="green"/>
        </w:rPr>
      </w:pPr>
    </w:p>
    <w:p w14:paraId="6C411D80" w14:textId="77777777" w:rsidR="006F3C78" w:rsidRPr="003F2A96" w:rsidRDefault="006F3C78" w:rsidP="00B545BC">
      <w:pPr>
        <w:pStyle w:val="aff3"/>
        <w:tabs>
          <w:tab w:val="clear" w:pos="1276"/>
          <w:tab w:val="left" w:pos="1560"/>
        </w:tabs>
        <w:ind w:left="709" w:firstLine="709"/>
        <w:rPr>
          <w:rFonts w:eastAsia="Calibri"/>
          <w:b/>
          <w:highlight w:val="green"/>
        </w:rPr>
      </w:pPr>
    </w:p>
    <w:p w14:paraId="191596BD" w14:textId="77777777" w:rsidR="00F97F74" w:rsidRPr="003F2A96" w:rsidRDefault="007B3EAD" w:rsidP="00B545BC">
      <w:pPr>
        <w:rPr>
          <w:rFonts w:eastAsia="Calibri"/>
          <w:b/>
          <w:color w:val="000000"/>
          <w:sz w:val="28"/>
          <w:szCs w:val="28"/>
          <w:highlight w:val="green"/>
        </w:rPr>
      </w:pPr>
      <w:r w:rsidRPr="003F2A96">
        <w:rPr>
          <w:rFonts w:eastAsia="Calibri"/>
          <w:b/>
          <w:color w:val="000000"/>
          <w:sz w:val="28"/>
          <w:szCs w:val="28"/>
          <w:highlight w:val="green"/>
        </w:rPr>
        <w:t>С</w:t>
      </w:r>
      <w:r w:rsidR="00F97F74" w:rsidRPr="003F2A96">
        <w:rPr>
          <w:rFonts w:eastAsia="Calibri"/>
          <w:b/>
          <w:color w:val="000000"/>
          <w:sz w:val="28"/>
          <w:szCs w:val="28"/>
          <w:highlight w:val="green"/>
        </w:rPr>
        <w:t>те</w:t>
      </w:r>
      <w:r w:rsidRPr="003F2A96">
        <w:rPr>
          <w:rFonts w:eastAsia="Calibri"/>
          <w:b/>
          <w:color w:val="000000"/>
          <w:sz w:val="28"/>
          <w:szCs w:val="28"/>
          <w:highlight w:val="green"/>
        </w:rPr>
        <w:t>сненные</w:t>
      </w:r>
      <w:r w:rsidR="006E7444" w:rsidRPr="003F2A96">
        <w:rPr>
          <w:rFonts w:eastAsia="Calibri"/>
          <w:b/>
          <w:color w:val="000000"/>
          <w:sz w:val="28"/>
          <w:szCs w:val="28"/>
          <w:highlight w:val="green"/>
        </w:rPr>
        <w:t xml:space="preserve"> условия</w:t>
      </w:r>
      <w:r w:rsidR="00F97F74" w:rsidRPr="003F2A96">
        <w:rPr>
          <w:rFonts w:eastAsia="Calibri"/>
          <w:b/>
          <w:color w:val="000000"/>
          <w:sz w:val="28"/>
          <w:szCs w:val="28"/>
          <w:highlight w:val="green"/>
        </w:rPr>
        <w:t xml:space="preserve"> работы</w:t>
      </w:r>
    </w:p>
    <w:p w14:paraId="6C447F0A" w14:textId="74A6696D" w:rsidR="00AD3E1B" w:rsidRPr="003F2A96" w:rsidRDefault="005410BA" w:rsidP="00B545BC">
      <w:pPr>
        <w:pStyle w:val="aff3"/>
        <w:tabs>
          <w:tab w:val="clear" w:pos="1276"/>
        </w:tabs>
        <w:spacing w:before="120"/>
        <w:ind w:firstLine="709"/>
        <w:contextualSpacing w:val="0"/>
        <w:rPr>
          <w:rFonts w:eastAsia="Calibri"/>
          <w:sz w:val="28"/>
          <w:szCs w:val="28"/>
          <w:highlight w:val="green"/>
        </w:rPr>
      </w:pPr>
      <w:r w:rsidRPr="003F2A96">
        <w:rPr>
          <w:rFonts w:eastAsia="Calibri"/>
          <w:sz w:val="28"/>
          <w:szCs w:val="28"/>
          <w:highlight w:val="green"/>
        </w:rPr>
        <w:t>При стесненных условиях</w:t>
      </w:r>
      <w:r w:rsidRPr="003F2A96">
        <w:rPr>
          <w:rFonts w:eastAsia="Calibri"/>
          <w:b/>
          <w:sz w:val="28"/>
          <w:szCs w:val="28"/>
          <w:highlight w:val="green"/>
        </w:rPr>
        <w:t xml:space="preserve"> </w:t>
      </w:r>
      <w:r w:rsidR="006E7444" w:rsidRPr="003F2A96">
        <w:rPr>
          <w:rFonts w:eastAsia="Calibri"/>
          <w:sz w:val="28"/>
          <w:szCs w:val="28"/>
          <w:highlight w:val="green"/>
        </w:rPr>
        <w:t>применя</w:t>
      </w:r>
      <w:r w:rsidR="00206350" w:rsidRPr="003F2A96">
        <w:rPr>
          <w:rFonts w:eastAsia="Calibri"/>
          <w:sz w:val="28"/>
          <w:szCs w:val="28"/>
          <w:highlight w:val="green"/>
        </w:rPr>
        <w:t>ют</w:t>
      </w:r>
      <w:r w:rsidR="00940356" w:rsidRPr="003F2A96">
        <w:rPr>
          <w:rFonts w:eastAsia="Calibri"/>
          <w:sz w:val="28"/>
          <w:szCs w:val="28"/>
          <w:highlight w:val="green"/>
        </w:rPr>
        <w:t xml:space="preserve"> легкое уплотняющее оборудование: поверхностные вибрационные плиты массой</w:t>
      </w:r>
      <w:r w:rsidR="003E03DF" w:rsidRPr="003F2A96">
        <w:rPr>
          <w:rFonts w:eastAsia="Calibri"/>
          <w:sz w:val="28"/>
          <w:szCs w:val="28"/>
          <w:highlight w:val="green"/>
        </w:rPr>
        <w:t xml:space="preserve"> от 80 кг</w:t>
      </w:r>
      <w:r w:rsidR="006C08D3" w:rsidRPr="003F2A96">
        <w:rPr>
          <w:rFonts w:eastAsia="Calibri"/>
          <w:sz w:val="28"/>
          <w:szCs w:val="28"/>
          <w:highlight w:val="green"/>
        </w:rPr>
        <w:t xml:space="preserve">, легкие </w:t>
      </w:r>
      <w:proofErr w:type="spellStart"/>
      <w:r w:rsidR="006C08D3" w:rsidRPr="003F2A96">
        <w:rPr>
          <w:rFonts w:eastAsia="Calibri"/>
          <w:sz w:val="28"/>
          <w:szCs w:val="28"/>
          <w:highlight w:val="green"/>
        </w:rPr>
        <w:t>вибротрамбовки</w:t>
      </w:r>
      <w:proofErr w:type="spellEnd"/>
      <w:r w:rsidR="008D04CC" w:rsidRPr="003F2A96">
        <w:rPr>
          <w:rFonts w:eastAsia="Calibri"/>
          <w:sz w:val="28"/>
          <w:szCs w:val="28"/>
          <w:highlight w:val="green"/>
        </w:rPr>
        <w:t xml:space="preserve"> </w:t>
      </w:r>
      <w:r w:rsidR="00940356" w:rsidRPr="003F2A96">
        <w:rPr>
          <w:rFonts w:eastAsia="Calibri"/>
          <w:sz w:val="28"/>
          <w:szCs w:val="28"/>
          <w:highlight w:val="green"/>
        </w:rPr>
        <w:t>(50</w:t>
      </w:r>
      <w:r w:rsidR="006E7444" w:rsidRPr="003F2A96">
        <w:rPr>
          <w:rFonts w:eastAsia="TimesNewRoman"/>
          <w:highlight w:val="green"/>
          <w:lang w:eastAsia="en-US"/>
        </w:rPr>
        <w:t>–</w:t>
      </w:r>
      <w:r w:rsidR="00940356" w:rsidRPr="003F2A96">
        <w:rPr>
          <w:rFonts w:eastAsia="Calibri"/>
          <w:sz w:val="28"/>
          <w:szCs w:val="28"/>
          <w:highlight w:val="green"/>
        </w:rPr>
        <w:t>70 кг), а также малогабаритные катки различных типов массой до 1,5÷3 т.</w:t>
      </w:r>
    </w:p>
    <w:p w14:paraId="1ACA8D2F" w14:textId="77777777" w:rsidR="006F3C78" w:rsidRPr="003F2A96" w:rsidRDefault="006F3C78" w:rsidP="00B545BC">
      <w:pPr>
        <w:pStyle w:val="aff3"/>
        <w:tabs>
          <w:tab w:val="clear" w:pos="1276"/>
        </w:tabs>
        <w:ind w:firstLine="709"/>
        <w:rPr>
          <w:rFonts w:eastAsia="Calibri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  <w:shd w:val="clear" w:color="auto" w:fill="FFFFFF"/>
        </w:rPr>
        <w:lastRenderedPageBreak/>
        <w:t xml:space="preserve">Толщина уплотняемого </w:t>
      </w:r>
      <w:proofErr w:type="spellStart"/>
      <w:r w:rsidRPr="003F2A96">
        <w:rPr>
          <w:sz w:val="28"/>
          <w:szCs w:val="28"/>
          <w:highlight w:val="green"/>
          <w:shd w:val="clear" w:color="auto" w:fill="FFFFFF"/>
        </w:rPr>
        <w:t>виброплитами</w:t>
      </w:r>
      <w:proofErr w:type="spellEnd"/>
      <w:r w:rsidRPr="003F2A96">
        <w:rPr>
          <w:sz w:val="28"/>
          <w:szCs w:val="28"/>
          <w:highlight w:val="green"/>
          <w:shd w:val="clear" w:color="auto" w:fill="FFFFFF"/>
        </w:rPr>
        <w:t xml:space="preserve"> слоя зависит от параметров машин</w:t>
      </w:r>
      <w:r w:rsidR="00756D16" w:rsidRPr="003F2A96">
        <w:rPr>
          <w:sz w:val="28"/>
          <w:szCs w:val="28"/>
          <w:highlight w:val="green"/>
          <w:shd w:val="clear" w:color="auto" w:fill="FFFFFF"/>
        </w:rPr>
        <w:t>ы, вида и влажности грунта, количества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проходов по одному следу.</w:t>
      </w:r>
    </w:p>
    <w:p w14:paraId="679702F0" w14:textId="524B0745" w:rsidR="006D17E0" w:rsidRPr="003F2A96" w:rsidRDefault="007B3EAD" w:rsidP="006D17E0">
      <w:pPr>
        <w:pStyle w:val="aff3"/>
        <w:tabs>
          <w:tab w:val="clear" w:pos="1276"/>
        </w:tabs>
        <w:ind w:firstLine="709"/>
        <w:rPr>
          <w:rFonts w:eastAsia="Calibri"/>
          <w:i/>
          <w:color w:val="C00000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  <w:shd w:val="clear" w:color="auto" w:fill="FFFFFF"/>
        </w:rPr>
        <w:t>Для д</w:t>
      </w:r>
      <w:r w:rsidR="006F3C78" w:rsidRPr="003F2A96">
        <w:rPr>
          <w:sz w:val="28"/>
          <w:szCs w:val="28"/>
          <w:highlight w:val="green"/>
          <w:shd w:val="clear" w:color="auto" w:fill="FFFFFF"/>
        </w:rPr>
        <w:t xml:space="preserve">остижения высокой </w:t>
      </w:r>
      <w:r w:rsidR="006E7444" w:rsidRPr="003F2A96">
        <w:rPr>
          <w:sz w:val="28"/>
          <w:szCs w:val="28"/>
          <w:highlight w:val="green"/>
          <w:shd w:val="clear" w:color="auto" w:fill="FFFFFF"/>
        </w:rPr>
        <w:t>степени</w:t>
      </w:r>
      <w:r w:rsidR="006F3C78" w:rsidRPr="003F2A96">
        <w:rPr>
          <w:sz w:val="28"/>
          <w:szCs w:val="28"/>
          <w:highlight w:val="green"/>
          <w:shd w:val="clear" w:color="auto" w:fill="FFFFFF"/>
        </w:rPr>
        <w:t xml:space="preserve"> уплотнения, требуемой для дорожных одежд с покры</w:t>
      </w:r>
      <w:r w:rsidR="006A076D" w:rsidRPr="003F2A96">
        <w:rPr>
          <w:sz w:val="28"/>
          <w:szCs w:val="28"/>
          <w:highlight w:val="green"/>
          <w:shd w:val="clear" w:color="auto" w:fill="FFFFFF"/>
        </w:rPr>
        <w:t xml:space="preserve">тием из </w:t>
      </w:r>
      <w:r w:rsidRPr="003F2A96">
        <w:rPr>
          <w:sz w:val="28"/>
          <w:szCs w:val="28"/>
          <w:highlight w:val="green"/>
          <w:shd w:val="clear" w:color="auto" w:fill="FFFFFF"/>
        </w:rPr>
        <w:t>камней/плит мощения</w:t>
      </w:r>
      <w:r w:rsidR="006F3C78" w:rsidRPr="003F2A96">
        <w:rPr>
          <w:sz w:val="28"/>
          <w:szCs w:val="28"/>
          <w:highlight w:val="green"/>
          <w:shd w:val="clear" w:color="auto" w:fill="FFFFFF"/>
        </w:rPr>
        <w:t>, толщина</w:t>
      </w:r>
      <w:r w:rsidR="00C16A1B" w:rsidRPr="003F2A96">
        <w:rPr>
          <w:sz w:val="28"/>
          <w:szCs w:val="28"/>
          <w:highlight w:val="green"/>
          <w:shd w:val="clear" w:color="auto" w:fill="FFFFFF"/>
        </w:rPr>
        <w:t xml:space="preserve"> отсыпаемого</w:t>
      </w:r>
      <w:r w:rsidR="006F3C78" w:rsidRPr="003F2A96">
        <w:rPr>
          <w:sz w:val="28"/>
          <w:szCs w:val="28"/>
          <w:highlight w:val="green"/>
          <w:shd w:val="clear" w:color="auto" w:fill="FFFFFF"/>
        </w:rPr>
        <w:t xml:space="preserve"> слоя </w:t>
      </w:r>
      <w:r w:rsidR="00362A8E" w:rsidRPr="003F2A96">
        <w:rPr>
          <w:b/>
          <w:sz w:val="28"/>
          <w:szCs w:val="28"/>
          <w:highlight w:val="green"/>
          <w:shd w:val="clear" w:color="auto" w:fill="FFFFFF"/>
        </w:rPr>
        <w:t>долж</w:t>
      </w:r>
      <w:r w:rsidR="006F3C78" w:rsidRPr="003F2A96">
        <w:rPr>
          <w:sz w:val="28"/>
          <w:szCs w:val="28"/>
          <w:highlight w:val="green"/>
          <w:shd w:val="clear" w:color="auto" w:fill="FFFFFF"/>
        </w:rPr>
        <w:t>на быть</w:t>
      </w:r>
      <w:r w:rsidR="008D04CC" w:rsidRPr="003F2A96">
        <w:rPr>
          <w:sz w:val="28"/>
          <w:szCs w:val="28"/>
          <w:highlight w:val="green"/>
          <w:shd w:val="clear" w:color="auto" w:fill="FFFFFF"/>
        </w:rPr>
        <w:t xml:space="preserve"> </w:t>
      </w:r>
      <w:r w:rsidR="00AD3E1B" w:rsidRPr="003F2A96">
        <w:rPr>
          <w:sz w:val="28"/>
          <w:szCs w:val="28"/>
          <w:highlight w:val="green"/>
          <w:lang w:eastAsia="ru-RU"/>
        </w:rPr>
        <w:t>не более</w:t>
      </w:r>
      <w:r w:rsidR="00C16A1B" w:rsidRPr="003F2A96">
        <w:rPr>
          <w:sz w:val="28"/>
          <w:szCs w:val="28"/>
          <w:highlight w:val="green"/>
          <w:lang w:eastAsia="ru-RU"/>
        </w:rPr>
        <w:t xml:space="preserve"> </w:t>
      </w:r>
      <w:r w:rsidR="0094342F" w:rsidRPr="003F2A96">
        <w:rPr>
          <w:sz w:val="28"/>
          <w:szCs w:val="28"/>
          <w:highlight w:val="green"/>
          <w:lang w:eastAsia="ru-RU"/>
        </w:rPr>
        <w:t>15 см</w:t>
      </w:r>
      <w:r w:rsidR="00C54482" w:rsidRPr="003F2A96">
        <w:rPr>
          <w:sz w:val="28"/>
          <w:szCs w:val="28"/>
          <w:highlight w:val="green"/>
          <w:lang w:eastAsia="ru-RU"/>
        </w:rPr>
        <w:t xml:space="preserve"> (</w:t>
      </w:r>
      <w:r w:rsidR="00326974" w:rsidRPr="003F2A96">
        <w:rPr>
          <w:color w:val="auto"/>
          <w:sz w:val="28"/>
          <w:szCs w:val="28"/>
          <w:highlight w:val="green"/>
          <w:lang w:eastAsia="ru-RU"/>
        </w:rPr>
        <w:t xml:space="preserve">пункт 6.8 </w:t>
      </w:r>
      <w:r w:rsidR="00C54482" w:rsidRPr="003F2A96">
        <w:rPr>
          <w:sz w:val="28"/>
          <w:szCs w:val="28"/>
          <w:highlight w:val="green"/>
          <w:lang w:eastAsia="ru-RU"/>
        </w:rPr>
        <w:t>СП 82.13330.2016</w:t>
      </w:r>
      <w:r w:rsidR="005410BA" w:rsidRPr="003F2A96">
        <w:rPr>
          <w:color w:val="auto"/>
          <w:sz w:val="28"/>
          <w:szCs w:val="28"/>
          <w:highlight w:val="green"/>
          <w:lang w:eastAsia="ru-RU"/>
        </w:rPr>
        <w:t>)</w:t>
      </w:r>
      <w:r w:rsidR="005410BA" w:rsidRPr="003F2A96">
        <w:rPr>
          <w:i/>
          <w:color w:val="auto"/>
          <w:sz w:val="28"/>
          <w:szCs w:val="28"/>
          <w:highlight w:val="green"/>
          <w:lang w:eastAsia="ru-RU"/>
        </w:rPr>
        <w:t xml:space="preserve"> </w:t>
      </w:r>
      <w:r w:rsidR="0094342F" w:rsidRPr="003F2A96">
        <w:rPr>
          <w:sz w:val="28"/>
          <w:szCs w:val="28"/>
          <w:highlight w:val="green"/>
          <w:lang w:eastAsia="ru-RU"/>
        </w:rPr>
        <w:t>для грунта и песка 5</w:t>
      </w:r>
      <w:r w:rsidR="006E7444" w:rsidRPr="003F2A96">
        <w:rPr>
          <w:rFonts w:eastAsia="TimesNewRoman"/>
          <w:highlight w:val="green"/>
          <w:lang w:eastAsia="en-US"/>
        </w:rPr>
        <w:t>–</w:t>
      </w:r>
      <w:r w:rsidR="0094342F" w:rsidRPr="003F2A96">
        <w:rPr>
          <w:sz w:val="28"/>
          <w:szCs w:val="28"/>
          <w:highlight w:val="green"/>
          <w:lang w:eastAsia="ru-RU"/>
        </w:rPr>
        <w:t>6 см, для щебня 10</w:t>
      </w:r>
      <w:r w:rsidR="006E7444" w:rsidRPr="003F2A96">
        <w:rPr>
          <w:rFonts w:eastAsia="TimesNewRoman"/>
          <w:highlight w:val="green"/>
          <w:lang w:eastAsia="en-US"/>
        </w:rPr>
        <w:t>–</w:t>
      </w:r>
      <w:r w:rsidR="0094342F" w:rsidRPr="003F2A96">
        <w:rPr>
          <w:sz w:val="28"/>
          <w:szCs w:val="28"/>
          <w:highlight w:val="green"/>
          <w:lang w:eastAsia="ru-RU"/>
        </w:rPr>
        <w:t>15 см</w:t>
      </w:r>
      <w:r w:rsidR="005B31BE" w:rsidRPr="003F2A96">
        <w:rPr>
          <w:sz w:val="28"/>
          <w:szCs w:val="28"/>
          <w:highlight w:val="green"/>
          <w:lang w:eastAsia="ru-RU"/>
        </w:rPr>
        <w:t xml:space="preserve">. </w:t>
      </w:r>
    </w:p>
    <w:p w14:paraId="27589A3D" w14:textId="39E3FEE4" w:rsidR="001A6F5C" w:rsidRPr="003F2A96" w:rsidRDefault="001A6F5C" w:rsidP="00B545BC">
      <w:pPr>
        <w:pStyle w:val="aff3"/>
        <w:tabs>
          <w:tab w:val="clear" w:pos="1276"/>
        </w:tabs>
        <w:ind w:firstLine="709"/>
        <w:rPr>
          <w:rFonts w:eastAsia="Calibri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  <w:shd w:val="clear" w:color="auto" w:fill="FFFFFF"/>
        </w:rPr>
        <w:t xml:space="preserve">Уплотнение щебеночного слоя </w:t>
      </w:r>
      <w:r w:rsidR="00362A8E" w:rsidRPr="003F2A96">
        <w:rPr>
          <w:b/>
          <w:sz w:val="28"/>
          <w:szCs w:val="28"/>
          <w:highlight w:val="green"/>
          <w:shd w:val="clear" w:color="auto" w:fill="FFFFFF"/>
        </w:rPr>
        <w:t>следует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выполнят</w:t>
      </w:r>
      <w:r w:rsidR="00AD3E1B" w:rsidRPr="003F2A96">
        <w:rPr>
          <w:sz w:val="28"/>
          <w:szCs w:val="28"/>
          <w:highlight w:val="green"/>
          <w:shd w:val="clear" w:color="auto" w:fill="FFFFFF"/>
        </w:rPr>
        <w:t>ь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в </w:t>
      </w:r>
      <w:r w:rsidR="006E7444" w:rsidRPr="003F2A96">
        <w:rPr>
          <w:sz w:val="28"/>
          <w:szCs w:val="28"/>
          <w:highlight w:val="green"/>
          <w:shd w:val="clear" w:color="auto" w:fill="FFFFFF"/>
        </w:rPr>
        <w:t>два этапа. На первом этапе про</w:t>
      </w:r>
      <w:r w:rsidRPr="003F2A96">
        <w:rPr>
          <w:sz w:val="28"/>
          <w:szCs w:val="28"/>
          <w:highlight w:val="green"/>
          <w:shd w:val="clear" w:color="auto" w:fill="FFFFFF"/>
        </w:rPr>
        <w:t>водится предварительное уплотнение основной фракции щебня за 4</w:t>
      </w:r>
      <w:r w:rsidR="006E7444" w:rsidRPr="003F2A96">
        <w:rPr>
          <w:rFonts w:eastAsia="TimesNewRoman"/>
          <w:highlight w:val="green"/>
          <w:lang w:eastAsia="en-US"/>
        </w:rPr>
        <w:t>–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10 проходов по одному следу (первая цифра для малогабаритных вибрационных катков, вторая – для </w:t>
      </w:r>
      <w:proofErr w:type="spellStart"/>
      <w:r w:rsidRPr="003F2A96">
        <w:rPr>
          <w:sz w:val="28"/>
          <w:szCs w:val="28"/>
          <w:highlight w:val="green"/>
          <w:shd w:val="clear" w:color="auto" w:fill="FFFFFF"/>
        </w:rPr>
        <w:t>виброплит</w:t>
      </w:r>
      <w:proofErr w:type="spellEnd"/>
      <w:r w:rsidRPr="003F2A96">
        <w:rPr>
          <w:sz w:val="28"/>
          <w:szCs w:val="28"/>
          <w:highlight w:val="green"/>
          <w:shd w:val="clear" w:color="auto" w:fill="FFFFFF"/>
        </w:rPr>
        <w:t>). На втором этапе проводится уплотнение после россыпи расклинивающей фракции. Общее количество проходов по одному следу составляет 8</w:t>
      </w:r>
      <w:r w:rsidR="006E7444" w:rsidRPr="003F2A96">
        <w:rPr>
          <w:rFonts w:eastAsia="TimesNewRoman"/>
          <w:highlight w:val="green"/>
          <w:lang w:eastAsia="en-US"/>
        </w:rPr>
        <w:t>–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20 (первая цифра для малогабаритных вибрационных катков, вторая для </w:t>
      </w:r>
      <w:proofErr w:type="spellStart"/>
      <w:r w:rsidRPr="003F2A96">
        <w:rPr>
          <w:sz w:val="28"/>
          <w:szCs w:val="28"/>
          <w:highlight w:val="green"/>
          <w:shd w:val="clear" w:color="auto" w:fill="FFFFFF"/>
        </w:rPr>
        <w:t>виброплит</w:t>
      </w:r>
      <w:proofErr w:type="spellEnd"/>
      <w:r w:rsidRPr="003F2A96">
        <w:rPr>
          <w:sz w:val="28"/>
          <w:szCs w:val="28"/>
          <w:highlight w:val="green"/>
          <w:shd w:val="clear" w:color="auto" w:fill="FFFFFF"/>
        </w:rPr>
        <w:t xml:space="preserve">). Приведенные типы машин </w:t>
      </w:r>
      <w:r w:rsidR="006E7444" w:rsidRPr="003F2A96">
        <w:rPr>
          <w:sz w:val="28"/>
          <w:szCs w:val="28"/>
          <w:highlight w:val="green"/>
          <w:shd w:val="clear" w:color="auto" w:fill="FFFFFF"/>
        </w:rPr>
        <w:t>применяют для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уплотнени</w:t>
      </w:r>
      <w:r w:rsidR="006E7444" w:rsidRPr="003F2A96">
        <w:rPr>
          <w:sz w:val="28"/>
          <w:szCs w:val="28"/>
          <w:highlight w:val="green"/>
          <w:shd w:val="clear" w:color="auto" w:fill="FFFFFF"/>
        </w:rPr>
        <w:t>я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слоя минимальной толщины 15 см. </w:t>
      </w:r>
      <w:r w:rsidR="00C16A1B" w:rsidRPr="003F2A96">
        <w:rPr>
          <w:sz w:val="28"/>
          <w:szCs w:val="28"/>
          <w:highlight w:val="green"/>
          <w:shd w:val="clear" w:color="auto" w:fill="FFFFFF"/>
        </w:rPr>
        <w:t>Схема уплотнения – от краев к центру.</w:t>
      </w:r>
    </w:p>
    <w:p w14:paraId="0D21E2F7" w14:textId="214D4F17" w:rsidR="007B3EAD" w:rsidRPr="003F2A96" w:rsidRDefault="00940356" w:rsidP="005410BA">
      <w:pPr>
        <w:pStyle w:val="aff3"/>
        <w:tabs>
          <w:tab w:val="clear" w:pos="1276"/>
        </w:tabs>
        <w:spacing w:after="120"/>
        <w:ind w:firstLine="709"/>
        <w:rPr>
          <w:sz w:val="28"/>
          <w:szCs w:val="28"/>
          <w:highlight w:val="green"/>
          <w:shd w:val="clear" w:color="auto" w:fill="FFFFFF"/>
        </w:rPr>
      </w:pPr>
      <w:r w:rsidRPr="003F2A96">
        <w:rPr>
          <w:sz w:val="28"/>
          <w:szCs w:val="28"/>
          <w:highlight w:val="green"/>
          <w:shd w:val="clear" w:color="auto" w:fill="FFFFFF"/>
        </w:rPr>
        <w:t xml:space="preserve">Толщина уплотняемого слоя </w:t>
      </w:r>
      <w:proofErr w:type="spellStart"/>
      <w:r w:rsidRPr="003F2A96">
        <w:rPr>
          <w:sz w:val="28"/>
          <w:szCs w:val="28"/>
          <w:highlight w:val="green"/>
          <w:shd w:val="clear" w:color="auto" w:fill="FFFFFF"/>
        </w:rPr>
        <w:t>гладковальцовым</w:t>
      </w:r>
      <w:proofErr w:type="spellEnd"/>
      <w:r w:rsidRPr="003F2A96">
        <w:rPr>
          <w:sz w:val="28"/>
          <w:szCs w:val="28"/>
          <w:highlight w:val="green"/>
          <w:shd w:val="clear" w:color="auto" w:fill="FFFFFF"/>
        </w:rPr>
        <w:t xml:space="preserve"> малогабаритным </w:t>
      </w:r>
      <w:proofErr w:type="spellStart"/>
      <w:r w:rsidRPr="003F2A96">
        <w:rPr>
          <w:sz w:val="28"/>
          <w:szCs w:val="28"/>
          <w:highlight w:val="green"/>
          <w:shd w:val="clear" w:color="auto" w:fill="FFFFFF"/>
        </w:rPr>
        <w:t>виброкатком</w:t>
      </w:r>
      <w:proofErr w:type="spellEnd"/>
      <w:r w:rsidRPr="003F2A96">
        <w:rPr>
          <w:sz w:val="28"/>
          <w:szCs w:val="28"/>
          <w:highlight w:val="green"/>
          <w:shd w:val="clear" w:color="auto" w:fill="FFFFFF"/>
        </w:rPr>
        <w:t xml:space="preserve"> конструктивного слоя дорожной одежды (при влажности грунта близкой к оптимальной) </w:t>
      </w:r>
      <w:r w:rsidR="00362A8E" w:rsidRPr="003F2A96">
        <w:rPr>
          <w:b/>
          <w:sz w:val="28"/>
          <w:szCs w:val="28"/>
          <w:highlight w:val="green"/>
          <w:shd w:val="clear" w:color="auto" w:fill="FFFFFF"/>
        </w:rPr>
        <w:t>может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быть примерно определена по таблице </w:t>
      </w:r>
      <w:r w:rsidR="001352DF" w:rsidRPr="003F2A96">
        <w:rPr>
          <w:sz w:val="28"/>
          <w:szCs w:val="28"/>
          <w:highlight w:val="green"/>
          <w:shd w:val="clear" w:color="auto" w:fill="FFFFFF"/>
        </w:rPr>
        <w:t>8</w:t>
      </w:r>
      <w:r w:rsidRPr="003F2A96">
        <w:rPr>
          <w:sz w:val="28"/>
          <w:szCs w:val="28"/>
          <w:highlight w:val="green"/>
          <w:shd w:val="clear" w:color="auto" w:fill="FFFFFF"/>
        </w:rPr>
        <w:t>.</w:t>
      </w:r>
    </w:p>
    <w:p w14:paraId="680CD82C" w14:textId="77777777" w:rsidR="00D15F6C" w:rsidRPr="003F2A96" w:rsidRDefault="00D15F6C" w:rsidP="006E7444">
      <w:pPr>
        <w:shd w:val="clear" w:color="auto" w:fill="FFFFFF"/>
        <w:spacing w:after="120"/>
        <w:ind w:firstLine="0"/>
        <w:rPr>
          <w:color w:val="000000"/>
          <w:szCs w:val="24"/>
          <w:highlight w:val="green"/>
        </w:rPr>
      </w:pPr>
    </w:p>
    <w:p w14:paraId="4FCE03E6" w14:textId="4AB073A5" w:rsidR="008D1DA2" w:rsidRPr="003F2A96" w:rsidRDefault="008D1DA2" w:rsidP="006E7444">
      <w:pPr>
        <w:shd w:val="clear" w:color="auto" w:fill="FFFFFF"/>
        <w:spacing w:after="120"/>
        <w:ind w:firstLine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Т</w:t>
      </w:r>
      <w:r w:rsidR="006E7444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а</w:t>
      </w:r>
      <w:r w:rsidR="006E7444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б</w:t>
      </w:r>
      <w:r w:rsidR="006E7444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л</w:t>
      </w:r>
      <w:r w:rsidR="006E7444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и</w:t>
      </w:r>
      <w:r w:rsidR="006E7444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ц</w:t>
      </w:r>
      <w:r w:rsidR="006E7444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 xml:space="preserve">а </w:t>
      </w:r>
      <w:r w:rsidR="00BC20D2" w:rsidRPr="003F2A96">
        <w:rPr>
          <w:color w:val="000000"/>
          <w:sz w:val="28"/>
          <w:szCs w:val="28"/>
          <w:highlight w:val="green"/>
        </w:rPr>
        <w:t xml:space="preserve"> </w:t>
      </w:r>
      <w:r w:rsidR="001352DF" w:rsidRPr="003F2A96">
        <w:rPr>
          <w:color w:val="000000"/>
          <w:sz w:val="28"/>
          <w:szCs w:val="28"/>
          <w:highlight w:val="green"/>
        </w:rPr>
        <w:t>8</w:t>
      </w:r>
      <w:r w:rsidRPr="003F2A96">
        <w:rPr>
          <w:color w:val="000000"/>
          <w:sz w:val="28"/>
          <w:szCs w:val="28"/>
          <w:highlight w:val="green"/>
        </w:rPr>
        <w:t xml:space="preserve"> – Толщина</w:t>
      </w:r>
      <w:r w:rsidR="006E7444" w:rsidRPr="003F2A96">
        <w:rPr>
          <w:color w:val="000000"/>
          <w:sz w:val="28"/>
          <w:szCs w:val="28"/>
          <w:highlight w:val="green"/>
        </w:rPr>
        <w:t xml:space="preserve"> слоя</w:t>
      </w:r>
      <w:r w:rsidRPr="003F2A96">
        <w:rPr>
          <w:color w:val="000000"/>
          <w:sz w:val="28"/>
          <w:szCs w:val="28"/>
          <w:highlight w:val="green"/>
        </w:rPr>
        <w:t xml:space="preserve"> уплотн</w:t>
      </w:r>
      <w:r w:rsidR="00AA7DC1" w:rsidRPr="003F2A96">
        <w:rPr>
          <w:color w:val="000000"/>
          <w:sz w:val="28"/>
          <w:szCs w:val="28"/>
          <w:highlight w:val="green"/>
        </w:rPr>
        <w:t>яемого</w:t>
      </w:r>
      <w:r w:rsidRPr="003F2A96">
        <w:rPr>
          <w:color w:val="000000"/>
          <w:sz w:val="28"/>
          <w:szCs w:val="28"/>
          <w:highlight w:val="green"/>
        </w:rPr>
        <w:t xml:space="preserve"> </w:t>
      </w:r>
      <w:r w:rsidR="006E7444" w:rsidRPr="003F2A96">
        <w:rPr>
          <w:color w:val="000000"/>
          <w:sz w:val="28"/>
          <w:szCs w:val="28"/>
          <w:highlight w:val="green"/>
        </w:rPr>
        <w:t>грунта</w:t>
      </w:r>
    </w:p>
    <w:tbl>
      <w:tblPr>
        <w:tblW w:w="9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4"/>
        <w:gridCol w:w="4872"/>
      </w:tblGrid>
      <w:tr w:rsidR="008D1DA2" w:rsidRPr="003F2A96" w14:paraId="5C85AB48" w14:textId="77777777" w:rsidTr="00940356">
        <w:trPr>
          <w:trHeight w:val="477"/>
        </w:trPr>
        <w:tc>
          <w:tcPr>
            <w:tcW w:w="4984" w:type="dxa"/>
            <w:shd w:val="clear" w:color="auto" w:fill="auto"/>
          </w:tcPr>
          <w:p w14:paraId="2D786852" w14:textId="77777777" w:rsidR="008D1DA2" w:rsidRPr="003F2A96" w:rsidRDefault="008D1DA2" w:rsidP="00B545BC">
            <w:pPr>
              <w:ind w:firstLine="0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>Разновидности грунта или конструктивный слой</w:t>
            </w:r>
          </w:p>
        </w:tc>
        <w:tc>
          <w:tcPr>
            <w:tcW w:w="4872" w:type="dxa"/>
            <w:shd w:val="clear" w:color="auto" w:fill="auto"/>
          </w:tcPr>
          <w:p w14:paraId="7F46DC7D" w14:textId="1A5D5E14" w:rsidR="008D1DA2" w:rsidRPr="003F2A96" w:rsidRDefault="008D1DA2" w:rsidP="00AA7DC1">
            <w:pPr>
              <w:ind w:hanging="22"/>
              <w:jc w:val="center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>Толщина слоя уплотн</w:t>
            </w:r>
            <w:r w:rsidR="00AA7DC1" w:rsidRPr="003F2A96">
              <w:rPr>
                <w:rFonts w:eastAsia="Calibri"/>
                <w:color w:val="000000"/>
                <w:highlight w:val="green"/>
              </w:rPr>
              <w:t>яемого</w:t>
            </w:r>
            <w:r w:rsidRPr="003F2A96">
              <w:rPr>
                <w:rFonts w:eastAsia="Calibri"/>
                <w:color w:val="000000"/>
                <w:highlight w:val="green"/>
              </w:rPr>
              <w:t xml:space="preserve"> грунта, приходящаяся на   1 т массы </w:t>
            </w:r>
            <w:proofErr w:type="spellStart"/>
            <w:r w:rsidRPr="003F2A96">
              <w:rPr>
                <w:rFonts w:eastAsia="Calibri"/>
                <w:color w:val="000000"/>
                <w:highlight w:val="green"/>
              </w:rPr>
              <w:t>вибровальцового</w:t>
            </w:r>
            <w:proofErr w:type="spellEnd"/>
            <w:r w:rsidRPr="003F2A96">
              <w:rPr>
                <w:rFonts w:eastAsia="Calibri"/>
                <w:color w:val="000000"/>
                <w:highlight w:val="green"/>
              </w:rPr>
              <w:t xml:space="preserve"> модуля</w:t>
            </w:r>
            <w:r w:rsidR="006E7444" w:rsidRPr="003F2A96">
              <w:rPr>
                <w:rFonts w:eastAsia="Calibri"/>
                <w:color w:val="000000"/>
                <w:highlight w:val="green"/>
              </w:rPr>
              <w:t>, см</w:t>
            </w:r>
          </w:p>
        </w:tc>
      </w:tr>
      <w:tr w:rsidR="008D1DA2" w:rsidRPr="003F2A96" w14:paraId="33BE839A" w14:textId="77777777" w:rsidTr="00940356">
        <w:trPr>
          <w:trHeight w:val="225"/>
        </w:trPr>
        <w:tc>
          <w:tcPr>
            <w:tcW w:w="4984" w:type="dxa"/>
            <w:shd w:val="clear" w:color="auto" w:fill="auto"/>
          </w:tcPr>
          <w:p w14:paraId="0F08DD60" w14:textId="77777777" w:rsidR="008D1DA2" w:rsidRPr="003F2A96" w:rsidRDefault="006E7444" w:rsidP="00B545BC">
            <w:pPr>
              <w:ind w:firstLine="0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>П</w:t>
            </w:r>
            <w:r w:rsidR="008D1DA2" w:rsidRPr="003F2A96">
              <w:rPr>
                <w:rFonts w:eastAsia="Calibri"/>
                <w:color w:val="000000"/>
                <w:highlight w:val="green"/>
              </w:rPr>
              <w:t>ески крупные, средние, ПГС</w:t>
            </w:r>
          </w:p>
        </w:tc>
        <w:tc>
          <w:tcPr>
            <w:tcW w:w="4872" w:type="dxa"/>
            <w:shd w:val="clear" w:color="auto" w:fill="auto"/>
            <w:vAlign w:val="center"/>
          </w:tcPr>
          <w:p w14:paraId="622154C9" w14:textId="77777777" w:rsidR="008D1DA2" w:rsidRPr="003F2A96" w:rsidRDefault="008D1DA2" w:rsidP="006E7444">
            <w:pPr>
              <w:ind w:hanging="22"/>
              <w:jc w:val="center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 xml:space="preserve">9–10 </w:t>
            </w:r>
          </w:p>
        </w:tc>
      </w:tr>
      <w:tr w:rsidR="008D1DA2" w:rsidRPr="003F2A96" w14:paraId="0C99BE26" w14:textId="77777777" w:rsidTr="00940356">
        <w:trPr>
          <w:trHeight w:val="225"/>
        </w:trPr>
        <w:tc>
          <w:tcPr>
            <w:tcW w:w="4984" w:type="dxa"/>
            <w:shd w:val="clear" w:color="auto" w:fill="auto"/>
          </w:tcPr>
          <w:p w14:paraId="2ECB89F5" w14:textId="77777777" w:rsidR="008D1DA2" w:rsidRPr="003F2A96" w:rsidRDefault="006E7444" w:rsidP="00B545BC">
            <w:pPr>
              <w:ind w:firstLine="0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>П</w:t>
            </w:r>
            <w:r w:rsidR="008D1DA2" w:rsidRPr="003F2A96">
              <w:rPr>
                <w:rFonts w:eastAsia="Calibri"/>
                <w:color w:val="000000"/>
                <w:highlight w:val="green"/>
              </w:rPr>
              <w:t>ески мелкие, в том числе и пылеватые</w:t>
            </w:r>
          </w:p>
        </w:tc>
        <w:tc>
          <w:tcPr>
            <w:tcW w:w="4872" w:type="dxa"/>
            <w:shd w:val="clear" w:color="auto" w:fill="auto"/>
            <w:vAlign w:val="center"/>
          </w:tcPr>
          <w:p w14:paraId="51783BC4" w14:textId="77777777" w:rsidR="008D1DA2" w:rsidRPr="003F2A96" w:rsidRDefault="008D1DA2" w:rsidP="006E7444">
            <w:pPr>
              <w:ind w:hanging="22"/>
              <w:jc w:val="center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 xml:space="preserve">6–7 </w:t>
            </w:r>
          </w:p>
        </w:tc>
      </w:tr>
      <w:tr w:rsidR="008D1DA2" w:rsidRPr="003F2A96" w14:paraId="727787A1" w14:textId="77777777" w:rsidTr="00940356">
        <w:trPr>
          <w:trHeight w:val="225"/>
        </w:trPr>
        <w:tc>
          <w:tcPr>
            <w:tcW w:w="4984" w:type="dxa"/>
            <w:shd w:val="clear" w:color="auto" w:fill="auto"/>
          </w:tcPr>
          <w:p w14:paraId="01207985" w14:textId="77777777" w:rsidR="008D1DA2" w:rsidRPr="003F2A96" w:rsidRDefault="006E7444" w:rsidP="00B545BC">
            <w:pPr>
              <w:ind w:firstLine="0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>С</w:t>
            </w:r>
            <w:r w:rsidR="008D1DA2" w:rsidRPr="003F2A96">
              <w:rPr>
                <w:rFonts w:eastAsia="Calibri"/>
                <w:color w:val="000000"/>
                <w:highlight w:val="green"/>
              </w:rPr>
              <w:t>упеси легкие и средние</w:t>
            </w:r>
          </w:p>
        </w:tc>
        <w:tc>
          <w:tcPr>
            <w:tcW w:w="4872" w:type="dxa"/>
            <w:shd w:val="clear" w:color="auto" w:fill="auto"/>
            <w:vAlign w:val="center"/>
          </w:tcPr>
          <w:p w14:paraId="55E2A241" w14:textId="77777777" w:rsidR="008D1DA2" w:rsidRPr="003F2A96" w:rsidRDefault="008D1DA2" w:rsidP="006E7444">
            <w:pPr>
              <w:ind w:hanging="22"/>
              <w:jc w:val="center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 xml:space="preserve">4–5 </w:t>
            </w:r>
          </w:p>
        </w:tc>
      </w:tr>
      <w:tr w:rsidR="008D1DA2" w:rsidRPr="003F2A96" w14:paraId="0E15F81B" w14:textId="77777777" w:rsidTr="00940356">
        <w:trPr>
          <w:trHeight w:val="225"/>
        </w:trPr>
        <w:tc>
          <w:tcPr>
            <w:tcW w:w="4984" w:type="dxa"/>
            <w:shd w:val="clear" w:color="auto" w:fill="auto"/>
          </w:tcPr>
          <w:p w14:paraId="6E9B25FE" w14:textId="77777777" w:rsidR="008D1DA2" w:rsidRPr="003F2A96" w:rsidRDefault="006E7444" w:rsidP="00B545BC">
            <w:pPr>
              <w:ind w:firstLine="0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>Л</w:t>
            </w:r>
            <w:r w:rsidR="008D1DA2" w:rsidRPr="003F2A96">
              <w:rPr>
                <w:rFonts w:eastAsia="Calibri"/>
                <w:color w:val="000000"/>
                <w:highlight w:val="green"/>
              </w:rPr>
              <w:t>егкие суглинки</w:t>
            </w:r>
          </w:p>
        </w:tc>
        <w:tc>
          <w:tcPr>
            <w:tcW w:w="4872" w:type="dxa"/>
            <w:shd w:val="clear" w:color="auto" w:fill="auto"/>
            <w:vAlign w:val="center"/>
          </w:tcPr>
          <w:p w14:paraId="510D80E0" w14:textId="77777777" w:rsidR="008D1DA2" w:rsidRPr="003F2A96" w:rsidRDefault="008D1DA2" w:rsidP="006E7444">
            <w:pPr>
              <w:ind w:hanging="22"/>
              <w:jc w:val="center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 xml:space="preserve">2–3 </w:t>
            </w:r>
          </w:p>
        </w:tc>
      </w:tr>
      <w:tr w:rsidR="008D1DA2" w:rsidRPr="003F2A96" w14:paraId="65F8AEA0" w14:textId="77777777" w:rsidTr="000B57A9">
        <w:trPr>
          <w:trHeight w:val="477"/>
        </w:trPr>
        <w:tc>
          <w:tcPr>
            <w:tcW w:w="4984" w:type="dxa"/>
            <w:shd w:val="clear" w:color="auto" w:fill="auto"/>
          </w:tcPr>
          <w:p w14:paraId="7BDBD868" w14:textId="77777777" w:rsidR="008D1DA2" w:rsidRPr="003F2A96" w:rsidRDefault="006E7444" w:rsidP="00F94FBE">
            <w:pPr>
              <w:ind w:firstLine="0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>Щ</w:t>
            </w:r>
            <w:r w:rsidR="008D1DA2" w:rsidRPr="003F2A96">
              <w:rPr>
                <w:rFonts w:eastAsia="Calibri"/>
                <w:color w:val="000000"/>
                <w:highlight w:val="green"/>
              </w:rPr>
              <w:t xml:space="preserve">ебень с </w:t>
            </w:r>
            <w:proofErr w:type="spellStart"/>
            <w:r w:rsidR="008D1DA2" w:rsidRPr="003F2A96">
              <w:rPr>
                <w:rFonts w:eastAsia="Calibri"/>
                <w:color w:val="000000"/>
                <w:highlight w:val="green"/>
              </w:rPr>
              <w:t>расклинцовкой</w:t>
            </w:r>
            <w:proofErr w:type="spellEnd"/>
            <w:r w:rsidR="008D1DA2" w:rsidRPr="003F2A96">
              <w:rPr>
                <w:rFonts w:eastAsia="Calibri"/>
                <w:color w:val="000000"/>
                <w:highlight w:val="green"/>
              </w:rPr>
              <w:t xml:space="preserve"> (при максимальном диаметре камня </w:t>
            </w:r>
            <w:proofErr w:type="spellStart"/>
            <w:r w:rsidR="008D1DA2" w:rsidRPr="003F2A96">
              <w:rPr>
                <w:rFonts w:eastAsia="Calibri"/>
                <w:i/>
                <w:color w:val="000000"/>
                <w:highlight w:val="green"/>
                <w:lang w:val="en-US"/>
              </w:rPr>
              <w:t>D</w:t>
            </w:r>
            <w:r w:rsidR="00F94FBE" w:rsidRPr="003F2A96">
              <w:rPr>
                <w:rFonts w:eastAsia="Calibri"/>
                <w:color w:val="000000"/>
                <w:highlight w:val="green"/>
                <w:vertAlign w:val="subscript"/>
                <w:lang w:val="en-US"/>
              </w:rPr>
              <w:t>max</w:t>
            </w:r>
            <w:proofErr w:type="spellEnd"/>
            <w:r w:rsidR="008D1DA2" w:rsidRPr="003F2A96">
              <w:rPr>
                <w:rFonts w:eastAsia="Calibri"/>
                <w:color w:val="000000"/>
                <w:highlight w:val="green"/>
              </w:rPr>
              <w:t xml:space="preserve"> </w:t>
            </w:r>
            <w:r w:rsidR="003F2A96" w:rsidRPr="003F2A96">
              <w:rPr>
                <w:rFonts w:eastAsia="Calibri"/>
                <w:color w:val="000000"/>
                <w:position w:val="-5"/>
                <w:highlight w:val="green"/>
              </w:rPr>
              <w:pict w14:anchorId="3A3E2AB6">
                <v:shape id="_x0000_i1041" type="#_x0000_t75" style="width:7.5pt;height:13.95pt" equationxml="&lt;">
                  <v:imagedata r:id="rId44" o:title="" chromakey="white"/>
                </v:shape>
              </w:pict>
            </w:r>
            <w:r w:rsidR="008D1DA2" w:rsidRPr="003F2A96">
              <w:rPr>
                <w:rFonts w:eastAsia="Calibri"/>
                <w:color w:val="000000"/>
                <w:highlight w:val="green"/>
              </w:rPr>
              <w:t>40 мм)</w:t>
            </w:r>
          </w:p>
        </w:tc>
        <w:tc>
          <w:tcPr>
            <w:tcW w:w="4872" w:type="dxa"/>
            <w:shd w:val="clear" w:color="auto" w:fill="auto"/>
            <w:vAlign w:val="bottom"/>
          </w:tcPr>
          <w:p w14:paraId="3C09FB41" w14:textId="77777777" w:rsidR="008D1DA2" w:rsidRPr="003F2A96" w:rsidRDefault="008D1DA2" w:rsidP="000B57A9">
            <w:pPr>
              <w:ind w:hanging="22"/>
              <w:jc w:val="center"/>
              <w:rPr>
                <w:rFonts w:eastAsia="Calibri"/>
                <w:color w:val="000000"/>
                <w:highlight w:val="green"/>
              </w:rPr>
            </w:pPr>
            <w:r w:rsidRPr="003F2A96">
              <w:rPr>
                <w:rFonts w:eastAsia="Calibri"/>
                <w:color w:val="000000"/>
                <w:highlight w:val="green"/>
              </w:rPr>
              <w:t>10</w:t>
            </w:r>
            <w:r w:rsidR="006E7444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–</w:t>
            </w:r>
            <w:r w:rsidRPr="003F2A96">
              <w:rPr>
                <w:rFonts w:eastAsia="Calibri"/>
                <w:color w:val="000000"/>
                <w:highlight w:val="green"/>
              </w:rPr>
              <w:t>12</w:t>
            </w:r>
          </w:p>
        </w:tc>
      </w:tr>
    </w:tbl>
    <w:p w14:paraId="10500AF1" w14:textId="77777777" w:rsidR="00D440CC" w:rsidRPr="003F2A96" w:rsidRDefault="00D440CC" w:rsidP="00B545BC">
      <w:pPr>
        <w:pStyle w:val="aff3"/>
        <w:ind w:firstLine="709"/>
        <w:rPr>
          <w:highlight w:val="green"/>
          <w:shd w:val="clear" w:color="auto" w:fill="FFFFFF"/>
        </w:rPr>
      </w:pPr>
    </w:p>
    <w:p w14:paraId="69C078B8" w14:textId="77777777" w:rsidR="005D23C4" w:rsidRPr="003F2A96" w:rsidRDefault="00EA232B" w:rsidP="00B545BC">
      <w:pPr>
        <w:pStyle w:val="7"/>
        <w:rPr>
          <w:sz w:val="28"/>
          <w:szCs w:val="28"/>
          <w:highlight w:val="green"/>
          <w:shd w:val="clear" w:color="auto" w:fill="FFFFFF"/>
        </w:rPr>
      </w:pPr>
      <w:bookmarkStart w:id="69" w:name="_Toc6565878"/>
      <w:r w:rsidRPr="003F2A96">
        <w:rPr>
          <w:sz w:val="28"/>
          <w:szCs w:val="28"/>
          <w:highlight w:val="green"/>
          <w:shd w:val="clear" w:color="auto" w:fill="FFFFFF"/>
        </w:rPr>
        <w:t>У</w:t>
      </w:r>
      <w:r w:rsidR="007F7E87" w:rsidRPr="003F2A96">
        <w:rPr>
          <w:sz w:val="28"/>
          <w:szCs w:val="28"/>
          <w:highlight w:val="green"/>
          <w:shd w:val="clear" w:color="auto" w:fill="FFFFFF"/>
        </w:rPr>
        <w:t>плотнения грун</w:t>
      </w:r>
      <w:r w:rsidR="00D440CC" w:rsidRPr="003F2A96">
        <w:rPr>
          <w:sz w:val="28"/>
          <w:szCs w:val="28"/>
          <w:highlight w:val="green"/>
          <w:shd w:val="clear" w:color="auto" w:fill="FFFFFF"/>
        </w:rPr>
        <w:t>та при обратной засыпке траншей</w:t>
      </w:r>
      <w:bookmarkEnd w:id="69"/>
    </w:p>
    <w:p w14:paraId="17E41B64" w14:textId="3E55940D" w:rsidR="00282B76" w:rsidRPr="003F2A96" w:rsidRDefault="00282B76" w:rsidP="00B545BC">
      <w:pPr>
        <w:spacing w:before="120" w:line="276" w:lineRule="auto"/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</w:pPr>
      <w:r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Уплотн</w:t>
      </w:r>
      <w:r w:rsidR="00326974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ение</w:t>
      </w:r>
      <w:r w:rsidR="006E7444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 xml:space="preserve"> </w:t>
      </w:r>
      <w:r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грунт</w:t>
      </w:r>
      <w:r w:rsidR="00326974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а</w:t>
      </w:r>
      <w:r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 xml:space="preserve"> в траншеях </w:t>
      </w:r>
      <w:r w:rsidR="00362A8E" w:rsidRPr="003F2A96">
        <w:rPr>
          <w:rFonts w:eastAsia="Calibri"/>
          <w:b/>
          <w:color w:val="000000"/>
          <w:sz w:val="28"/>
          <w:szCs w:val="28"/>
          <w:highlight w:val="green"/>
          <w:shd w:val="clear" w:color="auto" w:fill="FFFFFF"/>
          <w:lang w:eastAsia="en-US"/>
        </w:rPr>
        <w:t>следует</w:t>
      </w:r>
      <w:r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 xml:space="preserve"> </w:t>
      </w:r>
      <w:r w:rsidR="00326974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 xml:space="preserve">проводить </w:t>
      </w:r>
      <w:r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в соответствии</w:t>
      </w:r>
      <w:r w:rsidR="00160D52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 xml:space="preserve"> с</w:t>
      </w:r>
      <w:r w:rsidR="00227071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 xml:space="preserve"> </w:t>
      </w:r>
      <w:r w:rsidR="00717D65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СП 4</w:t>
      </w:r>
      <w:r w:rsidR="00762EAB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5.133</w:t>
      </w:r>
      <w:r w:rsidR="006E7444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3</w:t>
      </w:r>
      <w:r w:rsidR="00762EAB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0</w:t>
      </w:r>
      <w:r w:rsidR="006E7444" w:rsidRPr="003F2A96">
        <w:rPr>
          <w:rFonts w:eastAsia="Calibri"/>
          <w:color w:val="000000"/>
          <w:sz w:val="28"/>
          <w:szCs w:val="28"/>
          <w:highlight w:val="green"/>
          <w:shd w:val="clear" w:color="auto" w:fill="FFFFFF"/>
          <w:lang w:eastAsia="en-US"/>
        </w:rPr>
        <w:t>.</w:t>
      </w:r>
    </w:p>
    <w:p w14:paraId="24FB7810" w14:textId="11243309" w:rsidR="008D1DA2" w:rsidRPr="003F2A96" w:rsidRDefault="00940356" w:rsidP="00B545BC">
      <w:pPr>
        <w:pStyle w:val="aff3"/>
        <w:ind w:firstLine="709"/>
        <w:rPr>
          <w:sz w:val="28"/>
          <w:szCs w:val="28"/>
          <w:highlight w:val="green"/>
          <w:shd w:val="clear" w:color="auto" w:fill="FFFFFF"/>
        </w:rPr>
      </w:pPr>
      <w:r w:rsidRPr="003F2A96">
        <w:rPr>
          <w:sz w:val="28"/>
          <w:szCs w:val="28"/>
          <w:highlight w:val="green"/>
          <w:shd w:val="clear" w:color="auto" w:fill="FFFFFF"/>
        </w:rPr>
        <w:t xml:space="preserve">Для уплотнения </w:t>
      </w:r>
      <w:r w:rsidR="00282B76" w:rsidRPr="003F2A96">
        <w:rPr>
          <w:sz w:val="28"/>
          <w:szCs w:val="28"/>
          <w:highlight w:val="green"/>
          <w:shd w:val="clear" w:color="auto" w:fill="FFFFFF"/>
        </w:rPr>
        <w:t xml:space="preserve">грунта </w:t>
      </w:r>
      <w:r w:rsidRPr="003F2A96">
        <w:rPr>
          <w:sz w:val="28"/>
          <w:szCs w:val="28"/>
          <w:highlight w:val="green"/>
          <w:shd w:val="clear" w:color="auto" w:fill="FFFFFF"/>
        </w:rPr>
        <w:t>при обратной засыпке</w:t>
      </w:r>
      <w:r w:rsidR="007F7E87" w:rsidRPr="003F2A96">
        <w:rPr>
          <w:sz w:val="28"/>
          <w:szCs w:val="28"/>
          <w:highlight w:val="green"/>
          <w:shd w:val="clear" w:color="auto" w:fill="FFFFFF"/>
        </w:rPr>
        <w:t xml:space="preserve"> траншей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используют </w:t>
      </w:r>
      <w:proofErr w:type="spellStart"/>
      <w:r w:rsidRPr="003F2A96">
        <w:rPr>
          <w:sz w:val="28"/>
          <w:szCs w:val="28"/>
          <w:highlight w:val="green"/>
          <w:shd w:val="clear" w:color="auto" w:fill="FFFFFF"/>
        </w:rPr>
        <w:t>вибротрамбовки</w:t>
      </w:r>
      <w:proofErr w:type="spellEnd"/>
      <w:r w:rsidRPr="003F2A96">
        <w:rPr>
          <w:sz w:val="28"/>
          <w:szCs w:val="28"/>
          <w:highlight w:val="green"/>
          <w:shd w:val="clear" w:color="auto" w:fill="FFFFFF"/>
        </w:rPr>
        <w:t xml:space="preserve">, </w:t>
      </w:r>
      <w:proofErr w:type="spellStart"/>
      <w:r w:rsidRPr="003F2A96">
        <w:rPr>
          <w:sz w:val="28"/>
          <w:szCs w:val="28"/>
          <w:highlight w:val="green"/>
          <w:shd w:val="clear" w:color="auto" w:fill="FFFFFF"/>
        </w:rPr>
        <w:t>виброплиты</w:t>
      </w:r>
      <w:proofErr w:type="spellEnd"/>
      <w:r w:rsidRPr="003F2A96">
        <w:rPr>
          <w:sz w:val="28"/>
          <w:szCs w:val="28"/>
          <w:highlight w:val="green"/>
          <w:shd w:val="clear" w:color="auto" w:fill="FFFFFF"/>
        </w:rPr>
        <w:t xml:space="preserve">, </w:t>
      </w:r>
      <w:proofErr w:type="spellStart"/>
      <w:r w:rsidRPr="003F2A96">
        <w:rPr>
          <w:sz w:val="28"/>
          <w:szCs w:val="28"/>
          <w:highlight w:val="green"/>
          <w:shd w:val="clear" w:color="auto" w:fill="FFFFFF"/>
        </w:rPr>
        <w:t>электротрамбовки</w:t>
      </w:r>
      <w:proofErr w:type="spellEnd"/>
      <w:r w:rsidRPr="003F2A96">
        <w:rPr>
          <w:sz w:val="28"/>
          <w:szCs w:val="28"/>
          <w:highlight w:val="green"/>
          <w:shd w:val="clear" w:color="auto" w:fill="FFFFFF"/>
        </w:rPr>
        <w:t xml:space="preserve"> и легкие катки. Выбор оборудования </w:t>
      </w:r>
      <w:r w:rsidR="00362A8E" w:rsidRPr="003F2A96">
        <w:rPr>
          <w:b/>
          <w:sz w:val="28"/>
          <w:szCs w:val="28"/>
          <w:highlight w:val="green"/>
          <w:shd w:val="clear" w:color="auto" w:fill="FFFFFF"/>
        </w:rPr>
        <w:t>осуществляется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в зависимости от условий производства работ: размеров траншеи, места е</w:t>
      </w:r>
      <w:r w:rsidR="00F94FBE" w:rsidRPr="003F2A96">
        <w:rPr>
          <w:sz w:val="28"/>
          <w:szCs w:val="28"/>
          <w:highlight w:val="green"/>
          <w:shd w:val="clear" w:color="auto" w:fill="FFFFFF"/>
        </w:rPr>
        <w:t xml:space="preserve">е </w:t>
      </w:r>
      <w:r w:rsidRPr="003F2A96">
        <w:rPr>
          <w:sz w:val="28"/>
          <w:szCs w:val="28"/>
          <w:highlight w:val="green"/>
          <w:shd w:val="clear" w:color="auto" w:fill="FFFFFF"/>
        </w:rPr>
        <w:t>расположения (проезжая часть дороги, тротуар и т.п.), вид</w:t>
      </w:r>
      <w:r w:rsidR="00717D65" w:rsidRPr="003F2A96">
        <w:rPr>
          <w:sz w:val="28"/>
          <w:szCs w:val="28"/>
          <w:highlight w:val="green"/>
          <w:shd w:val="clear" w:color="auto" w:fill="FFFFFF"/>
        </w:rPr>
        <w:t>а</w:t>
      </w:r>
      <w:r w:rsidR="00756D16" w:rsidRPr="003F2A96">
        <w:rPr>
          <w:sz w:val="28"/>
          <w:szCs w:val="28"/>
          <w:highlight w:val="green"/>
          <w:shd w:val="clear" w:color="auto" w:fill="FFFFFF"/>
        </w:rPr>
        <w:t xml:space="preserve"> и состояния</w:t>
      </w:r>
      <w:r w:rsidRPr="003F2A96">
        <w:rPr>
          <w:sz w:val="28"/>
          <w:szCs w:val="28"/>
          <w:highlight w:val="green"/>
          <w:shd w:val="clear" w:color="auto" w:fill="FFFFFF"/>
        </w:rPr>
        <w:t xml:space="preserve"> грунта и др.  </w:t>
      </w:r>
    </w:p>
    <w:p w14:paraId="5E39C225" w14:textId="2E6AA889" w:rsidR="00E34671" w:rsidRPr="003F2A96" w:rsidRDefault="00E34671" w:rsidP="00756D16">
      <w:pPr>
        <w:pStyle w:val="a3"/>
        <w:ind w:left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  <w:shd w:val="clear" w:color="auto" w:fill="FFFFFF"/>
        </w:rPr>
        <w:t xml:space="preserve">Перед укладкой инженерных коммуникаций дно котлована </w:t>
      </w:r>
      <w:r w:rsidRPr="003F2A96">
        <w:rPr>
          <w:color w:val="000000"/>
          <w:sz w:val="28"/>
          <w:szCs w:val="28"/>
          <w:highlight w:val="green"/>
        </w:rPr>
        <w:t>тщательно трамбуется</w:t>
      </w:r>
      <w:r w:rsidR="00B90B7E" w:rsidRPr="003F2A96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Pr="003F2A96">
        <w:rPr>
          <w:color w:val="000000"/>
          <w:sz w:val="28"/>
          <w:szCs w:val="28"/>
          <w:highlight w:val="green"/>
        </w:rPr>
        <w:t>виброплитой</w:t>
      </w:r>
      <w:proofErr w:type="spellEnd"/>
      <w:r w:rsidRPr="003F2A96">
        <w:rPr>
          <w:color w:val="000000"/>
          <w:sz w:val="28"/>
          <w:szCs w:val="28"/>
          <w:highlight w:val="green"/>
        </w:rPr>
        <w:t xml:space="preserve"> или </w:t>
      </w:r>
      <w:proofErr w:type="spellStart"/>
      <w:r w:rsidRPr="003F2A96">
        <w:rPr>
          <w:color w:val="000000"/>
          <w:sz w:val="28"/>
          <w:szCs w:val="28"/>
          <w:highlight w:val="green"/>
        </w:rPr>
        <w:t>вибротрамбов</w:t>
      </w:r>
      <w:r w:rsidR="00160D52" w:rsidRPr="003F2A96">
        <w:rPr>
          <w:color w:val="000000"/>
          <w:sz w:val="28"/>
          <w:szCs w:val="28"/>
          <w:highlight w:val="green"/>
        </w:rPr>
        <w:t>кой</w:t>
      </w:r>
      <w:proofErr w:type="spellEnd"/>
      <w:r w:rsidRPr="003F2A96">
        <w:rPr>
          <w:color w:val="000000"/>
          <w:sz w:val="28"/>
          <w:szCs w:val="28"/>
          <w:highlight w:val="green"/>
        </w:rPr>
        <w:t xml:space="preserve">. После уплотнения грунта </w:t>
      </w:r>
      <w:r w:rsidR="003C3546" w:rsidRPr="003F2A96">
        <w:rPr>
          <w:color w:val="000000"/>
          <w:sz w:val="28"/>
          <w:szCs w:val="28"/>
          <w:highlight w:val="green"/>
        </w:rPr>
        <w:t>на</w:t>
      </w:r>
      <w:r w:rsidR="00E75E9A" w:rsidRPr="003F2A96">
        <w:rPr>
          <w:color w:val="000000"/>
          <w:sz w:val="28"/>
          <w:szCs w:val="28"/>
          <w:highlight w:val="green"/>
        </w:rPr>
        <w:t xml:space="preserve">сыпают </w:t>
      </w:r>
      <w:r w:rsidRPr="003F2A96">
        <w:rPr>
          <w:color w:val="000000"/>
          <w:sz w:val="28"/>
          <w:szCs w:val="28"/>
          <w:highlight w:val="green"/>
        </w:rPr>
        <w:t xml:space="preserve">тонкий слой песка, немного смочив его водой, и трамбуют. Поверх всей подушки </w:t>
      </w:r>
      <w:r w:rsidR="00362A8E" w:rsidRPr="003F2A96">
        <w:rPr>
          <w:b/>
          <w:color w:val="000000"/>
          <w:sz w:val="28"/>
          <w:szCs w:val="28"/>
          <w:highlight w:val="green"/>
        </w:rPr>
        <w:t>следует</w:t>
      </w:r>
      <w:r w:rsidR="00227071" w:rsidRPr="003F2A96">
        <w:rPr>
          <w:color w:val="000000"/>
          <w:sz w:val="28"/>
          <w:szCs w:val="28"/>
          <w:highlight w:val="green"/>
        </w:rPr>
        <w:t xml:space="preserve"> </w:t>
      </w:r>
      <w:r w:rsidR="006A076D" w:rsidRPr="003F2A96">
        <w:rPr>
          <w:color w:val="000000"/>
          <w:sz w:val="28"/>
          <w:szCs w:val="28"/>
          <w:highlight w:val="green"/>
        </w:rPr>
        <w:t>выполнить уплотнение.</w:t>
      </w:r>
      <w:r w:rsidRPr="003F2A96">
        <w:rPr>
          <w:color w:val="000000"/>
          <w:sz w:val="28"/>
          <w:szCs w:val="28"/>
          <w:highlight w:val="green"/>
        </w:rPr>
        <w:t xml:space="preserve"> Для этой работы </w:t>
      </w:r>
      <w:r w:rsidR="00E75E9A" w:rsidRPr="003F2A96">
        <w:rPr>
          <w:color w:val="000000"/>
          <w:sz w:val="28"/>
          <w:szCs w:val="28"/>
          <w:highlight w:val="green"/>
        </w:rPr>
        <w:t xml:space="preserve">используются </w:t>
      </w:r>
      <w:proofErr w:type="spellStart"/>
      <w:r w:rsidRPr="003F2A96">
        <w:rPr>
          <w:color w:val="000000"/>
          <w:sz w:val="28"/>
          <w:szCs w:val="28"/>
          <w:highlight w:val="green"/>
        </w:rPr>
        <w:t>виброплита</w:t>
      </w:r>
      <w:proofErr w:type="spellEnd"/>
      <w:r w:rsidR="006A076D" w:rsidRPr="003F2A96">
        <w:rPr>
          <w:color w:val="000000"/>
          <w:sz w:val="28"/>
          <w:szCs w:val="28"/>
          <w:highlight w:val="green"/>
        </w:rPr>
        <w:t>,</w:t>
      </w:r>
      <w:r w:rsidR="003C3546" w:rsidRPr="003F2A96">
        <w:rPr>
          <w:color w:val="000000"/>
          <w:sz w:val="28"/>
          <w:szCs w:val="28"/>
          <w:highlight w:val="green"/>
        </w:rPr>
        <w:t xml:space="preserve"> </w:t>
      </w:r>
      <w:proofErr w:type="spellStart"/>
      <w:proofErr w:type="gramStart"/>
      <w:r w:rsidRPr="003F2A96">
        <w:rPr>
          <w:color w:val="000000"/>
          <w:sz w:val="28"/>
          <w:szCs w:val="28"/>
          <w:highlight w:val="green"/>
        </w:rPr>
        <w:t>вибротрамбовка</w:t>
      </w:r>
      <w:proofErr w:type="spellEnd"/>
      <w:r w:rsidR="00756D16" w:rsidRPr="003F2A96">
        <w:rPr>
          <w:color w:val="000000"/>
          <w:sz w:val="28"/>
          <w:szCs w:val="28"/>
          <w:highlight w:val="green"/>
        </w:rPr>
        <w:t xml:space="preserve">  </w:t>
      </w:r>
      <w:r w:rsidRPr="003F2A96">
        <w:rPr>
          <w:color w:val="000000"/>
          <w:sz w:val="28"/>
          <w:szCs w:val="28"/>
          <w:highlight w:val="green"/>
        </w:rPr>
        <w:t>массой</w:t>
      </w:r>
      <w:proofErr w:type="gramEnd"/>
      <w:r w:rsidRPr="003F2A96">
        <w:rPr>
          <w:color w:val="000000"/>
          <w:sz w:val="28"/>
          <w:szCs w:val="28"/>
          <w:highlight w:val="green"/>
        </w:rPr>
        <w:t xml:space="preserve"> порядка 100 кг. </w:t>
      </w:r>
    </w:p>
    <w:p w14:paraId="68D9F874" w14:textId="11364908" w:rsidR="004E61A4" w:rsidRPr="003F2A96" w:rsidRDefault="00507759" w:rsidP="00B545BC">
      <w:pPr>
        <w:rPr>
          <w:rFonts w:eastAsia="Calibri"/>
          <w:color w:val="000000"/>
          <w:sz w:val="28"/>
          <w:szCs w:val="28"/>
          <w:highlight w:val="green"/>
          <w:lang w:eastAsia="en-US"/>
        </w:rPr>
      </w:pP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</w:t>
      </w:r>
      <w:r w:rsidR="007F7E87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Засыпка траншей с уложенными подземными коммуникациями проводится в</w:t>
      </w:r>
      <w:r w:rsidR="00B3505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следующей последовательности</w:t>
      </w:r>
      <w:r w:rsidR="00326974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:</w:t>
      </w:r>
    </w:p>
    <w:p w14:paraId="0D1D7361" w14:textId="77777777" w:rsidR="00E34671" w:rsidRPr="003F2A96" w:rsidRDefault="003C3546" w:rsidP="00B545BC">
      <w:pPr>
        <w:pStyle w:val="a3"/>
        <w:numPr>
          <w:ilvl w:val="0"/>
          <w:numId w:val="11"/>
        </w:numPr>
        <w:ind w:left="0" w:firstLine="709"/>
        <w:rPr>
          <w:rFonts w:eastAsia="Calibri"/>
          <w:color w:val="000000"/>
          <w:sz w:val="28"/>
          <w:szCs w:val="28"/>
          <w:highlight w:val="green"/>
          <w:lang w:eastAsia="en-US"/>
        </w:rPr>
      </w:pP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lastRenderedPageBreak/>
        <w:t xml:space="preserve"> </w:t>
      </w:r>
      <w:r w:rsidR="00B3505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П</w:t>
      </w:r>
      <w:r w:rsidR="00C374B7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ослойно</w:t>
      </w:r>
      <w:r w:rsidR="007F7E87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засыпаются и подбиваются</w:t>
      </w:r>
      <w:r w:rsidR="00E75E9A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(уплотняются)</w:t>
      </w:r>
      <w:r w:rsidR="007F7E87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вручную пазухи </w:t>
      </w:r>
      <w:r w:rsidR="00C374B7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между трубой и стенками траншеи</w:t>
      </w:r>
      <w:r w:rsidR="00717D65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(лопаты, </w:t>
      </w:r>
      <w:proofErr w:type="spellStart"/>
      <w:r w:rsidR="00717D65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cовки</w:t>
      </w:r>
      <w:proofErr w:type="spellEnd"/>
      <w:r w:rsidR="00717D65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, деревянные трамбовки).</w:t>
      </w:r>
      <w:r w:rsidR="001B7C4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По </w:t>
      </w:r>
      <w:r w:rsidR="00756D1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возможности использую</w:t>
      </w:r>
      <w:r w:rsidR="001B7C4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тся ручные механизмы (</w:t>
      </w:r>
      <w:proofErr w:type="spellStart"/>
      <w:r w:rsidR="001B7C4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виброплиты</w:t>
      </w:r>
      <w:proofErr w:type="spellEnd"/>
      <w:r w:rsidR="001B7C4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, </w:t>
      </w:r>
      <w:proofErr w:type="spellStart"/>
      <w:r w:rsidR="001B7C4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вибротрамбовки</w:t>
      </w:r>
      <w:proofErr w:type="spellEnd"/>
      <w:r w:rsidR="001B7C4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).</w:t>
      </w:r>
    </w:p>
    <w:p w14:paraId="3DDFFFAB" w14:textId="1D230CB7" w:rsidR="004E61A4" w:rsidRPr="003F2A96" w:rsidRDefault="003C3546" w:rsidP="00B545BC">
      <w:pPr>
        <w:pStyle w:val="a3"/>
        <w:numPr>
          <w:ilvl w:val="0"/>
          <w:numId w:val="11"/>
        </w:numPr>
        <w:ind w:left="0" w:firstLine="709"/>
        <w:rPr>
          <w:rFonts w:eastAsia="Calibri"/>
          <w:color w:val="000000"/>
          <w:sz w:val="28"/>
          <w:szCs w:val="28"/>
          <w:highlight w:val="green"/>
          <w:lang w:eastAsia="en-US"/>
        </w:rPr>
      </w:pP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</w:t>
      </w:r>
      <w:r w:rsidR="00B3505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П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рисыпаются трубопроводы. Толщина защитного слоя</w:t>
      </w:r>
      <w:r w:rsidR="00282B7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над трубопроводами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</w:t>
      </w:r>
      <w:r w:rsidR="00362A8E" w:rsidRPr="003F2A96">
        <w:rPr>
          <w:rFonts w:eastAsia="Calibri"/>
          <w:b/>
          <w:color w:val="000000"/>
          <w:sz w:val="28"/>
          <w:szCs w:val="28"/>
          <w:highlight w:val="green"/>
          <w:lang w:eastAsia="en-US"/>
        </w:rPr>
        <w:t>долж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на быть не менее </w:t>
      </w:r>
      <w:r w:rsidR="00B3505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0,20</w:t>
      </w:r>
      <w:r w:rsidRPr="003F2A96">
        <w:rPr>
          <w:rFonts w:eastAsia="TimesNewRoman"/>
          <w:color w:val="000000"/>
          <w:szCs w:val="24"/>
          <w:highlight w:val="green"/>
          <w:lang w:eastAsia="en-US"/>
        </w:rPr>
        <w:t>–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0,25 м для</w:t>
      </w:r>
      <w:r w:rsidR="00756D1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 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металлических</w:t>
      </w:r>
      <w:r w:rsidR="00756D1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 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и</w:t>
      </w:r>
      <w:r w:rsidR="00756D1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 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железобетонных труб и не</w:t>
      </w:r>
      <w:r w:rsidR="00756D1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менее 0,4</w:t>
      </w:r>
      <w:r w:rsidRPr="003F2A96">
        <w:rPr>
          <w:rFonts w:eastAsia="TimesNewRoman"/>
          <w:color w:val="000000"/>
          <w:szCs w:val="24"/>
          <w:highlight w:val="green"/>
          <w:lang w:eastAsia="en-US"/>
        </w:rPr>
        <w:t>–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0,5 м для керамических, асбестоцементных и пластмассовых труб.</w:t>
      </w:r>
      <w:r w:rsidR="00282B7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Защитный слой</w:t>
      </w:r>
      <w:r w:rsidR="00E75E9A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непосредственно</w:t>
      </w:r>
      <w:r w:rsidR="00282B7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над </w:t>
      </w:r>
      <w:r w:rsidR="00F136B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коммуникациями уплотняется с применением ручных механизмов (</w:t>
      </w:r>
      <w:proofErr w:type="spellStart"/>
      <w:r w:rsidR="00F136B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виброплиты</w:t>
      </w:r>
      <w:proofErr w:type="spellEnd"/>
      <w:r w:rsidR="00F136B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, </w:t>
      </w:r>
      <w:proofErr w:type="spellStart"/>
      <w:r w:rsidR="00F136B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вибротрамбовки</w:t>
      </w:r>
      <w:proofErr w:type="spellEnd"/>
      <w:r w:rsidR="00F136B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)</w:t>
      </w:r>
      <w:r w:rsidR="00282B7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. </w:t>
      </w:r>
      <w:r w:rsidR="00E34671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Уплотнение производится равномерно с двух сторон.</w:t>
      </w:r>
    </w:p>
    <w:p w14:paraId="55601C23" w14:textId="634F05CC" w:rsidR="007F7E87" w:rsidRPr="003F2A96" w:rsidRDefault="003C3546" w:rsidP="00B545BC">
      <w:pPr>
        <w:pStyle w:val="a3"/>
        <w:numPr>
          <w:ilvl w:val="0"/>
          <w:numId w:val="11"/>
        </w:numPr>
        <w:ind w:left="0" w:firstLine="709"/>
        <w:rPr>
          <w:rFonts w:eastAsia="Calibri"/>
          <w:color w:val="000000"/>
          <w:sz w:val="28"/>
          <w:szCs w:val="28"/>
          <w:highlight w:val="green"/>
          <w:lang w:eastAsia="en-US"/>
        </w:rPr>
      </w:pP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</w:t>
      </w:r>
      <w:r w:rsidR="00B3505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Проводится послойная д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альнейшая засыпка</w:t>
      </w:r>
      <w:r w:rsidR="00282B7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и уплотнение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грунта над уложенными трубопроводами</w:t>
      </w:r>
      <w:r w:rsidR="007D3760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.</w:t>
      </w:r>
      <w:r w:rsidR="00D64FEB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</w:t>
      </w:r>
    </w:p>
    <w:p w14:paraId="63243C76" w14:textId="77777777" w:rsidR="002B2EC9" w:rsidRPr="003F2A96" w:rsidRDefault="002B2EC9" w:rsidP="00B545BC">
      <w:pPr>
        <w:pStyle w:val="7"/>
        <w:rPr>
          <w:sz w:val="28"/>
          <w:szCs w:val="28"/>
          <w:highlight w:val="green"/>
        </w:rPr>
      </w:pPr>
      <w:bookmarkStart w:id="70" w:name="_Toc6565879"/>
      <w:r w:rsidRPr="003F2A96">
        <w:rPr>
          <w:sz w:val="28"/>
          <w:szCs w:val="28"/>
          <w:highlight w:val="green"/>
        </w:rPr>
        <w:t>Контроль качества устройства слоев основания</w:t>
      </w:r>
      <w:bookmarkEnd w:id="70"/>
      <w:r w:rsidRPr="003F2A96">
        <w:rPr>
          <w:sz w:val="28"/>
          <w:szCs w:val="28"/>
          <w:highlight w:val="green"/>
        </w:rPr>
        <w:t xml:space="preserve"> </w:t>
      </w:r>
    </w:p>
    <w:p w14:paraId="00305B3B" w14:textId="497A9C66" w:rsidR="002B2EC9" w:rsidRPr="003F2A96" w:rsidRDefault="002B2EC9" w:rsidP="00B545BC">
      <w:pPr>
        <w:pStyle w:val="aff3"/>
        <w:tabs>
          <w:tab w:val="left" w:pos="1418"/>
        </w:tabs>
        <w:spacing w:before="120"/>
        <w:ind w:firstLine="709"/>
        <w:contextualSpacing w:val="0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Контроль и приемка работ по устройству земляного полотна и слоев основания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осуществляться согласно СП 78.13330. </w:t>
      </w:r>
      <w:r w:rsidR="00E61785" w:rsidRPr="003F2A96">
        <w:rPr>
          <w:sz w:val="28"/>
          <w:szCs w:val="28"/>
          <w:highlight w:val="green"/>
        </w:rPr>
        <w:t>По контролируемым параметрам</w:t>
      </w:r>
      <w:r w:rsidRPr="003F2A96">
        <w:rPr>
          <w:sz w:val="28"/>
          <w:szCs w:val="28"/>
          <w:highlight w:val="green"/>
        </w:rPr>
        <w:t xml:space="preserve"> каждого</w:t>
      </w:r>
      <w:r w:rsidR="003C3546" w:rsidRPr="003F2A96">
        <w:rPr>
          <w:sz w:val="28"/>
          <w:szCs w:val="28"/>
          <w:highlight w:val="green"/>
        </w:rPr>
        <w:t xml:space="preserve"> </w:t>
      </w:r>
      <w:r w:rsidR="001E1D0A" w:rsidRPr="003F2A96">
        <w:rPr>
          <w:sz w:val="28"/>
          <w:szCs w:val="28"/>
          <w:highlight w:val="green"/>
        </w:rPr>
        <w:t xml:space="preserve">слоя </w:t>
      </w:r>
      <w:r w:rsidRPr="003F2A96">
        <w:rPr>
          <w:sz w:val="28"/>
          <w:szCs w:val="28"/>
          <w:highlight w:val="green"/>
        </w:rPr>
        <w:t>для оценки</w:t>
      </w:r>
      <w:r w:rsidR="003C3546" w:rsidRPr="003F2A96">
        <w:rPr>
          <w:sz w:val="28"/>
          <w:szCs w:val="28"/>
          <w:highlight w:val="green"/>
        </w:rPr>
        <w:t xml:space="preserve"> </w:t>
      </w:r>
      <w:r w:rsidR="001E1D0A" w:rsidRPr="003F2A96">
        <w:rPr>
          <w:sz w:val="28"/>
          <w:szCs w:val="28"/>
          <w:highlight w:val="green"/>
        </w:rPr>
        <w:t xml:space="preserve">его качества </w:t>
      </w:r>
      <w:r w:rsidR="009B1821" w:rsidRPr="003F2A96">
        <w:rPr>
          <w:sz w:val="28"/>
          <w:szCs w:val="28"/>
          <w:highlight w:val="green"/>
        </w:rPr>
        <w:t>выполняют</w:t>
      </w:r>
      <w:r w:rsidRPr="003F2A96">
        <w:rPr>
          <w:sz w:val="28"/>
          <w:szCs w:val="28"/>
          <w:highlight w:val="green"/>
        </w:rPr>
        <w:t xml:space="preserve"> соответствующие </w:t>
      </w:r>
      <w:r w:rsidR="003C3546" w:rsidRPr="003F2A96">
        <w:rPr>
          <w:sz w:val="28"/>
          <w:szCs w:val="28"/>
          <w:highlight w:val="green"/>
        </w:rPr>
        <w:t>измерения</w:t>
      </w:r>
      <w:r w:rsidRPr="003F2A96">
        <w:rPr>
          <w:sz w:val="28"/>
          <w:szCs w:val="28"/>
          <w:highlight w:val="green"/>
        </w:rPr>
        <w:t xml:space="preserve"> (например, толщин слоев, ровности и т.д.), результаты которых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</w:t>
      </w:r>
      <w:r w:rsidR="009B1821" w:rsidRPr="003F2A96">
        <w:rPr>
          <w:sz w:val="28"/>
          <w:szCs w:val="28"/>
          <w:highlight w:val="green"/>
        </w:rPr>
        <w:t>быть документально оформлены</w:t>
      </w:r>
      <w:r w:rsidRPr="003F2A96">
        <w:rPr>
          <w:sz w:val="28"/>
          <w:szCs w:val="28"/>
          <w:highlight w:val="green"/>
        </w:rPr>
        <w:t>.</w:t>
      </w:r>
    </w:p>
    <w:p w14:paraId="5A288A2C" w14:textId="3D59A80D" w:rsidR="006A076D" w:rsidRPr="003F2A96" w:rsidRDefault="006A076D" w:rsidP="00B545BC">
      <w:pPr>
        <w:pStyle w:val="aff3"/>
        <w:tabs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визуальной оценке, в щебеночном несущем слое не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но быть пустот, через которые </w:t>
      </w:r>
      <w:r w:rsidR="004511C0" w:rsidRPr="003F2A96">
        <w:rPr>
          <w:sz w:val="28"/>
          <w:szCs w:val="28"/>
          <w:highlight w:val="green"/>
        </w:rPr>
        <w:t xml:space="preserve">материал </w:t>
      </w:r>
      <w:r w:rsidRPr="003F2A96">
        <w:rPr>
          <w:sz w:val="28"/>
          <w:szCs w:val="28"/>
          <w:highlight w:val="green"/>
        </w:rPr>
        <w:t xml:space="preserve">подстилающего слоя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="00160F14" w:rsidRPr="003F2A96">
        <w:rPr>
          <w:sz w:val="28"/>
          <w:szCs w:val="28"/>
          <w:highlight w:val="green"/>
        </w:rPr>
        <w:t xml:space="preserve"> проникать в основание и вызывать местную деформацию покрытия. </w:t>
      </w:r>
      <w:r w:rsidR="004511C0" w:rsidRPr="003F2A96">
        <w:rPr>
          <w:sz w:val="28"/>
          <w:szCs w:val="28"/>
          <w:highlight w:val="green"/>
        </w:rPr>
        <w:t xml:space="preserve">Признаками окончательного уплотнения служат: отсутствие подвижности щебня или гравия, отсутствие вдавливания щебенок или зерен гравия в верхний слой. </w:t>
      </w:r>
    </w:p>
    <w:p w14:paraId="6049AC7A" w14:textId="5659E86E" w:rsidR="002B2EC9" w:rsidRPr="003F2A96" w:rsidRDefault="00160F14" w:rsidP="00B545BC">
      <w:pPr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Для инструментального </w:t>
      </w:r>
      <w:r w:rsidR="002B2EC9" w:rsidRPr="003F2A96">
        <w:rPr>
          <w:color w:val="000000"/>
          <w:sz w:val="28"/>
          <w:szCs w:val="28"/>
          <w:highlight w:val="green"/>
        </w:rPr>
        <w:t xml:space="preserve">контроля качества (достижения проектных </w:t>
      </w:r>
      <w:proofErr w:type="spellStart"/>
      <w:r w:rsidR="002B2EC9" w:rsidRPr="003F2A96">
        <w:rPr>
          <w:color w:val="000000"/>
          <w:sz w:val="28"/>
          <w:szCs w:val="28"/>
          <w:highlight w:val="green"/>
        </w:rPr>
        <w:t>деформативных</w:t>
      </w:r>
      <w:proofErr w:type="spellEnd"/>
      <w:r w:rsidR="002B2EC9" w:rsidRPr="003F2A96">
        <w:rPr>
          <w:color w:val="000000"/>
          <w:sz w:val="28"/>
          <w:szCs w:val="28"/>
          <w:highlight w:val="green"/>
        </w:rPr>
        <w:t xml:space="preserve"> характеристик и коэффициентов уплотнения) подстилающего грунта (грунта земляного полотна) и конструктивных слоев </w:t>
      </w:r>
      <w:r w:rsidR="001E5427" w:rsidRPr="003F2A96">
        <w:rPr>
          <w:color w:val="000000"/>
          <w:sz w:val="28"/>
          <w:szCs w:val="28"/>
          <w:highlight w:val="green"/>
        </w:rPr>
        <w:t xml:space="preserve">дорожной одежды </w:t>
      </w:r>
      <w:r w:rsidR="002B2EC9" w:rsidRPr="003F2A96">
        <w:rPr>
          <w:color w:val="000000"/>
          <w:sz w:val="28"/>
          <w:szCs w:val="28"/>
          <w:highlight w:val="green"/>
        </w:rPr>
        <w:t xml:space="preserve">(песчаного, щебеночного и других слоев) </w:t>
      </w:r>
      <w:r w:rsidR="00362A8E" w:rsidRPr="003F2A96">
        <w:rPr>
          <w:b/>
          <w:color w:val="000000"/>
          <w:sz w:val="28"/>
          <w:szCs w:val="28"/>
          <w:highlight w:val="green"/>
        </w:rPr>
        <w:t>долж</w:t>
      </w:r>
      <w:r w:rsidR="002B2EC9" w:rsidRPr="003F2A96">
        <w:rPr>
          <w:color w:val="000000"/>
          <w:sz w:val="28"/>
          <w:szCs w:val="28"/>
          <w:highlight w:val="green"/>
        </w:rPr>
        <w:t xml:space="preserve">ны </w:t>
      </w:r>
      <w:r w:rsidR="00357BCF" w:rsidRPr="003F2A96">
        <w:rPr>
          <w:color w:val="000000"/>
          <w:sz w:val="28"/>
          <w:szCs w:val="28"/>
          <w:highlight w:val="green"/>
        </w:rPr>
        <w:t>быть выполнены</w:t>
      </w:r>
      <w:r w:rsidR="002B2EC9" w:rsidRPr="003F2A96">
        <w:rPr>
          <w:color w:val="000000"/>
          <w:sz w:val="28"/>
          <w:szCs w:val="28"/>
          <w:highlight w:val="green"/>
        </w:rPr>
        <w:t xml:space="preserve"> штамповые испытания</w:t>
      </w:r>
      <w:r w:rsidR="002D6785" w:rsidRPr="003F2A96">
        <w:rPr>
          <w:color w:val="000000"/>
          <w:sz w:val="28"/>
          <w:szCs w:val="28"/>
          <w:highlight w:val="green"/>
        </w:rPr>
        <w:t xml:space="preserve"> и/или испытания с применением малогабаритных установок динамического наг</w:t>
      </w:r>
      <w:r w:rsidR="004511C0" w:rsidRPr="003F2A96">
        <w:rPr>
          <w:color w:val="000000"/>
          <w:sz w:val="28"/>
          <w:szCs w:val="28"/>
          <w:highlight w:val="green"/>
        </w:rPr>
        <w:t>ружения</w:t>
      </w:r>
      <w:r w:rsidR="00E54692" w:rsidRPr="003F2A96">
        <w:rPr>
          <w:color w:val="000000"/>
          <w:sz w:val="28"/>
          <w:szCs w:val="28"/>
          <w:highlight w:val="green"/>
        </w:rPr>
        <w:t xml:space="preserve"> </w:t>
      </w:r>
      <w:r w:rsidR="00CB5374" w:rsidRPr="003F2A96">
        <w:rPr>
          <w:sz w:val="28"/>
          <w:szCs w:val="28"/>
          <w:highlight w:val="green"/>
        </w:rPr>
        <w:t>(</w:t>
      </w:r>
      <w:r w:rsidR="00F94FBE" w:rsidRPr="003F2A96">
        <w:rPr>
          <w:sz w:val="28"/>
          <w:szCs w:val="28"/>
          <w:highlight w:val="green"/>
        </w:rPr>
        <w:t>п</w:t>
      </w:r>
      <w:r w:rsidR="00CB5374" w:rsidRPr="003F2A96">
        <w:rPr>
          <w:sz w:val="28"/>
          <w:szCs w:val="28"/>
          <w:highlight w:val="green"/>
        </w:rPr>
        <w:t>риложение В</w:t>
      </w:r>
      <w:r w:rsidR="002D6785" w:rsidRPr="003F2A96">
        <w:rPr>
          <w:sz w:val="28"/>
          <w:szCs w:val="28"/>
          <w:highlight w:val="green"/>
        </w:rPr>
        <w:t>).</w:t>
      </w:r>
    </w:p>
    <w:p w14:paraId="056A9B2B" w14:textId="77777777" w:rsidR="00C213E9" w:rsidRPr="003F2A96" w:rsidRDefault="002B2EC9" w:rsidP="00C213E9">
      <w:pPr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Контроль качества устройства подстилающего грунта,</w:t>
      </w:r>
      <w:r w:rsidR="002D6785" w:rsidRPr="003F2A96">
        <w:rPr>
          <w:color w:val="000000"/>
          <w:sz w:val="28"/>
          <w:szCs w:val="28"/>
          <w:highlight w:val="green"/>
        </w:rPr>
        <w:t xml:space="preserve"> а также песчаных, щебеночных </w:t>
      </w:r>
      <w:r w:rsidRPr="003F2A96">
        <w:rPr>
          <w:color w:val="000000"/>
          <w:sz w:val="28"/>
          <w:szCs w:val="28"/>
          <w:highlight w:val="green"/>
        </w:rPr>
        <w:t>и других слоев пров</w:t>
      </w:r>
      <w:r w:rsidR="00756D16" w:rsidRPr="003F2A96">
        <w:rPr>
          <w:color w:val="000000"/>
          <w:sz w:val="28"/>
          <w:szCs w:val="28"/>
          <w:highlight w:val="green"/>
        </w:rPr>
        <w:t>одит</w:t>
      </w:r>
      <w:r w:rsidR="002D6785" w:rsidRPr="003F2A96">
        <w:rPr>
          <w:color w:val="000000"/>
          <w:sz w:val="28"/>
          <w:szCs w:val="28"/>
          <w:highlight w:val="green"/>
        </w:rPr>
        <w:t>ся путем сопоставления фактического статического поверхностного модуля упругости конструктивных слоев дорожных одежд с расчетным статическим эквивалентным модулем упругости по мет</w:t>
      </w:r>
      <w:r w:rsidR="00B900E0" w:rsidRPr="003F2A96">
        <w:rPr>
          <w:color w:val="000000"/>
          <w:sz w:val="28"/>
          <w:szCs w:val="28"/>
          <w:highlight w:val="green"/>
        </w:rPr>
        <w:t xml:space="preserve">одике, изложенной в </w:t>
      </w:r>
      <w:r w:rsidR="00F94FBE" w:rsidRPr="003F2A96">
        <w:rPr>
          <w:color w:val="000000"/>
          <w:sz w:val="28"/>
          <w:szCs w:val="28"/>
          <w:highlight w:val="green"/>
        </w:rPr>
        <w:t>п</w:t>
      </w:r>
      <w:r w:rsidR="00B900E0" w:rsidRPr="003F2A96">
        <w:rPr>
          <w:color w:val="000000"/>
          <w:sz w:val="28"/>
          <w:szCs w:val="28"/>
          <w:highlight w:val="green"/>
        </w:rPr>
        <w:t>риложении В</w:t>
      </w:r>
      <w:r w:rsidR="002D6785" w:rsidRPr="003F2A96">
        <w:rPr>
          <w:color w:val="000000"/>
          <w:sz w:val="28"/>
          <w:szCs w:val="28"/>
          <w:highlight w:val="green"/>
        </w:rPr>
        <w:t>.</w:t>
      </w:r>
    </w:p>
    <w:p w14:paraId="5FE57470" w14:textId="77777777" w:rsidR="005903D0" w:rsidRPr="003F2A96" w:rsidRDefault="00F4010D" w:rsidP="00B545BC">
      <w:pPr>
        <w:pStyle w:val="6"/>
        <w:rPr>
          <w:sz w:val="28"/>
          <w:szCs w:val="28"/>
          <w:highlight w:val="green"/>
        </w:rPr>
      </w:pPr>
      <w:bookmarkStart w:id="71" w:name="_Toc499905018"/>
      <w:bookmarkStart w:id="72" w:name="_Toc6565880"/>
      <w:bookmarkEnd w:id="71"/>
      <w:r w:rsidRPr="003F2A96">
        <w:rPr>
          <w:sz w:val="28"/>
          <w:szCs w:val="28"/>
          <w:highlight w:val="green"/>
        </w:rPr>
        <w:t>6.2</w:t>
      </w:r>
      <w:r w:rsidR="003C3546" w:rsidRPr="003F2A96">
        <w:rPr>
          <w:sz w:val="28"/>
          <w:szCs w:val="28"/>
          <w:highlight w:val="green"/>
        </w:rPr>
        <w:t xml:space="preserve"> </w:t>
      </w:r>
      <w:r w:rsidR="004960D7" w:rsidRPr="003F2A96">
        <w:rPr>
          <w:sz w:val="28"/>
          <w:szCs w:val="28"/>
          <w:highlight w:val="green"/>
        </w:rPr>
        <w:tab/>
      </w:r>
      <w:r w:rsidR="00D440CC" w:rsidRPr="003F2A96">
        <w:rPr>
          <w:sz w:val="28"/>
          <w:szCs w:val="28"/>
          <w:highlight w:val="green"/>
        </w:rPr>
        <w:t>Устройство покрытия</w:t>
      </w:r>
      <w:bookmarkEnd w:id="72"/>
    </w:p>
    <w:p w14:paraId="00B0D24B" w14:textId="77777777" w:rsidR="00B24C51" w:rsidRPr="003F2A96" w:rsidRDefault="000D3E01" w:rsidP="00B545BC">
      <w:pPr>
        <w:pStyle w:val="7"/>
        <w:rPr>
          <w:sz w:val="28"/>
          <w:szCs w:val="28"/>
          <w:highlight w:val="green"/>
        </w:rPr>
      </w:pPr>
      <w:bookmarkStart w:id="73" w:name="_Toc6565882"/>
      <w:r w:rsidRPr="003F2A96">
        <w:rPr>
          <w:sz w:val="28"/>
          <w:szCs w:val="28"/>
          <w:highlight w:val="green"/>
        </w:rPr>
        <w:t xml:space="preserve"> </w:t>
      </w:r>
      <w:r w:rsidR="00E179D1" w:rsidRPr="003F2A96">
        <w:rPr>
          <w:sz w:val="28"/>
          <w:szCs w:val="28"/>
          <w:highlight w:val="green"/>
        </w:rPr>
        <w:t>П</w:t>
      </w:r>
      <w:r w:rsidRPr="003F2A96">
        <w:rPr>
          <w:sz w:val="28"/>
          <w:szCs w:val="28"/>
          <w:highlight w:val="green"/>
        </w:rPr>
        <w:t>одстилающ</w:t>
      </w:r>
      <w:r w:rsidR="00E179D1" w:rsidRPr="003F2A96">
        <w:rPr>
          <w:sz w:val="28"/>
          <w:szCs w:val="28"/>
          <w:highlight w:val="green"/>
        </w:rPr>
        <w:t>ий</w:t>
      </w:r>
      <w:r w:rsidRPr="003F2A96">
        <w:rPr>
          <w:sz w:val="28"/>
          <w:szCs w:val="28"/>
          <w:highlight w:val="green"/>
        </w:rPr>
        <w:t xml:space="preserve"> сло</w:t>
      </w:r>
      <w:bookmarkEnd w:id="73"/>
      <w:r w:rsidR="00E179D1" w:rsidRPr="003F2A96">
        <w:rPr>
          <w:sz w:val="28"/>
          <w:szCs w:val="28"/>
          <w:highlight w:val="green"/>
        </w:rPr>
        <w:t>й</w:t>
      </w:r>
    </w:p>
    <w:p w14:paraId="1A80466A" w14:textId="7167E33D" w:rsidR="0033625B" w:rsidRPr="003F2A96" w:rsidRDefault="0033625B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Материал подстилающего слоя распределя</w:t>
      </w:r>
      <w:r w:rsidR="00BC6A7F" w:rsidRPr="003F2A96">
        <w:rPr>
          <w:sz w:val="28"/>
          <w:szCs w:val="28"/>
          <w:highlight w:val="green"/>
        </w:rPr>
        <w:t>ют</w:t>
      </w:r>
      <w:r w:rsidRPr="003F2A96">
        <w:rPr>
          <w:sz w:val="28"/>
          <w:szCs w:val="28"/>
          <w:highlight w:val="green"/>
        </w:rPr>
        <w:t xml:space="preserve"> по поверхности основания вручную или механизированным способом</w:t>
      </w:r>
      <w:r w:rsidR="003C19E1" w:rsidRPr="003F2A96">
        <w:rPr>
          <w:sz w:val="28"/>
          <w:szCs w:val="28"/>
          <w:highlight w:val="green"/>
        </w:rPr>
        <w:t>.</w:t>
      </w:r>
      <w:r w:rsidR="00086687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 xml:space="preserve">При отсыпке подстилающего слоя дополнительно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иметь запас по толщине на </w:t>
      </w:r>
      <w:r w:rsidR="0099754F" w:rsidRPr="003F2A96">
        <w:rPr>
          <w:sz w:val="28"/>
          <w:szCs w:val="28"/>
          <w:highlight w:val="green"/>
        </w:rPr>
        <w:t xml:space="preserve">просадку </w:t>
      </w:r>
      <w:r w:rsidR="000744A9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. Величина этого запаса зависит от формы и размера </w:t>
      </w:r>
      <w:r w:rsidR="000744A9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и материала </w:t>
      </w:r>
      <w:r w:rsidR="00C16A1B" w:rsidRPr="003F2A96">
        <w:rPr>
          <w:sz w:val="28"/>
          <w:szCs w:val="28"/>
          <w:highlight w:val="green"/>
        </w:rPr>
        <w:t xml:space="preserve">подстилающего </w:t>
      </w:r>
      <w:r w:rsidRPr="003F2A96">
        <w:rPr>
          <w:sz w:val="28"/>
          <w:szCs w:val="28"/>
          <w:highlight w:val="green"/>
        </w:rPr>
        <w:t>слоя. Она устанавливается по месту</w:t>
      </w:r>
      <w:r w:rsidR="001B7C43" w:rsidRPr="003F2A96">
        <w:rPr>
          <w:sz w:val="28"/>
          <w:szCs w:val="28"/>
          <w:highlight w:val="green"/>
        </w:rPr>
        <w:t xml:space="preserve"> (примерно 20</w:t>
      </w:r>
      <w:r w:rsidR="000028AD" w:rsidRPr="003F2A96">
        <w:rPr>
          <w:sz w:val="28"/>
          <w:szCs w:val="28"/>
          <w:highlight w:val="green"/>
        </w:rPr>
        <w:t xml:space="preserve"> </w:t>
      </w:r>
      <w:r w:rsidR="003C3546" w:rsidRPr="003F2A96">
        <w:rPr>
          <w:sz w:val="28"/>
          <w:szCs w:val="28"/>
          <w:highlight w:val="green"/>
        </w:rPr>
        <w:t>%</w:t>
      </w:r>
      <w:r w:rsidR="000028AD" w:rsidRPr="003F2A96">
        <w:rPr>
          <w:sz w:val="28"/>
          <w:szCs w:val="28"/>
          <w:highlight w:val="green"/>
        </w:rPr>
        <w:t xml:space="preserve"> </w:t>
      </w:r>
      <w:r w:rsidR="003C3546" w:rsidRPr="003F2A96">
        <w:rPr>
          <w:rFonts w:eastAsia="TimesNewRoman"/>
          <w:highlight w:val="green"/>
          <w:lang w:eastAsia="en-US"/>
        </w:rPr>
        <w:t>–</w:t>
      </w:r>
      <w:r w:rsidR="000028AD" w:rsidRPr="003F2A96">
        <w:rPr>
          <w:rFonts w:eastAsia="TimesNewRoman"/>
          <w:highlight w:val="green"/>
          <w:lang w:eastAsia="en-US"/>
        </w:rPr>
        <w:t xml:space="preserve"> </w:t>
      </w:r>
      <w:r w:rsidR="00433A61" w:rsidRPr="003F2A96">
        <w:rPr>
          <w:sz w:val="28"/>
          <w:szCs w:val="28"/>
          <w:highlight w:val="green"/>
        </w:rPr>
        <w:t>30</w:t>
      </w:r>
      <w:r w:rsidR="000028AD" w:rsidRPr="003F2A96">
        <w:rPr>
          <w:sz w:val="28"/>
          <w:szCs w:val="28"/>
          <w:highlight w:val="green"/>
        </w:rPr>
        <w:t xml:space="preserve"> </w:t>
      </w:r>
      <w:r w:rsidR="001B7C43" w:rsidRPr="003F2A96">
        <w:rPr>
          <w:sz w:val="28"/>
          <w:szCs w:val="28"/>
          <w:highlight w:val="green"/>
        </w:rPr>
        <w:t>% толщины подстилающего слоя)</w:t>
      </w:r>
      <w:r w:rsidRPr="003F2A96">
        <w:rPr>
          <w:sz w:val="28"/>
          <w:szCs w:val="28"/>
          <w:highlight w:val="green"/>
        </w:rPr>
        <w:t>. Для песка запас составляет примерно 1,0</w:t>
      </w:r>
      <w:r w:rsidR="003C3546" w:rsidRPr="003F2A96">
        <w:rPr>
          <w:rFonts w:eastAsia="TimesNewRoman"/>
          <w:highlight w:val="green"/>
          <w:lang w:eastAsia="en-US"/>
        </w:rPr>
        <w:t>–</w:t>
      </w:r>
      <w:r w:rsidRPr="003F2A96">
        <w:rPr>
          <w:sz w:val="28"/>
          <w:szCs w:val="28"/>
          <w:highlight w:val="green"/>
        </w:rPr>
        <w:t>1,5 см.</w:t>
      </w:r>
      <w:r w:rsidR="002E19F2" w:rsidRPr="003F2A96">
        <w:rPr>
          <w:sz w:val="28"/>
          <w:szCs w:val="28"/>
          <w:highlight w:val="green"/>
        </w:rPr>
        <w:t xml:space="preserve"> </w:t>
      </w:r>
    </w:p>
    <w:p w14:paraId="445F31DF" w14:textId="25B3410B" w:rsidR="002E19F2" w:rsidRPr="003F2A96" w:rsidRDefault="002E19F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Перед мощением на основной площади</w:t>
      </w:r>
      <w:r w:rsidR="00C31DEF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рекоменд</w:t>
      </w:r>
      <w:r w:rsidRPr="003F2A96">
        <w:rPr>
          <w:sz w:val="28"/>
          <w:szCs w:val="28"/>
          <w:highlight w:val="green"/>
        </w:rPr>
        <w:t>уется отработать технологию укладки на тестовом участке.</w:t>
      </w:r>
    </w:p>
    <w:p w14:paraId="461A08B5" w14:textId="1855A4D9" w:rsidR="0033625B" w:rsidRPr="003F2A96" w:rsidRDefault="00B900E0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lastRenderedPageBreak/>
        <w:t>Подстилающий</w:t>
      </w:r>
      <w:r w:rsidR="0033625B" w:rsidRPr="003F2A96">
        <w:rPr>
          <w:sz w:val="28"/>
          <w:szCs w:val="28"/>
          <w:highlight w:val="green"/>
        </w:rPr>
        <w:t xml:space="preserve"> слой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33625B" w:rsidRPr="003F2A96">
        <w:rPr>
          <w:sz w:val="28"/>
          <w:szCs w:val="28"/>
          <w:highlight w:val="green"/>
        </w:rPr>
        <w:t xml:space="preserve">ен быть спрофилирован до укладки </w:t>
      </w:r>
      <w:r w:rsidR="000744A9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="0033625B" w:rsidRPr="003F2A96">
        <w:rPr>
          <w:sz w:val="28"/>
          <w:szCs w:val="28"/>
          <w:highlight w:val="green"/>
        </w:rPr>
        <w:t xml:space="preserve">. Он </w:t>
      </w:r>
      <w:r w:rsidR="008D1DA2" w:rsidRPr="003F2A96">
        <w:rPr>
          <w:sz w:val="28"/>
          <w:szCs w:val="28"/>
          <w:highlight w:val="green"/>
        </w:rPr>
        <w:t>устраивается с тем</w:t>
      </w:r>
      <w:r w:rsidR="0033625B" w:rsidRPr="003F2A96">
        <w:rPr>
          <w:sz w:val="28"/>
          <w:szCs w:val="28"/>
          <w:highlight w:val="green"/>
        </w:rPr>
        <w:t>и</w:t>
      </w:r>
      <w:r w:rsidR="008D1DA2" w:rsidRPr="003F2A96">
        <w:rPr>
          <w:sz w:val="28"/>
          <w:szCs w:val="28"/>
          <w:highlight w:val="green"/>
        </w:rPr>
        <w:t xml:space="preserve"> же</w:t>
      </w:r>
      <w:r w:rsidR="0033625B" w:rsidRPr="003F2A96">
        <w:rPr>
          <w:sz w:val="28"/>
          <w:szCs w:val="28"/>
          <w:highlight w:val="green"/>
        </w:rPr>
        <w:t xml:space="preserve"> уклонами</w:t>
      </w:r>
      <w:r w:rsidR="00CB21BB" w:rsidRPr="003F2A96">
        <w:rPr>
          <w:sz w:val="28"/>
          <w:szCs w:val="28"/>
          <w:highlight w:val="green"/>
        </w:rPr>
        <w:t>, которые</w:t>
      </w:r>
      <w:r w:rsidR="008D1DA2" w:rsidRPr="003F2A96">
        <w:rPr>
          <w:sz w:val="28"/>
          <w:szCs w:val="28"/>
          <w:highlight w:val="green"/>
        </w:rPr>
        <w:t xml:space="preserve"> предусмотрен</w:t>
      </w:r>
      <w:r w:rsidR="0033625B" w:rsidRPr="003F2A96">
        <w:rPr>
          <w:sz w:val="28"/>
          <w:szCs w:val="28"/>
          <w:highlight w:val="green"/>
        </w:rPr>
        <w:t>ы</w:t>
      </w:r>
      <w:r w:rsidR="008D1DA2" w:rsidRPr="003F2A96">
        <w:rPr>
          <w:sz w:val="28"/>
          <w:szCs w:val="28"/>
          <w:highlight w:val="green"/>
        </w:rPr>
        <w:t xml:space="preserve"> для поверхности покрытия.</w:t>
      </w:r>
    </w:p>
    <w:p w14:paraId="6FCCCF92" w14:textId="54E85911" w:rsidR="008D1DA2" w:rsidRPr="003F2A96" w:rsidRDefault="0033625B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При механизированной укладке камней</w:t>
      </w:r>
      <w:r w:rsidR="00160F14" w:rsidRPr="003F2A96">
        <w:rPr>
          <w:sz w:val="28"/>
          <w:szCs w:val="28"/>
          <w:highlight w:val="green"/>
        </w:rPr>
        <w:t>/плит</w:t>
      </w:r>
      <w:r w:rsidRPr="003F2A96">
        <w:rPr>
          <w:sz w:val="28"/>
          <w:szCs w:val="28"/>
          <w:highlight w:val="green"/>
        </w:rPr>
        <w:t xml:space="preserve"> подстилающий слой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прикатать ручным или легким катком с гладкими вальцами за 1</w:t>
      </w:r>
      <w:r w:rsidR="003C3546" w:rsidRPr="003F2A96">
        <w:rPr>
          <w:rFonts w:eastAsia="TimesNewRoman"/>
          <w:highlight w:val="green"/>
          <w:lang w:eastAsia="en-US"/>
        </w:rPr>
        <w:t>–</w:t>
      </w:r>
      <w:r w:rsidRPr="003F2A96">
        <w:rPr>
          <w:sz w:val="28"/>
          <w:szCs w:val="28"/>
          <w:highlight w:val="green"/>
        </w:rPr>
        <w:t>2 прохода.</w:t>
      </w:r>
    </w:p>
    <w:p w14:paraId="1F440509" w14:textId="556AA8EC" w:rsidR="008D1DA2" w:rsidRPr="003F2A96" w:rsidRDefault="00160F14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Толщина подстилающего слоя в уплотненном состоянии зависит от вида и толщины изделий и устанавливается по таблице </w:t>
      </w:r>
      <w:r w:rsidR="00CB56CA" w:rsidRPr="003F2A96">
        <w:rPr>
          <w:sz w:val="28"/>
          <w:szCs w:val="28"/>
          <w:highlight w:val="green"/>
        </w:rPr>
        <w:t>1</w:t>
      </w:r>
      <w:r w:rsidR="00E179D1" w:rsidRPr="003F2A96">
        <w:rPr>
          <w:sz w:val="28"/>
          <w:szCs w:val="28"/>
          <w:highlight w:val="green"/>
        </w:rPr>
        <w:t>0</w:t>
      </w:r>
      <w:r w:rsidR="00B513F5" w:rsidRPr="003F2A96">
        <w:rPr>
          <w:sz w:val="28"/>
          <w:szCs w:val="28"/>
          <w:highlight w:val="green"/>
        </w:rPr>
        <w:t xml:space="preserve">. </w:t>
      </w:r>
      <w:r w:rsidR="008D1DA2" w:rsidRPr="003F2A96">
        <w:rPr>
          <w:sz w:val="28"/>
          <w:szCs w:val="28"/>
          <w:highlight w:val="green"/>
        </w:rPr>
        <w:t xml:space="preserve">Превышение толщины подстилающего слоя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="008D1DA2" w:rsidRPr="003F2A96">
        <w:rPr>
          <w:sz w:val="28"/>
          <w:szCs w:val="28"/>
          <w:highlight w:val="green"/>
        </w:rPr>
        <w:t xml:space="preserve"> </w:t>
      </w:r>
      <w:r w:rsidR="00433A61" w:rsidRPr="003F2A96">
        <w:rPr>
          <w:sz w:val="28"/>
          <w:szCs w:val="28"/>
          <w:highlight w:val="green"/>
        </w:rPr>
        <w:t>стать</w:t>
      </w:r>
      <w:r w:rsidR="008D1DA2" w:rsidRPr="003F2A96">
        <w:rPr>
          <w:sz w:val="28"/>
          <w:szCs w:val="28"/>
          <w:highlight w:val="green"/>
        </w:rPr>
        <w:t xml:space="preserve"> причиной дополнительных пластических деформаций </w:t>
      </w:r>
      <w:r w:rsidR="0033625B" w:rsidRPr="003F2A96">
        <w:rPr>
          <w:sz w:val="28"/>
          <w:szCs w:val="28"/>
          <w:highlight w:val="green"/>
        </w:rPr>
        <w:t xml:space="preserve">и местных просадок покрытия при </w:t>
      </w:r>
      <w:r w:rsidR="008D1DA2" w:rsidRPr="003F2A96">
        <w:rPr>
          <w:sz w:val="28"/>
          <w:szCs w:val="28"/>
          <w:highlight w:val="green"/>
        </w:rPr>
        <w:t>эксплуатации.</w:t>
      </w:r>
      <w:r w:rsidR="008C3A9D" w:rsidRPr="003F2A96">
        <w:rPr>
          <w:sz w:val="28"/>
          <w:szCs w:val="28"/>
          <w:highlight w:val="green"/>
        </w:rPr>
        <w:t xml:space="preserve"> Для </w:t>
      </w:r>
      <w:r w:rsidR="002E3FB6" w:rsidRPr="003F2A96">
        <w:rPr>
          <w:sz w:val="28"/>
          <w:szCs w:val="28"/>
          <w:highlight w:val="green"/>
        </w:rPr>
        <w:t>проезжих частей</w:t>
      </w:r>
      <w:r w:rsidR="008C3A9D" w:rsidRPr="003F2A96">
        <w:rPr>
          <w:sz w:val="28"/>
          <w:szCs w:val="28"/>
          <w:highlight w:val="green"/>
        </w:rPr>
        <w:t xml:space="preserve"> дорог, аэродромных покрытий и контейнерных терминалов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8C3A9D" w:rsidRPr="003F2A96">
        <w:rPr>
          <w:sz w:val="28"/>
          <w:szCs w:val="28"/>
          <w:highlight w:val="green"/>
        </w:rPr>
        <w:t xml:space="preserve"> стремиться к минимальной толщине подстилающего слоя – 3 см.</w:t>
      </w:r>
    </w:p>
    <w:p w14:paraId="0F81DA74" w14:textId="4EA18D84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устройстве подстилающего слоя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учитывать, что после строительной операции посадки камней</w:t>
      </w:r>
      <w:r w:rsidR="0033625B" w:rsidRPr="003F2A96">
        <w:rPr>
          <w:sz w:val="28"/>
          <w:szCs w:val="28"/>
          <w:highlight w:val="green"/>
        </w:rPr>
        <w:t>/плит</w:t>
      </w:r>
      <w:r w:rsidRPr="003F2A96">
        <w:rPr>
          <w:sz w:val="28"/>
          <w:szCs w:val="28"/>
          <w:highlight w:val="green"/>
        </w:rPr>
        <w:t xml:space="preserve"> поверхность покрытия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на возвышаться над верхом борта (бордюра) примерно на </w:t>
      </w:r>
      <w:r w:rsidR="00F17D05" w:rsidRPr="003F2A96">
        <w:rPr>
          <w:sz w:val="28"/>
          <w:szCs w:val="28"/>
          <w:highlight w:val="green"/>
        </w:rPr>
        <w:t>3</w:t>
      </w:r>
      <w:r w:rsidR="003C3546" w:rsidRPr="003F2A96">
        <w:rPr>
          <w:rFonts w:eastAsia="TimesNewRoman"/>
          <w:highlight w:val="green"/>
          <w:lang w:eastAsia="en-US"/>
        </w:rPr>
        <w:t>–</w:t>
      </w:r>
      <w:r w:rsidR="00F17D05" w:rsidRPr="003F2A96">
        <w:rPr>
          <w:sz w:val="28"/>
          <w:szCs w:val="28"/>
          <w:highlight w:val="green"/>
        </w:rPr>
        <w:t>5 мм,</w:t>
      </w:r>
      <w:r w:rsidRPr="003F2A96">
        <w:rPr>
          <w:sz w:val="28"/>
          <w:szCs w:val="28"/>
          <w:highlight w:val="green"/>
        </w:rPr>
        <w:t xml:space="preserve"> как запас на осадку покрытия в ходе эксплуатации.</w:t>
      </w:r>
      <w:r w:rsidR="002E19F2" w:rsidRPr="003F2A96">
        <w:rPr>
          <w:sz w:val="28"/>
          <w:szCs w:val="28"/>
          <w:highlight w:val="green"/>
        </w:rPr>
        <w:t xml:space="preserve"> </w:t>
      </w:r>
    </w:p>
    <w:p w14:paraId="4CBEAE97" w14:textId="03F52737" w:rsidR="002E19F2" w:rsidRPr="003F2A96" w:rsidRDefault="000D3E01" w:rsidP="002E19F2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Для устройства подстилающего слоя, особенно на больших площадях </w:t>
      </w:r>
      <w:r w:rsidR="00362A8E" w:rsidRPr="003F2A96">
        <w:rPr>
          <w:b/>
          <w:sz w:val="28"/>
          <w:szCs w:val="28"/>
          <w:highlight w:val="green"/>
        </w:rPr>
        <w:t>рекоменд</w:t>
      </w:r>
      <w:r w:rsidR="004B44CA" w:rsidRPr="003F2A96">
        <w:rPr>
          <w:sz w:val="28"/>
          <w:szCs w:val="28"/>
          <w:highlight w:val="green"/>
        </w:rPr>
        <w:t>уется применять специальные машины и</w:t>
      </w:r>
      <w:r w:rsidRPr="003F2A96">
        <w:rPr>
          <w:sz w:val="28"/>
          <w:szCs w:val="28"/>
          <w:highlight w:val="green"/>
        </w:rPr>
        <w:t xml:space="preserve"> оборудование – планировщики основания, </w:t>
      </w:r>
      <w:r w:rsidR="003C19E1" w:rsidRPr="003F2A96">
        <w:rPr>
          <w:sz w:val="28"/>
          <w:szCs w:val="28"/>
          <w:highlight w:val="green"/>
        </w:rPr>
        <w:t xml:space="preserve">планировочные </w:t>
      </w:r>
      <w:r w:rsidR="004B44CA" w:rsidRPr="003F2A96">
        <w:rPr>
          <w:sz w:val="28"/>
          <w:szCs w:val="28"/>
          <w:highlight w:val="green"/>
        </w:rPr>
        <w:t>рубанки, в которых распределение материала и выравнивание объединены в единый процесс. Это позволяет достигать большой производительност</w:t>
      </w:r>
      <w:r w:rsidR="003415D4" w:rsidRPr="003F2A96">
        <w:rPr>
          <w:sz w:val="28"/>
          <w:szCs w:val="28"/>
          <w:highlight w:val="green"/>
        </w:rPr>
        <w:t>и и точности высотных отметок.</w:t>
      </w:r>
    </w:p>
    <w:p w14:paraId="1BE877A7" w14:textId="77777777" w:rsidR="00B24C51" w:rsidRPr="003F2A96" w:rsidRDefault="003C19E1" w:rsidP="00B545BC">
      <w:pPr>
        <w:pStyle w:val="7"/>
        <w:rPr>
          <w:sz w:val="28"/>
          <w:szCs w:val="28"/>
          <w:highlight w:val="green"/>
        </w:rPr>
      </w:pPr>
      <w:bookmarkStart w:id="74" w:name="_Toc6565883"/>
      <w:r w:rsidRPr="003F2A96">
        <w:rPr>
          <w:sz w:val="28"/>
          <w:szCs w:val="28"/>
          <w:highlight w:val="green"/>
        </w:rPr>
        <w:t xml:space="preserve"> </w:t>
      </w:r>
      <w:r w:rsidR="000D3E01" w:rsidRPr="003F2A96">
        <w:rPr>
          <w:sz w:val="28"/>
          <w:szCs w:val="28"/>
          <w:highlight w:val="green"/>
        </w:rPr>
        <w:t>Укладка камней/плит</w:t>
      </w:r>
      <w:r w:rsidR="00B54781" w:rsidRPr="003F2A96">
        <w:rPr>
          <w:sz w:val="28"/>
          <w:szCs w:val="28"/>
          <w:highlight w:val="green"/>
        </w:rPr>
        <w:t xml:space="preserve"> мощ</w:t>
      </w:r>
      <w:r w:rsidR="000D3E01" w:rsidRPr="003F2A96">
        <w:rPr>
          <w:sz w:val="28"/>
          <w:szCs w:val="28"/>
          <w:highlight w:val="green"/>
        </w:rPr>
        <w:t>ения</w:t>
      </w:r>
      <w:bookmarkEnd w:id="74"/>
    </w:p>
    <w:p w14:paraId="4042FF69" w14:textId="42668951" w:rsidR="00B24C51" w:rsidRPr="003F2A96" w:rsidRDefault="00B24C51" w:rsidP="00B545BC">
      <w:pPr>
        <w:pStyle w:val="aff3"/>
        <w:ind w:firstLine="709"/>
        <w:contextualSpacing w:val="0"/>
        <w:rPr>
          <w:color w:val="auto"/>
          <w:sz w:val="28"/>
          <w:szCs w:val="28"/>
          <w:highlight w:val="green"/>
        </w:rPr>
      </w:pPr>
      <w:r w:rsidRPr="003F2A96">
        <w:rPr>
          <w:color w:val="auto"/>
          <w:sz w:val="28"/>
          <w:szCs w:val="28"/>
          <w:highlight w:val="green"/>
        </w:rPr>
        <w:t xml:space="preserve">Перед укладкой все изделия для мощения </w:t>
      </w:r>
      <w:r w:rsidR="00362A8E" w:rsidRPr="003F2A96">
        <w:rPr>
          <w:b/>
          <w:color w:val="auto"/>
          <w:sz w:val="28"/>
          <w:szCs w:val="28"/>
          <w:highlight w:val="green"/>
        </w:rPr>
        <w:t>долж</w:t>
      </w:r>
      <w:r w:rsidRPr="003F2A96">
        <w:rPr>
          <w:color w:val="auto"/>
          <w:sz w:val="28"/>
          <w:szCs w:val="28"/>
          <w:highlight w:val="green"/>
        </w:rPr>
        <w:t>ны быть приняты по</w:t>
      </w:r>
      <w:r w:rsidR="00C213E9" w:rsidRPr="003F2A96">
        <w:rPr>
          <w:color w:val="auto"/>
          <w:sz w:val="28"/>
          <w:szCs w:val="28"/>
          <w:highlight w:val="green"/>
        </w:rPr>
        <w:t xml:space="preserve">требителем согласно </w:t>
      </w:r>
      <w:r w:rsidR="00433A61" w:rsidRPr="003F2A96">
        <w:rPr>
          <w:color w:val="auto"/>
          <w:sz w:val="28"/>
          <w:szCs w:val="28"/>
          <w:highlight w:val="green"/>
        </w:rPr>
        <w:t>п</w:t>
      </w:r>
      <w:r w:rsidR="00C213E9" w:rsidRPr="003F2A96">
        <w:rPr>
          <w:color w:val="auto"/>
          <w:sz w:val="28"/>
          <w:szCs w:val="28"/>
          <w:highlight w:val="green"/>
        </w:rPr>
        <w:t>риложению Г</w:t>
      </w:r>
      <w:r w:rsidRPr="003F2A96">
        <w:rPr>
          <w:color w:val="auto"/>
          <w:sz w:val="28"/>
          <w:szCs w:val="28"/>
          <w:highlight w:val="green"/>
        </w:rPr>
        <w:t xml:space="preserve">. В случае возникновения разногласий по качеству изделий </w:t>
      </w:r>
      <w:r w:rsidR="00362A8E" w:rsidRPr="003F2A96">
        <w:rPr>
          <w:b/>
          <w:color w:val="auto"/>
          <w:sz w:val="28"/>
          <w:szCs w:val="28"/>
          <w:highlight w:val="green"/>
        </w:rPr>
        <w:t>осуществляется</w:t>
      </w:r>
      <w:r w:rsidRPr="003F2A96">
        <w:rPr>
          <w:color w:val="auto"/>
          <w:sz w:val="28"/>
          <w:szCs w:val="28"/>
          <w:highlight w:val="green"/>
        </w:rPr>
        <w:t xml:space="preserve"> отбор образцов для контрольных</w:t>
      </w:r>
      <w:r w:rsidR="00C213E9" w:rsidRPr="003F2A96">
        <w:rPr>
          <w:color w:val="auto"/>
          <w:sz w:val="28"/>
          <w:szCs w:val="28"/>
          <w:highlight w:val="green"/>
        </w:rPr>
        <w:t xml:space="preserve"> испытаний согласно </w:t>
      </w:r>
      <w:r w:rsidR="00433A61" w:rsidRPr="003F2A96">
        <w:rPr>
          <w:color w:val="auto"/>
          <w:sz w:val="28"/>
          <w:szCs w:val="28"/>
          <w:highlight w:val="green"/>
        </w:rPr>
        <w:t>п</w:t>
      </w:r>
      <w:r w:rsidR="00C213E9" w:rsidRPr="003F2A96">
        <w:rPr>
          <w:color w:val="auto"/>
          <w:sz w:val="28"/>
          <w:szCs w:val="28"/>
          <w:highlight w:val="green"/>
        </w:rPr>
        <w:t>риложению Д</w:t>
      </w:r>
      <w:r w:rsidRPr="003F2A96">
        <w:rPr>
          <w:color w:val="auto"/>
          <w:sz w:val="28"/>
          <w:szCs w:val="28"/>
          <w:highlight w:val="green"/>
        </w:rPr>
        <w:t>.</w:t>
      </w:r>
    </w:p>
    <w:p w14:paraId="654D2C65" w14:textId="04B3DA36" w:rsidR="00982974" w:rsidRPr="003F2A96" w:rsidRDefault="00CB56CA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Плиты с транспортных поддонов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брать и приподнимать одновременно со всех сторон, чтобы не повреждать поверхность изделий нижнего ряда. </w:t>
      </w:r>
    </w:p>
    <w:p w14:paraId="5CAD02F2" w14:textId="07368A9A" w:rsidR="00CB56CA" w:rsidRPr="003F2A96" w:rsidRDefault="00982974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Камни/плиты мощения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укладывать в направлении </w:t>
      </w:r>
      <w:r w:rsidR="003C3546" w:rsidRPr="003F2A96">
        <w:rPr>
          <w:sz w:val="28"/>
          <w:szCs w:val="28"/>
          <w:highlight w:val="green"/>
        </w:rPr>
        <w:t>«</w:t>
      </w:r>
      <w:r w:rsidRPr="003F2A96">
        <w:rPr>
          <w:sz w:val="28"/>
          <w:szCs w:val="28"/>
          <w:highlight w:val="green"/>
        </w:rPr>
        <w:t>от себя</w:t>
      </w:r>
      <w:r w:rsidR="003C3546" w:rsidRPr="003F2A96">
        <w:rPr>
          <w:sz w:val="28"/>
          <w:szCs w:val="28"/>
          <w:highlight w:val="green"/>
        </w:rPr>
        <w:t>»</w:t>
      </w:r>
      <w:r w:rsidRPr="003F2A96">
        <w:rPr>
          <w:sz w:val="28"/>
          <w:szCs w:val="28"/>
          <w:highlight w:val="green"/>
        </w:rPr>
        <w:t xml:space="preserve"> на подготовленный подстилающий слой соблюдая ширину швов согласно рисунку, установленному проектом. Для укладки плит, особенно крупноформатных толщиной 120 мм и более,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использовать специальные механические или вакуумные захваты. Укладка крупноформатных плит без использования захватов запрещена.</w:t>
      </w:r>
    </w:p>
    <w:p w14:paraId="7456D919" w14:textId="08E1F60D" w:rsidR="001B7C43" w:rsidRPr="003F2A96" w:rsidRDefault="00802A73" w:rsidP="001B6DA8">
      <w:pPr>
        <w:pStyle w:val="aff3"/>
        <w:ind w:firstLine="709"/>
        <w:contextualSpacing w:val="0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Камни/плиты</w:t>
      </w:r>
      <w:r w:rsidR="00E4435E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брать и укладывать сразу с нескольких транспортных поддонов вперемешку для создания равномерного цвета </w:t>
      </w:r>
      <w:r w:rsidR="00971E0E" w:rsidRPr="003F2A96">
        <w:rPr>
          <w:sz w:val="28"/>
          <w:szCs w:val="28"/>
          <w:highlight w:val="green"/>
        </w:rPr>
        <w:t xml:space="preserve">по всей площади </w:t>
      </w:r>
      <w:r w:rsidR="00E4435E" w:rsidRPr="003F2A96">
        <w:rPr>
          <w:sz w:val="28"/>
          <w:szCs w:val="28"/>
          <w:highlight w:val="green"/>
        </w:rPr>
        <w:t>покрытия.</w:t>
      </w:r>
      <w:r w:rsidR="001B6DA8" w:rsidRPr="003F2A96">
        <w:rPr>
          <w:sz w:val="28"/>
          <w:szCs w:val="28"/>
          <w:highlight w:val="green"/>
        </w:rPr>
        <w:t xml:space="preserve"> Разборку пакета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1B6DA8" w:rsidRPr="003F2A96">
        <w:rPr>
          <w:sz w:val="28"/>
          <w:szCs w:val="28"/>
          <w:highlight w:val="green"/>
        </w:rPr>
        <w:t xml:space="preserve"> вести в вертикальном направлении, а не послойно.</w:t>
      </w:r>
    </w:p>
    <w:p w14:paraId="42D39675" w14:textId="69BE1E2E" w:rsidR="008D1DA2" w:rsidRPr="003F2A96" w:rsidRDefault="00482BED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Ширина швов зависит от вида и толщины изделий </w:t>
      </w:r>
      <w:r w:rsidR="00A44298" w:rsidRPr="003F2A96">
        <w:rPr>
          <w:color w:val="auto"/>
          <w:sz w:val="28"/>
          <w:szCs w:val="28"/>
          <w:highlight w:val="green"/>
        </w:rPr>
        <w:t xml:space="preserve">(таблица </w:t>
      </w:r>
      <w:r w:rsidR="00F4010D" w:rsidRPr="003F2A96">
        <w:rPr>
          <w:color w:val="auto"/>
          <w:sz w:val="28"/>
          <w:szCs w:val="28"/>
          <w:highlight w:val="green"/>
        </w:rPr>
        <w:t>1</w:t>
      </w:r>
      <w:r w:rsidR="001352DF" w:rsidRPr="003F2A96">
        <w:rPr>
          <w:color w:val="auto"/>
          <w:sz w:val="28"/>
          <w:szCs w:val="28"/>
          <w:highlight w:val="green"/>
        </w:rPr>
        <w:t>0</w:t>
      </w:r>
      <w:r w:rsidRPr="003F2A96">
        <w:rPr>
          <w:color w:val="auto"/>
          <w:sz w:val="28"/>
          <w:szCs w:val="28"/>
          <w:highlight w:val="green"/>
        </w:rPr>
        <w:t xml:space="preserve">). </w:t>
      </w:r>
      <w:r w:rsidR="00557F39" w:rsidRPr="003F2A96">
        <w:rPr>
          <w:color w:val="auto"/>
          <w:sz w:val="28"/>
          <w:szCs w:val="28"/>
          <w:highlight w:val="green"/>
        </w:rPr>
        <w:t>З</w:t>
      </w:r>
      <w:r w:rsidR="00EC0196" w:rsidRPr="003F2A96">
        <w:rPr>
          <w:sz w:val="28"/>
          <w:szCs w:val="28"/>
          <w:highlight w:val="green"/>
        </w:rPr>
        <w:t xml:space="preserve">а соблюдение требуемой ширины шва </w:t>
      </w:r>
      <w:r w:rsidR="00557F39" w:rsidRPr="003F2A96">
        <w:rPr>
          <w:sz w:val="28"/>
          <w:szCs w:val="28"/>
          <w:highlight w:val="green"/>
        </w:rPr>
        <w:t>отвечают исполнители работ</w:t>
      </w:r>
      <w:r w:rsidR="00EC0196" w:rsidRPr="003F2A96">
        <w:rPr>
          <w:sz w:val="28"/>
          <w:szCs w:val="28"/>
          <w:highlight w:val="green"/>
        </w:rPr>
        <w:t xml:space="preserve">. </w:t>
      </w:r>
      <w:r w:rsidR="008D1DA2" w:rsidRPr="003F2A96">
        <w:rPr>
          <w:sz w:val="28"/>
          <w:szCs w:val="28"/>
          <w:highlight w:val="green"/>
        </w:rPr>
        <w:t xml:space="preserve">Для </w:t>
      </w:r>
      <w:r w:rsidR="000D409E" w:rsidRPr="003F2A96">
        <w:rPr>
          <w:sz w:val="28"/>
          <w:szCs w:val="28"/>
          <w:highlight w:val="green"/>
        </w:rPr>
        <w:t xml:space="preserve">фиксации </w:t>
      </w:r>
      <w:r w:rsidR="008D1DA2" w:rsidRPr="003F2A96">
        <w:rPr>
          <w:sz w:val="28"/>
          <w:szCs w:val="28"/>
          <w:highlight w:val="green"/>
        </w:rPr>
        <w:t xml:space="preserve">швов на боковых гранях бетонных </w:t>
      </w:r>
      <w:proofErr w:type="spellStart"/>
      <w:r w:rsidR="008D1DA2" w:rsidRPr="003F2A96">
        <w:rPr>
          <w:sz w:val="28"/>
          <w:szCs w:val="28"/>
          <w:highlight w:val="green"/>
        </w:rPr>
        <w:t>вибропрессова</w:t>
      </w:r>
      <w:r w:rsidR="001B7C43" w:rsidRPr="003F2A96">
        <w:rPr>
          <w:sz w:val="28"/>
          <w:szCs w:val="28"/>
          <w:highlight w:val="green"/>
        </w:rPr>
        <w:t>нных</w:t>
      </w:r>
      <w:proofErr w:type="spellEnd"/>
      <w:r w:rsidR="001B7C43" w:rsidRPr="003F2A96">
        <w:rPr>
          <w:sz w:val="28"/>
          <w:szCs w:val="28"/>
          <w:highlight w:val="green"/>
        </w:rPr>
        <w:t xml:space="preserve"> </w:t>
      </w:r>
      <w:r w:rsidR="00FD5CC7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="001B7C43" w:rsidRPr="003F2A96">
        <w:rPr>
          <w:sz w:val="28"/>
          <w:szCs w:val="28"/>
          <w:highlight w:val="green"/>
        </w:rPr>
        <w:t xml:space="preserve">, </w:t>
      </w:r>
      <w:r w:rsidR="00362A8E" w:rsidRPr="003F2A96">
        <w:rPr>
          <w:b/>
          <w:sz w:val="28"/>
          <w:szCs w:val="28"/>
          <w:highlight w:val="green"/>
        </w:rPr>
        <w:t>как правило</w:t>
      </w:r>
      <w:r w:rsidRPr="003F2A96">
        <w:rPr>
          <w:sz w:val="28"/>
          <w:szCs w:val="28"/>
          <w:highlight w:val="green"/>
        </w:rPr>
        <w:t xml:space="preserve">, имеются </w:t>
      </w:r>
      <w:proofErr w:type="spellStart"/>
      <w:r w:rsidR="00EC0196" w:rsidRPr="003F2A96">
        <w:rPr>
          <w:sz w:val="28"/>
          <w:szCs w:val="28"/>
          <w:highlight w:val="green"/>
        </w:rPr>
        <w:t>шовообразователи</w:t>
      </w:r>
      <w:proofErr w:type="spellEnd"/>
      <w:r w:rsidR="008D1DA2" w:rsidRPr="003F2A96">
        <w:rPr>
          <w:sz w:val="28"/>
          <w:szCs w:val="28"/>
          <w:highlight w:val="green"/>
        </w:rPr>
        <w:t>.</w:t>
      </w:r>
      <w:r w:rsidR="008C3A9D" w:rsidRPr="003F2A96">
        <w:rPr>
          <w:sz w:val="28"/>
          <w:szCs w:val="28"/>
          <w:highlight w:val="green"/>
        </w:rPr>
        <w:t xml:space="preserve"> </w:t>
      </w:r>
      <w:r w:rsidR="00EC0196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EC0196" w:rsidRPr="003F2A96">
        <w:rPr>
          <w:sz w:val="28"/>
          <w:szCs w:val="28"/>
          <w:highlight w:val="green"/>
        </w:rPr>
        <w:t xml:space="preserve"> учитывать, что </w:t>
      </w:r>
      <w:proofErr w:type="spellStart"/>
      <w:r w:rsidR="00EC0196" w:rsidRPr="003F2A96">
        <w:rPr>
          <w:sz w:val="28"/>
          <w:szCs w:val="28"/>
          <w:highlight w:val="green"/>
        </w:rPr>
        <w:t>шовообразователи</w:t>
      </w:r>
      <w:proofErr w:type="spellEnd"/>
      <w:r w:rsidR="00EC0196" w:rsidRPr="003F2A96">
        <w:rPr>
          <w:sz w:val="28"/>
          <w:szCs w:val="28"/>
          <w:highlight w:val="green"/>
        </w:rPr>
        <w:t xml:space="preserve"> не определяют ширину шва, а служат защитой от сколов граней камней/плит при их </w:t>
      </w:r>
      <w:r w:rsidR="003C3546" w:rsidRPr="003F2A96">
        <w:rPr>
          <w:sz w:val="28"/>
          <w:szCs w:val="28"/>
          <w:highlight w:val="green"/>
        </w:rPr>
        <w:t>изготовлении</w:t>
      </w:r>
      <w:r w:rsidR="00EC0196" w:rsidRPr="003F2A96">
        <w:rPr>
          <w:sz w:val="28"/>
          <w:szCs w:val="28"/>
          <w:highlight w:val="green"/>
        </w:rPr>
        <w:t xml:space="preserve"> и транспортиров</w:t>
      </w:r>
      <w:r w:rsidR="00245BBF" w:rsidRPr="003F2A96">
        <w:rPr>
          <w:sz w:val="28"/>
          <w:szCs w:val="28"/>
          <w:highlight w:val="green"/>
        </w:rPr>
        <w:t>ании</w:t>
      </w:r>
      <w:r w:rsidR="00EC0196" w:rsidRPr="003F2A96">
        <w:rPr>
          <w:sz w:val="28"/>
          <w:szCs w:val="28"/>
          <w:highlight w:val="green"/>
        </w:rPr>
        <w:t xml:space="preserve">. </w:t>
      </w:r>
      <w:r w:rsidR="008D1DA2" w:rsidRPr="003F2A96">
        <w:rPr>
          <w:sz w:val="28"/>
          <w:szCs w:val="28"/>
          <w:highlight w:val="green"/>
        </w:rPr>
        <w:t>На</w:t>
      </w:r>
      <w:r w:rsidR="00335564" w:rsidRPr="003F2A96">
        <w:rPr>
          <w:sz w:val="28"/>
          <w:szCs w:val="28"/>
          <w:highlight w:val="green"/>
        </w:rPr>
        <w:t xml:space="preserve"> некоторых</w:t>
      </w:r>
      <w:r w:rsidR="00BA7442" w:rsidRPr="003F2A96">
        <w:rPr>
          <w:sz w:val="28"/>
          <w:szCs w:val="28"/>
          <w:highlight w:val="green"/>
        </w:rPr>
        <w:t xml:space="preserve"> видах изделий </w:t>
      </w:r>
      <w:proofErr w:type="spellStart"/>
      <w:r w:rsidR="00EC0196" w:rsidRPr="003F2A96">
        <w:rPr>
          <w:sz w:val="28"/>
          <w:szCs w:val="28"/>
          <w:highlight w:val="green"/>
        </w:rPr>
        <w:lastRenderedPageBreak/>
        <w:t>шовообразователи</w:t>
      </w:r>
      <w:proofErr w:type="spellEnd"/>
      <w:r w:rsidR="00EC0196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="007C1072" w:rsidRPr="003F2A96">
        <w:rPr>
          <w:sz w:val="28"/>
          <w:szCs w:val="28"/>
          <w:highlight w:val="green"/>
        </w:rPr>
        <w:t xml:space="preserve"> </w:t>
      </w:r>
      <w:r w:rsidR="00BA7442" w:rsidRPr="003F2A96">
        <w:rPr>
          <w:sz w:val="28"/>
          <w:szCs w:val="28"/>
          <w:highlight w:val="green"/>
        </w:rPr>
        <w:t xml:space="preserve">не </w:t>
      </w:r>
      <w:r w:rsidR="007C1072" w:rsidRPr="003F2A96">
        <w:rPr>
          <w:sz w:val="28"/>
          <w:szCs w:val="28"/>
          <w:highlight w:val="green"/>
        </w:rPr>
        <w:t>выполняться</w:t>
      </w:r>
      <w:r w:rsidR="001B7C43" w:rsidRPr="003F2A96">
        <w:rPr>
          <w:sz w:val="28"/>
          <w:szCs w:val="28"/>
          <w:highlight w:val="green"/>
        </w:rPr>
        <w:t xml:space="preserve"> или быть меньше требуемого размера шва</w:t>
      </w:r>
      <w:r w:rsidR="007C1072" w:rsidRPr="003F2A96">
        <w:rPr>
          <w:sz w:val="28"/>
          <w:szCs w:val="28"/>
          <w:highlight w:val="green"/>
        </w:rPr>
        <w:t xml:space="preserve">.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3A0ABE" w:rsidRPr="003F2A96">
        <w:rPr>
          <w:sz w:val="28"/>
          <w:szCs w:val="28"/>
          <w:highlight w:val="green"/>
        </w:rPr>
        <w:t xml:space="preserve"> избегать </w:t>
      </w:r>
      <w:r w:rsidR="002E19F2" w:rsidRPr="003F2A96">
        <w:rPr>
          <w:sz w:val="28"/>
          <w:szCs w:val="28"/>
          <w:highlight w:val="green"/>
        </w:rPr>
        <w:t>укладки камней/плит с сильным прижимным усилием.</w:t>
      </w:r>
    </w:p>
    <w:p w14:paraId="4A3FE271" w14:textId="083C17AF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Ширина «зеленых» и дренирующих швов назначается проектом с учетом настоящ</w:t>
      </w:r>
      <w:r w:rsidR="003C3546" w:rsidRPr="003F2A96">
        <w:rPr>
          <w:sz w:val="28"/>
          <w:szCs w:val="28"/>
          <w:highlight w:val="green"/>
        </w:rPr>
        <w:t>его</w:t>
      </w:r>
      <w:r w:rsidRPr="003F2A96">
        <w:rPr>
          <w:sz w:val="28"/>
          <w:szCs w:val="28"/>
          <w:highlight w:val="green"/>
        </w:rPr>
        <w:t xml:space="preserve"> </w:t>
      </w:r>
      <w:r w:rsidR="003C3546" w:rsidRPr="003F2A96">
        <w:rPr>
          <w:sz w:val="28"/>
          <w:szCs w:val="28"/>
          <w:highlight w:val="green"/>
        </w:rPr>
        <w:t>свода правил</w:t>
      </w:r>
      <w:r w:rsidRPr="003F2A96">
        <w:rPr>
          <w:sz w:val="28"/>
          <w:szCs w:val="28"/>
          <w:highlight w:val="green"/>
        </w:rPr>
        <w:t xml:space="preserve"> </w:t>
      </w:r>
      <w:r w:rsidR="001B6DA8" w:rsidRPr="003F2A96">
        <w:rPr>
          <w:sz w:val="28"/>
          <w:szCs w:val="28"/>
          <w:highlight w:val="green"/>
        </w:rPr>
        <w:t>(</w:t>
      </w:r>
      <w:r w:rsidR="003C3546" w:rsidRPr="003F2A96">
        <w:rPr>
          <w:sz w:val="28"/>
          <w:szCs w:val="28"/>
          <w:highlight w:val="green"/>
        </w:rPr>
        <w:t xml:space="preserve">см. </w:t>
      </w:r>
      <w:r w:rsidR="001B6DA8" w:rsidRPr="003F2A96">
        <w:rPr>
          <w:sz w:val="28"/>
          <w:szCs w:val="28"/>
          <w:highlight w:val="green"/>
        </w:rPr>
        <w:t>5.5</w:t>
      </w:r>
      <w:r w:rsidRPr="003F2A96">
        <w:rPr>
          <w:sz w:val="28"/>
          <w:szCs w:val="28"/>
          <w:highlight w:val="green"/>
        </w:rPr>
        <w:t>).</w:t>
      </w:r>
    </w:p>
    <w:p w14:paraId="0FDEDE06" w14:textId="29CFC321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После укладки первого ряда </w:t>
      </w:r>
      <w:r w:rsidR="00404BBE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проверить соответствие </w:t>
      </w:r>
      <w:r w:rsidR="008C6B66" w:rsidRPr="003F2A96">
        <w:rPr>
          <w:sz w:val="28"/>
          <w:szCs w:val="28"/>
          <w:highlight w:val="green"/>
        </w:rPr>
        <w:t>укладки предварительной разметке</w:t>
      </w:r>
      <w:r w:rsidRPr="003F2A96">
        <w:rPr>
          <w:sz w:val="28"/>
          <w:szCs w:val="28"/>
          <w:highlight w:val="green"/>
        </w:rPr>
        <w:t>, натянуть направляющий шнур в направлении наращивания рядов, а при сложном рисунке укладки – и в поперечном направлении.</w:t>
      </w:r>
    </w:p>
    <w:p w14:paraId="73F83EE7" w14:textId="4721C49B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Для выравнивания укладываемых камней</w:t>
      </w:r>
      <w:r w:rsidR="008C3A9D" w:rsidRPr="003F2A96">
        <w:rPr>
          <w:sz w:val="28"/>
          <w:szCs w:val="28"/>
          <w:highlight w:val="green"/>
        </w:rPr>
        <w:t>/плит</w:t>
      </w:r>
      <w:r w:rsidRPr="003F2A96">
        <w:rPr>
          <w:sz w:val="28"/>
          <w:szCs w:val="28"/>
          <w:highlight w:val="green"/>
        </w:rPr>
        <w:t xml:space="preserve"> на широких покрытиях направляющие шнуры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натягивать на расстоянии примерно 3 м друг от друга. При укладке больших площадей </w:t>
      </w:r>
      <w:r w:rsidR="00362A8E" w:rsidRPr="003F2A96">
        <w:rPr>
          <w:b/>
          <w:sz w:val="28"/>
          <w:szCs w:val="28"/>
          <w:highlight w:val="green"/>
        </w:rPr>
        <w:t>целесообразн</w:t>
      </w:r>
      <w:r w:rsidRPr="003F2A96">
        <w:rPr>
          <w:sz w:val="28"/>
          <w:szCs w:val="28"/>
          <w:highlight w:val="green"/>
        </w:rPr>
        <w:t>о устанавливать направляющие шнуры в перпендикулярных направлениях.</w:t>
      </w:r>
    </w:p>
    <w:p w14:paraId="15922300" w14:textId="01D8E36D" w:rsidR="008D1DA2" w:rsidRPr="003F2A96" w:rsidRDefault="00362A8E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b/>
          <w:sz w:val="28"/>
          <w:szCs w:val="28"/>
          <w:highlight w:val="green"/>
        </w:rPr>
        <w:t>Следует</w:t>
      </w:r>
      <w:r w:rsidR="008D1DA2" w:rsidRPr="003F2A96">
        <w:rPr>
          <w:sz w:val="28"/>
          <w:szCs w:val="28"/>
          <w:highlight w:val="green"/>
        </w:rPr>
        <w:t xml:space="preserve"> строго соблюдать прямой угол пересечения продольных и поперечных рядов</w:t>
      </w:r>
      <w:r w:rsidR="00211B38" w:rsidRPr="003F2A96">
        <w:rPr>
          <w:sz w:val="28"/>
          <w:szCs w:val="28"/>
          <w:highlight w:val="green"/>
        </w:rPr>
        <w:t>,</w:t>
      </w:r>
      <w:r w:rsidR="008D1DA2" w:rsidRPr="003F2A96">
        <w:rPr>
          <w:sz w:val="28"/>
          <w:szCs w:val="28"/>
          <w:highlight w:val="green"/>
        </w:rPr>
        <w:t xml:space="preserve"> используя теодолит или простейшие инструменты (оптический зеркальный экер, длинный шнур-петлю с 12 узлами на равном расстоянии, треугольник со сторонами 3, 4 и 5 – и т.п.). Точность соблюдения угла </w:t>
      </w:r>
      <w:r w:rsidRPr="003F2A96">
        <w:rPr>
          <w:b/>
          <w:sz w:val="28"/>
          <w:szCs w:val="28"/>
          <w:highlight w:val="green"/>
        </w:rPr>
        <w:t>следует</w:t>
      </w:r>
      <w:r w:rsidR="008D1DA2" w:rsidRPr="003F2A96">
        <w:rPr>
          <w:sz w:val="28"/>
          <w:szCs w:val="28"/>
          <w:highlight w:val="green"/>
        </w:rPr>
        <w:t xml:space="preserve"> проверять через каждые 1</w:t>
      </w:r>
      <w:r w:rsidR="003C3546" w:rsidRPr="003F2A96">
        <w:rPr>
          <w:rFonts w:eastAsia="TimesNewRoman"/>
          <w:highlight w:val="green"/>
          <w:lang w:eastAsia="en-US"/>
        </w:rPr>
        <w:t>–</w:t>
      </w:r>
      <w:r w:rsidR="008D1DA2" w:rsidRPr="003F2A96">
        <w:rPr>
          <w:sz w:val="28"/>
          <w:szCs w:val="28"/>
          <w:highlight w:val="green"/>
        </w:rPr>
        <w:t>3 м укладки покрытия.</w:t>
      </w:r>
    </w:p>
    <w:p w14:paraId="22556CE0" w14:textId="3E5C5679" w:rsidR="004B44CA" w:rsidRPr="003F2A96" w:rsidRDefault="004B44CA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Для работ по устройству покрытия </w:t>
      </w:r>
      <w:r w:rsidR="00362A8E" w:rsidRPr="003F2A96">
        <w:rPr>
          <w:b/>
          <w:sz w:val="28"/>
          <w:szCs w:val="28"/>
          <w:highlight w:val="green"/>
        </w:rPr>
        <w:t>рекоменд</w:t>
      </w:r>
      <w:r w:rsidRPr="003F2A96">
        <w:rPr>
          <w:sz w:val="28"/>
          <w:szCs w:val="28"/>
          <w:highlight w:val="green"/>
        </w:rPr>
        <w:t xml:space="preserve">уется применять профессиональный инструмент и средства механизации работ: захваты для </w:t>
      </w:r>
      <w:r w:rsidR="00587BD3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>, разметчики, прямые углы, захваты для выемки камня</w:t>
      </w:r>
      <w:r w:rsidR="00587BD3" w:rsidRPr="003F2A96">
        <w:rPr>
          <w:sz w:val="28"/>
          <w:szCs w:val="28"/>
          <w:highlight w:val="green"/>
        </w:rPr>
        <w:t>/плиты</w:t>
      </w:r>
      <w:r w:rsidRPr="003F2A96">
        <w:rPr>
          <w:sz w:val="28"/>
          <w:szCs w:val="28"/>
          <w:highlight w:val="green"/>
        </w:rPr>
        <w:t>, направляющие ломы для выравнивания</w:t>
      </w:r>
      <w:r w:rsidR="003C19E1" w:rsidRPr="003F2A96">
        <w:rPr>
          <w:sz w:val="28"/>
          <w:szCs w:val="28"/>
          <w:highlight w:val="green"/>
        </w:rPr>
        <w:t xml:space="preserve"> положения камней/плит</w:t>
      </w:r>
      <w:r w:rsidRPr="003F2A96">
        <w:rPr>
          <w:sz w:val="28"/>
          <w:szCs w:val="28"/>
          <w:highlight w:val="green"/>
        </w:rPr>
        <w:t>.</w:t>
      </w:r>
      <w:r w:rsidR="003A0B70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 xml:space="preserve">Применение </w:t>
      </w:r>
      <w:r w:rsidR="000B0215" w:rsidRPr="003F2A96">
        <w:rPr>
          <w:sz w:val="28"/>
          <w:szCs w:val="28"/>
          <w:highlight w:val="green"/>
        </w:rPr>
        <w:t>соответствующего</w:t>
      </w:r>
      <w:r w:rsidRPr="003F2A96">
        <w:rPr>
          <w:sz w:val="28"/>
          <w:szCs w:val="28"/>
          <w:highlight w:val="green"/>
        </w:rPr>
        <w:t xml:space="preserve"> инструмента предотвращает</w:t>
      </w:r>
      <w:r w:rsidR="008C3A9D" w:rsidRPr="003F2A96">
        <w:rPr>
          <w:sz w:val="28"/>
          <w:szCs w:val="28"/>
          <w:highlight w:val="green"/>
        </w:rPr>
        <w:t xml:space="preserve"> повреждение поверхности</w:t>
      </w:r>
      <w:r w:rsidR="00B55096" w:rsidRPr="003F2A96">
        <w:rPr>
          <w:sz w:val="28"/>
          <w:szCs w:val="28"/>
          <w:highlight w:val="green"/>
        </w:rPr>
        <w:t xml:space="preserve"> </w:t>
      </w:r>
      <w:r w:rsidR="008C3A9D" w:rsidRPr="003F2A96">
        <w:rPr>
          <w:sz w:val="28"/>
          <w:szCs w:val="28"/>
          <w:highlight w:val="green"/>
        </w:rPr>
        <w:t>изделий,</w:t>
      </w:r>
      <w:r w:rsidR="009E3C2C" w:rsidRPr="003F2A96">
        <w:rPr>
          <w:sz w:val="28"/>
          <w:szCs w:val="28"/>
          <w:highlight w:val="green"/>
        </w:rPr>
        <w:t xml:space="preserve"> скалывание</w:t>
      </w:r>
      <w:r w:rsidRPr="003F2A96">
        <w:rPr>
          <w:sz w:val="28"/>
          <w:szCs w:val="28"/>
          <w:highlight w:val="green"/>
        </w:rPr>
        <w:t xml:space="preserve"> кромок у камней/плит</w:t>
      </w:r>
      <w:r w:rsidR="005903D0" w:rsidRPr="003F2A96">
        <w:rPr>
          <w:sz w:val="28"/>
          <w:szCs w:val="28"/>
          <w:highlight w:val="green"/>
        </w:rPr>
        <w:t xml:space="preserve"> и ускоряет выполнение работ</w:t>
      </w:r>
      <w:r w:rsidRPr="003F2A96">
        <w:rPr>
          <w:sz w:val="28"/>
          <w:szCs w:val="28"/>
          <w:highlight w:val="green"/>
        </w:rPr>
        <w:t>.</w:t>
      </w:r>
    </w:p>
    <w:p w14:paraId="423E97DB" w14:textId="30AE4ECA" w:rsidR="00F4010D" w:rsidRPr="003F2A96" w:rsidRDefault="001B6DA8" w:rsidP="00F4010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Д</w:t>
      </w:r>
      <w:r w:rsidR="00AE0269" w:rsidRPr="003F2A96">
        <w:rPr>
          <w:sz w:val="28"/>
          <w:szCs w:val="28"/>
          <w:highlight w:val="green"/>
        </w:rPr>
        <w:t xml:space="preserve">ля мощения больших и протяженных территорий простых конфигураций, а также при мощении крупноформатными плитами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использовать</w:t>
      </w:r>
      <w:r w:rsidR="00F4010D" w:rsidRPr="003F2A96">
        <w:rPr>
          <w:sz w:val="28"/>
          <w:szCs w:val="28"/>
          <w:highlight w:val="green"/>
        </w:rPr>
        <w:t xml:space="preserve"> </w:t>
      </w:r>
      <w:r w:rsidR="00AE0269" w:rsidRPr="003F2A96">
        <w:rPr>
          <w:sz w:val="28"/>
          <w:szCs w:val="28"/>
          <w:highlight w:val="green"/>
        </w:rPr>
        <w:t>м</w:t>
      </w:r>
      <w:r w:rsidR="004B44CA" w:rsidRPr="003F2A96">
        <w:rPr>
          <w:sz w:val="28"/>
          <w:szCs w:val="28"/>
          <w:highlight w:val="green"/>
        </w:rPr>
        <w:t>еханизированные укладчики</w:t>
      </w:r>
      <w:bookmarkStart w:id="75" w:name="_Toc6565884"/>
      <w:r w:rsidR="00F4010D" w:rsidRPr="003F2A96">
        <w:rPr>
          <w:sz w:val="28"/>
          <w:szCs w:val="28"/>
          <w:highlight w:val="green"/>
        </w:rPr>
        <w:t>.</w:t>
      </w:r>
    </w:p>
    <w:p w14:paraId="76547529" w14:textId="78E2335C" w:rsidR="002B7B76" w:rsidRPr="003F2A96" w:rsidRDefault="002B7B76" w:rsidP="002B7B76">
      <w:pPr>
        <w:ind w:firstLine="567"/>
        <w:rPr>
          <w:b/>
          <w:sz w:val="28"/>
          <w:szCs w:val="28"/>
          <w:highlight w:val="green"/>
        </w:rPr>
      </w:pP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Участки мощения, которые находятся в зоне производства смежных работ </w:t>
      </w:r>
      <w:r w:rsidR="00362A8E" w:rsidRPr="003F2A96">
        <w:rPr>
          <w:rFonts w:eastAsia="Calibri"/>
          <w:b/>
          <w:sz w:val="28"/>
          <w:szCs w:val="28"/>
          <w:highlight w:val="green"/>
          <w:lang w:eastAsia="en-US"/>
        </w:rPr>
        <w:t>следует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 предохранять от возможных загрязнений.</w:t>
      </w:r>
    </w:p>
    <w:p w14:paraId="211FA679" w14:textId="6566CB51" w:rsidR="002B7B76" w:rsidRPr="003F2A96" w:rsidRDefault="002B7B76" w:rsidP="002B7B76">
      <w:pPr>
        <w:ind w:firstLine="567"/>
        <w:rPr>
          <w:rFonts w:eastAsia="Calibri"/>
          <w:sz w:val="28"/>
          <w:szCs w:val="28"/>
          <w:highlight w:val="green"/>
          <w:lang w:eastAsia="en-US"/>
        </w:rPr>
      </w:pP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В качестве защитных материалов не подходят гофрокартон, бумага, фанера, доски, </w:t>
      </w:r>
      <w:proofErr w:type="spellStart"/>
      <w:r w:rsidRPr="003F2A96">
        <w:rPr>
          <w:rFonts w:eastAsia="Calibri"/>
          <w:sz w:val="28"/>
          <w:szCs w:val="28"/>
          <w:highlight w:val="green"/>
          <w:lang w:eastAsia="en-US"/>
        </w:rPr>
        <w:t>геотекстиль</w:t>
      </w:r>
      <w:proofErr w:type="spellEnd"/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. Эти материалы при длительном контакте с мощением </w:t>
      </w:r>
      <w:r w:rsidR="00362A8E" w:rsidRPr="003F2A96">
        <w:rPr>
          <w:rFonts w:eastAsia="Calibri"/>
          <w:b/>
          <w:sz w:val="28"/>
          <w:szCs w:val="28"/>
          <w:highlight w:val="green"/>
          <w:lang w:eastAsia="en-US"/>
        </w:rPr>
        <w:t>могут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 способствовать образованию трудно устранимых пятен и следов. </w:t>
      </w:r>
      <w:r w:rsidRPr="003F2A96">
        <w:rPr>
          <w:sz w:val="28"/>
          <w:szCs w:val="28"/>
          <w:highlight w:val="green"/>
        </w:rPr>
        <w:t xml:space="preserve">Для защитных целей иногда используется песок.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иметь ввиду, что при длительном нахождении на покрытии он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Pr="003F2A96">
        <w:rPr>
          <w:sz w:val="28"/>
          <w:szCs w:val="28"/>
          <w:highlight w:val="green"/>
        </w:rPr>
        <w:t xml:space="preserve"> оставлять пятна.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C95388" w:rsidRPr="003F2A96">
        <w:rPr>
          <w:rFonts w:eastAsia="Calibri"/>
          <w:sz w:val="28"/>
          <w:szCs w:val="28"/>
          <w:highlight w:val="green"/>
          <w:lang w:eastAsia="en-US"/>
        </w:rPr>
        <w:t>Полиэтиленовая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 пленка </w:t>
      </w:r>
      <w:r w:rsidR="000B0215" w:rsidRPr="003F2A96">
        <w:rPr>
          <w:rFonts w:eastAsia="Calibri"/>
          <w:sz w:val="28"/>
          <w:szCs w:val="28"/>
          <w:highlight w:val="green"/>
          <w:lang w:eastAsia="en-US"/>
        </w:rPr>
        <w:t>при длительном нахождении также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362A8E" w:rsidRPr="003F2A96">
        <w:rPr>
          <w:rFonts w:eastAsia="Calibri"/>
          <w:b/>
          <w:sz w:val="28"/>
          <w:szCs w:val="28"/>
          <w:highlight w:val="green"/>
          <w:lang w:eastAsia="en-US"/>
        </w:rPr>
        <w:t>может</w:t>
      </w:r>
      <w:r w:rsidR="00BB6D14" w:rsidRPr="003F2A96">
        <w:rPr>
          <w:rFonts w:eastAsia="Calibri"/>
          <w:sz w:val="28"/>
          <w:szCs w:val="28"/>
          <w:highlight w:val="green"/>
          <w:lang w:eastAsia="en-US"/>
        </w:rPr>
        <w:t xml:space="preserve"> нарушить цвет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 мощения.</w:t>
      </w:r>
    </w:p>
    <w:p w14:paraId="56423E1B" w14:textId="77777777" w:rsidR="002B7B76" w:rsidRPr="003F2A96" w:rsidRDefault="002B7B76" w:rsidP="00F4010D">
      <w:pPr>
        <w:pStyle w:val="aff3"/>
        <w:ind w:firstLine="709"/>
        <w:rPr>
          <w:sz w:val="28"/>
          <w:szCs w:val="28"/>
          <w:highlight w:val="green"/>
        </w:rPr>
      </w:pPr>
    </w:p>
    <w:p w14:paraId="46557CF5" w14:textId="77777777" w:rsidR="001931B8" w:rsidRPr="003F2A96" w:rsidRDefault="001931B8" w:rsidP="00B545BC">
      <w:pPr>
        <w:pStyle w:val="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Заполнение швов и</w:t>
      </w:r>
      <w:r w:rsidR="00303F7C" w:rsidRPr="003F2A96">
        <w:rPr>
          <w:sz w:val="28"/>
          <w:szCs w:val="28"/>
          <w:highlight w:val="green"/>
        </w:rPr>
        <w:t xml:space="preserve"> уплотнение</w:t>
      </w:r>
      <w:r w:rsidRPr="003F2A96">
        <w:rPr>
          <w:sz w:val="28"/>
          <w:szCs w:val="28"/>
          <w:highlight w:val="green"/>
        </w:rPr>
        <w:t xml:space="preserve"> покрытия</w:t>
      </w:r>
      <w:bookmarkEnd w:id="75"/>
    </w:p>
    <w:p w14:paraId="58A7931A" w14:textId="268934B2" w:rsidR="00CB5374" w:rsidRPr="003F2A96" w:rsidRDefault="008877BA" w:rsidP="003A0ABE">
      <w:pPr>
        <w:pStyle w:val="aff3"/>
        <w:ind w:firstLine="709"/>
        <w:contextualSpacing w:val="0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Заполнение швов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но проводиться параллельно с укладкой. Требования к материалам заполнения швов приведены в </w:t>
      </w:r>
      <w:r w:rsidR="009B5AC3" w:rsidRPr="003F2A96">
        <w:rPr>
          <w:sz w:val="28"/>
          <w:szCs w:val="28"/>
          <w:highlight w:val="green"/>
        </w:rPr>
        <w:t>5</w:t>
      </w:r>
      <w:r w:rsidR="00CB5374" w:rsidRPr="003F2A96">
        <w:rPr>
          <w:sz w:val="28"/>
          <w:szCs w:val="28"/>
          <w:highlight w:val="green"/>
        </w:rPr>
        <w:t>.2.</w:t>
      </w:r>
    </w:p>
    <w:p w14:paraId="288BB993" w14:textId="51D589B9" w:rsidR="003A0ABE" w:rsidRPr="003F2A96" w:rsidRDefault="008877BA" w:rsidP="003A0ABE">
      <w:pPr>
        <w:pStyle w:val="aff3"/>
        <w:ind w:firstLine="709"/>
        <w:contextualSpacing w:val="0"/>
        <w:rPr>
          <w:color w:val="auto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Песок в сухом состоянии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равномерно распределить по поверхности уложенного</w:t>
      </w:r>
      <w:r w:rsidR="009B5AC3" w:rsidRPr="003F2A96">
        <w:rPr>
          <w:sz w:val="28"/>
          <w:szCs w:val="28"/>
          <w:highlight w:val="green"/>
        </w:rPr>
        <w:t xml:space="preserve"> покрытия</w:t>
      </w:r>
      <w:r w:rsidRPr="003F2A96">
        <w:rPr>
          <w:sz w:val="28"/>
          <w:szCs w:val="28"/>
          <w:highlight w:val="green"/>
        </w:rPr>
        <w:t xml:space="preserve"> и с помощью мягкой щетки ввести в швы до полного их заполнения. </w:t>
      </w:r>
      <w:r w:rsidRPr="003F2A96">
        <w:rPr>
          <w:color w:val="auto"/>
          <w:sz w:val="28"/>
          <w:szCs w:val="28"/>
          <w:highlight w:val="green"/>
        </w:rPr>
        <w:t xml:space="preserve">Лишний материал заполнения </w:t>
      </w:r>
      <w:r w:rsidR="00362A8E" w:rsidRPr="003F2A96">
        <w:rPr>
          <w:b/>
          <w:color w:val="auto"/>
          <w:sz w:val="28"/>
          <w:szCs w:val="28"/>
          <w:highlight w:val="green"/>
        </w:rPr>
        <w:t>следует</w:t>
      </w:r>
      <w:r w:rsidRPr="003F2A96">
        <w:rPr>
          <w:color w:val="auto"/>
          <w:sz w:val="28"/>
          <w:szCs w:val="28"/>
          <w:highlight w:val="green"/>
        </w:rPr>
        <w:t xml:space="preserve"> удалить с покрытия перед окончательной посадкой </w:t>
      </w:r>
      <w:r w:rsidR="004D3E8C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color w:val="auto"/>
          <w:sz w:val="28"/>
          <w:szCs w:val="28"/>
          <w:highlight w:val="green"/>
        </w:rPr>
        <w:t xml:space="preserve">. Операция заполнения швов </w:t>
      </w:r>
      <w:r w:rsidR="00362A8E" w:rsidRPr="003F2A96">
        <w:rPr>
          <w:b/>
          <w:color w:val="auto"/>
          <w:sz w:val="28"/>
          <w:szCs w:val="28"/>
          <w:highlight w:val="green"/>
        </w:rPr>
        <w:t>может</w:t>
      </w:r>
      <w:r w:rsidRPr="003F2A96">
        <w:rPr>
          <w:color w:val="auto"/>
          <w:sz w:val="28"/>
          <w:szCs w:val="28"/>
          <w:highlight w:val="green"/>
        </w:rPr>
        <w:t xml:space="preserve"> быть выполнена несколько раз</w:t>
      </w:r>
      <w:r w:rsidR="00841036" w:rsidRPr="003F2A96">
        <w:rPr>
          <w:color w:val="auto"/>
          <w:sz w:val="28"/>
          <w:szCs w:val="28"/>
          <w:highlight w:val="green"/>
        </w:rPr>
        <w:t xml:space="preserve"> </w:t>
      </w:r>
      <w:r w:rsidRPr="003F2A96">
        <w:rPr>
          <w:color w:val="auto"/>
          <w:sz w:val="28"/>
          <w:szCs w:val="28"/>
          <w:highlight w:val="green"/>
        </w:rPr>
        <w:t>до полного и прочного заполнения швов.</w:t>
      </w:r>
    </w:p>
    <w:p w14:paraId="6DA064AE" w14:textId="1D0C8ECB" w:rsidR="001931B8" w:rsidRPr="003F2A96" w:rsidRDefault="001931B8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lastRenderedPageBreak/>
        <w:t xml:space="preserve">После укладки </w:t>
      </w:r>
      <w:r w:rsidR="004D3E8C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в покрытие </w:t>
      </w:r>
      <w:r w:rsidR="003049B2" w:rsidRPr="003F2A96">
        <w:rPr>
          <w:sz w:val="28"/>
          <w:szCs w:val="28"/>
          <w:highlight w:val="green"/>
        </w:rPr>
        <w:t xml:space="preserve">и заполнения швов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AE6B08" w:rsidRPr="003F2A96">
        <w:rPr>
          <w:sz w:val="28"/>
          <w:szCs w:val="28"/>
          <w:highlight w:val="green"/>
        </w:rPr>
        <w:t xml:space="preserve"> посадить их на место </w:t>
      </w:r>
      <w:r w:rsidRPr="003F2A96">
        <w:rPr>
          <w:sz w:val="28"/>
          <w:szCs w:val="28"/>
          <w:highlight w:val="green"/>
        </w:rPr>
        <w:t>вручную (ударами через деревянную, пласт</w:t>
      </w:r>
      <w:r w:rsidR="00557F39" w:rsidRPr="003F2A96">
        <w:rPr>
          <w:sz w:val="28"/>
          <w:szCs w:val="28"/>
          <w:highlight w:val="green"/>
        </w:rPr>
        <w:t>иковую или резиновую прокладку)</w:t>
      </w:r>
      <w:r w:rsidRPr="003F2A96">
        <w:rPr>
          <w:sz w:val="28"/>
          <w:szCs w:val="28"/>
          <w:highlight w:val="green"/>
        </w:rPr>
        <w:t xml:space="preserve"> либо с помощью кратковременной вибрации ручной </w:t>
      </w:r>
      <w:proofErr w:type="spellStart"/>
      <w:r w:rsidRPr="003F2A96">
        <w:rPr>
          <w:sz w:val="28"/>
          <w:szCs w:val="28"/>
          <w:highlight w:val="green"/>
        </w:rPr>
        <w:t>виброплит</w:t>
      </w:r>
      <w:r w:rsidR="00AE6B08" w:rsidRPr="003F2A96">
        <w:rPr>
          <w:sz w:val="28"/>
          <w:szCs w:val="28"/>
          <w:highlight w:val="green"/>
        </w:rPr>
        <w:t>ы</w:t>
      </w:r>
      <w:proofErr w:type="spellEnd"/>
      <w:r w:rsidRPr="003F2A96">
        <w:rPr>
          <w:sz w:val="28"/>
          <w:szCs w:val="28"/>
          <w:highlight w:val="green"/>
        </w:rPr>
        <w:t>.</w:t>
      </w:r>
    </w:p>
    <w:p w14:paraId="3D435176" w14:textId="40E4F257" w:rsidR="005F4F9D" w:rsidRPr="003F2A96" w:rsidRDefault="001931B8" w:rsidP="005F4F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Для </w:t>
      </w:r>
      <w:r w:rsidR="00CB5374" w:rsidRPr="003F2A96">
        <w:rPr>
          <w:rFonts w:eastAsia="Calibri"/>
          <w:sz w:val="28"/>
          <w:szCs w:val="28"/>
          <w:highlight w:val="green"/>
          <w:lang w:eastAsia="en-US"/>
        </w:rPr>
        <w:t>сохранения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 внешнего вида </w:t>
      </w:r>
      <w:r w:rsidR="008877BA" w:rsidRPr="003F2A96">
        <w:rPr>
          <w:rFonts w:eastAsia="Calibri"/>
          <w:sz w:val="28"/>
          <w:szCs w:val="28"/>
          <w:highlight w:val="green"/>
          <w:lang w:eastAsia="en-US"/>
        </w:rPr>
        <w:t xml:space="preserve">камней/плит </w:t>
      </w:r>
      <w:r w:rsidRPr="003F2A96">
        <w:rPr>
          <w:rFonts w:eastAsia="Calibri"/>
          <w:sz w:val="28"/>
          <w:szCs w:val="28"/>
          <w:highlight w:val="green"/>
          <w:lang w:eastAsia="en-US"/>
        </w:rPr>
        <w:t>и предотвращения на н</w:t>
      </w:r>
      <w:r w:rsidR="00AE6B08" w:rsidRPr="003F2A96">
        <w:rPr>
          <w:rFonts w:eastAsia="Calibri"/>
          <w:sz w:val="28"/>
          <w:szCs w:val="28"/>
          <w:highlight w:val="green"/>
          <w:lang w:eastAsia="en-US"/>
        </w:rPr>
        <w:t xml:space="preserve">их 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трещин, царапин и сколов на основание </w:t>
      </w:r>
      <w:proofErr w:type="spellStart"/>
      <w:r w:rsidR="00303F7C" w:rsidRPr="003F2A96">
        <w:rPr>
          <w:rFonts w:eastAsia="Calibri"/>
          <w:sz w:val="28"/>
          <w:szCs w:val="28"/>
          <w:highlight w:val="green"/>
          <w:lang w:eastAsia="en-US"/>
        </w:rPr>
        <w:t>вибро</w:t>
      </w:r>
      <w:r w:rsidRPr="003F2A96">
        <w:rPr>
          <w:rFonts w:eastAsia="Calibri"/>
          <w:sz w:val="28"/>
          <w:szCs w:val="28"/>
          <w:highlight w:val="green"/>
          <w:lang w:eastAsia="en-US"/>
        </w:rPr>
        <w:t>плиты</w:t>
      </w:r>
      <w:proofErr w:type="spellEnd"/>
      <w:r w:rsidR="00841036" w:rsidRPr="003F2A96">
        <w:rPr>
          <w:rFonts w:eastAsia="Calibri"/>
          <w:sz w:val="28"/>
          <w:szCs w:val="28"/>
          <w:highlight w:val="green"/>
          <w:lang w:eastAsia="en-US"/>
        </w:rPr>
        <w:t xml:space="preserve"> </w:t>
      </w:r>
      <w:r w:rsidR="00117C06" w:rsidRPr="003F2A96">
        <w:rPr>
          <w:rFonts w:eastAsia="Calibri"/>
          <w:sz w:val="28"/>
          <w:szCs w:val="28"/>
          <w:highlight w:val="green"/>
          <w:lang w:eastAsia="en-US"/>
        </w:rPr>
        <w:t xml:space="preserve">закрепляют </w:t>
      </w:r>
      <w:r w:rsidRPr="003F2A96">
        <w:rPr>
          <w:rFonts w:eastAsia="Calibri"/>
          <w:sz w:val="28"/>
          <w:szCs w:val="28"/>
          <w:highlight w:val="green"/>
          <w:lang w:eastAsia="en-US"/>
        </w:rPr>
        <w:t xml:space="preserve">полиуретановый коврик. </w:t>
      </w:r>
      <w:r w:rsidRPr="003F2A96">
        <w:rPr>
          <w:sz w:val="28"/>
          <w:szCs w:val="28"/>
          <w:highlight w:val="green"/>
          <w:lang w:eastAsia="ru-RU"/>
        </w:rPr>
        <w:t xml:space="preserve">Для таких работ </w:t>
      </w:r>
      <w:r w:rsidR="00362A8E" w:rsidRPr="003F2A96">
        <w:rPr>
          <w:b/>
          <w:sz w:val="28"/>
          <w:szCs w:val="28"/>
          <w:highlight w:val="green"/>
          <w:lang w:eastAsia="ru-RU"/>
        </w:rPr>
        <w:t>целесообразн</w:t>
      </w:r>
      <w:r w:rsidR="00FD114D" w:rsidRPr="003F2A96">
        <w:rPr>
          <w:sz w:val="28"/>
          <w:szCs w:val="28"/>
          <w:highlight w:val="green"/>
          <w:lang w:eastAsia="ru-RU"/>
        </w:rPr>
        <w:t xml:space="preserve">о применять </w:t>
      </w:r>
      <w:proofErr w:type="spellStart"/>
      <w:r w:rsidR="00FD114D" w:rsidRPr="003F2A96">
        <w:rPr>
          <w:sz w:val="28"/>
          <w:szCs w:val="28"/>
          <w:highlight w:val="green"/>
          <w:lang w:eastAsia="ru-RU"/>
        </w:rPr>
        <w:t>виброплиты</w:t>
      </w:r>
      <w:proofErr w:type="spellEnd"/>
      <w:r w:rsidR="00FD114D" w:rsidRPr="003F2A96">
        <w:rPr>
          <w:sz w:val="28"/>
          <w:szCs w:val="28"/>
          <w:highlight w:val="green"/>
          <w:lang w:eastAsia="ru-RU"/>
        </w:rPr>
        <w:t xml:space="preserve"> параметрами</w:t>
      </w:r>
      <w:r w:rsidR="00AE0269" w:rsidRPr="003F2A96">
        <w:rPr>
          <w:sz w:val="28"/>
          <w:szCs w:val="28"/>
          <w:highlight w:val="green"/>
          <w:lang w:eastAsia="ru-RU"/>
        </w:rPr>
        <w:t xml:space="preserve">, </w:t>
      </w:r>
      <w:r w:rsidR="00362A8E" w:rsidRPr="003F2A96">
        <w:rPr>
          <w:b/>
          <w:sz w:val="28"/>
          <w:szCs w:val="28"/>
          <w:highlight w:val="green"/>
          <w:lang w:eastAsia="ru-RU"/>
        </w:rPr>
        <w:t>принима</w:t>
      </w:r>
      <w:r w:rsidR="00CB21BB" w:rsidRPr="003F2A96">
        <w:rPr>
          <w:sz w:val="28"/>
          <w:szCs w:val="28"/>
          <w:highlight w:val="green"/>
          <w:lang w:eastAsia="ru-RU"/>
        </w:rPr>
        <w:t>е</w:t>
      </w:r>
      <w:r w:rsidR="00AE0269" w:rsidRPr="003F2A96">
        <w:rPr>
          <w:sz w:val="28"/>
          <w:szCs w:val="28"/>
          <w:highlight w:val="green"/>
          <w:lang w:eastAsia="ru-RU"/>
        </w:rPr>
        <w:t>мыми</w:t>
      </w:r>
      <w:r w:rsidR="00A44298" w:rsidRPr="003F2A96">
        <w:rPr>
          <w:sz w:val="28"/>
          <w:szCs w:val="28"/>
          <w:highlight w:val="green"/>
          <w:lang w:eastAsia="ru-RU"/>
        </w:rPr>
        <w:t xml:space="preserve"> по таблице</w:t>
      </w:r>
      <w:r w:rsidR="009F5BC4" w:rsidRPr="003F2A96">
        <w:rPr>
          <w:sz w:val="28"/>
          <w:szCs w:val="28"/>
          <w:highlight w:val="green"/>
          <w:lang w:eastAsia="ru-RU"/>
        </w:rPr>
        <w:t xml:space="preserve"> </w:t>
      </w:r>
      <w:r w:rsidR="001352DF" w:rsidRPr="003F2A96">
        <w:rPr>
          <w:sz w:val="28"/>
          <w:szCs w:val="28"/>
          <w:highlight w:val="green"/>
          <w:lang w:eastAsia="ru-RU"/>
        </w:rPr>
        <w:t>9</w:t>
      </w:r>
      <w:r w:rsidR="00FD114D" w:rsidRPr="003F2A96">
        <w:rPr>
          <w:sz w:val="28"/>
          <w:szCs w:val="28"/>
          <w:highlight w:val="green"/>
          <w:lang w:eastAsia="ru-RU"/>
        </w:rPr>
        <w:t>.</w:t>
      </w:r>
      <w:r w:rsidR="005F4F9D" w:rsidRPr="003F2A96">
        <w:rPr>
          <w:sz w:val="28"/>
          <w:szCs w:val="28"/>
          <w:highlight w:val="green"/>
        </w:rPr>
        <w:t xml:space="preserve"> </w:t>
      </w:r>
    </w:p>
    <w:p w14:paraId="5A98E538" w14:textId="65E2DF30" w:rsidR="001931B8" w:rsidRPr="003F2A96" w:rsidRDefault="001931B8" w:rsidP="005F4F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Предварительную посадку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</w:t>
      </w:r>
      <w:r w:rsidR="001733A0" w:rsidRPr="003F2A96">
        <w:rPr>
          <w:sz w:val="28"/>
          <w:szCs w:val="28"/>
          <w:highlight w:val="green"/>
        </w:rPr>
        <w:t>выполня</w:t>
      </w:r>
      <w:r w:rsidRPr="003F2A96">
        <w:rPr>
          <w:sz w:val="28"/>
          <w:szCs w:val="28"/>
          <w:highlight w:val="green"/>
        </w:rPr>
        <w:t xml:space="preserve">ть от краев покрытия к середине.  </w:t>
      </w:r>
      <w:proofErr w:type="spellStart"/>
      <w:r w:rsidR="00F4010D" w:rsidRPr="003F2A96">
        <w:rPr>
          <w:color w:val="auto"/>
          <w:sz w:val="28"/>
          <w:szCs w:val="28"/>
          <w:highlight w:val="green"/>
        </w:rPr>
        <w:t>В</w:t>
      </w:r>
      <w:r w:rsidRPr="003F2A96">
        <w:rPr>
          <w:color w:val="auto"/>
          <w:sz w:val="28"/>
          <w:szCs w:val="28"/>
          <w:highlight w:val="green"/>
        </w:rPr>
        <w:t>ибропосадка</w:t>
      </w:r>
      <w:proofErr w:type="spellEnd"/>
      <w:r w:rsidRPr="003F2A96">
        <w:rPr>
          <w:color w:val="auto"/>
          <w:sz w:val="28"/>
          <w:szCs w:val="28"/>
          <w:highlight w:val="green"/>
        </w:rPr>
        <w:t xml:space="preserve"> </w:t>
      </w:r>
      <w:r w:rsidR="00362A8E" w:rsidRPr="003F2A96">
        <w:rPr>
          <w:b/>
          <w:color w:val="auto"/>
          <w:sz w:val="28"/>
          <w:szCs w:val="28"/>
          <w:highlight w:val="green"/>
        </w:rPr>
        <w:t>долж</w:t>
      </w:r>
      <w:r w:rsidRPr="003F2A96">
        <w:rPr>
          <w:color w:val="auto"/>
          <w:sz w:val="28"/>
          <w:szCs w:val="28"/>
          <w:highlight w:val="green"/>
        </w:rPr>
        <w:t>на быть проведена до занятия камнями</w:t>
      </w:r>
      <w:r w:rsidR="004D3E8C" w:rsidRPr="003F2A96">
        <w:rPr>
          <w:color w:val="auto"/>
          <w:sz w:val="28"/>
          <w:szCs w:val="28"/>
          <w:highlight w:val="green"/>
        </w:rPr>
        <w:t>/плитами</w:t>
      </w:r>
      <w:r w:rsidRPr="003F2A96">
        <w:rPr>
          <w:color w:val="auto"/>
          <w:sz w:val="28"/>
          <w:szCs w:val="28"/>
          <w:highlight w:val="green"/>
        </w:rPr>
        <w:t xml:space="preserve"> прочного устойчивого положения.</w:t>
      </w:r>
    </w:p>
    <w:p w14:paraId="369E8EE1" w14:textId="77777777" w:rsidR="00F4010D" w:rsidRPr="003F2A96" w:rsidRDefault="00F4010D" w:rsidP="00B545BC">
      <w:pPr>
        <w:pStyle w:val="aff3"/>
        <w:ind w:firstLine="709"/>
        <w:rPr>
          <w:sz w:val="28"/>
          <w:szCs w:val="28"/>
          <w:highlight w:val="green"/>
        </w:rPr>
      </w:pPr>
    </w:p>
    <w:p w14:paraId="7BDC190A" w14:textId="77777777" w:rsidR="00FD114D" w:rsidRPr="003F2A96" w:rsidRDefault="001733A0" w:rsidP="001733A0">
      <w:pPr>
        <w:pStyle w:val="aff3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 </w:t>
      </w:r>
      <w:r w:rsidR="009F5BC4" w:rsidRPr="003F2A96">
        <w:rPr>
          <w:sz w:val="28"/>
          <w:szCs w:val="28"/>
          <w:highlight w:val="green"/>
        </w:rPr>
        <w:t>Т</w:t>
      </w:r>
      <w:r w:rsidRPr="003F2A96">
        <w:rPr>
          <w:sz w:val="28"/>
          <w:szCs w:val="28"/>
          <w:highlight w:val="green"/>
        </w:rPr>
        <w:t xml:space="preserve"> </w:t>
      </w:r>
      <w:r w:rsidR="009F5BC4" w:rsidRPr="003F2A96">
        <w:rPr>
          <w:sz w:val="28"/>
          <w:szCs w:val="28"/>
          <w:highlight w:val="green"/>
        </w:rPr>
        <w:t>а</w:t>
      </w:r>
      <w:r w:rsidRPr="003F2A96">
        <w:rPr>
          <w:sz w:val="28"/>
          <w:szCs w:val="28"/>
          <w:highlight w:val="green"/>
        </w:rPr>
        <w:t xml:space="preserve"> </w:t>
      </w:r>
      <w:r w:rsidR="009F5BC4" w:rsidRPr="003F2A96">
        <w:rPr>
          <w:sz w:val="28"/>
          <w:szCs w:val="28"/>
          <w:highlight w:val="green"/>
        </w:rPr>
        <w:t>б</w:t>
      </w:r>
      <w:r w:rsidRPr="003F2A96">
        <w:rPr>
          <w:sz w:val="28"/>
          <w:szCs w:val="28"/>
          <w:highlight w:val="green"/>
        </w:rPr>
        <w:t xml:space="preserve"> </w:t>
      </w:r>
      <w:r w:rsidR="009F5BC4" w:rsidRPr="003F2A96">
        <w:rPr>
          <w:sz w:val="28"/>
          <w:szCs w:val="28"/>
          <w:highlight w:val="green"/>
        </w:rPr>
        <w:t>л</w:t>
      </w:r>
      <w:r w:rsidRPr="003F2A96">
        <w:rPr>
          <w:sz w:val="28"/>
          <w:szCs w:val="28"/>
          <w:highlight w:val="green"/>
        </w:rPr>
        <w:t xml:space="preserve"> </w:t>
      </w:r>
      <w:r w:rsidR="009F5BC4" w:rsidRPr="003F2A96">
        <w:rPr>
          <w:sz w:val="28"/>
          <w:szCs w:val="28"/>
          <w:highlight w:val="green"/>
        </w:rPr>
        <w:t>и</w:t>
      </w:r>
      <w:r w:rsidRPr="003F2A96">
        <w:rPr>
          <w:sz w:val="28"/>
          <w:szCs w:val="28"/>
          <w:highlight w:val="green"/>
        </w:rPr>
        <w:t xml:space="preserve"> </w:t>
      </w:r>
      <w:r w:rsidR="009F5BC4" w:rsidRPr="003F2A96">
        <w:rPr>
          <w:sz w:val="28"/>
          <w:szCs w:val="28"/>
          <w:highlight w:val="green"/>
        </w:rPr>
        <w:t>ц</w:t>
      </w:r>
      <w:r w:rsidRPr="003F2A96">
        <w:rPr>
          <w:sz w:val="28"/>
          <w:szCs w:val="28"/>
          <w:highlight w:val="green"/>
        </w:rPr>
        <w:t xml:space="preserve"> </w:t>
      </w:r>
      <w:r w:rsidR="009F5BC4" w:rsidRPr="003F2A96">
        <w:rPr>
          <w:sz w:val="28"/>
          <w:szCs w:val="28"/>
          <w:highlight w:val="green"/>
        </w:rPr>
        <w:t xml:space="preserve">а </w:t>
      </w:r>
      <w:r w:rsidR="001352DF" w:rsidRPr="003F2A96">
        <w:rPr>
          <w:sz w:val="28"/>
          <w:szCs w:val="28"/>
          <w:highlight w:val="green"/>
        </w:rPr>
        <w:t>9</w:t>
      </w:r>
      <w:r w:rsidR="00FD114D" w:rsidRPr="003F2A96">
        <w:rPr>
          <w:sz w:val="28"/>
          <w:szCs w:val="28"/>
          <w:highlight w:val="green"/>
        </w:rPr>
        <w:t xml:space="preserve"> – Параметры</w:t>
      </w:r>
      <w:r w:rsidR="00B24C51" w:rsidRPr="003F2A96">
        <w:rPr>
          <w:sz w:val="28"/>
          <w:szCs w:val="28"/>
          <w:highlight w:val="green"/>
        </w:rPr>
        <w:t xml:space="preserve"> </w:t>
      </w:r>
      <w:proofErr w:type="spellStart"/>
      <w:r w:rsidR="00B24C51" w:rsidRPr="003F2A96">
        <w:rPr>
          <w:sz w:val="28"/>
          <w:szCs w:val="28"/>
          <w:highlight w:val="green"/>
        </w:rPr>
        <w:t>виброплит</w:t>
      </w:r>
      <w:proofErr w:type="spellEnd"/>
      <w:r w:rsidR="00B24C51" w:rsidRPr="003F2A96">
        <w:rPr>
          <w:sz w:val="28"/>
          <w:szCs w:val="28"/>
          <w:highlight w:val="green"/>
        </w:rPr>
        <w:t xml:space="preserve"> для посадки покрытия</w:t>
      </w:r>
    </w:p>
    <w:p w14:paraId="3243B28D" w14:textId="77777777" w:rsidR="00557F39" w:rsidRPr="003F2A96" w:rsidRDefault="00557F39" w:rsidP="001733A0">
      <w:pPr>
        <w:pStyle w:val="aff3"/>
        <w:rPr>
          <w:sz w:val="28"/>
          <w:szCs w:val="28"/>
          <w:highlight w:val="gree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8"/>
        <w:gridCol w:w="1955"/>
        <w:gridCol w:w="3260"/>
      </w:tblGrid>
      <w:tr w:rsidR="00FD114D" w:rsidRPr="003F2A96" w14:paraId="6999F517" w14:textId="77777777" w:rsidTr="00901205">
        <w:trPr>
          <w:trHeight w:val="585"/>
          <w:jc w:val="center"/>
        </w:trPr>
        <w:tc>
          <w:tcPr>
            <w:tcW w:w="4368" w:type="dxa"/>
            <w:shd w:val="clear" w:color="auto" w:fill="auto"/>
            <w:vAlign w:val="bottom"/>
          </w:tcPr>
          <w:p w14:paraId="45B98387" w14:textId="77777777" w:rsidR="00FD114D" w:rsidRPr="003F2A96" w:rsidRDefault="00FD114D" w:rsidP="00901205">
            <w:pPr>
              <w:spacing w:after="160" w:line="259" w:lineRule="auto"/>
              <w:ind w:hanging="8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Толщина камня</w:t>
            </w:r>
            <w:r w:rsidR="00B24C51"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/плиты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 xml:space="preserve">, 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val="en-US" w:eastAsia="en-US"/>
              </w:rPr>
              <w:t>c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м</w:t>
            </w:r>
          </w:p>
        </w:tc>
        <w:tc>
          <w:tcPr>
            <w:tcW w:w="1955" w:type="dxa"/>
            <w:shd w:val="clear" w:color="auto" w:fill="auto"/>
            <w:vAlign w:val="center"/>
          </w:tcPr>
          <w:p w14:paraId="78F7A549" w14:textId="77777777" w:rsidR="00FD114D" w:rsidRPr="003F2A96" w:rsidRDefault="00FD114D" w:rsidP="005F5D2C">
            <w:pPr>
              <w:spacing w:after="160" w:line="259" w:lineRule="auto"/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Масса, кг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F8CDA27" w14:textId="77777777" w:rsidR="00FD114D" w:rsidRPr="003F2A96" w:rsidRDefault="00FD114D" w:rsidP="005F5D2C">
            <w:pPr>
              <w:spacing w:after="160" w:line="259" w:lineRule="auto"/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Центробежная сила, кН</w:t>
            </w:r>
          </w:p>
        </w:tc>
      </w:tr>
      <w:tr w:rsidR="00FD114D" w:rsidRPr="003F2A96" w14:paraId="5A341276" w14:textId="77777777" w:rsidTr="00901205">
        <w:trPr>
          <w:trHeight w:val="565"/>
          <w:jc w:val="center"/>
        </w:trPr>
        <w:tc>
          <w:tcPr>
            <w:tcW w:w="4368" w:type="dxa"/>
            <w:shd w:val="clear" w:color="auto" w:fill="auto"/>
            <w:vAlign w:val="bottom"/>
          </w:tcPr>
          <w:p w14:paraId="525C54E9" w14:textId="77777777" w:rsidR="00FD114D" w:rsidRPr="003F2A96" w:rsidRDefault="00FD114D" w:rsidP="00901205">
            <w:pPr>
              <w:spacing w:after="160" w:line="259" w:lineRule="auto"/>
              <w:ind w:hanging="8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6</w:t>
            </w:r>
          </w:p>
        </w:tc>
        <w:tc>
          <w:tcPr>
            <w:tcW w:w="1955" w:type="dxa"/>
            <w:shd w:val="clear" w:color="auto" w:fill="auto"/>
            <w:vAlign w:val="bottom"/>
          </w:tcPr>
          <w:p w14:paraId="3B325B84" w14:textId="77777777" w:rsidR="00FD114D" w:rsidRPr="003F2A96" w:rsidRDefault="00FD114D" w:rsidP="00901205">
            <w:pPr>
              <w:spacing w:after="160" w:line="259" w:lineRule="auto"/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до 110</w:t>
            </w:r>
          </w:p>
        </w:tc>
        <w:tc>
          <w:tcPr>
            <w:tcW w:w="3260" w:type="dxa"/>
            <w:shd w:val="clear" w:color="auto" w:fill="auto"/>
            <w:vAlign w:val="bottom"/>
          </w:tcPr>
          <w:p w14:paraId="15EDADDF" w14:textId="77777777" w:rsidR="00FD114D" w:rsidRPr="003F2A96" w:rsidRDefault="00FD114D" w:rsidP="00901205">
            <w:pPr>
              <w:spacing w:after="160" w:line="259" w:lineRule="auto"/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18</w:t>
            </w:r>
            <w:r w:rsidR="001733A0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–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20</w:t>
            </w:r>
          </w:p>
        </w:tc>
      </w:tr>
      <w:tr w:rsidR="00FD114D" w:rsidRPr="003F2A96" w14:paraId="65A38396" w14:textId="77777777" w:rsidTr="00901205">
        <w:trPr>
          <w:trHeight w:val="559"/>
          <w:jc w:val="center"/>
        </w:trPr>
        <w:tc>
          <w:tcPr>
            <w:tcW w:w="4368" w:type="dxa"/>
            <w:shd w:val="clear" w:color="auto" w:fill="auto"/>
            <w:vAlign w:val="bottom"/>
          </w:tcPr>
          <w:p w14:paraId="1AB51987" w14:textId="77777777" w:rsidR="00FD114D" w:rsidRPr="003F2A96" w:rsidRDefault="00FD114D" w:rsidP="00901205">
            <w:pPr>
              <w:spacing w:after="160" w:line="259" w:lineRule="auto"/>
              <w:ind w:hanging="8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8</w:t>
            </w:r>
            <w:r w:rsidR="001733A0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–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10</w:t>
            </w:r>
          </w:p>
        </w:tc>
        <w:tc>
          <w:tcPr>
            <w:tcW w:w="1955" w:type="dxa"/>
            <w:shd w:val="clear" w:color="auto" w:fill="auto"/>
            <w:vAlign w:val="bottom"/>
          </w:tcPr>
          <w:p w14:paraId="30A10FA9" w14:textId="77777777" w:rsidR="00FD114D" w:rsidRPr="003F2A96" w:rsidRDefault="00FD114D" w:rsidP="00901205">
            <w:pPr>
              <w:spacing w:after="160" w:line="259" w:lineRule="auto"/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110</w:t>
            </w:r>
            <w:r w:rsidR="001733A0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–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200</w:t>
            </w:r>
          </w:p>
        </w:tc>
        <w:tc>
          <w:tcPr>
            <w:tcW w:w="3260" w:type="dxa"/>
            <w:shd w:val="clear" w:color="auto" w:fill="auto"/>
            <w:vAlign w:val="bottom"/>
          </w:tcPr>
          <w:p w14:paraId="2DE2820A" w14:textId="77777777" w:rsidR="00FD114D" w:rsidRPr="003F2A96" w:rsidRDefault="00FD114D" w:rsidP="00901205">
            <w:pPr>
              <w:spacing w:after="160" w:line="259" w:lineRule="auto"/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20</w:t>
            </w:r>
            <w:r w:rsidR="001733A0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–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30</w:t>
            </w:r>
          </w:p>
        </w:tc>
      </w:tr>
      <w:tr w:rsidR="00FD114D" w:rsidRPr="003F2A96" w14:paraId="71A30941" w14:textId="77777777" w:rsidTr="00901205">
        <w:trPr>
          <w:trHeight w:val="553"/>
          <w:jc w:val="center"/>
        </w:trPr>
        <w:tc>
          <w:tcPr>
            <w:tcW w:w="4368" w:type="dxa"/>
            <w:shd w:val="clear" w:color="auto" w:fill="auto"/>
            <w:vAlign w:val="bottom"/>
          </w:tcPr>
          <w:p w14:paraId="4CFBF60C" w14:textId="77777777" w:rsidR="00FD114D" w:rsidRPr="003F2A96" w:rsidRDefault="00FD114D" w:rsidP="00901205">
            <w:pPr>
              <w:spacing w:after="160" w:line="259" w:lineRule="auto"/>
              <w:ind w:hanging="8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10</w:t>
            </w:r>
          </w:p>
        </w:tc>
        <w:tc>
          <w:tcPr>
            <w:tcW w:w="1955" w:type="dxa"/>
            <w:shd w:val="clear" w:color="auto" w:fill="auto"/>
            <w:vAlign w:val="bottom"/>
          </w:tcPr>
          <w:p w14:paraId="791AFB0E" w14:textId="77777777" w:rsidR="00FD114D" w:rsidRPr="003F2A96" w:rsidRDefault="00FD114D" w:rsidP="00901205">
            <w:pPr>
              <w:spacing w:after="160" w:line="259" w:lineRule="auto"/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200</w:t>
            </w:r>
            <w:r w:rsidR="001733A0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–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600</w:t>
            </w:r>
          </w:p>
        </w:tc>
        <w:tc>
          <w:tcPr>
            <w:tcW w:w="3260" w:type="dxa"/>
            <w:shd w:val="clear" w:color="auto" w:fill="auto"/>
            <w:vAlign w:val="bottom"/>
          </w:tcPr>
          <w:p w14:paraId="1B1E39FB" w14:textId="77777777" w:rsidR="00FD114D" w:rsidRPr="003F2A96" w:rsidRDefault="00FD114D" w:rsidP="00901205">
            <w:pPr>
              <w:spacing w:after="160" w:line="259" w:lineRule="auto"/>
              <w:ind w:firstLine="0"/>
              <w:jc w:val="center"/>
              <w:rPr>
                <w:rFonts w:eastAsia="Calibri"/>
                <w:color w:val="000000"/>
                <w:szCs w:val="24"/>
                <w:highlight w:val="green"/>
                <w:lang w:eastAsia="en-US"/>
              </w:rPr>
            </w:pP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30</w:t>
            </w:r>
            <w:r w:rsidR="001733A0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–</w:t>
            </w:r>
            <w:r w:rsidRPr="003F2A96">
              <w:rPr>
                <w:rFonts w:eastAsia="Calibri"/>
                <w:color w:val="000000"/>
                <w:szCs w:val="24"/>
                <w:highlight w:val="green"/>
                <w:lang w:eastAsia="en-US"/>
              </w:rPr>
              <w:t>60</w:t>
            </w:r>
          </w:p>
        </w:tc>
      </w:tr>
    </w:tbl>
    <w:p w14:paraId="16A6EFDD" w14:textId="77777777" w:rsidR="00FD114D" w:rsidRPr="003F2A96" w:rsidRDefault="00FD114D" w:rsidP="00B545BC">
      <w:pPr>
        <w:pStyle w:val="aff3"/>
        <w:ind w:firstLine="709"/>
        <w:rPr>
          <w:highlight w:val="green"/>
        </w:rPr>
      </w:pPr>
    </w:p>
    <w:p w14:paraId="1D4C9E78" w14:textId="1CA34163" w:rsidR="00023B04" w:rsidRPr="003F2A96" w:rsidRDefault="00023B04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Использование </w:t>
      </w:r>
      <w:proofErr w:type="spellStart"/>
      <w:r w:rsidRPr="003F2A96">
        <w:rPr>
          <w:sz w:val="28"/>
          <w:szCs w:val="28"/>
          <w:highlight w:val="green"/>
        </w:rPr>
        <w:t>виброкатков</w:t>
      </w:r>
      <w:proofErr w:type="spellEnd"/>
      <w:r w:rsidRPr="003F2A96">
        <w:rPr>
          <w:sz w:val="28"/>
          <w:szCs w:val="28"/>
          <w:highlight w:val="green"/>
        </w:rPr>
        <w:t xml:space="preserve"> для посадки </w:t>
      </w:r>
      <w:r w:rsidR="00362A8E" w:rsidRPr="003F2A96">
        <w:rPr>
          <w:b/>
          <w:sz w:val="28"/>
          <w:szCs w:val="28"/>
          <w:highlight w:val="green"/>
        </w:rPr>
        <w:t>запрещается</w:t>
      </w:r>
      <w:r w:rsidRPr="003F2A96">
        <w:rPr>
          <w:sz w:val="28"/>
          <w:szCs w:val="28"/>
          <w:highlight w:val="green"/>
        </w:rPr>
        <w:t xml:space="preserve">. Также </w:t>
      </w:r>
      <w:r w:rsidR="00362A8E" w:rsidRPr="003F2A96">
        <w:rPr>
          <w:b/>
          <w:sz w:val="28"/>
          <w:szCs w:val="28"/>
          <w:highlight w:val="green"/>
        </w:rPr>
        <w:t>запрещается</w:t>
      </w:r>
      <w:r w:rsidRPr="003F2A96">
        <w:rPr>
          <w:sz w:val="28"/>
          <w:szCs w:val="28"/>
          <w:highlight w:val="green"/>
        </w:rPr>
        <w:t xml:space="preserve"> использование тяжелой</w:t>
      </w:r>
      <w:r w:rsidR="00AD3163" w:rsidRPr="003F2A96">
        <w:rPr>
          <w:sz w:val="28"/>
          <w:szCs w:val="28"/>
          <w:highlight w:val="green"/>
        </w:rPr>
        <w:t xml:space="preserve"> </w:t>
      </w:r>
      <w:proofErr w:type="spellStart"/>
      <w:r w:rsidRPr="003F2A96">
        <w:rPr>
          <w:sz w:val="28"/>
          <w:szCs w:val="28"/>
          <w:highlight w:val="green"/>
        </w:rPr>
        <w:t>виброплиты</w:t>
      </w:r>
      <w:proofErr w:type="spellEnd"/>
      <w:r w:rsidRPr="003F2A96">
        <w:rPr>
          <w:sz w:val="28"/>
          <w:szCs w:val="28"/>
          <w:highlight w:val="green"/>
        </w:rPr>
        <w:t xml:space="preserve"> из-за светлых продольных полос, образующихся на покрытии и</w:t>
      </w:r>
      <w:r w:rsidR="00CB5374" w:rsidRPr="003F2A96">
        <w:rPr>
          <w:sz w:val="28"/>
          <w:szCs w:val="28"/>
          <w:highlight w:val="green"/>
        </w:rPr>
        <w:t>з-за</w:t>
      </w:r>
      <w:r w:rsidR="00455C29" w:rsidRPr="003F2A96">
        <w:rPr>
          <w:sz w:val="28"/>
          <w:szCs w:val="28"/>
          <w:highlight w:val="green"/>
        </w:rPr>
        <w:t xml:space="preserve"> ее</w:t>
      </w:r>
      <w:r w:rsidR="00CB5374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 xml:space="preserve">перемещения. При образовании таких полос </w:t>
      </w:r>
      <w:proofErr w:type="spellStart"/>
      <w:r w:rsidRPr="003F2A96">
        <w:rPr>
          <w:sz w:val="28"/>
          <w:szCs w:val="28"/>
          <w:highlight w:val="green"/>
        </w:rPr>
        <w:t>вибропосадку</w:t>
      </w:r>
      <w:proofErr w:type="spellEnd"/>
      <w:r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немедленно прекратить и сменить </w:t>
      </w:r>
      <w:proofErr w:type="spellStart"/>
      <w:r w:rsidRPr="003F2A96">
        <w:rPr>
          <w:sz w:val="28"/>
          <w:szCs w:val="28"/>
          <w:highlight w:val="green"/>
        </w:rPr>
        <w:t>виброплиту</w:t>
      </w:r>
      <w:proofErr w:type="spellEnd"/>
      <w:r w:rsidRPr="003F2A96">
        <w:rPr>
          <w:sz w:val="28"/>
          <w:szCs w:val="28"/>
          <w:highlight w:val="green"/>
        </w:rPr>
        <w:t xml:space="preserve"> на </w:t>
      </w:r>
      <w:proofErr w:type="spellStart"/>
      <w:r w:rsidRPr="003F2A96">
        <w:rPr>
          <w:sz w:val="28"/>
          <w:szCs w:val="28"/>
          <w:highlight w:val="green"/>
        </w:rPr>
        <w:t>виброплиту</w:t>
      </w:r>
      <w:proofErr w:type="spellEnd"/>
      <w:r w:rsidRPr="003F2A96">
        <w:rPr>
          <w:sz w:val="28"/>
          <w:szCs w:val="28"/>
          <w:highlight w:val="green"/>
        </w:rPr>
        <w:t xml:space="preserve"> меньшей массы.</w:t>
      </w:r>
    </w:p>
    <w:p w14:paraId="1F682961" w14:textId="0B2842D6" w:rsidR="00023B04" w:rsidRPr="003F2A96" w:rsidRDefault="00023B04" w:rsidP="00B2159D">
      <w:pPr>
        <w:pStyle w:val="aff3"/>
        <w:ind w:firstLine="709"/>
        <w:rPr>
          <w:strike/>
          <w:color w:val="C00000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Перед проведением </w:t>
      </w:r>
      <w:proofErr w:type="spellStart"/>
      <w:r w:rsidRPr="003F2A96">
        <w:rPr>
          <w:sz w:val="28"/>
          <w:szCs w:val="28"/>
          <w:highlight w:val="green"/>
        </w:rPr>
        <w:t>вибропосадки</w:t>
      </w:r>
      <w:proofErr w:type="spellEnd"/>
      <w:r w:rsidRPr="003F2A96">
        <w:rPr>
          <w:sz w:val="28"/>
          <w:szCs w:val="28"/>
          <w:highlight w:val="green"/>
        </w:rPr>
        <w:t xml:space="preserve"> покрытие и подошва </w:t>
      </w:r>
      <w:proofErr w:type="spellStart"/>
      <w:r w:rsidRPr="003F2A96">
        <w:rPr>
          <w:sz w:val="28"/>
          <w:szCs w:val="28"/>
          <w:highlight w:val="green"/>
        </w:rPr>
        <w:t>виброплиты</w:t>
      </w:r>
      <w:proofErr w:type="spellEnd"/>
      <w:r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быть вычищены. </w:t>
      </w:r>
      <w:proofErr w:type="spellStart"/>
      <w:r w:rsidRPr="003F2A96">
        <w:rPr>
          <w:sz w:val="28"/>
          <w:szCs w:val="28"/>
          <w:highlight w:val="green"/>
        </w:rPr>
        <w:t>Вибропосадку</w:t>
      </w:r>
      <w:proofErr w:type="spellEnd"/>
      <w:r w:rsidRPr="003F2A96">
        <w:rPr>
          <w:sz w:val="28"/>
          <w:szCs w:val="28"/>
          <w:highlight w:val="green"/>
        </w:rPr>
        <w:t xml:space="preserve"> (особенно цветных </w:t>
      </w:r>
      <w:r w:rsidR="00522103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с поверхностной обработкой лицевого слоя) </w:t>
      </w:r>
      <w:r w:rsidR="00362A8E" w:rsidRPr="003F2A96">
        <w:rPr>
          <w:b/>
          <w:sz w:val="28"/>
          <w:szCs w:val="28"/>
          <w:highlight w:val="green"/>
        </w:rPr>
        <w:t>не следует</w:t>
      </w:r>
      <w:r w:rsidRPr="003F2A96">
        <w:rPr>
          <w:sz w:val="28"/>
          <w:szCs w:val="28"/>
          <w:highlight w:val="green"/>
        </w:rPr>
        <w:t xml:space="preserve"> проводить при влажном покрытии. </w:t>
      </w:r>
    </w:p>
    <w:p w14:paraId="7A082229" w14:textId="77777777" w:rsidR="00023B04" w:rsidRPr="003F2A96" w:rsidRDefault="00023B04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Недопустимо подвергать </w:t>
      </w:r>
      <w:proofErr w:type="spellStart"/>
      <w:r w:rsidRPr="003F2A96">
        <w:rPr>
          <w:sz w:val="28"/>
          <w:szCs w:val="28"/>
          <w:highlight w:val="green"/>
        </w:rPr>
        <w:t>вибропосадке</w:t>
      </w:r>
      <w:proofErr w:type="spellEnd"/>
      <w:r w:rsidRPr="003F2A96">
        <w:rPr>
          <w:sz w:val="28"/>
          <w:szCs w:val="28"/>
          <w:highlight w:val="green"/>
        </w:rPr>
        <w:t xml:space="preserve"> покрытие, устанавливая </w:t>
      </w:r>
      <w:proofErr w:type="spellStart"/>
      <w:r w:rsidRPr="003F2A96">
        <w:rPr>
          <w:sz w:val="28"/>
          <w:szCs w:val="28"/>
          <w:highlight w:val="green"/>
        </w:rPr>
        <w:t>виброплиту</w:t>
      </w:r>
      <w:proofErr w:type="spellEnd"/>
      <w:r w:rsidRPr="003F2A96">
        <w:rPr>
          <w:sz w:val="28"/>
          <w:szCs w:val="28"/>
          <w:highlight w:val="green"/>
        </w:rPr>
        <w:t>:</w:t>
      </w:r>
    </w:p>
    <w:p w14:paraId="25137A61" w14:textId="6A25946D" w:rsidR="00023B04" w:rsidRPr="003F2A96" w:rsidRDefault="001E3628" w:rsidP="00B2159D">
      <w:pPr>
        <w:pStyle w:val="aff3"/>
        <w:tabs>
          <w:tab w:val="clear" w:pos="1276"/>
          <w:tab w:val="left" w:pos="993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-  </w:t>
      </w:r>
      <w:r w:rsidR="006947E4" w:rsidRPr="003F2A96">
        <w:rPr>
          <w:sz w:val="28"/>
          <w:szCs w:val="28"/>
          <w:highlight w:val="green"/>
        </w:rPr>
        <w:t xml:space="preserve"> </w:t>
      </w:r>
      <w:r w:rsidR="00023B04" w:rsidRPr="003F2A96">
        <w:rPr>
          <w:sz w:val="28"/>
          <w:szCs w:val="28"/>
          <w:highlight w:val="green"/>
        </w:rPr>
        <w:t>на линию перелома в месте сопряжения плоскостей с разными уклонами;</w:t>
      </w:r>
    </w:p>
    <w:p w14:paraId="774A9BE6" w14:textId="3EBC0532" w:rsidR="00023B04" w:rsidRPr="003F2A96" w:rsidRDefault="001E3628" w:rsidP="00B2159D">
      <w:pPr>
        <w:pStyle w:val="aff3"/>
        <w:tabs>
          <w:tab w:val="clear" w:pos="1276"/>
          <w:tab w:val="left" w:pos="993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- </w:t>
      </w:r>
      <w:r w:rsidR="006947E4" w:rsidRPr="003F2A96">
        <w:rPr>
          <w:sz w:val="28"/>
          <w:szCs w:val="28"/>
          <w:highlight w:val="green"/>
        </w:rPr>
        <w:t xml:space="preserve"> </w:t>
      </w:r>
      <w:r w:rsidR="00023B04" w:rsidRPr="003F2A96">
        <w:rPr>
          <w:sz w:val="28"/>
          <w:szCs w:val="28"/>
          <w:highlight w:val="green"/>
        </w:rPr>
        <w:t xml:space="preserve">на зону стыка </w:t>
      </w:r>
      <w:r w:rsidR="00522103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="00023B04" w:rsidRPr="003F2A96">
        <w:rPr>
          <w:sz w:val="28"/>
          <w:szCs w:val="28"/>
          <w:highlight w:val="green"/>
        </w:rPr>
        <w:t>, уложенных на песок, с камнями</w:t>
      </w:r>
      <w:r w:rsidR="00522103" w:rsidRPr="003F2A96">
        <w:rPr>
          <w:sz w:val="28"/>
          <w:szCs w:val="28"/>
          <w:highlight w:val="green"/>
        </w:rPr>
        <w:t>/плитами</w:t>
      </w:r>
      <w:r w:rsidR="00023B04" w:rsidRPr="003F2A96">
        <w:rPr>
          <w:sz w:val="28"/>
          <w:szCs w:val="28"/>
          <w:highlight w:val="green"/>
        </w:rPr>
        <w:t>, уложенными на раствор или бетон (в месте сопряжения с люками подземных коммуникаций и т.д.);</w:t>
      </w:r>
    </w:p>
    <w:p w14:paraId="044BBD65" w14:textId="4E2022B5" w:rsidR="00023B04" w:rsidRPr="003F2A96" w:rsidRDefault="006947E4" w:rsidP="00B2159D">
      <w:pPr>
        <w:pStyle w:val="aff3"/>
        <w:tabs>
          <w:tab w:val="clear" w:pos="1276"/>
          <w:tab w:val="left" w:pos="993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- </w:t>
      </w:r>
      <w:r w:rsidR="00023B04" w:rsidRPr="003F2A96">
        <w:rPr>
          <w:sz w:val="28"/>
          <w:szCs w:val="28"/>
          <w:highlight w:val="green"/>
        </w:rPr>
        <w:t>на камни</w:t>
      </w:r>
      <w:r w:rsidR="00522103" w:rsidRPr="003F2A96">
        <w:rPr>
          <w:sz w:val="28"/>
          <w:szCs w:val="28"/>
          <w:highlight w:val="green"/>
        </w:rPr>
        <w:t>/плиты</w:t>
      </w:r>
      <w:r w:rsidR="00023B04" w:rsidRPr="003F2A96">
        <w:rPr>
          <w:sz w:val="28"/>
          <w:szCs w:val="28"/>
          <w:highlight w:val="green"/>
        </w:rPr>
        <w:t xml:space="preserve">, </w:t>
      </w:r>
      <w:r w:rsidR="001E3628" w:rsidRPr="003F2A96">
        <w:rPr>
          <w:sz w:val="28"/>
          <w:szCs w:val="28"/>
          <w:highlight w:val="green"/>
        </w:rPr>
        <w:t>с</w:t>
      </w:r>
      <w:r w:rsidR="00023B04" w:rsidRPr="003F2A96">
        <w:rPr>
          <w:sz w:val="28"/>
          <w:szCs w:val="28"/>
          <w:highlight w:val="green"/>
        </w:rPr>
        <w:t xml:space="preserve"> частичны</w:t>
      </w:r>
      <w:r w:rsidR="001E3628" w:rsidRPr="003F2A96">
        <w:rPr>
          <w:sz w:val="28"/>
          <w:szCs w:val="28"/>
          <w:highlight w:val="green"/>
        </w:rPr>
        <w:t>м</w:t>
      </w:r>
      <w:r w:rsidR="00023B04" w:rsidRPr="003F2A96">
        <w:rPr>
          <w:sz w:val="28"/>
          <w:szCs w:val="28"/>
          <w:highlight w:val="green"/>
        </w:rPr>
        <w:t xml:space="preserve"> обнажени</w:t>
      </w:r>
      <w:r w:rsidR="001E3628" w:rsidRPr="003F2A96">
        <w:rPr>
          <w:sz w:val="28"/>
          <w:szCs w:val="28"/>
          <w:highlight w:val="green"/>
        </w:rPr>
        <w:t>ем</w:t>
      </w:r>
      <w:r w:rsidR="00023B04" w:rsidRPr="003F2A96">
        <w:rPr>
          <w:sz w:val="28"/>
          <w:szCs w:val="28"/>
          <w:highlight w:val="green"/>
        </w:rPr>
        <w:t xml:space="preserve"> боковых граней (на съездах, примыканиях и т.п.).</w:t>
      </w:r>
    </w:p>
    <w:p w14:paraId="68AD8276" w14:textId="40762D29" w:rsidR="005F4F9D" w:rsidRPr="003F2A96" w:rsidRDefault="00455C29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О</w:t>
      </w:r>
      <w:r w:rsidR="00023B04" w:rsidRPr="003F2A96">
        <w:rPr>
          <w:sz w:val="28"/>
          <w:szCs w:val="28"/>
          <w:highlight w:val="green"/>
        </w:rPr>
        <w:t xml:space="preserve">кончательную посадку покрытия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023B04" w:rsidRPr="003F2A96">
        <w:rPr>
          <w:sz w:val="28"/>
          <w:szCs w:val="28"/>
          <w:highlight w:val="green"/>
        </w:rPr>
        <w:t xml:space="preserve"> проводить, осторожно подводя к ним </w:t>
      </w:r>
      <w:proofErr w:type="spellStart"/>
      <w:r w:rsidR="00023B04" w:rsidRPr="003F2A96">
        <w:rPr>
          <w:sz w:val="28"/>
          <w:szCs w:val="28"/>
          <w:highlight w:val="green"/>
        </w:rPr>
        <w:t>виброплиту</w:t>
      </w:r>
      <w:proofErr w:type="spellEnd"/>
      <w:r w:rsidR="00023B04" w:rsidRPr="003F2A96">
        <w:rPr>
          <w:sz w:val="28"/>
          <w:szCs w:val="28"/>
          <w:highlight w:val="green"/>
        </w:rPr>
        <w:t xml:space="preserve"> с разных сторон, а также вручную.</w:t>
      </w:r>
    </w:p>
    <w:p w14:paraId="6372E09A" w14:textId="67A8BF0C" w:rsidR="005F4F9D" w:rsidRPr="003F2A96" w:rsidRDefault="00023B04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После окончательной посадки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5F4F9D" w:rsidRPr="003F2A96">
        <w:rPr>
          <w:sz w:val="28"/>
          <w:szCs w:val="28"/>
          <w:highlight w:val="green"/>
        </w:rPr>
        <w:t xml:space="preserve"> снова заделать швы. </w:t>
      </w:r>
    </w:p>
    <w:p w14:paraId="0407A56A" w14:textId="1099F2EC" w:rsidR="002E19F2" w:rsidRPr="003F2A96" w:rsidRDefault="002E19F2" w:rsidP="00B2159D">
      <w:pPr>
        <w:pStyle w:val="aff3"/>
        <w:ind w:firstLine="709"/>
        <w:contextualSpacing w:val="0"/>
        <w:rPr>
          <w:sz w:val="28"/>
          <w:szCs w:val="28"/>
          <w:highlight w:val="green"/>
        </w:rPr>
      </w:pPr>
      <w:r w:rsidRPr="003F2A96">
        <w:rPr>
          <w:color w:val="auto"/>
          <w:sz w:val="28"/>
          <w:szCs w:val="28"/>
          <w:highlight w:val="green"/>
        </w:rPr>
        <w:t xml:space="preserve">Швы </w:t>
      </w:r>
      <w:r w:rsidR="00362A8E" w:rsidRPr="003F2A96">
        <w:rPr>
          <w:b/>
          <w:color w:val="auto"/>
          <w:sz w:val="28"/>
          <w:szCs w:val="28"/>
          <w:highlight w:val="green"/>
        </w:rPr>
        <w:t>могут</w:t>
      </w:r>
      <w:r w:rsidRPr="003F2A96">
        <w:rPr>
          <w:color w:val="auto"/>
          <w:sz w:val="28"/>
          <w:szCs w:val="28"/>
          <w:highlight w:val="green"/>
        </w:rPr>
        <w:t xml:space="preserve"> заполняться водно-песчаной эмульсией, что обеспечивает их быстрое и полное заполнение на всю высоту. </w:t>
      </w:r>
      <w:r w:rsidR="00557F39" w:rsidRPr="003F2A96">
        <w:rPr>
          <w:color w:val="auto"/>
          <w:sz w:val="28"/>
          <w:szCs w:val="28"/>
          <w:highlight w:val="green"/>
        </w:rPr>
        <w:t xml:space="preserve">Такая </w:t>
      </w:r>
      <w:r w:rsidRPr="003F2A96">
        <w:rPr>
          <w:color w:val="auto"/>
          <w:sz w:val="28"/>
          <w:szCs w:val="28"/>
          <w:highlight w:val="green"/>
        </w:rPr>
        <w:t xml:space="preserve">технология применяется только при устройстве покрытия на водопроницаемых основаниях из зернистых материалов. </w:t>
      </w:r>
    </w:p>
    <w:p w14:paraId="491F57D3" w14:textId="5C481259" w:rsidR="00023B04" w:rsidRPr="003F2A96" w:rsidRDefault="00362A8E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b/>
          <w:sz w:val="28"/>
          <w:szCs w:val="28"/>
          <w:highlight w:val="green"/>
        </w:rPr>
        <w:t>Не следует</w:t>
      </w:r>
      <w:r w:rsidR="00455C29" w:rsidRPr="003F2A96">
        <w:rPr>
          <w:sz w:val="28"/>
          <w:szCs w:val="28"/>
          <w:highlight w:val="green"/>
        </w:rPr>
        <w:t xml:space="preserve"> </w:t>
      </w:r>
      <w:r w:rsidR="00023B04" w:rsidRPr="003F2A96">
        <w:rPr>
          <w:sz w:val="28"/>
          <w:szCs w:val="28"/>
          <w:highlight w:val="green"/>
        </w:rPr>
        <w:t>оста</w:t>
      </w:r>
      <w:r w:rsidR="00585D05" w:rsidRPr="003F2A96">
        <w:rPr>
          <w:sz w:val="28"/>
          <w:szCs w:val="28"/>
          <w:highlight w:val="green"/>
        </w:rPr>
        <w:t>в</w:t>
      </w:r>
      <w:r w:rsidR="00A13C77" w:rsidRPr="003F2A96">
        <w:rPr>
          <w:sz w:val="28"/>
          <w:szCs w:val="28"/>
          <w:highlight w:val="green"/>
        </w:rPr>
        <w:t xml:space="preserve">лять излишний песок на покрытии, так как он </w:t>
      </w:r>
      <w:r w:rsidRPr="003F2A96">
        <w:rPr>
          <w:b/>
          <w:sz w:val="28"/>
          <w:szCs w:val="28"/>
          <w:highlight w:val="green"/>
        </w:rPr>
        <w:t>может</w:t>
      </w:r>
      <w:r w:rsidR="00A13C77" w:rsidRPr="003F2A96">
        <w:rPr>
          <w:sz w:val="28"/>
          <w:szCs w:val="28"/>
          <w:highlight w:val="green"/>
        </w:rPr>
        <w:t xml:space="preserve"> оставлять </w:t>
      </w:r>
      <w:proofErr w:type="spellStart"/>
      <w:r w:rsidR="00A13C77" w:rsidRPr="003F2A96">
        <w:rPr>
          <w:sz w:val="28"/>
          <w:szCs w:val="28"/>
          <w:highlight w:val="green"/>
        </w:rPr>
        <w:t>трудноустранимые</w:t>
      </w:r>
      <w:proofErr w:type="spellEnd"/>
      <w:r w:rsidR="00A13C77" w:rsidRPr="003F2A96">
        <w:rPr>
          <w:sz w:val="28"/>
          <w:szCs w:val="28"/>
          <w:highlight w:val="green"/>
        </w:rPr>
        <w:t xml:space="preserve"> пятна на поверхности изделий.</w:t>
      </w:r>
    </w:p>
    <w:p w14:paraId="5279185C" w14:textId="77777777" w:rsidR="0060299C" w:rsidRPr="003F2A96" w:rsidRDefault="00826267" w:rsidP="00B2159D">
      <w:pPr>
        <w:pStyle w:val="7"/>
        <w:rPr>
          <w:sz w:val="28"/>
          <w:szCs w:val="28"/>
          <w:highlight w:val="green"/>
        </w:rPr>
      </w:pPr>
      <w:bookmarkStart w:id="76" w:name="_Toc6565885"/>
      <w:r w:rsidRPr="003F2A96">
        <w:rPr>
          <w:sz w:val="28"/>
          <w:szCs w:val="28"/>
          <w:highlight w:val="green"/>
        </w:rPr>
        <w:lastRenderedPageBreak/>
        <w:t>П</w:t>
      </w:r>
      <w:r w:rsidR="0060299C" w:rsidRPr="003F2A96">
        <w:rPr>
          <w:sz w:val="28"/>
          <w:szCs w:val="28"/>
          <w:highlight w:val="green"/>
        </w:rPr>
        <w:t>одрезка</w:t>
      </w:r>
      <w:bookmarkEnd w:id="76"/>
    </w:p>
    <w:p w14:paraId="0AA8720B" w14:textId="5E0FC77A" w:rsidR="000B017C" w:rsidRPr="003F2A96" w:rsidRDefault="001309FA" w:rsidP="00B2159D">
      <w:pPr>
        <w:pStyle w:val="aff3"/>
        <w:spacing w:before="120"/>
        <w:ind w:firstLine="709"/>
        <w:contextualSpacing w:val="0"/>
        <w:rPr>
          <w:strike/>
          <w:color w:val="C00000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Примыкания вы</w:t>
      </w:r>
      <w:r w:rsidR="002C3058" w:rsidRPr="003F2A96">
        <w:rPr>
          <w:sz w:val="28"/>
          <w:szCs w:val="28"/>
          <w:highlight w:val="green"/>
        </w:rPr>
        <w:t>полняют</w:t>
      </w:r>
      <w:r w:rsidR="00455C29" w:rsidRPr="003F2A96">
        <w:rPr>
          <w:sz w:val="28"/>
          <w:szCs w:val="28"/>
          <w:highlight w:val="green"/>
        </w:rPr>
        <w:t xml:space="preserve"> путем подрезки </w:t>
      </w:r>
      <w:r w:rsidR="00522103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="00455C29" w:rsidRPr="003F2A96">
        <w:rPr>
          <w:sz w:val="28"/>
          <w:szCs w:val="28"/>
          <w:highlight w:val="green"/>
        </w:rPr>
        <w:t xml:space="preserve">. </w:t>
      </w:r>
      <w:r w:rsidRPr="003F2A96">
        <w:rPr>
          <w:sz w:val="28"/>
          <w:szCs w:val="28"/>
          <w:highlight w:val="green"/>
        </w:rPr>
        <w:t xml:space="preserve">Неточно подогнанные или плохо закрепленные </w:t>
      </w:r>
      <w:proofErr w:type="spellStart"/>
      <w:r w:rsidRPr="003F2A96">
        <w:rPr>
          <w:sz w:val="28"/>
          <w:szCs w:val="28"/>
          <w:highlight w:val="green"/>
        </w:rPr>
        <w:t>доборные</w:t>
      </w:r>
      <w:proofErr w:type="spellEnd"/>
      <w:r w:rsidRPr="003F2A96">
        <w:rPr>
          <w:sz w:val="28"/>
          <w:szCs w:val="28"/>
          <w:highlight w:val="green"/>
        </w:rPr>
        <w:t xml:space="preserve"> элементы (части камня/плиты после подрезки) под действием внешних нагрузок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Pr="003F2A96">
        <w:rPr>
          <w:sz w:val="28"/>
          <w:szCs w:val="28"/>
          <w:highlight w:val="green"/>
        </w:rPr>
        <w:t xml:space="preserve"> потерять устойчивое положение и быть</w:t>
      </w:r>
      <w:r w:rsidR="00455C29" w:rsidRPr="003F2A96">
        <w:rPr>
          <w:sz w:val="28"/>
          <w:szCs w:val="28"/>
          <w:highlight w:val="green"/>
        </w:rPr>
        <w:t xml:space="preserve"> вынесены с дорожного покрытия.</w:t>
      </w:r>
    </w:p>
    <w:p w14:paraId="7B2BC3B1" w14:textId="2C454005" w:rsidR="001309FA" w:rsidRPr="003F2A96" w:rsidRDefault="001309FA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Значительно уменьшить количество </w:t>
      </w:r>
      <w:proofErr w:type="spellStart"/>
      <w:r w:rsidRPr="003F2A96">
        <w:rPr>
          <w:sz w:val="28"/>
          <w:szCs w:val="28"/>
          <w:highlight w:val="green"/>
        </w:rPr>
        <w:t>доборных</w:t>
      </w:r>
      <w:proofErr w:type="spellEnd"/>
      <w:r w:rsidRPr="003F2A96">
        <w:rPr>
          <w:sz w:val="28"/>
          <w:szCs w:val="28"/>
          <w:highlight w:val="green"/>
        </w:rPr>
        <w:t xml:space="preserve"> </w:t>
      </w:r>
      <w:r w:rsidR="001B5FC3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и как следствие, сократить операции по резке </w:t>
      </w:r>
      <w:r w:rsidR="001B5FC3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можно на этапе проектирования, назначая оптимальный рисунок раскладки и ширину мощения</w:t>
      </w:r>
      <w:r w:rsidR="000B017C" w:rsidRPr="003F2A96">
        <w:rPr>
          <w:sz w:val="28"/>
          <w:szCs w:val="28"/>
          <w:highlight w:val="green"/>
        </w:rPr>
        <w:t xml:space="preserve"> с учетом размеров применяемых камней/плит</w:t>
      </w:r>
      <w:r w:rsidRPr="003F2A96">
        <w:rPr>
          <w:sz w:val="28"/>
          <w:szCs w:val="28"/>
          <w:highlight w:val="green"/>
        </w:rPr>
        <w:t>.</w:t>
      </w:r>
    </w:p>
    <w:p w14:paraId="58FF6A3D" w14:textId="65FEBD25" w:rsidR="001309FA" w:rsidRPr="003F2A96" w:rsidRDefault="001309FA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</w:t>
      </w:r>
      <w:r w:rsidR="002A0BE6" w:rsidRPr="003F2A96">
        <w:rPr>
          <w:sz w:val="28"/>
          <w:szCs w:val="28"/>
          <w:highlight w:val="green"/>
        </w:rPr>
        <w:t xml:space="preserve">подрезке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455C29" w:rsidRPr="003F2A96">
        <w:rPr>
          <w:sz w:val="28"/>
          <w:szCs w:val="28"/>
          <w:highlight w:val="green"/>
        </w:rPr>
        <w:t xml:space="preserve"> выполнять следующие правила:</w:t>
      </w:r>
    </w:p>
    <w:p w14:paraId="599B99A0" w14:textId="78A06DCE" w:rsidR="00E013CC" w:rsidRPr="003F2A96" w:rsidRDefault="00CB21BB" w:rsidP="00B2159D">
      <w:pPr>
        <w:pStyle w:val="aff3"/>
        <w:tabs>
          <w:tab w:val="left" w:pos="851"/>
          <w:tab w:val="left" w:pos="1843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- </w:t>
      </w:r>
      <w:r w:rsidR="00E013CC" w:rsidRPr="003F2A96">
        <w:rPr>
          <w:sz w:val="28"/>
          <w:szCs w:val="28"/>
          <w:highlight w:val="green"/>
        </w:rPr>
        <w:t xml:space="preserve">для камней: </w:t>
      </w:r>
      <w:r w:rsidR="0014608E" w:rsidRPr="003F2A96">
        <w:rPr>
          <w:sz w:val="28"/>
          <w:szCs w:val="28"/>
          <w:highlight w:val="green"/>
        </w:rPr>
        <w:t>наименьшая</w:t>
      </w:r>
      <w:r w:rsidR="001E7D26" w:rsidRPr="003F2A96">
        <w:rPr>
          <w:sz w:val="28"/>
          <w:szCs w:val="28"/>
          <w:highlight w:val="green"/>
        </w:rPr>
        <w:t xml:space="preserve"> сторона </w:t>
      </w:r>
      <w:r w:rsidR="0014608E" w:rsidRPr="003F2A96">
        <w:rPr>
          <w:sz w:val="28"/>
          <w:szCs w:val="28"/>
          <w:highlight w:val="green"/>
        </w:rPr>
        <w:t xml:space="preserve">отрезанного камня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14608E" w:rsidRPr="003F2A96">
        <w:rPr>
          <w:sz w:val="28"/>
          <w:szCs w:val="28"/>
          <w:highlight w:val="green"/>
        </w:rPr>
        <w:t xml:space="preserve">на быть не менее </w:t>
      </w:r>
      <w:r w:rsidR="001E7D26" w:rsidRPr="003F2A96">
        <w:rPr>
          <w:sz w:val="28"/>
          <w:szCs w:val="28"/>
          <w:highlight w:val="green"/>
        </w:rPr>
        <w:t xml:space="preserve">одной трети длины </w:t>
      </w:r>
      <w:r w:rsidR="0014608E" w:rsidRPr="003F2A96">
        <w:rPr>
          <w:sz w:val="28"/>
          <w:szCs w:val="28"/>
          <w:highlight w:val="green"/>
        </w:rPr>
        <w:t xml:space="preserve">целого </w:t>
      </w:r>
      <w:r w:rsidR="001E7D26" w:rsidRPr="003F2A96">
        <w:rPr>
          <w:sz w:val="28"/>
          <w:szCs w:val="28"/>
          <w:highlight w:val="green"/>
        </w:rPr>
        <w:t>изделия;</w:t>
      </w:r>
    </w:p>
    <w:p w14:paraId="41616571" w14:textId="5207031B" w:rsidR="00CB21BB" w:rsidRPr="003F2A96" w:rsidRDefault="00CB21BB" w:rsidP="00B2159D">
      <w:pPr>
        <w:pStyle w:val="aff3"/>
        <w:tabs>
          <w:tab w:val="left" w:pos="851"/>
          <w:tab w:val="left" w:pos="1843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- </w:t>
      </w:r>
      <w:r w:rsidR="00E013CC" w:rsidRPr="003F2A96">
        <w:rPr>
          <w:sz w:val="28"/>
          <w:szCs w:val="28"/>
          <w:highlight w:val="green"/>
        </w:rPr>
        <w:t>для плит:</w:t>
      </w:r>
      <w:r w:rsidR="00E013CC" w:rsidRPr="003F2A96">
        <w:rPr>
          <w:snapToGrid w:val="0"/>
          <w:sz w:val="28"/>
          <w:szCs w:val="28"/>
          <w:highlight w:val="green"/>
          <w:lang w:eastAsia="ru-RU"/>
        </w:rPr>
        <w:t xml:space="preserve"> </w:t>
      </w:r>
      <w:r w:rsidR="001E7D26" w:rsidRPr="003F2A96">
        <w:rPr>
          <w:snapToGrid w:val="0"/>
          <w:sz w:val="28"/>
          <w:szCs w:val="28"/>
          <w:highlight w:val="green"/>
          <w:lang w:eastAsia="ru-RU"/>
        </w:rPr>
        <w:t>соотношение длины и ширины</w:t>
      </w:r>
      <w:r w:rsidR="0014608E" w:rsidRPr="003F2A96">
        <w:rPr>
          <w:snapToGrid w:val="0"/>
          <w:sz w:val="28"/>
          <w:szCs w:val="28"/>
          <w:highlight w:val="green"/>
          <w:lang w:eastAsia="ru-RU"/>
        </w:rPr>
        <w:t xml:space="preserve"> отрезанной части</w:t>
      </w:r>
      <w:r w:rsidR="001E7D26" w:rsidRPr="003F2A96">
        <w:rPr>
          <w:snapToGrid w:val="0"/>
          <w:sz w:val="28"/>
          <w:szCs w:val="28"/>
          <w:highlight w:val="green"/>
          <w:lang w:eastAsia="ru-RU"/>
        </w:rPr>
        <w:t xml:space="preserve"> </w:t>
      </w:r>
      <w:r w:rsidR="00362A8E" w:rsidRPr="003F2A96">
        <w:rPr>
          <w:b/>
          <w:snapToGrid w:val="0"/>
          <w:sz w:val="28"/>
          <w:szCs w:val="28"/>
          <w:highlight w:val="green"/>
          <w:lang w:eastAsia="ru-RU"/>
        </w:rPr>
        <w:t>долж</w:t>
      </w:r>
      <w:r w:rsidR="001E7D26" w:rsidRPr="003F2A96">
        <w:rPr>
          <w:snapToGrid w:val="0"/>
          <w:sz w:val="28"/>
          <w:szCs w:val="28"/>
          <w:highlight w:val="green"/>
          <w:lang w:eastAsia="ru-RU"/>
        </w:rPr>
        <w:t xml:space="preserve">но составлять не более 2,0, а </w:t>
      </w:r>
      <w:r w:rsidR="00CE17C8" w:rsidRPr="003F2A96">
        <w:rPr>
          <w:snapToGrid w:val="0"/>
          <w:sz w:val="28"/>
          <w:szCs w:val="28"/>
          <w:highlight w:val="green"/>
          <w:lang w:eastAsia="ru-RU"/>
        </w:rPr>
        <w:t xml:space="preserve">оставшаяся </w:t>
      </w:r>
      <w:r w:rsidR="001E7D26" w:rsidRPr="003F2A96">
        <w:rPr>
          <w:snapToGrid w:val="0"/>
          <w:sz w:val="28"/>
          <w:szCs w:val="28"/>
          <w:highlight w:val="green"/>
          <w:lang w:eastAsia="ru-RU"/>
        </w:rPr>
        <w:t xml:space="preserve">короткая сторона </w:t>
      </w:r>
      <w:r w:rsidR="00362A8E" w:rsidRPr="003F2A96">
        <w:rPr>
          <w:b/>
          <w:snapToGrid w:val="0"/>
          <w:sz w:val="28"/>
          <w:szCs w:val="28"/>
          <w:highlight w:val="green"/>
          <w:lang w:eastAsia="ru-RU"/>
        </w:rPr>
        <w:t>долж</w:t>
      </w:r>
      <w:r w:rsidR="001E7D26" w:rsidRPr="003F2A96">
        <w:rPr>
          <w:snapToGrid w:val="0"/>
          <w:sz w:val="28"/>
          <w:szCs w:val="28"/>
          <w:highlight w:val="green"/>
          <w:lang w:eastAsia="ru-RU"/>
        </w:rPr>
        <w:t>на минимум в два ра</w:t>
      </w:r>
      <w:r w:rsidR="0014608E" w:rsidRPr="003F2A96">
        <w:rPr>
          <w:snapToGrid w:val="0"/>
          <w:sz w:val="28"/>
          <w:szCs w:val="28"/>
          <w:highlight w:val="green"/>
          <w:lang w:eastAsia="ru-RU"/>
        </w:rPr>
        <w:t>за превышать толщину изделия</w:t>
      </w:r>
      <w:r w:rsidR="001E7D26" w:rsidRPr="003F2A96">
        <w:rPr>
          <w:snapToGrid w:val="0"/>
          <w:sz w:val="28"/>
          <w:szCs w:val="28"/>
          <w:highlight w:val="green"/>
          <w:lang w:eastAsia="ru-RU"/>
        </w:rPr>
        <w:t>.</w:t>
      </w:r>
    </w:p>
    <w:p w14:paraId="507D837B" w14:textId="43896347" w:rsidR="001309FA" w:rsidRPr="003F2A96" w:rsidRDefault="00CB21BB" w:rsidP="00B2159D">
      <w:pPr>
        <w:pStyle w:val="aff3"/>
        <w:tabs>
          <w:tab w:val="left" w:pos="851"/>
          <w:tab w:val="left" w:pos="1843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- </w:t>
      </w:r>
      <w:r w:rsidR="0014608E" w:rsidRPr="003F2A96">
        <w:rPr>
          <w:sz w:val="28"/>
          <w:szCs w:val="28"/>
          <w:highlight w:val="green"/>
        </w:rPr>
        <w:t>обрезанные камни/</w:t>
      </w:r>
      <w:r w:rsidR="001309FA" w:rsidRPr="003F2A96">
        <w:rPr>
          <w:sz w:val="28"/>
          <w:szCs w:val="28"/>
          <w:highlight w:val="green"/>
        </w:rPr>
        <w:t xml:space="preserve">плиты не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1309FA" w:rsidRPr="003F2A96">
        <w:rPr>
          <w:sz w:val="28"/>
          <w:szCs w:val="28"/>
          <w:highlight w:val="green"/>
        </w:rPr>
        <w:t xml:space="preserve">ны иметь острых углов </w:t>
      </w:r>
      <w:r w:rsidR="00B93331" w:rsidRPr="003F2A96">
        <w:rPr>
          <w:sz w:val="28"/>
          <w:szCs w:val="28"/>
          <w:highlight w:val="green"/>
        </w:rPr>
        <w:t>(менее 45</w:t>
      </w:r>
      <w:r w:rsidR="00C61C3F" w:rsidRPr="003F2A96">
        <w:rPr>
          <w:sz w:val="28"/>
          <w:szCs w:val="28"/>
          <w:highlight w:val="green"/>
          <w:vertAlign w:val="superscript"/>
        </w:rPr>
        <w:t>о</w:t>
      </w:r>
      <w:r w:rsidR="005F4D64" w:rsidRPr="003F2A96">
        <w:rPr>
          <w:color w:val="auto"/>
          <w:sz w:val="28"/>
          <w:szCs w:val="28"/>
          <w:highlight w:val="green"/>
        </w:rPr>
        <w:t>)</w:t>
      </w:r>
      <w:r w:rsidR="00B93331" w:rsidRPr="003F2A96">
        <w:rPr>
          <w:color w:val="auto"/>
          <w:sz w:val="28"/>
          <w:szCs w:val="28"/>
          <w:highlight w:val="green"/>
        </w:rPr>
        <w:t>.</w:t>
      </w:r>
    </w:p>
    <w:p w14:paraId="7A29E0F1" w14:textId="0DDF0E05" w:rsidR="00A33D1B" w:rsidRPr="003F2A96" w:rsidRDefault="00A33D1B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устройстве орнаментов, знаков и символов на поверхности дорожного покрытия с применением </w:t>
      </w:r>
      <w:r w:rsidR="007B10E7" w:rsidRPr="003F2A96">
        <w:rPr>
          <w:sz w:val="28"/>
          <w:szCs w:val="28"/>
          <w:highlight w:val="green"/>
        </w:rPr>
        <w:t>камней/плит мощения</w:t>
      </w:r>
      <w:r w:rsidR="000C4D9C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="000C4D9C" w:rsidRPr="003F2A96">
        <w:rPr>
          <w:sz w:val="28"/>
          <w:szCs w:val="28"/>
          <w:highlight w:val="green"/>
        </w:rPr>
        <w:t xml:space="preserve"> быть отступления</w:t>
      </w:r>
      <w:r w:rsidR="001E3628" w:rsidRPr="003F2A96">
        <w:rPr>
          <w:sz w:val="28"/>
          <w:szCs w:val="28"/>
          <w:highlight w:val="green"/>
        </w:rPr>
        <w:t xml:space="preserve"> от правил подрезки</w:t>
      </w:r>
      <w:r w:rsidR="000C4D9C" w:rsidRPr="003F2A96">
        <w:rPr>
          <w:sz w:val="28"/>
          <w:szCs w:val="28"/>
          <w:highlight w:val="green"/>
        </w:rPr>
        <w:t>, которые фиксируются в проектной документации.</w:t>
      </w:r>
      <w:r w:rsidR="007B10E7" w:rsidRPr="003F2A96">
        <w:rPr>
          <w:sz w:val="28"/>
          <w:szCs w:val="28"/>
          <w:highlight w:val="green"/>
        </w:rPr>
        <w:t xml:space="preserve"> </w:t>
      </w:r>
    </w:p>
    <w:p w14:paraId="33A786E5" w14:textId="5BE6CB48" w:rsidR="00C16A1B" w:rsidRPr="003F2A96" w:rsidRDefault="00C16A1B" w:rsidP="00B2159D">
      <w:pPr>
        <w:pStyle w:val="aff3"/>
        <w:tabs>
          <w:tab w:val="clear" w:pos="1276"/>
          <w:tab w:val="left" w:pos="851"/>
          <w:tab w:val="left" w:pos="1843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На отрезанных частях камней/плит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Pr="003F2A96">
        <w:rPr>
          <w:sz w:val="28"/>
          <w:szCs w:val="28"/>
          <w:highlight w:val="green"/>
        </w:rPr>
        <w:t xml:space="preserve"> выполняться фаска.</w:t>
      </w:r>
    </w:p>
    <w:p w14:paraId="3CEED715" w14:textId="3B8452EE" w:rsidR="002F33A4" w:rsidRPr="003F2A96" w:rsidRDefault="009A52F5" w:rsidP="00B2159D">
      <w:pPr>
        <w:suppressAutoHyphens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Вокруг </w:t>
      </w:r>
      <w:r w:rsidR="00260CEA" w:rsidRPr="003F2A96">
        <w:rPr>
          <w:color w:val="000000"/>
          <w:sz w:val="28"/>
          <w:szCs w:val="28"/>
          <w:highlight w:val="green"/>
        </w:rPr>
        <w:t xml:space="preserve">колодцев сначала выполняется обрамление </w:t>
      </w:r>
      <w:r w:rsidR="00660EBE" w:rsidRPr="003F2A96">
        <w:rPr>
          <w:color w:val="000000"/>
          <w:sz w:val="28"/>
          <w:szCs w:val="28"/>
          <w:highlight w:val="green"/>
        </w:rPr>
        <w:t xml:space="preserve">из камней </w:t>
      </w:r>
      <w:r w:rsidR="00760A83" w:rsidRPr="003F2A96">
        <w:rPr>
          <w:color w:val="000000"/>
          <w:sz w:val="28"/>
          <w:szCs w:val="28"/>
          <w:highlight w:val="green"/>
        </w:rPr>
        <w:t>(</w:t>
      </w:r>
      <w:r w:rsidR="00660EBE" w:rsidRPr="003F2A96">
        <w:rPr>
          <w:color w:val="000000"/>
          <w:sz w:val="28"/>
          <w:szCs w:val="28"/>
          <w:highlight w:val="green"/>
        </w:rPr>
        <w:t>бетонных или натуральных</w:t>
      </w:r>
      <w:r w:rsidR="00760A83" w:rsidRPr="003F2A96">
        <w:rPr>
          <w:color w:val="000000"/>
          <w:sz w:val="28"/>
          <w:szCs w:val="28"/>
          <w:highlight w:val="green"/>
        </w:rPr>
        <w:t>)</w:t>
      </w:r>
      <w:r w:rsidRPr="003F2A96">
        <w:rPr>
          <w:color w:val="000000"/>
          <w:sz w:val="28"/>
          <w:szCs w:val="28"/>
          <w:highlight w:val="green"/>
        </w:rPr>
        <w:t xml:space="preserve"> </w:t>
      </w:r>
      <w:r w:rsidR="00660EBE" w:rsidRPr="003F2A96">
        <w:rPr>
          <w:color w:val="000000"/>
          <w:sz w:val="28"/>
          <w:szCs w:val="28"/>
          <w:highlight w:val="green"/>
        </w:rPr>
        <w:t>в форме трапеции и</w:t>
      </w:r>
      <w:r w:rsidR="000B017C" w:rsidRPr="003F2A96">
        <w:rPr>
          <w:color w:val="000000"/>
          <w:sz w:val="28"/>
          <w:szCs w:val="28"/>
          <w:highlight w:val="green"/>
        </w:rPr>
        <w:t>ли небольших</w:t>
      </w:r>
      <w:r w:rsidR="00660EBE" w:rsidRPr="003F2A96">
        <w:rPr>
          <w:color w:val="000000"/>
          <w:sz w:val="28"/>
          <w:szCs w:val="28"/>
          <w:highlight w:val="green"/>
        </w:rPr>
        <w:t xml:space="preserve"> квадратов</w:t>
      </w:r>
      <w:r w:rsidR="000C4D9C" w:rsidRPr="003F2A96">
        <w:rPr>
          <w:color w:val="000000"/>
          <w:sz w:val="28"/>
          <w:szCs w:val="28"/>
          <w:highlight w:val="green"/>
        </w:rPr>
        <w:t xml:space="preserve"> размерами в </w:t>
      </w:r>
      <w:r w:rsidR="00455C29" w:rsidRPr="003F2A96">
        <w:rPr>
          <w:color w:val="000000"/>
          <w:sz w:val="28"/>
          <w:szCs w:val="28"/>
          <w:highlight w:val="green"/>
        </w:rPr>
        <w:t>п</w:t>
      </w:r>
      <w:r w:rsidR="00CE17C8" w:rsidRPr="003F2A96">
        <w:rPr>
          <w:color w:val="000000"/>
          <w:sz w:val="28"/>
          <w:szCs w:val="28"/>
          <w:highlight w:val="green"/>
        </w:rPr>
        <w:t>лане</w:t>
      </w:r>
      <w:r w:rsidR="00B3188F" w:rsidRPr="003F2A96">
        <w:rPr>
          <w:color w:val="000000"/>
          <w:sz w:val="28"/>
          <w:szCs w:val="28"/>
          <w:highlight w:val="green"/>
        </w:rPr>
        <w:t xml:space="preserve"> </w:t>
      </w:r>
      <w:r w:rsidR="00CE17C8" w:rsidRPr="003F2A96">
        <w:rPr>
          <w:color w:val="000000"/>
          <w:sz w:val="28"/>
          <w:szCs w:val="28"/>
          <w:highlight w:val="green"/>
        </w:rPr>
        <w:t>50</w:t>
      </w:r>
      <w:r w:rsidR="00C61C3F" w:rsidRPr="003F2A96">
        <w:rPr>
          <w:color w:val="000000"/>
          <w:sz w:val="28"/>
          <w:szCs w:val="28"/>
          <w:highlight w:val="green"/>
        </w:rPr>
        <w:t>×</w:t>
      </w:r>
      <w:r w:rsidR="00CE17C8" w:rsidRPr="003F2A96">
        <w:rPr>
          <w:color w:val="000000"/>
          <w:sz w:val="28"/>
          <w:szCs w:val="28"/>
          <w:highlight w:val="green"/>
        </w:rPr>
        <w:t>50 мм</w:t>
      </w:r>
      <w:r w:rsidR="00660EBE" w:rsidRPr="003F2A96">
        <w:rPr>
          <w:color w:val="000000"/>
          <w:sz w:val="28"/>
          <w:szCs w:val="28"/>
          <w:highlight w:val="green"/>
        </w:rPr>
        <w:t>.</w:t>
      </w:r>
    </w:p>
    <w:p w14:paraId="31BE1CF1" w14:textId="33E40D72" w:rsidR="00CE17C8" w:rsidRPr="003F2A96" w:rsidRDefault="00CE17C8" w:rsidP="00B2159D">
      <w:pPr>
        <w:suppressAutoHyphens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Резка </w:t>
      </w:r>
      <w:r w:rsidR="001B5FC3" w:rsidRPr="003F2A96">
        <w:rPr>
          <w:rFonts w:eastAsia="TimesNewRomanPSMT"/>
          <w:color w:val="000000"/>
          <w:sz w:val="28"/>
          <w:szCs w:val="28"/>
          <w:highlight w:val="green"/>
        </w:rPr>
        <w:t>камней/плит</w:t>
      </w:r>
      <w:r w:rsidRPr="003F2A96">
        <w:rPr>
          <w:color w:val="000000"/>
          <w:sz w:val="28"/>
          <w:szCs w:val="28"/>
          <w:highlight w:val="green"/>
        </w:rPr>
        <w:t xml:space="preserve"> </w:t>
      </w:r>
      <w:r w:rsidR="00362A8E" w:rsidRPr="003F2A96">
        <w:rPr>
          <w:b/>
          <w:color w:val="000000"/>
          <w:sz w:val="28"/>
          <w:szCs w:val="28"/>
          <w:highlight w:val="green"/>
        </w:rPr>
        <w:t>осуществляется</w:t>
      </w:r>
      <w:r w:rsidRPr="003F2A96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Pr="003F2A96">
        <w:rPr>
          <w:color w:val="000000"/>
          <w:sz w:val="28"/>
          <w:szCs w:val="28"/>
          <w:highlight w:val="green"/>
        </w:rPr>
        <w:t>калиберными</w:t>
      </w:r>
      <w:proofErr w:type="spellEnd"/>
      <w:r w:rsidRPr="003F2A96">
        <w:rPr>
          <w:color w:val="000000"/>
          <w:sz w:val="28"/>
          <w:szCs w:val="28"/>
          <w:highlight w:val="green"/>
        </w:rPr>
        <w:t xml:space="preserve"> резаками (гильотинами, камнекольными станками), отрезными станками или машинками. </w:t>
      </w:r>
    </w:p>
    <w:p w14:paraId="65691AFF" w14:textId="3223A267" w:rsidR="00113F6C" w:rsidRPr="003F2A96" w:rsidRDefault="00CE17C8" w:rsidP="00B2159D">
      <w:pPr>
        <w:pStyle w:val="aff3"/>
        <w:ind w:firstLine="709"/>
        <w:rPr>
          <w:strike/>
          <w:color w:val="C00000"/>
          <w:sz w:val="28"/>
          <w:szCs w:val="28"/>
          <w:highlight w:val="green"/>
        </w:rPr>
      </w:pPr>
      <w:r w:rsidRPr="003F2A96">
        <w:rPr>
          <w:color w:val="auto"/>
          <w:sz w:val="28"/>
          <w:szCs w:val="28"/>
          <w:highlight w:val="green"/>
        </w:rPr>
        <w:t xml:space="preserve">При устройстве аэродромных покрытий используются только отрезные станки или машинки. Колка </w:t>
      </w:r>
      <w:r w:rsidR="001B5FC3" w:rsidRPr="003F2A96">
        <w:rPr>
          <w:rFonts w:eastAsia="TimesNewRomanPSMT"/>
          <w:sz w:val="28"/>
          <w:szCs w:val="28"/>
          <w:highlight w:val="green"/>
        </w:rPr>
        <w:t>камней</w:t>
      </w:r>
      <w:r w:rsidRPr="003F2A96">
        <w:rPr>
          <w:color w:val="auto"/>
          <w:sz w:val="28"/>
          <w:szCs w:val="28"/>
          <w:highlight w:val="green"/>
        </w:rPr>
        <w:t xml:space="preserve"> запрещена.</w:t>
      </w:r>
    </w:p>
    <w:p w14:paraId="0C3D937D" w14:textId="77777777" w:rsidR="00ED6B99" w:rsidRPr="003F2A96" w:rsidRDefault="00F070F2" w:rsidP="00B2159D">
      <w:pPr>
        <w:pStyle w:val="7"/>
        <w:rPr>
          <w:sz w:val="28"/>
          <w:szCs w:val="28"/>
          <w:highlight w:val="green"/>
        </w:rPr>
      </w:pPr>
      <w:bookmarkStart w:id="77" w:name="_Toc6565886"/>
      <w:r w:rsidRPr="003F2A96">
        <w:rPr>
          <w:sz w:val="28"/>
          <w:szCs w:val="28"/>
          <w:highlight w:val="green"/>
        </w:rPr>
        <w:t xml:space="preserve">Установка </w:t>
      </w:r>
      <w:r w:rsidR="000B017C" w:rsidRPr="003F2A96">
        <w:rPr>
          <w:sz w:val="28"/>
          <w:szCs w:val="28"/>
          <w:highlight w:val="green"/>
        </w:rPr>
        <w:t>бортовых камней</w:t>
      </w:r>
      <w:bookmarkEnd w:id="77"/>
    </w:p>
    <w:p w14:paraId="314FD6A3" w14:textId="4375E266" w:rsidR="00B4197A" w:rsidRPr="003F2A96" w:rsidRDefault="00CE17C8" w:rsidP="00B2159D">
      <w:pPr>
        <w:pStyle w:val="aff3"/>
        <w:spacing w:before="120"/>
        <w:ind w:firstLine="709"/>
        <w:contextualSpacing w:val="0"/>
        <w:rPr>
          <w:strike/>
          <w:color w:val="C00000"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Стыки</w:t>
      </w:r>
      <w:r w:rsidR="00B4197A" w:rsidRPr="003F2A96">
        <w:rPr>
          <w:sz w:val="28"/>
          <w:szCs w:val="28"/>
          <w:highlight w:val="green"/>
        </w:rPr>
        <w:t xml:space="preserve"> между бортовыми камнями или другими фиксирующими </w:t>
      </w:r>
      <w:r w:rsidR="00891BCC" w:rsidRPr="003F2A96">
        <w:rPr>
          <w:sz w:val="28"/>
          <w:szCs w:val="28"/>
          <w:highlight w:val="green"/>
        </w:rPr>
        <w:t xml:space="preserve">край мощения элементами </w:t>
      </w:r>
      <w:r w:rsidR="00B4197A" w:rsidRPr="003F2A96">
        <w:rPr>
          <w:sz w:val="28"/>
          <w:szCs w:val="28"/>
          <w:highlight w:val="green"/>
        </w:rPr>
        <w:t>(металлическими полоса</w:t>
      </w:r>
      <w:r w:rsidR="00891BCC" w:rsidRPr="003F2A96">
        <w:rPr>
          <w:sz w:val="28"/>
          <w:szCs w:val="28"/>
          <w:highlight w:val="green"/>
        </w:rPr>
        <w:t>ми, природными камнями и т. п.)</w:t>
      </w:r>
      <w:r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ны быть тщательно заполнены</w:t>
      </w:r>
      <w:r w:rsidR="00891BCC" w:rsidRPr="003F2A96">
        <w:rPr>
          <w:sz w:val="28"/>
          <w:szCs w:val="28"/>
          <w:highlight w:val="green"/>
        </w:rPr>
        <w:t>.</w:t>
      </w:r>
    </w:p>
    <w:p w14:paraId="5EE9F5D8" w14:textId="593DC490" w:rsidR="00ED6B99" w:rsidRPr="003F2A96" w:rsidRDefault="00891BCC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Швы между бортовыми камнями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быть </w:t>
      </w:r>
      <w:r w:rsidR="005F4F9D" w:rsidRPr="003F2A96">
        <w:rPr>
          <w:sz w:val="28"/>
          <w:szCs w:val="28"/>
          <w:highlight w:val="green"/>
        </w:rPr>
        <w:t>не более 10 мм (</w:t>
      </w:r>
      <w:r w:rsidR="009F07E0" w:rsidRPr="003F2A96">
        <w:rPr>
          <w:sz w:val="28"/>
          <w:szCs w:val="28"/>
          <w:highlight w:val="green"/>
        </w:rPr>
        <w:t xml:space="preserve">пункт 6.25 </w:t>
      </w:r>
      <w:r w:rsidR="005F4F9D" w:rsidRPr="003F2A96">
        <w:rPr>
          <w:sz w:val="28"/>
          <w:szCs w:val="28"/>
          <w:highlight w:val="green"/>
        </w:rPr>
        <w:t>СП 82.13330.2016</w:t>
      </w:r>
      <w:r w:rsidR="00A80B97" w:rsidRPr="003F2A96">
        <w:rPr>
          <w:sz w:val="28"/>
          <w:szCs w:val="28"/>
          <w:highlight w:val="green"/>
        </w:rPr>
        <w:t>). Для предотвращения загрязнения лицевой поверхности камней (особенно цветных) стыки между ними</w:t>
      </w:r>
      <w:r w:rsidR="001E3628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A80B97" w:rsidRPr="003F2A96">
        <w:rPr>
          <w:sz w:val="28"/>
          <w:szCs w:val="28"/>
          <w:highlight w:val="green"/>
        </w:rPr>
        <w:t xml:space="preserve"> заделывать с их внутренней стороны</w:t>
      </w:r>
      <w:r w:rsidR="005F4F9D" w:rsidRPr="003F2A96">
        <w:rPr>
          <w:sz w:val="28"/>
          <w:szCs w:val="28"/>
          <w:highlight w:val="green"/>
        </w:rPr>
        <w:t>.</w:t>
      </w:r>
    </w:p>
    <w:p w14:paraId="50893603" w14:textId="0105B216" w:rsidR="00ED6B99" w:rsidRPr="003F2A96" w:rsidRDefault="00691D18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При изменении направления бортовых камней их у</w:t>
      </w:r>
      <w:r w:rsidR="00891BCC" w:rsidRPr="003F2A96">
        <w:rPr>
          <w:sz w:val="28"/>
          <w:szCs w:val="28"/>
          <w:highlight w:val="green"/>
        </w:rPr>
        <w:t xml:space="preserve">глы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быть запилены. </w:t>
      </w:r>
      <w:r w:rsidR="00362A8E" w:rsidRPr="003F2A96">
        <w:rPr>
          <w:b/>
          <w:sz w:val="28"/>
          <w:szCs w:val="28"/>
          <w:highlight w:val="green"/>
        </w:rPr>
        <w:t>Предпочтительно</w:t>
      </w:r>
      <w:r w:rsidRPr="003F2A96">
        <w:rPr>
          <w:sz w:val="28"/>
          <w:szCs w:val="28"/>
          <w:highlight w:val="green"/>
        </w:rPr>
        <w:t xml:space="preserve"> использовать </w:t>
      </w:r>
      <w:r w:rsidR="001E3628" w:rsidRPr="003F2A96">
        <w:rPr>
          <w:sz w:val="28"/>
          <w:szCs w:val="28"/>
          <w:highlight w:val="green"/>
        </w:rPr>
        <w:t>соответствующие</w:t>
      </w:r>
      <w:r w:rsidRPr="003F2A96">
        <w:rPr>
          <w:sz w:val="28"/>
          <w:szCs w:val="28"/>
          <w:highlight w:val="green"/>
        </w:rPr>
        <w:t xml:space="preserve"> бор</w:t>
      </w:r>
      <w:r w:rsidR="00455C29" w:rsidRPr="003F2A96">
        <w:rPr>
          <w:sz w:val="28"/>
          <w:szCs w:val="28"/>
          <w:highlight w:val="green"/>
        </w:rPr>
        <w:t>товые камни: угловые, радиусные.</w:t>
      </w:r>
    </w:p>
    <w:p w14:paraId="3AE9E310" w14:textId="1FF02F2A" w:rsidR="00072722" w:rsidRPr="003F2A96" w:rsidRDefault="00072722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Ширина шва между покрытием из камней/плит и бортовым камнем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на быть не более 10 мм.</w:t>
      </w:r>
    </w:p>
    <w:p w14:paraId="39B8ABB6" w14:textId="3E1E9C06" w:rsidR="00B36ABD" w:rsidRPr="003F2A96" w:rsidRDefault="00B36ABD" w:rsidP="00B2159D">
      <w:pPr>
        <w:autoSpaceDE w:val="0"/>
        <w:autoSpaceDN w:val="0"/>
        <w:adjustRightInd w:val="0"/>
        <w:jc w:val="left"/>
        <w:rPr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 Поверхность </w:t>
      </w:r>
      <w:r w:rsidR="006C0D32" w:rsidRPr="003F2A96">
        <w:rPr>
          <w:color w:val="000000"/>
          <w:sz w:val="28"/>
          <w:szCs w:val="28"/>
          <w:highlight w:val="green"/>
        </w:rPr>
        <w:t xml:space="preserve">покрытия </w:t>
      </w:r>
      <w:r w:rsidR="00362A8E" w:rsidRPr="003F2A96">
        <w:rPr>
          <w:b/>
          <w:color w:val="000000"/>
          <w:sz w:val="28"/>
          <w:szCs w:val="28"/>
          <w:highlight w:val="green"/>
        </w:rPr>
        <w:t>долж</w:t>
      </w:r>
      <w:r w:rsidR="006C0D32" w:rsidRPr="003F2A96">
        <w:rPr>
          <w:color w:val="000000"/>
          <w:sz w:val="28"/>
          <w:szCs w:val="28"/>
          <w:highlight w:val="green"/>
        </w:rPr>
        <w:t>на возвышаться над бортовым камнем</w:t>
      </w:r>
      <w:r w:rsidR="00E70B3C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примерно на 3</w:t>
      </w:r>
      <w:r w:rsidR="001E3628" w:rsidRPr="003F2A96">
        <w:rPr>
          <w:rFonts w:eastAsia="TimesNewRoman"/>
          <w:color w:val="000000"/>
          <w:szCs w:val="24"/>
          <w:highlight w:val="green"/>
          <w:lang w:eastAsia="en-US"/>
        </w:rPr>
        <w:t>–</w:t>
      </w:r>
      <w:r w:rsidRPr="003F2A96">
        <w:rPr>
          <w:color w:val="000000"/>
          <w:sz w:val="28"/>
          <w:szCs w:val="28"/>
          <w:highlight w:val="green"/>
        </w:rPr>
        <w:t xml:space="preserve">5 мм, как запас на осадку покрытия в </w:t>
      </w:r>
      <w:r w:rsidR="00455C29" w:rsidRPr="003F2A96">
        <w:rPr>
          <w:color w:val="000000"/>
          <w:sz w:val="28"/>
          <w:szCs w:val="28"/>
          <w:highlight w:val="green"/>
        </w:rPr>
        <w:t>ходе эксплуатации.</w:t>
      </w:r>
    </w:p>
    <w:p w14:paraId="7CA04938" w14:textId="77777777" w:rsidR="008D1DA2" w:rsidRPr="003F2A96" w:rsidRDefault="008D1DA2" w:rsidP="00B2159D">
      <w:pPr>
        <w:pStyle w:val="7"/>
        <w:rPr>
          <w:rFonts w:eastAsia="SimSun"/>
          <w:kern w:val="1"/>
          <w:sz w:val="28"/>
          <w:szCs w:val="28"/>
          <w:highlight w:val="green"/>
          <w:lang w:eastAsia="hi-IN" w:bidi="hi-IN"/>
        </w:rPr>
      </w:pPr>
      <w:bookmarkStart w:id="78" w:name="_Toc6565887"/>
      <w:bookmarkStart w:id="79" w:name="_Toc499905019"/>
      <w:r w:rsidRPr="003F2A96">
        <w:rPr>
          <w:sz w:val="28"/>
          <w:szCs w:val="28"/>
          <w:highlight w:val="green"/>
        </w:rPr>
        <w:lastRenderedPageBreak/>
        <w:t>Поверхностная обработка мощения</w:t>
      </w:r>
      <w:bookmarkEnd w:id="78"/>
      <w:r w:rsidRPr="003F2A96">
        <w:rPr>
          <w:sz w:val="28"/>
          <w:szCs w:val="28"/>
          <w:highlight w:val="green"/>
        </w:rPr>
        <w:t xml:space="preserve"> </w:t>
      </w:r>
      <w:bookmarkEnd w:id="79"/>
    </w:p>
    <w:p w14:paraId="2C25DCF6" w14:textId="6FCA27D5" w:rsidR="00B4197A" w:rsidRPr="003F2A96" w:rsidRDefault="00B4197A" w:rsidP="00B2159D">
      <w:pPr>
        <w:pStyle w:val="aff3"/>
        <w:spacing w:before="120"/>
        <w:ind w:firstLine="709"/>
        <w:contextualSpacing w:val="0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Для улучшения эксплуатационных и эстетических показателей покрытия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Pr="003F2A96">
        <w:rPr>
          <w:sz w:val="28"/>
          <w:szCs w:val="28"/>
          <w:highlight w:val="green"/>
        </w:rPr>
        <w:t xml:space="preserve"> использоваться различные средства: очистители, гидрофобизаторы, цветные пропитки (восстановители</w:t>
      </w:r>
      <w:r w:rsidR="008877BA" w:rsidRPr="003F2A96">
        <w:rPr>
          <w:sz w:val="28"/>
          <w:szCs w:val="28"/>
          <w:highlight w:val="green"/>
        </w:rPr>
        <w:t xml:space="preserve"> или </w:t>
      </w:r>
      <w:proofErr w:type="spellStart"/>
      <w:r w:rsidR="008877BA" w:rsidRPr="003F2A96">
        <w:rPr>
          <w:sz w:val="28"/>
          <w:szCs w:val="28"/>
          <w:highlight w:val="green"/>
        </w:rPr>
        <w:t>интенсификаторы</w:t>
      </w:r>
      <w:proofErr w:type="spellEnd"/>
      <w:r w:rsidRPr="003F2A96">
        <w:rPr>
          <w:sz w:val="28"/>
          <w:szCs w:val="28"/>
          <w:highlight w:val="green"/>
        </w:rPr>
        <w:t xml:space="preserve"> цвета).</w:t>
      </w:r>
    </w:p>
    <w:p w14:paraId="439A8755" w14:textId="7C5A69F9" w:rsidR="005903D0" w:rsidRPr="003F2A96" w:rsidRDefault="008D1DA2" w:rsidP="00B2159D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использовании </w:t>
      </w:r>
      <w:r w:rsidR="00B4197A" w:rsidRPr="003F2A96">
        <w:rPr>
          <w:sz w:val="28"/>
          <w:szCs w:val="28"/>
          <w:highlight w:val="green"/>
        </w:rPr>
        <w:t xml:space="preserve">средств для поверхностной обработки мощения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соблюдать указания</w:t>
      </w:r>
      <w:r w:rsidR="009058C3" w:rsidRPr="003F2A96">
        <w:rPr>
          <w:sz w:val="28"/>
          <w:szCs w:val="28"/>
          <w:highlight w:val="green"/>
        </w:rPr>
        <w:t xml:space="preserve"> по их применению и п</w:t>
      </w:r>
      <w:r w:rsidRPr="003F2A96">
        <w:rPr>
          <w:sz w:val="28"/>
          <w:szCs w:val="28"/>
          <w:highlight w:val="green"/>
        </w:rPr>
        <w:t xml:space="preserve">еред началом обработки всего покрытия </w:t>
      </w:r>
      <w:r w:rsidR="00AC1C0F" w:rsidRPr="003F2A96">
        <w:rPr>
          <w:sz w:val="28"/>
          <w:szCs w:val="28"/>
          <w:highlight w:val="green"/>
        </w:rPr>
        <w:t>выполня</w:t>
      </w:r>
      <w:r w:rsidR="001E3628" w:rsidRPr="003F2A96">
        <w:rPr>
          <w:sz w:val="28"/>
          <w:szCs w:val="28"/>
          <w:highlight w:val="green"/>
        </w:rPr>
        <w:t>ть</w:t>
      </w:r>
      <w:r w:rsidRPr="003F2A96">
        <w:rPr>
          <w:sz w:val="28"/>
          <w:szCs w:val="28"/>
          <w:highlight w:val="green"/>
        </w:rPr>
        <w:t xml:space="preserve"> пробную обработку на </w:t>
      </w:r>
      <w:r w:rsidR="009058C3" w:rsidRPr="003F2A96">
        <w:rPr>
          <w:sz w:val="28"/>
          <w:szCs w:val="28"/>
          <w:highlight w:val="green"/>
        </w:rPr>
        <w:t xml:space="preserve">тестовом </w:t>
      </w:r>
      <w:r w:rsidRPr="003F2A96">
        <w:rPr>
          <w:sz w:val="28"/>
          <w:szCs w:val="28"/>
          <w:highlight w:val="green"/>
        </w:rPr>
        <w:t>участке.</w:t>
      </w:r>
    </w:p>
    <w:p w14:paraId="1A46AA0A" w14:textId="77777777" w:rsidR="008D1DA2" w:rsidRPr="003F2A96" w:rsidRDefault="008D1DA2" w:rsidP="00B2159D">
      <w:pPr>
        <w:pStyle w:val="7"/>
        <w:rPr>
          <w:sz w:val="28"/>
          <w:szCs w:val="28"/>
          <w:highlight w:val="green"/>
        </w:rPr>
      </w:pPr>
      <w:bookmarkStart w:id="80" w:name="_Toc499905020"/>
      <w:bookmarkStart w:id="81" w:name="_Toc6565888"/>
      <w:r w:rsidRPr="003F2A96">
        <w:rPr>
          <w:sz w:val="28"/>
          <w:szCs w:val="28"/>
          <w:highlight w:val="green"/>
        </w:rPr>
        <w:t>Особенности мощения в зимнее время</w:t>
      </w:r>
      <w:bookmarkEnd w:id="80"/>
      <w:bookmarkEnd w:id="81"/>
    </w:p>
    <w:p w14:paraId="23F5F32A" w14:textId="57EEB856" w:rsidR="00F20DC4" w:rsidRPr="003F2A96" w:rsidRDefault="00F20DC4" w:rsidP="00B2159D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Выполнять работы по устройству покрытия в зимнее время </w:t>
      </w:r>
      <w:r w:rsidR="00C74242" w:rsidRPr="003F2A96">
        <w:rPr>
          <w:sz w:val="28"/>
          <w:szCs w:val="28"/>
          <w:highlight w:val="green"/>
        </w:rPr>
        <w:t xml:space="preserve">не </w:t>
      </w:r>
      <w:r w:rsidR="00362A8E" w:rsidRPr="003F2A96">
        <w:rPr>
          <w:b/>
          <w:sz w:val="28"/>
          <w:szCs w:val="28"/>
          <w:highlight w:val="green"/>
        </w:rPr>
        <w:t>рекоменд</w:t>
      </w:r>
      <w:r w:rsidR="00C74242" w:rsidRPr="003F2A96">
        <w:rPr>
          <w:sz w:val="28"/>
          <w:szCs w:val="28"/>
          <w:highlight w:val="green"/>
        </w:rPr>
        <w:t>уется.</w:t>
      </w:r>
    </w:p>
    <w:p w14:paraId="2D7E4835" w14:textId="5CB0211C" w:rsidR="008D1DA2" w:rsidRPr="003F2A96" w:rsidRDefault="008D1DA2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DB6CB5" w:rsidRPr="003F2A96">
        <w:rPr>
          <w:sz w:val="28"/>
          <w:szCs w:val="28"/>
          <w:highlight w:val="green"/>
        </w:rPr>
        <w:t>сти устройства</w:t>
      </w:r>
      <w:r w:rsidRPr="003F2A96">
        <w:rPr>
          <w:sz w:val="28"/>
          <w:szCs w:val="28"/>
          <w:highlight w:val="green"/>
        </w:rPr>
        <w:t xml:space="preserve"> покрытий в зимнее время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до наступления заморозков</w:t>
      </w:r>
      <w:r w:rsidR="00C74242" w:rsidRPr="003F2A96">
        <w:rPr>
          <w:sz w:val="28"/>
          <w:szCs w:val="28"/>
          <w:highlight w:val="green"/>
        </w:rPr>
        <w:t xml:space="preserve"> подготовить земляное полотно </w:t>
      </w:r>
      <w:r w:rsidRPr="003F2A96">
        <w:rPr>
          <w:sz w:val="28"/>
          <w:szCs w:val="28"/>
          <w:highlight w:val="green"/>
        </w:rPr>
        <w:t xml:space="preserve">и основание под покрытие. Устройство покрытия из </w:t>
      </w:r>
      <w:r w:rsidR="0096732A" w:rsidRPr="003F2A96">
        <w:rPr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мощения на замерзшем грунте земляного полотна </w:t>
      </w:r>
      <w:r w:rsidR="00362A8E" w:rsidRPr="003F2A96">
        <w:rPr>
          <w:b/>
          <w:sz w:val="28"/>
          <w:szCs w:val="28"/>
          <w:highlight w:val="green"/>
        </w:rPr>
        <w:t>не допускается</w:t>
      </w:r>
      <w:r w:rsidRPr="003F2A96">
        <w:rPr>
          <w:sz w:val="28"/>
          <w:szCs w:val="28"/>
          <w:highlight w:val="green"/>
        </w:rPr>
        <w:t>. Для</w:t>
      </w:r>
      <w:r w:rsidR="00FF20BD" w:rsidRPr="003F2A96">
        <w:rPr>
          <w:sz w:val="28"/>
          <w:szCs w:val="28"/>
          <w:highlight w:val="green"/>
        </w:rPr>
        <w:t xml:space="preserve"> ускорения оттаивания основания</w:t>
      </w:r>
      <w:r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избегать применения составов, которые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Pr="003F2A96">
        <w:rPr>
          <w:sz w:val="28"/>
          <w:szCs w:val="28"/>
          <w:highlight w:val="green"/>
        </w:rPr>
        <w:t xml:space="preserve"> дополнительно способствовать возникновению </w:t>
      </w:r>
      <w:proofErr w:type="spellStart"/>
      <w:r w:rsidRPr="003F2A96">
        <w:rPr>
          <w:sz w:val="28"/>
          <w:szCs w:val="28"/>
          <w:highlight w:val="green"/>
        </w:rPr>
        <w:t>высолов</w:t>
      </w:r>
      <w:proofErr w:type="spellEnd"/>
      <w:r w:rsidRPr="003F2A96">
        <w:rPr>
          <w:sz w:val="28"/>
          <w:szCs w:val="28"/>
          <w:highlight w:val="green"/>
        </w:rPr>
        <w:t xml:space="preserve"> на поверхности </w:t>
      </w:r>
      <w:r w:rsidR="0096732A" w:rsidRPr="003F2A96">
        <w:rPr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мощения. </w:t>
      </w:r>
      <w:r w:rsidR="001E3628" w:rsidRPr="003F2A96">
        <w:rPr>
          <w:sz w:val="28"/>
          <w:szCs w:val="28"/>
          <w:highlight w:val="green"/>
        </w:rPr>
        <w:t xml:space="preserve">Укладывать </w:t>
      </w:r>
      <w:r w:rsidR="00DA2F5B" w:rsidRPr="003F2A96">
        <w:rPr>
          <w:rFonts w:eastAsia="TimesNewRomanPSMT"/>
          <w:sz w:val="28"/>
          <w:szCs w:val="28"/>
          <w:highlight w:val="green"/>
        </w:rPr>
        <w:t>камни/плиты</w:t>
      </w:r>
      <w:r w:rsidR="00B93331" w:rsidRPr="003F2A96">
        <w:rPr>
          <w:sz w:val="28"/>
          <w:szCs w:val="28"/>
          <w:highlight w:val="green"/>
        </w:rPr>
        <w:t xml:space="preserve"> при температуре </w:t>
      </w:r>
      <w:r w:rsidR="0062603A" w:rsidRPr="003F2A96">
        <w:rPr>
          <w:sz w:val="28"/>
          <w:szCs w:val="28"/>
          <w:highlight w:val="green"/>
        </w:rPr>
        <w:t>ниже минус</w:t>
      </w:r>
      <w:r w:rsidR="00B93331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>15 °C не разрешается.</w:t>
      </w:r>
    </w:p>
    <w:p w14:paraId="60A4EAB3" w14:textId="3CB82DE0" w:rsidR="008D1DA2" w:rsidRPr="003F2A96" w:rsidRDefault="008D1DA2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На предварительно очищенное от снежного покрова основание устанавливается тепляк-укрытие высотой 1,5 м, внутри которого у</w:t>
      </w:r>
      <w:r w:rsidR="00B24C51" w:rsidRPr="003F2A96">
        <w:rPr>
          <w:sz w:val="28"/>
          <w:szCs w:val="28"/>
          <w:highlight w:val="green"/>
        </w:rPr>
        <w:t xml:space="preserve">станавливаются теплогенераторы </w:t>
      </w:r>
      <w:r w:rsidRPr="003F2A96">
        <w:rPr>
          <w:sz w:val="28"/>
          <w:szCs w:val="28"/>
          <w:highlight w:val="green"/>
        </w:rPr>
        <w:t>для прогрева основания. Прогрев основания ведется в течение двух суток при температуре</w:t>
      </w:r>
      <w:r w:rsidR="00B93331" w:rsidRPr="003F2A96">
        <w:rPr>
          <w:sz w:val="28"/>
          <w:szCs w:val="28"/>
          <w:highlight w:val="green"/>
        </w:rPr>
        <w:t xml:space="preserve"> внутри тепляка не менее плюс</w:t>
      </w:r>
      <w:r w:rsidRPr="003F2A96">
        <w:rPr>
          <w:sz w:val="28"/>
          <w:szCs w:val="28"/>
          <w:highlight w:val="green"/>
        </w:rPr>
        <w:t xml:space="preserve"> 15</w:t>
      </w:r>
      <w:r w:rsidR="00B93331" w:rsidRPr="003F2A96">
        <w:rPr>
          <w:sz w:val="28"/>
          <w:szCs w:val="28"/>
          <w:highlight w:val="green"/>
        </w:rPr>
        <w:t xml:space="preserve"> °C</w:t>
      </w:r>
      <w:r w:rsidRPr="003F2A96">
        <w:rPr>
          <w:sz w:val="28"/>
          <w:szCs w:val="28"/>
          <w:highlight w:val="green"/>
        </w:rPr>
        <w:t xml:space="preserve">.  В ходе процесса слой основания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ен быть полностью прогрет на глубину 0,4</w:t>
      </w:r>
      <w:r w:rsidR="001E3628" w:rsidRPr="003F2A96">
        <w:rPr>
          <w:rFonts w:eastAsia="TimesNewRoman"/>
          <w:highlight w:val="green"/>
          <w:lang w:eastAsia="en-US"/>
        </w:rPr>
        <w:t>–</w:t>
      </w:r>
      <w:r w:rsidRPr="003F2A96">
        <w:rPr>
          <w:sz w:val="28"/>
          <w:szCs w:val="28"/>
          <w:highlight w:val="green"/>
        </w:rPr>
        <w:t>0,5 м. Факт прогрева основания устанавливается устройств</w:t>
      </w:r>
      <w:r w:rsidR="001E3628" w:rsidRPr="003F2A96">
        <w:rPr>
          <w:sz w:val="28"/>
          <w:szCs w:val="28"/>
          <w:highlight w:val="green"/>
        </w:rPr>
        <w:t>ом</w:t>
      </w:r>
      <w:r w:rsidRPr="003F2A96">
        <w:rPr>
          <w:sz w:val="28"/>
          <w:szCs w:val="28"/>
          <w:highlight w:val="green"/>
        </w:rPr>
        <w:t xml:space="preserve"> шурфов по всей площади прогрева с шагом 2</w:t>
      </w:r>
      <w:r w:rsidR="00AC1C0F" w:rsidRPr="003F2A96">
        <w:rPr>
          <w:sz w:val="28"/>
          <w:szCs w:val="28"/>
          <w:highlight w:val="green"/>
        </w:rPr>
        <w:t>×</w:t>
      </w:r>
      <w:r w:rsidRPr="003F2A96">
        <w:rPr>
          <w:sz w:val="28"/>
          <w:szCs w:val="28"/>
          <w:highlight w:val="green"/>
        </w:rPr>
        <w:t>2 м. Материалы, необходимые для мощения на этой площади</w:t>
      </w:r>
      <w:r w:rsidR="00AC1C0F" w:rsidRPr="003F2A96">
        <w:rPr>
          <w:sz w:val="28"/>
          <w:szCs w:val="28"/>
          <w:highlight w:val="green"/>
        </w:rPr>
        <w:t>,</w:t>
      </w:r>
      <w:r w:rsidRPr="003F2A96">
        <w:rPr>
          <w:sz w:val="28"/>
          <w:szCs w:val="28"/>
          <w:highlight w:val="green"/>
        </w:rPr>
        <w:t xml:space="preserve"> завозятся вовнутрь тепляка и также прогреваются до плюсовой температуры.</w:t>
      </w:r>
    </w:p>
    <w:p w14:paraId="31CCBFE0" w14:textId="4001E848" w:rsidR="008D1DA2" w:rsidRPr="003F2A96" w:rsidRDefault="008D1DA2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По окончании прогрева </w:t>
      </w:r>
      <w:r w:rsidR="00AC1C0F" w:rsidRPr="003F2A96">
        <w:rPr>
          <w:sz w:val="28"/>
          <w:szCs w:val="28"/>
          <w:highlight w:val="green"/>
        </w:rPr>
        <w:t>основания</w:t>
      </w:r>
      <w:r w:rsidR="00B82EB3" w:rsidRPr="003F2A96">
        <w:rPr>
          <w:sz w:val="28"/>
          <w:szCs w:val="28"/>
          <w:highlight w:val="green"/>
        </w:rPr>
        <w:t xml:space="preserve"> тепляк</w:t>
      </w:r>
      <w:r w:rsidRPr="003F2A96">
        <w:rPr>
          <w:sz w:val="28"/>
          <w:szCs w:val="28"/>
          <w:highlight w:val="green"/>
        </w:rPr>
        <w:t xml:space="preserve"> высото</w:t>
      </w:r>
      <w:r w:rsidR="00B93331" w:rsidRPr="003F2A96">
        <w:rPr>
          <w:sz w:val="28"/>
          <w:szCs w:val="28"/>
          <w:highlight w:val="green"/>
        </w:rPr>
        <w:t>й 1,5 м</w:t>
      </w:r>
      <w:r w:rsidR="00A84013" w:rsidRPr="003F2A96">
        <w:rPr>
          <w:sz w:val="28"/>
          <w:szCs w:val="28"/>
          <w:highlight w:val="green"/>
        </w:rPr>
        <w:t xml:space="preserve"> заменяется</w:t>
      </w:r>
      <w:r w:rsidR="00B93331" w:rsidRPr="003F2A96">
        <w:rPr>
          <w:sz w:val="28"/>
          <w:szCs w:val="28"/>
          <w:highlight w:val="green"/>
        </w:rPr>
        <w:t xml:space="preserve"> на тепляк высотой 2,5 м</w:t>
      </w:r>
      <w:r w:rsidR="006C0D32" w:rsidRPr="003F2A96">
        <w:rPr>
          <w:sz w:val="28"/>
          <w:szCs w:val="28"/>
          <w:highlight w:val="green"/>
        </w:rPr>
        <w:t xml:space="preserve"> с установкой </w:t>
      </w:r>
      <w:r w:rsidRPr="003F2A96">
        <w:rPr>
          <w:sz w:val="28"/>
          <w:szCs w:val="28"/>
          <w:highlight w:val="green"/>
        </w:rPr>
        <w:t>теплогенератора для поддержания внутри т</w:t>
      </w:r>
      <w:r w:rsidR="00B93331" w:rsidRPr="003F2A96">
        <w:rPr>
          <w:sz w:val="28"/>
          <w:szCs w:val="28"/>
          <w:highlight w:val="green"/>
        </w:rPr>
        <w:t>епля</w:t>
      </w:r>
      <w:r w:rsidR="00461638" w:rsidRPr="003F2A96">
        <w:rPr>
          <w:sz w:val="28"/>
          <w:szCs w:val="28"/>
          <w:highlight w:val="green"/>
        </w:rPr>
        <w:t xml:space="preserve">ка температуры в пределах </w:t>
      </w:r>
      <w:r w:rsidRPr="003F2A96">
        <w:rPr>
          <w:sz w:val="28"/>
          <w:szCs w:val="28"/>
          <w:highlight w:val="green"/>
        </w:rPr>
        <w:t xml:space="preserve">5 </w:t>
      </w:r>
      <w:r w:rsidR="00B93331" w:rsidRPr="003F2A96">
        <w:rPr>
          <w:sz w:val="28"/>
          <w:szCs w:val="28"/>
          <w:highlight w:val="green"/>
        </w:rPr>
        <w:t>°C</w:t>
      </w:r>
      <w:r w:rsidRPr="003F2A96">
        <w:rPr>
          <w:sz w:val="28"/>
          <w:szCs w:val="28"/>
          <w:highlight w:val="green"/>
        </w:rPr>
        <w:t xml:space="preserve">. В этом укрытии выполняются работы по мощению. </w:t>
      </w:r>
    </w:p>
    <w:p w14:paraId="16E9CEF7" w14:textId="77777777" w:rsidR="006E06E4" w:rsidRPr="003F2A96" w:rsidRDefault="008D1DA2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По завершении работ тепляк переставляется на следующую (после прогрева основания) захватку для последующего мощения.</w:t>
      </w:r>
    </w:p>
    <w:p w14:paraId="22B5A45C" w14:textId="77777777" w:rsidR="008D1DA2" w:rsidRPr="003F2A96" w:rsidRDefault="008D1DA2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Над замощенной площадью устанавливает</w:t>
      </w:r>
      <w:r w:rsidR="004B4560" w:rsidRPr="003F2A96">
        <w:rPr>
          <w:sz w:val="28"/>
          <w:szCs w:val="28"/>
          <w:highlight w:val="green"/>
        </w:rPr>
        <w:t>ся укрытие-тепляк высотой 1,5 м</w:t>
      </w:r>
      <w:r w:rsidRPr="003F2A96">
        <w:rPr>
          <w:sz w:val="28"/>
          <w:szCs w:val="28"/>
          <w:highlight w:val="green"/>
        </w:rPr>
        <w:t>, внутри кот</w:t>
      </w:r>
      <w:r w:rsidR="00B93331" w:rsidRPr="003F2A96">
        <w:rPr>
          <w:sz w:val="28"/>
          <w:szCs w:val="28"/>
          <w:highlight w:val="green"/>
        </w:rPr>
        <w:t xml:space="preserve">орого с помощью теплогенератора </w:t>
      </w:r>
      <w:r w:rsidRPr="003F2A96">
        <w:rPr>
          <w:sz w:val="28"/>
          <w:szCs w:val="28"/>
          <w:highlight w:val="green"/>
        </w:rPr>
        <w:t xml:space="preserve">поддерживается </w:t>
      </w:r>
      <w:r w:rsidR="00B93331" w:rsidRPr="003F2A96">
        <w:rPr>
          <w:sz w:val="28"/>
          <w:szCs w:val="28"/>
          <w:highlight w:val="green"/>
        </w:rPr>
        <w:t>температура 5 °C.</w:t>
      </w:r>
      <w:r w:rsidRPr="003F2A96">
        <w:rPr>
          <w:sz w:val="28"/>
          <w:szCs w:val="28"/>
          <w:highlight w:val="green"/>
        </w:rPr>
        <w:t xml:space="preserve"> Такой тепловой режим поддерживается </w:t>
      </w:r>
      <w:r w:rsidR="001E3628" w:rsidRPr="003F2A96">
        <w:rPr>
          <w:sz w:val="28"/>
          <w:szCs w:val="28"/>
          <w:highlight w:val="green"/>
        </w:rPr>
        <w:t>для</w:t>
      </w:r>
      <w:r w:rsidRPr="003F2A96">
        <w:rPr>
          <w:sz w:val="28"/>
          <w:szCs w:val="28"/>
          <w:highlight w:val="green"/>
        </w:rPr>
        <w:t xml:space="preserve"> проведения операций по окончательному заполнению швов.</w:t>
      </w:r>
    </w:p>
    <w:p w14:paraId="2D6F33F7" w14:textId="19714F18" w:rsidR="008D1DA2" w:rsidRPr="003F2A96" w:rsidRDefault="008D1DA2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укладке </w:t>
      </w:r>
      <w:r w:rsidR="008D07E4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на бетонное основание</w:t>
      </w:r>
      <w:r w:rsidR="003B3FBE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 xml:space="preserve">поверхность его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на быть тщательно очищена от грязи, снега и льда и прогрета. Очистку и прогрев бетонного основания </w:t>
      </w:r>
      <w:r w:rsidR="001E3628" w:rsidRPr="003F2A96">
        <w:rPr>
          <w:sz w:val="28"/>
          <w:szCs w:val="28"/>
          <w:highlight w:val="green"/>
        </w:rPr>
        <w:t>выполняют</w:t>
      </w:r>
      <w:r w:rsidR="00F070F2" w:rsidRPr="003F2A96">
        <w:rPr>
          <w:sz w:val="28"/>
          <w:szCs w:val="28"/>
          <w:highlight w:val="green"/>
        </w:rPr>
        <w:t xml:space="preserve"> с помощью газовых горелок.</w:t>
      </w:r>
    </w:p>
    <w:p w14:paraId="1E295CB4" w14:textId="77777777" w:rsidR="008D1DA2" w:rsidRPr="003F2A96" w:rsidRDefault="008D1DA2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По очищенному и подогретому бетонному основанию </w:t>
      </w:r>
      <w:r w:rsidR="00F20DC4" w:rsidRPr="003F2A96">
        <w:rPr>
          <w:sz w:val="28"/>
          <w:szCs w:val="28"/>
          <w:highlight w:val="green"/>
        </w:rPr>
        <w:t>выполняют подстилающий слой из подогретого песка и выполняют мощение.</w:t>
      </w:r>
    </w:p>
    <w:p w14:paraId="33D6344B" w14:textId="19AFC912" w:rsidR="00F20DC4" w:rsidRPr="003F2A96" w:rsidRDefault="005F4F9D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За участками,</w:t>
      </w:r>
      <w:r w:rsidR="00A974D9" w:rsidRPr="003F2A96">
        <w:rPr>
          <w:sz w:val="28"/>
          <w:szCs w:val="28"/>
          <w:highlight w:val="green"/>
        </w:rPr>
        <w:t xml:space="preserve"> выполненными в зимнее время</w:t>
      </w:r>
      <w:r w:rsidR="00FF20BD" w:rsidRPr="003F2A96">
        <w:rPr>
          <w:sz w:val="28"/>
          <w:szCs w:val="28"/>
          <w:highlight w:val="green"/>
        </w:rPr>
        <w:t>,</w:t>
      </w:r>
      <w:r w:rsidR="00A974D9" w:rsidRPr="003F2A96">
        <w:rPr>
          <w:sz w:val="28"/>
          <w:szCs w:val="28"/>
          <w:highlight w:val="green"/>
        </w:rPr>
        <w:t xml:space="preserve"> </w:t>
      </w:r>
      <w:r w:rsidR="004B4560" w:rsidRPr="003F2A96">
        <w:rPr>
          <w:sz w:val="28"/>
          <w:szCs w:val="28"/>
          <w:highlight w:val="green"/>
        </w:rPr>
        <w:t xml:space="preserve">устанавливается наблюдение. </w:t>
      </w:r>
      <w:r w:rsidR="00F20DC4" w:rsidRPr="003F2A96">
        <w:rPr>
          <w:sz w:val="28"/>
          <w:szCs w:val="28"/>
          <w:highlight w:val="green"/>
        </w:rPr>
        <w:t xml:space="preserve">В теплое время года покрытие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F20DC4" w:rsidRPr="003F2A96">
        <w:rPr>
          <w:sz w:val="28"/>
          <w:szCs w:val="28"/>
          <w:highlight w:val="green"/>
        </w:rPr>
        <w:t xml:space="preserve">но быть </w:t>
      </w:r>
      <w:r w:rsidR="00362A8E" w:rsidRPr="003F2A96">
        <w:rPr>
          <w:b/>
          <w:sz w:val="28"/>
          <w:szCs w:val="28"/>
          <w:highlight w:val="green"/>
        </w:rPr>
        <w:t>обязательно</w:t>
      </w:r>
      <w:r w:rsidR="001E3628" w:rsidRPr="003F2A96">
        <w:rPr>
          <w:sz w:val="28"/>
          <w:szCs w:val="28"/>
          <w:highlight w:val="green"/>
        </w:rPr>
        <w:t xml:space="preserve"> </w:t>
      </w:r>
      <w:r w:rsidR="00F20DC4" w:rsidRPr="003F2A96">
        <w:rPr>
          <w:sz w:val="28"/>
          <w:szCs w:val="28"/>
          <w:highlight w:val="green"/>
        </w:rPr>
        <w:t>проверено.</w:t>
      </w:r>
    </w:p>
    <w:p w14:paraId="3BA0DEFD" w14:textId="77777777" w:rsidR="0047017F" w:rsidRPr="003F2A96" w:rsidRDefault="00C74242" w:rsidP="00B545BC">
      <w:pPr>
        <w:pStyle w:val="7"/>
        <w:rPr>
          <w:sz w:val="28"/>
          <w:szCs w:val="28"/>
          <w:highlight w:val="green"/>
        </w:rPr>
      </w:pPr>
      <w:bookmarkStart w:id="82" w:name="_Toc6565889"/>
      <w:r w:rsidRPr="003F2A96">
        <w:rPr>
          <w:sz w:val="28"/>
          <w:szCs w:val="28"/>
          <w:highlight w:val="green"/>
        </w:rPr>
        <w:lastRenderedPageBreak/>
        <w:t>6.3</w:t>
      </w:r>
      <w:r w:rsidR="00F070F2" w:rsidRPr="003F2A96">
        <w:rPr>
          <w:sz w:val="28"/>
          <w:szCs w:val="28"/>
          <w:highlight w:val="green"/>
        </w:rPr>
        <w:t xml:space="preserve"> </w:t>
      </w:r>
      <w:r w:rsidR="0047017F" w:rsidRPr="003F2A96">
        <w:rPr>
          <w:sz w:val="28"/>
          <w:szCs w:val="28"/>
          <w:highlight w:val="green"/>
        </w:rPr>
        <w:t xml:space="preserve">Контроль качества </w:t>
      </w:r>
      <w:r w:rsidR="00760A83" w:rsidRPr="003F2A96">
        <w:rPr>
          <w:sz w:val="28"/>
          <w:szCs w:val="28"/>
          <w:highlight w:val="green"/>
        </w:rPr>
        <w:t xml:space="preserve">камней/плит </w:t>
      </w:r>
      <w:bookmarkEnd w:id="82"/>
    </w:p>
    <w:p w14:paraId="25975D2A" w14:textId="77777777" w:rsidR="0047017F" w:rsidRPr="003F2A96" w:rsidRDefault="0047017F" w:rsidP="00B545BC">
      <w:pPr>
        <w:pStyle w:val="aff3"/>
        <w:tabs>
          <w:tab w:val="clear" w:pos="1276"/>
        </w:tabs>
        <w:spacing w:before="120"/>
        <w:ind w:firstLine="709"/>
        <w:contextualSpacing w:val="0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Правила приемки изделий на объекте строительства приведены в </w:t>
      </w:r>
      <w:r w:rsidR="00060030" w:rsidRPr="003F2A96">
        <w:rPr>
          <w:sz w:val="28"/>
          <w:szCs w:val="28"/>
          <w:highlight w:val="green"/>
        </w:rPr>
        <w:t>п</w:t>
      </w:r>
      <w:r w:rsidRPr="003F2A96">
        <w:rPr>
          <w:sz w:val="28"/>
          <w:szCs w:val="28"/>
          <w:highlight w:val="green"/>
        </w:rPr>
        <w:t>риложении</w:t>
      </w:r>
      <w:r w:rsidR="00EA7071" w:rsidRPr="003F2A96">
        <w:rPr>
          <w:sz w:val="28"/>
          <w:szCs w:val="28"/>
          <w:highlight w:val="green"/>
        </w:rPr>
        <w:t xml:space="preserve"> </w:t>
      </w:r>
      <w:r w:rsidR="00C55B00" w:rsidRPr="003F2A96">
        <w:rPr>
          <w:sz w:val="28"/>
          <w:szCs w:val="28"/>
          <w:highlight w:val="green"/>
        </w:rPr>
        <w:t>Г</w:t>
      </w:r>
      <w:r w:rsidR="009464B3" w:rsidRPr="003F2A96">
        <w:rPr>
          <w:sz w:val="28"/>
          <w:szCs w:val="28"/>
          <w:highlight w:val="green"/>
        </w:rPr>
        <w:t>.</w:t>
      </w:r>
    </w:p>
    <w:p w14:paraId="3ADDD226" w14:textId="36148BE8" w:rsidR="0047017F" w:rsidRPr="003F2A96" w:rsidRDefault="0047017F" w:rsidP="00B545BC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Отбор образцов </w:t>
      </w:r>
      <w:r w:rsidR="00D82F4B" w:rsidRPr="003F2A96">
        <w:rPr>
          <w:sz w:val="28"/>
          <w:szCs w:val="28"/>
          <w:highlight w:val="green"/>
        </w:rPr>
        <w:t>на объекте строительства для дополнительных</w:t>
      </w:r>
      <w:r w:rsidRPr="003F2A96">
        <w:rPr>
          <w:sz w:val="28"/>
          <w:szCs w:val="28"/>
          <w:highlight w:val="green"/>
        </w:rPr>
        <w:t xml:space="preserve"> испытаний </w:t>
      </w:r>
      <w:r w:rsidR="00362A8E" w:rsidRPr="003F2A96">
        <w:rPr>
          <w:b/>
          <w:sz w:val="28"/>
          <w:szCs w:val="28"/>
          <w:highlight w:val="green"/>
        </w:rPr>
        <w:t>осуществляется</w:t>
      </w:r>
      <w:r w:rsidR="000D1384" w:rsidRPr="003F2A96">
        <w:rPr>
          <w:sz w:val="28"/>
          <w:szCs w:val="28"/>
          <w:highlight w:val="green"/>
        </w:rPr>
        <w:t xml:space="preserve"> согласно </w:t>
      </w:r>
      <w:r w:rsidR="00060030" w:rsidRPr="003F2A96">
        <w:rPr>
          <w:sz w:val="28"/>
          <w:szCs w:val="28"/>
          <w:highlight w:val="green"/>
        </w:rPr>
        <w:t>п</w:t>
      </w:r>
      <w:r w:rsidR="000D1384" w:rsidRPr="003F2A96">
        <w:rPr>
          <w:sz w:val="28"/>
          <w:szCs w:val="28"/>
          <w:highlight w:val="green"/>
        </w:rPr>
        <w:t>риложению</w:t>
      </w:r>
      <w:r w:rsidR="00C55B00" w:rsidRPr="003F2A96">
        <w:rPr>
          <w:sz w:val="28"/>
          <w:szCs w:val="28"/>
          <w:highlight w:val="green"/>
        </w:rPr>
        <w:t xml:space="preserve"> Д</w:t>
      </w:r>
      <w:r w:rsidRPr="003F2A96">
        <w:rPr>
          <w:sz w:val="28"/>
          <w:szCs w:val="28"/>
          <w:highlight w:val="green"/>
        </w:rPr>
        <w:t>.</w:t>
      </w:r>
    </w:p>
    <w:p w14:paraId="6AD3D6FD" w14:textId="2BA2424C" w:rsidR="0047017F" w:rsidRPr="003F2A96" w:rsidRDefault="0047017F" w:rsidP="00B545BC">
      <w:pPr>
        <w:pStyle w:val="aff3"/>
        <w:tabs>
          <w:tab w:val="clear" w:pos="1276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При использовании цветных камней/плит все камни</w:t>
      </w:r>
      <w:r w:rsidR="0026156F" w:rsidRPr="003F2A96">
        <w:rPr>
          <w:sz w:val="28"/>
          <w:szCs w:val="28"/>
          <w:highlight w:val="green"/>
        </w:rPr>
        <w:t>/плиты</w:t>
      </w:r>
      <w:r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соответствовать цвету, установленному проектом, и образцам, на основании которых заключается договор на </w:t>
      </w:r>
      <w:r w:rsidR="007D546C" w:rsidRPr="003F2A96">
        <w:rPr>
          <w:sz w:val="28"/>
          <w:szCs w:val="28"/>
          <w:highlight w:val="green"/>
        </w:rPr>
        <w:t>изготовление</w:t>
      </w:r>
      <w:r w:rsidRPr="003F2A96">
        <w:rPr>
          <w:sz w:val="28"/>
          <w:szCs w:val="28"/>
          <w:highlight w:val="green"/>
        </w:rPr>
        <w:t xml:space="preserve"> и поставку </w:t>
      </w:r>
      <w:r w:rsidR="0026156F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. </w:t>
      </w:r>
      <w:r w:rsidRPr="003F2A96">
        <w:rPr>
          <w:color w:val="auto"/>
          <w:sz w:val="28"/>
          <w:szCs w:val="28"/>
          <w:highlight w:val="green"/>
        </w:rPr>
        <w:t xml:space="preserve">Автор проекта и заказчик </w:t>
      </w:r>
      <w:r w:rsidR="00362A8E" w:rsidRPr="003F2A96">
        <w:rPr>
          <w:b/>
          <w:color w:val="auto"/>
          <w:sz w:val="28"/>
          <w:szCs w:val="28"/>
          <w:highlight w:val="green"/>
        </w:rPr>
        <w:t>долж</w:t>
      </w:r>
      <w:r w:rsidRPr="003F2A96">
        <w:rPr>
          <w:color w:val="auto"/>
          <w:sz w:val="28"/>
          <w:szCs w:val="28"/>
          <w:highlight w:val="green"/>
        </w:rPr>
        <w:t xml:space="preserve">ны </w:t>
      </w:r>
      <w:r w:rsidR="007D546C" w:rsidRPr="003F2A96">
        <w:rPr>
          <w:color w:val="auto"/>
          <w:sz w:val="28"/>
          <w:szCs w:val="28"/>
          <w:highlight w:val="green"/>
        </w:rPr>
        <w:t>учитывать</w:t>
      </w:r>
      <w:r w:rsidRPr="003F2A96">
        <w:rPr>
          <w:color w:val="auto"/>
          <w:sz w:val="28"/>
          <w:szCs w:val="28"/>
          <w:highlight w:val="green"/>
        </w:rPr>
        <w:t xml:space="preserve"> реальные возможности выдерживания оттенков цветовой характеристики при </w:t>
      </w:r>
      <w:r w:rsidR="007D546C" w:rsidRPr="003F2A96">
        <w:rPr>
          <w:color w:val="auto"/>
          <w:sz w:val="28"/>
          <w:szCs w:val="28"/>
          <w:highlight w:val="green"/>
        </w:rPr>
        <w:t xml:space="preserve">изготовлении </w:t>
      </w:r>
      <w:r w:rsidRPr="003F2A96">
        <w:rPr>
          <w:color w:val="auto"/>
          <w:sz w:val="28"/>
          <w:szCs w:val="28"/>
          <w:highlight w:val="green"/>
        </w:rPr>
        <w:t xml:space="preserve">камней/плит, в связи с чем цвет образцов </w:t>
      </w:r>
      <w:r w:rsidR="00362A8E" w:rsidRPr="003F2A96">
        <w:rPr>
          <w:b/>
          <w:color w:val="auto"/>
          <w:sz w:val="28"/>
          <w:szCs w:val="28"/>
          <w:highlight w:val="green"/>
        </w:rPr>
        <w:t>долж</w:t>
      </w:r>
      <w:r w:rsidRPr="003F2A96">
        <w:rPr>
          <w:color w:val="auto"/>
          <w:sz w:val="28"/>
          <w:szCs w:val="28"/>
          <w:highlight w:val="green"/>
        </w:rPr>
        <w:t>ен рассматриваться как примерный</w:t>
      </w:r>
      <w:r w:rsidR="00C55B00" w:rsidRPr="003F2A96">
        <w:rPr>
          <w:color w:val="auto"/>
          <w:sz w:val="28"/>
          <w:szCs w:val="28"/>
          <w:highlight w:val="green"/>
        </w:rPr>
        <w:t>.</w:t>
      </w:r>
    </w:p>
    <w:p w14:paraId="5BEBAA49" w14:textId="77777777" w:rsidR="00D60449" w:rsidRPr="003F2A96" w:rsidRDefault="00D60449" w:rsidP="00B545BC">
      <w:pPr>
        <w:pStyle w:val="aff3"/>
        <w:tabs>
          <w:tab w:val="clear" w:pos="1276"/>
        </w:tabs>
        <w:ind w:firstLine="709"/>
        <w:rPr>
          <w:highlight w:val="green"/>
        </w:rPr>
      </w:pPr>
    </w:p>
    <w:p w14:paraId="7AF08E74" w14:textId="77777777" w:rsidR="008D1DA2" w:rsidRPr="003F2A96" w:rsidRDefault="00B7780F" w:rsidP="00B545BC">
      <w:pPr>
        <w:pStyle w:val="7"/>
        <w:rPr>
          <w:sz w:val="28"/>
          <w:szCs w:val="28"/>
          <w:highlight w:val="green"/>
        </w:rPr>
      </w:pPr>
      <w:bookmarkStart w:id="83" w:name="_Toc6565890"/>
      <w:r w:rsidRPr="003F2A96">
        <w:rPr>
          <w:sz w:val="28"/>
          <w:szCs w:val="28"/>
          <w:highlight w:val="green"/>
        </w:rPr>
        <w:t>6</w:t>
      </w:r>
      <w:r w:rsidR="00C74242" w:rsidRPr="003F2A96">
        <w:rPr>
          <w:sz w:val="28"/>
          <w:szCs w:val="28"/>
          <w:highlight w:val="green"/>
        </w:rPr>
        <w:t>.4</w:t>
      </w:r>
      <w:r w:rsidR="00F070F2" w:rsidRPr="003F2A96">
        <w:rPr>
          <w:sz w:val="28"/>
          <w:szCs w:val="28"/>
          <w:highlight w:val="green"/>
        </w:rPr>
        <w:t xml:space="preserve"> </w:t>
      </w:r>
      <w:r w:rsidR="00332A91" w:rsidRPr="003F2A96">
        <w:rPr>
          <w:sz w:val="28"/>
          <w:szCs w:val="28"/>
          <w:highlight w:val="green"/>
        </w:rPr>
        <w:t>Приемка дорожного покрытия</w:t>
      </w:r>
      <w:bookmarkEnd w:id="83"/>
      <w:r w:rsidR="00332A91" w:rsidRPr="003F2A96">
        <w:rPr>
          <w:sz w:val="28"/>
          <w:szCs w:val="28"/>
          <w:highlight w:val="green"/>
        </w:rPr>
        <w:t xml:space="preserve"> </w:t>
      </w:r>
    </w:p>
    <w:p w14:paraId="7995F378" w14:textId="12598A9A" w:rsidR="000805CC" w:rsidRPr="003F2A96" w:rsidRDefault="001B2EAC" w:rsidP="00B545BC">
      <w:pPr>
        <w:autoSpaceDE w:val="0"/>
        <w:autoSpaceDN w:val="0"/>
        <w:adjustRightInd w:val="0"/>
        <w:spacing w:before="120"/>
        <w:rPr>
          <w:rFonts w:eastAsia="ArialMT"/>
          <w:color w:val="000000"/>
          <w:sz w:val="28"/>
          <w:szCs w:val="28"/>
          <w:highlight w:val="green"/>
        </w:rPr>
      </w:pPr>
      <w:r w:rsidRPr="003F2A96">
        <w:rPr>
          <w:rFonts w:eastAsia="ArialMT"/>
          <w:color w:val="000000"/>
          <w:sz w:val="28"/>
          <w:szCs w:val="28"/>
          <w:highlight w:val="green"/>
        </w:rPr>
        <w:t xml:space="preserve">При приемке покрытия </w:t>
      </w:r>
      <w:r w:rsidR="00362A8E" w:rsidRPr="003F2A96">
        <w:rPr>
          <w:rFonts w:eastAsia="ArialMT"/>
          <w:b/>
          <w:color w:val="000000"/>
          <w:sz w:val="28"/>
          <w:szCs w:val="28"/>
          <w:highlight w:val="green"/>
        </w:rPr>
        <w:t>следует</w:t>
      </w:r>
      <w:r w:rsidRPr="003F2A96">
        <w:rPr>
          <w:rFonts w:eastAsia="ArialMT"/>
          <w:color w:val="000000"/>
          <w:sz w:val="28"/>
          <w:szCs w:val="28"/>
          <w:highlight w:val="green"/>
        </w:rPr>
        <w:t xml:space="preserve"> контролировать</w:t>
      </w:r>
      <w:r w:rsidR="00D82F4B" w:rsidRPr="003F2A96">
        <w:rPr>
          <w:rFonts w:eastAsia="ArialMT"/>
          <w:color w:val="000000"/>
          <w:sz w:val="28"/>
          <w:szCs w:val="28"/>
          <w:highlight w:val="green"/>
        </w:rPr>
        <w:t xml:space="preserve"> высотные отметки, ровность и ширину швов.</w:t>
      </w:r>
      <w:r w:rsidR="00F070F2" w:rsidRPr="003F2A96">
        <w:rPr>
          <w:sz w:val="28"/>
          <w:szCs w:val="28"/>
          <w:highlight w:val="green"/>
        </w:rPr>
        <w:t xml:space="preserve"> Контрольный лист по устройству покрытия приведен в </w:t>
      </w:r>
      <w:r w:rsidR="00060030" w:rsidRPr="003F2A96">
        <w:rPr>
          <w:sz w:val="28"/>
          <w:szCs w:val="28"/>
          <w:highlight w:val="green"/>
        </w:rPr>
        <w:t>п</w:t>
      </w:r>
      <w:r w:rsidR="00F070F2" w:rsidRPr="003F2A96">
        <w:rPr>
          <w:sz w:val="28"/>
          <w:szCs w:val="28"/>
          <w:highlight w:val="green"/>
        </w:rPr>
        <w:t>риложении Е.</w:t>
      </w:r>
    </w:p>
    <w:p w14:paraId="08AA4233" w14:textId="1FC9F525" w:rsidR="00872936" w:rsidRPr="003F2A96" w:rsidRDefault="00872936" w:rsidP="00B545BC">
      <w:pPr>
        <w:autoSpaceDE w:val="0"/>
        <w:autoSpaceDN w:val="0"/>
        <w:adjustRightInd w:val="0"/>
        <w:rPr>
          <w:rFonts w:eastAsia="ArialMT"/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Контролируемые параметры, их </w:t>
      </w:r>
      <w:r w:rsidR="000F6466" w:rsidRPr="003F2A96">
        <w:rPr>
          <w:color w:val="000000"/>
          <w:sz w:val="28"/>
          <w:szCs w:val="28"/>
          <w:highlight w:val="green"/>
        </w:rPr>
        <w:t>допустимые</w:t>
      </w:r>
      <w:r w:rsidRPr="003F2A96">
        <w:rPr>
          <w:color w:val="000000"/>
          <w:sz w:val="28"/>
          <w:szCs w:val="28"/>
          <w:highlight w:val="green"/>
        </w:rPr>
        <w:t xml:space="preserve"> значения и величины отклонений при устройстве покрытия из искусственных </w:t>
      </w:r>
      <w:r w:rsidR="00C71FBB" w:rsidRPr="003F2A96">
        <w:rPr>
          <w:rFonts w:eastAsia="TimesNewRomanPSMT"/>
          <w:color w:val="000000"/>
          <w:sz w:val="28"/>
          <w:szCs w:val="28"/>
          <w:highlight w:val="green"/>
        </w:rPr>
        <w:t>камней/плит</w:t>
      </w:r>
      <w:r w:rsidRPr="003F2A96">
        <w:rPr>
          <w:color w:val="000000"/>
          <w:sz w:val="28"/>
          <w:szCs w:val="28"/>
          <w:highlight w:val="green"/>
        </w:rPr>
        <w:t xml:space="preserve"> пр</w:t>
      </w:r>
      <w:r w:rsidR="007D546C" w:rsidRPr="003F2A96">
        <w:rPr>
          <w:color w:val="000000"/>
          <w:sz w:val="28"/>
          <w:szCs w:val="28"/>
          <w:highlight w:val="green"/>
        </w:rPr>
        <w:t>иведены</w:t>
      </w:r>
      <w:r w:rsidRPr="003F2A96">
        <w:rPr>
          <w:color w:val="000000"/>
          <w:sz w:val="28"/>
          <w:szCs w:val="28"/>
          <w:highlight w:val="green"/>
        </w:rPr>
        <w:t xml:space="preserve"> в таблице</w:t>
      </w:r>
      <w:r w:rsidR="006011D5" w:rsidRPr="003F2A96">
        <w:rPr>
          <w:color w:val="000000"/>
          <w:sz w:val="28"/>
          <w:szCs w:val="28"/>
          <w:highlight w:val="green"/>
        </w:rPr>
        <w:t xml:space="preserve"> </w:t>
      </w:r>
      <w:r w:rsidR="009F5BC4" w:rsidRPr="003F2A96">
        <w:rPr>
          <w:color w:val="000000"/>
          <w:sz w:val="28"/>
          <w:szCs w:val="28"/>
          <w:highlight w:val="green"/>
        </w:rPr>
        <w:t>1</w:t>
      </w:r>
      <w:r w:rsidR="001352DF" w:rsidRPr="003F2A96">
        <w:rPr>
          <w:color w:val="000000"/>
          <w:sz w:val="28"/>
          <w:szCs w:val="28"/>
          <w:highlight w:val="green"/>
        </w:rPr>
        <w:t>0</w:t>
      </w:r>
      <w:r w:rsidRPr="003F2A96">
        <w:rPr>
          <w:color w:val="000000"/>
          <w:sz w:val="28"/>
          <w:szCs w:val="28"/>
          <w:highlight w:val="green"/>
        </w:rPr>
        <w:t>.</w:t>
      </w:r>
    </w:p>
    <w:p w14:paraId="06BA5EE5" w14:textId="77777777" w:rsidR="008F414A" w:rsidRPr="003F2A96" w:rsidRDefault="008F414A" w:rsidP="00B545BC">
      <w:pPr>
        <w:rPr>
          <w:color w:val="000000"/>
          <w:highlight w:val="green"/>
        </w:rPr>
      </w:pPr>
    </w:p>
    <w:p w14:paraId="36D72BCB" w14:textId="77777777" w:rsidR="008F414A" w:rsidRPr="003F2A96" w:rsidRDefault="008F414A" w:rsidP="007D546C">
      <w:pPr>
        <w:ind w:firstLine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Т</w:t>
      </w:r>
      <w:r w:rsidR="007D546C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а</w:t>
      </w:r>
      <w:r w:rsidR="007D546C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б</w:t>
      </w:r>
      <w:r w:rsidR="007D546C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л</w:t>
      </w:r>
      <w:r w:rsidR="007D546C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и</w:t>
      </w:r>
      <w:r w:rsidR="007D546C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ц</w:t>
      </w:r>
      <w:r w:rsidR="007D546C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 xml:space="preserve">а </w:t>
      </w:r>
      <w:r w:rsidR="009F5BC4" w:rsidRPr="003F2A96">
        <w:rPr>
          <w:color w:val="000000"/>
          <w:sz w:val="28"/>
          <w:szCs w:val="28"/>
          <w:highlight w:val="green"/>
        </w:rPr>
        <w:t>1</w:t>
      </w:r>
      <w:r w:rsidR="001352DF" w:rsidRPr="003F2A96">
        <w:rPr>
          <w:color w:val="000000"/>
          <w:sz w:val="28"/>
          <w:szCs w:val="28"/>
          <w:highlight w:val="green"/>
        </w:rPr>
        <w:t>0</w:t>
      </w:r>
      <w:r w:rsidR="008F6D09" w:rsidRPr="003F2A96">
        <w:rPr>
          <w:color w:val="000000"/>
          <w:sz w:val="28"/>
          <w:szCs w:val="28"/>
          <w:highlight w:val="green"/>
        </w:rPr>
        <w:t xml:space="preserve"> </w:t>
      </w:r>
      <w:r w:rsidR="00EF212D" w:rsidRPr="003F2A96">
        <w:rPr>
          <w:color w:val="000000"/>
          <w:sz w:val="28"/>
          <w:szCs w:val="28"/>
          <w:highlight w:val="green"/>
        </w:rPr>
        <w:t xml:space="preserve">– Контролируемые параметры </w:t>
      </w:r>
      <w:r w:rsidRPr="003F2A96">
        <w:rPr>
          <w:color w:val="000000"/>
          <w:sz w:val="28"/>
          <w:szCs w:val="28"/>
          <w:highlight w:val="green"/>
        </w:rPr>
        <w:t>при устройстве покрытий из камней/</w:t>
      </w:r>
      <w:r w:rsidR="00891BCC" w:rsidRPr="003F2A96">
        <w:rPr>
          <w:color w:val="000000"/>
          <w:sz w:val="28"/>
          <w:szCs w:val="28"/>
          <w:highlight w:val="green"/>
        </w:rPr>
        <w:t>плит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6"/>
        <w:gridCol w:w="2659"/>
      </w:tblGrid>
      <w:tr w:rsidR="008F414A" w:rsidRPr="003F2A96" w14:paraId="62205BFB" w14:textId="77777777" w:rsidTr="008F0BCB">
        <w:tc>
          <w:tcPr>
            <w:tcW w:w="7196" w:type="dxa"/>
          </w:tcPr>
          <w:p w14:paraId="77B7D1DA" w14:textId="77777777" w:rsidR="008F414A" w:rsidRPr="003F2A96" w:rsidRDefault="008F414A" w:rsidP="00B545BC">
            <w:pPr>
              <w:spacing w:line="360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Требования</w:t>
            </w:r>
          </w:p>
        </w:tc>
        <w:tc>
          <w:tcPr>
            <w:tcW w:w="2659" w:type="dxa"/>
          </w:tcPr>
          <w:p w14:paraId="61FA807E" w14:textId="77777777" w:rsidR="008F414A" w:rsidRPr="003F2A96" w:rsidRDefault="008F414A" w:rsidP="00B545BC">
            <w:pPr>
              <w:spacing w:line="360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Допустимые значения</w:t>
            </w:r>
          </w:p>
        </w:tc>
      </w:tr>
      <w:tr w:rsidR="008F414A" w:rsidRPr="003F2A96" w14:paraId="7E8F6542" w14:textId="77777777" w:rsidTr="008F0BCB">
        <w:tc>
          <w:tcPr>
            <w:tcW w:w="7196" w:type="dxa"/>
          </w:tcPr>
          <w:p w14:paraId="0E758FD7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Расположения границ или осей мощения</w:t>
            </w:r>
          </w:p>
        </w:tc>
        <w:tc>
          <w:tcPr>
            <w:tcW w:w="2659" w:type="dxa"/>
          </w:tcPr>
          <w:p w14:paraId="4F1BF4E9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±20 мм</w:t>
            </w:r>
          </w:p>
        </w:tc>
      </w:tr>
      <w:tr w:rsidR="008F414A" w:rsidRPr="003F2A96" w14:paraId="39008D2D" w14:textId="77777777" w:rsidTr="008F0BCB">
        <w:tc>
          <w:tcPr>
            <w:tcW w:w="7196" w:type="dxa"/>
          </w:tcPr>
          <w:p w14:paraId="5E2C9447" w14:textId="77777777" w:rsidR="008F414A" w:rsidRPr="003F2A96" w:rsidRDefault="004E238C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С</w:t>
            </w:r>
            <w:r w:rsidR="00450281" w:rsidRPr="003F2A96">
              <w:rPr>
                <w:color w:val="000000"/>
                <w:szCs w:val="24"/>
                <w:highlight w:val="green"/>
              </w:rPr>
              <w:t>оответствие вертикальных отметок проектным</w:t>
            </w:r>
          </w:p>
        </w:tc>
        <w:tc>
          <w:tcPr>
            <w:tcW w:w="2659" w:type="dxa"/>
          </w:tcPr>
          <w:p w14:paraId="6F415902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±20 мм</w:t>
            </w:r>
          </w:p>
        </w:tc>
      </w:tr>
      <w:tr w:rsidR="008F414A" w:rsidRPr="003F2A96" w14:paraId="0C294C8B" w14:textId="77777777" w:rsidTr="008F0BCB">
        <w:tc>
          <w:tcPr>
            <w:tcW w:w="7196" w:type="dxa"/>
          </w:tcPr>
          <w:p w14:paraId="6534BD1B" w14:textId="77777777" w:rsidR="008F414A" w:rsidRPr="003F2A96" w:rsidRDefault="00A60377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Бортовые камни</w:t>
            </w:r>
            <w:r w:rsidR="008F414A" w:rsidRPr="003F2A96">
              <w:rPr>
                <w:color w:val="000000"/>
                <w:szCs w:val="24"/>
                <w:highlight w:val="green"/>
              </w:rPr>
              <w:t>:</w:t>
            </w:r>
          </w:p>
          <w:p w14:paraId="334792C5" w14:textId="77777777" w:rsidR="008F414A" w:rsidRPr="003F2A96" w:rsidRDefault="00A60377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прямолинейность линии бортового камня на участках длиной 3 м</w:t>
            </w:r>
          </w:p>
          <w:p w14:paraId="5BD660DD" w14:textId="77777777" w:rsidR="008F414A" w:rsidRPr="003F2A96" w:rsidRDefault="00A60377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превышение одного бортового камня над другим</w:t>
            </w:r>
          </w:p>
        </w:tc>
        <w:tc>
          <w:tcPr>
            <w:tcW w:w="2659" w:type="dxa"/>
          </w:tcPr>
          <w:p w14:paraId="4A4EDB32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</w:p>
          <w:p w14:paraId="4E3BEFFE" w14:textId="77777777" w:rsidR="008F414A" w:rsidRPr="003F2A96" w:rsidRDefault="00A60377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±5</w:t>
            </w:r>
            <w:r w:rsidR="008F414A" w:rsidRPr="003F2A96">
              <w:rPr>
                <w:color w:val="000000"/>
                <w:szCs w:val="24"/>
                <w:highlight w:val="green"/>
              </w:rPr>
              <w:t xml:space="preserve"> мм</w:t>
            </w:r>
          </w:p>
          <w:p w14:paraId="6C72D383" w14:textId="77777777" w:rsidR="008F414A" w:rsidRPr="003F2A96" w:rsidRDefault="00C64344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±</w:t>
            </w:r>
            <w:r w:rsidR="008F414A" w:rsidRPr="003F2A96">
              <w:rPr>
                <w:color w:val="000000"/>
                <w:szCs w:val="24"/>
                <w:highlight w:val="green"/>
              </w:rPr>
              <w:t>5 мм</w:t>
            </w:r>
          </w:p>
        </w:tc>
      </w:tr>
      <w:tr w:rsidR="008F414A" w:rsidRPr="003F2A96" w14:paraId="6A595397" w14:textId="77777777" w:rsidTr="008F0BCB">
        <w:tc>
          <w:tcPr>
            <w:tcW w:w="7196" w:type="dxa"/>
          </w:tcPr>
          <w:p w14:paraId="276A1F07" w14:textId="31D19BA4" w:rsidR="008F414A" w:rsidRPr="003F2A96" w:rsidRDefault="001416A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Ровность</w:t>
            </w:r>
            <w:r w:rsidR="008F414A" w:rsidRPr="003F2A96">
              <w:rPr>
                <w:color w:val="000000"/>
                <w:szCs w:val="24"/>
                <w:highlight w:val="green"/>
              </w:rPr>
              <w:t xml:space="preserve"> для различных типов конструкций</w:t>
            </w:r>
          </w:p>
        </w:tc>
        <w:tc>
          <w:tcPr>
            <w:tcW w:w="2659" w:type="dxa"/>
          </w:tcPr>
          <w:p w14:paraId="2D3521AA" w14:textId="4B66B388" w:rsidR="008F414A" w:rsidRPr="003F2A96" w:rsidRDefault="008F414A" w:rsidP="007D546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Табл</w:t>
            </w:r>
            <w:r w:rsidR="007D546C" w:rsidRPr="003F2A96">
              <w:rPr>
                <w:color w:val="000000"/>
                <w:szCs w:val="24"/>
                <w:highlight w:val="green"/>
              </w:rPr>
              <w:t>ица</w:t>
            </w:r>
            <w:r w:rsidR="002C099C" w:rsidRPr="003F2A96">
              <w:rPr>
                <w:color w:val="000000"/>
                <w:szCs w:val="24"/>
                <w:highlight w:val="green"/>
              </w:rPr>
              <w:t xml:space="preserve"> 11</w:t>
            </w:r>
          </w:p>
        </w:tc>
      </w:tr>
      <w:tr w:rsidR="008F414A" w:rsidRPr="003F2A96" w14:paraId="7A41FA92" w14:textId="77777777" w:rsidTr="008F0BCB">
        <w:tc>
          <w:tcPr>
            <w:tcW w:w="7196" w:type="dxa"/>
          </w:tcPr>
          <w:p w14:paraId="7FE8CA14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Разность высот:</w:t>
            </w:r>
          </w:p>
          <w:p w14:paraId="209D55A2" w14:textId="77777777" w:rsidR="008F414A" w:rsidRPr="003F2A96" w:rsidRDefault="007A2E91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между смежными камнями/плитами</w:t>
            </w:r>
            <w:r w:rsidR="008F414A" w:rsidRPr="003F2A96">
              <w:rPr>
                <w:color w:val="000000"/>
                <w:szCs w:val="24"/>
                <w:highlight w:val="green"/>
              </w:rPr>
              <w:t xml:space="preserve"> с плоской поверхностью</w:t>
            </w:r>
          </w:p>
          <w:p w14:paraId="4EEADEC6" w14:textId="77777777" w:rsidR="008F414A" w:rsidRPr="003F2A96" w:rsidRDefault="007A2E91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между камнями/плитами</w:t>
            </w:r>
            <w:r w:rsidR="008F414A" w:rsidRPr="003F2A96">
              <w:rPr>
                <w:color w:val="000000"/>
                <w:szCs w:val="24"/>
                <w:highlight w:val="green"/>
              </w:rPr>
              <w:t xml:space="preserve"> с рельефной поверхностью</w:t>
            </w:r>
          </w:p>
          <w:p w14:paraId="2371313E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</w:t>
            </w:r>
            <w:r w:rsidR="007A2E91" w:rsidRPr="003F2A96">
              <w:rPr>
                <w:color w:val="000000"/>
                <w:szCs w:val="24"/>
                <w:highlight w:val="green"/>
              </w:rPr>
              <w:t xml:space="preserve"> </w:t>
            </w:r>
            <w:r w:rsidRPr="003F2A96">
              <w:rPr>
                <w:color w:val="000000"/>
                <w:szCs w:val="24"/>
                <w:highlight w:val="green"/>
              </w:rPr>
              <w:t>рядом с желобами</w:t>
            </w:r>
          </w:p>
          <w:p w14:paraId="487ACCCC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</w:t>
            </w:r>
            <w:r w:rsidR="007A2E91" w:rsidRPr="003F2A96">
              <w:rPr>
                <w:color w:val="000000"/>
                <w:szCs w:val="24"/>
                <w:highlight w:val="green"/>
              </w:rPr>
              <w:t xml:space="preserve"> </w:t>
            </w:r>
            <w:r w:rsidRPr="003F2A96">
              <w:rPr>
                <w:color w:val="000000"/>
                <w:szCs w:val="24"/>
                <w:highlight w:val="green"/>
              </w:rPr>
              <w:t>рядом со встраиваемыми элементами</w:t>
            </w:r>
          </w:p>
          <w:p w14:paraId="2A0F8D92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</w:t>
            </w:r>
            <w:r w:rsidR="007A2E91" w:rsidRPr="003F2A96">
              <w:rPr>
                <w:color w:val="000000"/>
                <w:szCs w:val="24"/>
                <w:highlight w:val="green"/>
              </w:rPr>
              <w:t xml:space="preserve"> </w:t>
            </w:r>
            <w:r w:rsidRPr="003F2A96">
              <w:rPr>
                <w:color w:val="000000"/>
                <w:szCs w:val="24"/>
                <w:highlight w:val="green"/>
              </w:rPr>
              <w:t>рядом с прилегающими покрытиями</w:t>
            </w:r>
          </w:p>
        </w:tc>
        <w:tc>
          <w:tcPr>
            <w:tcW w:w="2659" w:type="dxa"/>
          </w:tcPr>
          <w:p w14:paraId="31B6DD40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</w:p>
          <w:p w14:paraId="4F52B777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±2 мм</w:t>
            </w:r>
          </w:p>
          <w:p w14:paraId="33553A8E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±5 мм</w:t>
            </w:r>
          </w:p>
          <w:p w14:paraId="67B429C2" w14:textId="294F55DA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3</w:t>
            </w:r>
            <w:r w:rsidR="009232D7" w:rsidRPr="003F2A96">
              <w:rPr>
                <w:color w:val="000000"/>
                <w:szCs w:val="24"/>
                <w:highlight w:val="green"/>
              </w:rPr>
              <w:t>–</w:t>
            </w:r>
            <w:r w:rsidRPr="003F2A96">
              <w:rPr>
                <w:color w:val="000000"/>
                <w:szCs w:val="24"/>
                <w:highlight w:val="green"/>
              </w:rPr>
              <w:t>10 мм</w:t>
            </w:r>
          </w:p>
          <w:p w14:paraId="05B2DEF5" w14:textId="238C308E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3</w:t>
            </w:r>
            <w:r w:rsidR="009232D7" w:rsidRPr="003F2A96">
              <w:rPr>
                <w:color w:val="000000"/>
                <w:szCs w:val="24"/>
                <w:highlight w:val="green"/>
              </w:rPr>
              <w:t>–</w:t>
            </w:r>
            <w:r w:rsidRPr="003F2A96">
              <w:rPr>
                <w:color w:val="000000"/>
                <w:szCs w:val="24"/>
                <w:highlight w:val="green"/>
              </w:rPr>
              <w:t>5 мм</w:t>
            </w:r>
          </w:p>
          <w:p w14:paraId="3A200A90" w14:textId="3B338A96" w:rsidR="008F414A" w:rsidRPr="003F2A96" w:rsidRDefault="008F414A" w:rsidP="009232D7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3</w:t>
            </w:r>
            <w:r w:rsidR="009232D7" w:rsidRPr="003F2A96">
              <w:rPr>
                <w:color w:val="000000"/>
                <w:szCs w:val="24"/>
                <w:highlight w:val="green"/>
              </w:rPr>
              <w:t>–</w:t>
            </w:r>
            <w:r w:rsidRPr="003F2A96">
              <w:rPr>
                <w:color w:val="000000"/>
                <w:szCs w:val="24"/>
                <w:highlight w:val="green"/>
              </w:rPr>
              <w:t>5 мм</w:t>
            </w:r>
          </w:p>
        </w:tc>
      </w:tr>
      <w:tr w:rsidR="008F414A" w:rsidRPr="003F2A96" w14:paraId="446689B5" w14:textId="77777777" w:rsidTr="008F0BCB">
        <w:tc>
          <w:tcPr>
            <w:tcW w:w="7196" w:type="dxa"/>
          </w:tcPr>
          <w:p w14:paraId="50369F16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Наклон (для плит)</w:t>
            </w:r>
          </w:p>
        </w:tc>
        <w:tc>
          <w:tcPr>
            <w:tcW w:w="2659" w:type="dxa"/>
          </w:tcPr>
          <w:p w14:paraId="5A81E622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</w:rPr>
              <w:t>± 0</w:t>
            </w:r>
            <w:r w:rsidRPr="003F2A96">
              <w:rPr>
                <w:color w:val="000000"/>
                <w:szCs w:val="24"/>
                <w:highlight w:val="green"/>
                <w:lang w:val="en-US"/>
              </w:rPr>
              <w:t>,4 %</w:t>
            </w:r>
          </w:p>
        </w:tc>
      </w:tr>
      <w:tr w:rsidR="008F414A" w:rsidRPr="003F2A96" w14:paraId="4FC904BA" w14:textId="77777777" w:rsidTr="008F0BCB">
        <w:tc>
          <w:tcPr>
            <w:tcW w:w="7196" w:type="dxa"/>
          </w:tcPr>
          <w:p w14:paraId="2CBDB90D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Ширина шва:</w:t>
            </w:r>
          </w:p>
          <w:p w14:paraId="0570E877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камни мощения толщиной до 12 см</w:t>
            </w:r>
          </w:p>
          <w:p w14:paraId="5792CE4F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камни мощения толщиной от 12 см</w:t>
            </w:r>
          </w:p>
          <w:p w14:paraId="36018591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плиты мощения толщиной до 12 см</w:t>
            </w:r>
          </w:p>
          <w:p w14:paraId="736DCF7C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плиты мощения толщиной более 12 см</w:t>
            </w:r>
          </w:p>
        </w:tc>
        <w:tc>
          <w:tcPr>
            <w:tcW w:w="2659" w:type="dxa"/>
          </w:tcPr>
          <w:p w14:paraId="56BDB0A5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</w:p>
          <w:p w14:paraId="462E99A9" w14:textId="345BA591" w:rsidR="008F414A" w:rsidRPr="003F2A96" w:rsidRDefault="000B2F30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3</w:t>
            </w:r>
            <w:r w:rsidR="009232D7" w:rsidRPr="003F2A96">
              <w:rPr>
                <w:color w:val="000000"/>
                <w:szCs w:val="24"/>
                <w:highlight w:val="green"/>
                <w:lang w:val="en-US"/>
              </w:rPr>
              <w:t>–</w:t>
            </w:r>
            <w:r w:rsidR="008F414A" w:rsidRPr="003F2A96">
              <w:rPr>
                <w:color w:val="000000"/>
                <w:szCs w:val="24"/>
                <w:highlight w:val="green"/>
              </w:rPr>
              <w:t>5 мм</w:t>
            </w:r>
          </w:p>
          <w:p w14:paraId="04C9BB92" w14:textId="7981DE35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5</w:t>
            </w:r>
            <w:r w:rsidR="009232D7" w:rsidRPr="003F2A96">
              <w:rPr>
                <w:color w:val="000000"/>
                <w:szCs w:val="24"/>
                <w:highlight w:val="green"/>
                <w:lang w:val="en-US"/>
              </w:rPr>
              <w:t>–</w:t>
            </w:r>
            <w:r w:rsidRPr="003F2A96">
              <w:rPr>
                <w:color w:val="000000"/>
                <w:szCs w:val="24"/>
                <w:highlight w:val="green"/>
              </w:rPr>
              <w:t>8 мм</w:t>
            </w:r>
          </w:p>
          <w:p w14:paraId="4A2D74FA" w14:textId="75800AB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3</w:t>
            </w:r>
            <w:r w:rsidR="009232D7" w:rsidRPr="003F2A96">
              <w:rPr>
                <w:color w:val="000000"/>
                <w:szCs w:val="24"/>
                <w:highlight w:val="green"/>
                <w:lang w:val="en-US"/>
              </w:rPr>
              <w:t>–</w:t>
            </w:r>
            <w:r w:rsidRPr="003F2A96">
              <w:rPr>
                <w:color w:val="000000"/>
                <w:szCs w:val="24"/>
                <w:highlight w:val="green"/>
              </w:rPr>
              <w:t>5 мм</w:t>
            </w:r>
          </w:p>
          <w:p w14:paraId="4CED89B7" w14:textId="37CB011E" w:rsidR="008F414A" w:rsidRPr="003F2A96" w:rsidRDefault="008F414A" w:rsidP="009232D7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5</w:t>
            </w:r>
            <w:r w:rsidR="009232D7" w:rsidRPr="003F2A96">
              <w:rPr>
                <w:color w:val="000000"/>
                <w:szCs w:val="24"/>
                <w:highlight w:val="green"/>
                <w:lang w:val="en-US"/>
              </w:rPr>
              <w:t>–</w:t>
            </w:r>
            <w:r w:rsidRPr="003F2A96">
              <w:rPr>
                <w:color w:val="000000"/>
                <w:szCs w:val="24"/>
                <w:highlight w:val="green"/>
              </w:rPr>
              <w:t>10 мм</w:t>
            </w:r>
          </w:p>
        </w:tc>
      </w:tr>
      <w:tr w:rsidR="008F414A" w:rsidRPr="003F2A96" w14:paraId="50630EA3" w14:textId="77777777" w:rsidTr="008F0BCB">
        <w:tc>
          <w:tcPr>
            <w:tcW w:w="7196" w:type="dxa"/>
          </w:tcPr>
          <w:p w14:paraId="6DC725D7" w14:textId="390B9F84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Толщина</w:t>
            </w:r>
            <w:r w:rsidR="000F6466" w:rsidRPr="003F2A96">
              <w:rPr>
                <w:color w:val="000000"/>
                <w:szCs w:val="24"/>
                <w:highlight w:val="green"/>
              </w:rPr>
              <w:t>*</w:t>
            </w:r>
            <w:r w:rsidRPr="003F2A96">
              <w:rPr>
                <w:color w:val="000000"/>
                <w:szCs w:val="24"/>
                <w:highlight w:val="green"/>
              </w:rPr>
              <w:t xml:space="preserve"> подстилающего слоя в уплотненном состоянии:</w:t>
            </w:r>
          </w:p>
          <w:p w14:paraId="0C0393E2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камни мощения толщиной до 12 см</w:t>
            </w:r>
          </w:p>
          <w:p w14:paraId="004CF270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камни мощения толщиной от 12 см</w:t>
            </w:r>
          </w:p>
          <w:p w14:paraId="22FD620B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lastRenderedPageBreak/>
              <w:t>- плиты мощения толщиной до 12 см</w:t>
            </w:r>
          </w:p>
          <w:p w14:paraId="6DA7120B" w14:textId="77777777" w:rsidR="008F414A" w:rsidRPr="003F2A96" w:rsidRDefault="008F414A" w:rsidP="00901205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- плиты мощения толщиной более 12 см</w:t>
            </w:r>
          </w:p>
        </w:tc>
        <w:tc>
          <w:tcPr>
            <w:tcW w:w="2659" w:type="dxa"/>
          </w:tcPr>
          <w:p w14:paraId="3D6C1440" w14:textId="77777777" w:rsidR="008F414A" w:rsidRPr="003F2A96" w:rsidRDefault="008F414A" w:rsidP="000058DE">
            <w:pPr>
              <w:spacing w:line="276" w:lineRule="auto"/>
              <w:ind w:firstLine="0"/>
              <w:rPr>
                <w:color w:val="000000"/>
                <w:szCs w:val="24"/>
                <w:highlight w:val="green"/>
              </w:rPr>
            </w:pPr>
          </w:p>
          <w:p w14:paraId="7651B696" w14:textId="6FF78D38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t>30</w:t>
            </w:r>
            <w:r w:rsidR="009232D7" w:rsidRPr="003F2A96">
              <w:rPr>
                <w:color w:val="000000"/>
                <w:szCs w:val="24"/>
                <w:highlight w:val="green"/>
                <w:lang w:val="en-US"/>
              </w:rPr>
              <w:t>–</w:t>
            </w:r>
            <w:r w:rsidRPr="003F2A96">
              <w:rPr>
                <w:color w:val="000000"/>
                <w:szCs w:val="24"/>
                <w:highlight w:val="green"/>
                <w:lang w:val="en-US"/>
              </w:rPr>
              <w:t xml:space="preserve">50 </w:t>
            </w:r>
            <w:r w:rsidRPr="003F2A96">
              <w:rPr>
                <w:color w:val="000000"/>
                <w:szCs w:val="24"/>
                <w:highlight w:val="green"/>
              </w:rPr>
              <w:t>мм</w:t>
            </w:r>
          </w:p>
          <w:p w14:paraId="37D68271" w14:textId="7B926AFF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40</w:t>
            </w:r>
            <w:r w:rsidR="009232D7" w:rsidRPr="003F2A96">
              <w:rPr>
                <w:color w:val="000000"/>
                <w:szCs w:val="24"/>
                <w:highlight w:val="green"/>
                <w:lang w:val="en-US"/>
              </w:rPr>
              <w:t>–</w:t>
            </w:r>
            <w:r w:rsidRPr="003F2A96">
              <w:rPr>
                <w:color w:val="000000"/>
                <w:szCs w:val="24"/>
                <w:highlight w:val="green"/>
              </w:rPr>
              <w:t>60 мм</w:t>
            </w:r>
          </w:p>
          <w:p w14:paraId="3B56FCE5" w14:textId="4C087628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val="en-US"/>
              </w:rPr>
              <w:lastRenderedPageBreak/>
              <w:t>30</w:t>
            </w:r>
            <w:r w:rsidR="009232D7" w:rsidRPr="003F2A96">
              <w:rPr>
                <w:color w:val="000000"/>
                <w:szCs w:val="24"/>
                <w:highlight w:val="green"/>
                <w:lang w:val="en-US"/>
              </w:rPr>
              <w:t>–</w:t>
            </w:r>
            <w:r w:rsidRPr="003F2A96">
              <w:rPr>
                <w:color w:val="000000"/>
                <w:szCs w:val="24"/>
                <w:highlight w:val="green"/>
                <w:lang w:val="en-US"/>
              </w:rPr>
              <w:t xml:space="preserve">50 </w:t>
            </w:r>
            <w:r w:rsidRPr="003F2A96">
              <w:rPr>
                <w:color w:val="000000"/>
                <w:szCs w:val="24"/>
                <w:highlight w:val="green"/>
              </w:rPr>
              <w:t>мм</w:t>
            </w:r>
          </w:p>
          <w:p w14:paraId="1330C0D9" w14:textId="3C162608" w:rsidR="008F414A" w:rsidRPr="003F2A96" w:rsidRDefault="008F414A" w:rsidP="009232D7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40</w:t>
            </w:r>
            <w:r w:rsidR="009232D7" w:rsidRPr="003F2A96">
              <w:rPr>
                <w:color w:val="000000"/>
                <w:szCs w:val="24"/>
                <w:highlight w:val="green"/>
                <w:lang w:val="en-US"/>
              </w:rPr>
              <w:t>–</w:t>
            </w:r>
            <w:r w:rsidRPr="003F2A96">
              <w:rPr>
                <w:color w:val="000000"/>
                <w:szCs w:val="24"/>
                <w:highlight w:val="green"/>
              </w:rPr>
              <w:t>60 мм</w:t>
            </w:r>
          </w:p>
        </w:tc>
      </w:tr>
      <w:tr w:rsidR="008F414A" w:rsidRPr="003F2A96" w14:paraId="6E0C2991" w14:textId="77777777" w:rsidTr="008F0BCB">
        <w:tc>
          <w:tcPr>
            <w:tcW w:w="7196" w:type="dxa"/>
          </w:tcPr>
          <w:p w14:paraId="033559D6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lastRenderedPageBreak/>
              <w:t>Продольный уклон желобов</w:t>
            </w:r>
          </w:p>
        </w:tc>
        <w:tc>
          <w:tcPr>
            <w:tcW w:w="2659" w:type="dxa"/>
          </w:tcPr>
          <w:p w14:paraId="30C41952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  <w:lang w:val="en-US"/>
              </w:rPr>
            </w:pPr>
            <w:r w:rsidRPr="003F2A96">
              <w:rPr>
                <w:color w:val="000000"/>
                <w:szCs w:val="24"/>
                <w:highlight w:val="green"/>
              </w:rPr>
              <w:t>˃ 0</w:t>
            </w:r>
            <w:r w:rsidRPr="003F2A96">
              <w:rPr>
                <w:color w:val="000000"/>
                <w:szCs w:val="24"/>
                <w:highlight w:val="green"/>
                <w:lang w:val="en-US"/>
              </w:rPr>
              <w:t>,5 %</w:t>
            </w:r>
          </w:p>
        </w:tc>
      </w:tr>
      <w:tr w:rsidR="008F414A" w:rsidRPr="003F2A96" w14:paraId="68E1226C" w14:textId="77777777" w:rsidTr="008F0BCB">
        <w:tc>
          <w:tcPr>
            <w:tcW w:w="7196" w:type="dxa"/>
          </w:tcPr>
          <w:p w14:paraId="63A39B28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Плоскостность желобов</w:t>
            </w:r>
          </w:p>
        </w:tc>
        <w:tc>
          <w:tcPr>
            <w:tcW w:w="2659" w:type="dxa"/>
          </w:tcPr>
          <w:p w14:paraId="1684348F" w14:textId="77777777" w:rsidR="008F414A" w:rsidRPr="003F2A96" w:rsidRDefault="008F414A" w:rsidP="00B545BC">
            <w:pPr>
              <w:spacing w:line="276" w:lineRule="auto"/>
              <w:rPr>
                <w:color w:val="000000"/>
                <w:szCs w:val="24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</w:rPr>
              <w:t>˂ 5 мм</w:t>
            </w:r>
            <w:r w:rsidRPr="003F2A96">
              <w:rPr>
                <w:color w:val="000000"/>
                <w:szCs w:val="24"/>
                <w:highlight w:val="green"/>
                <w:lang w:val="en-US"/>
              </w:rPr>
              <w:t>/4</w:t>
            </w:r>
            <w:r w:rsidR="007D546C" w:rsidRPr="003F2A96">
              <w:rPr>
                <w:color w:val="000000"/>
                <w:szCs w:val="24"/>
                <w:highlight w:val="green"/>
              </w:rPr>
              <w:t xml:space="preserve"> </w:t>
            </w:r>
            <w:r w:rsidRPr="003F2A96">
              <w:rPr>
                <w:color w:val="000000"/>
                <w:szCs w:val="24"/>
                <w:highlight w:val="green"/>
              </w:rPr>
              <w:t>м*</w:t>
            </w:r>
            <w:r w:rsidR="00481B83" w:rsidRPr="003F2A96">
              <w:rPr>
                <w:color w:val="000000"/>
                <w:szCs w:val="24"/>
                <w:highlight w:val="green"/>
              </w:rPr>
              <w:t>*</w:t>
            </w:r>
          </w:p>
        </w:tc>
      </w:tr>
      <w:tr w:rsidR="008F414A" w:rsidRPr="003F2A96" w14:paraId="4003BD33" w14:textId="77777777" w:rsidTr="008D0032">
        <w:tc>
          <w:tcPr>
            <w:tcW w:w="9855" w:type="dxa"/>
            <w:gridSpan w:val="2"/>
          </w:tcPr>
          <w:p w14:paraId="1FF26639" w14:textId="5692EE87" w:rsidR="008F414A" w:rsidRPr="003F2A96" w:rsidRDefault="00481B83" w:rsidP="00B545BC">
            <w:pPr>
              <w:spacing w:line="360" w:lineRule="auto"/>
              <w:ind w:firstLine="0"/>
              <w:rPr>
                <w:color w:val="000000"/>
                <w:sz w:val="18"/>
                <w:szCs w:val="18"/>
                <w:highlight w:val="green"/>
              </w:rPr>
            </w:pPr>
            <w:r w:rsidRPr="003F2A96">
              <w:rPr>
                <w:color w:val="000000"/>
                <w:sz w:val="18"/>
                <w:szCs w:val="18"/>
                <w:highlight w:val="green"/>
              </w:rPr>
              <w:t>*</w:t>
            </w:r>
            <w:r w:rsidR="00B93331" w:rsidRPr="003F2A96">
              <w:rPr>
                <w:color w:val="000000"/>
                <w:sz w:val="18"/>
                <w:szCs w:val="18"/>
                <w:highlight w:val="green"/>
              </w:rPr>
              <w:t xml:space="preserve"> </w:t>
            </w:r>
            <w:r w:rsidR="007D546C" w:rsidRPr="003F2A96">
              <w:rPr>
                <w:color w:val="000000"/>
                <w:sz w:val="18"/>
                <w:szCs w:val="18"/>
                <w:highlight w:val="green"/>
              </w:rPr>
              <w:t xml:space="preserve">С </w:t>
            </w:r>
            <w:r w:rsidRPr="003F2A96">
              <w:rPr>
                <w:color w:val="000000"/>
                <w:sz w:val="18"/>
                <w:szCs w:val="18"/>
                <w:highlight w:val="green"/>
              </w:rPr>
              <w:t xml:space="preserve">учетом запаса на </w:t>
            </w:r>
            <w:proofErr w:type="spellStart"/>
            <w:r w:rsidRPr="003F2A96">
              <w:rPr>
                <w:color w:val="000000"/>
                <w:sz w:val="18"/>
                <w:szCs w:val="18"/>
                <w:highlight w:val="green"/>
              </w:rPr>
              <w:t>вибропросадку</w:t>
            </w:r>
            <w:proofErr w:type="spellEnd"/>
            <w:r w:rsidRPr="003F2A96">
              <w:rPr>
                <w:color w:val="000000"/>
                <w:sz w:val="18"/>
                <w:szCs w:val="18"/>
                <w:highlight w:val="green"/>
              </w:rPr>
              <w:t xml:space="preserve"> камней</w:t>
            </w:r>
            <w:r w:rsidR="00C71FBB" w:rsidRPr="003F2A96">
              <w:rPr>
                <w:color w:val="000000"/>
                <w:sz w:val="18"/>
                <w:szCs w:val="18"/>
                <w:highlight w:val="green"/>
              </w:rPr>
              <w:t>/плит</w:t>
            </w:r>
            <w:r w:rsidRPr="003F2A96">
              <w:rPr>
                <w:color w:val="000000"/>
                <w:sz w:val="18"/>
                <w:szCs w:val="18"/>
                <w:highlight w:val="green"/>
              </w:rPr>
              <w:t xml:space="preserve"> </w:t>
            </w:r>
            <w:r w:rsidR="00362A8E" w:rsidRPr="003F2A96">
              <w:rPr>
                <w:b/>
                <w:color w:val="000000"/>
                <w:sz w:val="18"/>
                <w:szCs w:val="18"/>
                <w:highlight w:val="green"/>
              </w:rPr>
              <w:t>долж</w:t>
            </w:r>
            <w:r w:rsidR="00286FAB" w:rsidRPr="003F2A96">
              <w:rPr>
                <w:color w:val="000000"/>
                <w:sz w:val="18"/>
                <w:szCs w:val="18"/>
                <w:highlight w:val="green"/>
              </w:rPr>
              <w:t>на быть увеличе</w:t>
            </w:r>
            <w:r w:rsidR="00DC5CA5" w:rsidRPr="003F2A96">
              <w:rPr>
                <w:color w:val="000000"/>
                <w:sz w:val="18"/>
                <w:szCs w:val="18"/>
                <w:highlight w:val="green"/>
              </w:rPr>
              <w:t>на на 10</w:t>
            </w:r>
            <w:r w:rsidR="00114944" w:rsidRPr="003F2A96">
              <w:rPr>
                <w:color w:val="000000"/>
                <w:sz w:val="18"/>
                <w:szCs w:val="18"/>
                <w:highlight w:val="green"/>
              </w:rPr>
              <w:t>–</w:t>
            </w:r>
            <w:r w:rsidR="00C64344" w:rsidRPr="003F2A96">
              <w:rPr>
                <w:color w:val="000000"/>
                <w:sz w:val="18"/>
                <w:szCs w:val="18"/>
                <w:highlight w:val="green"/>
              </w:rPr>
              <w:t>15 мм.</w:t>
            </w:r>
          </w:p>
          <w:p w14:paraId="31485C25" w14:textId="5CDDC68D" w:rsidR="00E46E0D" w:rsidRPr="003F2A96" w:rsidRDefault="00E46E0D" w:rsidP="00FF20BD">
            <w:pPr>
              <w:spacing w:line="360" w:lineRule="auto"/>
              <w:ind w:firstLine="0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 w:val="18"/>
                <w:szCs w:val="18"/>
                <w:highlight w:val="green"/>
              </w:rPr>
              <w:t>**</w:t>
            </w:r>
            <w:r w:rsidR="00B93331" w:rsidRPr="003F2A96">
              <w:rPr>
                <w:color w:val="000000"/>
                <w:sz w:val="18"/>
                <w:szCs w:val="18"/>
                <w:highlight w:val="green"/>
              </w:rPr>
              <w:t xml:space="preserve"> </w:t>
            </w:r>
            <w:r w:rsidRPr="003F2A96">
              <w:rPr>
                <w:color w:val="000000"/>
                <w:sz w:val="18"/>
                <w:szCs w:val="18"/>
                <w:highlight w:val="green"/>
              </w:rPr>
              <w:t xml:space="preserve">Измерения </w:t>
            </w:r>
            <w:r w:rsidR="007D546C" w:rsidRPr="003F2A96">
              <w:rPr>
                <w:color w:val="000000"/>
                <w:sz w:val="18"/>
                <w:szCs w:val="18"/>
                <w:highlight w:val="green"/>
              </w:rPr>
              <w:t xml:space="preserve">выполняются с применением </w:t>
            </w:r>
            <w:r w:rsidR="00FF20BD" w:rsidRPr="003F2A96">
              <w:rPr>
                <w:color w:val="000000"/>
                <w:sz w:val="18"/>
                <w:szCs w:val="18"/>
                <w:highlight w:val="green"/>
              </w:rPr>
              <w:t>четырех</w:t>
            </w:r>
            <w:r w:rsidRPr="003F2A96">
              <w:rPr>
                <w:color w:val="000000"/>
                <w:sz w:val="18"/>
                <w:szCs w:val="18"/>
                <w:highlight w:val="green"/>
              </w:rPr>
              <w:t>метровой рейки.</w:t>
            </w:r>
          </w:p>
        </w:tc>
      </w:tr>
    </w:tbl>
    <w:p w14:paraId="6A7E2B7C" w14:textId="4EC975DE" w:rsidR="00872936" w:rsidRPr="003F2A96" w:rsidRDefault="0064485F" w:rsidP="00B545BC">
      <w:pPr>
        <w:pStyle w:val="aff3"/>
        <w:tabs>
          <w:tab w:val="clear" w:pos="1276"/>
          <w:tab w:val="left" w:pos="1418"/>
        </w:tabs>
        <w:spacing w:before="120"/>
        <w:ind w:firstLine="709"/>
        <w:contextualSpacing w:val="0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сдаче тротуара в эксплуатацию швы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быть заполнены на всю высоту. </w:t>
      </w:r>
      <w:r w:rsidR="002E3FB6" w:rsidRPr="003F2A96">
        <w:rPr>
          <w:sz w:val="28"/>
          <w:szCs w:val="28"/>
          <w:highlight w:val="green"/>
        </w:rPr>
        <w:t xml:space="preserve">Камни/плиты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2E3FB6" w:rsidRPr="003F2A96">
        <w:rPr>
          <w:sz w:val="28"/>
          <w:szCs w:val="28"/>
          <w:highlight w:val="green"/>
        </w:rPr>
        <w:t>ны занимать устойчивое положение в покрыти</w:t>
      </w:r>
      <w:r w:rsidR="00907531" w:rsidRPr="003F2A96">
        <w:rPr>
          <w:sz w:val="28"/>
          <w:szCs w:val="28"/>
          <w:highlight w:val="green"/>
        </w:rPr>
        <w:t>и</w:t>
      </w:r>
      <w:r w:rsidR="002E3FB6" w:rsidRPr="003F2A96">
        <w:rPr>
          <w:sz w:val="28"/>
          <w:szCs w:val="28"/>
          <w:highlight w:val="green"/>
        </w:rPr>
        <w:t xml:space="preserve"> – не расшатываться.</w:t>
      </w:r>
    </w:p>
    <w:p w14:paraId="05572BB6" w14:textId="353E7774" w:rsidR="008B4413" w:rsidRPr="003F2A96" w:rsidRDefault="008B4413" w:rsidP="00B545BC">
      <w:pPr>
        <w:pStyle w:val="aff3"/>
        <w:tabs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Проектные прямолинейные в плане швы в натуре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</w:t>
      </w:r>
      <w:r w:rsidR="006D30CB" w:rsidRPr="003F2A96">
        <w:rPr>
          <w:sz w:val="28"/>
          <w:szCs w:val="28"/>
          <w:highlight w:val="green"/>
        </w:rPr>
        <w:t>быть без</w:t>
      </w:r>
      <w:r w:rsidRPr="003F2A96">
        <w:rPr>
          <w:sz w:val="28"/>
          <w:szCs w:val="28"/>
          <w:highlight w:val="green"/>
        </w:rPr>
        <w:t xml:space="preserve"> видимых отклонений от прямой линии.</w:t>
      </w:r>
      <w:r w:rsidR="00E83CC9" w:rsidRPr="003F2A96">
        <w:rPr>
          <w:sz w:val="28"/>
          <w:szCs w:val="28"/>
          <w:highlight w:val="green"/>
        </w:rPr>
        <w:t xml:space="preserve"> </w:t>
      </w:r>
    </w:p>
    <w:p w14:paraId="7C349BA9" w14:textId="665F820F" w:rsidR="00A830D5" w:rsidRPr="003F2A96" w:rsidRDefault="006D30CB" w:rsidP="003E7ADC">
      <w:pPr>
        <w:rPr>
          <w:rFonts w:eastAsia="Calibri"/>
          <w:sz w:val="28"/>
          <w:szCs w:val="28"/>
          <w:highlight w:val="green"/>
          <w:lang w:eastAsia="en-US"/>
        </w:rPr>
      </w:pPr>
      <w:r w:rsidRPr="003F2A96">
        <w:rPr>
          <w:sz w:val="28"/>
          <w:szCs w:val="28"/>
          <w:highlight w:val="green"/>
        </w:rPr>
        <w:t>Результирующий общий уклон поверхности покрытия</w:t>
      </w:r>
      <w:r w:rsidR="00747DC8" w:rsidRPr="003F2A96">
        <w:rPr>
          <w:sz w:val="28"/>
          <w:szCs w:val="28"/>
          <w:highlight w:val="green"/>
        </w:rPr>
        <w:t xml:space="preserve"> в</w:t>
      </w:r>
      <w:r w:rsidRPr="003F2A96">
        <w:rPr>
          <w:sz w:val="28"/>
          <w:szCs w:val="28"/>
          <w:highlight w:val="green"/>
        </w:rPr>
        <w:t xml:space="preserve"> сторону водоприемных устройств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ен быть </w:t>
      </w:r>
      <w:r w:rsidR="00DF5AC8" w:rsidRPr="003F2A96">
        <w:rPr>
          <w:sz w:val="28"/>
          <w:szCs w:val="28"/>
          <w:highlight w:val="green"/>
        </w:rPr>
        <w:t>не менее 2,5 % (</w:t>
      </w:r>
      <w:r w:rsidR="00AC5FF7" w:rsidRPr="003F2A96">
        <w:rPr>
          <w:sz w:val="28"/>
          <w:szCs w:val="28"/>
          <w:highlight w:val="green"/>
        </w:rPr>
        <w:t>табл</w:t>
      </w:r>
      <w:r w:rsidRPr="003F2A96">
        <w:rPr>
          <w:sz w:val="28"/>
          <w:szCs w:val="28"/>
          <w:highlight w:val="green"/>
        </w:rPr>
        <w:t>ица</w:t>
      </w:r>
      <w:r w:rsidR="007509DE" w:rsidRPr="003F2A96">
        <w:rPr>
          <w:sz w:val="28"/>
          <w:szCs w:val="28"/>
          <w:highlight w:val="green"/>
        </w:rPr>
        <w:t xml:space="preserve"> </w:t>
      </w:r>
      <w:r w:rsidR="009F5BC4" w:rsidRPr="003F2A96">
        <w:rPr>
          <w:sz w:val="28"/>
          <w:szCs w:val="28"/>
          <w:highlight w:val="green"/>
        </w:rPr>
        <w:t>1</w:t>
      </w:r>
      <w:r w:rsidR="001352DF" w:rsidRPr="003F2A96">
        <w:rPr>
          <w:sz w:val="28"/>
          <w:szCs w:val="28"/>
          <w:highlight w:val="green"/>
        </w:rPr>
        <w:t>1</w:t>
      </w:r>
      <w:r w:rsidR="00DF5AC8" w:rsidRPr="003F2A96">
        <w:rPr>
          <w:sz w:val="28"/>
          <w:szCs w:val="28"/>
          <w:highlight w:val="green"/>
        </w:rPr>
        <w:t>).</w:t>
      </w:r>
      <w:r w:rsidR="00480FC6" w:rsidRPr="003F2A96">
        <w:rPr>
          <w:sz w:val="28"/>
          <w:szCs w:val="28"/>
          <w:highlight w:val="green"/>
        </w:rPr>
        <w:t xml:space="preserve"> </w:t>
      </w:r>
      <w:r w:rsidR="00B243A4" w:rsidRPr="003F2A96">
        <w:rPr>
          <w:rFonts w:eastAsia="Calibri"/>
          <w:sz w:val="28"/>
          <w:szCs w:val="28"/>
          <w:highlight w:val="green"/>
          <w:lang w:eastAsia="en-US"/>
        </w:rPr>
        <w:t xml:space="preserve">На путях движения МГН поперечный уклон пешеходных путей </w:t>
      </w:r>
      <w:r w:rsidR="00362A8E" w:rsidRPr="003F2A96">
        <w:rPr>
          <w:rFonts w:eastAsia="Calibri"/>
          <w:b/>
          <w:sz w:val="28"/>
          <w:szCs w:val="28"/>
          <w:highlight w:val="green"/>
          <w:lang w:eastAsia="en-US"/>
        </w:rPr>
        <w:t>долж</w:t>
      </w:r>
      <w:r w:rsidR="00B243A4" w:rsidRPr="003F2A96">
        <w:rPr>
          <w:rFonts w:eastAsia="Calibri"/>
          <w:sz w:val="28"/>
          <w:szCs w:val="28"/>
          <w:highlight w:val="green"/>
          <w:lang w:eastAsia="en-US"/>
        </w:rPr>
        <w:t>ен составлять от 5</w:t>
      </w:r>
      <w:r w:rsidR="00060030" w:rsidRPr="003F2A96">
        <w:rPr>
          <w:rFonts w:eastAsia="Calibri"/>
          <w:sz w:val="28"/>
          <w:szCs w:val="28"/>
          <w:highlight w:val="green"/>
          <w:lang w:eastAsia="en-US"/>
        </w:rPr>
        <w:t>%</w:t>
      </w:r>
      <w:r w:rsidR="00060030" w:rsidRPr="003F2A96">
        <w:rPr>
          <w:rFonts w:eastAsia="Calibri"/>
          <w:sz w:val="20"/>
          <w:szCs w:val="20"/>
          <w:highlight w:val="green"/>
          <w:lang w:eastAsia="en-US"/>
        </w:rPr>
        <w:t>о</w:t>
      </w:r>
      <w:r w:rsidR="00B243A4" w:rsidRPr="003F2A96">
        <w:rPr>
          <w:rFonts w:eastAsia="Calibri"/>
          <w:sz w:val="28"/>
          <w:szCs w:val="28"/>
          <w:highlight w:val="green"/>
          <w:lang w:eastAsia="en-US"/>
        </w:rPr>
        <w:t xml:space="preserve"> до 20 %</w:t>
      </w:r>
      <w:r w:rsidR="00B243A4" w:rsidRPr="003F2A96">
        <w:rPr>
          <w:rFonts w:eastAsia="Calibri"/>
          <w:sz w:val="20"/>
          <w:szCs w:val="20"/>
          <w:highlight w:val="green"/>
          <w:lang w:eastAsia="en-US"/>
        </w:rPr>
        <w:t>о</w:t>
      </w:r>
      <w:r w:rsidR="00B243A4" w:rsidRPr="003F2A96">
        <w:rPr>
          <w:rFonts w:eastAsia="Calibri"/>
          <w:sz w:val="28"/>
          <w:szCs w:val="28"/>
          <w:highlight w:val="green"/>
          <w:lang w:eastAsia="en-US"/>
        </w:rPr>
        <w:t xml:space="preserve"> (от 1:200 до 1:50</w:t>
      </w:r>
      <w:r w:rsidR="006639A1" w:rsidRPr="003F2A96">
        <w:rPr>
          <w:rFonts w:eastAsia="Calibri"/>
          <w:sz w:val="28"/>
          <w:szCs w:val="28"/>
          <w:highlight w:val="green"/>
          <w:lang w:eastAsia="en-US"/>
        </w:rPr>
        <w:t xml:space="preserve">, </w:t>
      </w:r>
      <w:r w:rsidR="00077492" w:rsidRPr="003F2A96">
        <w:rPr>
          <w:color w:val="000000"/>
          <w:sz w:val="28"/>
          <w:szCs w:val="28"/>
          <w:highlight w:val="green"/>
        </w:rPr>
        <w:t>СП 59.13330</w:t>
      </w:r>
      <w:r w:rsidR="00B243A4" w:rsidRPr="003F2A96">
        <w:rPr>
          <w:rFonts w:eastAsia="Calibri"/>
          <w:sz w:val="28"/>
          <w:szCs w:val="28"/>
          <w:highlight w:val="green"/>
          <w:lang w:eastAsia="en-US"/>
        </w:rPr>
        <w:t xml:space="preserve">). </w:t>
      </w:r>
    </w:p>
    <w:p w14:paraId="0944AB98" w14:textId="118E550C" w:rsidR="003E7ADC" w:rsidRPr="003F2A96" w:rsidRDefault="00DF5AC8" w:rsidP="003E7ADC">
      <w:pPr>
        <w:rPr>
          <w:rFonts w:ascii="Calibri" w:eastAsia="Calibri" w:hAnsi="Calibri"/>
          <w:sz w:val="22"/>
          <w:highlight w:val="green"/>
          <w:lang w:eastAsia="en-US"/>
        </w:rPr>
      </w:pPr>
      <w:r w:rsidRPr="003F2A96">
        <w:rPr>
          <w:sz w:val="28"/>
          <w:szCs w:val="28"/>
          <w:highlight w:val="green"/>
        </w:rPr>
        <w:t xml:space="preserve">Результирующий уклон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ен определяться на каждом проектном поперечнике, но не реже, чем через 10 м по длине покрытия.</w:t>
      </w:r>
      <w:r w:rsidR="003E7ADC" w:rsidRPr="003F2A96">
        <w:rPr>
          <w:sz w:val="28"/>
          <w:szCs w:val="28"/>
          <w:highlight w:val="green"/>
        </w:rPr>
        <w:t xml:space="preserve"> </w:t>
      </w:r>
    </w:p>
    <w:p w14:paraId="2A7789D0" w14:textId="1B584C8A" w:rsidR="00DF5AC8" w:rsidRPr="003F2A96" w:rsidRDefault="00DF5AC8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На поверхности покрытия не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но быть местных углублений, в которых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Pr="003F2A96">
        <w:rPr>
          <w:sz w:val="28"/>
          <w:szCs w:val="28"/>
          <w:highlight w:val="green"/>
        </w:rPr>
        <w:t xml:space="preserve"> застаиваться вода. Поперечный уклон, измеренный на базе 0,5 м, в любом месте покрытия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ен быть не менее</w:t>
      </w:r>
      <w:r w:rsidR="003E7ADC" w:rsidRPr="003F2A96">
        <w:rPr>
          <w:sz w:val="28"/>
          <w:szCs w:val="28"/>
          <w:highlight w:val="green"/>
        </w:rPr>
        <w:t xml:space="preserve"> 2,5 мм или</w:t>
      </w:r>
      <w:r w:rsidRPr="003F2A96">
        <w:rPr>
          <w:sz w:val="28"/>
          <w:szCs w:val="28"/>
          <w:highlight w:val="green"/>
        </w:rPr>
        <w:t xml:space="preserve"> 0</w:t>
      </w:r>
      <w:r w:rsidR="007509DE" w:rsidRPr="003F2A96">
        <w:rPr>
          <w:sz w:val="28"/>
          <w:szCs w:val="28"/>
          <w:highlight w:val="green"/>
        </w:rPr>
        <w:t>,5 %.</w:t>
      </w:r>
    </w:p>
    <w:p w14:paraId="46EEAEC1" w14:textId="77777777" w:rsidR="00A44298" w:rsidRPr="003F2A96" w:rsidRDefault="00A44298" w:rsidP="009E1EED">
      <w:pPr>
        <w:pStyle w:val="aff3"/>
        <w:tabs>
          <w:tab w:val="clear" w:pos="1276"/>
          <w:tab w:val="left" w:pos="1418"/>
        </w:tabs>
        <w:rPr>
          <w:spacing w:val="-2"/>
          <w:sz w:val="28"/>
          <w:szCs w:val="28"/>
          <w:highlight w:val="green"/>
        </w:rPr>
      </w:pPr>
    </w:p>
    <w:p w14:paraId="4DB2F2CF" w14:textId="17DD3F0E" w:rsidR="008F414A" w:rsidRPr="003F2A96" w:rsidRDefault="003049B2" w:rsidP="006D30CB">
      <w:pPr>
        <w:suppressAutoHyphens/>
        <w:spacing w:before="120" w:after="120"/>
        <w:ind w:firstLine="0"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>Т</w:t>
      </w:r>
      <w:r w:rsidR="006D30CB"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color w:val="000000"/>
          <w:sz w:val="28"/>
          <w:szCs w:val="28"/>
          <w:highlight w:val="green"/>
          <w:lang w:eastAsia="ar-SA"/>
        </w:rPr>
        <w:t>а</w:t>
      </w:r>
      <w:r w:rsidR="006D30CB"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color w:val="000000"/>
          <w:sz w:val="28"/>
          <w:szCs w:val="28"/>
          <w:highlight w:val="green"/>
          <w:lang w:eastAsia="ar-SA"/>
        </w:rPr>
        <w:t>б</w:t>
      </w:r>
      <w:r w:rsidR="006D30CB"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color w:val="000000"/>
          <w:sz w:val="28"/>
          <w:szCs w:val="28"/>
          <w:highlight w:val="green"/>
          <w:lang w:eastAsia="ar-SA"/>
        </w:rPr>
        <w:t>л</w:t>
      </w:r>
      <w:r w:rsidR="006D30CB"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color w:val="000000"/>
          <w:sz w:val="28"/>
          <w:szCs w:val="28"/>
          <w:highlight w:val="green"/>
          <w:lang w:eastAsia="ar-SA"/>
        </w:rPr>
        <w:t>и</w:t>
      </w:r>
      <w:r w:rsidR="006D30CB"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color w:val="000000"/>
          <w:sz w:val="28"/>
          <w:szCs w:val="28"/>
          <w:highlight w:val="green"/>
          <w:lang w:eastAsia="ar-SA"/>
        </w:rPr>
        <w:t>ц</w:t>
      </w:r>
      <w:r w:rsidR="006D30CB"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а </w:t>
      </w:r>
      <w:r w:rsidR="009F5BC4" w:rsidRPr="003F2A96">
        <w:rPr>
          <w:color w:val="000000"/>
          <w:sz w:val="28"/>
          <w:szCs w:val="28"/>
          <w:highlight w:val="green"/>
          <w:lang w:eastAsia="ar-SA"/>
        </w:rPr>
        <w:t>1</w:t>
      </w:r>
      <w:r w:rsidR="001352DF" w:rsidRPr="003F2A96">
        <w:rPr>
          <w:color w:val="000000"/>
          <w:sz w:val="28"/>
          <w:szCs w:val="28"/>
          <w:highlight w:val="green"/>
          <w:lang w:eastAsia="ar-SA"/>
        </w:rPr>
        <w:t>1</w:t>
      </w:r>
      <w:r w:rsidR="000F6466" w:rsidRPr="003F2A96">
        <w:rPr>
          <w:color w:val="000000"/>
          <w:sz w:val="28"/>
          <w:szCs w:val="28"/>
          <w:highlight w:val="green"/>
          <w:lang w:eastAsia="ar-SA"/>
        </w:rPr>
        <w:t xml:space="preserve"> –</w:t>
      </w:r>
      <w:r w:rsidR="008F414A" w:rsidRPr="003F2A96">
        <w:rPr>
          <w:color w:val="000000"/>
          <w:sz w:val="28"/>
          <w:szCs w:val="28"/>
          <w:highlight w:val="green"/>
          <w:lang w:eastAsia="ar-SA"/>
        </w:rPr>
        <w:t xml:space="preserve"> Контроль ровности дорожных покрытий</w:t>
      </w:r>
      <w:r w:rsidR="002B7148" w:rsidRPr="003F2A96">
        <w:rPr>
          <w:color w:val="000000"/>
          <w:sz w:val="28"/>
          <w:szCs w:val="28"/>
          <w:highlight w:val="green"/>
          <w:lang w:eastAsia="ar-SA"/>
        </w:rPr>
        <w:t xml:space="preserve"> из </w:t>
      </w:r>
      <w:r w:rsidR="008F414A" w:rsidRPr="003F2A96">
        <w:rPr>
          <w:color w:val="000000"/>
          <w:sz w:val="28"/>
          <w:szCs w:val="28"/>
          <w:highlight w:val="green"/>
          <w:lang w:eastAsia="ar-SA"/>
        </w:rPr>
        <w:t>камней</w:t>
      </w:r>
      <w:r w:rsidR="002B7148" w:rsidRPr="003F2A96">
        <w:rPr>
          <w:color w:val="000000"/>
          <w:sz w:val="28"/>
          <w:szCs w:val="28"/>
          <w:highlight w:val="green"/>
          <w:lang w:eastAsia="ar-SA"/>
        </w:rPr>
        <w:t>/плит</w:t>
      </w:r>
      <w:r w:rsidR="000F6466" w:rsidRPr="003F2A96">
        <w:rPr>
          <w:color w:val="000000"/>
          <w:sz w:val="28"/>
          <w:szCs w:val="28"/>
          <w:highlight w:val="green"/>
          <w:lang w:eastAsia="ar-SA"/>
        </w:rPr>
        <w:t xml:space="preserve"> мощения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1843"/>
        <w:gridCol w:w="1134"/>
        <w:gridCol w:w="851"/>
        <w:gridCol w:w="708"/>
        <w:gridCol w:w="788"/>
      </w:tblGrid>
      <w:tr w:rsidR="008F414A" w:rsidRPr="003F2A96" w14:paraId="7032834F" w14:textId="77777777" w:rsidTr="000C0A70">
        <w:tc>
          <w:tcPr>
            <w:tcW w:w="4531" w:type="dxa"/>
            <w:vMerge w:val="restart"/>
          </w:tcPr>
          <w:p w14:paraId="6519E117" w14:textId="77777777" w:rsidR="008F414A" w:rsidRPr="003F2A96" w:rsidRDefault="009E1EED" w:rsidP="00DF316B">
            <w:pPr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Назначение покрытия</w:t>
            </w:r>
          </w:p>
        </w:tc>
        <w:tc>
          <w:tcPr>
            <w:tcW w:w="1843" w:type="dxa"/>
            <w:vMerge w:val="restart"/>
          </w:tcPr>
          <w:p w14:paraId="2CDD0CCB" w14:textId="77777777" w:rsidR="008F414A" w:rsidRPr="003F2A96" w:rsidRDefault="008F414A" w:rsidP="00DF316B">
            <w:pPr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highlight w:val="green"/>
              </w:rPr>
              <w:t>Вид покрытия</w:t>
            </w:r>
          </w:p>
        </w:tc>
        <w:tc>
          <w:tcPr>
            <w:tcW w:w="1134" w:type="dxa"/>
            <w:vMerge w:val="restart"/>
          </w:tcPr>
          <w:p w14:paraId="37408EA1" w14:textId="77777777" w:rsidR="008F414A" w:rsidRPr="003F2A96" w:rsidRDefault="008F414A" w:rsidP="00DF316B">
            <w:pPr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Уклон</w:t>
            </w:r>
            <w:r w:rsidR="006D30CB" w:rsidRPr="003F2A96">
              <w:rPr>
                <w:color w:val="000000"/>
                <w:szCs w:val="24"/>
                <w:highlight w:val="green"/>
                <w:lang w:eastAsia="ar-SA"/>
              </w:rPr>
              <w:t>,</w:t>
            </w:r>
            <w:r w:rsidRPr="003F2A96">
              <w:rPr>
                <w:color w:val="000000"/>
                <w:szCs w:val="24"/>
                <w:highlight w:val="green"/>
                <w:lang w:eastAsia="ar-SA"/>
              </w:rPr>
              <w:t xml:space="preserve"> %</w:t>
            </w:r>
          </w:p>
        </w:tc>
        <w:tc>
          <w:tcPr>
            <w:tcW w:w="2347" w:type="dxa"/>
            <w:gridSpan w:val="3"/>
          </w:tcPr>
          <w:p w14:paraId="42AC89E2" w14:textId="77777777" w:rsidR="008F414A" w:rsidRPr="003F2A96" w:rsidRDefault="008F414A" w:rsidP="00DF316B">
            <w:pPr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Максимальный просвет под рейкой, мм</w:t>
            </w:r>
          </w:p>
        </w:tc>
      </w:tr>
      <w:tr w:rsidR="00B14795" w:rsidRPr="003F2A96" w14:paraId="68BD799E" w14:textId="77777777" w:rsidTr="000C0A70">
        <w:tc>
          <w:tcPr>
            <w:tcW w:w="4531" w:type="dxa"/>
            <w:vMerge/>
          </w:tcPr>
          <w:p w14:paraId="5CE4503A" w14:textId="77777777" w:rsidR="008F414A" w:rsidRPr="003F2A96" w:rsidRDefault="008F414A" w:rsidP="00DF316B">
            <w:pPr>
              <w:ind w:firstLine="0"/>
              <w:rPr>
                <w:color w:val="000000"/>
                <w:szCs w:val="24"/>
                <w:highlight w:val="green"/>
                <w:lang w:eastAsia="ar-SA"/>
              </w:rPr>
            </w:pPr>
          </w:p>
        </w:tc>
        <w:tc>
          <w:tcPr>
            <w:tcW w:w="1843" w:type="dxa"/>
            <w:vMerge/>
          </w:tcPr>
          <w:p w14:paraId="3DE6BBE1" w14:textId="77777777" w:rsidR="008F414A" w:rsidRPr="003F2A96" w:rsidRDefault="008F414A" w:rsidP="00DF316B">
            <w:pPr>
              <w:ind w:firstLine="0"/>
              <w:rPr>
                <w:color w:val="000000"/>
                <w:highlight w:val="green"/>
              </w:rPr>
            </w:pPr>
          </w:p>
        </w:tc>
        <w:tc>
          <w:tcPr>
            <w:tcW w:w="1134" w:type="dxa"/>
            <w:vMerge/>
          </w:tcPr>
          <w:p w14:paraId="57C27569" w14:textId="77777777" w:rsidR="008F414A" w:rsidRPr="003F2A96" w:rsidRDefault="008F414A" w:rsidP="00DF316B">
            <w:pPr>
              <w:ind w:firstLine="0"/>
              <w:rPr>
                <w:color w:val="000000"/>
                <w:szCs w:val="24"/>
                <w:highlight w:val="green"/>
                <w:lang w:eastAsia="ar-SA"/>
              </w:rPr>
            </w:pPr>
          </w:p>
        </w:tc>
        <w:tc>
          <w:tcPr>
            <w:tcW w:w="851" w:type="dxa"/>
          </w:tcPr>
          <w:p w14:paraId="5A1F32B5" w14:textId="77777777" w:rsidR="008F414A" w:rsidRPr="003F2A96" w:rsidRDefault="008F414A" w:rsidP="00DF316B">
            <w:pPr>
              <w:ind w:firstLine="0"/>
              <w:jc w:val="center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1 м</w:t>
            </w:r>
          </w:p>
        </w:tc>
        <w:tc>
          <w:tcPr>
            <w:tcW w:w="708" w:type="dxa"/>
          </w:tcPr>
          <w:p w14:paraId="79E9235D" w14:textId="77777777" w:rsidR="008F414A" w:rsidRPr="003F2A96" w:rsidRDefault="008F414A" w:rsidP="00DF316B">
            <w:pPr>
              <w:ind w:firstLine="0"/>
              <w:jc w:val="center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2 м</w:t>
            </w:r>
          </w:p>
        </w:tc>
        <w:tc>
          <w:tcPr>
            <w:tcW w:w="788" w:type="dxa"/>
          </w:tcPr>
          <w:p w14:paraId="7FFEB046" w14:textId="77777777" w:rsidR="008F414A" w:rsidRPr="003F2A96" w:rsidRDefault="008F414A" w:rsidP="00DF316B">
            <w:pPr>
              <w:ind w:firstLine="0"/>
              <w:jc w:val="center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3 м</w:t>
            </w:r>
          </w:p>
        </w:tc>
      </w:tr>
      <w:tr w:rsidR="00B14795" w:rsidRPr="003F2A96" w14:paraId="0E2FFD8D" w14:textId="77777777" w:rsidTr="000C0A70">
        <w:tc>
          <w:tcPr>
            <w:tcW w:w="4531" w:type="dxa"/>
            <w:vAlign w:val="center"/>
          </w:tcPr>
          <w:p w14:paraId="47EF9CE8" w14:textId="127D028E" w:rsidR="008F414A" w:rsidRPr="003F2A96" w:rsidRDefault="000C0A70" w:rsidP="00091864">
            <w:pPr>
              <w:spacing w:line="360" w:lineRule="auto"/>
              <w:ind w:firstLine="0"/>
              <w:jc w:val="left"/>
              <w:rPr>
                <w:color w:val="000000"/>
                <w:highlight w:val="green"/>
              </w:rPr>
            </w:pPr>
            <w:r w:rsidRPr="003F2A96">
              <w:rPr>
                <w:noProof/>
                <w:color w:val="000000"/>
                <w:highlight w:val="green"/>
              </w:rPr>
              <w:t xml:space="preserve">Тротуары, пешеходные улицы и площади; дорожно-тропиночная сеть парков, </w:t>
            </w:r>
            <w:r w:rsidRPr="003F2A96">
              <w:rPr>
                <w:noProof/>
                <w:color w:val="000000"/>
                <w:highlight w:val="green"/>
                <w:lang w:val="en-US"/>
              </w:rPr>
              <w:t>c</w:t>
            </w:r>
            <w:r w:rsidRPr="003F2A96">
              <w:rPr>
                <w:noProof/>
                <w:color w:val="000000"/>
                <w:highlight w:val="green"/>
              </w:rPr>
              <w:t>адов и ландшафтно-рекреационных территорий</w:t>
            </w:r>
          </w:p>
        </w:tc>
        <w:tc>
          <w:tcPr>
            <w:tcW w:w="1843" w:type="dxa"/>
            <w:vAlign w:val="center"/>
          </w:tcPr>
          <w:p w14:paraId="4E634972" w14:textId="77777777" w:rsidR="008F414A" w:rsidRPr="003F2A96" w:rsidRDefault="00D35FF7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highlight w:val="green"/>
              </w:rPr>
              <w:t>К</w:t>
            </w:r>
            <w:r w:rsidR="008F414A" w:rsidRPr="003F2A96">
              <w:rPr>
                <w:color w:val="000000"/>
                <w:highlight w:val="green"/>
              </w:rPr>
              <w:t>амни</w:t>
            </w:r>
            <w:r w:rsidRPr="003F2A96">
              <w:rPr>
                <w:color w:val="000000"/>
                <w:highlight w:val="green"/>
              </w:rPr>
              <w:t>/плиты</w:t>
            </w:r>
          </w:p>
        </w:tc>
        <w:tc>
          <w:tcPr>
            <w:tcW w:w="1134" w:type="dxa"/>
            <w:vAlign w:val="center"/>
          </w:tcPr>
          <w:p w14:paraId="52057A19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≥ 2,0</w:t>
            </w:r>
            <w:r w:rsidR="006D30CB" w:rsidRPr="003F2A96">
              <w:rPr>
                <w:rFonts w:eastAsia="TimesNewRoman"/>
                <w:color w:val="000000"/>
                <w:szCs w:val="24"/>
                <w:highlight w:val="green"/>
                <w:lang w:eastAsia="en-US"/>
              </w:rPr>
              <w:t>–</w:t>
            </w:r>
            <w:r w:rsidRPr="003F2A96">
              <w:rPr>
                <w:color w:val="000000"/>
                <w:szCs w:val="24"/>
                <w:highlight w:val="green"/>
                <w:lang w:eastAsia="ar-SA"/>
              </w:rPr>
              <w:t>2,5</w:t>
            </w:r>
          </w:p>
        </w:tc>
        <w:tc>
          <w:tcPr>
            <w:tcW w:w="851" w:type="dxa"/>
            <w:vAlign w:val="center"/>
          </w:tcPr>
          <w:p w14:paraId="3729E933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≤ 4</w:t>
            </w:r>
          </w:p>
        </w:tc>
        <w:tc>
          <w:tcPr>
            <w:tcW w:w="708" w:type="dxa"/>
            <w:vAlign w:val="center"/>
          </w:tcPr>
          <w:p w14:paraId="5DE41461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≤ 6</w:t>
            </w:r>
          </w:p>
        </w:tc>
        <w:tc>
          <w:tcPr>
            <w:tcW w:w="788" w:type="dxa"/>
            <w:vAlign w:val="center"/>
          </w:tcPr>
          <w:p w14:paraId="11EEB8B0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≤ 10</w:t>
            </w:r>
          </w:p>
        </w:tc>
      </w:tr>
      <w:tr w:rsidR="00B14795" w:rsidRPr="003F2A96" w14:paraId="7155AA7D" w14:textId="77777777" w:rsidTr="000C0A70">
        <w:tc>
          <w:tcPr>
            <w:tcW w:w="4531" w:type="dxa"/>
            <w:vAlign w:val="center"/>
          </w:tcPr>
          <w:p w14:paraId="6F6D3D93" w14:textId="237B4389" w:rsidR="008F414A" w:rsidRPr="003F2A96" w:rsidRDefault="000C0A70" w:rsidP="00091864">
            <w:pPr>
              <w:spacing w:line="360" w:lineRule="auto"/>
              <w:ind w:firstLine="0"/>
              <w:jc w:val="left"/>
              <w:rPr>
                <w:color w:val="000000"/>
                <w:highlight w:val="green"/>
              </w:rPr>
            </w:pPr>
            <w:r w:rsidRPr="003F2A96">
              <w:rPr>
                <w:color w:val="000000"/>
                <w:highlight w:val="green"/>
              </w:rPr>
              <w:t xml:space="preserve">Проезжие части улиц и дорог местного значения, проезды, </w:t>
            </w:r>
            <w:r w:rsidR="00B9637B" w:rsidRPr="003F2A96">
              <w:rPr>
                <w:highlight w:val="green"/>
              </w:rPr>
              <w:t xml:space="preserve">площадки </w:t>
            </w:r>
            <w:r w:rsidRPr="003F2A96">
              <w:rPr>
                <w:highlight w:val="green"/>
              </w:rPr>
              <w:t>парков</w:t>
            </w:r>
            <w:r w:rsidR="00B9637B" w:rsidRPr="003F2A96">
              <w:rPr>
                <w:highlight w:val="green"/>
              </w:rPr>
              <w:t>ок и</w:t>
            </w:r>
            <w:r w:rsidRPr="003F2A96">
              <w:rPr>
                <w:highlight w:val="green"/>
              </w:rPr>
              <w:t xml:space="preserve"> </w:t>
            </w:r>
            <w:r w:rsidRPr="003F2A96">
              <w:rPr>
                <w:highlight w:val="green"/>
                <w:lang w:val="en-US"/>
              </w:rPr>
              <w:t>c</w:t>
            </w:r>
            <w:proofErr w:type="spellStart"/>
            <w:r w:rsidRPr="003F2A96">
              <w:rPr>
                <w:highlight w:val="green"/>
              </w:rPr>
              <w:t>тоян</w:t>
            </w:r>
            <w:r w:rsidR="00B9637B" w:rsidRPr="003F2A96">
              <w:rPr>
                <w:highlight w:val="green"/>
              </w:rPr>
              <w:t>о</w:t>
            </w:r>
            <w:r w:rsidRPr="003F2A96">
              <w:rPr>
                <w:highlight w:val="green"/>
              </w:rPr>
              <w:t>к</w:t>
            </w:r>
            <w:proofErr w:type="spellEnd"/>
            <w:r w:rsidRPr="003F2A96">
              <w:rPr>
                <w:highlight w:val="green"/>
              </w:rPr>
              <w:t xml:space="preserve"> </w:t>
            </w:r>
            <w:r w:rsidRPr="003F2A96">
              <w:rPr>
                <w:color w:val="000000"/>
                <w:highlight w:val="green"/>
              </w:rPr>
              <w:t>автомобилей, временные и объездные дороги.</w:t>
            </w:r>
          </w:p>
          <w:p w14:paraId="0CBC23E3" w14:textId="77777777" w:rsidR="000C0A70" w:rsidRPr="003F2A96" w:rsidRDefault="000C0A70" w:rsidP="00091864">
            <w:pPr>
              <w:spacing w:line="360" w:lineRule="auto"/>
              <w:ind w:firstLine="0"/>
              <w:jc w:val="left"/>
              <w:rPr>
                <w:color w:val="000000"/>
                <w:highlight w:val="green"/>
              </w:rPr>
            </w:pPr>
            <w:r w:rsidRPr="003F2A96">
              <w:rPr>
                <w:color w:val="000000"/>
                <w:highlight w:val="green"/>
              </w:rPr>
              <w:t>Площадки и проезды, открытые складские площадки, внутриплощадочные дороги морских и речных портов, контейнерных терминалов, коммунальных и складских объектов.</w:t>
            </w:r>
          </w:p>
          <w:p w14:paraId="621EB3E2" w14:textId="40875679" w:rsidR="000C0A70" w:rsidRPr="003F2A96" w:rsidRDefault="000C0A70" w:rsidP="00091864">
            <w:pPr>
              <w:spacing w:line="360" w:lineRule="auto"/>
              <w:ind w:firstLine="0"/>
              <w:jc w:val="left"/>
              <w:rPr>
                <w:color w:val="000000"/>
                <w:highlight w:val="green"/>
              </w:rPr>
            </w:pPr>
            <w:r w:rsidRPr="003F2A96">
              <w:rPr>
                <w:color w:val="000000"/>
                <w:highlight w:val="green"/>
              </w:rPr>
              <w:lastRenderedPageBreak/>
              <w:t xml:space="preserve">Перроны аэродромов, места стоянок воздушных судов, площадки специального назначения и площадки хранения </w:t>
            </w:r>
            <w:proofErr w:type="spellStart"/>
            <w:r w:rsidRPr="003F2A96">
              <w:rPr>
                <w:color w:val="000000"/>
                <w:highlight w:val="green"/>
              </w:rPr>
              <w:t>спецавтотехники</w:t>
            </w:r>
            <w:proofErr w:type="spellEnd"/>
          </w:p>
        </w:tc>
        <w:tc>
          <w:tcPr>
            <w:tcW w:w="1843" w:type="dxa"/>
            <w:vAlign w:val="center"/>
          </w:tcPr>
          <w:p w14:paraId="4EE7BEA4" w14:textId="77777777" w:rsidR="008F414A" w:rsidRPr="003F2A96" w:rsidRDefault="00D35FF7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highlight w:val="green"/>
              </w:rPr>
              <w:lastRenderedPageBreak/>
              <w:t>К</w:t>
            </w:r>
            <w:r w:rsidR="008F414A" w:rsidRPr="003F2A96">
              <w:rPr>
                <w:color w:val="000000"/>
                <w:highlight w:val="green"/>
              </w:rPr>
              <w:t>амни</w:t>
            </w:r>
            <w:r w:rsidRPr="003F2A96">
              <w:rPr>
                <w:color w:val="000000"/>
                <w:highlight w:val="green"/>
              </w:rPr>
              <w:t>/плиты</w:t>
            </w:r>
          </w:p>
        </w:tc>
        <w:tc>
          <w:tcPr>
            <w:tcW w:w="1134" w:type="dxa"/>
            <w:vAlign w:val="center"/>
          </w:tcPr>
          <w:p w14:paraId="2B8975BE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≥2,5</w:t>
            </w:r>
          </w:p>
        </w:tc>
        <w:tc>
          <w:tcPr>
            <w:tcW w:w="851" w:type="dxa"/>
            <w:vAlign w:val="center"/>
          </w:tcPr>
          <w:p w14:paraId="5376BD88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≤ 4</w:t>
            </w:r>
          </w:p>
        </w:tc>
        <w:tc>
          <w:tcPr>
            <w:tcW w:w="708" w:type="dxa"/>
            <w:vAlign w:val="center"/>
          </w:tcPr>
          <w:p w14:paraId="0D51FD80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>≤ 6</w:t>
            </w:r>
          </w:p>
        </w:tc>
        <w:tc>
          <w:tcPr>
            <w:tcW w:w="788" w:type="dxa"/>
            <w:vAlign w:val="center"/>
          </w:tcPr>
          <w:p w14:paraId="1D76CAFA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>≤ 10</w:t>
            </w:r>
          </w:p>
        </w:tc>
      </w:tr>
      <w:tr w:rsidR="00B14795" w:rsidRPr="003F2A96" w14:paraId="678BD904" w14:textId="77777777" w:rsidTr="000C0A70">
        <w:tc>
          <w:tcPr>
            <w:tcW w:w="4531" w:type="dxa"/>
            <w:vMerge w:val="restart"/>
            <w:vAlign w:val="center"/>
          </w:tcPr>
          <w:p w14:paraId="3C20828F" w14:textId="2A8F08EC" w:rsidR="008F414A" w:rsidRPr="003F2A96" w:rsidRDefault="000C0A70" w:rsidP="00091864">
            <w:pPr>
              <w:spacing w:line="360" w:lineRule="auto"/>
              <w:ind w:firstLine="0"/>
              <w:jc w:val="left"/>
              <w:rPr>
                <w:noProof/>
                <w:color w:val="000000"/>
                <w:highlight w:val="green"/>
              </w:rPr>
            </w:pPr>
            <w:r w:rsidRPr="003F2A96">
              <w:rPr>
                <w:noProof/>
                <w:color w:val="000000"/>
                <w:highlight w:val="green"/>
              </w:rPr>
              <w:t xml:space="preserve">Тротуары, пешеходные улицы и площади; дорожно-тропиночная сеть парков, </w:t>
            </w:r>
            <w:r w:rsidRPr="003F2A96">
              <w:rPr>
                <w:noProof/>
                <w:color w:val="000000"/>
                <w:highlight w:val="green"/>
                <w:lang w:val="en-US"/>
              </w:rPr>
              <w:t>c</w:t>
            </w:r>
            <w:r w:rsidRPr="003F2A96">
              <w:rPr>
                <w:noProof/>
                <w:color w:val="000000"/>
                <w:highlight w:val="green"/>
              </w:rPr>
              <w:t>адов и ландшафтно-рекреационных территорий.</w:t>
            </w:r>
          </w:p>
          <w:p w14:paraId="4C561DC6" w14:textId="4ADA9C6F" w:rsidR="000C0A70" w:rsidRPr="003F2A96" w:rsidRDefault="000C0A70" w:rsidP="00091864">
            <w:pPr>
              <w:spacing w:line="360" w:lineRule="auto"/>
              <w:ind w:firstLine="0"/>
              <w:jc w:val="left"/>
              <w:rPr>
                <w:color w:val="000000"/>
                <w:highlight w:val="green"/>
              </w:rPr>
            </w:pPr>
            <w:r w:rsidRPr="003F2A96">
              <w:rPr>
                <w:color w:val="000000"/>
                <w:highlight w:val="green"/>
              </w:rPr>
              <w:t xml:space="preserve">Проезжие части улиц и дорог местного значения, проезды, </w:t>
            </w:r>
            <w:r w:rsidR="00B9637B" w:rsidRPr="003F2A96">
              <w:rPr>
                <w:highlight w:val="green"/>
              </w:rPr>
              <w:t xml:space="preserve">площадки парковок и </w:t>
            </w:r>
            <w:r w:rsidR="00B9637B" w:rsidRPr="003F2A96">
              <w:rPr>
                <w:highlight w:val="green"/>
                <w:lang w:val="en-US"/>
              </w:rPr>
              <w:t>c</w:t>
            </w:r>
            <w:proofErr w:type="spellStart"/>
            <w:r w:rsidR="00B9637B" w:rsidRPr="003F2A96">
              <w:rPr>
                <w:highlight w:val="green"/>
              </w:rPr>
              <w:t>тоянок</w:t>
            </w:r>
            <w:proofErr w:type="spellEnd"/>
            <w:r w:rsidRPr="003F2A96">
              <w:rPr>
                <w:color w:val="000000"/>
                <w:highlight w:val="green"/>
              </w:rPr>
              <w:t>, временные и объездные дороги.</w:t>
            </w:r>
          </w:p>
          <w:p w14:paraId="2F16D38F" w14:textId="05DF9657" w:rsidR="000C0A70" w:rsidRPr="003F2A96" w:rsidRDefault="000C0A70" w:rsidP="00091864">
            <w:pPr>
              <w:spacing w:line="360" w:lineRule="auto"/>
              <w:ind w:firstLine="0"/>
              <w:jc w:val="left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highlight w:val="green"/>
              </w:rPr>
              <w:t>Площадки и проезды, открытые складские площадки, внутриплощадочные дороги морских и речных портов, контейнерных терминалов, коммунальных и складских объектов.</w:t>
            </w:r>
          </w:p>
          <w:p w14:paraId="463D7ABF" w14:textId="7DBBE6B3" w:rsidR="008F414A" w:rsidRPr="003F2A96" w:rsidRDefault="000C0A70" w:rsidP="00091864">
            <w:pPr>
              <w:spacing w:line="360" w:lineRule="auto"/>
              <w:ind w:firstLine="0"/>
              <w:jc w:val="left"/>
              <w:rPr>
                <w:color w:val="000000"/>
                <w:highlight w:val="green"/>
              </w:rPr>
            </w:pPr>
            <w:r w:rsidRPr="003F2A96">
              <w:rPr>
                <w:color w:val="000000"/>
                <w:highlight w:val="green"/>
              </w:rPr>
              <w:t xml:space="preserve">Перроны аэродромов, места стоянок воздушных судов, площадки специального назначения и площадки хранения </w:t>
            </w:r>
            <w:proofErr w:type="spellStart"/>
            <w:r w:rsidRPr="003F2A96">
              <w:rPr>
                <w:color w:val="000000"/>
                <w:highlight w:val="green"/>
              </w:rPr>
              <w:t>спецавтотехники</w:t>
            </w:r>
            <w:proofErr w:type="spellEnd"/>
          </w:p>
        </w:tc>
        <w:tc>
          <w:tcPr>
            <w:tcW w:w="1843" w:type="dxa"/>
            <w:vAlign w:val="center"/>
          </w:tcPr>
          <w:p w14:paraId="34BFF463" w14:textId="77777777" w:rsidR="002E3FB6" w:rsidRPr="003F2A96" w:rsidRDefault="002E3FB6" w:rsidP="00901205">
            <w:pPr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eastAsia="ar-SA"/>
              </w:rPr>
            </w:pPr>
          </w:p>
          <w:p w14:paraId="3D346156" w14:textId="77777777" w:rsidR="002E3FB6" w:rsidRPr="003F2A96" w:rsidRDefault="002E3FB6" w:rsidP="00901205">
            <w:pPr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eastAsia="ar-SA"/>
              </w:rPr>
            </w:pPr>
          </w:p>
          <w:p w14:paraId="5CAC8F8C" w14:textId="77777777" w:rsidR="00211B38" w:rsidRPr="003F2A96" w:rsidRDefault="00211B38" w:rsidP="002E3FB6">
            <w:pPr>
              <w:spacing w:line="360" w:lineRule="auto"/>
              <w:ind w:firstLine="0"/>
              <w:rPr>
                <w:color w:val="000000"/>
                <w:szCs w:val="24"/>
                <w:highlight w:val="green"/>
                <w:lang w:eastAsia="ar-SA"/>
              </w:rPr>
            </w:pPr>
          </w:p>
          <w:p w14:paraId="3F9AC036" w14:textId="67D7CBA6" w:rsidR="008F414A" w:rsidRPr="003F2A96" w:rsidRDefault="002E3FB6" w:rsidP="002E3FB6">
            <w:pPr>
              <w:spacing w:line="360" w:lineRule="auto"/>
              <w:ind w:firstLine="0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 xml:space="preserve"> </w:t>
            </w:r>
            <w:proofErr w:type="spellStart"/>
            <w:r w:rsidR="008F414A" w:rsidRPr="003F2A96">
              <w:rPr>
                <w:color w:val="000000"/>
                <w:szCs w:val="24"/>
                <w:highlight w:val="green"/>
                <w:lang w:eastAsia="ar-SA"/>
              </w:rPr>
              <w:t>Водопроница</w:t>
            </w:r>
            <w:r w:rsidR="00211B38" w:rsidRPr="003F2A96">
              <w:rPr>
                <w:color w:val="000000"/>
                <w:szCs w:val="24"/>
                <w:highlight w:val="green"/>
                <w:lang w:eastAsia="ar-SA"/>
              </w:rPr>
              <w:t>-</w:t>
            </w:r>
            <w:r w:rsidR="008F414A" w:rsidRPr="003F2A96">
              <w:rPr>
                <w:color w:val="000000"/>
                <w:szCs w:val="24"/>
                <w:highlight w:val="green"/>
                <w:lang w:eastAsia="ar-SA"/>
              </w:rPr>
              <w:t>емые</w:t>
            </w:r>
            <w:proofErr w:type="spellEnd"/>
            <w:r w:rsidR="008F414A" w:rsidRPr="003F2A96">
              <w:rPr>
                <w:color w:val="000000"/>
                <w:szCs w:val="24"/>
                <w:highlight w:val="green"/>
                <w:lang w:eastAsia="ar-SA"/>
              </w:rPr>
              <w:t xml:space="preserve"> покрытия</w:t>
            </w:r>
          </w:p>
        </w:tc>
        <w:tc>
          <w:tcPr>
            <w:tcW w:w="1134" w:type="dxa"/>
            <w:vAlign w:val="center"/>
          </w:tcPr>
          <w:p w14:paraId="2ECCB4C1" w14:textId="77777777" w:rsidR="00060030" w:rsidRPr="003F2A96" w:rsidRDefault="00060030" w:rsidP="00901205">
            <w:pPr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 w:eastAsia="ar-SA"/>
              </w:rPr>
            </w:pPr>
          </w:p>
          <w:p w14:paraId="7E3F217B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>≥1</w:t>
            </w:r>
          </w:p>
        </w:tc>
        <w:tc>
          <w:tcPr>
            <w:tcW w:w="851" w:type="dxa"/>
            <w:vAlign w:val="center"/>
          </w:tcPr>
          <w:p w14:paraId="56F475ED" w14:textId="77777777" w:rsidR="00060030" w:rsidRPr="003F2A96" w:rsidRDefault="00060030" w:rsidP="00901205">
            <w:pPr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 w:eastAsia="ar-SA"/>
              </w:rPr>
            </w:pPr>
          </w:p>
          <w:p w14:paraId="7B5CE3E1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>≤ 5</w:t>
            </w:r>
          </w:p>
        </w:tc>
        <w:tc>
          <w:tcPr>
            <w:tcW w:w="708" w:type="dxa"/>
            <w:vAlign w:val="center"/>
          </w:tcPr>
          <w:p w14:paraId="359F2653" w14:textId="77777777" w:rsidR="00060030" w:rsidRPr="003F2A96" w:rsidRDefault="00060030" w:rsidP="00901205">
            <w:pPr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 w:eastAsia="ar-SA"/>
              </w:rPr>
            </w:pPr>
          </w:p>
          <w:p w14:paraId="358E1419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>≤ 8</w:t>
            </w:r>
          </w:p>
        </w:tc>
        <w:tc>
          <w:tcPr>
            <w:tcW w:w="788" w:type="dxa"/>
            <w:vAlign w:val="center"/>
          </w:tcPr>
          <w:p w14:paraId="26A5C3AC" w14:textId="77777777" w:rsidR="00060030" w:rsidRPr="003F2A96" w:rsidRDefault="00060030" w:rsidP="00901205">
            <w:pPr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 w:eastAsia="ar-SA"/>
              </w:rPr>
            </w:pPr>
          </w:p>
          <w:p w14:paraId="405066FD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>≤ 10</w:t>
            </w:r>
          </w:p>
        </w:tc>
      </w:tr>
      <w:tr w:rsidR="00B14795" w:rsidRPr="003F2A96" w14:paraId="52561F57" w14:textId="77777777" w:rsidTr="000C0A70">
        <w:tc>
          <w:tcPr>
            <w:tcW w:w="4531" w:type="dxa"/>
            <w:vMerge/>
            <w:vAlign w:val="center"/>
          </w:tcPr>
          <w:p w14:paraId="7B1157E0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</w:p>
        </w:tc>
        <w:tc>
          <w:tcPr>
            <w:tcW w:w="1843" w:type="dxa"/>
            <w:vAlign w:val="center"/>
          </w:tcPr>
          <w:p w14:paraId="63651C04" w14:textId="630BCB71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proofErr w:type="gramStart"/>
            <w:r w:rsidRPr="003F2A96">
              <w:rPr>
                <w:color w:val="000000"/>
                <w:szCs w:val="24"/>
                <w:highlight w:val="green"/>
                <w:lang w:eastAsia="ar-SA"/>
              </w:rPr>
              <w:t>Комбинирован</w:t>
            </w:r>
            <w:r w:rsidR="00211B38" w:rsidRPr="003F2A96">
              <w:rPr>
                <w:color w:val="000000"/>
                <w:szCs w:val="24"/>
                <w:highlight w:val="green"/>
                <w:lang w:eastAsia="ar-SA"/>
              </w:rPr>
              <w:t>-</w:t>
            </w:r>
            <w:proofErr w:type="spellStart"/>
            <w:r w:rsidRPr="003F2A96">
              <w:rPr>
                <w:color w:val="000000"/>
                <w:szCs w:val="24"/>
                <w:highlight w:val="green"/>
                <w:lang w:eastAsia="ar-SA"/>
              </w:rPr>
              <w:t>ные</w:t>
            </w:r>
            <w:proofErr w:type="spellEnd"/>
            <w:proofErr w:type="gramEnd"/>
            <w:r w:rsidRPr="003F2A96">
              <w:rPr>
                <w:color w:val="000000"/>
                <w:szCs w:val="24"/>
                <w:highlight w:val="green"/>
                <w:lang w:eastAsia="ar-SA"/>
              </w:rPr>
              <w:t xml:space="preserve"> покрытия</w:t>
            </w:r>
          </w:p>
        </w:tc>
        <w:tc>
          <w:tcPr>
            <w:tcW w:w="1134" w:type="dxa"/>
            <w:vAlign w:val="center"/>
          </w:tcPr>
          <w:p w14:paraId="38F0B82B" w14:textId="77777777" w:rsidR="00060030" w:rsidRPr="003F2A96" w:rsidRDefault="00060030" w:rsidP="00901205">
            <w:pPr>
              <w:spacing w:line="360" w:lineRule="auto"/>
              <w:ind w:firstLine="0"/>
              <w:jc w:val="center"/>
              <w:rPr>
                <w:color w:val="000000"/>
                <w:szCs w:val="24"/>
                <w:highlight w:val="green"/>
                <w:lang w:val="en-US" w:eastAsia="ar-SA"/>
              </w:rPr>
            </w:pPr>
          </w:p>
          <w:p w14:paraId="05D626FC" w14:textId="77777777" w:rsidR="008F414A" w:rsidRPr="003F2A96" w:rsidRDefault="008F414A" w:rsidP="00901205">
            <w:pPr>
              <w:spacing w:line="360" w:lineRule="auto"/>
              <w:ind w:firstLine="0"/>
              <w:jc w:val="center"/>
              <w:rPr>
                <w:color w:val="000000"/>
                <w:highlight w:val="green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>≥1</w:t>
            </w:r>
          </w:p>
        </w:tc>
        <w:tc>
          <w:tcPr>
            <w:tcW w:w="851" w:type="dxa"/>
            <w:vAlign w:val="center"/>
          </w:tcPr>
          <w:p w14:paraId="03A25177" w14:textId="77777777" w:rsidR="00060030" w:rsidRPr="003F2A96" w:rsidRDefault="00060030" w:rsidP="00901205">
            <w:pPr>
              <w:suppressAutoHyphens/>
              <w:snapToGrid w:val="0"/>
              <w:spacing w:line="200" w:lineRule="atLeast"/>
              <w:ind w:firstLine="0"/>
              <w:jc w:val="center"/>
              <w:rPr>
                <w:color w:val="000000"/>
                <w:szCs w:val="24"/>
                <w:highlight w:val="green"/>
                <w:lang w:val="en-US" w:eastAsia="ar-SA"/>
              </w:rPr>
            </w:pPr>
          </w:p>
          <w:p w14:paraId="051BF363" w14:textId="77777777" w:rsidR="008F414A" w:rsidRPr="003F2A96" w:rsidRDefault="008F414A" w:rsidP="00901205">
            <w:pPr>
              <w:suppressAutoHyphens/>
              <w:snapToGrid w:val="0"/>
              <w:spacing w:line="200" w:lineRule="atLeast"/>
              <w:ind w:firstLine="0"/>
              <w:jc w:val="center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>≤ 15</w:t>
            </w:r>
          </w:p>
        </w:tc>
        <w:tc>
          <w:tcPr>
            <w:tcW w:w="708" w:type="dxa"/>
            <w:vAlign w:val="center"/>
          </w:tcPr>
          <w:p w14:paraId="1C54D670" w14:textId="77777777" w:rsidR="00060030" w:rsidRPr="003F2A96" w:rsidRDefault="00060030" w:rsidP="00901205">
            <w:pPr>
              <w:suppressAutoHyphens/>
              <w:snapToGrid w:val="0"/>
              <w:spacing w:line="200" w:lineRule="atLeast"/>
              <w:ind w:firstLine="0"/>
              <w:jc w:val="center"/>
              <w:rPr>
                <w:color w:val="000000"/>
                <w:szCs w:val="24"/>
                <w:highlight w:val="green"/>
                <w:lang w:val="en-US" w:eastAsia="ar-SA"/>
              </w:rPr>
            </w:pPr>
          </w:p>
          <w:p w14:paraId="7DB34660" w14:textId="77777777" w:rsidR="008F414A" w:rsidRPr="003F2A96" w:rsidRDefault="008F414A" w:rsidP="00901205">
            <w:pPr>
              <w:suppressAutoHyphens/>
              <w:snapToGrid w:val="0"/>
              <w:spacing w:line="200" w:lineRule="atLeast"/>
              <w:ind w:firstLine="0"/>
              <w:jc w:val="center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>≤ 17</w:t>
            </w:r>
          </w:p>
        </w:tc>
        <w:tc>
          <w:tcPr>
            <w:tcW w:w="788" w:type="dxa"/>
            <w:vAlign w:val="center"/>
          </w:tcPr>
          <w:p w14:paraId="619FB9D9" w14:textId="77777777" w:rsidR="008F414A" w:rsidRPr="003F2A96" w:rsidRDefault="008F414A" w:rsidP="00901205">
            <w:pPr>
              <w:suppressAutoHyphens/>
              <w:snapToGrid w:val="0"/>
              <w:spacing w:line="200" w:lineRule="atLeast"/>
              <w:ind w:firstLine="0"/>
              <w:jc w:val="center"/>
              <w:rPr>
                <w:color w:val="000000"/>
                <w:szCs w:val="24"/>
                <w:highlight w:val="green"/>
                <w:lang w:val="en-US" w:eastAsia="ar-SA"/>
              </w:rPr>
            </w:pPr>
          </w:p>
          <w:p w14:paraId="47A9A61A" w14:textId="77777777" w:rsidR="008F414A" w:rsidRPr="003F2A96" w:rsidRDefault="008F414A" w:rsidP="00901205">
            <w:pPr>
              <w:suppressAutoHyphens/>
              <w:snapToGrid w:val="0"/>
              <w:spacing w:line="200" w:lineRule="atLeast"/>
              <w:ind w:firstLine="0"/>
              <w:jc w:val="center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val="en-US" w:eastAsia="ar-SA"/>
              </w:rPr>
              <w:t xml:space="preserve">≤ </w:t>
            </w:r>
            <w:r w:rsidRPr="003F2A96">
              <w:rPr>
                <w:color w:val="000000"/>
                <w:szCs w:val="24"/>
                <w:highlight w:val="green"/>
                <w:lang w:eastAsia="ar-SA"/>
              </w:rPr>
              <w:t>20</w:t>
            </w:r>
          </w:p>
        </w:tc>
      </w:tr>
    </w:tbl>
    <w:p w14:paraId="4CFD3C06" w14:textId="3AD45A31" w:rsidR="0064485F" w:rsidRPr="003F2A96" w:rsidRDefault="001260F4" w:rsidP="00B545BC">
      <w:pPr>
        <w:tabs>
          <w:tab w:val="left" w:pos="1418"/>
        </w:tabs>
        <w:suppressAutoHyphens/>
        <w:spacing w:before="120" w:line="200" w:lineRule="atLeast"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>С</w:t>
      </w:r>
      <w:r w:rsidR="0064485F" w:rsidRPr="003F2A96">
        <w:rPr>
          <w:color w:val="000000"/>
          <w:sz w:val="28"/>
          <w:szCs w:val="28"/>
          <w:highlight w:val="green"/>
          <w:lang w:eastAsia="ar-SA"/>
        </w:rPr>
        <w:t xml:space="preserve">оответствие вертикальных отметок проектным </w:t>
      </w:r>
      <w:r w:rsidR="00362A8E" w:rsidRPr="003F2A96">
        <w:rPr>
          <w:b/>
          <w:color w:val="000000"/>
          <w:sz w:val="28"/>
          <w:szCs w:val="28"/>
          <w:highlight w:val="green"/>
          <w:lang w:eastAsia="ar-SA"/>
        </w:rPr>
        <w:t>долж</w:t>
      </w:r>
      <w:r w:rsidR="0064485F" w:rsidRPr="003F2A96">
        <w:rPr>
          <w:color w:val="000000"/>
          <w:sz w:val="28"/>
          <w:szCs w:val="28"/>
          <w:highlight w:val="green"/>
          <w:lang w:eastAsia="ar-SA"/>
        </w:rPr>
        <w:t>но проверяться на каждом проектном поперечнике и не реже</w:t>
      </w:r>
      <w:r w:rsidR="006D30CB" w:rsidRPr="003F2A96">
        <w:rPr>
          <w:color w:val="000000"/>
          <w:sz w:val="28"/>
          <w:szCs w:val="28"/>
          <w:highlight w:val="green"/>
          <w:lang w:eastAsia="ar-SA"/>
        </w:rPr>
        <w:t xml:space="preserve"> чем через</w:t>
      </w:r>
      <w:r w:rsidR="0064485F" w:rsidRPr="003F2A96">
        <w:rPr>
          <w:color w:val="000000"/>
          <w:sz w:val="28"/>
          <w:szCs w:val="28"/>
          <w:highlight w:val="green"/>
          <w:lang w:eastAsia="ar-SA"/>
        </w:rPr>
        <w:t xml:space="preserve"> 20 м. Отклонение не </w:t>
      </w:r>
      <w:r w:rsidR="00362A8E" w:rsidRPr="003F2A96">
        <w:rPr>
          <w:b/>
          <w:color w:val="000000"/>
          <w:sz w:val="28"/>
          <w:szCs w:val="28"/>
          <w:highlight w:val="green"/>
          <w:lang w:eastAsia="ar-SA"/>
        </w:rPr>
        <w:t>долж</w:t>
      </w:r>
      <w:r w:rsidR="0064485F" w:rsidRPr="003F2A96">
        <w:rPr>
          <w:color w:val="000000"/>
          <w:sz w:val="28"/>
          <w:szCs w:val="28"/>
          <w:highlight w:val="green"/>
          <w:lang w:eastAsia="ar-SA"/>
        </w:rPr>
        <w:t xml:space="preserve">но превышать </w:t>
      </w:r>
      <w:r w:rsidR="00E71B59" w:rsidRPr="003F2A96">
        <w:rPr>
          <w:noProof/>
          <w:color w:val="000000"/>
          <w:position w:val="-1"/>
          <w:sz w:val="28"/>
          <w:szCs w:val="28"/>
          <w:highlight w:val="green"/>
        </w:rPr>
        <w:drawing>
          <wp:inline distT="0" distB="0" distL="0" distR="0" wp14:anchorId="7DF95B6F" wp14:editId="6235B0ED">
            <wp:extent cx="179705" cy="179705"/>
            <wp:effectExtent l="19050" t="0" r="0" b="0"/>
            <wp:docPr id="35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85F" w:rsidRPr="003F2A96">
        <w:rPr>
          <w:color w:val="000000"/>
          <w:sz w:val="28"/>
          <w:szCs w:val="28"/>
          <w:highlight w:val="green"/>
          <w:lang w:eastAsia="ar-SA"/>
        </w:rPr>
        <w:t>20 мм</w:t>
      </w:r>
      <w:r w:rsidR="00D24F1F" w:rsidRPr="003F2A96">
        <w:rPr>
          <w:color w:val="000000"/>
          <w:sz w:val="28"/>
          <w:szCs w:val="28"/>
          <w:highlight w:val="green"/>
          <w:lang w:eastAsia="ar-SA"/>
        </w:rPr>
        <w:t>.</w:t>
      </w:r>
    </w:p>
    <w:p w14:paraId="29F48FD7" w14:textId="77777777" w:rsidR="0064485F" w:rsidRPr="003F2A96" w:rsidRDefault="0064485F" w:rsidP="00B545BC">
      <w:pPr>
        <w:tabs>
          <w:tab w:val="left" w:pos="1418"/>
        </w:tabs>
        <w:suppressAutoHyphens/>
        <w:spacing w:line="200" w:lineRule="atLeast"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 xml:space="preserve">Максимальный просвет под рейкой </w:t>
      </w:r>
      <w:r w:rsidR="006D30CB" w:rsidRPr="003F2A96">
        <w:rPr>
          <w:color w:val="000000"/>
          <w:sz w:val="28"/>
          <w:szCs w:val="28"/>
          <w:highlight w:val="green"/>
          <w:lang w:eastAsia="ar-SA"/>
        </w:rPr>
        <w:t xml:space="preserve">приведен в </w:t>
      </w:r>
      <w:r w:rsidRPr="003F2A96">
        <w:rPr>
          <w:color w:val="000000"/>
          <w:sz w:val="28"/>
          <w:szCs w:val="28"/>
          <w:highlight w:val="green"/>
          <w:lang w:eastAsia="ar-SA"/>
        </w:rPr>
        <w:t>табл</w:t>
      </w:r>
      <w:r w:rsidR="006D30CB" w:rsidRPr="003F2A96">
        <w:rPr>
          <w:color w:val="000000"/>
          <w:sz w:val="28"/>
          <w:szCs w:val="28"/>
          <w:highlight w:val="green"/>
          <w:lang w:eastAsia="ar-SA"/>
        </w:rPr>
        <w:t>ице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="009F5BC4" w:rsidRPr="003F2A96">
        <w:rPr>
          <w:color w:val="000000"/>
          <w:sz w:val="28"/>
          <w:szCs w:val="28"/>
          <w:highlight w:val="green"/>
          <w:lang w:eastAsia="ar-SA"/>
        </w:rPr>
        <w:t>1</w:t>
      </w:r>
      <w:r w:rsidR="001352DF" w:rsidRPr="003F2A96">
        <w:rPr>
          <w:color w:val="000000"/>
          <w:sz w:val="28"/>
          <w:szCs w:val="28"/>
          <w:highlight w:val="green"/>
          <w:lang w:eastAsia="ar-SA"/>
        </w:rPr>
        <w:t>1</w:t>
      </w:r>
      <w:r w:rsidR="0091120B" w:rsidRPr="003F2A96">
        <w:rPr>
          <w:color w:val="000000"/>
          <w:sz w:val="28"/>
          <w:szCs w:val="28"/>
          <w:highlight w:val="green"/>
          <w:lang w:eastAsia="ar-SA"/>
        </w:rPr>
        <w:t>.</w:t>
      </w:r>
    </w:p>
    <w:p w14:paraId="263F06E5" w14:textId="77777777" w:rsidR="00480FC6" w:rsidRPr="003F2A96" w:rsidRDefault="00480FC6" w:rsidP="00B545BC">
      <w:pPr>
        <w:tabs>
          <w:tab w:val="left" w:pos="1418"/>
        </w:tabs>
        <w:suppressAutoHyphens/>
        <w:spacing w:line="200" w:lineRule="atLeast"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 xml:space="preserve">Несущее основание устраивается с </w:t>
      </w:r>
      <w:r w:rsidR="00906E6A" w:rsidRPr="003F2A96">
        <w:rPr>
          <w:color w:val="000000"/>
          <w:sz w:val="28"/>
          <w:szCs w:val="28"/>
          <w:highlight w:val="green"/>
          <w:lang w:eastAsia="ar-SA"/>
        </w:rPr>
        <w:t>такими же уклонами, что и покрытие.</w:t>
      </w:r>
    </w:p>
    <w:p w14:paraId="5AF84639" w14:textId="77777777" w:rsidR="0064485F" w:rsidRPr="003F2A96" w:rsidRDefault="0064485F" w:rsidP="00B545BC">
      <w:pPr>
        <w:autoSpaceDE w:val="0"/>
        <w:autoSpaceDN w:val="0"/>
        <w:adjustRightInd w:val="0"/>
        <w:spacing w:before="120"/>
        <w:rPr>
          <w:rFonts w:eastAsia="ArialMT"/>
          <w:color w:val="000000"/>
          <w:sz w:val="28"/>
          <w:szCs w:val="28"/>
          <w:highlight w:val="green"/>
        </w:rPr>
      </w:pPr>
      <w:r w:rsidRPr="003F2A96">
        <w:rPr>
          <w:rFonts w:eastAsia="ArialMT"/>
          <w:b/>
          <w:color w:val="000000"/>
          <w:sz w:val="28"/>
          <w:szCs w:val="28"/>
          <w:highlight w:val="green"/>
        </w:rPr>
        <w:t>Определение ровности и поперечного уклона</w:t>
      </w:r>
    </w:p>
    <w:p w14:paraId="01AADA0B" w14:textId="2BDF3A5B" w:rsidR="0064485F" w:rsidRPr="003F2A96" w:rsidRDefault="0064485F" w:rsidP="00B545BC">
      <w:pPr>
        <w:pStyle w:val="aff3"/>
        <w:tabs>
          <w:tab w:val="clear" w:pos="1276"/>
          <w:tab w:val="left" w:pos="1418"/>
        </w:tabs>
        <w:spacing w:before="120"/>
        <w:ind w:firstLine="709"/>
        <w:contextualSpacing w:val="0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Перед определением ровности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Pr="003F2A96">
        <w:rPr>
          <w:sz w:val="28"/>
          <w:szCs w:val="28"/>
          <w:highlight w:val="green"/>
        </w:rPr>
        <w:t xml:space="preserve"> очи</w:t>
      </w:r>
      <w:r w:rsidR="006D30CB" w:rsidRPr="003F2A96">
        <w:rPr>
          <w:sz w:val="28"/>
          <w:szCs w:val="28"/>
          <w:highlight w:val="green"/>
        </w:rPr>
        <w:t>щать</w:t>
      </w:r>
      <w:r w:rsidRPr="003F2A96">
        <w:rPr>
          <w:sz w:val="28"/>
          <w:szCs w:val="28"/>
          <w:highlight w:val="green"/>
        </w:rPr>
        <w:t xml:space="preserve"> покрытие от излишков песка, раствора и других загрязнений.</w:t>
      </w:r>
    </w:p>
    <w:p w14:paraId="127B899A" w14:textId="510B5DF6" w:rsidR="0064485F" w:rsidRPr="003F2A96" w:rsidRDefault="0064485F" w:rsidP="00B545BC">
      <w:pPr>
        <w:pStyle w:val="aff3"/>
        <w:tabs>
          <w:tab w:val="clear" w:pos="1276"/>
          <w:tab w:val="left" w:pos="1418"/>
        </w:tabs>
        <w:ind w:firstLine="709"/>
        <w:rPr>
          <w:rFonts w:eastAsia="ArialMT"/>
          <w:sz w:val="28"/>
          <w:szCs w:val="28"/>
          <w:highlight w:val="green"/>
        </w:rPr>
      </w:pPr>
      <w:r w:rsidRPr="003F2A96">
        <w:rPr>
          <w:rFonts w:eastAsia="ArialMT"/>
          <w:sz w:val="28"/>
          <w:szCs w:val="28"/>
          <w:highlight w:val="green"/>
        </w:rPr>
        <w:t xml:space="preserve">При определении просветов под </w:t>
      </w:r>
      <w:r w:rsidR="00FF20BD" w:rsidRPr="003F2A96">
        <w:rPr>
          <w:rFonts w:eastAsia="ArialMT"/>
          <w:sz w:val="28"/>
          <w:szCs w:val="28"/>
          <w:highlight w:val="green"/>
        </w:rPr>
        <w:t>четырех</w:t>
      </w:r>
      <w:r w:rsidRPr="003F2A96">
        <w:rPr>
          <w:rFonts w:eastAsia="ArialMT"/>
          <w:sz w:val="28"/>
          <w:szCs w:val="28"/>
          <w:highlight w:val="green"/>
        </w:rPr>
        <w:t xml:space="preserve">метровой рейкой в расчет не </w:t>
      </w:r>
      <w:r w:rsidR="00362A8E" w:rsidRPr="003F2A96">
        <w:rPr>
          <w:rFonts w:eastAsia="ArialMT"/>
          <w:b/>
          <w:sz w:val="28"/>
          <w:szCs w:val="28"/>
          <w:highlight w:val="green"/>
        </w:rPr>
        <w:t>принима</w:t>
      </w:r>
      <w:r w:rsidRPr="003F2A96">
        <w:rPr>
          <w:rFonts w:eastAsia="ArialMT"/>
          <w:sz w:val="28"/>
          <w:szCs w:val="28"/>
          <w:highlight w:val="green"/>
        </w:rPr>
        <w:t>ются просветы под свисающим краем. После измерения</w:t>
      </w:r>
      <w:r w:rsidR="00B51E6A" w:rsidRPr="003F2A96">
        <w:rPr>
          <w:rFonts w:eastAsia="ArialMT"/>
          <w:sz w:val="28"/>
          <w:szCs w:val="28"/>
          <w:highlight w:val="green"/>
        </w:rPr>
        <w:t xml:space="preserve"> </w:t>
      </w:r>
      <w:r w:rsidR="00FF20BD" w:rsidRPr="003F2A96">
        <w:rPr>
          <w:rFonts w:eastAsia="ArialMT"/>
          <w:sz w:val="28"/>
          <w:szCs w:val="28"/>
          <w:highlight w:val="green"/>
        </w:rPr>
        <w:t>максимального просвета рейку</w:t>
      </w:r>
      <w:r w:rsidRPr="003F2A96">
        <w:rPr>
          <w:rFonts w:eastAsia="ArialMT"/>
          <w:sz w:val="28"/>
          <w:szCs w:val="28"/>
          <w:highlight w:val="green"/>
        </w:rPr>
        <w:t xml:space="preserve"> перемеща</w:t>
      </w:r>
      <w:r w:rsidR="00FF20BD" w:rsidRPr="003F2A96">
        <w:rPr>
          <w:rFonts w:eastAsia="ArialMT"/>
          <w:sz w:val="28"/>
          <w:szCs w:val="28"/>
          <w:highlight w:val="green"/>
        </w:rPr>
        <w:t>ют</w:t>
      </w:r>
      <w:r w:rsidRPr="003F2A96">
        <w:rPr>
          <w:rFonts w:eastAsia="ArialMT"/>
          <w:sz w:val="28"/>
          <w:szCs w:val="28"/>
          <w:highlight w:val="green"/>
        </w:rPr>
        <w:t xml:space="preserve"> вдоль тротуара на 2 м с перекрытием предыдущего</w:t>
      </w:r>
      <w:r w:rsidR="00B51E6A" w:rsidRPr="003F2A96">
        <w:rPr>
          <w:rFonts w:eastAsia="ArialMT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sz w:val="28"/>
          <w:szCs w:val="28"/>
          <w:highlight w:val="green"/>
        </w:rPr>
        <w:t>положения рейки на 2 м.</w:t>
      </w:r>
    </w:p>
    <w:p w14:paraId="285A95DE" w14:textId="065F5BB2" w:rsidR="0064485F" w:rsidRPr="003F2A96" w:rsidRDefault="0064485F" w:rsidP="00B545BC">
      <w:pPr>
        <w:pStyle w:val="aff3"/>
        <w:tabs>
          <w:tab w:val="clear" w:pos="1276"/>
          <w:tab w:val="left" w:pos="1418"/>
        </w:tabs>
        <w:ind w:firstLine="709"/>
        <w:rPr>
          <w:rFonts w:eastAsia="ArialMT"/>
          <w:sz w:val="28"/>
          <w:szCs w:val="28"/>
          <w:highlight w:val="green"/>
        </w:rPr>
      </w:pPr>
      <w:r w:rsidRPr="003F2A96">
        <w:rPr>
          <w:rFonts w:eastAsia="ArialMT"/>
          <w:sz w:val="28"/>
          <w:szCs w:val="28"/>
          <w:highlight w:val="green"/>
        </w:rPr>
        <w:t xml:space="preserve">Под </w:t>
      </w:r>
      <w:r w:rsidR="00FF20BD" w:rsidRPr="003F2A96">
        <w:rPr>
          <w:rFonts w:eastAsia="ArialMT"/>
          <w:sz w:val="28"/>
          <w:szCs w:val="28"/>
          <w:highlight w:val="green"/>
        </w:rPr>
        <w:t>трех</w:t>
      </w:r>
      <w:r w:rsidRPr="003F2A96">
        <w:rPr>
          <w:rFonts w:eastAsia="ArialMT"/>
          <w:sz w:val="28"/>
          <w:szCs w:val="28"/>
          <w:highlight w:val="green"/>
        </w:rPr>
        <w:t xml:space="preserve">метровой рейкой просветы определяют в 5 точках, расположенных на расстоянии </w:t>
      </w:r>
      <w:r w:rsidR="006D30CB" w:rsidRPr="003F2A96">
        <w:rPr>
          <w:rFonts w:eastAsia="ArialMT"/>
          <w:sz w:val="28"/>
          <w:szCs w:val="28"/>
          <w:highlight w:val="green"/>
        </w:rPr>
        <w:t xml:space="preserve">0,5 м </w:t>
      </w:r>
      <w:r w:rsidRPr="003F2A96">
        <w:rPr>
          <w:rFonts w:eastAsia="ArialMT"/>
          <w:sz w:val="28"/>
          <w:szCs w:val="28"/>
          <w:highlight w:val="green"/>
        </w:rPr>
        <w:t>между собой и от концов рейки. Посл</w:t>
      </w:r>
      <w:r w:rsidR="00FF20BD" w:rsidRPr="003F2A96">
        <w:rPr>
          <w:rFonts w:eastAsia="ArialMT"/>
          <w:sz w:val="28"/>
          <w:szCs w:val="28"/>
          <w:highlight w:val="green"/>
        </w:rPr>
        <w:t>е измерения пяти просветов рейку перемещают</w:t>
      </w:r>
      <w:r w:rsidRPr="003F2A96">
        <w:rPr>
          <w:rFonts w:eastAsia="ArialMT"/>
          <w:sz w:val="28"/>
          <w:szCs w:val="28"/>
          <w:highlight w:val="green"/>
        </w:rPr>
        <w:t xml:space="preserve"> вдоль</w:t>
      </w:r>
      <w:r w:rsidR="008927F5" w:rsidRPr="003F2A96">
        <w:rPr>
          <w:rFonts w:eastAsia="ArialMT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sz w:val="28"/>
          <w:szCs w:val="28"/>
          <w:highlight w:val="green"/>
        </w:rPr>
        <w:t>тротуара на 3 м.</w:t>
      </w:r>
    </w:p>
    <w:p w14:paraId="3634239D" w14:textId="552A8CD4" w:rsidR="0064485F" w:rsidRPr="003F2A96" w:rsidRDefault="0064485F" w:rsidP="00B545BC">
      <w:pPr>
        <w:pStyle w:val="aff3"/>
        <w:tabs>
          <w:tab w:val="clear" w:pos="1276"/>
          <w:tab w:val="left" w:pos="1418"/>
        </w:tabs>
        <w:ind w:firstLine="709"/>
        <w:rPr>
          <w:rFonts w:eastAsia="ArialMT"/>
          <w:sz w:val="28"/>
          <w:szCs w:val="28"/>
          <w:highlight w:val="green"/>
        </w:rPr>
      </w:pPr>
      <w:r w:rsidRPr="003F2A96">
        <w:rPr>
          <w:rFonts w:eastAsia="ArialMT"/>
          <w:sz w:val="28"/>
          <w:szCs w:val="28"/>
          <w:highlight w:val="green"/>
        </w:rPr>
        <w:t>Ровность в поперечном направлении для односкатных тротуаров, ширина которых равна или</w:t>
      </w:r>
      <w:r w:rsidR="008927F5" w:rsidRPr="003F2A96">
        <w:rPr>
          <w:rFonts w:eastAsia="ArialMT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sz w:val="28"/>
          <w:szCs w:val="28"/>
          <w:highlight w:val="green"/>
        </w:rPr>
        <w:t>превышает длину рейки, определя</w:t>
      </w:r>
      <w:r w:rsidR="00FF20BD" w:rsidRPr="003F2A96">
        <w:rPr>
          <w:rFonts w:eastAsia="ArialMT"/>
          <w:sz w:val="28"/>
          <w:szCs w:val="28"/>
          <w:highlight w:val="green"/>
        </w:rPr>
        <w:t>ют</w:t>
      </w:r>
      <w:r w:rsidRPr="003F2A96">
        <w:rPr>
          <w:rFonts w:eastAsia="ArialMT"/>
          <w:sz w:val="28"/>
          <w:szCs w:val="28"/>
          <w:highlight w:val="green"/>
        </w:rPr>
        <w:t xml:space="preserve"> аналогичным образом. </w:t>
      </w:r>
      <w:r w:rsidRPr="003F2A96">
        <w:rPr>
          <w:rFonts w:eastAsia="ArialMT"/>
          <w:sz w:val="28"/>
          <w:szCs w:val="28"/>
          <w:highlight w:val="green"/>
        </w:rPr>
        <w:lastRenderedPageBreak/>
        <w:t>При измерении ровности в</w:t>
      </w:r>
      <w:r w:rsidR="008927F5" w:rsidRPr="003F2A96">
        <w:rPr>
          <w:rFonts w:eastAsia="ArialMT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sz w:val="28"/>
          <w:szCs w:val="28"/>
          <w:highlight w:val="green"/>
        </w:rPr>
        <w:t xml:space="preserve">поперечном направлении </w:t>
      </w:r>
      <w:r w:rsidR="00FF20BD" w:rsidRPr="003F2A96">
        <w:rPr>
          <w:rFonts w:eastAsia="ArialMT"/>
          <w:sz w:val="28"/>
          <w:szCs w:val="28"/>
          <w:highlight w:val="green"/>
        </w:rPr>
        <w:t>на тротуарах другой ширины рейку</w:t>
      </w:r>
      <w:r w:rsidRPr="003F2A96">
        <w:rPr>
          <w:rFonts w:eastAsia="ArialMT"/>
          <w:sz w:val="28"/>
          <w:szCs w:val="28"/>
          <w:highlight w:val="green"/>
        </w:rPr>
        <w:t xml:space="preserve"> укладыва</w:t>
      </w:r>
      <w:r w:rsidR="00FF20BD" w:rsidRPr="003F2A96">
        <w:rPr>
          <w:rFonts w:eastAsia="ArialMT"/>
          <w:sz w:val="28"/>
          <w:szCs w:val="28"/>
          <w:highlight w:val="green"/>
        </w:rPr>
        <w:t>ют</w:t>
      </w:r>
      <w:r w:rsidRPr="003F2A96">
        <w:rPr>
          <w:rFonts w:eastAsia="ArialMT"/>
          <w:sz w:val="28"/>
          <w:szCs w:val="28"/>
          <w:highlight w:val="green"/>
        </w:rPr>
        <w:t xml:space="preserve"> по диагонали так,</w:t>
      </w:r>
      <w:r w:rsidR="008927F5" w:rsidRPr="003F2A96">
        <w:rPr>
          <w:rFonts w:eastAsia="ArialMT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sz w:val="28"/>
          <w:szCs w:val="28"/>
          <w:highlight w:val="green"/>
        </w:rPr>
        <w:t>чтобы ее края совпадал</w:t>
      </w:r>
      <w:r w:rsidR="0005671F" w:rsidRPr="003F2A96">
        <w:rPr>
          <w:rFonts w:eastAsia="ArialMT"/>
          <w:sz w:val="28"/>
          <w:szCs w:val="28"/>
          <w:highlight w:val="green"/>
        </w:rPr>
        <w:t>и с кра</w:t>
      </w:r>
      <w:r w:rsidR="00A13C77" w:rsidRPr="003F2A96">
        <w:rPr>
          <w:rFonts w:eastAsia="ArialMT"/>
          <w:sz w:val="28"/>
          <w:szCs w:val="28"/>
          <w:highlight w:val="green"/>
        </w:rPr>
        <w:t xml:space="preserve">ями покрытия – положение </w:t>
      </w:r>
      <w:r w:rsidR="00A13C77" w:rsidRPr="003F2A96">
        <w:rPr>
          <w:rFonts w:eastAsia="ArialMT"/>
          <w:i/>
          <w:sz w:val="28"/>
          <w:szCs w:val="28"/>
          <w:highlight w:val="green"/>
        </w:rPr>
        <w:t>1</w:t>
      </w:r>
      <w:r w:rsidR="00A13C77" w:rsidRPr="003F2A96">
        <w:rPr>
          <w:rFonts w:eastAsia="ArialMT"/>
          <w:sz w:val="28"/>
          <w:szCs w:val="28"/>
          <w:highlight w:val="green"/>
        </w:rPr>
        <w:t xml:space="preserve"> (см. </w:t>
      </w:r>
      <w:r w:rsidR="0005671F" w:rsidRPr="003F2A96">
        <w:rPr>
          <w:rFonts w:eastAsia="ArialMT"/>
          <w:sz w:val="28"/>
          <w:szCs w:val="28"/>
          <w:highlight w:val="green"/>
        </w:rPr>
        <w:t>рис</w:t>
      </w:r>
      <w:r w:rsidR="006D30CB" w:rsidRPr="003F2A96">
        <w:rPr>
          <w:rFonts w:eastAsia="ArialMT"/>
          <w:sz w:val="28"/>
          <w:szCs w:val="28"/>
          <w:highlight w:val="green"/>
        </w:rPr>
        <w:t xml:space="preserve">унок </w:t>
      </w:r>
      <w:r w:rsidR="0005671F" w:rsidRPr="003F2A96">
        <w:rPr>
          <w:rFonts w:eastAsia="ArialMT"/>
          <w:sz w:val="28"/>
          <w:szCs w:val="28"/>
          <w:highlight w:val="green"/>
        </w:rPr>
        <w:t>2)</w:t>
      </w:r>
      <w:r w:rsidRPr="003F2A96">
        <w:rPr>
          <w:rFonts w:eastAsia="ArialMT"/>
          <w:sz w:val="28"/>
          <w:szCs w:val="28"/>
          <w:highlight w:val="green"/>
        </w:rPr>
        <w:t>. Измерения</w:t>
      </w:r>
      <w:r w:rsidR="008927F5" w:rsidRPr="003F2A96">
        <w:rPr>
          <w:rFonts w:eastAsia="ArialMT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sz w:val="28"/>
          <w:szCs w:val="28"/>
          <w:highlight w:val="green"/>
        </w:rPr>
        <w:t>выполняют</w:t>
      </w:r>
      <w:r w:rsidR="008927F5" w:rsidRPr="003F2A96">
        <w:rPr>
          <w:rFonts w:eastAsia="ArialMT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sz w:val="28"/>
          <w:szCs w:val="28"/>
          <w:highlight w:val="green"/>
        </w:rPr>
        <w:t>по изложенной выше методике, после чего рейк</w:t>
      </w:r>
      <w:r w:rsidR="00FF20BD" w:rsidRPr="003F2A96">
        <w:rPr>
          <w:rFonts w:eastAsia="ArialMT"/>
          <w:sz w:val="28"/>
          <w:szCs w:val="28"/>
          <w:highlight w:val="green"/>
        </w:rPr>
        <w:t>у</w:t>
      </w:r>
      <w:r w:rsidRPr="003F2A96">
        <w:rPr>
          <w:rFonts w:eastAsia="ArialMT"/>
          <w:sz w:val="28"/>
          <w:szCs w:val="28"/>
          <w:highlight w:val="green"/>
        </w:rPr>
        <w:t xml:space="preserve"> поворачива</w:t>
      </w:r>
      <w:r w:rsidR="00FF20BD" w:rsidRPr="003F2A96">
        <w:rPr>
          <w:rFonts w:eastAsia="ArialMT"/>
          <w:sz w:val="28"/>
          <w:szCs w:val="28"/>
          <w:highlight w:val="green"/>
        </w:rPr>
        <w:t>ют</w:t>
      </w:r>
      <w:r w:rsidRPr="003F2A96">
        <w:rPr>
          <w:rFonts w:eastAsia="ArialMT"/>
          <w:sz w:val="28"/>
          <w:szCs w:val="28"/>
          <w:highlight w:val="green"/>
        </w:rPr>
        <w:t xml:space="preserve"> вокруг центра в положение </w:t>
      </w:r>
      <w:r w:rsidRPr="003F2A96">
        <w:rPr>
          <w:rFonts w:eastAsia="ArialMT"/>
          <w:i/>
          <w:sz w:val="28"/>
          <w:szCs w:val="28"/>
          <w:highlight w:val="green"/>
        </w:rPr>
        <w:t>2</w:t>
      </w:r>
      <w:r w:rsidRPr="003F2A96">
        <w:rPr>
          <w:rFonts w:eastAsia="ArialMT"/>
          <w:sz w:val="28"/>
          <w:szCs w:val="28"/>
          <w:highlight w:val="green"/>
        </w:rPr>
        <w:t xml:space="preserve"> и</w:t>
      </w:r>
      <w:r w:rsidR="008927F5" w:rsidRPr="003F2A96">
        <w:rPr>
          <w:rFonts w:eastAsia="ArialMT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sz w:val="28"/>
          <w:szCs w:val="28"/>
          <w:highlight w:val="green"/>
        </w:rPr>
        <w:t>измерения повторяют. Затем рейк</w:t>
      </w:r>
      <w:r w:rsidR="00FF20BD" w:rsidRPr="003F2A96">
        <w:rPr>
          <w:rFonts w:eastAsia="ArialMT"/>
          <w:sz w:val="28"/>
          <w:szCs w:val="28"/>
          <w:highlight w:val="green"/>
        </w:rPr>
        <w:t>у</w:t>
      </w:r>
      <w:r w:rsidRPr="003F2A96">
        <w:rPr>
          <w:rFonts w:eastAsia="ArialMT"/>
          <w:sz w:val="28"/>
          <w:szCs w:val="28"/>
          <w:highlight w:val="green"/>
        </w:rPr>
        <w:t xml:space="preserve"> перемеща</w:t>
      </w:r>
      <w:r w:rsidR="00FF20BD" w:rsidRPr="003F2A96">
        <w:rPr>
          <w:rFonts w:eastAsia="ArialMT"/>
          <w:sz w:val="28"/>
          <w:szCs w:val="28"/>
          <w:highlight w:val="green"/>
        </w:rPr>
        <w:t>ют</w:t>
      </w:r>
      <w:r w:rsidRPr="003F2A96">
        <w:rPr>
          <w:rFonts w:eastAsia="ArialMT"/>
          <w:sz w:val="28"/>
          <w:szCs w:val="28"/>
          <w:highlight w:val="green"/>
        </w:rPr>
        <w:t xml:space="preserve"> вдоль тротуара, как указано выше.</w:t>
      </w:r>
    </w:p>
    <w:p w14:paraId="0B6E2318" w14:textId="7A27E481" w:rsidR="00434CA8" w:rsidRPr="003F2A96" w:rsidRDefault="00434CA8" w:rsidP="00434CA8">
      <w:pPr>
        <w:ind w:left="709" w:firstLine="0"/>
        <w:jc w:val="left"/>
        <w:rPr>
          <w:rFonts w:eastAsia="ArialMT"/>
          <w:sz w:val="28"/>
          <w:szCs w:val="28"/>
          <w:highlight w:val="green"/>
        </w:rPr>
      </w:pPr>
      <w:r w:rsidRPr="003F2A96">
        <w:rPr>
          <w:rFonts w:eastAsia="ArialMT"/>
          <w:sz w:val="28"/>
          <w:szCs w:val="28"/>
          <w:highlight w:val="green"/>
        </w:rPr>
        <w:t xml:space="preserve">Результирующий уклон </w:t>
      </w:r>
      <w:r w:rsidR="00362A8E" w:rsidRPr="003F2A96">
        <w:rPr>
          <w:rFonts w:eastAsia="ArialMT"/>
          <w:b/>
          <w:sz w:val="28"/>
          <w:szCs w:val="28"/>
          <w:highlight w:val="green"/>
        </w:rPr>
        <w:t>определяется</w:t>
      </w:r>
      <w:r w:rsidRPr="003F2A96">
        <w:rPr>
          <w:rFonts w:eastAsia="ArialMT"/>
          <w:sz w:val="28"/>
          <w:szCs w:val="28"/>
          <w:highlight w:val="green"/>
        </w:rPr>
        <w:t xml:space="preserve"> по формуле</w:t>
      </w:r>
    </w:p>
    <w:p w14:paraId="1B450273" w14:textId="16C09306" w:rsidR="00434CA8" w:rsidRPr="003F2A96" w:rsidRDefault="00434CA8" w:rsidP="00434CA8">
      <w:pPr>
        <w:jc w:val="right"/>
        <w:rPr>
          <w:rFonts w:eastAsia="ArialMT"/>
          <w:color w:val="000000"/>
          <w:sz w:val="28"/>
          <w:szCs w:val="28"/>
          <w:highlight w:val="green"/>
        </w:rPr>
      </w:pPr>
      <w:r w:rsidRPr="003F2A96">
        <w:rPr>
          <w:rFonts w:ascii="Cambria Math" w:hAnsi="Cambria Math"/>
          <w:color w:val="000000"/>
          <w:sz w:val="28"/>
          <w:szCs w:val="28"/>
          <w:highlight w:val="green"/>
        </w:rPr>
        <w:br/>
      </w:r>
      <m:oMath>
        <m:sSup>
          <m:sSupPr>
            <m:ctrlPr>
              <w:rPr>
                <w:rFonts w:ascii="Cambria Math" w:hAnsi="Cambria Math"/>
                <w:sz w:val="28"/>
                <w:szCs w:val="28"/>
                <w:highlight w:val="gree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  <w:highlight w:val="green"/>
              </w:rPr>
              <m:t>=(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поп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highlight w:val="green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  <w:highlight w:val="green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green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highlight w:val="green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highlight w:val="green"/>
                  </w:rPr>
                  <m:t>прод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z w:val="28"/>
                <w:szCs w:val="28"/>
                <w:highlight w:val="green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highlight w:val="green"/>
              </w:rPr>
              <m:t xml:space="preserve">) </m:t>
            </m:r>
          </m:e>
          <m:sup>
            <m:r>
              <w:rPr>
                <w:rFonts w:ascii="Cambria Math" w:hAnsi="Cambria Math"/>
                <w:sz w:val="28"/>
                <w:szCs w:val="28"/>
                <w:highlight w:val="green"/>
              </w:rPr>
              <m:t>1/2</m:t>
            </m:r>
          </m:sup>
        </m:sSup>
      </m:oMath>
      <w:r w:rsidRPr="003F2A96">
        <w:rPr>
          <w:sz w:val="28"/>
          <w:szCs w:val="28"/>
          <w:highlight w:val="green"/>
        </w:rPr>
        <w:t xml:space="preserve"> ,                                                         </w:t>
      </w:r>
      <w:r w:rsidRPr="003F2A96">
        <w:rPr>
          <w:rFonts w:eastAsia="ArialMT"/>
          <w:sz w:val="28"/>
          <w:szCs w:val="28"/>
          <w:highlight w:val="green"/>
        </w:rPr>
        <w:t>(</w:t>
      </w:r>
      <w:r w:rsidR="00F27F6E" w:rsidRPr="003F2A96">
        <w:rPr>
          <w:rFonts w:eastAsia="ArialMT"/>
          <w:sz w:val="28"/>
          <w:szCs w:val="28"/>
          <w:highlight w:val="green"/>
        </w:rPr>
        <w:t>8</w:t>
      </w:r>
      <w:r w:rsidRPr="003F2A96">
        <w:rPr>
          <w:rFonts w:eastAsia="ArialMT"/>
          <w:sz w:val="28"/>
          <w:szCs w:val="28"/>
          <w:highlight w:val="green"/>
        </w:rPr>
        <w:t>)</w:t>
      </w:r>
    </w:p>
    <w:p w14:paraId="417BA821" w14:textId="77777777" w:rsidR="00434CA8" w:rsidRPr="003F2A96" w:rsidRDefault="00434CA8" w:rsidP="00211B38">
      <w:pPr>
        <w:autoSpaceDE w:val="0"/>
        <w:autoSpaceDN w:val="0"/>
        <w:adjustRightInd w:val="0"/>
        <w:ind w:firstLine="142"/>
        <w:rPr>
          <w:rFonts w:eastAsia="ArialMT"/>
          <w:color w:val="000000"/>
          <w:sz w:val="28"/>
          <w:szCs w:val="28"/>
          <w:highlight w:val="green"/>
        </w:rPr>
      </w:pPr>
      <w:r w:rsidRPr="003F2A96">
        <w:rPr>
          <w:rFonts w:eastAsia="ArialMT"/>
          <w:color w:val="000000"/>
          <w:sz w:val="28"/>
          <w:szCs w:val="28"/>
          <w:highlight w:val="green"/>
        </w:rPr>
        <w:t xml:space="preserve">где </w:t>
      </w:r>
      <w:r w:rsidRPr="003F2A96">
        <w:rPr>
          <w:rFonts w:eastAsia="ArialMT"/>
          <w:i/>
          <w:color w:val="000000"/>
          <w:sz w:val="28"/>
          <w:szCs w:val="28"/>
          <w:highlight w:val="green"/>
        </w:rPr>
        <w:tab/>
      </w:r>
      <w:r w:rsidRPr="003F2A96">
        <w:rPr>
          <w:rFonts w:eastAsia="ArialMT"/>
          <w:i/>
          <w:noProof/>
          <w:color w:val="000000"/>
          <w:sz w:val="28"/>
          <w:szCs w:val="28"/>
          <w:highlight w:val="green"/>
          <w:lang w:val="en-US"/>
        </w:rPr>
        <w:t>i</w:t>
      </w:r>
      <w:r w:rsidRPr="003F2A96">
        <w:rPr>
          <w:rFonts w:eastAsia="ArialMT"/>
          <w:noProof/>
          <w:color w:val="000000"/>
          <w:sz w:val="28"/>
          <w:szCs w:val="28"/>
          <w:highlight w:val="green"/>
          <w:vertAlign w:val="subscript"/>
        </w:rPr>
        <w:t>поп</w:t>
      </w:r>
      <w:r w:rsidRPr="003F2A96">
        <w:rPr>
          <w:rFonts w:eastAsia="ArialMT"/>
          <w:color w:val="000000"/>
          <w:sz w:val="28"/>
          <w:szCs w:val="28"/>
          <w:highlight w:val="green"/>
        </w:rPr>
        <w:tab/>
        <w:t xml:space="preserve"> </w:t>
      </w:r>
      <w:r w:rsidRPr="003F2A96">
        <w:rPr>
          <w:color w:val="000000"/>
          <w:sz w:val="28"/>
          <w:szCs w:val="28"/>
          <w:highlight w:val="green"/>
          <w:lang w:eastAsia="ar-SA"/>
        </w:rPr>
        <w:t xml:space="preserve">– </w:t>
      </w:r>
      <w:r w:rsidRPr="003F2A96">
        <w:rPr>
          <w:rFonts w:eastAsia="ArialMT"/>
          <w:color w:val="000000"/>
          <w:sz w:val="28"/>
          <w:szCs w:val="28"/>
          <w:highlight w:val="green"/>
        </w:rPr>
        <w:t>поперечный уклон покрытия;</w:t>
      </w:r>
    </w:p>
    <w:p w14:paraId="4511E6AF" w14:textId="1B2EA22B" w:rsidR="00434CA8" w:rsidRPr="003F2A96" w:rsidRDefault="00434CA8" w:rsidP="00211B38">
      <w:pPr>
        <w:autoSpaceDE w:val="0"/>
        <w:autoSpaceDN w:val="0"/>
        <w:adjustRightInd w:val="0"/>
        <w:ind w:firstLine="142"/>
        <w:rPr>
          <w:rFonts w:eastAsia="ArialMT"/>
          <w:color w:val="000000"/>
          <w:sz w:val="28"/>
          <w:szCs w:val="28"/>
          <w:highlight w:val="green"/>
        </w:rPr>
      </w:pPr>
      <w:r w:rsidRPr="003F2A96">
        <w:rPr>
          <w:rFonts w:eastAsia="ArialMT"/>
          <w:color w:val="000000"/>
          <w:sz w:val="28"/>
          <w:szCs w:val="28"/>
          <w:highlight w:val="green"/>
        </w:rPr>
        <w:t xml:space="preserve">      </w:t>
      </w:r>
      <w:r w:rsidRPr="003F2A96">
        <w:rPr>
          <w:rFonts w:eastAsia="ArialMT"/>
          <w:i/>
          <w:color w:val="000000"/>
          <w:sz w:val="28"/>
          <w:szCs w:val="28"/>
          <w:highlight w:val="green"/>
        </w:rPr>
        <w:tab/>
      </w:r>
      <w:r w:rsidRPr="003F2A96">
        <w:rPr>
          <w:rFonts w:eastAsia="ArialMT"/>
          <w:i/>
          <w:noProof/>
          <w:color w:val="000000"/>
          <w:sz w:val="28"/>
          <w:szCs w:val="28"/>
          <w:highlight w:val="green"/>
          <w:lang w:val="en-US"/>
        </w:rPr>
        <w:t>i</w:t>
      </w:r>
      <w:r w:rsidRPr="003F2A96">
        <w:rPr>
          <w:rFonts w:eastAsia="ArialMT"/>
          <w:noProof/>
          <w:color w:val="000000"/>
          <w:sz w:val="28"/>
          <w:szCs w:val="28"/>
          <w:highlight w:val="green"/>
          <w:vertAlign w:val="subscript"/>
        </w:rPr>
        <w:t>прод</w:t>
      </w:r>
      <w:r w:rsidRPr="003F2A96">
        <w:rPr>
          <w:rFonts w:eastAsia="ArialMT"/>
          <w:color w:val="000000"/>
          <w:sz w:val="28"/>
          <w:szCs w:val="28"/>
          <w:highlight w:val="green"/>
        </w:rPr>
        <w:tab/>
        <w:t xml:space="preserve"> </w:t>
      </w:r>
      <w:r w:rsidRPr="003F2A96">
        <w:rPr>
          <w:color w:val="000000"/>
          <w:sz w:val="28"/>
          <w:szCs w:val="28"/>
          <w:highlight w:val="green"/>
          <w:lang w:eastAsia="ar-SA"/>
        </w:rPr>
        <w:t>–</w:t>
      </w:r>
      <w:r w:rsidRPr="003F2A96">
        <w:rPr>
          <w:rFonts w:eastAsia="ArialMT"/>
          <w:color w:val="000000"/>
          <w:sz w:val="28"/>
          <w:szCs w:val="28"/>
          <w:highlight w:val="green"/>
        </w:rPr>
        <w:tab/>
        <w:t xml:space="preserve"> продольный уклон покрытия.</w:t>
      </w:r>
    </w:p>
    <w:p w14:paraId="5ACBA84E" w14:textId="77777777" w:rsidR="00434CA8" w:rsidRPr="003F2A96" w:rsidRDefault="00434CA8" w:rsidP="00B545BC">
      <w:pPr>
        <w:pStyle w:val="aff3"/>
        <w:tabs>
          <w:tab w:val="clear" w:pos="1276"/>
          <w:tab w:val="left" w:pos="1418"/>
        </w:tabs>
        <w:ind w:firstLine="709"/>
        <w:rPr>
          <w:rFonts w:eastAsia="ArialMT"/>
          <w:sz w:val="28"/>
          <w:szCs w:val="28"/>
          <w:highlight w:val="green"/>
        </w:rPr>
      </w:pPr>
    </w:p>
    <w:p w14:paraId="09472032" w14:textId="5CE6E479" w:rsidR="0064485F" w:rsidRPr="003F2A96" w:rsidRDefault="00F209A4" w:rsidP="00A73F1B">
      <w:pPr>
        <w:autoSpaceDE w:val="0"/>
        <w:autoSpaceDN w:val="0"/>
        <w:adjustRightInd w:val="0"/>
        <w:ind w:firstLine="0"/>
        <w:jc w:val="center"/>
        <w:rPr>
          <w:rFonts w:eastAsia="ArialMT"/>
          <w:b/>
          <w:bCs/>
          <w:color w:val="000000"/>
          <w:szCs w:val="24"/>
          <w:highlight w:val="green"/>
        </w:rPr>
      </w:pPr>
      <w:r w:rsidRPr="003F2A96">
        <w:rPr>
          <w:rFonts w:eastAsia="ArialMT"/>
          <w:b/>
          <w:bCs/>
          <w:color w:val="000000"/>
          <w:szCs w:val="24"/>
          <w:highlight w:val="green"/>
        </w:rPr>
        <w:object w:dxaOrig="10104" w:dyaOrig="7140" w14:anchorId="272A70D5">
          <v:shape id="_x0000_i1042" type="#_x0000_t75" style="width:355.7pt;height:146.15pt" o:ole="">
            <v:imagedata r:id="rId46" o:title="" croptop="13548f" cropbottom="13768f"/>
          </v:shape>
          <o:OLEObject Type="Embed" ProgID="Acrobat.Document.DC" ShapeID="_x0000_i1042" DrawAspect="Content" ObjectID="_1764070962" r:id="rId47"/>
        </w:object>
      </w:r>
    </w:p>
    <w:p w14:paraId="08AACFB2" w14:textId="77777777" w:rsidR="0064485F" w:rsidRPr="003F2A96" w:rsidRDefault="0064485F" w:rsidP="00901205">
      <w:pPr>
        <w:suppressAutoHyphens/>
        <w:jc w:val="center"/>
        <w:rPr>
          <w:color w:val="000000"/>
          <w:szCs w:val="24"/>
          <w:highlight w:val="green"/>
          <w:lang w:eastAsia="ar-SA"/>
        </w:rPr>
      </w:pPr>
    </w:p>
    <w:p w14:paraId="4AE4B0EA" w14:textId="3F2AAE50" w:rsidR="00434CA8" w:rsidRPr="003F2A96" w:rsidRDefault="00434CA8" w:rsidP="00A73F1B">
      <w:pPr>
        <w:suppressAutoHyphens/>
        <w:ind w:firstLine="0"/>
        <w:jc w:val="center"/>
        <w:rPr>
          <w:color w:val="000000"/>
          <w:szCs w:val="24"/>
          <w:highlight w:val="green"/>
          <w:lang w:eastAsia="ar-SA"/>
        </w:rPr>
      </w:pPr>
      <w:r w:rsidRPr="003F2A96">
        <w:rPr>
          <w:i/>
          <w:iCs/>
          <w:color w:val="000000"/>
          <w:szCs w:val="24"/>
          <w:highlight w:val="green"/>
          <w:lang w:eastAsia="ar-SA"/>
        </w:rPr>
        <w:t xml:space="preserve">В </w:t>
      </w:r>
      <w:r w:rsidRPr="003F2A96">
        <w:rPr>
          <w:color w:val="000000"/>
          <w:szCs w:val="24"/>
          <w:highlight w:val="green"/>
          <w:lang w:eastAsia="ar-SA"/>
        </w:rPr>
        <w:t>– ширина тротуара, меньше длины рейки</w:t>
      </w:r>
    </w:p>
    <w:p w14:paraId="0E5A85F9" w14:textId="77777777" w:rsidR="00434CA8" w:rsidRPr="003F2A96" w:rsidRDefault="00434CA8" w:rsidP="00434CA8">
      <w:pPr>
        <w:suppressAutoHyphens/>
        <w:jc w:val="center"/>
        <w:rPr>
          <w:color w:val="000000"/>
          <w:szCs w:val="24"/>
          <w:highlight w:val="green"/>
          <w:lang w:eastAsia="ar-SA"/>
        </w:rPr>
      </w:pPr>
    </w:p>
    <w:p w14:paraId="1BEE959D" w14:textId="3744E149" w:rsidR="000D409E" w:rsidRPr="003F2A96" w:rsidRDefault="00D96792" w:rsidP="00A73F1B">
      <w:pPr>
        <w:suppressAutoHyphens/>
        <w:ind w:firstLine="0"/>
        <w:jc w:val="center"/>
        <w:rPr>
          <w:b/>
          <w:color w:val="000000"/>
          <w:szCs w:val="24"/>
          <w:highlight w:val="green"/>
          <w:lang w:eastAsia="ar-SA"/>
        </w:rPr>
      </w:pPr>
      <w:r w:rsidRPr="003F2A96">
        <w:rPr>
          <w:b/>
          <w:i/>
          <w:color w:val="000000"/>
          <w:szCs w:val="24"/>
          <w:highlight w:val="green"/>
          <w:lang w:eastAsia="ar-SA"/>
        </w:rPr>
        <w:t>Рисунок</w:t>
      </w:r>
      <w:r w:rsidR="0005671F" w:rsidRPr="003F2A96">
        <w:rPr>
          <w:b/>
          <w:i/>
          <w:color w:val="000000"/>
          <w:szCs w:val="24"/>
          <w:highlight w:val="green"/>
          <w:lang w:eastAsia="ar-SA"/>
        </w:rPr>
        <w:t xml:space="preserve"> 2</w:t>
      </w:r>
      <w:r w:rsidR="00050057" w:rsidRPr="003F2A96">
        <w:rPr>
          <w:b/>
          <w:i/>
          <w:color w:val="000000"/>
          <w:szCs w:val="24"/>
          <w:highlight w:val="green"/>
          <w:lang w:eastAsia="ar-SA"/>
        </w:rPr>
        <w:t xml:space="preserve"> </w:t>
      </w:r>
      <w:r w:rsidR="0064485F" w:rsidRPr="003F2A96">
        <w:rPr>
          <w:b/>
          <w:color w:val="000000"/>
          <w:szCs w:val="24"/>
          <w:highlight w:val="green"/>
          <w:lang w:eastAsia="ar-SA"/>
        </w:rPr>
        <w:t>– Измерение ровности в поперечном направлении</w:t>
      </w:r>
      <w:r w:rsidR="000D409E" w:rsidRPr="003F2A96">
        <w:rPr>
          <w:b/>
          <w:color w:val="000000"/>
          <w:szCs w:val="24"/>
          <w:highlight w:val="green"/>
          <w:lang w:eastAsia="ar-SA"/>
        </w:rPr>
        <w:t xml:space="preserve"> </w:t>
      </w:r>
    </w:p>
    <w:p w14:paraId="0B6DCCE8" w14:textId="77777777" w:rsidR="00434CA8" w:rsidRPr="003F2A96" w:rsidRDefault="00434CA8" w:rsidP="00F3592A">
      <w:pPr>
        <w:suppressAutoHyphens/>
        <w:ind w:firstLine="0"/>
        <w:rPr>
          <w:b/>
          <w:color w:val="000000"/>
          <w:szCs w:val="24"/>
          <w:highlight w:val="green"/>
          <w:lang w:eastAsia="ar-SA"/>
        </w:rPr>
      </w:pPr>
    </w:p>
    <w:p w14:paraId="46EFA5D2" w14:textId="6667C042" w:rsidR="0064485F" w:rsidRPr="003F2A96" w:rsidRDefault="0064485F" w:rsidP="00B545BC">
      <w:pPr>
        <w:autoSpaceDE w:val="0"/>
        <w:autoSpaceDN w:val="0"/>
        <w:adjustRightInd w:val="0"/>
        <w:rPr>
          <w:rFonts w:eastAsia="ArialMT"/>
          <w:color w:val="000000"/>
          <w:sz w:val="28"/>
          <w:szCs w:val="28"/>
          <w:highlight w:val="green"/>
        </w:rPr>
      </w:pPr>
      <w:r w:rsidRPr="003F2A96">
        <w:rPr>
          <w:rFonts w:eastAsia="ArialMT"/>
          <w:color w:val="000000"/>
          <w:sz w:val="28"/>
          <w:szCs w:val="28"/>
          <w:highlight w:val="green"/>
        </w:rPr>
        <w:t>Поперечный уклон определя</w:t>
      </w:r>
      <w:r w:rsidR="004A1F50" w:rsidRPr="003F2A96">
        <w:rPr>
          <w:rFonts w:eastAsia="ArialMT"/>
          <w:color w:val="000000"/>
          <w:sz w:val="28"/>
          <w:szCs w:val="28"/>
          <w:highlight w:val="green"/>
        </w:rPr>
        <w:t>ют</w:t>
      </w:r>
      <w:r w:rsidRPr="003F2A96">
        <w:rPr>
          <w:rFonts w:eastAsia="ArialMT"/>
          <w:color w:val="000000"/>
          <w:sz w:val="28"/>
          <w:szCs w:val="28"/>
          <w:highlight w:val="green"/>
        </w:rPr>
        <w:t xml:space="preserve"> по данным нивелирования точек, расположенных по</w:t>
      </w:r>
      <w:r w:rsidR="00FA46FF" w:rsidRPr="003F2A96">
        <w:rPr>
          <w:rFonts w:eastAsia="ArialMT"/>
          <w:color w:val="000000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color w:val="000000"/>
          <w:sz w:val="28"/>
          <w:szCs w:val="28"/>
          <w:highlight w:val="green"/>
        </w:rPr>
        <w:t>краям покрытия, или специальным уклономером. Продольный уклон определя</w:t>
      </w:r>
      <w:r w:rsidR="004A1F50" w:rsidRPr="003F2A96">
        <w:rPr>
          <w:rFonts w:eastAsia="ArialMT"/>
          <w:color w:val="000000"/>
          <w:sz w:val="28"/>
          <w:szCs w:val="28"/>
          <w:highlight w:val="green"/>
        </w:rPr>
        <w:t>ют</w:t>
      </w:r>
      <w:r w:rsidR="00FA46FF" w:rsidRPr="003F2A96">
        <w:rPr>
          <w:rFonts w:eastAsia="ArialMT"/>
          <w:color w:val="000000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color w:val="000000"/>
          <w:sz w:val="28"/>
          <w:szCs w:val="28"/>
          <w:highlight w:val="green"/>
        </w:rPr>
        <w:t>нивелированием или уклономером по оси</w:t>
      </w:r>
      <w:r w:rsidR="00412701" w:rsidRPr="003F2A96">
        <w:rPr>
          <w:rFonts w:eastAsia="ArialMT"/>
          <w:color w:val="000000"/>
          <w:sz w:val="28"/>
          <w:szCs w:val="28"/>
          <w:highlight w:val="green"/>
        </w:rPr>
        <w:t>,</w:t>
      </w:r>
      <w:r w:rsidRPr="003F2A96">
        <w:rPr>
          <w:rFonts w:eastAsia="ArialMT"/>
          <w:color w:val="000000"/>
          <w:sz w:val="28"/>
          <w:szCs w:val="28"/>
          <w:highlight w:val="green"/>
        </w:rPr>
        <w:t xml:space="preserve"> или по краю тротуара. Если по условиям водоотвода</w:t>
      </w:r>
      <w:r w:rsidR="00FA46FF" w:rsidRPr="003F2A96">
        <w:rPr>
          <w:rFonts w:eastAsia="ArialMT"/>
          <w:color w:val="000000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color w:val="000000"/>
          <w:sz w:val="28"/>
          <w:szCs w:val="28"/>
          <w:highlight w:val="green"/>
        </w:rPr>
        <w:t>покрытие тротуара предусмотрено с пилообразным продольным профилем, то при приемке</w:t>
      </w:r>
      <w:r w:rsidR="006205FA" w:rsidRPr="003F2A96">
        <w:rPr>
          <w:rFonts w:eastAsia="ArialMT"/>
          <w:color w:val="000000"/>
          <w:sz w:val="28"/>
          <w:szCs w:val="28"/>
          <w:highlight w:val="green"/>
        </w:rPr>
        <w:t xml:space="preserve"> </w:t>
      </w:r>
      <w:r w:rsidRPr="003F2A96">
        <w:rPr>
          <w:rFonts w:eastAsia="ArialMT"/>
          <w:color w:val="000000"/>
          <w:sz w:val="28"/>
          <w:szCs w:val="28"/>
          <w:highlight w:val="green"/>
        </w:rPr>
        <w:t>проверя</w:t>
      </w:r>
      <w:r w:rsidR="004A1F50" w:rsidRPr="003F2A96">
        <w:rPr>
          <w:rFonts w:eastAsia="ArialMT"/>
          <w:color w:val="000000"/>
          <w:sz w:val="28"/>
          <w:szCs w:val="28"/>
          <w:highlight w:val="green"/>
        </w:rPr>
        <w:t>ют</w:t>
      </w:r>
      <w:r w:rsidRPr="003F2A96">
        <w:rPr>
          <w:rFonts w:eastAsia="ArialMT"/>
          <w:color w:val="000000"/>
          <w:sz w:val="28"/>
          <w:szCs w:val="28"/>
          <w:highlight w:val="green"/>
        </w:rPr>
        <w:t xml:space="preserve"> продольный уклон по краю, по которому предусмотрен пилообразный профиль.</w:t>
      </w:r>
    </w:p>
    <w:p w14:paraId="72B94D64" w14:textId="3FE12564" w:rsidR="0064485F" w:rsidRPr="003F2A96" w:rsidRDefault="00B93331" w:rsidP="00B545BC">
      <w:pPr>
        <w:autoSpaceDE w:val="0"/>
        <w:autoSpaceDN w:val="0"/>
        <w:adjustRightInd w:val="0"/>
        <w:rPr>
          <w:rFonts w:eastAsia="ArialMT"/>
          <w:color w:val="000000"/>
          <w:sz w:val="28"/>
          <w:szCs w:val="28"/>
          <w:highlight w:val="green"/>
        </w:rPr>
      </w:pPr>
      <w:r w:rsidRPr="003F2A96">
        <w:rPr>
          <w:rFonts w:eastAsia="ArialMT"/>
          <w:color w:val="000000"/>
          <w:sz w:val="28"/>
          <w:szCs w:val="28"/>
          <w:highlight w:val="green"/>
        </w:rPr>
        <w:t>Поперечный уклон на базе 0,</w:t>
      </w:r>
      <w:r w:rsidR="0064485F" w:rsidRPr="003F2A96">
        <w:rPr>
          <w:rFonts w:eastAsia="ArialMT"/>
          <w:color w:val="000000"/>
          <w:sz w:val="28"/>
          <w:szCs w:val="28"/>
          <w:highlight w:val="green"/>
        </w:rPr>
        <w:t>5 м</w:t>
      </w:r>
      <w:r w:rsidR="006205FA" w:rsidRPr="003F2A96">
        <w:rPr>
          <w:rFonts w:eastAsia="ArialMT"/>
          <w:color w:val="000000"/>
          <w:sz w:val="28"/>
          <w:szCs w:val="28"/>
          <w:highlight w:val="green"/>
        </w:rPr>
        <w:t xml:space="preserve"> </w:t>
      </w:r>
      <w:r w:rsidR="00362A8E" w:rsidRPr="003F2A96">
        <w:rPr>
          <w:rFonts w:eastAsia="ArialMT"/>
          <w:b/>
          <w:color w:val="000000"/>
          <w:sz w:val="28"/>
          <w:szCs w:val="28"/>
          <w:highlight w:val="green"/>
        </w:rPr>
        <w:t>следует</w:t>
      </w:r>
      <w:r w:rsidR="0064485F" w:rsidRPr="003F2A96">
        <w:rPr>
          <w:rFonts w:eastAsia="ArialMT"/>
          <w:color w:val="000000"/>
          <w:sz w:val="28"/>
          <w:szCs w:val="28"/>
          <w:highlight w:val="green"/>
        </w:rPr>
        <w:t xml:space="preserve"> проверять точным нивелированием или</w:t>
      </w:r>
      <w:r w:rsidR="006205FA" w:rsidRPr="003F2A96">
        <w:rPr>
          <w:rFonts w:eastAsia="ArialMT"/>
          <w:color w:val="000000"/>
          <w:sz w:val="28"/>
          <w:szCs w:val="28"/>
          <w:highlight w:val="green"/>
        </w:rPr>
        <w:t xml:space="preserve"> </w:t>
      </w:r>
      <w:r w:rsidR="00412701" w:rsidRPr="003F2A96">
        <w:rPr>
          <w:rFonts w:eastAsia="ArialMT"/>
          <w:color w:val="000000"/>
          <w:sz w:val="28"/>
          <w:szCs w:val="28"/>
          <w:highlight w:val="green"/>
        </w:rPr>
        <w:t>соответствующим</w:t>
      </w:r>
      <w:r w:rsidR="0064485F" w:rsidRPr="003F2A96">
        <w:rPr>
          <w:rFonts w:eastAsia="ArialMT"/>
          <w:color w:val="000000"/>
          <w:sz w:val="28"/>
          <w:szCs w:val="28"/>
          <w:highlight w:val="green"/>
        </w:rPr>
        <w:t xml:space="preserve"> уклономером. </w:t>
      </w:r>
      <w:r w:rsidR="00362A8E" w:rsidRPr="003F2A96">
        <w:rPr>
          <w:rFonts w:eastAsia="ArialMT"/>
          <w:b/>
          <w:color w:val="000000"/>
          <w:sz w:val="28"/>
          <w:szCs w:val="28"/>
          <w:highlight w:val="green"/>
        </w:rPr>
        <w:t>Может</w:t>
      </w:r>
      <w:r w:rsidR="0064485F" w:rsidRPr="003F2A96">
        <w:rPr>
          <w:rFonts w:eastAsia="ArialMT"/>
          <w:color w:val="000000"/>
          <w:sz w:val="28"/>
          <w:szCs w:val="28"/>
          <w:highlight w:val="green"/>
        </w:rPr>
        <w:t xml:space="preserve"> быть исполь</w:t>
      </w:r>
      <w:r w:rsidRPr="003F2A96">
        <w:rPr>
          <w:rFonts w:eastAsia="ArialMT"/>
          <w:color w:val="000000"/>
          <w:sz w:val="28"/>
          <w:szCs w:val="28"/>
          <w:highlight w:val="green"/>
        </w:rPr>
        <w:t>зован уровень с рейкой длиной 0,</w:t>
      </w:r>
      <w:r w:rsidR="0064485F" w:rsidRPr="003F2A96">
        <w:rPr>
          <w:rFonts w:eastAsia="ArialMT"/>
          <w:color w:val="000000"/>
          <w:sz w:val="28"/>
          <w:szCs w:val="28"/>
          <w:highlight w:val="green"/>
        </w:rPr>
        <w:t>5 м. Схема</w:t>
      </w:r>
      <w:r w:rsidR="006205FA" w:rsidRPr="003F2A96">
        <w:rPr>
          <w:rFonts w:eastAsia="ArialMT"/>
          <w:color w:val="000000"/>
          <w:sz w:val="28"/>
          <w:szCs w:val="28"/>
          <w:highlight w:val="green"/>
        </w:rPr>
        <w:t xml:space="preserve"> </w:t>
      </w:r>
      <w:r w:rsidR="0064485F" w:rsidRPr="003F2A96">
        <w:rPr>
          <w:rFonts w:eastAsia="ArialMT"/>
          <w:color w:val="000000"/>
          <w:sz w:val="28"/>
          <w:szCs w:val="28"/>
          <w:highlight w:val="green"/>
        </w:rPr>
        <w:t>проверки поперечного уклона для этог</w:t>
      </w:r>
      <w:r w:rsidR="009754DD" w:rsidRPr="003F2A96">
        <w:rPr>
          <w:rFonts w:eastAsia="ArialMT"/>
          <w:color w:val="000000"/>
          <w:sz w:val="28"/>
          <w:szCs w:val="28"/>
          <w:highlight w:val="green"/>
        </w:rPr>
        <w:t>о случая пр</w:t>
      </w:r>
      <w:r w:rsidR="00412701" w:rsidRPr="003F2A96">
        <w:rPr>
          <w:rFonts w:eastAsia="ArialMT"/>
          <w:color w:val="000000"/>
          <w:sz w:val="28"/>
          <w:szCs w:val="28"/>
          <w:highlight w:val="green"/>
        </w:rPr>
        <w:t>иведе</w:t>
      </w:r>
      <w:r w:rsidR="009754DD" w:rsidRPr="003F2A96">
        <w:rPr>
          <w:rFonts w:eastAsia="ArialMT"/>
          <w:color w:val="000000"/>
          <w:sz w:val="28"/>
          <w:szCs w:val="28"/>
          <w:highlight w:val="green"/>
        </w:rPr>
        <w:t>на на рис</w:t>
      </w:r>
      <w:r w:rsidR="00412701" w:rsidRPr="003F2A96">
        <w:rPr>
          <w:rFonts w:eastAsia="ArialMT"/>
          <w:color w:val="000000"/>
          <w:sz w:val="28"/>
          <w:szCs w:val="28"/>
          <w:highlight w:val="green"/>
        </w:rPr>
        <w:t xml:space="preserve">унке </w:t>
      </w:r>
      <w:r w:rsidR="0005671F" w:rsidRPr="003F2A96">
        <w:rPr>
          <w:rFonts w:eastAsia="ArialMT"/>
          <w:color w:val="000000"/>
          <w:sz w:val="28"/>
          <w:szCs w:val="28"/>
          <w:highlight w:val="green"/>
        </w:rPr>
        <w:t>3</w:t>
      </w:r>
      <w:r w:rsidR="0064485F" w:rsidRPr="003F2A96">
        <w:rPr>
          <w:rFonts w:eastAsia="ArialMT"/>
          <w:color w:val="000000"/>
          <w:sz w:val="28"/>
          <w:szCs w:val="28"/>
          <w:highlight w:val="green"/>
        </w:rPr>
        <w:t>.</w:t>
      </w:r>
    </w:p>
    <w:p w14:paraId="49DAE8F1" w14:textId="77777777" w:rsidR="0064485F" w:rsidRPr="003F2A96" w:rsidRDefault="0064485F" w:rsidP="00B545BC">
      <w:pPr>
        <w:autoSpaceDE w:val="0"/>
        <w:autoSpaceDN w:val="0"/>
        <w:adjustRightInd w:val="0"/>
        <w:rPr>
          <w:rFonts w:eastAsia="ArialMT"/>
          <w:color w:val="000000"/>
          <w:szCs w:val="24"/>
          <w:highlight w:val="green"/>
        </w:rPr>
      </w:pPr>
    </w:p>
    <w:p w14:paraId="6E2749E1" w14:textId="75CDA00C" w:rsidR="0064485F" w:rsidRPr="003F2A96" w:rsidRDefault="00616B6A" w:rsidP="00901205">
      <w:pPr>
        <w:autoSpaceDE w:val="0"/>
        <w:autoSpaceDN w:val="0"/>
        <w:adjustRightInd w:val="0"/>
        <w:jc w:val="center"/>
        <w:rPr>
          <w:rFonts w:eastAsia="ArialMT"/>
          <w:color w:val="000000"/>
          <w:szCs w:val="24"/>
          <w:highlight w:val="green"/>
        </w:rPr>
      </w:pPr>
      <w:r w:rsidRPr="003F2A96">
        <w:rPr>
          <w:rFonts w:eastAsia="ArialMT"/>
          <w:color w:val="000000"/>
          <w:szCs w:val="24"/>
          <w:highlight w:val="green"/>
        </w:rPr>
        <w:object w:dxaOrig="10104" w:dyaOrig="7140" w14:anchorId="36CE5530">
          <v:shape id="_x0000_i1043" type="#_x0000_t75" style="width:416.95pt;height:117.15pt" o:ole="">
            <v:imagedata r:id="rId48" o:title="" croptop="20377f" cropbottom="19385f"/>
          </v:shape>
          <o:OLEObject Type="Embed" ProgID="Acrobat.Document.DC" ShapeID="_x0000_i1043" DrawAspect="Content" ObjectID="_1764070963" r:id="rId49"/>
        </w:object>
      </w:r>
    </w:p>
    <w:p w14:paraId="744A1EE4" w14:textId="77777777" w:rsidR="0064485F" w:rsidRPr="003F2A96" w:rsidRDefault="00525608" w:rsidP="00901205">
      <w:pPr>
        <w:suppressAutoHyphens/>
        <w:spacing w:line="200" w:lineRule="atLeast"/>
        <w:jc w:val="center"/>
        <w:rPr>
          <w:rFonts w:eastAsia="TimesNewRomanPSMT"/>
          <w:b/>
          <w:color w:val="000000"/>
          <w:szCs w:val="24"/>
          <w:highlight w:val="green"/>
          <w:lang w:eastAsia="ar-SA"/>
        </w:rPr>
      </w:pPr>
      <w:r w:rsidRPr="003F2A96">
        <w:rPr>
          <w:b/>
          <w:i/>
          <w:color w:val="000000"/>
          <w:szCs w:val="24"/>
          <w:highlight w:val="green"/>
          <w:lang w:eastAsia="ar-SA"/>
        </w:rPr>
        <w:t>Рисунок 3</w:t>
      </w:r>
      <w:r w:rsidR="0064485F" w:rsidRPr="003F2A96">
        <w:rPr>
          <w:b/>
          <w:color w:val="000000"/>
          <w:szCs w:val="24"/>
          <w:highlight w:val="green"/>
          <w:lang w:eastAsia="ar-SA"/>
        </w:rPr>
        <w:t xml:space="preserve"> – Пример п</w:t>
      </w:r>
      <w:r w:rsidR="0064485F" w:rsidRPr="003F2A96">
        <w:rPr>
          <w:rFonts w:eastAsia="TimesNewRomanPSMT"/>
          <w:b/>
          <w:color w:val="000000"/>
          <w:szCs w:val="24"/>
          <w:highlight w:val="green"/>
          <w:lang w:eastAsia="ar-SA"/>
        </w:rPr>
        <w:t>роверки поперечного уклона</w:t>
      </w:r>
    </w:p>
    <w:p w14:paraId="5A900F3B" w14:textId="77777777" w:rsidR="008F414A" w:rsidRPr="003F2A96" w:rsidRDefault="008F414A" w:rsidP="00B545BC">
      <w:pPr>
        <w:suppressAutoHyphens/>
        <w:spacing w:line="200" w:lineRule="atLeast"/>
        <w:rPr>
          <w:rFonts w:eastAsia="TimesNewRomanPSMT"/>
          <w:color w:val="000000"/>
          <w:szCs w:val="24"/>
          <w:highlight w:val="green"/>
          <w:lang w:eastAsia="ar-SA"/>
        </w:rPr>
      </w:pPr>
    </w:p>
    <w:p w14:paraId="63A534C1" w14:textId="0D1EE591" w:rsidR="0064485F" w:rsidRPr="003F2A96" w:rsidRDefault="0064485F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lastRenderedPageBreak/>
        <w:t xml:space="preserve">По согласованию между заказчиком, подрядчиком и поставщиком изделий для мощения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Pr="003F2A96">
        <w:rPr>
          <w:sz w:val="28"/>
          <w:szCs w:val="28"/>
          <w:highlight w:val="green"/>
        </w:rPr>
        <w:t xml:space="preserve"> быть </w:t>
      </w:r>
      <w:r w:rsidR="00412701" w:rsidRPr="003F2A96">
        <w:rPr>
          <w:sz w:val="28"/>
          <w:szCs w:val="28"/>
          <w:highlight w:val="green"/>
        </w:rPr>
        <w:t>выполнены</w:t>
      </w:r>
      <w:r w:rsidRPr="003F2A96">
        <w:rPr>
          <w:sz w:val="28"/>
          <w:szCs w:val="28"/>
          <w:highlight w:val="green"/>
        </w:rPr>
        <w:t xml:space="preserve"> </w:t>
      </w:r>
      <w:r w:rsidR="00412701" w:rsidRPr="003F2A96">
        <w:rPr>
          <w:sz w:val="28"/>
          <w:szCs w:val="28"/>
          <w:highlight w:val="green"/>
        </w:rPr>
        <w:t>измерения</w:t>
      </w:r>
      <w:r w:rsidRPr="003F2A96">
        <w:rPr>
          <w:sz w:val="28"/>
          <w:szCs w:val="28"/>
          <w:highlight w:val="green"/>
        </w:rPr>
        <w:t xml:space="preserve"> сцепных свойств дорожного покрытия. При этом заинтересованными сторонами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на быть разработана и утверждена методика измерения коэффициента сцепления (выбран прибор, определено количество измерений, критерии качества и т. д.).</w:t>
      </w:r>
    </w:p>
    <w:p w14:paraId="53E5C6A6" w14:textId="58B2B2B7" w:rsidR="00EA2DDB" w:rsidRPr="003F2A96" w:rsidRDefault="00481B83" w:rsidP="00B545BC">
      <w:pPr>
        <w:pStyle w:val="aff3"/>
        <w:tabs>
          <w:tab w:val="clear" w:pos="1276"/>
          <w:tab w:val="left" w:pos="1418"/>
        </w:tabs>
        <w:ind w:firstLine="709"/>
        <w:rPr>
          <w:spacing w:val="-2"/>
          <w:sz w:val="28"/>
          <w:szCs w:val="28"/>
          <w:highlight w:val="green"/>
        </w:rPr>
      </w:pPr>
      <w:r w:rsidRPr="003F2A96">
        <w:rPr>
          <w:spacing w:val="-2"/>
          <w:sz w:val="28"/>
          <w:szCs w:val="28"/>
          <w:highlight w:val="green"/>
        </w:rPr>
        <w:t>Примыкания</w:t>
      </w:r>
      <w:r w:rsidR="00C74B2F" w:rsidRPr="003F2A96">
        <w:rPr>
          <w:spacing w:val="-2"/>
          <w:sz w:val="28"/>
          <w:szCs w:val="28"/>
          <w:highlight w:val="green"/>
        </w:rPr>
        <w:t xml:space="preserve"> </w:t>
      </w:r>
      <w:r w:rsidRPr="003F2A96">
        <w:rPr>
          <w:spacing w:val="-2"/>
          <w:sz w:val="28"/>
          <w:szCs w:val="28"/>
          <w:highlight w:val="green"/>
        </w:rPr>
        <w:t>к канализаци</w:t>
      </w:r>
      <w:r w:rsidR="00B93331" w:rsidRPr="003F2A96">
        <w:rPr>
          <w:spacing w:val="-2"/>
          <w:sz w:val="28"/>
          <w:szCs w:val="28"/>
          <w:highlight w:val="green"/>
        </w:rPr>
        <w:t>онным люкам, водосборным лоткам</w:t>
      </w:r>
      <w:r w:rsidR="0021529D" w:rsidRPr="003F2A96">
        <w:rPr>
          <w:spacing w:val="-2"/>
          <w:sz w:val="28"/>
          <w:szCs w:val="28"/>
          <w:highlight w:val="green"/>
        </w:rPr>
        <w:t>,</w:t>
      </w:r>
      <w:r w:rsidRPr="003F2A96">
        <w:rPr>
          <w:spacing w:val="-2"/>
          <w:sz w:val="28"/>
          <w:szCs w:val="28"/>
          <w:highlight w:val="green"/>
        </w:rPr>
        <w:t xml:space="preserve"> каким-либо другим встроенным в покрытие элементам, и</w:t>
      </w:r>
      <w:r w:rsidR="008638D5" w:rsidRPr="003F2A96">
        <w:rPr>
          <w:spacing w:val="-2"/>
          <w:sz w:val="28"/>
          <w:szCs w:val="28"/>
          <w:highlight w:val="green"/>
        </w:rPr>
        <w:t>з</w:t>
      </w:r>
      <w:r w:rsidRPr="003F2A96">
        <w:rPr>
          <w:spacing w:val="-2"/>
          <w:sz w:val="28"/>
          <w:szCs w:val="28"/>
          <w:highlight w:val="green"/>
        </w:rPr>
        <w:t xml:space="preserve">менение направления </w:t>
      </w:r>
      <w:r w:rsidR="008638D5" w:rsidRPr="003F2A96">
        <w:rPr>
          <w:spacing w:val="-2"/>
          <w:sz w:val="28"/>
          <w:szCs w:val="28"/>
          <w:highlight w:val="green"/>
        </w:rPr>
        <w:t xml:space="preserve">рисунка мощения </w:t>
      </w:r>
      <w:r w:rsidR="00362A8E" w:rsidRPr="003F2A96">
        <w:rPr>
          <w:b/>
          <w:spacing w:val="-2"/>
          <w:sz w:val="28"/>
          <w:szCs w:val="28"/>
          <w:highlight w:val="green"/>
        </w:rPr>
        <w:t>долж</w:t>
      </w:r>
      <w:r w:rsidR="008638D5" w:rsidRPr="003F2A96">
        <w:rPr>
          <w:spacing w:val="-2"/>
          <w:sz w:val="28"/>
          <w:szCs w:val="28"/>
          <w:highlight w:val="green"/>
        </w:rPr>
        <w:t>ны быть выполнены с учетом правил выполнения под</w:t>
      </w:r>
      <w:r w:rsidR="00412701" w:rsidRPr="003F2A96">
        <w:rPr>
          <w:spacing w:val="-2"/>
          <w:sz w:val="28"/>
          <w:szCs w:val="28"/>
          <w:highlight w:val="green"/>
        </w:rPr>
        <w:t xml:space="preserve">резки. </w:t>
      </w:r>
      <w:r w:rsidR="001A779E" w:rsidRPr="003F2A96">
        <w:rPr>
          <w:spacing w:val="-2"/>
          <w:sz w:val="28"/>
          <w:szCs w:val="28"/>
          <w:highlight w:val="green"/>
        </w:rPr>
        <w:t>В</w:t>
      </w:r>
      <w:r w:rsidR="002E79E0" w:rsidRPr="003F2A96">
        <w:rPr>
          <w:spacing w:val="-2"/>
          <w:sz w:val="28"/>
          <w:szCs w:val="28"/>
          <w:highlight w:val="green"/>
        </w:rPr>
        <w:t xml:space="preserve"> течение 1</w:t>
      </w:r>
      <w:r w:rsidR="00412701" w:rsidRPr="003F2A96">
        <w:rPr>
          <w:rFonts w:eastAsia="TimesNewRoman"/>
          <w:highlight w:val="green"/>
          <w:lang w:eastAsia="en-US"/>
        </w:rPr>
        <w:t>–</w:t>
      </w:r>
      <w:r w:rsidR="002E79E0" w:rsidRPr="003F2A96">
        <w:rPr>
          <w:spacing w:val="-2"/>
          <w:sz w:val="28"/>
          <w:szCs w:val="28"/>
          <w:highlight w:val="green"/>
        </w:rPr>
        <w:t xml:space="preserve">3 </w:t>
      </w:r>
      <w:proofErr w:type="spellStart"/>
      <w:r w:rsidR="002E79E0" w:rsidRPr="003F2A96">
        <w:rPr>
          <w:spacing w:val="-2"/>
          <w:sz w:val="28"/>
          <w:szCs w:val="28"/>
          <w:highlight w:val="green"/>
        </w:rPr>
        <w:t>мес</w:t>
      </w:r>
      <w:proofErr w:type="spellEnd"/>
      <w:r w:rsidR="002E79E0" w:rsidRPr="003F2A96">
        <w:rPr>
          <w:spacing w:val="-2"/>
          <w:sz w:val="28"/>
          <w:szCs w:val="28"/>
          <w:highlight w:val="green"/>
        </w:rPr>
        <w:t xml:space="preserve"> с начала </w:t>
      </w:r>
      <w:r w:rsidR="000703C0" w:rsidRPr="003F2A96">
        <w:rPr>
          <w:spacing w:val="-2"/>
          <w:sz w:val="28"/>
          <w:szCs w:val="28"/>
          <w:highlight w:val="green"/>
        </w:rPr>
        <w:t xml:space="preserve">эксплуатации </w:t>
      </w:r>
      <w:r w:rsidR="00362A8E" w:rsidRPr="003F2A96">
        <w:rPr>
          <w:b/>
          <w:spacing w:val="-2"/>
          <w:sz w:val="28"/>
          <w:szCs w:val="28"/>
          <w:highlight w:val="green"/>
        </w:rPr>
        <w:t>долж</w:t>
      </w:r>
      <w:r w:rsidR="000D409E" w:rsidRPr="003F2A96">
        <w:rPr>
          <w:spacing w:val="-2"/>
          <w:sz w:val="28"/>
          <w:szCs w:val="28"/>
          <w:highlight w:val="green"/>
        </w:rPr>
        <w:t xml:space="preserve">ен быть организован </w:t>
      </w:r>
      <w:r w:rsidR="00FB1381" w:rsidRPr="003F2A96">
        <w:rPr>
          <w:spacing w:val="-2"/>
          <w:sz w:val="28"/>
          <w:szCs w:val="28"/>
          <w:highlight w:val="green"/>
        </w:rPr>
        <w:t>контроль</w:t>
      </w:r>
      <w:r w:rsidR="00B24D33" w:rsidRPr="003F2A96">
        <w:rPr>
          <w:spacing w:val="-2"/>
          <w:sz w:val="28"/>
          <w:szCs w:val="28"/>
          <w:highlight w:val="green"/>
        </w:rPr>
        <w:t xml:space="preserve"> </w:t>
      </w:r>
      <w:r w:rsidR="00B93331" w:rsidRPr="003F2A96">
        <w:rPr>
          <w:spacing w:val="-2"/>
          <w:sz w:val="28"/>
          <w:szCs w:val="28"/>
          <w:highlight w:val="green"/>
        </w:rPr>
        <w:t>покрытия</w:t>
      </w:r>
      <w:r w:rsidR="002E79E0" w:rsidRPr="003F2A96">
        <w:rPr>
          <w:spacing w:val="-2"/>
          <w:sz w:val="28"/>
          <w:szCs w:val="28"/>
          <w:highlight w:val="green"/>
        </w:rPr>
        <w:t xml:space="preserve"> </w:t>
      </w:r>
      <w:r w:rsidR="00412701" w:rsidRPr="003F2A96">
        <w:rPr>
          <w:spacing w:val="-2"/>
          <w:sz w:val="28"/>
          <w:szCs w:val="28"/>
          <w:highlight w:val="green"/>
        </w:rPr>
        <w:t xml:space="preserve">для </w:t>
      </w:r>
      <w:r w:rsidR="002E79E0" w:rsidRPr="003F2A96">
        <w:rPr>
          <w:spacing w:val="-2"/>
          <w:sz w:val="28"/>
          <w:szCs w:val="28"/>
          <w:highlight w:val="green"/>
        </w:rPr>
        <w:t xml:space="preserve">проверки заполнения </w:t>
      </w:r>
      <w:r w:rsidR="009D214A" w:rsidRPr="003F2A96">
        <w:rPr>
          <w:spacing w:val="-2"/>
          <w:sz w:val="28"/>
          <w:szCs w:val="28"/>
          <w:highlight w:val="green"/>
        </w:rPr>
        <w:t>швов,</w:t>
      </w:r>
      <w:r w:rsidR="00C74B2F" w:rsidRPr="003F2A96">
        <w:rPr>
          <w:spacing w:val="-2"/>
          <w:sz w:val="28"/>
          <w:szCs w:val="28"/>
          <w:highlight w:val="green"/>
        </w:rPr>
        <w:t xml:space="preserve"> </w:t>
      </w:r>
      <w:r w:rsidR="009D214A" w:rsidRPr="003F2A96">
        <w:rPr>
          <w:spacing w:val="-2"/>
          <w:sz w:val="28"/>
          <w:szCs w:val="28"/>
          <w:highlight w:val="green"/>
        </w:rPr>
        <w:t>функционирования</w:t>
      </w:r>
      <w:r w:rsidR="002E79E0" w:rsidRPr="003F2A96">
        <w:rPr>
          <w:spacing w:val="-2"/>
          <w:sz w:val="28"/>
          <w:szCs w:val="28"/>
          <w:highlight w:val="green"/>
        </w:rPr>
        <w:t xml:space="preserve"> ливневой системы</w:t>
      </w:r>
      <w:r w:rsidR="00C74B2F" w:rsidRPr="003F2A96">
        <w:rPr>
          <w:spacing w:val="-2"/>
          <w:sz w:val="28"/>
          <w:szCs w:val="28"/>
          <w:highlight w:val="green"/>
        </w:rPr>
        <w:t xml:space="preserve"> </w:t>
      </w:r>
      <w:r w:rsidR="009D214A" w:rsidRPr="003F2A96">
        <w:rPr>
          <w:spacing w:val="-2"/>
          <w:sz w:val="28"/>
          <w:szCs w:val="28"/>
          <w:highlight w:val="green"/>
        </w:rPr>
        <w:t>и</w:t>
      </w:r>
      <w:r w:rsidR="00C74B2F" w:rsidRPr="003F2A96">
        <w:rPr>
          <w:spacing w:val="-2"/>
          <w:sz w:val="28"/>
          <w:szCs w:val="28"/>
          <w:highlight w:val="green"/>
        </w:rPr>
        <w:t xml:space="preserve"> </w:t>
      </w:r>
      <w:r w:rsidR="002E79E0" w:rsidRPr="003F2A96">
        <w:rPr>
          <w:spacing w:val="-2"/>
          <w:sz w:val="28"/>
          <w:szCs w:val="28"/>
          <w:highlight w:val="green"/>
        </w:rPr>
        <w:t>устранения возможных местных деформаций.</w:t>
      </w:r>
    </w:p>
    <w:p w14:paraId="3102B5C8" w14:textId="0F5F3230" w:rsidR="008D1DA2" w:rsidRPr="003F2A96" w:rsidRDefault="00B7780F" w:rsidP="00B545BC">
      <w:pPr>
        <w:pStyle w:val="10"/>
        <w:ind w:firstLine="709"/>
        <w:rPr>
          <w:color w:val="000000"/>
          <w:highlight w:val="green"/>
        </w:rPr>
      </w:pPr>
      <w:bookmarkStart w:id="84" w:name="_Toc499905022"/>
      <w:bookmarkStart w:id="85" w:name="_Toc6331615"/>
      <w:bookmarkStart w:id="86" w:name="_Toc6331648"/>
      <w:bookmarkStart w:id="87" w:name="_Toc6565892"/>
      <w:r w:rsidRPr="003F2A96">
        <w:rPr>
          <w:color w:val="000000"/>
          <w:highlight w:val="green"/>
        </w:rPr>
        <w:t>7</w:t>
      </w:r>
      <w:r w:rsidR="008F0BCB" w:rsidRPr="003F2A96">
        <w:rPr>
          <w:color w:val="000000"/>
          <w:highlight w:val="green"/>
        </w:rPr>
        <w:t xml:space="preserve">  </w:t>
      </w:r>
      <w:r w:rsidR="008D1DA2" w:rsidRPr="003F2A96">
        <w:rPr>
          <w:color w:val="000000"/>
          <w:highlight w:val="green"/>
        </w:rPr>
        <w:t xml:space="preserve">Эксплуатация дорожных покрытий из </w:t>
      </w:r>
      <w:r w:rsidR="00676F9F" w:rsidRPr="003F2A96">
        <w:rPr>
          <w:rFonts w:eastAsia="TimesNewRomanPSMT"/>
          <w:color w:val="000000"/>
          <w:szCs w:val="28"/>
          <w:highlight w:val="green"/>
        </w:rPr>
        <w:t>камней/плит</w:t>
      </w:r>
      <w:r w:rsidR="008D1DA2" w:rsidRPr="003F2A96">
        <w:rPr>
          <w:color w:val="000000"/>
          <w:highlight w:val="green"/>
        </w:rPr>
        <w:t xml:space="preserve"> мощения</w:t>
      </w:r>
      <w:bookmarkEnd w:id="84"/>
      <w:bookmarkEnd w:id="85"/>
      <w:bookmarkEnd w:id="86"/>
      <w:bookmarkEnd w:id="87"/>
    </w:p>
    <w:p w14:paraId="50048D93" w14:textId="77777777" w:rsidR="008D1DA2" w:rsidRPr="003F2A96" w:rsidRDefault="008D1DA2" w:rsidP="00B545BC">
      <w:pPr>
        <w:pStyle w:val="6"/>
        <w:rPr>
          <w:sz w:val="28"/>
          <w:szCs w:val="28"/>
          <w:highlight w:val="green"/>
        </w:rPr>
      </w:pPr>
      <w:bookmarkStart w:id="88" w:name="_Toc499905023"/>
      <w:bookmarkStart w:id="89" w:name="_Toc6565893"/>
      <w:r w:rsidRPr="003F2A96">
        <w:rPr>
          <w:sz w:val="28"/>
          <w:szCs w:val="28"/>
          <w:highlight w:val="green"/>
        </w:rPr>
        <w:t>Начало эксплуатации</w:t>
      </w:r>
      <w:bookmarkEnd w:id="88"/>
      <w:bookmarkEnd w:id="89"/>
    </w:p>
    <w:p w14:paraId="59B82B06" w14:textId="6398756A" w:rsidR="008D1DA2" w:rsidRPr="003F2A96" w:rsidRDefault="00A94051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</w:t>
      </w:r>
      <w:r w:rsidR="008D1DA2" w:rsidRPr="003F2A96">
        <w:rPr>
          <w:sz w:val="28"/>
          <w:szCs w:val="28"/>
          <w:highlight w:val="green"/>
        </w:rPr>
        <w:t xml:space="preserve"> начальный период эксплуатации (1 </w:t>
      </w:r>
      <w:proofErr w:type="spellStart"/>
      <w:r w:rsidR="008D1DA2" w:rsidRPr="003F2A96">
        <w:rPr>
          <w:sz w:val="28"/>
          <w:szCs w:val="28"/>
          <w:highlight w:val="green"/>
        </w:rPr>
        <w:t>мес</w:t>
      </w:r>
      <w:proofErr w:type="spellEnd"/>
      <w:r w:rsidR="008D1DA2" w:rsidRPr="003F2A96">
        <w:rPr>
          <w:sz w:val="28"/>
          <w:szCs w:val="28"/>
          <w:highlight w:val="green"/>
        </w:rPr>
        <w:t xml:space="preserve">), когда происходит дополнительная осадка </w:t>
      </w:r>
      <w:r w:rsidR="00676F9F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="008D1DA2" w:rsidRPr="003F2A96">
        <w:rPr>
          <w:sz w:val="28"/>
          <w:szCs w:val="28"/>
          <w:highlight w:val="green"/>
        </w:rPr>
        <w:t xml:space="preserve">,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8D1DA2" w:rsidRPr="003F2A96">
        <w:rPr>
          <w:sz w:val="28"/>
          <w:szCs w:val="28"/>
          <w:highlight w:val="green"/>
        </w:rPr>
        <w:t xml:space="preserve"> ограничи</w:t>
      </w:r>
      <w:r w:rsidR="00412701" w:rsidRPr="003F2A96">
        <w:rPr>
          <w:sz w:val="28"/>
          <w:szCs w:val="28"/>
          <w:highlight w:val="green"/>
        </w:rPr>
        <w:t>ва</w:t>
      </w:r>
      <w:r w:rsidR="008D1DA2" w:rsidRPr="003F2A96">
        <w:rPr>
          <w:sz w:val="28"/>
          <w:szCs w:val="28"/>
          <w:highlight w:val="green"/>
        </w:rPr>
        <w:t>ть возможность движения по покрытию подвижной нагрузки. Для этого д</w:t>
      </w:r>
      <w:r w:rsidR="0065017D" w:rsidRPr="003F2A96">
        <w:rPr>
          <w:sz w:val="28"/>
          <w:szCs w:val="28"/>
          <w:highlight w:val="green"/>
        </w:rPr>
        <w:t>орожные службы и Государственная инспекция</w:t>
      </w:r>
      <w:r w:rsidR="008D1DA2" w:rsidRPr="003F2A96">
        <w:rPr>
          <w:sz w:val="28"/>
          <w:szCs w:val="28"/>
          <w:highlight w:val="green"/>
        </w:rPr>
        <w:t xml:space="preserve"> по безопасности дорожного движения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8D1DA2" w:rsidRPr="003F2A96">
        <w:rPr>
          <w:sz w:val="28"/>
          <w:szCs w:val="28"/>
          <w:highlight w:val="green"/>
        </w:rPr>
        <w:t xml:space="preserve">ны запретить въезд на тротуар грузовым автомобилям, обслуживающим прилегающие магазины, уборочной технике, давление колеса которой на покрытие превышает 0,2 МПа. Водители уборочной техники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8D1DA2" w:rsidRPr="003F2A96">
        <w:rPr>
          <w:sz w:val="28"/>
          <w:szCs w:val="28"/>
          <w:highlight w:val="green"/>
        </w:rPr>
        <w:t xml:space="preserve">ны быть предупреждены о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8D1DA2" w:rsidRPr="003F2A96">
        <w:rPr>
          <w:sz w:val="28"/>
          <w:szCs w:val="28"/>
          <w:highlight w:val="green"/>
        </w:rPr>
        <w:t>сти избег</w:t>
      </w:r>
      <w:r w:rsidR="005C0C3B" w:rsidRPr="003F2A96">
        <w:rPr>
          <w:sz w:val="28"/>
          <w:szCs w:val="28"/>
          <w:highlight w:val="green"/>
        </w:rPr>
        <w:t>ать движения по одной колее</w:t>
      </w:r>
      <w:r w:rsidR="008D1DA2" w:rsidRPr="003F2A96">
        <w:rPr>
          <w:sz w:val="28"/>
          <w:szCs w:val="28"/>
          <w:highlight w:val="green"/>
        </w:rPr>
        <w:t>.</w:t>
      </w:r>
    </w:p>
    <w:p w14:paraId="0957713B" w14:textId="6DD66452" w:rsidR="008D1DA2" w:rsidRPr="003F2A96" w:rsidRDefault="00362A8E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b/>
          <w:sz w:val="28"/>
          <w:szCs w:val="28"/>
          <w:highlight w:val="green"/>
        </w:rPr>
        <w:t>Не следует</w:t>
      </w:r>
      <w:r w:rsidR="00B544C1" w:rsidRPr="003F2A96">
        <w:rPr>
          <w:sz w:val="28"/>
          <w:szCs w:val="28"/>
          <w:highlight w:val="green"/>
        </w:rPr>
        <w:t xml:space="preserve"> </w:t>
      </w:r>
      <w:r w:rsidR="008D1DA2" w:rsidRPr="003F2A96">
        <w:rPr>
          <w:sz w:val="28"/>
          <w:szCs w:val="28"/>
          <w:highlight w:val="green"/>
        </w:rPr>
        <w:t xml:space="preserve">оставлять песок на поверхности мощения в течение длительного срока, так как это </w:t>
      </w:r>
      <w:r w:rsidR="00F85186" w:rsidRPr="003F2A96">
        <w:rPr>
          <w:sz w:val="28"/>
          <w:szCs w:val="28"/>
          <w:highlight w:val="green"/>
        </w:rPr>
        <w:t xml:space="preserve">приводит к изменению цвета поверхности мощения и пятнам, пылеобразованию и </w:t>
      </w:r>
      <w:r w:rsidR="00A44298" w:rsidRPr="003F2A96">
        <w:rPr>
          <w:sz w:val="28"/>
          <w:szCs w:val="28"/>
          <w:highlight w:val="green"/>
        </w:rPr>
        <w:t>загрязнению</w:t>
      </w:r>
      <w:r w:rsidR="008D1DA2" w:rsidRPr="003F2A96">
        <w:rPr>
          <w:sz w:val="28"/>
          <w:szCs w:val="28"/>
          <w:highlight w:val="green"/>
        </w:rPr>
        <w:t xml:space="preserve"> окружающей среды.</w:t>
      </w:r>
    </w:p>
    <w:p w14:paraId="7A9F950F" w14:textId="48BF74CA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При применении дл</w:t>
      </w:r>
      <w:r w:rsidR="006A090D" w:rsidRPr="003F2A96">
        <w:rPr>
          <w:sz w:val="28"/>
          <w:szCs w:val="28"/>
          <w:highlight w:val="green"/>
        </w:rPr>
        <w:t xml:space="preserve">я заполнения швов между </w:t>
      </w:r>
      <w:r w:rsidRPr="003F2A96">
        <w:rPr>
          <w:sz w:val="28"/>
          <w:szCs w:val="28"/>
          <w:highlight w:val="green"/>
        </w:rPr>
        <w:t>камнями</w:t>
      </w:r>
      <w:r w:rsidR="006A090D" w:rsidRPr="003F2A96">
        <w:rPr>
          <w:sz w:val="28"/>
          <w:szCs w:val="28"/>
          <w:highlight w:val="green"/>
        </w:rPr>
        <w:t>/плитами</w:t>
      </w:r>
      <w:r w:rsidRPr="003F2A96">
        <w:rPr>
          <w:sz w:val="28"/>
          <w:szCs w:val="28"/>
          <w:highlight w:val="green"/>
        </w:rPr>
        <w:t xml:space="preserve"> стабилизаторов песка нельзя </w:t>
      </w:r>
      <w:r w:rsidR="00412701" w:rsidRPr="003F2A96">
        <w:rPr>
          <w:sz w:val="28"/>
          <w:szCs w:val="28"/>
          <w:highlight w:val="green"/>
        </w:rPr>
        <w:t>передвигаться</w:t>
      </w:r>
      <w:r w:rsidRPr="003F2A96">
        <w:rPr>
          <w:sz w:val="28"/>
          <w:szCs w:val="28"/>
          <w:highlight w:val="green"/>
        </w:rPr>
        <w:t xml:space="preserve"> по покрытию до тех пор, пока поверхность не высохнет после нанесения материала. Въезд автомобильного транспорта на обработанную поверхность запрещен в течение 24 ч.</w:t>
      </w:r>
    </w:p>
    <w:p w14:paraId="57265C3B" w14:textId="0ED01582" w:rsidR="004225A0" w:rsidRPr="003F2A96" w:rsidRDefault="004225A0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Нагрузка на оси авто</w:t>
      </w:r>
      <w:r w:rsidR="00412701" w:rsidRPr="003F2A96">
        <w:rPr>
          <w:sz w:val="28"/>
          <w:szCs w:val="28"/>
          <w:highlight w:val="green"/>
        </w:rPr>
        <w:t xml:space="preserve">мобильного </w:t>
      </w:r>
      <w:r w:rsidRPr="003F2A96">
        <w:rPr>
          <w:sz w:val="28"/>
          <w:szCs w:val="28"/>
          <w:highlight w:val="green"/>
        </w:rPr>
        <w:t xml:space="preserve">транспорта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на быть регламентирована в каждом конкретном проекте строительства. </w:t>
      </w:r>
      <w:r w:rsidR="00362A8E" w:rsidRPr="003F2A96">
        <w:rPr>
          <w:b/>
          <w:sz w:val="28"/>
          <w:szCs w:val="28"/>
          <w:highlight w:val="green"/>
        </w:rPr>
        <w:t>Запрещается</w:t>
      </w:r>
      <w:r w:rsidRPr="003F2A96">
        <w:rPr>
          <w:sz w:val="28"/>
          <w:szCs w:val="28"/>
          <w:highlight w:val="green"/>
        </w:rPr>
        <w:t xml:space="preserve"> воздействие на дорожное покрытие большей нагрузки, </w:t>
      </w:r>
      <w:r w:rsidR="00502766" w:rsidRPr="003F2A96">
        <w:rPr>
          <w:sz w:val="28"/>
          <w:szCs w:val="28"/>
          <w:highlight w:val="green"/>
        </w:rPr>
        <w:t xml:space="preserve">которая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Pr="003F2A96">
        <w:rPr>
          <w:sz w:val="28"/>
          <w:szCs w:val="28"/>
          <w:highlight w:val="green"/>
        </w:rPr>
        <w:t xml:space="preserve"> повлечь за собой нарушение ровн</w:t>
      </w:r>
      <w:r w:rsidR="00B544C1" w:rsidRPr="003F2A96">
        <w:rPr>
          <w:sz w:val="28"/>
          <w:szCs w:val="28"/>
          <w:highlight w:val="green"/>
        </w:rPr>
        <w:t>ости покрытия и разрушение камней/плит</w:t>
      </w:r>
      <w:r w:rsidRPr="003F2A96">
        <w:rPr>
          <w:sz w:val="28"/>
          <w:szCs w:val="28"/>
          <w:highlight w:val="green"/>
        </w:rPr>
        <w:t xml:space="preserve"> мощения.</w:t>
      </w:r>
    </w:p>
    <w:p w14:paraId="75AD1FF8" w14:textId="5D685AF5" w:rsidR="00C92176" w:rsidRPr="003F2A96" w:rsidRDefault="00C92176" w:rsidP="00C92176">
      <w:pPr>
        <w:autoSpaceDE w:val="0"/>
        <w:autoSpaceDN w:val="0"/>
        <w:adjustRightInd w:val="0"/>
        <w:jc w:val="left"/>
        <w:rPr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При нанесении гидрофобизаторов и других составов на поверхность изделий, эксплуатацию покрытия </w:t>
      </w:r>
      <w:r w:rsidR="00362A8E" w:rsidRPr="003F2A96">
        <w:rPr>
          <w:b/>
          <w:color w:val="000000"/>
          <w:sz w:val="28"/>
          <w:szCs w:val="28"/>
          <w:highlight w:val="green"/>
        </w:rPr>
        <w:t>следует</w:t>
      </w:r>
      <w:r w:rsidRPr="003F2A96">
        <w:rPr>
          <w:color w:val="000000"/>
          <w:sz w:val="28"/>
          <w:szCs w:val="28"/>
          <w:highlight w:val="green"/>
        </w:rPr>
        <w:t xml:space="preserve"> разрешать только после завершения их высыхания (закрепления, </w:t>
      </w:r>
      <w:r w:rsidR="00B80650" w:rsidRPr="003F2A96">
        <w:rPr>
          <w:color w:val="000000"/>
          <w:sz w:val="28"/>
          <w:szCs w:val="28"/>
          <w:highlight w:val="green"/>
        </w:rPr>
        <w:t>стабилизации</w:t>
      </w:r>
      <w:r w:rsidRPr="003F2A96">
        <w:rPr>
          <w:color w:val="000000"/>
          <w:sz w:val="28"/>
          <w:szCs w:val="28"/>
          <w:highlight w:val="green"/>
        </w:rPr>
        <w:t xml:space="preserve">) согласно инструкции </w:t>
      </w:r>
      <w:r w:rsidR="00060030" w:rsidRPr="003F2A96">
        <w:rPr>
          <w:color w:val="000000"/>
          <w:sz w:val="28"/>
          <w:szCs w:val="28"/>
          <w:highlight w:val="green"/>
        </w:rPr>
        <w:t>изготовителя</w:t>
      </w:r>
      <w:r w:rsidRPr="003F2A96">
        <w:rPr>
          <w:color w:val="000000"/>
          <w:sz w:val="28"/>
          <w:szCs w:val="28"/>
          <w:highlight w:val="green"/>
        </w:rPr>
        <w:t>.</w:t>
      </w:r>
    </w:p>
    <w:p w14:paraId="0DB05373" w14:textId="77777777" w:rsidR="00C92176" w:rsidRPr="003F2A96" w:rsidRDefault="00C92176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</w:p>
    <w:p w14:paraId="407E1B0C" w14:textId="77777777" w:rsidR="008D1DA2" w:rsidRPr="003F2A96" w:rsidRDefault="00A659A5" w:rsidP="00B545BC">
      <w:pPr>
        <w:pStyle w:val="6"/>
        <w:rPr>
          <w:sz w:val="28"/>
          <w:szCs w:val="28"/>
          <w:highlight w:val="green"/>
        </w:rPr>
      </w:pPr>
      <w:bookmarkStart w:id="90" w:name="_Toc499905024"/>
      <w:bookmarkStart w:id="91" w:name="_Toc6565894"/>
      <w:r w:rsidRPr="003F2A96">
        <w:rPr>
          <w:sz w:val="28"/>
          <w:szCs w:val="28"/>
          <w:highlight w:val="green"/>
        </w:rPr>
        <w:t>Оценка технического состояния</w:t>
      </w:r>
      <w:bookmarkEnd w:id="90"/>
      <w:bookmarkEnd w:id="91"/>
    </w:p>
    <w:p w14:paraId="40E08502" w14:textId="5FC9A04F" w:rsidR="002451CB" w:rsidRPr="003F2A96" w:rsidRDefault="002451CB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Регулярный конт</w:t>
      </w:r>
      <w:r w:rsidR="00833478" w:rsidRPr="003F2A96">
        <w:rPr>
          <w:sz w:val="28"/>
          <w:szCs w:val="28"/>
          <w:highlight w:val="green"/>
        </w:rPr>
        <w:t>роль и технический уход повышают</w:t>
      </w:r>
      <w:r w:rsidRPr="003F2A96">
        <w:rPr>
          <w:sz w:val="28"/>
          <w:szCs w:val="28"/>
          <w:highlight w:val="green"/>
        </w:rPr>
        <w:t xml:space="preserve"> срок службы дорожных покрытий из камней</w:t>
      </w:r>
      <w:r w:rsidR="00412701" w:rsidRPr="003F2A96">
        <w:rPr>
          <w:sz w:val="28"/>
          <w:szCs w:val="28"/>
          <w:highlight w:val="green"/>
        </w:rPr>
        <w:t>/плит</w:t>
      </w:r>
      <w:r w:rsidRPr="003F2A96">
        <w:rPr>
          <w:sz w:val="28"/>
          <w:szCs w:val="28"/>
          <w:highlight w:val="green"/>
        </w:rPr>
        <w:t xml:space="preserve"> мощения. Минимум один раз в год проводят визуальный контроль </w:t>
      </w:r>
      <w:r w:rsidR="00412701" w:rsidRPr="003F2A96">
        <w:rPr>
          <w:sz w:val="28"/>
          <w:szCs w:val="28"/>
          <w:highlight w:val="green"/>
        </w:rPr>
        <w:t>для</w:t>
      </w:r>
      <w:r w:rsidRPr="003F2A96">
        <w:rPr>
          <w:sz w:val="28"/>
          <w:szCs w:val="28"/>
          <w:highlight w:val="green"/>
        </w:rPr>
        <w:t xml:space="preserve"> заблаговременного выявления начинающихся разрушений</w:t>
      </w:r>
      <w:r w:rsidR="00A44298" w:rsidRPr="003F2A96">
        <w:rPr>
          <w:sz w:val="28"/>
          <w:szCs w:val="28"/>
          <w:highlight w:val="green"/>
        </w:rPr>
        <w:t xml:space="preserve"> (см. таблиц</w:t>
      </w:r>
      <w:r w:rsidR="00412701" w:rsidRPr="003F2A96">
        <w:rPr>
          <w:sz w:val="28"/>
          <w:szCs w:val="28"/>
          <w:highlight w:val="green"/>
        </w:rPr>
        <w:t>у</w:t>
      </w:r>
      <w:r w:rsidR="000C3626" w:rsidRPr="003F2A96">
        <w:rPr>
          <w:sz w:val="28"/>
          <w:szCs w:val="28"/>
          <w:highlight w:val="green"/>
        </w:rPr>
        <w:t xml:space="preserve"> </w:t>
      </w:r>
      <w:r w:rsidR="009F5BC4" w:rsidRPr="003F2A96">
        <w:rPr>
          <w:sz w:val="28"/>
          <w:szCs w:val="28"/>
          <w:highlight w:val="green"/>
        </w:rPr>
        <w:t>1</w:t>
      </w:r>
      <w:r w:rsidR="001352DF" w:rsidRPr="003F2A96">
        <w:rPr>
          <w:sz w:val="28"/>
          <w:szCs w:val="28"/>
          <w:highlight w:val="green"/>
        </w:rPr>
        <w:t>2</w:t>
      </w:r>
      <w:r w:rsidRPr="003F2A96">
        <w:rPr>
          <w:sz w:val="28"/>
          <w:szCs w:val="28"/>
          <w:highlight w:val="green"/>
        </w:rPr>
        <w:t>)</w:t>
      </w:r>
      <w:r w:rsidRPr="003F2A96">
        <w:rPr>
          <w:i/>
          <w:sz w:val="28"/>
          <w:szCs w:val="28"/>
          <w:highlight w:val="green"/>
        </w:rPr>
        <w:t xml:space="preserve">.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</w:t>
      </w:r>
      <w:r w:rsidR="004A1F50" w:rsidRPr="003F2A96">
        <w:rPr>
          <w:sz w:val="28"/>
          <w:szCs w:val="28"/>
          <w:highlight w:val="green"/>
        </w:rPr>
        <w:t>устранять</w:t>
      </w:r>
      <w:r w:rsidR="00833478" w:rsidRPr="003F2A96">
        <w:rPr>
          <w:sz w:val="28"/>
          <w:szCs w:val="28"/>
          <w:highlight w:val="green"/>
        </w:rPr>
        <w:t xml:space="preserve"> обнаруженные разрушения</w:t>
      </w:r>
      <w:r w:rsidRPr="003F2A96">
        <w:rPr>
          <w:sz w:val="28"/>
          <w:szCs w:val="28"/>
          <w:highlight w:val="green"/>
        </w:rPr>
        <w:t>, так как они способствуют быстрейшему износу и разрушению соседних участков покрытия.</w:t>
      </w:r>
    </w:p>
    <w:p w14:paraId="005B7BEA" w14:textId="44847122" w:rsidR="00A44298" w:rsidRPr="003F2A96" w:rsidRDefault="00B80650" w:rsidP="00BB6D14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lastRenderedPageBreak/>
        <w:t>Т</w:t>
      </w:r>
      <w:r w:rsidR="002451CB" w:rsidRPr="003F2A96">
        <w:rPr>
          <w:sz w:val="28"/>
          <w:szCs w:val="28"/>
          <w:highlight w:val="green"/>
        </w:rPr>
        <w:t xml:space="preserve">екущий ремонт дорожных покрытий из камней/плит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2451CB" w:rsidRPr="003F2A96">
        <w:rPr>
          <w:sz w:val="28"/>
          <w:szCs w:val="28"/>
          <w:highlight w:val="green"/>
        </w:rPr>
        <w:t xml:space="preserve"> проводить два раза: весной и осенью</w:t>
      </w:r>
      <w:r w:rsidR="00B56A15" w:rsidRPr="003F2A96">
        <w:rPr>
          <w:sz w:val="28"/>
          <w:szCs w:val="28"/>
          <w:highlight w:val="green"/>
        </w:rPr>
        <w:t xml:space="preserve"> </w:t>
      </w:r>
      <w:r w:rsidR="00B56A15" w:rsidRPr="003F2A96">
        <w:rPr>
          <w:rFonts w:eastAsia="TimesNewRoman"/>
          <w:highlight w:val="green"/>
          <w:lang w:eastAsia="en-US"/>
        </w:rPr>
        <w:t>–</w:t>
      </w:r>
      <w:r w:rsidR="002451CB" w:rsidRPr="003F2A96">
        <w:rPr>
          <w:sz w:val="28"/>
          <w:szCs w:val="28"/>
          <w:highlight w:val="green"/>
        </w:rPr>
        <w:t xml:space="preserve"> перед началом зимы. В течение всего времени эксплуатации покрытия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2451CB" w:rsidRPr="003F2A96">
        <w:rPr>
          <w:sz w:val="28"/>
          <w:szCs w:val="28"/>
          <w:highlight w:val="green"/>
        </w:rPr>
        <w:t xml:space="preserve"> следить за заполнением швов. Швы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2451CB" w:rsidRPr="003F2A96">
        <w:rPr>
          <w:sz w:val="28"/>
          <w:szCs w:val="28"/>
          <w:highlight w:val="green"/>
        </w:rPr>
        <w:t xml:space="preserve">ны быть заполнены </w:t>
      </w:r>
      <w:r w:rsidR="00B56A15" w:rsidRPr="003F2A96">
        <w:rPr>
          <w:sz w:val="28"/>
          <w:szCs w:val="28"/>
          <w:highlight w:val="green"/>
        </w:rPr>
        <w:t xml:space="preserve">материалом заполнителя </w:t>
      </w:r>
      <w:r w:rsidR="002451CB" w:rsidRPr="003F2A96">
        <w:rPr>
          <w:sz w:val="28"/>
          <w:szCs w:val="28"/>
          <w:highlight w:val="green"/>
        </w:rPr>
        <w:t>на всю высоту.</w:t>
      </w:r>
    </w:p>
    <w:p w14:paraId="50AD7FD9" w14:textId="77777777" w:rsidR="00B544C1" w:rsidRPr="003F2A96" w:rsidRDefault="00B544C1" w:rsidP="00B545BC">
      <w:pPr>
        <w:pStyle w:val="aff3"/>
        <w:tabs>
          <w:tab w:val="clear" w:pos="1276"/>
          <w:tab w:val="left" w:pos="1418"/>
        </w:tabs>
        <w:ind w:firstLine="709"/>
        <w:rPr>
          <w:highlight w:val="green"/>
        </w:rPr>
      </w:pPr>
    </w:p>
    <w:p w14:paraId="2B0E7862" w14:textId="3CADDA46" w:rsidR="002451CB" w:rsidRPr="003F2A96" w:rsidRDefault="002451CB" w:rsidP="00B56A15">
      <w:pPr>
        <w:pStyle w:val="aff3"/>
        <w:tabs>
          <w:tab w:val="clear" w:pos="1276"/>
          <w:tab w:val="left" w:pos="1418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Т</w:t>
      </w:r>
      <w:r w:rsidR="00B56A15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>а</w:t>
      </w:r>
      <w:r w:rsidR="00B56A15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>б</w:t>
      </w:r>
      <w:r w:rsidR="00B56A15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>л</w:t>
      </w:r>
      <w:r w:rsidR="00B56A15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>и</w:t>
      </w:r>
      <w:r w:rsidR="00B56A15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>ц</w:t>
      </w:r>
      <w:r w:rsidR="00B56A15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 xml:space="preserve">а </w:t>
      </w:r>
      <w:r w:rsidR="009F5BC4" w:rsidRPr="003F2A96">
        <w:rPr>
          <w:sz w:val="28"/>
          <w:szCs w:val="28"/>
          <w:highlight w:val="green"/>
        </w:rPr>
        <w:t>1</w:t>
      </w:r>
      <w:r w:rsidR="001352DF" w:rsidRPr="003F2A96">
        <w:rPr>
          <w:sz w:val="28"/>
          <w:szCs w:val="28"/>
          <w:highlight w:val="green"/>
        </w:rPr>
        <w:t>2</w:t>
      </w:r>
      <w:r w:rsidR="002C458D" w:rsidRPr="003F2A96">
        <w:rPr>
          <w:sz w:val="28"/>
          <w:szCs w:val="28"/>
          <w:highlight w:val="green"/>
        </w:rPr>
        <w:t xml:space="preserve"> </w:t>
      </w:r>
      <w:r w:rsidR="00CB1982" w:rsidRPr="003F2A96">
        <w:rPr>
          <w:sz w:val="28"/>
          <w:szCs w:val="28"/>
          <w:highlight w:val="green"/>
        </w:rPr>
        <w:t>–</w:t>
      </w:r>
      <w:r w:rsidRPr="003F2A96">
        <w:rPr>
          <w:sz w:val="28"/>
          <w:szCs w:val="28"/>
          <w:highlight w:val="green"/>
        </w:rPr>
        <w:t xml:space="preserve"> Периодичность осмотра и ремонта дорожных покрытий из камней</w:t>
      </w:r>
      <w:r w:rsidR="00A47A33" w:rsidRPr="003F2A96">
        <w:rPr>
          <w:sz w:val="28"/>
          <w:szCs w:val="28"/>
          <w:highlight w:val="green"/>
        </w:rPr>
        <w:t>/плит</w:t>
      </w:r>
      <w:r w:rsidRPr="003F2A96">
        <w:rPr>
          <w:sz w:val="28"/>
          <w:szCs w:val="28"/>
          <w:highlight w:val="green"/>
        </w:rPr>
        <w:t xml:space="preserve"> мощения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5"/>
        <w:gridCol w:w="7649"/>
      </w:tblGrid>
      <w:tr w:rsidR="006C1745" w:rsidRPr="003F2A96" w14:paraId="0F60B5D4" w14:textId="77777777" w:rsidTr="006C1745">
        <w:tc>
          <w:tcPr>
            <w:tcW w:w="1696" w:type="dxa"/>
            <w:shd w:val="clear" w:color="auto" w:fill="auto"/>
          </w:tcPr>
          <w:p w14:paraId="652D1394" w14:textId="77777777" w:rsidR="002451CB" w:rsidRPr="003F2A96" w:rsidRDefault="00B56A15" w:rsidP="00B545BC">
            <w:pPr>
              <w:suppressAutoHyphens/>
              <w:spacing w:line="200" w:lineRule="atLeast"/>
              <w:ind w:firstLine="0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Периодичность осмотра</w:t>
            </w:r>
          </w:p>
        </w:tc>
        <w:tc>
          <w:tcPr>
            <w:tcW w:w="7649" w:type="dxa"/>
            <w:shd w:val="clear" w:color="auto" w:fill="auto"/>
          </w:tcPr>
          <w:p w14:paraId="0D54F5A7" w14:textId="77777777" w:rsidR="002451CB" w:rsidRPr="003F2A96" w:rsidRDefault="002451CB" w:rsidP="00821B5B">
            <w:pPr>
              <w:suppressAutoHyphens/>
              <w:spacing w:line="200" w:lineRule="atLeast"/>
              <w:ind w:firstLine="0"/>
              <w:jc w:val="center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Мероприятия</w:t>
            </w:r>
          </w:p>
        </w:tc>
      </w:tr>
      <w:tr w:rsidR="006C1745" w:rsidRPr="003F2A96" w14:paraId="469A8CED" w14:textId="77777777" w:rsidTr="006C1745">
        <w:tc>
          <w:tcPr>
            <w:tcW w:w="1696" w:type="dxa"/>
            <w:shd w:val="clear" w:color="auto" w:fill="auto"/>
          </w:tcPr>
          <w:p w14:paraId="0C2C354D" w14:textId="2EF61D27" w:rsidR="002451CB" w:rsidRPr="003F2A96" w:rsidRDefault="002451CB" w:rsidP="00821B5B">
            <w:pPr>
              <w:suppressAutoHyphens/>
              <w:spacing w:line="200" w:lineRule="atLeast"/>
              <w:ind w:firstLine="0"/>
              <w:jc w:val="left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Не мен</w:t>
            </w:r>
            <w:r w:rsidR="001A779E" w:rsidRPr="003F2A96">
              <w:rPr>
                <w:color w:val="000000"/>
                <w:szCs w:val="24"/>
                <w:highlight w:val="green"/>
                <w:lang w:eastAsia="ar-SA"/>
              </w:rPr>
              <w:t xml:space="preserve">ее </w:t>
            </w:r>
            <w:r w:rsidR="00821B5B" w:rsidRPr="003F2A96">
              <w:rPr>
                <w:color w:val="000000"/>
                <w:szCs w:val="24"/>
                <w:highlight w:val="green"/>
                <w:lang w:eastAsia="ar-SA"/>
              </w:rPr>
              <w:t>одного</w:t>
            </w:r>
            <w:r w:rsidRPr="003F2A96">
              <w:rPr>
                <w:color w:val="000000"/>
                <w:szCs w:val="24"/>
                <w:highlight w:val="green"/>
                <w:lang w:eastAsia="ar-SA"/>
              </w:rPr>
              <w:t xml:space="preserve"> раза в год</w:t>
            </w:r>
          </w:p>
        </w:tc>
        <w:tc>
          <w:tcPr>
            <w:tcW w:w="7649" w:type="dxa"/>
            <w:shd w:val="clear" w:color="auto" w:fill="auto"/>
          </w:tcPr>
          <w:p w14:paraId="17056FB1" w14:textId="77777777" w:rsidR="002451CB" w:rsidRPr="003F2A96" w:rsidRDefault="002451CB" w:rsidP="00B545BC">
            <w:pPr>
              <w:suppressAutoHyphens/>
              <w:spacing w:line="200" w:lineRule="atLeast"/>
              <w:ind w:firstLine="0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Визуальный осмотр покрытия. Проверить: заполнение швов, примыкания к различным элементам (например, колодцам), состояние лицевой поверхности мощения, ровность, раб</w:t>
            </w:r>
            <w:r w:rsidR="00B56A15" w:rsidRPr="003F2A96">
              <w:rPr>
                <w:color w:val="000000"/>
                <w:szCs w:val="24"/>
                <w:highlight w:val="green"/>
                <w:lang w:eastAsia="ar-SA"/>
              </w:rPr>
              <w:t>отоспособность ливневой системы</w:t>
            </w:r>
          </w:p>
        </w:tc>
      </w:tr>
      <w:tr w:rsidR="006C1745" w:rsidRPr="003F2A96" w14:paraId="57CB13E4" w14:textId="77777777" w:rsidTr="006C1745">
        <w:tc>
          <w:tcPr>
            <w:tcW w:w="1696" w:type="dxa"/>
            <w:shd w:val="clear" w:color="auto" w:fill="auto"/>
          </w:tcPr>
          <w:p w14:paraId="321D3FB5" w14:textId="77777777" w:rsidR="002451CB" w:rsidRPr="003F2A96" w:rsidRDefault="002451CB" w:rsidP="00B545BC">
            <w:pPr>
              <w:suppressAutoHyphens/>
              <w:spacing w:line="200" w:lineRule="atLeast"/>
              <w:ind w:firstLine="0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Весна</w:t>
            </w:r>
          </w:p>
        </w:tc>
        <w:tc>
          <w:tcPr>
            <w:tcW w:w="7649" w:type="dxa"/>
            <w:shd w:val="clear" w:color="auto" w:fill="auto"/>
          </w:tcPr>
          <w:p w14:paraId="2721D3E7" w14:textId="77777777" w:rsidR="002451CB" w:rsidRPr="003F2A96" w:rsidRDefault="002451CB" w:rsidP="00B545BC">
            <w:pPr>
              <w:suppressAutoHyphens/>
              <w:spacing w:line="200" w:lineRule="atLeast"/>
              <w:ind w:firstLine="0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 xml:space="preserve">Ремонт: </w:t>
            </w:r>
            <w:proofErr w:type="spellStart"/>
            <w:r w:rsidRPr="003F2A96">
              <w:rPr>
                <w:color w:val="000000"/>
                <w:szCs w:val="24"/>
                <w:highlight w:val="green"/>
                <w:lang w:eastAsia="ar-SA"/>
              </w:rPr>
              <w:t>перемощение</w:t>
            </w:r>
            <w:proofErr w:type="spellEnd"/>
            <w:r w:rsidRPr="003F2A96">
              <w:rPr>
                <w:color w:val="000000"/>
                <w:szCs w:val="24"/>
                <w:highlight w:val="green"/>
                <w:lang w:eastAsia="ar-SA"/>
              </w:rPr>
              <w:t xml:space="preserve"> отдельных участков с заме</w:t>
            </w:r>
            <w:r w:rsidR="00B56A15" w:rsidRPr="003F2A96">
              <w:rPr>
                <w:color w:val="000000"/>
                <w:szCs w:val="24"/>
                <w:highlight w:val="green"/>
                <w:lang w:eastAsia="ar-SA"/>
              </w:rPr>
              <w:t>ной подстилающего слоя</w:t>
            </w:r>
          </w:p>
        </w:tc>
      </w:tr>
      <w:tr w:rsidR="006C1745" w:rsidRPr="003F2A96" w14:paraId="50D8F7FD" w14:textId="77777777" w:rsidTr="006C1745">
        <w:tc>
          <w:tcPr>
            <w:tcW w:w="1696" w:type="dxa"/>
            <w:shd w:val="clear" w:color="auto" w:fill="auto"/>
          </w:tcPr>
          <w:p w14:paraId="24C6FCE7" w14:textId="77777777" w:rsidR="002451CB" w:rsidRPr="003F2A96" w:rsidRDefault="002451CB" w:rsidP="00B545BC">
            <w:pPr>
              <w:suppressAutoHyphens/>
              <w:spacing w:line="200" w:lineRule="atLeast"/>
              <w:ind w:firstLine="0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>Осень</w:t>
            </w:r>
          </w:p>
        </w:tc>
        <w:tc>
          <w:tcPr>
            <w:tcW w:w="7649" w:type="dxa"/>
            <w:shd w:val="clear" w:color="auto" w:fill="auto"/>
          </w:tcPr>
          <w:p w14:paraId="00E0F30D" w14:textId="77777777" w:rsidR="002451CB" w:rsidRPr="003F2A96" w:rsidRDefault="002451CB" w:rsidP="00B545BC">
            <w:pPr>
              <w:suppressAutoHyphens/>
              <w:spacing w:line="200" w:lineRule="atLeast"/>
              <w:ind w:firstLine="0"/>
              <w:rPr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color w:val="000000"/>
                <w:szCs w:val="24"/>
                <w:highlight w:val="green"/>
                <w:lang w:eastAsia="ar-SA"/>
              </w:rPr>
              <w:t xml:space="preserve">Ремонт: </w:t>
            </w:r>
            <w:proofErr w:type="spellStart"/>
            <w:r w:rsidRPr="003F2A96">
              <w:rPr>
                <w:color w:val="000000"/>
                <w:szCs w:val="24"/>
                <w:highlight w:val="green"/>
                <w:lang w:eastAsia="ar-SA"/>
              </w:rPr>
              <w:t>перемощение</w:t>
            </w:r>
            <w:proofErr w:type="spellEnd"/>
            <w:r w:rsidRPr="003F2A96">
              <w:rPr>
                <w:color w:val="000000"/>
                <w:szCs w:val="24"/>
                <w:highlight w:val="green"/>
                <w:lang w:eastAsia="ar-SA"/>
              </w:rPr>
              <w:t xml:space="preserve"> отдельных участк</w:t>
            </w:r>
            <w:r w:rsidR="00B56A15" w:rsidRPr="003F2A96">
              <w:rPr>
                <w:color w:val="000000"/>
                <w:szCs w:val="24"/>
                <w:highlight w:val="green"/>
                <w:lang w:eastAsia="ar-SA"/>
              </w:rPr>
              <w:t>ов с заменой подстилающего слоя</w:t>
            </w:r>
          </w:p>
        </w:tc>
      </w:tr>
    </w:tbl>
    <w:p w14:paraId="2EAE7C94" w14:textId="5FE5DEB6" w:rsidR="002451CB" w:rsidRPr="003F2A96" w:rsidRDefault="002451CB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Оценка технического состояния мощения </w:t>
      </w:r>
      <w:r w:rsidR="00362A8E" w:rsidRPr="003F2A96">
        <w:rPr>
          <w:b/>
          <w:sz w:val="28"/>
          <w:szCs w:val="28"/>
          <w:highlight w:val="green"/>
        </w:rPr>
        <w:t>осуществляется</w:t>
      </w:r>
      <w:r w:rsidRPr="003F2A96">
        <w:rPr>
          <w:sz w:val="28"/>
          <w:szCs w:val="28"/>
          <w:highlight w:val="green"/>
        </w:rPr>
        <w:t xml:space="preserve"> в рамках работ по содержанию. Систематическое выполнение работ по оценке технического состояния </w:t>
      </w:r>
      <w:r w:rsidR="002C458D" w:rsidRPr="003F2A96">
        <w:rPr>
          <w:highlight w:val="green"/>
        </w:rPr>
        <w:t>–</w:t>
      </w:r>
      <w:r w:rsidRPr="003F2A96">
        <w:rPr>
          <w:sz w:val="28"/>
          <w:szCs w:val="28"/>
          <w:highlight w:val="green"/>
        </w:rPr>
        <w:t xml:space="preserve"> баз</w:t>
      </w:r>
      <w:r w:rsidR="002C458D" w:rsidRPr="003F2A96">
        <w:rPr>
          <w:sz w:val="28"/>
          <w:szCs w:val="28"/>
          <w:highlight w:val="green"/>
        </w:rPr>
        <w:t>а</w:t>
      </w:r>
      <w:r w:rsidRPr="003F2A96">
        <w:rPr>
          <w:sz w:val="28"/>
          <w:szCs w:val="28"/>
          <w:highlight w:val="green"/>
        </w:rPr>
        <w:t xml:space="preserve"> для эффективного использования средств и материальных ресурсов.</w:t>
      </w:r>
    </w:p>
    <w:p w14:paraId="76EE0CA2" w14:textId="77777777" w:rsidR="00A659A5" w:rsidRPr="003F2A96" w:rsidRDefault="00A659A5" w:rsidP="00B545BC">
      <w:pPr>
        <w:pStyle w:val="6"/>
        <w:rPr>
          <w:sz w:val="28"/>
          <w:szCs w:val="28"/>
          <w:highlight w:val="green"/>
        </w:rPr>
      </w:pPr>
      <w:bookmarkStart w:id="92" w:name="_Toc499905025"/>
      <w:bookmarkStart w:id="93" w:name="_Toc6565895"/>
      <w:r w:rsidRPr="003F2A96">
        <w:rPr>
          <w:sz w:val="28"/>
          <w:szCs w:val="28"/>
          <w:highlight w:val="green"/>
        </w:rPr>
        <w:t>Мероприятия по содержанию</w:t>
      </w:r>
      <w:bookmarkEnd w:id="92"/>
      <w:bookmarkEnd w:id="93"/>
    </w:p>
    <w:p w14:paraId="25679F02" w14:textId="7D7E8601" w:rsidR="008D1DA2" w:rsidRPr="003F2A96" w:rsidRDefault="008D1DA2" w:rsidP="00B545BC">
      <w:pPr>
        <w:pStyle w:val="aff3"/>
        <w:ind w:firstLine="709"/>
        <w:rPr>
          <w:bCs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Дорожные покрытия из </w:t>
      </w:r>
      <w:r w:rsidR="001528C7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мощения обычно светлее, чем, например, асфальтобетонные. Поэтому кроме </w:t>
      </w:r>
      <w:r w:rsidR="002603D6" w:rsidRPr="003F2A96">
        <w:rPr>
          <w:sz w:val="28"/>
          <w:szCs w:val="28"/>
          <w:highlight w:val="green"/>
        </w:rPr>
        <w:t>санитарно-</w:t>
      </w:r>
      <w:r w:rsidRPr="003F2A96">
        <w:rPr>
          <w:sz w:val="28"/>
          <w:szCs w:val="28"/>
          <w:highlight w:val="green"/>
        </w:rPr>
        <w:t>гигиенического значения их очистка обусл</w:t>
      </w:r>
      <w:r w:rsidR="004A1F50" w:rsidRPr="003F2A96">
        <w:rPr>
          <w:sz w:val="28"/>
          <w:szCs w:val="28"/>
          <w:highlight w:val="green"/>
        </w:rPr>
        <w:t>о</w:t>
      </w:r>
      <w:r w:rsidRPr="003F2A96">
        <w:rPr>
          <w:sz w:val="28"/>
          <w:szCs w:val="28"/>
          <w:highlight w:val="green"/>
        </w:rPr>
        <w:t>вливает</w:t>
      </w:r>
      <w:r w:rsidR="003230CE" w:rsidRPr="003F2A96">
        <w:rPr>
          <w:sz w:val="28"/>
          <w:szCs w:val="28"/>
          <w:highlight w:val="green"/>
        </w:rPr>
        <w:t xml:space="preserve">ся эстетическими требованиями. </w:t>
      </w:r>
      <w:r w:rsidRPr="003F2A96">
        <w:rPr>
          <w:sz w:val="28"/>
          <w:szCs w:val="28"/>
          <w:highlight w:val="green"/>
        </w:rPr>
        <w:t>Очистку покрытий от пыли и грязи можно выполнять с помощью тротуароуборочных машин и</w:t>
      </w:r>
      <w:r w:rsidR="002C458D" w:rsidRPr="003F2A96">
        <w:rPr>
          <w:sz w:val="28"/>
          <w:szCs w:val="28"/>
          <w:highlight w:val="green"/>
        </w:rPr>
        <w:t>,</w:t>
      </w:r>
      <w:r w:rsidRPr="003F2A96">
        <w:rPr>
          <w:sz w:val="28"/>
          <w:szCs w:val="28"/>
          <w:highlight w:val="green"/>
        </w:rPr>
        <w:t xml:space="preserve"> при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Pr="003F2A96">
        <w:rPr>
          <w:sz w:val="28"/>
          <w:szCs w:val="28"/>
          <w:highlight w:val="green"/>
        </w:rPr>
        <w:t>сти</w:t>
      </w:r>
      <w:r w:rsidR="002C458D" w:rsidRPr="003F2A96">
        <w:rPr>
          <w:sz w:val="28"/>
          <w:szCs w:val="28"/>
          <w:highlight w:val="green"/>
        </w:rPr>
        <w:t>,</w:t>
      </w:r>
      <w:r w:rsidRPr="003F2A96">
        <w:rPr>
          <w:sz w:val="28"/>
          <w:szCs w:val="28"/>
          <w:highlight w:val="green"/>
        </w:rPr>
        <w:t xml:space="preserve"> использовать </w:t>
      </w:r>
      <w:r w:rsidR="00CB33FF" w:rsidRPr="003F2A96">
        <w:rPr>
          <w:sz w:val="28"/>
          <w:szCs w:val="28"/>
          <w:highlight w:val="green"/>
        </w:rPr>
        <w:t xml:space="preserve">уличные пылесосы и </w:t>
      </w:r>
      <w:r w:rsidRPr="003F2A96">
        <w:rPr>
          <w:sz w:val="28"/>
          <w:szCs w:val="28"/>
          <w:highlight w:val="green"/>
        </w:rPr>
        <w:t>системы для</w:t>
      </w:r>
      <w:r w:rsidR="00CB33FF" w:rsidRPr="003F2A96">
        <w:rPr>
          <w:sz w:val="28"/>
          <w:szCs w:val="28"/>
          <w:highlight w:val="green"/>
        </w:rPr>
        <w:t xml:space="preserve"> очистки под высоким давлением. </w:t>
      </w:r>
      <w:r w:rsidRPr="003F2A96">
        <w:rPr>
          <w:sz w:val="28"/>
          <w:szCs w:val="28"/>
          <w:highlight w:val="green"/>
        </w:rPr>
        <w:t>При очистке водой</w:t>
      </w:r>
      <w:r w:rsidR="00A659A5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следить, чтобы не размывался материал заполнения швов.</w:t>
      </w:r>
    </w:p>
    <w:p w14:paraId="134BE8D2" w14:textId="4B9F29C5" w:rsidR="004225A0" w:rsidRPr="003F2A96" w:rsidRDefault="004225A0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Для сохранения однотонности цвета </w:t>
      </w:r>
      <w:r w:rsidR="001528C7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мощения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Pr="003F2A96">
        <w:rPr>
          <w:sz w:val="28"/>
          <w:szCs w:val="28"/>
          <w:highlight w:val="green"/>
        </w:rPr>
        <w:t xml:space="preserve"> следить, чтобы на дорожном покрытии не было разливов маслянистых жидкостей и химических реактивов.</w:t>
      </w:r>
    </w:p>
    <w:p w14:paraId="622F72A4" w14:textId="7BB2F8E1" w:rsidR="004225A0" w:rsidRPr="003F2A96" w:rsidRDefault="002C458D" w:rsidP="00821B5B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Для</w:t>
      </w:r>
      <w:r w:rsidR="004225A0" w:rsidRPr="003F2A96">
        <w:rPr>
          <w:sz w:val="28"/>
          <w:szCs w:val="28"/>
          <w:highlight w:val="green"/>
        </w:rPr>
        <w:t xml:space="preserve"> защиты поверхности от </w:t>
      </w:r>
      <w:proofErr w:type="spellStart"/>
      <w:r w:rsidR="004225A0" w:rsidRPr="003F2A96">
        <w:rPr>
          <w:sz w:val="28"/>
          <w:szCs w:val="28"/>
          <w:highlight w:val="green"/>
        </w:rPr>
        <w:t>пятнообразующих</w:t>
      </w:r>
      <w:proofErr w:type="spellEnd"/>
      <w:r w:rsidR="004225A0" w:rsidRPr="003F2A96">
        <w:rPr>
          <w:sz w:val="28"/>
          <w:szCs w:val="28"/>
          <w:highlight w:val="green"/>
        </w:rPr>
        <w:t xml:space="preserve"> жидкостей и других загрязнений применяют </w:t>
      </w:r>
      <w:r w:rsidRPr="003F2A96">
        <w:rPr>
          <w:sz w:val="28"/>
          <w:szCs w:val="28"/>
          <w:highlight w:val="green"/>
        </w:rPr>
        <w:t>соответствующие</w:t>
      </w:r>
      <w:r w:rsidR="00B80650" w:rsidRPr="003F2A96">
        <w:rPr>
          <w:sz w:val="28"/>
          <w:szCs w:val="28"/>
          <w:highlight w:val="green"/>
        </w:rPr>
        <w:t xml:space="preserve"> составы – гидрофобизаторы</w:t>
      </w:r>
      <w:r w:rsidR="004225A0" w:rsidRPr="003F2A96">
        <w:rPr>
          <w:sz w:val="28"/>
          <w:szCs w:val="28"/>
          <w:highlight w:val="green"/>
        </w:rPr>
        <w:t>, которые обеспечивают:</w:t>
      </w:r>
    </w:p>
    <w:p w14:paraId="514DD9D0" w14:textId="7BB9F380" w:rsidR="004225A0" w:rsidRPr="003F2A96" w:rsidRDefault="00060030" w:rsidP="00821B5B">
      <w:pPr>
        <w:pStyle w:val="a3"/>
        <w:tabs>
          <w:tab w:val="left" w:pos="1418"/>
        </w:tabs>
        <w:suppressAutoHyphens/>
        <w:spacing w:line="200" w:lineRule="atLeast"/>
        <w:ind w:left="0"/>
        <w:rPr>
          <w:bCs/>
          <w:color w:val="000000"/>
          <w:sz w:val="28"/>
          <w:szCs w:val="28"/>
          <w:highlight w:val="green"/>
          <w:lang w:eastAsia="ar-SA"/>
        </w:rPr>
      </w:pPr>
      <w:r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- </w:t>
      </w:r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>про</w:t>
      </w:r>
      <w:r w:rsidR="00362A8E" w:rsidRPr="003F2A96">
        <w:rPr>
          <w:b/>
          <w:bCs/>
          <w:color w:val="000000"/>
          <w:sz w:val="28"/>
          <w:szCs w:val="28"/>
          <w:highlight w:val="green"/>
          <w:lang w:eastAsia="ar-SA"/>
        </w:rPr>
        <w:t>долж</w:t>
      </w:r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ительный </w:t>
      </w:r>
      <w:proofErr w:type="spellStart"/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>грязе</w:t>
      </w:r>
      <w:proofErr w:type="spellEnd"/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- и </w:t>
      </w:r>
      <w:proofErr w:type="spellStart"/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>пятнозащитный</w:t>
      </w:r>
      <w:proofErr w:type="spellEnd"/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эффект в случае масляных и водных загрязнений</w:t>
      </w:r>
      <w:r w:rsidR="004225A0" w:rsidRPr="003F2A96">
        <w:rPr>
          <w:color w:val="000000"/>
          <w:sz w:val="28"/>
          <w:szCs w:val="28"/>
          <w:highlight w:val="green"/>
          <w:lang w:eastAsia="ar-SA"/>
        </w:rPr>
        <w:t xml:space="preserve">; </w:t>
      </w:r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>упрощение удаления грязи и пятен;</w:t>
      </w:r>
    </w:p>
    <w:p w14:paraId="32A9F168" w14:textId="32C93444" w:rsidR="004225A0" w:rsidRPr="003F2A96" w:rsidRDefault="00060030" w:rsidP="00821B5B">
      <w:pPr>
        <w:pStyle w:val="a3"/>
        <w:tabs>
          <w:tab w:val="left" w:pos="1418"/>
        </w:tabs>
        <w:suppressAutoHyphens/>
        <w:spacing w:line="200" w:lineRule="atLeast"/>
        <w:ind w:left="0"/>
        <w:rPr>
          <w:bCs/>
          <w:color w:val="000000"/>
          <w:sz w:val="28"/>
          <w:szCs w:val="28"/>
          <w:highlight w:val="green"/>
          <w:lang w:eastAsia="ar-SA"/>
        </w:rPr>
      </w:pPr>
      <w:r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="00821B5B" w:rsidRPr="003F2A96">
        <w:rPr>
          <w:bCs/>
          <w:color w:val="000000"/>
          <w:sz w:val="28"/>
          <w:szCs w:val="28"/>
          <w:highlight w:val="green"/>
          <w:lang w:eastAsia="ar-SA"/>
        </w:rPr>
        <w:t>-</w:t>
      </w:r>
      <w:r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>улучшение внешнего вида поверхности со сдержанным глянцевым эффектом;</w:t>
      </w:r>
    </w:p>
    <w:p w14:paraId="3C9EEB63" w14:textId="77777777" w:rsidR="004225A0" w:rsidRPr="003F2A96" w:rsidRDefault="00060030" w:rsidP="00821B5B">
      <w:pPr>
        <w:pStyle w:val="a3"/>
        <w:tabs>
          <w:tab w:val="left" w:pos="1418"/>
        </w:tabs>
        <w:suppressAutoHyphens/>
        <w:spacing w:line="200" w:lineRule="atLeast"/>
        <w:ind w:left="0"/>
        <w:rPr>
          <w:bCs/>
          <w:color w:val="000000"/>
          <w:sz w:val="28"/>
          <w:szCs w:val="28"/>
          <w:highlight w:val="green"/>
          <w:lang w:eastAsia="ar-SA"/>
        </w:rPr>
      </w:pPr>
      <w:r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- </w:t>
      </w:r>
      <w:r w:rsidR="003F468A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повышение </w:t>
      </w:r>
      <w:r w:rsidR="00FF5EDF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интенсивности </w:t>
      </w:r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>цвета (небольшой эффект мокрой поверхности);</w:t>
      </w:r>
    </w:p>
    <w:p w14:paraId="37B90F2E" w14:textId="77777777" w:rsidR="004225A0" w:rsidRPr="003F2A96" w:rsidRDefault="00060030" w:rsidP="00821B5B">
      <w:pPr>
        <w:pStyle w:val="a3"/>
        <w:tabs>
          <w:tab w:val="left" w:pos="1418"/>
        </w:tabs>
        <w:suppressAutoHyphens/>
        <w:spacing w:line="200" w:lineRule="atLeast"/>
        <w:ind w:left="0"/>
        <w:rPr>
          <w:bCs/>
          <w:color w:val="000000"/>
          <w:sz w:val="28"/>
          <w:szCs w:val="28"/>
          <w:highlight w:val="green"/>
          <w:lang w:eastAsia="ar-SA"/>
        </w:rPr>
      </w:pPr>
      <w:r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- </w:t>
      </w:r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>уменьшение склонности к выцветанию, загрязнению;</w:t>
      </w:r>
    </w:p>
    <w:p w14:paraId="518825DC" w14:textId="77777777" w:rsidR="004225A0" w:rsidRPr="003F2A96" w:rsidRDefault="00060030" w:rsidP="00821B5B">
      <w:pPr>
        <w:pStyle w:val="a3"/>
        <w:tabs>
          <w:tab w:val="left" w:pos="1418"/>
        </w:tabs>
        <w:suppressAutoHyphens/>
        <w:spacing w:line="200" w:lineRule="atLeast"/>
        <w:ind w:left="0"/>
        <w:rPr>
          <w:bCs/>
          <w:color w:val="000000"/>
          <w:sz w:val="28"/>
          <w:szCs w:val="28"/>
          <w:highlight w:val="green"/>
          <w:lang w:eastAsia="ar-SA"/>
        </w:rPr>
      </w:pPr>
      <w:r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- </w:t>
      </w:r>
      <w:r w:rsidR="004225A0" w:rsidRPr="003F2A96">
        <w:rPr>
          <w:bCs/>
          <w:color w:val="000000"/>
          <w:sz w:val="28"/>
          <w:szCs w:val="28"/>
          <w:highlight w:val="green"/>
          <w:lang w:eastAsia="ar-SA"/>
        </w:rPr>
        <w:t>упрощение удаления наледи.</w:t>
      </w:r>
    </w:p>
    <w:p w14:paraId="6F215411" w14:textId="2612FD82" w:rsidR="00A659A5" w:rsidRPr="003F2A96" w:rsidRDefault="004225A0" w:rsidP="00821B5B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Зимой, в</w:t>
      </w:r>
      <w:r w:rsidR="008D1DA2" w:rsidRPr="003F2A96">
        <w:rPr>
          <w:sz w:val="28"/>
          <w:szCs w:val="28"/>
          <w:highlight w:val="green"/>
        </w:rPr>
        <w:t xml:space="preserve">о избежание разрушения </w:t>
      </w:r>
      <w:r w:rsidR="00C74A11" w:rsidRPr="003F2A96">
        <w:rPr>
          <w:sz w:val="28"/>
          <w:szCs w:val="28"/>
          <w:highlight w:val="green"/>
        </w:rPr>
        <w:t xml:space="preserve">лицевой поверхности </w:t>
      </w:r>
      <w:r w:rsidR="00130522" w:rsidRPr="003F2A96">
        <w:rPr>
          <w:sz w:val="28"/>
          <w:szCs w:val="28"/>
          <w:highlight w:val="green"/>
        </w:rPr>
        <w:t>камней/плит</w:t>
      </w:r>
      <w:r w:rsidR="008D1DA2" w:rsidRPr="003F2A96">
        <w:rPr>
          <w:sz w:val="28"/>
          <w:szCs w:val="28"/>
          <w:highlight w:val="green"/>
        </w:rPr>
        <w:t xml:space="preserve">, </w:t>
      </w:r>
      <w:r w:rsidR="00362A8E" w:rsidRPr="003F2A96">
        <w:rPr>
          <w:b/>
          <w:sz w:val="28"/>
          <w:szCs w:val="28"/>
          <w:highlight w:val="green"/>
        </w:rPr>
        <w:t>не допускается</w:t>
      </w:r>
      <w:r w:rsidR="008D1DA2" w:rsidRPr="003F2A96">
        <w:rPr>
          <w:sz w:val="28"/>
          <w:szCs w:val="28"/>
          <w:highlight w:val="green"/>
        </w:rPr>
        <w:t xml:space="preserve"> использовать для уборки инструменты с металлической рабочей частью или поверхностью. Отвалы снегоуборочных машин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8D1DA2" w:rsidRPr="003F2A96">
        <w:rPr>
          <w:sz w:val="28"/>
          <w:szCs w:val="28"/>
          <w:highlight w:val="green"/>
        </w:rPr>
        <w:t>ны быть сн</w:t>
      </w:r>
      <w:r w:rsidR="00E34680" w:rsidRPr="003F2A96">
        <w:rPr>
          <w:sz w:val="28"/>
          <w:szCs w:val="28"/>
          <w:highlight w:val="green"/>
        </w:rPr>
        <w:t xml:space="preserve">абжены резиновыми отбойниками. </w:t>
      </w:r>
      <w:r w:rsidR="008D1DA2" w:rsidRPr="003F2A96">
        <w:rPr>
          <w:bCs/>
          <w:sz w:val="28"/>
          <w:szCs w:val="28"/>
          <w:highlight w:val="green"/>
        </w:rPr>
        <w:t>Противогололедные</w:t>
      </w:r>
      <w:r w:rsidR="00E34680" w:rsidRPr="003F2A96">
        <w:rPr>
          <w:bCs/>
          <w:sz w:val="28"/>
          <w:szCs w:val="28"/>
          <w:highlight w:val="green"/>
        </w:rPr>
        <w:t xml:space="preserve"> </w:t>
      </w:r>
      <w:r w:rsidRPr="003F2A96">
        <w:rPr>
          <w:bCs/>
          <w:sz w:val="28"/>
          <w:szCs w:val="28"/>
          <w:highlight w:val="green"/>
        </w:rPr>
        <w:t>материалы</w:t>
      </w:r>
      <w:r w:rsidR="00E34680" w:rsidRPr="003F2A96">
        <w:rPr>
          <w:bCs/>
          <w:sz w:val="28"/>
          <w:szCs w:val="28"/>
          <w:highlight w:val="green"/>
        </w:rPr>
        <w:t xml:space="preserve"> </w:t>
      </w:r>
      <w:r w:rsidR="00362A8E" w:rsidRPr="003F2A96">
        <w:rPr>
          <w:b/>
          <w:bCs/>
          <w:sz w:val="28"/>
          <w:szCs w:val="28"/>
          <w:highlight w:val="green"/>
        </w:rPr>
        <w:t>могут</w:t>
      </w:r>
      <w:r w:rsidR="008D1DA2" w:rsidRPr="003F2A96">
        <w:rPr>
          <w:bCs/>
          <w:sz w:val="28"/>
          <w:szCs w:val="28"/>
          <w:highlight w:val="green"/>
        </w:rPr>
        <w:t xml:space="preserve"> </w:t>
      </w:r>
      <w:r w:rsidR="008D1DA2" w:rsidRPr="003F2A96">
        <w:rPr>
          <w:bCs/>
          <w:sz w:val="28"/>
          <w:szCs w:val="28"/>
          <w:highlight w:val="green"/>
        </w:rPr>
        <w:lastRenderedPageBreak/>
        <w:t xml:space="preserve">использоваться в ограниченном количестве для труднодоступных мест, где уборка щетками </w:t>
      </w:r>
      <w:r w:rsidR="00362A8E" w:rsidRPr="003F2A96">
        <w:rPr>
          <w:b/>
          <w:bCs/>
          <w:sz w:val="28"/>
          <w:szCs w:val="28"/>
          <w:highlight w:val="green"/>
        </w:rPr>
        <w:t>может</w:t>
      </w:r>
      <w:r w:rsidR="008D1DA2" w:rsidRPr="003F2A96">
        <w:rPr>
          <w:bCs/>
          <w:sz w:val="28"/>
          <w:szCs w:val="28"/>
          <w:highlight w:val="green"/>
        </w:rPr>
        <w:t xml:space="preserve"> быть затруднена. При их использовании, по возможности, </w:t>
      </w:r>
      <w:r w:rsidR="00362A8E" w:rsidRPr="003F2A96">
        <w:rPr>
          <w:b/>
          <w:bCs/>
          <w:sz w:val="28"/>
          <w:szCs w:val="28"/>
          <w:highlight w:val="green"/>
        </w:rPr>
        <w:t>рекоменд</w:t>
      </w:r>
      <w:r w:rsidR="008D1DA2" w:rsidRPr="003F2A96">
        <w:rPr>
          <w:bCs/>
          <w:sz w:val="28"/>
          <w:szCs w:val="28"/>
          <w:highlight w:val="green"/>
        </w:rPr>
        <w:t xml:space="preserve">уется </w:t>
      </w:r>
      <w:r w:rsidR="00821B5B" w:rsidRPr="003F2A96">
        <w:rPr>
          <w:bCs/>
          <w:sz w:val="28"/>
          <w:szCs w:val="28"/>
          <w:highlight w:val="green"/>
        </w:rPr>
        <w:t xml:space="preserve">оценивать в лабораторных условиях </w:t>
      </w:r>
      <w:r w:rsidR="008D1DA2" w:rsidRPr="003F2A96">
        <w:rPr>
          <w:bCs/>
          <w:sz w:val="28"/>
          <w:szCs w:val="28"/>
          <w:highlight w:val="green"/>
        </w:rPr>
        <w:t>их коррозионное воздействие на камень</w:t>
      </w:r>
      <w:r w:rsidR="00821B5B" w:rsidRPr="003F2A96">
        <w:rPr>
          <w:bCs/>
          <w:sz w:val="28"/>
          <w:szCs w:val="28"/>
          <w:highlight w:val="green"/>
        </w:rPr>
        <w:t>/плиту</w:t>
      </w:r>
      <w:r w:rsidR="008D1DA2" w:rsidRPr="003F2A96">
        <w:rPr>
          <w:bCs/>
          <w:sz w:val="28"/>
          <w:szCs w:val="28"/>
          <w:highlight w:val="green"/>
        </w:rPr>
        <w:t xml:space="preserve"> мощения. </w:t>
      </w:r>
      <w:r w:rsidR="00362A8E" w:rsidRPr="003F2A96">
        <w:rPr>
          <w:b/>
          <w:bCs/>
          <w:sz w:val="28"/>
          <w:szCs w:val="28"/>
          <w:highlight w:val="green"/>
        </w:rPr>
        <w:t>Рекоменд</w:t>
      </w:r>
      <w:r w:rsidR="008D1DA2" w:rsidRPr="003F2A96">
        <w:rPr>
          <w:bCs/>
          <w:sz w:val="28"/>
          <w:szCs w:val="28"/>
          <w:highlight w:val="green"/>
        </w:rPr>
        <w:t>уется применять противогололедные</w:t>
      </w:r>
      <w:r w:rsidR="00E34680" w:rsidRPr="003F2A96">
        <w:rPr>
          <w:bCs/>
          <w:sz w:val="28"/>
          <w:szCs w:val="28"/>
          <w:highlight w:val="green"/>
        </w:rPr>
        <w:t xml:space="preserve"> </w:t>
      </w:r>
      <w:r w:rsidRPr="003F2A96">
        <w:rPr>
          <w:bCs/>
          <w:sz w:val="28"/>
          <w:szCs w:val="28"/>
          <w:highlight w:val="green"/>
        </w:rPr>
        <w:t>материалы</w:t>
      </w:r>
      <w:r w:rsidR="00E34680" w:rsidRPr="003F2A96">
        <w:rPr>
          <w:bCs/>
          <w:sz w:val="28"/>
          <w:szCs w:val="28"/>
          <w:highlight w:val="green"/>
        </w:rPr>
        <w:t xml:space="preserve"> </w:t>
      </w:r>
      <w:r w:rsidR="008D1DA2" w:rsidRPr="003F2A96">
        <w:rPr>
          <w:bCs/>
          <w:sz w:val="28"/>
          <w:szCs w:val="28"/>
          <w:highlight w:val="green"/>
        </w:rPr>
        <w:t>на основе магния и кальция. Наибольшее разрушающее воздействие на камень</w:t>
      </w:r>
      <w:r w:rsidR="00821B5B" w:rsidRPr="003F2A96">
        <w:rPr>
          <w:bCs/>
          <w:sz w:val="28"/>
          <w:szCs w:val="28"/>
          <w:highlight w:val="green"/>
        </w:rPr>
        <w:t>/плиту</w:t>
      </w:r>
      <w:r w:rsidR="008D1DA2" w:rsidRPr="003F2A96">
        <w:rPr>
          <w:bCs/>
          <w:sz w:val="28"/>
          <w:szCs w:val="28"/>
          <w:highlight w:val="green"/>
        </w:rPr>
        <w:t xml:space="preserve"> мощения</w:t>
      </w:r>
      <w:r w:rsidR="00393D48" w:rsidRPr="003F2A96">
        <w:rPr>
          <w:bCs/>
          <w:sz w:val="28"/>
          <w:szCs w:val="28"/>
          <w:highlight w:val="green"/>
        </w:rPr>
        <w:t>,</w:t>
      </w:r>
      <w:r w:rsidR="008D1DA2" w:rsidRPr="003F2A96">
        <w:rPr>
          <w:bCs/>
          <w:sz w:val="28"/>
          <w:szCs w:val="28"/>
          <w:highlight w:val="green"/>
        </w:rPr>
        <w:t xml:space="preserve"> при его замораживании и оттаивании</w:t>
      </w:r>
      <w:r w:rsidR="00393D48" w:rsidRPr="003F2A96">
        <w:rPr>
          <w:bCs/>
          <w:sz w:val="28"/>
          <w:szCs w:val="28"/>
          <w:highlight w:val="green"/>
        </w:rPr>
        <w:t>,</w:t>
      </w:r>
      <w:r w:rsidR="008D1DA2" w:rsidRPr="003F2A96">
        <w:rPr>
          <w:bCs/>
          <w:sz w:val="28"/>
          <w:szCs w:val="28"/>
          <w:highlight w:val="green"/>
        </w:rPr>
        <w:t xml:space="preserve"> оказывает хлорид натрия. </w:t>
      </w:r>
      <w:r w:rsidR="008D1DA2" w:rsidRPr="003F2A96">
        <w:rPr>
          <w:sz w:val="28"/>
          <w:szCs w:val="28"/>
          <w:highlight w:val="green"/>
        </w:rPr>
        <w:t xml:space="preserve">В качестве </w:t>
      </w:r>
      <w:r w:rsidR="0095732A" w:rsidRPr="003F2A96">
        <w:rPr>
          <w:sz w:val="28"/>
          <w:szCs w:val="28"/>
          <w:highlight w:val="green"/>
        </w:rPr>
        <w:t>противогололедных</w:t>
      </w:r>
      <w:r w:rsidR="00E34680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>материалов</w:t>
      </w:r>
      <w:r w:rsidR="00E34680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рекоменд</w:t>
      </w:r>
      <w:r w:rsidR="008D1DA2" w:rsidRPr="003F2A96">
        <w:rPr>
          <w:sz w:val="28"/>
          <w:szCs w:val="28"/>
          <w:highlight w:val="green"/>
        </w:rPr>
        <w:t xml:space="preserve">уется </w:t>
      </w:r>
      <w:r w:rsidR="00393D48" w:rsidRPr="003F2A96">
        <w:rPr>
          <w:sz w:val="28"/>
          <w:szCs w:val="28"/>
          <w:highlight w:val="green"/>
        </w:rPr>
        <w:t xml:space="preserve">использовать </w:t>
      </w:r>
      <w:r w:rsidR="0095732A" w:rsidRPr="003F2A96">
        <w:rPr>
          <w:sz w:val="28"/>
          <w:szCs w:val="28"/>
          <w:highlight w:val="green"/>
        </w:rPr>
        <w:t>мытую</w:t>
      </w:r>
      <w:r w:rsidRPr="003F2A96">
        <w:rPr>
          <w:sz w:val="28"/>
          <w:szCs w:val="28"/>
          <w:highlight w:val="green"/>
        </w:rPr>
        <w:t xml:space="preserve"> (очищенную от посторонних примесей)</w:t>
      </w:r>
      <w:r w:rsidR="0095732A" w:rsidRPr="003F2A96">
        <w:rPr>
          <w:sz w:val="28"/>
          <w:szCs w:val="28"/>
          <w:highlight w:val="green"/>
        </w:rPr>
        <w:t xml:space="preserve"> </w:t>
      </w:r>
      <w:r w:rsidR="009F4924" w:rsidRPr="003F2A96">
        <w:rPr>
          <w:sz w:val="28"/>
          <w:szCs w:val="28"/>
          <w:highlight w:val="green"/>
        </w:rPr>
        <w:t>мраморную</w:t>
      </w:r>
      <w:r w:rsidR="00CD1502" w:rsidRPr="003F2A96">
        <w:rPr>
          <w:sz w:val="28"/>
          <w:szCs w:val="28"/>
          <w:highlight w:val="green"/>
        </w:rPr>
        <w:t xml:space="preserve"> (</w:t>
      </w:r>
      <w:r w:rsidR="00362A8E" w:rsidRPr="003F2A96">
        <w:rPr>
          <w:b/>
          <w:sz w:val="28"/>
          <w:szCs w:val="28"/>
          <w:highlight w:val="green"/>
        </w:rPr>
        <w:t>предпочтительно</w:t>
      </w:r>
      <w:r w:rsidR="00CD1502" w:rsidRPr="003F2A96">
        <w:rPr>
          <w:sz w:val="28"/>
          <w:szCs w:val="28"/>
          <w:highlight w:val="green"/>
        </w:rPr>
        <w:t>)</w:t>
      </w:r>
      <w:r w:rsidR="009F4924" w:rsidRPr="003F2A96">
        <w:rPr>
          <w:sz w:val="28"/>
          <w:szCs w:val="28"/>
          <w:highlight w:val="green"/>
        </w:rPr>
        <w:t xml:space="preserve"> или </w:t>
      </w:r>
      <w:r w:rsidR="0095732A" w:rsidRPr="003F2A96">
        <w:rPr>
          <w:sz w:val="28"/>
          <w:szCs w:val="28"/>
          <w:highlight w:val="green"/>
        </w:rPr>
        <w:t>гранитную крошку фр</w:t>
      </w:r>
      <w:r w:rsidR="00393D48" w:rsidRPr="003F2A96">
        <w:rPr>
          <w:sz w:val="28"/>
          <w:szCs w:val="28"/>
          <w:highlight w:val="green"/>
        </w:rPr>
        <w:t>акци</w:t>
      </w:r>
      <w:r w:rsidR="004A1F50" w:rsidRPr="003F2A96">
        <w:rPr>
          <w:sz w:val="28"/>
          <w:szCs w:val="28"/>
          <w:highlight w:val="green"/>
        </w:rPr>
        <w:t>и</w:t>
      </w:r>
      <w:r w:rsidR="00393D48" w:rsidRPr="003F2A96">
        <w:rPr>
          <w:sz w:val="28"/>
          <w:szCs w:val="28"/>
          <w:highlight w:val="green"/>
        </w:rPr>
        <w:t xml:space="preserve"> </w:t>
      </w:r>
      <w:r w:rsidR="0095732A" w:rsidRPr="003F2A96">
        <w:rPr>
          <w:sz w:val="28"/>
          <w:szCs w:val="28"/>
          <w:highlight w:val="green"/>
        </w:rPr>
        <w:t>0,16</w:t>
      </w:r>
      <w:r w:rsidR="00393D48" w:rsidRPr="003F2A96">
        <w:rPr>
          <w:highlight w:val="green"/>
        </w:rPr>
        <w:t>–</w:t>
      </w:r>
      <w:r w:rsidR="0095732A" w:rsidRPr="003F2A96">
        <w:rPr>
          <w:sz w:val="28"/>
          <w:szCs w:val="28"/>
          <w:highlight w:val="green"/>
        </w:rPr>
        <w:t>3 мм.</w:t>
      </w:r>
      <w:r w:rsidR="00CD1502" w:rsidRPr="003F2A96">
        <w:rPr>
          <w:sz w:val="28"/>
          <w:szCs w:val="28"/>
          <w:highlight w:val="green"/>
        </w:rPr>
        <w:t xml:space="preserve"> После таяния снега/льда крошка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CD1502" w:rsidRPr="003F2A96">
        <w:rPr>
          <w:sz w:val="28"/>
          <w:szCs w:val="28"/>
          <w:highlight w:val="green"/>
        </w:rPr>
        <w:t xml:space="preserve">на быть </w:t>
      </w:r>
      <w:r w:rsidR="00362A8E" w:rsidRPr="003F2A96">
        <w:rPr>
          <w:b/>
          <w:sz w:val="28"/>
          <w:szCs w:val="28"/>
          <w:highlight w:val="green"/>
        </w:rPr>
        <w:t>обязательно</w:t>
      </w:r>
      <w:r w:rsidR="00CD1502" w:rsidRPr="003F2A96">
        <w:rPr>
          <w:sz w:val="28"/>
          <w:szCs w:val="28"/>
          <w:highlight w:val="green"/>
        </w:rPr>
        <w:t xml:space="preserve"> удалена с покрытия, так как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="00CD1502" w:rsidRPr="003F2A96">
        <w:rPr>
          <w:sz w:val="28"/>
          <w:szCs w:val="28"/>
          <w:highlight w:val="green"/>
        </w:rPr>
        <w:t xml:space="preserve"> оказ</w:t>
      </w:r>
      <w:r w:rsidR="00393D48" w:rsidRPr="003F2A96">
        <w:rPr>
          <w:sz w:val="28"/>
          <w:szCs w:val="28"/>
          <w:highlight w:val="green"/>
        </w:rPr>
        <w:t>ыва</w:t>
      </w:r>
      <w:r w:rsidR="00CD1502" w:rsidRPr="003F2A96">
        <w:rPr>
          <w:sz w:val="28"/>
          <w:szCs w:val="28"/>
          <w:highlight w:val="green"/>
        </w:rPr>
        <w:t>ть на него абразивное воздействие.</w:t>
      </w:r>
    </w:p>
    <w:p w14:paraId="6CA306A3" w14:textId="41EBA748" w:rsidR="008D1DA2" w:rsidRPr="003F2A96" w:rsidRDefault="00C74A11" w:rsidP="00B545BC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  <w:r w:rsidRPr="003F2A96">
        <w:rPr>
          <w:bCs/>
          <w:sz w:val="28"/>
          <w:szCs w:val="28"/>
          <w:highlight w:val="green"/>
        </w:rPr>
        <w:t>Для предотвращения</w:t>
      </w:r>
      <w:r w:rsidR="008D1DA2" w:rsidRPr="003F2A96">
        <w:rPr>
          <w:bCs/>
          <w:sz w:val="28"/>
          <w:szCs w:val="28"/>
          <w:highlight w:val="green"/>
        </w:rPr>
        <w:t xml:space="preserve"> </w:t>
      </w:r>
      <w:r w:rsidR="00DF747E" w:rsidRPr="003F2A96">
        <w:rPr>
          <w:bCs/>
          <w:sz w:val="28"/>
          <w:szCs w:val="28"/>
          <w:highlight w:val="green"/>
        </w:rPr>
        <w:t xml:space="preserve">применения </w:t>
      </w:r>
      <w:r w:rsidR="008D1DA2" w:rsidRPr="003F2A96">
        <w:rPr>
          <w:bCs/>
          <w:sz w:val="28"/>
          <w:szCs w:val="28"/>
          <w:highlight w:val="green"/>
        </w:rPr>
        <w:t xml:space="preserve">скалывания льда покрытия </w:t>
      </w:r>
      <w:r w:rsidR="00362A8E" w:rsidRPr="003F2A96">
        <w:rPr>
          <w:b/>
          <w:bCs/>
          <w:sz w:val="28"/>
          <w:szCs w:val="28"/>
          <w:highlight w:val="green"/>
        </w:rPr>
        <w:t>следует</w:t>
      </w:r>
      <w:r w:rsidR="008D1DA2" w:rsidRPr="003F2A96">
        <w:rPr>
          <w:bCs/>
          <w:sz w:val="28"/>
          <w:szCs w:val="28"/>
          <w:highlight w:val="green"/>
        </w:rPr>
        <w:t xml:space="preserve"> предохранять от образования на них наледей, для чего уборка снега с покрытий в зимний период </w:t>
      </w:r>
      <w:r w:rsidR="00362A8E" w:rsidRPr="003F2A96">
        <w:rPr>
          <w:b/>
          <w:bCs/>
          <w:sz w:val="28"/>
          <w:szCs w:val="28"/>
          <w:highlight w:val="green"/>
        </w:rPr>
        <w:t>долж</w:t>
      </w:r>
      <w:r w:rsidR="008D1DA2" w:rsidRPr="003F2A96">
        <w:rPr>
          <w:bCs/>
          <w:sz w:val="28"/>
          <w:szCs w:val="28"/>
          <w:highlight w:val="green"/>
        </w:rPr>
        <w:t>на проводиться вслед за каждым снегопадом, а при значительной его про</w:t>
      </w:r>
      <w:r w:rsidR="00362A8E" w:rsidRPr="003F2A96">
        <w:rPr>
          <w:b/>
          <w:bCs/>
          <w:sz w:val="28"/>
          <w:szCs w:val="28"/>
          <w:highlight w:val="green"/>
        </w:rPr>
        <w:t>долж</w:t>
      </w:r>
      <w:r w:rsidR="008D1DA2" w:rsidRPr="003F2A96">
        <w:rPr>
          <w:bCs/>
          <w:sz w:val="28"/>
          <w:szCs w:val="28"/>
          <w:highlight w:val="green"/>
        </w:rPr>
        <w:t xml:space="preserve">ительности </w:t>
      </w:r>
      <w:r w:rsidR="000F6466" w:rsidRPr="003F2A96">
        <w:rPr>
          <w:bCs/>
          <w:sz w:val="28"/>
          <w:szCs w:val="28"/>
          <w:highlight w:val="green"/>
        </w:rPr>
        <w:t>–</w:t>
      </w:r>
      <w:r w:rsidR="008D1DA2" w:rsidRPr="003F2A96">
        <w:rPr>
          <w:bCs/>
          <w:sz w:val="28"/>
          <w:szCs w:val="28"/>
          <w:highlight w:val="green"/>
        </w:rPr>
        <w:t xml:space="preserve"> </w:t>
      </w:r>
      <w:r w:rsidR="00393D48" w:rsidRPr="003F2A96">
        <w:rPr>
          <w:bCs/>
          <w:sz w:val="28"/>
          <w:szCs w:val="28"/>
          <w:highlight w:val="green"/>
        </w:rPr>
        <w:t>и</w:t>
      </w:r>
      <w:r w:rsidR="008D1DA2" w:rsidRPr="003F2A96">
        <w:rPr>
          <w:bCs/>
          <w:sz w:val="28"/>
          <w:szCs w:val="28"/>
          <w:highlight w:val="green"/>
        </w:rPr>
        <w:t xml:space="preserve"> в период снегопада. При несвоевременном удалении с покрытий тротуаров снег слеживается, образуя плотный накат.</w:t>
      </w:r>
    </w:p>
    <w:p w14:paraId="45427BCC" w14:textId="5111D158" w:rsidR="008D1DA2" w:rsidRPr="003F2A96" w:rsidRDefault="008D1DA2" w:rsidP="00B545BC">
      <w:pPr>
        <w:pStyle w:val="aff3"/>
        <w:tabs>
          <w:tab w:val="clear" w:pos="1276"/>
          <w:tab w:val="left" w:pos="1418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Некоторые </w:t>
      </w:r>
      <w:r w:rsidR="00821B5B" w:rsidRPr="003F2A96">
        <w:rPr>
          <w:sz w:val="28"/>
          <w:szCs w:val="28"/>
          <w:highlight w:val="green"/>
        </w:rPr>
        <w:t>условия</w:t>
      </w:r>
      <w:r w:rsidRPr="003F2A96">
        <w:rPr>
          <w:sz w:val="28"/>
          <w:szCs w:val="28"/>
          <w:highlight w:val="green"/>
        </w:rPr>
        <w:t xml:space="preserve"> эксплуатации можно </w:t>
      </w:r>
      <w:r w:rsidR="00362A8E" w:rsidRPr="003F2A96">
        <w:rPr>
          <w:b/>
          <w:sz w:val="28"/>
          <w:szCs w:val="28"/>
          <w:highlight w:val="green"/>
        </w:rPr>
        <w:t>предусматр</w:t>
      </w:r>
      <w:r w:rsidR="00821B5B" w:rsidRPr="003F2A96">
        <w:rPr>
          <w:sz w:val="28"/>
          <w:szCs w:val="28"/>
          <w:highlight w:val="green"/>
        </w:rPr>
        <w:t>ивать</w:t>
      </w:r>
      <w:r w:rsidRPr="003F2A96">
        <w:rPr>
          <w:sz w:val="28"/>
          <w:szCs w:val="28"/>
          <w:highlight w:val="green"/>
        </w:rPr>
        <w:t xml:space="preserve"> на стадии проектирования. Например, применение систем снеготаяния исключает механическое воздействие на дорожное покрытие из камней</w:t>
      </w:r>
      <w:r w:rsidR="00393D48" w:rsidRPr="003F2A96">
        <w:rPr>
          <w:sz w:val="28"/>
          <w:szCs w:val="28"/>
          <w:highlight w:val="green"/>
        </w:rPr>
        <w:t>/</w:t>
      </w:r>
      <w:r w:rsidR="00AA4B6C" w:rsidRPr="003F2A96">
        <w:rPr>
          <w:sz w:val="28"/>
          <w:szCs w:val="28"/>
          <w:highlight w:val="green"/>
        </w:rPr>
        <w:t>плит</w:t>
      </w:r>
      <w:r w:rsidRPr="003F2A96">
        <w:rPr>
          <w:sz w:val="28"/>
          <w:szCs w:val="28"/>
          <w:highlight w:val="green"/>
        </w:rPr>
        <w:t xml:space="preserve"> мо</w:t>
      </w:r>
      <w:r w:rsidR="00344B41" w:rsidRPr="003F2A96">
        <w:rPr>
          <w:sz w:val="28"/>
          <w:szCs w:val="28"/>
          <w:highlight w:val="green"/>
        </w:rPr>
        <w:t>щения при уборке и вывозе снега</w:t>
      </w:r>
      <w:r w:rsidR="00393D48" w:rsidRPr="003F2A96">
        <w:rPr>
          <w:sz w:val="28"/>
          <w:szCs w:val="28"/>
          <w:highlight w:val="green"/>
        </w:rPr>
        <w:t xml:space="preserve"> </w:t>
      </w:r>
      <w:r w:rsidR="00DF747E" w:rsidRPr="003F2A96">
        <w:rPr>
          <w:sz w:val="28"/>
          <w:szCs w:val="28"/>
          <w:highlight w:val="green"/>
        </w:rPr>
        <w:t>сниж</w:t>
      </w:r>
      <w:r w:rsidR="00393D48" w:rsidRPr="003F2A96">
        <w:rPr>
          <w:sz w:val="28"/>
          <w:szCs w:val="28"/>
          <w:highlight w:val="green"/>
        </w:rPr>
        <w:t>ает</w:t>
      </w:r>
      <w:r w:rsidRPr="003F2A96">
        <w:rPr>
          <w:sz w:val="28"/>
          <w:szCs w:val="28"/>
          <w:highlight w:val="green"/>
        </w:rPr>
        <w:t xml:space="preserve"> травматизм и аварийност</w:t>
      </w:r>
      <w:r w:rsidR="00393D48" w:rsidRPr="003F2A96">
        <w:rPr>
          <w:sz w:val="28"/>
          <w:szCs w:val="28"/>
          <w:highlight w:val="green"/>
        </w:rPr>
        <w:t>ь</w:t>
      </w:r>
      <w:r w:rsidRPr="003F2A96">
        <w:rPr>
          <w:sz w:val="28"/>
          <w:szCs w:val="28"/>
          <w:highlight w:val="green"/>
        </w:rPr>
        <w:t>.</w:t>
      </w:r>
    </w:p>
    <w:p w14:paraId="22942032" w14:textId="5A2C95A1" w:rsidR="00827715" w:rsidRPr="003F2A96" w:rsidRDefault="00B82EBD" w:rsidP="00B545BC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  <w:r w:rsidRPr="003F2A96">
        <w:rPr>
          <w:bCs/>
          <w:sz w:val="28"/>
          <w:szCs w:val="28"/>
          <w:highlight w:val="green"/>
        </w:rPr>
        <w:t>Для борьбы с сорняками в швах между камнями</w:t>
      </w:r>
      <w:r w:rsidR="001528C7" w:rsidRPr="003F2A96">
        <w:rPr>
          <w:bCs/>
          <w:sz w:val="28"/>
          <w:szCs w:val="28"/>
          <w:highlight w:val="green"/>
        </w:rPr>
        <w:t>/плитами</w:t>
      </w:r>
      <w:r w:rsidRPr="003F2A96">
        <w:rPr>
          <w:bCs/>
          <w:sz w:val="28"/>
          <w:szCs w:val="28"/>
          <w:highlight w:val="green"/>
        </w:rPr>
        <w:t xml:space="preserve"> используют гербициды сплошного действия.</w:t>
      </w:r>
    </w:p>
    <w:p w14:paraId="27A3E4E6" w14:textId="125228AF" w:rsidR="008264F3" w:rsidRPr="003F2A96" w:rsidRDefault="00B82EBD" w:rsidP="00B545BC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  <w:r w:rsidRPr="003F2A96">
        <w:rPr>
          <w:bCs/>
          <w:sz w:val="28"/>
          <w:szCs w:val="28"/>
          <w:highlight w:val="green"/>
        </w:rPr>
        <w:t xml:space="preserve">Обработку </w:t>
      </w:r>
      <w:r w:rsidR="00362A8E" w:rsidRPr="003F2A96">
        <w:rPr>
          <w:b/>
          <w:bCs/>
          <w:sz w:val="28"/>
          <w:szCs w:val="28"/>
          <w:highlight w:val="green"/>
        </w:rPr>
        <w:t>следует</w:t>
      </w:r>
      <w:r w:rsidRPr="003F2A96">
        <w:rPr>
          <w:bCs/>
          <w:sz w:val="28"/>
          <w:szCs w:val="28"/>
          <w:highlight w:val="green"/>
        </w:rPr>
        <w:t xml:space="preserve"> проводить в сухую безветренную погоду в период интенсивной вегетации (май</w:t>
      </w:r>
      <w:r w:rsidR="00393D48" w:rsidRPr="003F2A96">
        <w:rPr>
          <w:highlight w:val="green"/>
        </w:rPr>
        <w:t>–</w:t>
      </w:r>
      <w:r w:rsidRPr="003F2A96">
        <w:rPr>
          <w:bCs/>
          <w:sz w:val="28"/>
          <w:szCs w:val="28"/>
          <w:highlight w:val="green"/>
        </w:rPr>
        <w:t>август). Гербицид попадает на зеленую часть растения и через 5</w:t>
      </w:r>
      <w:r w:rsidR="00393D48" w:rsidRPr="003F2A96">
        <w:rPr>
          <w:highlight w:val="green"/>
        </w:rPr>
        <w:t>–</w:t>
      </w:r>
      <w:r w:rsidRPr="003F2A96">
        <w:rPr>
          <w:bCs/>
          <w:sz w:val="28"/>
          <w:szCs w:val="28"/>
          <w:highlight w:val="green"/>
        </w:rPr>
        <w:t xml:space="preserve">10 дней травянистое растение погибает. Через месяц обработку можно повторить. </w:t>
      </w:r>
      <w:r w:rsidR="00393D48" w:rsidRPr="003F2A96">
        <w:rPr>
          <w:bCs/>
          <w:sz w:val="28"/>
          <w:szCs w:val="28"/>
          <w:highlight w:val="green"/>
        </w:rPr>
        <w:t>С мхом</w:t>
      </w:r>
      <w:r w:rsidR="003019D0" w:rsidRPr="003F2A96">
        <w:rPr>
          <w:bCs/>
          <w:sz w:val="28"/>
          <w:szCs w:val="28"/>
          <w:highlight w:val="green"/>
        </w:rPr>
        <w:t xml:space="preserve"> в швах между </w:t>
      </w:r>
      <w:r w:rsidRPr="003F2A96">
        <w:rPr>
          <w:bCs/>
          <w:sz w:val="28"/>
          <w:szCs w:val="28"/>
          <w:highlight w:val="green"/>
        </w:rPr>
        <w:t>камнями</w:t>
      </w:r>
      <w:r w:rsidR="003019D0" w:rsidRPr="003F2A96">
        <w:rPr>
          <w:bCs/>
          <w:sz w:val="28"/>
          <w:szCs w:val="28"/>
          <w:highlight w:val="green"/>
        </w:rPr>
        <w:t>/плитами</w:t>
      </w:r>
      <w:r w:rsidRPr="003F2A96">
        <w:rPr>
          <w:bCs/>
          <w:sz w:val="28"/>
          <w:szCs w:val="28"/>
          <w:highlight w:val="green"/>
        </w:rPr>
        <w:t xml:space="preserve"> </w:t>
      </w:r>
      <w:r w:rsidR="00362A8E" w:rsidRPr="003F2A96">
        <w:rPr>
          <w:b/>
          <w:bCs/>
          <w:sz w:val="28"/>
          <w:szCs w:val="28"/>
          <w:highlight w:val="green"/>
        </w:rPr>
        <w:t>следует</w:t>
      </w:r>
      <w:r w:rsidRPr="003F2A96">
        <w:rPr>
          <w:bCs/>
          <w:sz w:val="28"/>
          <w:szCs w:val="28"/>
          <w:highlight w:val="green"/>
        </w:rPr>
        <w:t xml:space="preserve"> бороться с помощью извести (осень, ранняя весна) или механическим способом.</w:t>
      </w:r>
    </w:p>
    <w:p w14:paraId="55911103" w14:textId="165E6522" w:rsidR="008264F3" w:rsidRPr="003F2A96" w:rsidRDefault="008264F3" w:rsidP="00B545BC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  <w:r w:rsidRPr="003F2A96">
        <w:rPr>
          <w:bCs/>
          <w:sz w:val="28"/>
          <w:szCs w:val="28"/>
          <w:highlight w:val="green"/>
        </w:rPr>
        <w:t xml:space="preserve">Применение </w:t>
      </w:r>
      <w:r w:rsidR="00821B5B" w:rsidRPr="003F2A96">
        <w:rPr>
          <w:bCs/>
          <w:sz w:val="28"/>
          <w:szCs w:val="28"/>
          <w:highlight w:val="green"/>
        </w:rPr>
        <w:t>соответствующих</w:t>
      </w:r>
      <w:r w:rsidRPr="003F2A96">
        <w:rPr>
          <w:bCs/>
          <w:sz w:val="28"/>
          <w:szCs w:val="28"/>
          <w:highlight w:val="green"/>
        </w:rPr>
        <w:t xml:space="preserve"> материалов заводского изготовления для заполнения швов существенно снижает риск зарастания швов сорняками.</w:t>
      </w:r>
    </w:p>
    <w:p w14:paraId="3946888A" w14:textId="6381255E" w:rsidR="00A659A5" w:rsidRPr="003F2A96" w:rsidRDefault="00606254" w:rsidP="00B545BC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  <w:r w:rsidRPr="003F2A96">
        <w:rPr>
          <w:bCs/>
          <w:sz w:val="28"/>
          <w:szCs w:val="28"/>
          <w:highlight w:val="green"/>
        </w:rPr>
        <w:t>Весной к</w:t>
      </w:r>
      <w:r w:rsidR="005E2EFF" w:rsidRPr="003F2A96">
        <w:rPr>
          <w:bCs/>
          <w:sz w:val="28"/>
          <w:szCs w:val="28"/>
          <w:highlight w:val="green"/>
        </w:rPr>
        <w:t>омбинированные</w:t>
      </w:r>
      <w:r w:rsidR="00A659A5" w:rsidRPr="003F2A96">
        <w:rPr>
          <w:bCs/>
          <w:sz w:val="28"/>
          <w:szCs w:val="28"/>
          <w:highlight w:val="green"/>
        </w:rPr>
        <w:t xml:space="preserve"> покрытия с газонной тр</w:t>
      </w:r>
      <w:r w:rsidR="00821B5B" w:rsidRPr="003F2A96">
        <w:rPr>
          <w:bCs/>
          <w:sz w:val="28"/>
          <w:szCs w:val="28"/>
          <w:highlight w:val="green"/>
        </w:rPr>
        <w:t>авой</w:t>
      </w:r>
      <w:r w:rsidR="00A659A5" w:rsidRPr="003F2A96">
        <w:rPr>
          <w:bCs/>
          <w:sz w:val="28"/>
          <w:szCs w:val="28"/>
          <w:highlight w:val="green"/>
        </w:rPr>
        <w:t xml:space="preserve"> </w:t>
      </w:r>
      <w:r w:rsidR="00362A8E" w:rsidRPr="003F2A96">
        <w:rPr>
          <w:b/>
          <w:bCs/>
          <w:sz w:val="28"/>
          <w:szCs w:val="28"/>
          <w:highlight w:val="green"/>
        </w:rPr>
        <w:t>следует</w:t>
      </w:r>
      <w:r w:rsidR="001745A1" w:rsidRPr="003F2A96">
        <w:rPr>
          <w:bCs/>
          <w:sz w:val="28"/>
          <w:szCs w:val="28"/>
          <w:highlight w:val="green"/>
        </w:rPr>
        <w:t xml:space="preserve"> тщательно промести;</w:t>
      </w:r>
      <w:r w:rsidR="00A659A5" w:rsidRPr="003F2A96">
        <w:rPr>
          <w:bCs/>
          <w:sz w:val="28"/>
          <w:szCs w:val="28"/>
          <w:highlight w:val="green"/>
        </w:rPr>
        <w:t xml:space="preserve"> подготов</w:t>
      </w:r>
      <w:r w:rsidR="00393D48" w:rsidRPr="003F2A96">
        <w:rPr>
          <w:bCs/>
          <w:sz w:val="28"/>
          <w:szCs w:val="28"/>
          <w:highlight w:val="green"/>
        </w:rPr>
        <w:t xml:space="preserve">ленным </w:t>
      </w:r>
      <w:r w:rsidR="00A659A5" w:rsidRPr="003F2A96">
        <w:rPr>
          <w:bCs/>
          <w:sz w:val="28"/>
          <w:szCs w:val="28"/>
          <w:highlight w:val="green"/>
        </w:rPr>
        <w:t>заранее легки</w:t>
      </w:r>
      <w:r w:rsidR="00393D48" w:rsidRPr="003F2A96">
        <w:rPr>
          <w:bCs/>
          <w:sz w:val="28"/>
          <w:szCs w:val="28"/>
          <w:highlight w:val="green"/>
        </w:rPr>
        <w:t>м</w:t>
      </w:r>
      <w:r w:rsidR="00A659A5" w:rsidRPr="003F2A96">
        <w:rPr>
          <w:bCs/>
          <w:sz w:val="28"/>
          <w:szCs w:val="28"/>
          <w:highlight w:val="green"/>
        </w:rPr>
        <w:t xml:space="preserve"> грунт</w:t>
      </w:r>
      <w:r w:rsidR="00393D48" w:rsidRPr="003F2A96">
        <w:rPr>
          <w:bCs/>
          <w:sz w:val="28"/>
          <w:szCs w:val="28"/>
          <w:highlight w:val="green"/>
        </w:rPr>
        <w:t>ом</w:t>
      </w:r>
      <w:r w:rsidR="00821B5B" w:rsidRPr="003F2A96">
        <w:rPr>
          <w:bCs/>
          <w:sz w:val="28"/>
          <w:szCs w:val="28"/>
          <w:highlight w:val="green"/>
        </w:rPr>
        <w:t xml:space="preserve"> (</w:t>
      </w:r>
      <w:proofErr w:type="spellStart"/>
      <w:r w:rsidR="00821B5B" w:rsidRPr="003F2A96">
        <w:rPr>
          <w:bCs/>
          <w:sz w:val="28"/>
          <w:szCs w:val="28"/>
          <w:highlight w:val="green"/>
        </w:rPr>
        <w:t>раскисленный</w:t>
      </w:r>
      <w:proofErr w:type="spellEnd"/>
      <w:r w:rsidR="00821B5B" w:rsidRPr="003F2A96">
        <w:rPr>
          <w:bCs/>
          <w:sz w:val="28"/>
          <w:szCs w:val="28"/>
          <w:highlight w:val="green"/>
        </w:rPr>
        <w:t xml:space="preserve"> торф, супесь (2:</w:t>
      </w:r>
      <w:r w:rsidR="00A659A5" w:rsidRPr="003F2A96">
        <w:rPr>
          <w:bCs/>
          <w:sz w:val="28"/>
          <w:szCs w:val="28"/>
          <w:highlight w:val="green"/>
        </w:rPr>
        <w:t>1) и весеннее газонное удобрение) забить осевшие или пустые швы, подсеять райграс однолетни</w:t>
      </w:r>
      <w:r w:rsidR="00393D48" w:rsidRPr="003F2A96">
        <w:rPr>
          <w:bCs/>
          <w:sz w:val="28"/>
          <w:szCs w:val="28"/>
          <w:highlight w:val="green"/>
        </w:rPr>
        <w:t>й</w:t>
      </w:r>
      <w:r w:rsidR="00A659A5" w:rsidRPr="003F2A96">
        <w:rPr>
          <w:bCs/>
          <w:sz w:val="28"/>
          <w:szCs w:val="28"/>
          <w:highlight w:val="green"/>
        </w:rPr>
        <w:t xml:space="preserve"> или люб</w:t>
      </w:r>
      <w:r w:rsidR="00393D48" w:rsidRPr="003F2A96">
        <w:rPr>
          <w:bCs/>
          <w:sz w:val="28"/>
          <w:szCs w:val="28"/>
          <w:highlight w:val="green"/>
        </w:rPr>
        <w:t>ую</w:t>
      </w:r>
      <w:r w:rsidR="00A659A5" w:rsidRPr="003F2A96">
        <w:rPr>
          <w:bCs/>
          <w:sz w:val="28"/>
          <w:szCs w:val="28"/>
          <w:highlight w:val="green"/>
        </w:rPr>
        <w:t xml:space="preserve"> смесь для восстановления газона с большим процентом райграса и овсяницы, замульчировать семена подготовленным грунтом. Летом покрытие </w:t>
      </w:r>
      <w:r w:rsidR="00362A8E" w:rsidRPr="003F2A96">
        <w:rPr>
          <w:b/>
          <w:bCs/>
          <w:sz w:val="28"/>
          <w:szCs w:val="28"/>
          <w:highlight w:val="green"/>
        </w:rPr>
        <w:t>следует</w:t>
      </w:r>
      <w:r w:rsidR="00A659A5" w:rsidRPr="003F2A96">
        <w:rPr>
          <w:bCs/>
          <w:sz w:val="28"/>
          <w:szCs w:val="28"/>
          <w:highlight w:val="green"/>
        </w:rPr>
        <w:t xml:space="preserve"> своевременно косить, удобрять и поливать. </w:t>
      </w:r>
    </w:p>
    <w:p w14:paraId="61F0F7EA" w14:textId="77777777" w:rsidR="00827715" w:rsidRPr="003F2A96" w:rsidRDefault="000703C0" w:rsidP="00B545BC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  <w:r w:rsidRPr="003F2A96">
        <w:rPr>
          <w:bCs/>
          <w:sz w:val="28"/>
          <w:szCs w:val="28"/>
          <w:highlight w:val="green"/>
        </w:rPr>
        <w:t>И</w:t>
      </w:r>
      <w:r w:rsidR="00E026A4" w:rsidRPr="003F2A96">
        <w:rPr>
          <w:bCs/>
          <w:sz w:val="28"/>
          <w:szCs w:val="28"/>
          <w:highlight w:val="green"/>
        </w:rPr>
        <w:t>спользуются</w:t>
      </w:r>
      <w:r w:rsidR="00827715" w:rsidRPr="003F2A96">
        <w:rPr>
          <w:bCs/>
          <w:sz w:val="28"/>
          <w:szCs w:val="28"/>
          <w:highlight w:val="green"/>
        </w:rPr>
        <w:t xml:space="preserve"> средства для удаления следов ржавчины, </w:t>
      </w:r>
      <w:proofErr w:type="spellStart"/>
      <w:r w:rsidR="00827715" w:rsidRPr="003F2A96">
        <w:rPr>
          <w:bCs/>
          <w:sz w:val="28"/>
          <w:szCs w:val="28"/>
          <w:highlight w:val="green"/>
        </w:rPr>
        <w:t>высолов</w:t>
      </w:r>
      <w:proofErr w:type="spellEnd"/>
      <w:r w:rsidR="00827715" w:rsidRPr="003F2A96">
        <w:rPr>
          <w:bCs/>
          <w:sz w:val="28"/>
          <w:szCs w:val="28"/>
          <w:highlight w:val="green"/>
        </w:rPr>
        <w:t xml:space="preserve"> и остатков цемента, пасты для удаления масляных загрязнений, цветные пропитки для восстановления цвета.</w:t>
      </w:r>
    </w:p>
    <w:p w14:paraId="7463A76B" w14:textId="77777777" w:rsidR="00B30B65" w:rsidRPr="003F2A96" w:rsidRDefault="00A659A5" w:rsidP="00B545BC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  <w:r w:rsidRPr="003F2A96">
        <w:rPr>
          <w:bCs/>
          <w:sz w:val="28"/>
          <w:szCs w:val="28"/>
          <w:highlight w:val="green"/>
        </w:rPr>
        <w:t>Общий п</w:t>
      </w:r>
      <w:r w:rsidR="002451CB" w:rsidRPr="003F2A96">
        <w:rPr>
          <w:bCs/>
          <w:sz w:val="28"/>
          <w:szCs w:val="28"/>
          <w:highlight w:val="green"/>
        </w:rPr>
        <w:t>еречень необходимых мероприятий по содержанию покрытий из камней/плит мощения приведен в табл</w:t>
      </w:r>
      <w:r w:rsidR="00393D48" w:rsidRPr="003F2A96">
        <w:rPr>
          <w:bCs/>
          <w:sz w:val="28"/>
          <w:szCs w:val="28"/>
          <w:highlight w:val="green"/>
        </w:rPr>
        <w:t>ице</w:t>
      </w:r>
      <w:r w:rsidR="00A92100" w:rsidRPr="003F2A96">
        <w:rPr>
          <w:bCs/>
          <w:sz w:val="28"/>
          <w:szCs w:val="28"/>
          <w:highlight w:val="green"/>
        </w:rPr>
        <w:t xml:space="preserve"> </w:t>
      </w:r>
      <w:r w:rsidR="009F5BC4" w:rsidRPr="003F2A96">
        <w:rPr>
          <w:bCs/>
          <w:sz w:val="28"/>
          <w:szCs w:val="28"/>
          <w:highlight w:val="green"/>
        </w:rPr>
        <w:t>1</w:t>
      </w:r>
      <w:r w:rsidR="001352DF" w:rsidRPr="003F2A96">
        <w:rPr>
          <w:bCs/>
          <w:sz w:val="28"/>
          <w:szCs w:val="28"/>
          <w:highlight w:val="green"/>
        </w:rPr>
        <w:t>3</w:t>
      </w:r>
      <w:r w:rsidR="00856791" w:rsidRPr="003F2A96">
        <w:rPr>
          <w:bCs/>
          <w:sz w:val="28"/>
          <w:szCs w:val="28"/>
          <w:highlight w:val="green"/>
        </w:rPr>
        <w:t>.</w:t>
      </w:r>
    </w:p>
    <w:p w14:paraId="2E1AA4CA" w14:textId="77777777" w:rsidR="00087BE1" w:rsidRPr="003F2A96" w:rsidRDefault="00087BE1" w:rsidP="00B545BC">
      <w:pPr>
        <w:pStyle w:val="aff3"/>
        <w:tabs>
          <w:tab w:val="clear" w:pos="1276"/>
          <w:tab w:val="left" w:pos="1418"/>
        </w:tabs>
        <w:ind w:firstLine="709"/>
        <w:rPr>
          <w:bCs/>
          <w:sz w:val="28"/>
          <w:szCs w:val="28"/>
          <w:highlight w:val="green"/>
        </w:rPr>
      </w:pPr>
    </w:p>
    <w:p w14:paraId="1195A824" w14:textId="77777777" w:rsidR="00B30B65" w:rsidRPr="003F2A96" w:rsidRDefault="00B30B65" w:rsidP="00393D48">
      <w:pPr>
        <w:suppressAutoHyphens/>
        <w:spacing w:line="200" w:lineRule="atLeast"/>
        <w:ind w:firstLine="0"/>
        <w:rPr>
          <w:bCs/>
          <w:color w:val="000000"/>
          <w:sz w:val="28"/>
          <w:szCs w:val="28"/>
          <w:highlight w:val="green"/>
          <w:lang w:eastAsia="ar-SA"/>
        </w:rPr>
      </w:pPr>
      <w:r w:rsidRPr="003F2A96">
        <w:rPr>
          <w:bCs/>
          <w:color w:val="000000"/>
          <w:sz w:val="28"/>
          <w:szCs w:val="28"/>
          <w:highlight w:val="green"/>
          <w:lang w:eastAsia="ar-SA"/>
        </w:rPr>
        <w:t>Т</w:t>
      </w:r>
      <w:r w:rsidR="00393D48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  <w:lang w:eastAsia="ar-SA"/>
        </w:rPr>
        <w:t>а</w:t>
      </w:r>
      <w:r w:rsidR="00393D48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  <w:lang w:eastAsia="ar-SA"/>
        </w:rPr>
        <w:t>б</w:t>
      </w:r>
      <w:r w:rsidR="00393D48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  <w:lang w:eastAsia="ar-SA"/>
        </w:rPr>
        <w:t>л</w:t>
      </w:r>
      <w:r w:rsidR="00393D48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  <w:lang w:eastAsia="ar-SA"/>
        </w:rPr>
        <w:t>и</w:t>
      </w:r>
      <w:r w:rsidR="00393D48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  <w:lang w:eastAsia="ar-SA"/>
        </w:rPr>
        <w:t>ц</w:t>
      </w:r>
      <w:r w:rsidR="00393D48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  <w:lang w:eastAsia="ar-SA"/>
        </w:rPr>
        <w:t>а</w:t>
      </w:r>
      <w:r w:rsidR="00A92100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="009F5BC4" w:rsidRPr="003F2A96">
        <w:rPr>
          <w:bCs/>
          <w:color w:val="000000"/>
          <w:sz w:val="28"/>
          <w:szCs w:val="28"/>
          <w:highlight w:val="green"/>
          <w:lang w:eastAsia="ar-SA"/>
        </w:rPr>
        <w:t>1</w:t>
      </w:r>
      <w:r w:rsidR="001352DF" w:rsidRPr="003F2A96">
        <w:rPr>
          <w:bCs/>
          <w:color w:val="000000"/>
          <w:sz w:val="28"/>
          <w:szCs w:val="28"/>
          <w:highlight w:val="green"/>
          <w:lang w:eastAsia="ar-SA"/>
        </w:rPr>
        <w:t>3</w:t>
      </w:r>
      <w:r w:rsidR="00A92100"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</w:t>
      </w:r>
      <w:r w:rsidR="00CB1982" w:rsidRPr="003F2A96">
        <w:rPr>
          <w:bCs/>
          <w:color w:val="000000"/>
          <w:sz w:val="28"/>
          <w:szCs w:val="28"/>
          <w:highlight w:val="green"/>
          <w:lang w:eastAsia="ar-SA"/>
        </w:rPr>
        <w:t>–</w:t>
      </w:r>
      <w:r w:rsidRPr="003F2A96">
        <w:rPr>
          <w:bCs/>
          <w:color w:val="000000"/>
          <w:sz w:val="28"/>
          <w:szCs w:val="28"/>
          <w:highlight w:val="green"/>
          <w:lang w:eastAsia="ar-SA"/>
        </w:rPr>
        <w:t xml:space="preserve"> Перечень необходимых мероприятий по содержанию покрытий из камней/плит мощения</w:t>
      </w: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8063"/>
      </w:tblGrid>
      <w:tr w:rsidR="006C1745" w:rsidRPr="003F2A96" w14:paraId="175A7EC5" w14:textId="77777777" w:rsidTr="00E53FB8">
        <w:trPr>
          <w:trHeight w:val="888"/>
        </w:trPr>
        <w:tc>
          <w:tcPr>
            <w:tcW w:w="1833" w:type="dxa"/>
            <w:shd w:val="clear" w:color="auto" w:fill="auto"/>
          </w:tcPr>
          <w:p w14:paraId="3560250D" w14:textId="77777777" w:rsidR="00B30B65" w:rsidRPr="003F2A96" w:rsidRDefault="00B30B65" w:rsidP="00B545BC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lastRenderedPageBreak/>
              <w:t>Срок</w:t>
            </w:r>
          </w:p>
          <w:p w14:paraId="447A3180" w14:textId="77777777" w:rsidR="00B30B65" w:rsidRPr="003F2A96" w:rsidRDefault="00B30B65" w:rsidP="00B545BC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val="en-US" w:eastAsia="ar-SA"/>
              </w:rPr>
              <w:t>c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момента начала эксплуатации</w:t>
            </w:r>
          </w:p>
        </w:tc>
        <w:tc>
          <w:tcPr>
            <w:tcW w:w="8063" w:type="dxa"/>
            <w:shd w:val="clear" w:color="auto" w:fill="auto"/>
          </w:tcPr>
          <w:p w14:paraId="1EC9C3CF" w14:textId="77777777" w:rsidR="00393D48" w:rsidRPr="003F2A96" w:rsidRDefault="00393D48" w:rsidP="00B545BC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</w:p>
          <w:p w14:paraId="3D699A8A" w14:textId="77777777" w:rsidR="00B30B65" w:rsidRPr="003F2A96" w:rsidRDefault="00393D48" w:rsidP="00B545BC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                                                 </w:t>
            </w:r>
            <w:r w:rsidR="00B30B65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Мероприятия</w:t>
            </w:r>
          </w:p>
        </w:tc>
      </w:tr>
      <w:tr w:rsidR="006C1745" w:rsidRPr="003F2A96" w14:paraId="53230D1F" w14:textId="77777777" w:rsidTr="00E53FB8">
        <w:trPr>
          <w:trHeight w:val="2276"/>
        </w:trPr>
        <w:tc>
          <w:tcPr>
            <w:tcW w:w="1833" w:type="dxa"/>
            <w:shd w:val="clear" w:color="auto" w:fill="auto"/>
          </w:tcPr>
          <w:p w14:paraId="05BE0EDB" w14:textId="6C3E6DCD" w:rsidR="00B30B65" w:rsidRPr="003F2A96" w:rsidRDefault="00B30B65" w:rsidP="00393D48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1</w:t>
            </w:r>
            <w:r w:rsidR="00393D48" w:rsidRPr="003F2A96">
              <w:rPr>
                <w:highlight w:val="green"/>
              </w:rPr>
              <w:t>–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3 месяц</w:t>
            </w:r>
            <w:r w:rsidR="00211B3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а</w:t>
            </w:r>
          </w:p>
        </w:tc>
        <w:tc>
          <w:tcPr>
            <w:tcW w:w="8063" w:type="dxa"/>
            <w:shd w:val="clear" w:color="auto" w:fill="auto"/>
          </w:tcPr>
          <w:p w14:paraId="674C9F61" w14:textId="77777777" w:rsidR="00B30B65" w:rsidRPr="003F2A96" w:rsidRDefault="00B30B65" w:rsidP="00393D48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Провер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ка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заполн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ения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швов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.</w:t>
            </w:r>
          </w:p>
          <w:p w14:paraId="018B3272" w14:textId="77777777" w:rsidR="00B30B65" w:rsidRPr="003F2A96" w:rsidRDefault="00B30B65" w:rsidP="00393D48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Устран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ение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возможны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х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местны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х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деформаци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й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(просад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ок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, </w:t>
            </w:r>
            <w:r w:rsidRPr="003F2A96">
              <w:rPr>
                <w:bCs/>
                <w:color w:val="000000"/>
                <w:szCs w:val="24"/>
                <w:highlight w:val="green"/>
                <w:lang w:val="en-US" w:eastAsia="ar-SA"/>
              </w:rPr>
              <w:t>c</w:t>
            </w:r>
            <w:proofErr w:type="spellStart"/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двиг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ов</w:t>
            </w:r>
            <w:proofErr w:type="spellEnd"/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).</w:t>
            </w:r>
          </w:p>
          <w:p w14:paraId="541AE999" w14:textId="77777777" w:rsidR="00B30B65" w:rsidRPr="003F2A96" w:rsidRDefault="00B30B65" w:rsidP="00393D48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Провер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ка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функционировани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я ливневой системы.</w:t>
            </w:r>
          </w:p>
          <w:p w14:paraId="2780768A" w14:textId="19B912D6" w:rsidR="00B30B65" w:rsidRPr="003F2A96" w:rsidRDefault="00B30B65" w:rsidP="00393D48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При появлении </w:t>
            </w:r>
            <w:proofErr w:type="spellStart"/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высолов</w:t>
            </w:r>
            <w:proofErr w:type="spellEnd"/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(белых налетов), 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для</w:t>
            </w:r>
            <w:r w:rsidR="00A92100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улучшения</w:t>
            </w:r>
            <w:r w:rsidR="00787F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внешнего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вид</w:t>
            </w:r>
            <w:r w:rsidR="00A92100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а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покрытия</w:t>
            </w:r>
            <w:r w:rsidR="00922087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,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про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ведение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поверхностн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ой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обработк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и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соответствующими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средствами – очистителями и гидрофобизаторами. </w:t>
            </w:r>
            <w:r w:rsidR="00362A8E" w:rsidRPr="003F2A96">
              <w:rPr>
                <w:b/>
                <w:bCs/>
                <w:color w:val="000000"/>
                <w:szCs w:val="24"/>
                <w:highlight w:val="green"/>
                <w:lang w:eastAsia="ar-SA"/>
              </w:rPr>
              <w:t>Рекоменд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уется про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ведение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предварительн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ой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обработк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и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на тестовом участке покрытия. </w:t>
            </w:r>
          </w:p>
          <w:p w14:paraId="065056EA" w14:textId="77777777" w:rsidR="00B30B65" w:rsidRPr="003F2A96" w:rsidRDefault="00B30B65" w:rsidP="00393D48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Соблюд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ение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минимальн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ого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скоростно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го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режим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а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и огранич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ения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интенсивност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и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движения (при мощении дорог)</w:t>
            </w:r>
          </w:p>
        </w:tc>
      </w:tr>
      <w:tr w:rsidR="006C1745" w:rsidRPr="003F2A96" w14:paraId="70A0C754" w14:textId="77777777" w:rsidTr="00926CAD">
        <w:trPr>
          <w:trHeight w:val="684"/>
        </w:trPr>
        <w:tc>
          <w:tcPr>
            <w:tcW w:w="1833" w:type="dxa"/>
            <w:shd w:val="clear" w:color="auto" w:fill="auto"/>
          </w:tcPr>
          <w:p w14:paraId="02BB4E5C" w14:textId="5E1A287D" w:rsidR="00B30B65" w:rsidRPr="003F2A96" w:rsidRDefault="00211B38" w:rsidP="00B545BC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</w:t>
            </w:r>
            <w:r w:rsidR="00B30B65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т 3-х месяцев до 1 года</w:t>
            </w:r>
          </w:p>
        </w:tc>
        <w:tc>
          <w:tcPr>
            <w:tcW w:w="8063" w:type="dxa"/>
            <w:shd w:val="clear" w:color="auto" w:fill="auto"/>
          </w:tcPr>
          <w:p w14:paraId="66B9C8B5" w14:textId="77777777" w:rsidR="00B30B65" w:rsidRPr="003F2A96" w:rsidRDefault="00B30B65" w:rsidP="00393D48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Удалени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е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семян, </w:t>
            </w:r>
            <w:r w:rsidRPr="003F2A96">
              <w:rPr>
                <w:bCs/>
                <w:color w:val="000000"/>
                <w:szCs w:val="24"/>
                <w:highlight w:val="green"/>
                <w:lang w:val="en-US" w:eastAsia="ar-SA"/>
              </w:rPr>
              <w:t>c</w:t>
            </w:r>
            <w:proofErr w:type="spellStart"/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орной</w:t>
            </w:r>
            <w:proofErr w:type="spellEnd"/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травы из швов (</w:t>
            </w:r>
            <w:proofErr w:type="spellStart"/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прометание</w:t>
            </w:r>
            <w:proofErr w:type="spellEnd"/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,</w:t>
            </w:r>
            <w:r w:rsidR="00393D4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механическое удаление)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</w:t>
            </w:r>
          </w:p>
          <w:p w14:paraId="0055A4D2" w14:textId="77777777" w:rsidR="00B30B65" w:rsidRPr="003F2A96" w:rsidRDefault="00B30B65" w:rsidP="00B545BC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</w:p>
        </w:tc>
      </w:tr>
      <w:tr w:rsidR="006C1745" w:rsidRPr="003F2A96" w14:paraId="269B3034" w14:textId="77777777" w:rsidTr="00E53FB8">
        <w:trPr>
          <w:trHeight w:val="56"/>
        </w:trPr>
        <w:tc>
          <w:tcPr>
            <w:tcW w:w="1833" w:type="dxa"/>
            <w:shd w:val="clear" w:color="auto" w:fill="auto"/>
          </w:tcPr>
          <w:p w14:paraId="630BE6D0" w14:textId="77777777" w:rsidR="00B30B65" w:rsidRPr="003F2A96" w:rsidRDefault="00B30B65" w:rsidP="00B545BC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1 год и </w:t>
            </w:r>
            <w:r w:rsidR="00BD5652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более</w:t>
            </w:r>
          </w:p>
        </w:tc>
        <w:tc>
          <w:tcPr>
            <w:tcW w:w="8063" w:type="dxa"/>
            <w:shd w:val="clear" w:color="auto" w:fill="auto"/>
          </w:tcPr>
          <w:p w14:paraId="5AA2A72E" w14:textId="3D248C74" w:rsidR="00B30B65" w:rsidRPr="003F2A96" w:rsidRDefault="00B30B65" w:rsidP="00393D48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Один раз в месяц тщательная уборка покрытия щетками или мойка. При мойке покрытия </w:t>
            </w:r>
            <w:r w:rsidR="00362A8E" w:rsidRPr="003F2A96">
              <w:rPr>
                <w:b/>
                <w:bCs/>
                <w:color w:val="000000"/>
                <w:szCs w:val="24"/>
                <w:highlight w:val="green"/>
                <w:lang w:eastAsia="ar-SA"/>
              </w:rPr>
              <w:t>рекоменд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уется направлять струю воды под малым углом к </w:t>
            </w:r>
            <w:r w:rsidR="008760A0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покрытию, чтобы снизить 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до минимума любой риск повреждения швов. После уборки покрытия или мойки </w:t>
            </w:r>
            <w:r w:rsidR="00362A8E" w:rsidRPr="003F2A96">
              <w:rPr>
                <w:b/>
                <w:bCs/>
                <w:color w:val="000000"/>
                <w:szCs w:val="24"/>
                <w:highlight w:val="green"/>
                <w:lang w:eastAsia="ar-SA"/>
              </w:rPr>
              <w:t>следует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убедиться, что материал заполнения швов не поврежден. При </w:t>
            </w:r>
            <w:r w:rsidR="00362A8E" w:rsidRPr="003F2A96">
              <w:rPr>
                <w:b/>
                <w:bCs/>
                <w:color w:val="000000"/>
                <w:szCs w:val="24"/>
                <w:highlight w:val="green"/>
                <w:lang w:eastAsia="ar-SA"/>
              </w:rPr>
              <w:t>необходимо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сти восстанов</w:t>
            </w:r>
            <w:r w:rsidR="001B18AF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ление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заполнени</w:t>
            </w:r>
            <w:r w:rsidR="001B18AF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я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швов.</w:t>
            </w:r>
          </w:p>
          <w:p w14:paraId="2CF485F3" w14:textId="77777777" w:rsidR="00B30B65" w:rsidRPr="003F2A96" w:rsidRDefault="008760A0" w:rsidP="00594E31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</w:t>
            </w:r>
            <w:r w:rsidR="00B30B65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бработка швов гербицидом, </w:t>
            </w:r>
            <w:r w:rsidR="001B18AF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при наличии</w:t>
            </w:r>
            <w:r w:rsidR="00B30B65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нежелательн</w:t>
            </w:r>
            <w:r w:rsidR="001B18AF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ого</w:t>
            </w:r>
            <w:r w:rsidR="00B30B65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рост</w:t>
            </w:r>
            <w:r w:rsidR="001B18AF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а</w:t>
            </w:r>
            <w:r w:rsidR="00B30B65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в швах сорняков, лишайников, мхов и т.д. </w:t>
            </w:r>
          </w:p>
          <w:p w14:paraId="3BC386E1" w14:textId="60462927" w:rsidR="00B30B65" w:rsidRPr="003F2A96" w:rsidRDefault="008760A0" w:rsidP="00594E31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</w:t>
            </w:r>
            <w:r w:rsidR="00B30B65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бработка швов мощения средствами от насекомых (при </w:t>
            </w:r>
            <w:r w:rsidR="00362A8E" w:rsidRPr="003F2A96">
              <w:rPr>
                <w:b/>
                <w:bCs/>
                <w:color w:val="000000"/>
                <w:szCs w:val="24"/>
                <w:highlight w:val="green"/>
                <w:lang w:eastAsia="ar-SA"/>
              </w:rPr>
              <w:t>необходимо</w:t>
            </w:r>
            <w:r w:rsidR="00B30B65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сти).</w:t>
            </w:r>
          </w:p>
          <w:p w14:paraId="571A4A24" w14:textId="3187FA6F" w:rsidR="00B30B65" w:rsidRPr="003F2A96" w:rsidRDefault="00B30B65" w:rsidP="00821B5B">
            <w:pPr>
              <w:suppressAutoHyphens/>
              <w:spacing w:line="200" w:lineRule="atLeast"/>
              <w:ind w:firstLine="0"/>
              <w:rPr>
                <w:bCs/>
                <w:color w:val="000000"/>
                <w:szCs w:val="24"/>
                <w:highlight w:val="green"/>
                <w:lang w:eastAsia="ar-SA"/>
              </w:rPr>
            </w:pP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Визуальный осмотр покрытия (не менее </w:t>
            </w:r>
            <w:r w:rsidR="00821B5B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одного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раза в год) и</w:t>
            </w:r>
            <w:r w:rsidR="00211B38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,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 xml:space="preserve"> при </w:t>
            </w:r>
            <w:r w:rsidR="00362A8E" w:rsidRPr="003F2A96">
              <w:rPr>
                <w:b/>
                <w:bCs/>
                <w:color w:val="000000"/>
                <w:szCs w:val="24"/>
                <w:highlight w:val="green"/>
                <w:lang w:eastAsia="ar-SA"/>
              </w:rPr>
              <w:t>необходимо</w:t>
            </w:r>
            <w:r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сти</w:t>
            </w:r>
            <w:r w:rsidR="001B18AF" w:rsidRPr="003F2A96">
              <w:rPr>
                <w:bCs/>
                <w:color w:val="000000"/>
                <w:szCs w:val="24"/>
                <w:highlight w:val="green"/>
                <w:lang w:eastAsia="ar-SA"/>
              </w:rPr>
              <w:t>, его ремонт</w:t>
            </w:r>
          </w:p>
        </w:tc>
      </w:tr>
    </w:tbl>
    <w:p w14:paraId="33604615" w14:textId="77777777" w:rsidR="00B82EBD" w:rsidRPr="003F2A96" w:rsidRDefault="00B82EBD" w:rsidP="00B545BC">
      <w:pPr>
        <w:pStyle w:val="6"/>
        <w:rPr>
          <w:sz w:val="28"/>
          <w:szCs w:val="28"/>
          <w:highlight w:val="green"/>
        </w:rPr>
      </w:pPr>
      <w:bookmarkStart w:id="94" w:name="_Toc499905026"/>
      <w:bookmarkStart w:id="95" w:name="_Toc6565896"/>
      <w:r w:rsidRPr="003F2A96">
        <w:rPr>
          <w:sz w:val="28"/>
          <w:szCs w:val="28"/>
          <w:highlight w:val="green"/>
        </w:rPr>
        <w:t xml:space="preserve">Удаление </w:t>
      </w:r>
      <w:proofErr w:type="spellStart"/>
      <w:r w:rsidRPr="003F2A96">
        <w:rPr>
          <w:sz w:val="28"/>
          <w:szCs w:val="28"/>
          <w:highlight w:val="green"/>
        </w:rPr>
        <w:t>высолов</w:t>
      </w:r>
      <w:proofErr w:type="spellEnd"/>
      <w:r w:rsidRPr="003F2A96">
        <w:rPr>
          <w:sz w:val="28"/>
          <w:szCs w:val="28"/>
          <w:highlight w:val="green"/>
        </w:rPr>
        <w:t xml:space="preserve"> и белых налетов</w:t>
      </w:r>
      <w:bookmarkEnd w:id="94"/>
      <w:bookmarkEnd w:id="95"/>
    </w:p>
    <w:p w14:paraId="0F6D618F" w14:textId="089C8242" w:rsidR="008D1DA2" w:rsidRPr="003F2A96" w:rsidRDefault="00CD150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Во время </w:t>
      </w:r>
      <w:r w:rsidR="008D1DA2" w:rsidRPr="003F2A96">
        <w:rPr>
          <w:sz w:val="28"/>
          <w:szCs w:val="28"/>
          <w:highlight w:val="green"/>
        </w:rPr>
        <w:t>эксплуатации</w:t>
      </w:r>
      <w:r w:rsidRPr="003F2A96">
        <w:rPr>
          <w:sz w:val="28"/>
          <w:szCs w:val="28"/>
          <w:highlight w:val="green"/>
        </w:rPr>
        <w:t xml:space="preserve"> (</w:t>
      </w:r>
      <w:r w:rsidR="00362A8E" w:rsidRPr="003F2A96">
        <w:rPr>
          <w:b/>
          <w:sz w:val="28"/>
          <w:szCs w:val="28"/>
          <w:highlight w:val="green"/>
        </w:rPr>
        <w:t>как правило</w:t>
      </w:r>
      <w:r w:rsidRPr="003F2A96">
        <w:rPr>
          <w:sz w:val="28"/>
          <w:szCs w:val="28"/>
          <w:highlight w:val="green"/>
        </w:rPr>
        <w:t>, в начальный период)</w:t>
      </w:r>
      <w:r w:rsidR="008D1DA2" w:rsidRPr="003F2A96">
        <w:rPr>
          <w:sz w:val="28"/>
          <w:szCs w:val="28"/>
          <w:highlight w:val="green"/>
        </w:rPr>
        <w:t xml:space="preserve"> возможно выветривание </w:t>
      </w:r>
      <w:r w:rsidR="00D86562" w:rsidRPr="003F2A96">
        <w:rPr>
          <w:sz w:val="28"/>
          <w:szCs w:val="28"/>
          <w:highlight w:val="green"/>
        </w:rPr>
        <w:t>(</w:t>
      </w:r>
      <w:r w:rsidR="00243F87" w:rsidRPr="003F2A96">
        <w:rPr>
          <w:sz w:val="28"/>
          <w:szCs w:val="28"/>
          <w:highlight w:val="green"/>
        </w:rPr>
        <w:t>выцветание</w:t>
      </w:r>
      <w:r w:rsidR="00D86562" w:rsidRPr="003F2A96">
        <w:rPr>
          <w:sz w:val="28"/>
          <w:szCs w:val="28"/>
          <w:highlight w:val="green"/>
        </w:rPr>
        <w:t>)</w:t>
      </w:r>
      <w:r w:rsidR="0015545C" w:rsidRPr="003F2A96">
        <w:rPr>
          <w:sz w:val="28"/>
          <w:szCs w:val="28"/>
          <w:highlight w:val="green"/>
        </w:rPr>
        <w:t xml:space="preserve"> </w:t>
      </w:r>
      <w:r w:rsidR="008D1DA2" w:rsidRPr="003F2A96">
        <w:rPr>
          <w:sz w:val="28"/>
          <w:szCs w:val="28"/>
          <w:highlight w:val="green"/>
        </w:rPr>
        <w:t xml:space="preserve">бетонных </w:t>
      </w:r>
      <w:r w:rsidR="0096211A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="008D1DA2" w:rsidRPr="003F2A96">
        <w:rPr>
          <w:sz w:val="28"/>
          <w:szCs w:val="28"/>
          <w:highlight w:val="green"/>
        </w:rPr>
        <w:t xml:space="preserve">, подвергающихся воздействию влаги с переменной интенсивностью и входящего в состав воздуха углекислого газа. Поверхность мощения покрывается белыми </w:t>
      </w:r>
      <w:proofErr w:type="spellStart"/>
      <w:r w:rsidR="008D1DA2" w:rsidRPr="003F2A96">
        <w:rPr>
          <w:sz w:val="28"/>
          <w:szCs w:val="28"/>
          <w:highlight w:val="green"/>
        </w:rPr>
        <w:t>инееобразными</w:t>
      </w:r>
      <w:proofErr w:type="spellEnd"/>
      <w:r w:rsidR="008D1DA2" w:rsidRPr="003F2A96">
        <w:rPr>
          <w:sz w:val="28"/>
          <w:szCs w:val="28"/>
          <w:highlight w:val="green"/>
        </w:rPr>
        <w:t>, кристаллическими солевыми налетами (</w:t>
      </w:r>
      <w:proofErr w:type="spellStart"/>
      <w:r w:rsidR="008D1DA2" w:rsidRPr="003F2A96">
        <w:rPr>
          <w:sz w:val="28"/>
          <w:szCs w:val="28"/>
          <w:highlight w:val="green"/>
        </w:rPr>
        <w:t>высолами</w:t>
      </w:r>
      <w:proofErr w:type="spellEnd"/>
      <w:r w:rsidR="008D1DA2" w:rsidRPr="003F2A96">
        <w:rPr>
          <w:sz w:val="28"/>
          <w:szCs w:val="28"/>
          <w:highlight w:val="green"/>
        </w:rPr>
        <w:t>). Декоративные свойства</w:t>
      </w:r>
      <w:r w:rsidR="00B82EBD" w:rsidRPr="003F2A96">
        <w:rPr>
          <w:sz w:val="28"/>
          <w:szCs w:val="28"/>
          <w:highlight w:val="green"/>
        </w:rPr>
        <w:t xml:space="preserve"> покрытия при этом нарушаются. </w:t>
      </w:r>
      <w:r w:rsidR="00C6092B" w:rsidRPr="003F2A96">
        <w:rPr>
          <w:sz w:val="28"/>
          <w:szCs w:val="28"/>
          <w:highlight w:val="green"/>
        </w:rPr>
        <w:t xml:space="preserve">Сам по себе белый налет </w:t>
      </w:r>
      <w:r w:rsidR="0010464A" w:rsidRPr="003F2A96">
        <w:rPr>
          <w:sz w:val="28"/>
          <w:szCs w:val="28"/>
          <w:highlight w:val="green"/>
        </w:rPr>
        <w:t>не дефект</w:t>
      </w:r>
      <w:r w:rsidR="00C6092B" w:rsidRPr="003F2A96">
        <w:rPr>
          <w:sz w:val="28"/>
          <w:szCs w:val="28"/>
          <w:highlight w:val="green"/>
        </w:rPr>
        <w:t xml:space="preserve"> и относится к ненормируемым параметрам при приемке покрытий. </w:t>
      </w:r>
    </w:p>
    <w:p w14:paraId="72445AD3" w14:textId="65F627E8" w:rsidR="0095732A" w:rsidRPr="003F2A96" w:rsidRDefault="0095732A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Механизм </w:t>
      </w:r>
      <w:proofErr w:type="spellStart"/>
      <w:r w:rsidRPr="003F2A96">
        <w:rPr>
          <w:sz w:val="28"/>
          <w:szCs w:val="28"/>
          <w:highlight w:val="green"/>
        </w:rPr>
        <w:t>высолообразования</w:t>
      </w:r>
      <w:proofErr w:type="spellEnd"/>
      <w:r w:rsidRPr="003F2A96">
        <w:rPr>
          <w:sz w:val="28"/>
          <w:szCs w:val="28"/>
          <w:highlight w:val="green"/>
        </w:rPr>
        <w:t xml:space="preserve"> на </w:t>
      </w:r>
      <w:r w:rsidR="0096211A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заключается в следующем. Свежеприготовленное изделие из бетона обладает системой капиллярных пор, заполненных раствором гидроксида кальция, образовавшегося в результате гидролиза и гидратации. Гидроксид кальция, находящийся на выходе пор, вступает в реакцию с углекислым газом воздуха. При этом образуется карбонат кальция нерастворимый в воде. Некоторое время карбонат препятствует выходу на поверхность гидроксида кальция, накапливающегося в поровом пространстве материала. Однако дальнейшее взаимодействие карбоната кальция с углекислым воздухом и атмосферной влагой приводит к образованию растворимого гидрокарбоната</w:t>
      </w:r>
      <w:r w:rsidR="001B18AF" w:rsidRPr="003F2A96">
        <w:rPr>
          <w:sz w:val="28"/>
          <w:szCs w:val="28"/>
          <w:highlight w:val="green"/>
        </w:rPr>
        <w:t xml:space="preserve">, что </w:t>
      </w:r>
      <w:r w:rsidRPr="003F2A96">
        <w:rPr>
          <w:sz w:val="28"/>
          <w:szCs w:val="28"/>
          <w:highlight w:val="green"/>
        </w:rPr>
        <w:t>не препятству</w:t>
      </w:r>
      <w:r w:rsidR="001B18AF" w:rsidRPr="003F2A96">
        <w:rPr>
          <w:sz w:val="28"/>
          <w:szCs w:val="28"/>
          <w:highlight w:val="green"/>
        </w:rPr>
        <w:t>е</w:t>
      </w:r>
      <w:r w:rsidRPr="003F2A96">
        <w:rPr>
          <w:sz w:val="28"/>
          <w:szCs w:val="28"/>
          <w:highlight w:val="green"/>
        </w:rPr>
        <w:t>т миграции гидроксида кальция на открытую поверхность мощения, поэтому образование солевых налетов про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ается.</w:t>
      </w:r>
    </w:p>
    <w:p w14:paraId="435D537A" w14:textId="1C2572C2" w:rsidR="0095732A" w:rsidRPr="003F2A96" w:rsidRDefault="0095732A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В процессе </w:t>
      </w:r>
      <w:proofErr w:type="spellStart"/>
      <w:r w:rsidRPr="003F2A96">
        <w:rPr>
          <w:sz w:val="28"/>
          <w:szCs w:val="28"/>
          <w:highlight w:val="green"/>
        </w:rPr>
        <w:t>высолообразования</w:t>
      </w:r>
      <w:proofErr w:type="spellEnd"/>
      <w:r w:rsidRPr="003F2A96">
        <w:rPr>
          <w:sz w:val="28"/>
          <w:szCs w:val="28"/>
          <w:highlight w:val="green"/>
        </w:rPr>
        <w:t xml:space="preserve"> участвуют и </w:t>
      </w:r>
      <w:r w:rsidR="00992E57" w:rsidRPr="003F2A96">
        <w:rPr>
          <w:sz w:val="28"/>
          <w:szCs w:val="28"/>
          <w:highlight w:val="green"/>
        </w:rPr>
        <w:t xml:space="preserve">иные </w:t>
      </w:r>
      <w:r w:rsidRPr="003F2A96">
        <w:rPr>
          <w:sz w:val="28"/>
          <w:szCs w:val="28"/>
          <w:highlight w:val="green"/>
        </w:rPr>
        <w:t xml:space="preserve">факторы – сернистый газ, присутствующий в атмосфере, который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Pr="003F2A96">
        <w:rPr>
          <w:sz w:val="28"/>
          <w:szCs w:val="28"/>
          <w:highlight w:val="green"/>
        </w:rPr>
        <w:t xml:space="preserve"> изменять состав </w:t>
      </w:r>
      <w:r w:rsidRPr="003F2A96">
        <w:rPr>
          <w:sz w:val="28"/>
          <w:szCs w:val="28"/>
          <w:highlight w:val="green"/>
        </w:rPr>
        <w:lastRenderedPageBreak/>
        <w:t xml:space="preserve">кристаллизующихся солевых налетов. В качестве вторичных продуктов на поверхности тротуарной плитки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Pr="003F2A96">
        <w:rPr>
          <w:sz w:val="28"/>
          <w:szCs w:val="28"/>
          <w:highlight w:val="green"/>
        </w:rPr>
        <w:t xml:space="preserve"> образовываться карбонаты и сульфаты </w:t>
      </w:r>
      <w:r w:rsidR="00992E57" w:rsidRPr="003F2A96">
        <w:rPr>
          <w:sz w:val="28"/>
          <w:szCs w:val="28"/>
          <w:highlight w:val="green"/>
        </w:rPr>
        <w:t xml:space="preserve">металлов </w:t>
      </w:r>
      <w:r w:rsidRPr="003F2A96">
        <w:rPr>
          <w:sz w:val="28"/>
          <w:szCs w:val="28"/>
          <w:highlight w:val="green"/>
        </w:rPr>
        <w:t xml:space="preserve">с переменным содержанием кристаллизационной воды.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учитывать также воздействие на дорожное покрытие кислотных дождей и общее количество атмосферных осадков.</w:t>
      </w:r>
      <w:r w:rsidR="00032BB2" w:rsidRPr="003F2A96">
        <w:rPr>
          <w:sz w:val="28"/>
          <w:szCs w:val="28"/>
          <w:highlight w:val="green"/>
        </w:rPr>
        <w:t xml:space="preserve"> Отсутствие</w:t>
      </w:r>
      <w:r w:rsidR="001F1D33" w:rsidRPr="003F2A96">
        <w:rPr>
          <w:sz w:val="28"/>
          <w:szCs w:val="28"/>
          <w:highlight w:val="green"/>
        </w:rPr>
        <w:t xml:space="preserve"> дренажа</w:t>
      </w:r>
      <w:r w:rsidR="00032BB2" w:rsidRPr="003F2A96">
        <w:rPr>
          <w:sz w:val="28"/>
          <w:szCs w:val="28"/>
          <w:highlight w:val="green"/>
        </w:rPr>
        <w:t xml:space="preserve"> или затрудненное дренирование основания также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="00032BB2" w:rsidRPr="003F2A96">
        <w:rPr>
          <w:sz w:val="28"/>
          <w:szCs w:val="28"/>
          <w:highlight w:val="green"/>
        </w:rPr>
        <w:t xml:space="preserve"> </w:t>
      </w:r>
      <w:r w:rsidR="001B18AF" w:rsidRPr="003F2A96">
        <w:rPr>
          <w:sz w:val="28"/>
          <w:szCs w:val="28"/>
          <w:highlight w:val="green"/>
        </w:rPr>
        <w:t>быть</w:t>
      </w:r>
      <w:r w:rsidR="00032BB2" w:rsidRPr="003F2A96">
        <w:rPr>
          <w:sz w:val="28"/>
          <w:szCs w:val="28"/>
          <w:highlight w:val="green"/>
        </w:rPr>
        <w:t xml:space="preserve"> причиной появления </w:t>
      </w:r>
      <w:proofErr w:type="spellStart"/>
      <w:r w:rsidR="00032BB2" w:rsidRPr="003F2A96">
        <w:rPr>
          <w:sz w:val="28"/>
          <w:szCs w:val="28"/>
          <w:highlight w:val="green"/>
        </w:rPr>
        <w:t>высол</w:t>
      </w:r>
      <w:r w:rsidR="001C557C" w:rsidRPr="003F2A96">
        <w:rPr>
          <w:sz w:val="28"/>
          <w:szCs w:val="28"/>
          <w:highlight w:val="green"/>
        </w:rPr>
        <w:t>ов</w:t>
      </w:r>
      <w:proofErr w:type="spellEnd"/>
      <w:r w:rsidR="001C557C" w:rsidRPr="003F2A96">
        <w:rPr>
          <w:sz w:val="28"/>
          <w:szCs w:val="28"/>
          <w:highlight w:val="green"/>
        </w:rPr>
        <w:t xml:space="preserve"> на поверхности мощения</w:t>
      </w:r>
      <w:r w:rsidR="00A7121E" w:rsidRPr="003F2A96">
        <w:rPr>
          <w:sz w:val="28"/>
          <w:szCs w:val="28"/>
          <w:highlight w:val="green"/>
        </w:rPr>
        <w:t>.</w:t>
      </w:r>
    </w:p>
    <w:p w14:paraId="6E584EDA" w14:textId="6C2C5879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В процессе </w:t>
      </w:r>
      <w:r w:rsidR="00AF3C8B" w:rsidRPr="003F2A96">
        <w:rPr>
          <w:sz w:val="28"/>
          <w:szCs w:val="28"/>
          <w:highlight w:val="green"/>
        </w:rPr>
        <w:t>эксплуатации</w:t>
      </w:r>
      <w:r w:rsidRPr="003F2A96">
        <w:rPr>
          <w:sz w:val="28"/>
          <w:szCs w:val="28"/>
          <w:highlight w:val="green"/>
        </w:rPr>
        <w:t xml:space="preserve"> мощения </w:t>
      </w:r>
      <w:r w:rsidR="00821B5B" w:rsidRPr="003F2A96">
        <w:rPr>
          <w:sz w:val="28"/>
          <w:szCs w:val="28"/>
          <w:highlight w:val="green"/>
        </w:rPr>
        <w:t>дополнительными</w:t>
      </w:r>
      <w:r w:rsidRPr="003F2A96">
        <w:rPr>
          <w:sz w:val="28"/>
          <w:szCs w:val="28"/>
          <w:highlight w:val="green"/>
        </w:rPr>
        <w:t xml:space="preserve"> источник</w:t>
      </w:r>
      <w:r w:rsidR="00821B5B" w:rsidRPr="003F2A96">
        <w:rPr>
          <w:sz w:val="28"/>
          <w:szCs w:val="28"/>
          <w:highlight w:val="green"/>
        </w:rPr>
        <w:t>ами</w:t>
      </w:r>
      <w:r w:rsidRPr="003F2A96">
        <w:rPr>
          <w:sz w:val="28"/>
          <w:szCs w:val="28"/>
          <w:highlight w:val="green"/>
        </w:rPr>
        <w:t xml:space="preserve"> растворимых солей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Pr="003F2A96">
        <w:rPr>
          <w:sz w:val="28"/>
          <w:szCs w:val="28"/>
          <w:highlight w:val="green"/>
        </w:rPr>
        <w:t xml:space="preserve"> </w:t>
      </w:r>
      <w:r w:rsidR="001B18AF" w:rsidRPr="003F2A96">
        <w:rPr>
          <w:sz w:val="28"/>
          <w:szCs w:val="28"/>
          <w:highlight w:val="green"/>
        </w:rPr>
        <w:t>быть</w:t>
      </w:r>
      <w:r w:rsidR="00102F8D" w:rsidRPr="003F2A96">
        <w:rPr>
          <w:sz w:val="28"/>
          <w:szCs w:val="28"/>
          <w:highlight w:val="green"/>
        </w:rPr>
        <w:t xml:space="preserve"> бетонное основание и</w:t>
      </w:r>
      <w:r w:rsidRPr="003F2A96">
        <w:rPr>
          <w:sz w:val="28"/>
          <w:szCs w:val="28"/>
          <w:highlight w:val="green"/>
        </w:rPr>
        <w:t xml:space="preserve"> </w:t>
      </w:r>
      <w:r w:rsidR="005C0C3B" w:rsidRPr="003F2A96">
        <w:rPr>
          <w:sz w:val="28"/>
          <w:szCs w:val="28"/>
          <w:highlight w:val="green"/>
        </w:rPr>
        <w:t>цементно-песчаная смесь,</w:t>
      </w:r>
      <w:r w:rsidR="00C74A11" w:rsidRPr="003F2A96">
        <w:rPr>
          <w:sz w:val="28"/>
          <w:szCs w:val="28"/>
          <w:highlight w:val="green"/>
        </w:rPr>
        <w:t xml:space="preserve"> на котор</w:t>
      </w:r>
      <w:r w:rsidR="001B18AF" w:rsidRPr="003F2A96">
        <w:rPr>
          <w:sz w:val="28"/>
          <w:szCs w:val="28"/>
          <w:highlight w:val="green"/>
        </w:rPr>
        <w:t>ых</w:t>
      </w:r>
      <w:r w:rsidR="00C74A11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="00C74A11" w:rsidRPr="003F2A96">
        <w:rPr>
          <w:sz w:val="28"/>
          <w:szCs w:val="28"/>
          <w:highlight w:val="green"/>
        </w:rPr>
        <w:t xml:space="preserve"> выполняться</w:t>
      </w:r>
      <w:r w:rsidRPr="003F2A96">
        <w:rPr>
          <w:sz w:val="28"/>
          <w:szCs w:val="28"/>
          <w:highlight w:val="green"/>
        </w:rPr>
        <w:t xml:space="preserve"> укладка </w:t>
      </w:r>
      <w:r w:rsidR="009039E2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>.</w:t>
      </w:r>
      <w:r w:rsidR="0095732A" w:rsidRPr="003F2A96">
        <w:rPr>
          <w:sz w:val="28"/>
          <w:szCs w:val="28"/>
          <w:highlight w:val="green"/>
        </w:rPr>
        <w:t xml:space="preserve"> Поэтому, укладка камней/плит на </w:t>
      </w:r>
      <w:r w:rsidR="00105295" w:rsidRPr="003F2A96">
        <w:rPr>
          <w:sz w:val="28"/>
          <w:szCs w:val="28"/>
          <w:highlight w:val="green"/>
        </w:rPr>
        <w:t>подстилающий слой из цементно</w:t>
      </w:r>
      <w:r w:rsidR="006F0D97" w:rsidRPr="003F2A96">
        <w:rPr>
          <w:sz w:val="28"/>
          <w:szCs w:val="28"/>
          <w:highlight w:val="green"/>
        </w:rPr>
        <w:t xml:space="preserve">-песчаной смеси </w:t>
      </w:r>
      <w:r w:rsidR="00362A8E" w:rsidRPr="003F2A96">
        <w:rPr>
          <w:b/>
          <w:sz w:val="28"/>
          <w:szCs w:val="28"/>
          <w:highlight w:val="green"/>
        </w:rPr>
        <w:t>не допускается</w:t>
      </w:r>
      <w:r w:rsidR="00105295" w:rsidRPr="003F2A96">
        <w:rPr>
          <w:sz w:val="28"/>
          <w:szCs w:val="28"/>
          <w:highlight w:val="green"/>
        </w:rPr>
        <w:t>.</w:t>
      </w:r>
    </w:p>
    <w:p w14:paraId="4CD5F1BD" w14:textId="29B9F2E6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Противоголол</w:t>
      </w:r>
      <w:r w:rsidR="001B18AF" w:rsidRPr="003F2A96">
        <w:rPr>
          <w:sz w:val="28"/>
          <w:szCs w:val="28"/>
          <w:highlight w:val="green"/>
        </w:rPr>
        <w:t>е</w:t>
      </w:r>
      <w:r w:rsidRPr="003F2A96">
        <w:rPr>
          <w:sz w:val="28"/>
          <w:szCs w:val="28"/>
          <w:highlight w:val="green"/>
        </w:rPr>
        <w:t xml:space="preserve">дные мероприятия, связанные с использованием смеси песка с поваренной солью, </w:t>
      </w:r>
      <w:r w:rsidR="00362A8E" w:rsidRPr="003F2A96">
        <w:rPr>
          <w:b/>
          <w:sz w:val="28"/>
          <w:szCs w:val="28"/>
          <w:highlight w:val="green"/>
        </w:rPr>
        <w:t>могут</w:t>
      </w:r>
      <w:r w:rsidRPr="003F2A96">
        <w:rPr>
          <w:sz w:val="28"/>
          <w:szCs w:val="28"/>
          <w:highlight w:val="green"/>
        </w:rPr>
        <w:t xml:space="preserve"> выз</w:t>
      </w:r>
      <w:r w:rsidR="001B18AF" w:rsidRPr="003F2A96">
        <w:rPr>
          <w:sz w:val="28"/>
          <w:szCs w:val="28"/>
          <w:highlight w:val="green"/>
        </w:rPr>
        <w:t>ы</w:t>
      </w:r>
      <w:r w:rsidRPr="003F2A96">
        <w:rPr>
          <w:sz w:val="28"/>
          <w:szCs w:val="28"/>
          <w:highlight w:val="green"/>
        </w:rPr>
        <w:t xml:space="preserve">вать не только образование </w:t>
      </w:r>
      <w:proofErr w:type="spellStart"/>
      <w:r w:rsidRPr="003F2A96">
        <w:rPr>
          <w:sz w:val="28"/>
          <w:szCs w:val="28"/>
          <w:highlight w:val="green"/>
        </w:rPr>
        <w:t>высолов</w:t>
      </w:r>
      <w:proofErr w:type="spellEnd"/>
      <w:r w:rsidRPr="003F2A96">
        <w:rPr>
          <w:sz w:val="28"/>
          <w:szCs w:val="28"/>
          <w:highlight w:val="green"/>
        </w:rPr>
        <w:t xml:space="preserve">, но и разрушать </w:t>
      </w:r>
      <w:r w:rsidR="00105295" w:rsidRPr="003F2A96">
        <w:rPr>
          <w:sz w:val="28"/>
          <w:szCs w:val="28"/>
          <w:highlight w:val="green"/>
        </w:rPr>
        <w:t>камни</w:t>
      </w:r>
      <w:r w:rsidR="009039E2" w:rsidRPr="003F2A96">
        <w:rPr>
          <w:sz w:val="28"/>
          <w:szCs w:val="28"/>
          <w:highlight w:val="green"/>
        </w:rPr>
        <w:t>/плиты</w:t>
      </w:r>
      <w:r w:rsidR="00105295" w:rsidRPr="003F2A96">
        <w:rPr>
          <w:sz w:val="28"/>
          <w:szCs w:val="28"/>
          <w:highlight w:val="green"/>
        </w:rPr>
        <w:t xml:space="preserve">. </w:t>
      </w:r>
    </w:p>
    <w:p w14:paraId="46A7B2E8" w14:textId="2CCB2DEB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Для удаления </w:t>
      </w:r>
      <w:proofErr w:type="spellStart"/>
      <w:r w:rsidRPr="003F2A96">
        <w:rPr>
          <w:sz w:val="28"/>
          <w:szCs w:val="28"/>
          <w:highlight w:val="green"/>
        </w:rPr>
        <w:t>высолов</w:t>
      </w:r>
      <w:proofErr w:type="spellEnd"/>
      <w:r w:rsidRPr="003F2A96">
        <w:rPr>
          <w:sz w:val="28"/>
          <w:szCs w:val="28"/>
          <w:highlight w:val="green"/>
        </w:rPr>
        <w:t xml:space="preserve"> и их профилактики, а также для устранения других загрязнений с поверхности мощения, применяют </w:t>
      </w:r>
      <w:r w:rsidR="001B18AF" w:rsidRPr="003F2A96">
        <w:rPr>
          <w:sz w:val="28"/>
          <w:szCs w:val="28"/>
          <w:highlight w:val="green"/>
        </w:rPr>
        <w:t>соответствующие</w:t>
      </w:r>
      <w:r w:rsidRPr="003F2A96">
        <w:rPr>
          <w:sz w:val="28"/>
          <w:szCs w:val="28"/>
          <w:highlight w:val="green"/>
        </w:rPr>
        <w:t xml:space="preserve"> </w:t>
      </w:r>
      <w:r w:rsidR="00FF5EDF" w:rsidRPr="003F2A96">
        <w:rPr>
          <w:sz w:val="28"/>
          <w:szCs w:val="28"/>
          <w:highlight w:val="green"/>
        </w:rPr>
        <w:t xml:space="preserve">чистящие </w:t>
      </w:r>
      <w:r w:rsidRPr="003F2A96">
        <w:rPr>
          <w:sz w:val="28"/>
          <w:szCs w:val="28"/>
          <w:highlight w:val="green"/>
        </w:rPr>
        <w:t xml:space="preserve">средства. </w:t>
      </w:r>
      <w:r w:rsidR="00FF5EDF" w:rsidRPr="003F2A96">
        <w:rPr>
          <w:sz w:val="28"/>
          <w:szCs w:val="28"/>
          <w:highlight w:val="green"/>
        </w:rPr>
        <w:t xml:space="preserve">Средства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FF5EDF" w:rsidRPr="003F2A96">
        <w:rPr>
          <w:sz w:val="28"/>
          <w:szCs w:val="28"/>
          <w:highlight w:val="green"/>
        </w:rPr>
        <w:t xml:space="preserve"> использовать в соответствии с указаниями </w:t>
      </w:r>
      <w:r w:rsidR="001B18AF" w:rsidRPr="003F2A96">
        <w:rPr>
          <w:sz w:val="28"/>
          <w:szCs w:val="28"/>
          <w:highlight w:val="green"/>
        </w:rPr>
        <w:t>изготови</w:t>
      </w:r>
      <w:r w:rsidR="00FF5EDF" w:rsidRPr="003F2A96">
        <w:rPr>
          <w:sz w:val="28"/>
          <w:szCs w:val="28"/>
          <w:highlight w:val="green"/>
        </w:rPr>
        <w:t>теля.</w:t>
      </w:r>
      <w:r w:rsidRPr="003F2A96">
        <w:rPr>
          <w:sz w:val="28"/>
          <w:szCs w:val="28"/>
          <w:highlight w:val="green"/>
        </w:rPr>
        <w:t xml:space="preserve"> </w:t>
      </w:r>
      <w:r w:rsidR="00CD1502" w:rsidRPr="003F2A96">
        <w:rPr>
          <w:sz w:val="28"/>
          <w:szCs w:val="28"/>
          <w:highlight w:val="green"/>
        </w:rPr>
        <w:t xml:space="preserve">При воздействии чистящих средств возможно изменение цвета лицевой поверхности камней/плит. Перед началом обработки всего покрытия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CD1502" w:rsidRPr="003F2A96">
        <w:rPr>
          <w:sz w:val="28"/>
          <w:szCs w:val="28"/>
          <w:highlight w:val="green"/>
        </w:rPr>
        <w:t xml:space="preserve"> провести пробную обработку на небольшом (тестовом) участке.</w:t>
      </w:r>
      <w:r w:rsidR="00FF5EDF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FF5EDF" w:rsidRPr="003F2A96">
        <w:rPr>
          <w:sz w:val="28"/>
          <w:szCs w:val="28"/>
          <w:highlight w:val="green"/>
        </w:rPr>
        <w:t xml:space="preserve"> избегать контакта чистящих средств с растениями.</w:t>
      </w:r>
    </w:p>
    <w:p w14:paraId="2A87408E" w14:textId="37AB4A09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Для предотвращения образования </w:t>
      </w:r>
      <w:proofErr w:type="spellStart"/>
      <w:r w:rsidRPr="003F2A96">
        <w:rPr>
          <w:sz w:val="28"/>
          <w:szCs w:val="28"/>
          <w:highlight w:val="green"/>
        </w:rPr>
        <w:t>высолов</w:t>
      </w:r>
      <w:proofErr w:type="spellEnd"/>
      <w:r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Pr="003F2A96">
        <w:rPr>
          <w:sz w:val="28"/>
          <w:szCs w:val="28"/>
          <w:highlight w:val="green"/>
        </w:rPr>
        <w:t xml:space="preserve"> исключить возможность вымывания солей из </w:t>
      </w:r>
      <w:r w:rsidR="00504C01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мощения. Этого достигают, обрабатывая очищенную поверхность </w:t>
      </w:r>
      <w:r w:rsidR="001B18AF" w:rsidRPr="003F2A96">
        <w:rPr>
          <w:sz w:val="28"/>
          <w:szCs w:val="28"/>
          <w:highlight w:val="green"/>
        </w:rPr>
        <w:t>соответствующими</w:t>
      </w:r>
      <w:r w:rsidRPr="003F2A96">
        <w:rPr>
          <w:sz w:val="28"/>
          <w:szCs w:val="28"/>
          <w:highlight w:val="green"/>
        </w:rPr>
        <w:t xml:space="preserve"> составами – гидрофобизаторами, придающим</w:t>
      </w:r>
      <w:r w:rsidR="003412FF" w:rsidRPr="003F2A96">
        <w:rPr>
          <w:sz w:val="28"/>
          <w:szCs w:val="28"/>
          <w:highlight w:val="green"/>
        </w:rPr>
        <w:t>и</w:t>
      </w:r>
      <w:r w:rsidRPr="003F2A96">
        <w:rPr>
          <w:sz w:val="28"/>
          <w:szCs w:val="28"/>
          <w:highlight w:val="green"/>
        </w:rPr>
        <w:t xml:space="preserve"> материалам водоотталкивающие свойства. После обработки вода и загрязняющие жидкости (кофе, масло, нефтяные продукты) не впитываются в</w:t>
      </w:r>
      <w:r w:rsidR="00323986" w:rsidRPr="003F2A96">
        <w:rPr>
          <w:sz w:val="28"/>
          <w:szCs w:val="28"/>
          <w:highlight w:val="green"/>
        </w:rPr>
        <w:t xml:space="preserve"> поверхность, а стекают с нее. </w:t>
      </w:r>
      <w:r w:rsidRPr="003F2A96">
        <w:rPr>
          <w:sz w:val="28"/>
          <w:szCs w:val="28"/>
          <w:highlight w:val="green"/>
        </w:rPr>
        <w:t xml:space="preserve">Расход составов зависит от впитывающей способности строительного материала и </w:t>
      </w:r>
      <w:r w:rsidR="00362A8E" w:rsidRPr="003F2A96">
        <w:rPr>
          <w:b/>
          <w:sz w:val="28"/>
          <w:szCs w:val="28"/>
          <w:highlight w:val="green"/>
        </w:rPr>
        <w:t>определяется</w:t>
      </w:r>
      <w:r w:rsidRPr="003F2A96">
        <w:rPr>
          <w:sz w:val="28"/>
          <w:szCs w:val="28"/>
          <w:highlight w:val="green"/>
        </w:rPr>
        <w:t xml:space="preserve"> экспериментально. Некоторые гидро</w:t>
      </w:r>
      <w:r w:rsidR="003412FF" w:rsidRPr="003F2A96">
        <w:rPr>
          <w:sz w:val="28"/>
          <w:szCs w:val="28"/>
          <w:highlight w:val="green"/>
        </w:rPr>
        <w:t xml:space="preserve">фобизаторы (так называемые – c </w:t>
      </w:r>
      <w:r w:rsidRPr="003F2A96">
        <w:rPr>
          <w:sz w:val="28"/>
          <w:szCs w:val="28"/>
          <w:highlight w:val="green"/>
        </w:rPr>
        <w:t>мокрым эффектом) придают поверхности вид от шелково-матового до блестящего, а также легкий влажный эффект. На обработанной гидрофобизаторами поверхности мощения меньше образуется и легко удаляется наледь.</w:t>
      </w:r>
    </w:p>
    <w:p w14:paraId="21C44BFF" w14:textId="1A5B587B" w:rsidR="008D1DA2" w:rsidRPr="003F2A96" w:rsidRDefault="008D1DA2" w:rsidP="00B545BC">
      <w:pPr>
        <w:pStyle w:val="aff3"/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использовании очистителей и гидрофобизаторов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соблюдать указания </w:t>
      </w:r>
      <w:r w:rsidR="001B18AF" w:rsidRPr="003F2A96">
        <w:rPr>
          <w:sz w:val="28"/>
          <w:szCs w:val="28"/>
          <w:highlight w:val="green"/>
        </w:rPr>
        <w:t>их изготовителей</w:t>
      </w:r>
      <w:r w:rsidRPr="003F2A96">
        <w:rPr>
          <w:sz w:val="28"/>
          <w:szCs w:val="28"/>
          <w:highlight w:val="green"/>
        </w:rPr>
        <w:t xml:space="preserve">. Перед началом обработки всего покрытия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провести пробную обработку на небольшом</w:t>
      </w:r>
      <w:r w:rsidR="00B82EBD" w:rsidRPr="003F2A96">
        <w:rPr>
          <w:sz w:val="28"/>
          <w:szCs w:val="28"/>
          <w:highlight w:val="green"/>
        </w:rPr>
        <w:t xml:space="preserve"> (тестовом)</w:t>
      </w:r>
      <w:r w:rsidRPr="003F2A96">
        <w:rPr>
          <w:sz w:val="28"/>
          <w:szCs w:val="28"/>
          <w:highlight w:val="green"/>
        </w:rPr>
        <w:t xml:space="preserve"> участке.</w:t>
      </w:r>
    </w:p>
    <w:p w14:paraId="02A44943" w14:textId="77777777" w:rsidR="006F0D97" w:rsidRPr="003F2A96" w:rsidRDefault="006F0D97" w:rsidP="00B545BC">
      <w:pPr>
        <w:pStyle w:val="aff3"/>
        <w:ind w:firstLine="709"/>
        <w:rPr>
          <w:b/>
          <w:highlight w:val="green"/>
        </w:rPr>
      </w:pPr>
    </w:p>
    <w:p w14:paraId="739B37B9" w14:textId="77777777" w:rsidR="00B82EBD" w:rsidRPr="003F2A96" w:rsidRDefault="008D1DA2" w:rsidP="00B545BC">
      <w:pPr>
        <w:pStyle w:val="6"/>
        <w:rPr>
          <w:sz w:val="28"/>
          <w:szCs w:val="28"/>
          <w:highlight w:val="green"/>
        </w:rPr>
      </w:pPr>
      <w:bookmarkStart w:id="96" w:name="_Toc499905027"/>
      <w:bookmarkStart w:id="97" w:name="_Toc6565897"/>
      <w:r w:rsidRPr="003F2A96">
        <w:rPr>
          <w:sz w:val="28"/>
          <w:szCs w:val="28"/>
          <w:highlight w:val="green"/>
        </w:rPr>
        <w:t xml:space="preserve">Ремонт </w:t>
      </w:r>
      <w:r w:rsidR="008B4D77" w:rsidRPr="003F2A96">
        <w:rPr>
          <w:sz w:val="28"/>
          <w:szCs w:val="28"/>
          <w:highlight w:val="green"/>
        </w:rPr>
        <w:t>и восстановление после вскрытий</w:t>
      </w:r>
      <w:bookmarkEnd w:id="96"/>
      <w:bookmarkEnd w:id="97"/>
    </w:p>
    <w:p w14:paraId="24B5B0BE" w14:textId="61D5DDC2" w:rsidR="00ED1F25" w:rsidRPr="003F2A96" w:rsidRDefault="008D1DA2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ремонте участков дорожного покрытия из </w:t>
      </w:r>
      <w:r w:rsidR="00EB2A8A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Pr="003F2A96">
        <w:rPr>
          <w:sz w:val="28"/>
          <w:szCs w:val="28"/>
          <w:highlight w:val="green"/>
        </w:rPr>
        <w:t xml:space="preserve"> мощения, разборке и восстановлении дорожных покрытий из </w:t>
      </w:r>
      <w:r w:rsidR="00550427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="000A6431" w:rsidRPr="003F2A96">
        <w:rPr>
          <w:sz w:val="28"/>
          <w:szCs w:val="28"/>
          <w:highlight w:val="green"/>
        </w:rPr>
        <w:t xml:space="preserve"> после прокладки и ремонта</w:t>
      </w:r>
      <w:r w:rsidRPr="003F2A96">
        <w:rPr>
          <w:sz w:val="28"/>
          <w:szCs w:val="28"/>
          <w:highlight w:val="green"/>
        </w:rPr>
        <w:t xml:space="preserve"> располагаемых п</w:t>
      </w:r>
      <w:r w:rsidR="000A6431" w:rsidRPr="003F2A96">
        <w:rPr>
          <w:sz w:val="28"/>
          <w:szCs w:val="28"/>
          <w:highlight w:val="green"/>
        </w:rPr>
        <w:t xml:space="preserve">од ними подземных коммуникаций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</w:t>
      </w:r>
      <w:r w:rsidR="000A6431" w:rsidRPr="003F2A96">
        <w:rPr>
          <w:sz w:val="28"/>
          <w:szCs w:val="28"/>
          <w:highlight w:val="green"/>
        </w:rPr>
        <w:t xml:space="preserve">выполнять </w:t>
      </w:r>
      <w:r w:rsidRPr="003F2A96">
        <w:rPr>
          <w:sz w:val="28"/>
          <w:szCs w:val="28"/>
          <w:highlight w:val="green"/>
        </w:rPr>
        <w:t xml:space="preserve">следующие </w:t>
      </w:r>
      <w:r w:rsidR="001B18AF" w:rsidRPr="003F2A96">
        <w:rPr>
          <w:sz w:val="28"/>
          <w:szCs w:val="28"/>
          <w:highlight w:val="green"/>
        </w:rPr>
        <w:t>мероприятия</w:t>
      </w:r>
      <w:r w:rsidRPr="003F2A96">
        <w:rPr>
          <w:sz w:val="28"/>
          <w:szCs w:val="28"/>
          <w:highlight w:val="green"/>
        </w:rPr>
        <w:t>.</w:t>
      </w:r>
    </w:p>
    <w:p w14:paraId="694A2F3B" w14:textId="4CEA7984" w:rsidR="00ED1F25" w:rsidRPr="003F2A96" w:rsidRDefault="00362A8E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b/>
          <w:sz w:val="28"/>
          <w:szCs w:val="28"/>
          <w:highlight w:val="green"/>
        </w:rPr>
        <w:t>Следует</w:t>
      </w:r>
      <w:r w:rsidR="003412FF" w:rsidRPr="003F2A96">
        <w:rPr>
          <w:sz w:val="28"/>
          <w:szCs w:val="28"/>
          <w:highlight w:val="green"/>
        </w:rPr>
        <w:t xml:space="preserve"> и</w:t>
      </w:r>
      <w:r w:rsidR="008D1DA2" w:rsidRPr="003F2A96">
        <w:rPr>
          <w:sz w:val="28"/>
          <w:szCs w:val="28"/>
          <w:highlight w:val="green"/>
        </w:rPr>
        <w:t>спользовать максимальное количество старых камней/плит мощения. Перед укладкой очи</w:t>
      </w:r>
      <w:r w:rsidR="00AB27C4" w:rsidRPr="003F2A96">
        <w:rPr>
          <w:sz w:val="28"/>
          <w:szCs w:val="28"/>
          <w:highlight w:val="green"/>
        </w:rPr>
        <w:t>ща</w:t>
      </w:r>
      <w:r w:rsidR="008D1DA2" w:rsidRPr="003F2A96">
        <w:rPr>
          <w:sz w:val="28"/>
          <w:szCs w:val="28"/>
          <w:highlight w:val="green"/>
        </w:rPr>
        <w:t>ть снятые камни/плиты от старого налипшего материала заполнителя швов и основания</w:t>
      </w:r>
      <w:r w:rsidR="000C2AC4" w:rsidRPr="003F2A96">
        <w:rPr>
          <w:sz w:val="28"/>
          <w:szCs w:val="28"/>
          <w:highlight w:val="green"/>
        </w:rPr>
        <w:t>.</w:t>
      </w:r>
    </w:p>
    <w:p w14:paraId="5E02CBD7" w14:textId="2608D214" w:rsidR="00ED1F25" w:rsidRPr="003F2A96" w:rsidRDefault="000A6431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lastRenderedPageBreak/>
        <w:t>Края мощения, примыкающие</w:t>
      </w:r>
      <w:r w:rsidR="008D1DA2" w:rsidRPr="003F2A96">
        <w:rPr>
          <w:sz w:val="28"/>
          <w:szCs w:val="28"/>
          <w:highlight w:val="green"/>
        </w:rPr>
        <w:t xml:space="preserve"> к ремонтируемому участку,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8D1DA2" w:rsidRPr="003F2A96">
        <w:rPr>
          <w:sz w:val="28"/>
          <w:szCs w:val="28"/>
          <w:highlight w:val="green"/>
        </w:rPr>
        <w:t xml:space="preserve">ны быть надежно зафиксированы; при этом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8D1DA2" w:rsidRPr="003F2A96">
        <w:rPr>
          <w:sz w:val="28"/>
          <w:szCs w:val="28"/>
          <w:highlight w:val="green"/>
        </w:rPr>
        <w:t xml:space="preserve">ен </w:t>
      </w:r>
      <w:r w:rsidR="00AB27C4" w:rsidRPr="003F2A96">
        <w:rPr>
          <w:sz w:val="28"/>
          <w:szCs w:val="28"/>
          <w:highlight w:val="green"/>
        </w:rPr>
        <w:t>быть</w:t>
      </w:r>
      <w:r w:rsidR="008D1DA2" w:rsidRPr="003F2A96">
        <w:rPr>
          <w:sz w:val="28"/>
          <w:szCs w:val="28"/>
          <w:highlight w:val="green"/>
        </w:rPr>
        <w:t xml:space="preserve"> необходимый запас для устройства подстилающего слоя от края существующего мощ</w:t>
      </w:r>
      <w:r w:rsidR="001C557C" w:rsidRPr="003F2A96">
        <w:rPr>
          <w:sz w:val="28"/>
          <w:szCs w:val="28"/>
          <w:highlight w:val="green"/>
        </w:rPr>
        <w:t>ения до ремонтируемого участка</w:t>
      </w:r>
      <w:r w:rsidR="00243F87" w:rsidRPr="003F2A96">
        <w:rPr>
          <w:sz w:val="28"/>
          <w:szCs w:val="28"/>
          <w:highlight w:val="green"/>
        </w:rPr>
        <w:t>.</w:t>
      </w:r>
    </w:p>
    <w:p w14:paraId="2C52D60B" w14:textId="537368DB" w:rsidR="00ED1F25" w:rsidRPr="003F2A96" w:rsidRDefault="008D1DA2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Толщина подстилающего слоя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>на обеспечивать высотные отметки восстанавливаемого дорожного покрытия.</w:t>
      </w:r>
    </w:p>
    <w:p w14:paraId="00EA1CCC" w14:textId="15C6CAFF" w:rsidR="00ED1F25" w:rsidRPr="003F2A96" w:rsidRDefault="00E154BE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Покрытия</w:t>
      </w:r>
      <w:r w:rsidR="008D1DA2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Pr="003F2A96">
        <w:rPr>
          <w:sz w:val="28"/>
          <w:szCs w:val="28"/>
          <w:highlight w:val="green"/>
        </w:rPr>
        <w:t xml:space="preserve"> разбирать</w:t>
      </w:r>
      <w:r w:rsidR="008D1DA2" w:rsidRPr="003F2A96">
        <w:rPr>
          <w:sz w:val="28"/>
          <w:szCs w:val="28"/>
          <w:highlight w:val="green"/>
        </w:rPr>
        <w:t xml:space="preserve"> на такую ширину, чтобы при отк</w:t>
      </w:r>
      <w:r w:rsidR="00AB27C4" w:rsidRPr="003F2A96">
        <w:rPr>
          <w:sz w:val="28"/>
          <w:szCs w:val="28"/>
          <w:highlight w:val="green"/>
        </w:rPr>
        <w:t>апывании</w:t>
      </w:r>
      <w:r w:rsidR="008D1DA2" w:rsidRPr="003F2A96">
        <w:rPr>
          <w:sz w:val="28"/>
          <w:szCs w:val="28"/>
          <w:highlight w:val="green"/>
        </w:rPr>
        <w:t xml:space="preserve"> траншей сохраняемое покрытие не могло быть повреждено и грунт под ним не потерял устойчивость. При глубине траншей более 0,75</w:t>
      </w:r>
      <w:r w:rsidR="00AB27C4" w:rsidRPr="003F2A96">
        <w:rPr>
          <w:highlight w:val="green"/>
        </w:rPr>
        <w:t>–</w:t>
      </w:r>
      <w:r w:rsidR="008D1DA2" w:rsidRPr="003F2A96">
        <w:rPr>
          <w:sz w:val="28"/>
          <w:szCs w:val="28"/>
          <w:highlight w:val="green"/>
        </w:rPr>
        <w:t xml:space="preserve">1 м, а также при несвязных грунтах стенки траншеи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8D1DA2" w:rsidRPr="003F2A96">
        <w:rPr>
          <w:sz w:val="28"/>
          <w:szCs w:val="28"/>
          <w:highlight w:val="green"/>
        </w:rPr>
        <w:t>ны укрепляться во избежание обрушения грунта.</w:t>
      </w:r>
    </w:p>
    <w:p w14:paraId="305F6573" w14:textId="6B866FE4" w:rsidR="00ED1F25" w:rsidRPr="003F2A96" w:rsidRDefault="008D1DA2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Засыпк</w:t>
      </w:r>
      <w:r w:rsidR="00AB27C4" w:rsidRPr="003F2A96">
        <w:rPr>
          <w:sz w:val="28"/>
          <w:szCs w:val="28"/>
          <w:highlight w:val="green"/>
        </w:rPr>
        <w:t>у</w:t>
      </w:r>
      <w:r w:rsidRPr="003F2A96">
        <w:rPr>
          <w:sz w:val="28"/>
          <w:szCs w:val="28"/>
          <w:highlight w:val="green"/>
        </w:rPr>
        <w:t xml:space="preserve"> и уплотнение грунта в траншеях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ны </w:t>
      </w:r>
      <w:r w:rsidR="00AB27C4" w:rsidRPr="003F2A96">
        <w:rPr>
          <w:sz w:val="28"/>
          <w:szCs w:val="28"/>
          <w:highlight w:val="green"/>
        </w:rPr>
        <w:t>выполнять</w:t>
      </w:r>
      <w:r w:rsidRPr="003F2A96">
        <w:rPr>
          <w:sz w:val="28"/>
          <w:szCs w:val="28"/>
          <w:highlight w:val="green"/>
        </w:rPr>
        <w:t xml:space="preserve"> послойно, чтобы обеспечивалось равномерное уплотнение грунта и плотность его достигала не менее 0,98 оптимальной.</w:t>
      </w:r>
    </w:p>
    <w:p w14:paraId="56C3AE1D" w14:textId="1B3E0BEC" w:rsidR="00ED1F25" w:rsidRPr="003F2A96" w:rsidRDefault="008D1DA2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После уплотнения грунта в транше</w:t>
      </w:r>
      <w:r w:rsidR="00AB27C4" w:rsidRPr="003F2A96">
        <w:rPr>
          <w:sz w:val="28"/>
          <w:szCs w:val="28"/>
          <w:highlight w:val="green"/>
        </w:rPr>
        <w:t>е</w:t>
      </w:r>
      <w:r w:rsidRPr="003F2A96">
        <w:rPr>
          <w:sz w:val="28"/>
          <w:szCs w:val="28"/>
          <w:highlight w:val="green"/>
        </w:rPr>
        <w:t xml:space="preserve"> проводят восстановление основания и дорожного</w:t>
      </w:r>
      <w:r w:rsidR="005E537D" w:rsidRPr="003F2A96">
        <w:rPr>
          <w:sz w:val="28"/>
          <w:szCs w:val="28"/>
          <w:highlight w:val="green"/>
        </w:rPr>
        <w:t xml:space="preserve"> покрытия</w:t>
      </w:r>
      <w:r w:rsidRPr="003F2A96">
        <w:rPr>
          <w:sz w:val="28"/>
          <w:szCs w:val="28"/>
          <w:highlight w:val="green"/>
        </w:rPr>
        <w:t>. Если ширина разрыт</w:t>
      </w:r>
      <w:r w:rsidR="00AB27C4" w:rsidRPr="003F2A96">
        <w:rPr>
          <w:sz w:val="28"/>
          <w:szCs w:val="28"/>
          <w:highlight w:val="green"/>
        </w:rPr>
        <w:t>ой полосы</w:t>
      </w:r>
      <w:r w:rsidRPr="003F2A96">
        <w:rPr>
          <w:sz w:val="28"/>
          <w:szCs w:val="28"/>
          <w:highlight w:val="green"/>
        </w:rPr>
        <w:t xml:space="preserve"> близка к ширине тротуара, </w:t>
      </w:r>
      <w:r w:rsidR="00362A8E" w:rsidRPr="003F2A96">
        <w:rPr>
          <w:b/>
          <w:sz w:val="28"/>
          <w:szCs w:val="28"/>
          <w:highlight w:val="green"/>
        </w:rPr>
        <w:t>целесообразн</w:t>
      </w:r>
      <w:r w:rsidRPr="003F2A96">
        <w:rPr>
          <w:sz w:val="28"/>
          <w:szCs w:val="28"/>
          <w:highlight w:val="green"/>
        </w:rPr>
        <w:t>о восстанавливать покрытие по всей ширине тротуара.</w:t>
      </w:r>
    </w:p>
    <w:p w14:paraId="2BFB82DD" w14:textId="2050C303" w:rsidR="008D1DA2" w:rsidRPr="003F2A96" w:rsidRDefault="008D1DA2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При замощении вскрытого места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Pr="003F2A96">
        <w:rPr>
          <w:sz w:val="28"/>
          <w:szCs w:val="28"/>
          <w:highlight w:val="green"/>
        </w:rPr>
        <w:t xml:space="preserve"> установить за ним наблюдения</w:t>
      </w:r>
      <w:r w:rsidR="00ED1F25" w:rsidRPr="003F2A96">
        <w:rPr>
          <w:sz w:val="28"/>
          <w:szCs w:val="28"/>
          <w:highlight w:val="green"/>
        </w:rPr>
        <w:t xml:space="preserve"> в течение 1</w:t>
      </w:r>
      <w:r w:rsidR="00AB27C4" w:rsidRPr="003F2A96">
        <w:rPr>
          <w:highlight w:val="green"/>
        </w:rPr>
        <w:t>–</w:t>
      </w:r>
      <w:r w:rsidR="00ED1F25" w:rsidRPr="003F2A96">
        <w:rPr>
          <w:sz w:val="28"/>
          <w:szCs w:val="28"/>
          <w:highlight w:val="green"/>
        </w:rPr>
        <w:t xml:space="preserve">3 </w:t>
      </w:r>
      <w:proofErr w:type="spellStart"/>
      <w:r w:rsidR="00ED1F25" w:rsidRPr="003F2A96">
        <w:rPr>
          <w:sz w:val="28"/>
          <w:szCs w:val="28"/>
          <w:highlight w:val="green"/>
        </w:rPr>
        <w:t>мес</w:t>
      </w:r>
      <w:proofErr w:type="spellEnd"/>
      <w:r w:rsidRPr="003F2A96">
        <w:rPr>
          <w:sz w:val="28"/>
          <w:szCs w:val="28"/>
          <w:highlight w:val="green"/>
        </w:rPr>
        <w:t xml:space="preserve"> и при </w:t>
      </w:r>
      <w:r w:rsidR="00C74A11" w:rsidRPr="003F2A96">
        <w:rPr>
          <w:sz w:val="28"/>
          <w:szCs w:val="28"/>
          <w:highlight w:val="green"/>
        </w:rPr>
        <w:t xml:space="preserve">деформациях </w:t>
      </w:r>
      <w:r w:rsidRPr="003F2A96">
        <w:rPr>
          <w:sz w:val="28"/>
          <w:szCs w:val="28"/>
          <w:highlight w:val="green"/>
        </w:rPr>
        <w:t>покрытия его восстанавливать.</w:t>
      </w:r>
    </w:p>
    <w:p w14:paraId="6AD81EDE" w14:textId="75ABD1C3" w:rsidR="008D1DA2" w:rsidRPr="003F2A96" w:rsidRDefault="008D1DA2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Технически правильное восстановление мощения характеризуется одинаковым количеством </w:t>
      </w:r>
      <w:r w:rsidR="000C3F16" w:rsidRPr="003F2A96">
        <w:rPr>
          <w:rFonts w:eastAsia="TimesNewRomanPSMT"/>
          <w:sz w:val="28"/>
          <w:szCs w:val="28"/>
          <w:highlight w:val="green"/>
        </w:rPr>
        <w:t>камней/плит</w:t>
      </w:r>
      <w:r w:rsidR="00ED1F25" w:rsidRPr="003F2A96">
        <w:rPr>
          <w:sz w:val="28"/>
          <w:szCs w:val="28"/>
          <w:highlight w:val="green"/>
        </w:rPr>
        <w:t>, с одинаковой шириной шва</w:t>
      </w:r>
      <w:r w:rsidRPr="003F2A96">
        <w:rPr>
          <w:sz w:val="28"/>
          <w:szCs w:val="28"/>
          <w:highlight w:val="green"/>
        </w:rPr>
        <w:t>, как и на площади</w:t>
      </w:r>
      <w:r w:rsidR="003412FF" w:rsidRPr="003F2A96">
        <w:rPr>
          <w:sz w:val="28"/>
          <w:szCs w:val="28"/>
          <w:highlight w:val="green"/>
        </w:rPr>
        <w:t>,</w:t>
      </w:r>
      <w:r w:rsidRPr="003F2A96">
        <w:rPr>
          <w:sz w:val="28"/>
          <w:szCs w:val="28"/>
          <w:highlight w:val="green"/>
        </w:rPr>
        <w:t xml:space="preserve"> не затронутой ремонтом. Широкие швы и отрезанные камни</w:t>
      </w:r>
      <w:r w:rsidR="000C3F16" w:rsidRPr="003F2A96">
        <w:rPr>
          <w:sz w:val="28"/>
          <w:szCs w:val="28"/>
          <w:highlight w:val="green"/>
        </w:rPr>
        <w:t>/плиты</w:t>
      </w:r>
      <w:r w:rsidRPr="003F2A96">
        <w:rPr>
          <w:sz w:val="28"/>
          <w:szCs w:val="28"/>
          <w:highlight w:val="green"/>
        </w:rPr>
        <w:t xml:space="preserve"> (добавки) </w:t>
      </w:r>
      <w:r w:rsidR="00333952" w:rsidRPr="003F2A96">
        <w:rPr>
          <w:sz w:val="28"/>
          <w:szCs w:val="28"/>
          <w:highlight w:val="green"/>
        </w:rPr>
        <w:t>недопустимы</w:t>
      </w:r>
      <w:r w:rsidRPr="003F2A96">
        <w:rPr>
          <w:sz w:val="28"/>
          <w:szCs w:val="28"/>
          <w:highlight w:val="green"/>
        </w:rPr>
        <w:t xml:space="preserve">. Разность высот между восстанавливаемой и не затронутой ремонтом частями мощения не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Pr="003F2A96">
        <w:rPr>
          <w:sz w:val="28"/>
          <w:szCs w:val="28"/>
          <w:highlight w:val="green"/>
        </w:rPr>
        <w:t xml:space="preserve">на превышать (или </w:t>
      </w:r>
      <w:r w:rsidR="00AB27C4" w:rsidRPr="003F2A96">
        <w:rPr>
          <w:sz w:val="28"/>
          <w:szCs w:val="28"/>
          <w:highlight w:val="green"/>
        </w:rPr>
        <w:t>превышать</w:t>
      </w:r>
      <w:r w:rsidRPr="003F2A96">
        <w:rPr>
          <w:sz w:val="28"/>
          <w:szCs w:val="28"/>
          <w:highlight w:val="green"/>
        </w:rPr>
        <w:t xml:space="preserve"> незначительно) общие д</w:t>
      </w:r>
      <w:r w:rsidR="0035261E" w:rsidRPr="003F2A96">
        <w:rPr>
          <w:sz w:val="28"/>
          <w:szCs w:val="28"/>
          <w:highlight w:val="green"/>
        </w:rPr>
        <w:t>опуски для разности высот.</w:t>
      </w:r>
    </w:p>
    <w:p w14:paraId="0025088A" w14:textId="7C1E0184" w:rsidR="008D1DA2" w:rsidRPr="003F2A96" w:rsidRDefault="008D1DA2" w:rsidP="00B545BC">
      <w:pPr>
        <w:pStyle w:val="aff3"/>
        <w:tabs>
          <w:tab w:val="clear" w:pos="1276"/>
          <w:tab w:val="left" w:pos="0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Работы по восстановлению покрытий при капитальном ремонте или их переуст</w:t>
      </w:r>
      <w:r w:rsidR="002A766B" w:rsidRPr="003F2A96">
        <w:rPr>
          <w:sz w:val="28"/>
          <w:szCs w:val="28"/>
          <w:highlight w:val="green"/>
        </w:rPr>
        <w:t>ройств</w:t>
      </w:r>
      <w:r w:rsidR="00243F87" w:rsidRPr="003F2A96">
        <w:rPr>
          <w:sz w:val="28"/>
          <w:szCs w:val="28"/>
          <w:highlight w:val="green"/>
        </w:rPr>
        <w:t>у</w:t>
      </w:r>
      <w:r w:rsidRPr="003F2A96">
        <w:rPr>
          <w:sz w:val="28"/>
          <w:szCs w:val="28"/>
          <w:highlight w:val="green"/>
        </w:rPr>
        <w:t xml:space="preserve"> </w:t>
      </w:r>
      <w:r w:rsidR="003412FF" w:rsidRPr="003F2A96">
        <w:rPr>
          <w:sz w:val="28"/>
          <w:szCs w:val="28"/>
          <w:highlight w:val="green"/>
        </w:rPr>
        <w:t>выполняют</w:t>
      </w:r>
      <w:r w:rsidRPr="003F2A96">
        <w:rPr>
          <w:sz w:val="28"/>
          <w:szCs w:val="28"/>
          <w:highlight w:val="green"/>
        </w:rPr>
        <w:t xml:space="preserve"> </w:t>
      </w:r>
      <w:r w:rsidR="00353F35" w:rsidRPr="003F2A96">
        <w:rPr>
          <w:sz w:val="28"/>
          <w:szCs w:val="28"/>
          <w:highlight w:val="green"/>
        </w:rPr>
        <w:t>по разделу 6</w:t>
      </w:r>
      <w:r w:rsidRPr="003F2A96">
        <w:rPr>
          <w:sz w:val="28"/>
          <w:szCs w:val="28"/>
          <w:highlight w:val="green"/>
        </w:rPr>
        <w:t xml:space="preserve">. </w:t>
      </w:r>
      <w:r w:rsidR="00353F35" w:rsidRPr="003F2A96">
        <w:rPr>
          <w:sz w:val="28"/>
          <w:szCs w:val="28"/>
          <w:highlight w:val="green"/>
        </w:rPr>
        <w:t>Приемк</w:t>
      </w:r>
      <w:r w:rsidR="008C428D" w:rsidRPr="003F2A96">
        <w:rPr>
          <w:sz w:val="28"/>
          <w:szCs w:val="28"/>
          <w:highlight w:val="green"/>
        </w:rPr>
        <w:t>у</w:t>
      </w:r>
      <w:r w:rsidR="00353F35" w:rsidRPr="003F2A96">
        <w:rPr>
          <w:sz w:val="28"/>
          <w:szCs w:val="28"/>
          <w:highlight w:val="green"/>
        </w:rPr>
        <w:t xml:space="preserve"> восстановленных покрытий выполня</w:t>
      </w:r>
      <w:r w:rsidR="008C428D" w:rsidRPr="003F2A96">
        <w:rPr>
          <w:sz w:val="28"/>
          <w:szCs w:val="28"/>
          <w:highlight w:val="green"/>
        </w:rPr>
        <w:t>ют</w:t>
      </w:r>
      <w:r w:rsidR="00FF1157" w:rsidRPr="003F2A96">
        <w:rPr>
          <w:sz w:val="28"/>
          <w:szCs w:val="28"/>
          <w:highlight w:val="green"/>
        </w:rPr>
        <w:t xml:space="preserve"> согласно пункту</w:t>
      </w:r>
      <w:r w:rsidR="00353F35" w:rsidRPr="003F2A96">
        <w:rPr>
          <w:sz w:val="28"/>
          <w:szCs w:val="28"/>
          <w:highlight w:val="green"/>
        </w:rPr>
        <w:t xml:space="preserve"> 6.4</w:t>
      </w:r>
      <w:r w:rsidR="009D23B1" w:rsidRPr="003F2A96">
        <w:rPr>
          <w:sz w:val="28"/>
          <w:szCs w:val="28"/>
          <w:highlight w:val="green"/>
        </w:rPr>
        <w:t>.</w:t>
      </w:r>
    </w:p>
    <w:p w14:paraId="27C53A2D" w14:textId="77777777" w:rsidR="008D1DA2" w:rsidRPr="003F2A96" w:rsidRDefault="008D1DA2" w:rsidP="00B545BC">
      <w:pPr>
        <w:suppressAutoHyphens/>
        <w:spacing w:line="200" w:lineRule="atLeast"/>
        <w:rPr>
          <w:b/>
          <w:color w:val="000000"/>
          <w:szCs w:val="24"/>
          <w:highlight w:val="green"/>
          <w:lang w:eastAsia="ar-SA"/>
        </w:rPr>
      </w:pPr>
    </w:p>
    <w:p w14:paraId="545591FC" w14:textId="77777777" w:rsidR="008D1DA2" w:rsidRPr="003F2A96" w:rsidRDefault="00A659A5" w:rsidP="00B545BC">
      <w:pPr>
        <w:pStyle w:val="6"/>
        <w:rPr>
          <w:sz w:val="28"/>
          <w:szCs w:val="28"/>
          <w:highlight w:val="green"/>
        </w:rPr>
      </w:pPr>
      <w:bookmarkStart w:id="98" w:name="_Toc499905028"/>
      <w:bookmarkStart w:id="99" w:name="_Toc6565898"/>
      <w:r w:rsidRPr="003F2A96">
        <w:rPr>
          <w:sz w:val="28"/>
          <w:szCs w:val="28"/>
          <w:highlight w:val="green"/>
        </w:rPr>
        <w:t>Д</w:t>
      </w:r>
      <w:r w:rsidR="00B30B65" w:rsidRPr="003F2A96">
        <w:rPr>
          <w:sz w:val="28"/>
          <w:szCs w:val="28"/>
          <w:highlight w:val="green"/>
        </w:rPr>
        <w:t>ефекты</w:t>
      </w:r>
      <w:bookmarkEnd w:id="98"/>
      <w:bookmarkEnd w:id="99"/>
    </w:p>
    <w:p w14:paraId="71CE5D44" w14:textId="6025CA65" w:rsidR="008D1DA2" w:rsidRPr="003F2A96" w:rsidRDefault="008D1DA2" w:rsidP="00B545BC">
      <w:pPr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Наиболее часто встречаемые дефекты дорожных покрытий из камней</w:t>
      </w:r>
      <w:r w:rsidR="00B80650" w:rsidRPr="003F2A96">
        <w:rPr>
          <w:color w:val="000000"/>
          <w:sz w:val="28"/>
          <w:szCs w:val="28"/>
          <w:highlight w:val="green"/>
        </w:rPr>
        <w:t>/плит</w:t>
      </w:r>
      <w:r w:rsidRPr="003F2A96">
        <w:rPr>
          <w:color w:val="000000"/>
          <w:sz w:val="28"/>
          <w:szCs w:val="28"/>
          <w:highlight w:val="green"/>
        </w:rPr>
        <w:t xml:space="preserve"> мощения и причин</w:t>
      </w:r>
      <w:r w:rsidR="003412FF" w:rsidRPr="003F2A96">
        <w:rPr>
          <w:color w:val="000000"/>
          <w:sz w:val="28"/>
          <w:szCs w:val="28"/>
          <w:highlight w:val="green"/>
        </w:rPr>
        <w:t>ы их возникновения</w:t>
      </w:r>
      <w:r w:rsidRPr="003F2A96">
        <w:rPr>
          <w:color w:val="000000"/>
          <w:sz w:val="28"/>
          <w:szCs w:val="28"/>
          <w:highlight w:val="green"/>
        </w:rPr>
        <w:t>:</w:t>
      </w:r>
    </w:p>
    <w:p w14:paraId="14DCE90D" w14:textId="77777777" w:rsidR="008D1DA2" w:rsidRPr="003F2A96" w:rsidRDefault="00183610" w:rsidP="00B545BC">
      <w:pPr>
        <w:tabs>
          <w:tab w:val="left" w:pos="851"/>
        </w:tabs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</w:rPr>
        <w:tab/>
      </w:r>
      <w:r w:rsidR="00E33633" w:rsidRPr="003F2A96">
        <w:rPr>
          <w:color w:val="000000"/>
          <w:sz w:val="28"/>
          <w:szCs w:val="28"/>
          <w:highlight w:val="green"/>
        </w:rPr>
        <w:t xml:space="preserve">- </w:t>
      </w:r>
      <w:r w:rsidR="00E33633" w:rsidRPr="003F2A96">
        <w:rPr>
          <w:color w:val="000000"/>
          <w:sz w:val="28"/>
          <w:szCs w:val="28"/>
          <w:highlight w:val="green"/>
          <w:lang w:eastAsia="ar-SA"/>
        </w:rPr>
        <w:t>о</w:t>
      </w:r>
      <w:r w:rsidR="008D1DA2" w:rsidRPr="003F2A96">
        <w:rPr>
          <w:color w:val="000000"/>
          <w:sz w:val="28"/>
          <w:szCs w:val="28"/>
          <w:highlight w:val="green"/>
          <w:lang w:eastAsia="ar-SA"/>
        </w:rPr>
        <w:t>тшелушивание декоративного поверхностного слоя</w:t>
      </w:r>
      <w:r w:rsidR="00CD1502" w:rsidRPr="003F2A96">
        <w:rPr>
          <w:color w:val="000000"/>
          <w:sz w:val="28"/>
          <w:szCs w:val="28"/>
          <w:highlight w:val="green"/>
          <w:lang w:eastAsia="ar-SA"/>
        </w:rPr>
        <w:t>: до начала эксплуатации</w:t>
      </w:r>
      <w:r w:rsidR="008D1DA2" w:rsidRPr="003F2A96">
        <w:rPr>
          <w:color w:val="000000"/>
          <w:sz w:val="28"/>
          <w:szCs w:val="28"/>
          <w:highlight w:val="green"/>
          <w:lang w:eastAsia="ar-SA"/>
        </w:rPr>
        <w:t xml:space="preserve"> – </w:t>
      </w:r>
      <w:r w:rsidR="00642210" w:rsidRPr="003F2A96">
        <w:rPr>
          <w:color w:val="000000"/>
          <w:sz w:val="28"/>
          <w:szCs w:val="28"/>
          <w:highlight w:val="green"/>
          <w:lang w:eastAsia="ar-SA"/>
        </w:rPr>
        <w:t xml:space="preserve">производственный </w:t>
      </w:r>
      <w:r w:rsidR="008D1DA2" w:rsidRPr="003F2A96">
        <w:rPr>
          <w:color w:val="000000"/>
          <w:sz w:val="28"/>
          <w:szCs w:val="28"/>
          <w:highlight w:val="green"/>
          <w:lang w:eastAsia="ar-SA"/>
        </w:rPr>
        <w:t xml:space="preserve">дефект, </w:t>
      </w:r>
      <w:r w:rsidR="00642210" w:rsidRPr="003F2A96">
        <w:rPr>
          <w:color w:val="000000"/>
          <w:sz w:val="28"/>
          <w:szCs w:val="28"/>
          <w:highlight w:val="green"/>
          <w:lang w:eastAsia="ar-SA"/>
        </w:rPr>
        <w:t>после начала эксплуатации – производственный дефект или неправильная эксплуатация (обильное применение противогололедных средств, металлических инструмен</w:t>
      </w:r>
      <w:r w:rsidR="00E33633" w:rsidRPr="003F2A96">
        <w:rPr>
          <w:color w:val="000000"/>
          <w:sz w:val="28"/>
          <w:szCs w:val="28"/>
          <w:highlight w:val="green"/>
          <w:lang w:eastAsia="ar-SA"/>
        </w:rPr>
        <w:t>тов для очистки от льда и т.п.);</w:t>
      </w:r>
    </w:p>
    <w:p w14:paraId="79E54833" w14:textId="77777777" w:rsidR="008D1DA2" w:rsidRPr="003F2A96" w:rsidRDefault="00183610" w:rsidP="00B545BC">
      <w:pPr>
        <w:tabs>
          <w:tab w:val="left" w:pos="851"/>
        </w:tabs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</w:rPr>
        <w:tab/>
      </w:r>
      <w:r w:rsidR="00E33633" w:rsidRPr="003F2A96">
        <w:rPr>
          <w:color w:val="000000"/>
          <w:sz w:val="28"/>
          <w:szCs w:val="28"/>
          <w:highlight w:val="green"/>
        </w:rPr>
        <w:t xml:space="preserve">- </w:t>
      </w:r>
      <w:r w:rsidR="00E33633" w:rsidRPr="003F2A96">
        <w:rPr>
          <w:color w:val="000000"/>
          <w:sz w:val="28"/>
          <w:szCs w:val="28"/>
          <w:highlight w:val="green"/>
          <w:lang w:eastAsia="ar-SA"/>
        </w:rPr>
        <w:t>р</w:t>
      </w:r>
      <w:r w:rsidR="008D1DA2" w:rsidRPr="003F2A96">
        <w:rPr>
          <w:color w:val="000000"/>
          <w:sz w:val="28"/>
          <w:szCs w:val="28"/>
          <w:highlight w:val="green"/>
          <w:lang w:eastAsia="ar-SA"/>
        </w:rPr>
        <w:t>азрушение лицевого слоя камней</w:t>
      </w:r>
      <w:r w:rsidR="00B80650" w:rsidRPr="003F2A96">
        <w:rPr>
          <w:color w:val="000000"/>
          <w:sz w:val="28"/>
          <w:szCs w:val="28"/>
          <w:highlight w:val="green"/>
          <w:lang w:eastAsia="ar-SA"/>
        </w:rPr>
        <w:t>/плит</w:t>
      </w:r>
      <w:r w:rsidR="008D1DA2" w:rsidRPr="003F2A96">
        <w:rPr>
          <w:color w:val="000000"/>
          <w:sz w:val="28"/>
          <w:szCs w:val="28"/>
          <w:highlight w:val="green"/>
          <w:lang w:eastAsia="ar-SA"/>
        </w:rPr>
        <w:t xml:space="preserve"> мощения в период зимней эксплуатации дорожных покрытий из-за их очистки от ледовой корки с</w:t>
      </w:r>
      <w:r w:rsidR="00E33633" w:rsidRPr="003F2A96">
        <w:rPr>
          <w:color w:val="000000"/>
          <w:sz w:val="28"/>
          <w:szCs w:val="28"/>
          <w:highlight w:val="green"/>
          <w:lang w:eastAsia="ar-SA"/>
        </w:rPr>
        <w:t xml:space="preserve"> помощью ледоколов и ледорубов;</w:t>
      </w:r>
    </w:p>
    <w:p w14:paraId="6C0FBA5F" w14:textId="62A73761" w:rsidR="008D1DA2" w:rsidRPr="003F2A96" w:rsidRDefault="00183610" w:rsidP="00B545BC">
      <w:pPr>
        <w:tabs>
          <w:tab w:val="left" w:pos="851"/>
        </w:tabs>
        <w:suppressAutoHyphens/>
        <w:spacing w:line="200" w:lineRule="atLeast"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</w:rPr>
        <w:tab/>
      </w:r>
      <w:r w:rsidR="00E33633" w:rsidRPr="003F2A96">
        <w:rPr>
          <w:color w:val="000000"/>
          <w:sz w:val="28"/>
          <w:szCs w:val="28"/>
          <w:highlight w:val="green"/>
        </w:rPr>
        <w:t xml:space="preserve">- </w:t>
      </w:r>
      <w:r w:rsidR="00E33633" w:rsidRPr="003F2A96">
        <w:rPr>
          <w:color w:val="000000"/>
          <w:sz w:val="28"/>
          <w:szCs w:val="28"/>
          <w:highlight w:val="green"/>
          <w:lang w:eastAsia="ar-SA"/>
        </w:rPr>
        <w:t>р</w:t>
      </w:r>
      <w:r w:rsidR="008D1DA2" w:rsidRPr="003F2A96">
        <w:rPr>
          <w:color w:val="000000"/>
          <w:sz w:val="28"/>
          <w:szCs w:val="28"/>
          <w:highlight w:val="green"/>
          <w:lang w:eastAsia="ar-SA"/>
        </w:rPr>
        <w:t>азрушение камней</w:t>
      </w:r>
      <w:r w:rsidR="00B80650" w:rsidRPr="003F2A96">
        <w:rPr>
          <w:color w:val="000000"/>
          <w:sz w:val="28"/>
          <w:szCs w:val="28"/>
          <w:highlight w:val="green"/>
          <w:lang w:eastAsia="ar-SA"/>
        </w:rPr>
        <w:t>/плит</w:t>
      </w:r>
      <w:r w:rsidR="008D1DA2" w:rsidRPr="003F2A96">
        <w:rPr>
          <w:color w:val="000000"/>
          <w:sz w:val="28"/>
          <w:szCs w:val="28"/>
          <w:highlight w:val="green"/>
          <w:lang w:eastAsia="ar-SA"/>
        </w:rPr>
        <w:t xml:space="preserve"> мощения в местах расположения смотровых и канализационных люков</w:t>
      </w:r>
      <w:r w:rsidR="00AB27C4" w:rsidRPr="003F2A96">
        <w:rPr>
          <w:color w:val="000000"/>
          <w:sz w:val="28"/>
          <w:szCs w:val="28"/>
          <w:highlight w:val="green"/>
          <w:lang w:eastAsia="ar-SA"/>
        </w:rPr>
        <w:t xml:space="preserve">; </w:t>
      </w:r>
      <w:r w:rsidR="008D1DA2" w:rsidRPr="003F2A96">
        <w:rPr>
          <w:color w:val="000000"/>
          <w:sz w:val="28"/>
          <w:szCs w:val="28"/>
          <w:highlight w:val="green"/>
          <w:lang w:eastAsia="ar-SA"/>
        </w:rPr>
        <w:t xml:space="preserve">объясняется недостаточной подготовкой основания перед укладкой </w:t>
      </w:r>
      <w:r w:rsidR="00B93BAF" w:rsidRPr="003F2A96">
        <w:rPr>
          <w:rFonts w:eastAsia="TimesNewRomanPSMT"/>
          <w:color w:val="000000"/>
          <w:sz w:val="28"/>
          <w:szCs w:val="28"/>
          <w:highlight w:val="green"/>
        </w:rPr>
        <w:t>камней/плит</w:t>
      </w:r>
      <w:r w:rsidR="008D1DA2" w:rsidRPr="003F2A96">
        <w:rPr>
          <w:color w:val="000000"/>
          <w:sz w:val="28"/>
          <w:szCs w:val="28"/>
          <w:highlight w:val="green"/>
          <w:lang w:eastAsia="ar-SA"/>
        </w:rPr>
        <w:t>, наличием динамиче</w:t>
      </w:r>
      <w:r w:rsidR="00E33633" w:rsidRPr="003F2A96">
        <w:rPr>
          <w:color w:val="000000"/>
          <w:sz w:val="28"/>
          <w:szCs w:val="28"/>
          <w:highlight w:val="green"/>
          <w:lang w:eastAsia="ar-SA"/>
        </w:rPr>
        <w:t>ских усилий в местах примыканий;</w:t>
      </w:r>
    </w:p>
    <w:p w14:paraId="326DB371" w14:textId="11F8AA11" w:rsidR="008D1DA2" w:rsidRPr="003F2A96" w:rsidRDefault="00183610" w:rsidP="00B545BC">
      <w:pPr>
        <w:tabs>
          <w:tab w:val="left" w:pos="851"/>
        </w:tabs>
        <w:suppressAutoHyphens/>
        <w:spacing w:line="200" w:lineRule="atLeast"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</w:rPr>
        <w:lastRenderedPageBreak/>
        <w:tab/>
      </w:r>
      <w:r w:rsidR="00E33633" w:rsidRPr="003F2A96">
        <w:rPr>
          <w:color w:val="000000"/>
          <w:sz w:val="28"/>
          <w:szCs w:val="28"/>
          <w:highlight w:val="green"/>
        </w:rPr>
        <w:t xml:space="preserve">- </w:t>
      </w:r>
      <w:r w:rsidR="00E3363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п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реждевременные деформации</w:t>
      </w:r>
      <w:r w:rsidR="00A36A9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,</w:t>
      </w: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</w:t>
      </w:r>
      <w:r w:rsidR="00A36A9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в</w:t>
      </w: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озникаю</w:t>
      </w:r>
      <w:r w:rsidR="00A36A96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щие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из-за повышенной нагрузки от трафика. Обычно, такие деформации становятся очевидными после длительной эксплуатации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, их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п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ричины </w:t>
      </w:r>
      <w:r w:rsidR="00362A8E" w:rsidRPr="003F2A96">
        <w:rPr>
          <w:rFonts w:eastAsia="Calibri"/>
          <w:b/>
          <w:color w:val="000000"/>
          <w:sz w:val="28"/>
          <w:szCs w:val="28"/>
          <w:highlight w:val="green"/>
          <w:lang w:eastAsia="en-US"/>
        </w:rPr>
        <w:t>следует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</w:t>
      </w:r>
      <w:r w:rsidR="00362A8E" w:rsidRPr="003F2A96">
        <w:rPr>
          <w:rFonts w:eastAsia="Calibri"/>
          <w:b/>
          <w:color w:val="000000"/>
          <w:sz w:val="28"/>
          <w:szCs w:val="28"/>
          <w:highlight w:val="green"/>
          <w:lang w:eastAsia="en-US"/>
        </w:rPr>
        <w:t>предусматр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ивать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, </w:t>
      </w:r>
      <w:r w:rsidR="00362A8E" w:rsidRPr="003F2A96">
        <w:rPr>
          <w:rFonts w:eastAsia="Calibri"/>
          <w:b/>
          <w:color w:val="000000"/>
          <w:sz w:val="28"/>
          <w:szCs w:val="28"/>
          <w:highlight w:val="green"/>
          <w:lang w:eastAsia="en-US"/>
        </w:rPr>
        <w:t>как правило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, на этапе проектирования. </w:t>
      </w:r>
      <w:r w:rsidR="00362A8E" w:rsidRPr="003F2A96">
        <w:rPr>
          <w:rFonts w:eastAsia="Calibri"/>
          <w:b/>
          <w:color w:val="000000"/>
          <w:sz w:val="28"/>
          <w:szCs w:val="28"/>
          <w:highlight w:val="green"/>
          <w:lang w:eastAsia="en-US"/>
        </w:rPr>
        <w:t>Долж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н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а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быть выполнен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а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точная оценка ожидаемой нагрузки на дорожную одежду и </w:t>
      </w: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дан 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ее надежный прогноз в зависимости от трафика дви</w:t>
      </w: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жения и подтвержденных особенностей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условий эксплуатации проектируемого объекта. Только соблюдение этих требований приводит к корректному проектированию конструкции, 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выбор </w:t>
      </w: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ее 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толщины, 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минеральных заполнителей для швов, э</w:t>
      </w:r>
      <w:r w:rsidR="00E3363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лементов мощения и вида укладки;</w:t>
      </w:r>
    </w:p>
    <w:p w14:paraId="3589C34E" w14:textId="11731D2D" w:rsidR="008D1DA2" w:rsidRPr="003F2A96" w:rsidRDefault="00A36A96" w:rsidP="00B545BC">
      <w:pPr>
        <w:tabs>
          <w:tab w:val="left" w:pos="851"/>
        </w:tabs>
        <w:suppressAutoHyphens/>
        <w:spacing w:line="200" w:lineRule="atLeast"/>
        <w:rPr>
          <w:rFonts w:eastAsia="Calibri"/>
          <w:color w:val="000000"/>
          <w:sz w:val="28"/>
          <w:szCs w:val="28"/>
          <w:highlight w:val="green"/>
          <w:lang w:eastAsia="en-US"/>
        </w:rPr>
      </w:pPr>
      <w:r w:rsidRPr="003F2A96">
        <w:rPr>
          <w:color w:val="000000"/>
          <w:sz w:val="28"/>
          <w:szCs w:val="28"/>
          <w:highlight w:val="green"/>
        </w:rPr>
        <w:tab/>
      </w:r>
      <w:r w:rsidR="00E33633" w:rsidRPr="003F2A96">
        <w:rPr>
          <w:color w:val="000000"/>
          <w:sz w:val="28"/>
          <w:szCs w:val="28"/>
          <w:highlight w:val="green"/>
        </w:rPr>
        <w:t xml:space="preserve">- </w:t>
      </w:r>
      <w:r w:rsidR="00E3363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г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оризонтальное смещение камней</w:t>
      </w:r>
      <w:r w:rsidR="00B80650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/плит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мощения, вызванное несоответствующими материалами швов или не полностью заполненными швами. Горизонтальная нагрузка от трафика </w:t>
      </w:r>
      <w:r w:rsidR="00362A8E" w:rsidRPr="003F2A96">
        <w:rPr>
          <w:rFonts w:eastAsia="Calibri"/>
          <w:b/>
          <w:color w:val="000000"/>
          <w:sz w:val="28"/>
          <w:szCs w:val="28"/>
          <w:highlight w:val="green"/>
          <w:lang w:eastAsia="en-US"/>
        </w:rPr>
        <w:t>может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компенсироваться только полностью заполненными швами. Если швы не полностью заполнены или заполнитель швов не соответствует требованиям, относящимся к фракциям, форме элементов или стабильности при раздавливании, элементы мощения смеща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ют</w:t>
      </w:r>
      <w:r w:rsidR="00E3363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ся в горизонтальном направлении;</w:t>
      </w:r>
    </w:p>
    <w:p w14:paraId="0116453B" w14:textId="414DD40E" w:rsidR="008D1DA2" w:rsidRPr="003F2A96" w:rsidRDefault="00E44E58" w:rsidP="00B545BC">
      <w:pPr>
        <w:tabs>
          <w:tab w:val="left" w:pos="851"/>
        </w:tabs>
        <w:suppressAutoHyphens/>
        <w:spacing w:line="200" w:lineRule="atLeast"/>
        <w:rPr>
          <w:rFonts w:eastAsia="Calibri"/>
          <w:color w:val="000000"/>
          <w:sz w:val="28"/>
          <w:szCs w:val="28"/>
          <w:highlight w:val="green"/>
          <w:lang w:eastAsia="en-US"/>
        </w:rPr>
      </w:pPr>
      <w:r w:rsidRPr="003F2A96">
        <w:rPr>
          <w:color w:val="000000"/>
          <w:sz w:val="28"/>
          <w:szCs w:val="28"/>
          <w:highlight w:val="green"/>
        </w:rPr>
        <w:tab/>
      </w:r>
      <w:r w:rsidR="00E33633" w:rsidRPr="003F2A96">
        <w:rPr>
          <w:color w:val="000000"/>
          <w:sz w:val="28"/>
          <w:szCs w:val="28"/>
          <w:highlight w:val="green"/>
        </w:rPr>
        <w:t xml:space="preserve">- </w:t>
      </w:r>
      <w:r w:rsidR="00B80650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пластические деформации покрытия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вследствие периодических нагрузок сжатия с сильными осевыми нагрузками на недостаточно уплотненны</w:t>
      </w:r>
      <w:r w:rsidR="007C5AB7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е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сло</w:t>
      </w:r>
      <w:r w:rsidR="007C5AB7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и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основания, ведущих к образованию неровностей поверхности. Длительные постоянные деформации </w:t>
      </w:r>
      <w:r w:rsidR="00362A8E" w:rsidRPr="003F2A96">
        <w:rPr>
          <w:rFonts w:eastAsia="Calibri"/>
          <w:b/>
          <w:color w:val="000000"/>
          <w:sz w:val="28"/>
          <w:szCs w:val="28"/>
          <w:highlight w:val="green"/>
          <w:lang w:eastAsia="en-US"/>
        </w:rPr>
        <w:t>следует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отличать от точечных (локализованных или неравномерно распределенных) деформаций, вызванных неравномерно уложенным и/или слишком толстым слоем основания.</w:t>
      </w:r>
    </w:p>
    <w:p w14:paraId="4E6A9D42" w14:textId="77777777" w:rsidR="00333952" w:rsidRPr="003F2A96" w:rsidRDefault="007C5AB7" w:rsidP="00B545BC">
      <w:pPr>
        <w:tabs>
          <w:tab w:val="left" w:pos="851"/>
        </w:tabs>
        <w:rPr>
          <w:rFonts w:eastAsia="Calibri"/>
          <w:color w:val="000000"/>
          <w:sz w:val="28"/>
          <w:szCs w:val="28"/>
          <w:highlight w:val="green"/>
          <w:lang w:eastAsia="en-US"/>
        </w:rPr>
      </w:pPr>
      <w:r w:rsidRPr="003F2A96">
        <w:rPr>
          <w:color w:val="000000"/>
          <w:sz w:val="28"/>
          <w:szCs w:val="28"/>
          <w:highlight w:val="green"/>
        </w:rPr>
        <w:tab/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Кроме рассмотренных</w:t>
      </w:r>
      <w:r w:rsidR="00F93233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выше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видов повреждения мощения </w:t>
      </w:r>
      <w:r w:rsidR="001B10FE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существует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широкий ряд ошибок</w:t>
      </w:r>
      <w:r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,</w:t>
      </w:r>
      <w:r w:rsidR="008D1DA2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 xml:space="preserve"> связанных с несоответствием высотных отметок проектным значениям, нарушением ровности, у</w:t>
      </w:r>
      <w:r w:rsidR="00DE5B9C" w:rsidRPr="003F2A96">
        <w:rPr>
          <w:rFonts w:eastAsia="Calibri"/>
          <w:color w:val="000000"/>
          <w:sz w:val="28"/>
          <w:szCs w:val="28"/>
          <w:highlight w:val="green"/>
          <w:lang w:eastAsia="en-US"/>
        </w:rPr>
        <w:t>клонов и прямолинейности рядов.</w:t>
      </w:r>
    </w:p>
    <w:p w14:paraId="6B1FC8FD" w14:textId="77777777" w:rsidR="00CE57C8" w:rsidRPr="003F2A96" w:rsidRDefault="00CE57C8" w:rsidP="00B545BC">
      <w:pPr>
        <w:rPr>
          <w:color w:val="000000"/>
          <w:szCs w:val="24"/>
          <w:highlight w:val="green"/>
        </w:rPr>
      </w:pPr>
    </w:p>
    <w:p w14:paraId="3D6E7950" w14:textId="77777777" w:rsidR="00657286" w:rsidRPr="003F2A96" w:rsidRDefault="00C03D0D" w:rsidP="008B7350">
      <w:pPr>
        <w:pStyle w:val="10"/>
        <w:ind w:left="142"/>
        <w:jc w:val="center"/>
        <w:rPr>
          <w:color w:val="000000"/>
          <w:highlight w:val="green"/>
        </w:rPr>
      </w:pPr>
      <w:r w:rsidRPr="003F2A96">
        <w:rPr>
          <w:color w:val="000000"/>
          <w:szCs w:val="24"/>
          <w:highlight w:val="green"/>
        </w:rPr>
        <w:br w:type="page"/>
      </w:r>
      <w:bookmarkStart w:id="100" w:name="_Toc6565899"/>
      <w:r w:rsidRPr="003F2A96">
        <w:rPr>
          <w:color w:val="000000"/>
          <w:highlight w:val="green"/>
        </w:rPr>
        <w:lastRenderedPageBreak/>
        <w:t>Приложение А</w:t>
      </w:r>
      <w:r w:rsidR="009F2B47" w:rsidRPr="003F2A96">
        <w:rPr>
          <w:color w:val="000000"/>
          <w:highlight w:val="green"/>
        </w:rPr>
        <w:t xml:space="preserve"> </w:t>
      </w:r>
    </w:p>
    <w:p w14:paraId="5230BF03" w14:textId="2E2516BA" w:rsidR="00BF76FC" w:rsidRPr="003F2A96" w:rsidRDefault="00C03D0D" w:rsidP="008B7350">
      <w:pPr>
        <w:pStyle w:val="10"/>
        <w:ind w:left="142"/>
        <w:jc w:val="center"/>
        <w:rPr>
          <w:highlight w:val="green"/>
        </w:rPr>
      </w:pPr>
      <w:r w:rsidRPr="003F2A96">
        <w:rPr>
          <w:strike/>
          <w:color w:val="C00000"/>
          <w:highlight w:val="green"/>
        </w:rPr>
        <w:br/>
      </w:r>
      <w:r w:rsidR="0027686F" w:rsidRPr="003F2A96">
        <w:rPr>
          <w:highlight w:val="green"/>
        </w:rPr>
        <w:t xml:space="preserve">Виды </w:t>
      </w:r>
      <w:proofErr w:type="spellStart"/>
      <w:r w:rsidRPr="003F2A96">
        <w:rPr>
          <w:highlight w:val="green"/>
        </w:rPr>
        <w:t>вибропрессованных</w:t>
      </w:r>
      <w:proofErr w:type="spellEnd"/>
      <w:r w:rsidRPr="003F2A96">
        <w:rPr>
          <w:highlight w:val="green"/>
        </w:rPr>
        <w:t xml:space="preserve"> </w:t>
      </w:r>
      <w:r w:rsidR="00E8751F" w:rsidRPr="003F2A96">
        <w:rPr>
          <w:rFonts w:eastAsia="TimesNewRomanPSMT"/>
          <w:color w:val="000000"/>
          <w:szCs w:val="28"/>
          <w:highlight w:val="green"/>
        </w:rPr>
        <w:t>камней/плит</w:t>
      </w:r>
      <w:r w:rsidRPr="003F2A96">
        <w:rPr>
          <w:highlight w:val="green"/>
        </w:rPr>
        <w:t xml:space="preserve"> мощени</w:t>
      </w:r>
      <w:bookmarkEnd w:id="100"/>
      <w:r w:rsidR="00657286" w:rsidRPr="003F2A96">
        <w:rPr>
          <w:highlight w:val="green"/>
        </w:rPr>
        <w:t>я</w:t>
      </w:r>
    </w:p>
    <w:p w14:paraId="331CC4D6" w14:textId="3AD06086" w:rsidR="00BF76FC" w:rsidRPr="003F2A96" w:rsidRDefault="00BF76FC" w:rsidP="00786737">
      <w:pPr>
        <w:ind w:firstLine="0"/>
        <w:jc w:val="left"/>
        <w:rPr>
          <w:sz w:val="28"/>
          <w:szCs w:val="28"/>
          <w:highlight w:val="green"/>
          <w:lang w:eastAsia="en-US"/>
        </w:rPr>
      </w:pPr>
      <w:r w:rsidRPr="003F2A96">
        <w:rPr>
          <w:highlight w:val="green"/>
          <w:lang w:eastAsia="en-US"/>
        </w:rPr>
        <w:t xml:space="preserve">   </w:t>
      </w:r>
      <w:r w:rsidRPr="003F2A96">
        <w:rPr>
          <w:sz w:val="28"/>
          <w:szCs w:val="28"/>
          <w:highlight w:val="green"/>
          <w:lang w:eastAsia="en-US"/>
        </w:rPr>
        <w:t>Т</w:t>
      </w:r>
      <w:r w:rsidR="00D52D79" w:rsidRPr="003F2A96">
        <w:rPr>
          <w:sz w:val="28"/>
          <w:szCs w:val="28"/>
          <w:highlight w:val="green"/>
          <w:lang w:eastAsia="en-US"/>
        </w:rPr>
        <w:t xml:space="preserve"> </w:t>
      </w:r>
      <w:r w:rsidRPr="003F2A96">
        <w:rPr>
          <w:sz w:val="28"/>
          <w:szCs w:val="28"/>
          <w:highlight w:val="green"/>
          <w:lang w:eastAsia="en-US"/>
        </w:rPr>
        <w:t>а</w:t>
      </w:r>
      <w:r w:rsidR="00D52D79" w:rsidRPr="003F2A96">
        <w:rPr>
          <w:sz w:val="28"/>
          <w:szCs w:val="28"/>
          <w:highlight w:val="green"/>
          <w:lang w:eastAsia="en-US"/>
        </w:rPr>
        <w:t xml:space="preserve"> </w:t>
      </w:r>
      <w:r w:rsidRPr="003F2A96">
        <w:rPr>
          <w:sz w:val="28"/>
          <w:szCs w:val="28"/>
          <w:highlight w:val="green"/>
          <w:lang w:eastAsia="en-US"/>
        </w:rPr>
        <w:t>б</w:t>
      </w:r>
      <w:r w:rsidR="00D52D79" w:rsidRPr="003F2A96">
        <w:rPr>
          <w:sz w:val="28"/>
          <w:szCs w:val="28"/>
          <w:highlight w:val="green"/>
          <w:lang w:eastAsia="en-US"/>
        </w:rPr>
        <w:t xml:space="preserve"> </w:t>
      </w:r>
      <w:r w:rsidRPr="003F2A96">
        <w:rPr>
          <w:sz w:val="28"/>
          <w:szCs w:val="28"/>
          <w:highlight w:val="green"/>
          <w:lang w:eastAsia="en-US"/>
        </w:rPr>
        <w:t>л</w:t>
      </w:r>
      <w:r w:rsidR="00D52D79" w:rsidRPr="003F2A96">
        <w:rPr>
          <w:sz w:val="28"/>
          <w:szCs w:val="28"/>
          <w:highlight w:val="green"/>
          <w:lang w:eastAsia="en-US"/>
        </w:rPr>
        <w:t xml:space="preserve"> </w:t>
      </w:r>
      <w:r w:rsidRPr="003F2A96">
        <w:rPr>
          <w:sz w:val="28"/>
          <w:szCs w:val="28"/>
          <w:highlight w:val="green"/>
          <w:lang w:eastAsia="en-US"/>
        </w:rPr>
        <w:t>и</w:t>
      </w:r>
      <w:r w:rsidR="00D52D79" w:rsidRPr="003F2A96">
        <w:rPr>
          <w:sz w:val="28"/>
          <w:szCs w:val="28"/>
          <w:highlight w:val="green"/>
          <w:lang w:eastAsia="en-US"/>
        </w:rPr>
        <w:t xml:space="preserve"> </w:t>
      </w:r>
      <w:r w:rsidRPr="003F2A96">
        <w:rPr>
          <w:sz w:val="28"/>
          <w:szCs w:val="28"/>
          <w:highlight w:val="green"/>
          <w:lang w:eastAsia="en-US"/>
        </w:rPr>
        <w:t>ц</w:t>
      </w:r>
      <w:r w:rsidR="00D52D79" w:rsidRPr="003F2A96">
        <w:rPr>
          <w:sz w:val="28"/>
          <w:szCs w:val="28"/>
          <w:highlight w:val="green"/>
          <w:lang w:eastAsia="en-US"/>
        </w:rPr>
        <w:t xml:space="preserve"> </w:t>
      </w:r>
      <w:r w:rsidRPr="003F2A96">
        <w:rPr>
          <w:sz w:val="28"/>
          <w:szCs w:val="28"/>
          <w:highlight w:val="green"/>
          <w:lang w:eastAsia="en-US"/>
        </w:rPr>
        <w:t>а</w:t>
      </w:r>
      <w:r w:rsidR="00D52D79" w:rsidRPr="003F2A96">
        <w:rPr>
          <w:sz w:val="28"/>
          <w:szCs w:val="28"/>
          <w:highlight w:val="green"/>
          <w:lang w:eastAsia="en-US"/>
        </w:rPr>
        <w:t xml:space="preserve"> </w:t>
      </w:r>
      <w:r w:rsidR="00786737" w:rsidRPr="003F2A96">
        <w:rPr>
          <w:sz w:val="28"/>
          <w:szCs w:val="28"/>
          <w:highlight w:val="green"/>
          <w:lang w:eastAsia="en-US"/>
        </w:rPr>
        <w:t xml:space="preserve"> </w:t>
      </w:r>
      <w:r w:rsidRPr="003F2A96">
        <w:rPr>
          <w:sz w:val="28"/>
          <w:szCs w:val="28"/>
          <w:highlight w:val="green"/>
          <w:lang w:eastAsia="en-US"/>
        </w:rPr>
        <w:t>А.1</w:t>
      </w:r>
    </w:p>
    <w:p w14:paraId="6713C959" w14:textId="3302E911" w:rsidR="00B25F00" w:rsidRPr="003F2A96" w:rsidRDefault="00B25F00" w:rsidP="00786737">
      <w:pPr>
        <w:ind w:firstLine="0"/>
        <w:jc w:val="left"/>
        <w:rPr>
          <w:highlight w:val="green"/>
          <w:lang w:eastAsia="en-US"/>
        </w:rPr>
      </w:pPr>
      <w:r w:rsidRPr="003F2A96">
        <w:rPr>
          <w:noProof/>
          <w:highlight w:val="green"/>
        </w:rPr>
        <w:drawing>
          <wp:inline distT="0" distB="0" distL="0" distR="0" wp14:anchorId="6F0F7893" wp14:editId="64CA844C">
            <wp:extent cx="6491177" cy="6343650"/>
            <wp:effectExtent l="0" t="0" r="5080" b="0"/>
            <wp:docPr id="6" name="Рисунок 6" descr="C:\Users\tndidenko\AppData\Local\Microsoft\Windows\Temporary Internet Files\Content.Outlook\E3U37599\Виды изделий1 (00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tndidenko\AppData\Local\Microsoft\Windows\Temporary Internet Files\Content.Outlook\E3U37599\Виды изделий1 (002)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806" cy="6358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80B0C" w14:textId="03E5258B" w:rsidR="00C03D0D" w:rsidRPr="003F2A96" w:rsidRDefault="00E154BE" w:rsidP="00E154BE">
      <w:pPr>
        <w:pStyle w:val="10"/>
        <w:ind w:left="709"/>
        <w:jc w:val="left"/>
        <w:rPr>
          <w:b w:val="0"/>
          <w:i/>
          <w:highlight w:val="green"/>
        </w:rPr>
      </w:pPr>
      <w:r w:rsidRPr="003F2A96">
        <w:rPr>
          <w:b w:val="0"/>
          <w:i/>
          <w:highlight w:val="green"/>
        </w:rPr>
        <w:lastRenderedPageBreak/>
        <w:t>Про</w:t>
      </w:r>
      <w:r w:rsidR="00362A8E" w:rsidRPr="003F2A96">
        <w:rPr>
          <w:i/>
          <w:highlight w:val="green"/>
        </w:rPr>
        <w:t>долж</w:t>
      </w:r>
      <w:r w:rsidRPr="003F2A96">
        <w:rPr>
          <w:b w:val="0"/>
          <w:i/>
          <w:highlight w:val="green"/>
        </w:rPr>
        <w:t>ение таблицы А.1</w:t>
      </w:r>
    </w:p>
    <w:p w14:paraId="3C8CCC3D" w14:textId="307A2C71" w:rsidR="00C03D0D" w:rsidRPr="003F2A96" w:rsidRDefault="00B25F00" w:rsidP="00B545BC">
      <w:pPr>
        <w:ind w:firstLine="0"/>
        <w:rPr>
          <w:color w:val="000000"/>
          <w:highlight w:val="green"/>
          <w:lang w:eastAsia="en-US"/>
        </w:rPr>
      </w:pPr>
      <w:r w:rsidRPr="003F2A96">
        <w:rPr>
          <w:noProof/>
          <w:color w:val="000000"/>
          <w:highlight w:val="green"/>
        </w:rPr>
        <w:drawing>
          <wp:inline distT="0" distB="0" distL="0" distR="0" wp14:anchorId="581878FC" wp14:editId="4CC19DD2">
            <wp:extent cx="6381750" cy="8710760"/>
            <wp:effectExtent l="0" t="0" r="0" b="0"/>
            <wp:docPr id="5" name="Рисунок 5" descr="C:\Users\tndidenko\AppData\Local\Microsoft\Windows\Temporary Internet Files\Content.Outlook\E3U37599\Виды изделий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tndidenko\AppData\Local\Microsoft\Windows\Temporary Internet Files\Content.Outlook\E3U37599\Виды изделий2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797" cy="871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50D0C" w14:textId="77777777" w:rsidR="002D4478" w:rsidRPr="003F2A96" w:rsidRDefault="006F7F7C" w:rsidP="009F2B47">
      <w:pPr>
        <w:pStyle w:val="10"/>
        <w:ind w:left="426"/>
        <w:jc w:val="center"/>
        <w:rPr>
          <w:strike/>
          <w:color w:val="C00000"/>
          <w:highlight w:val="green"/>
        </w:rPr>
      </w:pPr>
      <w:bookmarkStart w:id="101" w:name="_Toc6565902"/>
      <w:r w:rsidRPr="003F2A96">
        <w:rPr>
          <w:color w:val="000000"/>
          <w:highlight w:val="green"/>
        </w:rPr>
        <w:lastRenderedPageBreak/>
        <w:t>Приложение Б</w:t>
      </w:r>
      <w:r w:rsidR="002D4478" w:rsidRPr="003F2A96">
        <w:rPr>
          <w:color w:val="000000"/>
          <w:highlight w:val="green"/>
        </w:rPr>
        <w:t xml:space="preserve"> </w:t>
      </w:r>
      <w:r w:rsidR="009F2B47" w:rsidRPr="003F2A96">
        <w:rPr>
          <w:color w:val="000000"/>
          <w:highlight w:val="green"/>
        </w:rPr>
        <w:br/>
      </w:r>
      <w:r w:rsidR="002D4478" w:rsidRPr="003F2A96">
        <w:rPr>
          <w:strike/>
          <w:color w:val="C00000"/>
          <w:highlight w:val="green"/>
        </w:rPr>
        <w:br/>
      </w:r>
      <w:r w:rsidR="002D4478" w:rsidRPr="003F2A96">
        <w:rPr>
          <w:color w:val="000000"/>
          <w:highlight w:val="green"/>
          <w:lang w:eastAsia="ru-RU"/>
        </w:rPr>
        <w:t>Методы расчета дорожных одежд с п</w:t>
      </w:r>
      <w:r w:rsidR="00DF450D" w:rsidRPr="003F2A96">
        <w:rPr>
          <w:color w:val="000000"/>
          <w:highlight w:val="green"/>
          <w:lang w:eastAsia="ru-RU"/>
        </w:rPr>
        <w:t>окрытием из камней/плит мощения</w:t>
      </w:r>
      <w:r w:rsidR="002D4478" w:rsidRPr="003F2A96">
        <w:rPr>
          <w:color w:val="000000"/>
          <w:highlight w:val="green"/>
          <w:lang w:eastAsia="ru-RU"/>
        </w:rPr>
        <w:br/>
      </w:r>
      <w:bookmarkEnd w:id="101"/>
    </w:p>
    <w:p w14:paraId="4A624FB0" w14:textId="1C46A1A1" w:rsidR="002D4478" w:rsidRPr="003F2A96" w:rsidRDefault="00D52D79" w:rsidP="00B545BC">
      <w:pPr>
        <w:tabs>
          <w:tab w:val="left" w:pos="0"/>
        </w:tabs>
        <w:spacing w:before="120"/>
        <w:rPr>
          <w:bCs/>
          <w:color w:val="000000"/>
          <w:sz w:val="28"/>
          <w:szCs w:val="28"/>
          <w:highlight w:val="green"/>
        </w:rPr>
      </w:pPr>
      <w:r w:rsidRPr="003F2A96">
        <w:rPr>
          <w:b/>
          <w:bCs/>
          <w:color w:val="000000"/>
          <w:sz w:val="28"/>
          <w:szCs w:val="28"/>
          <w:highlight w:val="green"/>
        </w:rPr>
        <w:t>Б.</w:t>
      </w:r>
      <w:r w:rsidR="002D4478" w:rsidRPr="003F2A96">
        <w:rPr>
          <w:b/>
          <w:bCs/>
          <w:color w:val="000000"/>
          <w:sz w:val="28"/>
          <w:szCs w:val="28"/>
          <w:highlight w:val="green"/>
        </w:rPr>
        <w:t xml:space="preserve">1 Методы расчета жестких дорожных одежд </w:t>
      </w:r>
    </w:p>
    <w:p w14:paraId="4B2DBC47" w14:textId="6B88DD29" w:rsidR="00D52D79" w:rsidRPr="003F2A96" w:rsidRDefault="00D52D79" w:rsidP="00B545BC">
      <w:pPr>
        <w:tabs>
          <w:tab w:val="left" w:pos="0"/>
        </w:tabs>
        <w:spacing w:before="120"/>
        <w:rPr>
          <w:b/>
          <w:bCs/>
          <w:color w:val="000000"/>
          <w:sz w:val="28"/>
          <w:szCs w:val="28"/>
          <w:highlight w:val="green"/>
        </w:rPr>
      </w:pPr>
      <w:r w:rsidRPr="003F2A96">
        <w:rPr>
          <w:b/>
          <w:bCs/>
          <w:color w:val="000000"/>
          <w:sz w:val="28"/>
          <w:szCs w:val="28"/>
          <w:highlight w:val="green"/>
        </w:rPr>
        <w:t>М</w:t>
      </w:r>
      <w:r w:rsidR="002D4478" w:rsidRPr="003F2A96">
        <w:rPr>
          <w:b/>
          <w:bCs/>
          <w:color w:val="000000"/>
          <w:sz w:val="28"/>
          <w:szCs w:val="28"/>
          <w:highlight w:val="green"/>
        </w:rPr>
        <w:t>етод расчета</w:t>
      </w:r>
      <w:r w:rsidRPr="003F2A96">
        <w:rPr>
          <w:b/>
          <w:bCs/>
          <w:color w:val="000000"/>
          <w:sz w:val="28"/>
          <w:szCs w:val="28"/>
          <w:highlight w:val="green"/>
        </w:rPr>
        <w:t xml:space="preserve"> 1</w:t>
      </w:r>
    </w:p>
    <w:p w14:paraId="3897F3F8" w14:textId="44C0EFFD" w:rsidR="002D4478" w:rsidRPr="003F2A96" w:rsidRDefault="00D52D79" w:rsidP="00B545BC">
      <w:pPr>
        <w:tabs>
          <w:tab w:val="left" w:pos="0"/>
        </w:tabs>
        <w:spacing w:before="12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</w:t>
      </w:r>
      <w:r w:rsidR="002D4478" w:rsidRPr="003F2A96">
        <w:rPr>
          <w:bCs/>
          <w:color w:val="000000"/>
          <w:sz w:val="28"/>
          <w:szCs w:val="28"/>
          <w:highlight w:val="green"/>
        </w:rPr>
        <w:t>римен</w:t>
      </w:r>
      <w:r w:rsidR="000F7FD1" w:rsidRPr="003F2A96">
        <w:rPr>
          <w:bCs/>
          <w:color w:val="000000"/>
          <w:sz w:val="28"/>
          <w:szCs w:val="28"/>
          <w:highlight w:val="green"/>
        </w:rPr>
        <w:t>яют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для ко</w:t>
      </w:r>
      <w:r w:rsidR="00E520CA" w:rsidRPr="003F2A96">
        <w:rPr>
          <w:bCs/>
          <w:color w:val="000000"/>
          <w:sz w:val="28"/>
          <w:szCs w:val="28"/>
          <w:highlight w:val="green"/>
        </w:rPr>
        <w:t>нструкций дорожных одежд (рис</w:t>
      </w:r>
      <w:r w:rsidR="00DF450D" w:rsidRPr="003F2A96">
        <w:rPr>
          <w:bCs/>
          <w:color w:val="000000"/>
          <w:sz w:val="28"/>
          <w:szCs w:val="28"/>
          <w:highlight w:val="green"/>
        </w:rPr>
        <w:t xml:space="preserve">унок </w:t>
      </w:r>
      <w:r w:rsidR="00E520CA" w:rsidRPr="003F2A96">
        <w:rPr>
          <w:bCs/>
          <w:color w:val="000000"/>
          <w:sz w:val="28"/>
          <w:szCs w:val="28"/>
          <w:highlight w:val="green"/>
        </w:rPr>
        <w:t>Б</w:t>
      </w:r>
      <w:r w:rsidRPr="003F2A96">
        <w:rPr>
          <w:bCs/>
          <w:color w:val="000000"/>
          <w:sz w:val="28"/>
          <w:szCs w:val="28"/>
          <w:highlight w:val="green"/>
        </w:rPr>
        <w:t>.</w:t>
      </w:r>
      <w:r w:rsidR="002D4478" w:rsidRPr="003F2A96">
        <w:rPr>
          <w:bCs/>
          <w:color w:val="000000"/>
          <w:sz w:val="28"/>
          <w:szCs w:val="28"/>
          <w:highlight w:val="green"/>
        </w:rPr>
        <w:t>1) с покрытиями из плит мощения конечной жесткости с основаниями</w:t>
      </w:r>
      <w:r w:rsidR="005F4336" w:rsidRPr="003F2A96">
        <w:rPr>
          <w:bCs/>
          <w:color w:val="000000"/>
          <w:sz w:val="28"/>
          <w:szCs w:val="28"/>
          <w:highlight w:val="green"/>
        </w:rPr>
        <w:t>,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не способными вос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принима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ть растягивающие напряжения при изгибе. </w:t>
      </w:r>
    </w:p>
    <w:p w14:paraId="1FA3D3BD" w14:textId="77777777" w:rsidR="0053199E" w:rsidRPr="003F2A96" w:rsidRDefault="0053199E" w:rsidP="00B545BC">
      <w:pPr>
        <w:tabs>
          <w:tab w:val="left" w:pos="0"/>
        </w:tabs>
        <w:spacing w:before="120"/>
        <w:rPr>
          <w:bCs/>
          <w:color w:val="000000"/>
          <w:sz w:val="28"/>
          <w:szCs w:val="28"/>
          <w:highlight w:val="green"/>
        </w:rPr>
      </w:pPr>
    </w:p>
    <w:p w14:paraId="3877538D" w14:textId="77777777" w:rsidR="002D4478" w:rsidRPr="003F2A96" w:rsidRDefault="00E71B59" w:rsidP="009F2B47">
      <w:pPr>
        <w:tabs>
          <w:tab w:val="left" w:pos="0"/>
        </w:tabs>
        <w:spacing w:line="360" w:lineRule="auto"/>
        <w:ind w:firstLine="0"/>
        <w:jc w:val="center"/>
        <w:rPr>
          <w:bCs/>
          <w:color w:val="000000"/>
          <w:szCs w:val="24"/>
          <w:highlight w:val="green"/>
        </w:rPr>
      </w:pPr>
      <w:r w:rsidRPr="003F2A96">
        <w:rPr>
          <w:noProof/>
          <w:color w:val="000000"/>
          <w:szCs w:val="24"/>
          <w:highlight w:val="green"/>
        </w:rPr>
        <w:drawing>
          <wp:inline distT="0" distB="0" distL="0" distR="0" wp14:anchorId="2ED68185" wp14:editId="65B303C0">
            <wp:extent cx="1828412" cy="2219325"/>
            <wp:effectExtent l="0" t="0" r="635" b="0"/>
            <wp:docPr id="73" name="Рисунок 20" descr="C:\Users\Мария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C:\Users\Мария\Desktop\1.JP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560" cy="223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598C74" w14:textId="5A50F2FF" w:rsidR="00D52D79" w:rsidRPr="003F2A96" w:rsidRDefault="00D52D79" w:rsidP="00D52D79">
      <w:pPr>
        <w:ind w:firstLine="0"/>
        <w:rPr>
          <w:bCs/>
          <w:color w:val="000000"/>
          <w:szCs w:val="24"/>
          <w:highlight w:val="green"/>
        </w:rPr>
      </w:pPr>
      <w:r w:rsidRPr="003F2A96">
        <w:rPr>
          <w:bCs/>
          <w:i/>
          <w:color w:val="000000"/>
          <w:szCs w:val="24"/>
          <w:highlight w:val="green"/>
        </w:rPr>
        <w:t>1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покрытие из плит мощения конечной жесткости; </w:t>
      </w:r>
      <w:r w:rsidRPr="003F2A96">
        <w:rPr>
          <w:bCs/>
          <w:i/>
          <w:color w:val="000000"/>
          <w:szCs w:val="24"/>
          <w:highlight w:val="green"/>
        </w:rPr>
        <w:t>2</w:t>
      </w:r>
      <w:r w:rsidRPr="003F2A96">
        <w:rPr>
          <w:bCs/>
          <w:color w:val="000000"/>
          <w:szCs w:val="24"/>
          <w:highlight w:val="green"/>
        </w:rPr>
        <w:t xml:space="preserve"> – подстилающий слой (песок, отсевы дробления горных пород); </w:t>
      </w:r>
      <w:r w:rsidRPr="003F2A96">
        <w:rPr>
          <w:bCs/>
          <w:i/>
          <w:color w:val="000000"/>
          <w:szCs w:val="24"/>
          <w:highlight w:val="green"/>
        </w:rPr>
        <w:t>3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несущее основание (щебень, гравийно-песчаные смеси, щебень с </w:t>
      </w:r>
      <w:proofErr w:type="spellStart"/>
      <w:r w:rsidRPr="003F2A96">
        <w:rPr>
          <w:bCs/>
          <w:color w:val="000000"/>
          <w:szCs w:val="24"/>
          <w:highlight w:val="green"/>
        </w:rPr>
        <w:t>расклинцовкой</w:t>
      </w:r>
      <w:proofErr w:type="spellEnd"/>
      <w:r w:rsidRPr="003F2A96">
        <w:rPr>
          <w:bCs/>
          <w:color w:val="000000"/>
          <w:szCs w:val="24"/>
          <w:highlight w:val="green"/>
        </w:rPr>
        <w:t>, щебеночные смеси, щебень, обработанный органическими и неорганическими вяжущими, отсевы дробления горных пород, побочные продукты промышленного производства, обработанные и необработанные вяжущими, тощий (</w:t>
      </w:r>
      <w:proofErr w:type="spellStart"/>
      <w:r w:rsidRPr="003F2A96">
        <w:rPr>
          <w:bCs/>
          <w:color w:val="000000"/>
          <w:szCs w:val="24"/>
          <w:highlight w:val="green"/>
        </w:rPr>
        <w:t>малоцементный</w:t>
      </w:r>
      <w:proofErr w:type="spellEnd"/>
      <w:r w:rsidRPr="003F2A96">
        <w:rPr>
          <w:bCs/>
          <w:color w:val="000000"/>
          <w:szCs w:val="24"/>
          <w:highlight w:val="green"/>
        </w:rPr>
        <w:t xml:space="preserve">) укатываемый и ячеистые бетоны; </w:t>
      </w:r>
      <w:r w:rsidRPr="003F2A96">
        <w:rPr>
          <w:bCs/>
          <w:i/>
          <w:color w:val="000000"/>
          <w:szCs w:val="24"/>
          <w:highlight w:val="green"/>
        </w:rPr>
        <w:t>4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дополнительный слой (песок, гравийно-песчаные смеси, щебень </w:t>
      </w:r>
      <w:proofErr w:type="spellStart"/>
      <w:r w:rsidRPr="003F2A96">
        <w:rPr>
          <w:bCs/>
          <w:color w:val="000000"/>
          <w:szCs w:val="24"/>
          <w:highlight w:val="green"/>
        </w:rPr>
        <w:t>однофракционный</w:t>
      </w:r>
      <w:proofErr w:type="spellEnd"/>
      <w:r w:rsidRPr="003F2A96">
        <w:rPr>
          <w:bCs/>
          <w:color w:val="000000"/>
          <w:szCs w:val="24"/>
          <w:highlight w:val="green"/>
        </w:rPr>
        <w:t xml:space="preserve"> (открытая смесь), гравий, укрепленный грунт, легкие бетоны)</w:t>
      </w:r>
    </w:p>
    <w:p w14:paraId="4F65BC66" w14:textId="77777777" w:rsidR="00D52D79" w:rsidRPr="003F2A96" w:rsidRDefault="00D52D79" w:rsidP="009F2B47">
      <w:pPr>
        <w:tabs>
          <w:tab w:val="left" w:pos="0"/>
        </w:tabs>
        <w:ind w:firstLine="425"/>
        <w:jc w:val="center"/>
        <w:rPr>
          <w:b/>
          <w:bCs/>
          <w:i/>
          <w:color w:val="000000"/>
          <w:szCs w:val="24"/>
          <w:highlight w:val="green"/>
        </w:rPr>
      </w:pPr>
    </w:p>
    <w:p w14:paraId="54CD159F" w14:textId="1390EC22" w:rsidR="002D4478" w:rsidRPr="003F2A96" w:rsidRDefault="00DF450D" w:rsidP="009F2B47">
      <w:pPr>
        <w:tabs>
          <w:tab w:val="left" w:pos="0"/>
        </w:tabs>
        <w:ind w:firstLine="425"/>
        <w:jc w:val="center"/>
        <w:rPr>
          <w:b/>
          <w:bCs/>
          <w:color w:val="000000"/>
          <w:szCs w:val="24"/>
          <w:highlight w:val="green"/>
        </w:rPr>
      </w:pPr>
      <w:r w:rsidRPr="003F2A96">
        <w:rPr>
          <w:b/>
          <w:bCs/>
          <w:i/>
          <w:color w:val="000000"/>
          <w:szCs w:val="24"/>
          <w:highlight w:val="green"/>
        </w:rPr>
        <w:t>Рисунок</w:t>
      </w:r>
      <w:r w:rsidR="00395896" w:rsidRPr="003F2A96">
        <w:rPr>
          <w:b/>
          <w:bCs/>
          <w:i/>
          <w:color w:val="000000"/>
          <w:szCs w:val="24"/>
          <w:highlight w:val="green"/>
        </w:rPr>
        <w:t xml:space="preserve"> Б</w:t>
      </w:r>
      <w:r w:rsidR="00D52D79" w:rsidRPr="003F2A96">
        <w:rPr>
          <w:b/>
          <w:bCs/>
          <w:i/>
          <w:color w:val="000000"/>
          <w:szCs w:val="24"/>
          <w:highlight w:val="green"/>
        </w:rPr>
        <w:t>.</w:t>
      </w:r>
      <w:r w:rsidR="006200AE" w:rsidRPr="003F2A96">
        <w:rPr>
          <w:b/>
          <w:bCs/>
          <w:i/>
          <w:color w:val="000000"/>
          <w:szCs w:val="24"/>
          <w:highlight w:val="green"/>
        </w:rPr>
        <w:t>1</w:t>
      </w:r>
      <w:r w:rsidRPr="003F2A96">
        <w:rPr>
          <w:b/>
          <w:bCs/>
          <w:color w:val="000000"/>
          <w:szCs w:val="24"/>
          <w:highlight w:val="green"/>
        </w:rPr>
        <w:t xml:space="preserve"> </w:t>
      </w:r>
      <w:r w:rsidRPr="003F2A96">
        <w:rPr>
          <w:b/>
          <w:highlight w:val="green"/>
        </w:rPr>
        <w:t>–</w:t>
      </w:r>
      <w:r w:rsidR="002D4478" w:rsidRPr="003F2A96">
        <w:rPr>
          <w:b/>
          <w:bCs/>
          <w:color w:val="000000"/>
          <w:szCs w:val="24"/>
          <w:highlight w:val="green"/>
        </w:rPr>
        <w:t xml:space="preserve"> Принципиальная схема дорожной одежды</w:t>
      </w:r>
    </w:p>
    <w:p w14:paraId="6E87160C" w14:textId="77777777" w:rsidR="00D52D79" w:rsidRPr="003F2A96" w:rsidRDefault="00D52D79" w:rsidP="009F2B47">
      <w:pPr>
        <w:tabs>
          <w:tab w:val="left" w:pos="0"/>
        </w:tabs>
        <w:ind w:firstLine="425"/>
        <w:jc w:val="center"/>
        <w:rPr>
          <w:b/>
          <w:bCs/>
          <w:color w:val="000000"/>
          <w:szCs w:val="24"/>
          <w:highlight w:val="green"/>
        </w:rPr>
      </w:pPr>
    </w:p>
    <w:p w14:paraId="15517197" w14:textId="77777777" w:rsidR="002D4478" w:rsidRPr="003F2A96" w:rsidRDefault="002D4478" w:rsidP="00B545BC">
      <w:pPr>
        <w:tabs>
          <w:tab w:val="left" w:pos="0"/>
        </w:tabs>
        <w:spacing w:before="12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Критерии прочностного расчета:</w:t>
      </w:r>
    </w:p>
    <w:p w14:paraId="707F6440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iCs/>
          <w:color w:val="000000"/>
          <w:sz w:val="28"/>
          <w:szCs w:val="28"/>
          <w:highlight w:val="green"/>
        </w:rPr>
        <w:t xml:space="preserve">- на </w:t>
      </w:r>
      <w:r w:rsidRPr="003F2A96">
        <w:rPr>
          <w:bCs/>
          <w:color w:val="000000"/>
          <w:sz w:val="28"/>
          <w:szCs w:val="28"/>
          <w:highlight w:val="green"/>
        </w:rPr>
        <w:t xml:space="preserve">сопротивление растяжению при изгибе (предельный изгибающий момент) плит мощения; </w:t>
      </w:r>
    </w:p>
    <w:p w14:paraId="6235E681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- сопротивление сдвигу </w:t>
      </w:r>
      <w:proofErr w:type="spellStart"/>
      <w:r w:rsidRPr="003F2A96">
        <w:rPr>
          <w:bCs/>
          <w:color w:val="000000"/>
          <w:sz w:val="28"/>
          <w:szCs w:val="28"/>
          <w:highlight w:val="green"/>
        </w:rPr>
        <w:t>слабосвязных</w:t>
      </w:r>
      <w:proofErr w:type="spellEnd"/>
      <w:r w:rsidRPr="003F2A96">
        <w:rPr>
          <w:bCs/>
          <w:color w:val="000000"/>
          <w:sz w:val="28"/>
          <w:szCs w:val="28"/>
          <w:highlight w:val="green"/>
        </w:rPr>
        <w:t xml:space="preserve"> слоев основания и подстилающего грунта. </w:t>
      </w:r>
    </w:p>
    <w:p w14:paraId="48D8DB6C" w14:textId="117A4192" w:rsidR="002D4478" w:rsidRPr="003F2A96" w:rsidRDefault="002D4478" w:rsidP="00B545BC">
      <w:pPr>
        <w:spacing w:before="120" w:line="269" w:lineRule="auto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Расчет </w:t>
      </w:r>
      <w:r w:rsidR="000F7FD1" w:rsidRPr="003F2A96">
        <w:rPr>
          <w:bCs/>
          <w:color w:val="000000"/>
          <w:sz w:val="28"/>
          <w:szCs w:val="28"/>
          <w:highlight w:val="green"/>
        </w:rPr>
        <w:t>выполняют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6F7F7C" w:rsidRPr="003F2A96">
        <w:rPr>
          <w:bCs/>
          <w:color w:val="000000"/>
          <w:sz w:val="28"/>
          <w:szCs w:val="28"/>
          <w:highlight w:val="green"/>
        </w:rPr>
        <w:t>по методикам для жестких дорожных одежд.</w:t>
      </w:r>
    </w:p>
    <w:p w14:paraId="4266A20A" w14:textId="76E75A86" w:rsidR="002D4478" w:rsidRPr="003F2A96" w:rsidRDefault="002D4478" w:rsidP="00B545BC">
      <w:pPr>
        <w:spacing w:line="269" w:lineRule="auto"/>
        <w:rPr>
          <w:iCs/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Условие прочности плит покрытия </w:t>
      </w:r>
      <w:r w:rsidRPr="003F2A96">
        <w:rPr>
          <w:iCs/>
          <w:color w:val="000000"/>
          <w:sz w:val="28"/>
          <w:szCs w:val="28"/>
          <w:highlight w:val="green"/>
        </w:rPr>
        <w:t>конечной жесткости проверяют по неравенству</w:t>
      </w:r>
    </w:p>
    <w:p w14:paraId="7663315F" w14:textId="77777777" w:rsidR="002D4478" w:rsidRPr="003F2A96" w:rsidRDefault="001A66AF" w:rsidP="00DF450D">
      <w:pPr>
        <w:spacing w:line="269" w:lineRule="auto"/>
        <w:jc w:val="right"/>
        <w:rPr>
          <w:iCs/>
          <w:color w:val="000000"/>
          <w:sz w:val="28"/>
          <w:szCs w:val="28"/>
          <w:highlight w:val="green"/>
        </w:rPr>
      </w:pPr>
      <w:r w:rsidRPr="003F2A96">
        <w:rPr>
          <w:iCs/>
          <w:color w:val="000000"/>
          <w:position w:val="-14"/>
          <w:sz w:val="28"/>
          <w:szCs w:val="28"/>
          <w:highlight w:val="green"/>
        </w:rPr>
        <w:object w:dxaOrig="1520" w:dyaOrig="400" w14:anchorId="364561DA">
          <v:shape id="_x0000_i1044" type="#_x0000_t75" style="width:78.45pt;height:21.5pt" o:ole="">
            <v:imagedata r:id="rId53" o:title=""/>
          </v:shape>
          <o:OLEObject Type="Embed" ProgID="Equation.DSMT4" ShapeID="_x0000_i1044" DrawAspect="Content" ObjectID="_1764070964" r:id="rId54"/>
        </w:object>
      </w:r>
      <w:r w:rsidR="002D4478" w:rsidRPr="003F2A96">
        <w:rPr>
          <w:iCs/>
          <w:color w:val="000000"/>
          <w:sz w:val="28"/>
          <w:szCs w:val="28"/>
          <w:highlight w:val="green"/>
        </w:rPr>
        <w:t xml:space="preserve"> </w:t>
      </w:r>
      <w:proofErr w:type="gramStart"/>
      <w:r w:rsidR="002D4478" w:rsidRPr="003F2A96">
        <w:rPr>
          <w:iCs/>
          <w:color w:val="000000"/>
          <w:sz w:val="28"/>
          <w:szCs w:val="28"/>
          <w:highlight w:val="green"/>
        </w:rPr>
        <w:t xml:space="preserve">, </w:t>
      </w:r>
      <w:r w:rsidR="00DF450D" w:rsidRPr="003F2A96">
        <w:rPr>
          <w:iCs/>
          <w:color w:val="000000"/>
          <w:sz w:val="28"/>
          <w:szCs w:val="28"/>
          <w:highlight w:val="green"/>
        </w:rPr>
        <w:t xml:space="preserve">  </w:t>
      </w:r>
      <w:proofErr w:type="gramEnd"/>
      <w:r w:rsidR="00DF450D" w:rsidRPr="003F2A96">
        <w:rPr>
          <w:iCs/>
          <w:color w:val="000000"/>
          <w:sz w:val="28"/>
          <w:szCs w:val="28"/>
          <w:highlight w:val="green"/>
        </w:rPr>
        <w:t xml:space="preserve">                                              </w:t>
      </w:r>
      <w:r w:rsidR="002D4478" w:rsidRPr="003F2A96">
        <w:rPr>
          <w:iCs/>
          <w:color w:val="000000"/>
          <w:sz w:val="28"/>
          <w:szCs w:val="28"/>
          <w:highlight w:val="green"/>
        </w:rPr>
        <w:t xml:space="preserve"> (</w:t>
      </w:r>
      <w:r w:rsidR="000E17C8" w:rsidRPr="003F2A96">
        <w:rPr>
          <w:iCs/>
          <w:color w:val="000000"/>
          <w:sz w:val="28"/>
          <w:szCs w:val="28"/>
          <w:highlight w:val="green"/>
        </w:rPr>
        <w:t>Б</w:t>
      </w:r>
      <w:r w:rsidR="00DF450D" w:rsidRPr="003F2A96">
        <w:rPr>
          <w:iCs/>
          <w:color w:val="000000"/>
          <w:sz w:val="28"/>
          <w:szCs w:val="28"/>
          <w:highlight w:val="green"/>
        </w:rPr>
        <w:t>.</w:t>
      </w:r>
      <w:r w:rsidR="002D4478" w:rsidRPr="003F2A96">
        <w:rPr>
          <w:iCs/>
          <w:color w:val="000000"/>
          <w:sz w:val="28"/>
          <w:szCs w:val="28"/>
          <w:highlight w:val="green"/>
        </w:rPr>
        <w:t>1)</w:t>
      </w:r>
      <w:r w:rsidR="00E71B59" w:rsidRPr="003F2A96">
        <w:rPr>
          <w:iCs/>
          <w:color w:val="000000"/>
          <w:position w:val="-14"/>
          <w:sz w:val="28"/>
          <w:szCs w:val="28"/>
          <w:highlight w:val="green"/>
        </w:rPr>
        <w:t xml:space="preserve"> </w:t>
      </w:r>
    </w:p>
    <w:p w14:paraId="5669FE40" w14:textId="77777777" w:rsidR="002D4478" w:rsidRPr="003F2A96" w:rsidRDefault="002D4478" w:rsidP="00C4521C">
      <w:pPr>
        <w:tabs>
          <w:tab w:val="left" w:pos="900"/>
        </w:tabs>
        <w:spacing w:line="269" w:lineRule="auto"/>
        <w:ind w:firstLine="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где </w:t>
      </w:r>
      <w:r w:rsidRPr="003F2A96">
        <w:rPr>
          <w:bCs/>
          <w:color w:val="000000"/>
          <w:sz w:val="28"/>
          <w:szCs w:val="28"/>
          <w:highlight w:val="green"/>
        </w:rPr>
        <w:tab/>
      </w:r>
      <w:proofErr w:type="spellStart"/>
      <w:r w:rsidRPr="003F2A96">
        <w:rPr>
          <w:bCs/>
          <w:i/>
          <w:color w:val="000000"/>
          <w:sz w:val="28"/>
          <w:szCs w:val="28"/>
          <w:highlight w:val="green"/>
        </w:rPr>
        <w:t>К</w:t>
      </w:r>
      <w:r w:rsidRPr="003F2A96">
        <w:rPr>
          <w:bCs/>
          <w:color w:val="000000"/>
          <w:sz w:val="28"/>
          <w:szCs w:val="28"/>
          <w:highlight w:val="green"/>
          <w:vertAlign w:val="subscript"/>
        </w:rPr>
        <w:t>пр</w:t>
      </w:r>
      <w:proofErr w:type="spellEnd"/>
      <w:r w:rsidR="005A59DA" w:rsidRPr="003F2A96">
        <w:rPr>
          <w:bCs/>
          <w:i/>
          <w:color w:val="000000"/>
          <w:sz w:val="28"/>
          <w:szCs w:val="28"/>
          <w:highlight w:val="green"/>
          <w:vertAlign w:val="subscript"/>
        </w:rPr>
        <w:t xml:space="preserve"> </w:t>
      </w:r>
      <w:r w:rsidR="00DF450D" w:rsidRPr="003F2A96">
        <w:rPr>
          <w:highlight w:val="green"/>
        </w:rPr>
        <w:t>–</w:t>
      </w:r>
      <w:r w:rsidRPr="003F2A96">
        <w:rPr>
          <w:bCs/>
          <w:color w:val="000000"/>
          <w:sz w:val="28"/>
          <w:szCs w:val="28"/>
          <w:highlight w:val="green"/>
        </w:rPr>
        <w:t xml:space="preserve"> коэффициент прочности,</w:t>
      </w:r>
      <w:r w:rsidR="005A59DA" w:rsidRPr="003F2A96">
        <w:rPr>
          <w:bCs/>
          <w:color w:val="000000"/>
          <w:sz w:val="28"/>
          <w:szCs w:val="28"/>
          <w:highlight w:val="green"/>
        </w:rPr>
        <w:t xml:space="preserve"> </w:t>
      </w:r>
      <w:proofErr w:type="spellStart"/>
      <w:r w:rsidRPr="003F2A96">
        <w:rPr>
          <w:bCs/>
          <w:i/>
          <w:color w:val="000000"/>
          <w:sz w:val="28"/>
          <w:szCs w:val="28"/>
          <w:highlight w:val="green"/>
        </w:rPr>
        <w:t>К</w:t>
      </w:r>
      <w:r w:rsidRPr="003F2A96">
        <w:rPr>
          <w:bCs/>
          <w:color w:val="000000"/>
          <w:sz w:val="28"/>
          <w:szCs w:val="28"/>
          <w:highlight w:val="green"/>
          <w:vertAlign w:val="subscript"/>
        </w:rPr>
        <w:t>пр</w:t>
      </w:r>
      <w:proofErr w:type="spellEnd"/>
      <w:r w:rsidRPr="003F2A96">
        <w:rPr>
          <w:bCs/>
          <w:color w:val="000000"/>
          <w:sz w:val="28"/>
          <w:szCs w:val="28"/>
          <w:highlight w:val="green"/>
        </w:rPr>
        <w:t>=1,0;</w:t>
      </w:r>
    </w:p>
    <w:p w14:paraId="3B4BB717" w14:textId="2D488907" w:rsidR="002D4478" w:rsidRPr="003F2A96" w:rsidRDefault="001A66AF" w:rsidP="005A59DA">
      <w:pPr>
        <w:tabs>
          <w:tab w:val="left" w:pos="1080"/>
          <w:tab w:val="left" w:pos="1440"/>
        </w:tabs>
        <w:spacing w:line="269" w:lineRule="auto"/>
        <w:ind w:left="1440" w:firstLine="0"/>
        <w:rPr>
          <w:color w:val="000000"/>
          <w:sz w:val="28"/>
          <w:szCs w:val="28"/>
          <w:highlight w:val="green"/>
        </w:rPr>
      </w:pPr>
      <w:r w:rsidRPr="003F2A96">
        <w:rPr>
          <w:i/>
          <w:noProof/>
          <w:color w:val="000000" w:themeColor="text1"/>
          <w:sz w:val="28"/>
          <w:szCs w:val="28"/>
          <w:highlight w:val="green"/>
          <w:vertAlign w:val="subscri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C7AFE7" wp14:editId="02CF9C28">
                <wp:simplePos x="0" y="0"/>
                <wp:positionH relativeFrom="column">
                  <wp:posOffset>480695</wp:posOffset>
                </wp:positionH>
                <wp:positionV relativeFrom="paragraph">
                  <wp:posOffset>34925</wp:posOffset>
                </wp:positionV>
                <wp:extent cx="925195" cy="228600"/>
                <wp:effectExtent l="0" t="0" r="27305" b="19050"/>
                <wp:wrapNone/>
                <wp:docPr id="22" name="Text Box 23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195" cy="228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AC562C" w14:textId="77777777" w:rsidR="00F27F6E" w:rsidRDefault="00F27F6E" w:rsidP="00E71B59">
                            <w:r>
                              <w:rPr>
                                <w:i/>
                                <w:color w:val="000000" w:themeColor="text1"/>
                                <w:szCs w:val="24"/>
                                <w:vertAlign w:val="superscript"/>
                              </w:rPr>
                              <w:t>ри</w:t>
                            </w:r>
                          </w:p>
                          <w:p w14:paraId="3A72AF60" w14:textId="77777777" w:rsidR="00F27F6E" w:rsidRDefault="00F27F6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7AFE7" id="Text Box 23905" o:spid="_x0000_s1027" type="#_x0000_t202" style="position:absolute;left:0;text-align:left;margin-left:37.85pt;margin-top:2.75pt;width:72.8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" filled="f" strokecolor="white [3212]">
                <v:textbox>
                  <w:txbxContent>
                    <w:p w14:paraId="3CAC562C" w14:textId="77777777" w:rsidR="00F27F6E" w:rsidRDefault="00F27F6E" w:rsidP="00E71B59">
                      <w:r>
                        <w:rPr>
                          <w:i/>
                          <w:color w:val="000000" w:themeColor="text1"/>
                          <w:szCs w:val="24"/>
                          <w:vertAlign w:val="superscript"/>
                        </w:rPr>
                        <w:t>ри</w:t>
                      </w:r>
                    </w:p>
                    <w:p w14:paraId="3A72AF60" w14:textId="77777777" w:rsidR="00F27F6E" w:rsidRDefault="00F27F6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A59DA" w:rsidRPr="003F2A96">
        <w:rPr>
          <w:i/>
          <w:color w:val="000000" w:themeColor="text1"/>
          <w:sz w:val="28"/>
          <w:szCs w:val="28"/>
          <w:highlight w:val="green"/>
          <w:lang w:val="en-US"/>
        </w:rPr>
        <w:t>R</w:t>
      </w:r>
      <w:proofErr w:type="spellStart"/>
      <w:r w:rsidR="00424046" w:rsidRPr="003F2A96">
        <w:rPr>
          <w:color w:val="000000" w:themeColor="text1"/>
          <w:sz w:val="28"/>
          <w:szCs w:val="28"/>
          <w:highlight w:val="green"/>
          <w:vertAlign w:val="superscript"/>
        </w:rPr>
        <w:t>расч</w:t>
      </w:r>
      <w:proofErr w:type="spellEnd"/>
      <w:r w:rsidR="00DF450D" w:rsidRPr="003F2A96">
        <w:rPr>
          <w:highlight w:val="green"/>
        </w:rPr>
        <w:t xml:space="preserve">– </w:t>
      </w:r>
      <w:r w:rsidR="005A59DA" w:rsidRPr="003F2A96">
        <w:rPr>
          <w:color w:val="000000"/>
          <w:sz w:val="28"/>
          <w:szCs w:val="28"/>
          <w:highlight w:val="green"/>
        </w:rPr>
        <w:t>расчетная</w:t>
      </w:r>
      <w:r w:rsidR="002D4478" w:rsidRPr="003F2A96">
        <w:rPr>
          <w:color w:val="000000"/>
          <w:sz w:val="28"/>
          <w:szCs w:val="28"/>
          <w:highlight w:val="green"/>
        </w:rPr>
        <w:t xml:space="preserve"> прочность плит мощени</w:t>
      </w:r>
      <w:r w:rsidR="00C4521C" w:rsidRPr="003F2A96">
        <w:rPr>
          <w:color w:val="000000"/>
          <w:sz w:val="28"/>
          <w:szCs w:val="28"/>
          <w:highlight w:val="green"/>
        </w:rPr>
        <w:t>я на растяжение при изгибе, МПа, определяют по формуле</w:t>
      </w:r>
    </w:p>
    <w:p w14:paraId="62BBBF07" w14:textId="52BD91D5" w:rsidR="002D4478" w:rsidRPr="003F2A96" w:rsidRDefault="00DF450D" w:rsidP="00DF450D">
      <w:pPr>
        <w:tabs>
          <w:tab w:val="left" w:pos="720"/>
          <w:tab w:val="right" w:pos="9639"/>
        </w:tabs>
        <w:spacing w:line="269" w:lineRule="auto"/>
        <w:jc w:val="center"/>
        <w:rPr>
          <w:b/>
          <w:color w:val="000000"/>
          <w:sz w:val="28"/>
          <w:szCs w:val="28"/>
          <w:highlight w:val="green"/>
        </w:rPr>
      </w:pPr>
      <w:r w:rsidRPr="003F2A96">
        <w:rPr>
          <w:b/>
          <w:noProof/>
          <w:color w:val="000000"/>
          <w:position w:val="-12"/>
          <w:sz w:val="28"/>
          <w:szCs w:val="28"/>
          <w:highlight w:val="green"/>
        </w:rPr>
        <w:lastRenderedPageBreak/>
        <w:t xml:space="preserve">                                                      </w:t>
      </w:r>
      <w:proofErr w:type="gramStart"/>
      <w:r w:rsidR="000D6F50" w:rsidRPr="003F2A96">
        <w:rPr>
          <w:iCs/>
          <w:color w:val="000000"/>
          <w:position w:val="-14"/>
          <w:sz w:val="28"/>
          <w:szCs w:val="28"/>
          <w:highlight w:val="green"/>
        </w:rPr>
        <w:object w:dxaOrig="1520" w:dyaOrig="400" w14:anchorId="3B3A4D16">
          <v:shape id="_x0000_i1045" type="#_x0000_t75" style="width:78.45pt;height:21.5pt" o:ole="">
            <v:imagedata r:id="rId55" o:title=""/>
          </v:shape>
          <o:OLEObject Type="Embed" ProgID="Equation.DSMT4" ShapeID="_x0000_i1045" DrawAspect="Content" ObjectID="_1764070965" r:id="rId56"/>
        </w:object>
      </w:r>
      <w:r w:rsidR="00C4521C" w:rsidRPr="003F2A96">
        <w:rPr>
          <w:iCs/>
          <w:color w:val="000000"/>
          <w:sz w:val="28"/>
          <w:szCs w:val="28"/>
          <w:highlight w:val="green"/>
        </w:rPr>
        <w:t>,</w:t>
      </w:r>
      <w:r w:rsidR="000E17C8" w:rsidRPr="003F2A96">
        <w:rPr>
          <w:b/>
          <w:noProof/>
          <w:color w:val="000000"/>
          <w:position w:val="-12"/>
          <w:sz w:val="28"/>
          <w:szCs w:val="28"/>
          <w:highlight w:val="green"/>
        </w:rPr>
        <w:t xml:space="preserve">   </w:t>
      </w:r>
      <w:proofErr w:type="gramEnd"/>
      <w:r w:rsidR="000E17C8" w:rsidRPr="003F2A96">
        <w:rPr>
          <w:b/>
          <w:noProof/>
          <w:color w:val="000000"/>
          <w:position w:val="-12"/>
          <w:sz w:val="28"/>
          <w:szCs w:val="28"/>
          <w:highlight w:val="green"/>
        </w:rPr>
        <w:t xml:space="preserve">          </w:t>
      </w:r>
      <w:r w:rsidR="00DB5138" w:rsidRPr="003F2A96">
        <w:rPr>
          <w:b/>
          <w:noProof/>
          <w:color w:val="000000"/>
          <w:position w:val="-12"/>
          <w:sz w:val="28"/>
          <w:szCs w:val="28"/>
          <w:highlight w:val="green"/>
        </w:rPr>
        <w:t xml:space="preserve">                               </w:t>
      </w:r>
      <w:r w:rsidR="005A59DA" w:rsidRPr="003F2A96">
        <w:rPr>
          <w:b/>
          <w:noProof/>
          <w:color w:val="000000"/>
          <w:position w:val="-12"/>
          <w:sz w:val="28"/>
          <w:szCs w:val="28"/>
          <w:highlight w:val="green"/>
        </w:rPr>
        <w:t xml:space="preserve"> </w:t>
      </w:r>
      <w:r w:rsidR="002D4478" w:rsidRPr="003F2A96">
        <w:rPr>
          <w:color w:val="000000"/>
          <w:sz w:val="28"/>
          <w:szCs w:val="28"/>
          <w:highlight w:val="green"/>
        </w:rPr>
        <w:t>(</w:t>
      </w:r>
      <w:r w:rsidR="000E17C8" w:rsidRPr="003F2A96">
        <w:rPr>
          <w:color w:val="000000"/>
          <w:sz w:val="28"/>
          <w:szCs w:val="28"/>
          <w:highlight w:val="green"/>
        </w:rPr>
        <w:t>Б</w:t>
      </w:r>
      <w:r w:rsidR="00DB5138" w:rsidRPr="003F2A96">
        <w:rPr>
          <w:color w:val="000000"/>
          <w:sz w:val="28"/>
          <w:szCs w:val="28"/>
          <w:highlight w:val="green"/>
        </w:rPr>
        <w:t>.</w:t>
      </w:r>
      <w:r w:rsidR="002D4478" w:rsidRPr="003F2A96">
        <w:rPr>
          <w:color w:val="000000"/>
          <w:sz w:val="28"/>
          <w:szCs w:val="28"/>
          <w:highlight w:val="green"/>
        </w:rPr>
        <w:t>2)</w:t>
      </w:r>
    </w:p>
    <w:p w14:paraId="579C48EE" w14:textId="404949F0" w:rsidR="002D4478" w:rsidRPr="003F2A96" w:rsidRDefault="002D4478" w:rsidP="00C4521C">
      <w:pPr>
        <w:tabs>
          <w:tab w:val="left" w:pos="1620"/>
          <w:tab w:val="left" w:pos="2160"/>
        </w:tabs>
        <w:ind w:firstLine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где</w:t>
      </w:r>
      <w:r w:rsidR="000D6F50" w:rsidRPr="003F2A96">
        <w:rPr>
          <w:b/>
          <w:color w:val="000000"/>
          <w:sz w:val="28"/>
          <w:szCs w:val="28"/>
          <w:highlight w:val="green"/>
        </w:rPr>
        <w:t xml:space="preserve"> </w:t>
      </w:r>
      <w:proofErr w:type="spellStart"/>
      <w:r w:rsidRPr="003F2A96">
        <w:rPr>
          <w:i/>
          <w:color w:val="000000"/>
          <w:sz w:val="28"/>
          <w:szCs w:val="28"/>
          <w:highlight w:val="green"/>
        </w:rPr>
        <w:t>В</w:t>
      </w:r>
      <w:r w:rsidRPr="003F2A96">
        <w:rPr>
          <w:i/>
          <w:color w:val="000000"/>
          <w:sz w:val="28"/>
          <w:szCs w:val="28"/>
          <w:highlight w:val="green"/>
          <w:vertAlign w:val="subscript"/>
        </w:rPr>
        <w:t>tb</w:t>
      </w:r>
      <w:proofErr w:type="spellEnd"/>
      <w:r w:rsidR="005A59DA" w:rsidRPr="003F2A96">
        <w:rPr>
          <w:color w:val="000000"/>
          <w:sz w:val="28"/>
          <w:szCs w:val="28"/>
          <w:highlight w:val="green"/>
          <w:vertAlign w:val="subscript"/>
        </w:rPr>
        <w:t xml:space="preserve"> </w:t>
      </w:r>
      <w:r w:rsidR="00DB5138" w:rsidRPr="003F2A96">
        <w:rPr>
          <w:highlight w:val="green"/>
        </w:rPr>
        <w:t>–</w:t>
      </w:r>
      <w:r w:rsidRPr="003F2A96">
        <w:rPr>
          <w:color w:val="000000"/>
          <w:sz w:val="28"/>
          <w:szCs w:val="28"/>
          <w:highlight w:val="green"/>
        </w:rPr>
        <w:t xml:space="preserve"> класс бетона по прочности на растяжение при изгибе, МПа</w:t>
      </w:r>
      <w:r w:rsidR="005A59DA" w:rsidRPr="003F2A96">
        <w:rPr>
          <w:color w:val="000000"/>
          <w:sz w:val="28"/>
          <w:szCs w:val="28"/>
          <w:highlight w:val="green"/>
        </w:rPr>
        <w:t xml:space="preserve"> </w:t>
      </w:r>
      <w:r w:rsidR="00E520CA" w:rsidRPr="003F2A96">
        <w:rPr>
          <w:color w:val="000000"/>
          <w:sz w:val="28"/>
          <w:szCs w:val="28"/>
          <w:highlight w:val="green"/>
        </w:rPr>
        <w:t>(</w:t>
      </w:r>
      <w:r w:rsidR="00DB5138" w:rsidRPr="003F2A96">
        <w:rPr>
          <w:color w:val="000000"/>
          <w:sz w:val="28"/>
          <w:szCs w:val="28"/>
          <w:highlight w:val="green"/>
        </w:rPr>
        <w:t>5.7, таблица 9</w:t>
      </w:r>
      <w:r w:rsidRPr="003F2A96">
        <w:rPr>
          <w:color w:val="000000"/>
          <w:sz w:val="28"/>
          <w:szCs w:val="28"/>
          <w:highlight w:val="green"/>
        </w:rPr>
        <w:t>);</w:t>
      </w:r>
    </w:p>
    <w:p w14:paraId="21A6C70D" w14:textId="77777777" w:rsidR="002D4478" w:rsidRPr="003F2A96" w:rsidRDefault="005A59DA" w:rsidP="00B545BC">
      <w:pPr>
        <w:tabs>
          <w:tab w:val="left" w:pos="2160"/>
        </w:tabs>
        <w:rPr>
          <w:color w:val="000000"/>
          <w:sz w:val="28"/>
          <w:szCs w:val="28"/>
          <w:highlight w:val="green"/>
        </w:rPr>
      </w:pPr>
      <w:r w:rsidRPr="003F2A96">
        <w:rPr>
          <w:i/>
          <w:color w:val="000000"/>
          <w:sz w:val="28"/>
          <w:szCs w:val="28"/>
          <w:highlight w:val="green"/>
        </w:rPr>
        <w:t xml:space="preserve">        </w:t>
      </w:r>
      <w:proofErr w:type="spellStart"/>
      <w:r w:rsidR="002D4478" w:rsidRPr="003F2A96">
        <w:rPr>
          <w:i/>
          <w:color w:val="000000"/>
          <w:sz w:val="28"/>
          <w:szCs w:val="28"/>
          <w:highlight w:val="green"/>
        </w:rPr>
        <w:t>К</w:t>
      </w:r>
      <w:r w:rsidR="002D4478" w:rsidRPr="003F2A96">
        <w:rPr>
          <w:color w:val="000000"/>
          <w:sz w:val="28"/>
          <w:szCs w:val="28"/>
          <w:highlight w:val="green"/>
          <w:vertAlign w:val="subscript"/>
        </w:rPr>
        <w:t>нп</w:t>
      </w:r>
      <w:proofErr w:type="spellEnd"/>
      <w:r w:rsidRPr="003F2A96">
        <w:rPr>
          <w:color w:val="000000"/>
          <w:sz w:val="28"/>
          <w:szCs w:val="28"/>
          <w:highlight w:val="green"/>
          <w:vertAlign w:val="subscript"/>
        </w:rPr>
        <w:t xml:space="preserve"> </w:t>
      </w:r>
      <w:r w:rsidR="00DB5138" w:rsidRPr="003F2A96">
        <w:rPr>
          <w:highlight w:val="green"/>
        </w:rPr>
        <w:t>–</w:t>
      </w:r>
      <w:r w:rsidR="002D4478" w:rsidRPr="003F2A96">
        <w:rPr>
          <w:color w:val="000000"/>
          <w:sz w:val="28"/>
          <w:szCs w:val="28"/>
          <w:highlight w:val="green"/>
        </w:rPr>
        <w:t xml:space="preserve"> коэффициент набора прочности бетона со временем, </w:t>
      </w:r>
      <w:proofErr w:type="spellStart"/>
      <w:r w:rsidR="002D4478" w:rsidRPr="003F2A96">
        <w:rPr>
          <w:i/>
          <w:color w:val="000000"/>
          <w:sz w:val="28"/>
          <w:szCs w:val="28"/>
          <w:highlight w:val="green"/>
        </w:rPr>
        <w:t>К</w:t>
      </w:r>
      <w:r w:rsidR="002D4478" w:rsidRPr="003F2A96">
        <w:rPr>
          <w:color w:val="000000"/>
          <w:sz w:val="28"/>
          <w:szCs w:val="28"/>
          <w:highlight w:val="green"/>
          <w:vertAlign w:val="subscript"/>
        </w:rPr>
        <w:t>нп</w:t>
      </w:r>
      <w:proofErr w:type="spellEnd"/>
      <w:r w:rsidR="002D4478" w:rsidRPr="003F2A96">
        <w:rPr>
          <w:color w:val="000000"/>
          <w:sz w:val="28"/>
          <w:szCs w:val="28"/>
          <w:highlight w:val="green"/>
        </w:rPr>
        <w:t xml:space="preserve"> = 1,2;</w:t>
      </w:r>
    </w:p>
    <w:p w14:paraId="162F097A" w14:textId="6941637E" w:rsidR="002D4478" w:rsidRPr="003F2A96" w:rsidRDefault="005A59DA" w:rsidP="005A59DA">
      <w:pPr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        </w:t>
      </w:r>
      <w:r w:rsidR="002D4478" w:rsidRPr="003F2A96">
        <w:rPr>
          <w:color w:val="000000"/>
          <w:sz w:val="28"/>
          <w:szCs w:val="28"/>
          <w:highlight w:val="green"/>
        </w:rPr>
        <w:sym w:font="Symbol" w:char="F073"/>
      </w:r>
      <w:proofErr w:type="gramStart"/>
      <w:r w:rsidR="002D4478" w:rsidRPr="003F2A96">
        <w:rPr>
          <w:i/>
          <w:color w:val="000000"/>
          <w:sz w:val="28"/>
          <w:szCs w:val="28"/>
          <w:highlight w:val="green"/>
          <w:vertAlign w:val="subscript"/>
          <w:lang w:val="en-US"/>
        </w:rPr>
        <w:t>pt</w:t>
      </w:r>
      <w:r w:rsidRPr="003F2A96">
        <w:rPr>
          <w:i/>
          <w:color w:val="000000"/>
          <w:sz w:val="28"/>
          <w:szCs w:val="28"/>
          <w:highlight w:val="green"/>
          <w:vertAlign w:val="subscript"/>
        </w:rPr>
        <w:t xml:space="preserve"> </w:t>
      </w:r>
      <w:r w:rsidR="001F2323" w:rsidRPr="003F2A96">
        <w:rPr>
          <w:color w:val="000000"/>
          <w:sz w:val="28"/>
          <w:szCs w:val="28"/>
          <w:highlight w:val="green"/>
          <w:lang w:val="be-BY"/>
        </w:rPr>
        <w:t xml:space="preserve"> –</w:t>
      </w:r>
      <w:proofErr w:type="gramEnd"/>
      <w:r w:rsidR="001F2323" w:rsidRPr="003F2A96">
        <w:rPr>
          <w:color w:val="000000"/>
          <w:sz w:val="28"/>
          <w:szCs w:val="28"/>
          <w:highlight w:val="green"/>
          <w:lang w:val="be-BY"/>
        </w:rPr>
        <w:t xml:space="preserve"> </w:t>
      </w:r>
      <w:r w:rsidR="002D4478" w:rsidRPr="003F2A96">
        <w:rPr>
          <w:color w:val="000000"/>
          <w:sz w:val="28"/>
          <w:szCs w:val="28"/>
          <w:highlight w:val="green"/>
        </w:rPr>
        <w:t>расчетное напряжение растяжения при изгибе, возникающее в плите покрытия от действия нагрузки и изменений тем</w:t>
      </w:r>
      <w:r w:rsidR="00DB5138" w:rsidRPr="003F2A96">
        <w:rPr>
          <w:color w:val="000000"/>
          <w:sz w:val="28"/>
          <w:szCs w:val="28"/>
          <w:highlight w:val="green"/>
        </w:rPr>
        <w:t>пературы по толщине плиты, М</w:t>
      </w:r>
      <w:r w:rsidR="001F2323" w:rsidRPr="003F2A96">
        <w:rPr>
          <w:color w:val="000000"/>
          <w:sz w:val="28"/>
          <w:szCs w:val="28"/>
          <w:highlight w:val="green"/>
        </w:rPr>
        <w:t>П</w:t>
      </w:r>
      <w:r w:rsidR="00DB5138" w:rsidRPr="003F2A96">
        <w:rPr>
          <w:color w:val="000000"/>
          <w:sz w:val="28"/>
          <w:szCs w:val="28"/>
          <w:highlight w:val="green"/>
        </w:rPr>
        <w:t xml:space="preserve">а, </w:t>
      </w:r>
      <w:r w:rsidR="00362A8E" w:rsidRPr="003F2A96">
        <w:rPr>
          <w:b/>
          <w:color w:val="000000"/>
          <w:sz w:val="28"/>
          <w:szCs w:val="28"/>
          <w:highlight w:val="green"/>
        </w:rPr>
        <w:t>определяется</w:t>
      </w:r>
      <w:r w:rsidR="00DB5138" w:rsidRPr="003F2A96">
        <w:rPr>
          <w:color w:val="000000"/>
          <w:sz w:val="28"/>
          <w:szCs w:val="28"/>
          <w:highlight w:val="green"/>
        </w:rPr>
        <w:t xml:space="preserve"> по формуле</w:t>
      </w:r>
    </w:p>
    <w:p w14:paraId="258B594D" w14:textId="77777777" w:rsidR="002D4478" w:rsidRPr="003F2A96" w:rsidRDefault="002D4478" w:rsidP="00B545BC">
      <w:pPr>
        <w:ind w:left="1418"/>
        <w:rPr>
          <w:color w:val="000000"/>
          <w:sz w:val="28"/>
          <w:szCs w:val="28"/>
          <w:highlight w:val="green"/>
        </w:rPr>
      </w:pPr>
    </w:p>
    <w:p w14:paraId="6DED997D" w14:textId="77777777" w:rsidR="002D4478" w:rsidRPr="003F2A96" w:rsidRDefault="00E71B59" w:rsidP="00DB5138">
      <w:pPr>
        <w:spacing w:after="120"/>
        <w:jc w:val="right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             </w:t>
      </w:r>
      <w:r w:rsidR="00BF739A" w:rsidRPr="003F2A96">
        <w:rPr>
          <w:color w:val="000000"/>
          <w:sz w:val="28"/>
          <w:szCs w:val="28"/>
          <w:highlight w:val="green"/>
        </w:rPr>
        <w:t xml:space="preserve">      </w:t>
      </w:r>
      <w:r w:rsidRPr="003F2A96">
        <w:rPr>
          <w:color w:val="000000"/>
          <w:sz w:val="28"/>
          <w:szCs w:val="28"/>
          <w:highlight w:val="green"/>
        </w:rPr>
        <w:t xml:space="preserve">      </w:t>
      </w:r>
      <m:oMath>
        <m:sSub>
          <m:sSubPr>
            <m:ctrlPr>
              <w:rPr>
                <w:rFonts w:ascii="Cambria Math" w:hAnsi="Cambria Math" w:cs="Cambria Math"/>
                <w:sz w:val="28"/>
                <w:szCs w:val="28"/>
                <w:highlight w:val="gree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highlight w:val="green"/>
              </w:rPr>
              <m:t>σ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  <w:highlight w:val="green"/>
              </w:rPr>
              <m:t>pt</m:t>
            </m:r>
          </m:sub>
        </m:sSub>
        <m:r>
          <m:rPr>
            <m:sty m:val="p"/>
          </m:rPr>
          <w:rPr>
            <w:rFonts w:ascii="Cambria Math" w:hAnsi="Cambria Math" w:cs="Cambria Math"/>
            <w:sz w:val="28"/>
            <w:szCs w:val="28"/>
            <w:highlight w:val="green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highlight w:val="gree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highlight w:val="green"/>
              </w:rPr>
              <m:t>6∙</m:t>
            </m:r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  <w:i/>
                    <w:sz w:val="28"/>
                    <w:szCs w:val="28"/>
                    <w:highlight w:val="green"/>
                    <w:lang w:val="en-US"/>
                  </w:rPr>
                  <m:t>Q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  <w:sz w:val="28"/>
                    <w:szCs w:val="28"/>
                    <w:highlight w:val="green"/>
                  </w:rPr>
                  <m:t>н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  <w:highlight w:val="green"/>
              </w:rPr>
              <m:t>∙</m:t>
            </m:r>
            <m:sSub>
              <m:sSub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highlight w:val="green"/>
                    <w:lang w:val="en-US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  <w:i/>
                    <w:sz w:val="28"/>
                    <w:szCs w:val="28"/>
                    <w:highlight w:val="green"/>
                  </w:rPr>
                  <m:t>К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  <w:sz w:val="28"/>
                    <w:szCs w:val="28"/>
                    <w:highlight w:val="green"/>
                  </w:rPr>
                  <m:t>усл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  <w:highlight w:val="green"/>
              </w:rPr>
              <m:t>∙</m:t>
            </m:r>
            <m:d>
              <m:d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highlight w:val="gree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sz w:val="28"/>
                        <w:szCs w:val="28"/>
                        <w:highlight w:val="green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8"/>
                        <w:szCs w:val="28"/>
                        <w:highlight w:val="green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8"/>
                        <w:szCs w:val="28"/>
                        <w:highlight w:val="green"/>
                        <w:lang w:val="en-US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Cambria Math"/>
                    <w:sz w:val="28"/>
                    <w:szCs w:val="28"/>
                    <w:highlight w:val="green"/>
                  </w:rPr>
                  <m:t>+0,255</m:t>
                </m:r>
              </m:e>
            </m:d>
          </m:num>
          <m:den>
            <m:r>
              <m:rPr>
                <m:nor/>
              </m:rPr>
              <w:rPr>
                <w:rFonts w:ascii="Cambria Math" w:hAnsi="Cambria Math" w:cs="Cambria Math"/>
                <w:i/>
                <w:sz w:val="28"/>
                <w:szCs w:val="28"/>
                <w:highlight w:val="green"/>
              </w:rPr>
              <m:t>к</m:t>
            </m:r>
            <m:r>
              <w:rPr>
                <w:rFonts w:ascii="Cambria Math" w:hAnsi="Cambria Math" w:cs="Cambria Math"/>
                <w:sz w:val="28"/>
                <w:szCs w:val="28"/>
                <w:highlight w:val="green"/>
              </w:rPr>
              <m:t>∙</m:t>
            </m:r>
            <m:sSubSup>
              <m:sSubSupPr>
                <m:ctrlPr>
                  <w:rPr>
                    <w:rFonts w:ascii="Cambria Math" w:hAnsi="Cambria Math" w:cs="Cambria Math"/>
                    <w:i/>
                    <w:sz w:val="28"/>
                    <w:szCs w:val="28"/>
                    <w:highlight w:val="green"/>
                  </w:rPr>
                </m:ctrlPr>
              </m:sSubSupPr>
              <m:e>
                <m:r>
                  <w:rPr>
                    <w:rFonts w:ascii="Cambria Math" w:hAnsi="Cambria Math" w:cs="Cambria Math"/>
                    <w:sz w:val="28"/>
                    <w:szCs w:val="28"/>
                    <w:highlight w:val="green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  <w:sz w:val="28"/>
                    <w:szCs w:val="28"/>
                    <w:highlight w:val="green"/>
                  </w:rPr>
                  <m:t>пл</m:t>
                </m:r>
              </m:sub>
              <m:sup>
                <m:r>
                  <w:rPr>
                    <w:rFonts w:ascii="Cambria Math" w:hAnsi="Cambria Math" w:cs="Cambria Math"/>
                    <w:sz w:val="28"/>
                    <w:szCs w:val="28"/>
                    <w:highlight w:val="green"/>
                  </w:rPr>
                  <m:t>2</m:t>
                </m:r>
              </m:sup>
            </m:sSubSup>
          </m:den>
        </m:f>
      </m:oMath>
      <w:r w:rsidR="002D4478" w:rsidRPr="003F2A96">
        <w:rPr>
          <w:color w:val="000000"/>
          <w:sz w:val="28"/>
          <w:szCs w:val="28"/>
          <w:highlight w:val="green"/>
        </w:rPr>
        <w:t xml:space="preserve">  </w:t>
      </w:r>
      <w:r w:rsidR="00DA6E79" w:rsidRPr="003F2A96">
        <w:rPr>
          <w:color w:val="000000"/>
          <w:sz w:val="28"/>
          <w:szCs w:val="28"/>
          <w:highlight w:val="green"/>
        </w:rPr>
        <w:t>,</w:t>
      </w:r>
      <w:r w:rsidR="00DB5138" w:rsidRPr="003F2A96">
        <w:rPr>
          <w:color w:val="000000"/>
          <w:sz w:val="28"/>
          <w:szCs w:val="28"/>
          <w:highlight w:val="green"/>
        </w:rPr>
        <w:t xml:space="preserve">                                     </w:t>
      </w:r>
      <w:r w:rsidR="005A59DA" w:rsidRPr="003F2A96">
        <w:rPr>
          <w:color w:val="000000"/>
          <w:sz w:val="28"/>
          <w:szCs w:val="28"/>
          <w:highlight w:val="green"/>
        </w:rPr>
        <w:t xml:space="preserve"> </w:t>
      </w:r>
      <w:r w:rsidR="002D4478" w:rsidRPr="003F2A96">
        <w:rPr>
          <w:color w:val="000000"/>
          <w:sz w:val="28"/>
          <w:szCs w:val="28"/>
          <w:highlight w:val="green"/>
        </w:rPr>
        <w:t>(</w:t>
      </w:r>
      <w:r w:rsidR="007334D8" w:rsidRPr="003F2A96">
        <w:rPr>
          <w:color w:val="000000"/>
          <w:sz w:val="28"/>
          <w:szCs w:val="28"/>
          <w:highlight w:val="green"/>
        </w:rPr>
        <w:t>Б</w:t>
      </w:r>
      <w:r w:rsidR="00DB5138" w:rsidRPr="003F2A96">
        <w:rPr>
          <w:color w:val="000000"/>
          <w:sz w:val="28"/>
          <w:szCs w:val="28"/>
          <w:highlight w:val="green"/>
        </w:rPr>
        <w:t>.</w:t>
      </w:r>
      <w:r w:rsidR="002D4478" w:rsidRPr="003F2A96">
        <w:rPr>
          <w:color w:val="000000"/>
          <w:sz w:val="28"/>
          <w:szCs w:val="28"/>
          <w:highlight w:val="green"/>
        </w:rPr>
        <w:t>3)</w:t>
      </w:r>
    </w:p>
    <w:p w14:paraId="4F264B4B" w14:textId="2FA9F9E3" w:rsidR="002D4478" w:rsidRPr="003F2A96" w:rsidRDefault="00DA6E79" w:rsidP="00B545BC">
      <w:pPr>
        <w:tabs>
          <w:tab w:val="left" w:pos="900"/>
          <w:tab w:val="left" w:pos="1260"/>
          <w:tab w:val="left" w:pos="1800"/>
          <w:tab w:val="left" w:pos="2160"/>
        </w:tabs>
        <w:spacing w:line="269" w:lineRule="auto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г</w:t>
      </w:r>
      <w:r w:rsidR="002D4478" w:rsidRPr="003F2A96">
        <w:rPr>
          <w:color w:val="000000"/>
          <w:sz w:val="28"/>
          <w:szCs w:val="28"/>
          <w:highlight w:val="green"/>
        </w:rPr>
        <w:t xml:space="preserve">де </w:t>
      </w:r>
      <w:r w:rsidR="002D4478" w:rsidRPr="003F2A96">
        <w:rPr>
          <w:i/>
          <w:color w:val="000000"/>
          <w:sz w:val="28"/>
          <w:szCs w:val="28"/>
          <w:highlight w:val="green"/>
          <w:lang w:val="en-US"/>
        </w:rPr>
        <w:t>Q</w:t>
      </w:r>
      <w:r w:rsidR="002D4478" w:rsidRPr="003F2A96">
        <w:rPr>
          <w:color w:val="000000"/>
          <w:sz w:val="28"/>
          <w:szCs w:val="28"/>
          <w:highlight w:val="green"/>
          <w:vertAlign w:val="subscript"/>
        </w:rPr>
        <w:t>н</w:t>
      </w:r>
      <w:r w:rsidR="001F2323" w:rsidRPr="003F2A96">
        <w:rPr>
          <w:color w:val="000000"/>
          <w:sz w:val="28"/>
          <w:szCs w:val="28"/>
          <w:highlight w:val="green"/>
          <w:vertAlign w:val="subscript"/>
        </w:rPr>
        <w:t xml:space="preserve"> </w:t>
      </w:r>
      <w:r w:rsidR="00CC168C" w:rsidRPr="003F2A96">
        <w:rPr>
          <w:highlight w:val="green"/>
        </w:rPr>
        <w:t>–</w:t>
      </w:r>
      <w:r w:rsidR="002D4478" w:rsidRPr="003F2A96">
        <w:rPr>
          <w:color w:val="000000"/>
          <w:sz w:val="28"/>
          <w:szCs w:val="28"/>
          <w:highlight w:val="green"/>
        </w:rPr>
        <w:t xml:space="preserve"> нормативная нагрузка на колесо, кН;</w:t>
      </w:r>
    </w:p>
    <w:p w14:paraId="0B2351E5" w14:textId="26E44059" w:rsidR="002D4478" w:rsidRPr="003F2A96" w:rsidRDefault="00DA6E79" w:rsidP="00B545BC">
      <w:pPr>
        <w:tabs>
          <w:tab w:val="left" w:pos="1800"/>
          <w:tab w:val="left" w:pos="2160"/>
        </w:tabs>
        <w:spacing w:line="269" w:lineRule="auto"/>
        <w:rPr>
          <w:color w:val="000000"/>
          <w:sz w:val="28"/>
          <w:szCs w:val="28"/>
          <w:highlight w:val="green"/>
        </w:rPr>
      </w:pPr>
      <w:r w:rsidRPr="003F2A96">
        <w:rPr>
          <w:i/>
          <w:color w:val="000000"/>
          <w:sz w:val="28"/>
          <w:szCs w:val="28"/>
          <w:highlight w:val="green"/>
        </w:rPr>
        <w:t xml:space="preserve">      </w:t>
      </w:r>
      <w:proofErr w:type="spellStart"/>
      <w:r w:rsidR="002D4478" w:rsidRPr="003F2A96">
        <w:rPr>
          <w:i/>
          <w:color w:val="000000"/>
          <w:sz w:val="28"/>
          <w:szCs w:val="28"/>
          <w:highlight w:val="green"/>
        </w:rPr>
        <w:t>К</w:t>
      </w:r>
      <w:r w:rsidR="002D4478" w:rsidRPr="003F2A96">
        <w:rPr>
          <w:color w:val="000000"/>
          <w:sz w:val="28"/>
          <w:szCs w:val="28"/>
          <w:highlight w:val="green"/>
          <w:vertAlign w:val="subscript"/>
        </w:rPr>
        <w:t>усл</w:t>
      </w:r>
      <w:proofErr w:type="spellEnd"/>
      <w:r w:rsidR="002D4478" w:rsidRPr="003F2A96">
        <w:rPr>
          <w:color w:val="000000"/>
          <w:sz w:val="28"/>
          <w:szCs w:val="28"/>
          <w:highlight w:val="green"/>
        </w:rPr>
        <w:t xml:space="preserve"> </w:t>
      </w:r>
      <w:r w:rsidR="00CC168C" w:rsidRPr="003F2A96">
        <w:rPr>
          <w:highlight w:val="green"/>
        </w:rPr>
        <w:t>–</w:t>
      </w:r>
      <w:r w:rsidR="001F2323" w:rsidRPr="003F2A96">
        <w:rPr>
          <w:highlight w:val="green"/>
        </w:rPr>
        <w:t xml:space="preserve"> </w:t>
      </w:r>
      <w:r w:rsidR="002D4478" w:rsidRPr="003F2A96">
        <w:rPr>
          <w:color w:val="000000"/>
          <w:sz w:val="28"/>
          <w:szCs w:val="28"/>
          <w:highlight w:val="green"/>
        </w:rPr>
        <w:t xml:space="preserve">коэффициент, учитывающий условия работы, </w:t>
      </w:r>
      <w:proofErr w:type="spellStart"/>
      <w:r w:rsidR="002D4478" w:rsidRPr="003F2A96">
        <w:rPr>
          <w:i/>
          <w:color w:val="000000"/>
          <w:sz w:val="28"/>
          <w:szCs w:val="28"/>
          <w:highlight w:val="green"/>
        </w:rPr>
        <w:t>К</w:t>
      </w:r>
      <w:r w:rsidR="002D4478" w:rsidRPr="003F2A96">
        <w:rPr>
          <w:color w:val="000000"/>
          <w:sz w:val="28"/>
          <w:szCs w:val="28"/>
          <w:highlight w:val="green"/>
          <w:vertAlign w:val="subscript"/>
        </w:rPr>
        <w:t>усл</w:t>
      </w:r>
      <w:proofErr w:type="spellEnd"/>
      <w:r w:rsidR="002D4478" w:rsidRPr="003F2A96">
        <w:rPr>
          <w:color w:val="000000"/>
          <w:sz w:val="28"/>
          <w:szCs w:val="28"/>
          <w:highlight w:val="green"/>
        </w:rPr>
        <w:t xml:space="preserve"> = 0,80;</w:t>
      </w:r>
    </w:p>
    <w:p w14:paraId="650962E8" w14:textId="460E3E6A" w:rsidR="002D4478" w:rsidRPr="003F2A96" w:rsidRDefault="00DA6E79" w:rsidP="009F2B47">
      <w:pPr>
        <w:tabs>
          <w:tab w:val="left" w:pos="0"/>
          <w:tab w:val="left" w:pos="2127"/>
        </w:tabs>
        <w:spacing w:line="269" w:lineRule="auto"/>
        <w:ind w:left="709" w:firstLine="0"/>
        <w:jc w:val="left"/>
        <w:rPr>
          <w:bCs/>
          <w:color w:val="000000"/>
          <w:sz w:val="28"/>
          <w:szCs w:val="28"/>
          <w:highlight w:val="green"/>
        </w:rPr>
      </w:pPr>
      <w:r w:rsidRPr="003F2A96">
        <w:rPr>
          <w:i/>
          <w:iCs/>
          <w:color w:val="000000"/>
          <w:sz w:val="28"/>
          <w:szCs w:val="28"/>
          <w:highlight w:val="green"/>
        </w:rPr>
        <w:t xml:space="preserve">      </w:t>
      </w:r>
      <w:r w:rsidR="002D4478" w:rsidRPr="003F2A96">
        <w:rPr>
          <w:i/>
          <w:iCs/>
          <w:color w:val="000000"/>
          <w:sz w:val="28"/>
          <w:szCs w:val="28"/>
          <w:highlight w:val="green"/>
        </w:rPr>
        <w:t>М</w:t>
      </w:r>
      <w:r w:rsidR="002D4478" w:rsidRPr="003F2A96">
        <w:rPr>
          <w:i/>
          <w:iCs/>
          <w:color w:val="000000"/>
          <w:sz w:val="28"/>
          <w:szCs w:val="28"/>
          <w:highlight w:val="green"/>
          <w:vertAlign w:val="subscript"/>
        </w:rPr>
        <w:t xml:space="preserve">А </w:t>
      </w:r>
      <w:r w:rsidR="00CC168C" w:rsidRPr="003F2A96">
        <w:rPr>
          <w:highlight w:val="green"/>
        </w:rPr>
        <w:t>–</w:t>
      </w:r>
      <w:r w:rsidR="002D4478" w:rsidRPr="003F2A96">
        <w:rPr>
          <w:color w:val="000000"/>
          <w:sz w:val="28"/>
          <w:szCs w:val="28"/>
          <w:highlight w:val="green"/>
        </w:rPr>
        <w:t xml:space="preserve"> безразмерный единичный момент, определяемый по таблице </w:t>
      </w:r>
      <w:r w:rsidR="00CC168C" w:rsidRPr="003F2A96">
        <w:rPr>
          <w:color w:val="000000"/>
          <w:sz w:val="28"/>
          <w:szCs w:val="28"/>
          <w:highlight w:val="green"/>
        </w:rPr>
        <w:t>Б</w:t>
      </w:r>
      <w:r w:rsidR="001F2323" w:rsidRPr="003F2A96">
        <w:rPr>
          <w:color w:val="000000"/>
          <w:sz w:val="28"/>
          <w:szCs w:val="28"/>
          <w:highlight w:val="green"/>
        </w:rPr>
        <w:t>.</w:t>
      </w:r>
      <w:r w:rsidR="002D4478" w:rsidRPr="003F2A96">
        <w:rPr>
          <w:color w:val="000000"/>
          <w:sz w:val="28"/>
          <w:szCs w:val="28"/>
          <w:highlight w:val="green"/>
        </w:rPr>
        <w:t>1 в зависимости от показателя жесткости плиты</w:t>
      </w:r>
      <w:r w:rsidR="002D4478" w:rsidRPr="003F2A96">
        <w:rPr>
          <w:bCs/>
          <w:color w:val="000000"/>
          <w:sz w:val="28"/>
          <w:szCs w:val="28"/>
          <w:highlight w:val="green"/>
        </w:rPr>
        <w:t>;</w:t>
      </w:r>
    </w:p>
    <w:p w14:paraId="34243845" w14:textId="1D8569BB" w:rsidR="002D4478" w:rsidRPr="003F2A96" w:rsidRDefault="002D4478" w:rsidP="00E520CA">
      <w:pPr>
        <w:tabs>
          <w:tab w:val="left" w:pos="851"/>
          <w:tab w:val="left" w:pos="900"/>
        </w:tabs>
        <w:spacing w:line="269" w:lineRule="auto"/>
        <w:ind w:left="1134" w:firstLine="0"/>
        <w:jc w:val="left"/>
        <w:rPr>
          <w:bCs/>
          <w:color w:val="000000"/>
          <w:sz w:val="28"/>
          <w:szCs w:val="28"/>
          <w:highlight w:val="green"/>
        </w:rPr>
      </w:pPr>
      <w:r w:rsidRPr="003F2A96">
        <w:rPr>
          <w:i/>
          <w:iCs/>
          <w:color w:val="000000"/>
          <w:sz w:val="28"/>
          <w:szCs w:val="28"/>
          <w:highlight w:val="green"/>
          <w:lang w:val="en-US"/>
        </w:rPr>
        <w:t>h</w:t>
      </w:r>
      <w:proofErr w:type="spellStart"/>
      <w:r w:rsidRPr="003F2A96">
        <w:rPr>
          <w:iCs/>
          <w:color w:val="000000"/>
          <w:sz w:val="28"/>
          <w:szCs w:val="28"/>
          <w:highlight w:val="green"/>
          <w:vertAlign w:val="subscript"/>
        </w:rPr>
        <w:t>пл</w:t>
      </w:r>
      <w:proofErr w:type="spellEnd"/>
      <w:r w:rsidR="001F2323" w:rsidRPr="003F2A96">
        <w:rPr>
          <w:iCs/>
          <w:color w:val="000000"/>
          <w:sz w:val="28"/>
          <w:szCs w:val="28"/>
          <w:highlight w:val="green"/>
          <w:vertAlign w:val="subscript"/>
        </w:rPr>
        <w:t xml:space="preserve"> </w:t>
      </w:r>
      <w:r w:rsidR="00CC168C" w:rsidRPr="003F2A96">
        <w:rPr>
          <w:highlight w:val="green"/>
        </w:rPr>
        <w:t>–</w:t>
      </w:r>
      <w:r w:rsidRPr="003F2A96">
        <w:rPr>
          <w:i/>
          <w:i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толщина плиты, м;</w:t>
      </w:r>
    </w:p>
    <w:p w14:paraId="6C8F8EAC" w14:textId="47D2A3C9" w:rsidR="002D4478" w:rsidRPr="003F2A96" w:rsidRDefault="002D4478" w:rsidP="00E520CA">
      <w:pPr>
        <w:tabs>
          <w:tab w:val="left" w:pos="2160"/>
        </w:tabs>
        <w:spacing w:line="269" w:lineRule="auto"/>
        <w:ind w:left="709" w:firstLine="425"/>
        <w:jc w:val="left"/>
        <w:rPr>
          <w:bCs/>
          <w:color w:val="000000"/>
          <w:spacing w:val="-4"/>
          <w:sz w:val="28"/>
          <w:szCs w:val="28"/>
          <w:highlight w:val="green"/>
        </w:rPr>
      </w:pPr>
      <w:r w:rsidRPr="003F2A96">
        <w:rPr>
          <w:bCs/>
          <w:i/>
          <w:iCs/>
          <w:color w:val="000000"/>
          <w:sz w:val="28"/>
          <w:szCs w:val="28"/>
          <w:highlight w:val="green"/>
        </w:rPr>
        <w:t>к</w:t>
      </w:r>
      <w:r w:rsidR="001F2323" w:rsidRPr="003F2A96">
        <w:rPr>
          <w:bCs/>
          <w:i/>
          <w:iCs/>
          <w:color w:val="000000"/>
          <w:sz w:val="28"/>
          <w:szCs w:val="28"/>
          <w:highlight w:val="green"/>
        </w:rPr>
        <w:t xml:space="preserve"> </w:t>
      </w:r>
      <w:r w:rsidR="00CC168C" w:rsidRPr="003F2A96">
        <w:rPr>
          <w:highlight w:val="green"/>
        </w:rPr>
        <w:t>–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pacing w:val="-4"/>
          <w:sz w:val="28"/>
          <w:szCs w:val="28"/>
          <w:highlight w:val="green"/>
        </w:rPr>
        <w:t xml:space="preserve">коэффициент, учитывающий конфигурацию плит: </w:t>
      </w:r>
      <w:r w:rsidRPr="003F2A96">
        <w:rPr>
          <w:bCs/>
          <w:i/>
          <w:iCs/>
          <w:color w:val="000000"/>
          <w:sz w:val="28"/>
          <w:szCs w:val="28"/>
          <w:highlight w:val="green"/>
        </w:rPr>
        <w:t xml:space="preserve">к = </w:t>
      </w:r>
      <w:r w:rsidRPr="003F2A96">
        <w:rPr>
          <w:bCs/>
          <w:iCs/>
          <w:color w:val="000000"/>
          <w:sz w:val="28"/>
          <w:szCs w:val="28"/>
          <w:highlight w:val="green"/>
        </w:rPr>
        <w:t>1</w:t>
      </w:r>
      <w:r w:rsidR="001F2323" w:rsidRPr="003F2A96">
        <w:rPr>
          <w:bCs/>
          <w:iCs/>
          <w:color w:val="000000"/>
          <w:sz w:val="28"/>
          <w:szCs w:val="28"/>
          <w:highlight w:val="green"/>
        </w:rPr>
        <w:t xml:space="preserve"> </w:t>
      </w:r>
      <w:r w:rsidR="00CC168C" w:rsidRPr="003F2A96">
        <w:rPr>
          <w:highlight w:val="green"/>
        </w:rPr>
        <w:t>–</w:t>
      </w:r>
      <w:r w:rsidR="001F2323" w:rsidRPr="003F2A96">
        <w:rPr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>для круглых и квадратных</w:t>
      </w:r>
      <w:r w:rsidRPr="003F2A96">
        <w:rPr>
          <w:bCs/>
          <w:color w:val="000000"/>
          <w:spacing w:val="-4"/>
          <w:sz w:val="28"/>
          <w:szCs w:val="28"/>
          <w:highlight w:val="green"/>
        </w:rPr>
        <w:t>;</w:t>
      </w:r>
    </w:p>
    <w:p w14:paraId="5A6153FE" w14:textId="77777777" w:rsidR="002D4478" w:rsidRPr="003F2A96" w:rsidRDefault="00E71B59" w:rsidP="00E520CA">
      <w:pPr>
        <w:spacing w:line="269" w:lineRule="auto"/>
        <w:ind w:left="1134" w:hanging="425"/>
        <w:jc w:val="left"/>
        <w:rPr>
          <w:bCs/>
          <w:color w:val="000000"/>
          <w:sz w:val="28"/>
          <w:szCs w:val="28"/>
          <w:highlight w:val="green"/>
        </w:rPr>
      </w:pPr>
      <w:r w:rsidRPr="003F2A96">
        <w:rPr>
          <w:noProof/>
          <w:color w:val="000000"/>
          <w:position w:val="-52"/>
          <w:sz w:val="28"/>
          <w:szCs w:val="28"/>
          <w:highlight w:val="green"/>
        </w:rPr>
        <w:drawing>
          <wp:inline distT="0" distB="0" distL="0" distR="0" wp14:anchorId="7A129F9E" wp14:editId="37825DDF">
            <wp:extent cx="734695" cy="544195"/>
            <wp:effectExtent l="0" t="0" r="8255" b="0"/>
            <wp:docPr id="7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695" cy="54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70442" w:rsidRPr="003F2A96">
        <w:rPr>
          <w:highlight w:val="green"/>
        </w:rPr>
        <w:t>–</w:t>
      </w:r>
      <w:r w:rsidR="00570442" w:rsidRPr="003F2A96">
        <w:rPr>
          <w:bCs/>
          <w:color w:val="000000"/>
          <w:sz w:val="28"/>
          <w:szCs w:val="28"/>
          <w:highlight w:val="green"/>
        </w:rPr>
        <w:t xml:space="preserve"> для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плит с числом сторон более четырех;</w:t>
      </w:r>
      <w:r w:rsidR="00DA6E79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i/>
          <w:noProof/>
          <w:color w:val="000000"/>
          <w:position w:val="-46"/>
          <w:sz w:val="28"/>
          <w:szCs w:val="28"/>
          <w:highlight w:val="green"/>
        </w:rPr>
        <w:drawing>
          <wp:inline distT="0" distB="0" distL="0" distR="0" wp14:anchorId="1F57F607" wp14:editId="0C861EFF">
            <wp:extent cx="565785" cy="506095"/>
            <wp:effectExtent l="0" t="0" r="5715" b="0"/>
            <wp:docPr id="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" cy="506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C168C" w:rsidRPr="003F2A96">
        <w:rPr>
          <w:highlight w:val="green"/>
        </w:rPr>
        <w:t>–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для прямоугольных плит;</w:t>
      </w:r>
    </w:p>
    <w:p w14:paraId="62E02CAF" w14:textId="77777777" w:rsidR="002D4478" w:rsidRPr="003F2A96" w:rsidRDefault="002D4478" w:rsidP="00E520CA">
      <w:pPr>
        <w:spacing w:line="269" w:lineRule="auto"/>
        <w:ind w:left="1134" w:hanging="425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i/>
          <w:iCs/>
          <w:color w:val="000000"/>
          <w:sz w:val="28"/>
          <w:szCs w:val="28"/>
          <w:highlight w:val="green"/>
        </w:rPr>
        <w:tab/>
      </w:r>
      <w:proofErr w:type="spellStart"/>
      <w:r w:rsidRPr="003F2A96">
        <w:rPr>
          <w:bCs/>
          <w:i/>
          <w:iCs/>
          <w:color w:val="000000"/>
          <w:sz w:val="28"/>
          <w:szCs w:val="28"/>
          <w:highlight w:val="green"/>
        </w:rPr>
        <w:t>n</w:t>
      </w:r>
      <w:r w:rsidRPr="003F2A96">
        <w:rPr>
          <w:bCs/>
          <w:iCs/>
          <w:color w:val="000000"/>
          <w:sz w:val="28"/>
          <w:szCs w:val="28"/>
          <w:highlight w:val="green"/>
          <w:vertAlign w:val="subscript"/>
        </w:rPr>
        <w:t>с</w:t>
      </w:r>
      <w:proofErr w:type="spellEnd"/>
      <w:r w:rsidR="00CC168C" w:rsidRPr="003F2A96">
        <w:rPr>
          <w:bCs/>
          <w:iCs/>
          <w:color w:val="000000"/>
          <w:sz w:val="28"/>
          <w:szCs w:val="28"/>
          <w:highlight w:val="green"/>
          <w:vertAlign w:val="subscript"/>
        </w:rPr>
        <w:t xml:space="preserve"> </w:t>
      </w:r>
      <w:r w:rsidR="00CC168C" w:rsidRPr="003F2A96">
        <w:rPr>
          <w:highlight w:val="green"/>
        </w:rPr>
        <w:t>–</w:t>
      </w:r>
      <w:r w:rsidRPr="003F2A96">
        <w:rPr>
          <w:bCs/>
          <w:color w:val="000000"/>
          <w:sz w:val="28"/>
          <w:szCs w:val="28"/>
          <w:highlight w:val="green"/>
        </w:rPr>
        <w:t xml:space="preserve"> число сторон правильного многоугольника;</w:t>
      </w:r>
    </w:p>
    <w:p w14:paraId="4D1F279D" w14:textId="77777777" w:rsidR="002D4478" w:rsidRPr="003F2A96" w:rsidRDefault="002D4478" w:rsidP="00E520CA">
      <w:pPr>
        <w:tabs>
          <w:tab w:val="left" w:pos="0"/>
        </w:tabs>
        <w:spacing w:line="269" w:lineRule="auto"/>
        <w:ind w:left="1134" w:hanging="425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i/>
          <w:iCs/>
          <w:color w:val="000000"/>
          <w:sz w:val="28"/>
          <w:szCs w:val="28"/>
          <w:highlight w:val="green"/>
        </w:rPr>
        <w:tab/>
        <w:t>с</w:t>
      </w:r>
      <w:r w:rsidR="00CC168C" w:rsidRPr="003F2A96">
        <w:rPr>
          <w:bCs/>
          <w:i/>
          <w:iCs/>
          <w:color w:val="000000"/>
          <w:sz w:val="28"/>
          <w:szCs w:val="28"/>
          <w:highlight w:val="green"/>
        </w:rPr>
        <w:t xml:space="preserve"> </w:t>
      </w:r>
      <w:r w:rsidR="00570442" w:rsidRPr="003F2A96">
        <w:rPr>
          <w:highlight w:val="green"/>
        </w:rPr>
        <w:t>–</w:t>
      </w:r>
      <w:r w:rsidR="00570442" w:rsidRPr="003F2A96">
        <w:rPr>
          <w:bCs/>
          <w:i/>
          <w:iCs/>
          <w:color w:val="000000"/>
          <w:sz w:val="28"/>
          <w:szCs w:val="28"/>
          <w:highlight w:val="green"/>
        </w:rPr>
        <w:t xml:space="preserve"> </w:t>
      </w:r>
      <w:r w:rsidR="00570442" w:rsidRPr="003F2A96">
        <w:rPr>
          <w:bCs/>
          <w:color w:val="000000"/>
          <w:sz w:val="28"/>
          <w:szCs w:val="28"/>
          <w:highlight w:val="green"/>
        </w:rPr>
        <w:t>отношение</w:t>
      </w:r>
      <w:r w:rsidRPr="003F2A96">
        <w:rPr>
          <w:bCs/>
          <w:color w:val="000000"/>
          <w:sz w:val="28"/>
          <w:szCs w:val="28"/>
          <w:highlight w:val="green"/>
        </w:rPr>
        <w:t xml:space="preserve"> сторон (большей к меньшей) прямоугольника.</w:t>
      </w:r>
    </w:p>
    <w:p w14:paraId="3F3F9D68" w14:textId="2D7E4C3A" w:rsidR="002D4478" w:rsidRPr="003F2A96" w:rsidRDefault="00CC168C" w:rsidP="00CC168C">
      <w:pPr>
        <w:spacing w:before="160" w:after="80" w:line="269" w:lineRule="auto"/>
        <w:ind w:firstLine="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520CA" w:rsidRPr="003F2A96">
        <w:rPr>
          <w:bCs/>
          <w:color w:val="000000"/>
          <w:sz w:val="28"/>
          <w:szCs w:val="28"/>
          <w:highlight w:val="green"/>
        </w:rPr>
        <w:t>Т</w:t>
      </w:r>
      <w:r w:rsidR="00C74F1F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520CA" w:rsidRPr="003F2A96">
        <w:rPr>
          <w:bCs/>
          <w:color w:val="000000"/>
          <w:sz w:val="28"/>
          <w:szCs w:val="28"/>
          <w:highlight w:val="green"/>
        </w:rPr>
        <w:t>а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520CA" w:rsidRPr="003F2A96">
        <w:rPr>
          <w:bCs/>
          <w:color w:val="000000"/>
          <w:sz w:val="28"/>
          <w:szCs w:val="28"/>
          <w:highlight w:val="green"/>
        </w:rPr>
        <w:t>б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520CA" w:rsidRPr="003F2A96">
        <w:rPr>
          <w:bCs/>
          <w:color w:val="000000"/>
          <w:sz w:val="28"/>
          <w:szCs w:val="28"/>
          <w:highlight w:val="green"/>
        </w:rPr>
        <w:t>л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520CA" w:rsidRPr="003F2A96">
        <w:rPr>
          <w:bCs/>
          <w:color w:val="000000"/>
          <w:sz w:val="28"/>
          <w:szCs w:val="28"/>
          <w:highlight w:val="green"/>
        </w:rPr>
        <w:t>и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520CA" w:rsidRPr="003F2A96">
        <w:rPr>
          <w:bCs/>
          <w:color w:val="000000"/>
          <w:sz w:val="28"/>
          <w:szCs w:val="28"/>
          <w:highlight w:val="green"/>
        </w:rPr>
        <w:t>ц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C74F1F" w:rsidRPr="003F2A96">
        <w:rPr>
          <w:bCs/>
          <w:color w:val="000000"/>
          <w:sz w:val="28"/>
          <w:szCs w:val="28"/>
          <w:highlight w:val="green"/>
        </w:rPr>
        <w:t>а  Б</w:t>
      </w:r>
      <w:r w:rsidR="001F2323" w:rsidRPr="003F2A96">
        <w:rPr>
          <w:bCs/>
          <w:color w:val="000000"/>
          <w:sz w:val="28"/>
          <w:szCs w:val="28"/>
          <w:highlight w:val="green"/>
        </w:rPr>
        <w:t>.</w:t>
      </w:r>
      <w:r w:rsidR="006200AE" w:rsidRPr="003F2A96">
        <w:rPr>
          <w:bCs/>
          <w:color w:val="000000"/>
          <w:sz w:val="28"/>
          <w:szCs w:val="28"/>
          <w:highlight w:val="green"/>
        </w:rPr>
        <w:t>1</w:t>
      </w:r>
    </w:p>
    <w:tbl>
      <w:tblPr>
        <w:tblW w:w="96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5"/>
        <w:gridCol w:w="962"/>
        <w:gridCol w:w="962"/>
        <w:gridCol w:w="963"/>
        <w:gridCol w:w="963"/>
        <w:gridCol w:w="963"/>
        <w:gridCol w:w="963"/>
        <w:gridCol w:w="963"/>
        <w:gridCol w:w="963"/>
        <w:gridCol w:w="964"/>
      </w:tblGrid>
      <w:tr w:rsidR="002D4478" w:rsidRPr="003F2A96" w14:paraId="5CB3D8E3" w14:textId="77777777" w:rsidTr="0055379E">
        <w:trPr>
          <w:trHeight w:val="20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683CA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i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i/>
                <w:color w:val="000000"/>
                <w:sz w:val="20"/>
                <w:szCs w:val="20"/>
                <w:highlight w:val="green"/>
              </w:rPr>
              <w:t>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A8A29" w14:textId="64ACCDC3" w:rsidR="002D4478" w:rsidRPr="003F2A96" w:rsidRDefault="00331295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Д</w:t>
            </w:r>
            <w:r w:rsidR="002D4478" w:rsidRPr="003F2A96">
              <w:rPr>
                <w:bCs/>
                <w:color w:val="000000"/>
                <w:sz w:val="20"/>
                <w:szCs w:val="20"/>
                <w:highlight w:val="green"/>
              </w:rPr>
              <w:t xml:space="preserve">о 0,5 </w:t>
            </w:r>
            <w:proofErr w:type="spellStart"/>
            <w:r w:rsidR="002D4478" w:rsidRPr="003F2A96">
              <w:rPr>
                <w:bCs/>
                <w:color w:val="000000"/>
                <w:sz w:val="20"/>
                <w:szCs w:val="20"/>
                <w:highlight w:val="green"/>
              </w:rPr>
              <w:t>включ</w:t>
            </w:r>
            <w:proofErr w:type="spellEnd"/>
            <w:r w:rsidR="002D4478" w:rsidRPr="003F2A96">
              <w:rPr>
                <w:bCs/>
                <w:color w:val="000000"/>
                <w:sz w:val="20"/>
                <w:szCs w:val="20"/>
                <w:highlight w:val="green"/>
              </w:rPr>
              <w:t>.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13466D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0,75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17D11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A7DB3B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1,5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2290D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1,75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3D7732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277BA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2,5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80E1B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22576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3,5</w:t>
            </w:r>
          </w:p>
        </w:tc>
      </w:tr>
      <w:tr w:rsidR="002D4478" w:rsidRPr="003F2A96" w14:paraId="51182220" w14:textId="77777777" w:rsidTr="0055379E">
        <w:trPr>
          <w:trHeight w:val="20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45F11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i/>
                <w:color w:val="000000"/>
                <w:sz w:val="20"/>
                <w:szCs w:val="20"/>
                <w:highlight w:val="green"/>
                <w:vertAlign w:val="subscript"/>
              </w:rPr>
            </w:pPr>
            <w:r w:rsidRPr="003F2A96">
              <w:rPr>
                <w:bCs/>
                <w:i/>
                <w:color w:val="000000"/>
                <w:sz w:val="20"/>
                <w:szCs w:val="20"/>
                <w:highlight w:val="green"/>
              </w:rPr>
              <w:t>М</w:t>
            </w:r>
            <w:r w:rsidRPr="003F2A96">
              <w:rPr>
                <w:bCs/>
                <w:i/>
                <w:color w:val="000000"/>
                <w:sz w:val="20"/>
                <w:szCs w:val="20"/>
                <w:highlight w:val="green"/>
                <w:vertAlign w:val="subscript"/>
              </w:rPr>
              <w:t>А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010E1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-0,0521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44B65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-0,0544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D62B7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-0,0567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0FE72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-0,0611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E0778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-0,0632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17F4D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-0,0653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D9EB6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-0,0693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EA221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-0,0731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EA90D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-0,0767</w:t>
            </w:r>
          </w:p>
        </w:tc>
      </w:tr>
    </w:tbl>
    <w:p w14:paraId="25E20DA1" w14:textId="77777777" w:rsidR="002D4478" w:rsidRPr="003F2A96" w:rsidRDefault="002D4478" w:rsidP="009F2B47">
      <w:pPr>
        <w:ind w:firstLine="0"/>
        <w:jc w:val="center"/>
        <w:rPr>
          <w:color w:val="000000"/>
          <w:sz w:val="20"/>
          <w:szCs w:val="20"/>
          <w:highlight w:val="green"/>
        </w:rPr>
      </w:pPr>
    </w:p>
    <w:tbl>
      <w:tblPr>
        <w:tblW w:w="963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65"/>
        <w:gridCol w:w="1082"/>
        <w:gridCol w:w="1084"/>
        <w:gridCol w:w="1084"/>
        <w:gridCol w:w="1084"/>
        <w:gridCol w:w="1084"/>
        <w:gridCol w:w="1084"/>
        <w:gridCol w:w="1084"/>
        <w:gridCol w:w="1088"/>
      </w:tblGrid>
      <w:tr w:rsidR="002D4478" w:rsidRPr="003F2A96" w14:paraId="20CC616A" w14:textId="77777777" w:rsidTr="0055379E">
        <w:trPr>
          <w:trHeight w:val="20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319175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i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i/>
                <w:color w:val="000000"/>
                <w:sz w:val="20"/>
                <w:szCs w:val="20"/>
                <w:highlight w:val="green"/>
              </w:rPr>
              <w:t>S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629A5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86766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4,5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38055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5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1F1346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6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32876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7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4345E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A03F1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9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60FE3" w14:textId="77777777" w:rsidR="002D4478" w:rsidRPr="003F2A96" w:rsidRDefault="002D4478" w:rsidP="009F2B47">
            <w:pPr>
              <w:spacing w:before="80" w:after="4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10</w:t>
            </w:r>
          </w:p>
        </w:tc>
      </w:tr>
      <w:tr w:rsidR="002D4478" w:rsidRPr="003F2A96" w14:paraId="360D6E26" w14:textId="77777777" w:rsidTr="0055379E">
        <w:trPr>
          <w:trHeight w:val="20"/>
          <w:jc w:val="center"/>
        </w:trPr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1F334" w14:textId="77777777" w:rsidR="002D4478" w:rsidRPr="003F2A96" w:rsidRDefault="002D4478" w:rsidP="009F2B47">
            <w:pPr>
              <w:spacing w:before="80" w:after="80" w:line="269" w:lineRule="auto"/>
              <w:ind w:firstLine="0"/>
              <w:jc w:val="center"/>
              <w:rPr>
                <w:bCs/>
                <w:i/>
                <w:color w:val="000000"/>
                <w:sz w:val="20"/>
                <w:szCs w:val="20"/>
                <w:highlight w:val="green"/>
                <w:vertAlign w:val="subscript"/>
              </w:rPr>
            </w:pPr>
            <w:r w:rsidRPr="003F2A96">
              <w:rPr>
                <w:bCs/>
                <w:i/>
                <w:color w:val="000000"/>
                <w:sz w:val="20"/>
                <w:szCs w:val="20"/>
                <w:highlight w:val="green"/>
              </w:rPr>
              <w:t>М</w:t>
            </w:r>
            <w:r w:rsidRPr="003F2A96">
              <w:rPr>
                <w:bCs/>
                <w:i/>
                <w:color w:val="000000"/>
                <w:sz w:val="20"/>
                <w:szCs w:val="20"/>
                <w:highlight w:val="green"/>
                <w:vertAlign w:val="subscript"/>
              </w:rPr>
              <w:t>А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BE79C" w14:textId="77777777" w:rsidR="002D4478" w:rsidRPr="003F2A96" w:rsidRDefault="002D4478" w:rsidP="009F2B47">
            <w:pPr>
              <w:spacing w:before="80" w:after="8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-0,0801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11DB9" w14:textId="77777777" w:rsidR="002D4478" w:rsidRPr="003F2A96" w:rsidRDefault="002D4478" w:rsidP="009F2B47">
            <w:pPr>
              <w:spacing w:before="80" w:after="8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-0,0833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DF1B6" w14:textId="77777777" w:rsidR="002D4478" w:rsidRPr="003F2A96" w:rsidRDefault="002D4478" w:rsidP="009F2B47">
            <w:pPr>
              <w:spacing w:before="80" w:after="8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-0,0863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EB31A" w14:textId="77777777" w:rsidR="002D4478" w:rsidRPr="003F2A96" w:rsidRDefault="002D4478" w:rsidP="009F2B47">
            <w:pPr>
              <w:spacing w:before="80" w:after="8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-0,0917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C9BA13" w14:textId="77777777" w:rsidR="002D4478" w:rsidRPr="003F2A96" w:rsidRDefault="002D4478" w:rsidP="009F2B47">
            <w:pPr>
              <w:spacing w:before="80" w:after="8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-0,0963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42545" w14:textId="77777777" w:rsidR="002D4478" w:rsidRPr="003F2A96" w:rsidRDefault="002D4478" w:rsidP="009F2B47">
            <w:pPr>
              <w:spacing w:before="80" w:after="8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-0,1001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6B504" w14:textId="77777777" w:rsidR="002D4478" w:rsidRPr="003F2A96" w:rsidRDefault="002D4478" w:rsidP="009F2B47">
            <w:pPr>
              <w:spacing w:before="80" w:after="8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-0,1031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B11F9" w14:textId="77777777" w:rsidR="002D4478" w:rsidRPr="003F2A96" w:rsidRDefault="002D4478" w:rsidP="009F2B47">
            <w:pPr>
              <w:spacing w:before="80" w:after="80" w:line="269" w:lineRule="auto"/>
              <w:ind w:firstLine="0"/>
              <w:jc w:val="center"/>
              <w:rPr>
                <w:bCs/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bCs/>
                <w:color w:val="000000"/>
                <w:sz w:val="20"/>
                <w:szCs w:val="20"/>
                <w:highlight w:val="green"/>
              </w:rPr>
              <w:t>-0,1053</w:t>
            </w:r>
          </w:p>
        </w:tc>
      </w:tr>
    </w:tbl>
    <w:p w14:paraId="3C4788D6" w14:textId="77777777" w:rsidR="002D4478" w:rsidRPr="003F2A96" w:rsidRDefault="002D4478" w:rsidP="00B545BC">
      <w:pPr>
        <w:spacing w:line="269" w:lineRule="auto"/>
        <w:rPr>
          <w:b/>
          <w:bCs/>
          <w:i/>
          <w:iCs/>
          <w:color w:val="000000"/>
          <w:sz w:val="16"/>
          <w:szCs w:val="16"/>
          <w:highlight w:val="green"/>
        </w:rPr>
      </w:pPr>
    </w:p>
    <w:p w14:paraId="1F595C33" w14:textId="48FDFF19" w:rsidR="002D4478" w:rsidRPr="003F2A96" w:rsidRDefault="002D4478" w:rsidP="00B545BC">
      <w:pPr>
        <w:spacing w:line="269" w:lineRule="auto"/>
        <w:rPr>
          <w:b/>
          <w:bCs/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Минимально допустимая толщина плит независимо от результатов расчета не </w:t>
      </w:r>
      <w:r w:rsidR="00362A8E" w:rsidRPr="003F2A96">
        <w:rPr>
          <w:b/>
          <w:color w:val="000000"/>
          <w:sz w:val="28"/>
          <w:szCs w:val="28"/>
          <w:highlight w:val="green"/>
        </w:rPr>
        <w:t>долж</w:t>
      </w:r>
      <w:r w:rsidRPr="003F2A96">
        <w:rPr>
          <w:color w:val="000000"/>
          <w:sz w:val="28"/>
          <w:szCs w:val="28"/>
          <w:highlight w:val="green"/>
        </w:rPr>
        <w:t>на б</w:t>
      </w:r>
      <w:r w:rsidR="00E520CA" w:rsidRPr="003F2A96">
        <w:rPr>
          <w:color w:val="000000"/>
          <w:sz w:val="28"/>
          <w:szCs w:val="28"/>
          <w:highlight w:val="green"/>
        </w:rPr>
        <w:t xml:space="preserve">ыть меньше указанной в </w:t>
      </w:r>
      <w:r w:rsidR="00BE4BFD" w:rsidRPr="003F2A96">
        <w:rPr>
          <w:color w:val="000000"/>
          <w:sz w:val="28"/>
          <w:szCs w:val="28"/>
          <w:highlight w:val="green"/>
        </w:rPr>
        <w:t>таблице 1.</w:t>
      </w:r>
    </w:p>
    <w:p w14:paraId="4232DDEE" w14:textId="77777777" w:rsidR="00EB2CF5" w:rsidRPr="003F2A96" w:rsidRDefault="00EB2CF5" w:rsidP="00B545BC">
      <w:pPr>
        <w:spacing w:line="269" w:lineRule="auto"/>
        <w:rPr>
          <w:b/>
          <w:bCs/>
          <w:color w:val="000000"/>
          <w:szCs w:val="24"/>
          <w:highlight w:val="green"/>
        </w:rPr>
      </w:pPr>
    </w:p>
    <w:p w14:paraId="24BC6A19" w14:textId="77777777" w:rsidR="008F22BC" w:rsidRPr="003F2A96" w:rsidRDefault="008F22BC" w:rsidP="00B545BC">
      <w:pPr>
        <w:spacing w:line="269" w:lineRule="auto"/>
        <w:rPr>
          <w:b/>
          <w:bCs/>
          <w:color w:val="000000"/>
          <w:sz w:val="28"/>
          <w:szCs w:val="28"/>
          <w:highlight w:val="green"/>
        </w:rPr>
      </w:pPr>
      <w:r w:rsidRPr="003F2A96">
        <w:rPr>
          <w:b/>
          <w:bCs/>
          <w:color w:val="000000"/>
          <w:sz w:val="28"/>
          <w:szCs w:val="28"/>
          <w:highlight w:val="green"/>
        </w:rPr>
        <w:t>М</w:t>
      </w:r>
      <w:r w:rsidR="002D4478" w:rsidRPr="003F2A96">
        <w:rPr>
          <w:b/>
          <w:bCs/>
          <w:color w:val="000000"/>
          <w:sz w:val="28"/>
          <w:szCs w:val="28"/>
          <w:highlight w:val="green"/>
        </w:rPr>
        <w:t xml:space="preserve">етод расчета </w:t>
      </w:r>
      <w:r w:rsidRPr="003F2A96">
        <w:rPr>
          <w:b/>
          <w:bCs/>
          <w:color w:val="000000"/>
          <w:sz w:val="28"/>
          <w:szCs w:val="28"/>
          <w:highlight w:val="green"/>
        </w:rPr>
        <w:t>2</w:t>
      </w:r>
    </w:p>
    <w:p w14:paraId="3478BF4A" w14:textId="418C8028" w:rsidR="002D4478" w:rsidRPr="003F2A96" w:rsidRDefault="008F22BC" w:rsidP="00B545BC">
      <w:pPr>
        <w:spacing w:line="269" w:lineRule="auto"/>
        <w:rPr>
          <w:b/>
          <w:color w:val="000000"/>
          <w:spacing w:val="-4"/>
          <w:szCs w:val="24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</w:t>
      </w:r>
      <w:r w:rsidR="002D4478" w:rsidRPr="003F2A96">
        <w:rPr>
          <w:bCs/>
          <w:color w:val="000000"/>
          <w:sz w:val="28"/>
          <w:szCs w:val="28"/>
          <w:highlight w:val="green"/>
        </w:rPr>
        <w:t>римен</w:t>
      </w:r>
      <w:r w:rsidR="000F7FD1" w:rsidRPr="003F2A96">
        <w:rPr>
          <w:bCs/>
          <w:color w:val="000000"/>
          <w:sz w:val="28"/>
          <w:szCs w:val="28"/>
          <w:highlight w:val="green"/>
        </w:rPr>
        <w:t>яют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для ко</w:t>
      </w:r>
      <w:r w:rsidR="00395896" w:rsidRPr="003F2A96">
        <w:rPr>
          <w:bCs/>
          <w:color w:val="000000"/>
          <w:sz w:val="28"/>
          <w:szCs w:val="28"/>
          <w:highlight w:val="green"/>
        </w:rPr>
        <w:t>нструкций дорожных одежд (рис</w:t>
      </w:r>
      <w:r w:rsidR="00CC168C" w:rsidRPr="003F2A96">
        <w:rPr>
          <w:bCs/>
          <w:color w:val="000000"/>
          <w:sz w:val="28"/>
          <w:szCs w:val="28"/>
          <w:highlight w:val="green"/>
        </w:rPr>
        <w:t>унок</w:t>
      </w:r>
      <w:r w:rsidR="00395896" w:rsidRPr="003F2A96">
        <w:rPr>
          <w:bCs/>
          <w:color w:val="000000"/>
          <w:sz w:val="28"/>
          <w:szCs w:val="28"/>
          <w:highlight w:val="green"/>
        </w:rPr>
        <w:t xml:space="preserve"> Б</w:t>
      </w:r>
      <w:r w:rsidRPr="003F2A96">
        <w:rPr>
          <w:bCs/>
          <w:color w:val="000000"/>
          <w:sz w:val="28"/>
          <w:szCs w:val="28"/>
          <w:highlight w:val="green"/>
        </w:rPr>
        <w:t>.</w:t>
      </w:r>
      <w:r w:rsidR="002D4478" w:rsidRPr="003F2A96">
        <w:rPr>
          <w:bCs/>
          <w:color w:val="000000"/>
          <w:sz w:val="28"/>
          <w:szCs w:val="28"/>
          <w:highlight w:val="green"/>
        </w:rPr>
        <w:t>2) с покрытиями из камней мощения и плит</w:t>
      </w:r>
      <w:r w:rsidR="00DA6E79" w:rsidRPr="003F2A96">
        <w:rPr>
          <w:bCs/>
          <w:color w:val="000000"/>
          <w:sz w:val="28"/>
          <w:szCs w:val="28"/>
          <w:highlight w:val="green"/>
        </w:rPr>
        <w:t xml:space="preserve"> (с конечной жесткостью или </w:t>
      </w:r>
      <w:r w:rsidR="00CC168C" w:rsidRPr="003F2A96">
        <w:rPr>
          <w:bCs/>
          <w:color w:val="000000"/>
          <w:sz w:val="28"/>
          <w:szCs w:val="28"/>
          <w:highlight w:val="green"/>
        </w:rPr>
        <w:t>«</w:t>
      </w:r>
      <w:r w:rsidR="00DA6E79" w:rsidRPr="003F2A96">
        <w:rPr>
          <w:bCs/>
          <w:color w:val="000000"/>
          <w:sz w:val="28"/>
          <w:szCs w:val="28"/>
          <w:highlight w:val="green"/>
        </w:rPr>
        <w:t>абсолютно жестких плит</w:t>
      </w:r>
      <w:r w:rsidR="00CC168C" w:rsidRPr="003F2A96">
        <w:rPr>
          <w:bCs/>
          <w:color w:val="000000"/>
          <w:sz w:val="28"/>
          <w:szCs w:val="28"/>
          <w:highlight w:val="green"/>
        </w:rPr>
        <w:t>»</w:t>
      </w:r>
      <w:r w:rsidR="00DA6E79" w:rsidRPr="003F2A96">
        <w:rPr>
          <w:bCs/>
          <w:color w:val="000000"/>
          <w:sz w:val="28"/>
          <w:szCs w:val="28"/>
          <w:highlight w:val="green"/>
        </w:rPr>
        <w:t>)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с монолитными основаниями</w:t>
      </w:r>
      <w:r w:rsidR="006D640D" w:rsidRPr="003F2A96">
        <w:rPr>
          <w:bCs/>
          <w:color w:val="000000"/>
          <w:sz w:val="28"/>
          <w:szCs w:val="28"/>
          <w:highlight w:val="green"/>
        </w:rPr>
        <w:t>,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способными вос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принима</w:t>
      </w:r>
      <w:r w:rsidR="002D4478" w:rsidRPr="003F2A96">
        <w:rPr>
          <w:bCs/>
          <w:color w:val="000000"/>
          <w:sz w:val="28"/>
          <w:szCs w:val="28"/>
          <w:highlight w:val="green"/>
        </w:rPr>
        <w:t>ть растягивающие напряжения при изгибе</w:t>
      </w:r>
      <w:r w:rsidR="002D4478" w:rsidRPr="003F2A96">
        <w:rPr>
          <w:bCs/>
          <w:color w:val="000000"/>
          <w:szCs w:val="24"/>
          <w:highlight w:val="green"/>
        </w:rPr>
        <w:t xml:space="preserve">. </w:t>
      </w:r>
    </w:p>
    <w:p w14:paraId="174F4CD5" w14:textId="77777777" w:rsidR="002D4478" w:rsidRPr="003F2A96" w:rsidRDefault="00E71B59" w:rsidP="0053199E">
      <w:pPr>
        <w:tabs>
          <w:tab w:val="left" w:pos="0"/>
        </w:tabs>
        <w:spacing w:line="360" w:lineRule="auto"/>
        <w:ind w:firstLine="0"/>
        <w:jc w:val="center"/>
        <w:rPr>
          <w:bCs/>
          <w:color w:val="000000"/>
          <w:szCs w:val="24"/>
          <w:highlight w:val="green"/>
        </w:rPr>
      </w:pPr>
      <w:r w:rsidRPr="003F2A96">
        <w:rPr>
          <w:noProof/>
          <w:color w:val="000000"/>
          <w:szCs w:val="24"/>
          <w:highlight w:val="green"/>
        </w:rPr>
        <w:lastRenderedPageBreak/>
        <w:drawing>
          <wp:inline distT="0" distB="0" distL="0" distR="0" wp14:anchorId="105FD5CF" wp14:editId="599C8FE9">
            <wp:extent cx="2038350" cy="2426391"/>
            <wp:effectExtent l="0" t="0" r="0" b="0"/>
            <wp:docPr id="80" name="Рисунок 24" descr="C:\Users\Мария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C:\Users\Мария\Desktop\1.JP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633" cy="2436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2C87A1" w14:textId="2CCD01D1" w:rsidR="008F22BC" w:rsidRPr="003F2A96" w:rsidRDefault="008F22BC" w:rsidP="008F22BC">
      <w:pPr>
        <w:ind w:firstLine="0"/>
        <w:rPr>
          <w:bCs/>
          <w:color w:val="000000"/>
          <w:szCs w:val="24"/>
          <w:highlight w:val="green"/>
        </w:rPr>
      </w:pPr>
      <w:r w:rsidRPr="003F2A96">
        <w:rPr>
          <w:bCs/>
          <w:i/>
          <w:color w:val="000000"/>
          <w:szCs w:val="24"/>
          <w:highlight w:val="green"/>
        </w:rPr>
        <w:t>1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 xml:space="preserve">– </w:t>
      </w:r>
      <w:r w:rsidRPr="003F2A96">
        <w:rPr>
          <w:bCs/>
          <w:color w:val="000000"/>
          <w:szCs w:val="24"/>
          <w:highlight w:val="green"/>
        </w:rPr>
        <w:t xml:space="preserve">покрытие (камни/плиты); </w:t>
      </w:r>
      <w:r w:rsidRPr="003F2A96">
        <w:rPr>
          <w:bCs/>
          <w:i/>
          <w:color w:val="000000"/>
          <w:szCs w:val="24"/>
          <w:highlight w:val="green"/>
        </w:rPr>
        <w:t>2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подстилающий слой (песок, отсевы дробления горных пород); </w:t>
      </w:r>
      <w:r w:rsidRPr="003F2A96">
        <w:rPr>
          <w:bCs/>
          <w:i/>
          <w:color w:val="000000"/>
          <w:szCs w:val="24"/>
          <w:highlight w:val="green"/>
        </w:rPr>
        <w:t>3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 xml:space="preserve">– </w:t>
      </w:r>
      <w:r w:rsidRPr="003F2A96">
        <w:rPr>
          <w:bCs/>
          <w:color w:val="000000"/>
          <w:szCs w:val="24"/>
          <w:highlight w:val="green"/>
        </w:rPr>
        <w:t>несущее монолитное основание (</w:t>
      </w:r>
      <w:proofErr w:type="spellStart"/>
      <w:r w:rsidRPr="003F2A96">
        <w:rPr>
          <w:bCs/>
          <w:color w:val="000000"/>
          <w:szCs w:val="24"/>
          <w:highlight w:val="green"/>
        </w:rPr>
        <w:t>цементобетон</w:t>
      </w:r>
      <w:proofErr w:type="spellEnd"/>
      <w:r w:rsidRPr="003F2A96">
        <w:rPr>
          <w:bCs/>
          <w:color w:val="000000"/>
          <w:szCs w:val="24"/>
          <w:highlight w:val="green"/>
        </w:rPr>
        <w:t>, легкий бетон, тощий бетон, дренажные бетоны с прочностью на растяжение при изгибе не менее 0,8 МПа,)</w:t>
      </w:r>
      <w:r w:rsidRPr="003F2A96">
        <w:rPr>
          <w:color w:val="000000"/>
          <w:szCs w:val="24"/>
          <w:highlight w:val="green"/>
        </w:rPr>
        <w:t xml:space="preserve">; </w:t>
      </w:r>
      <w:r w:rsidRPr="003F2A96">
        <w:rPr>
          <w:bCs/>
          <w:i/>
          <w:color w:val="000000"/>
          <w:szCs w:val="24"/>
          <w:highlight w:val="green"/>
        </w:rPr>
        <w:t>4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щебень, гравийно-песчаные смеси, щебень с </w:t>
      </w:r>
      <w:proofErr w:type="spellStart"/>
      <w:r w:rsidRPr="003F2A96">
        <w:rPr>
          <w:bCs/>
          <w:color w:val="000000"/>
          <w:szCs w:val="24"/>
          <w:highlight w:val="green"/>
        </w:rPr>
        <w:t>расклинцовкой</w:t>
      </w:r>
      <w:proofErr w:type="spellEnd"/>
      <w:r w:rsidRPr="003F2A96">
        <w:rPr>
          <w:bCs/>
          <w:color w:val="000000"/>
          <w:szCs w:val="24"/>
          <w:highlight w:val="green"/>
        </w:rPr>
        <w:t>, щебеночные смеси, щебень, обработанный органическими и неорганическими вяжущими, отсевы дробления горных пород, побочные продукты промышленного производства, обработанные и необработанные вяжущими, тощий (</w:t>
      </w:r>
      <w:proofErr w:type="spellStart"/>
      <w:r w:rsidRPr="003F2A96">
        <w:rPr>
          <w:bCs/>
          <w:color w:val="000000"/>
          <w:szCs w:val="24"/>
          <w:highlight w:val="green"/>
        </w:rPr>
        <w:t>малоцементный</w:t>
      </w:r>
      <w:proofErr w:type="spellEnd"/>
      <w:r w:rsidRPr="003F2A96">
        <w:rPr>
          <w:bCs/>
          <w:color w:val="000000"/>
          <w:szCs w:val="24"/>
          <w:highlight w:val="green"/>
        </w:rPr>
        <w:t>) укатываемый и ячеистые бетоны, грунт, обработанный вяжущими, песок, гравий</w:t>
      </w:r>
    </w:p>
    <w:p w14:paraId="45EB3DB6" w14:textId="77777777" w:rsidR="00EA05C8" w:rsidRPr="003F2A96" w:rsidRDefault="00EA05C8" w:rsidP="009F2B47">
      <w:pPr>
        <w:tabs>
          <w:tab w:val="left" w:pos="0"/>
        </w:tabs>
        <w:jc w:val="center"/>
        <w:rPr>
          <w:b/>
          <w:bCs/>
          <w:i/>
          <w:color w:val="000000"/>
          <w:szCs w:val="24"/>
          <w:highlight w:val="green"/>
        </w:rPr>
      </w:pPr>
    </w:p>
    <w:p w14:paraId="58433DC7" w14:textId="4D23BD11" w:rsidR="002D4478" w:rsidRPr="003F2A96" w:rsidRDefault="00395896" w:rsidP="009F2B47">
      <w:pPr>
        <w:tabs>
          <w:tab w:val="left" w:pos="0"/>
        </w:tabs>
        <w:jc w:val="center"/>
        <w:rPr>
          <w:b/>
          <w:bCs/>
          <w:color w:val="000000"/>
          <w:szCs w:val="24"/>
          <w:highlight w:val="green"/>
        </w:rPr>
      </w:pPr>
      <w:r w:rsidRPr="003F2A96">
        <w:rPr>
          <w:b/>
          <w:bCs/>
          <w:i/>
          <w:color w:val="000000"/>
          <w:szCs w:val="24"/>
          <w:highlight w:val="green"/>
        </w:rPr>
        <w:t>Рис</w:t>
      </w:r>
      <w:r w:rsidR="00CC168C" w:rsidRPr="003F2A96">
        <w:rPr>
          <w:b/>
          <w:bCs/>
          <w:i/>
          <w:color w:val="000000"/>
          <w:szCs w:val="24"/>
          <w:highlight w:val="green"/>
        </w:rPr>
        <w:t xml:space="preserve">унок </w:t>
      </w:r>
      <w:r w:rsidRPr="003F2A96">
        <w:rPr>
          <w:b/>
          <w:bCs/>
          <w:i/>
          <w:color w:val="000000"/>
          <w:szCs w:val="24"/>
          <w:highlight w:val="green"/>
        </w:rPr>
        <w:t>Б</w:t>
      </w:r>
      <w:r w:rsidR="008F22BC" w:rsidRPr="003F2A96">
        <w:rPr>
          <w:b/>
          <w:bCs/>
          <w:i/>
          <w:color w:val="000000"/>
          <w:szCs w:val="24"/>
          <w:highlight w:val="green"/>
        </w:rPr>
        <w:t>.</w:t>
      </w:r>
      <w:r w:rsidR="00CC168C" w:rsidRPr="003F2A96">
        <w:rPr>
          <w:b/>
          <w:bCs/>
          <w:i/>
          <w:color w:val="000000"/>
          <w:szCs w:val="24"/>
          <w:highlight w:val="green"/>
        </w:rPr>
        <w:t>2</w:t>
      </w:r>
      <w:r w:rsidR="00CC168C" w:rsidRPr="003F2A96">
        <w:rPr>
          <w:b/>
          <w:bCs/>
          <w:color w:val="000000"/>
          <w:szCs w:val="24"/>
          <w:highlight w:val="green"/>
        </w:rPr>
        <w:t xml:space="preserve"> </w:t>
      </w:r>
      <w:r w:rsidR="00CC168C" w:rsidRPr="003F2A96">
        <w:rPr>
          <w:b/>
          <w:highlight w:val="green"/>
        </w:rPr>
        <w:t>–</w:t>
      </w:r>
      <w:r w:rsidR="002D4478" w:rsidRPr="003F2A96">
        <w:rPr>
          <w:b/>
          <w:bCs/>
          <w:color w:val="000000"/>
          <w:szCs w:val="24"/>
          <w:highlight w:val="green"/>
        </w:rPr>
        <w:t xml:space="preserve"> Принц</w:t>
      </w:r>
      <w:r w:rsidR="00FB1B06" w:rsidRPr="003F2A96">
        <w:rPr>
          <w:b/>
          <w:bCs/>
          <w:color w:val="000000"/>
          <w:szCs w:val="24"/>
          <w:highlight w:val="green"/>
        </w:rPr>
        <w:t>ипиальная схема дорожной одежды</w:t>
      </w:r>
    </w:p>
    <w:p w14:paraId="4FCB77FB" w14:textId="77777777" w:rsidR="008F22BC" w:rsidRPr="003F2A96" w:rsidRDefault="008F22BC" w:rsidP="009F2B47">
      <w:pPr>
        <w:tabs>
          <w:tab w:val="left" w:pos="0"/>
        </w:tabs>
        <w:jc w:val="center"/>
        <w:rPr>
          <w:b/>
          <w:bCs/>
          <w:color w:val="000000"/>
          <w:szCs w:val="24"/>
          <w:highlight w:val="green"/>
        </w:rPr>
      </w:pPr>
    </w:p>
    <w:p w14:paraId="007A2B3A" w14:textId="77777777" w:rsidR="00EA05C8" w:rsidRPr="003F2A96" w:rsidRDefault="00EA05C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</w:p>
    <w:p w14:paraId="69D906EA" w14:textId="77777777" w:rsidR="00EA05C8" w:rsidRPr="003F2A96" w:rsidRDefault="00EA05C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</w:p>
    <w:p w14:paraId="4230938F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Критерии прочностного расчета:</w:t>
      </w:r>
    </w:p>
    <w:p w14:paraId="5C99B1C9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-</w:t>
      </w:r>
      <w:r w:rsidR="00E71B59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iCs/>
          <w:color w:val="000000"/>
          <w:sz w:val="28"/>
          <w:szCs w:val="28"/>
          <w:highlight w:val="green"/>
        </w:rPr>
        <w:t xml:space="preserve">на </w:t>
      </w:r>
      <w:r w:rsidRPr="003F2A96">
        <w:rPr>
          <w:bCs/>
          <w:color w:val="000000"/>
          <w:sz w:val="28"/>
          <w:szCs w:val="28"/>
          <w:highlight w:val="green"/>
        </w:rPr>
        <w:t>сопротивление растяжению при изгибе (предельный изгибающий момент) плит мощения</w:t>
      </w:r>
      <w:r w:rsidR="001A779E" w:rsidRPr="003F2A96">
        <w:rPr>
          <w:bCs/>
          <w:color w:val="000000"/>
          <w:sz w:val="28"/>
          <w:szCs w:val="28"/>
          <w:highlight w:val="green"/>
        </w:rPr>
        <w:t xml:space="preserve"> конечной жесткости</w:t>
      </w:r>
      <w:r w:rsidRPr="003F2A96">
        <w:rPr>
          <w:bCs/>
          <w:color w:val="000000"/>
          <w:sz w:val="28"/>
          <w:szCs w:val="28"/>
          <w:highlight w:val="green"/>
        </w:rPr>
        <w:t>;</w:t>
      </w:r>
    </w:p>
    <w:p w14:paraId="0F4647E3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-</w:t>
      </w:r>
      <w:r w:rsidR="00E71B59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iCs/>
          <w:color w:val="000000"/>
          <w:sz w:val="28"/>
          <w:szCs w:val="28"/>
          <w:highlight w:val="green"/>
        </w:rPr>
        <w:t xml:space="preserve">на </w:t>
      </w:r>
      <w:r w:rsidRPr="003F2A96">
        <w:rPr>
          <w:bCs/>
          <w:color w:val="000000"/>
          <w:sz w:val="28"/>
          <w:szCs w:val="28"/>
          <w:highlight w:val="green"/>
        </w:rPr>
        <w:t xml:space="preserve">сопротивление растяжению при изгибе монолитных слоев несущего основания; </w:t>
      </w:r>
    </w:p>
    <w:p w14:paraId="1640771B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-</w:t>
      </w:r>
      <w:r w:rsidR="00E71B59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 xml:space="preserve">сопротивление сдвигу </w:t>
      </w:r>
      <w:proofErr w:type="spellStart"/>
      <w:r w:rsidRPr="003F2A96">
        <w:rPr>
          <w:bCs/>
          <w:color w:val="000000"/>
          <w:sz w:val="28"/>
          <w:szCs w:val="28"/>
          <w:highlight w:val="green"/>
        </w:rPr>
        <w:t>слабосвязных</w:t>
      </w:r>
      <w:proofErr w:type="spellEnd"/>
      <w:r w:rsidRPr="003F2A96">
        <w:rPr>
          <w:bCs/>
          <w:color w:val="000000"/>
          <w:sz w:val="28"/>
          <w:szCs w:val="28"/>
          <w:highlight w:val="green"/>
        </w:rPr>
        <w:t xml:space="preserve"> слоев основания и подстилающего грунта.</w:t>
      </w:r>
    </w:p>
    <w:p w14:paraId="4225FDA8" w14:textId="30D245E2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Расчет </w:t>
      </w:r>
      <w:r w:rsidR="000F7FD1" w:rsidRPr="003F2A96">
        <w:rPr>
          <w:bCs/>
          <w:color w:val="000000"/>
          <w:sz w:val="28"/>
          <w:szCs w:val="28"/>
          <w:highlight w:val="green"/>
        </w:rPr>
        <w:t>выполняют</w:t>
      </w:r>
      <w:r w:rsidRPr="003F2A96">
        <w:rPr>
          <w:bCs/>
          <w:color w:val="000000"/>
          <w:sz w:val="28"/>
          <w:szCs w:val="28"/>
          <w:highlight w:val="green"/>
        </w:rPr>
        <w:t xml:space="preserve"> по</w:t>
      </w:r>
      <w:r w:rsidR="006F7F7C" w:rsidRPr="003F2A96">
        <w:rPr>
          <w:bCs/>
          <w:color w:val="000000"/>
          <w:sz w:val="28"/>
          <w:szCs w:val="28"/>
          <w:highlight w:val="green"/>
        </w:rPr>
        <w:t xml:space="preserve"> методикам для жестких дорожных одежд</w:t>
      </w:r>
      <w:r w:rsidRPr="003F2A96">
        <w:rPr>
          <w:bCs/>
          <w:color w:val="000000"/>
          <w:sz w:val="28"/>
          <w:szCs w:val="28"/>
          <w:highlight w:val="green"/>
        </w:rPr>
        <w:t>.</w:t>
      </w:r>
    </w:p>
    <w:p w14:paraId="4680EE5F" w14:textId="772039EF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Давление на поверхности</w:t>
      </w:r>
      <w:r w:rsidR="000F7FD1" w:rsidRPr="003F2A96">
        <w:rPr>
          <w:bCs/>
          <w:color w:val="000000"/>
          <w:sz w:val="28"/>
          <w:szCs w:val="28"/>
          <w:highlight w:val="green"/>
        </w:rPr>
        <w:t xml:space="preserve"> несущего основания определяют</w:t>
      </w:r>
      <w:r w:rsidRPr="003F2A96">
        <w:rPr>
          <w:bCs/>
          <w:color w:val="000000"/>
          <w:sz w:val="28"/>
          <w:szCs w:val="28"/>
          <w:highlight w:val="green"/>
        </w:rPr>
        <w:t xml:space="preserve"> с учетом распределительной способности покрытия (</w:t>
      </w:r>
      <w:r w:rsidRPr="003F2A96">
        <w:rPr>
          <w:bCs/>
          <w:color w:val="000000"/>
          <w:sz w:val="28"/>
          <w:szCs w:val="28"/>
          <w:highlight w:val="green"/>
          <w:lang w:val="en-US"/>
        </w:rPr>
        <w:t>c</w:t>
      </w:r>
      <w:r w:rsidR="00B77F19" w:rsidRPr="003F2A96">
        <w:rPr>
          <w:bCs/>
          <w:color w:val="000000"/>
          <w:sz w:val="28"/>
          <w:szCs w:val="28"/>
          <w:highlight w:val="green"/>
        </w:rPr>
        <w:t>м. 5.7</w:t>
      </w:r>
      <w:r w:rsidRPr="003F2A96">
        <w:rPr>
          <w:bCs/>
          <w:color w:val="000000"/>
          <w:sz w:val="28"/>
          <w:szCs w:val="28"/>
          <w:highlight w:val="green"/>
        </w:rPr>
        <w:t xml:space="preserve">). </w:t>
      </w:r>
    </w:p>
    <w:p w14:paraId="5B459245" w14:textId="27A7B87F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Покрытие из камней/плит мощения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может</w:t>
      </w:r>
      <w:r w:rsidRPr="003F2A96">
        <w:rPr>
          <w:bCs/>
          <w:color w:val="000000"/>
          <w:sz w:val="28"/>
          <w:szCs w:val="28"/>
          <w:highlight w:val="green"/>
        </w:rPr>
        <w:t xml:space="preserve"> моделироваться </w:t>
      </w:r>
      <w:r w:rsidR="00E520CA" w:rsidRPr="003F2A96">
        <w:rPr>
          <w:bCs/>
          <w:color w:val="000000"/>
          <w:sz w:val="28"/>
          <w:szCs w:val="28"/>
          <w:highlight w:val="green"/>
        </w:rPr>
        <w:t>сплошным слоем (см.</w:t>
      </w:r>
      <w:r w:rsidR="00CC168C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520CA" w:rsidRPr="003F2A96">
        <w:rPr>
          <w:bCs/>
          <w:color w:val="000000"/>
          <w:sz w:val="28"/>
          <w:szCs w:val="28"/>
          <w:highlight w:val="green"/>
        </w:rPr>
        <w:t>5.7</w:t>
      </w:r>
      <w:r w:rsidRPr="003F2A96">
        <w:rPr>
          <w:bCs/>
          <w:color w:val="000000"/>
          <w:sz w:val="28"/>
          <w:szCs w:val="28"/>
          <w:highlight w:val="green"/>
        </w:rPr>
        <w:t>).</w:t>
      </w:r>
    </w:p>
    <w:p w14:paraId="17094027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Cs w:val="24"/>
          <w:highlight w:val="green"/>
        </w:rPr>
      </w:pPr>
    </w:p>
    <w:p w14:paraId="6CAB5A56" w14:textId="77777777" w:rsidR="00EA05C8" w:rsidRPr="003F2A96" w:rsidRDefault="00EA05C8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04B592AD" w14:textId="77777777" w:rsidR="00EA05C8" w:rsidRPr="003F2A96" w:rsidRDefault="00EA05C8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44C8AD05" w14:textId="77777777" w:rsidR="00EA05C8" w:rsidRPr="003F2A96" w:rsidRDefault="00EA05C8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61A27F2B" w14:textId="77777777" w:rsidR="00EA05C8" w:rsidRPr="003F2A96" w:rsidRDefault="00EA05C8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31F5731B" w14:textId="77777777" w:rsidR="00EA05C8" w:rsidRPr="003F2A96" w:rsidRDefault="00EA05C8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304DAE86" w14:textId="77777777" w:rsidR="00EA05C8" w:rsidRPr="003F2A96" w:rsidRDefault="00EA05C8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2F2D0ABF" w14:textId="77777777" w:rsidR="00EA05C8" w:rsidRPr="003F2A96" w:rsidRDefault="00EA05C8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6E020079" w14:textId="77777777" w:rsidR="00EA05C8" w:rsidRPr="003F2A96" w:rsidRDefault="00EA05C8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5DD91FE9" w14:textId="77777777" w:rsidR="00EA05C8" w:rsidRPr="003F2A96" w:rsidRDefault="00EA05C8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3E2EF860" w14:textId="77777777" w:rsidR="0042205D" w:rsidRPr="003F2A96" w:rsidRDefault="0042205D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</w:p>
    <w:p w14:paraId="58EEDEE6" w14:textId="5FF9B149" w:rsidR="002D4478" w:rsidRPr="003F2A96" w:rsidRDefault="006F7F7C" w:rsidP="00804C61">
      <w:pPr>
        <w:tabs>
          <w:tab w:val="left" w:pos="0"/>
        </w:tabs>
        <w:rPr>
          <w:b/>
          <w:bCs/>
          <w:color w:val="000000"/>
          <w:sz w:val="28"/>
          <w:szCs w:val="28"/>
          <w:highlight w:val="green"/>
        </w:rPr>
      </w:pPr>
      <w:r w:rsidRPr="003F2A96">
        <w:rPr>
          <w:b/>
          <w:bCs/>
          <w:color w:val="000000"/>
          <w:sz w:val="28"/>
          <w:szCs w:val="28"/>
          <w:highlight w:val="green"/>
        </w:rPr>
        <w:t>Б</w:t>
      </w:r>
      <w:r w:rsidR="00D27118" w:rsidRPr="003F2A96">
        <w:rPr>
          <w:b/>
          <w:bCs/>
          <w:color w:val="000000"/>
          <w:sz w:val="28"/>
          <w:szCs w:val="28"/>
          <w:highlight w:val="green"/>
        </w:rPr>
        <w:t>.2</w:t>
      </w:r>
      <w:r w:rsidR="002D4478" w:rsidRPr="003F2A96">
        <w:rPr>
          <w:b/>
          <w:bCs/>
          <w:color w:val="000000"/>
          <w:sz w:val="28"/>
          <w:szCs w:val="28"/>
          <w:highlight w:val="green"/>
        </w:rPr>
        <w:t xml:space="preserve"> Методы расчета нежестких дорожных одежд</w:t>
      </w:r>
    </w:p>
    <w:p w14:paraId="59277D15" w14:textId="77777777" w:rsidR="00A757B7" w:rsidRPr="003F2A96" w:rsidRDefault="002D4478" w:rsidP="00B545BC">
      <w:pPr>
        <w:tabs>
          <w:tab w:val="left" w:pos="0"/>
        </w:tabs>
        <w:spacing w:before="120"/>
        <w:rPr>
          <w:b/>
          <w:bCs/>
          <w:color w:val="000000"/>
          <w:sz w:val="28"/>
          <w:szCs w:val="28"/>
          <w:highlight w:val="green"/>
        </w:rPr>
      </w:pPr>
      <w:r w:rsidRPr="003F2A96">
        <w:rPr>
          <w:b/>
          <w:bCs/>
          <w:color w:val="000000"/>
          <w:sz w:val="28"/>
          <w:szCs w:val="28"/>
          <w:highlight w:val="green"/>
        </w:rPr>
        <w:t xml:space="preserve">Метод </w:t>
      </w:r>
      <w:r w:rsidR="00A757B7" w:rsidRPr="003F2A96">
        <w:rPr>
          <w:b/>
          <w:bCs/>
          <w:color w:val="000000"/>
          <w:sz w:val="28"/>
          <w:szCs w:val="28"/>
          <w:highlight w:val="green"/>
        </w:rPr>
        <w:t>1</w:t>
      </w:r>
    </w:p>
    <w:p w14:paraId="5EEA0960" w14:textId="6E472C85" w:rsidR="002D4478" w:rsidRPr="003F2A96" w:rsidRDefault="00A757B7" w:rsidP="00B545BC">
      <w:pPr>
        <w:tabs>
          <w:tab w:val="left" w:pos="0"/>
        </w:tabs>
        <w:spacing w:before="120"/>
        <w:rPr>
          <w:bCs/>
          <w:color w:val="000000"/>
          <w:szCs w:val="24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</w:t>
      </w:r>
      <w:r w:rsidR="002D4478" w:rsidRPr="003F2A96">
        <w:rPr>
          <w:bCs/>
          <w:color w:val="000000"/>
          <w:sz w:val="28"/>
          <w:szCs w:val="28"/>
          <w:highlight w:val="green"/>
        </w:rPr>
        <w:t>римен</w:t>
      </w:r>
      <w:r w:rsidR="00E906A5" w:rsidRPr="003F2A96">
        <w:rPr>
          <w:bCs/>
          <w:color w:val="000000"/>
          <w:sz w:val="28"/>
          <w:szCs w:val="28"/>
          <w:highlight w:val="green"/>
        </w:rPr>
        <w:t>яют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для ко</w:t>
      </w:r>
      <w:r w:rsidR="00395896" w:rsidRPr="003F2A96">
        <w:rPr>
          <w:bCs/>
          <w:color w:val="000000"/>
          <w:sz w:val="28"/>
          <w:szCs w:val="28"/>
          <w:highlight w:val="green"/>
        </w:rPr>
        <w:t>нструкций дорожных одежд (рис</w:t>
      </w:r>
      <w:r w:rsidR="00D27118" w:rsidRPr="003F2A96">
        <w:rPr>
          <w:bCs/>
          <w:color w:val="000000"/>
          <w:sz w:val="28"/>
          <w:szCs w:val="28"/>
          <w:highlight w:val="green"/>
        </w:rPr>
        <w:t>унок</w:t>
      </w:r>
      <w:r w:rsidR="00395896" w:rsidRPr="003F2A96">
        <w:rPr>
          <w:bCs/>
          <w:color w:val="000000"/>
          <w:sz w:val="28"/>
          <w:szCs w:val="28"/>
          <w:highlight w:val="green"/>
        </w:rPr>
        <w:t xml:space="preserve"> Б</w:t>
      </w:r>
      <w:r w:rsidRPr="003F2A96">
        <w:rPr>
          <w:bCs/>
          <w:color w:val="000000"/>
          <w:sz w:val="28"/>
          <w:szCs w:val="28"/>
          <w:highlight w:val="green"/>
        </w:rPr>
        <w:t>.</w:t>
      </w:r>
      <w:r w:rsidR="006200AE" w:rsidRPr="003F2A96">
        <w:rPr>
          <w:bCs/>
          <w:color w:val="000000"/>
          <w:sz w:val="28"/>
          <w:szCs w:val="28"/>
          <w:highlight w:val="green"/>
        </w:rPr>
        <w:t>3</w:t>
      </w:r>
      <w:r w:rsidR="00E520CA" w:rsidRPr="003F2A96">
        <w:rPr>
          <w:bCs/>
          <w:color w:val="000000"/>
          <w:sz w:val="28"/>
          <w:szCs w:val="28"/>
          <w:highlight w:val="green"/>
        </w:rPr>
        <w:t xml:space="preserve">) с покрытиями из камней 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мощения или «абсолютно жестких» </w:t>
      </w:r>
      <w:r w:rsidR="006C13F4" w:rsidRPr="003F2A96">
        <w:rPr>
          <w:bCs/>
          <w:color w:val="000000"/>
          <w:sz w:val="28"/>
          <w:szCs w:val="28"/>
          <w:highlight w:val="green"/>
        </w:rPr>
        <w:t>плит с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основаниями</w:t>
      </w:r>
      <w:r w:rsidR="009A30E7" w:rsidRPr="003F2A96">
        <w:rPr>
          <w:bCs/>
          <w:color w:val="000000"/>
          <w:sz w:val="28"/>
          <w:szCs w:val="28"/>
          <w:highlight w:val="green"/>
        </w:rPr>
        <w:t>,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не способными вос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принима</w:t>
      </w:r>
      <w:r w:rsidR="002D4478" w:rsidRPr="003F2A96">
        <w:rPr>
          <w:bCs/>
          <w:color w:val="000000"/>
          <w:sz w:val="28"/>
          <w:szCs w:val="28"/>
          <w:highlight w:val="green"/>
        </w:rPr>
        <w:t>ть растягивающие напряжения при изгибе</w:t>
      </w:r>
      <w:r w:rsidR="002D4478" w:rsidRPr="003F2A96">
        <w:rPr>
          <w:bCs/>
          <w:color w:val="000000"/>
          <w:szCs w:val="24"/>
          <w:highlight w:val="green"/>
        </w:rPr>
        <w:t xml:space="preserve">. </w:t>
      </w:r>
    </w:p>
    <w:p w14:paraId="53769053" w14:textId="30C425B5" w:rsidR="00E520CA" w:rsidRPr="003F2A96" w:rsidRDefault="0053199E" w:rsidP="0053199E">
      <w:pPr>
        <w:tabs>
          <w:tab w:val="left" w:pos="0"/>
        </w:tabs>
        <w:spacing w:line="360" w:lineRule="auto"/>
        <w:ind w:firstLine="142"/>
        <w:jc w:val="left"/>
        <w:rPr>
          <w:bCs/>
          <w:color w:val="000000"/>
          <w:szCs w:val="24"/>
          <w:highlight w:val="green"/>
        </w:rPr>
      </w:pPr>
      <w:r w:rsidRPr="003F2A96">
        <w:rPr>
          <w:noProof/>
          <w:sz w:val="28"/>
          <w:szCs w:val="28"/>
          <w:highlight w:val="green"/>
        </w:rPr>
        <w:drawing>
          <wp:anchor distT="0" distB="0" distL="114300" distR="114300" simplePos="0" relativeHeight="251658240" behindDoc="0" locked="0" layoutInCell="1" allowOverlap="1" wp14:anchorId="013ECC57" wp14:editId="5B35843E">
            <wp:simplePos x="0" y="0"/>
            <wp:positionH relativeFrom="column">
              <wp:posOffset>2265680</wp:posOffset>
            </wp:positionH>
            <wp:positionV relativeFrom="paragraph">
              <wp:posOffset>234315</wp:posOffset>
            </wp:positionV>
            <wp:extent cx="1793240" cy="2190750"/>
            <wp:effectExtent l="0" t="0" r="0" b="0"/>
            <wp:wrapSquare wrapText="left"/>
            <wp:docPr id="8" name="Рисунок 25" descr="C:\Users\Мария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C:\Users\Мария\Desktop\1.JP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BA1F0" w14:textId="47E17EA4" w:rsidR="00E520CA" w:rsidRPr="003F2A96" w:rsidRDefault="00E520CA" w:rsidP="001A779E">
      <w:pPr>
        <w:tabs>
          <w:tab w:val="left" w:pos="0"/>
        </w:tabs>
        <w:spacing w:line="360" w:lineRule="auto"/>
        <w:jc w:val="left"/>
        <w:rPr>
          <w:bCs/>
          <w:color w:val="000000"/>
          <w:szCs w:val="24"/>
          <w:highlight w:val="green"/>
        </w:rPr>
      </w:pPr>
    </w:p>
    <w:p w14:paraId="0DCAD3B8" w14:textId="7824F947" w:rsidR="002D4478" w:rsidRPr="003F2A96" w:rsidRDefault="002D4478" w:rsidP="001A779E">
      <w:pPr>
        <w:tabs>
          <w:tab w:val="left" w:pos="0"/>
        </w:tabs>
        <w:spacing w:line="360" w:lineRule="auto"/>
        <w:jc w:val="left"/>
        <w:rPr>
          <w:bCs/>
          <w:color w:val="000000"/>
          <w:szCs w:val="24"/>
          <w:highlight w:val="green"/>
        </w:rPr>
      </w:pPr>
    </w:p>
    <w:p w14:paraId="3928E30E" w14:textId="60EFC28D" w:rsidR="006F7F7C" w:rsidRPr="003F2A96" w:rsidRDefault="006F7F7C" w:rsidP="009F2B47">
      <w:pPr>
        <w:tabs>
          <w:tab w:val="left" w:pos="0"/>
        </w:tabs>
        <w:spacing w:line="360" w:lineRule="auto"/>
        <w:jc w:val="center"/>
        <w:rPr>
          <w:bCs/>
          <w:color w:val="000000"/>
          <w:szCs w:val="24"/>
          <w:highlight w:val="green"/>
        </w:rPr>
      </w:pPr>
    </w:p>
    <w:p w14:paraId="709B662D" w14:textId="77777777" w:rsidR="006F7F7C" w:rsidRPr="003F2A96" w:rsidRDefault="006F7F7C" w:rsidP="009F2B47">
      <w:pPr>
        <w:tabs>
          <w:tab w:val="left" w:pos="0"/>
        </w:tabs>
        <w:spacing w:line="360" w:lineRule="auto"/>
        <w:jc w:val="center"/>
        <w:rPr>
          <w:bCs/>
          <w:color w:val="000000"/>
          <w:szCs w:val="24"/>
          <w:highlight w:val="green"/>
        </w:rPr>
      </w:pPr>
    </w:p>
    <w:p w14:paraId="14ABC13D" w14:textId="77777777" w:rsidR="006F7F7C" w:rsidRPr="003F2A96" w:rsidRDefault="006F7F7C" w:rsidP="009F2B47">
      <w:pPr>
        <w:tabs>
          <w:tab w:val="left" w:pos="0"/>
        </w:tabs>
        <w:spacing w:line="360" w:lineRule="auto"/>
        <w:jc w:val="center"/>
        <w:rPr>
          <w:bCs/>
          <w:color w:val="000000"/>
          <w:szCs w:val="24"/>
          <w:highlight w:val="green"/>
        </w:rPr>
      </w:pPr>
    </w:p>
    <w:p w14:paraId="1C21026D" w14:textId="77777777" w:rsidR="006F7F7C" w:rsidRPr="003F2A96" w:rsidRDefault="006F7F7C" w:rsidP="009F2B47">
      <w:pPr>
        <w:tabs>
          <w:tab w:val="left" w:pos="0"/>
        </w:tabs>
        <w:spacing w:line="360" w:lineRule="auto"/>
        <w:jc w:val="center"/>
        <w:rPr>
          <w:bCs/>
          <w:color w:val="000000"/>
          <w:szCs w:val="24"/>
          <w:highlight w:val="green"/>
        </w:rPr>
      </w:pPr>
    </w:p>
    <w:p w14:paraId="3966CB17" w14:textId="77777777" w:rsidR="006F7F7C" w:rsidRPr="003F2A96" w:rsidRDefault="006F7F7C" w:rsidP="009F2B47">
      <w:pPr>
        <w:tabs>
          <w:tab w:val="left" w:pos="0"/>
        </w:tabs>
        <w:spacing w:line="360" w:lineRule="auto"/>
        <w:jc w:val="center"/>
        <w:rPr>
          <w:bCs/>
          <w:color w:val="000000"/>
          <w:szCs w:val="24"/>
          <w:highlight w:val="green"/>
        </w:rPr>
      </w:pPr>
    </w:p>
    <w:p w14:paraId="5199A772" w14:textId="77777777" w:rsidR="0042205D" w:rsidRPr="003F2A96" w:rsidRDefault="0042205D" w:rsidP="00A757B7">
      <w:pPr>
        <w:tabs>
          <w:tab w:val="left" w:pos="0"/>
        </w:tabs>
        <w:ind w:firstLine="0"/>
        <w:rPr>
          <w:bCs/>
          <w:color w:val="000000"/>
          <w:szCs w:val="24"/>
          <w:highlight w:val="green"/>
        </w:rPr>
      </w:pPr>
    </w:p>
    <w:p w14:paraId="0EB99683" w14:textId="77777777" w:rsidR="0042205D" w:rsidRPr="003F2A96" w:rsidRDefault="0042205D" w:rsidP="00A757B7">
      <w:pPr>
        <w:tabs>
          <w:tab w:val="left" w:pos="0"/>
        </w:tabs>
        <w:ind w:firstLine="0"/>
        <w:rPr>
          <w:bCs/>
          <w:color w:val="000000"/>
          <w:szCs w:val="24"/>
          <w:highlight w:val="green"/>
        </w:rPr>
      </w:pPr>
    </w:p>
    <w:p w14:paraId="00CFC7C1" w14:textId="77777777" w:rsidR="0042205D" w:rsidRPr="003F2A96" w:rsidRDefault="0042205D" w:rsidP="00A757B7">
      <w:pPr>
        <w:tabs>
          <w:tab w:val="left" w:pos="0"/>
        </w:tabs>
        <w:ind w:firstLine="0"/>
        <w:rPr>
          <w:bCs/>
          <w:color w:val="000000"/>
          <w:szCs w:val="24"/>
          <w:highlight w:val="green"/>
        </w:rPr>
      </w:pPr>
    </w:p>
    <w:p w14:paraId="03D76B1F" w14:textId="75E945E0" w:rsidR="00A757B7" w:rsidRPr="003F2A96" w:rsidRDefault="00A757B7" w:rsidP="00A757B7">
      <w:pPr>
        <w:tabs>
          <w:tab w:val="left" w:pos="0"/>
        </w:tabs>
        <w:ind w:firstLine="0"/>
        <w:rPr>
          <w:bCs/>
          <w:color w:val="000000"/>
          <w:szCs w:val="24"/>
          <w:highlight w:val="green"/>
        </w:rPr>
      </w:pPr>
      <w:r w:rsidRPr="003F2A96">
        <w:rPr>
          <w:bCs/>
          <w:i/>
          <w:color w:val="000000"/>
          <w:szCs w:val="24"/>
          <w:highlight w:val="green"/>
        </w:rPr>
        <w:t>1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покрытие (камни мощения, «абсолютно жесткие» плиты); </w:t>
      </w:r>
      <w:r w:rsidRPr="003F2A96">
        <w:rPr>
          <w:bCs/>
          <w:i/>
          <w:color w:val="000000"/>
          <w:szCs w:val="24"/>
          <w:highlight w:val="green"/>
        </w:rPr>
        <w:t>2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подстилающий слой (песок, отсевы дробления горных пород); </w:t>
      </w:r>
      <w:r w:rsidRPr="003F2A96">
        <w:rPr>
          <w:bCs/>
          <w:i/>
          <w:color w:val="000000"/>
          <w:szCs w:val="24"/>
          <w:highlight w:val="green"/>
        </w:rPr>
        <w:t>3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 xml:space="preserve">– </w:t>
      </w:r>
      <w:r w:rsidRPr="003F2A96">
        <w:rPr>
          <w:bCs/>
          <w:color w:val="000000"/>
          <w:szCs w:val="24"/>
          <w:highlight w:val="green"/>
        </w:rPr>
        <w:t xml:space="preserve">несущее основание (щебень, гравийно-песчаные смеси, щебень с </w:t>
      </w:r>
      <w:proofErr w:type="spellStart"/>
      <w:r w:rsidRPr="003F2A96">
        <w:rPr>
          <w:bCs/>
          <w:color w:val="000000"/>
          <w:szCs w:val="24"/>
          <w:highlight w:val="green"/>
        </w:rPr>
        <w:t>расклинцовкой</w:t>
      </w:r>
      <w:proofErr w:type="spellEnd"/>
      <w:r w:rsidRPr="003F2A96">
        <w:rPr>
          <w:bCs/>
          <w:color w:val="000000"/>
          <w:szCs w:val="24"/>
          <w:highlight w:val="green"/>
        </w:rPr>
        <w:t>, щебеночные смеси, щебень, обработанный органическими и неорганическими вяжущими, отсевы дробления горных пород, побочные продукты промышленного производства, обработанные и необработанные вяжущими, тощий (</w:t>
      </w:r>
      <w:proofErr w:type="spellStart"/>
      <w:r w:rsidRPr="003F2A96">
        <w:rPr>
          <w:bCs/>
          <w:color w:val="000000"/>
          <w:szCs w:val="24"/>
          <w:highlight w:val="green"/>
        </w:rPr>
        <w:t>малоцементный</w:t>
      </w:r>
      <w:proofErr w:type="spellEnd"/>
      <w:r w:rsidRPr="003F2A96">
        <w:rPr>
          <w:bCs/>
          <w:color w:val="000000"/>
          <w:szCs w:val="24"/>
          <w:highlight w:val="green"/>
        </w:rPr>
        <w:t xml:space="preserve">) укатываемый и ячеистые бетоны, грунт, обработанный вяжущими; </w:t>
      </w:r>
      <w:r w:rsidRPr="003F2A96">
        <w:rPr>
          <w:bCs/>
          <w:i/>
          <w:color w:val="000000"/>
          <w:szCs w:val="24"/>
          <w:highlight w:val="green"/>
        </w:rPr>
        <w:t>4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дополнительный слой (песок, гравийно-песчаные смеси, щебень </w:t>
      </w:r>
      <w:proofErr w:type="spellStart"/>
      <w:r w:rsidRPr="003F2A96">
        <w:rPr>
          <w:bCs/>
          <w:color w:val="000000"/>
          <w:szCs w:val="24"/>
          <w:highlight w:val="green"/>
        </w:rPr>
        <w:t>однофракционный</w:t>
      </w:r>
      <w:proofErr w:type="spellEnd"/>
      <w:r w:rsidRPr="003F2A96">
        <w:rPr>
          <w:bCs/>
          <w:color w:val="000000"/>
          <w:szCs w:val="24"/>
          <w:highlight w:val="green"/>
        </w:rPr>
        <w:t xml:space="preserve"> (открытая смесь), гравий)</w:t>
      </w:r>
    </w:p>
    <w:p w14:paraId="112AA700" w14:textId="77777777" w:rsidR="00A757B7" w:rsidRPr="003F2A96" w:rsidRDefault="00A757B7" w:rsidP="009F2B47">
      <w:pPr>
        <w:tabs>
          <w:tab w:val="left" w:pos="0"/>
        </w:tabs>
        <w:spacing w:line="360" w:lineRule="auto"/>
        <w:jc w:val="center"/>
        <w:rPr>
          <w:b/>
          <w:bCs/>
          <w:i/>
          <w:color w:val="000000"/>
          <w:szCs w:val="24"/>
          <w:highlight w:val="green"/>
        </w:rPr>
      </w:pPr>
    </w:p>
    <w:p w14:paraId="378A13BD" w14:textId="60A28BF2" w:rsidR="002D4478" w:rsidRPr="003F2A96" w:rsidRDefault="00395896" w:rsidP="009F2B47">
      <w:pPr>
        <w:tabs>
          <w:tab w:val="left" w:pos="0"/>
        </w:tabs>
        <w:spacing w:line="360" w:lineRule="auto"/>
        <w:jc w:val="center"/>
        <w:rPr>
          <w:b/>
          <w:bCs/>
          <w:color w:val="000000"/>
          <w:szCs w:val="24"/>
          <w:highlight w:val="green"/>
        </w:rPr>
      </w:pPr>
      <w:r w:rsidRPr="003F2A96">
        <w:rPr>
          <w:b/>
          <w:bCs/>
          <w:i/>
          <w:color w:val="000000"/>
          <w:szCs w:val="24"/>
          <w:highlight w:val="green"/>
        </w:rPr>
        <w:t>Рис</w:t>
      </w:r>
      <w:r w:rsidR="00820FC5" w:rsidRPr="003F2A96">
        <w:rPr>
          <w:b/>
          <w:bCs/>
          <w:i/>
          <w:color w:val="000000"/>
          <w:szCs w:val="24"/>
          <w:highlight w:val="green"/>
        </w:rPr>
        <w:t>унок</w:t>
      </w:r>
      <w:r w:rsidRPr="003F2A96">
        <w:rPr>
          <w:b/>
          <w:bCs/>
          <w:i/>
          <w:color w:val="000000"/>
          <w:szCs w:val="24"/>
          <w:highlight w:val="green"/>
        </w:rPr>
        <w:t xml:space="preserve"> Б</w:t>
      </w:r>
      <w:r w:rsidR="00A757B7" w:rsidRPr="003F2A96">
        <w:rPr>
          <w:b/>
          <w:bCs/>
          <w:i/>
          <w:color w:val="000000"/>
          <w:szCs w:val="24"/>
          <w:highlight w:val="green"/>
        </w:rPr>
        <w:t>.</w:t>
      </w:r>
      <w:r w:rsidR="006200AE" w:rsidRPr="003F2A96">
        <w:rPr>
          <w:b/>
          <w:bCs/>
          <w:i/>
          <w:color w:val="000000"/>
          <w:szCs w:val="24"/>
          <w:highlight w:val="green"/>
        </w:rPr>
        <w:t>3</w:t>
      </w:r>
      <w:r w:rsidR="00820FC5" w:rsidRPr="003F2A96">
        <w:rPr>
          <w:b/>
          <w:bCs/>
          <w:color w:val="000000"/>
          <w:szCs w:val="24"/>
          <w:highlight w:val="green"/>
        </w:rPr>
        <w:t xml:space="preserve"> </w:t>
      </w:r>
      <w:r w:rsidR="00820FC5" w:rsidRPr="003F2A96">
        <w:rPr>
          <w:b/>
          <w:highlight w:val="green"/>
        </w:rPr>
        <w:t>–</w:t>
      </w:r>
      <w:r w:rsidR="002D4478" w:rsidRPr="003F2A96">
        <w:rPr>
          <w:b/>
          <w:bCs/>
          <w:color w:val="000000"/>
          <w:szCs w:val="24"/>
          <w:highlight w:val="green"/>
        </w:rPr>
        <w:t xml:space="preserve"> Принц</w:t>
      </w:r>
      <w:r w:rsidR="00FB1B06" w:rsidRPr="003F2A96">
        <w:rPr>
          <w:b/>
          <w:bCs/>
          <w:color w:val="000000"/>
          <w:szCs w:val="24"/>
          <w:highlight w:val="green"/>
        </w:rPr>
        <w:t>ипиальная схема дорожной одежды</w:t>
      </w:r>
    </w:p>
    <w:p w14:paraId="4B2468AB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Cs w:val="24"/>
          <w:highlight w:val="green"/>
        </w:rPr>
      </w:pPr>
    </w:p>
    <w:p w14:paraId="4ED03AB1" w14:textId="65A087D1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При расчете дорожной одежды с покрытием из камней мощения или «абсолютно жестких» плит расчет покры</w:t>
      </w:r>
      <w:r w:rsidR="00E906A5" w:rsidRPr="003F2A96">
        <w:rPr>
          <w:bCs/>
          <w:color w:val="000000"/>
          <w:sz w:val="28"/>
          <w:szCs w:val="28"/>
          <w:highlight w:val="green"/>
        </w:rPr>
        <w:t>тия на прочность не производят</w:t>
      </w:r>
      <w:r w:rsidRPr="003F2A96">
        <w:rPr>
          <w:bCs/>
          <w:color w:val="000000"/>
          <w:sz w:val="28"/>
          <w:szCs w:val="28"/>
          <w:highlight w:val="green"/>
        </w:rPr>
        <w:t>.</w:t>
      </w:r>
    </w:p>
    <w:p w14:paraId="25687896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Критерии прочностного расчета:</w:t>
      </w:r>
    </w:p>
    <w:p w14:paraId="33E6D5A1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- </w:t>
      </w:r>
      <w:r w:rsidR="00E71B59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 xml:space="preserve">сопротивление сдвигу </w:t>
      </w:r>
      <w:proofErr w:type="spellStart"/>
      <w:r w:rsidRPr="003F2A96">
        <w:rPr>
          <w:bCs/>
          <w:color w:val="000000"/>
          <w:sz w:val="28"/>
          <w:szCs w:val="28"/>
          <w:highlight w:val="green"/>
        </w:rPr>
        <w:t>слабосвязных</w:t>
      </w:r>
      <w:proofErr w:type="spellEnd"/>
      <w:r w:rsidRPr="003F2A96">
        <w:rPr>
          <w:bCs/>
          <w:color w:val="000000"/>
          <w:sz w:val="28"/>
          <w:szCs w:val="28"/>
          <w:highlight w:val="green"/>
        </w:rPr>
        <w:t xml:space="preserve"> слоев основания и подстилающего грунта.</w:t>
      </w:r>
    </w:p>
    <w:p w14:paraId="399E51BD" w14:textId="1D685FC1" w:rsidR="002D4478" w:rsidRPr="003F2A96" w:rsidRDefault="002D4478" w:rsidP="00B545BC">
      <w:pPr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Расчет </w:t>
      </w:r>
      <w:r w:rsidR="00690B65" w:rsidRPr="003F2A96">
        <w:rPr>
          <w:bCs/>
          <w:color w:val="000000"/>
          <w:sz w:val="28"/>
          <w:szCs w:val="28"/>
          <w:highlight w:val="green"/>
        </w:rPr>
        <w:t>выполняют</w:t>
      </w:r>
      <w:r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6F7F7C" w:rsidRPr="003F2A96">
        <w:rPr>
          <w:bCs/>
          <w:color w:val="000000"/>
          <w:sz w:val="28"/>
          <w:szCs w:val="28"/>
          <w:highlight w:val="green"/>
        </w:rPr>
        <w:t>по методикам для нежестких дорожных одежд.</w:t>
      </w:r>
    </w:p>
    <w:p w14:paraId="09B287BF" w14:textId="14A81CB3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Давление на поверхности</w:t>
      </w:r>
      <w:r w:rsidR="00E906A5" w:rsidRPr="003F2A96">
        <w:rPr>
          <w:bCs/>
          <w:color w:val="000000"/>
          <w:sz w:val="28"/>
          <w:szCs w:val="28"/>
          <w:highlight w:val="green"/>
        </w:rPr>
        <w:t xml:space="preserve"> несущего основания определяют</w:t>
      </w:r>
      <w:r w:rsidRPr="003F2A96">
        <w:rPr>
          <w:bCs/>
          <w:color w:val="000000"/>
          <w:sz w:val="28"/>
          <w:szCs w:val="28"/>
          <w:highlight w:val="green"/>
        </w:rPr>
        <w:t xml:space="preserve"> с учетом распределительной способности покрытия (</w:t>
      </w:r>
      <w:r w:rsidRPr="003F2A96">
        <w:rPr>
          <w:bCs/>
          <w:color w:val="000000"/>
          <w:sz w:val="28"/>
          <w:szCs w:val="28"/>
          <w:highlight w:val="green"/>
          <w:lang w:val="en-US"/>
        </w:rPr>
        <w:t>c</w:t>
      </w:r>
      <w:r w:rsidR="00E520CA" w:rsidRPr="003F2A96">
        <w:rPr>
          <w:bCs/>
          <w:color w:val="000000"/>
          <w:sz w:val="28"/>
          <w:szCs w:val="28"/>
          <w:highlight w:val="green"/>
        </w:rPr>
        <w:t>м. 5.7</w:t>
      </w:r>
      <w:r w:rsidRPr="003F2A96">
        <w:rPr>
          <w:bCs/>
          <w:color w:val="000000"/>
          <w:sz w:val="28"/>
          <w:szCs w:val="28"/>
          <w:highlight w:val="green"/>
        </w:rPr>
        <w:t xml:space="preserve">). </w:t>
      </w:r>
    </w:p>
    <w:p w14:paraId="210E53D3" w14:textId="6DB1C921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Покрытие из камней/плит мощения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может</w:t>
      </w:r>
      <w:r w:rsidRPr="003F2A96">
        <w:rPr>
          <w:bCs/>
          <w:color w:val="000000"/>
          <w:sz w:val="28"/>
          <w:szCs w:val="28"/>
          <w:highlight w:val="green"/>
        </w:rPr>
        <w:t xml:space="preserve"> моделиров</w:t>
      </w:r>
      <w:r w:rsidR="00E520CA" w:rsidRPr="003F2A96">
        <w:rPr>
          <w:bCs/>
          <w:color w:val="000000"/>
          <w:sz w:val="28"/>
          <w:szCs w:val="28"/>
          <w:highlight w:val="green"/>
        </w:rPr>
        <w:t>аться сплошным слоем (см.</w:t>
      </w:r>
      <w:r w:rsidR="00820FC5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E520CA" w:rsidRPr="003F2A96">
        <w:rPr>
          <w:bCs/>
          <w:color w:val="000000"/>
          <w:sz w:val="28"/>
          <w:szCs w:val="28"/>
          <w:highlight w:val="green"/>
        </w:rPr>
        <w:t>5.7</w:t>
      </w:r>
      <w:r w:rsidRPr="003F2A96">
        <w:rPr>
          <w:bCs/>
          <w:color w:val="000000"/>
          <w:sz w:val="28"/>
          <w:szCs w:val="28"/>
          <w:highlight w:val="green"/>
        </w:rPr>
        <w:t>).</w:t>
      </w:r>
    </w:p>
    <w:p w14:paraId="3DB28A4A" w14:textId="77777777" w:rsidR="002D4478" w:rsidRPr="003F2A96" w:rsidRDefault="002D4478" w:rsidP="00B545BC">
      <w:pPr>
        <w:rPr>
          <w:bCs/>
          <w:color w:val="000000"/>
          <w:szCs w:val="24"/>
          <w:highlight w:val="green"/>
        </w:rPr>
      </w:pPr>
    </w:p>
    <w:p w14:paraId="760F0899" w14:textId="77777777" w:rsidR="00EA05C8" w:rsidRPr="003F2A96" w:rsidRDefault="00EA05C8" w:rsidP="00B545BC">
      <w:pPr>
        <w:tabs>
          <w:tab w:val="left" w:pos="0"/>
        </w:tabs>
        <w:spacing w:before="120"/>
        <w:rPr>
          <w:b/>
          <w:bCs/>
          <w:color w:val="000000"/>
          <w:sz w:val="28"/>
          <w:szCs w:val="28"/>
          <w:highlight w:val="green"/>
        </w:rPr>
      </w:pPr>
    </w:p>
    <w:p w14:paraId="39C9C719" w14:textId="77777777" w:rsidR="00EA05C8" w:rsidRPr="003F2A96" w:rsidRDefault="00EA05C8" w:rsidP="00B545BC">
      <w:pPr>
        <w:tabs>
          <w:tab w:val="left" w:pos="0"/>
        </w:tabs>
        <w:spacing w:before="120"/>
        <w:rPr>
          <w:b/>
          <w:bCs/>
          <w:color w:val="000000"/>
          <w:sz w:val="28"/>
          <w:szCs w:val="28"/>
          <w:highlight w:val="green"/>
        </w:rPr>
      </w:pPr>
    </w:p>
    <w:p w14:paraId="0CE7EB1E" w14:textId="77777777" w:rsidR="00EA05C8" w:rsidRPr="003F2A96" w:rsidRDefault="00EA05C8" w:rsidP="00B545BC">
      <w:pPr>
        <w:tabs>
          <w:tab w:val="left" w:pos="0"/>
        </w:tabs>
        <w:spacing w:before="120"/>
        <w:rPr>
          <w:b/>
          <w:bCs/>
          <w:color w:val="000000"/>
          <w:sz w:val="28"/>
          <w:szCs w:val="28"/>
          <w:highlight w:val="green"/>
        </w:rPr>
      </w:pPr>
    </w:p>
    <w:p w14:paraId="1420A88C" w14:textId="77777777" w:rsidR="00EA05C8" w:rsidRPr="003F2A96" w:rsidRDefault="00EA05C8" w:rsidP="00B545BC">
      <w:pPr>
        <w:tabs>
          <w:tab w:val="left" w:pos="0"/>
        </w:tabs>
        <w:spacing w:before="120"/>
        <w:rPr>
          <w:b/>
          <w:bCs/>
          <w:color w:val="000000"/>
          <w:sz w:val="28"/>
          <w:szCs w:val="28"/>
          <w:highlight w:val="green"/>
        </w:rPr>
      </w:pPr>
      <w:r w:rsidRPr="003F2A96">
        <w:rPr>
          <w:b/>
          <w:bCs/>
          <w:color w:val="000000"/>
          <w:sz w:val="28"/>
          <w:szCs w:val="28"/>
          <w:highlight w:val="green"/>
        </w:rPr>
        <w:lastRenderedPageBreak/>
        <w:t>М</w:t>
      </w:r>
      <w:r w:rsidR="00820FC5" w:rsidRPr="003F2A96">
        <w:rPr>
          <w:b/>
          <w:bCs/>
          <w:color w:val="000000"/>
          <w:sz w:val="28"/>
          <w:szCs w:val="28"/>
          <w:highlight w:val="green"/>
        </w:rPr>
        <w:t>етод</w:t>
      </w:r>
      <w:r w:rsidRPr="003F2A96">
        <w:rPr>
          <w:b/>
          <w:bCs/>
          <w:color w:val="000000"/>
          <w:sz w:val="28"/>
          <w:szCs w:val="28"/>
          <w:highlight w:val="green"/>
        </w:rPr>
        <w:t xml:space="preserve"> 2</w:t>
      </w:r>
    </w:p>
    <w:p w14:paraId="056FFB0C" w14:textId="4A7BD385" w:rsidR="002D4478" w:rsidRPr="003F2A96" w:rsidRDefault="00EA05C8" w:rsidP="00B545BC">
      <w:pPr>
        <w:tabs>
          <w:tab w:val="left" w:pos="0"/>
        </w:tabs>
        <w:spacing w:before="120"/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</w:t>
      </w:r>
      <w:r w:rsidR="002D4478" w:rsidRPr="003F2A96">
        <w:rPr>
          <w:bCs/>
          <w:color w:val="000000"/>
          <w:sz w:val="28"/>
          <w:szCs w:val="28"/>
          <w:highlight w:val="green"/>
        </w:rPr>
        <w:t>римен</w:t>
      </w:r>
      <w:r w:rsidR="0086043A" w:rsidRPr="003F2A96">
        <w:rPr>
          <w:bCs/>
          <w:color w:val="000000"/>
          <w:sz w:val="28"/>
          <w:szCs w:val="28"/>
          <w:highlight w:val="green"/>
        </w:rPr>
        <w:t>яют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 для ко</w:t>
      </w:r>
      <w:r w:rsidR="00E520CA" w:rsidRPr="003F2A96">
        <w:rPr>
          <w:bCs/>
          <w:color w:val="000000"/>
          <w:sz w:val="28"/>
          <w:szCs w:val="28"/>
          <w:highlight w:val="green"/>
        </w:rPr>
        <w:t>нструкций дорожных одежд (рис</w:t>
      </w:r>
      <w:r w:rsidR="00820FC5" w:rsidRPr="003F2A96">
        <w:rPr>
          <w:bCs/>
          <w:color w:val="000000"/>
          <w:sz w:val="28"/>
          <w:szCs w:val="28"/>
          <w:highlight w:val="green"/>
        </w:rPr>
        <w:t>унок</w:t>
      </w:r>
      <w:r w:rsidR="00E520CA" w:rsidRPr="003F2A96">
        <w:rPr>
          <w:bCs/>
          <w:color w:val="000000"/>
          <w:sz w:val="28"/>
          <w:szCs w:val="28"/>
          <w:highlight w:val="green"/>
        </w:rPr>
        <w:t xml:space="preserve"> Б</w:t>
      </w:r>
      <w:r w:rsidRPr="003F2A96">
        <w:rPr>
          <w:bCs/>
          <w:color w:val="000000"/>
          <w:sz w:val="28"/>
          <w:szCs w:val="28"/>
          <w:highlight w:val="green"/>
        </w:rPr>
        <w:t>.</w:t>
      </w:r>
      <w:r w:rsidR="006200AE" w:rsidRPr="003F2A96">
        <w:rPr>
          <w:bCs/>
          <w:color w:val="000000"/>
          <w:sz w:val="28"/>
          <w:szCs w:val="28"/>
          <w:highlight w:val="green"/>
        </w:rPr>
        <w:t>4</w:t>
      </w:r>
      <w:r w:rsidR="002D4478" w:rsidRPr="003F2A96">
        <w:rPr>
          <w:bCs/>
          <w:color w:val="000000"/>
          <w:sz w:val="28"/>
          <w:szCs w:val="28"/>
          <w:highlight w:val="green"/>
        </w:rPr>
        <w:t xml:space="preserve">) с покрытиями из камней мощения или </w:t>
      </w:r>
      <w:r w:rsidR="00820FC5" w:rsidRPr="003F2A96">
        <w:rPr>
          <w:bCs/>
          <w:color w:val="000000"/>
          <w:sz w:val="28"/>
          <w:szCs w:val="28"/>
          <w:highlight w:val="green"/>
        </w:rPr>
        <w:t>«</w:t>
      </w:r>
      <w:r w:rsidR="001A779E" w:rsidRPr="003F2A96">
        <w:rPr>
          <w:bCs/>
          <w:color w:val="000000"/>
          <w:sz w:val="28"/>
          <w:szCs w:val="28"/>
          <w:highlight w:val="green"/>
        </w:rPr>
        <w:t>абсолютно жестких</w:t>
      </w:r>
      <w:r w:rsidR="00820FC5" w:rsidRPr="003F2A96">
        <w:rPr>
          <w:bCs/>
          <w:color w:val="000000"/>
          <w:sz w:val="28"/>
          <w:szCs w:val="28"/>
          <w:highlight w:val="green"/>
        </w:rPr>
        <w:t>»</w:t>
      </w:r>
      <w:r w:rsidR="001A779E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2D4478" w:rsidRPr="003F2A96">
        <w:rPr>
          <w:bCs/>
          <w:color w:val="000000"/>
          <w:sz w:val="28"/>
          <w:szCs w:val="28"/>
          <w:highlight w:val="green"/>
        </w:rPr>
        <w:t>плит с несущими основаниями способными вос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принима</w:t>
      </w:r>
      <w:r w:rsidR="002D4478" w:rsidRPr="003F2A96">
        <w:rPr>
          <w:bCs/>
          <w:color w:val="000000"/>
          <w:sz w:val="28"/>
          <w:szCs w:val="28"/>
          <w:highlight w:val="green"/>
        </w:rPr>
        <w:t>ть растягивающие напряжения при изгибе.</w:t>
      </w:r>
    </w:p>
    <w:p w14:paraId="33FEBDBF" w14:textId="77777777" w:rsidR="002D4478" w:rsidRPr="003F2A96" w:rsidRDefault="00E71B59" w:rsidP="0053199E">
      <w:pPr>
        <w:tabs>
          <w:tab w:val="left" w:pos="0"/>
        </w:tabs>
        <w:spacing w:line="360" w:lineRule="auto"/>
        <w:ind w:firstLine="0"/>
        <w:jc w:val="center"/>
        <w:rPr>
          <w:bCs/>
          <w:color w:val="000000"/>
          <w:szCs w:val="24"/>
          <w:highlight w:val="green"/>
        </w:rPr>
      </w:pPr>
      <w:r w:rsidRPr="003F2A96">
        <w:rPr>
          <w:noProof/>
          <w:color w:val="000000"/>
          <w:szCs w:val="24"/>
          <w:highlight w:val="green"/>
        </w:rPr>
        <w:drawing>
          <wp:inline distT="0" distB="0" distL="0" distR="0" wp14:anchorId="4D28D16B" wp14:editId="575827FA">
            <wp:extent cx="2722404" cy="2562225"/>
            <wp:effectExtent l="0" t="0" r="1905" b="0"/>
            <wp:docPr id="81" name="Рисунок 26" descr="C:\Users\Мария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 descr="C:\Users\Мария\Desktop\1.JP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302" cy="261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6F3BCE" w14:textId="5A973668" w:rsidR="00EA05C8" w:rsidRPr="003F2A96" w:rsidRDefault="00EA05C8" w:rsidP="00EA05C8">
      <w:pPr>
        <w:tabs>
          <w:tab w:val="left" w:pos="0"/>
        </w:tabs>
        <w:ind w:firstLine="0"/>
        <w:rPr>
          <w:bCs/>
          <w:color w:val="000000"/>
          <w:szCs w:val="24"/>
          <w:highlight w:val="green"/>
        </w:rPr>
      </w:pPr>
      <w:r w:rsidRPr="003F2A96">
        <w:rPr>
          <w:bCs/>
          <w:i/>
          <w:color w:val="000000"/>
          <w:szCs w:val="24"/>
          <w:highlight w:val="green"/>
        </w:rPr>
        <w:t>1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покрытие (камни мощения, плиты); </w:t>
      </w:r>
      <w:r w:rsidRPr="003F2A96">
        <w:rPr>
          <w:bCs/>
          <w:i/>
          <w:color w:val="000000"/>
          <w:szCs w:val="24"/>
          <w:highlight w:val="green"/>
        </w:rPr>
        <w:t>2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 xml:space="preserve">– </w:t>
      </w:r>
      <w:r w:rsidRPr="003F2A96">
        <w:rPr>
          <w:bCs/>
          <w:color w:val="000000"/>
          <w:szCs w:val="24"/>
          <w:highlight w:val="green"/>
        </w:rPr>
        <w:t xml:space="preserve">подстилающий слой (песок,  отсевы дробления горных пород); </w:t>
      </w:r>
      <w:r w:rsidRPr="003F2A96">
        <w:rPr>
          <w:bCs/>
          <w:i/>
          <w:color w:val="000000"/>
          <w:szCs w:val="24"/>
          <w:highlight w:val="green"/>
        </w:rPr>
        <w:t>3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>–</w:t>
      </w:r>
      <w:r w:rsidRPr="003F2A96">
        <w:rPr>
          <w:bCs/>
          <w:color w:val="000000"/>
          <w:szCs w:val="24"/>
          <w:highlight w:val="green"/>
        </w:rPr>
        <w:t xml:space="preserve"> асфальтобетон, </w:t>
      </w:r>
      <w:proofErr w:type="spellStart"/>
      <w:r w:rsidRPr="003F2A96">
        <w:rPr>
          <w:color w:val="000000"/>
          <w:szCs w:val="24"/>
          <w:highlight w:val="green"/>
        </w:rPr>
        <w:t>асфальтогранулобетон</w:t>
      </w:r>
      <w:proofErr w:type="spellEnd"/>
      <w:r w:rsidRPr="003F2A96">
        <w:rPr>
          <w:color w:val="000000"/>
          <w:szCs w:val="24"/>
          <w:highlight w:val="green"/>
        </w:rPr>
        <w:t xml:space="preserve"> и т.п.; </w:t>
      </w:r>
      <w:r w:rsidRPr="003F2A96">
        <w:rPr>
          <w:bCs/>
          <w:i/>
          <w:color w:val="000000"/>
          <w:szCs w:val="24"/>
          <w:highlight w:val="green"/>
        </w:rPr>
        <w:t>4</w:t>
      </w:r>
      <w:r w:rsidRPr="003F2A96">
        <w:rPr>
          <w:bCs/>
          <w:color w:val="000000"/>
          <w:szCs w:val="24"/>
          <w:highlight w:val="green"/>
        </w:rPr>
        <w:t xml:space="preserve"> </w:t>
      </w:r>
      <w:r w:rsidRPr="003F2A96">
        <w:rPr>
          <w:highlight w:val="green"/>
        </w:rPr>
        <w:t xml:space="preserve">– </w:t>
      </w:r>
      <w:r w:rsidRPr="003F2A96">
        <w:rPr>
          <w:bCs/>
          <w:color w:val="000000"/>
          <w:szCs w:val="24"/>
          <w:highlight w:val="green"/>
        </w:rPr>
        <w:t xml:space="preserve">щебень, гравийно-песчаные смеси, щебень с </w:t>
      </w:r>
      <w:proofErr w:type="spellStart"/>
      <w:r w:rsidRPr="003F2A96">
        <w:rPr>
          <w:bCs/>
          <w:color w:val="000000"/>
          <w:szCs w:val="24"/>
          <w:highlight w:val="green"/>
        </w:rPr>
        <w:t>расклинцовкой</w:t>
      </w:r>
      <w:proofErr w:type="spellEnd"/>
      <w:r w:rsidRPr="003F2A96">
        <w:rPr>
          <w:bCs/>
          <w:color w:val="000000"/>
          <w:szCs w:val="24"/>
          <w:highlight w:val="green"/>
        </w:rPr>
        <w:t>, щебеночные смеси, щебень, обработанный органическими и неорганическими вяжущими, отсевы дробления горных пород, побочные продукты промышленного производства, обработанные и необработанные вяжущими, тощий (</w:t>
      </w:r>
      <w:proofErr w:type="spellStart"/>
      <w:r w:rsidRPr="003F2A96">
        <w:rPr>
          <w:bCs/>
          <w:color w:val="000000"/>
          <w:szCs w:val="24"/>
          <w:highlight w:val="green"/>
        </w:rPr>
        <w:t>малоцементный</w:t>
      </w:r>
      <w:proofErr w:type="spellEnd"/>
      <w:r w:rsidRPr="003F2A96">
        <w:rPr>
          <w:bCs/>
          <w:color w:val="000000"/>
          <w:szCs w:val="24"/>
          <w:highlight w:val="green"/>
        </w:rPr>
        <w:t>) укатываемый и ячеистые бетоны, грунт, обработанный вяжущими, песок, гравий</w:t>
      </w:r>
    </w:p>
    <w:p w14:paraId="09132C44" w14:textId="77777777" w:rsidR="00EA05C8" w:rsidRPr="003F2A96" w:rsidRDefault="00EA05C8" w:rsidP="009F2B47">
      <w:pPr>
        <w:tabs>
          <w:tab w:val="left" w:pos="0"/>
        </w:tabs>
        <w:jc w:val="center"/>
        <w:rPr>
          <w:b/>
          <w:bCs/>
          <w:i/>
          <w:color w:val="000000"/>
          <w:szCs w:val="24"/>
          <w:highlight w:val="green"/>
        </w:rPr>
      </w:pPr>
    </w:p>
    <w:p w14:paraId="4EC21FAD" w14:textId="0B32DC4C" w:rsidR="002D4478" w:rsidRPr="003F2A96" w:rsidRDefault="00395896" w:rsidP="009F2B47">
      <w:pPr>
        <w:tabs>
          <w:tab w:val="left" w:pos="0"/>
        </w:tabs>
        <w:jc w:val="center"/>
        <w:rPr>
          <w:b/>
          <w:bCs/>
          <w:color w:val="000000"/>
          <w:szCs w:val="24"/>
          <w:highlight w:val="green"/>
        </w:rPr>
      </w:pPr>
      <w:r w:rsidRPr="003F2A96">
        <w:rPr>
          <w:b/>
          <w:bCs/>
          <w:i/>
          <w:color w:val="000000"/>
          <w:szCs w:val="24"/>
          <w:highlight w:val="green"/>
        </w:rPr>
        <w:t>Рис</w:t>
      </w:r>
      <w:r w:rsidR="00820FC5" w:rsidRPr="003F2A96">
        <w:rPr>
          <w:b/>
          <w:bCs/>
          <w:i/>
          <w:color w:val="000000"/>
          <w:szCs w:val="24"/>
          <w:highlight w:val="green"/>
        </w:rPr>
        <w:t>унок</w:t>
      </w:r>
      <w:r w:rsidRPr="003F2A96">
        <w:rPr>
          <w:b/>
          <w:bCs/>
          <w:i/>
          <w:color w:val="000000"/>
          <w:szCs w:val="24"/>
          <w:highlight w:val="green"/>
        </w:rPr>
        <w:t xml:space="preserve"> Б</w:t>
      </w:r>
      <w:r w:rsidR="00EA05C8" w:rsidRPr="003F2A96">
        <w:rPr>
          <w:b/>
          <w:bCs/>
          <w:i/>
          <w:color w:val="000000"/>
          <w:szCs w:val="24"/>
          <w:highlight w:val="green"/>
        </w:rPr>
        <w:t>.</w:t>
      </w:r>
      <w:r w:rsidR="006200AE" w:rsidRPr="003F2A96">
        <w:rPr>
          <w:b/>
          <w:bCs/>
          <w:i/>
          <w:color w:val="000000"/>
          <w:szCs w:val="24"/>
          <w:highlight w:val="green"/>
        </w:rPr>
        <w:t>4</w:t>
      </w:r>
      <w:r w:rsidR="002D4478" w:rsidRPr="003F2A96">
        <w:rPr>
          <w:b/>
          <w:bCs/>
          <w:color w:val="000000"/>
          <w:szCs w:val="24"/>
          <w:highlight w:val="green"/>
        </w:rPr>
        <w:t xml:space="preserve"> </w:t>
      </w:r>
      <w:r w:rsidR="00820FC5" w:rsidRPr="003F2A96">
        <w:rPr>
          <w:b/>
          <w:highlight w:val="green"/>
        </w:rPr>
        <w:t xml:space="preserve">– </w:t>
      </w:r>
      <w:r w:rsidR="002D4478" w:rsidRPr="003F2A96">
        <w:rPr>
          <w:b/>
          <w:bCs/>
          <w:color w:val="000000"/>
          <w:szCs w:val="24"/>
          <w:highlight w:val="green"/>
        </w:rPr>
        <w:t>Принципиальная схема дорожной одежды</w:t>
      </w:r>
    </w:p>
    <w:p w14:paraId="05722E22" w14:textId="77777777" w:rsidR="00820FC5" w:rsidRPr="003F2A96" w:rsidRDefault="00820FC5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</w:p>
    <w:p w14:paraId="08608FD8" w14:textId="29A5F455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При расчете дорожной одежды с покрытием из камней</w:t>
      </w:r>
      <w:r w:rsidR="007760B8" w:rsidRPr="003F2A96">
        <w:rPr>
          <w:bCs/>
          <w:color w:val="000000"/>
          <w:sz w:val="28"/>
          <w:szCs w:val="28"/>
          <w:highlight w:val="green"/>
        </w:rPr>
        <w:t>/плит</w:t>
      </w:r>
      <w:r w:rsidRPr="003F2A96">
        <w:rPr>
          <w:bCs/>
          <w:color w:val="000000"/>
          <w:sz w:val="28"/>
          <w:szCs w:val="28"/>
          <w:highlight w:val="green"/>
        </w:rPr>
        <w:t xml:space="preserve"> мощения расчет пок</w:t>
      </w:r>
      <w:r w:rsidR="0086043A" w:rsidRPr="003F2A96">
        <w:rPr>
          <w:bCs/>
          <w:color w:val="000000"/>
          <w:sz w:val="28"/>
          <w:szCs w:val="28"/>
          <w:highlight w:val="green"/>
        </w:rPr>
        <w:t>рытия на прочность не проводят</w:t>
      </w:r>
      <w:r w:rsidRPr="003F2A96">
        <w:rPr>
          <w:bCs/>
          <w:color w:val="000000"/>
          <w:sz w:val="28"/>
          <w:szCs w:val="28"/>
          <w:highlight w:val="green"/>
        </w:rPr>
        <w:t xml:space="preserve">. </w:t>
      </w:r>
    </w:p>
    <w:p w14:paraId="7B7AFB80" w14:textId="77777777" w:rsidR="002D4478" w:rsidRPr="003F2A96" w:rsidRDefault="002D4478" w:rsidP="00B545BC">
      <w:pPr>
        <w:tabs>
          <w:tab w:val="left" w:pos="0"/>
          <w:tab w:val="left" w:pos="4255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Критерии прочностного расчета:</w:t>
      </w:r>
      <w:r w:rsidRPr="003F2A96">
        <w:rPr>
          <w:bCs/>
          <w:color w:val="000000"/>
          <w:sz w:val="28"/>
          <w:szCs w:val="28"/>
          <w:highlight w:val="green"/>
        </w:rPr>
        <w:tab/>
      </w:r>
    </w:p>
    <w:p w14:paraId="380F59E2" w14:textId="06C42628" w:rsidR="002D4478" w:rsidRPr="003F2A96" w:rsidRDefault="002D4478" w:rsidP="009A30E7">
      <w:pPr>
        <w:keepNext/>
        <w:widowControl w:val="0"/>
        <w:autoSpaceDE w:val="0"/>
        <w:autoSpaceDN w:val="0"/>
        <w:adjustRightInd w:val="0"/>
        <w:outlineLvl w:val="1"/>
        <w:rPr>
          <w:bCs/>
          <w:iCs/>
          <w:color w:val="000000"/>
          <w:sz w:val="28"/>
          <w:szCs w:val="28"/>
          <w:highlight w:val="green"/>
        </w:rPr>
      </w:pPr>
      <w:bookmarkStart w:id="102" w:name="_Toc6408618"/>
      <w:bookmarkStart w:id="103" w:name="_Toc6565903"/>
      <w:r w:rsidRPr="003F2A96">
        <w:rPr>
          <w:bCs/>
          <w:iCs/>
          <w:color w:val="000000"/>
          <w:sz w:val="28"/>
          <w:szCs w:val="28"/>
          <w:highlight w:val="green"/>
        </w:rPr>
        <w:t>-</w:t>
      </w:r>
      <w:r w:rsidR="00E71B59" w:rsidRPr="003F2A96">
        <w:rPr>
          <w:bCs/>
          <w:i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iCs/>
          <w:color w:val="000000"/>
          <w:sz w:val="28"/>
          <w:szCs w:val="28"/>
          <w:highlight w:val="green"/>
        </w:rPr>
        <w:t>сопротивление монолитных слоев основа</w:t>
      </w:r>
      <w:r w:rsidR="009A30E7" w:rsidRPr="003F2A96">
        <w:rPr>
          <w:bCs/>
          <w:iCs/>
          <w:color w:val="000000"/>
          <w:sz w:val="28"/>
          <w:szCs w:val="28"/>
          <w:highlight w:val="green"/>
        </w:rPr>
        <w:t xml:space="preserve">ния (асфальтобетона, </w:t>
      </w:r>
      <w:proofErr w:type="spellStart"/>
      <w:r w:rsidR="009A30E7" w:rsidRPr="003F2A96">
        <w:rPr>
          <w:bCs/>
          <w:iCs/>
          <w:color w:val="000000"/>
          <w:sz w:val="28"/>
          <w:szCs w:val="28"/>
          <w:highlight w:val="green"/>
        </w:rPr>
        <w:t>асфальтогра</w:t>
      </w:r>
      <w:r w:rsidRPr="003F2A96">
        <w:rPr>
          <w:bCs/>
          <w:iCs/>
          <w:color w:val="000000"/>
          <w:sz w:val="28"/>
          <w:szCs w:val="28"/>
          <w:highlight w:val="green"/>
        </w:rPr>
        <w:t>нулобетона</w:t>
      </w:r>
      <w:proofErr w:type="spellEnd"/>
      <w:r w:rsidRPr="003F2A96">
        <w:rPr>
          <w:bCs/>
          <w:iCs/>
          <w:color w:val="000000"/>
          <w:sz w:val="28"/>
          <w:szCs w:val="28"/>
          <w:highlight w:val="green"/>
        </w:rPr>
        <w:t>) растяжению при изгибе;</w:t>
      </w:r>
      <w:bookmarkEnd w:id="102"/>
      <w:bookmarkEnd w:id="103"/>
    </w:p>
    <w:p w14:paraId="3FF7FAA9" w14:textId="77777777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-</w:t>
      </w:r>
      <w:r w:rsidR="00E71B59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Pr="003F2A96">
        <w:rPr>
          <w:bCs/>
          <w:color w:val="000000"/>
          <w:sz w:val="28"/>
          <w:szCs w:val="28"/>
          <w:highlight w:val="green"/>
        </w:rPr>
        <w:t xml:space="preserve">сопротивление сдвигу </w:t>
      </w:r>
      <w:proofErr w:type="spellStart"/>
      <w:r w:rsidRPr="003F2A96">
        <w:rPr>
          <w:bCs/>
          <w:color w:val="000000"/>
          <w:sz w:val="28"/>
          <w:szCs w:val="28"/>
          <w:highlight w:val="green"/>
        </w:rPr>
        <w:t>слабосвязных</w:t>
      </w:r>
      <w:proofErr w:type="spellEnd"/>
      <w:r w:rsidRPr="003F2A96">
        <w:rPr>
          <w:bCs/>
          <w:color w:val="000000"/>
          <w:sz w:val="28"/>
          <w:szCs w:val="28"/>
          <w:highlight w:val="green"/>
        </w:rPr>
        <w:t xml:space="preserve"> слоев основания и подстилающего грунта. </w:t>
      </w:r>
    </w:p>
    <w:p w14:paraId="2757EAC8" w14:textId="26889E9B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Ра</w:t>
      </w:r>
      <w:r w:rsidR="006F7F7C" w:rsidRPr="003F2A96">
        <w:rPr>
          <w:bCs/>
          <w:color w:val="000000"/>
          <w:sz w:val="28"/>
          <w:szCs w:val="28"/>
          <w:highlight w:val="green"/>
        </w:rPr>
        <w:t xml:space="preserve">счет </w:t>
      </w:r>
      <w:r w:rsidR="00E43EB0" w:rsidRPr="003F2A96">
        <w:rPr>
          <w:bCs/>
          <w:color w:val="000000"/>
          <w:sz w:val="28"/>
          <w:szCs w:val="28"/>
          <w:highlight w:val="green"/>
        </w:rPr>
        <w:t>выполняют</w:t>
      </w:r>
      <w:r w:rsidR="006F7F7C" w:rsidRPr="003F2A96">
        <w:rPr>
          <w:bCs/>
          <w:color w:val="000000"/>
          <w:sz w:val="28"/>
          <w:szCs w:val="28"/>
          <w:highlight w:val="green"/>
        </w:rPr>
        <w:t xml:space="preserve"> по методикам для нежестких дорожных одежд.</w:t>
      </w:r>
    </w:p>
    <w:p w14:paraId="72D6B5C6" w14:textId="522114B3" w:rsidR="002D4478" w:rsidRPr="003F2A96" w:rsidRDefault="002D4478" w:rsidP="00B545BC">
      <w:pPr>
        <w:tabs>
          <w:tab w:val="left" w:pos="0"/>
        </w:tabs>
        <w:rPr>
          <w:bCs/>
          <w:color w:val="000000"/>
          <w:sz w:val="28"/>
          <w:szCs w:val="28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>Давление на поверхности</w:t>
      </w:r>
      <w:r w:rsidR="00E43EB0" w:rsidRPr="003F2A96">
        <w:rPr>
          <w:bCs/>
          <w:color w:val="000000"/>
          <w:sz w:val="28"/>
          <w:szCs w:val="28"/>
          <w:highlight w:val="green"/>
        </w:rPr>
        <w:t xml:space="preserve"> несущего основания определяют</w:t>
      </w:r>
      <w:r w:rsidRPr="003F2A96">
        <w:rPr>
          <w:bCs/>
          <w:color w:val="000000"/>
          <w:sz w:val="28"/>
          <w:szCs w:val="28"/>
          <w:highlight w:val="green"/>
        </w:rPr>
        <w:t xml:space="preserve"> с учетом распределительной способности покрытия (</w:t>
      </w:r>
      <w:r w:rsidRPr="003F2A96">
        <w:rPr>
          <w:bCs/>
          <w:color w:val="000000"/>
          <w:sz w:val="28"/>
          <w:szCs w:val="28"/>
          <w:highlight w:val="green"/>
          <w:lang w:val="en-US"/>
        </w:rPr>
        <w:t>c</w:t>
      </w:r>
      <w:r w:rsidR="009E027F" w:rsidRPr="003F2A96">
        <w:rPr>
          <w:bCs/>
          <w:color w:val="000000"/>
          <w:sz w:val="28"/>
          <w:szCs w:val="28"/>
          <w:highlight w:val="green"/>
        </w:rPr>
        <w:t>м. 5.7</w:t>
      </w:r>
      <w:r w:rsidRPr="003F2A96">
        <w:rPr>
          <w:bCs/>
          <w:color w:val="000000"/>
          <w:sz w:val="28"/>
          <w:szCs w:val="28"/>
          <w:highlight w:val="green"/>
        </w:rPr>
        <w:t xml:space="preserve">). </w:t>
      </w:r>
    </w:p>
    <w:p w14:paraId="320852D5" w14:textId="7186FB4E" w:rsidR="002D4478" w:rsidRPr="003F2A96" w:rsidRDefault="002D4478" w:rsidP="00B545BC">
      <w:pPr>
        <w:tabs>
          <w:tab w:val="left" w:pos="0"/>
        </w:tabs>
        <w:rPr>
          <w:bCs/>
          <w:color w:val="000000"/>
          <w:szCs w:val="24"/>
          <w:highlight w:val="green"/>
        </w:rPr>
      </w:pPr>
      <w:r w:rsidRPr="003F2A96">
        <w:rPr>
          <w:bCs/>
          <w:color w:val="000000"/>
          <w:sz w:val="28"/>
          <w:szCs w:val="28"/>
          <w:highlight w:val="green"/>
        </w:rPr>
        <w:t xml:space="preserve">Покрытие из камней/плит мощения </w:t>
      </w:r>
      <w:r w:rsidR="00362A8E" w:rsidRPr="003F2A96">
        <w:rPr>
          <w:b/>
          <w:bCs/>
          <w:color w:val="000000"/>
          <w:sz w:val="28"/>
          <w:szCs w:val="28"/>
          <w:highlight w:val="green"/>
        </w:rPr>
        <w:t>может</w:t>
      </w:r>
      <w:r w:rsidRPr="003F2A96">
        <w:rPr>
          <w:bCs/>
          <w:color w:val="000000"/>
          <w:sz w:val="28"/>
          <w:szCs w:val="28"/>
          <w:highlight w:val="green"/>
        </w:rPr>
        <w:t xml:space="preserve"> моделиров</w:t>
      </w:r>
      <w:r w:rsidR="00395896" w:rsidRPr="003F2A96">
        <w:rPr>
          <w:bCs/>
          <w:color w:val="000000"/>
          <w:sz w:val="28"/>
          <w:szCs w:val="28"/>
          <w:highlight w:val="green"/>
        </w:rPr>
        <w:t>аться сплошным слоем (см.</w:t>
      </w:r>
      <w:r w:rsidR="00820FC5" w:rsidRPr="003F2A96">
        <w:rPr>
          <w:bCs/>
          <w:color w:val="000000"/>
          <w:sz w:val="28"/>
          <w:szCs w:val="28"/>
          <w:highlight w:val="green"/>
        </w:rPr>
        <w:t xml:space="preserve"> </w:t>
      </w:r>
      <w:r w:rsidR="00395896" w:rsidRPr="003F2A96">
        <w:rPr>
          <w:bCs/>
          <w:color w:val="000000"/>
          <w:sz w:val="28"/>
          <w:szCs w:val="28"/>
          <w:highlight w:val="green"/>
        </w:rPr>
        <w:t>5.</w:t>
      </w:r>
      <w:r w:rsidR="009E027F" w:rsidRPr="003F2A96">
        <w:rPr>
          <w:bCs/>
          <w:color w:val="000000"/>
          <w:sz w:val="28"/>
          <w:szCs w:val="28"/>
          <w:highlight w:val="green"/>
        </w:rPr>
        <w:t>7</w:t>
      </w:r>
      <w:r w:rsidRPr="003F2A96">
        <w:rPr>
          <w:bCs/>
          <w:color w:val="000000"/>
          <w:sz w:val="28"/>
          <w:szCs w:val="28"/>
          <w:highlight w:val="green"/>
        </w:rPr>
        <w:t>)</w:t>
      </w:r>
      <w:r w:rsidRPr="003F2A96">
        <w:rPr>
          <w:bCs/>
          <w:color w:val="000000"/>
          <w:szCs w:val="24"/>
          <w:highlight w:val="green"/>
        </w:rPr>
        <w:t>.</w:t>
      </w:r>
    </w:p>
    <w:p w14:paraId="045E906C" w14:textId="77777777" w:rsidR="002D4478" w:rsidRPr="003F2A96" w:rsidRDefault="002D4478" w:rsidP="00B545BC">
      <w:pPr>
        <w:rPr>
          <w:b/>
          <w:color w:val="000000"/>
          <w:sz w:val="28"/>
          <w:szCs w:val="28"/>
          <w:highlight w:val="green"/>
        </w:rPr>
      </w:pPr>
    </w:p>
    <w:p w14:paraId="3AD726F2" w14:textId="77777777" w:rsidR="006F7F7C" w:rsidRPr="003F2A96" w:rsidRDefault="006F7F7C" w:rsidP="009F2B47">
      <w:pPr>
        <w:pStyle w:val="10"/>
        <w:ind w:left="709"/>
        <w:jc w:val="center"/>
        <w:rPr>
          <w:color w:val="000000"/>
          <w:highlight w:val="green"/>
        </w:rPr>
      </w:pPr>
      <w:bookmarkStart w:id="104" w:name="_Toc499905039"/>
      <w:bookmarkStart w:id="105" w:name="_Toc6565904"/>
    </w:p>
    <w:p w14:paraId="012065BA" w14:textId="77777777" w:rsidR="006F7F7C" w:rsidRPr="003F2A96" w:rsidRDefault="006F7F7C" w:rsidP="006F7F7C">
      <w:pPr>
        <w:rPr>
          <w:highlight w:val="green"/>
          <w:lang w:eastAsia="en-US"/>
        </w:rPr>
      </w:pPr>
    </w:p>
    <w:p w14:paraId="25F4B9AA" w14:textId="77777777" w:rsidR="00F62600" w:rsidRPr="003F2A96" w:rsidRDefault="00F62600" w:rsidP="00F62600">
      <w:pPr>
        <w:rPr>
          <w:highlight w:val="green"/>
          <w:lang w:eastAsia="en-US"/>
        </w:rPr>
      </w:pPr>
    </w:p>
    <w:p w14:paraId="316F519A" w14:textId="77777777" w:rsidR="0053199E" w:rsidRPr="003F2A96" w:rsidRDefault="0053199E" w:rsidP="00F62600">
      <w:pPr>
        <w:rPr>
          <w:highlight w:val="green"/>
          <w:lang w:eastAsia="en-US"/>
        </w:rPr>
      </w:pPr>
    </w:p>
    <w:p w14:paraId="460FE265" w14:textId="77777777" w:rsidR="00D76DA4" w:rsidRPr="003F2A96" w:rsidRDefault="006F7F7C" w:rsidP="00D76DA4">
      <w:pPr>
        <w:pStyle w:val="10"/>
        <w:jc w:val="center"/>
        <w:rPr>
          <w:color w:val="000000"/>
          <w:highlight w:val="green"/>
        </w:rPr>
      </w:pPr>
      <w:r w:rsidRPr="003F2A96">
        <w:rPr>
          <w:color w:val="000000"/>
          <w:highlight w:val="green"/>
        </w:rPr>
        <w:lastRenderedPageBreak/>
        <w:t>Приложение В</w:t>
      </w:r>
    </w:p>
    <w:p w14:paraId="38837A36" w14:textId="05C9EB04" w:rsidR="0055379E" w:rsidRPr="003F2A96" w:rsidRDefault="0055379E" w:rsidP="00B20C10">
      <w:pPr>
        <w:pStyle w:val="10"/>
        <w:spacing w:before="160" w:after="160"/>
        <w:jc w:val="center"/>
        <w:rPr>
          <w:color w:val="000000"/>
          <w:highlight w:val="green"/>
          <w:shd w:val="clear" w:color="auto" w:fill="FFFFFF"/>
        </w:rPr>
      </w:pPr>
      <w:r w:rsidRPr="003F2A96">
        <w:rPr>
          <w:color w:val="000000"/>
          <w:highlight w:val="green"/>
        </w:rPr>
        <w:t>Методика для контроля качества устройства конструктивных слоев дорожных одежд с покрытием из камней</w:t>
      </w:r>
      <w:r w:rsidR="00232D03" w:rsidRPr="003F2A96">
        <w:rPr>
          <w:color w:val="000000"/>
          <w:highlight w:val="green"/>
        </w:rPr>
        <w:t>/плит</w:t>
      </w:r>
      <w:r w:rsidRPr="003F2A96">
        <w:rPr>
          <w:color w:val="000000"/>
          <w:highlight w:val="green"/>
        </w:rPr>
        <w:t xml:space="preserve"> м</w:t>
      </w:r>
      <w:r w:rsidRPr="003F2A96">
        <w:rPr>
          <w:color w:val="000000"/>
          <w:highlight w:val="green"/>
          <w:shd w:val="clear" w:color="auto" w:fill="FFFFFF"/>
        </w:rPr>
        <w:t>ощения</w:t>
      </w:r>
      <w:bookmarkEnd w:id="104"/>
      <w:bookmarkEnd w:id="105"/>
    </w:p>
    <w:p w14:paraId="26F44016" w14:textId="276BBA8A" w:rsidR="0055379E" w:rsidRPr="003F2A96" w:rsidRDefault="0055379E" w:rsidP="00B545BC">
      <w:pPr>
        <w:pStyle w:val="aff3"/>
        <w:tabs>
          <w:tab w:val="clear" w:pos="1276"/>
          <w:tab w:val="left" w:pos="1134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         </w:t>
      </w:r>
      <w:r w:rsidR="00A5784A" w:rsidRPr="003F2A96">
        <w:rPr>
          <w:sz w:val="28"/>
          <w:szCs w:val="28"/>
          <w:highlight w:val="green"/>
        </w:rPr>
        <w:t>В.1</w:t>
      </w:r>
      <w:r w:rsidRPr="003F2A96">
        <w:rPr>
          <w:sz w:val="28"/>
          <w:szCs w:val="28"/>
          <w:highlight w:val="green"/>
        </w:rPr>
        <w:t xml:space="preserve"> За основной критерий оценки качества уплотнения грунтов земляного полотна и конструктивных слоев дорожных одежд </w:t>
      </w:r>
      <w:r w:rsidR="00362A8E" w:rsidRPr="003F2A96">
        <w:rPr>
          <w:b/>
          <w:sz w:val="28"/>
          <w:szCs w:val="28"/>
          <w:highlight w:val="green"/>
        </w:rPr>
        <w:t>принима</w:t>
      </w:r>
      <w:r w:rsidR="00227C16" w:rsidRPr="003F2A96">
        <w:rPr>
          <w:sz w:val="28"/>
          <w:szCs w:val="28"/>
          <w:highlight w:val="green"/>
        </w:rPr>
        <w:t>ют</w:t>
      </w:r>
      <w:r w:rsidRPr="003F2A96">
        <w:rPr>
          <w:sz w:val="28"/>
          <w:szCs w:val="28"/>
          <w:highlight w:val="green"/>
        </w:rPr>
        <w:t xml:space="preserve"> обеспечение требуемой величины упругого прогиба слоев</w:t>
      </w:r>
      <w:r w:rsidR="00E179D1" w:rsidRPr="003F2A96">
        <w:rPr>
          <w:sz w:val="28"/>
          <w:szCs w:val="28"/>
          <w:highlight w:val="green"/>
        </w:rPr>
        <w:t xml:space="preserve">. </w:t>
      </w:r>
      <w:r w:rsidR="00307246" w:rsidRPr="003F2A96">
        <w:rPr>
          <w:sz w:val="28"/>
          <w:szCs w:val="28"/>
          <w:highlight w:val="green"/>
        </w:rPr>
        <w:t xml:space="preserve">Это </w:t>
      </w:r>
      <w:r w:rsidRPr="003F2A96">
        <w:rPr>
          <w:sz w:val="28"/>
          <w:szCs w:val="28"/>
          <w:highlight w:val="green"/>
        </w:rPr>
        <w:t>проверяется путем сопоставления фактически измеренных эквивалентных (общих) поверхностных модулей упругости грунтов в период строительства с величинами, удовлетворяющими условиям надежной эксплуатации покрытий</w:t>
      </w:r>
      <w:r w:rsidR="006E6D46" w:rsidRPr="003F2A96">
        <w:rPr>
          <w:sz w:val="28"/>
          <w:szCs w:val="28"/>
          <w:highlight w:val="green"/>
        </w:rPr>
        <w:t xml:space="preserve">. </w:t>
      </w:r>
    </w:p>
    <w:p w14:paraId="034B5700" w14:textId="4157BE1B" w:rsidR="0055379E" w:rsidRPr="003F2A96" w:rsidRDefault="00A5784A" w:rsidP="008842D6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В.2</w:t>
      </w:r>
      <w:r w:rsidR="001767A7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>Контроль осуществля</w:t>
      </w:r>
      <w:r w:rsidR="00227C16" w:rsidRPr="003F2A96">
        <w:rPr>
          <w:sz w:val="28"/>
          <w:szCs w:val="28"/>
          <w:highlight w:val="green"/>
        </w:rPr>
        <w:t>ют</w:t>
      </w:r>
      <w:r w:rsidR="0055379E" w:rsidRPr="003F2A96">
        <w:rPr>
          <w:sz w:val="28"/>
          <w:szCs w:val="28"/>
          <w:highlight w:val="green"/>
        </w:rPr>
        <w:t xml:space="preserve"> путем сопоставления теоретических значений эквивалентных (общих) модулей упругости </w:t>
      </w:r>
      <w:r w:rsidR="00335519" w:rsidRPr="003F2A96">
        <w:rPr>
          <w:position w:val="-12"/>
          <w:sz w:val="28"/>
          <w:szCs w:val="28"/>
          <w:highlight w:val="green"/>
        </w:rPr>
        <w:object w:dxaOrig="300" w:dyaOrig="380" w14:anchorId="6537C307">
          <v:shape id="_x0000_i1046" type="#_x0000_t75" style="width:15.05pt;height:21.5pt" o:ole="">
            <v:imagedata r:id="rId62" o:title=""/>
          </v:shape>
          <o:OLEObject Type="Embed" ProgID="Equation.DSMT4" ShapeID="_x0000_i1046" DrawAspect="Content" ObjectID="_1764070966" r:id="rId63"/>
        </w:object>
      </w:r>
      <w:r w:rsidR="0055379E" w:rsidRPr="003F2A96">
        <w:rPr>
          <w:sz w:val="28"/>
          <w:szCs w:val="28"/>
          <w:highlight w:val="green"/>
        </w:rPr>
        <w:t xml:space="preserve"> с модулями упругости, полученными при фактических испытаниях в процессе строительства </w:t>
      </w:r>
      <w:r w:rsidR="00335519" w:rsidRPr="003F2A96">
        <w:rPr>
          <w:position w:val="-14"/>
          <w:sz w:val="28"/>
          <w:szCs w:val="28"/>
          <w:highlight w:val="green"/>
        </w:rPr>
        <w:object w:dxaOrig="420" w:dyaOrig="400" w14:anchorId="2741D237">
          <v:shape id="_x0000_i1047" type="#_x0000_t75" style="width:21.5pt;height:21.5pt" o:ole="">
            <v:imagedata r:id="rId64" o:title=""/>
          </v:shape>
          <o:OLEObject Type="Embed" ProgID="Equation.DSMT4" ShapeID="_x0000_i1047" DrawAspect="Content" ObjectID="_1764070967" r:id="rId65"/>
        </w:object>
      </w:r>
      <w:r w:rsidR="0055379E" w:rsidRPr="003F2A96">
        <w:rPr>
          <w:sz w:val="28"/>
          <w:szCs w:val="28"/>
          <w:highlight w:val="green"/>
        </w:rPr>
        <w:t>:</w:t>
      </w:r>
    </w:p>
    <w:p w14:paraId="7C5547A7" w14:textId="586FC3D6" w:rsidR="008842D6" w:rsidRPr="003F2A96" w:rsidRDefault="00A0635C" w:rsidP="00B20C10">
      <w:pPr>
        <w:pStyle w:val="aff3"/>
        <w:tabs>
          <w:tab w:val="clear" w:pos="1276"/>
          <w:tab w:val="left" w:pos="1134"/>
        </w:tabs>
        <w:jc w:val="center"/>
        <w:rPr>
          <w:sz w:val="28"/>
          <w:szCs w:val="28"/>
          <w:highlight w:val="green"/>
        </w:rPr>
      </w:pPr>
      <w:r w:rsidRPr="003F2A96">
        <w:rPr>
          <w:position w:val="-14"/>
          <w:sz w:val="28"/>
          <w:szCs w:val="28"/>
          <w:highlight w:val="green"/>
        </w:rPr>
        <w:object w:dxaOrig="920" w:dyaOrig="400" w14:anchorId="232A4653">
          <v:shape id="_x0000_i1048" type="#_x0000_t75" style="width:45.15pt;height:21.5pt" o:ole="">
            <v:imagedata r:id="rId66" o:title=""/>
          </v:shape>
          <o:OLEObject Type="Embed" ProgID="Equation.DSMT4" ShapeID="_x0000_i1048" DrawAspect="Content" ObjectID="_1764070968" r:id="rId67"/>
        </w:object>
      </w:r>
      <w:r w:rsidR="00AC2C0B" w:rsidRPr="003F2A96">
        <w:rPr>
          <w:sz w:val="28"/>
          <w:szCs w:val="28"/>
          <w:highlight w:val="green"/>
        </w:rPr>
        <w:t>.</w:t>
      </w:r>
    </w:p>
    <w:p w14:paraId="6EAADBC3" w14:textId="06C82E10" w:rsidR="008842D6" w:rsidRPr="003F2A96" w:rsidRDefault="00A5784A" w:rsidP="001767A7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В.3</w:t>
      </w:r>
      <w:r w:rsidR="001767A7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Теоретические значения эквивалентных модулей упругости </w:t>
      </w:r>
      <w:r w:rsidR="000E6125" w:rsidRPr="003F2A96">
        <w:rPr>
          <w:position w:val="-12"/>
          <w:sz w:val="28"/>
          <w:szCs w:val="28"/>
          <w:highlight w:val="green"/>
        </w:rPr>
        <w:object w:dxaOrig="300" w:dyaOrig="380" w14:anchorId="27D8966D">
          <v:shape id="_x0000_i1049" type="#_x0000_t75" style="width:15.05pt;height:21.5pt" o:ole="">
            <v:imagedata r:id="rId68" o:title=""/>
          </v:shape>
          <o:OLEObject Type="Embed" ProgID="Equation.DSMT4" ShapeID="_x0000_i1049" DrawAspect="Content" ObjectID="_1764070969" r:id="rId69"/>
        </w:object>
      </w:r>
      <w:r w:rsidR="0055379E" w:rsidRPr="003F2A96">
        <w:rPr>
          <w:sz w:val="28"/>
          <w:szCs w:val="28"/>
          <w:highlight w:val="green"/>
        </w:rPr>
        <w:t>, определяются на основе проектных решений</w:t>
      </w:r>
      <w:r w:rsidR="00F62600" w:rsidRPr="003F2A96">
        <w:rPr>
          <w:sz w:val="28"/>
          <w:szCs w:val="28"/>
          <w:highlight w:val="green"/>
        </w:rPr>
        <w:t xml:space="preserve"> </w:t>
      </w:r>
      <w:r w:rsidR="00AC2C0B" w:rsidRPr="003F2A96">
        <w:rPr>
          <w:sz w:val="28"/>
          <w:szCs w:val="28"/>
          <w:highlight w:val="green"/>
        </w:rPr>
        <w:t>(см</w:t>
      </w:r>
      <w:r w:rsidR="0055379E" w:rsidRPr="003F2A96">
        <w:rPr>
          <w:sz w:val="28"/>
          <w:szCs w:val="28"/>
          <w:highlight w:val="green"/>
        </w:rPr>
        <w:t>.</w:t>
      </w:r>
      <w:r w:rsidR="003C008E" w:rsidRPr="003F2A96">
        <w:rPr>
          <w:sz w:val="28"/>
          <w:szCs w:val="28"/>
          <w:highlight w:val="green"/>
        </w:rPr>
        <w:t xml:space="preserve"> </w:t>
      </w:r>
      <w:r w:rsidR="00445A6F" w:rsidRPr="003F2A96">
        <w:rPr>
          <w:sz w:val="28"/>
          <w:szCs w:val="28"/>
          <w:highlight w:val="green"/>
        </w:rPr>
        <w:t>5.7</w:t>
      </w:r>
      <w:r w:rsidR="0055379E" w:rsidRPr="003F2A96">
        <w:rPr>
          <w:sz w:val="28"/>
          <w:szCs w:val="28"/>
          <w:highlight w:val="green"/>
        </w:rPr>
        <w:t xml:space="preserve">, формула </w:t>
      </w:r>
      <w:r w:rsidR="00AC2C0B" w:rsidRPr="003F2A96">
        <w:rPr>
          <w:sz w:val="28"/>
          <w:szCs w:val="28"/>
          <w:highlight w:val="green"/>
        </w:rPr>
        <w:t>(</w:t>
      </w:r>
      <w:r w:rsidR="00445A6F" w:rsidRPr="003F2A96">
        <w:rPr>
          <w:sz w:val="28"/>
          <w:szCs w:val="28"/>
          <w:highlight w:val="green"/>
        </w:rPr>
        <w:t>6</w:t>
      </w:r>
      <w:r w:rsidR="00E154BE" w:rsidRPr="003F2A96">
        <w:rPr>
          <w:sz w:val="28"/>
          <w:szCs w:val="28"/>
          <w:highlight w:val="green"/>
        </w:rPr>
        <w:t>)</w:t>
      </w:r>
      <w:r w:rsidR="00AC2C0B" w:rsidRPr="003F2A96">
        <w:rPr>
          <w:sz w:val="28"/>
          <w:szCs w:val="28"/>
          <w:highlight w:val="green"/>
        </w:rPr>
        <w:t>)</w:t>
      </w:r>
      <w:r w:rsidR="0055379E" w:rsidRPr="003F2A96">
        <w:rPr>
          <w:sz w:val="28"/>
          <w:szCs w:val="28"/>
          <w:highlight w:val="green"/>
        </w:rPr>
        <w:t xml:space="preserve">, а также </w:t>
      </w:r>
      <w:r w:rsidR="00E154BE" w:rsidRPr="003F2A96">
        <w:rPr>
          <w:sz w:val="28"/>
          <w:szCs w:val="28"/>
          <w:highlight w:val="green"/>
        </w:rPr>
        <w:t>с</w:t>
      </w:r>
      <w:r w:rsidR="0055379E" w:rsidRPr="003F2A96">
        <w:rPr>
          <w:sz w:val="28"/>
          <w:szCs w:val="28"/>
          <w:highlight w:val="green"/>
        </w:rPr>
        <w:t xml:space="preserve"> помощ</w:t>
      </w:r>
      <w:r w:rsidR="00E154BE" w:rsidRPr="003F2A96">
        <w:rPr>
          <w:sz w:val="28"/>
          <w:szCs w:val="28"/>
          <w:highlight w:val="green"/>
        </w:rPr>
        <w:t>ью</w:t>
      </w:r>
      <w:r w:rsidR="0055379E" w:rsidRPr="003F2A96">
        <w:rPr>
          <w:sz w:val="28"/>
          <w:szCs w:val="28"/>
          <w:highlight w:val="green"/>
        </w:rPr>
        <w:t xml:space="preserve"> номограмм </w:t>
      </w:r>
      <w:r w:rsidR="00445A6F" w:rsidRPr="003F2A96">
        <w:rPr>
          <w:sz w:val="28"/>
          <w:szCs w:val="28"/>
          <w:highlight w:val="green"/>
        </w:rPr>
        <w:t>(рис</w:t>
      </w:r>
      <w:r w:rsidR="00AC2C0B" w:rsidRPr="003F2A96">
        <w:rPr>
          <w:sz w:val="28"/>
          <w:szCs w:val="28"/>
          <w:highlight w:val="green"/>
        </w:rPr>
        <w:t>унки</w:t>
      </w:r>
      <w:r w:rsidR="00445A6F" w:rsidRPr="003F2A96">
        <w:rPr>
          <w:sz w:val="28"/>
          <w:szCs w:val="28"/>
          <w:highlight w:val="green"/>
        </w:rPr>
        <w:t xml:space="preserve"> В</w:t>
      </w:r>
      <w:r w:rsidR="00AC2C0B" w:rsidRPr="003F2A96">
        <w:rPr>
          <w:sz w:val="28"/>
          <w:szCs w:val="28"/>
          <w:highlight w:val="green"/>
        </w:rPr>
        <w:t>.</w:t>
      </w:r>
      <w:r w:rsidR="00445A6F" w:rsidRPr="003F2A96">
        <w:rPr>
          <w:sz w:val="28"/>
          <w:szCs w:val="28"/>
          <w:highlight w:val="green"/>
        </w:rPr>
        <w:t>5, В</w:t>
      </w:r>
      <w:r w:rsidR="00AC2C0B" w:rsidRPr="003F2A96">
        <w:rPr>
          <w:sz w:val="28"/>
          <w:szCs w:val="28"/>
          <w:highlight w:val="green"/>
        </w:rPr>
        <w:t>.</w:t>
      </w:r>
      <w:r w:rsidR="00445A6F" w:rsidRPr="003F2A96">
        <w:rPr>
          <w:sz w:val="28"/>
          <w:szCs w:val="28"/>
          <w:highlight w:val="green"/>
        </w:rPr>
        <w:t>6, В</w:t>
      </w:r>
      <w:r w:rsidR="00AC2C0B" w:rsidRPr="003F2A96">
        <w:rPr>
          <w:sz w:val="28"/>
          <w:szCs w:val="28"/>
          <w:highlight w:val="green"/>
        </w:rPr>
        <w:t>.</w:t>
      </w:r>
      <w:r w:rsidR="00445A6F" w:rsidRPr="003F2A96">
        <w:rPr>
          <w:sz w:val="28"/>
          <w:szCs w:val="28"/>
          <w:highlight w:val="green"/>
        </w:rPr>
        <w:t>7)</w:t>
      </w:r>
      <w:r w:rsidR="0055379E" w:rsidRPr="003F2A96">
        <w:rPr>
          <w:sz w:val="28"/>
          <w:szCs w:val="28"/>
          <w:highlight w:val="green"/>
        </w:rPr>
        <w:t>.</w:t>
      </w:r>
    </w:p>
    <w:p w14:paraId="2BBDAF9E" w14:textId="49379390" w:rsidR="008842D6" w:rsidRPr="003F2A96" w:rsidRDefault="00A5784A" w:rsidP="008842D6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В.4 </w:t>
      </w:r>
      <w:r w:rsidR="0055379E" w:rsidRPr="003F2A96">
        <w:rPr>
          <w:sz w:val="28"/>
          <w:szCs w:val="28"/>
          <w:highlight w:val="green"/>
        </w:rPr>
        <w:t xml:space="preserve">Фактические значения модулей упругости </w:t>
      </w:r>
      <w:r w:rsidRPr="003F2A96">
        <w:rPr>
          <w:sz w:val="28"/>
          <w:szCs w:val="28"/>
          <w:highlight w:val="green"/>
        </w:rPr>
        <w:t xml:space="preserve"> </w:t>
      </w:r>
      <w:r w:rsidR="001246DC" w:rsidRPr="003F2A96">
        <w:rPr>
          <w:position w:val="-14"/>
          <w:sz w:val="28"/>
          <w:szCs w:val="28"/>
          <w:highlight w:val="green"/>
        </w:rPr>
        <w:object w:dxaOrig="420" w:dyaOrig="400" w14:anchorId="3B0F96E2">
          <v:shape id="_x0000_i1050" type="#_x0000_t75" style="width:21.5pt;height:21.5pt" o:ole="">
            <v:imagedata r:id="rId70" o:title=""/>
          </v:shape>
          <o:OLEObject Type="Embed" ProgID="Equation.DSMT4" ShapeID="_x0000_i1050" DrawAspect="Content" ObjectID="_1764070970" r:id="rId71"/>
        </w:object>
      </w:r>
      <w:r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определяют </w:t>
      </w:r>
      <w:r w:rsidRPr="003F2A96">
        <w:rPr>
          <w:sz w:val="28"/>
          <w:szCs w:val="28"/>
          <w:highlight w:val="green"/>
        </w:rPr>
        <w:t>с</w:t>
      </w:r>
      <w:r w:rsidR="0055379E" w:rsidRPr="003F2A96">
        <w:rPr>
          <w:sz w:val="28"/>
          <w:szCs w:val="28"/>
          <w:highlight w:val="green"/>
        </w:rPr>
        <w:t xml:space="preserve"> помощ</w:t>
      </w:r>
      <w:r w:rsidRPr="003F2A96">
        <w:rPr>
          <w:sz w:val="28"/>
          <w:szCs w:val="28"/>
          <w:highlight w:val="green"/>
        </w:rPr>
        <w:t xml:space="preserve">ью </w:t>
      </w:r>
      <w:r w:rsidR="0055379E" w:rsidRPr="003F2A96">
        <w:rPr>
          <w:sz w:val="28"/>
          <w:szCs w:val="28"/>
          <w:highlight w:val="green"/>
        </w:rPr>
        <w:t>малогабаритных установок динамического нагружения</w:t>
      </w:r>
      <w:r w:rsidR="0027686F" w:rsidRPr="003F2A96">
        <w:rPr>
          <w:sz w:val="28"/>
          <w:szCs w:val="28"/>
          <w:highlight w:val="green"/>
        </w:rPr>
        <w:t xml:space="preserve">. </w:t>
      </w:r>
    </w:p>
    <w:p w14:paraId="270709E8" w14:textId="2CF39DEA" w:rsidR="008842D6" w:rsidRPr="003F2A96" w:rsidRDefault="00A5784A" w:rsidP="008842D6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В.5 </w:t>
      </w:r>
      <w:r w:rsidR="0055379E" w:rsidRPr="003F2A96">
        <w:rPr>
          <w:sz w:val="28"/>
          <w:szCs w:val="28"/>
          <w:highlight w:val="green"/>
        </w:rPr>
        <w:t xml:space="preserve">В качестве малогабаритной установки динамического нагружения </w:t>
      </w:r>
      <w:r w:rsidR="00362A8E" w:rsidRPr="003F2A96">
        <w:rPr>
          <w:b/>
          <w:sz w:val="28"/>
          <w:szCs w:val="28"/>
          <w:highlight w:val="green"/>
        </w:rPr>
        <w:t>может</w:t>
      </w:r>
      <w:r w:rsidR="0055379E" w:rsidRPr="003F2A96">
        <w:rPr>
          <w:sz w:val="28"/>
          <w:szCs w:val="28"/>
          <w:highlight w:val="green"/>
        </w:rPr>
        <w:t xml:space="preserve"> использоваться оборудование, имеющее в своей конструкции датчик измерения силы и датчик</w:t>
      </w:r>
      <w:r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>измерения</w:t>
      </w:r>
      <w:r w:rsidR="00791F34" w:rsidRPr="003F2A96">
        <w:rPr>
          <w:sz w:val="28"/>
          <w:szCs w:val="28"/>
          <w:highlight w:val="green"/>
        </w:rPr>
        <w:t xml:space="preserve"> перемещения (рис</w:t>
      </w:r>
      <w:r w:rsidRPr="003F2A96">
        <w:rPr>
          <w:sz w:val="28"/>
          <w:szCs w:val="28"/>
          <w:highlight w:val="green"/>
        </w:rPr>
        <w:t>унок</w:t>
      </w:r>
      <w:r w:rsidR="00791F34" w:rsidRPr="003F2A96">
        <w:rPr>
          <w:sz w:val="28"/>
          <w:szCs w:val="28"/>
          <w:highlight w:val="green"/>
        </w:rPr>
        <w:t xml:space="preserve"> В</w:t>
      </w:r>
      <w:r w:rsidR="0055379E" w:rsidRPr="003F2A96">
        <w:rPr>
          <w:sz w:val="28"/>
          <w:szCs w:val="28"/>
          <w:highlight w:val="green"/>
        </w:rPr>
        <w:t>.1). Подобное оборудование предназначено для измерения модуля упругости на основе прямых измерений амплитуды перемещения штампа и ударной силы, действу</w:t>
      </w:r>
      <w:r w:rsidR="008842D6" w:rsidRPr="003F2A96">
        <w:rPr>
          <w:sz w:val="28"/>
          <w:szCs w:val="28"/>
          <w:highlight w:val="green"/>
        </w:rPr>
        <w:t>ющей на круглый, жесткий штамп.</w:t>
      </w:r>
    </w:p>
    <w:p w14:paraId="7CA920B0" w14:textId="584818F5" w:rsidR="00A31129" w:rsidRPr="003F2A96" w:rsidRDefault="00B13752" w:rsidP="00A31129">
      <w:pPr>
        <w:pStyle w:val="aff3"/>
        <w:tabs>
          <w:tab w:val="clear" w:pos="1276"/>
          <w:tab w:val="left" w:pos="1134"/>
        </w:tabs>
        <w:jc w:val="center"/>
        <w:rPr>
          <w:highlight w:val="green"/>
        </w:rPr>
      </w:pPr>
      <w:r w:rsidRPr="003F2A96">
        <w:rPr>
          <w:noProof/>
          <w:highlight w:val="green"/>
          <w:lang w:eastAsia="ru-RU"/>
        </w:rPr>
        <w:drawing>
          <wp:inline distT="0" distB="0" distL="0" distR="0" wp14:anchorId="6FA39CB2" wp14:editId="4C65D487">
            <wp:extent cx="2412114" cy="34004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26" cy="346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F20D" w14:textId="77777777" w:rsidR="00A31129" w:rsidRPr="003F2A96" w:rsidRDefault="00A31129" w:rsidP="00A31129">
      <w:pPr>
        <w:pStyle w:val="aff3"/>
        <w:tabs>
          <w:tab w:val="clear" w:pos="1276"/>
          <w:tab w:val="left" w:pos="1134"/>
        </w:tabs>
        <w:ind w:firstLine="709"/>
        <w:jc w:val="center"/>
        <w:rPr>
          <w:b/>
          <w:highlight w:val="green"/>
        </w:rPr>
      </w:pPr>
      <w:r w:rsidRPr="003F2A96">
        <w:rPr>
          <w:b/>
          <w:i/>
          <w:highlight w:val="green"/>
        </w:rPr>
        <w:t>Рисунок В.1</w:t>
      </w:r>
      <w:r w:rsidRPr="003F2A96">
        <w:rPr>
          <w:b/>
          <w:highlight w:val="green"/>
        </w:rPr>
        <w:t xml:space="preserve"> – Общая (принципиальная) схема малогабаритной установки динамического нагружения</w:t>
      </w:r>
    </w:p>
    <w:p w14:paraId="7E9EA0A0" w14:textId="77777777" w:rsidR="00A31129" w:rsidRPr="003F2A96" w:rsidRDefault="00A31129" w:rsidP="00791F34">
      <w:pPr>
        <w:pStyle w:val="aff3"/>
        <w:tabs>
          <w:tab w:val="clear" w:pos="1276"/>
          <w:tab w:val="left" w:pos="1134"/>
        </w:tabs>
        <w:ind w:firstLine="709"/>
        <w:rPr>
          <w:highlight w:val="green"/>
        </w:rPr>
      </w:pPr>
    </w:p>
    <w:p w14:paraId="5413C406" w14:textId="4ABE3907" w:rsidR="00791F34" w:rsidRPr="003F2A96" w:rsidRDefault="00A5784A" w:rsidP="00791F34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В.6</w:t>
      </w:r>
      <w:r w:rsidR="001767A7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Диапазон измерений силы </w:t>
      </w:r>
      <w:r w:rsidRPr="003F2A96">
        <w:rPr>
          <w:sz w:val="28"/>
          <w:szCs w:val="28"/>
          <w:highlight w:val="green"/>
        </w:rPr>
        <w:t>с</w:t>
      </w:r>
      <w:r w:rsidR="0055379E" w:rsidRPr="003F2A96">
        <w:rPr>
          <w:sz w:val="28"/>
          <w:szCs w:val="28"/>
          <w:highlight w:val="green"/>
        </w:rPr>
        <w:t xml:space="preserve"> помощ</w:t>
      </w:r>
      <w:r w:rsidRPr="003F2A96">
        <w:rPr>
          <w:sz w:val="28"/>
          <w:szCs w:val="28"/>
          <w:highlight w:val="green"/>
        </w:rPr>
        <w:t>ью</w:t>
      </w:r>
      <w:r w:rsidR="0055379E" w:rsidRPr="003F2A96">
        <w:rPr>
          <w:sz w:val="28"/>
          <w:szCs w:val="28"/>
          <w:highlight w:val="green"/>
        </w:rPr>
        <w:t xml:space="preserve"> малогабаритной установки динамичес</w:t>
      </w:r>
      <w:r w:rsidR="00791F34" w:rsidRPr="003F2A96">
        <w:rPr>
          <w:sz w:val="28"/>
          <w:szCs w:val="28"/>
          <w:highlight w:val="green"/>
        </w:rPr>
        <w:t xml:space="preserve">кого нагружения: 0,1 – 19,0 </w:t>
      </w:r>
      <w:proofErr w:type="spellStart"/>
      <w:r w:rsidR="00791F34" w:rsidRPr="003F2A96">
        <w:rPr>
          <w:sz w:val="28"/>
          <w:szCs w:val="28"/>
          <w:highlight w:val="green"/>
        </w:rPr>
        <w:t>кН.</w:t>
      </w:r>
      <w:proofErr w:type="spellEnd"/>
    </w:p>
    <w:p w14:paraId="1554039B" w14:textId="77777777" w:rsidR="00791F34" w:rsidRPr="003F2A96" w:rsidRDefault="00A5784A" w:rsidP="00791F34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В.7</w:t>
      </w:r>
      <w:r w:rsidR="001767A7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>Диапазон измерений перемещения штампа малогабаритной установки динамического нагружения: 50 – 9999 мкм.</w:t>
      </w:r>
    </w:p>
    <w:p w14:paraId="531B1A96" w14:textId="74354C4A" w:rsidR="0055379E" w:rsidRPr="003F2A96" w:rsidRDefault="00EB08FF" w:rsidP="00791F34">
      <w:pPr>
        <w:pStyle w:val="aff3"/>
        <w:tabs>
          <w:tab w:val="clear" w:pos="1276"/>
          <w:tab w:val="left" w:pos="1134"/>
        </w:tabs>
        <w:ind w:firstLine="709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В.8</w:t>
      </w:r>
      <w:r w:rsidR="00901C1B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>Значения модулей упругости у конструктивных слоев назначают в соответствии с типом грунта, заложенного в проектной документации и применяемого в процессе строительства по данным лабо</w:t>
      </w:r>
      <w:r w:rsidR="00833478" w:rsidRPr="003F2A96">
        <w:rPr>
          <w:sz w:val="28"/>
          <w:szCs w:val="28"/>
          <w:highlight w:val="green"/>
        </w:rPr>
        <w:t>раторных испытаний или табличным данным, пр</w:t>
      </w:r>
      <w:r w:rsidR="00A5784A" w:rsidRPr="003F2A96">
        <w:rPr>
          <w:sz w:val="28"/>
          <w:szCs w:val="28"/>
          <w:highlight w:val="green"/>
        </w:rPr>
        <w:t>ивед</w:t>
      </w:r>
      <w:r w:rsidR="00833478" w:rsidRPr="003F2A96">
        <w:rPr>
          <w:sz w:val="28"/>
          <w:szCs w:val="28"/>
          <w:highlight w:val="green"/>
        </w:rPr>
        <w:t>енным</w:t>
      </w:r>
      <w:r w:rsidR="0055379E" w:rsidRPr="003F2A96">
        <w:rPr>
          <w:sz w:val="28"/>
          <w:szCs w:val="28"/>
          <w:highlight w:val="green"/>
        </w:rPr>
        <w:t xml:space="preserve"> в соответствующ</w:t>
      </w:r>
      <w:r w:rsidR="00020737" w:rsidRPr="003F2A96">
        <w:rPr>
          <w:sz w:val="28"/>
          <w:szCs w:val="28"/>
          <w:highlight w:val="green"/>
        </w:rPr>
        <w:t>их</w:t>
      </w:r>
      <w:r w:rsidR="0055379E" w:rsidRPr="003F2A96">
        <w:rPr>
          <w:sz w:val="28"/>
          <w:szCs w:val="28"/>
          <w:highlight w:val="green"/>
        </w:rPr>
        <w:t xml:space="preserve"> нормативн</w:t>
      </w:r>
      <w:r w:rsidR="00020737" w:rsidRPr="003F2A96">
        <w:rPr>
          <w:sz w:val="28"/>
          <w:szCs w:val="28"/>
          <w:highlight w:val="green"/>
        </w:rPr>
        <w:t>ых</w:t>
      </w:r>
      <w:r w:rsidR="0055379E" w:rsidRPr="003F2A96">
        <w:rPr>
          <w:sz w:val="28"/>
          <w:szCs w:val="28"/>
          <w:highlight w:val="green"/>
        </w:rPr>
        <w:t xml:space="preserve"> документа</w:t>
      </w:r>
      <w:r w:rsidR="00020737" w:rsidRPr="003F2A96">
        <w:rPr>
          <w:sz w:val="28"/>
          <w:szCs w:val="28"/>
          <w:highlight w:val="green"/>
        </w:rPr>
        <w:t>х</w:t>
      </w:r>
      <w:r w:rsidR="0055379E" w:rsidRPr="003F2A96">
        <w:rPr>
          <w:sz w:val="28"/>
          <w:szCs w:val="28"/>
          <w:highlight w:val="green"/>
        </w:rPr>
        <w:t>.</w:t>
      </w:r>
    </w:p>
    <w:p w14:paraId="36C4E62D" w14:textId="37C12EC7" w:rsidR="0055379E" w:rsidRPr="003F2A96" w:rsidRDefault="00EB08FF" w:rsidP="00791F34">
      <w:pPr>
        <w:tabs>
          <w:tab w:val="left" w:pos="1134"/>
        </w:tabs>
        <w:suppressAutoHyphens/>
        <w:contextualSpacing/>
        <w:rPr>
          <w:color w:val="000000"/>
          <w:sz w:val="28"/>
          <w:szCs w:val="28"/>
          <w:highlight w:val="green"/>
          <w:lang w:eastAsia="ar-SA"/>
        </w:rPr>
      </w:pPr>
      <w:r w:rsidRPr="003F2A96">
        <w:rPr>
          <w:color w:val="000000"/>
          <w:sz w:val="28"/>
          <w:szCs w:val="28"/>
          <w:highlight w:val="green"/>
          <w:lang w:eastAsia="ar-SA"/>
        </w:rPr>
        <w:t>В.9</w:t>
      </w:r>
      <w:r w:rsidR="00901C1B" w:rsidRPr="003F2A96">
        <w:rPr>
          <w:color w:val="000000"/>
          <w:sz w:val="28"/>
          <w:szCs w:val="28"/>
          <w:highlight w:val="green"/>
          <w:lang w:eastAsia="ar-SA"/>
        </w:rPr>
        <w:t xml:space="preserve"> </w:t>
      </w:r>
      <w:r w:rsidR="0055379E" w:rsidRPr="003F2A96">
        <w:rPr>
          <w:color w:val="000000"/>
          <w:sz w:val="28"/>
          <w:szCs w:val="28"/>
          <w:highlight w:val="green"/>
          <w:lang w:eastAsia="ar-SA"/>
        </w:rPr>
        <w:t>Методика применима для нового строительства и для реконструкции дорожных одежд с покрытием из искусственных камней</w:t>
      </w:r>
      <w:r w:rsidR="00630D34" w:rsidRPr="003F2A96">
        <w:rPr>
          <w:color w:val="000000"/>
          <w:sz w:val="28"/>
          <w:szCs w:val="28"/>
          <w:highlight w:val="green"/>
          <w:lang w:eastAsia="ar-SA"/>
        </w:rPr>
        <w:t>/плит</w:t>
      </w:r>
      <w:r w:rsidR="0055379E" w:rsidRPr="003F2A96">
        <w:rPr>
          <w:color w:val="000000"/>
          <w:sz w:val="28"/>
          <w:szCs w:val="28"/>
          <w:highlight w:val="green"/>
          <w:lang w:eastAsia="ar-SA"/>
        </w:rPr>
        <w:t xml:space="preserve"> мощения.</w:t>
      </w:r>
    </w:p>
    <w:p w14:paraId="3ABF0CDD" w14:textId="7F8E1AD7" w:rsidR="00791F34" w:rsidRPr="003F2A96" w:rsidRDefault="00EB08FF" w:rsidP="00791F34">
      <w:pPr>
        <w:tabs>
          <w:tab w:val="left" w:pos="1134"/>
        </w:tabs>
        <w:contextualSpacing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В.10</w:t>
      </w:r>
      <w:r w:rsidR="00901C1B" w:rsidRPr="003F2A96">
        <w:rPr>
          <w:color w:val="000000"/>
          <w:sz w:val="28"/>
          <w:szCs w:val="28"/>
          <w:highlight w:val="green"/>
        </w:rPr>
        <w:t xml:space="preserve"> </w:t>
      </w:r>
      <w:r w:rsidR="0055379E" w:rsidRPr="003F2A96">
        <w:rPr>
          <w:color w:val="000000"/>
          <w:sz w:val="28"/>
          <w:szCs w:val="28"/>
          <w:highlight w:val="green"/>
        </w:rPr>
        <w:t xml:space="preserve">При выполнении контроля поверхностного модуля упругости, толщины слоев не </w:t>
      </w:r>
      <w:r w:rsidR="00362A8E" w:rsidRPr="003F2A96">
        <w:rPr>
          <w:b/>
          <w:color w:val="000000"/>
          <w:sz w:val="28"/>
          <w:szCs w:val="28"/>
          <w:highlight w:val="green"/>
        </w:rPr>
        <w:t>долж</w:t>
      </w:r>
      <w:r w:rsidR="0055379E" w:rsidRPr="003F2A96">
        <w:rPr>
          <w:color w:val="000000"/>
          <w:sz w:val="28"/>
          <w:szCs w:val="28"/>
          <w:highlight w:val="green"/>
        </w:rPr>
        <w:t>ны превышать значения 0,45</w:t>
      </w:r>
      <w:r w:rsidR="00833478" w:rsidRPr="003F2A96">
        <w:rPr>
          <w:color w:val="000000"/>
          <w:sz w:val="28"/>
          <w:szCs w:val="28"/>
          <w:highlight w:val="green"/>
        </w:rPr>
        <w:t xml:space="preserve"> </w:t>
      </w:r>
      <w:r w:rsidR="0055379E" w:rsidRPr="003F2A96">
        <w:rPr>
          <w:color w:val="000000"/>
          <w:sz w:val="28"/>
          <w:szCs w:val="28"/>
          <w:highlight w:val="green"/>
        </w:rPr>
        <w:t xml:space="preserve">м. </w:t>
      </w:r>
    </w:p>
    <w:p w14:paraId="4E5D3CD2" w14:textId="626E4CFF" w:rsidR="0055379E" w:rsidRPr="003F2A96" w:rsidRDefault="00EB08FF" w:rsidP="00791F34">
      <w:pPr>
        <w:tabs>
          <w:tab w:val="left" w:pos="1134"/>
        </w:tabs>
        <w:contextualSpacing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>В.11</w:t>
      </w:r>
      <w:r w:rsidR="00901C1B" w:rsidRPr="003F2A96">
        <w:rPr>
          <w:color w:val="000000"/>
          <w:sz w:val="28"/>
          <w:szCs w:val="28"/>
          <w:highlight w:val="green"/>
        </w:rPr>
        <w:t xml:space="preserve"> </w:t>
      </w:r>
      <w:r w:rsidR="0055379E" w:rsidRPr="003F2A96">
        <w:rPr>
          <w:color w:val="000000"/>
          <w:sz w:val="28"/>
          <w:szCs w:val="28"/>
          <w:highlight w:val="green"/>
        </w:rPr>
        <w:t xml:space="preserve">При новом строительстве для определения теоретических значений эквивалентных модулей упругости </w:t>
      </w:r>
      <w:r w:rsidR="00362A8E" w:rsidRPr="003F2A96">
        <w:rPr>
          <w:b/>
          <w:color w:val="000000"/>
          <w:sz w:val="28"/>
          <w:szCs w:val="28"/>
          <w:highlight w:val="green"/>
        </w:rPr>
        <w:t>необходимо</w:t>
      </w:r>
      <w:r w:rsidR="003774AF" w:rsidRPr="003F2A96">
        <w:rPr>
          <w:color w:val="000000"/>
          <w:sz w:val="28"/>
          <w:szCs w:val="28"/>
          <w:highlight w:val="green"/>
        </w:rPr>
        <w:t xml:space="preserve"> использовать</w:t>
      </w:r>
      <w:r w:rsidR="00E17728" w:rsidRPr="003F2A96">
        <w:rPr>
          <w:color w:val="000000"/>
          <w:sz w:val="28"/>
          <w:szCs w:val="28"/>
          <w:highlight w:val="green"/>
        </w:rPr>
        <w:t xml:space="preserve"> номограммы 1 или 2 (</w:t>
      </w:r>
      <w:r w:rsidR="00AE5BE8" w:rsidRPr="003F2A96">
        <w:rPr>
          <w:color w:val="000000"/>
          <w:sz w:val="28"/>
          <w:szCs w:val="28"/>
          <w:highlight w:val="green"/>
        </w:rPr>
        <w:t>рисунк</w:t>
      </w:r>
      <w:r w:rsidR="00020737" w:rsidRPr="003F2A96">
        <w:rPr>
          <w:color w:val="000000"/>
          <w:sz w:val="28"/>
          <w:szCs w:val="28"/>
          <w:highlight w:val="green"/>
        </w:rPr>
        <w:t>и</w:t>
      </w:r>
      <w:r w:rsidR="00AE5BE8" w:rsidRPr="003F2A96">
        <w:rPr>
          <w:color w:val="000000"/>
          <w:sz w:val="28"/>
          <w:szCs w:val="28"/>
          <w:highlight w:val="green"/>
        </w:rPr>
        <w:t xml:space="preserve"> В.5</w:t>
      </w:r>
      <w:r w:rsidR="00E17728" w:rsidRPr="003F2A96">
        <w:rPr>
          <w:color w:val="000000"/>
          <w:sz w:val="28"/>
          <w:szCs w:val="28"/>
          <w:highlight w:val="green"/>
        </w:rPr>
        <w:t>, В.6)</w:t>
      </w:r>
      <w:r w:rsidR="0055379E" w:rsidRPr="003F2A96">
        <w:rPr>
          <w:color w:val="000000"/>
          <w:sz w:val="28"/>
          <w:szCs w:val="28"/>
          <w:highlight w:val="green"/>
        </w:rPr>
        <w:t>. Последовательность опре</w:t>
      </w:r>
      <w:r w:rsidRPr="003F2A96">
        <w:rPr>
          <w:color w:val="000000"/>
          <w:sz w:val="28"/>
          <w:szCs w:val="28"/>
          <w:highlight w:val="green"/>
        </w:rPr>
        <w:t>деления приведе</w:t>
      </w:r>
      <w:r w:rsidR="00791F34" w:rsidRPr="003F2A96">
        <w:rPr>
          <w:color w:val="000000"/>
          <w:sz w:val="28"/>
          <w:szCs w:val="28"/>
          <w:highlight w:val="green"/>
        </w:rPr>
        <w:t>на на рисунке В</w:t>
      </w:r>
      <w:r w:rsidR="0055379E" w:rsidRPr="003F2A96">
        <w:rPr>
          <w:color w:val="000000"/>
          <w:sz w:val="28"/>
          <w:szCs w:val="28"/>
          <w:highlight w:val="green"/>
        </w:rPr>
        <w:t>.2.</w:t>
      </w:r>
    </w:p>
    <w:p w14:paraId="69F32984" w14:textId="77777777" w:rsidR="0055379E" w:rsidRPr="003F2A96" w:rsidRDefault="0055379E" w:rsidP="00B545BC">
      <w:pPr>
        <w:pStyle w:val="a3"/>
        <w:tabs>
          <w:tab w:val="left" w:pos="1134"/>
        </w:tabs>
        <w:ind w:left="709" w:firstLine="0"/>
        <w:rPr>
          <w:color w:val="000000"/>
          <w:highlight w:val="green"/>
        </w:rPr>
      </w:pPr>
    </w:p>
    <w:p w14:paraId="308C9601" w14:textId="0EF8E404" w:rsidR="0055379E" w:rsidRPr="003F2A96" w:rsidRDefault="003A4C72" w:rsidP="009F2B47">
      <w:pPr>
        <w:tabs>
          <w:tab w:val="left" w:pos="1134"/>
        </w:tabs>
        <w:jc w:val="center"/>
        <w:rPr>
          <w:color w:val="000000"/>
          <w:highlight w:val="green"/>
        </w:rPr>
      </w:pPr>
      <w:r w:rsidRPr="003F2A96">
        <w:rPr>
          <w:noProof/>
          <w:color w:val="000000"/>
          <w:highlight w:val="green"/>
        </w:rPr>
        <w:drawing>
          <wp:inline distT="0" distB="0" distL="0" distR="0" wp14:anchorId="27709309" wp14:editId="1185F283">
            <wp:extent cx="3358464" cy="19805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5" t="12393" r="5992" b="13230"/>
                    <a:stretch/>
                  </pic:blipFill>
                  <pic:spPr bwMode="auto">
                    <a:xfrm>
                      <a:off x="0" y="0"/>
                      <a:ext cx="3370353" cy="198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3712B" w14:textId="53FCFD3B" w:rsidR="0055379E" w:rsidRPr="003F2A96" w:rsidRDefault="00791F34" w:rsidP="009F2B47">
      <w:pPr>
        <w:tabs>
          <w:tab w:val="left" w:pos="1134"/>
        </w:tabs>
        <w:jc w:val="center"/>
        <w:rPr>
          <w:b/>
          <w:strike/>
          <w:color w:val="000000"/>
          <w:highlight w:val="green"/>
        </w:rPr>
      </w:pPr>
      <w:r w:rsidRPr="003F2A96">
        <w:rPr>
          <w:b/>
          <w:i/>
          <w:color w:val="000000"/>
          <w:highlight w:val="green"/>
        </w:rPr>
        <w:t>Рис</w:t>
      </w:r>
      <w:r w:rsidR="00EB08FF" w:rsidRPr="003F2A96">
        <w:rPr>
          <w:b/>
          <w:i/>
          <w:color w:val="000000"/>
          <w:highlight w:val="green"/>
        </w:rPr>
        <w:t>унок</w:t>
      </w:r>
      <w:r w:rsidRPr="003F2A96">
        <w:rPr>
          <w:b/>
          <w:i/>
          <w:color w:val="000000"/>
          <w:highlight w:val="green"/>
        </w:rPr>
        <w:t xml:space="preserve"> В</w:t>
      </w:r>
      <w:r w:rsidR="0055379E" w:rsidRPr="003F2A96">
        <w:rPr>
          <w:b/>
          <w:i/>
          <w:color w:val="000000"/>
          <w:highlight w:val="green"/>
        </w:rPr>
        <w:t>.2</w:t>
      </w:r>
      <w:r w:rsidR="0055379E" w:rsidRPr="003F2A96">
        <w:rPr>
          <w:b/>
          <w:color w:val="000000"/>
          <w:highlight w:val="green"/>
        </w:rPr>
        <w:t xml:space="preserve"> – Последовательность определения эквивалентного модуля групп слоев по номограммам при новом строительстве </w:t>
      </w:r>
      <w:r w:rsidR="001046F0" w:rsidRPr="003F2A96">
        <w:rPr>
          <w:b/>
          <w:color w:val="000000"/>
          <w:highlight w:val="green"/>
        </w:rPr>
        <w:t>(пример)</w:t>
      </w:r>
    </w:p>
    <w:p w14:paraId="2DF93911" w14:textId="77777777" w:rsidR="00791F34" w:rsidRPr="003F2A96" w:rsidRDefault="00791F34" w:rsidP="00791F34">
      <w:pPr>
        <w:pStyle w:val="aff3"/>
        <w:tabs>
          <w:tab w:val="clear" w:pos="1276"/>
          <w:tab w:val="left" w:pos="1134"/>
        </w:tabs>
        <w:rPr>
          <w:highlight w:val="green"/>
        </w:rPr>
      </w:pPr>
    </w:p>
    <w:p w14:paraId="4D0F0EBA" w14:textId="65014DA0" w:rsidR="0055379E" w:rsidRPr="003F2A96" w:rsidRDefault="00EB08FF" w:rsidP="00791F34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В.12</w:t>
      </w:r>
      <w:r w:rsidR="00901C1B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>При выполнении работ по реконструкции</w:t>
      </w:r>
      <w:r w:rsidR="00020737" w:rsidRPr="003F2A96">
        <w:rPr>
          <w:sz w:val="28"/>
          <w:szCs w:val="28"/>
          <w:highlight w:val="green"/>
        </w:rPr>
        <w:t xml:space="preserve"> (рисунок В.3)</w:t>
      </w:r>
      <w:r w:rsidR="0055379E" w:rsidRPr="003F2A96">
        <w:rPr>
          <w:sz w:val="28"/>
          <w:szCs w:val="28"/>
          <w:highlight w:val="green"/>
        </w:rPr>
        <w:t xml:space="preserve">, контроль модуля упругости земляного полотна (подстилающего грунта) </w:t>
      </w:r>
      <w:r w:rsidR="00362A8E" w:rsidRPr="003F2A96">
        <w:rPr>
          <w:b/>
          <w:sz w:val="28"/>
          <w:szCs w:val="28"/>
          <w:highlight w:val="green"/>
        </w:rPr>
        <w:t>допускается</w:t>
      </w:r>
      <w:r w:rsidR="0055379E" w:rsidRPr="003F2A96">
        <w:rPr>
          <w:sz w:val="28"/>
          <w:szCs w:val="28"/>
          <w:highlight w:val="green"/>
        </w:rPr>
        <w:t xml:space="preserve"> не выполнять, в случае, когда толщина первого отсыпаемого слоя меньше диаметра плиты малогабаритной установки динамического нагружения, т.е. при  </w:t>
      </w:r>
    </w:p>
    <w:p w14:paraId="55B4CF55" w14:textId="5109B079" w:rsidR="00791F34" w:rsidRPr="003F2A96" w:rsidRDefault="001B6111" w:rsidP="00791F34">
      <w:pPr>
        <w:pStyle w:val="aff3"/>
        <w:tabs>
          <w:tab w:val="clear" w:pos="1276"/>
          <w:tab w:val="left" w:pos="1134"/>
        </w:tabs>
        <w:ind w:left="709"/>
        <w:jc w:val="center"/>
        <w:rPr>
          <w:sz w:val="28"/>
          <w:szCs w:val="28"/>
          <w:highlight w:val="green"/>
        </w:rPr>
      </w:pPr>
      <w:r w:rsidRPr="003F2A96">
        <w:rPr>
          <w:position w:val="-12"/>
          <w:sz w:val="28"/>
          <w:szCs w:val="28"/>
          <w:highlight w:val="green"/>
        </w:rPr>
        <w:object w:dxaOrig="1700" w:dyaOrig="360" w14:anchorId="40211ADB">
          <v:shape id="_x0000_i1051" type="#_x0000_t75" style="width:84.9pt;height:21.5pt" o:ole="">
            <v:imagedata r:id="rId74" o:title=""/>
          </v:shape>
          <o:OLEObject Type="Embed" ProgID="Equation.DSMT4" ShapeID="_x0000_i1051" DrawAspect="Content" ObjectID="_1764070971" r:id="rId75"/>
        </w:object>
      </w:r>
      <w:r w:rsidR="00020737" w:rsidRPr="003F2A96">
        <w:rPr>
          <w:sz w:val="28"/>
          <w:szCs w:val="28"/>
          <w:highlight w:val="green"/>
        </w:rPr>
        <w:t>.</w:t>
      </w:r>
    </w:p>
    <w:p w14:paraId="1482E0F3" w14:textId="6A5DBB20" w:rsidR="0055379E" w:rsidRPr="003F2A96" w:rsidRDefault="00EB08FF" w:rsidP="00791F34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В.13</w:t>
      </w:r>
      <w:r w:rsidR="00901C1B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При реконструкции для определения теоретических значений </w:t>
      </w:r>
      <w:r w:rsidRPr="003F2A96">
        <w:rPr>
          <w:sz w:val="28"/>
          <w:szCs w:val="28"/>
          <w:highlight w:val="green"/>
        </w:rPr>
        <w:t>эквивалентных модулей упругости</w:t>
      </w:r>
      <w:r w:rsidR="00791F34" w:rsidRPr="003F2A96">
        <w:rPr>
          <w:sz w:val="28"/>
          <w:szCs w:val="28"/>
          <w:highlight w:val="green"/>
        </w:rPr>
        <w:t xml:space="preserve"> для первой пары грунтов (рис</w:t>
      </w:r>
      <w:r w:rsidRPr="003F2A96">
        <w:rPr>
          <w:sz w:val="28"/>
          <w:szCs w:val="28"/>
          <w:highlight w:val="green"/>
        </w:rPr>
        <w:t>унок</w:t>
      </w:r>
      <w:r w:rsidR="00791F34" w:rsidRPr="003F2A96">
        <w:rPr>
          <w:sz w:val="28"/>
          <w:szCs w:val="28"/>
          <w:highlight w:val="green"/>
        </w:rPr>
        <w:t xml:space="preserve"> В</w:t>
      </w:r>
      <w:r w:rsidRPr="003F2A96">
        <w:rPr>
          <w:sz w:val="28"/>
          <w:szCs w:val="28"/>
          <w:highlight w:val="green"/>
        </w:rPr>
        <w:t>.</w:t>
      </w:r>
      <w:r w:rsidR="003A4C72" w:rsidRPr="003F2A96">
        <w:rPr>
          <w:sz w:val="28"/>
          <w:szCs w:val="28"/>
          <w:highlight w:val="green"/>
        </w:rPr>
        <w:t>3</w:t>
      </w:r>
      <w:r w:rsidRPr="003F2A96">
        <w:rPr>
          <w:sz w:val="28"/>
          <w:szCs w:val="28"/>
          <w:highlight w:val="green"/>
        </w:rPr>
        <w:t xml:space="preserve">)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55379E" w:rsidRPr="003F2A96">
        <w:rPr>
          <w:sz w:val="28"/>
          <w:szCs w:val="28"/>
          <w:highlight w:val="green"/>
        </w:rPr>
        <w:t xml:space="preserve"> использовать номограмму </w:t>
      </w:r>
      <w:r w:rsidR="003A4C72" w:rsidRPr="003F2A96">
        <w:rPr>
          <w:sz w:val="28"/>
          <w:szCs w:val="28"/>
          <w:highlight w:val="green"/>
        </w:rPr>
        <w:t>3 (рисунок В.7)</w:t>
      </w:r>
      <w:r w:rsidR="0055379E" w:rsidRPr="003F2A96">
        <w:rPr>
          <w:sz w:val="28"/>
          <w:szCs w:val="28"/>
          <w:highlight w:val="green"/>
        </w:rPr>
        <w:t xml:space="preserve">. Для последующих групп слоев, при послойной отсыпке –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55379E" w:rsidRPr="003F2A96">
        <w:rPr>
          <w:sz w:val="28"/>
          <w:szCs w:val="28"/>
          <w:highlight w:val="green"/>
        </w:rPr>
        <w:t xml:space="preserve"> использовать номограмм</w:t>
      </w:r>
      <w:r w:rsidRPr="003F2A96">
        <w:rPr>
          <w:sz w:val="28"/>
          <w:szCs w:val="28"/>
          <w:highlight w:val="green"/>
        </w:rPr>
        <w:t xml:space="preserve">у </w:t>
      </w:r>
      <w:r w:rsidR="003A4C72" w:rsidRPr="003F2A96">
        <w:rPr>
          <w:sz w:val="28"/>
          <w:szCs w:val="28"/>
          <w:highlight w:val="green"/>
        </w:rPr>
        <w:t>1 или 2 (рисунк</w:t>
      </w:r>
      <w:r w:rsidR="00020737" w:rsidRPr="003F2A96">
        <w:rPr>
          <w:sz w:val="28"/>
          <w:szCs w:val="28"/>
          <w:highlight w:val="green"/>
        </w:rPr>
        <w:t>и</w:t>
      </w:r>
      <w:r w:rsidR="003A4C72" w:rsidRPr="003F2A96">
        <w:rPr>
          <w:sz w:val="28"/>
          <w:szCs w:val="28"/>
          <w:highlight w:val="green"/>
        </w:rPr>
        <w:t xml:space="preserve"> В.5, В.6)</w:t>
      </w:r>
      <w:r w:rsidR="0055379E" w:rsidRPr="003F2A96">
        <w:rPr>
          <w:sz w:val="28"/>
          <w:szCs w:val="28"/>
          <w:highlight w:val="green"/>
        </w:rPr>
        <w:t xml:space="preserve">. В случае, когда толщина нижнего слоя больше одного диаметра плиты измерителя модуля упругости, т.е. при </w:t>
      </w:r>
    </w:p>
    <w:p w14:paraId="70EF90B5" w14:textId="77777777" w:rsidR="00020737" w:rsidRPr="003F2A96" w:rsidRDefault="00020737" w:rsidP="00791F34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</w:p>
    <w:p w14:paraId="7BFC816C" w14:textId="77777777" w:rsidR="0055379E" w:rsidRPr="003F2A96" w:rsidRDefault="001B6111" w:rsidP="009F2B47">
      <w:pPr>
        <w:pStyle w:val="a3"/>
        <w:tabs>
          <w:tab w:val="left" w:pos="1134"/>
        </w:tabs>
        <w:ind w:left="709" w:firstLine="0"/>
        <w:jc w:val="center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position w:val="-12"/>
          <w:sz w:val="28"/>
          <w:szCs w:val="28"/>
          <w:highlight w:val="green"/>
        </w:rPr>
        <w:object w:dxaOrig="1800" w:dyaOrig="360" w14:anchorId="511009B1">
          <v:shape id="_x0000_i1052" type="#_x0000_t75" style="width:92.4pt;height:21.5pt" o:ole="">
            <v:imagedata r:id="rId76" o:title=""/>
          </v:shape>
          <o:OLEObject Type="Embed" ProgID="Equation.DSMT4" ShapeID="_x0000_i1052" DrawAspect="Content" ObjectID="_1764070972" r:id="rId77"/>
        </w:object>
      </w:r>
      <w:r w:rsidR="0055379E" w:rsidRPr="003F2A96">
        <w:rPr>
          <w:color w:val="000000"/>
          <w:sz w:val="28"/>
          <w:szCs w:val="28"/>
          <w:highlight w:val="green"/>
        </w:rPr>
        <w:t>,</w:t>
      </w:r>
    </w:p>
    <w:p w14:paraId="20FE0073" w14:textId="1162DA2B" w:rsidR="0055379E" w:rsidRPr="003F2A96" w:rsidRDefault="0055379E" w:rsidP="00B545BC">
      <w:pPr>
        <w:tabs>
          <w:tab w:val="left" w:pos="1134"/>
        </w:tabs>
        <w:ind w:firstLine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то определение всех теоретических значений общих модулей упругости </w:t>
      </w:r>
      <w:r w:rsidR="00362A8E" w:rsidRPr="003F2A96">
        <w:rPr>
          <w:b/>
          <w:color w:val="000000"/>
          <w:sz w:val="28"/>
          <w:szCs w:val="28"/>
          <w:highlight w:val="green"/>
        </w:rPr>
        <w:t>следует</w:t>
      </w:r>
      <w:r w:rsidRPr="003F2A96">
        <w:rPr>
          <w:color w:val="000000"/>
          <w:sz w:val="28"/>
          <w:szCs w:val="28"/>
          <w:highlight w:val="green"/>
        </w:rPr>
        <w:t xml:space="preserve"> вес</w:t>
      </w:r>
      <w:r w:rsidR="00901C1B" w:rsidRPr="003F2A96">
        <w:rPr>
          <w:color w:val="000000"/>
          <w:sz w:val="28"/>
          <w:szCs w:val="28"/>
          <w:highlight w:val="green"/>
        </w:rPr>
        <w:t xml:space="preserve">ти с использованием номограммы 1 или </w:t>
      </w:r>
      <w:r w:rsidR="00791F34" w:rsidRPr="003F2A96">
        <w:rPr>
          <w:color w:val="000000"/>
          <w:sz w:val="28"/>
          <w:szCs w:val="28"/>
          <w:highlight w:val="green"/>
        </w:rPr>
        <w:t>2 с первой группы слоев (рис</w:t>
      </w:r>
      <w:r w:rsidR="00EB08FF" w:rsidRPr="003F2A96">
        <w:rPr>
          <w:color w:val="000000"/>
          <w:sz w:val="28"/>
          <w:szCs w:val="28"/>
          <w:highlight w:val="green"/>
        </w:rPr>
        <w:t>унок</w:t>
      </w:r>
      <w:r w:rsidR="00791F34" w:rsidRPr="003F2A96">
        <w:rPr>
          <w:color w:val="000000"/>
          <w:sz w:val="28"/>
          <w:szCs w:val="28"/>
          <w:highlight w:val="green"/>
        </w:rPr>
        <w:t xml:space="preserve"> В</w:t>
      </w:r>
      <w:r w:rsidRPr="003F2A96">
        <w:rPr>
          <w:color w:val="000000"/>
          <w:sz w:val="28"/>
          <w:szCs w:val="28"/>
          <w:highlight w:val="green"/>
        </w:rPr>
        <w:t xml:space="preserve">.4). </w:t>
      </w:r>
    </w:p>
    <w:p w14:paraId="4B640B20" w14:textId="77777777" w:rsidR="0055379E" w:rsidRPr="003F2A96" w:rsidRDefault="0055379E" w:rsidP="00B545BC">
      <w:pPr>
        <w:tabs>
          <w:tab w:val="left" w:pos="1134"/>
        </w:tabs>
        <w:ind w:firstLine="0"/>
        <w:rPr>
          <w:color w:val="000000"/>
          <w:sz w:val="28"/>
          <w:szCs w:val="28"/>
          <w:highlight w:val="green"/>
        </w:rPr>
      </w:pPr>
    </w:p>
    <w:p w14:paraId="580BB22D" w14:textId="7C2D62D5" w:rsidR="0055379E" w:rsidRPr="003F2A96" w:rsidRDefault="003A4C72" w:rsidP="009F2B47">
      <w:pPr>
        <w:tabs>
          <w:tab w:val="left" w:pos="1134"/>
        </w:tabs>
        <w:jc w:val="center"/>
        <w:rPr>
          <w:color w:val="000000"/>
          <w:highlight w:val="green"/>
        </w:rPr>
      </w:pPr>
      <w:r w:rsidRPr="003F2A96">
        <w:rPr>
          <w:noProof/>
          <w:color w:val="000000"/>
          <w:highlight w:val="green"/>
        </w:rPr>
        <w:lastRenderedPageBreak/>
        <w:drawing>
          <wp:inline distT="0" distB="0" distL="0" distR="0" wp14:anchorId="14579ABD" wp14:editId="091B5A5C">
            <wp:extent cx="3796424" cy="22472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8" t="13191" r="5766" b="12670"/>
                    <a:stretch/>
                  </pic:blipFill>
                  <pic:spPr bwMode="auto">
                    <a:xfrm>
                      <a:off x="0" y="0"/>
                      <a:ext cx="3804683" cy="2252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F433C" w14:textId="77777777" w:rsidR="00EF6D60" w:rsidRPr="003F2A96" w:rsidRDefault="00791F34" w:rsidP="009F2B47">
      <w:pPr>
        <w:tabs>
          <w:tab w:val="left" w:pos="1134"/>
        </w:tabs>
        <w:jc w:val="center"/>
        <w:rPr>
          <w:b/>
          <w:color w:val="000000"/>
          <w:highlight w:val="green"/>
        </w:rPr>
      </w:pPr>
      <w:r w:rsidRPr="003F2A96">
        <w:rPr>
          <w:b/>
          <w:i/>
          <w:color w:val="000000"/>
          <w:highlight w:val="green"/>
        </w:rPr>
        <w:t>Рис</w:t>
      </w:r>
      <w:r w:rsidR="00EB08FF" w:rsidRPr="003F2A96">
        <w:rPr>
          <w:b/>
          <w:i/>
          <w:color w:val="000000"/>
          <w:highlight w:val="green"/>
        </w:rPr>
        <w:t xml:space="preserve">унок </w:t>
      </w:r>
      <w:r w:rsidRPr="003F2A96">
        <w:rPr>
          <w:b/>
          <w:i/>
          <w:color w:val="000000"/>
          <w:highlight w:val="green"/>
        </w:rPr>
        <w:t>В</w:t>
      </w:r>
      <w:r w:rsidR="0055379E" w:rsidRPr="003F2A96">
        <w:rPr>
          <w:b/>
          <w:i/>
          <w:color w:val="000000"/>
          <w:highlight w:val="green"/>
        </w:rPr>
        <w:t>.3</w:t>
      </w:r>
      <w:r w:rsidR="0055379E" w:rsidRPr="003F2A96">
        <w:rPr>
          <w:b/>
          <w:color w:val="000000"/>
          <w:highlight w:val="green"/>
        </w:rPr>
        <w:t xml:space="preserve"> – Последовательность использования номогр</w:t>
      </w:r>
      <w:r w:rsidR="00D8748F" w:rsidRPr="003F2A96">
        <w:rPr>
          <w:b/>
          <w:color w:val="000000"/>
          <w:highlight w:val="green"/>
        </w:rPr>
        <w:t>амм при реконструкции (пример)</w:t>
      </w:r>
    </w:p>
    <w:p w14:paraId="7D2394BA" w14:textId="77777777" w:rsidR="00C7543E" w:rsidRPr="003F2A96" w:rsidRDefault="00C7543E" w:rsidP="009F2B47">
      <w:pPr>
        <w:tabs>
          <w:tab w:val="left" w:pos="1134"/>
        </w:tabs>
        <w:jc w:val="center"/>
        <w:rPr>
          <w:b/>
          <w:color w:val="000000"/>
          <w:highlight w:val="green"/>
        </w:rPr>
      </w:pPr>
    </w:p>
    <w:p w14:paraId="171387CA" w14:textId="77777777" w:rsidR="003A4C72" w:rsidRPr="003F2A96" w:rsidRDefault="003A4C72" w:rsidP="009F2B47">
      <w:pPr>
        <w:tabs>
          <w:tab w:val="left" w:pos="1134"/>
        </w:tabs>
        <w:jc w:val="center"/>
        <w:rPr>
          <w:color w:val="000000"/>
          <w:highlight w:val="green"/>
        </w:rPr>
      </w:pPr>
    </w:p>
    <w:p w14:paraId="2486BF08" w14:textId="7A9F442D" w:rsidR="0055379E" w:rsidRPr="003F2A96" w:rsidRDefault="00705FCB" w:rsidP="009F2B47">
      <w:pPr>
        <w:tabs>
          <w:tab w:val="left" w:pos="1134"/>
        </w:tabs>
        <w:jc w:val="center"/>
        <w:rPr>
          <w:color w:val="000000"/>
          <w:highlight w:val="green"/>
        </w:rPr>
      </w:pPr>
      <w:r w:rsidRPr="003F2A96">
        <w:rPr>
          <w:noProof/>
          <w:color w:val="000000"/>
          <w:highlight w:val="green"/>
        </w:rPr>
        <w:drawing>
          <wp:inline distT="0" distB="0" distL="0" distR="0" wp14:anchorId="44D6896E" wp14:editId="5D6E1C35">
            <wp:extent cx="3663344" cy="22535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5" t="11122" r="6156" b="11680"/>
                    <a:stretch/>
                  </pic:blipFill>
                  <pic:spPr bwMode="auto">
                    <a:xfrm>
                      <a:off x="0" y="0"/>
                      <a:ext cx="3690851" cy="227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B6973" w14:textId="77777777" w:rsidR="00D8748F" w:rsidRPr="003F2A96" w:rsidRDefault="00791F34" w:rsidP="009F2B47">
      <w:pPr>
        <w:tabs>
          <w:tab w:val="left" w:pos="1134"/>
        </w:tabs>
        <w:jc w:val="center"/>
        <w:rPr>
          <w:b/>
          <w:color w:val="000000"/>
          <w:highlight w:val="green"/>
        </w:rPr>
      </w:pPr>
      <w:r w:rsidRPr="003F2A96">
        <w:rPr>
          <w:b/>
          <w:i/>
          <w:color w:val="000000"/>
          <w:highlight w:val="green"/>
        </w:rPr>
        <w:t>Рис</w:t>
      </w:r>
      <w:r w:rsidR="00D8748F" w:rsidRPr="003F2A96">
        <w:rPr>
          <w:b/>
          <w:i/>
          <w:color w:val="000000"/>
          <w:highlight w:val="green"/>
        </w:rPr>
        <w:t>унок</w:t>
      </w:r>
      <w:r w:rsidRPr="003F2A96">
        <w:rPr>
          <w:b/>
          <w:i/>
          <w:color w:val="000000"/>
          <w:highlight w:val="green"/>
        </w:rPr>
        <w:t xml:space="preserve"> В</w:t>
      </w:r>
      <w:r w:rsidR="0055379E" w:rsidRPr="003F2A96">
        <w:rPr>
          <w:b/>
          <w:i/>
          <w:color w:val="000000"/>
          <w:highlight w:val="green"/>
        </w:rPr>
        <w:t>.4</w:t>
      </w:r>
      <w:r w:rsidR="0055379E" w:rsidRPr="003F2A96">
        <w:rPr>
          <w:b/>
          <w:color w:val="000000"/>
          <w:highlight w:val="green"/>
        </w:rPr>
        <w:t xml:space="preserve"> – Последовательность использования номограмм при реконструкции</w:t>
      </w:r>
      <w:r w:rsidR="0055379E" w:rsidRPr="003F2A96">
        <w:rPr>
          <w:color w:val="000000"/>
          <w:highlight w:val="green"/>
        </w:rPr>
        <w:t xml:space="preserve"> </w:t>
      </w:r>
      <w:r w:rsidR="00D8748F" w:rsidRPr="003F2A96">
        <w:rPr>
          <w:b/>
          <w:color w:val="000000"/>
          <w:highlight w:val="green"/>
        </w:rPr>
        <w:t>(пример)</w:t>
      </w:r>
    </w:p>
    <w:p w14:paraId="1632D39A" w14:textId="77777777" w:rsidR="00705FCB" w:rsidRPr="003F2A96" w:rsidRDefault="00705FCB" w:rsidP="009F2B47">
      <w:pPr>
        <w:tabs>
          <w:tab w:val="left" w:pos="1134"/>
        </w:tabs>
        <w:jc w:val="center"/>
        <w:rPr>
          <w:color w:val="000000"/>
          <w:highlight w:val="green"/>
        </w:rPr>
      </w:pPr>
    </w:p>
    <w:p w14:paraId="6A858E05" w14:textId="2AE7762C" w:rsidR="00791F34" w:rsidRPr="003F2A96" w:rsidRDefault="00175618" w:rsidP="00791F34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В.14</w:t>
      </w:r>
      <w:r w:rsidR="00901C1B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>При устройстве дорожной одежды на бетонном фундаменте или на иных искусственных основаниях, модуль упругости которых превышает значение 400 МПа, контроль модуля упругости первого отсыпаемого слоя</w:t>
      </w:r>
      <w:r w:rsidR="00EB2CF5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допускается</w:t>
      </w:r>
      <w:r w:rsidR="0055379E" w:rsidRPr="003F2A96">
        <w:rPr>
          <w:sz w:val="28"/>
          <w:szCs w:val="28"/>
          <w:highlight w:val="green"/>
        </w:rPr>
        <w:t xml:space="preserve"> не выполнять, в случае, когда толщина этого с</w:t>
      </w:r>
      <w:r w:rsidR="00791F34" w:rsidRPr="003F2A96">
        <w:rPr>
          <w:sz w:val="28"/>
          <w:szCs w:val="28"/>
          <w:highlight w:val="green"/>
        </w:rPr>
        <w:t>лоя меньше 0,30 м (рис</w:t>
      </w:r>
      <w:r w:rsidRPr="003F2A96">
        <w:rPr>
          <w:sz w:val="28"/>
          <w:szCs w:val="28"/>
          <w:highlight w:val="green"/>
        </w:rPr>
        <w:t>унок</w:t>
      </w:r>
      <w:r w:rsidR="00791F34" w:rsidRPr="003F2A96">
        <w:rPr>
          <w:sz w:val="28"/>
          <w:szCs w:val="28"/>
          <w:highlight w:val="green"/>
        </w:rPr>
        <w:t xml:space="preserve"> В</w:t>
      </w:r>
      <w:r w:rsidRPr="003F2A96">
        <w:rPr>
          <w:sz w:val="28"/>
          <w:szCs w:val="28"/>
          <w:highlight w:val="green"/>
        </w:rPr>
        <w:t>.</w:t>
      </w:r>
      <w:r w:rsidR="0055379E" w:rsidRPr="003F2A96">
        <w:rPr>
          <w:sz w:val="28"/>
          <w:szCs w:val="28"/>
          <w:highlight w:val="green"/>
        </w:rPr>
        <w:t xml:space="preserve">3). </w:t>
      </w:r>
    </w:p>
    <w:p w14:paraId="20A6514D" w14:textId="236CEEF9" w:rsidR="00791F34" w:rsidRPr="003F2A96" w:rsidRDefault="00175618" w:rsidP="00791F34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В.15 </w:t>
      </w:r>
      <w:r w:rsidR="0055379E" w:rsidRPr="003F2A96">
        <w:rPr>
          <w:sz w:val="28"/>
          <w:szCs w:val="28"/>
          <w:highlight w:val="green"/>
        </w:rPr>
        <w:t xml:space="preserve">По результатам </w:t>
      </w:r>
      <w:r w:rsidRPr="003F2A96">
        <w:rPr>
          <w:sz w:val="28"/>
          <w:szCs w:val="28"/>
          <w:highlight w:val="green"/>
        </w:rPr>
        <w:t xml:space="preserve">выполненных испытаний разница в теоретических и </w:t>
      </w:r>
      <w:r w:rsidR="0055379E" w:rsidRPr="003F2A96">
        <w:rPr>
          <w:sz w:val="28"/>
          <w:szCs w:val="28"/>
          <w:highlight w:val="green"/>
        </w:rPr>
        <w:t>фактически измеренных значениях общих модулей упру</w:t>
      </w:r>
      <w:r w:rsidR="00791F34" w:rsidRPr="003F2A96">
        <w:rPr>
          <w:sz w:val="28"/>
          <w:szCs w:val="28"/>
          <w:highlight w:val="green"/>
        </w:rPr>
        <w:t xml:space="preserve">гости не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791F34" w:rsidRPr="003F2A96">
        <w:rPr>
          <w:sz w:val="28"/>
          <w:szCs w:val="28"/>
          <w:highlight w:val="green"/>
        </w:rPr>
        <w:t>на превышать 10</w:t>
      </w:r>
      <w:r w:rsidRPr="003F2A96">
        <w:rPr>
          <w:sz w:val="28"/>
          <w:szCs w:val="28"/>
          <w:highlight w:val="green"/>
        </w:rPr>
        <w:t xml:space="preserve"> </w:t>
      </w:r>
      <w:r w:rsidR="00791F34" w:rsidRPr="003F2A96">
        <w:rPr>
          <w:sz w:val="28"/>
          <w:szCs w:val="28"/>
          <w:highlight w:val="green"/>
        </w:rPr>
        <w:t xml:space="preserve">%. </w:t>
      </w:r>
    </w:p>
    <w:p w14:paraId="2789B7A3" w14:textId="1F630449" w:rsidR="00791F34" w:rsidRPr="003F2A96" w:rsidRDefault="00175618" w:rsidP="00791F34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В.16</w:t>
      </w:r>
      <w:r w:rsidR="00901C1B" w:rsidRPr="003F2A96">
        <w:rPr>
          <w:sz w:val="28"/>
          <w:szCs w:val="28"/>
          <w:highlight w:val="green"/>
        </w:rPr>
        <w:t xml:space="preserve"> </w:t>
      </w:r>
      <w:r w:rsidR="00726404" w:rsidRPr="003F2A96">
        <w:rPr>
          <w:sz w:val="28"/>
          <w:szCs w:val="28"/>
          <w:highlight w:val="green"/>
        </w:rPr>
        <w:t xml:space="preserve">В </w:t>
      </w:r>
      <w:r w:rsidR="0055379E" w:rsidRPr="003F2A96">
        <w:rPr>
          <w:sz w:val="28"/>
          <w:szCs w:val="28"/>
          <w:highlight w:val="green"/>
        </w:rPr>
        <w:t>случае, когда при проведении трех промежуточных измерений в одной точке выявлен большой размах результатов измерений</w:t>
      </w:r>
      <w:r w:rsidR="00705FCB" w:rsidRPr="003F2A96">
        <w:rPr>
          <w:sz w:val="28"/>
          <w:szCs w:val="28"/>
          <w:highlight w:val="green"/>
        </w:rPr>
        <w:t xml:space="preserve"> (&gt; 20 МПа)</w:t>
      </w:r>
      <w:r w:rsidR="0055379E" w:rsidRPr="003F2A96">
        <w:rPr>
          <w:sz w:val="28"/>
          <w:szCs w:val="28"/>
          <w:highlight w:val="green"/>
        </w:rPr>
        <w:t xml:space="preserve">,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55379E" w:rsidRPr="003F2A96">
        <w:rPr>
          <w:sz w:val="28"/>
          <w:szCs w:val="28"/>
          <w:highlight w:val="green"/>
        </w:rPr>
        <w:t xml:space="preserve"> изменить положение исследуемой точки для повторного испытания. Если при выполнении повторного испытания снова возникает большой размах результатов измерений</w:t>
      </w:r>
      <w:r w:rsidR="0042205D" w:rsidRPr="003F2A96">
        <w:rPr>
          <w:sz w:val="28"/>
          <w:szCs w:val="28"/>
          <w:highlight w:val="green"/>
        </w:rPr>
        <w:t xml:space="preserve"> – </w:t>
      </w:r>
      <w:r w:rsidR="00362A8E" w:rsidRPr="003F2A96">
        <w:rPr>
          <w:b/>
          <w:sz w:val="28"/>
          <w:szCs w:val="28"/>
          <w:highlight w:val="green"/>
        </w:rPr>
        <w:t>требуется</w:t>
      </w:r>
      <w:r w:rsidR="0042205D" w:rsidRPr="003F2A96">
        <w:rPr>
          <w:sz w:val="28"/>
          <w:szCs w:val="28"/>
          <w:highlight w:val="green"/>
        </w:rPr>
        <w:t xml:space="preserve"> выполнение</w:t>
      </w:r>
      <w:r w:rsidR="003774AF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рекоменд</w:t>
      </w:r>
      <w:r w:rsidR="0042205D" w:rsidRPr="003F2A96">
        <w:rPr>
          <w:sz w:val="28"/>
          <w:szCs w:val="28"/>
          <w:highlight w:val="green"/>
        </w:rPr>
        <w:t>аций, приведенных</w:t>
      </w:r>
      <w:r w:rsidR="003774AF" w:rsidRPr="003F2A96">
        <w:rPr>
          <w:sz w:val="28"/>
          <w:szCs w:val="28"/>
          <w:highlight w:val="green"/>
        </w:rPr>
        <w:t xml:space="preserve"> ниже.</w:t>
      </w:r>
    </w:p>
    <w:p w14:paraId="6956B8B0" w14:textId="311DA4F8" w:rsidR="0055379E" w:rsidRPr="003F2A96" w:rsidRDefault="00175618" w:rsidP="00791F34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В.17 В </w:t>
      </w:r>
      <w:r w:rsidR="0055379E" w:rsidRPr="003F2A96">
        <w:rPr>
          <w:sz w:val="28"/>
          <w:szCs w:val="28"/>
          <w:highlight w:val="green"/>
        </w:rPr>
        <w:t xml:space="preserve">качестве </w:t>
      </w:r>
      <w:r w:rsidR="00362A8E" w:rsidRPr="003F2A96">
        <w:rPr>
          <w:b/>
          <w:sz w:val="28"/>
          <w:szCs w:val="28"/>
          <w:highlight w:val="green"/>
        </w:rPr>
        <w:t>рекоменд</w:t>
      </w:r>
      <w:r w:rsidR="0055379E" w:rsidRPr="003F2A96">
        <w:rPr>
          <w:sz w:val="28"/>
          <w:szCs w:val="28"/>
          <w:highlight w:val="green"/>
        </w:rPr>
        <w:t xml:space="preserve">аций по устранению выявленных несоответствий </w:t>
      </w:r>
      <w:r w:rsidR="00362A8E" w:rsidRPr="003F2A96">
        <w:rPr>
          <w:b/>
          <w:sz w:val="28"/>
          <w:szCs w:val="28"/>
          <w:highlight w:val="green"/>
        </w:rPr>
        <w:t>следует</w:t>
      </w:r>
      <w:r w:rsidR="0055379E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принима</w:t>
      </w:r>
      <w:r w:rsidR="0055379E" w:rsidRPr="003F2A96">
        <w:rPr>
          <w:sz w:val="28"/>
          <w:szCs w:val="28"/>
          <w:highlight w:val="green"/>
        </w:rPr>
        <w:t xml:space="preserve">ть следующее: </w:t>
      </w:r>
    </w:p>
    <w:p w14:paraId="3EF814ED" w14:textId="7836D8B8" w:rsidR="0055379E" w:rsidRPr="003F2A96" w:rsidRDefault="00833478" w:rsidP="00833478">
      <w:pPr>
        <w:pStyle w:val="a3"/>
        <w:tabs>
          <w:tab w:val="left" w:pos="1134"/>
        </w:tabs>
        <w:ind w:left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- </w:t>
      </w:r>
      <w:r w:rsidR="0055379E" w:rsidRPr="003F2A96">
        <w:rPr>
          <w:color w:val="000000"/>
          <w:sz w:val="28"/>
          <w:szCs w:val="28"/>
          <w:highlight w:val="green"/>
        </w:rPr>
        <w:t xml:space="preserve">в случае, когда </w:t>
      </w:r>
      <w:r w:rsidR="00175618" w:rsidRPr="003F2A96">
        <w:rPr>
          <w:color w:val="000000"/>
          <w:sz w:val="28"/>
          <w:szCs w:val="28"/>
          <w:highlight w:val="green"/>
        </w:rPr>
        <w:t xml:space="preserve">значения фактически выполненных </w:t>
      </w:r>
      <w:r w:rsidR="0055379E" w:rsidRPr="003F2A96">
        <w:rPr>
          <w:color w:val="000000"/>
          <w:sz w:val="28"/>
          <w:szCs w:val="28"/>
          <w:highlight w:val="green"/>
        </w:rPr>
        <w:t xml:space="preserve">измерений </w:t>
      </w:r>
      <w:r w:rsidR="00175618" w:rsidRPr="003F2A96">
        <w:rPr>
          <w:color w:val="000000"/>
          <w:sz w:val="28"/>
          <w:szCs w:val="28"/>
          <w:highlight w:val="green"/>
        </w:rPr>
        <w:t>меньше</w:t>
      </w:r>
      <w:r w:rsidR="0055379E" w:rsidRPr="003F2A96">
        <w:rPr>
          <w:color w:val="000000"/>
          <w:sz w:val="28"/>
          <w:szCs w:val="28"/>
          <w:highlight w:val="green"/>
        </w:rPr>
        <w:t xml:space="preserve"> теоретических значений по модулю упругости, </w:t>
      </w:r>
      <w:r w:rsidR="00175618" w:rsidRPr="003F2A96">
        <w:rPr>
          <w:color w:val="000000"/>
          <w:sz w:val="28"/>
          <w:szCs w:val="28"/>
          <w:highlight w:val="green"/>
        </w:rPr>
        <w:t>выполня</w:t>
      </w:r>
      <w:r w:rsidR="0042205D" w:rsidRPr="003F2A96">
        <w:rPr>
          <w:color w:val="000000"/>
          <w:sz w:val="28"/>
          <w:szCs w:val="28"/>
          <w:highlight w:val="green"/>
        </w:rPr>
        <w:t>ют</w:t>
      </w:r>
      <w:r w:rsidR="0055379E" w:rsidRPr="003F2A96">
        <w:rPr>
          <w:color w:val="000000"/>
          <w:sz w:val="28"/>
          <w:szCs w:val="28"/>
          <w:highlight w:val="green"/>
        </w:rPr>
        <w:t xml:space="preserve"> до</w:t>
      </w:r>
      <w:r w:rsidR="001D07F8" w:rsidRPr="003F2A96">
        <w:rPr>
          <w:color w:val="000000"/>
          <w:sz w:val="28"/>
          <w:szCs w:val="28"/>
          <w:highlight w:val="green"/>
        </w:rPr>
        <w:t>полнительное уплотнение грунта;</w:t>
      </w:r>
    </w:p>
    <w:p w14:paraId="4E478B88" w14:textId="1242D6E2" w:rsidR="0055379E" w:rsidRPr="003F2A96" w:rsidRDefault="00833478" w:rsidP="00833478">
      <w:pPr>
        <w:pStyle w:val="a3"/>
        <w:tabs>
          <w:tab w:val="left" w:pos="1134"/>
        </w:tabs>
        <w:ind w:left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lastRenderedPageBreak/>
        <w:t xml:space="preserve">- </w:t>
      </w:r>
      <w:r w:rsidR="0055379E" w:rsidRPr="003F2A96">
        <w:rPr>
          <w:color w:val="000000"/>
          <w:sz w:val="28"/>
          <w:szCs w:val="28"/>
          <w:highlight w:val="green"/>
        </w:rPr>
        <w:t xml:space="preserve">если конструктивный слой представлен </w:t>
      </w:r>
      <w:proofErr w:type="spellStart"/>
      <w:r w:rsidR="0055379E" w:rsidRPr="003F2A96">
        <w:rPr>
          <w:color w:val="000000"/>
          <w:sz w:val="28"/>
          <w:szCs w:val="28"/>
          <w:highlight w:val="green"/>
        </w:rPr>
        <w:t>малосвязным</w:t>
      </w:r>
      <w:proofErr w:type="spellEnd"/>
      <w:r w:rsidR="0055379E" w:rsidRPr="003F2A96">
        <w:rPr>
          <w:color w:val="000000"/>
          <w:sz w:val="28"/>
          <w:szCs w:val="28"/>
          <w:highlight w:val="green"/>
        </w:rPr>
        <w:t xml:space="preserve"> грунтом, то перед уплотнением</w:t>
      </w:r>
      <w:r w:rsidR="00175618" w:rsidRPr="003F2A96">
        <w:rPr>
          <w:color w:val="000000"/>
          <w:sz w:val="28"/>
          <w:szCs w:val="28"/>
          <w:highlight w:val="green"/>
        </w:rPr>
        <w:t xml:space="preserve"> его влажность</w:t>
      </w:r>
      <w:r w:rsidR="0055379E" w:rsidRPr="003F2A96">
        <w:rPr>
          <w:color w:val="000000"/>
          <w:sz w:val="28"/>
          <w:szCs w:val="28"/>
          <w:highlight w:val="green"/>
        </w:rPr>
        <w:t xml:space="preserve"> увеличи</w:t>
      </w:r>
      <w:r w:rsidR="0042205D" w:rsidRPr="003F2A96">
        <w:rPr>
          <w:color w:val="000000"/>
          <w:sz w:val="28"/>
          <w:szCs w:val="28"/>
          <w:highlight w:val="green"/>
        </w:rPr>
        <w:t>вают</w:t>
      </w:r>
      <w:r w:rsidR="0055379E" w:rsidRPr="003F2A96">
        <w:rPr>
          <w:color w:val="000000"/>
          <w:sz w:val="28"/>
          <w:szCs w:val="28"/>
          <w:highlight w:val="green"/>
        </w:rPr>
        <w:t xml:space="preserve"> до оптимальной.</w:t>
      </w:r>
    </w:p>
    <w:p w14:paraId="29C0CC88" w14:textId="53251B6B" w:rsidR="0055379E" w:rsidRPr="003F2A96" w:rsidRDefault="00833478" w:rsidP="00833478">
      <w:pPr>
        <w:pStyle w:val="a3"/>
        <w:tabs>
          <w:tab w:val="left" w:pos="1134"/>
        </w:tabs>
        <w:ind w:left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t xml:space="preserve">- </w:t>
      </w:r>
      <w:r w:rsidR="0055379E" w:rsidRPr="003F2A96">
        <w:rPr>
          <w:color w:val="000000"/>
          <w:sz w:val="28"/>
          <w:szCs w:val="28"/>
          <w:highlight w:val="green"/>
        </w:rPr>
        <w:t>если слой грунта обработан неоргани</w:t>
      </w:r>
      <w:r w:rsidR="00175618" w:rsidRPr="003F2A96">
        <w:rPr>
          <w:color w:val="000000"/>
          <w:sz w:val="28"/>
          <w:szCs w:val="28"/>
          <w:highlight w:val="green"/>
        </w:rPr>
        <w:t xml:space="preserve">ческими вяжущими, </w:t>
      </w:r>
      <w:r w:rsidR="0055379E" w:rsidRPr="003F2A96">
        <w:rPr>
          <w:color w:val="000000"/>
          <w:sz w:val="28"/>
          <w:szCs w:val="28"/>
          <w:highlight w:val="green"/>
        </w:rPr>
        <w:t>увелич</w:t>
      </w:r>
      <w:r w:rsidR="0042205D" w:rsidRPr="003F2A96">
        <w:rPr>
          <w:color w:val="000000"/>
          <w:sz w:val="28"/>
          <w:szCs w:val="28"/>
          <w:highlight w:val="green"/>
        </w:rPr>
        <w:t>ивают</w:t>
      </w:r>
      <w:r w:rsidR="0055379E" w:rsidRPr="003F2A96">
        <w:rPr>
          <w:color w:val="000000"/>
          <w:sz w:val="28"/>
          <w:szCs w:val="28"/>
          <w:highlight w:val="green"/>
        </w:rPr>
        <w:t xml:space="preserve"> процентно</w:t>
      </w:r>
      <w:r w:rsidR="0042205D" w:rsidRPr="003F2A96">
        <w:rPr>
          <w:color w:val="000000"/>
          <w:sz w:val="28"/>
          <w:szCs w:val="28"/>
          <w:highlight w:val="green"/>
        </w:rPr>
        <w:t>е</w:t>
      </w:r>
      <w:r w:rsidR="0055379E" w:rsidRPr="003F2A96">
        <w:rPr>
          <w:color w:val="000000"/>
          <w:sz w:val="28"/>
          <w:szCs w:val="28"/>
          <w:highlight w:val="green"/>
        </w:rPr>
        <w:t xml:space="preserve"> содержани</w:t>
      </w:r>
      <w:r w:rsidR="0042205D" w:rsidRPr="003F2A96">
        <w:rPr>
          <w:color w:val="000000"/>
          <w:sz w:val="28"/>
          <w:szCs w:val="28"/>
          <w:highlight w:val="green"/>
        </w:rPr>
        <w:t>е</w:t>
      </w:r>
      <w:r w:rsidR="0055379E" w:rsidRPr="003F2A96">
        <w:rPr>
          <w:color w:val="000000"/>
          <w:sz w:val="28"/>
          <w:szCs w:val="28"/>
          <w:highlight w:val="green"/>
        </w:rPr>
        <w:t xml:space="preserve"> </w:t>
      </w:r>
      <w:r w:rsidR="00175618" w:rsidRPr="003F2A96">
        <w:rPr>
          <w:color w:val="000000"/>
          <w:sz w:val="28"/>
          <w:szCs w:val="28"/>
          <w:highlight w:val="green"/>
        </w:rPr>
        <w:t>в смеси связующего той же марки</w:t>
      </w:r>
      <w:r w:rsidR="0055379E" w:rsidRPr="003F2A96">
        <w:rPr>
          <w:color w:val="000000"/>
          <w:sz w:val="28"/>
          <w:szCs w:val="28"/>
          <w:highlight w:val="green"/>
        </w:rPr>
        <w:t xml:space="preserve"> </w:t>
      </w:r>
      <w:r w:rsidR="00621A05" w:rsidRPr="003F2A96">
        <w:rPr>
          <w:color w:val="000000"/>
          <w:sz w:val="28"/>
          <w:szCs w:val="28"/>
          <w:highlight w:val="green"/>
        </w:rPr>
        <w:t xml:space="preserve">или </w:t>
      </w:r>
      <w:r w:rsidR="0055379E" w:rsidRPr="003F2A96">
        <w:rPr>
          <w:color w:val="000000"/>
          <w:sz w:val="28"/>
          <w:szCs w:val="28"/>
          <w:highlight w:val="green"/>
        </w:rPr>
        <w:t>измен</w:t>
      </w:r>
      <w:r w:rsidR="0042205D" w:rsidRPr="003F2A96">
        <w:rPr>
          <w:color w:val="000000"/>
          <w:sz w:val="28"/>
          <w:szCs w:val="28"/>
          <w:highlight w:val="green"/>
        </w:rPr>
        <w:t>яют</w:t>
      </w:r>
      <w:r w:rsidR="0055379E" w:rsidRPr="003F2A96">
        <w:rPr>
          <w:color w:val="000000"/>
          <w:sz w:val="28"/>
          <w:szCs w:val="28"/>
          <w:highlight w:val="green"/>
        </w:rPr>
        <w:t xml:space="preserve"> марк</w:t>
      </w:r>
      <w:r w:rsidR="0042205D" w:rsidRPr="003F2A96">
        <w:rPr>
          <w:color w:val="000000"/>
          <w:sz w:val="28"/>
          <w:szCs w:val="28"/>
          <w:highlight w:val="green"/>
        </w:rPr>
        <w:t>у</w:t>
      </w:r>
      <w:r w:rsidR="0055379E" w:rsidRPr="003F2A96">
        <w:rPr>
          <w:color w:val="000000"/>
          <w:sz w:val="28"/>
          <w:szCs w:val="28"/>
          <w:highlight w:val="green"/>
        </w:rPr>
        <w:t xml:space="preserve"> связующего в большую сторону, с последующим уплотнением. </w:t>
      </w:r>
    </w:p>
    <w:p w14:paraId="64733500" w14:textId="39469DC3" w:rsidR="001767A7" w:rsidRPr="003F2A96" w:rsidRDefault="00175618" w:rsidP="001767A7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В.18</w:t>
      </w:r>
      <w:r w:rsidR="00901C1B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Частота расположения точек исследований вдоль линейного объекта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55379E" w:rsidRPr="003F2A96">
        <w:rPr>
          <w:sz w:val="28"/>
          <w:szCs w:val="28"/>
          <w:highlight w:val="green"/>
        </w:rPr>
        <w:t>на регламентироваться техническим зада</w:t>
      </w:r>
      <w:r w:rsidR="002E7878" w:rsidRPr="003F2A96">
        <w:rPr>
          <w:sz w:val="28"/>
          <w:szCs w:val="28"/>
          <w:highlight w:val="green"/>
        </w:rPr>
        <w:t>нием, но не реже чем через 10 м,</w:t>
      </w:r>
      <w:r w:rsidR="0055379E" w:rsidRPr="003F2A96">
        <w:rPr>
          <w:sz w:val="28"/>
          <w:szCs w:val="28"/>
          <w:highlight w:val="green"/>
        </w:rPr>
        <w:t xml:space="preserve"> </w:t>
      </w:r>
      <w:r w:rsidR="002E7878" w:rsidRPr="003F2A96">
        <w:rPr>
          <w:sz w:val="28"/>
          <w:szCs w:val="28"/>
          <w:highlight w:val="green"/>
        </w:rPr>
        <w:t>п</w:t>
      </w:r>
      <w:r w:rsidR="0055379E" w:rsidRPr="003F2A96">
        <w:rPr>
          <w:sz w:val="28"/>
          <w:szCs w:val="28"/>
          <w:highlight w:val="green"/>
        </w:rPr>
        <w:t>оперек – с шагом через 3 – 5 м.</w:t>
      </w:r>
    </w:p>
    <w:p w14:paraId="32C538A9" w14:textId="7D26482C" w:rsidR="001767A7" w:rsidRPr="003F2A96" w:rsidRDefault="00BA5B0E" w:rsidP="001767A7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</w:t>
      </w:r>
      <w:r w:rsidR="00175618" w:rsidRPr="003F2A96">
        <w:rPr>
          <w:sz w:val="28"/>
          <w:szCs w:val="28"/>
          <w:highlight w:val="green"/>
        </w:rPr>
        <w:t>.19</w:t>
      </w:r>
      <w:r w:rsidR="00901C1B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Располагать точки исследований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55379E" w:rsidRPr="003F2A96">
        <w:rPr>
          <w:sz w:val="28"/>
          <w:szCs w:val="28"/>
          <w:highlight w:val="green"/>
        </w:rPr>
        <w:t xml:space="preserve"> не ближе 1 м к краю покрытия.</w:t>
      </w:r>
    </w:p>
    <w:p w14:paraId="531B884E" w14:textId="6EB388A1" w:rsidR="001767A7" w:rsidRPr="003F2A96" w:rsidRDefault="00BA5B0E" w:rsidP="001767A7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В.20</w:t>
      </w:r>
      <w:r w:rsidR="00901C1B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В процессе устройства конструктивных слоев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55379E" w:rsidRPr="003F2A96">
        <w:rPr>
          <w:sz w:val="28"/>
          <w:szCs w:val="28"/>
          <w:highlight w:val="green"/>
        </w:rPr>
        <w:t xml:space="preserve">на </w:t>
      </w:r>
      <w:r w:rsidR="00362A8E" w:rsidRPr="003F2A96">
        <w:rPr>
          <w:b/>
          <w:sz w:val="28"/>
          <w:szCs w:val="28"/>
          <w:highlight w:val="green"/>
        </w:rPr>
        <w:t>обязательно</w:t>
      </w:r>
      <w:r w:rsidR="0055379E" w:rsidRPr="003F2A96">
        <w:rPr>
          <w:sz w:val="28"/>
          <w:szCs w:val="28"/>
          <w:highlight w:val="green"/>
        </w:rPr>
        <w:t xml:space="preserve"> контролироваться их толщина. </w:t>
      </w:r>
    </w:p>
    <w:p w14:paraId="6248FB2A" w14:textId="6404EB86" w:rsidR="0055379E" w:rsidRPr="003F2A96" w:rsidRDefault="00CE0D93" w:rsidP="001767A7">
      <w:pPr>
        <w:pStyle w:val="aff3"/>
        <w:tabs>
          <w:tab w:val="clear" w:pos="1276"/>
          <w:tab w:val="left" w:pos="1134"/>
        </w:tabs>
        <w:ind w:firstLine="567"/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>В.21</w:t>
      </w:r>
      <w:r w:rsidR="00901C1B" w:rsidRPr="003F2A96">
        <w:rPr>
          <w:vanish/>
          <w:sz w:val="28"/>
          <w:szCs w:val="28"/>
          <w:highlight w:val="green"/>
        </w:rPr>
        <w:t xml:space="preserve">  с учетом п. Д.ем номограммы Вий.</w:t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vanish/>
          <w:sz w:val="28"/>
          <w:szCs w:val="28"/>
          <w:highlight w:val="green"/>
        </w:rPr>
        <w:pgNum/>
      </w:r>
      <w:r w:rsidR="00901C1B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Границы </w:t>
      </w:r>
      <w:r w:rsidR="00621A05" w:rsidRPr="003F2A96">
        <w:rPr>
          <w:sz w:val="28"/>
          <w:szCs w:val="28"/>
          <w:highlight w:val="green"/>
        </w:rPr>
        <w:t xml:space="preserve">применимости </w:t>
      </w:r>
      <w:r w:rsidR="0055379E" w:rsidRPr="003F2A96">
        <w:rPr>
          <w:sz w:val="28"/>
          <w:szCs w:val="28"/>
          <w:highlight w:val="green"/>
        </w:rPr>
        <w:t>методики:</w:t>
      </w:r>
    </w:p>
    <w:p w14:paraId="24D86A81" w14:textId="43225F78" w:rsidR="0055379E" w:rsidRPr="003F2A96" w:rsidRDefault="00CE0D93" w:rsidP="00CE0D93">
      <w:pPr>
        <w:pStyle w:val="aff3"/>
        <w:tabs>
          <w:tab w:val="clear" w:pos="1276"/>
          <w:tab w:val="left" w:pos="1134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           - </w:t>
      </w:r>
      <w:r w:rsidR="00833478" w:rsidRPr="003F2A96">
        <w:rPr>
          <w:sz w:val="28"/>
          <w:szCs w:val="28"/>
          <w:highlight w:val="green"/>
        </w:rPr>
        <w:t>в</w:t>
      </w:r>
      <w:r w:rsidR="0055379E" w:rsidRPr="003F2A96">
        <w:rPr>
          <w:sz w:val="28"/>
          <w:szCs w:val="28"/>
          <w:highlight w:val="green"/>
        </w:rPr>
        <w:t xml:space="preserve"> каждом случае </w:t>
      </w:r>
      <w:r w:rsidR="00621A05" w:rsidRPr="003F2A96">
        <w:rPr>
          <w:sz w:val="28"/>
          <w:szCs w:val="28"/>
          <w:highlight w:val="green"/>
        </w:rPr>
        <w:t>для</w:t>
      </w:r>
      <w:r w:rsidR="0055379E" w:rsidRPr="003F2A96">
        <w:rPr>
          <w:sz w:val="28"/>
          <w:szCs w:val="28"/>
          <w:highlight w:val="green"/>
        </w:rPr>
        <w:t xml:space="preserve"> определения испол</w:t>
      </w:r>
      <w:r w:rsidRPr="003F2A96">
        <w:rPr>
          <w:sz w:val="28"/>
          <w:szCs w:val="28"/>
          <w:highlight w:val="green"/>
        </w:rPr>
        <w:t xml:space="preserve">ьзования конкретной номограммы </w:t>
      </w:r>
      <w:r w:rsidR="001767A7" w:rsidRPr="003F2A96">
        <w:rPr>
          <w:sz w:val="28"/>
          <w:szCs w:val="28"/>
          <w:highlight w:val="green"/>
        </w:rPr>
        <w:t xml:space="preserve">1, 2 или </w:t>
      </w:r>
      <w:r w:rsidR="0055379E" w:rsidRPr="003F2A96">
        <w:rPr>
          <w:sz w:val="28"/>
          <w:szCs w:val="28"/>
          <w:highlight w:val="green"/>
        </w:rPr>
        <w:t xml:space="preserve">3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55379E" w:rsidRPr="003F2A96">
        <w:rPr>
          <w:sz w:val="28"/>
          <w:szCs w:val="28"/>
          <w:highlight w:val="green"/>
        </w:rPr>
        <w:t xml:space="preserve"> выполн</w:t>
      </w:r>
      <w:r w:rsidRPr="003F2A96">
        <w:rPr>
          <w:sz w:val="28"/>
          <w:szCs w:val="28"/>
          <w:highlight w:val="green"/>
        </w:rPr>
        <w:t>я</w:t>
      </w:r>
      <w:r w:rsidR="0055379E" w:rsidRPr="003F2A96">
        <w:rPr>
          <w:sz w:val="28"/>
          <w:szCs w:val="28"/>
          <w:highlight w:val="green"/>
        </w:rPr>
        <w:t>ть тестовое испытание земляного полотна</w:t>
      </w:r>
      <w:r w:rsidR="00E51CFC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>(подстилающего грунта). Если значение модуля упругости под</w:t>
      </w:r>
      <w:r w:rsidRPr="003F2A96">
        <w:rPr>
          <w:sz w:val="28"/>
          <w:szCs w:val="28"/>
          <w:highlight w:val="green"/>
        </w:rPr>
        <w:t xml:space="preserve">стилающего грунта выше значения модуля упругости </w:t>
      </w:r>
      <w:r w:rsidR="0055379E" w:rsidRPr="003F2A96">
        <w:rPr>
          <w:sz w:val="28"/>
          <w:szCs w:val="28"/>
          <w:highlight w:val="green"/>
        </w:rPr>
        <w:t xml:space="preserve">нижнего слоя конструкции дорожной одежды, то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55379E" w:rsidRPr="003F2A96">
        <w:rPr>
          <w:sz w:val="28"/>
          <w:szCs w:val="28"/>
          <w:highlight w:val="green"/>
        </w:rPr>
        <w:t xml:space="preserve"> использовать дл</w:t>
      </w:r>
      <w:r w:rsidR="001767A7" w:rsidRPr="003F2A96">
        <w:rPr>
          <w:sz w:val="28"/>
          <w:szCs w:val="28"/>
          <w:highlight w:val="green"/>
        </w:rPr>
        <w:t xml:space="preserve">я первой пары слоев номограмму </w:t>
      </w:r>
      <w:r w:rsidR="00901C1B" w:rsidRPr="003F2A96">
        <w:rPr>
          <w:sz w:val="28"/>
          <w:szCs w:val="28"/>
          <w:highlight w:val="green"/>
        </w:rPr>
        <w:t xml:space="preserve">3 с учетом </w:t>
      </w:r>
      <w:r w:rsidRPr="003F2A96">
        <w:rPr>
          <w:sz w:val="28"/>
          <w:szCs w:val="28"/>
          <w:highlight w:val="green"/>
        </w:rPr>
        <w:t>В.</w:t>
      </w:r>
      <w:r w:rsidR="00901C1B" w:rsidRPr="003F2A96">
        <w:rPr>
          <w:sz w:val="28"/>
          <w:szCs w:val="28"/>
          <w:highlight w:val="green"/>
        </w:rPr>
        <w:t xml:space="preserve">13 и </w:t>
      </w:r>
      <w:r w:rsidRPr="003F2A96">
        <w:rPr>
          <w:sz w:val="28"/>
          <w:szCs w:val="28"/>
          <w:highlight w:val="green"/>
        </w:rPr>
        <w:t>В.</w:t>
      </w:r>
      <w:r w:rsidR="0055379E" w:rsidRPr="003F2A96">
        <w:rPr>
          <w:sz w:val="28"/>
          <w:szCs w:val="28"/>
          <w:highlight w:val="green"/>
        </w:rPr>
        <w:t xml:space="preserve">14. Если значение модуля упругости подстилающего грунта ниже значения модуля </w:t>
      </w:r>
      <w:r w:rsidRPr="003F2A96">
        <w:rPr>
          <w:sz w:val="28"/>
          <w:szCs w:val="28"/>
          <w:highlight w:val="green"/>
        </w:rPr>
        <w:t xml:space="preserve">упругости </w:t>
      </w:r>
      <w:r w:rsidR="0055379E" w:rsidRPr="003F2A96">
        <w:rPr>
          <w:sz w:val="28"/>
          <w:szCs w:val="28"/>
          <w:highlight w:val="green"/>
        </w:rPr>
        <w:t>первого</w:t>
      </w:r>
      <w:r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слоя дорожной одежды снизу, то </w:t>
      </w:r>
      <w:r w:rsidR="00362A8E" w:rsidRPr="003F2A96">
        <w:rPr>
          <w:b/>
          <w:sz w:val="28"/>
          <w:szCs w:val="28"/>
          <w:highlight w:val="green"/>
        </w:rPr>
        <w:t>необходимо</w:t>
      </w:r>
      <w:r w:rsidR="001767A7" w:rsidRPr="003F2A96">
        <w:rPr>
          <w:sz w:val="28"/>
          <w:szCs w:val="28"/>
          <w:highlight w:val="green"/>
        </w:rPr>
        <w:t xml:space="preserve"> использовать номограммы 1 или </w:t>
      </w:r>
      <w:r w:rsidR="00901C1B" w:rsidRPr="003F2A96">
        <w:rPr>
          <w:sz w:val="28"/>
          <w:szCs w:val="28"/>
          <w:highlight w:val="green"/>
        </w:rPr>
        <w:t xml:space="preserve">2 с учетом </w:t>
      </w:r>
      <w:r w:rsidRPr="003F2A96">
        <w:rPr>
          <w:sz w:val="28"/>
          <w:szCs w:val="28"/>
          <w:highlight w:val="green"/>
        </w:rPr>
        <w:t>В.</w:t>
      </w:r>
      <w:r w:rsidR="0055379E" w:rsidRPr="003F2A96">
        <w:rPr>
          <w:sz w:val="28"/>
          <w:szCs w:val="28"/>
          <w:highlight w:val="green"/>
        </w:rPr>
        <w:t>12;</w:t>
      </w:r>
    </w:p>
    <w:p w14:paraId="1D7A8E16" w14:textId="05805DCD" w:rsidR="0055379E" w:rsidRPr="003F2A96" w:rsidRDefault="00CE0D93" w:rsidP="00CE0D93">
      <w:pPr>
        <w:pStyle w:val="aff3"/>
        <w:tabs>
          <w:tab w:val="clear" w:pos="1276"/>
          <w:tab w:val="left" w:pos="1134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           - </w:t>
      </w:r>
      <w:r w:rsidR="00BA5B0E" w:rsidRPr="003F2A96">
        <w:rPr>
          <w:sz w:val="28"/>
          <w:szCs w:val="28"/>
          <w:highlight w:val="green"/>
        </w:rPr>
        <w:t>з</w:t>
      </w:r>
      <w:r w:rsidR="0055379E" w:rsidRPr="003F2A96">
        <w:rPr>
          <w:sz w:val="28"/>
          <w:szCs w:val="28"/>
          <w:highlight w:val="green"/>
        </w:rPr>
        <w:t>начения поверхностных модулей упругости</w:t>
      </w:r>
      <w:r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контролируемых конструктивных слоев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55379E" w:rsidRPr="003F2A96">
        <w:rPr>
          <w:sz w:val="28"/>
          <w:szCs w:val="28"/>
          <w:highlight w:val="green"/>
        </w:rPr>
        <w:t>ны находиться в</w:t>
      </w:r>
      <w:r w:rsidRPr="003F2A96">
        <w:rPr>
          <w:sz w:val="28"/>
          <w:szCs w:val="28"/>
          <w:highlight w:val="green"/>
        </w:rPr>
        <w:t xml:space="preserve"> диапазоне от 10 до 370 МП</w:t>
      </w:r>
      <w:r w:rsidR="00833478" w:rsidRPr="003F2A96">
        <w:rPr>
          <w:sz w:val="28"/>
          <w:szCs w:val="28"/>
          <w:highlight w:val="green"/>
        </w:rPr>
        <w:t>а;</w:t>
      </w:r>
    </w:p>
    <w:p w14:paraId="01A9B6D1" w14:textId="66CF2E7D" w:rsidR="0055379E" w:rsidRPr="003F2A96" w:rsidRDefault="00CE0D93" w:rsidP="00CE0D93">
      <w:pPr>
        <w:pStyle w:val="aff3"/>
        <w:tabs>
          <w:tab w:val="clear" w:pos="1276"/>
          <w:tab w:val="left" w:pos="1134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           - </w:t>
      </w:r>
      <w:r w:rsidR="00833478" w:rsidRPr="003F2A96">
        <w:rPr>
          <w:sz w:val="28"/>
          <w:szCs w:val="28"/>
          <w:highlight w:val="green"/>
        </w:rPr>
        <w:t>т</w:t>
      </w:r>
      <w:r w:rsidR="0055379E" w:rsidRPr="003F2A96">
        <w:rPr>
          <w:sz w:val="28"/>
          <w:szCs w:val="28"/>
          <w:highlight w:val="green"/>
        </w:rPr>
        <w:t xml:space="preserve">олщины контролируемых конструктивных слоев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55379E" w:rsidRPr="003F2A96">
        <w:rPr>
          <w:sz w:val="28"/>
          <w:szCs w:val="28"/>
          <w:highlight w:val="green"/>
        </w:rPr>
        <w:t>ны быть не более 0,45 м;</w:t>
      </w:r>
    </w:p>
    <w:p w14:paraId="66D714B7" w14:textId="756D4517" w:rsidR="00484AFA" w:rsidRPr="003F2A96" w:rsidRDefault="004F4516" w:rsidP="00CE0D93">
      <w:pPr>
        <w:pStyle w:val="aff3"/>
        <w:tabs>
          <w:tab w:val="clear" w:pos="1276"/>
          <w:tab w:val="left" w:pos="1134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           </w:t>
      </w:r>
      <w:r w:rsidR="00CE0D93" w:rsidRPr="003F2A96">
        <w:rPr>
          <w:sz w:val="28"/>
          <w:szCs w:val="28"/>
          <w:highlight w:val="green"/>
        </w:rPr>
        <w:t xml:space="preserve">- </w:t>
      </w:r>
      <w:r w:rsidR="00833478" w:rsidRPr="003F2A96">
        <w:rPr>
          <w:sz w:val="28"/>
          <w:szCs w:val="28"/>
          <w:highlight w:val="green"/>
        </w:rPr>
        <w:t>э</w:t>
      </w:r>
      <w:r w:rsidR="0055379E" w:rsidRPr="003F2A96">
        <w:rPr>
          <w:sz w:val="28"/>
          <w:szCs w:val="28"/>
          <w:highlight w:val="green"/>
        </w:rPr>
        <w:t xml:space="preserve">квивалентный модуль упругости </w:t>
      </w:r>
      <w:r w:rsidR="00362A8E" w:rsidRPr="003F2A96">
        <w:rPr>
          <w:b/>
          <w:sz w:val="28"/>
          <w:szCs w:val="28"/>
          <w:highlight w:val="green"/>
        </w:rPr>
        <w:t>определяется</w:t>
      </w:r>
      <w:r w:rsidR="0055379E" w:rsidRPr="003F2A96">
        <w:rPr>
          <w:sz w:val="28"/>
          <w:szCs w:val="28"/>
          <w:highlight w:val="green"/>
        </w:rPr>
        <w:t xml:space="preserve"> для каждой группы слоев.</w:t>
      </w:r>
    </w:p>
    <w:p w14:paraId="64429170" w14:textId="6EA5B14A" w:rsidR="00484AFA" w:rsidRPr="003F2A96" w:rsidRDefault="00CE0D93" w:rsidP="006E2940">
      <w:pPr>
        <w:pStyle w:val="aff3"/>
        <w:tabs>
          <w:tab w:val="clear" w:pos="1276"/>
          <w:tab w:val="left" w:pos="851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       В.22 </w:t>
      </w:r>
      <w:r w:rsidR="0055379E" w:rsidRPr="003F2A96">
        <w:rPr>
          <w:sz w:val="28"/>
          <w:szCs w:val="28"/>
          <w:highlight w:val="green"/>
        </w:rPr>
        <w:t>При использовании малогабаритных установок</w:t>
      </w:r>
      <w:r w:rsidR="006F7F7C" w:rsidRPr="003F2A96">
        <w:rPr>
          <w:sz w:val="28"/>
          <w:szCs w:val="28"/>
          <w:highlight w:val="green"/>
        </w:rPr>
        <w:t xml:space="preserve"> динамического нагружения</w:t>
      </w:r>
      <w:r w:rsidR="0055379E" w:rsidRPr="003F2A96">
        <w:rPr>
          <w:sz w:val="28"/>
          <w:szCs w:val="28"/>
          <w:highlight w:val="green"/>
        </w:rPr>
        <w:t xml:space="preserve"> </w:t>
      </w:r>
      <w:r w:rsidR="00362A8E" w:rsidRPr="003F2A96">
        <w:rPr>
          <w:b/>
          <w:sz w:val="28"/>
          <w:szCs w:val="28"/>
          <w:highlight w:val="green"/>
        </w:rPr>
        <w:t>не допускается</w:t>
      </w:r>
      <w:r w:rsidR="0055379E" w:rsidRPr="003F2A96">
        <w:rPr>
          <w:sz w:val="28"/>
          <w:szCs w:val="28"/>
          <w:highlight w:val="green"/>
        </w:rPr>
        <w:t xml:space="preserve"> снижение высоты падающего груза. Нормальное положение – это положение</w:t>
      </w:r>
      <w:r w:rsidR="00F07151" w:rsidRPr="003F2A96">
        <w:rPr>
          <w:sz w:val="28"/>
          <w:szCs w:val="28"/>
          <w:highlight w:val="green"/>
        </w:rPr>
        <w:t>,</w:t>
      </w:r>
      <w:r w:rsidR="0055379E" w:rsidRPr="003F2A96">
        <w:rPr>
          <w:sz w:val="28"/>
          <w:szCs w:val="28"/>
          <w:highlight w:val="green"/>
        </w:rPr>
        <w:t xml:space="preserve"> в котором груз максимально, исходя из конструктивных особенностей инструмента, поднят и зафиксирован относительно поверхности конструктивного слоя.</w:t>
      </w:r>
    </w:p>
    <w:p w14:paraId="68D25CA3" w14:textId="46A3CCE6" w:rsidR="00484AFA" w:rsidRPr="003F2A96" w:rsidRDefault="006E2940" w:rsidP="006E2940">
      <w:pPr>
        <w:pStyle w:val="aff3"/>
        <w:tabs>
          <w:tab w:val="clear" w:pos="1276"/>
          <w:tab w:val="left" w:pos="851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       В.23 </w:t>
      </w:r>
      <w:r w:rsidR="0055379E" w:rsidRPr="003F2A96">
        <w:rPr>
          <w:sz w:val="28"/>
          <w:szCs w:val="28"/>
          <w:highlight w:val="green"/>
        </w:rPr>
        <w:t xml:space="preserve">Для приближенного определения значений эквивалентных модулей упругости на поверхности несущего слоя основания – слое щебня, </w:t>
      </w:r>
      <w:r w:rsidR="00362A8E" w:rsidRPr="003F2A96">
        <w:rPr>
          <w:b/>
          <w:sz w:val="28"/>
          <w:szCs w:val="28"/>
          <w:highlight w:val="green"/>
        </w:rPr>
        <w:t>допускается</w:t>
      </w:r>
      <w:r w:rsidR="0055379E" w:rsidRPr="003F2A96">
        <w:rPr>
          <w:sz w:val="28"/>
          <w:szCs w:val="28"/>
          <w:highlight w:val="green"/>
        </w:rPr>
        <w:t xml:space="preserve"> </w:t>
      </w:r>
      <w:r w:rsidRPr="003F2A96">
        <w:rPr>
          <w:sz w:val="28"/>
          <w:szCs w:val="28"/>
          <w:highlight w:val="green"/>
        </w:rPr>
        <w:t>применение</w:t>
      </w:r>
      <w:r w:rsidR="00484AFA" w:rsidRPr="003F2A96">
        <w:rPr>
          <w:sz w:val="28"/>
          <w:szCs w:val="28"/>
          <w:highlight w:val="green"/>
        </w:rPr>
        <w:t xml:space="preserve"> значений из </w:t>
      </w:r>
      <w:r w:rsidRPr="003F2A96">
        <w:rPr>
          <w:sz w:val="28"/>
          <w:szCs w:val="28"/>
          <w:highlight w:val="green"/>
        </w:rPr>
        <w:t>т</w:t>
      </w:r>
      <w:r w:rsidR="00484AFA" w:rsidRPr="003F2A96">
        <w:rPr>
          <w:sz w:val="28"/>
          <w:szCs w:val="28"/>
          <w:highlight w:val="green"/>
        </w:rPr>
        <w:t>аблицы В</w:t>
      </w:r>
      <w:r w:rsidR="0055379E" w:rsidRPr="003F2A96">
        <w:rPr>
          <w:sz w:val="28"/>
          <w:szCs w:val="28"/>
          <w:highlight w:val="green"/>
        </w:rPr>
        <w:t xml:space="preserve">.1. </w:t>
      </w:r>
    </w:p>
    <w:p w14:paraId="6938C915" w14:textId="281A67B9" w:rsidR="0055379E" w:rsidRPr="003F2A96" w:rsidRDefault="006E2940" w:rsidP="006E2940">
      <w:pPr>
        <w:pStyle w:val="aff3"/>
        <w:tabs>
          <w:tab w:val="clear" w:pos="1276"/>
          <w:tab w:val="left" w:pos="851"/>
        </w:tabs>
        <w:rPr>
          <w:sz w:val="28"/>
          <w:szCs w:val="28"/>
          <w:highlight w:val="green"/>
        </w:rPr>
      </w:pPr>
      <w:r w:rsidRPr="003F2A96">
        <w:rPr>
          <w:sz w:val="28"/>
          <w:szCs w:val="28"/>
          <w:highlight w:val="green"/>
        </w:rPr>
        <w:t xml:space="preserve">        В.24</w:t>
      </w:r>
      <w:r w:rsidR="00484AFA" w:rsidRPr="003F2A96">
        <w:rPr>
          <w:sz w:val="28"/>
          <w:szCs w:val="28"/>
          <w:highlight w:val="green"/>
        </w:rPr>
        <w:t xml:space="preserve"> </w:t>
      </w:r>
      <w:r w:rsidR="0055379E" w:rsidRPr="003F2A96">
        <w:rPr>
          <w:sz w:val="28"/>
          <w:szCs w:val="28"/>
          <w:highlight w:val="green"/>
        </w:rPr>
        <w:t xml:space="preserve">Минимально допустимое значение модуля упругости у подстилающего грунта (грунт основания) конструкции дорожной одежды </w:t>
      </w:r>
      <w:r w:rsidR="00362A8E" w:rsidRPr="003F2A96">
        <w:rPr>
          <w:b/>
          <w:sz w:val="28"/>
          <w:szCs w:val="28"/>
          <w:highlight w:val="green"/>
        </w:rPr>
        <w:t>долж</w:t>
      </w:r>
      <w:r w:rsidR="0055379E" w:rsidRPr="003F2A96">
        <w:rPr>
          <w:sz w:val="28"/>
          <w:szCs w:val="28"/>
          <w:highlight w:val="green"/>
        </w:rPr>
        <w:t>но составлять 45 МПа.</w:t>
      </w:r>
    </w:p>
    <w:p w14:paraId="590DA14C" w14:textId="77777777" w:rsidR="00C7543E" w:rsidRPr="003F2A96" w:rsidRDefault="00C7543E" w:rsidP="006E2940">
      <w:pPr>
        <w:pStyle w:val="aff3"/>
        <w:tabs>
          <w:tab w:val="clear" w:pos="1276"/>
          <w:tab w:val="left" w:pos="851"/>
        </w:tabs>
        <w:rPr>
          <w:sz w:val="28"/>
          <w:szCs w:val="28"/>
          <w:highlight w:val="green"/>
        </w:rPr>
      </w:pPr>
    </w:p>
    <w:p w14:paraId="7AF1D904" w14:textId="77777777" w:rsidR="00C7543E" w:rsidRPr="003F2A96" w:rsidRDefault="00C7543E" w:rsidP="006E2940">
      <w:pPr>
        <w:pStyle w:val="aff3"/>
        <w:tabs>
          <w:tab w:val="clear" w:pos="1276"/>
          <w:tab w:val="left" w:pos="851"/>
        </w:tabs>
        <w:rPr>
          <w:sz w:val="28"/>
          <w:szCs w:val="28"/>
          <w:highlight w:val="green"/>
        </w:rPr>
      </w:pPr>
    </w:p>
    <w:p w14:paraId="3BBCA932" w14:textId="77777777" w:rsidR="00445B00" w:rsidRPr="003F2A96" w:rsidRDefault="00445B00" w:rsidP="006E2940">
      <w:pPr>
        <w:pStyle w:val="aff3"/>
        <w:tabs>
          <w:tab w:val="clear" w:pos="1276"/>
          <w:tab w:val="left" w:pos="851"/>
        </w:tabs>
        <w:rPr>
          <w:sz w:val="28"/>
          <w:szCs w:val="28"/>
          <w:highlight w:val="green"/>
        </w:rPr>
      </w:pPr>
    </w:p>
    <w:p w14:paraId="4FB3B5CF" w14:textId="77777777" w:rsidR="00445B00" w:rsidRPr="003F2A96" w:rsidRDefault="00445B00" w:rsidP="006E2940">
      <w:pPr>
        <w:pStyle w:val="aff3"/>
        <w:tabs>
          <w:tab w:val="clear" w:pos="1276"/>
          <w:tab w:val="left" w:pos="851"/>
        </w:tabs>
        <w:rPr>
          <w:sz w:val="28"/>
          <w:szCs w:val="28"/>
          <w:highlight w:val="green"/>
        </w:rPr>
      </w:pPr>
    </w:p>
    <w:p w14:paraId="3C52AD73" w14:textId="77777777" w:rsidR="00445B00" w:rsidRPr="003F2A96" w:rsidRDefault="00445B00" w:rsidP="006E2940">
      <w:pPr>
        <w:pStyle w:val="aff3"/>
        <w:tabs>
          <w:tab w:val="clear" w:pos="1276"/>
          <w:tab w:val="left" w:pos="851"/>
        </w:tabs>
        <w:rPr>
          <w:sz w:val="28"/>
          <w:szCs w:val="28"/>
          <w:highlight w:val="green"/>
        </w:rPr>
      </w:pPr>
    </w:p>
    <w:p w14:paraId="2B1F6AB0" w14:textId="77777777" w:rsidR="00C7543E" w:rsidRPr="003F2A96" w:rsidRDefault="00C7543E" w:rsidP="006E2940">
      <w:pPr>
        <w:pStyle w:val="aff3"/>
        <w:tabs>
          <w:tab w:val="clear" w:pos="1276"/>
          <w:tab w:val="left" w:pos="851"/>
        </w:tabs>
        <w:rPr>
          <w:sz w:val="28"/>
          <w:szCs w:val="28"/>
          <w:highlight w:val="green"/>
        </w:rPr>
      </w:pPr>
    </w:p>
    <w:p w14:paraId="42870BBC" w14:textId="77777777" w:rsidR="0055379E" w:rsidRPr="003F2A96" w:rsidRDefault="0055379E" w:rsidP="00B545BC">
      <w:pPr>
        <w:ind w:firstLine="0"/>
        <w:rPr>
          <w:color w:val="000000"/>
          <w:highlight w:val="green"/>
        </w:rPr>
      </w:pPr>
    </w:p>
    <w:p w14:paraId="51DA14B8" w14:textId="77777777" w:rsidR="0055379E" w:rsidRPr="003F2A96" w:rsidRDefault="00484AFA" w:rsidP="006E2940">
      <w:pPr>
        <w:pStyle w:val="a3"/>
        <w:ind w:left="0" w:firstLine="0"/>
        <w:rPr>
          <w:color w:val="000000"/>
          <w:sz w:val="28"/>
          <w:szCs w:val="28"/>
          <w:highlight w:val="green"/>
        </w:rPr>
      </w:pPr>
      <w:r w:rsidRPr="003F2A96">
        <w:rPr>
          <w:color w:val="000000"/>
          <w:sz w:val="28"/>
          <w:szCs w:val="28"/>
          <w:highlight w:val="green"/>
        </w:rPr>
        <w:lastRenderedPageBreak/>
        <w:t>Т</w:t>
      </w:r>
      <w:r w:rsidR="006E2940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а</w:t>
      </w:r>
      <w:r w:rsidR="006E2940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б</w:t>
      </w:r>
      <w:r w:rsidR="006E2940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л</w:t>
      </w:r>
      <w:r w:rsidR="006E2940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и</w:t>
      </w:r>
      <w:r w:rsidR="006E2940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ц</w:t>
      </w:r>
      <w:r w:rsidR="006E2940" w:rsidRPr="003F2A96">
        <w:rPr>
          <w:color w:val="000000"/>
          <w:sz w:val="28"/>
          <w:szCs w:val="28"/>
          <w:highlight w:val="green"/>
        </w:rPr>
        <w:t xml:space="preserve"> </w:t>
      </w:r>
      <w:r w:rsidRPr="003F2A96">
        <w:rPr>
          <w:color w:val="000000"/>
          <w:sz w:val="28"/>
          <w:szCs w:val="28"/>
          <w:highlight w:val="green"/>
        </w:rPr>
        <w:t>а В</w:t>
      </w:r>
      <w:r w:rsidR="0055379E" w:rsidRPr="003F2A96">
        <w:rPr>
          <w:color w:val="000000"/>
          <w:sz w:val="28"/>
          <w:szCs w:val="28"/>
          <w:highlight w:val="green"/>
        </w:rPr>
        <w:t>.1 – Минимальные значения эквивалентных модулей на несущем слое основания (слой щебня)</w:t>
      </w:r>
    </w:p>
    <w:tbl>
      <w:tblPr>
        <w:tblW w:w="990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020"/>
        <w:gridCol w:w="1559"/>
        <w:gridCol w:w="1928"/>
        <w:gridCol w:w="1853"/>
      </w:tblGrid>
      <w:tr w:rsidR="0055379E" w:rsidRPr="003F2A96" w14:paraId="514CD775" w14:textId="77777777" w:rsidTr="00F07151">
        <w:trPr>
          <w:trHeight w:val="533"/>
        </w:trPr>
        <w:tc>
          <w:tcPr>
            <w:tcW w:w="3544" w:type="dxa"/>
            <w:vMerge w:val="restart"/>
            <w:vAlign w:val="center"/>
          </w:tcPr>
          <w:p w14:paraId="3659C67D" w14:textId="77777777" w:rsidR="0055379E" w:rsidRPr="003F2A96" w:rsidRDefault="0055379E" w:rsidP="00EA3DF6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Принципиальная схема</w:t>
            </w:r>
          </w:p>
        </w:tc>
        <w:tc>
          <w:tcPr>
            <w:tcW w:w="6360" w:type="dxa"/>
            <w:gridSpan w:val="4"/>
            <w:vAlign w:val="center"/>
          </w:tcPr>
          <w:p w14:paraId="2D20759D" w14:textId="76119039" w:rsidR="0055379E" w:rsidRPr="003F2A96" w:rsidRDefault="0055379E" w:rsidP="00EA3DF6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Эквивалентные модули упругости, МПа</w:t>
            </w:r>
            <w:r w:rsidR="00F07151" w:rsidRPr="003F2A96">
              <w:rPr>
                <w:color w:val="000000"/>
                <w:sz w:val="20"/>
                <w:szCs w:val="20"/>
                <w:highlight w:val="green"/>
              </w:rPr>
              <w:t>,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 xml:space="preserve"> в зависимости от класса нагрузок</w:t>
            </w:r>
          </w:p>
        </w:tc>
      </w:tr>
      <w:tr w:rsidR="00AE0601" w:rsidRPr="003F2A96" w14:paraId="073D2B8C" w14:textId="77777777" w:rsidTr="00F07151">
        <w:trPr>
          <w:trHeight w:val="1096"/>
        </w:trPr>
        <w:tc>
          <w:tcPr>
            <w:tcW w:w="3544" w:type="dxa"/>
            <w:vMerge/>
            <w:vAlign w:val="center"/>
          </w:tcPr>
          <w:p w14:paraId="0BF29207" w14:textId="77777777" w:rsidR="00AE0601" w:rsidRPr="003F2A96" w:rsidRDefault="00AE0601" w:rsidP="00EA3DF6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</w:p>
        </w:tc>
        <w:tc>
          <w:tcPr>
            <w:tcW w:w="1020" w:type="dxa"/>
            <w:vAlign w:val="center"/>
          </w:tcPr>
          <w:p w14:paraId="73D8C6F2" w14:textId="41087973" w:rsidR="00AE0601" w:rsidRPr="003F2A96" w:rsidRDefault="00AE0601" w:rsidP="00F07151">
            <w:pPr>
              <w:ind w:left="-136" w:right="-80"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proofErr w:type="gramStart"/>
            <w:r w:rsidRPr="003F2A96">
              <w:rPr>
                <w:color w:val="000000"/>
                <w:sz w:val="20"/>
                <w:szCs w:val="20"/>
                <w:highlight w:val="green"/>
              </w:rPr>
              <w:t>Пеше</w:t>
            </w:r>
            <w:r w:rsidR="00F07151" w:rsidRPr="003F2A96">
              <w:rPr>
                <w:color w:val="000000"/>
                <w:sz w:val="20"/>
                <w:szCs w:val="20"/>
                <w:highlight w:val="green"/>
              </w:rPr>
              <w:t>-</w:t>
            </w:r>
            <w:proofErr w:type="spellStart"/>
            <w:r w:rsidRPr="003F2A96">
              <w:rPr>
                <w:color w:val="000000"/>
                <w:sz w:val="20"/>
                <w:szCs w:val="20"/>
                <w:highlight w:val="green"/>
              </w:rPr>
              <w:t>ходные</w:t>
            </w:r>
            <w:proofErr w:type="spellEnd"/>
            <w:proofErr w:type="gramEnd"/>
            <w:r w:rsidRPr="003F2A96">
              <w:rPr>
                <w:color w:val="000000"/>
                <w:sz w:val="20"/>
                <w:szCs w:val="20"/>
                <w:highlight w:val="green"/>
              </w:rPr>
              <w:t xml:space="preserve"> площадки, тротуары</w:t>
            </w:r>
          </w:p>
        </w:tc>
        <w:tc>
          <w:tcPr>
            <w:tcW w:w="1559" w:type="dxa"/>
            <w:vAlign w:val="center"/>
          </w:tcPr>
          <w:p w14:paraId="5E5518CA" w14:textId="77777777" w:rsidR="00AE0601" w:rsidRPr="003F2A96" w:rsidRDefault="00AE0601" w:rsidP="00EA3DF6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Дороги за пределами проезжей части</w:t>
            </w:r>
          </w:p>
        </w:tc>
        <w:tc>
          <w:tcPr>
            <w:tcW w:w="1928" w:type="dxa"/>
            <w:vAlign w:val="center"/>
          </w:tcPr>
          <w:p w14:paraId="01A4E65D" w14:textId="77777777" w:rsidR="00AE0601" w:rsidRPr="003F2A96" w:rsidRDefault="00AE0601" w:rsidP="00EA3DF6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Автомобильные дороги</w:t>
            </w:r>
          </w:p>
        </w:tc>
        <w:tc>
          <w:tcPr>
            <w:tcW w:w="1853" w:type="dxa"/>
            <w:vAlign w:val="center"/>
          </w:tcPr>
          <w:p w14:paraId="2E261D42" w14:textId="77777777" w:rsidR="00AE0601" w:rsidRPr="003F2A96" w:rsidRDefault="00AE0601" w:rsidP="00EA3DF6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Портовые территории</w:t>
            </w:r>
            <w:r w:rsidRPr="003F2A96">
              <w:rPr>
                <w:color w:val="000000"/>
                <w:sz w:val="20"/>
                <w:szCs w:val="20"/>
                <w:highlight w:val="green"/>
                <w:lang w:val="en-US"/>
              </w:rPr>
              <w:t xml:space="preserve">, 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контейнерные терминалы</w:t>
            </w:r>
          </w:p>
        </w:tc>
      </w:tr>
      <w:tr w:rsidR="00AE0601" w:rsidRPr="003F2A96" w14:paraId="61BD5C19" w14:textId="77777777" w:rsidTr="00F07151">
        <w:trPr>
          <w:trHeight w:val="703"/>
        </w:trPr>
        <w:tc>
          <w:tcPr>
            <w:tcW w:w="3544" w:type="dxa"/>
            <w:vAlign w:val="center"/>
          </w:tcPr>
          <w:p w14:paraId="50BC4C2C" w14:textId="724EF38A" w:rsidR="00AE0601" w:rsidRPr="003F2A96" w:rsidRDefault="006E2940" w:rsidP="00B545BC">
            <w:pPr>
              <w:ind w:firstLine="0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Камни</w:t>
            </w:r>
            <w:r w:rsidR="00CF1504" w:rsidRPr="003F2A96">
              <w:rPr>
                <w:color w:val="000000"/>
                <w:sz w:val="20"/>
                <w:szCs w:val="20"/>
                <w:highlight w:val="green"/>
              </w:rPr>
              <w:t>/плиты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 xml:space="preserve"> мощения</w:t>
            </w:r>
          </w:p>
          <w:p w14:paraId="62C31FEB" w14:textId="77777777" w:rsidR="00AE0601" w:rsidRPr="003F2A96" w:rsidRDefault="006E2940" w:rsidP="00B545BC">
            <w:pPr>
              <w:ind w:firstLine="0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Монтажный слой</w:t>
            </w:r>
          </w:p>
          <w:p w14:paraId="72AC5A20" w14:textId="77777777" w:rsidR="00AE0601" w:rsidRPr="003F2A96" w:rsidRDefault="006E2940" w:rsidP="00B545BC">
            <w:pPr>
              <w:ind w:firstLine="0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Н</w:t>
            </w:r>
            <w:r w:rsidR="00AE0601" w:rsidRPr="003F2A96">
              <w:rPr>
                <w:color w:val="000000"/>
                <w:sz w:val="20"/>
                <w:szCs w:val="20"/>
                <w:highlight w:val="green"/>
              </w:rPr>
              <w:t>есущий слой основания (щебень фракцион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ированный 20</w:t>
            </w:r>
            <w:r w:rsidRPr="003F2A96">
              <w:rPr>
                <w:highlight w:val="green"/>
              </w:rPr>
              <w:t>–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 xml:space="preserve">40 мм с </w:t>
            </w:r>
            <w:proofErr w:type="spellStart"/>
            <w:r w:rsidRPr="003F2A96">
              <w:rPr>
                <w:color w:val="000000"/>
                <w:sz w:val="20"/>
                <w:szCs w:val="20"/>
                <w:highlight w:val="green"/>
              </w:rPr>
              <w:t>заклинкой</w:t>
            </w:r>
            <w:proofErr w:type="spellEnd"/>
            <w:r w:rsidRPr="003F2A96">
              <w:rPr>
                <w:color w:val="000000"/>
                <w:sz w:val="20"/>
                <w:szCs w:val="20"/>
                <w:highlight w:val="green"/>
              </w:rPr>
              <w:t>)</w:t>
            </w:r>
          </w:p>
          <w:p w14:paraId="590A8312" w14:textId="77777777" w:rsidR="00AE0601" w:rsidRPr="003F2A96" w:rsidRDefault="006E2940" w:rsidP="00B545BC">
            <w:pPr>
              <w:ind w:firstLine="0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Д</w:t>
            </w:r>
            <w:r w:rsidR="00AE0601" w:rsidRPr="003F2A96">
              <w:rPr>
                <w:color w:val="000000"/>
                <w:sz w:val="20"/>
                <w:szCs w:val="20"/>
                <w:highlight w:val="green"/>
              </w:rPr>
              <w:t>ополнительный слой основания</w:t>
            </w:r>
          </w:p>
          <w:p w14:paraId="035336B7" w14:textId="77777777" w:rsidR="00AE0601" w:rsidRPr="003F2A96" w:rsidRDefault="006E2940" w:rsidP="00B545BC">
            <w:pPr>
              <w:ind w:firstLine="0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Г</w:t>
            </w:r>
            <w:r w:rsidR="00AE0601" w:rsidRPr="003F2A96">
              <w:rPr>
                <w:color w:val="000000"/>
                <w:sz w:val="20"/>
                <w:szCs w:val="20"/>
                <w:highlight w:val="green"/>
              </w:rPr>
              <w:t>рунт земляного полотна</w:t>
            </w:r>
          </w:p>
        </w:tc>
        <w:tc>
          <w:tcPr>
            <w:tcW w:w="1020" w:type="dxa"/>
            <w:vAlign w:val="center"/>
          </w:tcPr>
          <w:p w14:paraId="2A66B08C" w14:textId="77777777" w:rsidR="00AE0601" w:rsidRPr="003F2A96" w:rsidRDefault="00AE0601" w:rsidP="00AE0601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105</w:t>
            </w:r>
          </w:p>
        </w:tc>
        <w:tc>
          <w:tcPr>
            <w:tcW w:w="1559" w:type="dxa"/>
            <w:vAlign w:val="center"/>
          </w:tcPr>
          <w:p w14:paraId="408FA8D4" w14:textId="77777777" w:rsidR="00AE0601" w:rsidRPr="003F2A96" w:rsidRDefault="00AE0601" w:rsidP="00AE0601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180</w:t>
            </w:r>
          </w:p>
        </w:tc>
        <w:tc>
          <w:tcPr>
            <w:tcW w:w="1928" w:type="dxa"/>
            <w:vAlign w:val="center"/>
          </w:tcPr>
          <w:p w14:paraId="624C9FCF" w14:textId="77777777" w:rsidR="00AE0601" w:rsidRPr="003F2A96" w:rsidRDefault="00AE0601" w:rsidP="00AE0601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195</w:t>
            </w:r>
          </w:p>
        </w:tc>
        <w:tc>
          <w:tcPr>
            <w:tcW w:w="1853" w:type="dxa"/>
            <w:vAlign w:val="center"/>
          </w:tcPr>
          <w:p w14:paraId="309BBD63" w14:textId="77777777" w:rsidR="00AE0601" w:rsidRPr="003F2A96" w:rsidRDefault="00AE0601" w:rsidP="00AE0601">
            <w:pPr>
              <w:ind w:firstLine="0"/>
              <w:jc w:val="center"/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240</w:t>
            </w:r>
          </w:p>
        </w:tc>
      </w:tr>
      <w:tr w:rsidR="0055379E" w:rsidRPr="003F2A96" w14:paraId="19DB8FCF" w14:textId="77777777" w:rsidTr="0055379E">
        <w:trPr>
          <w:trHeight w:val="700"/>
        </w:trPr>
        <w:tc>
          <w:tcPr>
            <w:tcW w:w="9904" w:type="dxa"/>
            <w:gridSpan w:val="5"/>
            <w:vAlign w:val="center"/>
          </w:tcPr>
          <w:p w14:paraId="388322D1" w14:textId="0E7E0E26" w:rsidR="0055379E" w:rsidRPr="003F2A96" w:rsidRDefault="0055379E" w:rsidP="002E7878">
            <w:pPr>
              <w:tabs>
                <w:tab w:val="left" w:pos="1134"/>
                <w:tab w:val="left" w:pos="1701"/>
              </w:tabs>
              <w:rPr>
                <w:color w:val="000000"/>
                <w:sz w:val="20"/>
                <w:szCs w:val="20"/>
                <w:highlight w:val="green"/>
              </w:rPr>
            </w:pPr>
            <w:r w:rsidRPr="003F2A96">
              <w:rPr>
                <w:color w:val="000000"/>
                <w:sz w:val="20"/>
                <w:szCs w:val="20"/>
                <w:highlight w:val="green"/>
              </w:rPr>
              <w:t>П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р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и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м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е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ч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а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н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>и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="002E7878" w:rsidRPr="003F2A96">
              <w:rPr>
                <w:color w:val="000000"/>
                <w:sz w:val="20"/>
                <w:szCs w:val="20"/>
                <w:highlight w:val="green"/>
              </w:rPr>
              <w:t>е</w:t>
            </w:r>
            <w:r w:rsidR="00621A05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="006E2940" w:rsidRPr="003F2A96">
              <w:rPr>
                <w:highlight w:val="green"/>
              </w:rPr>
              <w:t>–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</w:t>
            </w:r>
            <w:r w:rsidR="00EA3DF6" w:rsidRPr="003F2A96">
              <w:rPr>
                <w:color w:val="000000"/>
                <w:sz w:val="20"/>
                <w:szCs w:val="20"/>
                <w:highlight w:val="green"/>
              </w:rPr>
              <w:t>В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 xml:space="preserve"> настоящей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 xml:space="preserve"> таблице не </w:t>
            </w:r>
            <w:r w:rsidR="00362A8E" w:rsidRPr="003F2A96">
              <w:rPr>
                <w:b/>
                <w:color w:val="000000"/>
                <w:sz w:val="20"/>
                <w:szCs w:val="20"/>
                <w:highlight w:val="green"/>
              </w:rPr>
              <w:t>учитываются</w:t>
            </w:r>
            <w:r w:rsidRPr="003F2A96">
              <w:rPr>
                <w:color w:val="000000"/>
                <w:sz w:val="20"/>
                <w:szCs w:val="20"/>
                <w:highlight w:val="green"/>
              </w:rPr>
              <w:t xml:space="preserve"> конструкции с горизонтальными связями между блоками и возможное армирование с помощью </w:t>
            </w:r>
            <w:proofErr w:type="spellStart"/>
            <w:r w:rsidRPr="003F2A96">
              <w:rPr>
                <w:color w:val="000000"/>
                <w:sz w:val="20"/>
                <w:szCs w:val="20"/>
                <w:highlight w:val="green"/>
              </w:rPr>
              <w:t>геосинтетических</w:t>
            </w:r>
            <w:proofErr w:type="spellEnd"/>
            <w:r w:rsidRPr="003F2A96">
              <w:rPr>
                <w:color w:val="000000"/>
                <w:sz w:val="20"/>
                <w:szCs w:val="20"/>
                <w:highlight w:val="green"/>
              </w:rPr>
              <w:t xml:space="preserve"> материалов</w:t>
            </w:r>
            <w:r w:rsidR="006E2940" w:rsidRPr="003F2A96">
              <w:rPr>
                <w:color w:val="000000"/>
                <w:sz w:val="20"/>
                <w:szCs w:val="20"/>
                <w:highlight w:val="green"/>
              </w:rPr>
              <w:t>.</w:t>
            </w:r>
          </w:p>
        </w:tc>
      </w:tr>
    </w:tbl>
    <w:p w14:paraId="1728B08C" w14:textId="77777777" w:rsidR="0055379E" w:rsidRPr="003F2A96" w:rsidRDefault="0055379E" w:rsidP="00B545BC">
      <w:pPr>
        <w:ind w:firstLine="0"/>
        <w:rPr>
          <w:color w:val="000000"/>
          <w:highlight w:val="green"/>
        </w:rPr>
      </w:pPr>
    </w:p>
    <w:p w14:paraId="0F09B51E" w14:textId="77777777" w:rsidR="0055379E" w:rsidRPr="003F2A96" w:rsidRDefault="0055379E" w:rsidP="00B545BC">
      <w:pPr>
        <w:pStyle w:val="aff3"/>
        <w:tabs>
          <w:tab w:val="clear" w:pos="1276"/>
          <w:tab w:val="left" w:pos="1134"/>
        </w:tabs>
        <w:rPr>
          <w:highlight w:val="green"/>
        </w:rPr>
      </w:pPr>
    </w:p>
    <w:p w14:paraId="0275F39A" w14:textId="2186CADC" w:rsidR="0055379E" w:rsidRPr="003F2A96" w:rsidRDefault="00225969" w:rsidP="00B545BC">
      <w:pPr>
        <w:ind w:firstLine="0"/>
        <w:rPr>
          <w:color w:val="000000"/>
          <w:szCs w:val="24"/>
          <w:highlight w:val="green"/>
        </w:rPr>
      </w:pPr>
      <w:r w:rsidRPr="003F2A96">
        <w:rPr>
          <w:noProof/>
          <w:highlight w:val="green"/>
        </w:rPr>
        <w:lastRenderedPageBreak/>
        <w:drawing>
          <wp:inline distT="0" distB="0" distL="0" distR="0" wp14:anchorId="4B21114B" wp14:editId="4BE21B34">
            <wp:extent cx="6289300" cy="7703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821" cy="7709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F1B2A" w14:textId="77777777" w:rsidR="0055379E" w:rsidRPr="003F2A96" w:rsidRDefault="0055379E" w:rsidP="00B545BC">
      <w:pPr>
        <w:ind w:firstLine="0"/>
        <w:rPr>
          <w:color w:val="000000"/>
          <w:szCs w:val="24"/>
          <w:highlight w:val="green"/>
        </w:rPr>
      </w:pPr>
    </w:p>
    <w:p w14:paraId="1891C0ED" w14:textId="270BBD1E" w:rsidR="0055379E" w:rsidRPr="003F2A96" w:rsidRDefault="006E2940" w:rsidP="006E2940">
      <w:pPr>
        <w:ind w:firstLine="0"/>
        <w:jc w:val="center"/>
        <w:rPr>
          <w:b/>
          <w:color w:val="000000"/>
          <w:szCs w:val="24"/>
          <w:highlight w:val="green"/>
        </w:rPr>
      </w:pPr>
      <w:r w:rsidRPr="003F2A96">
        <w:rPr>
          <w:b/>
          <w:i/>
          <w:color w:val="000000"/>
          <w:szCs w:val="24"/>
          <w:highlight w:val="green"/>
        </w:rPr>
        <w:t>Рисунок В.5</w:t>
      </w:r>
      <w:r w:rsidR="004762C1" w:rsidRPr="003F2A96">
        <w:rPr>
          <w:b/>
          <w:i/>
          <w:color w:val="000000"/>
          <w:szCs w:val="24"/>
          <w:highlight w:val="green"/>
        </w:rPr>
        <w:t xml:space="preserve"> </w:t>
      </w:r>
      <w:r w:rsidRPr="003F2A96">
        <w:rPr>
          <w:b/>
          <w:highlight w:val="green"/>
        </w:rPr>
        <w:t>–</w:t>
      </w:r>
      <w:r w:rsidR="004762C1" w:rsidRPr="003F2A96">
        <w:rPr>
          <w:b/>
          <w:highlight w:val="green"/>
        </w:rPr>
        <w:t xml:space="preserve"> </w:t>
      </w:r>
      <w:r w:rsidR="003F67F6" w:rsidRPr="003F2A96">
        <w:rPr>
          <w:b/>
          <w:highlight w:val="green"/>
        </w:rPr>
        <w:t>Н</w:t>
      </w:r>
      <w:r w:rsidR="00A50AA7" w:rsidRPr="003F2A96">
        <w:rPr>
          <w:b/>
          <w:color w:val="000000"/>
          <w:szCs w:val="24"/>
          <w:highlight w:val="green"/>
        </w:rPr>
        <w:t xml:space="preserve">омограмма </w:t>
      </w:r>
      <w:r w:rsidR="0055379E" w:rsidRPr="003F2A96">
        <w:rPr>
          <w:b/>
          <w:color w:val="000000"/>
          <w:szCs w:val="24"/>
          <w:highlight w:val="green"/>
        </w:rPr>
        <w:t>1 для определения теоретических значений эквивалентного модуля упругости для нового строительства</w:t>
      </w:r>
    </w:p>
    <w:p w14:paraId="2AA30415" w14:textId="77777777" w:rsidR="0055379E" w:rsidRPr="003F2A96" w:rsidRDefault="0055379E" w:rsidP="00B545BC">
      <w:pPr>
        <w:ind w:firstLine="0"/>
        <w:rPr>
          <w:color w:val="000000"/>
          <w:szCs w:val="24"/>
          <w:highlight w:val="green"/>
        </w:rPr>
      </w:pPr>
    </w:p>
    <w:p w14:paraId="4AE0707D" w14:textId="77777777" w:rsidR="0055379E" w:rsidRPr="003F2A96" w:rsidRDefault="0055379E" w:rsidP="00B545BC">
      <w:pPr>
        <w:rPr>
          <w:color w:val="000000"/>
          <w:szCs w:val="24"/>
          <w:highlight w:val="green"/>
        </w:rPr>
      </w:pPr>
    </w:p>
    <w:p w14:paraId="1F485164" w14:textId="77777777" w:rsidR="0055379E" w:rsidRPr="003F2A96" w:rsidRDefault="0055379E" w:rsidP="00B545BC">
      <w:pPr>
        <w:rPr>
          <w:color w:val="000000"/>
          <w:szCs w:val="24"/>
          <w:highlight w:val="green"/>
        </w:rPr>
      </w:pPr>
    </w:p>
    <w:p w14:paraId="346724F9" w14:textId="77777777" w:rsidR="0055379E" w:rsidRPr="003F2A96" w:rsidRDefault="0055379E" w:rsidP="00B545BC">
      <w:pPr>
        <w:rPr>
          <w:color w:val="000000"/>
          <w:szCs w:val="24"/>
          <w:highlight w:val="green"/>
        </w:rPr>
      </w:pPr>
    </w:p>
    <w:p w14:paraId="74022E69" w14:textId="29ADA330" w:rsidR="0055379E" w:rsidRPr="003F2A96" w:rsidRDefault="00D1388D" w:rsidP="00B545BC">
      <w:pPr>
        <w:ind w:firstLine="0"/>
        <w:rPr>
          <w:color w:val="000000"/>
          <w:szCs w:val="24"/>
          <w:highlight w:val="green"/>
        </w:rPr>
      </w:pPr>
      <w:r w:rsidRPr="003F2A96">
        <w:rPr>
          <w:noProof/>
          <w:highlight w:val="green"/>
        </w:rPr>
        <w:lastRenderedPageBreak/>
        <w:drawing>
          <wp:inline distT="0" distB="0" distL="0" distR="0" wp14:anchorId="055A2283" wp14:editId="449D11D9">
            <wp:extent cx="6609196" cy="7840980"/>
            <wp:effectExtent l="0" t="0" r="127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196" cy="784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BB56B4" w14:textId="576C36AB" w:rsidR="0055379E" w:rsidRPr="003F2A96" w:rsidRDefault="006E2940" w:rsidP="006E2940">
      <w:pPr>
        <w:ind w:firstLine="0"/>
        <w:jc w:val="center"/>
        <w:rPr>
          <w:b/>
          <w:color w:val="000000"/>
          <w:szCs w:val="24"/>
          <w:highlight w:val="green"/>
        </w:rPr>
      </w:pPr>
      <w:r w:rsidRPr="003F2A96">
        <w:rPr>
          <w:b/>
          <w:i/>
          <w:color w:val="000000"/>
          <w:szCs w:val="24"/>
          <w:highlight w:val="green"/>
        </w:rPr>
        <w:t>Рисунок В.6</w:t>
      </w:r>
      <w:r w:rsidR="004762C1" w:rsidRPr="003F2A96">
        <w:rPr>
          <w:b/>
          <w:i/>
          <w:color w:val="000000"/>
          <w:szCs w:val="24"/>
          <w:highlight w:val="green"/>
        </w:rPr>
        <w:t xml:space="preserve"> </w:t>
      </w:r>
      <w:r w:rsidRPr="003F2A96">
        <w:rPr>
          <w:b/>
          <w:highlight w:val="green"/>
        </w:rPr>
        <w:t>–</w:t>
      </w:r>
      <w:r w:rsidR="004762C1" w:rsidRPr="003F2A96">
        <w:rPr>
          <w:b/>
          <w:highlight w:val="green"/>
        </w:rPr>
        <w:t xml:space="preserve"> </w:t>
      </w:r>
      <w:r w:rsidR="003F67F6" w:rsidRPr="003F2A96">
        <w:rPr>
          <w:b/>
          <w:highlight w:val="green"/>
        </w:rPr>
        <w:t>Н</w:t>
      </w:r>
      <w:r w:rsidR="0055379E" w:rsidRPr="003F2A96">
        <w:rPr>
          <w:b/>
          <w:color w:val="000000"/>
          <w:szCs w:val="24"/>
          <w:highlight w:val="green"/>
        </w:rPr>
        <w:t>омограмма</w:t>
      </w:r>
      <w:r w:rsidR="00491B19" w:rsidRPr="003F2A96">
        <w:rPr>
          <w:b/>
          <w:color w:val="000000"/>
          <w:szCs w:val="24"/>
          <w:highlight w:val="green"/>
        </w:rPr>
        <w:t xml:space="preserve"> </w:t>
      </w:r>
      <w:r w:rsidR="0055379E" w:rsidRPr="003F2A96">
        <w:rPr>
          <w:b/>
          <w:color w:val="000000"/>
          <w:szCs w:val="24"/>
          <w:highlight w:val="green"/>
        </w:rPr>
        <w:t>2(увеличенная) для определения теоретических значений эквивалентного модуля упругости для нового строительства</w:t>
      </w:r>
    </w:p>
    <w:p w14:paraId="37F9E1E0" w14:textId="77777777" w:rsidR="0055379E" w:rsidRPr="003F2A96" w:rsidRDefault="0055379E" w:rsidP="00B545BC">
      <w:pPr>
        <w:ind w:firstLine="0"/>
        <w:rPr>
          <w:color w:val="000000"/>
          <w:szCs w:val="24"/>
          <w:highlight w:val="green"/>
        </w:rPr>
      </w:pPr>
    </w:p>
    <w:p w14:paraId="085B27D8" w14:textId="77777777" w:rsidR="0055379E" w:rsidRPr="003F2A96" w:rsidRDefault="0055379E" w:rsidP="00B545BC">
      <w:pPr>
        <w:spacing w:line="200" w:lineRule="atLeast"/>
        <w:ind w:firstLine="567"/>
        <w:rPr>
          <w:color w:val="000000"/>
          <w:highlight w:val="green"/>
        </w:rPr>
      </w:pPr>
    </w:p>
    <w:p w14:paraId="2C14384D" w14:textId="28C803F2" w:rsidR="0055379E" w:rsidRPr="003F2A96" w:rsidRDefault="00E85C42" w:rsidP="007106E7">
      <w:pPr>
        <w:spacing w:line="200" w:lineRule="atLeast"/>
        <w:ind w:firstLine="0"/>
        <w:rPr>
          <w:color w:val="000000"/>
          <w:highlight w:val="green"/>
        </w:rPr>
      </w:pPr>
      <w:r w:rsidRPr="003F2A96">
        <w:rPr>
          <w:noProof/>
          <w:color w:val="000000"/>
          <w:highlight w:val="green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D97331" wp14:editId="21A0AC41">
                <wp:simplePos x="0" y="0"/>
                <wp:positionH relativeFrom="column">
                  <wp:posOffset>4004310</wp:posOffset>
                </wp:positionH>
                <wp:positionV relativeFrom="paragraph">
                  <wp:posOffset>1212850</wp:posOffset>
                </wp:positionV>
                <wp:extent cx="2080260" cy="2119630"/>
                <wp:effectExtent l="635" t="1270" r="0" b="3175"/>
                <wp:wrapNone/>
                <wp:docPr id="21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0260" cy="2119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75E533" w14:textId="6CDD5E08" w:rsidR="00F27F6E" w:rsidRPr="0055379E" w:rsidRDefault="00F27F6E" w:rsidP="00C77E25">
                            <w:pPr>
                              <w:ind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 w:rsidRPr="00295FA1">
                              <w:rPr>
                                <w:i/>
                                <w:color w:val="000000"/>
                                <w:sz w:val="22"/>
                                <w:lang w:val="en-US"/>
                              </w:rPr>
                              <w:t>E</w:t>
                            </w:r>
                            <w:r w:rsidRPr="00295FA1">
                              <w:rPr>
                                <w:color w:val="000000"/>
                                <w:sz w:val="22"/>
                                <w:vertAlign w:val="subscript"/>
                              </w:rPr>
                              <w:t>э</w:t>
                            </w:r>
                            <w:r w:rsidRPr="0055379E">
                              <w:rPr>
                                <w:color w:val="000000"/>
                                <w:sz w:val="22"/>
                              </w:rPr>
                              <w:t xml:space="preserve"> – эквивалентный модуль упругости группы слоев, М</w:t>
                            </w:r>
                            <w:r w:rsidR="00D107F9">
                              <w:rPr>
                                <w:color w:val="000000"/>
                                <w:sz w:val="22"/>
                              </w:rPr>
                              <w:t>П</w:t>
                            </w:r>
                            <w:r w:rsidRPr="0055379E">
                              <w:rPr>
                                <w:color w:val="000000"/>
                                <w:sz w:val="22"/>
                              </w:rPr>
                              <w:t>а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;</w:t>
                            </w:r>
                          </w:p>
                          <w:p w14:paraId="4EE6A181" w14:textId="77777777" w:rsidR="00F27F6E" w:rsidRPr="0055379E" w:rsidRDefault="00F27F6E" w:rsidP="00C77E25">
                            <w:pPr>
                              <w:ind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 w:rsidRPr="00295FA1">
                              <w:rPr>
                                <w:i/>
                                <w:color w:val="000000"/>
                                <w:sz w:val="22"/>
                                <w:lang w:val="en-US"/>
                              </w:rPr>
                              <w:t>E</w:t>
                            </w:r>
                            <w:r w:rsidRPr="00295FA1">
                              <w:rPr>
                                <w:color w:val="000000"/>
                                <w:sz w:val="22"/>
                                <w:vertAlign w:val="subscript"/>
                              </w:rPr>
                              <w:t>н</w:t>
                            </w:r>
                            <w:r w:rsidRPr="0055379E">
                              <w:rPr>
                                <w:color w:val="000000"/>
                                <w:sz w:val="22"/>
                              </w:rPr>
                              <w:t xml:space="preserve"> –</w:t>
                            </w:r>
                            <w:r w:rsidRPr="00C77E25"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55379E">
                              <w:rPr>
                                <w:color w:val="000000"/>
                                <w:sz w:val="22"/>
                              </w:rPr>
                              <w:t>модуль упругости нижнего слоя, МПа;</w:t>
                            </w:r>
                          </w:p>
                          <w:p w14:paraId="00CEB2C0" w14:textId="77777777" w:rsidR="00F27F6E" w:rsidRPr="0055379E" w:rsidRDefault="00F27F6E" w:rsidP="00C77E25">
                            <w:pPr>
                              <w:ind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 w:rsidRPr="00295FA1">
                              <w:rPr>
                                <w:i/>
                                <w:color w:val="000000"/>
                                <w:sz w:val="22"/>
                              </w:rPr>
                              <w:t>Е</w:t>
                            </w:r>
                            <w:r w:rsidRPr="00295FA1">
                              <w:rPr>
                                <w:color w:val="000000"/>
                                <w:sz w:val="22"/>
                                <w:vertAlign w:val="subscript"/>
                              </w:rPr>
                              <w:t>в</w:t>
                            </w:r>
                            <w:r w:rsidRPr="0055379E">
                              <w:rPr>
                                <w:color w:val="000000"/>
                                <w:sz w:val="22"/>
                              </w:rPr>
                              <w:t xml:space="preserve"> – модуль упругости верхнего слоя, МПа;</w:t>
                            </w:r>
                          </w:p>
                          <w:p w14:paraId="14AC1DE9" w14:textId="77777777" w:rsidR="00F27F6E" w:rsidRPr="0055379E" w:rsidRDefault="00F27F6E" w:rsidP="00C77E25">
                            <w:pPr>
                              <w:ind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 w:rsidRPr="00295FA1">
                              <w:rPr>
                                <w:i/>
                                <w:color w:val="000000"/>
                                <w:sz w:val="22"/>
                                <w:lang w:val="en-US"/>
                              </w:rPr>
                              <w:t>h</w:t>
                            </w:r>
                            <w:r w:rsidRPr="00295FA1">
                              <w:rPr>
                                <w:color w:val="000000"/>
                                <w:sz w:val="22"/>
                                <w:vertAlign w:val="subscript"/>
                              </w:rPr>
                              <w:t>в</w:t>
                            </w:r>
                            <w:r w:rsidRPr="0055379E">
                              <w:rPr>
                                <w:color w:val="000000"/>
                                <w:sz w:val="22"/>
                              </w:rPr>
                              <w:t xml:space="preserve"> – толщина верхнего слоя, м;</w:t>
                            </w:r>
                          </w:p>
                          <w:p w14:paraId="2A0422ED" w14:textId="77777777" w:rsidR="00F27F6E" w:rsidRPr="0055379E" w:rsidRDefault="00F27F6E" w:rsidP="00C77E25">
                            <w:pPr>
                              <w:ind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 w:rsidRPr="00295FA1">
                              <w:rPr>
                                <w:i/>
                                <w:color w:val="000000"/>
                                <w:sz w:val="22"/>
                                <w:lang w:val="en-US"/>
                              </w:rPr>
                              <w:t>h</w:t>
                            </w:r>
                            <w:r w:rsidRPr="00295FA1">
                              <w:rPr>
                                <w:color w:val="000000"/>
                                <w:sz w:val="22"/>
                                <w:vertAlign w:val="subscript"/>
                              </w:rPr>
                              <w:t>н</w:t>
                            </w:r>
                            <w:r w:rsidRPr="0055379E">
                              <w:rPr>
                                <w:color w:val="000000"/>
                                <w:sz w:val="22"/>
                              </w:rPr>
                              <w:t xml:space="preserve"> – толщина нижнего слоя, м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97331" id="Прямоугольник 8" o:spid="_x0000_s1028" style="position:absolute;left:0;text-align:left;margin-left:315.3pt;margin-top:95.5pt;width:163.8pt;height:166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" stroked="f" strokeweight="2pt">
                <v:textbox>
                  <w:txbxContent>
                    <w:p w14:paraId="1D75E533" w14:textId="6CDD5E08" w:rsidR="00F27F6E" w:rsidRPr="0055379E" w:rsidRDefault="00F27F6E" w:rsidP="00C77E25">
                      <w:pPr>
                        <w:ind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 w:rsidRPr="00295FA1">
                        <w:rPr>
                          <w:i/>
                          <w:color w:val="000000"/>
                          <w:sz w:val="22"/>
                          <w:lang w:val="en-US"/>
                        </w:rPr>
                        <w:t>E</w:t>
                      </w:r>
                      <w:r w:rsidRPr="00295FA1">
                        <w:rPr>
                          <w:color w:val="000000"/>
                          <w:sz w:val="22"/>
                          <w:vertAlign w:val="subscript"/>
                        </w:rPr>
                        <w:t>э</w:t>
                      </w:r>
                      <w:r w:rsidRPr="0055379E">
                        <w:rPr>
                          <w:color w:val="000000"/>
                          <w:sz w:val="22"/>
                        </w:rPr>
                        <w:t xml:space="preserve"> – эквивалентный модуль упругости группы слоев, М</w:t>
                      </w:r>
                      <w:r w:rsidR="00D107F9">
                        <w:rPr>
                          <w:color w:val="000000"/>
                          <w:sz w:val="22"/>
                        </w:rPr>
                        <w:t>П</w:t>
                      </w:r>
                      <w:r w:rsidRPr="0055379E">
                        <w:rPr>
                          <w:color w:val="000000"/>
                          <w:sz w:val="22"/>
                        </w:rPr>
                        <w:t>а</w:t>
                      </w:r>
                      <w:r>
                        <w:rPr>
                          <w:color w:val="000000"/>
                          <w:sz w:val="22"/>
                        </w:rPr>
                        <w:t>;</w:t>
                      </w:r>
                    </w:p>
                    <w:p w14:paraId="4EE6A181" w14:textId="77777777" w:rsidR="00F27F6E" w:rsidRPr="0055379E" w:rsidRDefault="00F27F6E" w:rsidP="00C77E25">
                      <w:pPr>
                        <w:ind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 w:rsidRPr="00295FA1">
                        <w:rPr>
                          <w:i/>
                          <w:color w:val="000000"/>
                          <w:sz w:val="22"/>
                          <w:lang w:val="en-US"/>
                        </w:rPr>
                        <w:t>E</w:t>
                      </w:r>
                      <w:r w:rsidRPr="00295FA1">
                        <w:rPr>
                          <w:color w:val="000000"/>
                          <w:sz w:val="22"/>
                          <w:vertAlign w:val="subscript"/>
                        </w:rPr>
                        <w:t>н</w:t>
                      </w:r>
                      <w:r w:rsidRPr="0055379E">
                        <w:rPr>
                          <w:color w:val="000000"/>
                          <w:sz w:val="22"/>
                        </w:rPr>
                        <w:t xml:space="preserve"> –</w:t>
                      </w:r>
                      <w:r w:rsidRPr="00C77E25">
                        <w:rPr>
                          <w:color w:val="000000"/>
                          <w:sz w:val="22"/>
                        </w:rPr>
                        <w:t xml:space="preserve"> </w:t>
                      </w:r>
                      <w:r w:rsidRPr="0055379E">
                        <w:rPr>
                          <w:color w:val="000000"/>
                          <w:sz w:val="22"/>
                        </w:rPr>
                        <w:t>модуль упругости нижнего слоя, МПа;</w:t>
                      </w:r>
                    </w:p>
                    <w:p w14:paraId="00CEB2C0" w14:textId="77777777" w:rsidR="00F27F6E" w:rsidRPr="0055379E" w:rsidRDefault="00F27F6E" w:rsidP="00C77E25">
                      <w:pPr>
                        <w:ind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 w:rsidRPr="00295FA1">
                        <w:rPr>
                          <w:i/>
                          <w:color w:val="000000"/>
                          <w:sz w:val="22"/>
                        </w:rPr>
                        <w:t>Е</w:t>
                      </w:r>
                      <w:r w:rsidRPr="00295FA1">
                        <w:rPr>
                          <w:color w:val="000000"/>
                          <w:sz w:val="22"/>
                          <w:vertAlign w:val="subscript"/>
                        </w:rPr>
                        <w:t>в</w:t>
                      </w:r>
                      <w:r w:rsidRPr="0055379E">
                        <w:rPr>
                          <w:color w:val="000000"/>
                          <w:sz w:val="22"/>
                        </w:rPr>
                        <w:t xml:space="preserve"> – модуль упругости верхнего слоя, МПа;</w:t>
                      </w:r>
                    </w:p>
                    <w:p w14:paraId="14AC1DE9" w14:textId="77777777" w:rsidR="00F27F6E" w:rsidRPr="0055379E" w:rsidRDefault="00F27F6E" w:rsidP="00C77E25">
                      <w:pPr>
                        <w:ind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 w:rsidRPr="00295FA1">
                        <w:rPr>
                          <w:i/>
                          <w:color w:val="000000"/>
                          <w:sz w:val="22"/>
                          <w:lang w:val="en-US"/>
                        </w:rPr>
                        <w:t>h</w:t>
                      </w:r>
                      <w:r w:rsidRPr="00295FA1">
                        <w:rPr>
                          <w:color w:val="000000"/>
                          <w:sz w:val="22"/>
                          <w:vertAlign w:val="subscript"/>
                        </w:rPr>
                        <w:t>в</w:t>
                      </w:r>
                      <w:r w:rsidRPr="0055379E">
                        <w:rPr>
                          <w:color w:val="000000"/>
                          <w:sz w:val="22"/>
                        </w:rPr>
                        <w:t xml:space="preserve"> – толщина верхнего слоя, м;</w:t>
                      </w:r>
                    </w:p>
                    <w:p w14:paraId="2A0422ED" w14:textId="77777777" w:rsidR="00F27F6E" w:rsidRPr="0055379E" w:rsidRDefault="00F27F6E" w:rsidP="00C77E25">
                      <w:pPr>
                        <w:ind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 w:rsidRPr="00295FA1">
                        <w:rPr>
                          <w:i/>
                          <w:color w:val="000000"/>
                          <w:sz w:val="22"/>
                          <w:lang w:val="en-US"/>
                        </w:rPr>
                        <w:t>h</w:t>
                      </w:r>
                      <w:r w:rsidRPr="00295FA1">
                        <w:rPr>
                          <w:color w:val="000000"/>
                          <w:sz w:val="22"/>
                          <w:vertAlign w:val="subscript"/>
                        </w:rPr>
                        <w:t>н</w:t>
                      </w:r>
                      <w:r w:rsidRPr="0055379E">
                        <w:rPr>
                          <w:color w:val="000000"/>
                          <w:sz w:val="22"/>
                        </w:rPr>
                        <w:t xml:space="preserve"> – толщина нижнего слоя, м</w:t>
                      </w:r>
                      <w:r>
                        <w:rPr>
                          <w:color w:val="000000"/>
                          <w:sz w:val="2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297258" w:rsidRPr="003F2A96">
        <w:rPr>
          <w:noProof/>
          <w:highlight w:val="green"/>
        </w:rPr>
        <w:drawing>
          <wp:inline distT="0" distB="0" distL="0" distR="0" wp14:anchorId="1C4C2745" wp14:editId="0E737AA1">
            <wp:extent cx="8924409" cy="5544586"/>
            <wp:effectExtent l="0" t="5398" r="4763" b="4762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41536" cy="5555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B76F5" w:rsidRPr="003F2A96">
        <w:rPr>
          <w:color w:val="000000"/>
          <w:highlight w:val="green"/>
        </w:rPr>
        <w:t xml:space="preserve">          </w:t>
      </w:r>
      <w:r w:rsidR="006E2940" w:rsidRPr="003F2A96">
        <w:rPr>
          <w:color w:val="000000"/>
          <w:highlight w:val="green"/>
        </w:rPr>
        <w:t xml:space="preserve">    </w:t>
      </w:r>
      <w:r w:rsidR="008B76F5" w:rsidRPr="003F2A96">
        <w:rPr>
          <w:color w:val="000000"/>
          <w:highlight w:val="green"/>
        </w:rPr>
        <w:t xml:space="preserve"> </w:t>
      </w:r>
    </w:p>
    <w:p w14:paraId="1EC0A99B" w14:textId="040F3AD7" w:rsidR="00C77E25" w:rsidRPr="003F2A96" w:rsidRDefault="008B76F5" w:rsidP="006E2940">
      <w:pPr>
        <w:ind w:firstLine="0"/>
        <w:jc w:val="center"/>
        <w:rPr>
          <w:b/>
          <w:color w:val="000000"/>
          <w:szCs w:val="24"/>
          <w:highlight w:val="green"/>
        </w:rPr>
      </w:pPr>
      <w:r w:rsidRPr="003F2A96">
        <w:rPr>
          <w:b/>
          <w:i/>
          <w:color w:val="000000"/>
          <w:szCs w:val="24"/>
          <w:highlight w:val="green"/>
        </w:rPr>
        <w:t>Рисунок В.7</w:t>
      </w:r>
      <w:r w:rsidR="00223C05" w:rsidRPr="003F2A96">
        <w:rPr>
          <w:b/>
          <w:color w:val="000000"/>
          <w:szCs w:val="24"/>
          <w:highlight w:val="green"/>
        </w:rPr>
        <w:t xml:space="preserve"> </w:t>
      </w:r>
      <w:r w:rsidRPr="003F2A96">
        <w:rPr>
          <w:b/>
          <w:highlight w:val="green"/>
        </w:rPr>
        <w:t xml:space="preserve">– </w:t>
      </w:r>
      <w:r w:rsidR="003F67F6" w:rsidRPr="003F2A96">
        <w:rPr>
          <w:b/>
          <w:color w:val="000000"/>
          <w:szCs w:val="24"/>
          <w:highlight w:val="green"/>
        </w:rPr>
        <w:t>Н</w:t>
      </w:r>
      <w:r w:rsidR="00C77E25" w:rsidRPr="003F2A96">
        <w:rPr>
          <w:b/>
          <w:color w:val="000000"/>
          <w:szCs w:val="24"/>
          <w:highlight w:val="green"/>
        </w:rPr>
        <w:t>омограмма</w:t>
      </w:r>
      <w:r w:rsidRPr="003F2A96">
        <w:rPr>
          <w:b/>
          <w:color w:val="000000"/>
          <w:szCs w:val="24"/>
          <w:highlight w:val="green"/>
        </w:rPr>
        <w:t xml:space="preserve"> </w:t>
      </w:r>
      <w:r w:rsidR="00C77E25" w:rsidRPr="003F2A96">
        <w:rPr>
          <w:b/>
          <w:color w:val="000000"/>
          <w:szCs w:val="24"/>
          <w:highlight w:val="green"/>
        </w:rPr>
        <w:t>3 для определения теоретических значений эквивалентного модуля упругости для реконструкции</w:t>
      </w:r>
    </w:p>
    <w:p w14:paraId="60376BA9" w14:textId="77777777" w:rsidR="00E52AD7" w:rsidRPr="003F2A96" w:rsidRDefault="00E52AD7" w:rsidP="0027686F">
      <w:pPr>
        <w:spacing w:line="200" w:lineRule="atLeast"/>
        <w:ind w:firstLine="0"/>
        <w:rPr>
          <w:color w:val="000000"/>
          <w:highlight w:val="green"/>
        </w:rPr>
        <w:sectPr w:rsidR="00E52AD7" w:rsidRPr="003F2A96" w:rsidSect="00BA1DB1">
          <w:headerReference w:type="even" r:id="rId83"/>
          <w:headerReference w:type="default" r:id="rId84"/>
          <w:footerReference w:type="even" r:id="rId85"/>
          <w:footerReference w:type="default" r:id="rId86"/>
          <w:headerReference w:type="first" r:id="rId87"/>
          <w:type w:val="oddPage"/>
          <w:pgSz w:w="11906" w:h="16838"/>
          <w:pgMar w:top="851" w:right="794" w:bottom="1134" w:left="1247" w:header="709" w:footer="709" w:gutter="0"/>
          <w:pgNumType w:start="1"/>
          <w:cols w:space="708"/>
          <w:docGrid w:linePitch="360"/>
        </w:sectPr>
      </w:pPr>
    </w:p>
    <w:p w14:paraId="5E91E4D8" w14:textId="77777777" w:rsidR="00E52AD7" w:rsidRPr="003F2A96" w:rsidRDefault="006F7F7C" w:rsidP="00E52AD7">
      <w:pPr>
        <w:pStyle w:val="10"/>
        <w:ind w:left="567"/>
        <w:jc w:val="center"/>
        <w:rPr>
          <w:rFonts w:ascii="Calibri" w:eastAsia="Calibri" w:hAnsi="Calibri" w:cs="Calibri"/>
          <w:highlight w:val="green"/>
          <w:lang w:eastAsia="zh-CN"/>
        </w:rPr>
      </w:pPr>
      <w:bookmarkStart w:id="106" w:name="_Toc6565905"/>
      <w:r w:rsidRPr="003F2A96">
        <w:rPr>
          <w:rFonts w:eastAsia="SimSun"/>
          <w:kern w:val="2"/>
          <w:highlight w:val="green"/>
          <w:lang w:bidi="hi-IN"/>
        </w:rPr>
        <w:lastRenderedPageBreak/>
        <w:t>Приложение Г</w:t>
      </w:r>
      <w:r w:rsidR="00E52AD7" w:rsidRPr="003F2A96">
        <w:rPr>
          <w:rFonts w:eastAsia="SimSun"/>
          <w:kern w:val="2"/>
          <w:highlight w:val="green"/>
          <w:lang w:bidi="hi-IN"/>
        </w:rPr>
        <w:t xml:space="preserve"> </w:t>
      </w:r>
      <w:r w:rsidR="00E52AD7" w:rsidRPr="003F2A96">
        <w:rPr>
          <w:rFonts w:eastAsia="SimSun"/>
          <w:kern w:val="2"/>
          <w:highlight w:val="green"/>
          <w:lang w:bidi="hi-IN"/>
        </w:rPr>
        <w:br/>
      </w:r>
      <w:r w:rsidR="00E52AD7" w:rsidRPr="003F2A96">
        <w:rPr>
          <w:rFonts w:eastAsia="SimSun"/>
          <w:kern w:val="2"/>
          <w:highlight w:val="green"/>
          <w:lang w:bidi="hi-IN"/>
        </w:rPr>
        <w:br/>
        <w:t xml:space="preserve">Правила приемки </w:t>
      </w:r>
      <w:proofErr w:type="spellStart"/>
      <w:r w:rsidR="00E52AD7" w:rsidRPr="003F2A96">
        <w:rPr>
          <w:rFonts w:eastAsia="SimSun"/>
          <w:kern w:val="2"/>
          <w:highlight w:val="green"/>
          <w:lang w:bidi="hi-IN"/>
        </w:rPr>
        <w:t>вибропрессованных</w:t>
      </w:r>
      <w:proofErr w:type="spellEnd"/>
      <w:r w:rsidR="00E52AD7" w:rsidRPr="003F2A96">
        <w:rPr>
          <w:rFonts w:eastAsia="SimSun"/>
          <w:kern w:val="2"/>
          <w:highlight w:val="green"/>
          <w:lang w:bidi="hi-IN"/>
        </w:rPr>
        <w:t xml:space="preserve"> изделий для мощения на строительном объекте</w:t>
      </w:r>
      <w:bookmarkEnd w:id="106"/>
    </w:p>
    <w:p w14:paraId="1E05124E" w14:textId="50B24106" w:rsidR="00E52AD7" w:rsidRPr="003F2A96" w:rsidRDefault="00080222" w:rsidP="00E52AD7">
      <w:pPr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Calibri"/>
          <w:sz w:val="28"/>
          <w:szCs w:val="28"/>
          <w:highlight w:val="green"/>
          <w:lang w:eastAsia="zh-CN"/>
        </w:rPr>
        <w:t>Г.1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Поступающие на объект поддоны (транспортные пакеты) с продукцией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долж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ны сопровождаться документами, подтверждающими ее соответствие </w:t>
      </w:r>
      <w:r w:rsidR="002E7878" w:rsidRPr="003F2A96">
        <w:rPr>
          <w:rFonts w:eastAsia="Calibri"/>
          <w:sz w:val="28"/>
          <w:szCs w:val="28"/>
          <w:highlight w:val="green"/>
          <w:lang w:eastAsia="zh-CN"/>
        </w:rPr>
        <w:t>нормативным документам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(документ о качестве (паспорт), сертификат соответствия</w:t>
      </w:r>
      <w:r w:rsidR="00D06135" w:rsidRPr="003F2A96">
        <w:rPr>
          <w:rFonts w:eastAsia="Calibri"/>
          <w:sz w:val="28"/>
          <w:szCs w:val="28"/>
          <w:highlight w:val="green"/>
          <w:lang w:eastAsia="zh-CN"/>
        </w:rPr>
        <w:t>,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при наличии).</w:t>
      </w:r>
      <w:r w:rsidRPr="003F2A96">
        <w:rPr>
          <w:rFonts w:eastAsia="Calibri"/>
          <w:sz w:val="28"/>
          <w:szCs w:val="28"/>
          <w:highlight w:val="green"/>
          <w:lang w:eastAsia="zh-CN"/>
        </w:rPr>
        <w:t xml:space="preserve"> Сразу </w:t>
      </w:r>
      <w:r w:rsidR="00987B94" w:rsidRPr="003F2A96">
        <w:rPr>
          <w:rFonts w:eastAsia="Calibri"/>
          <w:sz w:val="28"/>
          <w:szCs w:val="28"/>
          <w:highlight w:val="green"/>
          <w:lang w:eastAsia="zh-CN"/>
        </w:rPr>
        <w:t xml:space="preserve">после прибытия продукции на строительную площадку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необходимо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>:</w:t>
      </w:r>
      <w:r w:rsidR="00987B94" w:rsidRPr="003F2A96">
        <w:rPr>
          <w:rFonts w:eastAsia="Calibri"/>
          <w:sz w:val="28"/>
          <w:szCs w:val="28"/>
          <w:highlight w:val="green"/>
          <w:lang w:eastAsia="zh-CN"/>
        </w:rPr>
        <w:t xml:space="preserve"> 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>проверить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,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 xml:space="preserve"> на основании накладной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,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 xml:space="preserve"> соответств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ие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 xml:space="preserve"> поставк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и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 xml:space="preserve"> заказу, </w:t>
      </w:r>
      <w:r w:rsidR="00987B94" w:rsidRPr="003F2A96">
        <w:rPr>
          <w:rFonts w:eastAsia="Calibri"/>
          <w:sz w:val="28"/>
          <w:szCs w:val="28"/>
          <w:highlight w:val="green"/>
          <w:lang w:eastAsia="zh-CN"/>
        </w:rPr>
        <w:t xml:space="preserve">произвести 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 xml:space="preserve">ее </w:t>
      </w:r>
      <w:r w:rsidR="00987B94" w:rsidRPr="003F2A96">
        <w:rPr>
          <w:rFonts w:eastAsia="Calibri"/>
          <w:sz w:val="28"/>
          <w:szCs w:val="28"/>
          <w:highlight w:val="green"/>
          <w:lang w:eastAsia="zh-CN"/>
        </w:rPr>
        <w:t xml:space="preserve">осмотр 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>на предмет наличия дефектов</w:t>
      </w:r>
      <w:r w:rsidR="00987B94" w:rsidRPr="003F2A96">
        <w:rPr>
          <w:rFonts w:eastAsia="Calibri"/>
          <w:sz w:val="28"/>
          <w:szCs w:val="28"/>
          <w:highlight w:val="green"/>
          <w:lang w:eastAsia="zh-CN"/>
        </w:rPr>
        <w:t xml:space="preserve">. 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 xml:space="preserve">В случае возникновения вопросов, работы по укладке камней/плит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не могут быть</w:t>
      </w:r>
      <w:r w:rsidR="001A7BF8" w:rsidRPr="003F2A96">
        <w:rPr>
          <w:rFonts w:eastAsia="Calibri"/>
          <w:sz w:val="28"/>
          <w:szCs w:val="28"/>
          <w:highlight w:val="green"/>
          <w:lang w:eastAsia="zh-CN"/>
        </w:rPr>
        <w:t xml:space="preserve"> начаты до </w:t>
      </w:r>
      <w:r w:rsidR="00310924" w:rsidRPr="003F2A96">
        <w:rPr>
          <w:rFonts w:eastAsia="Calibri"/>
          <w:sz w:val="28"/>
          <w:szCs w:val="28"/>
          <w:highlight w:val="green"/>
          <w:lang w:eastAsia="zh-CN"/>
        </w:rPr>
        <w:t>их решения.</w:t>
      </w:r>
    </w:p>
    <w:p w14:paraId="439BFA06" w14:textId="0DC6B2F6" w:rsidR="00E52AD7" w:rsidRPr="003F2A96" w:rsidRDefault="00080222" w:rsidP="00E52AD7">
      <w:pPr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Calibri"/>
          <w:sz w:val="28"/>
          <w:szCs w:val="28"/>
          <w:highlight w:val="green"/>
          <w:lang w:eastAsia="zh-CN"/>
        </w:rPr>
        <w:t xml:space="preserve">Г.2 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Каждый транспортный пакет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долж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ен иметь соответствующую этикетку с маркировочными надписями и знаками согласно </w:t>
      </w:r>
      <w:r w:rsidRPr="003F2A96">
        <w:rPr>
          <w:rFonts w:eastAsia="Calibri"/>
          <w:sz w:val="28"/>
          <w:szCs w:val="28"/>
          <w:highlight w:val="green"/>
          <w:lang w:eastAsia="zh-CN"/>
        </w:rPr>
        <w:t xml:space="preserve">разделу 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5 ГОСТ 17608</w:t>
      </w:r>
      <w:r w:rsidRPr="003F2A96">
        <w:rPr>
          <w:sz w:val="28"/>
          <w:szCs w:val="28"/>
          <w:highlight w:val="green"/>
        </w:rPr>
        <w:t>–2017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.</w:t>
      </w:r>
    </w:p>
    <w:p w14:paraId="51D3A127" w14:textId="29F14B83" w:rsidR="00E52AD7" w:rsidRPr="003F2A96" w:rsidRDefault="00EA72C2" w:rsidP="00E52AD7">
      <w:pPr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Calibri"/>
          <w:sz w:val="28"/>
          <w:szCs w:val="28"/>
          <w:highlight w:val="green"/>
          <w:lang w:eastAsia="zh-CN"/>
        </w:rPr>
        <w:t>Г.3</w:t>
      </w:r>
      <w:r w:rsidR="00080222" w:rsidRPr="003F2A96">
        <w:rPr>
          <w:rFonts w:eastAsia="Calibri"/>
          <w:sz w:val="28"/>
          <w:szCs w:val="28"/>
          <w:highlight w:val="green"/>
          <w:lang w:eastAsia="zh-CN"/>
        </w:rPr>
        <w:t xml:space="preserve"> 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Транспортные пакеты не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долж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ны иметь нарушения целостности и значительных повреждений упаковочного материала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.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</w:t>
      </w:r>
    </w:p>
    <w:p w14:paraId="3EDA415D" w14:textId="688B226D" w:rsidR="00E52AD7" w:rsidRPr="003F2A96" w:rsidRDefault="00EA72C2" w:rsidP="00E52AD7">
      <w:pPr>
        <w:suppressAutoHyphens/>
        <w:rPr>
          <w:rFonts w:eastAsia="Calibri"/>
          <w:sz w:val="28"/>
          <w:szCs w:val="28"/>
          <w:highlight w:val="green"/>
          <w:lang w:eastAsia="zh-CN"/>
        </w:rPr>
      </w:pPr>
      <w:r w:rsidRPr="003F2A96">
        <w:rPr>
          <w:rFonts w:eastAsia="Calibri"/>
          <w:sz w:val="28"/>
          <w:szCs w:val="28"/>
          <w:highlight w:val="green"/>
          <w:lang w:eastAsia="zh-CN"/>
        </w:rPr>
        <w:t>Г.4</w:t>
      </w:r>
      <w:r w:rsidR="00080222" w:rsidRPr="003F2A96">
        <w:rPr>
          <w:rFonts w:eastAsia="Calibri"/>
          <w:sz w:val="28"/>
          <w:szCs w:val="28"/>
          <w:highlight w:val="green"/>
          <w:lang w:eastAsia="zh-CN"/>
        </w:rPr>
        <w:t xml:space="preserve"> 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Погрузка и выгрузка </w:t>
      </w:r>
      <w:proofErr w:type="spellStart"/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вибропрессованных</w:t>
      </w:r>
      <w:proofErr w:type="spellEnd"/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изделий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долж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на осуществляться способами, исключающими повреждения изделий и упаковки, погрузка плит навалом и</w:t>
      </w:r>
      <w:r w:rsidR="00ED4F44" w:rsidRPr="003F2A96">
        <w:rPr>
          <w:rFonts w:eastAsia="Calibri"/>
          <w:sz w:val="28"/>
          <w:szCs w:val="28"/>
          <w:highlight w:val="green"/>
          <w:lang w:eastAsia="zh-CN"/>
        </w:rPr>
        <w:t xml:space="preserve"> 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разгрузка их сбрасыванием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не допуска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ются.</w:t>
      </w:r>
      <w:r w:rsidR="00ED4F44" w:rsidRPr="003F2A96">
        <w:rPr>
          <w:rFonts w:eastAsia="Calibri"/>
          <w:sz w:val="28"/>
          <w:szCs w:val="28"/>
          <w:highlight w:val="green"/>
          <w:lang w:eastAsia="zh-CN"/>
        </w:rPr>
        <w:t xml:space="preserve"> 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Пакеты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необходимо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складировать на выровненное твердое покрытие с уклоном 1</w:t>
      </w:r>
      <w:r w:rsidR="00726404" w:rsidRPr="003F2A96">
        <w:rPr>
          <w:rFonts w:eastAsia="Calibri"/>
          <w:sz w:val="28"/>
          <w:szCs w:val="28"/>
          <w:highlight w:val="green"/>
          <w:lang w:eastAsia="zh-CN"/>
        </w:rPr>
        <w:t xml:space="preserve"> 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%</w:t>
      </w:r>
      <w:r w:rsidR="00726404" w:rsidRPr="003F2A96">
        <w:rPr>
          <w:rFonts w:eastAsia="Calibri"/>
          <w:sz w:val="28"/>
          <w:szCs w:val="28"/>
          <w:highlight w:val="green"/>
          <w:lang w:eastAsia="zh-CN"/>
        </w:rPr>
        <w:t xml:space="preserve"> </w:t>
      </w:r>
      <w:r w:rsidRPr="003F2A96">
        <w:rPr>
          <w:sz w:val="28"/>
          <w:szCs w:val="28"/>
          <w:highlight w:val="green"/>
        </w:rPr>
        <w:t>–</w:t>
      </w:r>
      <w:r w:rsidR="00726404" w:rsidRPr="003F2A96">
        <w:rPr>
          <w:sz w:val="28"/>
          <w:szCs w:val="28"/>
          <w:highlight w:val="green"/>
        </w:rPr>
        <w:t xml:space="preserve"> 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2 % в сторону внешнего контура с устройством водостоков. Высота штабеля изделий при хранении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долж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на </w:t>
      </w:r>
      <w:r w:rsidR="00310924" w:rsidRPr="003F2A96">
        <w:rPr>
          <w:rFonts w:eastAsia="Calibri"/>
          <w:sz w:val="28"/>
          <w:szCs w:val="28"/>
          <w:highlight w:val="green"/>
          <w:lang w:eastAsia="zh-CN"/>
        </w:rPr>
        <w:t xml:space="preserve">быть не более высоты 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двух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пакетов. В условиях хранения на неподготовленном основании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обязательно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обеспечение горизонтально устойчивого положения штабеля с плотным прилеганием нижнего пакета по всему периметру основани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я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. Высота штабеля при этом </w:t>
      </w:r>
      <w:r w:rsidR="00362A8E" w:rsidRPr="003F2A96">
        <w:rPr>
          <w:rFonts w:eastAsia="Calibri"/>
          <w:b/>
          <w:sz w:val="28"/>
          <w:szCs w:val="28"/>
          <w:highlight w:val="green"/>
          <w:lang w:eastAsia="zh-CN"/>
        </w:rPr>
        <w:t>долж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на </w:t>
      </w:r>
      <w:r w:rsidR="00310924" w:rsidRPr="003F2A96">
        <w:rPr>
          <w:rFonts w:eastAsia="Calibri"/>
          <w:sz w:val="28"/>
          <w:szCs w:val="28"/>
          <w:highlight w:val="green"/>
          <w:lang w:eastAsia="zh-CN"/>
        </w:rPr>
        <w:t xml:space="preserve">быть не более высоты 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одного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пакета.</w:t>
      </w:r>
    </w:p>
    <w:p w14:paraId="560A71B6" w14:textId="17F9FF58" w:rsidR="00E52AD7" w:rsidRPr="003F2A96" w:rsidRDefault="00EA72C2" w:rsidP="00E52AD7">
      <w:pPr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Г.5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Необходимо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пров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одить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визуальный контроль верхних рядов изделий в поступивших транспортных пакетах на наличие (отсутствие) дефектов внешнего вида, соответствие цвета лицевой поверхности паспортным данным.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Допускается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наличие раковин, сколов и иных дефектов, размеры которых не превышают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значений, указанных в пункте </w:t>
      </w:r>
      <w:r w:rsidR="005D780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8.11 ГОСТ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17608</w:t>
      </w:r>
      <w:r w:rsidRPr="003F2A96">
        <w:rPr>
          <w:sz w:val="28"/>
          <w:szCs w:val="28"/>
          <w:highlight w:val="green"/>
        </w:rPr>
        <w:t>–2017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.</w:t>
      </w:r>
    </w:p>
    <w:p w14:paraId="69B946A8" w14:textId="2217D0A5" w:rsidR="00E52AD7" w:rsidRPr="003F2A96" w:rsidRDefault="00EA72C2" w:rsidP="00E52AD7">
      <w:pPr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Г.6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E52AD7" w:rsidRPr="003F2A96">
        <w:rPr>
          <w:sz w:val="28"/>
          <w:szCs w:val="28"/>
          <w:highlight w:val="green"/>
        </w:rPr>
        <w:t xml:space="preserve">При приемке потребителем </w:t>
      </w:r>
      <w:proofErr w:type="spellStart"/>
      <w:r w:rsidR="00E52AD7" w:rsidRPr="003F2A96">
        <w:rPr>
          <w:sz w:val="28"/>
          <w:szCs w:val="28"/>
          <w:highlight w:val="green"/>
        </w:rPr>
        <w:t>вибропрессованных</w:t>
      </w:r>
      <w:proofErr w:type="spellEnd"/>
      <w:r w:rsidR="00E52AD7" w:rsidRPr="003F2A96">
        <w:rPr>
          <w:sz w:val="28"/>
          <w:szCs w:val="28"/>
          <w:highlight w:val="green"/>
        </w:rPr>
        <w:t xml:space="preserve"> изделий на объекте,</w:t>
      </w:r>
      <w:r w:rsidR="00ED4F44" w:rsidRPr="003F2A96">
        <w:rPr>
          <w:sz w:val="28"/>
          <w:szCs w:val="28"/>
          <w:highlight w:val="green"/>
        </w:rPr>
        <w:t xml:space="preserve"> </w:t>
      </w:r>
      <w:r w:rsidR="00310924" w:rsidRPr="003F2A96">
        <w:rPr>
          <w:sz w:val="28"/>
          <w:szCs w:val="28"/>
          <w:highlight w:val="green"/>
        </w:rPr>
        <w:t>изготовитель</w:t>
      </w:r>
      <w:r w:rsidR="00E52AD7" w:rsidRPr="003F2A96">
        <w:rPr>
          <w:sz w:val="28"/>
          <w:szCs w:val="28"/>
          <w:highlight w:val="green"/>
        </w:rPr>
        <w:t xml:space="preserve"> не несет ответственность за дефекты (потертости, трещины, сколы) в количестве до 3</w:t>
      </w:r>
      <w:r w:rsidRPr="003F2A96">
        <w:rPr>
          <w:sz w:val="28"/>
          <w:szCs w:val="28"/>
          <w:highlight w:val="green"/>
        </w:rPr>
        <w:t xml:space="preserve"> </w:t>
      </w:r>
      <w:r w:rsidR="00E52AD7" w:rsidRPr="003F2A96">
        <w:rPr>
          <w:sz w:val="28"/>
          <w:szCs w:val="28"/>
          <w:highlight w:val="green"/>
        </w:rPr>
        <w:t>% числа изделий (</w:t>
      </w:r>
      <w:r w:rsidR="00182E70" w:rsidRPr="003F2A96">
        <w:rPr>
          <w:sz w:val="28"/>
          <w:szCs w:val="28"/>
          <w:highlight w:val="green"/>
        </w:rPr>
        <w:t xml:space="preserve">пункт 8.11 </w:t>
      </w:r>
      <w:r w:rsidR="00E52AD7" w:rsidRPr="003F2A96">
        <w:rPr>
          <w:sz w:val="28"/>
          <w:szCs w:val="28"/>
          <w:highlight w:val="green"/>
        </w:rPr>
        <w:t>ГОСТ 17608</w:t>
      </w:r>
      <w:r w:rsidRPr="003F2A96">
        <w:rPr>
          <w:sz w:val="28"/>
          <w:szCs w:val="28"/>
          <w:highlight w:val="green"/>
        </w:rPr>
        <w:t>–2017</w:t>
      </w:r>
      <w:r w:rsidR="00E52AD7" w:rsidRPr="003F2A96">
        <w:rPr>
          <w:sz w:val="28"/>
          <w:szCs w:val="28"/>
          <w:highlight w:val="green"/>
        </w:rPr>
        <w:t>).</w:t>
      </w:r>
    </w:p>
    <w:p w14:paraId="03D87852" w14:textId="704DBA63" w:rsidR="00E52AD7" w:rsidRPr="003F2A96" w:rsidRDefault="00EA72C2" w:rsidP="00E52AD7">
      <w:pPr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Г.7</w:t>
      </w:r>
      <w:r w:rsidR="00080222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Допускается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запыленность верхних рядов изделий </w:t>
      </w:r>
      <w:r w:rsidRPr="003F2A96">
        <w:rPr>
          <w:sz w:val="28"/>
          <w:szCs w:val="28"/>
          <w:highlight w:val="green"/>
        </w:rPr>
        <w:t xml:space="preserve">– 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следствие хранения продукции на открытой площадке.</w:t>
      </w:r>
    </w:p>
    <w:p w14:paraId="228C9ABD" w14:textId="67D1F375" w:rsidR="00E52AD7" w:rsidRPr="003F2A96" w:rsidRDefault="00EA72C2" w:rsidP="00E52AD7">
      <w:pPr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Г.8</w:t>
      </w:r>
      <w:r w:rsidR="00080222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Допускается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наличие </w:t>
      </w:r>
      <w:proofErr w:type="spellStart"/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высолов</w:t>
      </w:r>
      <w:proofErr w:type="spellEnd"/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(выцветов) на поверхности изделий, как результат процесса гидратации цемента, не оказывающих влияние на эксплуатационную пригодность покрытия.</w:t>
      </w:r>
    </w:p>
    <w:p w14:paraId="0718F9F0" w14:textId="12E47C96" w:rsidR="00ED4F44" w:rsidRPr="003F2A96" w:rsidRDefault="00EA72C2" w:rsidP="00ED4F44">
      <w:pPr>
        <w:pStyle w:val="aff3"/>
        <w:tabs>
          <w:tab w:val="clear" w:pos="1276"/>
        </w:tabs>
        <w:ind w:firstLine="709"/>
        <w:rPr>
          <w:color w:val="auto"/>
          <w:sz w:val="28"/>
          <w:szCs w:val="28"/>
          <w:highlight w:val="green"/>
        </w:rPr>
      </w:pPr>
      <w:r w:rsidRPr="003F2A96">
        <w:rPr>
          <w:rFonts w:eastAsia="Calibri"/>
          <w:color w:val="auto"/>
          <w:sz w:val="28"/>
          <w:szCs w:val="28"/>
          <w:highlight w:val="green"/>
          <w:lang w:eastAsia="zh-CN"/>
        </w:rPr>
        <w:t>Г.</w:t>
      </w:r>
      <w:r w:rsidR="00ED4F44" w:rsidRPr="003F2A96">
        <w:rPr>
          <w:rFonts w:eastAsia="Calibri"/>
          <w:color w:val="auto"/>
          <w:sz w:val="28"/>
          <w:szCs w:val="28"/>
          <w:highlight w:val="green"/>
          <w:lang w:eastAsia="zh-CN"/>
        </w:rPr>
        <w:t>9</w:t>
      </w:r>
      <w:r w:rsidR="00E52AD7" w:rsidRPr="003F2A96">
        <w:rPr>
          <w:rFonts w:eastAsia="Calibri"/>
          <w:color w:val="auto"/>
          <w:sz w:val="28"/>
          <w:szCs w:val="28"/>
          <w:highlight w:val="green"/>
          <w:lang w:eastAsia="zh-CN"/>
        </w:rPr>
        <w:t xml:space="preserve"> </w:t>
      </w:r>
      <w:r w:rsidR="00ED4F44" w:rsidRPr="003F2A96">
        <w:rPr>
          <w:color w:val="auto"/>
          <w:sz w:val="28"/>
          <w:szCs w:val="28"/>
          <w:highlight w:val="green"/>
        </w:rPr>
        <w:t>При использовании цветных камней/плит все камни</w:t>
      </w:r>
      <w:r w:rsidR="002D0545" w:rsidRPr="003F2A96">
        <w:rPr>
          <w:color w:val="auto"/>
          <w:sz w:val="28"/>
          <w:szCs w:val="28"/>
          <w:highlight w:val="green"/>
        </w:rPr>
        <w:t>/плиты</w:t>
      </w:r>
      <w:r w:rsidR="00ED4F44" w:rsidRPr="003F2A96">
        <w:rPr>
          <w:color w:val="auto"/>
          <w:sz w:val="28"/>
          <w:szCs w:val="28"/>
          <w:highlight w:val="green"/>
        </w:rPr>
        <w:t xml:space="preserve"> </w:t>
      </w:r>
      <w:r w:rsidR="00362A8E" w:rsidRPr="003F2A96">
        <w:rPr>
          <w:b/>
          <w:color w:val="auto"/>
          <w:sz w:val="28"/>
          <w:szCs w:val="28"/>
          <w:highlight w:val="green"/>
        </w:rPr>
        <w:t>долж</w:t>
      </w:r>
      <w:r w:rsidR="00ED4F44" w:rsidRPr="003F2A96">
        <w:rPr>
          <w:color w:val="auto"/>
          <w:sz w:val="28"/>
          <w:szCs w:val="28"/>
          <w:highlight w:val="green"/>
        </w:rPr>
        <w:t xml:space="preserve">ны соответствовать цвету, установленному проектом, и образцам, на основании которых заключается договор на </w:t>
      </w:r>
      <w:r w:rsidRPr="003F2A96">
        <w:rPr>
          <w:color w:val="auto"/>
          <w:sz w:val="28"/>
          <w:szCs w:val="28"/>
          <w:highlight w:val="green"/>
        </w:rPr>
        <w:t>изготовление</w:t>
      </w:r>
      <w:r w:rsidR="00ED4F44" w:rsidRPr="003F2A96">
        <w:rPr>
          <w:color w:val="auto"/>
          <w:sz w:val="28"/>
          <w:szCs w:val="28"/>
          <w:highlight w:val="green"/>
        </w:rPr>
        <w:t xml:space="preserve"> и поставку камней</w:t>
      </w:r>
      <w:r w:rsidR="002D0545" w:rsidRPr="003F2A96">
        <w:rPr>
          <w:color w:val="auto"/>
          <w:sz w:val="28"/>
          <w:szCs w:val="28"/>
          <w:highlight w:val="green"/>
        </w:rPr>
        <w:t>/плит</w:t>
      </w:r>
      <w:r w:rsidR="00ED4F44" w:rsidRPr="003F2A96">
        <w:rPr>
          <w:color w:val="auto"/>
          <w:sz w:val="28"/>
          <w:szCs w:val="28"/>
          <w:highlight w:val="green"/>
        </w:rPr>
        <w:t xml:space="preserve">. Автор проекта и заказчик </w:t>
      </w:r>
      <w:r w:rsidR="00362A8E" w:rsidRPr="003F2A96">
        <w:rPr>
          <w:b/>
          <w:color w:val="auto"/>
          <w:sz w:val="28"/>
          <w:szCs w:val="28"/>
          <w:highlight w:val="green"/>
        </w:rPr>
        <w:t>долж</w:t>
      </w:r>
      <w:r w:rsidR="00ED4F44" w:rsidRPr="003F2A96">
        <w:rPr>
          <w:color w:val="auto"/>
          <w:sz w:val="28"/>
          <w:szCs w:val="28"/>
          <w:highlight w:val="green"/>
        </w:rPr>
        <w:t xml:space="preserve">ны иметь в виду реальные возможности выдерживания </w:t>
      </w:r>
      <w:r w:rsidR="00ED4F44" w:rsidRPr="003F2A96">
        <w:rPr>
          <w:color w:val="auto"/>
          <w:sz w:val="28"/>
          <w:szCs w:val="28"/>
          <w:highlight w:val="green"/>
        </w:rPr>
        <w:lastRenderedPageBreak/>
        <w:t xml:space="preserve">оттенков цветовой характеристики при производстве камней/плит, в связи с чем цвет образцов </w:t>
      </w:r>
      <w:r w:rsidR="00362A8E" w:rsidRPr="003F2A96">
        <w:rPr>
          <w:b/>
          <w:color w:val="auto"/>
          <w:sz w:val="28"/>
          <w:szCs w:val="28"/>
          <w:highlight w:val="green"/>
        </w:rPr>
        <w:t>долж</w:t>
      </w:r>
      <w:r w:rsidR="00ED4F44" w:rsidRPr="003F2A96">
        <w:rPr>
          <w:color w:val="auto"/>
          <w:sz w:val="28"/>
          <w:szCs w:val="28"/>
          <w:highlight w:val="green"/>
        </w:rPr>
        <w:t xml:space="preserve">ен рассматриваться как примерный. </w:t>
      </w:r>
    </w:p>
    <w:p w14:paraId="64392548" w14:textId="022C6BBD" w:rsidR="00E52AD7" w:rsidRPr="003F2A96" w:rsidRDefault="00EA72C2" w:rsidP="00E52AD7">
      <w:pPr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Calibri"/>
          <w:sz w:val="28"/>
          <w:szCs w:val="28"/>
          <w:highlight w:val="green"/>
          <w:lang w:eastAsia="zh-CN"/>
        </w:rPr>
        <w:t>Г.10</w:t>
      </w:r>
      <w:r w:rsidR="00ED4F44" w:rsidRPr="003F2A96">
        <w:rPr>
          <w:rFonts w:eastAsia="Calibri"/>
          <w:sz w:val="28"/>
          <w:szCs w:val="28"/>
          <w:highlight w:val="green"/>
          <w:lang w:eastAsia="zh-CN"/>
        </w:rPr>
        <w:t xml:space="preserve"> 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Оценка равномерности окрашивания лицевого слоя продукции со смешанными и переходными оттенками (</w:t>
      </w:r>
      <w:proofErr w:type="spellStart"/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колормикс</w:t>
      </w:r>
      <w:proofErr w:type="spellEnd"/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) не проводится ввиду того, что равномерность распределения цвета достигается при правильной укладке </w:t>
      </w:r>
      <w:r w:rsidR="002D0545" w:rsidRPr="003F2A96">
        <w:rPr>
          <w:rFonts w:eastAsia="Calibri"/>
          <w:sz w:val="28"/>
          <w:szCs w:val="28"/>
          <w:highlight w:val="green"/>
          <w:lang w:eastAsia="zh-CN"/>
        </w:rPr>
        <w:t>камней/плит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 xml:space="preserve"> мощения (</w:t>
      </w:r>
      <w:r w:rsidR="00182E70" w:rsidRPr="003F2A96">
        <w:rPr>
          <w:rFonts w:eastAsia="Calibri"/>
          <w:sz w:val="28"/>
          <w:szCs w:val="28"/>
          <w:highlight w:val="green"/>
          <w:lang w:eastAsia="zh-CN"/>
        </w:rPr>
        <w:t xml:space="preserve">пункт 10.4 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ГОСТ 17608</w:t>
      </w:r>
      <w:r w:rsidR="00310924" w:rsidRPr="003F2A96">
        <w:rPr>
          <w:rFonts w:eastAsia="Calibri"/>
          <w:sz w:val="28"/>
          <w:szCs w:val="28"/>
          <w:highlight w:val="green"/>
          <w:lang w:eastAsia="zh-CN"/>
        </w:rPr>
        <w:t>–</w:t>
      </w:r>
      <w:r w:rsidRPr="003F2A96">
        <w:rPr>
          <w:rFonts w:eastAsia="Calibri"/>
          <w:sz w:val="28"/>
          <w:szCs w:val="28"/>
          <w:highlight w:val="green"/>
          <w:lang w:eastAsia="zh-CN"/>
        </w:rPr>
        <w:t>2017</w:t>
      </w:r>
      <w:r w:rsidR="00E52AD7" w:rsidRPr="003F2A96">
        <w:rPr>
          <w:rFonts w:eastAsia="Calibri"/>
          <w:sz w:val="28"/>
          <w:szCs w:val="28"/>
          <w:highlight w:val="green"/>
          <w:lang w:eastAsia="zh-CN"/>
        </w:rPr>
        <w:t>).</w:t>
      </w:r>
    </w:p>
    <w:p w14:paraId="7F5824BA" w14:textId="6EA059E3" w:rsidR="00E52AD7" w:rsidRPr="003F2A96" w:rsidRDefault="00EA72C2" w:rsidP="00E52AD7">
      <w:pPr>
        <w:suppressAutoHyphens/>
        <w:rPr>
          <w:rFonts w:eastAsia="SimSun"/>
          <w:kern w:val="2"/>
          <w:sz w:val="28"/>
          <w:szCs w:val="28"/>
          <w:highlight w:val="green"/>
          <w:lang w:eastAsia="hi-IN" w:bidi="hi-I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Г.11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При входном контроле партии продукции на объекте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следует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выборочно осуществлять проверку геометрических размеров (в частности, толщины изделия). Значения предельных отклонений геометрических параметров камней/плит приведены в п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ункте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4.5.1 ГОСТ 17608</w:t>
      </w:r>
      <w:r w:rsidRPr="003F2A96">
        <w:rPr>
          <w:sz w:val="28"/>
          <w:szCs w:val="28"/>
          <w:highlight w:val="green"/>
        </w:rPr>
        <w:t>–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2017.</w:t>
      </w:r>
    </w:p>
    <w:p w14:paraId="7385F126" w14:textId="234E4989" w:rsidR="00E52AD7" w:rsidRPr="003F2A96" w:rsidRDefault="00E52AD7" w:rsidP="00E52AD7">
      <w:pPr>
        <w:suppressAutoHyphens/>
        <w:rPr>
          <w:rFonts w:eastAsia="SimSun"/>
          <w:kern w:val="2"/>
          <w:sz w:val="28"/>
          <w:szCs w:val="28"/>
          <w:highlight w:val="green"/>
          <w:lang w:eastAsia="hi-IN" w:bidi="hi-I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Для определения толщины изделия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необходимо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EA72C2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из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транспортного пакета отобрать в произвольном порядке не менее 10 изделий и линейкой с ценой деления 1 мм или штангенциркулем </w:t>
      </w:r>
      <w:r w:rsidR="00EA72C2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выполнить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измерения. </w:t>
      </w:r>
    </w:p>
    <w:p w14:paraId="74812920" w14:textId="28CA5B59" w:rsidR="00E52AD7" w:rsidRPr="003F2A96" w:rsidRDefault="00E52AD7" w:rsidP="00E52AD7">
      <w:pPr>
        <w:suppressAutoHyphens/>
        <w:rPr>
          <w:rFonts w:eastAsia="SimSun"/>
          <w:kern w:val="2"/>
          <w:sz w:val="28"/>
          <w:szCs w:val="28"/>
          <w:highlight w:val="green"/>
          <w:lang w:eastAsia="hi-IN" w:bidi="hi-I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Если более трех единичных значений толщины превыша</w:t>
      </w:r>
      <w:r w:rsidR="002E1F21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ют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предельные отклонения,</w:t>
      </w:r>
      <w:r w:rsidR="00726404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то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необходимо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отобрать дополнительно 10 изделий и повторить процедуру определения толщины. В случае, если в этих дополнительно отобранных образцах более трех единичных значений толщины превыша</w:t>
      </w:r>
      <w:r w:rsidR="002E1F21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ют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предельные отклонения, то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запрещается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укладка изделий </w:t>
      </w:r>
      <w:r w:rsidR="002E1F21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из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пакета. В этом случае дополнительно проводится оценка геометрических размеров изделий в поступившей партии еще </w:t>
      </w:r>
      <w:r w:rsidR="00EA72C2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из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двух транспортных пакетов (по десять изделий). В случае подтверждения значительного колебания толщины партия бракуется и составляется рекламация поставщику. </w:t>
      </w:r>
    </w:p>
    <w:p w14:paraId="1A13A73D" w14:textId="4BA60758" w:rsidR="00E52AD7" w:rsidRPr="003F2A96" w:rsidRDefault="00310924" w:rsidP="00E52AD7">
      <w:pPr>
        <w:suppressAutoHyphens/>
        <w:rPr>
          <w:rFonts w:eastAsia="SimSun"/>
          <w:strike/>
          <w:color w:val="C00000"/>
          <w:kern w:val="2"/>
          <w:sz w:val="28"/>
          <w:szCs w:val="28"/>
          <w:highlight w:val="green"/>
          <w:lang w:eastAsia="hi-IN" w:bidi="hi-I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Г</w:t>
      </w:r>
      <w:r w:rsidR="002E1F21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.12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В случае возникновения претензий по качеству, отсутствия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документов о качестве, нарушения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целостности упаковки </w:t>
      </w:r>
      <w:r w:rsidR="00D06135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данную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продукцию использовать для мощения</w:t>
      </w:r>
      <w:r w:rsidR="00D06135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не допускается</w:t>
      </w:r>
      <w:r w:rsidR="002E1F21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,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необходимо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обратиться к поставщику для решения спорных вопросов.</w:t>
      </w:r>
    </w:p>
    <w:p w14:paraId="7F039750" w14:textId="77777777" w:rsidR="006F7F7C" w:rsidRPr="003F2A96" w:rsidRDefault="006F7F7C" w:rsidP="00E52AD7">
      <w:pPr>
        <w:pStyle w:val="10"/>
        <w:jc w:val="center"/>
        <w:rPr>
          <w:rFonts w:eastAsia="SimSun"/>
          <w:kern w:val="2"/>
          <w:highlight w:val="green"/>
          <w:lang w:bidi="hi-IN"/>
        </w:rPr>
      </w:pPr>
      <w:bookmarkStart w:id="107" w:name="_Toc6565906"/>
    </w:p>
    <w:p w14:paraId="47D0D531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318F9FD4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6DF3587C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2B969066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4A2E5C91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6FA1F366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33039042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2AC205BA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70626A90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0A9F06C9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11D3F2DD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0B18B159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4D586B7D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5420712D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7BA2B239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2B9C1D9C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1F28A88A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75D678D1" w14:textId="77777777" w:rsidR="006F7F7C" w:rsidRPr="003F2A96" w:rsidRDefault="006F7F7C" w:rsidP="006F7F7C">
      <w:pPr>
        <w:rPr>
          <w:rFonts w:eastAsia="SimSun"/>
          <w:highlight w:val="green"/>
          <w:lang w:eastAsia="en-US" w:bidi="hi-IN"/>
        </w:rPr>
      </w:pPr>
    </w:p>
    <w:p w14:paraId="3FE5DD17" w14:textId="77777777" w:rsidR="006F7F7C" w:rsidRPr="003F2A96" w:rsidRDefault="006F7F7C" w:rsidP="007106E7">
      <w:pPr>
        <w:ind w:firstLine="0"/>
        <w:rPr>
          <w:rFonts w:eastAsia="SimSun"/>
          <w:highlight w:val="green"/>
          <w:lang w:eastAsia="en-US" w:bidi="hi-IN"/>
        </w:rPr>
      </w:pPr>
    </w:p>
    <w:p w14:paraId="591B17D3" w14:textId="77777777" w:rsidR="00E52AD7" w:rsidRPr="003F2A96" w:rsidRDefault="006F7F7C" w:rsidP="006F7F7C">
      <w:pPr>
        <w:pStyle w:val="10"/>
        <w:jc w:val="center"/>
        <w:rPr>
          <w:rFonts w:eastAsia="SimSun"/>
          <w:kern w:val="2"/>
          <w:szCs w:val="24"/>
          <w:highlight w:val="green"/>
          <w:lang w:eastAsia="hi-IN" w:bidi="hi-IN"/>
        </w:rPr>
      </w:pPr>
      <w:r w:rsidRPr="003F2A96">
        <w:rPr>
          <w:rFonts w:eastAsia="SimSun"/>
          <w:kern w:val="2"/>
          <w:highlight w:val="green"/>
          <w:lang w:bidi="hi-IN"/>
        </w:rPr>
        <w:t>Приложение Д</w:t>
      </w:r>
      <w:r w:rsidR="00E52AD7" w:rsidRPr="003F2A96">
        <w:rPr>
          <w:rFonts w:eastAsia="SimSun"/>
          <w:kern w:val="2"/>
          <w:highlight w:val="green"/>
          <w:lang w:bidi="hi-IN"/>
        </w:rPr>
        <w:t xml:space="preserve"> </w:t>
      </w:r>
      <w:r w:rsidR="00E52AD7" w:rsidRPr="003F2A96">
        <w:rPr>
          <w:rFonts w:eastAsia="SimSun"/>
          <w:kern w:val="2"/>
          <w:highlight w:val="green"/>
          <w:lang w:bidi="hi-IN"/>
        </w:rPr>
        <w:br/>
      </w:r>
      <w:r w:rsidR="00E52AD7" w:rsidRPr="003F2A96">
        <w:rPr>
          <w:rFonts w:eastAsia="SimSun"/>
          <w:kern w:val="2"/>
          <w:highlight w:val="green"/>
          <w:lang w:bidi="hi-IN"/>
        </w:rPr>
        <w:br/>
      </w:r>
      <w:r w:rsidR="00E52AD7" w:rsidRPr="003F2A96">
        <w:rPr>
          <w:highlight w:val="green"/>
          <w:lang w:eastAsia="ru-RU"/>
        </w:rPr>
        <w:t xml:space="preserve">Порядок </w:t>
      </w:r>
      <w:r w:rsidR="00E52AD7" w:rsidRPr="003F2A96">
        <w:rPr>
          <w:rFonts w:eastAsia="SimSun"/>
          <w:kern w:val="2"/>
          <w:highlight w:val="green"/>
          <w:lang w:bidi="hi-IN"/>
        </w:rPr>
        <w:t xml:space="preserve">отбора </w:t>
      </w:r>
      <w:proofErr w:type="spellStart"/>
      <w:r w:rsidR="00E52AD7" w:rsidRPr="003F2A96">
        <w:rPr>
          <w:rFonts w:eastAsia="SimSun"/>
          <w:kern w:val="2"/>
          <w:highlight w:val="green"/>
          <w:lang w:bidi="hi-IN"/>
        </w:rPr>
        <w:t>вибропрессованных</w:t>
      </w:r>
      <w:proofErr w:type="spellEnd"/>
      <w:r w:rsidR="00E52AD7" w:rsidRPr="003F2A96">
        <w:rPr>
          <w:rFonts w:eastAsia="SimSun"/>
          <w:kern w:val="2"/>
          <w:highlight w:val="green"/>
          <w:lang w:bidi="hi-IN"/>
        </w:rPr>
        <w:t xml:space="preserve"> изделий для мощения на объекте строительства для проверки качества и проведения испытаний</w:t>
      </w:r>
      <w:bookmarkEnd w:id="107"/>
    </w:p>
    <w:p w14:paraId="7F6DD776" w14:textId="39A404BD" w:rsidR="00E52AD7" w:rsidRPr="003F2A96" w:rsidRDefault="00886CD0" w:rsidP="00E52AD7">
      <w:pPr>
        <w:widowControl w:val="0"/>
        <w:tabs>
          <w:tab w:val="left" w:pos="993"/>
        </w:tabs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Д.1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Отбор изделий для проверки качества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долж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ен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выполняться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на объекте мощения непосредственно из поддонов (транспортных пакетов) перед укладкой. </w:t>
      </w:r>
    </w:p>
    <w:p w14:paraId="33EFB398" w14:textId="12F074F3" w:rsidR="00E52AD7" w:rsidRPr="003F2A96" w:rsidRDefault="00886CD0" w:rsidP="00E52AD7">
      <w:pPr>
        <w:widowControl w:val="0"/>
        <w:tabs>
          <w:tab w:val="left" w:pos="993"/>
        </w:tabs>
        <w:suppressAutoHyphens/>
        <w:rPr>
          <w:rFonts w:eastAsia="SimSun"/>
          <w:kern w:val="2"/>
          <w:sz w:val="28"/>
          <w:szCs w:val="28"/>
          <w:highlight w:val="green"/>
          <w:lang w:eastAsia="hi-IN" w:bidi="hi-I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Д.2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Отбор изделий для проведения испытаний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осуществляется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при совместном участии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п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оставщика продукции и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з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аказчика с составлением акта отбора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в двух 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экземплярах для каждой из участвующих сторон.</w:t>
      </w:r>
      <w:r w:rsidR="00B9506D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Испытания изделий осуществляютс</w:t>
      </w:r>
      <w:r w:rsidR="00CB33FF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я при участии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п</w:t>
      </w:r>
      <w:r w:rsidR="00CB33FF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оставщика (см.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 </w:t>
      </w:r>
      <w:r w:rsidR="00726404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В</w:t>
      </w:r>
      <w:r w:rsidR="00CB33FF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.8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).</w:t>
      </w:r>
    </w:p>
    <w:p w14:paraId="0DC98D16" w14:textId="02721B64" w:rsidR="00E52AD7" w:rsidRPr="003F2A96" w:rsidRDefault="00886CD0" w:rsidP="00E52AD7">
      <w:pPr>
        <w:widowControl w:val="0"/>
        <w:tabs>
          <w:tab w:val="left" w:pos="993"/>
        </w:tabs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Д.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3 Отбор изделий из одного и того же ряда одного и того же транспортного пакета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не допускается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.</w:t>
      </w:r>
    </w:p>
    <w:p w14:paraId="083647AF" w14:textId="017DB818" w:rsidR="00E52AD7" w:rsidRPr="003F2A96" w:rsidRDefault="00886CD0" w:rsidP="00E52AD7">
      <w:pPr>
        <w:widowControl w:val="0"/>
        <w:tabs>
          <w:tab w:val="left" w:pos="993"/>
        </w:tabs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Д.4</w:t>
      </w:r>
      <w:r w:rsidR="005C206A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DC20D6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В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акте отбора образцов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рекоменд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уется указывать наименование лаборатории, в которую направляются отобранные изделия для испытаний. </w:t>
      </w:r>
    </w:p>
    <w:p w14:paraId="2568AB04" w14:textId="61219AD5" w:rsidR="00E52AD7" w:rsidRPr="003F2A96" w:rsidRDefault="00886CD0" w:rsidP="00E52AD7">
      <w:pPr>
        <w:widowControl w:val="0"/>
        <w:tabs>
          <w:tab w:val="left" w:pos="993"/>
        </w:tabs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Д.5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Для испытаний отбирают не менее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пяти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изделий классов А и Б  </w:t>
      </w:r>
      <w:r w:rsidR="000F6466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–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с каждых 150 м</w:t>
      </w:r>
      <w:r w:rsidR="00E52AD7" w:rsidRPr="003F2A96">
        <w:rPr>
          <w:rFonts w:eastAsia="SimSun"/>
          <w:kern w:val="2"/>
          <w:sz w:val="28"/>
          <w:szCs w:val="28"/>
          <w:highlight w:val="green"/>
          <w:vertAlign w:val="superscript"/>
          <w:lang w:eastAsia="hi-IN" w:bidi="hi-IN"/>
        </w:rPr>
        <w:t>2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ED4F44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камней/плит 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(3 точки), классов В и Г – с каждых 100 м</w:t>
      </w:r>
      <w:r w:rsidR="00E52AD7" w:rsidRPr="003F2A96">
        <w:rPr>
          <w:rFonts w:eastAsia="SimSun"/>
          <w:kern w:val="2"/>
          <w:sz w:val="28"/>
          <w:szCs w:val="28"/>
          <w:highlight w:val="green"/>
          <w:vertAlign w:val="superscript"/>
          <w:lang w:eastAsia="hi-IN" w:bidi="hi-IN"/>
        </w:rPr>
        <w:t>2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</w:t>
      </w:r>
      <w:r w:rsidR="00ED4F44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камней/плит 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(2 точки).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Не допускается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отбор изделий из одного и того же ряда транспортного пакета. Количество изделий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долж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но обеспечивать проведение испытаний по всем нормируемым показателям качества, но не более 50 шт. </w:t>
      </w:r>
    </w:p>
    <w:p w14:paraId="3B7572E6" w14:textId="1B200930" w:rsidR="00E52AD7" w:rsidRPr="003F2A96" w:rsidRDefault="00886CD0" w:rsidP="00ED4F44">
      <w:pPr>
        <w:widowControl w:val="0"/>
        <w:tabs>
          <w:tab w:val="left" w:pos="993"/>
        </w:tabs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Д.6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Отобранные изделия в выборке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долж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ны 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быть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одинаков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ой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толщин</w:t>
      </w: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ы,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мм. Наличие сколов, шероховатостей, дефектов поверхностей (свыше установленных требованиями ГОСТ 13015 к нормируемой категории поверхности) на отобранных образцах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не допускается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.</w:t>
      </w:r>
    </w:p>
    <w:p w14:paraId="23C5AF1C" w14:textId="38E1A9F8" w:rsidR="00E52AD7" w:rsidRPr="003F2A96" w:rsidRDefault="00886CD0" w:rsidP="00E52AD7">
      <w:pPr>
        <w:widowControl w:val="0"/>
        <w:tabs>
          <w:tab w:val="left" w:pos="993"/>
        </w:tabs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Д.</w:t>
      </w:r>
      <w:r w:rsidR="003902A5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7 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Отобранные таким образом образцы </w:t>
      </w:r>
      <w:r w:rsidR="00362A8E" w:rsidRPr="003F2A96">
        <w:rPr>
          <w:rFonts w:eastAsia="SimSun"/>
          <w:b/>
          <w:kern w:val="2"/>
          <w:sz w:val="28"/>
          <w:szCs w:val="28"/>
          <w:highlight w:val="green"/>
          <w:lang w:eastAsia="hi-IN" w:bidi="hi-IN"/>
        </w:rPr>
        <w:t>необходимо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 переда</w:t>
      </w:r>
      <w:r w:rsidR="00310924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ва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ть на испытания в независимый аккредитованный испытательный центр (лабораторию).</w:t>
      </w:r>
    </w:p>
    <w:p w14:paraId="71DB7892" w14:textId="77777777" w:rsidR="00E52AD7" w:rsidRPr="003F2A96" w:rsidRDefault="00886CD0" w:rsidP="00E52AD7">
      <w:pPr>
        <w:widowControl w:val="0"/>
        <w:tabs>
          <w:tab w:val="left" w:pos="993"/>
        </w:tabs>
        <w:suppressAutoHyphens/>
        <w:rPr>
          <w:rFonts w:ascii="Calibri" w:eastAsia="Calibri" w:hAnsi="Calibri" w:cs="Calibri"/>
          <w:sz w:val="28"/>
          <w:szCs w:val="28"/>
          <w:highlight w:val="green"/>
          <w:lang w:eastAsia="zh-CN"/>
        </w:rPr>
      </w:pPr>
      <w:r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Д.</w:t>
      </w:r>
      <w:r w:rsidR="003902A5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8 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 xml:space="preserve">Заказчик обязан заблаговременно уведомить </w:t>
      </w:r>
      <w:r w:rsidR="002E1F21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п</w:t>
      </w:r>
      <w:r w:rsidR="00E52AD7" w:rsidRPr="003F2A96">
        <w:rPr>
          <w:rFonts w:eastAsia="SimSun"/>
          <w:kern w:val="2"/>
          <w:sz w:val="28"/>
          <w:szCs w:val="28"/>
          <w:highlight w:val="green"/>
          <w:lang w:eastAsia="hi-IN" w:bidi="hi-IN"/>
        </w:rPr>
        <w:t>оставщика продукции о месте и дате проведения испытаний изделий и обеспечить возможность его присутствия при испытаниях.</w:t>
      </w:r>
    </w:p>
    <w:p w14:paraId="0BAD6A1C" w14:textId="77777777" w:rsidR="00DF7BBB" w:rsidRPr="003F2A96" w:rsidRDefault="00E52AD7" w:rsidP="00DF7BBB">
      <w:pPr>
        <w:pStyle w:val="10"/>
        <w:spacing w:before="0" w:after="0"/>
        <w:jc w:val="center"/>
        <w:rPr>
          <w:color w:val="000000"/>
          <w:highlight w:val="green"/>
        </w:rPr>
      </w:pPr>
      <w:r w:rsidRPr="003F2A96">
        <w:rPr>
          <w:color w:val="000000"/>
          <w:szCs w:val="28"/>
          <w:highlight w:val="green"/>
        </w:rPr>
        <w:br w:type="page"/>
      </w:r>
      <w:bookmarkStart w:id="108" w:name="_Toc6565907"/>
      <w:r w:rsidR="006F7F7C" w:rsidRPr="003F2A96">
        <w:rPr>
          <w:color w:val="000000"/>
          <w:highlight w:val="green"/>
        </w:rPr>
        <w:lastRenderedPageBreak/>
        <w:t>Приложение Е</w:t>
      </w:r>
      <w:r w:rsidRPr="003F2A96">
        <w:rPr>
          <w:color w:val="000000"/>
          <w:highlight w:val="green"/>
        </w:rPr>
        <w:br/>
        <w:t>Контрольный лист</w:t>
      </w:r>
      <w:r w:rsidR="00325695" w:rsidRPr="003F2A96">
        <w:rPr>
          <w:color w:val="000000"/>
          <w:highlight w:val="green"/>
        </w:rPr>
        <w:t xml:space="preserve"> </w:t>
      </w:r>
      <w:r w:rsidRPr="003F2A96">
        <w:rPr>
          <w:color w:val="000000"/>
          <w:highlight w:val="green"/>
        </w:rPr>
        <w:t xml:space="preserve">этапа работ: </w:t>
      </w:r>
      <w:r w:rsidR="00DF7BBB" w:rsidRPr="003F2A96">
        <w:rPr>
          <w:color w:val="000000"/>
          <w:highlight w:val="green"/>
        </w:rPr>
        <w:t>устройство покрытия из</w:t>
      </w:r>
      <w:r w:rsidRPr="003F2A96">
        <w:rPr>
          <w:color w:val="000000"/>
          <w:highlight w:val="green"/>
        </w:rPr>
        <w:t xml:space="preserve"> </w:t>
      </w:r>
    </w:p>
    <w:p w14:paraId="16CC6B66" w14:textId="77777777" w:rsidR="00E52AD7" w:rsidRPr="003F2A96" w:rsidRDefault="00E52AD7" w:rsidP="00DF7BBB">
      <w:pPr>
        <w:pStyle w:val="10"/>
        <w:spacing w:before="0" w:after="0"/>
        <w:jc w:val="center"/>
        <w:rPr>
          <w:color w:val="000000"/>
          <w:highlight w:val="green"/>
        </w:rPr>
      </w:pPr>
      <w:proofErr w:type="spellStart"/>
      <w:r w:rsidRPr="003F2A96">
        <w:rPr>
          <w:color w:val="000000"/>
          <w:highlight w:val="green"/>
        </w:rPr>
        <w:t>вибропрессованных</w:t>
      </w:r>
      <w:proofErr w:type="spellEnd"/>
      <w:r w:rsidRPr="003F2A96">
        <w:rPr>
          <w:color w:val="000000"/>
          <w:highlight w:val="green"/>
        </w:rPr>
        <w:t xml:space="preserve"> изделий (камней/плит мощения)</w:t>
      </w:r>
      <w:bookmarkEnd w:id="108"/>
    </w:p>
    <w:p w14:paraId="3B40D683" w14:textId="77777777" w:rsidR="00DF7BBB" w:rsidRPr="003F2A96" w:rsidRDefault="00DF7BBB" w:rsidP="00DF7BBB">
      <w:pPr>
        <w:rPr>
          <w:highlight w:val="green"/>
          <w:lang w:eastAsia="en-US"/>
        </w:rPr>
      </w:pP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E52AD7" w:rsidRPr="003F2A96" w14:paraId="53DE9BFB" w14:textId="77777777" w:rsidTr="003F0142">
        <w:tc>
          <w:tcPr>
            <w:tcW w:w="9782" w:type="dxa"/>
          </w:tcPr>
          <w:p w14:paraId="41722ABE" w14:textId="77777777" w:rsidR="00E52AD7" w:rsidRPr="003F2A96" w:rsidRDefault="00E52AD7" w:rsidP="003F0142">
            <w:pPr>
              <w:ind w:firstLine="0"/>
              <w:rPr>
                <w:b/>
                <w:color w:val="000000"/>
                <w:sz w:val="22"/>
                <w:highlight w:val="green"/>
              </w:rPr>
            </w:pPr>
            <w:r w:rsidRPr="003F2A96">
              <w:rPr>
                <w:b/>
                <w:color w:val="000000"/>
                <w:sz w:val="22"/>
                <w:highlight w:val="green"/>
              </w:rPr>
              <w:t xml:space="preserve">Информация об объекте </w:t>
            </w:r>
          </w:p>
        </w:tc>
      </w:tr>
      <w:tr w:rsidR="00E52AD7" w:rsidRPr="003F2A96" w14:paraId="254B8F2E" w14:textId="77777777" w:rsidTr="003F0142">
        <w:tc>
          <w:tcPr>
            <w:tcW w:w="9782" w:type="dxa"/>
          </w:tcPr>
          <w:p w14:paraId="1E12C7AC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Ежедневный отчет №______   Дата_____________</w:t>
            </w:r>
          </w:p>
          <w:p w14:paraId="5182E301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Объект_________________ Захватка (площадь, расположение)_________________</w:t>
            </w:r>
          </w:p>
        </w:tc>
      </w:tr>
    </w:tbl>
    <w:p w14:paraId="5EC0AE2D" w14:textId="77777777" w:rsidR="00E52AD7" w:rsidRPr="003F2A96" w:rsidRDefault="00E52AD7" w:rsidP="00E52AD7">
      <w:pPr>
        <w:ind w:firstLine="0"/>
        <w:rPr>
          <w:color w:val="000000"/>
          <w:sz w:val="22"/>
          <w:highlight w:val="green"/>
        </w:rPr>
      </w:pP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E52AD7" w:rsidRPr="003F2A96" w14:paraId="55077080" w14:textId="77777777" w:rsidTr="006B5564">
        <w:tc>
          <w:tcPr>
            <w:tcW w:w="9782" w:type="dxa"/>
            <w:shd w:val="clear" w:color="auto" w:fill="auto"/>
          </w:tcPr>
          <w:p w14:paraId="20E6E5B7" w14:textId="77777777" w:rsidR="00E52AD7" w:rsidRPr="003F2A96" w:rsidRDefault="00E52AD7" w:rsidP="003F0142">
            <w:pPr>
              <w:ind w:firstLine="0"/>
              <w:rPr>
                <w:b/>
                <w:color w:val="000000"/>
                <w:sz w:val="22"/>
                <w:highlight w:val="green"/>
              </w:rPr>
            </w:pPr>
            <w:r w:rsidRPr="003F2A96">
              <w:rPr>
                <w:b/>
                <w:color w:val="000000"/>
                <w:sz w:val="22"/>
                <w:highlight w:val="green"/>
              </w:rPr>
              <w:t>Изделия для мощения</w:t>
            </w:r>
          </w:p>
        </w:tc>
      </w:tr>
      <w:tr w:rsidR="00E52AD7" w:rsidRPr="003F2A96" w14:paraId="4047DB6F" w14:textId="77777777" w:rsidTr="006B5564">
        <w:tc>
          <w:tcPr>
            <w:tcW w:w="9782" w:type="dxa"/>
            <w:shd w:val="clear" w:color="auto" w:fill="auto"/>
          </w:tcPr>
          <w:p w14:paraId="1973C23B" w14:textId="0B016718" w:rsidR="00E52AD7" w:rsidRPr="003F2A96" w:rsidRDefault="006B5564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Изготовитель</w:t>
            </w:r>
            <w:r w:rsidR="00E52AD7" w:rsidRPr="003F2A96">
              <w:rPr>
                <w:color w:val="000000"/>
                <w:sz w:val="22"/>
                <w:highlight w:val="green"/>
              </w:rPr>
              <w:t>______________ Маркировка____________ Паспорт качества__________</w:t>
            </w:r>
          </w:p>
          <w:p w14:paraId="08EF2236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Наличие видимых повреждений: Да 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4B597CE4" wp14:editId="431902A8">
                  <wp:extent cx="146685" cy="146685"/>
                  <wp:effectExtent l="19050" t="0" r="5715" b="0"/>
                  <wp:docPr id="22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3187B9FA" wp14:editId="3EF68895">
                  <wp:extent cx="146685" cy="146685"/>
                  <wp:effectExtent l="19050" t="0" r="5715" b="0"/>
                  <wp:docPr id="22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Нет </w:t>
            </w:r>
          </w:p>
          <w:p w14:paraId="59001DC0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Выборочная проверка толщины изделий: Да 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12E29107" wp14:editId="18E2654E">
                  <wp:extent cx="146685" cy="146685"/>
                  <wp:effectExtent l="19050" t="0" r="5715" b="0"/>
                  <wp:docPr id="22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405517CF" wp14:editId="1B7F3C10">
                  <wp:extent cx="146685" cy="146685"/>
                  <wp:effectExtent l="19050" t="0" r="5715" b="0"/>
                  <wp:docPr id="227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>Нет</w:t>
            </w:r>
          </w:p>
          <w:p w14:paraId="74822810" w14:textId="4FDCB373" w:rsidR="00E52AD7" w:rsidRPr="003F2A96" w:rsidRDefault="00E52AD7" w:rsidP="002E1F21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Изделия соответствуют проектной документации: Да 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7B2FFFCF" wp14:editId="7B75ABC5">
                  <wp:extent cx="146685" cy="146685"/>
                  <wp:effectExtent l="19050" t="0" r="5715" b="0"/>
                  <wp:docPr id="22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6C4BA345" wp14:editId="2CC36DE7">
                  <wp:extent cx="146685" cy="146685"/>
                  <wp:effectExtent l="19050" t="0" r="5715" b="0"/>
                  <wp:docPr id="229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>Нет</w:t>
            </w:r>
          </w:p>
        </w:tc>
      </w:tr>
    </w:tbl>
    <w:p w14:paraId="1FBA0146" w14:textId="77777777" w:rsidR="00E52AD7" w:rsidRPr="003F2A96" w:rsidRDefault="00E52AD7" w:rsidP="00E52AD7">
      <w:pPr>
        <w:ind w:firstLine="0"/>
        <w:rPr>
          <w:color w:val="000000"/>
          <w:sz w:val="22"/>
          <w:highlight w:val="green"/>
        </w:rPr>
      </w:pP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E52AD7" w:rsidRPr="003F2A96" w14:paraId="632CB948" w14:textId="77777777" w:rsidTr="003F0142">
        <w:tc>
          <w:tcPr>
            <w:tcW w:w="9782" w:type="dxa"/>
          </w:tcPr>
          <w:p w14:paraId="3DCFAD00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b/>
                <w:color w:val="000000"/>
                <w:sz w:val="22"/>
                <w:highlight w:val="green"/>
              </w:rPr>
              <w:t>Несущее основание для мощени</w:t>
            </w:r>
            <w:r w:rsidRPr="003F2A96">
              <w:rPr>
                <w:color w:val="000000"/>
                <w:sz w:val="22"/>
                <w:highlight w:val="green"/>
              </w:rPr>
              <w:t>я</w:t>
            </w:r>
          </w:p>
        </w:tc>
      </w:tr>
      <w:tr w:rsidR="00E52AD7" w:rsidRPr="003F2A96" w14:paraId="197E1DF0" w14:textId="77777777" w:rsidTr="003F0142">
        <w:tc>
          <w:tcPr>
            <w:tcW w:w="9782" w:type="dxa"/>
          </w:tcPr>
          <w:p w14:paraId="45CCE8A8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Визуальное обследование. Пустоты, трещины, неровности: Да 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605BF6AE" wp14:editId="43136127">
                  <wp:extent cx="146685" cy="146685"/>
                  <wp:effectExtent l="19050" t="0" r="5715" b="0"/>
                  <wp:docPr id="230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5982FD3E" wp14:editId="113A18D4">
                  <wp:extent cx="146685" cy="146685"/>
                  <wp:effectExtent l="19050" t="0" r="5715" b="0"/>
                  <wp:docPr id="231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 Нет</w:t>
            </w:r>
          </w:p>
          <w:p w14:paraId="61064547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Высотные отметки соответствуют проекту: Да 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7CD746AB" wp14:editId="69BEFD2A">
                  <wp:extent cx="146685" cy="146685"/>
                  <wp:effectExtent l="19050" t="0" r="5715" b="0"/>
                  <wp:docPr id="232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5F031597" wp14:editId="146019D3">
                  <wp:extent cx="146685" cy="146685"/>
                  <wp:effectExtent l="19050" t="0" r="5715" b="0"/>
                  <wp:docPr id="233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 Нет</w:t>
            </w:r>
          </w:p>
          <w:p w14:paraId="489CA33D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Контроль уплотнения.</w:t>
            </w:r>
          </w:p>
          <w:p w14:paraId="3C2F2AF6" w14:textId="068E1FEE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Проектный эквивалентный (общий) модуль упругости</w:t>
            </w:r>
            <w:r w:rsidR="002818DD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="002818DD" w:rsidRPr="003F2A96">
              <w:rPr>
                <w:i/>
                <w:color w:val="000000"/>
                <w:sz w:val="22"/>
                <w:highlight w:val="green"/>
                <w:lang w:val="en-US"/>
              </w:rPr>
              <w:t>E</w:t>
            </w:r>
            <w:r w:rsidR="002818DD" w:rsidRPr="003F2A96">
              <w:rPr>
                <w:i/>
                <w:color w:val="000000"/>
                <w:sz w:val="22"/>
                <w:highlight w:val="green"/>
                <w:vertAlign w:val="subscript"/>
                <w:lang w:val="en-US"/>
              </w:rPr>
              <w:t>t</w:t>
            </w:r>
            <w:r w:rsidRPr="003F2A96">
              <w:rPr>
                <w:color w:val="000000"/>
                <w:sz w:val="22"/>
                <w:highlight w:val="green"/>
              </w:rPr>
              <w:t xml:space="preserve"> на поверхности несущего слоя (из проектной документации</w:t>
            </w:r>
            <w:r w:rsidR="00A34E29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color w:val="000000"/>
                <w:sz w:val="22"/>
                <w:highlight w:val="green"/>
              </w:rPr>
              <w:t>на дорожные покрытия):</w:t>
            </w:r>
            <w:r w:rsidR="002818DD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color w:val="000000"/>
                <w:sz w:val="22"/>
                <w:highlight w:val="green"/>
              </w:rPr>
              <w:t xml:space="preserve">Есть 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45CB7092" wp14:editId="28AA5E5E">
                  <wp:extent cx="146685" cy="146685"/>
                  <wp:effectExtent l="19050" t="0" r="5715" b="0"/>
                  <wp:docPr id="23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2AF30102" wp14:editId="477A80CB">
                  <wp:extent cx="146685" cy="146685"/>
                  <wp:effectExtent l="19050" t="0" r="5715" b="0"/>
                  <wp:docPr id="235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>Нет.</w:t>
            </w:r>
          </w:p>
          <w:p w14:paraId="788FE400" w14:textId="3A165D4B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Значение</w:t>
            </w:r>
            <w:r w:rsidR="00A34E29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="002818DD" w:rsidRPr="003F2A96">
              <w:rPr>
                <w:i/>
                <w:color w:val="000000"/>
                <w:sz w:val="22"/>
                <w:highlight w:val="green"/>
                <w:lang w:val="en-US"/>
              </w:rPr>
              <w:t>E</w:t>
            </w:r>
            <w:r w:rsidR="002818DD" w:rsidRPr="003F2A96">
              <w:rPr>
                <w:i/>
                <w:color w:val="000000"/>
                <w:sz w:val="22"/>
                <w:highlight w:val="green"/>
                <w:vertAlign w:val="subscript"/>
                <w:lang w:val="en-US"/>
              </w:rPr>
              <w:t>t</w:t>
            </w:r>
            <w:r w:rsidR="002818DD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color w:val="000000"/>
                <w:sz w:val="22"/>
                <w:highlight w:val="green"/>
              </w:rPr>
              <w:t>______________МПа</w:t>
            </w:r>
          </w:p>
          <w:p w14:paraId="432ABC86" w14:textId="1E14F804" w:rsidR="00E52AD7" w:rsidRPr="003F2A96" w:rsidRDefault="00362A8E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b/>
                <w:color w:val="000000"/>
                <w:sz w:val="22"/>
                <w:highlight w:val="green"/>
              </w:rPr>
              <w:t>Рекоменд</w:t>
            </w:r>
            <w:r w:rsidR="00E52AD7" w:rsidRPr="003F2A96">
              <w:rPr>
                <w:color w:val="000000"/>
                <w:sz w:val="22"/>
                <w:highlight w:val="green"/>
              </w:rPr>
              <w:t>уемый общий модуль упругости на поверхности несущего слоя*</w:t>
            </w:r>
          </w:p>
          <w:p w14:paraId="598F4981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Значение</w:t>
            </w:r>
            <w:r w:rsidR="00A34E29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color w:val="000000"/>
                <w:sz w:val="22"/>
                <w:highlight w:val="green"/>
              </w:rPr>
              <w:t>______________ МПа</w:t>
            </w:r>
          </w:p>
          <w:p w14:paraId="6903B81F" w14:textId="156BA702" w:rsidR="00E52AD7" w:rsidRPr="003F2A96" w:rsidRDefault="00E52AD7" w:rsidP="003F0142">
            <w:pPr>
              <w:ind w:firstLine="0"/>
              <w:rPr>
                <w:color w:val="000000"/>
                <w:sz w:val="16"/>
                <w:szCs w:val="16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Фактически измеренный общий модуль упругости на поверхности несущего слоя</w:t>
            </w:r>
            <w:r w:rsidR="002818DD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="002818DD" w:rsidRPr="003F2A96">
              <w:rPr>
                <w:i/>
                <w:color w:val="000000"/>
                <w:sz w:val="22"/>
                <w:highlight w:val="green"/>
                <w:lang w:val="en-US"/>
              </w:rPr>
              <w:t>E</w:t>
            </w:r>
            <w:r w:rsidR="002818DD" w:rsidRPr="003F2A96">
              <w:rPr>
                <w:color w:val="000000"/>
                <w:sz w:val="12"/>
                <w:szCs w:val="12"/>
                <w:highlight w:val="green"/>
              </w:rPr>
              <w:t>СТР</w:t>
            </w:r>
          </w:p>
          <w:p w14:paraId="4EBB6A6F" w14:textId="66DDF19C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Прибор для измерения_________________</w:t>
            </w:r>
          </w:p>
          <w:p w14:paraId="06EEF0C1" w14:textId="7CC6CCCE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Значение</w:t>
            </w:r>
            <w:r w:rsidR="00A34E29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color w:val="000000"/>
                <w:sz w:val="22"/>
                <w:highlight w:val="green"/>
              </w:rPr>
              <w:t>______________МПа</w:t>
            </w:r>
          </w:p>
          <w:p w14:paraId="1796DA15" w14:textId="14BE63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Соответствует ли основание требованиям для мощения </w:t>
            </w:r>
            <w:r w:rsidR="003E6ED3" w:rsidRPr="003F2A96">
              <w:rPr>
                <w:color w:val="000000"/>
                <w:sz w:val="22"/>
                <w:highlight w:val="green"/>
              </w:rPr>
              <w:t>(</w:t>
            </w:r>
            <w:r w:rsidR="002818DD" w:rsidRPr="003F2A96">
              <w:rPr>
                <w:i/>
                <w:color w:val="000000"/>
                <w:sz w:val="22"/>
                <w:highlight w:val="green"/>
                <w:lang w:val="en-US"/>
              </w:rPr>
              <w:t>E</w:t>
            </w:r>
            <w:r w:rsidR="002818DD" w:rsidRPr="003F2A96">
              <w:rPr>
                <w:color w:val="000000"/>
                <w:sz w:val="12"/>
                <w:szCs w:val="12"/>
                <w:highlight w:val="green"/>
              </w:rPr>
              <w:t>СТР</w:t>
            </w:r>
            <w:r w:rsidR="002818DD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i/>
                <w:color w:val="000000"/>
                <w:sz w:val="22"/>
                <w:highlight w:val="green"/>
              </w:rPr>
              <w:t>≥</w:t>
            </w:r>
            <w:r w:rsidR="003E6ED3" w:rsidRPr="003F2A96">
              <w:rPr>
                <w:i/>
                <w:color w:val="000000"/>
                <w:sz w:val="22"/>
                <w:highlight w:val="green"/>
              </w:rPr>
              <w:t xml:space="preserve"> </w:t>
            </w:r>
            <w:r w:rsidR="003E6ED3" w:rsidRPr="003F2A96">
              <w:rPr>
                <w:i/>
                <w:color w:val="000000"/>
                <w:sz w:val="22"/>
                <w:highlight w:val="green"/>
                <w:lang w:val="en-US"/>
              </w:rPr>
              <w:t>E</w:t>
            </w:r>
            <w:r w:rsidR="003E6ED3" w:rsidRPr="003F2A96">
              <w:rPr>
                <w:i/>
                <w:color w:val="000000"/>
                <w:sz w:val="22"/>
                <w:highlight w:val="green"/>
                <w:vertAlign w:val="subscript"/>
                <w:lang w:val="en-US"/>
              </w:rPr>
              <w:t>t</w:t>
            </w:r>
            <w:r w:rsidR="003E6ED3" w:rsidRPr="003F2A96">
              <w:rPr>
                <w:color w:val="000000"/>
                <w:sz w:val="22"/>
                <w:highlight w:val="green"/>
              </w:rPr>
              <w:t>)</w:t>
            </w:r>
            <w:r w:rsidR="003E6ED3" w:rsidRPr="003F2A96">
              <w:rPr>
                <w:i/>
                <w:color w:val="000000"/>
                <w:sz w:val="22"/>
                <w:highlight w:val="green"/>
              </w:rPr>
              <w:t>:</w:t>
            </w:r>
            <w:r w:rsidR="003E6ED3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color w:val="000000"/>
                <w:sz w:val="22"/>
                <w:highlight w:val="green"/>
              </w:rPr>
              <w:t xml:space="preserve">Да 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41ABC822" wp14:editId="762998C4">
                  <wp:extent cx="146685" cy="146685"/>
                  <wp:effectExtent l="19050" t="0" r="5715" b="0"/>
                  <wp:docPr id="236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34D67DEE" wp14:editId="23A9EE80">
                  <wp:extent cx="146685" cy="146685"/>
                  <wp:effectExtent l="19050" t="0" r="5715" b="0"/>
                  <wp:docPr id="237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>Нет</w:t>
            </w:r>
          </w:p>
          <w:p w14:paraId="55AAEE20" w14:textId="472CABB0" w:rsidR="00E52AD7" w:rsidRPr="003F2A96" w:rsidRDefault="008D7ADF" w:rsidP="00726404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Приняты меры</w:t>
            </w:r>
            <w:r w:rsidR="00E52AD7" w:rsidRPr="003F2A96">
              <w:rPr>
                <w:color w:val="000000"/>
                <w:sz w:val="22"/>
                <w:highlight w:val="green"/>
              </w:rPr>
              <w:t>_____________________________________________________________</w:t>
            </w:r>
          </w:p>
        </w:tc>
      </w:tr>
      <w:tr w:rsidR="003E6ED3" w:rsidRPr="003F2A96" w14:paraId="77E7731B" w14:textId="77777777" w:rsidTr="003F0142">
        <w:tc>
          <w:tcPr>
            <w:tcW w:w="9782" w:type="dxa"/>
          </w:tcPr>
          <w:p w14:paraId="13492399" w14:textId="533EBC15" w:rsidR="003E6ED3" w:rsidRPr="003F2A96" w:rsidRDefault="003E6ED3" w:rsidP="00C7543E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*</w:t>
            </w:r>
            <w:r w:rsidR="00C7543E" w:rsidRPr="003F2A96">
              <w:rPr>
                <w:color w:val="000000"/>
                <w:sz w:val="22"/>
                <w:highlight w:val="green"/>
              </w:rPr>
              <w:t>Приложение В,</w:t>
            </w:r>
            <w:r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="00C7543E" w:rsidRPr="003F2A96">
              <w:rPr>
                <w:color w:val="000000"/>
                <w:sz w:val="22"/>
                <w:highlight w:val="green"/>
              </w:rPr>
              <w:t>т</w:t>
            </w:r>
            <w:r w:rsidRPr="003F2A96">
              <w:rPr>
                <w:color w:val="000000"/>
                <w:sz w:val="22"/>
                <w:highlight w:val="green"/>
              </w:rPr>
              <w:t>аблица В</w:t>
            </w:r>
            <w:r w:rsidR="00A156D4" w:rsidRPr="003F2A96">
              <w:rPr>
                <w:color w:val="000000"/>
                <w:sz w:val="22"/>
                <w:highlight w:val="green"/>
              </w:rPr>
              <w:t>.</w:t>
            </w:r>
            <w:r w:rsidRPr="003F2A96">
              <w:rPr>
                <w:color w:val="000000"/>
                <w:sz w:val="22"/>
                <w:highlight w:val="green"/>
              </w:rPr>
              <w:t>1</w:t>
            </w:r>
          </w:p>
        </w:tc>
      </w:tr>
    </w:tbl>
    <w:p w14:paraId="164F51A3" w14:textId="77777777" w:rsidR="00E52AD7" w:rsidRPr="003F2A96" w:rsidRDefault="00E52AD7" w:rsidP="00E52AD7">
      <w:pPr>
        <w:ind w:firstLine="0"/>
        <w:rPr>
          <w:color w:val="000000"/>
          <w:sz w:val="22"/>
          <w:highlight w:val="green"/>
        </w:rPr>
      </w:pP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E52AD7" w:rsidRPr="003F2A96" w14:paraId="7F04139D" w14:textId="77777777" w:rsidTr="003F0142">
        <w:tc>
          <w:tcPr>
            <w:tcW w:w="9782" w:type="dxa"/>
          </w:tcPr>
          <w:p w14:paraId="7BFB9EB2" w14:textId="77777777" w:rsidR="00E52AD7" w:rsidRPr="003F2A96" w:rsidRDefault="00E52AD7" w:rsidP="003F0142">
            <w:pPr>
              <w:ind w:firstLine="0"/>
              <w:rPr>
                <w:b/>
                <w:color w:val="000000"/>
                <w:sz w:val="22"/>
                <w:highlight w:val="green"/>
              </w:rPr>
            </w:pPr>
            <w:r w:rsidRPr="003F2A96">
              <w:rPr>
                <w:b/>
                <w:color w:val="000000"/>
                <w:sz w:val="22"/>
                <w:highlight w:val="green"/>
              </w:rPr>
              <w:t>Устройство подстилающего слоя</w:t>
            </w:r>
          </w:p>
        </w:tc>
      </w:tr>
      <w:tr w:rsidR="00E52AD7" w:rsidRPr="003F2A96" w14:paraId="00CC392B" w14:textId="77777777" w:rsidTr="003F0142">
        <w:tc>
          <w:tcPr>
            <w:tcW w:w="9782" w:type="dxa"/>
          </w:tcPr>
          <w:p w14:paraId="5A715F1A" w14:textId="17C349CB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Материал подстилающего слоя соотв</w:t>
            </w:r>
            <w:r w:rsidR="00464050" w:rsidRPr="003F2A96">
              <w:rPr>
                <w:color w:val="000000"/>
                <w:sz w:val="22"/>
                <w:highlight w:val="green"/>
              </w:rPr>
              <w:t>етствует проектной документации</w:t>
            </w:r>
            <w:r w:rsidR="003E6ED3" w:rsidRPr="003F2A96">
              <w:rPr>
                <w:color w:val="000000"/>
                <w:sz w:val="22"/>
                <w:highlight w:val="green"/>
              </w:rPr>
              <w:t>*</w:t>
            </w:r>
            <w:r w:rsidRPr="003F2A96">
              <w:rPr>
                <w:color w:val="000000"/>
                <w:sz w:val="22"/>
                <w:highlight w:val="green"/>
              </w:rPr>
              <w:t>:</w:t>
            </w:r>
            <w:r w:rsidR="00464050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color w:val="000000"/>
                <w:sz w:val="22"/>
                <w:highlight w:val="green"/>
              </w:rPr>
              <w:t xml:space="preserve">Да 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492F7293" wp14:editId="3C4B5595">
                  <wp:extent cx="146685" cy="146685"/>
                  <wp:effectExtent l="19050" t="0" r="5715" b="0"/>
                  <wp:docPr id="238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311F0959" wp14:editId="0EB67B78">
                  <wp:extent cx="146685" cy="146685"/>
                  <wp:effectExtent l="19050" t="0" r="5715" b="0"/>
                  <wp:docPr id="239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 Нет</w:t>
            </w:r>
          </w:p>
          <w:p w14:paraId="4A5A4608" w14:textId="5C828004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Толщина подстилающего слоя в уплотненном состоянии</w:t>
            </w:r>
            <w:r w:rsidR="003E6ED3" w:rsidRPr="003F2A96">
              <w:rPr>
                <w:color w:val="000000"/>
                <w:sz w:val="22"/>
                <w:highlight w:val="green"/>
              </w:rPr>
              <w:t>**</w:t>
            </w:r>
            <w:r w:rsidRPr="003F2A96">
              <w:rPr>
                <w:color w:val="000000"/>
                <w:sz w:val="22"/>
                <w:highlight w:val="green"/>
              </w:rPr>
              <w:t>______________</w:t>
            </w:r>
          </w:p>
          <w:p w14:paraId="44DA2BB9" w14:textId="62252AEC" w:rsidR="00E52AD7" w:rsidRPr="003F2A96" w:rsidRDefault="00E52AD7" w:rsidP="00464050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Толщина подстилающего слоя не пр</w:t>
            </w:r>
            <w:r w:rsidR="00464050" w:rsidRPr="003F2A96">
              <w:rPr>
                <w:color w:val="000000"/>
                <w:sz w:val="22"/>
                <w:highlight w:val="green"/>
              </w:rPr>
              <w:t>евышает установленные значения</w:t>
            </w:r>
            <w:r w:rsidRPr="003F2A96">
              <w:rPr>
                <w:color w:val="000000"/>
                <w:sz w:val="22"/>
                <w:highlight w:val="green"/>
              </w:rPr>
              <w:t>:</w:t>
            </w:r>
            <w:r w:rsidR="00464050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color w:val="000000"/>
                <w:sz w:val="22"/>
                <w:highlight w:val="green"/>
              </w:rPr>
              <w:t>Да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09AB5FCC" wp14:editId="0E86C73D">
                  <wp:extent cx="146685" cy="146685"/>
                  <wp:effectExtent l="19050" t="0" r="5715" b="0"/>
                  <wp:docPr id="24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6396367D" wp14:editId="14B5569E">
                  <wp:extent cx="146685" cy="146685"/>
                  <wp:effectExtent l="19050" t="0" r="5715" b="0"/>
                  <wp:docPr id="24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 Нет</w:t>
            </w:r>
          </w:p>
        </w:tc>
      </w:tr>
      <w:tr w:rsidR="003E6ED3" w:rsidRPr="003F2A96" w14:paraId="0665FF4B" w14:textId="77777777" w:rsidTr="003F0142">
        <w:tc>
          <w:tcPr>
            <w:tcW w:w="9782" w:type="dxa"/>
          </w:tcPr>
          <w:p w14:paraId="6C1132BD" w14:textId="110BE592" w:rsidR="003E6ED3" w:rsidRPr="003F2A96" w:rsidRDefault="003E6ED3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  <w:lang w:val="en-US"/>
              </w:rPr>
              <w:t>*</w:t>
            </w:r>
            <w:r w:rsidR="003C008E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="00A156D4" w:rsidRPr="003F2A96">
              <w:rPr>
                <w:color w:val="000000"/>
                <w:sz w:val="22"/>
                <w:highlight w:val="green"/>
              </w:rPr>
              <w:t xml:space="preserve">Подраздел </w:t>
            </w:r>
            <w:r w:rsidRPr="003F2A96">
              <w:rPr>
                <w:color w:val="000000"/>
                <w:sz w:val="22"/>
                <w:highlight w:val="green"/>
              </w:rPr>
              <w:t>5.2</w:t>
            </w:r>
            <w:r w:rsidR="00A156D4" w:rsidRPr="003F2A96">
              <w:rPr>
                <w:color w:val="000000"/>
                <w:sz w:val="22"/>
                <w:highlight w:val="green"/>
              </w:rPr>
              <w:t>.</w:t>
            </w:r>
          </w:p>
          <w:p w14:paraId="0C21C3EC" w14:textId="06ED28B1" w:rsidR="003E6ED3" w:rsidRPr="003F2A96" w:rsidRDefault="003E6ED3" w:rsidP="00A156D4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**</w:t>
            </w:r>
            <w:r w:rsidR="00A156D4" w:rsidRPr="003F2A96">
              <w:rPr>
                <w:color w:val="000000"/>
                <w:sz w:val="22"/>
                <w:highlight w:val="green"/>
              </w:rPr>
              <w:t xml:space="preserve">Подраздел </w:t>
            </w:r>
            <w:r w:rsidRPr="003F2A96">
              <w:rPr>
                <w:color w:val="000000"/>
                <w:sz w:val="22"/>
                <w:highlight w:val="green"/>
              </w:rPr>
              <w:t>6.4</w:t>
            </w:r>
            <w:r w:rsidR="00A156D4" w:rsidRPr="003F2A96">
              <w:rPr>
                <w:color w:val="000000"/>
                <w:sz w:val="22"/>
                <w:highlight w:val="green"/>
              </w:rPr>
              <w:t>,</w:t>
            </w:r>
            <w:r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="00A156D4" w:rsidRPr="003F2A96">
              <w:rPr>
                <w:color w:val="000000"/>
                <w:sz w:val="22"/>
                <w:highlight w:val="green"/>
              </w:rPr>
              <w:t>т</w:t>
            </w:r>
            <w:r w:rsidRPr="003F2A96">
              <w:rPr>
                <w:color w:val="000000"/>
                <w:sz w:val="22"/>
                <w:highlight w:val="green"/>
              </w:rPr>
              <w:t>аблица 10.</w:t>
            </w:r>
          </w:p>
        </w:tc>
      </w:tr>
    </w:tbl>
    <w:p w14:paraId="35B9DBBF" w14:textId="77777777" w:rsidR="00E52AD7" w:rsidRPr="003F2A96" w:rsidRDefault="00E52AD7" w:rsidP="00E52AD7">
      <w:pPr>
        <w:ind w:firstLine="0"/>
        <w:rPr>
          <w:color w:val="000000"/>
          <w:sz w:val="22"/>
          <w:highlight w:val="green"/>
        </w:rPr>
      </w:pP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E52AD7" w:rsidRPr="003F2A96" w14:paraId="6A79648F" w14:textId="77777777" w:rsidTr="003F0142">
        <w:tc>
          <w:tcPr>
            <w:tcW w:w="9782" w:type="dxa"/>
          </w:tcPr>
          <w:p w14:paraId="362FFFE9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Ук</w:t>
            </w:r>
            <w:r w:rsidRPr="003F2A96">
              <w:rPr>
                <w:b/>
                <w:color w:val="000000"/>
                <w:sz w:val="22"/>
                <w:highlight w:val="green"/>
              </w:rPr>
              <w:t>ладка камней</w:t>
            </w:r>
            <w:r w:rsidRPr="003F2A96">
              <w:rPr>
                <w:b/>
                <w:color w:val="000000"/>
                <w:sz w:val="22"/>
                <w:highlight w:val="green"/>
                <w:lang w:val="en-US"/>
              </w:rPr>
              <w:t>/</w:t>
            </w:r>
            <w:r w:rsidRPr="003F2A96">
              <w:rPr>
                <w:b/>
                <w:color w:val="000000"/>
                <w:sz w:val="22"/>
                <w:highlight w:val="green"/>
              </w:rPr>
              <w:t>плит</w:t>
            </w:r>
          </w:p>
        </w:tc>
      </w:tr>
      <w:tr w:rsidR="00E52AD7" w:rsidRPr="003F2A96" w14:paraId="6276E174" w14:textId="77777777" w:rsidTr="003F0142">
        <w:tc>
          <w:tcPr>
            <w:tcW w:w="9782" w:type="dxa"/>
          </w:tcPr>
          <w:p w14:paraId="4E13B6C3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Сведения о квалификации рабочих (разряд мостовщика)_______________________________</w:t>
            </w:r>
          </w:p>
          <w:p w14:paraId="6557377F" w14:textId="62A312ED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Контроль ровности</w:t>
            </w:r>
            <w:r w:rsidR="006433E7" w:rsidRPr="003F2A96">
              <w:rPr>
                <w:color w:val="000000"/>
                <w:sz w:val="22"/>
                <w:highlight w:val="green"/>
              </w:rPr>
              <w:t>*</w:t>
            </w:r>
            <w:r w:rsidRPr="003F2A96">
              <w:rPr>
                <w:color w:val="000000"/>
                <w:sz w:val="22"/>
                <w:highlight w:val="green"/>
              </w:rPr>
              <w:t xml:space="preserve">. Рейка _____м.  Среднее </w:t>
            </w:r>
            <w:proofErr w:type="spellStart"/>
            <w:r w:rsidRPr="003F2A96">
              <w:rPr>
                <w:color w:val="000000"/>
                <w:sz w:val="22"/>
                <w:highlight w:val="green"/>
              </w:rPr>
              <w:t>значение______мм</w:t>
            </w:r>
            <w:proofErr w:type="spellEnd"/>
            <w:r w:rsidRPr="003F2A96">
              <w:rPr>
                <w:color w:val="000000"/>
                <w:sz w:val="22"/>
                <w:highlight w:val="green"/>
              </w:rPr>
              <w:t>.  Ширина швов___________</w:t>
            </w:r>
          </w:p>
          <w:p w14:paraId="5DF8E91D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Окончательная посадка камней/плит. </w:t>
            </w:r>
            <w:proofErr w:type="spellStart"/>
            <w:r w:rsidRPr="003F2A96">
              <w:rPr>
                <w:color w:val="000000"/>
                <w:sz w:val="22"/>
                <w:highlight w:val="green"/>
              </w:rPr>
              <w:t>Виброплита</w:t>
            </w:r>
            <w:proofErr w:type="spellEnd"/>
            <w:r w:rsidRPr="003F2A96">
              <w:rPr>
                <w:color w:val="000000"/>
                <w:sz w:val="22"/>
                <w:highlight w:val="green"/>
              </w:rPr>
              <w:t xml:space="preserve"> _______________Масса____________</w:t>
            </w:r>
          </w:p>
          <w:p w14:paraId="3113DF8B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Полиуретановый коврик на подошве </w:t>
            </w:r>
            <w:proofErr w:type="spellStart"/>
            <w:r w:rsidRPr="003F2A96">
              <w:rPr>
                <w:color w:val="000000"/>
                <w:sz w:val="22"/>
                <w:highlight w:val="green"/>
              </w:rPr>
              <w:t>виброплиты</w:t>
            </w:r>
            <w:proofErr w:type="spellEnd"/>
            <w:r w:rsidRPr="003F2A96">
              <w:rPr>
                <w:color w:val="000000"/>
                <w:sz w:val="22"/>
                <w:highlight w:val="green"/>
              </w:rPr>
              <w:t>: Да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0BC8B2E2" wp14:editId="2D834685">
                  <wp:extent cx="146685" cy="146685"/>
                  <wp:effectExtent l="19050" t="0" r="5715" b="0"/>
                  <wp:docPr id="2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20351B8F" wp14:editId="306EFC1D">
                  <wp:extent cx="146685" cy="146685"/>
                  <wp:effectExtent l="19050" t="0" r="5715" b="0"/>
                  <wp:docPr id="24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 Нет</w:t>
            </w:r>
          </w:p>
          <w:p w14:paraId="6273A173" w14:textId="61A9F305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Повторное заполнение швов</w:t>
            </w:r>
            <w:r w:rsidR="003E6ED3" w:rsidRPr="003F2A96">
              <w:rPr>
                <w:color w:val="000000"/>
                <w:sz w:val="22"/>
                <w:highlight w:val="green"/>
              </w:rPr>
              <w:t>*</w:t>
            </w:r>
            <w:r w:rsidR="006433E7" w:rsidRPr="003F2A96">
              <w:rPr>
                <w:color w:val="000000"/>
                <w:sz w:val="22"/>
                <w:highlight w:val="green"/>
              </w:rPr>
              <w:t>*</w:t>
            </w:r>
            <w:r w:rsidRPr="003F2A96">
              <w:rPr>
                <w:color w:val="000000"/>
                <w:sz w:val="22"/>
                <w:highlight w:val="green"/>
              </w:rPr>
              <w:t>: Да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2CCAC319" wp14:editId="79AB5265">
                  <wp:extent cx="146685" cy="146685"/>
                  <wp:effectExtent l="19050" t="0" r="5715" b="0"/>
                  <wp:docPr id="244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3C84F55C" wp14:editId="53C5B040">
                  <wp:extent cx="146685" cy="146685"/>
                  <wp:effectExtent l="19050" t="0" r="5715" b="0"/>
                  <wp:docPr id="245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 Нет</w:t>
            </w:r>
          </w:p>
          <w:p w14:paraId="09059D56" w14:textId="0521A733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Запас на осадку покрытия в процессе эксплуатации 3</w:t>
            </w:r>
            <w:r w:rsidR="00464050" w:rsidRPr="003F2A96">
              <w:rPr>
                <w:highlight w:val="green"/>
              </w:rPr>
              <w:t>–</w:t>
            </w:r>
            <w:r w:rsidR="006433E7" w:rsidRPr="003F2A96">
              <w:rPr>
                <w:highlight w:val="green"/>
              </w:rPr>
              <w:t xml:space="preserve">5 </w:t>
            </w:r>
            <w:r w:rsidRPr="003F2A96">
              <w:rPr>
                <w:color w:val="000000"/>
                <w:sz w:val="22"/>
                <w:highlight w:val="green"/>
              </w:rPr>
              <w:t>мм</w:t>
            </w:r>
            <w:r w:rsidR="006433E7" w:rsidRPr="003F2A96">
              <w:rPr>
                <w:color w:val="000000"/>
                <w:sz w:val="22"/>
                <w:highlight w:val="green"/>
              </w:rPr>
              <w:t>*</w:t>
            </w:r>
            <w:r w:rsidRPr="003F2A96">
              <w:rPr>
                <w:color w:val="000000"/>
                <w:sz w:val="22"/>
                <w:highlight w:val="green"/>
              </w:rPr>
              <w:t>: Да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62075B51" wp14:editId="4F472AFC">
                  <wp:extent cx="146685" cy="146685"/>
                  <wp:effectExtent l="19050" t="0" r="5715" b="0"/>
                  <wp:docPr id="246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7848E959" wp14:editId="202CF970">
                  <wp:extent cx="146685" cy="146685"/>
                  <wp:effectExtent l="19050" t="0" r="5715" b="0"/>
                  <wp:docPr id="247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 Нет</w:t>
            </w:r>
          </w:p>
          <w:p w14:paraId="37719694" w14:textId="77180639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Превышение уровня мощения над элементами водосборной системы 3</w:t>
            </w:r>
            <w:r w:rsidR="00464050" w:rsidRPr="003F2A96">
              <w:rPr>
                <w:highlight w:val="green"/>
              </w:rPr>
              <w:t>–</w:t>
            </w:r>
            <w:r w:rsidRPr="003F2A96">
              <w:rPr>
                <w:color w:val="000000"/>
                <w:sz w:val="22"/>
                <w:highlight w:val="green"/>
              </w:rPr>
              <w:t>10 мм</w:t>
            </w:r>
            <w:r w:rsidR="006433E7" w:rsidRPr="003F2A96">
              <w:rPr>
                <w:color w:val="000000"/>
                <w:sz w:val="22"/>
                <w:highlight w:val="green"/>
              </w:rPr>
              <w:t>*</w:t>
            </w:r>
            <w:r w:rsidRPr="003F2A96">
              <w:rPr>
                <w:color w:val="000000"/>
                <w:sz w:val="22"/>
                <w:highlight w:val="green"/>
              </w:rPr>
              <w:t>: Да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786A0C22" wp14:editId="17607B60">
                  <wp:extent cx="146685" cy="146685"/>
                  <wp:effectExtent l="19050" t="0" r="5715" b="0"/>
                  <wp:docPr id="248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6B69D1A3" wp14:editId="559C4A28">
                  <wp:extent cx="146685" cy="146685"/>
                  <wp:effectExtent l="19050" t="0" r="5715" b="0"/>
                  <wp:docPr id="249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 Нет</w:t>
            </w:r>
          </w:p>
          <w:p w14:paraId="75AF55AE" w14:textId="7FA56B48" w:rsidR="00E52AD7" w:rsidRPr="003F2A96" w:rsidRDefault="00E52AD7" w:rsidP="00464050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Соблюдаются ли прави</w:t>
            </w:r>
            <w:r w:rsidR="00464050" w:rsidRPr="003F2A96">
              <w:rPr>
                <w:color w:val="000000"/>
                <w:sz w:val="22"/>
                <w:highlight w:val="green"/>
              </w:rPr>
              <w:t>ла подрезки камней/плит</w:t>
            </w:r>
            <w:r w:rsidR="006433E7" w:rsidRPr="003F2A96">
              <w:rPr>
                <w:color w:val="000000"/>
                <w:sz w:val="22"/>
                <w:highlight w:val="green"/>
              </w:rPr>
              <w:t>***</w:t>
            </w:r>
            <w:r w:rsidRPr="003F2A96">
              <w:rPr>
                <w:color w:val="000000"/>
                <w:sz w:val="22"/>
                <w:highlight w:val="green"/>
              </w:rPr>
              <w:t>: Да</w:t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67D5C8C1" wp14:editId="0F83875B">
                  <wp:extent cx="146685" cy="146685"/>
                  <wp:effectExtent l="19050" t="0" r="5715" b="0"/>
                  <wp:docPr id="250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71B59" w:rsidRPr="003F2A96">
              <w:rPr>
                <w:noProof/>
                <w:color w:val="000000"/>
                <w:sz w:val="22"/>
                <w:highlight w:val="green"/>
              </w:rPr>
              <w:drawing>
                <wp:inline distT="0" distB="0" distL="0" distR="0" wp14:anchorId="43EC6F79" wp14:editId="607D3E63">
                  <wp:extent cx="146685" cy="146685"/>
                  <wp:effectExtent l="19050" t="0" r="5715" b="0"/>
                  <wp:docPr id="251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" cy="146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F2A96">
              <w:rPr>
                <w:color w:val="000000"/>
                <w:sz w:val="22"/>
                <w:highlight w:val="green"/>
              </w:rPr>
              <w:t xml:space="preserve"> Нет</w:t>
            </w:r>
          </w:p>
        </w:tc>
      </w:tr>
      <w:tr w:rsidR="006433E7" w:rsidRPr="003F2A96" w14:paraId="3B10AD28" w14:textId="77777777" w:rsidTr="003F0142">
        <w:tc>
          <w:tcPr>
            <w:tcW w:w="9782" w:type="dxa"/>
          </w:tcPr>
          <w:p w14:paraId="16EB4DEE" w14:textId="779D51F1" w:rsidR="006433E7" w:rsidRPr="003F2A96" w:rsidRDefault="00A156D4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* Подраздел </w:t>
            </w:r>
            <w:r w:rsidR="006433E7" w:rsidRPr="003F2A96">
              <w:rPr>
                <w:color w:val="000000"/>
                <w:sz w:val="22"/>
                <w:highlight w:val="green"/>
              </w:rPr>
              <w:t>6.4</w:t>
            </w:r>
            <w:r w:rsidRPr="003F2A96">
              <w:rPr>
                <w:color w:val="000000"/>
                <w:sz w:val="22"/>
                <w:highlight w:val="green"/>
              </w:rPr>
              <w:t>,</w:t>
            </w:r>
            <w:r w:rsidR="006433E7" w:rsidRPr="003F2A96">
              <w:rPr>
                <w:color w:val="000000"/>
                <w:sz w:val="22"/>
                <w:highlight w:val="green"/>
              </w:rPr>
              <w:t xml:space="preserve"> </w:t>
            </w:r>
            <w:r w:rsidRPr="003F2A96">
              <w:rPr>
                <w:color w:val="000000"/>
                <w:sz w:val="22"/>
                <w:highlight w:val="green"/>
              </w:rPr>
              <w:t>т</w:t>
            </w:r>
            <w:r w:rsidR="006433E7" w:rsidRPr="003F2A96">
              <w:rPr>
                <w:color w:val="000000"/>
                <w:sz w:val="22"/>
                <w:highlight w:val="green"/>
              </w:rPr>
              <w:t>аблица 11.</w:t>
            </w:r>
          </w:p>
          <w:p w14:paraId="27397001" w14:textId="249B5B0B" w:rsidR="006433E7" w:rsidRPr="003F2A96" w:rsidRDefault="006433E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** </w:t>
            </w:r>
            <w:r w:rsidR="00A156D4" w:rsidRPr="003F2A96">
              <w:rPr>
                <w:color w:val="000000"/>
                <w:sz w:val="22"/>
                <w:highlight w:val="green"/>
              </w:rPr>
              <w:t xml:space="preserve">Подраздел </w:t>
            </w:r>
            <w:r w:rsidRPr="003F2A96">
              <w:rPr>
                <w:color w:val="000000"/>
                <w:sz w:val="22"/>
                <w:highlight w:val="green"/>
              </w:rPr>
              <w:t>5.2</w:t>
            </w:r>
            <w:r w:rsidR="00A156D4" w:rsidRPr="003F2A96">
              <w:rPr>
                <w:color w:val="000000"/>
                <w:sz w:val="22"/>
                <w:highlight w:val="green"/>
              </w:rPr>
              <w:t>.</w:t>
            </w:r>
          </w:p>
          <w:p w14:paraId="7286DE72" w14:textId="5C686694" w:rsidR="006433E7" w:rsidRPr="003F2A96" w:rsidRDefault="00A156D4" w:rsidP="00A156D4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 xml:space="preserve">***Подраздел </w:t>
            </w:r>
            <w:r w:rsidR="006433E7" w:rsidRPr="003F2A96">
              <w:rPr>
                <w:color w:val="000000"/>
                <w:sz w:val="22"/>
                <w:highlight w:val="green"/>
              </w:rPr>
              <w:t>6.2</w:t>
            </w:r>
            <w:r w:rsidRPr="003F2A96">
              <w:rPr>
                <w:color w:val="000000"/>
                <w:sz w:val="22"/>
                <w:highlight w:val="green"/>
              </w:rPr>
              <w:t>.</w:t>
            </w:r>
          </w:p>
        </w:tc>
      </w:tr>
    </w:tbl>
    <w:p w14:paraId="05B4190E" w14:textId="77777777" w:rsidR="00E52AD7" w:rsidRPr="003F2A96" w:rsidRDefault="00E52AD7" w:rsidP="00E52AD7">
      <w:pPr>
        <w:ind w:firstLine="0"/>
        <w:rPr>
          <w:color w:val="000000"/>
          <w:sz w:val="22"/>
          <w:highlight w:val="green"/>
        </w:rPr>
      </w:pP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E52AD7" w:rsidRPr="003F2A96" w14:paraId="36F26227" w14:textId="77777777" w:rsidTr="003F0142">
        <w:tc>
          <w:tcPr>
            <w:tcW w:w="9782" w:type="dxa"/>
          </w:tcPr>
          <w:p w14:paraId="6931CF80" w14:textId="77777777" w:rsidR="00E52AD7" w:rsidRPr="003F2A96" w:rsidRDefault="00E52AD7" w:rsidP="003F0142">
            <w:pPr>
              <w:ind w:firstLine="0"/>
              <w:rPr>
                <w:b/>
                <w:color w:val="000000"/>
                <w:sz w:val="22"/>
                <w:highlight w:val="green"/>
              </w:rPr>
            </w:pPr>
            <w:r w:rsidRPr="003F2A96">
              <w:rPr>
                <w:b/>
                <w:color w:val="000000"/>
                <w:sz w:val="22"/>
                <w:highlight w:val="green"/>
              </w:rPr>
              <w:t>Отметки инженерно-технического персонала</w:t>
            </w:r>
          </w:p>
        </w:tc>
      </w:tr>
      <w:tr w:rsidR="00E52AD7" w:rsidRPr="00022BA2" w14:paraId="5063A555" w14:textId="77777777" w:rsidTr="003F0142">
        <w:tc>
          <w:tcPr>
            <w:tcW w:w="9782" w:type="dxa"/>
          </w:tcPr>
          <w:p w14:paraId="0BAC474A" w14:textId="77777777" w:rsidR="00E52AD7" w:rsidRPr="003F2A96" w:rsidRDefault="00E52AD7" w:rsidP="003F0142">
            <w:pPr>
              <w:ind w:firstLine="0"/>
              <w:rPr>
                <w:color w:val="000000"/>
                <w:sz w:val="22"/>
                <w:highlight w:val="green"/>
              </w:rPr>
            </w:pPr>
            <w:r w:rsidRPr="003F2A96">
              <w:rPr>
                <w:color w:val="000000"/>
                <w:sz w:val="22"/>
                <w:highlight w:val="green"/>
              </w:rPr>
              <w:t>Площадь мощения, завершенная сегодня______________</w:t>
            </w:r>
          </w:p>
          <w:p w14:paraId="6B37A28B" w14:textId="77777777" w:rsidR="00E52AD7" w:rsidRPr="00022BA2" w:rsidRDefault="00E52AD7" w:rsidP="003F0142">
            <w:pPr>
              <w:ind w:firstLine="0"/>
              <w:rPr>
                <w:color w:val="000000"/>
                <w:sz w:val="22"/>
              </w:rPr>
            </w:pPr>
            <w:r w:rsidRPr="003F2A96">
              <w:rPr>
                <w:color w:val="000000"/>
                <w:sz w:val="22"/>
                <w:highlight w:val="green"/>
              </w:rPr>
              <w:t>Дата_______ _____</w:t>
            </w:r>
            <w:proofErr w:type="spellStart"/>
            <w:r w:rsidRPr="003F2A96">
              <w:rPr>
                <w:color w:val="000000"/>
                <w:sz w:val="22"/>
                <w:highlight w:val="green"/>
              </w:rPr>
              <w:t>Прораб_______________Руководитель</w:t>
            </w:r>
            <w:proofErr w:type="spellEnd"/>
            <w:r w:rsidRPr="003F2A96">
              <w:rPr>
                <w:color w:val="000000"/>
                <w:sz w:val="22"/>
                <w:highlight w:val="green"/>
              </w:rPr>
              <w:t xml:space="preserve"> строительства___________</w:t>
            </w:r>
          </w:p>
        </w:tc>
      </w:tr>
    </w:tbl>
    <w:p w14:paraId="36A24B23" w14:textId="77777777" w:rsidR="00420841" w:rsidRPr="00022BA2" w:rsidRDefault="00420841" w:rsidP="00420841">
      <w:pPr>
        <w:rPr>
          <w:szCs w:val="24"/>
        </w:rPr>
      </w:pPr>
    </w:p>
    <w:tbl>
      <w:tblPr>
        <w:tblW w:w="10037" w:type="dxa"/>
        <w:tblInd w:w="28" w:type="dxa"/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2850"/>
        <w:gridCol w:w="2850"/>
        <w:gridCol w:w="1643"/>
        <w:gridCol w:w="2694"/>
      </w:tblGrid>
      <w:tr w:rsidR="004E2564" w:rsidRPr="00022BA2" w14:paraId="2B71BD14" w14:textId="77777777" w:rsidTr="00D61A9E">
        <w:tc>
          <w:tcPr>
            <w:tcW w:w="285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  <w:hideMark/>
          </w:tcPr>
          <w:p w14:paraId="24459241" w14:textId="70C4D4EA" w:rsidR="004E2564" w:rsidRPr="00022BA2" w:rsidRDefault="004E2564" w:rsidP="003D381D">
            <w:pPr>
              <w:pStyle w:val="FORMATTEXT0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22BA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УДК </w:t>
            </w:r>
          </w:p>
        </w:tc>
        <w:tc>
          <w:tcPr>
            <w:tcW w:w="285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C087BD7" w14:textId="77777777" w:rsidR="004E2564" w:rsidRPr="00022BA2" w:rsidRDefault="004E2564">
            <w:pPr>
              <w:pStyle w:val="FORMATTEXT0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643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C83B1BD" w14:textId="77777777" w:rsidR="004E2564" w:rsidRPr="00022BA2" w:rsidRDefault="004E2564">
            <w:pPr>
              <w:pStyle w:val="FORMATTEXT0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694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  <w:hideMark/>
          </w:tcPr>
          <w:p w14:paraId="16164E4B" w14:textId="77777777" w:rsidR="004E2564" w:rsidRPr="00022BA2" w:rsidRDefault="004E2564" w:rsidP="00D61A9E">
            <w:pPr>
              <w:pStyle w:val="FORMATTEXT0"/>
              <w:spacing w:line="256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22BA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ОКС 91.100.30</w:t>
            </w:r>
          </w:p>
          <w:p w14:paraId="33464FD7" w14:textId="363D2153" w:rsidR="007A74C4" w:rsidRPr="00022BA2" w:rsidRDefault="007A74C4" w:rsidP="007A74C4">
            <w:pPr>
              <w:pStyle w:val="FORMATTEXT0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22BA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        </w:t>
            </w:r>
          </w:p>
        </w:tc>
      </w:tr>
      <w:tr w:rsidR="004E2564" w:rsidRPr="00022BA2" w14:paraId="603B6A5C" w14:textId="77777777" w:rsidTr="00D61A9E">
        <w:tc>
          <w:tcPr>
            <w:tcW w:w="100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  <w:hideMark/>
          </w:tcPr>
          <w:p w14:paraId="456F772A" w14:textId="7D1E4300" w:rsidR="004E2564" w:rsidRPr="00022BA2" w:rsidRDefault="004E2564" w:rsidP="00A25E2B">
            <w:pPr>
              <w:pStyle w:val="FORMATTEXT0"/>
              <w:spacing w:line="256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022BA2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Ключевые слова: </w:t>
            </w:r>
            <w:r w:rsidRPr="00022BA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en-US"/>
              </w:rPr>
              <w:t xml:space="preserve">мощение, бетонные </w:t>
            </w:r>
            <w:proofErr w:type="spellStart"/>
            <w:r w:rsidRPr="00022BA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en-US"/>
              </w:rPr>
              <w:t>вибропрессованные</w:t>
            </w:r>
            <w:proofErr w:type="spellEnd"/>
            <w:r w:rsidRPr="00022BA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en-US"/>
              </w:rPr>
              <w:t xml:space="preserve"> изделия, камни мощения, плиты мощения, дорожное</w:t>
            </w:r>
            <w:r w:rsidR="00A25E2B" w:rsidRPr="00022BA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en-US"/>
              </w:rPr>
              <w:t xml:space="preserve"> покрытие, </w:t>
            </w:r>
            <w:r w:rsidRPr="00022BA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en-US"/>
              </w:rPr>
              <w:t>проектирование, строительство, эксплуат</w:t>
            </w:r>
            <w:r w:rsidR="007A74C4" w:rsidRPr="00022BA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eastAsia="en-US"/>
              </w:rPr>
              <w:t>ация</w:t>
            </w:r>
          </w:p>
        </w:tc>
      </w:tr>
    </w:tbl>
    <w:p w14:paraId="020E3AE3" w14:textId="77777777" w:rsidR="00423A13" w:rsidRPr="00022BA2" w:rsidRDefault="00423A13" w:rsidP="00420841">
      <w:pPr>
        <w:spacing w:line="360" w:lineRule="auto"/>
        <w:rPr>
          <w:rFonts w:eastAsia="Calibri"/>
          <w:b/>
          <w:spacing w:val="2"/>
          <w:sz w:val="28"/>
          <w:szCs w:val="28"/>
          <w:shd w:val="clear" w:color="auto" w:fill="FFFFFF"/>
        </w:rPr>
      </w:pPr>
    </w:p>
    <w:p w14:paraId="21CCE413" w14:textId="77777777" w:rsidR="004E2564" w:rsidRPr="00022BA2" w:rsidRDefault="004E2564" w:rsidP="00420841">
      <w:pPr>
        <w:spacing w:line="360" w:lineRule="auto"/>
        <w:rPr>
          <w:rFonts w:eastAsia="Calibri"/>
          <w:b/>
          <w:spacing w:val="2"/>
          <w:sz w:val="28"/>
          <w:szCs w:val="28"/>
          <w:shd w:val="clear" w:color="auto" w:fill="FFFFFF"/>
        </w:rPr>
      </w:pPr>
    </w:p>
    <w:p w14:paraId="4C5670DD" w14:textId="77777777" w:rsidR="004E2564" w:rsidRPr="00022BA2" w:rsidRDefault="004E2564" w:rsidP="00420841">
      <w:pPr>
        <w:spacing w:line="360" w:lineRule="auto"/>
        <w:rPr>
          <w:rFonts w:eastAsia="Calibri"/>
          <w:b/>
          <w:spacing w:val="2"/>
          <w:sz w:val="28"/>
          <w:szCs w:val="28"/>
          <w:shd w:val="clear" w:color="auto" w:fill="FFFFFF"/>
        </w:rPr>
      </w:pPr>
    </w:p>
    <w:p w14:paraId="2B349E76" w14:textId="77777777" w:rsidR="004E2564" w:rsidRPr="00022BA2" w:rsidRDefault="004E2564" w:rsidP="00420841">
      <w:pPr>
        <w:spacing w:line="360" w:lineRule="auto"/>
        <w:rPr>
          <w:rFonts w:eastAsia="Calibri"/>
          <w:b/>
          <w:spacing w:val="2"/>
          <w:sz w:val="28"/>
          <w:szCs w:val="28"/>
          <w:shd w:val="clear" w:color="auto" w:fill="FFFFFF"/>
        </w:rPr>
      </w:pPr>
    </w:p>
    <w:p w14:paraId="0B2959F5" w14:textId="77777777" w:rsidR="00420841" w:rsidRPr="00022BA2" w:rsidRDefault="00420841" w:rsidP="00420841">
      <w:pPr>
        <w:spacing w:line="360" w:lineRule="auto"/>
        <w:rPr>
          <w:b/>
          <w:spacing w:val="2"/>
          <w:sz w:val="28"/>
          <w:szCs w:val="28"/>
          <w:shd w:val="clear" w:color="auto" w:fill="FFFFFF"/>
        </w:rPr>
      </w:pPr>
      <w:r w:rsidRPr="00022BA2">
        <w:rPr>
          <w:rFonts w:eastAsia="Calibri"/>
          <w:b/>
          <w:spacing w:val="2"/>
          <w:sz w:val="28"/>
          <w:szCs w:val="28"/>
          <w:shd w:val="clear" w:color="auto" w:fill="FFFFFF"/>
        </w:rPr>
        <w:t>ИСПОЛНИТЕЛЬ</w:t>
      </w:r>
    </w:p>
    <w:p w14:paraId="4C6CB01E" w14:textId="77777777" w:rsidR="00420841" w:rsidRPr="00022BA2" w:rsidRDefault="00420841" w:rsidP="00420841">
      <w:pPr>
        <w:spacing w:line="360" w:lineRule="auto"/>
        <w:rPr>
          <w:b/>
          <w:spacing w:val="2"/>
          <w:sz w:val="28"/>
          <w:szCs w:val="28"/>
          <w:shd w:val="clear" w:color="auto" w:fill="FFFFFF"/>
        </w:rPr>
      </w:pPr>
    </w:p>
    <w:p w14:paraId="00AD5DDF" w14:textId="77777777" w:rsidR="00420841" w:rsidRPr="00022BA2" w:rsidRDefault="00420841" w:rsidP="00420841">
      <w:pPr>
        <w:rPr>
          <w:b/>
          <w:spacing w:val="2"/>
          <w:sz w:val="28"/>
          <w:szCs w:val="28"/>
          <w:shd w:val="clear" w:color="auto" w:fill="FFFFFF"/>
        </w:rPr>
      </w:pPr>
      <w:r w:rsidRPr="00022BA2">
        <w:rPr>
          <w:b/>
          <w:spacing w:val="2"/>
          <w:sz w:val="28"/>
          <w:szCs w:val="28"/>
          <w:shd w:val="clear" w:color="auto" w:fill="FFFFFF"/>
        </w:rPr>
        <w:t>Ассоциация производителей</w:t>
      </w:r>
    </w:p>
    <w:p w14:paraId="15F6E7DD" w14:textId="77777777" w:rsidR="00420841" w:rsidRPr="00022BA2" w:rsidRDefault="00420841" w:rsidP="00420841">
      <w:pPr>
        <w:rPr>
          <w:b/>
          <w:spacing w:val="2"/>
          <w:sz w:val="28"/>
          <w:szCs w:val="28"/>
          <w:shd w:val="clear" w:color="auto" w:fill="FFFFFF"/>
        </w:rPr>
      </w:pPr>
      <w:r w:rsidRPr="00022BA2">
        <w:rPr>
          <w:b/>
          <w:spacing w:val="2"/>
          <w:sz w:val="28"/>
          <w:szCs w:val="28"/>
          <w:shd w:val="clear" w:color="auto" w:fill="FFFFFF"/>
        </w:rPr>
        <w:t xml:space="preserve">мелкоштучных бетонных </w:t>
      </w:r>
    </w:p>
    <w:p w14:paraId="3C29D770" w14:textId="77777777" w:rsidR="00420841" w:rsidRPr="00022BA2" w:rsidRDefault="00420841" w:rsidP="00420841">
      <w:pPr>
        <w:rPr>
          <w:b/>
          <w:spacing w:val="2"/>
          <w:sz w:val="28"/>
          <w:szCs w:val="28"/>
          <w:shd w:val="clear" w:color="auto" w:fill="FFFFFF"/>
        </w:rPr>
      </w:pPr>
      <w:r w:rsidRPr="00022BA2">
        <w:rPr>
          <w:b/>
          <w:spacing w:val="2"/>
          <w:sz w:val="28"/>
          <w:szCs w:val="28"/>
          <w:shd w:val="clear" w:color="auto" w:fill="FFFFFF"/>
        </w:rPr>
        <w:t xml:space="preserve">изделий </w:t>
      </w:r>
    </w:p>
    <w:p w14:paraId="2C3AB3FA" w14:textId="77777777" w:rsidR="00420841" w:rsidRPr="00022BA2" w:rsidRDefault="00420841" w:rsidP="00420841">
      <w:pPr>
        <w:rPr>
          <w:rFonts w:eastAsia="Calibri"/>
          <w:b/>
          <w:spacing w:val="2"/>
          <w:sz w:val="28"/>
          <w:szCs w:val="28"/>
          <w:shd w:val="clear" w:color="auto" w:fill="FFFFFF"/>
        </w:rPr>
      </w:pPr>
      <w:r w:rsidRPr="00022BA2">
        <w:rPr>
          <w:b/>
          <w:spacing w:val="2"/>
          <w:sz w:val="28"/>
          <w:szCs w:val="28"/>
          <w:shd w:val="clear" w:color="auto" w:fill="FFFFFF"/>
        </w:rPr>
        <w:t xml:space="preserve">(Ассоциация </w:t>
      </w:r>
      <w:r w:rsidRPr="00022BA2">
        <w:rPr>
          <w:rFonts w:eastAsia="Calibri"/>
          <w:b/>
          <w:spacing w:val="2"/>
          <w:sz w:val="28"/>
          <w:szCs w:val="28"/>
          <w:shd w:val="clear" w:color="auto" w:fill="FFFFFF"/>
        </w:rPr>
        <w:t>«ПМБИ»)</w:t>
      </w:r>
    </w:p>
    <w:p w14:paraId="6317362A" w14:textId="77777777" w:rsidR="00420841" w:rsidRPr="00022BA2" w:rsidRDefault="00420841" w:rsidP="00420841">
      <w:pPr>
        <w:rPr>
          <w:sz w:val="28"/>
          <w:szCs w:val="24"/>
        </w:rPr>
      </w:pPr>
    </w:p>
    <w:p w14:paraId="479AE253" w14:textId="617A724B" w:rsidR="004D7ADC" w:rsidRPr="00022BA2" w:rsidRDefault="00420841" w:rsidP="004D7ADC">
      <w:pPr>
        <w:rPr>
          <w:rFonts w:eastAsia="Calibri"/>
          <w:spacing w:val="2"/>
          <w:sz w:val="28"/>
          <w:szCs w:val="28"/>
          <w:shd w:val="clear" w:color="auto" w:fill="FFFFFF"/>
        </w:rPr>
      </w:pPr>
      <w:r w:rsidRPr="00022BA2">
        <w:rPr>
          <w:sz w:val="28"/>
          <w:szCs w:val="24"/>
        </w:rPr>
        <w:t xml:space="preserve">Президент Ассоциации </w:t>
      </w:r>
      <w:r w:rsidRPr="00022BA2">
        <w:rPr>
          <w:rFonts w:eastAsia="Calibri"/>
          <w:spacing w:val="2"/>
          <w:sz w:val="28"/>
          <w:szCs w:val="28"/>
          <w:shd w:val="clear" w:color="auto" w:fill="FFFFFF"/>
        </w:rPr>
        <w:t>«ПМБИ»      __________________       Логвинов А.В.</w:t>
      </w:r>
    </w:p>
    <w:p w14:paraId="03C737D3" w14:textId="77777777" w:rsidR="004D7ADC" w:rsidRPr="00022BA2" w:rsidRDefault="004D7ADC" w:rsidP="004D7ADC">
      <w:pPr>
        <w:rPr>
          <w:rFonts w:eastAsia="Calibri"/>
          <w:spacing w:val="2"/>
          <w:sz w:val="28"/>
          <w:szCs w:val="28"/>
          <w:shd w:val="clear" w:color="auto" w:fill="FFFFFF"/>
        </w:rPr>
      </w:pPr>
    </w:p>
    <w:p w14:paraId="0CB53EBF" w14:textId="77777777" w:rsidR="004D7ADC" w:rsidRPr="00022BA2" w:rsidRDefault="004D7ADC" w:rsidP="004D7ADC">
      <w:pPr>
        <w:rPr>
          <w:rFonts w:eastAsia="Calibri"/>
          <w:spacing w:val="2"/>
          <w:sz w:val="28"/>
          <w:szCs w:val="28"/>
          <w:shd w:val="clear" w:color="auto" w:fill="FFFFFF"/>
        </w:rPr>
      </w:pPr>
    </w:p>
    <w:p w14:paraId="26ED0ACC" w14:textId="77777777" w:rsidR="004D7ADC" w:rsidRPr="00022BA2" w:rsidRDefault="004D7ADC" w:rsidP="004D7ADC">
      <w:pPr>
        <w:rPr>
          <w:sz w:val="28"/>
          <w:szCs w:val="24"/>
        </w:rPr>
      </w:pPr>
      <w:r w:rsidRPr="00022BA2">
        <w:rPr>
          <w:sz w:val="28"/>
          <w:szCs w:val="24"/>
        </w:rPr>
        <w:t xml:space="preserve">Помощник Президента </w:t>
      </w:r>
    </w:p>
    <w:p w14:paraId="0A924F62" w14:textId="2B0123A7" w:rsidR="004D7ADC" w:rsidRPr="00022BA2" w:rsidRDefault="004D7ADC" w:rsidP="004D7ADC">
      <w:pPr>
        <w:rPr>
          <w:szCs w:val="24"/>
        </w:rPr>
      </w:pPr>
      <w:r w:rsidRPr="00022BA2">
        <w:rPr>
          <w:sz w:val="28"/>
          <w:szCs w:val="24"/>
        </w:rPr>
        <w:t xml:space="preserve">Ассоциации </w:t>
      </w:r>
      <w:r w:rsidRPr="00022BA2">
        <w:rPr>
          <w:rFonts w:eastAsia="Calibri"/>
          <w:spacing w:val="2"/>
          <w:sz w:val="28"/>
          <w:szCs w:val="28"/>
          <w:shd w:val="clear" w:color="auto" w:fill="FFFFFF"/>
        </w:rPr>
        <w:t>«ПМБИ»                        __________________      Хахамов А.Р.</w:t>
      </w:r>
    </w:p>
    <w:p w14:paraId="06044071" w14:textId="77777777" w:rsidR="00420841" w:rsidRPr="00022BA2" w:rsidRDefault="00420841" w:rsidP="00420841">
      <w:pPr>
        <w:rPr>
          <w:szCs w:val="24"/>
        </w:rPr>
      </w:pPr>
    </w:p>
    <w:p w14:paraId="6C28EF43" w14:textId="77777777" w:rsidR="00420841" w:rsidRPr="00022BA2" w:rsidRDefault="00420841" w:rsidP="00420841">
      <w:pPr>
        <w:rPr>
          <w:szCs w:val="24"/>
        </w:rPr>
      </w:pPr>
    </w:p>
    <w:p w14:paraId="796FD0BA" w14:textId="77777777" w:rsidR="00420841" w:rsidRPr="00022BA2" w:rsidRDefault="00420841" w:rsidP="00420841">
      <w:pPr>
        <w:rPr>
          <w:rFonts w:eastAsia="Calibri"/>
          <w:b/>
          <w:sz w:val="28"/>
          <w:szCs w:val="28"/>
          <w:lang w:eastAsia="en-US"/>
        </w:rPr>
      </w:pPr>
      <w:r w:rsidRPr="00022BA2">
        <w:rPr>
          <w:rFonts w:eastAsia="Calibri"/>
          <w:b/>
          <w:sz w:val="28"/>
          <w:szCs w:val="28"/>
          <w:lang w:eastAsia="en-US"/>
        </w:rPr>
        <w:t xml:space="preserve">Ассоциация производителей </w:t>
      </w:r>
    </w:p>
    <w:p w14:paraId="51A76548" w14:textId="77777777" w:rsidR="00420841" w:rsidRPr="00022BA2" w:rsidRDefault="00420841" w:rsidP="00420841">
      <w:pPr>
        <w:rPr>
          <w:rFonts w:eastAsia="Calibri"/>
          <w:b/>
          <w:sz w:val="28"/>
          <w:szCs w:val="28"/>
          <w:lang w:eastAsia="en-US"/>
        </w:rPr>
      </w:pPr>
      <w:proofErr w:type="spellStart"/>
      <w:r w:rsidRPr="00022BA2">
        <w:rPr>
          <w:rFonts w:eastAsia="Calibri"/>
          <w:b/>
          <w:sz w:val="28"/>
          <w:szCs w:val="28"/>
          <w:lang w:eastAsia="en-US"/>
        </w:rPr>
        <w:t>вибропрессованных</w:t>
      </w:r>
      <w:proofErr w:type="spellEnd"/>
      <w:r w:rsidRPr="00022BA2">
        <w:rPr>
          <w:rFonts w:eastAsia="Calibri"/>
          <w:b/>
          <w:sz w:val="28"/>
          <w:szCs w:val="28"/>
          <w:lang w:eastAsia="en-US"/>
        </w:rPr>
        <w:t xml:space="preserve"> изделий </w:t>
      </w:r>
    </w:p>
    <w:p w14:paraId="1DE562C9" w14:textId="77777777" w:rsidR="00420841" w:rsidRPr="00022BA2" w:rsidRDefault="00420841" w:rsidP="00420841">
      <w:pPr>
        <w:rPr>
          <w:rFonts w:eastAsia="Calibri"/>
          <w:b/>
          <w:sz w:val="28"/>
          <w:szCs w:val="28"/>
          <w:lang w:eastAsia="en-US"/>
        </w:rPr>
      </w:pPr>
      <w:r w:rsidRPr="00022BA2">
        <w:rPr>
          <w:rFonts w:eastAsia="Calibri"/>
          <w:b/>
          <w:sz w:val="28"/>
          <w:szCs w:val="28"/>
          <w:lang w:eastAsia="en-US"/>
        </w:rPr>
        <w:t xml:space="preserve">для строительства, мощения </w:t>
      </w:r>
    </w:p>
    <w:p w14:paraId="040B7484" w14:textId="77777777" w:rsidR="00420841" w:rsidRPr="00022BA2" w:rsidRDefault="00420841" w:rsidP="00420841">
      <w:pPr>
        <w:rPr>
          <w:b/>
          <w:szCs w:val="24"/>
        </w:rPr>
      </w:pPr>
      <w:r w:rsidRPr="00022BA2">
        <w:rPr>
          <w:rFonts w:eastAsia="Calibri"/>
          <w:b/>
          <w:sz w:val="28"/>
          <w:szCs w:val="28"/>
          <w:lang w:eastAsia="en-US"/>
        </w:rPr>
        <w:t>и благоустройства (АПВИ)</w:t>
      </w:r>
    </w:p>
    <w:p w14:paraId="4681A7F8" w14:textId="77777777" w:rsidR="00420841" w:rsidRPr="00022BA2" w:rsidRDefault="00420841" w:rsidP="00420841">
      <w:pPr>
        <w:rPr>
          <w:szCs w:val="24"/>
        </w:rPr>
      </w:pPr>
    </w:p>
    <w:p w14:paraId="7715C1E3" w14:textId="77777777" w:rsidR="00420841" w:rsidRDefault="00420841" w:rsidP="00420841">
      <w:pPr>
        <w:rPr>
          <w:szCs w:val="24"/>
        </w:rPr>
      </w:pPr>
      <w:r w:rsidRPr="00022BA2">
        <w:rPr>
          <w:sz w:val="28"/>
          <w:szCs w:val="24"/>
        </w:rPr>
        <w:t xml:space="preserve">Директор </w:t>
      </w:r>
      <w:r w:rsidRPr="00022BA2">
        <w:rPr>
          <w:rFonts w:eastAsia="Calibri"/>
          <w:spacing w:val="2"/>
          <w:sz w:val="28"/>
          <w:szCs w:val="28"/>
          <w:shd w:val="clear" w:color="auto" w:fill="FFFFFF"/>
        </w:rPr>
        <w:t>«</w:t>
      </w:r>
      <w:r w:rsidRPr="00022BA2">
        <w:rPr>
          <w:sz w:val="28"/>
          <w:szCs w:val="24"/>
        </w:rPr>
        <w:t>АПВИ</w:t>
      </w:r>
      <w:r w:rsidRPr="00022BA2">
        <w:rPr>
          <w:rFonts w:eastAsia="Calibri"/>
          <w:spacing w:val="2"/>
          <w:sz w:val="28"/>
          <w:szCs w:val="28"/>
          <w:shd w:val="clear" w:color="auto" w:fill="FFFFFF"/>
        </w:rPr>
        <w:t>»                            __________________       Костиков Ю.Б.</w:t>
      </w:r>
    </w:p>
    <w:p w14:paraId="18BC17C8" w14:textId="77777777" w:rsidR="00420841" w:rsidRPr="00420841" w:rsidRDefault="00420841" w:rsidP="00420841">
      <w:pPr>
        <w:rPr>
          <w:szCs w:val="24"/>
        </w:rPr>
      </w:pPr>
    </w:p>
    <w:p w14:paraId="02E8FFF1" w14:textId="77777777" w:rsidR="00E52AD7" w:rsidRDefault="00E52AD7" w:rsidP="00E52AD7"/>
    <w:p w14:paraId="3FAF8170" w14:textId="77777777" w:rsidR="00E52AD7" w:rsidRPr="00491B19" w:rsidRDefault="00E52AD7" w:rsidP="00E52AD7">
      <w:pPr>
        <w:ind w:firstLine="0"/>
        <w:rPr>
          <w:color w:val="000000"/>
        </w:rPr>
      </w:pPr>
    </w:p>
    <w:p w14:paraId="4B058B11" w14:textId="77777777" w:rsidR="00E52AD7" w:rsidRDefault="00E52AD7" w:rsidP="00B545BC">
      <w:pPr>
        <w:ind w:firstLine="0"/>
        <w:rPr>
          <w:color w:val="000000"/>
          <w:szCs w:val="24"/>
        </w:rPr>
      </w:pPr>
    </w:p>
    <w:p w14:paraId="2EB4F2CE" w14:textId="794B6D46" w:rsidR="00444D40" w:rsidRPr="00491B19" w:rsidRDefault="00444D40" w:rsidP="00B545BC">
      <w:pPr>
        <w:ind w:firstLine="0"/>
        <w:rPr>
          <w:color w:val="000000"/>
          <w:szCs w:val="24"/>
        </w:rPr>
      </w:pPr>
    </w:p>
    <w:sectPr w:rsidR="00444D40" w:rsidRPr="00491B19" w:rsidSect="00E52AD7">
      <w:footerReference w:type="even" r:id="rId89"/>
      <w:headerReference w:type="first" r:id="rId90"/>
      <w:footerReference w:type="first" r:id="rId91"/>
      <w:type w:val="oddPage"/>
      <w:pgSz w:w="11906" w:h="16838"/>
      <w:pgMar w:top="851" w:right="794" w:bottom="1134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DC5834" w14:textId="77777777" w:rsidR="00F27F6E" w:rsidRDefault="00F27F6E" w:rsidP="00145E41">
      <w:r>
        <w:separator/>
      </w:r>
    </w:p>
  </w:endnote>
  <w:endnote w:type="continuationSeparator" w:id="0">
    <w:p w14:paraId="6678ABF4" w14:textId="77777777" w:rsidR="00F27F6E" w:rsidRDefault="00F27F6E" w:rsidP="00145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MS Gothic"/>
    <w:charset w:val="8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eeSetLight">
    <w:altName w:val="MS Gothic"/>
    <w:panose1 w:val="00000000000000000000"/>
    <w:charset w:val="CC"/>
    <w:family w:val="swiss"/>
    <w:notTrueType/>
    <w:pitch w:val="default"/>
    <w:sig w:usb0="00000201" w:usb1="08070000" w:usb2="00000010" w:usb3="00000000" w:csb0="00020004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">
    <w:altName w:val="MS Mincho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ArialMT">
    <w:altName w:val="MS Mincho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2983873"/>
      <w:docPartObj>
        <w:docPartGallery w:val="Page Numbers (Bottom of Page)"/>
        <w:docPartUnique/>
      </w:docPartObj>
    </w:sdtPr>
    <w:sdtEndPr/>
    <w:sdtContent>
      <w:p w14:paraId="6352DBA8" w14:textId="2B45EAAD" w:rsidR="00F27F6E" w:rsidRDefault="00F27F6E" w:rsidP="00A4278C">
        <w:pPr>
          <w:pStyle w:val="a7"/>
          <w:ind w:firstLine="0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7531">
          <w:rPr>
            <w:noProof/>
          </w:rPr>
          <w:t>IV</w:t>
        </w:r>
        <w:r>
          <w:fldChar w:fldCharType="end"/>
        </w:r>
      </w:p>
    </w:sdtContent>
  </w:sdt>
  <w:p w14:paraId="16403123" w14:textId="77777777" w:rsidR="00F27F6E" w:rsidRDefault="00F27F6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8572080"/>
      <w:docPartObj>
        <w:docPartGallery w:val="Page Numbers (Bottom of Page)"/>
        <w:docPartUnique/>
      </w:docPartObj>
    </w:sdtPr>
    <w:sdtEndPr/>
    <w:sdtContent>
      <w:p w14:paraId="0E117574" w14:textId="26D8967A" w:rsidR="00F27F6E" w:rsidRDefault="00F27F6E" w:rsidP="00A4278C">
        <w:pPr>
          <w:pStyle w:val="a7"/>
          <w:ind w:firstLine="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7531">
          <w:rPr>
            <w:noProof/>
          </w:rPr>
          <w:t>III</w:t>
        </w:r>
        <w:r>
          <w:fldChar w:fldCharType="end"/>
        </w:r>
      </w:p>
    </w:sdtContent>
  </w:sdt>
  <w:p w14:paraId="5896E2E4" w14:textId="77777777" w:rsidR="00F27F6E" w:rsidRDefault="00F27F6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CDD36" w14:textId="77777777" w:rsidR="00F27F6E" w:rsidRDefault="00F27F6E" w:rsidP="00E46DDF">
    <w:pPr>
      <w:pStyle w:val="a7"/>
      <w:framePr w:wrap="around" w:vAnchor="text" w:hAnchor="margin" w:y="1"/>
      <w:ind w:firstLine="0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907531">
      <w:rPr>
        <w:rStyle w:val="a9"/>
        <w:noProof/>
      </w:rPr>
      <w:t>38</w:t>
    </w:r>
    <w:r>
      <w:rPr>
        <w:rStyle w:val="a9"/>
      </w:rPr>
      <w:fldChar w:fldCharType="end"/>
    </w:r>
  </w:p>
  <w:p w14:paraId="368F0FE6" w14:textId="77777777" w:rsidR="00F27F6E" w:rsidRDefault="00F27F6E" w:rsidP="008F6E95">
    <w:pPr>
      <w:pStyle w:val="a7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1E1D8" w14:textId="77777777" w:rsidR="00F27F6E" w:rsidRPr="008C7A96" w:rsidRDefault="00F27F6E" w:rsidP="00152026">
    <w:pPr>
      <w:pStyle w:val="a7"/>
      <w:jc w:val="right"/>
    </w:pPr>
    <w:r>
      <w:fldChar w:fldCharType="begin"/>
    </w:r>
    <w:r>
      <w:instrText>PAGE   \* MERGEFORMAT</w:instrText>
    </w:r>
    <w:r>
      <w:fldChar w:fldCharType="separate"/>
    </w:r>
    <w:r w:rsidR="00907531">
      <w:rPr>
        <w:noProof/>
      </w:rPr>
      <w:t>39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75B06" w14:textId="2172CDCD" w:rsidR="00F27F6E" w:rsidRDefault="003F2A96" w:rsidP="008C718A">
    <w:pPr>
      <w:pStyle w:val="a7"/>
      <w:ind w:firstLine="0"/>
    </w:pPr>
    <w:sdt>
      <w:sdtPr>
        <w:id w:val="-1734619400"/>
        <w:docPartObj>
          <w:docPartGallery w:val="Page Numbers (Bottom of Page)"/>
          <w:docPartUnique/>
        </w:docPartObj>
      </w:sdtPr>
      <w:sdtEndPr/>
      <w:sdtContent>
        <w:r w:rsidR="00F27F6E">
          <w:fldChar w:fldCharType="begin"/>
        </w:r>
        <w:r w:rsidR="00F27F6E">
          <w:instrText>PAGE   \* MERGEFORMAT</w:instrText>
        </w:r>
        <w:r w:rsidR="00F27F6E">
          <w:fldChar w:fldCharType="separate"/>
        </w:r>
        <w:r w:rsidR="00907531">
          <w:rPr>
            <w:noProof/>
          </w:rPr>
          <w:t>56</w:t>
        </w:r>
        <w:r w:rsidR="00F27F6E">
          <w:fldChar w:fldCharType="end"/>
        </w:r>
      </w:sdtContent>
    </w:sdt>
  </w:p>
  <w:p w14:paraId="737267AE" w14:textId="77777777" w:rsidR="00F27F6E" w:rsidRPr="007B2CAF" w:rsidRDefault="00F27F6E" w:rsidP="007B2CAF">
    <w:pPr>
      <w:pStyle w:val="a7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3A2F2" w14:textId="77777777" w:rsidR="00F27F6E" w:rsidRPr="007B2CAF" w:rsidRDefault="00F27F6E" w:rsidP="006E5323">
    <w:pPr>
      <w:pStyle w:val="a7"/>
      <w:jc w:val="right"/>
    </w:pPr>
    <w:r>
      <w:t>112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E500E" w14:textId="77777777" w:rsidR="00F27F6E" w:rsidRDefault="00F27F6E" w:rsidP="00145E41">
      <w:r>
        <w:separator/>
      </w:r>
    </w:p>
  </w:footnote>
  <w:footnote w:type="continuationSeparator" w:id="0">
    <w:p w14:paraId="099AC932" w14:textId="77777777" w:rsidR="00F27F6E" w:rsidRDefault="00F27F6E" w:rsidP="00145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3022B" w14:textId="451D491C" w:rsidR="00F27F6E" w:rsidRPr="00CC7C72" w:rsidRDefault="005842F5" w:rsidP="00A4278C">
    <w:pPr>
      <w:pStyle w:val="ae"/>
      <w:tabs>
        <w:tab w:val="clear" w:pos="4677"/>
        <w:tab w:val="clear" w:pos="9355"/>
      </w:tabs>
      <w:ind w:firstLine="0"/>
      <w:jc w:val="left"/>
    </w:pPr>
    <w:r w:rsidRPr="005842F5">
      <w:rPr>
        <w:b/>
      </w:rPr>
      <w:t>СП 508.</w:t>
    </w:r>
    <w:r w:rsidR="00F27F6E">
      <w:rPr>
        <w:b/>
      </w:rPr>
      <w:t>1325800.2022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04A82" w14:textId="0E207514" w:rsidR="00F27F6E" w:rsidRPr="004124E2" w:rsidRDefault="005842F5" w:rsidP="00A4278C">
    <w:pPr>
      <w:pStyle w:val="ae"/>
      <w:ind w:firstLine="0"/>
      <w:jc w:val="right"/>
    </w:pPr>
    <w:r w:rsidRPr="005842F5">
      <w:rPr>
        <w:rFonts w:eastAsiaTheme="minorHAnsi"/>
        <w:b/>
        <w:lang w:eastAsia="en-US"/>
      </w:rPr>
      <w:t>СП 508.</w:t>
    </w:r>
    <w:r w:rsidR="00F27F6E">
      <w:rPr>
        <w:rFonts w:eastAsiaTheme="minorHAnsi"/>
        <w:b/>
        <w:lang w:eastAsia="en-US"/>
      </w:rPr>
      <w:t>1325800</w:t>
    </w:r>
    <w:r w:rsidR="00F27F6E" w:rsidRPr="004124E2">
      <w:rPr>
        <w:rFonts w:eastAsiaTheme="minorHAnsi"/>
        <w:b/>
        <w:lang w:eastAsia="en-US"/>
      </w:rPr>
      <w:t>.20</w:t>
    </w:r>
    <w:r w:rsidR="00F27F6E">
      <w:rPr>
        <w:rFonts w:eastAsiaTheme="minorHAnsi"/>
        <w:b/>
        <w:lang w:eastAsia="en-US"/>
      </w:rPr>
      <w:t>22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D633C" w14:textId="77777777" w:rsidR="00F27F6E" w:rsidRDefault="00F27F6E" w:rsidP="00022258">
    <w:pPr>
      <w:pStyle w:val="ae"/>
      <w:tabs>
        <w:tab w:val="clear" w:pos="4677"/>
        <w:tab w:val="clear" w:pos="9355"/>
      </w:tabs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13D2E" w14:textId="01647388" w:rsidR="00F27F6E" w:rsidRPr="00BA1DB1" w:rsidRDefault="005842F5" w:rsidP="00BA1DB1">
    <w:pPr>
      <w:pStyle w:val="ae"/>
      <w:ind w:firstLine="0"/>
      <w:rPr>
        <w:b/>
      </w:rPr>
    </w:pPr>
    <w:r w:rsidRPr="005842F5">
      <w:rPr>
        <w:b/>
      </w:rPr>
      <w:t>СП 508</w:t>
    </w:r>
    <w:r w:rsidR="00F27F6E" w:rsidRPr="00BA1DB1">
      <w:rPr>
        <w:b/>
      </w:rPr>
      <w:t>.1325800.202</w:t>
    </w:r>
    <w:r w:rsidR="00F27F6E">
      <w:rPr>
        <w:b/>
      </w:rPr>
      <w:t>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A7B70" w14:textId="141A3241" w:rsidR="00F27F6E" w:rsidRPr="00305235" w:rsidRDefault="005842F5" w:rsidP="00BA1DB1">
    <w:pPr>
      <w:pStyle w:val="ae"/>
      <w:jc w:val="right"/>
    </w:pPr>
    <w:r w:rsidRPr="005842F5">
      <w:rPr>
        <w:rFonts w:eastAsiaTheme="minorHAnsi"/>
        <w:b/>
        <w:lang w:eastAsia="en-US"/>
      </w:rPr>
      <w:t>СП 508</w:t>
    </w:r>
    <w:r w:rsidR="00F27F6E" w:rsidRPr="004124E2">
      <w:rPr>
        <w:rFonts w:eastAsiaTheme="minorHAnsi"/>
        <w:b/>
        <w:lang w:eastAsia="en-US"/>
      </w:rPr>
      <w:t>.</w:t>
    </w:r>
    <w:r w:rsidR="00F27F6E">
      <w:rPr>
        <w:rFonts w:eastAsiaTheme="minorHAnsi"/>
        <w:b/>
        <w:lang w:eastAsia="en-US"/>
      </w:rPr>
      <w:t>1325800</w:t>
    </w:r>
    <w:r w:rsidR="00F27F6E" w:rsidRPr="004124E2">
      <w:rPr>
        <w:rFonts w:eastAsiaTheme="minorHAnsi"/>
        <w:b/>
        <w:lang w:eastAsia="en-US"/>
      </w:rPr>
      <w:t>.20</w:t>
    </w:r>
    <w:r w:rsidR="00F27F6E">
      <w:rPr>
        <w:rFonts w:eastAsiaTheme="minorHAnsi"/>
        <w:b/>
        <w:lang w:eastAsia="en-US"/>
      </w:rPr>
      <w:t>22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A41A1" w14:textId="77777777" w:rsidR="00F27F6E" w:rsidRDefault="00F27F6E" w:rsidP="00C77E25">
    <w:pPr>
      <w:pStyle w:val="ae"/>
      <w:tabs>
        <w:tab w:val="clear" w:pos="4677"/>
        <w:tab w:val="clear" w:pos="9355"/>
      </w:tabs>
      <w:ind w:firstLine="0"/>
      <w:jc w:val="right"/>
    </w:pPr>
    <w:r>
      <w:rPr>
        <w:b/>
      </w:rPr>
      <w:t xml:space="preserve">СТО </w:t>
    </w:r>
    <w:r w:rsidRPr="004A1C3F">
      <w:t>ХХХХХХХХ</w:t>
    </w:r>
    <w:r>
      <w:rPr>
        <w:b/>
      </w:rPr>
      <w:t>-001-2018</w:t>
    </w:r>
  </w:p>
  <w:p w14:paraId="5C848C76" w14:textId="77777777" w:rsidR="00F27F6E" w:rsidRPr="00C77E25" w:rsidRDefault="00F27F6E" w:rsidP="00C77E25">
    <w:pPr>
      <w:pStyle w:val="a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CA9D9" w14:textId="77777777" w:rsidR="00F27F6E" w:rsidRDefault="00F27F6E" w:rsidP="007347BB">
    <w:pPr>
      <w:pStyle w:val="ae"/>
      <w:tabs>
        <w:tab w:val="clear" w:pos="4677"/>
        <w:tab w:val="clear" w:pos="9355"/>
      </w:tabs>
      <w:ind w:firstLine="0"/>
      <w:jc w:val="right"/>
    </w:pPr>
    <w:r>
      <w:rPr>
        <w:b/>
      </w:rPr>
      <w:t xml:space="preserve">СТО </w:t>
    </w:r>
    <w:r w:rsidRPr="004A1C3F">
      <w:t>ХХХХХХХХ</w:t>
    </w:r>
    <w:r>
      <w:rPr>
        <w:b/>
      </w:rPr>
      <w:t>-001-2018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1" type="#_x0000_t75" style="width:3in;height:3in;visibility:visible" o:bullet="t">
        <v:imagedata r:id="rId1" o:title="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"/>
      <w:lvlJc w:val="left"/>
      <w:pPr>
        <w:tabs>
          <w:tab w:val="num" w:pos="37"/>
        </w:tabs>
        <w:ind w:left="1211" w:hanging="360"/>
      </w:pPr>
      <w:rPr>
        <w:rFonts w:ascii="Symbol" w:hAnsi="Symbol" w:cs="Symbol" w:hint="default"/>
        <w:color w:val="000000"/>
        <w:lang w:val="en-US"/>
      </w:rPr>
    </w:lvl>
  </w:abstractNum>
  <w:abstractNum w:abstractNumId="3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0000007"/>
    <w:multiLevelType w:val="singleLevel"/>
    <w:tmpl w:val="00000007"/>
    <w:name w:val="WW8Num16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0000008"/>
    <w:multiLevelType w:val="multilevel"/>
    <w:tmpl w:val="00000008"/>
    <w:name w:val="WW8Num17"/>
    <w:lvl w:ilvl="0">
      <w:start w:val="8"/>
      <w:numFmt w:val="decimal"/>
      <w:lvlText w:val="%1"/>
      <w:lvlJc w:val="left"/>
      <w:pPr>
        <w:tabs>
          <w:tab w:val="num" w:pos="780"/>
        </w:tabs>
        <w:ind w:left="780" w:hanging="780"/>
      </w:pPr>
    </w:lvl>
    <w:lvl w:ilvl="1">
      <w:start w:val="2"/>
      <w:numFmt w:val="decimal"/>
      <w:lvlText w:val="%1.%2"/>
      <w:lvlJc w:val="left"/>
      <w:pPr>
        <w:tabs>
          <w:tab w:val="num" w:pos="969"/>
        </w:tabs>
        <w:ind w:left="969" w:hanging="780"/>
      </w:pPr>
    </w:lvl>
    <w:lvl w:ilvl="2">
      <w:start w:val="1"/>
      <w:numFmt w:val="decimal"/>
      <w:lvlText w:val="%1.%2.%3"/>
      <w:lvlJc w:val="left"/>
      <w:pPr>
        <w:tabs>
          <w:tab w:val="num" w:pos="1158"/>
        </w:tabs>
        <w:ind w:left="1158" w:hanging="780"/>
      </w:pPr>
    </w:lvl>
    <w:lvl w:ilvl="3">
      <w:start w:val="18"/>
      <w:numFmt w:val="decimal"/>
      <w:lvlText w:val="%1.%2.%3.%4"/>
      <w:lvlJc w:val="left"/>
      <w:pPr>
        <w:tabs>
          <w:tab w:val="num" w:pos="1347"/>
        </w:tabs>
        <w:ind w:left="1347" w:hanging="780"/>
      </w:pPr>
    </w:lvl>
    <w:lvl w:ilvl="4">
      <w:start w:val="1"/>
      <w:numFmt w:val="decimal"/>
      <w:lvlText w:val="%1.%2.%3.%4.%5"/>
      <w:lvlJc w:val="left"/>
      <w:pPr>
        <w:tabs>
          <w:tab w:val="num" w:pos="1836"/>
        </w:tabs>
        <w:ind w:left="1836" w:hanging="1080"/>
      </w:pPr>
    </w:lvl>
    <w:lvl w:ilvl="5">
      <w:start w:val="1"/>
      <w:numFmt w:val="decimal"/>
      <w:lvlText w:val="%1.%2.%3.%4.%5.%6"/>
      <w:lvlJc w:val="left"/>
      <w:pPr>
        <w:tabs>
          <w:tab w:val="num" w:pos="2025"/>
        </w:tabs>
        <w:ind w:left="2025" w:hanging="1080"/>
      </w:pPr>
    </w:lvl>
    <w:lvl w:ilvl="6">
      <w:start w:val="1"/>
      <w:numFmt w:val="decimal"/>
      <w:lvlText w:val="%1.%2.%3.%4.%5.%6.%7"/>
      <w:lvlJc w:val="left"/>
      <w:pPr>
        <w:tabs>
          <w:tab w:val="num" w:pos="2574"/>
        </w:tabs>
        <w:ind w:left="257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763"/>
        </w:tabs>
        <w:ind w:left="2763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312"/>
        </w:tabs>
        <w:ind w:left="3312" w:hanging="1800"/>
      </w:pPr>
    </w:lvl>
  </w:abstractNum>
  <w:abstractNum w:abstractNumId="6" w15:restartNumberingAfterBreak="0">
    <w:nsid w:val="00000009"/>
    <w:multiLevelType w:val="multilevel"/>
    <w:tmpl w:val="00000009"/>
    <w:name w:val="WW8Num18"/>
    <w:lvl w:ilvl="0">
      <w:start w:val="8"/>
      <w:numFmt w:val="decimal"/>
      <w:lvlText w:val="%1"/>
      <w:lvlJc w:val="left"/>
      <w:pPr>
        <w:tabs>
          <w:tab w:val="num" w:pos="780"/>
        </w:tabs>
        <w:ind w:left="780" w:hanging="780"/>
      </w:p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780"/>
      </w:pPr>
    </w:lvl>
    <w:lvl w:ilvl="2">
      <w:start w:val="1"/>
      <w:numFmt w:val="decimal"/>
      <w:lvlText w:val="%1.%2.%3"/>
      <w:lvlJc w:val="left"/>
      <w:pPr>
        <w:tabs>
          <w:tab w:val="num" w:pos="1140"/>
        </w:tabs>
        <w:ind w:left="1140" w:hanging="780"/>
      </w:pPr>
    </w:lvl>
    <w:lvl w:ilvl="3">
      <w:start w:val="20"/>
      <w:numFmt w:val="decimal"/>
      <w:lvlText w:val="%1.%2.%3.%4"/>
      <w:lvlJc w:val="left"/>
      <w:pPr>
        <w:tabs>
          <w:tab w:val="num" w:pos="1320"/>
        </w:tabs>
        <w:ind w:left="1320" w:hanging="780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</w:lvl>
  </w:abstractNum>
  <w:abstractNum w:abstractNumId="7" w15:restartNumberingAfterBreak="0">
    <w:nsid w:val="082C3A79"/>
    <w:multiLevelType w:val="hybridMultilevel"/>
    <w:tmpl w:val="C3542A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854A99"/>
    <w:multiLevelType w:val="hybridMultilevel"/>
    <w:tmpl w:val="130ABBB0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0E603E14"/>
    <w:multiLevelType w:val="hybridMultilevel"/>
    <w:tmpl w:val="69BA987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F5E470A"/>
    <w:multiLevelType w:val="multilevel"/>
    <w:tmpl w:val="299EFF60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96" w:hanging="6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92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</w:rPr>
    </w:lvl>
  </w:abstractNum>
  <w:abstractNum w:abstractNumId="11" w15:restartNumberingAfterBreak="0">
    <w:nsid w:val="1007009E"/>
    <w:multiLevelType w:val="multilevel"/>
    <w:tmpl w:val="A98017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3915E01"/>
    <w:multiLevelType w:val="hybridMultilevel"/>
    <w:tmpl w:val="2196CA22"/>
    <w:lvl w:ilvl="0" w:tplc="54B62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61F60A6"/>
    <w:multiLevelType w:val="hybridMultilevel"/>
    <w:tmpl w:val="C8804F1A"/>
    <w:lvl w:ilvl="0" w:tplc="7A8855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D10E8"/>
    <w:multiLevelType w:val="multilevel"/>
    <w:tmpl w:val="0EEE094E"/>
    <w:lvl w:ilvl="0">
      <w:start w:val="1"/>
      <w:numFmt w:val="bullet"/>
      <w:pStyle w:val="1"/>
      <w:lvlText w:val=""/>
      <w:lvlJc w:val="left"/>
      <w:pPr>
        <w:tabs>
          <w:tab w:val="num" w:pos="360"/>
        </w:tabs>
      </w:pPr>
      <w:rPr>
        <w:rFonts w:ascii="Symbol" w:hAnsi="Symbol" w:hint="default"/>
      </w:rPr>
    </w:lvl>
    <w:lvl w:ilvl="1">
      <w:start w:val="156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266063C1"/>
    <w:multiLevelType w:val="hybridMultilevel"/>
    <w:tmpl w:val="886C138A"/>
    <w:lvl w:ilvl="0" w:tplc="836089C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28C36DE9"/>
    <w:multiLevelType w:val="hybridMultilevel"/>
    <w:tmpl w:val="C1B4AC00"/>
    <w:lvl w:ilvl="0" w:tplc="54B622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B60D62"/>
    <w:multiLevelType w:val="hybridMultilevel"/>
    <w:tmpl w:val="E3722614"/>
    <w:lvl w:ilvl="0" w:tplc="8E7CCE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2DCB6E9B"/>
    <w:multiLevelType w:val="multilevel"/>
    <w:tmpl w:val="E76C9652"/>
    <w:lvl w:ilvl="0">
      <w:start w:val="2"/>
      <w:numFmt w:val="decimal"/>
      <w:lvlText w:val="Д.%1"/>
      <w:lvlJc w:val="left"/>
      <w:pPr>
        <w:ind w:left="2269" w:hanging="709"/>
      </w:pPr>
      <w:rPr>
        <w:rFonts w:hint="default"/>
      </w:rPr>
    </w:lvl>
    <w:lvl w:ilvl="1">
      <w:start w:val="1"/>
      <w:numFmt w:val="decimal"/>
      <w:lvlText w:val="Г.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hanging="709"/>
      </w:pPr>
      <w:rPr>
        <w:rFonts w:hint="default"/>
      </w:rPr>
    </w:lvl>
  </w:abstractNum>
  <w:abstractNum w:abstractNumId="19" w15:restartNumberingAfterBreak="0">
    <w:nsid w:val="35721EA4"/>
    <w:multiLevelType w:val="hybridMultilevel"/>
    <w:tmpl w:val="3D52E464"/>
    <w:lvl w:ilvl="0" w:tplc="041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0" w15:restartNumberingAfterBreak="0">
    <w:nsid w:val="3E656978"/>
    <w:multiLevelType w:val="multilevel"/>
    <w:tmpl w:val="DA4AF6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3E946F27"/>
    <w:multiLevelType w:val="hybridMultilevel"/>
    <w:tmpl w:val="72B28966"/>
    <w:lvl w:ilvl="0" w:tplc="0419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B036F3C"/>
    <w:multiLevelType w:val="hybridMultilevel"/>
    <w:tmpl w:val="3D02098C"/>
    <w:lvl w:ilvl="0" w:tplc="041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3" w15:restartNumberingAfterBreak="0">
    <w:nsid w:val="4CCF55AA"/>
    <w:multiLevelType w:val="hybridMultilevel"/>
    <w:tmpl w:val="886C138A"/>
    <w:lvl w:ilvl="0" w:tplc="836089C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4D6A22DE"/>
    <w:multiLevelType w:val="multilevel"/>
    <w:tmpl w:val="9BD0F2EC"/>
    <w:lvl w:ilvl="0">
      <w:start w:val="1"/>
      <w:numFmt w:val="decimal"/>
      <w:lvlText w:val="Д.%1"/>
      <w:lvlJc w:val="left"/>
      <w:pPr>
        <w:ind w:left="709" w:hanging="709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09" w:hanging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hanging="709"/>
      </w:pPr>
      <w:rPr>
        <w:rFonts w:hint="default"/>
      </w:rPr>
    </w:lvl>
  </w:abstractNum>
  <w:abstractNum w:abstractNumId="25" w15:restartNumberingAfterBreak="0">
    <w:nsid w:val="4E6E136C"/>
    <w:multiLevelType w:val="hybridMultilevel"/>
    <w:tmpl w:val="886C138A"/>
    <w:lvl w:ilvl="0" w:tplc="836089C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5131064E"/>
    <w:multiLevelType w:val="multilevel"/>
    <w:tmpl w:val="41BEA376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  <w:color w:val="auto"/>
      </w:rPr>
    </w:lvl>
    <w:lvl w:ilvl="1">
      <w:start w:val="2"/>
      <w:numFmt w:val="decimal"/>
      <w:lvlText w:val="%1.%2"/>
      <w:lvlJc w:val="left"/>
      <w:pPr>
        <w:ind w:left="896" w:hanging="6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192" w:hanging="720"/>
      </w:pPr>
      <w:rPr>
        <w:rFonts w:hint="default"/>
        <w:color w:val="auto"/>
      </w:rPr>
    </w:lvl>
    <w:lvl w:ilvl="3">
      <w:start w:val="4"/>
      <w:numFmt w:val="decimal"/>
      <w:lvlText w:val="%1.%2.%3.%4"/>
      <w:lvlJc w:val="left"/>
      <w:pPr>
        <w:ind w:left="1428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  <w:color w:val="auto"/>
      </w:rPr>
    </w:lvl>
  </w:abstractNum>
  <w:abstractNum w:abstractNumId="27" w15:restartNumberingAfterBreak="0">
    <w:nsid w:val="5377425E"/>
    <w:multiLevelType w:val="multilevel"/>
    <w:tmpl w:val="1B864268"/>
    <w:styleLink w:val="14"/>
    <w:lvl w:ilvl="0">
      <w:start w:val="1"/>
      <w:numFmt w:val="decimal"/>
      <w:lvlText w:val="%1.2.1"/>
      <w:lvlJc w:val="left"/>
      <w:pPr>
        <w:tabs>
          <w:tab w:val="num" w:pos="1320"/>
        </w:tabs>
        <w:ind w:left="1320" w:hanging="1320"/>
      </w:pPr>
      <w:rPr>
        <w:rFonts w:hint="default"/>
        <w:spacing w:val="0"/>
        <w:sz w:val="24"/>
        <w:szCs w:val="24"/>
      </w:rPr>
    </w:lvl>
    <w:lvl w:ilvl="1">
      <w:start w:val="1"/>
      <w:numFmt w:val="none"/>
      <w:lvlText w:val="9.1"/>
      <w:lvlJc w:val="left"/>
      <w:pPr>
        <w:tabs>
          <w:tab w:val="num" w:pos="1021"/>
        </w:tabs>
        <w:ind w:firstLine="567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2.%3"/>
      <w:lvlJc w:val="left"/>
      <w:pPr>
        <w:tabs>
          <w:tab w:val="num" w:pos="1134"/>
        </w:tabs>
        <w:ind w:firstLine="56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9"/>
        </w:tabs>
        <w:ind w:left="2169" w:hanging="13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52"/>
        </w:tabs>
        <w:ind w:left="2452" w:hanging="13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735"/>
        </w:tabs>
        <w:ind w:left="2735" w:hanging="13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38"/>
        </w:tabs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1"/>
        </w:tabs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64"/>
        </w:tabs>
        <w:ind w:left="4064" w:hanging="1800"/>
      </w:pPr>
      <w:rPr>
        <w:rFonts w:hint="default"/>
      </w:rPr>
    </w:lvl>
  </w:abstractNum>
  <w:abstractNum w:abstractNumId="28" w15:restartNumberingAfterBreak="0">
    <w:nsid w:val="61540FCA"/>
    <w:multiLevelType w:val="hybridMultilevel"/>
    <w:tmpl w:val="143EEB92"/>
    <w:lvl w:ilvl="0" w:tplc="3B8A8956">
      <w:start w:val="2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1781531"/>
    <w:multiLevelType w:val="multilevel"/>
    <w:tmpl w:val="753631E6"/>
    <w:lvl w:ilvl="0">
      <w:start w:val="1"/>
      <w:numFmt w:val="decimal"/>
      <w:lvlText w:val="Д.%1"/>
      <w:lvlJc w:val="left"/>
      <w:pPr>
        <w:ind w:left="709" w:hanging="709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09" w:hanging="709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09" w:hanging="709"/>
      </w:pPr>
      <w:rPr>
        <w:rFonts w:hint="default"/>
      </w:rPr>
    </w:lvl>
  </w:abstractNum>
  <w:abstractNum w:abstractNumId="30" w15:restartNumberingAfterBreak="0">
    <w:nsid w:val="679C2706"/>
    <w:multiLevelType w:val="hybridMultilevel"/>
    <w:tmpl w:val="80C6996C"/>
    <w:lvl w:ilvl="0" w:tplc="54B6223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E2E3C5E"/>
    <w:multiLevelType w:val="hybridMultilevel"/>
    <w:tmpl w:val="2D30DD42"/>
    <w:lvl w:ilvl="0" w:tplc="95EC22BE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6E7F5BAA"/>
    <w:multiLevelType w:val="hybridMultilevel"/>
    <w:tmpl w:val="886C138A"/>
    <w:lvl w:ilvl="0" w:tplc="836089C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74355FAE"/>
    <w:multiLevelType w:val="hybridMultilevel"/>
    <w:tmpl w:val="886C138A"/>
    <w:lvl w:ilvl="0" w:tplc="836089C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794C31D4"/>
    <w:multiLevelType w:val="hybridMultilevel"/>
    <w:tmpl w:val="AABA3E88"/>
    <w:lvl w:ilvl="0" w:tplc="BC186B6C">
      <w:start w:val="2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D6D0B82"/>
    <w:multiLevelType w:val="hybridMultilevel"/>
    <w:tmpl w:val="E3C0BEA8"/>
    <w:lvl w:ilvl="0" w:tplc="B734E1F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7"/>
  </w:num>
  <w:num w:numId="3">
    <w:abstractNumId w:val="19"/>
  </w:num>
  <w:num w:numId="4">
    <w:abstractNumId w:val="9"/>
  </w:num>
  <w:num w:numId="5">
    <w:abstractNumId w:val="22"/>
  </w:num>
  <w:num w:numId="6">
    <w:abstractNumId w:val="11"/>
  </w:num>
  <w:num w:numId="7">
    <w:abstractNumId w:val="30"/>
  </w:num>
  <w:num w:numId="8">
    <w:abstractNumId w:val="20"/>
  </w:num>
  <w:num w:numId="9">
    <w:abstractNumId w:val="12"/>
  </w:num>
  <w:num w:numId="10">
    <w:abstractNumId w:val="18"/>
  </w:num>
  <w:num w:numId="11">
    <w:abstractNumId w:val="7"/>
  </w:num>
  <w:num w:numId="12">
    <w:abstractNumId w:val="21"/>
  </w:num>
  <w:num w:numId="13">
    <w:abstractNumId w:val="26"/>
  </w:num>
  <w:num w:numId="14">
    <w:abstractNumId w:val="32"/>
  </w:num>
  <w:num w:numId="15">
    <w:abstractNumId w:val="16"/>
  </w:num>
  <w:num w:numId="16">
    <w:abstractNumId w:val="29"/>
  </w:num>
  <w:num w:numId="17">
    <w:abstractNumId w:val="15"/>
  </w:num>
  <w:num w:numId="18">
    <w:abstractNumId w:val="24"/>
  </w:num>
  <w:num w:numId="19">
    <w:abstractNumId w:val="33"/>
  </w:num>
  <w:num w:numId="20">
    <w:abstractNumId w:val="25"/>
  </w:num>
  <w:num w:numId="21">
    <w:abstractNumId w:val="23"/>
  </w:num>
  <w:num w:numId="22">
    <w:abstractNumId w:val="17"/>
  </w:num>
  <w:num w:numId="23">
    <w:abstractNumId w:val="13"/>
  </w:num>
  <w:num w:numId="24">
    <w:abstractNumId w:val="8"/>
  </w:num>
  <w:num w:numId="25">
    <w:abstractNumId w:val="10"/>
  </w:num>
  <w:num w:numId="26">
    <w:abstractNumId w:val="31"/>
  </w:num>
  <w:num w:numId="27">
    <w:abstractNumId w:val="28"/>
  </w:num>
  <w:num w:numId="28">
    <w:abstractNumId w:val="34"/>
  </w:num>
  <w:num w:numId="29">
    <w:abstractNumId w:val="3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0"/>
  <w:evenAndOddHeader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4F"/>
    <w:rsid w:val="000003E6"/>
    <w:rsid w:val="00000674"/>
    <w:rsid w:val="000007BC"/>
    <w:rsid w:val="00000A79"/>
    <w:rsid w:val="00000B9E"/>
    <w:rsid w:val="0000134F"/>
    <w:rsid w:val="00001E45"/>
    <w:rsid w:val="000023A5"/>
    <w:rsid w:val="000028AD"/>
    <w:rsid w:val="000031E4"/>
    <w:rsid w:val="000051F0"/>
    <w:rsid w:val="00005214"/>
    <w:rsid w:val="00005288"/>
    <w:rsid w:val="000058DE"/>
    <w:rsid w:val="000061B6"/>
    <w:rsid w:val="000062D3"/>
    <w:rsid w:val="00007C58"/>
    <w:rsid w:val="00007F72"/>
    <w:rsid w:val="0001001A"/>
    <w:rsid w:val="0001030F"/>
    <w:rsid w:val="00011882"/>
    <w:rsid w:val="000135F7"/>
    <w:rsid w:val="00015839"/>
    <w:rsid w:val="000172BD"/>
    <w:rsid w:val="000174A2"/>
    <w:rsid w:val="00017840"/>
    <w:rsid w:val="00017A8F"/>
    <w:rsid w:val="00020737"/>
    <w:rsid w:val="00020AF2"/>
    <w:rsid w:val="000211FE"/>
    <w:rsid w:val="00022258"/>
    <w:rsid w:val="00022BA2"/>
    <w:rsid w:val="00023B04"/>
    <w:rsid w:val="000240AD"/>
    <w:rsid w:val="00025AF7"/>
    <w:rsid w:val="00025F2B"/>
    <w:rsid w:val="00026052"/>
    <w:rsid w:val="0002652E"/>
    <w:rsid w:val="000301E6"/>
    <w:rsid w:val="00030254"/>
    <w:rsid w:val="000317CB"/>
    <w:rsid w:val="00032602"/>
    <w:rsid w:val="00032B8C"/>
    <w:rsid w:val="00032BB2"/>
    <w:rsid w:val="000331E6"/>
    <w:rsid w:val="00033FE8"/>
    <w:rsid w:val="00035266"/>
    <w:rsid w:val="00035D84"/>
    <w:rsid w:val="00036939"/>
    <w:rsid w:val="00036AE2"/>
    <w:rsid w:val="00036C7D"/>
    <w:rsid w:val="00037F91"/>
    <w:rsid w:val="0004088B"/>
    <w:rsid w:val="00040BE4"/>
    <w:rsid w:val="000413A1"/>
    <w:rsid w:val="00042865"/>
    <w:rsid w:val="00043D37"/>
    <w:rsid w:val="00045043"/>
    <w:rsid w:val="0004533C"/>
    <w:rsid w:val="00046603"/>
    <w:rsid w:val="00046F4B"/>
    <w:rsid w:val="000479CE"/>
    <w:rsid w:val="00047B26"/>
    <w:rsid w:val="00050057"/>
    <w:rsid w:val="00050533"/>
    <w:rsid w:val="00050C0C"/>
    <w:rsid w:val="00052182"/>
    <w:rsid w:val="000525CC"/>
    <w:rsid w:val="00052826"/>
    <w:rsid w:val="00053D42"/>
    <w:rsid w:val="0005459A"/>
    <w:rsid w:val="00054CE3"/>
    <w:rsid w:val="000559EA"/>
    <w:rsid w:val="000565B5"/>
    <w:rsid w:val="0005671F"/>
    <w:rsid w:val="00056EF7"/>
    <w:rsid w:val="000573A6"/>
    <w:rsid w:val="00057669"/>
    <w:rsid w:val="000576F1"/>
    <w:rsid w:val="00057920"/>
    <w:rsid w:val="00060030"/>
    <w:rsid w:val="000609A3"/>
    <w:rsid w:val="00060AE6"/>
    <w:rsid w:val="00060E43"/>
    <w:rsid w:val="000610AA"/>
    <w:rsid w:val="0006133D"/>
    <w:rsid w:val="00062A55"/>
    <w:rsid w:val="000637CF"/>
    <w:rsid w:val="00063862"/>
    <w:rsid w:val="0006485F"/>
    <w:rsid w:val="000658CE"/>
    <w:rsid w:val="00065BDA"/>
    <w:rsid w:val="000660E5"/>
    <w:rsid w:val="00066B56"/>
    <w:rsid w:val="00067670"/>
    <w:rsid w:val="00067A69"/>
    <w:rsid w:val="000703C0"/>
    <w:rsid w:val="00071239"/>
    <w:rsid w:val="00071352"/>
    <w:rsid w:val="000720DB"/>
    <w:rsid w:val="00072722"/>
    <w:rsid w:val="00073E3C"/>
    <w:rsid w:val="000744A9"/>
    <w:rsid w:val="000753BB"/>
    <w:rsid w:val="00076E57"/>
    <w:rsid w:val="00076EB1"/>
    <w:rsid w:val="0007729A"/>
    <w:rsid w:val="00077416"/>
    <w:rsid w:val="00077492"/>
    <w:rsid w:val="000777D8"/>
    <w:rsid w:val="00080222"/>
    <w:rsid w:val="000805CC"/>
    <w:rsid w:val="00080D4D"/>
    <w:rsid w:val="00080EF3"/>
    <w:rsid w:val="00082687"/>
    <w:rsid w:val="00083C9E"/>
    <w:rsid w:val="00083D80"/>
    <w:rsid w:val="00085860"/>
    <w:rsid w:val="00086687"/>
    <w:rsid w:val="00086961"/>
    <w:rsid w:val="00086B04"/>
    <w:rsid w:val="00086DFF"/>
    <w:rsid w:val="00087BE1"/>
    <w:rsid w:val="0009015B"/>
    <w:rsid w:val="00090A94"/>
    <w:rsid w:val="0009156C"/>
    <w:rsid w:val="00091864"/>
    <w:rsid w:val="00091F93"/>
    <w:rsid w:val="00091FB0"/>
    <w:rsid w:val="00093245"/>
    <w:rsid w:val="000936D1"/>
    <w:rsid w:val="00093FC2"/>
    <w:rsid w:val="000956F5"/>
    <w:rsid w:val="000963B1"/>
    <w:rsid w:val="00097325"/>
    <w:rsid w:val="00097C60"/>
    <w:rsid w:val="000A0BD8"/>
    <w:rsid w:val="000A0FFD"/>
    <w:rsid w:val="000A1FAE"/>
    <w:rsid w:val="000A2296"/>
    <w:rsid w:val="000A2325"/>
    <w:rsid w:val="000A301D"/>
    <w:rsid w:val="000A3333"/>
    <w:rsid w:val="000A3A63"/>
    <w:rsid w:val="000A3A98"/>
    <w:rsid w:val="000A3B59"/>
    <w:rsid w:val="000A4155"/>
    <w:rsid w:val="000A5697"/>
    <w:rsid w:val="000A6431"/>
    <w:rsid w:val="000A65AB"/>
    <w:rsid w:val="000A6638"/>
    <w:rsid w:val="000A6D71"/>
    <w:rsid w:val="000B017C"/>
    <w:rsid w:val="000B0215"/>
    <w:rsid w:val="000B16B4"/>
    <w:rsid w:val="000B1B3B"/>
    <w:rsid w:val="000B2F30"/>
    <w:rsid w:val="000B3087"/>
    <w:rsid w:val="000B31CB"/>
    <w:rsid w:val="000B3A48"/>
    <w:rsid w:val="000B4A4E"/>
    <w:rsid w:val="000B550A"/>
    <w:rsid w:val="000B57A9"/>
    <w:rsid w:val="000B5B0E"/>
    <w:rsid w:val="000B5BE4"/>
    <w:rsid w:val="000B6772"/>
    <w:rsid w:val="000B72D0"/>
    <w:rsid w:val="000B7CD6"/>
    <w:rsid w:val="000C04E1"/>
    <w:rsid w:val="000C0A70"/>
    <w:rsid w:val="000C20B5"/>
    <w:rsid w:val="000C2AC4"/>
    <w:rsid w:val="000C2DDC"/>
    <w:rsid w:val="000C336B"/>
    <w:rsid w:val="000C3626"/>
    <w:rsid w:val="000C3F16"/>
    <w:rsid w:val="000C495D"/>
    <w:rsid w:val="000C4D2D"/>
    <w:rsid w:val="000C4D9C"/>
    <w:rsid w:val="000C52E3"/>
    <w:rsid w:val="000C5446"/>
    <w:rsid w:val="000C5CFB"/>
    <w:rsid w:val="000C5DE0"/>
    <w:rsid w:val="000C6924"/>
    <w:rsid w:val="000C70CF"/>
    <w:rsid w:val="000C738F"/>
    <w:rsid w:val="000D0B1A"/>
    <w:rsid w:val="000D0D17"/>
    <w:rsid w:val="000D1384"/>
    <w:rsid w:val="000D1A63"/>
    <w:rsid w:val="000D1E3B"/>
    <w:rsid w:val="000D3129"/>
    <w:rsid w:val="000D396A"/>
    <w:rsid w:val="000D3E01"/>
    <w:rsid w:val="000D3FEA"/>
    <w:rsid w:val="000D409E"/>
    <w:rsid w:val="000D4129"/>
    <w:rsid w:val="000D50C9"/>
    <w:rsid w:val="000D5A80"/>
    <w:rsid w:val="000D6B57"/>
    <w:rsid w:val="000D6C5D"/>
    <w:rsid w:val="000D6F50"/>
    <w:rsid w:val="000E126E"/>
    <w:rsid w:val="000E1778"/>
    <w:rsid w:val="000E17C8"/>
    <w:rsid w:val="000E19E2"/>
    <w:rsid w:val="000E327D"/>
    <w:rsid w:val="000E35E7"/>
    <w:rsid w:val="000E5668"/>
    <w:rsid w:val="000E6125"/>
    <w:rsid w:val="000E7608"/>
    <w:rsid w:val="000E7B6B"/>
    <w:rsid w:val="000E7D50"/>
    <w:rsid w:val="000E7D70"/>
    <w:rsid w:val="000F0431"/>
    <w:rsid w:val="000F101F"/>
    <w:rsid w:val="000F1602"/>
    <w:rsid w:val="000F1BF2"/>
    <w:rsid w:val="000F2641"/>
    <w:rsid w:val="000F26ED"/>
    <w:rsid w:val="000F29B4"/>
    <w:rsid w:val="000F2EE4"/>
    <w:rsid w:val="000F3192"/>
    <w:rsid w:val="000F37B8"/>
    <w:rsid w:val="000F3B7C"/>
    <w:rsid w:val="000F5067"/>
    <w:rsid w:val="000F5519"/>
    <w:rsid w:val="000F5790"/>
    <w:rsid w:val="000F6466"/>
    <w:rsid w:val="000F791A"/>
    <w:rsid w:val="000F798F"/>
    <w:rsid w:val="000F7FD1"/>
    <w:rsid w:val="000F7FF6"/>
    <w:rsid w:val="001014AD"/>
    <w:rsid w:val="00101972"/>
    <w:rsid w:val="001026D2"/>
    <w:rsid w:val="00102A31"/>
    <w:rsid w:val="00102F8D"/>
    <w:rsid w:val="001031F2"/>
    <w:rsid w:val="0010464A"/>
    <w:rsid w:val="001046F0"/>
    <w:rsid w:val="00104E51"/>
    <w:rsid w:val="00105295"/>
    <w:rsid w:val="00107121"/>
    <w:rsid w:val="001073ED"/>
    <w:rsid w:val="00110119"/>
    <w:rsid w:val="0011039E"/>
    <w:rsid w:val="00111FCF"/>
    <w:rsid w:val="00112307"/>
    <w:rsid w:val="00113032"/>
    <w:rsid w:val="001132B5"/>
    <w:rsid w:val="00113664"/>
    <w:rsid w:val="00113762"/>
    <w:rsid w:val="00113F6C"/>
    <w:rsid w:val="00114944"/>
    <w:rsid w:val="001150CA"/>
    <w:rsid w:val="00115786"/>
    <w:rsid w:val="0011626D"/>
    <w:rsid w:val="001165A7"/>
    <w:rsid w:val="00116868"/>
    <w:rsid w:val="00117C06"/>
    <w:rsid w:val="0012033D"/>
    <w:rsid w:val="001205B8"/>
    <w:rsid w:val="00121430"/>
    <w:rsid w:val="001215E5"/>
    <w:rsid w:val="00122C8E"/>
    <w:rsid w:val="00122E3C"/>
    <w:rsid w:val="001231E0"/>
    <w:rsid w:val="00123B6D"/>
    <w:rsid w:val="001246DC"/>
    <w:rsid w:val="00124AA6"/>
    <w:rsid w:val="001254FE"/>
    <w:rsid w:val="00125C59"/>
    <w:rsid w:val="001260F4"/>
    <w:rsid w:val="00126CEB"/>
    <w:rsid w:val="00126D56"/>
    <w:rsid w:val="001277C7"/>
    <w:rsid w:val="001300F2"/>
    <w:rsid w:val="001301D8"/>
    <w:rsid w:val="0013034B"/>
    <w:rsid w:val="00130522"/>
    <w:rsid w:val="001309FA"/>
    <w:rsid w:val="00130F65"/>
    <w:rsid w:val="00131334"/>
    <w:rsid w:val="00131F3E"/>
    <w:rsid w:val="001321C8"/>
    <w:rsid w:val="00132EC3"/>
    <w:rsid w:val="00133812"/>
    <w:rsid w:val="0013437A"/>
    <w:rsid w:val="00134817"/>
    <w:rsid w:val="00134BD8"/>
    <w:rsid w:val="00134D7F"/>
    <w:rsid w:val="00135255"/>
    <w:rsid w:val="001352DF"/>
    <w:rsid w:val="00136CE0"/>
    <w:rsid w:val="00137266"/>
    <w:rsid w:val="0013745C"/>
    <w:rsid w:val="001401A9"/>
    <w:rsid w:val="001416AA"/>
    <w:rsid w:val="00141C67"/>
    <w:rsid w:val="001421A5"/>
    <w:rsid w:val="00142368"/>
    <w:rsid w:val="0014393C"/>
    <w:rsid w:val="001442E4"/>
    <w:rsid w:val="001444B3"/>
    <w:rsid w:val="00144A54"/>
    <w:rsid w:val="00145C64"/>
    <w:rsid w:val="00145CFC"/>
    <w:rsid w:val="00145E41"/>
    <w:rsid w:val="00145F30"/>
    <w:rsid w:val="0014608E"/>
    <w:rsid w:val="001470B5"/>
    <w:rsid w:val="0014714D"/>
    <w:rsid w:val="001478AF"/>
    <w:rsid w:val="00147CA2"/>
    <w:rsid w:val="00150AD5"/>
    <w:rsid w:val="00151060"/>
    <w:rsid w:val="00151314"/>
    <w:rsid w:val="00151473"/>
    <w:rsid w:val="00152026"/>
    <w:rsid w:val="00152754"/>
    <w:rsid w:val="001528C7"/>
    <w:rsid w:val="00152BC6"/>
    <w:rsid w:val="00152C8E"/>
    <w:rsid w:val="00153DED"/>
    <w:rsid w:val="00154D81"/>
    <w:rsid w:val="0015545C"/>
    <w:rsid w:val="00156DC7"/>
    <w:rsid w:val="00157701"/>
    <w:rsid w:val="0015780F"/>
    <w:rsid w:val="00157D82"/>
    <w:rsid w:val="00160D52"/>
    <w:rsid w:val="00160F14"/>
    <w:rsid w:val="0016197A"/>
    <w:rsid w:val="00161BCE"/>
    <w:rsid w:val="001622F4"/>
    <w:rsid w:val="00162C4D"/>
    <w:rsid w:val="001633D5"/>
    <w:rsid w:val="00163575"/>
    <w:rsid w:val="00163CA5"/>
    <w:rsid w:val="001645F1"/>
    <w:rsid w:val="00164AD8"/>
    <w:rsid w:val="001651E9"/>
    <w:rsid w:val="00165792"/>
    <w:rsid w:val="00165A1C"/>
    <w:rsid w:val="001664BD"/>
    <w:rsid w:val="00166ED0"/>
    <w:rsid w:val="00167200"/>
    <w:rsid w:val="00170A2D"/>
    <w:rsid w:val="0017162B"/>
    <w:rsid w:val="00171A94"/>
    <w:rsid w:val="001733A0"/>
    <w:rsid w:val="0017366B"/>
    <w:rsid w:val="00174465"/>
    <w:rsid w:val="001745A1"/>
    <w:rsid w:val="001745D9"/>
    <w:rsid w:val="0017472B"/>
    <w:rsid w:val="00174F9E"/>
    <w:rsid w:val="001750D6"/>
    <w:rsid w:val="00175618"/>
    <w:rsid w:val="001759D5"/>
    <w:rsid w:val="00175FFF"/>
    <w:rsid w:val="0017649B"/>
    <w:rsid w:val="001767A7"/>
    <w:rsid w:val="001777B9"/>
    <w:rsid w:val="001777C9"/>
    <w:rsid w:val="0017799A"/>
    <w:rsid w:val="00177F1B"/>
    <w:rsid w:val="00180C73"/>
    <w:rsid w:val="00182E70"/>
    <w:rsid w:val="00183610"/>
    <w:rsid w:val="0018423F"/>
    <w:rsid w:val="00184BA3"/>
    <w:rsid w:val="001852A5"/>
    <w:rsid w:val="0018661D"/>
    <w:rsid w:val="00186A2B"/>
    <w:rsid w:val="001874FF"/>
    <w:rsid w:val="001909B7"/>
    <w:rsid w:val="00190C65"/>
    <w:rsid w:val="00191EB0"/>
    <w:rsid w:val="00191FEB"/>
    <w:rsid w:val="00192AF8"/>
    <w:rsid w:val="00192D1F"/>
    <w:rsid w:val="00192E91"/>
    <w:rsid w:val="001931B8"/>
    <w:rsid w:val="00193D1C"/>
    <w:rsid w:val="0019408D"/>
    <w:rsid w:val="00194892"/>
    <w:rsid w:val="00194EF4"/>
    <w:rsid w:val="001952FE"/>
    <w:rsid w:val="0019745B"/>
    <w:rsid w:val="001A075A"/>
    <w:rsid w:val="001A08E4"/>
    <w:rsid w:val="001A1A13"/>
    <w:rsid w:val="001A1BDD"/>
    <w:rsid w:val="001A2028"/>
    <w:rsid w:val="001A22C0"/>
    <w:rsid w:val="001A2C93"/>
    <w:rsid w:val="001A352E"/>
    <w:rsid w:val="001A5474"/>
    <w:rsid w:val="001A5AE0"/>
    <w:rsid w:val="001A66AF"/>
    <w:rsid w:val="001A6C78"/>
    <w:rsid w:val="001A6F5C"/>
    <w:rsid w:val="001A779E"/>
    <w:rsid w:val="001A7947"/>
    <w:rsid w:val="001A79E6"/>
    <w:rsid w:val="001A7BF8"/>
    <w:rsid w:val="001B022E"/>
    <w:rsid w:val="001B05A4"/>
    <w:rsid w:val="001B0867"/>
    <w:rsid w:val="001B0955"/>
    <w:rsid w:val="001B10FE"/>
    <w:rsid w:val="001B1593"/>
    <w:rsid w:val="001B18AF"/>
    <w:rsid w:val="001B217C"/>
    <w:rsid w:val="001B2797"/>
    <w:rsid w:val="001B2EAC"/>
    <w:rsid w:val="001B30E8"/>
    <w:rsid w:val="001B3210"/>
    <w:rsid w:val="001B3474"/>
    <w:rsid w:val="001B556E"/>
    <w:rsid w:val="001B5699"/>
    <w:rsid w:val="001B5B03"/>
    <w:rsid w:val="001B5C08"/>
    <w:rsid w:val="001B5CE7"/>
    <w:rsid w:val="001B5FC3"/>
    <w:rsid w:val="001B6111"/>
    <w:rsid w:val="001B6DA8"/>
    <w:rsid w:val="001B70E0"/>
    <w:rsid w:val="001B7282"/>
    <w:rsid w:val="001B7C43"/>
    <w:rsid w:val="001B7E4D"/>
    <w:rsid w:val="001B7EF7"/>
    <w:rsid w:val="001C00CC"/>
    <w:rsid w:val="001C02A4"/>
    <w:rsid w:val="001C0827"/>
    <w:rsid w:val="001C092D"/>
    <w:rsid w:val="001C1D20"/>
    <w:rsid w:val="001C22F4"/>
    <w:rsid w:val="001C2DB0"/>
    <w:rsid w:val="001C3A30"/>
    <w:rsid w:val="001C3B8E"/>
    <w:rsid w:val="001C4088"/>
    <w:rsid w:val="001C40AE"/>
    <w:rsid w:val="001C45D0"/>
    <w:rsid w:val="001C4E0E"/>
    <w:rsid w:val="001C557C"/>
    <w:rsid w:val="001C5821"/>
    <w:rsid w:val="001C69CE"/>
    <w:rsid w:val="001C7D3C"/>
    <w:rsid w:val="001D03C6"/>
    <w:rsid w:val="001D07F8"/>
    <w:rsid w:val="001D0F00"/>
    <w:rsid w:val="001D0F5D"/>
    <w:rsid w:val="001D1FCA"/>
    <w:rsid w:val="001D2B63"/>
    <w:rsid w:val="001D3511"/>
    <w:rsid w:val="001D3AA2"/>
    <w:rsid w:val="001D4B6D"/>
    <w:rsid w:val="001D5E71"/>
    <w:rsid w:val="001D64D6"/>
    <w:rsid w:val="001E091F"/>
    <w:rsid w:val="001E0FC3"/>
    <w:rsid w:val="001E1051"/>
    <w:rsid w:val="001E15A7"/>
    <w:rsid w:val="001E1D0A"/>
    <w:rsid w:val="001E2F13"/>
    <w:rsid w:val="001E31BF"/>
    <w:rsid w:val="001E3628"/>
    <w:rsid w:val="001E4A9F"/>
    <w:rsid w:val="001E5427"/>
    <w:rsid w:val="001E5508"/>
    <w:rsid w:val="001E55F5"/>
    <w:rsid w:val="001E5C01"/>
    <w:rsid w:val="001E6AED"/>
    <w:rsid w:val="001E7014"/>
    <w:rsid w:val="001E7119"/>
    <w:rsid w:val="001E7D26"/>
    <w:rsid w:val="001E7FE8"/>
    <w:rsid w:val="001F0170"/>
    <w:rsid w:val="001F04CC"/>
    <w:rsid w:val="001F07CA"/>
    <w:rsid w:val="001F0FAF"/>
    <w:rsid w:val="001F162D"/>
    <w:rsid w:val="001F1D33"/>
    <w:rsid w:val="001F2323"/>
    <w:rsid w:val="001F25A4"/>
    <w:rsid w:val="001F3FEB"/>
    <w:rsid w:val="001F48A1"/>
    <w:rsid w:val="001F51F2"/>
    <w:rsid w:val="001F566D"/>
    <w:rsid w:val="001F6A1A"/>
    <w:rsid w:val="001F71D3"/>
    <w:rsid w:val="001F79AD"/>
    <w:rsid w:val="001F7A7A"/>
    <w:rsid w:val="00200409"/>
    <w:rsid w:val="0020060F"/>
    <w:rsid w:val="002011C8"/>
    <w:rsid w:val="00201DA3"/>
    <w:rsid w:val="00202156"/>
    <w:rsid w:val="00202265"/>
    <w:rsid w:val="00202BA8"/>
    <w:rsid w:val="00202D45"/>
    <w:rsid w:val="00202EA3"/>
    <w:rsid w:val="00203390"/>
    <w:rsid w:val="002037F5"/>
    <w:rsid w:val="00204482"/>
    <w:rsid w:val="00204B0E"/>
    <w:rsid w:val="00205AFD"/>
    <w:rsid w:val="00206350"/>
    <w:rsid w:val="00206739"/>
    <w:rsid w:val="00210043"/>
    <w:rsid w:val="002107C7"/>
    <w:rsid w:val="00210AEF"/>
    <w:rsid w:val="002110D1"/>
    <w:rsid w:val="00211239"/>
    <w:rsid w:val="00211B38"/>
    <w:rsid w:val="00211DB2"/>
    <w:rsid w:val="00211DC0"/>
    <w:rsid w:val="00211F6F"/>
    <w:rsid w:val="00213ADA"/>
    <w:rsid w:val="00214484"/>
    <w:rsid w:val="002145BF"/>
    <w:rsid w:val="00214931"/>
    <w:rsid w:val="00214AB4"/>
    <w:rsid w:val="0021517D"/>
    <w:rsid w:val="0021529D"/>
    <w:rsid w:val="00215B58"/>
    <w:rsid w:val="00215ED0"/>
    <w:rsid w:val="00217325"/>
    <w:rsid w:val="002179F5"/>
    <w:rsid w:val="00220688"/>
    <w:rsid w:val="00221C66"/>
    <w:rsid w:val="00222F41"/>
    <w:rsid w:val="002232DD"/>
    <w:rsid w:val="00223C05"/>
    <w:rsid w:val="00224764"/>
    <w:rsid w:val="00225969"/>
    <w:rsid w:val="00225B00"/>
    <w:rsid w:val="00226245"/>
    <w:rsid w:val="0022664B"/>
    <w:rsid w:val="00227071"/>
    <w:rsid w:val="00227599"/>
    <w:rsid w:val="002278F3"/>
    <w:rsid w:val="00227C16"/>
    <w:rsid w:val="00227D29"/>
    <w:rsid w:val="00230105"/>
    <w:rsid w:val="00232D03"/>
    <w:rsid w:val="002331BF"/>
    <w:rsid w:val="002339AB"/>
    <w:rsid w:val="002339E7"/>
    <w:rsid w:val="00234562"/>
    <w:rsid w:val="0023473E"/>
    <w:rsid w:val="00234BA6"/>
    <w:rsid w:val="00235C30"/>
    <w:rsid w:val="00236272"/>
    <w:rsid w:val="002363DF"/>
    <w:rsid w:val="002369FB"/>
    <w:rsid w:val="0024091D"/>
    <w:rsid w:val="0024093A"/>
    <w:rsid w:val="00241C48"/>
    <w:rsid w:val="00242163"/>
    <w:rsid w:val="00242FB2"/>
    <w:rsid w:val="0024331B"/>
    <w:rsid w:val="00243B06"/>
    <w:rsid w:val="00243EDB"/>
    <w:rsid w:val="00243F87"/>
    <w:rsid w:val="002451CB"/>
    <w:rsid w:val="00245BBF"/>
    <w:rsid w:val="00247274"/>
    <w:rsid w:val="0024763C"/>
    <w:rsid w:val="002478B2"/>
    <w:rsid w:val="0025170C"/>
    <w:rsid w:val="00253E45"/>
    <w:rsid w:val="00254009"/>
    <w:rsid w:val="00254D29"/>
    <w:rsid w:val="00255082"/>
    <w:rsid w:val="002554D5"/>
    <w:rsid w:val="00255612"/>
    <w:rsid w:val="00257189"/>
    <w:rsid w:val="00257433"/>
    <w:rsid w:val="00257DCF"/>
    <w:rsid w:val="00257F4E"/>
    <w:rsid w:val="002603D6"/>
    <w:rsid w:val="0026070E"/>
    <w:rsid w:val="00260CEA"/>
    <w:rsid w:val="00261032"/>
    <w:rsid w:val="0026156F"/>
    <w:rsid w:val="002624B8"/>
    <w:rsid w:val="00264CDA"/>
    <w:rsid w:val="002653AD"/>
    <w:rsid w:val="0026555C"/>
    <w:rsid w:val="0026589D"/>
    <w:rsid w:val="00266A5B"/>
    <w:rsid w:val="0026743E"/>
    <w:rsid w:val="002676E8"/>
    <w:rsid w:val="00270BB0"/>
    <w:rsid w:val="00271099"/>
    <w:rsid w:val="00271727"/>
    <w:rsid w:val="0027384B"/>
    <w:rsid w:val="00274481"/>
    <w:rsid w:val="0027540E"/>
    <w:rsid w:val="0027686F"/>
    <w:rsid w:val="0027746F"/>
    <w:rsid w:val="00277742"/>
    <w:rsid w:val="00277874"/>
    <w:rsid w:val="002804FC"/>
    <w:rsid w:val="00280875"/>
    <w:rsid w:val="002818DD"/>
    <w:rsid w:val="0028197F"/>
    <w:rsid w:val="0028216A"/>
    <w:rsid w:val="00282392"/>
    <w:rsid w:val="00282404"/>
    <w:rsid w:val="002825A4"/>
    <w:rsid w:val="00282A4B"/>
    <w:rsid w:val="00282B76"/>
    <w:rsid w:val="002843D4"/>
    <w:rsid w:val="00285D97"/>
    <w:rsid w:val="00286FAB"/>
    <w:rsid w:val="00287D1E"/>
    <w:rsid w:val="00290DC3"/>
    <w:rsid w:val="00290FCD"/>
    <w:rsid w:val="0029230C"/>
    <w:rsid w:val="0029325B"/>
    <w:rsid w:val="00293334"/>
    <w:rsid w:val="002936C1"/>
    <w:rsid w:val="00293D0B"/>
    <w:rsid w:val="002954EE"/>
    <w:rsid w:val="00295FA1"/>
    <w:rsid w:val="002962F0"/>
    <w:rsid w:val="00296D3A"/>
    <w:rsid w:val="00297258"/>
    <w:rsid w:val="002A0BE6"/>
    <w:rsid w:val="002A0E64"/>
    <w:rsid w:val="002A1139"/>
    <w:rsid w:val="002A1733"/>
    <w:rsid w:val="002A2754"/>
    <w:rsid w:val="002A2E49"/>
    <w:rsid w:val="002A37FF"/>
    <w:rsid w:val="002A4AB0"/>
    <w:rsid w:val="002A4B1C"/>
    <w:rsid w:val="002A5606"/>
    <w:rsid w:val="002A5D88"/>
    <w:rsid w:val="002A5FEF"/>
    <w:rsid w:val="002A71C1"/>
    <w:rsid w:val="002A766B"/>
    <w:rsid w:val="002A7A9C"/>
    <w:rsid w:val="002A7CB9"/>
    <w:rsid w:val="002B022D"/>
    <w:rsid w:val="002B095C"/>
    <w:rsid w:val="002B0CFD"/>
    <w:rsid w:val="002B167D"/>
    <w:rsid w:val="002B1BFB"/>
    <w:rsid w:val="002B2EC9"/>
    <w:rsid w:val="002B37A7"/>
    <w:rsid w:val="002B58D2"/>
    <w:rsid w:val="002B5F7F"/>
    <w:rsid w:val="002B65C3"/>
    <w:rsid w:val="002B7148"/>
    <w:rsid w:val="002B73C4"/>
    <w:rsid w:val="002B7B76"/>
    <w:rsid w:val="002B7C3C"/>
    <w:rsid w:val="002B7D87"/>
    <w:rsid w:val="002B7F9A"/>
    <w:rsid w:val="002C0171"/>
    <w:rsid w:val="002C06A3"/>
    <w:rsid w:val="002C099C"/>
    <w:rsid w:val="002C18A0"/>
    <w:rsid w:val="002C1CE5"/>
    <w:rsid w:val="002C27D1"/>
    <w:rsid w:val="002C3058"/>
    <w:rsid w:val="002C35D9"/>
    <w:rsid w:val="002C3800"/>
    <w:rsid w:val="002C43FF"/>
    <w:rsid w:val="002C458D"/>
    <w:rsid w:val="002C47D0"/>
    <w:rsid w:val="002C4D59"/>
    <w:rsid w:val="002C55E4"/>
    <w:rsid w:val="002C5DD2"/>
    <w:rsid w:val="002C5E51"/>
    <w:rsid w:val="002C5EC7"/>
    <w:rsid w:val="002C69DE"/>
    <w:rsid w:val="002C7314"/>
    <w:rsid w:val="002D0545"/>
    <w:rsid w:val="002D1578"/>
    <w:rsid w:val="002D1ED0"/>
    <w:rsid w:val="002D204F"/>
    <w:rsid w:val="002D2537"/>
    <w:rsid w:val="002D4478"/>
    <w:rsid w:val="002D4E5B"/>
    <w:rsid w:val="002D502B"/>
    <w:rsid w:val="002D51F0"/>
    <w:rsid w:val="002D5D5C"/>
    <w:rsid w:val="002D6785"/>
    <w:rsid w:val="002D6CDA"/>
    <w:rsid w:val="002D7023"/>
    <w:rsid w:val="002D7AA4"/>
    <w:rsid w:val="002D7D49"/>
    <w:rsid w:val="002E002E"/>
    <w:rsid w:val="002E0074"/>
    <w:rsid w:val="002E0511"/>
    <w:rsid w:val="002E0730"/>
    <w:rsid w:val="002E19F2"/>
    <w:rsid w:val="002E1F21"/>
    <w:rsid w:val="002E32A9"/>
    <w:rsid w:val="002E3A9C"/>
    <w:rsid w:val="002E3C30"/>
    <w:rsid w:val="002E3FB6"/>
    <w:rsid w:val="002E5F11"/>
    <w:rsid w:val="002E6289"/>
    <w:rsid w:val="002E6495"/>
    <w:rsid w:val="002E662D"/>
    <w:rsid w:val="002E7078"/>
    <w:rsid w:val="002E746C"/>
    <w:rsid w:val="002E7848"/>
    <w:rsid w:val="002E7878"/>
    <w:rsid w:val="002E79E0"/>
    <w:rsid w:val="002F13CF"/>
    <w:rsid w:val="002F19A4"/>
    <w:rsid w:val="002F1EED"/>
    <w:rsid w:val="002F303A"/>
    <w:rsid w:val="002F33A4"/>
    <w:rsid w:val="002F3561"/>
    <w:rsid w:val="002F36B2"/>
    <w:rsid w:val="002F37F7"/>
    <w:rsid w:val="002F3C85"/>
    <w:rsid w:val="002F4D23"/>
    <w:rsid w:val="002F4E2B"/>
    <w:rsid w:val="002F4F46"/>
    <w:rsid w:val="002F5405"/>
    <w:rsid w:val="002F5904"/>
    <w:rsid w:val="002F7069"/>
    <w:rsid w:val="002F7099"/>
    <w:rsid w:val="002F7B0E"/>
    <w:rsid w:val="003019D0"/>
    <w:rsid w:val="00301C7A"/>
    <w:rsid w:val="00301EE7"/>
    <w:rsid w:val="003020B3"/>
    <w:rsid w:val="00302237"/>
    <w:rsid w:val="003026BE"/>
    <w:rsid w:val="00302787"/>
    <w:rsid w:val="00302B94"/>
    <w:rsid w:val="00302F65"/>
    <w:rsid w:val="00303082"/>
    <w:rsid w:val="00303E9B"/>
    <w:rsid w:val="00303F7C"/>
    <w:rsid w:val="00304123"/>
    <w:rsid w:val="0030444D"/>
    <w:rsid w:val="003049B2"/>
    <w:rsid w:val="00305235"/>
    <w:rsid w:val="003054F0"/>
    <w:rsid w:val="003063FA"/>
    <w:rsid w:val="0030649C"/>
    <w:rsid w:val="00307246"/>
    <w:rsid w:val="00310924"/>
    <w:rsid w:val="00310A4E"/>
    <w:rsid w:val="00310FF1"/>
    <w:rsid w:val="0031150F"/>
    <w:rsid w:val="003125EA"/>
    <w:rsid w:val="0031284F"/>
    <w:rsid w:val="00312954"/>
    <w:rsid w:val="00313400"/>
    <w:rsid w:val="00314A01"/>
    <w:rsid w:val="00314E73"/>
    <w:rsid w:val="003154B7"/>
    <w:rsid w:val="00315859"/>
    <w:rsid w:val="003160A1"/>
    <w:rsid w:val="00316354"/>
    <w:rsid w:val="0031776A"/>
    <w:rsid w:val="00317F2B"/>
    <w:rsid w:val="00320D41"/>
    <w:rsid w:val="00321A77"/>
    <w:rsid w:val="003230CE"/>
    <w:rsid w:val="00323986"/>
    <w:rsid w:val="00325695"/>
    <w:rsid w:val="00325771"/>
    <w:rsid w:val="00325AD2"/>
    <w:rsid w:val="00326586"/>
    <w:rsid w:val="00326974"/>
    <w:rsid w:val="0032782B"/>
    <w:rsid w:val="00327CBA"/>
    <w:rsid w:val="00327F4A"/>
    <w:rsid w:val="0033017A"/>
    <w:rsid w:val="00330443"/>
    <w:rsid w:val="00330694"/>
    <w:rsid w:val="00330A66"/>
    <w:rsid w:val="00331295"/>
    <w:rsid w:val="0033298C"/>
    <w:rsid w:val="00332A91"/>
    <w:rsid w:val="00332EDD"/>
    <w:rsid w:val="003333B3"/>
    <w:rsid w:val="00333952"/>
    <w:rsid w:val="00335057"/>
    <w:rsid w:val="0033544D"/>
    <w:rsid w:val="00335519"/>
    <w:rsid w:val="00335547"/>
    <w:rsid w:val="00335564"/>
    <w:rsid w:val="0033625B"/>
    <w:rsid w:val="0033670D"/>
    <w:rsid w:val="0033689F"/>
    <w:rsid w:val="00336CC9"/>
    <w:rsid w:val="0034099D"/>
    <w:rsid w:val="003412FF"/>
    <w:rsid w:val="003415D4"/>
    <w:rsid w:val="0034226F"/>
    <w:rsid w:val="003438C5"/>
    <w:rsid w:val="003440FC"/>
    <w:rsid w:val="00344B41"/>
    <w:rsid w:val="00344E24"/>
    <w:rsid w:val="003454CF"/>
    <w:rsid w:val="0034564E"/>
    <w:rsid w:val="00345D17"/>
    <w:rsid w:val="003474C6"/>
    <w:rsid w:val="00351135"/>
    <w:rsid w:val="003519A5"/>
    <w:rsid w:val="00351C9B"/>
    <w:rsid w:val="0035261E"/>
    <w:rsid w:val="0035363F"/>
    <w:rsid w:val="0035393D"/>
    <w:rsid w:val="00353F35"/>
    <w:rsid w:val="00356E79"/>
    <w:rsid w:val="00357561"/>
    <w:rsid w:val="00357BBB"/>
    <w:rsid w:val="00357BCF"/>
    <w:rsid w:val="00357EE9"/>
    <w:rsid w:val="00360465"/>
    <w:rsid w:val="003614CF"/>
    <w:rsid w:val="00361B55"/>
    <w:rsid w:val="00361D24"/>
    <w:rsid w:val="00361D9A"/>
    <w:rsid w:val="00361E36"/>
    <w:rsid w:val="00362128"/>
    <w:rsid w:val="00362A8E"/>
    <w:rsid w:val="00362C4E"/>
    <w:rsid w:val="00363450"/>
    <w:rsid w:val="00363CC1"/>
    <w:rsid w:val="003641F7"/>
    <w:rsid w:val="00365738"/>
    <w:rsid w:val="003666E0"/>
    <w:rsid w:val="0036776F"/>
    <w:rsid w:val="0037029B"/>
    <w:rsid w:val="00370C66"/>
    <w:rsid w:val="003723FA"/>
    <w:rsid w:val="00372926"/>
    <w:rsid w:val="00374F18"/>
    <w:rsid w:val="00374FF8"/>
    <w:rsid w:val="003751B0"/>
    <w:rsid w:val="003774AF"/>
    <w:rsid w:val="003777E0"/>
    <w:rsid w:val="00377B5B"/>
    <w:rsid w:val="00377B9D"/>
    <w:rsid w:val="003804E2"/>
    <w:rsid w:val="00380AED"/>
    <w:rsid w:val="0038106D"/>
    <w:rsid w:val="00381AFF"/>
    <w:rsid w:val="00381C0D"/>
    <w:rsid w:val="00381F60"/>
    <w:rsid w:val="00382935"/>
    <w:rsid w:val="00382FC6"/>
    <w:rsid w:val="00383C51"/>
    <w:rsid w:val="00383E64"/>
    <w:rsid w:val="00384038"/>
    <w:rsid w:val="0038537F"/>
    <w:rsid w:val="00385802"/>
    <w:rsid w:val="00385FD4"/>
    <w:rsid w:val="00386515"/>
    <w:rsid w:val="0038666E"/>
    <w:rsid w:val="00386811"/>
    <w:rsid w:val="00386B56"/>
    <w:rsid w:val="00387501"/>
    <w:rsid w:val="00387FB3"/>
    <w:rsid w:val="003902A5"/>
    <w:rsid w:val="003905D9"/>
    <w:rsid w:val="00391221"/>
    <w:rsid w:val="0039220D"/>
    <w:rsid w:val="00392B53"/>
    <w:rsid w:val="00392EF5"/>
    <w:rsid w:val="00393484"/>
    <w:rsid w:val="00393D48"/>
    <w:rsid w:val="00393E0B"/>
    <w:rsid w:val="003943BC"/>
    <w:rsid w:val="003957BB"/>
    <w:rsid w:val="00395896"/>
    <w:rsid w:val="003963B8"/>
    <w:rsid w:val="003966BA"/>
    <w:rsid w:val="00396981"/>
    <w:rsid w:val="00396B55"/>
    <w:rsid w:val="00396C99"/>
    <w:rsid w:val="00397C97"/>
    <w:rsid w:val="003A00A2"/>
    <w:rsid w:val="003A0ABE"/>
    <w:rsid w:val="003A0B70"/>
    <w:rsid w:val="003A0FE4"/>
    <w:rsid w:val="003A21C2"/>
    <w:rsid w:val="003A2258"/>
    <w:rsid w:val="003A40C1"/>
    <w:rsid w:val="003A4387"/>
    <w:rsid w:val="003A4C72"/>
    <w:rsid w:val="003A4F8F"/>
    <w:rsid w:val="003A5036"/>
    <w:rsid w:val="003A5221"/>
    <w:rsid w:val="003A5AFA"/>
    <w:rsid w:val="003A5C2D"/>
    <w:rsid w:val="003A64C1"/>
    <w:rsid w:val="003A68C0"/>
    <w:rsid w:val="003A6B87"/>
    <w:rsid w:val="003A775E"/>
    <w:rsid w:val="003A7C1C"/>
    <w:rsid w:val="003B04D5"/>
    <w:rsid w:val="003B113C"/>
    <w:rsid w:val="003B1175"/>
    <w:rsid w:val="003B14C8"/>
    <w:rsid w:val="003B23FC"/>
    <w:rsid w:val="003B26EA"/>
    <w:rsid w:val="003B3F7E"/>
    <w:rsid w:val="003B3FBE"/>
    <w:rsid w:val="003B4D6E"/>
    <w:rsid w:val="003B5955"/>
    <w:rsid w:val="003B6136"/>
    <w:rsid w:val="003B7235"/>
    <w:rsid w:val="003C008E"/>
    <w:rsid w:val="003C1697"/>
    <w:rsid w:val="003C19E1"/>
    <w:rsid w:val="003C1E55"/>
    <w:rsid w:val="003C1EA2"/>
    <w:rsid w:val="003C2C4C"/>
    <w:rsid w:val="003C3546"/>
    <w:rsid w:val="003C4EE0"/>
    <w:rsid w:val="003C501C"/>
    <w:rsid w:val="003C64D5"/>
    <w:rsid w:val="003C7946"/>
    <w:rsid w:val="003D0A27"/>
    <w:rsid w:val="003D0B7E"/>
    <w:rsid w:val="003D0B8D"/>
    <w:rsid w:val="003D0C43"/>
    <w:rsid w:val="003D25C1"/>
    <w:rsid w:val="003D381D"/>
    <w:rsid w:val="003D3C3F"/>
    <w:rsid w:val="003D4445"/>
    <w:rsid w:val="003D47AB"/>
    <w:rsid w:val="003D4B42"/>
    <w:rsid w:val="003E03DF"/>
    <w:rsid w:val="003E06C4"/>
    <w:rsid w:val="003E0BCA"/>
    <w:rsid w:val="003E2AE6"/>
    <w:rsid w:val="003E2EC3"/>
    <w:rsid w:val="003E34FA"/>
    <w:rsid w:val="003E3EF1"/>
    <w:rsid w:val="003E5023"/>
    <w:rsid w:val="003E6428"/>
    <w:rsid w:val="003E6ED3"/>
    <w:rsid w:val="003E7ADC"/>
    <w:rsid w:val="003F00E5"/>
    <w:rsid w:val="003F0142"/>
    <w:rsid w:val="003F05BD"/>
    <w:rsid w:val="003F0852"/>
    <w:rsid w:val="003F1713"/>
    <w:rsid w:val="003F2A96"/>
    <w:rsid w:val="003F2D27"/>
    <w:rsid w:val="003F30D7"/>
    <w:rsid w:val="003F35CC"/>
    <w:rsid w:val="003F378C"/>
    <w:rsid w:val="003F420D"/>
    <w:rsid w:val="003F468A"/>
    <w:rsid w:val="003F4690"/>
    <w:rsid w:val="003F4B12"/>
    <w:rsid w:val="003F4B4D"/>
    <w:rsid w:val="003F67F6"/>
    <w:rsid w:val="003F6B35"/>
    <w:rsid w:val="003F7349"/>
    <w:rsid w:val="003F75F2"/>
    <w:rsid w:val="003F7C8C"/>
    <w:rsid w:val="00400446"/>
    <w:rsid w:val="0040093E"/>
    <w:rsid w:val="00400B27"/>
    <w:rsid w:val="00400F3D"/>
    <w:rsid w:val="00401662"/>
    <w:rsid w:val="004022A9"/>
    <w:rsid w:val="0040307B"/>
    <w:rsid w:val="00403A12"/>
    <w:rsid w:val="00404BBE"/>
    <w:rsid w:val="00404F94"/>
    <w:rsid w:val="00405F78"/>
    <w:rsid w:val="0040647E"/>
    <w:rsid w:val="00406A26"/>
    <w:rsid w:val="00406EDD"/>
    <w:rsid w:val="0040733F"/>
    <w:rsid w:val="00407ABD"/>
    <w:rsid w:val="00407BFD"/>
    <w:rsid w:val="00410359"/>
    <w:rsid w:val="00411529"/>
    <w:rsid w:val="004124E2"/>
    <w:rsid w:val="00412560"/>
    <w:rsid w:val="00412701"/>
    <w:rsid w:val="00412A24"/>
    <w:rsid w:val="00412C5C"/>
    <w:rsid w:val="00412F54"/>
    <w:rsid w:val="00414387"/>
    <w:rsid w:val="004156B8"/>
    <w:rsid w:val="004159E0"/>
    <w:rsid w:val="00415A85"/>
    <w:rsid w:val="00415F2B"/>
    <w:rsid w:val="004160CB"/>
    <w:rsid w:val="0041628A"/>
    <w:rsid w:val="004163AD"/>
    <w:rsid w:val="00416576"/>
    <w:rsid w:val="00416B14"/>
    <w:rsid w:val="00420841"/>
    <w:rsid w:val="00420D78"/>
    <w:rsid w:val="00420D96"/>
    <w:rsid w:val="00420E19"/>
    <w:rsid w:val="0042205D"/>
    <w:rsid w:val="004220BB"/>
    <w:rsid w:val="00422113"/>
    <w:rsid w:val="00422374"/>
    <w:rsid w:val="004225A0"/>
    <w:rsid w:val="00423A13"/>
    <w:rsid w:val="00424046"/>
    <w:rsid w:val="0042405B"/>
    <w:rsid w:val="00424258"/>
    <w:rsid w:val="00424BD5"/>
    <w:rsid w:val="00425A3C"/>
    <w:rsid w:val="00426B52"/>
    <w:rsid w:val="00426BB7"/>
    <w:rsid w:val="00426EE8"/>
    <w:rsid w:val="00427929"/>
    <w:rsid w:val="004307B7"/>
    <w:rsid w:val="00430B28"/>
    <w:rsid w:val="00430C33"/>
    <w:rsid w:val="004312D3"/>
    <w:rsid w:val="004317CA"/>
    <w:rsid w:val="004322C7"/>
    <w:rsid w:val="00432BE7"/>
    <w:rsid w:val="00433A61"/>
    <w:rsid w:val="0043463D"/>
    <w:rsid w:val="00434CA8"/>
    <w:rsid w:val="00435045"/>
    <w:rsid w:val="0043569A"/>
    <w:rsid w:val="004357E3"/>
    <w:rsid w:val="00436D0E"/>
    <w:rsid w:val="004410A8"/>
    <w:rsid w:val="004430CA"/>
    <w:rsid w:val="0044421D"/>
    <w:rsid w:val="00444D40"/>
    <w:rsid w:val="00445A6F"/>
    <w:rsid w:val="00445B00"/>
    <w:rsid w:val="00446971"/>
    <w:rsid w:val="00446B02"/>
    <w:rsid w:val="00447A2D"/>
    <w:rsid w:val="00447ADD"/>
    <w:rsid w:val="00450281"/>
    <w:rsid w:val="00450910"/>
    <w:rsid w:val="004511C0"/>
    <w:rsid w:val="00451B01"/>
    <w:rsid w:val="00451D6F"/>
    <w:rsid w:val="004537C3"/>
    <w:rsid w:val="0045392B"/>
    <w:rsid w:val="00453955"/>
    <w:rsid w:val="00454335"/>
    <w:rsid w:val="004545A8"/>
    <w:rsid w:val="00455406"/>
    <w:rsid w:val="00455985"/>
    <w:rsid w:val="00455B6E"/>
    <w:rsid w:val="00455C29"/>
    <w:rsid w:val="004566FB"/>
    <w:rsid w:val="00456AD4"/>
    <w:rsid w:val="00457B68"/>
    <w:rsid w:val="0046033B"/>
    <w:rsid w:val="00460630"/>
    <w:rsid w:val="0046071B"/>
    <w:rsid w:val="00460C72"/>
    <w:rsid w:val="004613B3"/>
    <w:rsid w:val="00461638"/>
    <w:rsid w:val="00461767"/>
    <w:rsid w:val="00461E0E"/>
    <w:rsid w:val="0046208B"/>
    <w:rsid w:val="00463176"/>
    <w:rsid w:val="00464050"/>
    <w:rsid w:val="00464185"/>
    <w:rsid w:val="00464786"/>
    <w:rsid w:val="004664F6"/>
    <w:rsid w:val="004673F5"/>
    <w:rsid w:val="00467F00"/>
    <w:rsid w:val="00470008"/>
    <w:rsid w:val="0047017F"/>
    <w:rsid w:val="00471FD6"/>
    <w:rsid w:val="00472729"/>
    <w:rsid w:val="004744A1"/>
    <w:rsid w:val="00474813"/>
    <w:rsid w:val="00475AB0"/>
    <w:rsid w:val="00475E69"/>
    <w:rsid w:val="004762C1"/>
    <w:rsid w:val="004768BC"/>
    <w:rsid w:val="00477E41"/>
    <w:rsid w:val="00480918"/>
    <w:rsid w:val="00480FC6"/>
    <w:rsid w:val="00481373"/>
    <w:rsid w:val="00481B83"/>
    <w:rsid w:val="0048254D"/>
    <w:rsid w:val="00482BED"/>
    <w:rsid w:val="0048470A"/>
    <w:rsid w:val="0048475E"/>
    <w:rsid w:val="0048495A"/>
    <w:rsid w:val="00484A61"/>
    <w:rsid w:val="00484AFA"/>
    <w:rsid w:val="00486357"/>
    <w:rsid w:val="00486948"/>
    <w:rsid w:val="004900C4"/>
    <w:rsid w:val="00490C40"/>
    <w:rsid w:val="0049128A"/>
    <w:rsid w:val="00491B19"/>
    <w:rsid w:val="00491F6D"/>
    <w:rsid w:val="00492CBE"/>
    <w:rsid w:val="0049319F"/>
    <w:rsid w:val="00494FB6"/>
    <w:rsid w:val="00495FF8"/>
    <w:rsid w:val="004960D7"/>
    <w:rsid w:val="00496A69"/>
    <w:rsid w:val="0049716B"/>
    <w:rsid w:val="00497579"/>
    <w:rsid w:val="00497F23"/>
    <w:rsid w:val="004A0328"/>
    <w:rsid w:val="004A056D"/>
    <w:rsid w:val="004A0867"/>
    <w:rsid w:val="004A0A70"/>
    <w:rsid w:val="004A0B2B"/>
    <w:rsid w:val="004A0E15"/>
    <w:rsid w:val="004A0F6A"/>
    <w:rsid w:val="004A1256"/>
    <w:rsid w:val="004A1320"/>
    <w:rsid w:val="004A13F1"/>
    <w:rsid w:val="004A1C3F"/>
    <w:rsid w:val="004A1F50"/>
    <w:rsid w:val="004A2D6B"/>
    <w:rsid w:val="004A3309"/>
    <w:rsid w:val="004A4719"/>
    <w:rsid w:val="004A5365"/>
    <w:rsid w:val="004A5D59"/>
    <w:rsid w:val="004A6363"/>
    <w:rsid w:val="004A6C30"/>
    <w:rsid w:val="004A770B"/>
    <w:rsid w:val="004A7EF9"/>
    <w:rsid w:val="004B0203"/>
    <w:rsid w:val="004B067B"/>
    <w:rsid w:val="004B14E1"/>
    <w:rsid w:val="004B1574"/>
    <w:rsid w:val="004B2F96"/>
    <w:rsid w:val="004B36CF"/>
    <w:rsid w:val="004B44CA"/>
    <w:rsid w:val="004B4560"/>
    <w:rsid w:val="004B514F"/>
    <w:rsid w:val="004B790E"/>
    <w:rsid w:val="004B7E8A"/>
    <w:rsid w:val="004B7FF1"/>
    <w:rsid w:val="004C02C1"/>
    <w:rsid w:val="004C02D9"/>
    <w:rsid w:val="004C04FF"/>
    <w:rsid w:val="004C0DC5"/>
    <w:rsid w:val="004C0EE0"/>
    <w:rsid w:val="004C12BE"/>
    <w:rsid w:val="004C17D0"/>
    <w:rsid w:val="004C1B6B"/>
    <w:rsid w:val="004C2AA6"/>
    <w:rsid w:val="004C2C98"/>
    <w:rsid w:val="004C37FD"/>
    <w:rsid w:val="004C3AC6"/>
    <w:rsid w:val="004C427A"/>
    <w:rsid w:val="004C42E2"/>
    <w:rsid w:val="004C4BFA"/>
    <w:rsid w:val="004C54CD"/>
    <w:rsid w:val="004C5745"/>
    <w:rsid w:val="004C57DC"/>
    <w:rsid w:val="004C6087"/>
    <w:rsid w:val="004C66E3"/>
    <w:rsid w:val="004C6BE6"/>
    <w:rsid w:val="004C6D84"/>
    <w:rsid w:val="004C74CA"/>
    <w:rsid w:val="004C7F85"/>
    <w:rsid w:val="004D0165"/>
    <w:rsid w:val="004D0536"/>
    <w:rsid w:val="004D057E"/>
    <w:rsid w:val="004D07BF"/>
    <w:rsid w:val="004D1862"/>
    <w:rsid w:val="004D2044"/>
    <w:rsid w:val="004D2071"/>
    <w:rsid w:val="004D232E"/>
    <w:rsid w:val="004D2A19"/>
    <w:rsid w:val="004D2BD3"/>
    <w:rsid w:val="004D2E67"/>
    <w:rsid w:val="004D2F3E"/>
    <w:rsid w:val="004D33D4"/>
    <w:rsid w:val="004D3E8C"/>
    <w:rsid w:val="004D3F27"/>
    <w:rsid w:val="004D4A4E"/>
    <w:rsid w:val="004D4AA7"/>
    <w:rsid w:val="004D6A1F"/>
    <w:rsid w:val="004D6B2C"/>
    <w:rsid w:val="004D7496"/>
    <w:rsid w:val="004D78B7"/>
    <w:rsid w:val="004D7ADC"/>
    <w:rsid w:val="004D7B9E"/>
    <w:rsid w:val="004E0D48"/>
    <w:rsid w:val="004E0D94"/>
    <w:rsid w:val="004E1383"/>
    <w:rsid w:val="004E238C"/>
    <w:rsid w:val="004E2564"/>
    <w:rsid w:val="004E2D50"/>
    <w:rsid w:val="004E4602"/>
    <w:rsid w:val="004E497E"/>
    <w:rsid w:val="004E4CC9"/>
    <w:rsid w:val="004E4FC2"/>
    <w:rsid w:val="004E61A4"/>
    <w:rsid w:val="004E6509"/>
    <w:rsid w:val="004E68B5"/>
    <w:rsid w:val="004E6A4D"/>
    <w:rsid w:val="004E6F16"/>
    <w:rsid w:val="004F068C"/>
    <w:rsid w:val="004F0CC6"/>
    <w:rsid w:val="004F0CD3"/>
    <w:rsid w:val="004F1562"/>
    <w:rsid w:val="004F1834"/>
    <w:rsid w:val="004F1D93"/>
    <w:rsid w:val="004F24BC"/>
    <w:rsid w:val="004F2B99"/>
    <w:rsid w:val="004F38E0"/>
    <w:rsid w:val="004F40DA"/>
    <w:rsid w:val="004F4516"/>
    <w:rsid w:val="004F52A7"/>
    <w:rsid w:val="004F61FB"/>
    <w:rsid w:val="004F6AD7"/>
    <w:rsid w:val="004F6AFD"/>
    <w:rsid w:val="004F6B58"/>
    <w:rsid w:val="004F6F25"/>
    <w:rsid w:val="004F798F"/>
    <w:rsid w:val="004F7FCE"/>
    <w:rsid w:val="005001EF"/>
    <w:rsid w:val="00501ED4"/>
    <w:rsid w:val="00502766"/>
    <w:rsid w:val="0050283E"/>
    <w:rsid w:val="005031BA"/>
    <w:rsid w:val="005038A4"/>
    <w:rsid w:val="005039BA"/>
    <w:rsid w:val="00503E11"/>
    <w:rsid w:val="00504C01"/>
    <w:rsid w:val="00504C56"/>
    <w:rsid w:val="005055B4"/>
    <w:rsid w:val="005055F1"/>
    <w:rsid w:val="005056E0"/>
    <w:rsid w:val="0050573E"/>
    <w:rsid w:val="00505801"/>
    <w:rsid w:val="0050612F"/>
    <w:rsid w:val="00506577"/>
    <w:rsid w:val="005073B9"/>
    <w:rsid w:val="00507759"/>
    <w:rsid w:val="005079CF"/>
    <w:rsid w:val="00511CD2"/>
    <w:rsid w:val="00512976"/>
    <w:rsid w:val="00512ACF"/>
    <w:rsid w:val="00512AF6"/>
    <w:rsid w:val="00512C84"/>
    <w:rsid w:val="00512D79"/>
    <w:rsid w:val="0051305B"/>
    <w:rsid w:val="00513472"/>
    <w:rsid w:val="00514226"/>
    <w:rsid w:val="00514859"/>
    <w:rsid w:val="00515BAE"/>
    <w:rsid w:val="0051609B"/>
    <w:rsid w:val="0051639E"/>
    <w:rsid w:val="00517186"/>
    <w:rsid w:val="00517CBA"/>
    <w:rsid w:val="005202BB"/>
    <w:rsid w:val="005207EE"/>
    <w:rsid w:val="00522061"/>
    <w:rsid w:val="00522103"/>
    <w:rsid w:val="0052300C"/>
    <w:rsid w:val="005232FC"/>
    <w:rsid w:val="00523856"/>
    <w:rsid w:val="00524549"/>
    <w:rsid w:val="005247E6"/>
    <w:rsid w:val="0052498D"/>
    <w:rsid w:val="00524A17"/>
    <w:rsid w:val="00524A45"/>
    <w:rsid w:val="00524FA2"/>
    <w:rsid w:val="005251D5"/>
    <w:rsid w:val="00525608"/>
    <w:rsid w:val="005258E8"/>
    <w:rsid w:val="0052607B"/>
    <w:rsid w:val="005261A1"/>
    <w:rsid w:val="005264D0"/>
    <w:rsid w:val="00526D6E"/>
    <w:rsid w:val="005307C5"/>
    <w:rsid w:val="0053153D"/>
    <w:rsid w:val="0053187A"/>
    <w:rsid w:val="00531907"/>
    <w:rsid w:val="0053199E"/>
    <w:rsid w:val="005319EE"/>
    <w:rsid w:val="0053227B"/>
    <w:rsid w:val="00532A34"/>
    <w:rsid w:val="00532FEE"/>
    <w:rsid w:val="0053393C"/>
    <w:rsid w:val="005348E0"/>
    <w:rsid w:val="00534B71"/>
    <w:rsid w:val="00536B64"/>
    <w:rsid w:val="005371A0"/>
    <w:rsid w:val="0053764E"/>
    <w:rsid w:val="00537A37"/>
    <w:rsid w:val="00540940"/>
    <w:rsid w:val="005410BA"/>
    <w:rsid w:val="005410E4"/>
    <w:rsid w:val="005410E9"/>
    <w:rsid w:val="005411B2"/>
    <w:rsid w:val="00541B37"/>
    <w:rsid w:val="00541E0D"/>
    <w:rsid w:val="00541EFD"/>
    <w:rsid w:val="005436E3"/>
    <w:rsid w:val="0054471D"/>
    <w:rsid w:val="00544735"/>
    <w:rsid w:val="00544C10"/>
    <w:rsid w:val="0054502C"/>
    <w:rsid w:val="00545655"/>
    <w:rsid w:val="0054575D"/>
    <w:rsid w:val="00545F99"/>
    <w:rsid w:val="005503C7"/>
    <w:rsid w:val="00550427"/>
    <w:rsid w:val="00551048"/>
    <w:rsid w:val="005515C8"/>
    <w:rsid w:val="005528DD"/>
    <w:rsid w:val="00552B9E"/>
    <w:rsid w:val="00552BF2"/>
    <w:rsid w:val="00552F44"/>
    <w:rsid w:val="0055379E"/>
    <w:rsid w:val="005545EB"/>
    <w:rsid w:val="005551ED"/>
    <w:rsid w:val="00555224"/>
    <w:rsid w:val="005553FF"/>
    <w:rsid w:val="00555DA4"/>
    <w:rsid w:val="00556300"/>
    <w:rsid w:val="0055732C"/>
    <w:rsid w:val="00557336"/>
    <w:rsid w:val="00557969"/>
    <w:rsid w:val="00557A2C"/>
    <w:rsid w:val="00557DD5"/>
    <w:rsid w:val="00557E61"/>
    <w:rsid w:val="00557F39"/>
    <w:rsid w:val="00562245"/>
    <w:rsid w:val="005631CB"/>
    <w:rsid w:val="005635AF"/>
    <w:rsid w:val="00563B86"/>
    <w:rsid w:val="00563FCD"/>
    <w:rsid w:val="005649A3"/>
    <w:rsid w:val="00564DE5"/>
    <w:rsid w:val="005651D8"/>
    <w:rsid w:val="00566D97"/>
    <w:rsid w:val="0056773D"/>
    <w:rsid w:val="00567891"/>
    <w:rsid w:val="00570442"/>
    <w:rsid w:val="00570EA3"/>
    <w:rsid w:val="00572E95"/>
    <w:rsid w:val="0057381A"/>
    <w:rsid w:val="00573D91"/>
    <w:rsid w:val="0057510B"/>
    <w:rsid w:val="0057556A"/>
    <w:rsid w:val="00575D75"/>
    <w:rsid w:val="00575F79"/>
    <w:rsid w:val="005761E1"/>
    <w:rsid w:val="00576B8A"/>
    <w:rsid w:val="00576E8A"/>
    <w:rsid w:val="00577BA3"/>
    <w:rsid w:val="0058082C"/>
    <w:rsid w:val="0058152E"/>
    <w:rsid w:val="0058158B"/>
    <w:rsid w:val="00581CF2"/>
    <w:rsid w:val="00581E61"/>
    <w:rsid w:val="00581F47"/>
    <w:rsid w:val="0058212C"/>
    <w:rsid w:val="00582245"/>
    <w:rsid w:val="00582450"/>
    <w:rsid w:val="0058249A"/>
    <w:rsid w:val="00582929"/>
    <w:rsid w:val="00583E0C"/>
    <w:rsid w:val="005842F5"/>
    <w:rsid w:val="0058472A"/>
    <w:rsid w:val="00585861"/>
    <w:rsid w:val="00585D05"/>
    <w:rsid w:val="005861DF"/>
    <w:rsid w:val="0058653F"/>
    <w:rsid w:val="0058688E"/>
    <w:rsid w:val="00586A3F"/>
    <w:rsid w:val="00587BD3"/>
    <w:rsid w:val="00590152"/>
    <w:rsid w:val="005901B3"/>
    <w:rsid w:val="005903D0"/>
    <w:rsid w:val="0059053A"/>
    <w:rsid w:val="00590854"/>
    <w:rsid w:val="0059119F"/>
    <w:rsid w:val="00591CD4"/>
    <w:rsid w:val="0059231F"/>
    <w:rsid w:val="00592A2B"/>
    <w:rsid w:val="00592D44"/>
    <w:rsid w:val="0059310B"/>
    <w:rsid w:val="005937DE"/>
    <w:rsid w:val="00593A4D"/>
    <w:rsid w:val="00593A86"/>
    <w:rsid w:val="00593DCF"/>
    <w:rsid w:val="0059455F"/>
    <w:rsid w:val="005949EB"/>
    <w:rsid w:val="00594DD8"/>
    <w:rsid w:val="00594E31"/>
    <w:rsid w:val="0059533F"/>
    <w:rsid w:val="005955DD"/>
    <w:rsid w:val="00595C50"/>
    <w:rsid w:val="00595E5D"/>
    <w:rsid w:val="00597571"/>
    <w:rsid w:val="005A04A9"/>
    <w:rsid w:val="005A080D"/>
    <w:rsid w:val="005A0881"/>
    <w:rsid w:val="005A1852"/>
    <w:rsid w:val="005A24FE"/>
    <w:rsid w:val="005A2665"/>
    <w:rsid w:val="005A2B75"/>
    <w:rsid w:val="005A328C"/>
    <w:rsid w:val="005A3516"/>
    <w:rsid w:val="005A4108"/>
    <w:rsid w:val="005A4523"/>
    <w:rsid w:val="005A4AD9"/>
    <w:rsid w:val="005A5258"/>
    <w:rsid w:val="005A59DA"/>
    <w:rsid w:val="005A6EB4"/>
    <w:rsid w:val="005B0288"/>
    <w:rsid w:val="005B0DC6"/>
    <w:rsid w:val="005B0DE0"/>
    <w:rsid w:val="005B103B"/>
    <w:rsid w:val="005B13D3"/>
    <w:rsid w:val="005B1C11"/>
    <w:rsid w:val="005B234F"/>
    <w:rsid w:val="005B2A75"/>
    <w:rsid w:val="005B31BE"/>
    <w:rsid w:val="005B43FF"/>
    <w:rsid w:val="005B4F4F"/>
    <w:rsid w:val="005B5805"/>
    <w:rsid w:val="005B5DE4"/>
    <w:rsid w:val="005B641B"/>
    <w:rsid w:val="005B6ACF"/>
    <w:rsid w:val="005B6C70"/>
    <w:rsid w:val="005B6E73"/>
    <w:rsid w:val="005B6F3A"/>
    <w:rsid w:val="005B6F6E"/>
    <w:rsid w:val="005C04C3"/>
    <w:rsid w:val="005C0528"/>
    <w:rsid w:val="005C08A0"/>
    <w:rsid w:val="005C08C7"/>
    <w:rsid w:val="005C0C3B"/>
    <w:rsid w:val="005C0EA2"/>
    <w:rsid w:val="005C1926"/>
    <w:rsid w:val="005C1B4B"/>
    <w:rsid w:val="005C1B6B"/>
    <w:rsid w:val="005C1F0D"/>
    <w:rsid w:val="005C206A"/>
    <w:rsid w:val="005C212E"/>
    <w:rsid w:val="005C34D3"/>
    <w:rsid w:val="005C35A5"/>
    <w:rsid w:val="005C36DE"/>
    <w:rsid w:val="005C395D"/>
    <w:rsid w:val="005C4436"/>
    <w:rsid w:val="005C4CBF"/>
    <w:rsid w:val="005C53DC"/>
    <w:rsid w:val="005C5962"/>
    <w:rsid w:val="005C5FBA"/>
    <w:rsid w:val="005C606E"/>
    <w:rsid w:val="005C70F6"/>
    <w:rsid w:val="005D01D3"/>
    <w:rsid w:val="005D05E0"/>
    <w:rsid w:val="005D0D67"/>
    <w:rsid w:val="005D0EDA"/>
    <w:rsid w:val="005D1871"/>
    <w:rsid w:val="005D1B51"/>
    <w:rsid w:val="005D1D46"/>
    <w:rsid w:val="005D1D7C"/>
    <w:rsid w:val="005D23C4"/>
    <w:rsid w:val="005D266F"/>
    <w:rsid w:val="005D3D8B"/>
    <w:rsid w:val="005D421D"/>
    <w:rsid w:val="005D5273"/>
    <w:rsid w:val="005D750D"/>
    <w:rsid w:val="005D7598"/>
    <w:rsid w:val="005D7807"/>
    <w:rsid w:val="005E050E"/>
    <w:rsid w:val="005E0817"/>
    <w:rsid w:val="005E0A43"/>
    <w:rsid w:val="005E0FB2"/>
    <w:rsid w:val="005E10E9"/>
    <w:rsid w:val="005E165B"/>
    <w:rsid w:val="005E1D47"/>
    <w:rsid w:val="005E1F84"/>
    <w:rsid w:val="005E2714"/>
    <w:rsid w:val="005E2EFF"/>
    <w:rsid w:val="005E321E"/>
    <w:rsid w:val="005E3438"/>
    <w:rsid w:val="005E34EB"/>
    <w:rsid w:val="005E381F"/>
    <w:rsid w:val="005E3822"/>
    <w:rsid w:val="005E45B1"/>
    <w:rsid w:val="005E4747"/>
    <w:rsid w:val="005E4B7F"/>
    <w:rsid w:val="005E537D"/>
    <w:rsid w:val="005E5479"/>
    <w:rsid w:val="005E5D60"/>
    <w:rsid w:val="005E5DC4"/>
    <w:rsid w:val="005E6C1A"/>
    <w:rsid w:val="005E777D"/>
    <w:rsid w:val="005F10D7"/>
    <w:rsid w:val="005F1264"/>
    <w:rsid w:val="005F170A"/>
    <w:rsid w:val="005F21CA"/>
    <w:rsid w:val="005F2A09"/>
    <w:rsid w:val="005F362E"/>
    <w:rsid w:val="005F3858"/>
    <w:rsid w:val="005F4336"/>
    <w:rsid w:val="005F485A"/>
    <w:rsid w:val="005F4D64"/>
    <w:rsid w:val="005F4F9D"/>
    <w:rsid w:val="005F5D2C"/>
    <w:rsid w:val="005F6F1C"/>
    <w:rsid w:val="006000F2"/>
    <w:rsid w:val="006011D5"/>
    <w:rsid w:val="00601260"/>
    <w:rsid w:val="006013D8"/>
    <w:rsid w:val="0060143F"/>
    <w:rsid w:val="00601BAE"/>
    <w:rsid w:val="0060228D"/>
    <w:rsid w:val="00602703"/>
    <w:rsid w:val="00602827"/>
    <w:rsid w:val="006028EE"/>
    <w:rsid w:val="0060299C"/>
    <w:rsid w:val="00602BD2"/>
    <w:rsid w:val="0060444C"/>
    <w:rsid w:val="00605F8E"/>
    <w:rsid w:val="00606254"/>
    <w:rsid w:val="0060730F"/>
    <w:rsid w:val="00607F91"/>
    <w:rsid w:val="00610A56"/>
    <w:rsid w:val="00610B91"/>
    <w:rsid w:val="00611D1A"/>
    <w:rsid w:val="00612DEF"/>
    <w:rsid w:val="0061308B"/>
    <w:rsid w:val="0061399E"/>
    <w:rsid w:val="00614201"/>
    <w:rsid w:val="0061420F"/>
    <w:rsid w:val="006142F2"/>
    <w:rsid w:val="006147DA"/>
    <w:rsid w:val="00615F01"/>
    <w:rsid w:val="00616635"/>
    <w:rsid w:val="00616B6A"/>
    <w:rsid w:val="006200AE"/>
    <w:rsid w:val="006205FA"/>
    <w:rsid w:val="00620705"/>
    <w:rsid w:val="00621A05"/>
    <w:rsid w:val="00621B4C"/>
    <w:rsid w:val="006238D1"/>
    <w:rsid w:val="00623C3A"/>
    <w:rsid w:val="006247FF"/>
    <w:rsid w:val="0062487E"/>
    <w:rsid w:val="006251AC"/>
    <w:rsid w:val="006258DF"/>
    <w:rsid w:val="0062603A"/>
    <w:rsid w:val="006264CF"/>
    <w:rsid w:val="00626FD8"/>
    <w:rsid w:val="00630A40"/>
    <w:rsid w:val="00630D34"/>
    <w:rsid w:val="00630DCB"/>
    <w:rsid w:val="0063237A"/>
    <w:rsid w:val="00632C16"/>
    <w:rsid w:val="006344E1"/>
    <w:rsid w:val="0063452D"/>
    <w:rsid w:val="00634BBF"/>
    <w:rsid w:val="00635C84"/>
    <w:rsid w:val="0063633E"/>
    <w:rsid w:val="00636C19"/>
    <w:rsid w:val="00637007"/>
    <w:rsid w:val="006373B5"/>
    <w:rsid w:val="00637838"/>
    <w:rsid w:val="0063787B"/>
    <w:rsid w:val="00637D44"/>
    <w:rsid w:val="006401FB"/>
    <w:rsid w:val="006406FB"/>
    <w:rsid w:val="00640C78"/>
    <w:rsid w:val="00641076"/>
    <w:rsid w:val="00641233"/>
    <w:rsid w:val="0064135F"/>
    <w:rsid w:val="0064186F"/>
    <w:rsid w:val="00642210"/>
    <w:rsid w:val="006433E7"/>
    <w:rsid w:val="00643488"/>
    <w:rsid w:val="00643981"/>
    <w:rsid w:val="00643ABE"/>
    <w:rsid w:val="00643C67"/>
    <w:rsid w:val="0064485F"/>
    <w:rsid w:val="006448EC"/>
    <w:rsid w:val="00644E37"/>
    <w:rsid w:val="00644F69"/>
    <w:rsid w:val="00645255"/>
    <w:rsid w:val="00645FE1"/>
    <w:rsid w:val="0064628F"/>
    <w:rsid w:val="006464C8"/>
    <w:rsid w:val="006469A6"/>
    <w:rsid w:val="00646B86"/>
    <w:rsid w:val="00646CD9"/>
    <w:rsid w:val="00646D22"/>
    <w:rsid w:val="00647764"/>
    <w:rsid w:val="0065007C"/>
    <w:rsid w:val="0065017D"/>
    <w:rsid w:val="006504D5"/>
    <w:rsid w:val="00651F5F"/>
    <w:rsid w:val="00653609"/>
    <w:rsid w:val="00653E3E"/>
    <w:rsid w:val="006543AC"/>
    <w:rsid w:val="00654F61"/>
    <w:rsid w:val="00655462"/>
    <w:rsid w:val="0065587F"/>
    <w:rsid w:val="00656962"/>
    <w:rsid w:val="006569AF"/>
    <w:rsid w:val="00656F26"/>
    <w:rsid w:val="00657286"/>
    <w:rsid w:val="006572F8"/>
    <w:rsid w:val="00660113"/>
    <w:rsid w:val="00660EBE"/>
    <w:rsid w:val="00661052"/>
    <w:rsid w:val="00662437"/>
    <w:rsid w:val="00662B41"/>
    <w:rsid w:val="00662E48"/>
    <w:rsid w:val="00663429"/>
    <w:rsid w:val="006635B3"/>
    <w:rsid w:val="00663961"/>
    <w:rsid w:val="006639A1"/>
    <w:rsid w:val="006645B3"/>
    <w:rsid w:val="00664920"/>
    <w:rsid w:val="00664C32"/>
    <w:rsid w:val="00664FE8"/>
    <w:rsid w:val="006652CB"/>
    <w:rsid w:val="0066530F"/>
    <w:rsid w:val="0066569E"/>
    <w:rsid w:val="0066714E"/>
    <w:rsid w:val="00667F83"/>
    <w:rsid w:val="00670324"/>
    <w:rsid w:val="00670B2F"/>
    <w:rsid w:val="00670B6C"/>
    <w:rsid w:val="00670BCF"/>
    <w:rsid w:val="00672857"/>
    <w:rsid w:val="0067330A"/>
    <w:rsid w:val="006734C5"/>
    <w:rsid w:val="0067414A"/>
    <w:rsid w:val="00674F49"/>
    <w:rsid w:val="00675C02"/>
    <w:rsid w:val="0067676D"/>
    <w:rsid w:val="00676E66"/>
    <w:rsid w:val="00676F9F"/>
    <w:rsid w:val="00677117"/>
    <w:rsid w:val="00677261"/>
    <w:rsid w:val="0067746F"/>
    <w:rsid w:val="006801D0"/>
    <w:rsid w:val="0068117C"/>
    <w:rsid w:val="006818A0"/>
    <w:rsid w:val="00682A4E"/>
    <w:rsid w:val="00683335"/>
    <w:rsid w:val="006838CD"/>
    <w:rsid w:val="006841DF"/>
    <w:rsid w:val="00684BA4"/>
    <w:rsid w:val="00684C4B"/>
    <w:rsid w:val="006853B5"/>
    <w:rsid w:val="006861C4"/>
    <w:rsid w:val="006867E2"/>
    <w:rsid w:val="00687EB1"/>
    <w:rsid w:val="00690267"/>
    <w:rsid w:val="00690B65"/>
    <w:rsid w:val="00690FE3"/>
    <w:rsid w:val="00691D18"/>
    <w:rsid w:val="00693E46"/>
    <w:rsid w:val="006947E4"/>
    <w:rsid w:val="00694E9C"/>
    <w:rsid w:val="00695675"/>
    <w:rsid w:val="006956CD"/>
    <w:rsid w:val="0069599D"/>
    <w:rsid w:val="00696417"/>
    <w:rsid w:val="00696904"/>
    <w:rsid w:val="00696F06"/>
    <w:rsid w:val="006973C5"/>
    <w:rsid w:val="0069757B"/>
    <w:rsid w:val="00697D94"/>
    <w:rsid w:val="006A073E"/>
    <w:rsid w:val="006A076D"/>
    <w:rsid w:val="006A090D"/>
    <w:rsid w:val="006A0B4F"/>
    <w:rsid w:val="006A0F8E"/>
    <w:rsid w:val="006A1752"/>
    <w:rsid w:val="006A1DDB"/>
    <w:rsid w:val="006A22DE"/>
    <w:rsid w:val="006A234E"/>
    <w:rsid w:val="006A26F4"/>
    <w:rsid w:val="006A2B63"/>
    <w:rsid w:val="006A3610"/>
    <w:rsid w:val="006A3975"/>
    <w:rsid w:val="006A3CD8"/>
    <w:rsid w:val="006A4767"/>
    <w:rsid w:val="006A4C5D"/>
    <w:rsid w:val="006A4F76"/>
    <w:rsid w:val="006A6BC8"/>
    <w:rsid w:val="006B059F"/>
    <w:rsid w:val="006B155E"/>
    <w:rsid w:val="006B1AB8"/>
    <w:rsid w:val="006B22B5"/>
    <w:rsid w:val="006B285A"/>
    <w:rsid w:val="006B28DD"/>
    <w:rsid w:val="006B33A3"/>
    <w:rsid w:val="006B4A82"/>
    <w:rsid w:val="006B537B"/>
    <w:rsid w:val="006B54FA"/>
    <w:rsid w:val="006B5564"/>
    <w:rsid w:val="006B5950"/>
    <w:rsid w:val="006B59B0"/>
    <w:rsid w:val="006B5B93"/>
    <w:rsid w:val="006B6220"/>
    <w:rsid w:val="006B72DF"/>
    <w:rsid w:val="006B7A3A"/>
    <w:rsid w:val="006B7BBB"/>
    <w:rsid w:val="006C05AD"/>
    <w:rsid w:val="006C08D3"/>
    <w:rsid w:val="006C0D32"/>
    <w:rsid w:val="006C13F4"/>
    <w:rsid w:val="006C1745"/>
    <w:rsid w:val="006C1B82"/>
    <w:rsid w:val="006C2686"/>
    <w:rsid w:val="006C32F8"/>
    <w:rsid w:val="006C5158"/>
    <w:rsid w:val="006C5334"/>
    <w:rsid w:val="006C6A1F"/>
    <w:rsid w:val="006C6BFA"/>
    <w:rsid w:val="006C70A8"/>
    <w:rsid w:val="006D0183"/>
    <w:rsid w:val="006D0579"/>
    <w:rsid w:val="006D0F51"/>
    <w:rsid w:val="006D17E0"/>
    <w:rsid w:val="006D1F58"/>
    <w:rsid w:val="006D2ADE"/>
    <w:rsid w:val="006D2FD3"/>
    <w:rsid w:val="006D30CB"/>
    <w:rsid w:val="006D3215"/>
    <w:rsid w:val="006D3D97"/>
    <w:rsid w:val="006D4B81"/>
    <w:rsid w:val="006D507B"/>
    <w:rsid w:val="006D625B"/>
    <w:rsid w:val="006D63E7"/>
    <w:rsid w:val="006D640D"/>
    <w:rsid w:val="006D6969"/>
    <w:rsid w:val="006D6A17"/>
    <w:rsid w:val="006D6C41"/>
    <w:rsid w:val="006D7EAC"/>
    <w:rsid w:val="006E06E4"/>
    <w:rsid w:val="006E0A1A"/>
    <w:rsid w:val="006E0D8B"/>
    <w:rsid w:val="006E0EFE"/>
    <w:rsid w:val="006E193C"/>
    <w:rsid w:val="006E2438"/>
    <w:rsid w:val="006E2940"/>
    <w:rsid w:val="006E2E7A"/>
    <w:rsid w:val="006E3489"/>
    <w:rsid w:val="006E3FFB"/>
    <w:rsid w:val="006E41CF"/>
    <w:rsid w:val="006E45F0"/>
    <w:rsid w:val="006E4856"/>
    <w:rsid w:val="006E4A71"/>
    <w:rsid w:val="006E5323"/>
    <w:rsid w:val="006E5585"/>
    <w:rsid w:val="006E5F70"/>
    <w:rsid w:val="006E69EA"/>
    <w:rsid w:val="006E6D46"/>
    <w:rsid w:val="006E7444"/>
    <w:rsid w:val="006E7C0A"/>
    <w:rsid w:val="006F0AB5"/>
    <w:rsid w:val="006F0D97"/>
    <w:rsid w:val="006F0E2D"/>
    <w:rsid w:val="006F24EA"/>
    <w:rsid w:val="006F2CF4"/>
    <w:rsid w:val="006F3519"/>
    <w:rsid w:val="006F3C78"/>
    <w:rsid w:val="006F4280"/>
    <w:rsid w:val="006F4753"/>
    <w:rsid w:val="006F787A"/>
    <w:rsid w:val="006F7F7C"/>
    <w:rsid w:val="00700031"/>
    <w:rsid w:val="007000E8"/>
    <w:rsid w:val="007002F2"/>
    <w:rsid w:val="007004E1"/>
    <w:rsid w:val="00702757"/>
    <w:rsid w:val="0070283C"/>
    <w:rsid w:val="00702B08"/>
    <w:rsid w:val="007033CC"/>
    <w:rsid w:val="007037C1"/>
    <w:rsid w:val="00703A4C"/>
    <w:rsid w:val="007040CE"/>
    <w:rsid w:val="0070508C"/>
    <w:rsid w:val="00705FCB"/>
    <w:rsid w:val="0070621D"/>
    <w:rsid w:val="00706F2C"/>
    <w:rsid w:val="007106E7"/>
    <w:rsid w:val="0071072D"/>
    <w:rsid w:val="007108D4"/>
    <w:rsid w:val="00711213"/>
    <w:rsid w:val="007116CE"/>
    <w:rsid w:val="0071185B"/>
    <w:rsid w:val="00713BA8"/>
    <w:rsid w:val="00713E62"/>
    <w:rsid w:val="00714012"/>
    <w:rsid w:val="007170A7"/>
    <w:rsid w:val="0071757E"/>
    <w:rsid w:val="00717D65"/>
    <w:rsid w:val="00721A69"/>
    <w:rsid w:val="007225DC"/>
    <w:rsid w:val="00722BC2"/>
    <w:rsid w:val="007235EE"/>
    <w:rsid w:val="00723754"/>
    <w:rsid w:val="00723F00"/>
    <w:rsid w:val="00726404"/>
    <w:rsid w:val="0072716E"/>
    <w:rsid w:val="007277E6"/>
    <w:rsid w:val="00727D6C"/>
    <w:rsid w:val="00727F5F"/>
    <w:rsid w:val="007301E1"/>
    <w:rsid w:val="007318E3"/>
    <w:rsid w:val="00731C56"/>
    <w:rsid w:val="00732623"/>
    <w:rsid w:val="007334D8"/>
    <w:rsid w:val="00734377"/>
    <w:rsid w:val="007347BB"/>
    <w:rsid w:val="00734B3D"/>
    <w:rsid w:val="00735A3A"/>
    <w:rsid w:val="0073633A"/>
    <w:rsid w:val="00736FF9"/>
    <w:rsid w:val="00740451"/>
    <w:rsid w:val="00740B60"/>
    <w:rsid w:val="00740E93"/>
    <w:rsid w:val="00740EBC"/>
    <w:rsid w:val="007411A4"/>
    <w:rsid w:val="00742162"/>
    <w:rsid w:val="0074240B"/>
    <w:rsid w:val="007426D2"/>
    <w:rsid w:val="00742751"/>
    <w:rsid w:val="0074413C"/>
    <w:rsid w:val="0074483A"/>
    <w:rsid w:val="00745D19"/>
    <w:rsid w:val="00746285"/>
    <w:rsid w:val="007465FE"/>
    <w:rsid w:val="00746843"/>
    <w:rsid w:val="00746A03"/>
    <w:rsid w:val="00746B66"/>
    <w:rsid w:val="00746C6C"/>
    <w:rsid w:val="00747290"/>
    <w:rsid w:val="00747DC8"/>
    <w:rsid w:val="0075061A"/>
    <w:rsid w:val="007509DE"/>
    <w:rsid w:val="007513AB"/>
    <w:rsid w:val="0075271A"/>
    <w:rsid w:val="0075346B"/>
    <w:rsid w:val="0075679F"/>
    <w:rsid w:val="00756D16"/>
    <w:rsid w:val="00757941"/>
    <w:rsid w:val="00757D3D"/>
    <w:rsid w:val="00760207"/>
    <w:rsid w:val="007602DA"/>
    <w:rsid w:val="00760A83"/>
    <w:rsid w:val="00760AF4"/>
    <w:rsid w:val="00762E87"/>
    <w:rsid w:val="00762EAB"/>
    <w:rsid w:val="00763D46"/>
    <w:rsid w:val="00764BE5"/>
    <w:rsid w:val="0076631C"/>
    <w:rsid w:val="00766608"/>
    <w:rsid w:val="007669F3"/>
    <w:rsid w:val="00766BE1"/>
    <w:rsid w:val="00767C7B"/>
    <w:rsid w:val="007700D7"/>
    <w:rsid w:val="00771978"/>
    <w:rsid w:val="00773B39"/>
    <w:rsid w:val="007749AB"/>
    <w:rsid w:val="007754E3"/>
    <w:rsid w:val="00775FAD"/>
    <w:rsid w:val="007760B8"/>
    <w:rsid w:val="007766DC"/>
    <w:rsid w:val="00776B70"/>
    <w:rsid w:val="007770AF"/>
    <w:rsid w:val="007770C6"/>
    <w:rsid w:val="00777E59"/>
    <w:rsid w:val="00780615"/>
    <w:rsid w:val="0078106F"/>
    <w:rsid w:val="00782698"/>
    <w:rsid w:val="007831D5"/>
    <w:rsid w:val="0078466F"/>
    <w:rsid w:val="00786699"/>
    <w:rsid w:val="00786737"/>
    <w:rsid w:val="007867C5"/>
    <w:rsid w:val="00786D0B"/>
    <w:rsid w:val="00787233"/>
    <w:rsid w:val="00787BAD"/>
    <w:rsid w:val="00787C81"/>
    <w:rsid w:val="00787F48"/>
    <w:rsid w:val="0079029E"/>
    <w:rsid w:val="00790BC4"/>
    <w:rsid w:val="007912E8"/>
    <w:rsid w:val="00791CAE"/>
    <w:rsid w:val="00791F34"/>
    <w:rsid w:val="00791FD0"/>
    <w:rsid w:val="007923CA"/>
    <w:rsid w:val="00792786"/>
    <w:rsid w:val="00792DAD"/>
    <w:rsid w:val="00792FA3"/>
    <w:rsid w:val="0079395A"/>
    <w:rsid w:val="00793A4A"/>
    <w:rsid w:val="00794471"/>
    <w:rsid w:val="00794A78"/>
    <w:rsid w:val="007953E8"/>
    <w:rsid w:val="007954C5"/>
    <w:rsid w:val="00795EAC"/>
    <w:rsid w:val="007A040A"/>
    <w:rsid w:val="007A132E"/>
    <w:rsid w:val="007A1953"/>
    <w:rsid w:val="007A2AAF"/>
    <w:rsid w:val="007A2E91"/>
    <w:rsid w:val="007A2FC2"/>
    <w:rsid w:val="007A30D3"/>
    <w:rsid w:val="007A3772"/>
    <w:rsid w:val="007A3E8B"/>
    <w:rsid w:val="007A4131"/>
    <w:rsid w:val="007A58D9"/>
    <w:rsid w:val="007A7119"/>
    <w:rsid w:val="007A74C4"/>
    <w:rsid w:val="007B0316"/>
    <w:rsid w:val="007B10E7"/>
    <w:rsid w:val="007B2C81"/>
    <w:rsid w:val="007B2CAF"/>
    <w:rsid w:val="007B3D93"/>
    <w:rsid w:val="007B3EAD"/>
    <w:rsid w:val="007B5230"/>
    <w:rsid w:val="007B696A"/>
    <w:rsid w:val="007B7CE7"/>
    <w:rsid w:val="007B7D1D"/>
    <w:rsid w:val="007C0971"/>
    <w:rsid w:val="007C1072"/>
    <w:rsid w:val="007C1078"/>
    <w:rsid w:val="007C14CB"/>
    <w:rsid w:val="007C2049"/>
    <w:rsid w:val="007C2AA5"/>
    <w:rsid w:val="007C3A69"/>
    <w:rsid w:val="007C4074"/>
    <w:rsid w:val="007C48C7"/>
    <w:rsid w:val="007C51B6"/>
    <w:rsid w:val="007C5481"/>
    <w:rsid w:val="007C57AC"/>
    <w:rsid w:val="007C5A23"/>
    <w:rsid w:val="007C5AB7"/>
    <w:rsid w:val="007C5F6F"/>
    <w:rsid w:val="007C76A6"/>
    <w:rsid w:val="007D00DC"/>
    <w:rsid w:val="007D0133"/>
    <w:rsid w:val="007D0A39"/>
    <w:rsid w:val="007D0FEC"/>
    <w:rsid w:val="007D125F"/>
    <w:rsid w:val="007D2951"/>
    <w:rsid w:val="007D3760"/>
    <w:rsid w:val="007D3E53"/>
    <w:rsid w:val="007D4647"/>
    <w:rsid w:val="007D5219"/>
    <w:rsid w:val="007D5259"/>
    <w:rsid w:val="007D546C"/>
    <w:rsid w:val="007D592A"/>
    <w:rsid w:val="007D6069"/>
    <w:rsid w:val="007D60FC"/>
    <w:rsid w:val="007D6267"/>
    <w:rsid w:val="007D6794"/>
    <w:rsid w:val="007D6BEF"/>
    <w:rsid w:val="007D7BE8"/>
    <w:rsid w:val="007D7C83"/>
    <w:rsid w:val="007E09EF"/>
    <w:rsid w:val="007E28AC"/>
    <w:rsid w:val="007E2F86"/>
    <w:rsid w:val="007E3A9C"/>
    <w:rsid w:val="007E4430"/>
    <w:rsid w:val="007E5541"/>
    <w:rsid w:val="007E5ADF"/>
    <w:rsid w:val="007E63AD"/>
    <w:rsid w:val="007E674F"/>
    <w:rsid w:val="007E686E"/>
    <w:rsid w:val="007E6BBC"/>
    <w:rsid w:val="007E7B3B"/>
    <w:rsid w:val="007F0818"/>
    <w:rsid w:val="007F0D74"/>
    <w:rsid w:val="007F32F9"/>
    <w:rsid w:val="007F3541"/>
    <w:rsid w:val="007F4154"/>
    <w:rsid w:val="007F418B"/>
    <w:rsid w:val="007F46CC"/>
    <w:rsid w:val="007F55C4"/>
    <w:rsid w:val="007F6DCB"/>
    <w:rsid w:val="007F7196"/>
    <w:rsid w:val="007F73BC"/>
    <w:rsid w:val="007F78C1"/>
    <w:rsid w:val="007F7E87"/>
    <w:rsid w:val="00802953"/>
    <w:rsid w:val="00802A24"/>
    <w:rsid w:val="00802A73"/>
    <w:rsid w:val="00802AD6"/>
    <w:rsid w:val="008039A6"/>
    <w:rsid w:val="00804472"/>
    <w:rsid w:val="00804AD7"/>
    <w:rsid w:val="00804AE1"/>
    <w:rsid w:val="00804C61"/>
    <w:rsid w:val="00805299"/>
    <w:rsid w:val="00806951"/>
    <w:rsid w:val="00806AC6"/>
    <w:rsid w:val="00806D45"/>
    <w:rsid w:val="00807F14"/>
    <w:rsid w:val="00810627"/>
    <w:rsid w:val="0081093B"/>
    <w:rsid w:val="00810F5F"/>
    <w:rsid w:val="00811F7B"/>
    <w:rsid w:val="00812224"/>
    <w:rsid w:val="008125B1"/>
    <w:rsid w:val="00812D7C"/>
    <w:rsid w:val="00812D9B"/>
    <w:rsid w:val="0081306D"/>
    <w:rsid w:val="00814015"/>
    <w:rsid w:val="0081477C"/>
    <w:rsid w:val="00814787"/>
    <w:rsid w:val="008152D0"/>
    <w:rsid w:val="00815A9E"/>
    <w:rsid w:val="00815AE1"/>
    <w:rsid w:val="00815AF1"/>
    <w:rsid w:val="00815DF7"/>
    <w:rsid w:val="00815FC1"/>
    <w:rsid w:val="008160FF"/>
    <w:rsid w:val="008169F0"/>
    <w:rsid w:val="00816A45"/>
    <w:rsid w:val="008177BE"/>
    <w:rsid w:val="0082002F"/>
    <w:rsid w:val="00820798"/>
    <w:rsid w:val="00820D8F"/>
    <w:rsid w:val="00820FC5"/>
    <w:rsid w:val="00821461"/>
    <w:rsid w:val="00821B5B"/>
    <w:rsid w:val="008238A0"/>
    <w:rsid w:val="00823B84"/>
    <w:rsid w:val="00824487"/>
    <w:rsid w:val="00824ABB"/>
    <w:rsid w:val="00824EB3"/>
    <w:rsid w:val="00825010"/>
    <w:rsid w:val="00825024"/>
    <w:rsid w:val="00825358"/>
    <w:rsid w:val="00825497"/>
    <w:rsid w:val="00825FDB"/>
    <w:rsid w:val="00826162"/>
    <w:rsid w:val="00826171"/>
    <w:rsid w:val="00826267"/>
    <w:rsid w:val="008264F3"/>
    <w:rsid w:val="00826AC4"/>
    <w:rsid w:val="00827715"/>
    <w:rsid w:val="00830804"/>
    <w:rsid w:val="00830DB6"/>
    <w:rsid w:val="008324E0"/>
    <w:rsid w:val="00833478"/>
    <w:rsid w:val="00834144"/>
    <w:rsid w:val="0083440C"/>
    <w:rsid w:val="008359F0"/>
    <w:rsid w:val="00836B1A"/>
    <w:rsid w:val="008401CD"/>
    <w:rsid w:val="00840385"/>
    <w:rsid w:val="008406E7"/>
    <w:rsid w:val="00840B3E"/>
    <w:rsid w:val="00841036"/>
    <w:rsid w:val="00841FEC"/>
    <w:rsid w:val="0084355E"/>
    <w:rsid w:val="00845033"/>
    <w:rsid w:val="008452E5"/>
    <w:rsid w:val="00846B53"/>
    <w:rsid w:val="00846C59"/>
    <w:rsid w:val="00846D40"/>
    <w:rsid w:val="00850225"/>
    <w:rsid w:val="00850477"/>
    <w:rsid w:val="00850E50"/>
    <w:rsid w:val="00850EE8"/>
    <w:rsid w:val="00853B6F"/>
    <w:rsid w:val="00853EB9"/>
    <w:rsid w:val="00854DBD"/>
    <w:rsid w:val="00856791"/>
    <w:rsid w:val="00857DBF"/>
    <w:rsid w:val="008600C2"/>
    <w:rsid w:val="008601F0"/>
    <w:rsid w:val="0086043A"/>
    <w:rsid w:val="00860C0B"/>
    <w:rsid w:val="008610B7"/>
    <w:rsid w:val="008628E2"/>
    <w:rsid w:val="00862BDB"/>
    <w:rsid w:val="008638D5"/>
    <w:rsid w:val="00863B3F"/>
    <w:rsid w:val="00863D9A"/>
    <w:rsid w:val="00864127"/>
    <w:rsid w:val="008647DA"/>
    <w:rsid w:val="00865855"/>
    <w:rsid w:val="008666E8"/>
    <w:rsid w:val="0086708C"/>
    <w:rsid w:val="008672BF"/>
    <w:rsid w:val="008709C8"/>
    <w:rsid w:val="00870CC5"/>
    <w:rsid w:val="00872936"/>
    <w:rsid w:val="00874159"/>
    <w:rsid w:val="008742E4"/>
    <w:rsid w:val="00874DEE"/>
    <w:rsid w:val="008750CB"/>
    <w:rsid w:val="008760A0"/>
    <w:rsid w:val="00876599"/>
    <w:rsid w:val="008766BD"/>
    <w:rsid w:val="00877C25"/>
    <w:rsid w:val="00877FC0"/>
    <w:rsid w:val="008802A7"/>
    <w:rsid w:val="00881037"/>
    <w:rsid w:val="00881D2B"/>
    <w:rsid w:val="008825AB"/>
    <w:rsid w:val="008825D8"/>
    <w:rsid w:val="00882FCE"/>
    <w:rsid w:val="008842D6"/>
    <w:rsid w:val="0088461D"/>
    <w:rsid w:val="00884681"/>
    <w:rsid w:val="00884689"/>
    <w:rsid w:val="00884870"/>
    <w:rsid w:val="008857E9"/>
    <w:rsid w:val="008859BB"/>
    <w:rsid w:val="00885E2C"/>
    <w:rsid w:val="0088686E"/>
    <w:rsid w:val="00886B42"/>
    <w:rsid w:val="00886CD0"/>
    <w:rsid w:val="00887513"/>
    <w:rsid w:val="008877BA"/>
    <w:rsid w:val="00887BE3"/>
    <w:rsid w:val="00887F0F"/>
    <w:rsid w:val="00890B6E"/>
    <w:rsid w:val="008918A9"/>
    <w:rsid w:val="00891BCC"/>
    <w:rsid w:val="00892219"/>
    <w:rsid w:val="008927F5"/>
    <w:rsid w:val="00892A3E"/>
    <w:rsid w:val="00893E38"/>
    <w:rsid w:val="0089413B"/>
    <w:rsid w:val="0089451C"/>
    <w:rsid w:val="008947FA"/>
    <w:rsid w:val="00895DF6"/>
    <w:rsid w:val="00895FE2"/>
    <w:rsid w:val="008962C6"/>
    <w:rsid w:val="008962D3"/>
    <w:rsid w:val="008A07BF"/>
    <w:rsid w:val="008A0D38"/>
    <w:rsid w:val="008A15AC"/>
    <w:rsid w:val="008A226A"/>
    <w:rsid w:val="008A2461"/>
    <w:rsid w:val="008A3B00"/>
    <w:rsid w:val="008A3FD6"/>
    <w:rsid w:val="008A4C1D"/>
    <w:rsid w:val="008A5176"/>
    <w:rsid w:val="008A5C4E"/>
    <w:rsid w:val="008A75C1"/>
    <w:rsid w:val="008A789F"/>
    <w:rsid w:val="008A7AF7"/>
    <w:rsid w:val="008A7BEF"/>
    <w:rsid w:val="008B0696"/>
    <w:rsid w:val="008B0947"/>
    <w:rsid w:val="008B13D6"/>
    <w:rsid w:val="008B23A7"/>
    <w:rsid w:val="008B367B"/>
    <w:rsid w:val="008B384C"/>
    <w:rsid w:val="008B3F3E"/>
    <w:rsid w:val="008B4413"/>
    <w:rsid w:val="008B4D77"/>
    <w:rsid w:val="008B4E13"/>
    <w:rsid w:val="008B51DA"/>
    <w:rsid w:val="008B5A7C"/>
    <w:rsid w:val="008B6C92"/>
    <w:rsid w:val="008B7311"/>
    <w:rsid w:val="008B7350"/>
    <w:rsid w:val="008B76F5"/>
    <w:rsid w:val="008C23DD"/>
    <w:rsid w:val="008C2748"/>
    <w:rsid w:val="008C27E8"/>
    <w:rsid w:val="008C3A9D"/>
    <w:rsid w:val="008C428D"/>
    <w:rsid w:val="008C5780"/>
    <w:rsid w:val="008C6B66"/>
    <w:rsid w:val="008C718A"/>
    <w:rsid w:val="008C7A96"/>
    <w:rsid w:val="008D0032"/>
    <w:rsid w:val="008D04CA"/>
    <w:rsid w:val="008D04CC"/>
    <w:rsid w:val="008D07E4"/>
    <w:rsid w:val="008D0BAE"/>
    <w:rsid w:val="008D0C23"/>
    <w:rsid w:val="008D1149"/>
    <w:rsid w:val="008D12EC"/>
    <w:rsid w:val="008D1AED"/>
    <w:rsid w:val="008D1DA2"/>
    <w:rsid w:val="008D34CF"/>
    <w:rsid w:val="008D3C98"/>
    <w:rsid w:val="008D4AAB"/>
    <w:rsid w:val="008D7ADF"/>
    <w:rsid w:val="008D7BBE"/>
    <w:rsid w:val="008E0061"/>
    <w:rsid w:val="008E145A"/>
    <w:rsid w:val="008E249A"/>
    <w:rsid w:val="008E3633"/>
    <w:rsid w:val="008E3CD5"/>
    <w:rsid w:val="008E3F89"/>
    <w:rsid w:val="008E48C3"/>
    <w:rsid w:val="008E5636"/>
    <w:rsid w:val="008E5730"/>
    <w:rsid w:val="008E5787"/>
    <w:rsid w:val="008E5911"/>
    <w:rsid w:val="008E605F"/>
    <w:rsid w:val="008E73DB"/>
    <w:rsid w:val="008E777A"/>
    <w:rsid w:val="008E7ADA"/>
    <w:rsid w:val="008E7EF7"/>
    <w:rsid w:val="008F0BCB"/>
    <w:rsid w:val="008F12BB"/>
    <w:rsid w:val="008F1D5D"/>
    <w:rsid w:val="008F1FD2"/>
    <w:rsid w:val="008F22BC"/>
    <w:rsid w:val="008F2A12"/>
    <w:rsid w:val="008F321E"/>
    <w:rsid w:val="008F3B2F"/>
    <w:rsid w:val="008F414A"/>
    <w:rsid w:val="008F4D82"/>
    <w:rsid w:val="008F4E39"/>
    <w:rsid w:val="008F5EB4"/>
    <w:rsid w:val="008F6523"/>
    <w:rsid w:val="008F664E"/>
    <w:rsid w:val="008F6BFE"/>
    <w:rsid w:val="008F6D09"/>
    <w:rsid w:val="008F6E95"/>
    <w:rsid w:val="008F71F9"/>
    <w:rsid w:val="008F7D57"/>
    <w:rsid w:val="0090091F"/>
    <w:rsid w:val="00900C55"/>
    <w:rsid w:val="00901205"/>
    <w:rsid w:val="00901C1B"/>
    <w:rsid w:val="00902545"/>
    <w:rsid w:val="0090271F"/>
    <w:rsid w:val="0090315B"/>
    <w:rsid w:val="00903855"/>
    <w:rsid w:val="00903857"/>
    <w:rsid w:val="009039E2"/>
    <w:rsid w:val="00904707"/>
    <w:rsid w:val="009047A2"/>
    <w:rsid w:val="0090515D"/>
    <w:rsid w:val="009054A0"/>
    <w:rsid w:val="009058C3"/>
    <w:rsid w:val="00906039"/>
    <w:rsid w:val="00906E6A"/>
    <w:rsid w:val="00907531"/>
    <w:rsid w:val="00910003"/>
    <w:rsid w:val="009102B7"/>
    <w:rsid w:val="009106E6"/>
    <w:rsid w:val="00910C94"/>
    <w:rsid w:val="0091120B"/>
    <w:rsid w:val="009125CB"/>
    <w:rsid w:val="00912F60"/>
    <w:rsid w:val="00912FA1"/>
    <w:rsid w:val="00913FA7"/>
    <w:rsid w:val="009147B4"/>
    <w:rsid w:val="00914976"/>
    <w:rsid w:val="00914AB4"/>
    <w:rsid w:val="00914B07"/>
    <w:rsid w:val="00916DD7"/>
    <w:rsid w:val="00916ECF"/>
    <w:rsid w:val="0091734B"/>
    <w:rsid w:val="00917564"/>
    <w:rsid w:val="00917713"/>
    <w:rsid w:val="00917D68"/>
    <w:rsid w:val="00921D99"/>
    <w:rsid w:val="00922087"/>
    <w:rsid w:val="0092324F"/>
    <w:rsid w:val="009232D7"/>
    <w:rsid w:val="009243ED"/>
    <w:rsid w:val="00924D66"/>
    <w:rsid w:val="00925270"/>
    <w:rsid w:val="0092556D"/>
    <w:rsid w:val="009264FC"/>
    <w:rsid w:val="00926CAD"/>
    <w:rsid w:val="00926CF1"/>
    <w:rsid w:val="00926CFF"/>
    <w:rsid w:val="00927DDD"/>
    <w:rsid w:val="00930F92"/>
    <w:rsid w:val="0093273F"/>
    <w:rsid w:val="00933922"/>
    <w:rsid w:val="00933C38"/>
    <w:rsid w:val="00933D13"/>
    <w:rsid w:val="00934EDA"/>
    <w:rsid w:val="00935835"/>
    <w:rsid w:val="009363A1"/>
    <w:rsid w:val="0093697D"/>
    <w:rsid w:val="00937DB7"/>
    <w:rsid w:val="00940235"/>
    <w:rsid w:val="00940356"/>
    <w:rsid w:val="009408AE"/>
    <w:rsid w:val="00940BAC"/>
    <w:rsid w:val="00941A93"/>
    <w:rsid w:val="00942238"/>
    <w:rsid w:val="00942905"/>
    <w:rsid w:val="00942C8D"/>
    <w:rsid w:val="00942E66"/>
    <w:rsid w:val="0094332B"/>
    <w:rsid w:val="0094342F"/>
    <w:rsid w:val="00944C2D"/>
    <w:rsid w:val="00944EE9"/>
    <w:rsid w:val="009455C0"/>
    <w:rsid w:val="00945B28"/>
    <w:rsid w:val="00946006"/>
    <w:rsid w:val="009464B3"/>
    <w:rsid w:val="00947891"/>
    <w:rsid w:val="00951D04"/>
    <w:rsid w:val="009523B3"/>
    <w:rsid w:val="00952F74"/>
    <w:rsid w:val="0095316A"/>
    <w:rsid w:val="009532C7"/>
    <w:rsid w:val="009532F9"/>
    <w:rsid w:val="00955938"/>
    <w:rsid w:val="0095732A"/>
    <w:rsid w:val="009575D7"/>
    <w:rsid w:val="009600D8"/>
    <w:rsid w:val="00960F51"/>
    <w:rsid w:val="0096160E"/>
    <w:rsid w:val="00961ECA"/>
    <w:rsid w:val="0096211A"/>
    <w:rsid w:val="00962CF7"/>
    <w:rsid w:val="00962E5A"/>
    <w:rsid w:val="00963679"/>
    <w:rsid w:val="00963D88"/>
    <w:rsid w:val="009647A3"/>
    <w:rsid w:val="00964B76"/>
    <w:rsid w:val="00965050"/>
    <w:rsid w:val="00965B09"/>
    <w:rsid w:val="00966012"/>
    <w:rsid w:val="00966A62"/>
    <w:rsid w:val="00966EF9"/>
    <w:rsid w:val="0096732A"/>
    <w:rsid w:val="00967DCA"/>
    <w:rsid w:val="00970011"/>
    <w:rsid w:val="0097039D"/>
    <w:rsid w:val="00971DF9"/>
    <w:rsid w:val="00971E0E"/>
    <w:rsid w:val="00972F45"/>
    <w:rsid w:val="009734D1"/>
    <w:rsid w:val="00974247"/>
    <w:rsid w:val="009743FE"/>
    <w:rsid w:val="009744AA"/>
    <w:rsid w:val="009746A2"/>
    <w:rsid w:val="00974A0B"/>
    <w:rsid w:val="00974CA5"/>
    <w:rsid w:val="00975235"/>
    <w:rsid w:val="009754DD"/>
    <w:rsid w:val="00975FCF"/>
    <w:rsid w:val="00976986"/>
    <w:rsid w:val="00976A60"/>
    <w:rsid w:val="00976AAD"/>
    <w:rsid w:val="00976FF6"/>
    <w:rsid w:val="00977015"/>
    <w:rsid w:val="00977427"/>
    <w:rsid w:val="0098129D"/>
    <w:rsid w:val="00981B49"/>
    <w:rsid w:val="00981DA9"/>
    <w:rsid w:val="00982182"/>
    <w:rsid w:val="00982974"/>
    <w:rsid w:val="00983DE7"/>
    <w:rsid w:val="00983F81"/>
    <w:rsid w:val="0098456F"/>
    <w:rsid w:val="00986B15"/>
    <w:rsid w:val="00986BF6"/>
    <w:rsid w:val="0098735B"/>
    <w:rsid w:val="00987B94"/>
    <w:rsid w:val="00990DA0"/>
    <w:rsid w:val="00991133"/>
    <w:rsid w:val="00992E57"/>
    <w:rsid w:val="00993979"/>
    <w:rsid w:val="00993A55"/>
    <w:rsid w:val="0099504D"/>
    <w:rsid w:val="009953D4"/>
    <w:rsid w:val="00995C5C"/>
    <w:rsid w:val="00996E31"/>
    <w:rsid w:val="00996E42"/>
    <w:rsid w:val="00997522"/>
    <w:rsid w:val="0099754F"/>
    <w:rsid w:val="009A03ED"/>
    <w:rsid w:val="009A0E9A"/>
    <w:rsid w:val="009A1423"/>
    <w:rsid w:val="009A1EE3"/>
    <w:rsid w:val="009A1F46"/>
    <w:rsid w:val="009A30E7"/>
    <w:rsid w:val="009A3781"/>
    <w:rsid w:val="009A3E7A"/>
    <w:rsid w:val="009A4D4C"/>
    <w:rsid w:val="009A52F5"/>
    <w:rsid w:val="009A620B"/>
    <w:rsid w:val="009A7630"/>
    <w:rsid w:val="009B0264"/>
    <w:rsid w:val="009B10D6"/>
    <w:rsid w:val="009B1821"/>
    <w:rsid w:val="009B2C07"/>
    <w:rsid w:val="009B3161"/>
    <w:rsid w:val="009B3831"/>
    <w:rsid w:val="009B3C09"/>
    <w:rsid w:val="009B3F2B"/>
    <w:rsid w:val="009B52B9"/>
    <w:rsid w:val="009B52F2"/>
    <w:rsid w:val="009B579D"/>
    <w:rsid w:val="009B5AC3"/>
    <w:rsid w:val="009B616F"/>
    <w:rsid w:val="009B64E1"/>
    <w:rsid w:val="009B6962"/>
    <w:rsid w:val="009B757E"/>
    <w:rsid w:val="009C08B1"/>
    <w:rsid w:val="009C2421"/>
    <w:rsid w:val="009C2C6E"/>
    <w:rsid w:val="009C380C"/>
    <w:rsid w:val="009C3F5D"/>
    <w:rsid w:val="009C41DA"/>
    <w:rsid w:val="009C5678"/>
    <w:rsid w:val="009C63F8"/>
    <w:rsid w:val="009C6C43"/>
    <w:rsid w:val="009C6D7A"/>
    <w:rsid w:val="009C7A85"/>
    <w:rsid w:val="009C7BA4"/>
    <w:rsid w:val="009C7E55"/>
    <w:rsid w:val="009D1E24"/>
    <w:rsid w:val="009D214A"/>
    <w:rsid w:val="009D23B1"/>
    <w:rsid w:val="009D4449"/>
    <w:rsid w:val="009D46FB"/>
    <w:rsid w:val="009D4B07"/>
    <w:rsid w:val="009D52EC"/>
    <w:rsid w:val="009D5415"/>
    <w:rsid w:val="009D5793"/>
    <w:rsid w:val="009D5ED2"/>
    <w:rsid w:val="009D6764"/>
    <w:rsid w:val="009D6BDF"/>
    <w:rsid w:val="009D7211"/>
    <w:rsid w:val="009E027F"/>
    <w:rsid w:val="009E06AC"/>
    <w:rsid w:val="009E077B"/>
    <w:rsid w:val="009E1EED"/>
    <w:rsid w:val="009E2A3B"/>
    <w:rsid w:val="009E2E6E"/>
    <w:rsid w:val="009E3C2C"/>
    <w:rsid w:val="009E3EE8"/>
    <w:rsid w:val="009E5823"/>
    <w:rsid w:val="009E5CEC"/>
    <w:rsid w:val="009E5D54"/>
    <w:rsid w:val="009E64B3"/>
    <w:rsid w:val="009E66E5"/>
    <w:rsid w:val="009E6F1F"/>
    <w:rsid w:val="009E7019"/>
    <w:rsid w:val="009E7976"/>
    <w:rsid w:val="009E79AC"/>
    <w:rsid w:val="009F00F2"/>
    <w:rsid w:val="009F067F"/>
    <w:rsid w:val="009F07E0"/>
    <w:rsid w:val="009F1305"/>
    <w:rsid w:val="009F2B47"/>
    <w:rsid w:val="009F4924"/>
    <w:rsid w:val="009F4D18"/>
    <w:rsid w:val="009F5AEA"/>
    <w:rsid w:val="009F5BC4"/>
    <w:rsid w:val="009F5CB5"/>
    <w:rsid w:val="009F603B"/>
    <w:rsid w:val="009F633E"/>
    <w:rsid w:val="009F65B9"/>
    <w:rsid w:val="009F7210"/>
    <w:rsid w:val="009F7A35"/>
    <w:rsid w:val="00A000F2"/>
    <w:rsid w:val="00A01889"/>
    <w:rsid w:val="00A03702"/>
    <w:rsid w:val="00A03E0E"/>
    <w:rsid w:val="00A041BD"/>
    <w:rsid w:val="00A0473A"/>
    <w:rsid w:val="00A0635C"/>
    <w:rsid w:val="00A06ACD"/>
    <w:rsid w:val="00A06C06"/>
    <w:rsid w:val="00A06CC0"/>
    <w:rsid w:val="00A072FA"/>
    <w:rsid w:val="00A0788C"/>
    <w:rsid w:val="00A07FDE"/>
    <w:rsid w:val="00A111C4"/>
    <w:rsid w:val="00A11391"/>
    <w:rsid w:val="00A1172B"/>
    <w:rsid w:val="00A11992"/>
    <w:rsid w:val="00A12F53"/>
    <w:rsid w:val="00A131F4"/>
    <w:rsid w:val="00A13420"/>
    <w:rsid w:val="00A13BDF"/>
    <w:rsid w:val="00A13C77"/>
    <w:rsid w:val="00A156D4"/>
    <w:rsid w:val="00A160BA"/>
    <w:rsid w:val="00A16566"/>
    <w:rsid w:val="00A21EB7"/>
    <w:rsid w:val="00A22EC8"/>
    <w:rsid w:val="00A233E5"/>
    <w:rsid w:val="00A23C40"/>
    <w:rsid w:val="00A2473E"/>
    <w:rsid w:val="00A2514F"/>
    <w:rsid w:val="00A25E2B"/>
    <w:rsid w:val="00A2695E"/>
    <w:rsid w:val="00A26C42"/>
    <w:rsid w:val="00A26C73"/>
    <w:rsid w:val="00A31129"/>
    <w:rsid w:val="00A31665"/>
    <w:rsid w:val="00A322F5"/>
    <w:rsid w:val="00A32507"/>
    <w:rsid w:val="00A32758"/>
    <w:rsid w:val="00A334C1"/>
    <w:rsid w:val="00A33D1B"/>
    <w:rsid w:val="00A343E4"/>
    <w:rsid w:val="00A344DA"/>
    <w:rsid w:val="00A34E29"/>
    <w:rsid w:val="00A3535C"/>
    <w:rsid w:val="00A35B35"/>
    <w:rsid w:val="00A35FFF"/>
    <w:rsid w:val="00A365C4"/>
    <w:rsid w:val="00A36832"/>
    <w:rsid w:val="00A36A96"/>
    <w:rsid w:val="00A377D6"/>
    <w:rsid w:val="00A37EB9"/>
    <w:rsid w:val="00A4278C"/>
    <w:rsid w:val="00A42A88"/>
    <w:rsid w:val="00A44298"/>
    <w:rsid w:val="00A445B5"/>
    <w:rsid w:val="00A45BFE"/>
    <w:rsid w:val="00A46198"/>
    <w:rsid w:val="00A47A33"/>
    <w:rsid w:val="00A47CF9"/>
    <w:rsid w:val="00A47E38"/>
    <w:rsid w:val="00A5082F"/>
    <w:rsid w:val="00A50AA7"/>
    <w:rsid w:val="00A50C3D"/>
    <w:rsid w:val="00A50FA5"/>
    <w:rsid w:val="00A5273D"/>
    <w:rsid w:val="00A532A1"/>
    <w:rsid w:val="00A54413"/>
    <w:rsid w:val="00A5534D"/>
    <w:rsid w:val="00A56B55"/>
    <w:rsid w:val="00A57374"/>
    <w:rsid w:val="00A5784A"/>
    <w:rsid w:val="00A57D28"/>
    <w:rsid w:val="00A60377"/>
    <w:rsid w:val="00A60ECC"/>
    <w:rsid w:val="00A60F41"/>
    <w:rsid w:val="00A60FDF"/>
    <w:rsid w:val="00A61212"/>
    <w:rsid w:val="00A61315"/>
    <w:rsid w:val="00A622AA"/>
    <w:rsid w:val="00A62502"/>
    <w:rsid w:val="00A63315"/>
    <w:rsid w:val="00A63960"/>
    <w:rsid w:val="00A63AD0"/>
    <w:rsid w:val="00A65879"/>
    <w:rsid w:val="00A659A5"/>
    <w:rsid w:val="00A65B57"/>
    <w:rsid w:val="00A65BE2"/>
    <w:rsid w:val="00A66567"/>
    <w:rsid w:val="00A678B1"/>
    <w:rsid w:val="00A67FB5"/>
    <w:rsid w:val="00A7105B"/>
    <w:rsid w:val="00A7121E"/>
    <w:rsid w:val="00A714DD"/>
    <w:rsid w:val="00A72D97"/>
    <w:rsid w:val="00A72F36"/>
    <w:rsid w:val="00A73035"/>
    <w:rsid w:val="00A73082"/>
    <w:rsid w:val="00A733C0"/>
    <w:rsid w:val="00A73F1B"/>
    <w:rsid w:val="00A74200"/>
    <w:rsid w:val="00A757B7"/>
    <w:rsid w:val="00A77852"/>
    <w:rsid w:val="00A77AB0"/>
    <w:rsid w:val="00A808EA"/>
    <w:rsid w:val="00A80A5A"/>
    <w:rsid w:val="00A80B97"/>
    <w:rsid w:val="00A81AB5"/>
    <w:rsid w:val="00A82378"/>
    <w:rsid w:val="00A823EA"/>
    <w:rsid w:val="00A827EC"/>
    <w:rsid w:val="00A82ACC"/>
    <w:rsid w:val="00A82E89"/>
    <w:rsid w:val="00A830D5"/>
    <w:rsid w:val="00A83ECE"/>
    <w:rsid w:val="00A84013"/>
    <w:rsid w:val="00A845FA"/>
    <w:rsid w:val="00A85410"/>
    <w:rsid w:val="00A85751"/>
    <w:rsid w:val="00A859CF"/>
    <w:rsid w:val="00A85AF5"/>
    <w:rsid w:val="00A85B95"/>
    <w:rsid w:val="00A86E35"/>
    <w:rsid w:val="00A873FA"/>
    <w:rsid w:val="00A876B1"/>
    <w:rsid w:val="00A87921"/>
    <w:rsid w:val="00A87A7D"/>
    <w:rsid w:val="00A90CFB"/>
    <w:rsid w:val="00A92100"/>
    <w:rsid w:val="00A92183"/>
    <w:rsid w:val="00A9219C"/>
    <w:rsid w:val="00A93F2B"/>
    <w:rsid w:val="00A94051"/>
    <w:rsid w:val="00A9513B"/>
    <w:rsid w:val="00A9524F"/>
    <w:rsid w:val="00A9708F"/>
    <w:rsid w:val="00A974D9"/>
    <w:rsid w:val="00AA0BB2"/>
    <w:rsid w:val="00AA0FA3"/>
    <w:rsid w:val="00AA1BDD"/>
    <w:rsid w:val="00AA3D94"/>
    <w:rsid w:val="00AA3E82"/>
    <w:rsid w:val="00AA468A"/>
    <w:rsid w:val="00AA4B6C"/>
    <w:rsid w:val="00AA4D0F"/>
    <w:rsid w:val="00AA5AB7"/>
    <w:rsid w:val="00AA6C19"/>
    <w:rsid w:val="00AA748C"/>
    <w:rsid w:val="00AA7AE7"/>
    <w:rsid w:val="00AA7DC1"/>
    <w:rsid w:val="00AB0DB0"/>
    <w:rsid w:val="00AB1132"/>
    <w:rsid w:val="00AB141F"/>
    <w:rsid w:val="00AB2504"/>
    <w:rsid w:val="00AB27C4"/>
    <w:rsid w:val="00AB2F82"/>
    <w:rsid w:val="00AB3BAB"/>
    <w:rsid w:val="00AB437F"/>
    <w:rsid w:val="00AB49DF"/>
    <w:rsid w:val="00AB4BE1"/>
    <w:rsid w:val="00AB4C11"/>
    <w:rsid w:val="00AB51BB"/>
    <w:rsid w:val="00AB69A0"/>
    <w:rsid w:val="00AB6BFB"/>
    <w:rsid w:val="00AB717D"/>
    <w:rsid w:val="00AB7EED"/>
    <w:rsid w:val="00AC04B2"/>
    <w:rsid w:val="00AC0896"/>
    <w:rsid w:val="00AC1C0F"/>
    <w:rsid w:val="00AC1C76"/>
    <w:rsid w:val="00AC1F3A"/>
    <w:rsid w:val="00AC24DB"/>
    <w:rsid w:val="00AC2840"/>
    <w:rsid w:val="00AC2C0B"/>
    <w:rsid w:val="00AC2CFB"/>
    <w:rsid w:val="00AC304F"/>
    <w:rsid w:val="00AC316E"/>
    <w:rsid w:val="00AC3361"/>
    <w:rsid w:val="00AC3B20"/>
    <w:rsid w:val="00AC3BAD"/>
    <w:rsid w:val="00AC4CFA"/>
    <w:rsid w:val="00AC5B7E"/>
    <w:rsid w:val="00AC5FF7"/>
    <w:rsid w:val="00AC6864"/>
    <w:rsid w:val="00AC7870"/>
    <w:rsid w:val="00AD0285"/>
    <w:rsid w:val="00AD043C"/>
    <w:rsid w:val="00AD04AE"/>
    <w:rsid w:val="00AD0933"/>
    <w:rsid w:val="00AD0B8E"/>
    <w:rsid w:val="00AD0F5A"/>
    <w:rsid w:val="00AD1C84"/>
    <w:rsid w:val="00AD1D1B"/>
    <w:rsid w:val="00AD1D89"/>
    <w:rsid w:val="00AD2358"/>
    <w:rsid w:val="00AD23DD"/>
    <w:rsid w:val="00AD2A20"/>
    <w:rsid w:val="00AD3163"/>
    <w:rsid w:val="00AD3E1B"/>
    <w:rsid w:val="00AD484D"/>
    <w:rsid w:val="00AD5785"/>
    <w:rsid w:val="00AD6252"/>
    <w:rsid w:val="00AD68DA"/>
    <w:rsid w:val="00AD77B9"/>
    <w:rsid w:val="00AD7F80"/>
    <w:rsid w:val="00AE0269"/>
    <w:rsid w:val="00AE03B3"/>
    <w:rsid w:val="00AE0601"/>
    <w:rsid w:val="00AE0B60"/>
    <w:rsid w:val="00AE11C1"/>
    <w:rsid w:val="00AE22F3"/>
    <w:rsid w:val="00AE2BBF"/>
    <w:rsid w:val="00AE38A7"/>
    <w:rsid w:val="00AE3DF3"/>
    <w:rsid w:val="00AE44A8"/>
    <w:rsid w:val="00AE4627"/>
    <w:rsid w:val="00AE4908"/>
    <w:rsid w:val="00AE4B20"/>
    <w:rsid w:val="00AE50A5"/>
    <w:rsid w:val="00AE5BE8"/>
    <w:rsid w:val="00AE6B08"/>
    <w:rsid w:val="00AE7687"/>
    <w:rsid w:val="00AE76A3"/>
    <w:rsid w:val="00AF02B3"/>
    <w:rsid w:val="00AF0DC6"/>
    <w:rsid w:val="00AF0E7A"/>
    <w:rsid w:val="00AF10D0"/>
    <w:rsid w:val="00AF183F"/>
    <w:rsid w:val="00AF1E45"/>
    <w:rsid w:val="00AF2770"/>
    <w:rsid w:val="00AF3275"/>
    <w:rsid w:val="00AF3C8B"/>
    <w:rsid w:val="00AF3F8B"/>
    <w:rsid w:val="00AF48A9"/>
    <w:rsid w:val="00AF493A"/>
    <w:rsid w:val="00AF4B09"/>
    <w:rsid w:val="00AF5117"/>
    <w:rsid w:val="00AF5383"/>
    <w:rsid w:val="00AF64BC"/>
    <w:rsid w:val="00AF76DD"/>
    <w:rsid w:val="00AF7BAE"/>
    <w:rsid w:val="00AF7FC1"/>
    <w:rsid w:val="00B00954"/>
    <w:rsid w:val="00B00A86"/>
    <w:rsid w:val="00B0106B"/>
    <w:rsid w:val="00B013FD"/>
    <w:rsid w:val="00B01A62"/>
    <w:rsid w:val="00B03340"/>
    <w:rsid w:val="00B03DEE"/>
    <w:rsid w:val="00B054FD"/>
    <w:rsid w:val="00B076E1"/>
    <w:rsid w:val="00B11104"/>
    <w:rsid w:val="00B11CEE"/>
    <w:rsid w:val="00B12293"/>
    <w:rsid w:val="00B12414"/>
    <w:rsid w:val="00B12478"/>
    <w:rsid w:val="00B12A76"/>
    <w:rsid w:val="00B12C62"/>
    <w:rsid w:val="00B12ED4"/>
    <w:rsid w:val="00B13752"/>
    <w:rsid w:val="00B14795"/>
    <w:rsid w:val="00B14B51"/>
    <w:rsid w:val="00B155DB"/>
    <w:rsid w:val="00B1599C"/>
    <w:rsid w:val="00B20109"/>
    <w:rsid w:val="00B20598"/>
    <w:rsid w:val="00B20AA0"/>
    <w:rsid w:val="00B20C10"/>
    <w:rsid w:val="00B20E91"/>
    <w:rsid w:val="00B2159D"/>
    <w:rsid w:val="00B21688"/>
    <w:rsid w:val="00B21A6B"/>
    <w:rsid w:val="00B224C2"/>
    <w:rsid w:val="00B224D5"/>
    <w:rsid w:val="00B22835"/>
    <w:rsid w:val="00B2283E"/>
    <w:rsid w:val="00B2299D"/>
    <w:rsid w:val="00B22D57"/>
    <w:rsid w:val="00B2351D"/>
    <w:rsid w:val="00B243A4"/>
    <w:rsid w:val="00B245DD"/>
    <w:rsid w:val="00B246FC"/>
    <w:rsid w:val="00B24C51"/>
    <w:rsid w:val="00B24D33"/>
    <w:rsid w:val="00B25557"/>
    <w:rsid w:val="00B25F00"/>
    <w:rsid w:val="00B26E28"/>
    <w:rsid w:val="00B304F5"/>
    <w:rsid w:val="00B30586"/>
    <w:rsid w:val="00B3068F"/>
    <w:rsid w:val="00B309B8"/>
    <w:rsid w:val="00B30B65"/>
    <w:rsid w:val="00B312CA"/>
    <w:rsid w:val="00B3188F"/>
    <w:rsid w:val="00B31DF5"/>
    <w:rsid w:val="00B31F8B"/>
    <w:rsid w:val="00B32B7B"/>
    <w:rsid w:val="00B32CBA"/>
    <w:rsid w:val="00B33CE9"/>
    <w:rsid w:val="00B33DA4"/>
    <w:rsid w:val="00B34568"/>
    <w:rsid w:val="00B3505B"/>
    <w:rsid w:val="00B36ABD"/>
    <w:rsid w:val="00B36DA1"/>
    <w:rsid w:val="00B40768"/>
    <w:rsid w:val="00B410D5"/>
    <w:rsid w:val="00B41711"/>
    <w:rsid w:val="00B4197A"/>
    <w:rsid w:val="00B42317"/>
    <w:rsid w:val="00B431BA"/>
    <w:rsid w:val="00B43255"/>
    <w:rsid w:val="00B448A3"/>
    <w:rsid w:val="00B44A73"/>
    <w:rsid w:val="00B44B90"/>
    <w:rsid w:val="00B453D6"/>
    <w:rsid w:val="00B45B97"/>
    <w:rsid w:val="00B45BE7"/>
    <w:rsid w:val="00B476EF"/>
    <w:rsid w:val="00B47EFD"/>
    <w:rsid w:val="00B50038"/>
    <w:rsid w:val="00B50151"/>
    <w:rsid w:val="00B50AA7"/>
    <w:rsid w:val="00B51107"/>
    <w:rsid w:val="00B513F5"/>
    <w:rsid w:val="00B51849"/>
    <w:rsid w:val="00B51BE4"/>
    <w:rsid w:val="00B51E6A"/>
    <w:rsid w:val="00B51FE5"/>
    <w:rsid w:val="00B52152"/>
    <w:rsid w:val="00B52C44"/>
    <w:rsid w:val="00B531E7"/>
    <w:rsid w:val="00B5331F"/>
    <w:rsid w:val="00B5392A"/>
    <w:rsid w:val="00B544C1"/>
    <w:rsid w:val="00B545BC"/>
    <w:rsid w:val="00B5465E"/>
    <w:rsid w:val="00B54781"/>
    <w:rsid w:val="00B54944"/>
    <w:rsid w:val="00B54B73"/>
    <w:rsid w:val="00B55096"/>
    <w:rsid w:val="00B55444"/>
    <w:rsid w:val="00B56A15"/>
    <w:rsid w:val="00B57EE0"/>
    <w:rsid w:val="00B60147"/>
    <w:rsid w:val="00B60BA1"/>
    <w:rsid w:val="00B61C59"/>
    <w:rsid w:val="00B61D25"/>
    <w:rsid w:val="00B61E77"/>
    <w:rsid w:val="00B63551"/>
    <w:rsid w:val="00B6371C"/>
    <w:rsid w:val="00B64FB4"/>
    <w:rsid w:val="00B66CE1"/>
    <w:rsid w:val="00B66EE5"/>
    <w:rsid w:val="00B67786"/>
    <w:rsid w:val="00B70097"/>
    <w:rsid w:val="00B709B2"/>
    <w:rsid w:val="00B71C5B"/>
    <w:rsid w:val="00B72490"/>
    <w:rsid w:val="00B730FD"/>
    <w:rsid w:val="00B73210"/>
    <w:rsid w:val="00B7337E"/>
    <w:rsid w:val="00B7371C"/>
    <w:rsid w:val="00B73952"/>
    <w:rsid w:val="00B74A53"/>
    <w:rsid w:val="00B750EC"/>
    <w:rsid w:val="00B7558D"/>
    <w:rsid w:val="00B75E3C"/>
    <w:rsid w:val="00B76313"/>
    <w:rsid w:val="00B764ED"/>
    <w:rsid w:val="00B773F3"/>
    <w:rsid w:val="00B7780F"/>
    <w:rsid w:val="00B77850"/>
    <w:rsid w:val="00B77F19"/>
    <w:rsid w:val="00B80650"/>
    <w:rsid w:val="00B80772"/>
    <w:rsid w:val="00B81EAC"/>
    <w:rsid w:val="00B82093"/>
    <w:rsid w:val="00B82835"/>
    <w:rsid w:val="00B82943"/>
    <w:rsid w:val="00B82EB3"/>
    <w:rsid w:val="00B82EBD"/>
    <w:rsid w:val="00B840C4"/>
    <w:rsid w:val="00B8458E"/>
    <w:rsid w:val="00B84B14"/>
    <w:rsid w:val="00B850E2"/>
    <w:rsid w:val="00B8607B"/>
    <w:rsid w:val="00B866A8"/>
    <w:rsid w:val="00B900E0"/>
    <w:rsid w:val="00B905EE"/>
    <w:rsid w:val="00B90619"/>
    <w:rsid w:val="00B90B7E"/>
    <w:rsid w:val="00B90BE5"/>
    <w:rsid w:val="00B91428"/>
    <w:rsid w:val="00B930F4"/>
    <w:rsid w:val="00B93331"/>
    <w:rsid w:val="00B93718"/>
    <w:rsid w:val="00B93BAF"/>
    <w:rsid w:val="00B9506D"/>
    <w:rsid w:val="00B95079"/>
    <w:rsid w:val="00B95152"/>
    <w:rsid w:val="00B952E3"/>
    <w:rsid w:val="00B95500"/>
    <w:rsid w:val="00B962FC"/>
    <w:rsid w:val="00B9637B"/>
    <w:rsid w:val="00B96773"/>
    <w:rsid w:val="00B96AF3"/>
    <w:rsid w:val="00B96FC1"/>
    <w:rsid w:val="00BA06D9"/>
    <w:rsid w:val="00BA0B71"/>
    <w:rsid w:val="00BA17E2"/>
    <w:rsid w:val="00BA1DB1"/>
    <w:rsid w:val="00BA2795"/>
    <w:rsid w:val="00BA2910"/>
    <w:rsid w:val="00BA3ACB"/>
    <w:rsid w:val="00BA5067"/>
    <w:rsid w:val="00BA5787"/>
    <w:rsid w:val="00BA5AE6"/>
    <w:rsid w:val="00BA5B0E"/>
    <w:rsid w:val="00BA6344"/>
    <w:rsid w:val="00BA719F"/>
    <w:rsid w:val="00BA7442"/>
    <w:rsid w:val="00BB0566"/>
    <w:rsid w:val="00BB2859"/>
    <w:rsid w:val="00BB2882"/>
    <w:rsid w:val="00BB28FF"/>
    <w:rsid w:val="00BB554F"/>
    <w:rsid w:val="00BB6620"/>
    <w:rsid w:val="00BB6902"/>
    <w:rsid w:val="00BB6D14"/>
    <w:rsid w:val="00BB7A14"/>
    <w:rsid w:val="00BB7E9A"/>
    <w:rsid w:val="00BC1E40"/>
    <w:rsid w:val="00BC2015"/>
    <w:rsid w:val="00BC20D2"/>
    <w:rsid w:val="00BC243A"/>
    <w:rsid w:val="00BC2F72"/>
    <w:rsid w:val="00BC48C7"/>
    <w:rsid w:val="00BC522E"/>
    <w:rsid w:val="00BC57D4"/>
    <w:rsid w:val="00BC5B83"/>
    <w:rsid w:val="00BC5EC3"/>
    <w:rsid w:val="00BC6A7F"/>
    <w:rsid w:val="00BC6CEB"/>
    <w:rsid w:val="00BC6F45"/>
    <w:rsid w:val="00BC789F"/>
    <w:rsid w:val="00BD1D89"/>
    <w:rsid w:val="00BD1F3E"/>
    <w:rsid w:val="00BD2220"/>
    <w:rsid w:val="00BD2224"/>
    <w:rsid w:val="00BD2463"/>
    <w:rsid w:val="00BD4462"/>
    <w:rsid w:val="00BD4855"/>
    <w:rsid w:val="00BD4FBD"/>
    <w:rsid w:val="00BD5652"/>
    <w:rsid w:val="00BD6615"/>
    <w:rsid w:val="00BD68B5"/>
    <w:rsid w:val="00BD69A9"/>
    <w:rsid w:val="00BD72DB"/>
    <w:rsid w:val="00BD7731"/>
    <w:rsid w:val="00BD78B5"/>
    <w:rsid w:val="00BD7B2B"/>
    <w:rsid w:val="00BD7F54"/>
    <w:rsid w:val="00BE0084"/>
    <w:rsid w:val="00BE0ECE"/>
    <w:rsid w:val="00BE3827"/>
    <w:rsid w:val="00BE38A4"/>
    <w:rsid w:val="00BE498E"/>
    <w:rsid w:val="00BE4BFD"/>
    <w:rsid w:val="00BE4CB7"/>
    <w:rsid w:val="00BE5E4B"/>
    <w:rsid w:val="00BE6770"/>
    <w:rsid w:val="00BE6C61"/>
    <w:rsid w:val="00BE6EF2"/>
    <w:rsid w:val="00BE7126"/>
    <w:rsid w:val="00BE7442"/>
    <w:rsid w:val="00BE7C64"/>
    <w:rsid w:val="00BF05BF"/>
    <w:rsid w:val="00BF1977"/>
    <w:rsid w:val="00BF2449"/>
    <w:rsid w:val="00BF2ABE"/>
    <w:rsid w:val="00BF2C29"/>
    <w:rsid w:val="00BF2E2F"/>
    <w:rsid w:val="00BF3155"/>
    <w:rsid w:val="00BF3EE8"/>
    <w:rsid w:val="00BF41CB"/>
    <w:rsid w:val="00BF41DA"/>
    <w:rsid w:val="00BF6254"/>
    <w:rsid w:val="00BF739A"/>
    <w:rsid w:val="00BF76FC"/>
    <w:rsid w:val="00BF793C"/>
    <w:rsid w:val="00C00671"/>
    <w:rsid w:val="00C018E3"/>
    <w:rsid w:val="00C01F2C"/>
    <w:rsid w:val="00C02247"/>
    <w:rsid w:val="00C024DE"/>
    <w:rsid w:val="00C02659"/>
    <w:rsid w:val="00C0324E"/>
    <w:rsid w:val="00C033BA"/>
    <w:rsid w:val="00C03D0D"/>
    <w:rsid w:val="00C046AA"/>
    <w:rsid w:val="00C05A6A"/>
    <w:rsid w:val="00C05BCE"/>
    <w:rsid w:val="00C0657B"/>
    <w:rsid w:val="00C067BE"/>
    <w:rsid w:val="00C06E41"/>
    <w:rsid w:val="00C07441"/>
    <w:rsid w:val="00C07AFD"/>
    <w:rsid w:val="00C07C98"/>
    <w:rsid w:val="00C10233"/>
    <w:rsid w:val="00C10531"/>
    <w:rsid w:val="00C105F1"/>
    <w:rsid w:val="00C108F2"/>
    <w:rsid w:val="00C10A94"/>
    <w:rsid w:val="00C10D29"/>
    <w:rsid w:val="00C118DA"/>
    <w:rsid w:val="00C12718"/>
    <w:rsid w:val="00C12864"/>
    <w:rsid w:val="00C12E67"/>
    <w:rsid w:val="00C1394C"/>
    <w:rsid w:val="00C13E02"/>
    <w:rsid w:val="00C13F98"/>
    <w:rsid w:val="00C14AE8"/>
    <w:rsid w:val="00C1540A"/>
    <w:rsid w:val="00C1672E"/>
    <w:rsid w:val="00C16A1B"/>
    <w:rsid w:val="00C16B70"/>
    <w:rsid w:val="00C17071"/>
    <w:rsid w:val="00C17489"/>
    <w:rsid w:val="00C175AD"/>
    <w:rsid w:val="00C17A02"/>
    <w:rsid w:val="00C17D03"/>
    <w:rsid w:val="00C206C6"/>
    <w:rsid w:val="00C213E9"/>
    <w:rsid w:val="00C21898"/>
    <w:rsid w:val="00C21EFE"/>
    <w:rsid w:val="00C21FD1"/>
    <w:rsid w:val="00C22A1A"/>
    <w:rsid w:val="00C24D55"/>
    <w:rsid w:val="00C24FD1"/>
    <w:rsid w:val="00C262C8"/>
    <w:rsid w:val="00C2641E"/>
    <w:rsid w:val="00C26749"/>
    <w:rsid w:val="00C26916"/>
    <w:rsid w:val="00C27201"/>
    <w:rsid w:val="00C307A4"/>
    <w:rsid w:val="00C313C4"/>
    <w:rsid w:val="00C319E9"/>
    <w:rsid w:val="00C31DEF"/>
    <w:rsid w:val="00C3218C"/>
    <w:rsid w:val="00C322FC"/>
    <w:rsid w:val="00C32A20"/>
    <w:rsid w:val="00C345B8"/>
    <w:rsid w:val="00C349AC"/>
    <w:rsid w:val="00C353B6"/>
    <w:rsid w:val="00C35A5B"/>
    <w:rsid w:val="00C364E0"/>
    <w:rsid w:val="00C366D5"/>
    <w:rsid w:val="00C374B7"/>
    <w:rsid w:val="00C37A92"/>
    <w:rsid w:val="00C4066C"/>
    <w:rsid w:val="00C4177F"/>
    <w:rsid w:val="00C41D9E"/>
    <w:rsid w:val="00C42558"/>
    <w:rsid w:val="00C42D3F"/>
    <w:rsid w:val="00C44939"/>
    <w:rsid w:val="00C4521C"/>
    <w:rsid w:val="00C45B90"/>
    <w:rsid w:val="00C45F70"/>
    <w:rsid w:val="00C46279"/>
    <w:rsid w:val="00C466BA"/>
    <w:rsid w:val="00C47187"/>
    <w:rsid w:val="00C474CA"/>
    <w:rsid w:val="00C47B18"/>
    <w:rsid w:val="00C5001E"/>
    <w:rsid w:val="00C50459"/>
    <w:rsid w:val="00C5067A"/>
    <w:rsid w:val="00C51152"/>
    <w:rsid w:val="00C51427"/>
    <w:rsid w:val="00C527AA"/>
    <w:rsid w:val="00C52B99"/>
    <w:rsid w:val="00C52C09"/>
    <w:rsid w:val="00C52E97"/>
    <w:rsid w:val="00C54482"/>
    <w:rsid w:val="00C54669"/>
    <w:rsid w:val="00C54C76"/>
    <w:rsid w:val="00C54E69"/>
    <w:rsid w:val="00C553FB"/>
    <w:rsid w:val="00C5562E"/>
    <w:rsid w:val="00C55B00"/>
    <w:rsid w:val="00C573E9"/>
    <w:rsid w:val="00C57FD8"/>
    <w:rsid w:val="00C6092B"/>
    <w:rsid w:val="00C60E90"/>
    <w:rsid w:val="00C60FBB"/>
    <w:rsid w:val="00C61C3F"/>
    <w:rsid w:val="00C629B8"/>
    <w:rsid w:val="00C62A54"/>
    <w:rsid w:val="00C63179"/>
    <w:rsid w:val="00C6323A"/>
    <w:rsid w:val="00C64344"/>
    <w:rsid w:val="00C64CB9"/>
    <w:rsid w:val="00C64E94"/>
    <w:rsid w:val="00C651A6"/>
    <w:rsid w:val="00C664DE"/>
    <w:rsid w:val="00C66889"/>
    <w:rsid w:val="00C70047"/>
    <w:rsid w:val="00C700DA"/>
    <w:rsid w:val="00C70CB1"/>
    <w:rsid w:val="00C70FB0"/>
    <w:rsid w:val="00C710B0"/>
    <w:rsid w:val="00C7164E"/>
    <w:rsid w:val="00C71FBB"/>
    <w:rsid w:val="00C7291F"/>
    <w:rsid w:val="00C72AE8"/>
    <w:rsid w:val="00C74242"/>
    <w:rsid w:val="00C74A11"/>
    <w:rsid w:val="00C74B2F"/>
    <w:rsid w:val="00C74D8D"/>
    <w:rsid w:val="00C74F1F"/>
    <w:rsid w:val="00C7543E"/>
    <w:rsid w:val="00C754CC"/>
    <w:rsid w:val="00C76426"/>
    <w:rsid w:val="00C7655E"/>
    <w:rsid w:val="00C7790C"/>
    <w:rsid w:val="00C77D4A"/>
    <w:rsid w:val="00C77E25"/>
    <w:rsid w:val="00C814E1"/>
    <w:rsid w:val="00C816D7"/>
    <w:rsid w:val="00C819A6"/>
    <w:rsid w:val="00C81AC7"/>
    <w:rsid w:val="00C81D8F"/>
    <w:rsid w:val="00C82089"/>
    <w:rsid w:val="00C820E0"/>
    <w:rsid w:val="00C822D7"/>
    <w:rsid w:val="00C8359A"/>
    <w:rsid w:val="00C83882"/>
    <w:rsid w:val="00C83C8A"/>
    <w:rsid w:val="00C8497C"/>
    <w:rsid w:val="00C852BA"/>
    <w:rsid w:val="00C85E53"/>
    <w:rsid w:val="00C86C81"/>
    <w:rsid w:val="00C87823"/>
    <w:rsid w:val="00C87D6D"/>
    <w:rsid w:val="00C90CF4"/>
    <w:rsid w:val="00C910AB"/>
    <w:rsid w:val="00C9159D"/>
    <w:rsid w:val="00C92176"/>
    <w:rsid w:val="00C92189"/>
    <w:rsid w:val="00C92DBD"/>
    <w:rsid w:val="00C93016"/>
    <w:rsid w:val="00C9349B"/>
    <w:rsid w:val="00C947A5"/>
    <w:rsid w:val="00C95388"/>
    <w:rsid w:val="00C95D29"/>
    <w:rsid w:val="00C97081"/>
    <w:rsid w:val="00C977A0"/>
    <w:rsid w:val="00CA00FC"/>
    <w:rsid w:val="00CA199D"/>
    <w:rsid w:val="00CA3367"/>
    <w:rsid w:val="00CA3E32"/>
    <w:rsid w:val="00CA3F7D"/>
    <w:rsid w:val="00CA41C3"/>
    <w:rsid w:val="00CA5220"/>
    <w:rsid w:val="00CA5637"/>
    <w:rsid w:val="00CA641C"/>
    <w:rsid w:val="00CA6574"/>
    <w:rsid w:val="00CB074A"/>
    <w:rsid w:val="00CB1678"/>
    <w:rsid w:val="00CB17E2"/>
    <w:rsid w:val="00CB1982"/>
    <w:rsid w:val="00CB2082"/>
    <w:rsid w:val="00CB20F0"/>
    <w:rsid w:val="00CB21BB"/>
    <w:rsid w:val="00CB2381"/>
    <w:rsid w:val="00CB33FF"/>
    <w:rsid w:val="00CB371C"/>
    <w:rsid w:val="00CB3FEE"/>
    <w:rsid w:val="00CB515A"/>
    <w:rsid w:val="00CB5374"/>
    <w:rsid w:val="00CB56CA"/>
    <w:rsid w:val="00CB6293"/>
    <w:rsid w:val="00CB70A9"/>
    <w:rsid w:val="00CB7463"/>
    <w:rsid w:val="00CB7665"/>
    <w:rsid w:val="00CB7E08"/>
    <w:rsid w:val="00CC010D"/>
    <w:rsid w:val="00CC0693"/>
    <w:rsid w:val="00CC06F6"/>
    <w:rsid w:val="00CC0FE7"/>
    <w:rsid w:val="00CC168C"/>
    <w:rsid w:val="00CC2A65"/>
    <w:rsid w:val="00CC3674"/>
    <w:rsid w:val="00CC4E2A"/>
    <w:rsid w:val="00CC629C"/>
    <w:rsid w:val="00CC7057"/>
    <w:rsid w:val="00CC73E6"/>
    <w:rsid w:val="00CC7C72"/>
    <w:rsid w:val="00CC7E48"/>
    <w:rsid w:val="00CD0162"/>
    <w:rsid w:val="00CD1035"/>
    <w:rsid w:val="00CD1083"/>
    <w:rsid w:val="00CD1502"/>
    <w:rsid w:val="00CD1536"/>
    <w:rsid w:val="00CD17AC"/>
    <w:rsid w:val="00CD1AC6"/>
    <w:rsid w:val="00CD2276"/>
    <w:rsid w:val="00CD250C"/>
    <w:rsid w:val="00CD2759"/>
    <w:rsid w:val="00CD40BD"/>
    <w:rsid w:val="00CD4A1D"/>
    <w:rsid w:val="00CD53A5"/>
    <w:rsid w:val="00CD5FB4"/>
    <w:rsid w:val="00CD6118"/>
    <w:rsid w:val="00CD64B5"/>
    <w:rsid w:val="00CD682C"/>
    <w:rsid w:val="00CE0278"/>
    <w:rsid w:val="00CE09A4"/>
    <w:rsid w:val="00CE0D93"/>
    <w:rsid w:val="00CE12DD"/>
    <w:rsid w:val="00CE17C8"/>
    <w:rsid w:val="00CE2015"/>
    <w:rsid w:val="00CE2B3E"/>
    <w:rsid w:val="00CE3D8A"/>
    <w:rsid w:val="00CE57C8"/>
    <w:rsid w:val="00CE65D1"/>
    <w:rsid w:val="00CE65E2"/>
    <w:rsid w:val="00CE67F2"/>
    <w:rsid w:val="00CE7905"/>
    <w:rsid w:val="00CF100C"/>
    <w:rsid w:val="00CF1504"/>
    <w:rsid w:val="00CF1925"/>
    <w:rsid w:val="00CF1C76"/>
    <w:rsid w:val="00CF2D94"/>
    <w:rsid w:val="00CF3295"/>
    <w:rsid w:val="00CF3812"/>
    <w:rsid w:val="00CF4E91"/>
    <w:rsid w:val="00CF4EF5"/>
    <w:rsid w:val="00CF5528"/>
    <w:rsid w:val="00CF5B75"/>
    <w:rsid w:val="00CF5DF9"/>
    <w:rsid w:val="00CF6A71"/>
    <w:rsid w:val="00CF6F14"/>
    <w:rsid w:val="00CF7186"/>
    <w:rsid w:val="00D00183"/>
    <w:rsid w:val="00D0055C"/>
    <w:rsid w:val="00D01464"/>
    <w:rsid w:val="00D0168C"/>
    <w:rsid w:val="00D01CC7"/>
    <w:rsid w:val="00D0312D"/>
    <w:rsid w:val="00D0351E"/>
    <w:rsid w:val="00D03CCF"/>
    <w:rsid w:val="00D0421D"/>
    <w:rsid w:val="00D04546"/>
    <w:rsid w:val="00D04B5B"/>
    <w:rsid w:val="00D05276"/>
    <w:rsid w:val="00D05D2A"/>
    <w:rsid w:val="00D06135"/>
    <w:rsid w:val="00D0668A"/>
    <w:rsid w:val="00D06C3B"/>
    <w:rsid w:val="00D072EF"/>
    <w:rsid w:val="00D073CB"/>
    <w:rsid w:val="00D07499"/>
    <w:rsid w:val="00D07880"/>
    <w:rsid w:val="00D107F9"/>
    <w:rsid w:val="00D11E3D"/>
    <w:rsid w:val="00D11EFC"/>
    <w:rsid w:val="00D12EB0"/>
    <w:rsid w:val="00D13294"/>
    <w:rsid w:val="00D13687"/>
    <w:rsid w:val="00D1388D"/>
    <w:rsid w:val="00D13D27"/>
    <w:rsid w:val="00D1425B"/>
    <w:rsid w:val="00D14332"/>
    <w:rsid w:val="00D14999"/>
    <w:rsid w:val="00D15599"/>
    <w:rsid w:val="00D155B0"/>
    <w:rsid w:val="00D15F6C"/>
    <w:rsid w:val="00D16082"/>
    <w:rsid w:val="00D163FD"/>
    <w:rsid w:val="00D16ACF"/>
    <w:rsid w:val="00D173ED"/>
    <w:rsid w:val="00D177D8"/>
    <w:rsid w:val="00D17EFE"/>
    <w:rsid w:val="00D2014C"/>
    <w:rsid w:val="00D201EA"/>
    <w:rsid w:val="00D20495"/>
    <w:rsid w:val="00D206BF"/>
    <w:rsid w:val="00D224C5"/>
    <w:rsid w:val="00D238C8"/>
    <w:rsid w:val="00D23ADA"/>
    <w:rsid w:val="00D23BA6"/>
    <w:rsid w:val="00D23C0F"/>
    <w:rsid w:val="00D24521"/>
    <w:rsid w:val="00D24F1F"/>
    <w:rsid w:val="00D25280"/>
    <w:rsid w:val="00D25493"/>
    <w:rsid w:val="00D25EF2"/>
    <w:rsid w:val="00D26B27"/>
    <w:rsid w:val="00D27118"/>
    <w:rsid w:val="00D2756B"/>
    <w:rsid w:val="00D27685"/>
    <w:rsid w:val="00D27FAA"/>
    <w:rsid w:val="00D3008F"/>
    <w:rsid w:val="00D3194E"/>
    <w:rsid w:val="00D32346"/>
    <w:rsid w:val="00D32D4C"/>
    <w:rsid w:val="00D3372C"/>
    <w:rsid w:val="00D337A7"/>
    <w:rsid w:val="00D33842"/>
    <w:rsid w:val="00D33848"/>
    <w:rsid w:val="00D339E6"/>
    <w:rsid w:val="00D33A80"/>
    <w:rsid w:val="00D34AB3"/>
    <w:rsid w:val="00D34B76"/>
    <w:rsid w:val="00D34EAD"/>
    <w:rsid w:val="00D34FE4"/>
    <w:rsid w:val="00D356CC"/>
    <w:rsid w:val="00D35A98"/>
    <w:rsid w:val="00D35D5E"/>
    <w:rsid w:val="00D35FF7"/>
    <w:rsid w:val="00D3688D"/>
    <w:rsid w:val="00D371A0"/>
    <w:rsid w:val="00D40CEA"/>
    <w:rsid w:val="00D416B9"/>
    <w:rsid w:val="00D42172"/>
    <w:rsid w:val="00D432EE"/>
    <w:rsid w:val="00D43373"/>
    <w:rsid w:val="00D4390B"/>
    <w:rsid w:val="00D43E72"/>
    <w:rsid w:val="00D440CC"/>
    <w:rsid w:val="00D44DC3"/>
    <w:rsid w:val="00D455ED"/>
    <w:rsid w:val="00D460CE"/>
    <w:rsid w:val="00D46C0B"/>
    <w:rsid w:val="00D46EA7"/>
    <w:rsid w:val="00D479D0"/>
    <w:rsid w:val="00D47B73"/>
    <w:rsid w:val="00D47E61"/>
    <w:rsid w:val="00D47E91"/>
    <w:rsid w:val="00D47F50"/>
    <w:rsid w:val="00D50509"/>
    <w:rsid w:val="00D50A83"/>
    <w:rsid w:val="00D50CE9"/>
    <w:rsid w:val="00D50D43"/>
    <w:rsid w:val="00D50F15"/>
    <w:rsid w:val="00D522D8"/>
    <w:rsid w:val="00D5245C"/>
    <w:rsid w:val="00D52D79"/>
    <w:rsid w:val="00D536C2"/>
    <w:rsid w:val="00D53BB0"/>
    <w:rsid w:val="00D54B06"/>
    <w:rsid w:val="00D55060"/>
    <w:rsid w:val="00D567F6"/>
    <w:rsid w:val="00D56A25"/>
    <w:rsid w:val="00D57D3B"/>
    <w:rsid w:val="00D60116"/>
    <w:rsid w:val="00D60449"/>
    <w:rsid w:val="00D60807"/>
    <w:rsid w:val="00D6195E"/>
    <w:rsid w:val="00D61A9E"/>
    <w:rsid w:val="00D61C40"/>
    <w:rsid w:val="00D61E3A"/>
    <w:rsid w:val="00D6268A"/>
    <w:rsid w:val="00D62B08"/>
    <w:rsid w:val="00D62FE9"/>
    <w:rsid w:val="00D633C9"/>
    <w:rsid w:val="00D6379C"/>
    <w:rsid w:val="00D64DA8"/>
    <w:rsid w:val="00D64FEB"/>
    <w:rsid w:val="00D650FE"/>
    <w:rsid w:val="00D65F83"/>
    <w:rsid w:val="00D664C4"/>
    <w:rsid w:val="00D66B8C"/>
    <w:rsid w:val="00D66BD4"/>
    <w:rsid w:val="00D674D2"/>
    <w:rsid w:val="00D677BA"/>
    <w:rsid w:val="00D67B48"/>
    <w:rsid w:val="00D67C70"/>
    <w:rsid w:val="00D67DDE"/>
    <w:rsid w:val="00D70321"/>
    <w:rsid w:val="00D7046C"/>
    <w:rsid w:val="00D70E07"/>
    <w:rsid w:val="00D71B55"/>
    <w:rsid w:val="00D7280D"/>
    <w:rsid w:val="00D728B6"/>
    <w:rsid w:val="00D729A4"/>
    <w:rsid w:val="00D73B3B"/>
    <w:rsid w:val="00D73C81"/>
    <w:rsid w:val="00D73CE1"/>
    <w:rsid w:val="00D73DBB"/>
    <w:rsid w:val="00D7552A"/>
    <w:rsid w:val="00D75858"/>
    <w:rsid w:val="00D75C5E"/>
    <w:rsid w:val="00D75FCD"/>
    <w:rsid w:val="00D76DA4"/>
    <w:rsid w:val="00D76DD0"/>
    <w:rsid w:val="00D76F7B"/>
    <w:rsid w:val="00D77452"/>
    <w:rsid w:val="00D77BB1"/>
    <w:rsid w:val="00D77C75"/>
    <w:rsid w:val="00D77D81"/>
    <w:rsid w:val="00D801BA"/>
    <w:rsid w:val="00D80870"/>
    <w:rsid w:val="00D80893"/>
    <w:rsid w:val="00D80D6B"/>
    <w:rsid w:val="00D80FA5"/>
    <w:rsid w:val="00D81472"/>
    <w:rsid w:val="00D81B58"/>
    <w:rsid w:val="00D81E25"/>
    <w:rsid w:val="00D81FDA"/>
    <w:rsid w:val="00D82A44"/>
    <w:rsid w:val="00D82D7B"/>
    <w:rsid w:val="00D82F4B"/>
    <w:rsid w:val="00D83288"/>
    <w:rsid w:val="00D8344C"/>
    <w:rsid w:val="00D836EC"/>
    <w:rsid w:val="00D83836"/>
    <w:rsid w:val="00D83CB1"/>
    <w:rsid w:val="00D844FE"/>
    <w:rsid w:val="00D84A4E"/>
    <w:rsid w:val="00D84B9E"/>
    <w:rsid w:val="00D85151"/>
    <w:rsid w:val="00D8539A"/>
    <w:rsid w:val="00D85617"/>
    <w:rsid w:val="00D85753"/>
    <w:rsid w:val="00D86562"/>
    <w:rsid w:val="00D86A88"/>
    <w:rsid w:val="00D86EEC"/>
    <w:rsid w:val="00D873C6"/>
    <w:rsid w:val="00D8748F"/>
    <w:rsid w:val="00D879E0"/>
    <w:rsid w:val="00D90071"/>
    <w:rsid w:val="00D91215"/>
    <w:rsid w:val="00D91F1E"/>
    <w:rsid w:val="00D922D7"/>
    <w:rsid w:val="00D92477"/>
    <w:rsid w:val="00D93C29"/>
    <w:rsid w:val="00D93FF1"/>
    <w:rsid w:val="00D94115"/>
    <w:rsid w:val="00D94ADD"/>
    <w:rsid w:val="00D95221"/>
    <w:rsid w:val="00D95A5B"/>
    <w:rsid w:val="00D962C8"/>
    <w:rsid w:val="00D96792"/>
    <w:rsid w:val="00D9699D"/>
    <w:rsid w:val="00D97F4C"/>
    <w:rsid w:val="00D97FC0"/>
    <w:rsid w:val="00DA0849"/>
    <w:rsid w:val="00DA1683"/>
    <w:rsid w:val="00DA20E4"/>
    <w:rsid w:val="00DA2AE3"/>
    <w:rsid w:val="00DA2B4A"/>
    <w:rsid w:val="00DA2F5B"/>
    <w:rsid w:val="00DA46D0"/>
    <w:rsid w:val="00DA4B27"/>
    <w:rsid w:val="00DA4DA6"/>
    <w:rsid w:val="00DA5880"/>
    <w:rsid w:val="00DA663B"/>
    <w:rsid w:val="00DA66C7"/>
    <w:rsid w:val="00DA6947"/>
    <w:rsid w:val="00DA694F"/>
    <w:rsid w:val="00DA6E79"/>
    <w:rsid w:val="00DA7B02"/>
    <w:rsid w:val="00DA7B23"/>
    <w:rsid w:val="00DA7B40"/>
    <w:rsid w:val="00DA7C66"/>
    <w:rsid w:val="00DA7F25"/>
    <w:rsid w:val="00DB090B"/>
    <w:rsid w:val="00DB0A8C"/>
    <w:rsid w:val="00DB2741"/>
    <w:rsid w:val="00DB3280"/>
    <w:rsid w:val="00DB432D"/>
    <w:rsid w:val="00DB43FD"/>
    <w:rsid w:val="00DB4902"/>
    <w:rsid w:val="00DB5138"/>
    <w:rsid w:val="00DB5377"/>
    <w:rsid w:val="00DB5A82"/>
    <w:rsid w:val="00DB6438"/>
    <w:rsid w:val="00DB6773"/>
    <w:rsid w:val="00DB679A"/>
    <w:rsid w:val="00DB6B24"/>
    <w:rsid w:val="00DB6CB5"/>
    <w:rsid w:val="00DB6D5E"/>
    <w:rsid w:val="00DB6ED6"/>
    <w:rsid w:val="00DB7453"/>
    <w:rsid w:val="00DB74C0"/>
    <w:rsid w:val="00DB7E72"/>
    <w:rsid w:val="00DC1041"/>
    <w:rsid w:val="00DC1939"/>
    <w:rsid w:val="00DC20D6"/>
    <w:rsid w:val="00DC3015"/>
    <w:rsid w:val="00DC3DB2"/>
    <w:rsid w:val="00DC4090"/>
    <w:rsid w:val="00DC45CF"/>
    <w:rsid w:val="00DC4B5E"/>
    <w:rsid w:val="00DC4E93"/>
    <w:rsid w:val="00DC51B8"/>
    <w:rsid w:val="00DC5342"/>
    <w:rsid w:val="00DC585A"/>
    <w:rsid w:val="00DC5CA5"/>
    <w:rsid w:val="00DC6CA6"/>
    <w:rsid w:val="00DD01B8"/>
    <w:rsid w:val="00DD0AE2"/>
    <w:rsid w:val="00DD3FC7"/>
    <w:rsid w:val="00DD44BA"/>
    <w:rsid w:val="00DD54BB"/>
    <w:rsid w:val="00DD5D33"/>
    <w:rsid w:val="00DD5F80"/>
    <w:rsid w:val="00DD717E"/>
    <w:rsid w:val="00DD7930"/>
    <w:rsid w:val="00DD79B3"/>
    <w:rsid w:val="00DD7FA0"/>
    <w:rsid w:val="00DE0A57"/>
    <w:rsid w:val="00DE0EE3"/>
    <w:rsid w:val="00DE128F"/>
    <w:rsid w:val="00DE1B8E"/>
    <w:rsid w:val="00DE1CD2"/>
    <w:rsid w:val="00DE2D57"/>
    <w:rsid w:val="00DE508A"/>
    <w:rsid w:val="00DE5B9C"/>
    <w:rsid w:val="00DE5F81"/>
    <w:rsid w:val="00DE7090"/>
    <w:rsid w:val="00DE71EB"/>
    <w:rsid w:val="00DF007A"/>
    <w:rsid w:val="00DF0412"/>
    <w:rsid w:val="00DF086C"/>
    <w:rsid w:val="00DF0A70"/>
    <w:rsid w:val="00DF19E4"/>
    <w:rsid w:val="00DF1C99"/>
    <w:rsid w:val="00DF292A"/>
    <w:rsid w:val="00DF2DF6"/>
    <w:rsid w:val="00DF302E"/>
    <w:rsid w:val="00DF316B"/>
    <w:rsid w:val="00DF450D"/>
    <w:rsid w:val="00DF5169"/>
    <w:rsid w:val="00DF59DC"/>
    <w:rsid w:val="00DF5AC8"/>
    <w:rsid w:val="00DF5ADF"/>
    <w:rsid w:val="00DF6778"/>
    <w:rsid w:val="00DF747E"/>
    <w:rsid w:val="00DF7BBB"/>
    <w:rsid w:val="00E005FD"/>
    <w:rsid w:val="00E013CC"/>
    <w:rsid w:val="00E026A4"/>
    <w:rsid w:val="00E0276D"/>
    <w:rsid w:val="00E02A43"/>
    <w:rsid w:val="00E02F4C"/>
    <w:rsid w:val="00E037E3"/>
    <w:rsid w:val="00E0385B"/>
    <w:rsid w:val="00E038E8"/>
    <w:rsid w:val="00E03F8E"/>
    <w:rsid w:val="00E0481B"/>
    <w:rsid w:val="00E04BC0"/>
    <w:rsid w:val="00E04FB6"/>
    <w:rsid w:val="00E05E60"/>
    <w:rsid w:val="00E07654"/>
    <w:rsid w:val="00E10A95"/>
    <w:rsid w:val="00E116CA"/>
    <w:rsid w:val="00E118BA"/>
    <w:rsid w:val="00E121FC"/>
    <w:rsid w:val="00E123F6"/>
    <w:rsid w:val="00E13328"/>
    <w:rsid w:val="00E14B74"/>
    <w:rsid w:val="00E154BE"/>
    <w:rsid w:val="00E15F50"/>
    <w:rsid w:val="00E169AC"/>
    <w:rsid w:val="00E16C29"/>
    <w:rsid w:val="00E171FB"/>
    <w:rsid w:val="00E17728"/>
    <w:rsid w:val="00E179D1"/>
    <w:rsid w:val="00E17A42"/>
    <w:rsid w:val="00E206FE"/>
    <w:rsid w:val="00E20860"/>
    <w:rsid w:val="00E20CD2"/>
    <w:rsid w:val="00E213C1"/>
    <w:rsid w:val="00E219C0"/>
    <w:rsid w:val="00E21D84"/>
    <w:rsid w:val="00E2290A"/>
    <w:rsid w:val="00E22A1A"/>
    <w:rsid w:val="00E233EE"/>
    <w:rsid w:val="00E242B6"/>
    <w:rsid w:val="00E24A12"/>
    <w:rsid w:val="00E25D6B"/>
    <w:rsid w:val="00E26291"/>
    <w:rsid w:val="00E27495"/>
    <w:rsid w:val="00E30A51"/>
    <w:rsid w:val="00E30EC3"/>
    <w:rsid w:val="00E31B4F"/>
    <w:rsid w:val="00E32283"/>
    <w:rsid w:val="00E33633"/>
    <w:rsid w:val="00E34037"/>
    <w:rsid w:val="00E34671"/>
    <w:rsid w:val="00E34680"/>
    <w:rsid w:val="00E34EAA"/>
    <w:rsid w:val="00E35026"/>
    <w:rsid w:val="00E3556A"/>
    <w:rsid w:val="00E3558B"/>
    <w:rsid w:val="00E36578"/>
    <w:rsid w:val="00E365BF"/>
    <w:rsid w:val="00E36E60"/>
    <w:rsid w:val="00E3748E"/>
    <w:rsid w:val="00E3781F"/>
    <w:rsid w:val="00E40189"/>
    <w:rsid w:val="00E40D55"/>
    <w:rsid w:val="00E40DF6"/>
    <w:rsid w:val="00E41494"/>
    <w:rsid w:val="00E41C50"/>
    <w:rsid w:val="00E4311F"/>
    <w:rsid w:val="00E43CAF"/>
    <w:rsid w:val="00E43D8A"/>
    <w:rsid w:val="00E43DE0"/>
    <w:rsid w:val="00E43EB0"/>
    <w:rsid w:val="00E44159"/>
    <w:rsid w:val="00E4435E"/>
    <w:rsid w:val="00E44E58"/>
    <w:rsid w:val="00E456EA"/>
    <w:rsid w:val="00E46B08"/>
    <w:rsid w:val="00E46DDF"/>
    <w:rsid w:val="00E46E0D"/>
    <w:rsid w:val="00E4732F"/>
    <w:rsid w:val="00E50001"/>
    <w:rsid w:val="00E510B6"/>
    <w:rsid w:val="00E51437"/>
    <w:rsid w:val="00E514EB"/>
    <w:rsid w:val="00E51CFC"/>
    <w:rsid w:val="00E520CA"/>
    <w:rsid w:val="00E5285D"/>
    <w:rsid w:val="00E52AD7"/>
    <w:rsid w:val="00E52F24"/>
    <w:rsid w:val="00E53A33"/>
    <w:rsid w:val="00E53AD3"/>
    <w:rsid w:val="00E53C9A"/>
    <w:rsid w:val="00E53FB8"/>
    <w:rsid w:val="00E53FFA"/>
    <w:rsid w:val="00E54692"/>
    <w:rsid w:val="00E54BB3"/>
    <w:rsid w:val="00E55270"/>
    <w:rsid w:val="00E55C18"/>
    <w:rsid w:val="00E561AD"/>
    <w:rsid w:val="00E56596"/>
    <w:rsid w:val="00E57766"/>
    <w:rsid w:val="00E57E43"/>
    <w:rsid w:val="00E606EB"/>
    <w:rsid w:val="00E60942"/>
    <w:rsid w:val="00E61785"/>
    <w:rsid w:val="00E61844"/>
    <w:rsid w:val="00E6186B"/>
    <w:rsid w:val="00E61998"/>
    <w:rsid w:val="00E643C1"/>
    <w:rsid w:val="00E6524A"/>
    <w:rsid w:val="00E65441"/>
    <w:rsid w:val="00E65569"/>
    <w:rsid w:val="00E6696D"/>
    <w:rsid w:val="00E67D7D"/>
    <w:rsid w:val="00E70454"/>
    <w:rsid w:val="00E70B3C"/>
    <w:rsid w:val="00E70D14"/>
    <w:rsid w:val="00E70EF9"/>
    <w:rsid w:val="00E712B4"/>
    <w:rsid w:val="00E715D9"/>
    <w:rsid w:val="00E71B59"/>
    <w:rsid w:val="00E722B3"/>
    <w:rsid w:val="00E722E7"/>
    <w:rsid w:val="00E724AC"/>
    <w:rsid w:val="00E741C2"/>
    <w:rsid w:val="00E744E1"/>
    <w:rsid w:val="00E747E3"/>
    <w:rsid w:val="00E747E4"/>
    <w:rsid w:val="00E752E4"/>
    <w:rsid w:val="00E75A7B"/>
    <w:rsid w:val="00E75E9A"/>
    <w:rsid w:val="00E77BC8"/>
    <w:rsid w:val="00E77CBE"/>
    <w:rsid w:val="00E8048D"/>
    <w:rsid w:val="00E80C9B"/>
    <w:rsid w:val="00E81C10"/>
    <w:rsid w:val="00E820BB"/>
    <w:rsid w:val="00E8339A"/>
    <w:rsid w:val="00E83464"/>
    <w:rsid w:val="00E835FE"/>
    <w:rsid w:val="00E83C41"/>
    <w:rsid w:val="00E83C53"/>
    <w:rsid w:val="00E83CC9"/>
    <w:rsid w:val="00E840F4"/>
    <w:rsid w:val="00E84239"/>
    <w:rsid w:val="00E84484"/>
    <w:rsid w:val="00E84A54"/>
    <w:rsid w:val="00E85C42"/>
    <w:rsid w:val="00E86309"/>
    <w:rsid w:val="00E86F17"/>
    <w:rsid w:val="00E86FBC"/>
    <w:rsid w:val="00E8751F"/>
    <w:rsid w:val="00E87579"/>
    <w:rsid w:val="00E87665"/>
    <w:rsid w:val="00E87C37"/>
    <w:rsid w:val="00E87D0D"/>
    <w:rsid w:val="00E906A5"/>
    <w:rsid w:val="00E9073B"/>
    <w:rsid w:val="00E913D0"/>
    <w:rsid w:val="00E913F0"/>
    <w:rsid w:val="00E9181A"/>
    <w:rsid w:val="00E92255"/>
    <w:rsid w:val="00E92B2A"/>
    <w:rsid w:val="00E932CB"/>
    <w:rsid w:val="00E9377B"/>
    <w:rsid w:val="00E93D6D"/>
    <w:rsid w:val="00E93F0B"/>
    <w:rsid w:val="00E93F19"/>
    <w:rsid w:val="00E94239"/>
    <w:rsid w:val="00E946C2"/>
    <w:rsid w:val="00E94DB2"/>
    <w:rsid w:val="00E94E4C"/>
    <w:rsid w:val="00E958BB"/>
    <w:rsid w:val="00E95961"/>
    <w:rsid w:val="00E95A0D"/>
    <w:rsid w:val="00E95C98"/>
    <w:rsid w:val="00E95FDB"/>
    <w:rsid w:val="00E96C88"/>
    <w:rsid w:val="00E970E7"/>
    <w:rsid w:val="00E978EB"/>
    <w:rsid w:val="00EA05C8"/>
    <w:rsid w:val="00EA0910"/>
    <w:rsid w:val="00EA12C0"/>
    <w:rsid w:val="00EA14CA"/>
    <w:rsid w:val="00EA232B"/>
    <w:rsid w:val="00EA25B4"/>
    <w:rsid w:val="00EA27DA"/>
    <w:rsid w:val="00EA2DDB"/>
    <w:rsid w:val="00EA3717"/>
    <w:rsid w:val="00EA3A6D"/>
    <w:rsid w:val="00EA3DE0"/>
    <w:rsid w:val="00EA3DF6"/>
    <w:rsid w:val="00EA41AC"/>
    <w:rsid w:val="00EA51FB"/>
    <w:rsid w:val="00EA553E"/>
    <w:rsid w:val="00EA6531"/>
    <w:rsid w:val="00EA6D90"/>
    <w:rsid w:val="00EA7071"/>
    <w:rsid w:val="00EA72C2"/>
    <w:rsid w:val="00EA757E"/>
    <w:rsid w:val="00EA78AB"/>
    <w:rsid w:val="00EA7EFF"/>
    <w:rsid w:val="00EB08FF"/>
    <w:rsid w:val="00EB09AC"/>
    <w:rsid w:val="00EB0C2B"/>
    <w:rsid w:val="00EB21CD"/>
    <w:rsid w:val="00EB2214"/>
    <w:rsid w:val="00EB25FB"/>
    <w:rsid w:val="00EB2A8A"/>
    <w:rsid w:val="00EB2CF5"/>
    <w:rsid w:val="00EB33F0"/>
    <w:rsid w:val="00EB440A"/>
    <w:rsid w:val="00EB5E3F"/>
    <w:rsid w:val="00EB62D8"/>
    <w:rsid w:val="00EB6B8C"/>
    <w:rsid w:val="00EB757E"/>
    <w:rsid w:val="00EC0196"/>
    <w:rsid w:val="00EC25B5"/>
    <w:rsid w:val="00EC37EB"/>
    <w:rsid w:val="00EC43CC"/>
    <w:rsid w:val="00EC4B4D"/>
    <w:rsid w:val="00EC4D2E"/>
    <w:rsid w:val="00EC6471"/>
    <w:rsid w:val="00EC679F"/>
    <w:rsid w:val="00EC6D7C"/>
    <w:rsid w:val="00EC766B"/>
    <w:rsid w:val="00EC79AF"/>
    <w:rsid w:val="00EC7BB3"/>
    <w:rsid w:val="00ED0649"/>
    <w:rsid w:val="00ED0761"/>
    <w:rsid w:val="00ED1F25"/>
    <w:rsid w:val="00ED206B"/>
    <w:rsid w:val="00ED2085"/>
    <w:rsid w:val="00ED2484"/>
    <w:rsid w:val="00ED2FDA"/>
    <w:rsid w:val="00ED3FF0"/>
    <w:rsid w:val="00ED40E5"/>
    <w:rsid w:val="00ED4AE2"/>
    <w:rsid w:val="00ED4F44"/>
    <w:rsid w:val="00ED514A"/>
    <w:rsid w:val="00ED57C0"/>
    <w:rsid w:val="00ED60AB"/>
    <w:rsid w:val="00ED6B99"/>
    <w:rsid w:val="00ED6DF0"/>
    <w:rsid w:val="00EE091E"/>
    <w:rsid w:val="00EE4D2B"/>
    <w:rsid w:val="00EE6CF6"/>
    <w:rsid w:val="00EE7036"/>
    <w:rsid w:val="00EF0A6B"/>
    <w:rsid w:val="00EF0C17"/>
    <w:rsid w:val="00EF212D"/>
    <w:rsid w:val="00EF251C"/>
    <w:rsid w:val="00EF27C7"/>
    <w:rsid w:val="00EF317D"/>
    <w:rsid w:val="00EF3DF4"/>
    <w:rsid w:val="00EF4321"/>
    <w:rsid w:val="00EF433A"/>
    <w:rsid w:val="00EF5481"/>
    <w:rsid w:val="00EF6322"/>
    <w:rsid w:val="00EF6D60"/>
    <w:rsid w:val="00EF73A0"/>
    <w:rsid w:val="00EF7581"/>
    <w:rsid w:val="00EF7612"/>
    <w:rsid w:val="00EF779D"/>
    <w:rsid w:val="00EF7DD0"/>
    <w:rsid w:val="00F00A09"/>
    <w:rsid w:val="00F01030"/>
    <w:rsid w:val="00F02402"/>
    <w:rsid w:val="00F027B6"/>
    <w:rsid w:val="00F04091"/>
    <w:rsid w:val="00F04803"/>
    <w:rsid w:val="00F05134"/>
    <w:rsid w:val="00F05214"/>
    <w:rsid w:val="00F06359"/>
    <w:rsid w:val="00F06AAC"/>
    <w:rsid w:val="00F06B17"/>
    <w:rsid w:val="00F06C22"/>
    <w:rsid w:val="00F06FBF"/>
    <w:rsid w:val="00F070F2"/>
    <w:rsid w:val="00F07151"/>
    <w:rsid w:val="00F071E3"/>
    <w:rsid w:val="00F07351"/>
    <w:rsid w:val="00F07D3F"/>
    <w:rsid w:val="00F1053A"/>
    <w:rsid w:val="00F109B7"/>
    <w:rsid w:val="00F11415"/>
    <w:rsid w:val="00F1194F"/>
    <w:rsid w:val="00F13135"/>
    <w:rsid w:val="00F13187"/>
    <w:rsid w:val="00F136B3"/>
    <w:rsid w:val="00F13855"/>
    <w:rsid w:val="00F1483E"/>
    <w:rsid w:val="00F1519D"/>
    <w:rsid w:val="00F158BA"/>
    <w:rsid w:val="00F15B48"/>
    <w:rsid w:val="00F15F13"/>
    <w:rsid w:val="00F161B0"/>
    <w:rsid w:val="00F16272"/>
    <w:rsid w:val="00F16FF5"/>
    <w:rsid w:val="00F17A90"/>
    <w:rsid w:val="00F17B0F"/>
    <w:rsid w:val="00F17D05"/>
    <w:rsid w:val="00F17FF2"/>
    <w:rsid w:val="00F2067D"/>
    <w:rsid w:val="00F2096F"/>
    <w:rsid w:val="00F209A4"/>
    <w:rsid w:val="00F20DC4"/>
    <w:rsid w:val="00F217D4"/>
    <w:rsid w:val="00F2285D"/>
    <w:rsid w:val="00F22D95"/>
    <w:rsid w:val="00F25D2E"/>
    <w:rsid w:val="00F261D2"/>
    <w:rsid w:val="00F27AF6"/>
    <w:rsid w:val="00F27CCA"/>
    <w:rsid w:val="00F27F6E"/>
    <w:rsid w:val="00F30A3A"/>
    <w:rsid w:val="00F31715"/>
    <w:rsid w:val="00F324BA"/>
    <w:rsid w:val="00F326B8"/>
    <w:rsid w:val="00F33019"/>
    <w:rsid w:val="00F333F3"/>
    <w:rsid w:val="00F3403B"/>
    <w:rsid w:val="00F341B5"/>
    <w:rsid w:val="00F34636"/>
    <w:rsid w:val="00F34826"/>
    <w:rsid w:val="00F349B4"/>
    <w:rsid w:val="00F34D41"/>
    <w:rsid w:val="00F35327"/>
    <w:rsid w:val="00F3592A"/>
    <w:rsid w:val="00F35BB8"/>
    <w:rsid w:val="00F360FD"/>
    <w:rsid w:val="00F36649"/>
    <w:rsid w:val="00F400B6"/>
    <w:rsid w:val="00F4010D"/>
    <w:rsid w:val="00F40816"/>
    <w:rsid w:val="00F4101B"/>
    <w:rsid w:val="00F41555"/>
    <w:rsid w:val="00F433D5"/>
    <w:rsid w:val="00F43EBA"/>
    <w:rsid w:val="00F4436B"/>
    <w:rsid w:val="00F44A34"/>
    <w:rsid w:val="00F44ACB"/>
    <w:rsid w:val="00F44C00"/>
    <w:rsid w:val="00F45027"/>
    <w:rsid w:val="00F46A70"/>
    <w:rsid w:val="00F46B49"/>
    <w:rsid w:val="00F47368"/>
    <w:rsid w:val="00F50636"/>
    <w:rsid w:val="00F50734"/>
    <w:rsid w:val="00F511AC"/>
    <w:rsid w:val="00F517B8"/>
    <w:rsid w:val="00F524C6"/>
    <w:rsid w:val="00F526F8"/>
    <w:rsid w:val="00F52B35"/>
    <w:rsid w:val="00F52C0B"/>
    <w:rsid w:val="00F532C0"/>
    <w:rsid w:val="00F534C9"/>
    <w:rsid w:val="00F5386F"/>
    <w:rsid w:val="00F53877"/>
    <w:rsid w:val="00F53972"/>
    <w:rsid w:val="00F54257"/>
    <w:rsid w:val="00F5458F"/>
    <w:rsid w:val="00F54A5E"/>
    <w:rsid w:val="00F55121"/>
    <w:rsid w:val="00F5600A"/>
    <w:rsid w:val="00F56C99"/>
    <w:rsid w:val="00F57779"/>
    <w:rsid w:val="00F608A1"/>
    <w:rsid w:val="00F61320"/>
    <w:rsid w:val="00F62198"/>
    <w:rsid w:val="00F6243C"/>
    <w:rsid w:val="00F62600"/>
    <w:rsid w:val="00F62AE4"/>
    <w:rsid w:val="00F6308B"/>
    <w:rsid w:val="00F63407"/>
    <w:rsid w:val="00F63816"/>
    <w:rsid w:val="00F63CCB"/>
    <w:rsid w:val="00F647DB"/>
    <w:rsid w:val="00F64B11"/>
    <w:rsid w:val="00F64DC9"/>
    <w:rsid w:val="00F64DF3"/>
    <w:rsid w:val="00F6545D"/>
    <w:rsid w:val="00F67A18"/>
    <w:rsid w:val="00F67F08"/>
    <w:rsid w:val="00F70C64"/>
    <w:rsid w:val="00F7131A"/>
    <w:rsid w:val="00F714C9"/>
    <w:rsid w:val="00F71A8E"/>
    <w:rsid w:val="00F71A98"/>
    <w:rsid w:val="00F72707"/>
    <w:rsid w:val="00F72F2A"/>
    <w:rsid w:val="00F74738"/>
    <w:rsid w:val="00F7630F"/>
    <w:rsid w:val="00F77C1F"/>
    <w:rsid w:val="00F8096B"/>
    <w:rsid w:val="00F80CBC"/>
    <w:rsid w:val="00F811E3"/>
    <w:rsid w:val="00F81C7F"/>
    <w:rsid w:val="00F821FF"/>
    <w:rsid w:val="00F823E6"/>
    <w:rsid w:val="00F8306F"/>
    <w:rsid w:val="00F83C23"/>
    <w:rsid w:val="00F8455D"/>
    <w:rsid w:val="00F847D1"/>
    <w:rsid w:val="00F84F81"/>
    <w:rsid w:val="00F85186"/>
    <w:rsid w:val="00F85D3A"/>
    <w:rsid w:val="00F86596"/>
    <w:rsid w:val="00F86F44"/>
    <w:rsid w:val="00F9087F"/>
    <w:rsid w:val="00F90A00"/>
    <w:rsid w:val="00F90D45"/>
    <w:rsid w:val="00F91781"/>
    <w:rsid w:val="00F91811"/>
    <w:rsid w:val="00F91D24"/>
    <w:rsid w:val="00F923EA"/>
    <w:rsid w:val="00F9270F"/>
    <w:rsid w:val="00F93233"/>
    <w:rsid w:val="00F936C4"/>
    <w:rsid w:val="00F93F28"/>
    <w:rsid w:val="00F94789"/>
    <w:rsid w:val="00F94D8B"/>
    <w:rsid w:val="00F94FBE"/>
    <w:rsid w:val="00F9626D"/>
    <w:rsid w:val="00F971F6"/>
    <w:rsid w:val="00F97C9C"/>
    <w:rsid w:val="00F97F74"/>
    <w:rsid w:val="00FA041D"/>
    <w:rsid w:val="00FA07DB"/>
    <w:rsid w:val="00FA0912"/>
    <w:rsid w:val="00FA0BA3"/>
    <w:rsid w:val="00FA1ED4"/>
    <w:rsid w:val="00FA2F3A"/>
    <w:rsid w:val="00FA3638"/>
    <w:rsid w:val="00FA46FF"/>
    <w:rsid w:val="00FA77C5"/>
    <w:rsid w:val="00FA79A1"/>
    <w:rsid w:val="00FA7EF0"/>
    <w:rsid w:val="00FB1381"/>
    <w:rsid w:val="00FB1509"/>
    <w:rsid w:val="00FB16B1"/>
    <w:rsid w:val="00FB1B06"/>
    <w:rsid w:val="00FB248B"/>
    <w:rsid w:val="00FB39E3"/>
    <w:rsid w:val="00FB4357"/>
    <w:rsid w:val="00FB55F0"/>
    <w:rsid w:val="00FB55F9"/>
    <w:rsid w:val="00FB57DA"/>
    <w:rsid w:val="00FB620C"/>
    <w:rsid w:val="00FB629B"/>
    <w:rsid w:val="00FB6CB9"/>
    <w:rsid w:val="00FC07A8"/>
    <w:rsid w:val="00FC168F"/>
    <w:rsid w:val="00FC1BC3"/>
    <w:rsid w:val="00FC2B40"/>
    <w:rsid w:val="00FC3655"/>
    <w:rsid w:val="00FC479B"/>
    <w:rsid w:val="00FC5141"/>
    <w:rsid w:val="00FC5930"/>
    <w:rsid w:val="00FC59C9"/>
    <w:rsid w:val="00FC5BF6"/>
    <w:rsid w:val="00FC6DFA"/>
    <w:rsid w:val="00FC6FCC"/>
    <w:rsid w:val="00FC7AEB"/>
    <w:rsid w:val="00FC7AEF"/>
    <w:rsid w:val="00FC7B2B"/>
    <w:rsid w:val="00FD0793"/>
    <w:rsid w:val="00FD0EBB"/>
    <w:rsid w:val="00FD114D"/>
    <w:rsid w:val="00FD129C"/>
    <w:rsid w:val="00FD1347"/>
    <w:rsid w:val="00FD1B56"/>
    <w:rsid w:val="00FD1C53"/>
    <w:rsid w:val="00FD214F"/>
    <w:rsid w:val="00FD2BB9"/>
    <w:rsid w:val="00FD3A75"/>
    <w:rsid w:val="00FD3AAF"/>
    <w:rsid w:val="00FD48E9"/>
    <w:rsid w:val="00FD4B14"/>
    <w:rsid w:val="00FD5CC7"/>
    <w:rsid w:val="00FD629A"/>
    <w:rsid w:val="00FD65A3"/>
    <w:rsid w:val="00FD6671"/>
    <w:rsid w:val="00FD67B1"/>
    <w:rsid w:val="00FD68F9"/>
    <w:rsid w:val="00FD6C5B"/>
    <w:rsid w:val="00FD7530"/>
    <w:rsid w:val="00FD7859"/>
    <w:rsid w:val="00FE051E"/>
    <w:rsid w:val="00FE1F8C"/>
    <w:rsid w:val="00FE2344"/>
    <w:rsid w:val="00FE3533"/>
    <w:rsid w:val="00FE355F"/>
    <w:rsid w:val="00FE45FF"/>
    <w:rsid w:val="00FE4681"/>
    <w:rsid w:val="00FE4AAE"/>
    <w:rsid w:val="00FE5433"/>
    <w:rsid w:val="00FE5672"/>
    <w:rsid w:val="00FE5976"/>
    <w:rsid w:val="00FE6004"/>
    <w:rsid w:val="00FE6D89"/>
    <w:rsid w:val="00FE711B"/>
    <w:rsid w:val="00FF0331"/>
    <w:rsid w:val="00FF0F68"/>
    <w:rsid w:val="00FF1157"/>
    <w:rsid w:val="00FF1485"/>
    <w:rsid w:val="00FF20BD"/>
    <w:rsid w:val="00FF2796"/>
    <w:rsid w:val="00FF2C8C"/>
    <w:rsid w:val="00FF2EB6"/>
    <w:rsid w:val="00FF2F4B"/>
    <w:rsid w:val="00FF56DA"/>
    <w:rsid w:val="00FF5BF7"/>
    <w:rsid w:val="00FF5D31"/>
    <w:rsid w:val="00FF5EDF"/>
    <w:rsid w:val="00FF6037"/>
    <w:rsid w:val="00FF684F"/>
    <w:rsid w:val="00FF7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BED0246"/>
  <w15:docId w15:val="{473D9A0F-6AF6-476F-8A80-04F9F5A4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0"/>
    <w:lsdException w:name="toc 5" w:locked="1" w:uiPriority="39"/>
    <w:lsdException w:name="toc 6" w:locked="1" w:uiPriority="39"/>
    <w:lsdException w:name="toc 7" w:locked="1" w:uiPriority="39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99E"/>
    <w:pPr>
      <w:ind w:firstLine="709"/>
      <w:jc w:val="both"/>
    </w:pPr>
    <w:rPr>
      <w:rFonts w:ascii="Times New Roman" w:hAnsi="Times New Roman"/>
      <w:sz w:val="24"/>
      <w:szCs w:val="22"/>
    </w:rPr>
  </w:style>
  <w:style w:type="paragraph" w:styleId="10">
    <w:name w:val="heading 1"/>
    <w:basedOn w:val="a"/>
    <w:next w:val="a"/>
    <w:link w:val="11"/>
    <w:uiPriority w:val="9"/>
    <w:qFormat/>
    <w:locked/>
    <w:rsid w:val="00FC5141"/>
    <w:pPr>
      <w:keepNext/>
      <w:keepLines/>
      <w:spacing w:before="240" w:after="240"/>
      <w:ind w:firstLine="0"/>
      <w:outlineLvl w:val="0"/>
    </w:pPr>
    <w:rPr>
      <w:b/>
      <w:sz w:val="28"/>
      <w:szCs w:val="32"/>
      <w:lang w:eastAsia="en-US"/>
    </w:rPr>
  </w:style>
  <w:style w:type="paragraph" w:styleId="2">
    <w:name w:val="heading 2"/>
    <w:aliases w:val="Уровень 1.1"/>
    <w:next w:val="a"/>
    <w:link w:val="20"/>
    <w:uiPriority w:val="9"/>
    <w:unhideWhenUsed/>
    <w:qFormat/>
    <w:locked/>
    <w:rsid w:val="00CB2082"/>
    <w:pPr>
      <w:spacing w:before="200" w:after="200"/>
      <w:ind w:firstLine="709"/>
      <w:jc w:val="both"/>
      <w:outlineLvl w:val="1"/>
    </w:pPr>
    <w:rPr>
      <w:rFonts w:ascii="Times New Roman" w:hAnsi="Times New Roman"/>
      <w:b/>
      <w:sz w:val="24"/>
      <w:szCs w:val="26"/>
      <w:lang w:eastAsia="en-US"/>
    </w:rPr>
  </w:style>
  <w:style w:type="paragraph" w:styleId="3">
    <w:name w:val="heading 3"/>
    <w:basedOn w:val="2"/>
    <w:next w:val="2"/>
    <w:link w:val="30"/>
    <w:uiPriority w:val="9"/>
    <w:unhideWhenUsed/>
    <w:qFormat/>
    <w:locked/>
    <w:rsid w:val="00CB2082"/>
    <w:pPr>
      <w:pageBreakBefore/>
      <w:outlineLvl w:val="2"/>
    </w:pPr>
    <w:rPr>
      <w:szCs w:val="24"/>
    </w:rPr>
  </w:style>
  <w:style w:type="paragraph" w:styleId="4">
    <w:name w:val="heading 4"/>
    <w:basedOn w:val="3"/>
    <w:next w:val="3"/>
    <w:link w:val="40"/>
    <w:uiPriority w:val="9"/>
    <w:unhideWhenUsed/>
    <w:qFormat/>
    <w:locked/>
    <w:rsid w:val="00CB2082"/>
    <w:pPr>
      <w:outlineLvl w:val="3"/>
    </w:pPr>
    <w:rPr>
      <w:iCs/>
    </w:rPr>
  </w:style>
  <w:style w:type="paragraph" w:styleId="5">
    <w:name w:val="heading 5"/>
    <w:basedOn w:val="4"/>
    <w:next w:val="4"/>
    <w:link w:val="50"/>
    <w:uiPriority w:val="9"/>
    <w:unhideWhenUsed/>
    <w:qFormat/>
    <w:locked/>
    <w:rsid w:val="00CB2082"/>
    <w:p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locked/>
    <w:rsid w:val="00B410D5"/>
    <w:pPr>
      <w:keepNext/>
      <w:keepLines/>
      <w:spacing w:before="160" w:after="120"/>
      <w:outlineLvl w:val="5"/>
    </w:pPr>
    <w:rPr>
      <w:b/>
      <w:color w:val="00000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locked/>
    <w:rsid w:val="00B410D5"/>
    <w:pPr>
      <w:keepNext/>
      <w:keepLines/>
      <w:spacing w:before="160" w:after="120"/>
      <w:outlineLvl w:val="6"/>
    </w:pPr>
    <w:rPr>
      <w:b/>
      <w:iCs/>
      <w:color w:val="00000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locked/>
    <w:rsid w:val="00CB2082"/>
    <w:pPr>
      <w:keepNext/>
      <w:keepLines/>
      <w:spacing w:before="40"/>
      <w:outlineLvl w:val="7"/>
    </w:pPr>
    <w:rPr>
      <w:rFonts w:ascii="Cambria" w:hAnsi="Cambria"/>
      <w:color w:val="272727"/>
      <w:sz w:val="21"/>
      <w:szCs w:val="21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locked/>
    <w:rsid w:val="00CB2082"/>
    <w:pPr>
      <w:keepNext/>
      <w:keepLines/>
      <w:spacing w:before="40"/>
      <w:outlineLvl w:val="8"/>
    </w:pPr>
    <w:rPr>
      <w:rFonts w:ascii="Cambria" w:hAnsi="Cambria"/>
      <w:i/>
      <w:iCs/>
      <w:color w:val="272727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5B4F4F"/>
    <w:pPr>
      <w:widowControl w:val="0"/>
      <w:numPr>
        <w:numId w:val="1"/>
      </w:numPr>
      <w:tabs>
        <w:tab w:val="left" w:pos="7938"/>
        <w:tab w:val="left" w:pos="9072"/>
      </w:tabs>
      <w:autoSpaceDE w:val="0"/>
      <w:autoSpaceDN w:val="0"/>
      <w:adjustRightInd w:val="0"/>
      <w:spacing w:after="40" w:line="360" w:lineRule="auto"/>
      <w:jc w:val="center"/>
    </w:pPr>
    <w:rPr>
      <w:szCs w:val="24"/>
    </w:rPr>
  </w:style>
  <w:style w:type="paragraph" w:styleId="a3">
    <w:name w:val="List Paragraph"/>
    <w:basedOn w:val="a"/>
    <w:uiPriority w:val="34"/>
    <w:qFormat/>
    <w:rsid w:val="00145E41"/>
    <w:pPr>
      <w:ind w:left="720"/>
      <w:contextualSpacing/>
    </w:pPr>
  </w:style>
  <w:style w:type="character" w:styleId="a4">
    <w:name w:val="Hyperlink"/>
    <w:uiPriority w:val="99"/>
    <w:unhideWhenUsed/>
    <w:rsid w:val="00145E41"/>
    <w:rPr>
      <w:color w:val="0000FF"/>
      <w:u w:val="single"/>
    </w:rPr>
  </w:style>
  <w:style w:type="character" w:customStyle="1" w:styleId="11">
    <w:name w:val="Заголовок 1 Знак"/>
    <w:link w:val="10"/>
    <w:uiPriority w:val="9"/>
    <w:rsid w:val="00FC5141"/>
    <w:rPr>
      <w:rFonts w:ascii="Times New Roman" w:eastAsia="Times New Roman" w:hAnsi="Times New Roman" w:cs="Times New Roman"/>
      <w:b/>
      <w:sz w:val="28"/>
      <w:szCs w:val="32"/>
      <w:lang w:eastAsia="en-US"/>
    </w:rPr>
  </w:style>
  <w:style w:type="character" w:customStyle="1" w:styleId="20">
    <w:name w:val="Заголовок 2 Знак"/>
    <w:aliases w:val="Уровень 1.1 Знак"/>
    <w:link w:val="2"/>
    <w:uiPriority w:val="9"/>
    <w:rsid w:val="00CB2082"/>
    <w:rPr>
      <w:rFonts w:ascii="Times New Roman" w:hAnsi="Times New Roman"/>
      <w:b/>
      <w:sz w:val="24"/>
      <w:szCs w:val="26"/>
      <w:lang w:val="ru-RU" w:eastAsia="en-US" w:bidi="ar-SA"/>
    </w:rPr>
  </w:style>
  <w:style w:type="character" w:customStyle="1" w:styleId="30">
    <w:name w:val="Заголовок 3 Знак"/>
    <w:link w:val="3"/>
    <w:uiPriority w:val="9"/>
    <w:rsid w:val="00CB2082"/>
    <w:rPr>
      <w:rFonts w:ascii="Times New Roman" w:eastAsia="Times New Roman" w:hAnsi="Times New Roman" w:cs="Times New Roman"/>
      <w:b/>
      <w:sz w:val="24"/>
      <w:szCs w:val="24"/>
      <w:lang w:eastAsia="en-US"/>
    </w:rPr>
  </w:style>
  <w:style w:type="character" w:customStyle="1" w:styleId="40">
    <w:name w:val="Заголовок 4 Знак"/>
    <w:link w:val="4"/>
    <w:uiPriority w:val="9"/>
    <w:rsid w:val="00CB2082"/>
    <w:rPr>
      <w:rFonts w:ascii="Times New Roman" w:eastAsia="Times New Roman" w:hAnsi="Times New Roman" w:cs="Times New Roman"/>
      <w:b/>
      <w:iCs/>
      <w:sz w:val="24"/>
      <w:szCs w:val="24"/>
      <w:lang w:eastAsia="en-US"/>
    </w:rPr>
  </w:style>
  <w:style w:type="character" w:customStyle="1" w:styleId="50">
    <w:name w:val="Заголовок 5 Знак"/>
    <w:link w:val="5"/>
    <w:uiPriority w:val="9"/>
    <w:rsid w:val="00CB2082"/>
    <w:rPr>
      <w:rFonts w:ascii="Times New Roman" w:eastAsia="Times New Roman" w:hAnsi="Times New Roman" w:cs="Times New Roman"/>
      <w:b/>
      <w:iCs/>
      <w:sz w:val="24"/>
      <w:szCs w:val="24"/>
      <w:lang w:eastAsia="en-US"/>
    </w:rPr>
  </w:style>
  <w:style w:type="character" w:customStyle="1" w:styleId="60">
    <w:name w:val="Заголовок 6 Знак"/>
    <w:link w:val="6"/>
    <w:uiPriority w:val="9"/>
    <w:rsid w:val="00B410D5"/>
    <w:rPr>
      <w:rFonts w:ascii="Times New Roman" w:hAnsi="Times New Roman"/>
      <w:b/>
      <w:color w:val="000000"/>
      <w:sz w:val="24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B410D5"/>
    <w:rPr>
      <w:rFonts w:ascii="Times New Roman" w:hAnsi="Times New Roman"/>
      <w:b/>
      <w:iCs/>
      <w:color w:val="000000"/>
      <w:sz w:val="24"/>
      <w:szCs w:val="22"/>
      <w:lang w:eastAsia="en-US"/>
    </w:rPr>
  </w:style>
  <w:style w:type="character" w:customStyle="1" w:styleId="80">
    <w:name w:val="Заголовок 8 Знак"/>
    <w:link w:val="8"/>
    <w:uiPriority w:val="9"/>
    <w:rsid w:val="00CB2082"/>
    <w:rPr>
      <w:rFonts w:ascii="Cambria" w:eastAsia="Times New Roman" w:hAnsi="Cambria" w:cs="Times New Roman"/>
      <w:color w:val="272727"/>
      <w:sz w:val="21"/>
      <w:szCs w:val="21"/>
      <w:lang w:eastAsia="en-US"/>
    </w:rPr>
  </w:style>
  <w:style w:type="character" w:customStyle="1" w:styleId="90">
    <w:name w:val="Заголовок 9 Знак"/>
    <w:link w:val="9"/>
    <w:uiPriority w:val="9"/>
    <w:rsid w:val="00CB2082"/>
    <w:rPr>
      <w:rFonts w:ascii="Cambria" w:eastAsia="Times New Roman" w:hAnsi="Cambria" w:cs="Times New Roman"/>
      <w:i/>
      <w:iCs/>
      <w:color w:val="272727"/>
      <w:sz w:val="21"/>
      <w:szCs w:val="21"/>
      <w:lang w:eastAsia="en-US"/>
    </w:rPr>
  </w:style>
  <w:style w:type="numbering" w:customStyle="1" w:styleId="12">
    <w:name w:val="Нет списка1"/>
    <w:next w:val="a2"/>
    <w:semiHidden/>
    <w:rsid w:val="00145E41"/>
  </w:style>
  <w:style w:type="paragraph" w:styleId="a5">
    <w:name w:val="Body Text"/>
    <w:basedOn w:val="a"/>
    <w:link w:val="a6"/>
    <w:rsid w:val="00145E41"/>
    <w:rPr>
      <w:szCs w:val="24"/>
    </w:rPr>
  </w:style>
  <w:style w:type="character" w:customStyle="1" w:styleId="a6">
    <w:name w:val="Основной текст Знак"/>
    <w:link w:val="a5"/>
    <w:rsid w:val="00145E41"/>
    <w:rPr>
      <w:rFonts w:ascii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rsid w:val="00145E41"/>
    <w:pPr>
      <w:tabs>
        <w:tab w:val="center" w:pos="4677"/>
        <w:tab w:val="right" w:pos="9355"/>
      </w:tabs>
      <w:spacing w:line="360" w:lineRule="auto"/>
    </w:pPr>
    <w:rPr>
      <w:szCs w:val="24"/>
    </w:rPr>
  </w:style>
  <w:style w:type="character" w:customStyle="1" w:styleId="a8">
    <w:name w:val="Нижний колонтитул Знак"/>
    <w:link w:val="a7"/>
    <w:uiPriority w:val="99"/>
    <w:rsid w:val="00145E41"/>
    <w:rPr>
      <w:rFonts w:ascii="Times New Roman" w:hAnsi="Times New Roman"/>
      <w:sz w:val="24"/>
      <w:szCs w:val="24"/>
    </w:rPr>
  </w:style>
  <w:style w:type="character" w:styleId="a9">
    <w:name w:val="page number"/>
    <w:rsid w:val="00145E41"/>
  </w:style>
  <w:style w:type="table" w:styleId="aa">
    <w:name w:val="Table Grid"/>
    <w:basedOn w:val="a1"/>
    <w:uiPriority w:val="39"/>
    <w:locked/>
    <w:rsid w:val="00145E41"/>
    <w:pPr>
      <w:spacing w:line="36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basedOn w:val="a"/>
    <w:link w:val="ac"/>
    <w:uiPriority w:val="99"/>
    <w:semiHidden/>
    <w:rsid w:val="00145E41"/>
    <w:pPr>
      <w:spacing w:line="360" w:lineRule="auto"/>
    </w:pPr>
    <w:rPr>
      <w:sz w:val="20"/>
      <w:szCs w:val="20"/>
    </w:rPr>
  </w:style>
  <w:style w:type="character" w:customStyle="1" w:styleId="ac">
    <w:name w:val="Текст сноски Знак"/>
    <w:link w:val="ab"/>
    <w:uiPriority w:val="99"/>
    <w:semiHidden/>
    <w:rsid w:val="00145E41"/>
    <w:rPr>
      <w:rFonts w:ascii="Times New Roman" w:hAnsi="Times New Roman"/>
    </w:rPr>
  </w:style>
  <w:style w:type="character" w:styleId="ad">
    <w:name w:val="footnote reference"/>
    <w:uiPriority w:val="99"/>
    <w:semiHidden/>
    <w:rsid w:val="00145E41"/>
    <w:rPr>
      <w:vertAlign w:val="superscript"/>
    </w:rPr>
  </w:style>
  <w:style w:type="paragraph" w:styleId="13">
    <w:name w:val="toc 1"/>
    <w:basedOn w:val="a"/>
    <w:next w:val="a"/>
    <w:autoRedefine/>
    <w:uiPriority w:val="39"/>
    <w:unhideWhenUsed/>
    <w:qFormat/>
    <w:locked/>
    <w:rsid w:val="00D91215"/>
    <w:pPr>
      <w:tabs>
        <w:tab w:val="left" w:pos="1320"/>
        <w:tab w:val="right" w:leader="dot" w:pos="9923"/>
      </w:tabs>
      <w:spacing w:after="100"/>
    </w:pPr>
    <w:rPr>
      <w:rFonts w:eastAsia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locked/>
    <w:rsid w:val="00CB2082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locked/>
    <w:rsid w:val="00B7558D"/>
    <w:pPr>
      <w:tabs>
        <w:tab w:val="left" w:pos="1680"/>
        <w:tab w:val="right" w:leader="dot" w:pos="9923"/>
      </w:tabs>
      <w:spacing w:after="100" w:line="259" w:lineRule="auto"/>
      <w:ind w:left="440"/>
    </w:pPr>
    <w:rPr>
      <w:rFonts w:ascii="Calibri" w:hAnsi="Calibri"/>
    </w:rPr>
  </w:style>
  <w:style w:type="paragraph" w:styleId="41">
    <w:name w:val="toc 4"/>
    <w:basedOn w:val="a"/>
    <w:next w:val="a"/>
    <w:autoRedefine/>
    <w:locked/>
    <w:rsid w:val="00145E41"/>
    <w:pPr>
      <w:spacing w:line="360" w:lineRule="auto"/>
      <w:ind w:left="720"/>
    </w:pPr>
    <w:rPr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locked/>
    <w:rsid w:val="00CB2082"/>
    <w:pPr>
      <w:spacing w:after="100"/>
      <w:ind w:left="960"/>
    </w:pPr>
    <w:rPr>
      <w:rFonts w:eastAsia="Calibri"/>
      <w:lang w:eastAsia="en-US"/>
    </w:rPr>
  </w:style>
  <w:style w:type="paragraph" w:styleId="61">
    <w:name w:val="toc 6"/>
    <w:basedOn w:val="a"/>
    <w:next w:val="a"/>
    <w:autoRedefine/>
    <w:uiPriority w:val="39"/>
    <w:locked/>
    <w:rsid w:val="00D91215"/>
    <w:pPr>
      <w:tabs>
        <w:tab w:val="left" w:pos="2354"/>
        <w:tab w:val="left" w:pos="9639"/>
      </w:tabs>
      <w:spacing w:line="360" w:lineRule="auto"/>
      <w:ind w:left="1200"/>
      <w:jc w:val="left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locked/>
    <w:rsid w:val="00145E41"/>
    <w:pPr>
      <w:spacing w:line="360" w:lineRule="auto"/>
      <w:ind w:left="1440"/>
    </w:pPr>
    <w:rPr>
      <w:sz w:val="18"/>
      <w:szCs w:val="18"/>
    </w:rPr>
  </w:style>
  <w:style w:type="paragraph" w:styleId="81">
    <w:name w:val="toc 8"/>
    <w:basedOn w:val="a"/>
    <w:next w:val="a"/>
    <w:autoRedefine/>
    <w:locked/>
    <w:rsid w:val="00145E41"/>
    <w:pPr>
      <w:spacing w:line="360" w:lineRule="auto"/>
      <w:ind w:left="1680"/>
    </w:pPr>
    <w:rPr>
      <w:sz w:val="18"/>
      <w:szCs w:val="18"/>
    </w:rPr>
  </w:style>
  <w:style w:type="paragraph" w:styleId="91">
    <w:name w:val="toc 9"/>
    <w:basedOn w:val="a"/>
    <w:next w:val="a"/>
    <w:autoRedefine/>
    <w:locked/>
    <w:rsid w:val="00145E41"/>
    <w:pPr>
      <w:spacing w:line="360" w:lineRule="auto"/>
      <w:ind w:left="1920"/>
    </w:pPr>
    <w:rPr>
      <w:sz w:val="18"/>
      <w:szCs w:val="18"/>
    </w:rPr>
  </w:style>
  <w:style w:type="paragraph" w:customStyle="1" w:styleId="ConsPlusNormal">
    <w:name w:val="ConsPlusNormal"/>
    <w:rsid w:val="00145E41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</w:rPr>
  </w:style>
  <w:style w:type="paragraph" w:customStyle="1" w:styleId="ConsPlusNonformat">
    <w:name w:val="ConsPlusNonformat"/>
    <w:rsid w:val="00145E41"/>
    <w:pPr>
      <w:widowControl w:val="0"/>
      <w:autoSpaceDE w:val="0"/>
      <w:autoSpaceDN w:val="0"/>
      <w:adjustRightInd w:val="0"/>
      <w:ind w:firstLine="709"/>
      <w:jc w:val="both"/>
    </w:pPr>
    <w:rPr>
      <w:rFonts w:ascii="Courier New" w:hAnsi="Courier New" w:cs="Courier New"/>
    </w:rPr>
  </w:style>
  <w:style w:type="paragraph" w:customStyle="1" w:styleId="FR1">
    <w:name w:val="FR1"/>
    <w:rsid w:val="00145E41"/>
    <w:pPr>
      <w:widowControl w:val="0"/>
      <w:overflowPunct w:val="0"/>
      <w:autoSpaceDE w:val="0"/>
      <w:autoSpaceDN w:val="0"/>
      <w:adjustRightInd w:val="0"/>
      <w:ind w:right="200" w:firstLine="709"/>
      <w:jc w:val="center"/>
      <w:textAlignment w:val="baseline"/>
    </w:pPr>
    <w:rPr>
      <w:rFonts w:ascii="Times New Roman" w:hAnsi="Times New Roman"/>
      <w:b/>
      <w:bCs/>
      <w:sz w:val="28"/>
      <w:szCs w:val="28"/>
    </w:rPr>
  </w:style>
  <w:style w:type="numbering" w:customStyle="1" w:styleId="14">
    <w:name w:val="Стиль многоуровневый 14 пт полужирный"/>
    <w:rsid w:val="00145E41"/>
    <w:pPr>
      <w:numPr>
        <w:numId w:val="2"/>
      </w:numPr>
    </w:pPr>
  </w:style>
  <w:style w:type="paragraph" w:customStyle="1" w:styleId="200">
    <w:name w:val="Стиль Заголовок 2 + По центру Первая строка:  0 см"/>
    <w:basedOn w:val="2"/>
    <w:rsid w:val="00145E41"/>
    <w:pPr>
      <w:jc w:val="center"/>
    </w:pPr>
    <w:rPr>
      <w:b w:val="0"/>
      <w:bCs/>
      <w:szCs w:val="20"/>
    </w:rPr>
  </w:style>
  <w:style w:type="paragraph" w:styleId="ae">
    <w:name w:val="header"/>
    <w:basedOn w:val="a"/>
    <w:link w:val="af"/>
    <w:uiPriority w:val="99"/>
    <w:rsid w:val="00145E41"/>
    <w:pPr>
      <w:tabs>
        <w:tab w:val="center" w:pos="4677"/>
        <w:tab w:val="right" w:pos="9355"/>
      </w:tabs>
    </w:pPr>
    <w:rPr>
      <w:szCs w:val="24"/>
    </w:rPr>
  </w:style>
  <w:style w:type="character" w:customStyle="1" w:styleId="af">
    <w:name w:val="Верхний колонтитул Знак"/>
    <w:link w:val="ae"/>
    <w:uiPriority w:val="99"/>
    <w:rsid w:val="00145E41"/>
    <w:rPr>
      <w:rFonts w:ascii="Times New Roman" w:hAnsi="Times New Roman"/>
      <w:sz w:val="24"/>
      <w:szCs w:val="24"/>
    </w:rPr>
  </w:style>
  <w:style w:type="paragraph" w:styleId="af0">
    <w:name w:val="Body Text Indent"/>
    <w:basedOn w:val="a"/>
    <w:link w:val="af1"/>
    <w:rsid w:val="00145E41"/>
    <w:pPr>
      <w:spacing w:after="120" w:line="360" w:lineRule="auto"/>
      <w:ind w:left="283"/>
    </w:pPr>
    <w:rPr>
      <w:szCs w:val="24"/>
    </w:rPr>
  </w:style>
  <w:style w:type="character" w:customStyle="1" w:styleId="af1">
    <w:name w:val="Основной текст с отступом Знак"/>
    <w:link w:val="af0"/>
    <w:rsid w:val="00145E41"/>
    <w:rPr>
      <w:rFonts w:ascii="Times New Roman" w:hAnsi="Times New Roman"/>
      <w:sz w:val="24"/>
      <w:szCs w:val="24"/>
    </w:rPr>
  </w:style>
  <w:style w:type="paragraph" w:styleId="22">
    <w:name w:val="Body Text Indent 2"/>
    <w:basedOn w:val="a"/>
    <w:link w:val="23"/>
    <w:rsid w:val="00145E41"/>
    <w:pPr>
      <w:spacing w:after="120" w:line="480" w:lineRule="auto"/>
      <w:ind w:left="283"/>
    </w:pPr>
    <w:rPr>
      <w:szCs w:val="24"/>
    </w:rPr>
  </w:style>
  <w:style w:type="character" w:customStyle="1" w:styleId="23">
    <w:name w:val="Основной текст с отступом 2 Знак"/>
    <w:link w:val="22"/>
    <w:rsid w:val="00145E41"/>
    <w:rPr>
      <w:rFonts w:ascii="Times New Roman" w:hAnsi="Times New Roman"/>
      <w:sz w:val="24"/>
      <w:szCs w:val="24"/>
    </w:rPr>
  </w:style>
  <w:style w:type="paragraph" w:styleId="af2">
    <w:name w:val="Balloon Text"/>
    <w:basedOn w:val="a"/>
    <w:link w:val="af3"/>
    <w:uiPriority w:val="99"/>
    <w:rsid w:val="00145E41"/>
    <w:rPr>
      <w:rFonts w:ascii="Tahoma" w:hAnsi="Tahoma"/>
      <w:sz w:val="16"/>
      <w:szCs w:val="16"/>
    </w:rPr>
  </w:style>
  <w:style w:type="character" w:customStyle="1" w:styleId="af3">
    <w:name w:val="Текст выноски Знак"/>
    <w:link w:val="af2"/>
    <w:uiPriority w:val="99"/>
    <w:rsid w:val="00145E41"/>
    <w:rPr>
      <w:rFonts w:ascii="Tahoma" w:hAnsi="Tahoma" w:cs="Tahoma"/>
      <w:sz w:val="16"/>
      <w:szCs w:val="16"/>
    </w:rPr>
  </w:style>
  <w:style w:type="paragraph" w:styleId="af4">
    <w:name w:val="Normal (Web)"/>
    <w:basedOn w:val="a"/>
    <w:rsid w:val="00145E41"/>
    <w:pPr>
      <w:spacing w:before="100" w:beforeAutospacing="1" w:after="100" w:afterAutospacing="1"/>
    </w:pPr>
    <w:rPr>
      <w:szCs w:val="24"/>
    </w:rPr>
  </w:style>
  <w:style w:type="character" w:styleId="af5">
    <w:name w:val="Strong"/>
    <w:qFormat/>
    <w:locked/>
    <w:rsid w:val="00145E41"/>
    <w:rPr>
      <w:b/>
      <w:bCs/>
    </w:rPr>
  </w:style>
  <w:style w:type="paragraph" w:customStyle="1" w:styleId="af6">
    <w:name w:val="Таблицы (моноширинный)"/>
    <w:basedOn w:val="a"/>
    <w:next w:val="a"/>
    <w:rsid w:val="00145E41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styleId="af7">
    <w:name w:val="Emphasis"/>
    <w:qFormat/>
    <w:locked/>
    <w:rsid w:val="00145E41"/>
    <w:rPr>
      <w:i/>
      <w:iCs/>
    </w:rPr>
  </w:style>
  <w:style w:type="paragraph" w:customStyle="1" w:styleId="rvps5">
    <w:name w:val="rvps5"/>
    <w:basedOn w:val="a"/>
    <w:rsid w:val="00145E41"/>
    <w:pPr>
      <w:ind w:firstLine="387"/>
    </w:pPr>
    <w:rPr>
      <w:szCs w:val="24"/>
    </w:rPr>
  </w:style>
  <w:style w:type="character" w:customStyle="1" w:styleId="rvts6">
    <w:name w:val="rvts6"/>
    <w:rsid w:val="00145E41"/>
  </w:style>
  <w:style w:type="table" w:customStyle="1" w:styleId="15">
    <w:name w:val="Сетка таблицы1"/>
    <w:basedOn w:val="a1"/>
    <w:next w:val="aa"/>
    <w:uiPriority w:val="39"/>
    <w:rsid w:val="00EF548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semiHidden/>
    <w:rsid w:val="00EF5481"/>
  </w:style>
  <w:style w:type="table" w:customStyle="1" w:styleId="25">
    <w:name w:val="Сетка таблицы2"/>
    <w:basedOn w:val="a1"/>
    <w:next w:val="aa"/>
    <w:rsid w:val="00EF5481"/>
    <w:pPr>
      <w:spacing w:line="36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4">
    <w:name w:val="CM4"/>
    <w:basedOn w:val="a"/>
    <w:next w:val="a"/>
    <w:rsid w:val="00EF5481"/>
    <w:pPr>
      <w:widowControl w:val="0"/>
      <w:autoSpaceDE w:val="0"/>
      <w:autoSpaceDN w:val="0"/>
      <w:adjustRightInd w:val="0"/>
      <w:spacing w:line="240" w:lineRule="atLeast"/>
    </w:pPr>
    <w:rPr>
      <w:rFonts w:ascii="FreeSetLight" w:hAnsi="FreeSetLight"/>
      <w:szCs w:val="24"/>
    </w:rPr>
  </w:style>
  <w:style w:type="paragraph" w:customStyle="1" w:styleId="CM34">
    <w:name w:val="CM34"/>
    <w:basedOn w:val="a"/>
    <w:next w:val="a"/>
    <w:rsid w:val="00EF5481"/>
    <w:pPr>
      <w:widowControl w:val="0"/>
      <w:autoSpaceDE w:val="0"/>
      <w:autoSpaceDN w:val="0"/>
      <w:adjustRightInd w:val="0"/>
    </w:pPr>
    <w:rPr>
      <w:rFonts w:ascii="FreeSetLight" w:hAnsi="FreeSetLight"/>
      <w:szCs w:val="24"/>
    </w:rPr>
  </w:style>
  <w:style w:type="paragraph" w:customStyle="1" w:styleId="CM5">
    <w:name w:val="CM5"/>
    <w:basedOn w:val="a"/>
    <w:next w:val="a"/>
    <w:rsid w:val="00EF5481"/>
    <w:pPr>
      <w:widowControl w:val="0"/>
      <w:autoSpaceDE w:val="0"/>
      <w:autoSpaceDN w:val="0"/>
      <w:adjustRightInd w:val="0"/>
      <w:spacing w:line="240" w:lineRule="atLeast"/>
    </w:pPr>
    <w:rPr>
      <w:rFonts w:ascii="FreeSetLight" w:hAnsi="FreeSetLight"/>
      <w:szCs w:val="24"/>
    </w:rPr>
  </w:style>
  <w:style w:type="paragraph" w:customStyle="1" w:styleId="Default">
    <w:name w:val="Default"/>
    <w:rsid w:val="00EF5481"/>
    <w:pPr>
      <w:widowControl w:val="0"/>
      <w:autoSpaceDE w:val="0"/>
      <w:autoSpaceDN w:val="0"/>
      <w:adjustRightInd w:val="0"/>
      <w:ind w:firstLine="709"/>
      <w:jc w:val="both"/>
    </w:pPr>
    <w:rPr>
      <w:rFonts w:ascii="FreeSetLight" w:hAnsi="FreeSetLight" w:cs="FreeSetLight"/>
      <w:color w:val="000000"/>
      <w:sz w:val="24"/>
      <w:szCs w:val="24"/>
    </w:rPr>
  </w:style>
  <w:style w:type="paragraph" w:customStyle="1" w:styleId="42">
    <w:name w:val="Знак Знак4"/>
    <w:basedOn w:val="a"/>
    <w:rsid w:val="00EF5481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numbering" w:customStyle="1" w:styleId="32">
    <w:name w:val="Нет списка3"/>
    <w:next w:val="a2"/>
    <w:semiHidden/>
    <w:rsid w:val="008D1DA2"/>
  </w:style>
  <w:style w:type="paragraph" w:customStyle="1" w:styleId="af8">
    <w:name w:val="Содержимое таблицы"/>
    <w:basedOn w:val="a"/>
    <w:rsid w:val="008D1DA2"/>
    <w:pPr>
      <w:suppressLineNumbers/>
      <w:suppressAutoHyphens/>
      <w:spacing w:line="360" w:lineRule="auto"/>
    </w:pPr>
    <w:rPr>
      <w:szCs w:val="24"/>
      <w:lang w:eastAsia="ar-SA"/>
    </w:rPr>
  </w:style>
  <w:style w:type="table" w:customStyle="1" w:styleId="33">
    <w:name w:val="Сетка таблицы3"/>
    <w:basedOn w:val="a1"/>
    <w:next w:val="aa"/>
    <w:uiPriority w:val="39"/>
    <w:rsid w:val="008D1DA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a"/>
    <w:uiPriority w:val="39"/>
    <w:rsid w:val="008D1DA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a"/>
    <w:uiPriority w:val="59"/>
    <w:rsid w:val="008D1DA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annotation reference"/>
    <w:uiPriority w:val="99"/>
    <w:semiHidden/>
    <w:unhideWhenUsed/>
    <w:rsid w:val="002A1733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2A1733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2A1733"/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2A1733"/>
    <w:rPr>
      <w:rFonts w:ascii="Calibri" w:hAnsi="Calibri"/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2A1733"/>
    <w:rPr>
      <w:b/>
      <w:bCs/>
    </w:rPr>
  </w:style>
  <w:style w:type="paragraph" w:styleId="afe">
    <w:name w:val="TOC Heading"/>
    <w:basedOn w:val="10"/>
    <w:next w:val="a"/>
    <w:uiPriority w:val="39"/>
    <w:unhideWhenUsed/>
    <w:qFormat/>
    <w:rsid w:val="00CB2082"/>
    <w:pPr>
      <w:spacing w:after="0" w:line="259" w:lineRule="auto"/>
      <w:outlineLvl w:val="9"/>
    </w:pPr>
    <w:rPr>
      <w:rFonts w:ascii="Cambria" w:hAnsi="Cambria"/>
      <w:b w:val="0"/>
      <w:color w:val="365F91"/>
      <w:sz w:val="32"/>
      <w:lang w:eastAsia="ru-RU"/>
    </w:rPr>
  </w:style>
  <w:style w:type="numbering" w:customStyle="1" w:styleId="43">
    <w:name w:val="Нет списка4"/>
    <w:next w:val="a2"/>
    <w:uiPriority w:val="99"/>
    <w:semiHidden/>
    <w:unhideWhenUsed/>
    <w:rsid w:val="00026052"/>
  </w:style>
  <w:style w:type="character" w:customStyle="1" w:styleId="16">
    <w:name w:val="Просмотренная гиперссылка1"/>
    <w:uiPriority w:val="99"/>
    <w:semiHidden/>
    <w:unhideWhenUsed/>
    <w:rsid w:val="00026052"/>
    <w:rPr>
      <w:color w:val="954F72"/>
      <w:u w:val="single"/>
    </w:rPr>
  </w:style>
  <w:style w:type="paragraph" w:styleId="aff">
    <w:name w:val="Title"/>
    <w:basedOn w:val="a"/>
    <w:next w:val="a"/>
    <w:link w:val="aff0"/>
    <w:qFormat/>
    <w:locked/>
    <w:rsid w:val="00CB2082"/>
    <w:pPr>
      <w:contextualSpacing/>
    </w:pPr>
    <w:rPr>
      <w:rFonts w:ascii="Cambria" w:hAnsi="Cambria"/>
      <w:spacing w:val="-10"/>
      <w:kern w:val="28"/>
      <w:sz w:val="56"/>
      <w:szCs w:val="56"/>
      <w:lang w:eastAsia="en-US"/>
    </w:rPr>
  </w:style>
  <w:style w:type="character" w:customStyle="1" w:styleId="aff0">
    <w:name w:val="Заголовок Знак"/>
    <w:link w:val="aff"/>
    <w:rsid w:val="00CB2082"/>
    <w:rPr>
      <w:rFonts w:ascii="Cambria" w:eastAsia="Times New Roman" w:hAnsi="Cambria" w:cs="Times New Roman"/>
      <w:spacing w:val="-10"/>
      <w:kern w:val="28"/>
      <w:sz w:val="56"/>
      <w:szCs w:val="56"/>
      <w:lang w:eastAsia="en-US"/>
    </w:rPr>
  </w:style>
  <w:style w:type="paragraph" w:styleId="aff1">
    <w:name w:val="Subtitle"/>
    <w:basedOn w:val="a"/>
    <w:next w:val="a"/>
    <w:link w:val="aff2"/>
    <w:uiPriority w:val="11"/>
    <w:qFormat/>
    <w:locked/>
    <w:rsid w:val="00CB2082"/>
    <w:pPr>
      <w:keepNext/>
      <w:keepLines/>
      <w:numPr>
        <w:ilvl w:val="1"/>
      </w:numPr>
      <w:spacing w:before="200"/>
      <w:ind w:firstLine="709"/>
      <w:outlineLvl w:val="0"/>
    </w:pPr>
    <w:rPr>
      <w:b/>
      <w:spacing w:val="15"/>
      <w:sz w:val="28"/>
      <w:lang w:eastAsia="en-US"/>
    </w:rPr>
  </w:style>
  <w:style w:type="character" w:customStyle="1" w:styleId="aff2">
    <w:name w:val="Подзаголовок Знак"/>
    <w:link w:val="aff1"/>
    <w:uiPriority w:val="11"/>
    <w:rsid w:val="00CB2082"/>
    <w:rPr>
      <w:rFonts w:ascii="Times New Roman" w:eastAsia="Times New Roman" w:hAnsi="Times New Roman" w:cs="Times New Roman"/>
      <w:b/>
      <w:spacing w:val="15"/>
      <w:sz w:val="28"/>
      <w:szCs w:val="22"/>
      <w:lang w:eastAsia="en-US"/>
    </w:rPr>
  </w:style>
  <w:style w:type="paragraph" w:styleId="aff3">
    <w:name w:val="No Spacing"/>
    <w:aliases w:val="Текст с номером,Пункт,Без отступа"/>
    <w:basedOn w:val="a3"/>
    <w:link w:val="aff4"/>
    <w:uiPriority w:val="1"/>
    <w:qFormat/>
    <w:rsid w:val="000A5697"/>
    <w:pPr>
      <w:tabs>
        <w:tab w:val="left" w:pos="1276"/>
      </w:tabs>
      <w:suppressAutoHyphens/>
      <w:ind w:left="0" w:firstLine="0"/>
    </w:pPr>
    <w:rPr>
      <w:color w:val="000000"/>
      <w:szCs w:val="24"/>
      <w:lang w:eastAsia="ar-SA"/>
    </w:rPr>
  </w:style>
  <w:style w:type="paragraph" w:customStyle="1" w:styleId="FR2">
    <w:name w:val="FR2"/>
    <w:rsid w:val="00026052"/>
    <w:pPr>
      <w:widowControl w:val="0"/>
      <w:autoSpaceDE w:val="0"/>
      <w:autoSpaceDN w:val="0"/>
      <w:adjustRightInd w:val="0"/>
      <w:ind w:firstLine="709"/>
      <w:jc w:val="both"/>
    </w:pPr>
    <w:rPr>
      <w:rFonts w:ascii="Arial" w:hAnsi="Arial" w:cs="Arial"/>
      <w:sz w:val="16"/>
      <w:szCs w:val="16"/>
    </w:rPr>
  </w:style>
  <w:style w:type="character" w:styleId="aff5">
    <w:name w:val="Placeholder Text"/>
    <w:uiPriority w:val="99"/>
    <w:semiHidden/>
    <w:rsid w:val="00026052"/>
    <w:rPr>
      <w:color w:val="808080"/>
    </w:rPr>
  </w:style>
  <w:style w:type="table" w:customStyle="1" w:styleId="44">
    <w:name w:val="Сетка таблицы4"/>
    <w:basedOn w:val="a1"/>
    <w:next w:val="aa"/>
    <w:uiPriority w:val="59"/>
    <w:rsid w:val="00026052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FollowedHyperlink"/>
    <w:uiPriority w:val="99"/>
    <w:semiHidden/>
    <w:unhideWhenUsed/>
    <w:rsid w:val="00026052"/>
    <w:rPr>
      <w:color w:val="800080"/>
      <w:u w:val="single"/>
    </w:rPr>
  </w:style>
  <w:style w:type="numbering" w:customStyle="1" w:styleId="52">
    <w:name w:val="Нет списка5"/>
    <w:next w:val="a2"/>
    <w:uiPriority w:val="99"/>
    <w:semiHidden/>
    <w:unhideWhenUsed/>
    <w:rsid w:val="00F35BB8"/>
  </w:style>
  <w:style w:type="table" w:customStyle="1" w:styleId="53">
    <w:name w:val="Сетка таблицы5"/>
    <w:basedOn w:val="a1"/>
    <w:next w:val="aa"/>
    <w:uiPriority w:val="59"/>
    <w:rsid w:val="00F35BB8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2">
    <w:name w:val="Нет списка6"/>
    <w:next w:val="a2"/>
    <w:uiPriority w:val="99"/>
    <w:semiHidden/>
    <w:unhideWhenUsed/>
    <w:rsid w:val="00F35BB8"/>
  </w:style>
  <w:style w:type="table" w:customStyle="1" w:styleId="63">
    <w:name w:val="Сетка таблицы6"/>
    <w:basedOn w:val="a1"/>
    <w:next w:val="aa"/>
    <w:uiPriority w:val="59"/>
    <w:rsid w:val="00F35BB8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72">
    <w:name w:val="Нет списка7"/>
    <w:next w:val="a2"/>
    <w:uiPriority w:val="99"/>
    <w:semiHidden/>
    <w:unhideWhenUsed/>
    <w:rsid w:val="00F35BB8"/>
  </w:style>
  <w:style w:type="table" w:customStyle="1" w:styleId="73">
    <w:name w:val="Сетка таблицы7"/>
    <w:basedOn w:val="a1"/>
    <w:next w:val="aa"/>
    <w:uiPriority w:val="59"/>
    <w:rsid w:val="00F35BB8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6">
    <w:name w:val="Стиль2"/>
    <w:basedOn w:val="2"/>
    <w:qFormat/>
    <w:rsid w:val="00F35BB8"/>
    <w:pPr>
      <w:keepLines/>
      <w:spacing w:before="40" w:line="259" w:lineRule="auto"/>
    </w:pPr>
    <w:rPr>
      <w:bCs/>
      <w:szCs w:val="24"/>
    </w:rPr>
  </w:style>
  <w:style w:type="paragraph" w:styleId="34">
    <w:name w:val="Body Text Indent 3"/>
    <w:basedOn w:val="a"/>
    <w:link w:val="35"/>
    <w:uiPriority w:val="99"/>
    <w:semiHidden/>
    <w:unhideWhenUsed/>
    <w:rsid w:val="00F35BB8"/>
    <w:pPr>
      <w:spacing w:after="120"/>
      <w:ind w:left="283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uiPriority w:val="99"/>
    <w:semiHidden/>
    <w:rsid w:val="00F35BB8"/>
    <w:rPr>
      <w:sz w:val="16"/>
      <w:szCs w:val="16"/>
    </w:rPr>
  </w:style>
  <w:style w:type="table" w:customStyle="1" w:styleId="82">
    <w:name w:val="Сетка таблицы8"/>
    <w:basedOn w:val="a1"/>
    <w:next w:val="aa"/>
    <w:uiPriority w:val="39"/>
    <w:rsid w:val="00F35BB8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7">
    <w:name w:val="Body Text 2"/>
    <w:basedOn w:val="a"/>
    <w:link w:val="28"/>
    <w:uiPriority w:val="99"/>
    <w:semiHidden/>
    <w:unhideWhenUsed/>
    <w:rsid w:val="00E169AC"/>
    <w:pPr>
      <w:spacing w:after="120" w:line="480" w:lineRule="auto"/>
    </w:pPr>
  </w:style>
  <w:style w:type="character" w:customStyle="1" w:styleId="28">
    <w:name w:val="Основной текст 2 Знак"/>
    <w:link w:val="27"/>
    <w:uiPriority w:val="99"/>
    <w:semiHidden/>
    <w:rsid w:val="00E169AC"/>
    <w:rPr>
      <w:rFonts w:ascii="Times New Roman" w:hAnsi="Times New Roman"/>
      <w:sz w:val="24"/>
      <w:szCs w:val="22"/>
    </w:rPr>
  </w:style>
  <w:style w:type="paragraph" w:customStyle="1" w:styleId="formattext">
    <w:name w:val="formattext"/>
    <w:basedOn w:val="a"/>
    <w:rsid w:val="002E6495"/>
    <w:pPr>
      <w:spacing w:before="100" w:beforeAutospacing="1" w:after="100" w:afterAutospacing="1"/>
      <w:ind w:firstLine="0"/>
    </w:pPr>
    <w:rPr>
      <w:szCs w:val="24"/>
    </w:rPr>
  </w:style>
  <w:style w:type="table" w:customStyle="1" w:styleId="92">
    <w:name w:val="Сетка таблицы9"/>
    <w:basedOn w:val="a1"/>
    <w:next w:val="aa"/>
    <w:uiPriority w:val="39"/>
    <w:rsid w:val="00FD114D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a"/>
    <w:uiPriority w:val="39"/>
    <w:rsid w:val="009047A2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4">
    <w:name w:val="Без интервала Знак"/>
    <w:aliases w:val="Текст с номером Знак,Пункт Знак,Без отступа Знак"/>
    <w:link w:val="aff3"/>
    <w:uiPriority w:val="1"/>
    <w:rsid w:val="008C7A96"/>
    <w:rPr>
      <w:rFonts w:ascii="Times New Roman" w:hAnsi="Times New Roman"/>
      <w:color w:val="000000"/>
      <w:sz w:val="24"/>
      <w:szCs w:val="24"/>
      <w:lang w:eastAsia="ar-SA"/>
    </w:rPr>
  </w:style>
  <w:style w:type="paragraph" w:styleId="aff7">
    <w:name w:val="Revision"/>
    <w:hidden/>
    <w:uiPriority w:val="99"/>
    <w:semiHidden/>
    <w:rsid w:val="002A5606"/>
    <w:rPr>
      <w:rFonts w:ascii="Times New Roman" w:hAnsi="Times New Roman"/>
      <w:sz w:val="24"/>
      <w:szCs w:val="22"/>
    </w:rPr>
  </w:style>
  <w:style w:type="paragraph" w:customStyle="1" w:styleId="FORMATTEXT0">
    <w:name w:val=".FORMATTEXT"/>
    <w:uiPriority w:val="99"/>
    <w:rsid w:val="004E2564"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table" w:customStyle="1" w:styleId="120">
    <w:name w:val="Сетка таблицы12"/>
    <w:basedOn w:val="a1"/>
    <w:next w:val="aa"/>
    <w:uiPriority w:val="39"/>
    <w:rsid w:val="005C70F6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4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8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6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9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87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21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2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7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02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782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544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92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750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9508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731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8355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155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254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1053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09876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8237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8098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2848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661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00454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1139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3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1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5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7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7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8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87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5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9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3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0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8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8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634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46084">
                      <w:marLeft w:val="15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4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9226">
          <w:marLeft w:val="547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9076">
          <w:marLeft w:val="547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7416">
          <w:marLeft w:val="547"/>
          <w:marRight w:val="0"/>
          <w:marTop w:val="0"/>
          <w:marBottom w:val="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6.wmf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6.bin"/><Relationship Id="rId63" Type="http://schemas.openxmlformats.org/officeDocument/2006/relationships/oleObject" Target="embeddings/oleObject20.bin"/><Relationship Id="rId68" Type="http://schemas.openxmlformats.org/officeDocument/2006/relationships/image" Target="media/image34.wmf"/><Relationship Id="rId84" Type="http://schemas.openxmlformats.org/officeDocument/2006/relationships/header" Target="header5.xml"/><Relationship Id="rId89" Type="http://schemas.openxmlformats.org/officeDocument/2006/relationships/footer" Target="footer5.xml"/><Relationship Id="rId16" Type="http://schemas.openxmlformats.org/officeDocument/2006/relationships/oleObject" Target="embeddings/oleObject2.bin"/><Relationship Id="rId11" Type="http://schemas.openxmlformats.org/officeDocument/2006/relationships/footer" Target="footer2.xml"/><Relationship Id="rId32" Type="http://schemas.openxmlformats.org/officeDocument/2006/relationships/oleObject" Target="embeddings/oleObject10.bin"/><Relationship Id="rId37" Type="http://schemas.openxmlformats.org/officeDocument/2006/relationships/image" Target="media/image14.wmf"/><Relationship Id="rId53" Type="http://schemas.openxmlformats.org/officeDocument/2006/relationships/image" Target="media/image24.wmf"/><Relationship Id="rId58" Type="http://schemas.openxmlformats.org/officeDocument/2006/relationships/image" Target="media/image27.wmf"/><Relationship Id="rId74" Type="http://schemas.openxmlformats.org/officeDocument/2006/relationships/image" Target="media/image38.wmf"/><Relationship Id="rId79" Type="http://schemas.openxmlformats.org/officeDocument/2006/relationships/image" Target="media/image41.emf"/><Relationship Id="rId5" Type="http://schemas.openxmlformats.org/officeDocument/2006/relationships/webSettings" Target="webSettings.xml"/><Relationship Id="rId90" Type="http://schemas.openxmlformats.org/officeDocument/2006/relationships/header" Target="header7.xml"/><Relationship Id="rId22" Type="http://schemas.openxmlformats.org/officeDocument/2006/relationships/oleObject" Target="embeddings/oleObject5.bin"/><Relationship Id="rId27" Type="http://schemas.openxmlformats.org/officeDocument/2006/relationships/image" Target="media/image9.wmf"/><Relationship Id="rId43" Type="http://schemas.openxmlformats.org/officeDocument/2006/relationships/hyperlink" Target="http://dokipedia.ru/document/5340939?pid=194" TargetMode="External"/><Relationship Id="rId48" Type="http://schemas.openxmlformats.org/officeDocument/2006/relationships/image" Target="media/image20.emf"/><Relationship Id="rId64" Type="http://schemas.openxmlformats.org/officeDocument/2006/relationships/image" Target="media/image32.wmf"/><Relationship Id="rId69" Type="http://schemas.openxmlformats.org/officeDocument/2006/relationships/oleObject" Target="embeddings/oleObject23.bin"/><Relationship Id="rId8" Type="http://schemas.openxmlformats.org/officeDocument/2006/relationships/header" Target="header1.xml"/><Relationship Id="rId51" Type="http://schemas.openxmlformats.org/officeDocument/2006/relationships/image" Target="media/image22.jpeg"/><Relationship Id="rId72" Type="http://schemas.openxmlformats.org/officeDocument/2006/relationships/image" Target="media/image36.emf"/><Relationship Id="rId80" Type="http://schemas.openxmlformats.org/officeDocument/2006/relationships/image" Target="media/image42.jpeg"/><Relationship Id="rId85" Type="http://schemas.openxmlformats.org/officeDocument/2006/relationships/footer" Target="footer3.xm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3.bin"/><Relationship Id="rId46" Type="http://schemas.openxmlformats.org/officeDocument/2006/relationships/image" Target="media/image19.emf"/><Relationship Id="rId59" Type="http://schemas.openxmlformats.org/officeDocument/2006/relationships/image" Target="media/image28.jpeg"/><Relationship Id="rId67" Type="http://schemas.openxmlformats.org/officeDocument/2006/relationships/oleObject" Target="embeddings/oleObject22.bin"/><Relationship Id="rId20" Type="http://schemas.openxmlformats.org/officeDocument/2006/relationships/oleObject" Target="embeddings/oleObject4.bin"/><Relationship Id="rId41" Type="http://schemas.openxmlformats.org/officeDocument/2006/relationships/image" Target="media/image16.wmf"/><Relationship Id="rId54" Type="http://schemas.openxmlformats.org/officeDocument/2006/relationships/oleObject" Target="embeddings/oleObject18.bin"/><Relationship Id="rId62" Type="http://schemas.openxmlformats.org/officeDocument/2006/relationships/image" Target="media/image31.wmf"/><Relationship Id="rId70" Type="http://schemas.openxmlformats.org/officeDocument/2006/relationships/image" Target="media/image35.wmf"/><Relationship Id="rId75" Type="http://schemas.openxmlformats.org/officeDocument/2006/relationships/oleObject" Target="embeddings/oleObject25.bin"/><Relationship Id="rId83" Type="http://schemas.openxmlformats.org/officeDocument/2006/relationships/header" Target="header4.xml"/><Relationship Id="rId88" Type="http://schemas.openxmlformats.org/officeDocument/2006/relationships/image" Target="media/image45.png"/><Relationship Id="rId91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oleObject" Target="embeddings/oleObject17.bin"/><Relationship Id="rId57" Type="http://schemas.openxmlformats.org/officeDocument/2006/relationships/image" Target="media/image26.wmf"/><Relationship Id="rId10" Type="http://schemas.openxmlformats.org/officeDocument/2006/relationships/footer" Target="footer1.xml"/><Relationship Id="rId31" Type="http://schemas.openxmlformats.org/officeDocument/2006/relationships/image" Target="media/image11.wmf"/><Relationship Id="rId44" Type="http://schemas.openxmlformats.org/officeDocument/2006/relationships/image" Target="media/image17.png"/><Relationship Id="rId52" Type="http://schemas.openxmlformats.org/officeDocument/2006/relationships/image" Target="media/image23.jpeg"/><Relationship Id="rId60" Type="http://schemas.openxmlformats.org/officeDocument/2006/relationships/image" Target="media/image29.jpeg"/><Relationship Id="rId65" Type="http://schemas.openxmlformats.org/officeDocument/2006/relationships/oleObject" Target="embeddings/oleObject21.bin"/><Relationship Id="rId73" Type="http://schemas.openxmlformats.org/officeDocument/2006/relationships/image" Target="media/image37.emf"/><Relationship Id="rId78" Type="http://schemas.openxmlformats.org/officeDocument/2006/relationships/image" Target="media/image40.emf"/><Relationship Id="rId81" Type="http://schemas.openxmlformats.org/officeDocument/2006/relationships/image" Target="media/image43.jpeg"/><Relationship Id="rId86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2.emf"/><Relationship Id="rId18" Type="http://schemas.openxmlformats.org/officeDocument/2006/relationships/oleObject" Target="embeddings/oleObject3.bin"/><Relationship Id="rId39" Type="http://schemas.openxmlformats.org/officeDocument/2006/relationships/image" Target="media/image15.wmf"/><Relationship Id="rId34" Type="http://schemas.openxmlformats.org/officeDocument/2006/relationships/oleObject" Target="embeddings/oleObject11.bin"/><Relationship Id="rId50" Type="http://schemas.openxmlformats.org/officeDocument/2006/relationships/image" Target="media/image21.jpeg"/><Relationship Id="rId55" Type="http://schemas.openxmlformats.org/officeDocument/2006/relationships/image" Target="media/image25.wmf"/><Relationship Id="rId76" Type="http://schemas.openxmlformats.org/officeDocument/2006/relationships/image" Target="media/image39.wmf"/><Relationship Id="rId7" Type="http://schemas.openxmlformats.org/officeDocument/2006/relationships/endnotes" Target="endnotes.xml"/><Relationship Id="rId71" Type="http://schemas.openxmlformats.org/officeDocument/2006/relationships/oleObject" Target="embeddings/oleObject24.bin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6.bin"/><Relationship Id="rId40" Type="http://schemas.openxmlformats.org/officeDocument/2006/relationships/oleObject" Target="embeddings/oleObject14.bin"/><Relationship Id="rId45" Type="http://schemas.openxmlformats.org/officeDocument/2006/relationships/image" Target="media/image18.wmf"/><Relationship Id="rId66" Type="http://schemas.openxmlformats.org/officeDocument/2006/relationships/image" Target="media/image33.wmf"/><Relationship Id="rId87" Type="http://schemas.openxmlformats.org/officeDocument/2006/relationships/header" Target="header6.xml"/><Relationship Id="rId61" Type="http://schemas.openxmlformats.org/officeDocument/2006/relationships/image" Target="media/image30.jpeg"/><Relationship Id="rId82" Type="http://schemas.openxmlformats.org/officeDocument/2006/relationships/image" Target="media/image44.jpeg"/><Relationship Id="rId19" Type="http://schemas.openxmlformats.org/officeDocument/2006/relationships/image" Target="media/image5.wmf"/><Relationship Id="rId14" Type="http://schemas.openxmlformats.org/officeDocument/2006/relationships/oleObject" Target="embeddings/oleObject1.bin"/><Relationship Id="rId30" Type="http://schemas.openxmlformats.org/officeDocument/2006/relationships/oleObject" Target="embeddings/oleObject9.bin"/><Relationship Id="rId35" Type="http://schemas.openxmlformats.org/officeDocument/2006/relationships/image" Target="media/image13.wmf"/><Relationship Id="rId56" Type="http://schemas.openxmlformats.org/officeDocument/2006/relationships/oleObject" Target="embeddings/oleObject19.bin"/><Relationship Id="rId77" Type="http://schemas.openxmlformats.org/officeDocument/2006/relationships/oleObject" Target="embeddings/oleObject26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8E70FC74-2254-4180-AB7A-45EAEEF1F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63</Pages>
  <Words>14775</Words>
  <Characters>102864</Characters>
  <Application>Microsoft Office Word</Application>
  <DocSecurity>0</DocSecurity>
  <Lines>857</Lines>
  <Paragraphs>234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117405</CharactersWithSpaces>
  <SharedDoc>false</SharedDoc>
  <HLinks>
    <vt:vector size="30" baseType="variant">
      <vt:variant>
        <vt:i4>7143549</vt:i4>
      </vt:variant>
      <vt:variant>
        <vt:i4>396</vt:i4>
      </vt:variant>
      <vt:variant>
        <vt:i4>0</vt:i4>
      </vt:variant>
      <vt:variant>
        <vt:i4>5</vt:i4>
      </vt:variant>
      <vt:variant>
        <vt:lpwstr>http://sept.org/conferences.php</vt:lpwstr>
      </vt:variant>
      <vt:variant>
        <vt:lpwstr/>
      </vt:variant>
      <vt:variant>
        <vt:i4>6946849</vt:i4>
      </vt:variant>
      <vt:variant>
        <vt:i4>393</vt:i4>
      </vt:variant>
      <vt:variant>
        <vt:i4>0</vt:i4>
      </vt:variant>
      <vt:variant>
        <vt:i4>5</vt:i4>
      </vt:variant>
      <vt:variant>
        <vt:lpwstr>http://www.quickmix.ru/</vt:lpwstr>
      </vt:variant>
      <vt:variant>
        <vt:lpwstr/>
      </vt:variant>
      <vt:variant>
        <vt:i4>6946849</vt:i4>
      </vt:variant>
      <vt:variant>
        <vt:i4>390</vt:i4>
      </vt:variant>
      <vt:variant>
        <vt:i4>0</vt:i4>
      </vt:variant>
      <vt:variant>
        <vt:i4>5</vt:i4>
      </vt:variant>
      <vt:variant>
        <vt:lpwstr>http://www.quickmix.ru/</vt:lpwstr>
      </vt:variant>
      <vt:variant>
        <vt:lpwstr/>
      </vt:variant>
      <vt:variant>
        <vt:i4>1507345</vt:i4>
      </vt:variant>
      <vt:variant>
        <vt:i4>45</vt:i4>
      </vt:variant>
      <vt:variant>
        <vt:i4>0</vt:i4>
      </vt:variant>
      <vt:variant>
        <vt:i4>5</vt:i4>
      </vt:variant>
      <vt:variant>
        <vt:lpwstr>http://dokipedia.ru/document/5340939?pid=194</vt:lpwstr>
      </vt:variant>
      <vt:variant>
        <vt:lpwstr/>
      </vt:variant>
      <vt:variant>
        <vt:i4>6029380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TO0000033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</dc:creator>
  <cp:keywords/>
  <dc:description/>
  <cp:lastModifiedBy>Семиколенов Артем Вадимович</cp:lastModifiedBy>
  <cp:revision>19</cp:revision>
  <cp:lastPrinted>2022-02-15T12:31:00Z</cp:lastPrinted>
  <dcterms:created xsi:type="dcterms:W3CDTF">2022-02-14T13:37:00Z</dcterms:created>
  <dcterms:modified xsi:type="dcterms:W3CDTF">2023-12-14T11:43:00Z</dcterms:modified>
</cp:coreProperties>
</file>