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4BEB27" w14:textId="77777777" w:rsidR="00920B95" w:rsidRPr="000037C3" w:rsidRDefault="00920B95" w:rsidP="00920B95">
      <w:pPr>
        <w:pStyle w:val="afff6"/>
        <w:jc w:val="center"/>
        <w:rPr>
          <w:b/>
          <w:sz w:val="28"/>
          <w:szCs w:val="28"/>
        </w:rPr>
      </w:pPr>
      <w:r w:rsidRPr="000037C3">
        <w:rPr>
          <w:b/>
          <w:sz w:val="28"/>
          <w:szCs w:val="28"/>
        </w:rPr>
        <w:t>МИНИСТЕРСТВО СТРОИТЕЛЬСТВА</w:t>
      </w:r>
    </w:p>
    <w:p w14:paraId="1A890C70" w14:textId="77777777" w:rsidR="00920B95" w:rsidRPr="000037C3" w:rsidRDefault="00920B95" w:rsidP="00920B95">
      <w:pPr>
        <w:pStyle w:val="afff6"/>
        <w:jc w:val="center"/>
        <w:rPr>
          <w:b/>
          <w:sz w:val="28"/>
          <w:szCs w:val="28"/>
        </w:rPr>
      </w:pPr>
      <w:r w:rsidRPr="000037C3">
        <w:rPr>
          <w:b/>
          <w:sz w:val="28"/>
          <w:szCs w:val="28"/>
        </w:rPr>
        <w:t>И ЖИЛИЩНО-КОММУНАЛЬНОГО ХОЗЯЙСТВА</w:t>
      </w:r>
    </w:p>
    <w:p w14:paraId="16AEF34A" w14:textId="77777777" w:rsidR="00920B95" w:rsidRPr="000037C3" w:rsidRDefault="00920B95" w:rsidP="00920B95">
      <w:pPr>
        <w:pStyle w:val="afff6"/>
        <w:jc w:val="center"/>
        <w:rPr>
          <w:b/>
          <w:bCs/>
          <w:sz w:val="28"/>
          <w:szCs w:val="28"/>
        </w:rPr>
      </w:pPr>
      <w:r w:rsidRPr="000037C3">
        <w:rPr>
          <w:b/>
          <w:sz w:val="28"/>
          <w:szCs w:val="28"/>
        </w:rPr>
        <w:t>РОССИЙСКОЙ ФЕДЕРАЦИИ</w:t>
      </w:r>
    </w:p>
    <w:p w14:paraId="50B8261D" w14:textId="77777777" w:rsidR="00920B95" w:rsidRPr="00920B95" w:rsidRDefault="00920B95" w:rsidP="00920B95">
      <w:pPr>
        <w:pStyle w:val="afff6"/>
        <w:jc w:val="center"/>
        <w:rPr>
          <w:b/>
          <w:bCs/>
          <w:sz w:val="28"/>
          <w:szCs w:val="28"/>
        </w:rPr>
      </w:pPr>
    </w:p>
    <w:p w14:paraId="439B0445" w14:textId="77777777" w:rsidR="00920B95" w:rsidRPr="00920B95" w:rsidRDefault="00920B95" w:rsidP="00920B95">
      <w:pPr>
        <w:pStyle w:val="afff6"/>
        <w:jc w:val="center"/>
        <w:rPr>
          <w:b/>
          <w:bCs/>
          <w:sz w:val="28"/>
          <w:szCs w:val="28"/>
        </w:rPr>
      </w:pPr>
    </w:p>
    <w:p w14:paraId="2CFFADD3" w14:textId="77777777" w:rsidR="00920B95" w:rsidRPr="00920B95" w:rsidRDefault="00920B95" w:rsidP="00920B95">
      <w:pPr>
        <w:pStyle w:val="afff6"/>
        <w:jc w:val="center"/>
        <w:rPr>
          <w:b/>
          <w:bCs/>
          <w:sz w:val="28"/>
          <w:szCs w:val="28"/>
        </w:rPr>
      </w:pPr>
    </w:p>
    <w:p w14:paraId="10E552D5" w14:textId="1B39E38B" w:rsidR="00607D6C" w:rsidRPr="00920B95" w:rsidRDefault="00607D6C" w:rsidP="00920B95">
      <w:pPr>
        <w:pStyle w:val="afff6"/>
        <w:jc w:val="center"/>
        <w:rPr>
          <w:b/>
          <w:bCs/>
          <w:sz w:val="28"/>
          <w:szCs w:val="28"/>
        </w:rPr>
      </w:pPr>
      <w:r w:rsidRPr="00920B95">
        <w:rPr>
          <w:b/>
          <w:bCs/>
          <w:sz w:val="28"/>
          <w:szCs w:val="28"/>
        </w:rPr>
        <w:t>СВОД ПРАВИЛ</w:t>
      </w:r>
      <w:r w:rsidR="00A23841" w:rsidRPr="00920B95">
        <w:rPr>
          <w:b/>
          <w:bCs/>
          <w:sz w:val="28"/>
          <w:szCs w:val="28"/>
        </w:rPr>
        <w:t xml:space="preserve">                                             </w:t>
      </w:r>
      <w:r w:rsidR="00E84B81" w:rsidRPr="00920B95">
        <w:rPr>
          <w:b/>
          <w:bCs/>
          <w:sz w:val="28"/>
          <w:szCs w:val="28"/>
        </w:rPr>
        <w:t xml:space="preserve">            СП 288.</w:t>
      </w:r>
      <w:r w:rsidR="00A23841" w:rsidRPr="00920B95">
        <w:rPr>
          <w:b/>
          <w:bCs/>
          <w:sz w:val="28"/>
          <w:szCs w:val="28"/>
        </w:rPr>
        <w:t>1325800.2016</w:t>
      </w:r>
    </w:p>
    <w:p w14:paraId="48A76974" w14:textId="77777777" w:rsidR="00DF2092" w:rsidRPr="00920B95" w:rsidRDefault="00DF2092" w:rsidP="00920B95">
      <w:pPr>
        <w:pStyle w:val="afff6"/>
        <w:jc w:val="center"/>
        <w:rPr>
          <w:b/>
          <w:bCs/>
          <w:sz w:val="28"/>
          <w:szCs w:val="28"/>
        </w:rPr>
      </w:pPr>
    </w:p>
    <w:p w14:paraId="59856A32" w14:textId="77777777" w:rsidR="00DF2092" w:rsidRPr="00920B95" w:rsidRDefault="00DF2092" w:rsidP="00920B95">
      <w:pPr>
        <w:pStyle w:val="afff6"/>
        <w:jc w:val="center"/>
        <w:rPr>
          <w:b/>
          <w:bCs/>
          <w:sz w:val="28"/>
          <w:szCs w:val="28"/>
        </w:rPr>
      </w:pPr>
    </w:p>
    <w:p w14:paraId="6E47DEF2" w14:textId="77777777" w:rsidR="00DF2092" w:rsidRPr="00920B95" w:rsidRDefault="00DF2092" w:rsidP="00920B95">
      <w:pPr>
        <w:pStyle w:val="afff6"/>
        <w:jc w:val="center"/>
        <w:rPr>
          <w:b/>
          <w:bCs/>
          <w:sz w:val="28"/>
          <w:szCs w:val="28"/>
        </w:rPr>
      </w:pPr>
    </w:p>
    <w:p w14:paraId="5640E180" w14:textId="77777777" w:rsidR="00DF2092" w:rsidRPr="00920B95" w:rsidRDefault="00DF2092" w:rsidP="00920B95">
      <w:pPr>
        <w:pStyle w:val="afff6"/>
        <w:jc w:val="center"/>
        <w:rPr>
          <w:b/>
          <w:bCs/>
          <w:sz w:val="28"/>
          <w:szCs w:val="28"/>
        </w:rPr>
      </w:pPr>
    </w:p>
    <w:p w14:paraId="1217C172" w14:textId="77777777" w:rsidR="00DF2092" w:rsidRPr="00920B95" w:rsidRDefault="00DF2092" w:rsidP="00920B95">
      <w:pPr>
        <w:pStyle w:val="afff6"/>
        <w:jc w:val="center"/>
        <w:rPr>
          <w:b/>
          <w:bCs/>
          <w:sz w:val="28"/>
          <w:szCs w:val="28"/>
        </w:rPr>
      </w:pPr>
    </w:p>
    <w:p w14:paraId="3464F301" w14:textId="49B6D04B" w:rsidR="00280ACB" w:rsidRDefault="00280ACB" w:rsidP="00920B95">
      <w:pPr>
        <w:pStyle w:val="afff6"/>
        <w:jc w:val="center"/>
        <w:rPr>
          <w:rFonts w:eastAsia="Calibri"/>
          <w:b/>
          <w:bCs/>
          <w:sz w:val="28"/>
          <w:szCs w:val="28"/>
        </w:rPr>
      </w:pPr>
    </w:p>
    <w:p w14:paraId="0561A5F7" w14:textId="0E28AA9B" w:rsidR="00920B95" w:rsidRDefault="00920B95" w:rsidP="00920B95">
      <w:pPr>
        <w:pStyle w:val="afff6"/>
        <w:jc w:val="center"/>
        <w:rPr>
          <w:rFonts w:eastAsia="Calibri"/>
          <w:b/>
          <w:bCs/>
          <w:sz w:val="28"/>
          <w:szCs w:val="28"/>
        </w:rPr>
      </w:pPr>
    </w:p>
    <w:p w14:paraId="4925C6C9" w14:textId="77777777" w:rsidR="00920B95" w:rsidRPr="00920B95" w:rsidRDefault="00920B95" w:rsidP="00920B95">
      <w:pPr>
        <w:pStyle w:val="afff6"/>
        <w:jc w:val="center"/>
        <w:rPr>
          <w:rFonts w:eastAsia="Calibri"/>
          <w:b/>
          <w:bCs/>
          <w:sz w:val="28"/>
          <w:szCs w:val="28"/>
        </w:rPr>
      </w:pPr>
    </w:p>
    <w:p w14:paraId="1FCB36DF" w14:textId="77777777" w:rsidR="00607D6C" w:rsidRPr="00920B95" w:rsidRDefault="00607D6C" w:rsidP="00920B95">
      <w:pPr>
        <w:pStyle w:val="afff6"/>
        <w:jc w:val="center"/>
        <w:rPr>
          <w:rFonts w:eastAsia="Calibri"/>
          <w:b/>
          <w:bCs/>
          <w:sz w:val="36"/>
          <w:szCs w:val="36"/>
        </w:rPr>
      </w:pPr>
      <w:r w:rsidRPr="00920B95">
        <w:rPr>
          <w:rFonts w:eastAsia="Calibri"/>
          <w:b/>
          <w:bCs/>
          <w:sz w:val="36"/>
          <w:szCs w:val="36"/>
        </w:rPr>
        <w:t>ДОРОГИ ЛЕСНЫЕ</w:t>
      </w:r>
    </w:p>
    <w:p w14:paraId="5204C3C1" w14:textId="77777777" w:rsidR="00607D6C" w:rsidRPr="00920B95" w:rsidRDefault="00607D6C" w:rsidP="00920B95">
      <w:pPr>
        <w:pStyle w:val="afff6"/>
        <w:jc w:val="center"/>
        <w:rPr>
          <w:b/>
          <w:bCs/>
          <w:sz w:val="36"/>
          <w:szCs w:val="36"/>
        </w:rPr>
      </w:pPr>
      <w:r w:rsidRPr="00920B95">
        <w:rPr>
          <w:b/>
          <w:bCs/>
          <w:sz w:val="36"/>
          <w:szCs w:val="36"/>
        </w:rPr>
        <w:t>Правила проектирования и строительства</w:t>
      </w:r>
    </w:p>
    <w:p w14:paraId="1BD6AC8A" w14:textId="77777777" w:rsidR="00607D6C" w:rsidRPr="00920B95" w:rsidRDefault="00607D6C" w:rsidP="00920B95">
      <w:pPr>
        <w:pStyle w:val="afff6"/>
        <w:jc w:val="center"/>
        <w:rPr>
          <w:b/>
          <w:bCs/>
          <w:sz w:val="28"/>
          <w:szCs w:val="28"/>
        </w:rPr>
      </w:pPr>
    </w:p>
    <w:p w14:paraId="15A5F36A" w14:textId="77777777" w:rsidR="00607D6C" w:rsidRPr="00920B95" w:rsidRDefault="00607D6C" w:rsidP="00920B95">
      <w:pPr>
        <w:pStyle w:val="afff6"/>
        <w:jc w:val="center"/>
        <w:rPr>
          <w:b/>
          <w:bCs/>
          <w:sz w:val="28"/>
          <w:szCs w:val="28"/>
        </w:rPr>
      </w:pPr>
    </w:p>
    <w:p w14:paraId="1A77F5B6" w14:textId="77777777" w:rsidR="00607D6C" w:rsidRPr="00920B95" w:rsidRDefault="00607D6C" w:rsidP="00920B95">
      <w:pPr>
        <w:pStyle w:val="afff6"/>
        <w:jc w:val="center"/>
        <w:rPr>
          <w:b/>
          <w:bCs/>
          <w:sz w:val="28"/>
          <w:szCs w:val="28"/>
        </w:rPr>
      </w:pPr>
    </w:p>
    <w:p w14:paraId="5680C51B" w14:textId="77777777" w:rsidR="0010432F" w:rsidRPr="00E227BF" w:rsidRDefault="0010432F" w:rsidP="0010432F">
      <w:pPr>
        <w:pStyle w:val="afff6"/>
        <w:jc w:val="center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С Изменениями № 1, № 2</w:t>
      </w:r>
    </w:p>
    <w:p w14:paraId="071A168C" w14:textId="77777777" w:rsidR="00607D6C" w:rsidRPr="00920B95" w:rsidRDefault="00607D6C" w:rsidP="00920B95">
      <w:pPr>
        <w:pStyle w:val="afff6"/>
        <w:jc w:val="center"/>
        <w:rPr>
          <w:b/>
          <w:bCs/>
          <w:sz w:val="28"/>
          <w:szCs w:val="28"/>
        </w:rPr>
      </w:pPr>
    </w:p>
    <w:p w14:paraId="0EDF9AA8" w14:textId="77777777" w:rsidR="00607D6C" w:rsidRPr="00920B95" w:rsidRDefault="00607D6C" w:rsidP="00920B95">
      <w:pPr>
        <w:pStyle w:val="afff6"/>
        <w:jc w:val="center"/>
        <w:rPr>
          <w:b/>
          <w:bCs/>
          <w:sz w:val="28"/>
          <w:szCs w:val="28"/>
        </w:rPr>
      </w:pPr>
    </w:p>
    <w:p w14:paraId="333CCF70" w14:textId="77777777" w:rsidR="00607D6C" w:rsidRPr="00920B95" w:rsidRDefault="00607D6C" w:rsidP="00920B95">
      <w:pPr>
        <w:pStyle w:val="afff6"/>
        <w:jc w:val="center"/>
        <w:rPr>
          <w:b/>
          <w:bCs/>
          <w:sz w:val="28"/>
          <w:szCs w:val="28"/>
        </w:rPr>
      </w:pPr>
    </w:p>
    <w:p w14:paraId="3EEEBC33" w14:textId="77777777" w:rsidR="00607D6C" w:rsidRPr="00920B95" w:rsidRDefault="00607D6C" w:rsidP="00920B95">
      <w:pPr>
        <w:pStyle w:val="afff6"/>
        <w:jc w:val="center"/>
        <w:rPr>
          <w:b/>
          <w:bCs/>
          <w:sz w:val="28"/>
          <w:szCs w:val="28"/>
        </w:rPr>
      </w:pPr>
    </w:p>
    <w:p w14:paraId="6CC00FD3" w14:textId="77777777" w:rsidR="00607D6C" w:rsidRPr="00920B95" w:rsidRDefault="00607D6C" w:rsidP="00920B95">
      <w:pPr>
        <w:pStyle w:val="afff6"/>
        <w:jc w:val="center"/>
        <w:rPr>
          <w:b/>
          <w:bCs/>
          <w:sz w:val="28"/>
          <w:szCs w:val="28"/>
        </w:rPr>
      </w:pPr>
    </w:p>
    <w:p w14:paraId="1F2BFAB4" w14:textId="77777777" w:rsidR="00DF2092" w:rsidRPr="00920B95" w:rsidRDefault="00DF2092" w:rsidP="00920B95">
      <w:pPr>
        <w:pStyle w:val="afff6"/>
        <w:jc w:val="center"/>
        <w:rPr>
          <w:b/>
          <w:bCs/>
          <w:sz w:val="28"/>
          <w:szCs w:val="28"/>
        </w:rPr>
      </w:pPr>
    </w:p>
    <w:p w14:paraId="753D9857" w14:textId="77777777" w:rsidR="00DF2092" w:rsidRPr="00920B95" w:rsidRDefault="00DF2092" w:rsidP="00920B95">
      <w:pPr>
        <w:pStyle w:val="afff6"/>
        <w:jc w:val="center"/>
        <w:rPr>
          <w:b/>
          <w:bCs/>
          <w:sz w:val="28"/>
          <w:szCs w:val="28"/>
        </w:rPr>
      </w:pPr>
    </w:p>
    <w:p w14:paraId="570A3059" w14:textId="77777777" w:rsidR="00DF2092" w:rsidRPr="00920B95" w:rsidRDefault="00DF2092" w:rsidP="00920B95">
      <w:pPr>
        <w:pStyle w:val="afff6"/>
        <w:jc w:val="center"/>
        <w:rPr>
          <w:b/>
          <w:bCs/>
          <w:sz w:val="28"/>
          <w:szCs w:val="28"/>
        </w:rPr>
      </w:pPr>
    </w:p>
    <w:p w14:paraId="3CEDB228" w14:textId="77777777" w:rsidR="00DF2092" w:rsidRPr="00920B95" w:rsidRDefault="00DF2092" w:rsidP="00920B95">
      <w:pPr>
        <w:pStyle w:val="afff6"/>
        <w:jc w:val="center"/>
        <w:rPr>
          <w:b/>
          <w:bCs/>
          <w:sz w:val="28"/>
          <w:szCs w:val="28"/>
        </w:rPr>
      </w:pPr>
    </w:p>
    <w:p w14:paraId="05D86A9F" w14:textId="77777777" w:rsidR="00DF2092" w:rsidRPr="00920B95" w:rsidRDefault="00DF2092" w:rsidP="00920B95">
      <w:pPr>
        <w:pStyle w:val="afff6"/>
        <w:jc w:val="center"/>
        <w:rPr>
          <w:b/>
          <w:bCs/>
          <w:sz w:val="28"/>
          <w:szCs w:val="28"/>
        </w:rPr>
      </w:pPr>
    </w:p>
    <w:p w14:paraId="5A7F112E" w14:textId="77777777" w:rsidR="00DF2092" w:rsidRPr="00920B95" w:rsidRDefault="00DF2092" w:rsidP="00920B95">
      <w:pPr>
        <w:pStyle w:val="afff6"/>
        <w:jc w:val="center"/>
        <w:rPr>
          <w:b/>
          <w:bCs/>
          <w:sz w:val="28"/>
          <w:szCs w:val="28"/>
        </w:rPr>
      </w:pPr>
    </w:p>
    <w:p w14:paraId="57C2ED1F" w14:textId="77777777" w:rsidR="00DF2092" w:rsidRPr="00920B95" w:rsidRDefault="00DF2092" w:rsidP="00920B95">
      <w:pPr>
        <w:pStyle w:val="afff6"/>
        <w:jc w:val="center"/>
        <w:rPr>
          <w:b/>
          <w:bCs/>
          <w:sz w:val="28"/>
          <w:szCs w:val="28"/>
        </w:rPr>
      </w:pPr>
    </w:p>
    <w:p w14:paraId="6C0FAF2D" w14:textId="77777777" w:rsidR="00DF2092" w:rsidRPr="00920B95" w:rsidRDefault="00DF2092" w:rsidP="00920B95">
      <w:pPr>
        <w:pStyle w:val="afff6"/>
        <w:jc w:val="center"/>
        <w:rPr>
          <w:b/>
          <w:bCs/>
          <w:sz w:val="28"/>
          <w:szCs w:val="28"/>
        </w:rPr>
      </w:pPr>
    </w:p>
    <w:p w14:paraId="30C04749" w14:textId="77777777" w:rsidR="00280ACB" w:rsidRPr="00920B95" w:rsidRDefault="00280ACB" w:rsidP="00920B95">
      <w:pPr>
        <w:pStyle w:val="afff6"/>
        <w:jc w:val="center"/>
        <w:rPr>
          <w:b/>
          <w:bCs/>
          <w:sz w:val="28"/>
          <w:szCs w:val="28"/>
        </w:rPr>
      </w:pPr>
    </w:p>
    <w:p w14:paraId="5B7B91C3" w14:textId="77777777" w:rsidR="00280ACB" w:rsidRPr="00920B95" w:rsidRDefault="00280ACB" w:rsidP="00920B95">
      <w:pPr>
        <w:pStyle w:val="afff6"/>
        <w:jc w:val="center"/>
        <w:rPr>
          <w:b/>
          <w:bCs/>
          <w:sz w:val="28"/>
          <w:szCs w:val="28"/>
        </w:rPr>
      </w:pPr>
    </w:p>
    <w:p w14:paraId="2E93C24E" w14:textId="77777777" w:rsidR="00280ACB" w:rsidRPr="00920B95" w:rsidRDefault="00280ACB" w:rsidP="00920B95">
      <w:pPr>
        <w:pStyle w:val="afff6"/>
        <w:jc w:val="center"/>
        <w:rPr>
          <w:b/>
          <w:bCs/>
          <w:sz w:val="28"/>
          <w:szCs w:val="28"/>
        </w:rPr>
      </w:pPr>
    </w:p>
    <w:p w14:paraId="7591E35A" w14:textId="77777777" w:rsidR="00280ACB" w:rsidRPr="00920B95" w:rsidRDefault="00280ACB" w:rsidP="00920B95">
      <w:pPr>
        <w:pStyle w:val="afff6"/>
        <w:jc w:val="center"/>
        <w:rPr>
          <w:b/>
          <w:bCs/>
          <w:sz w:val="28"/>
          <w:szCs w:val="28"/>
        </w:rPr>
      </w:pPr>
    </w:p>
    <w:p w14:paraId="78CBFCA9" w14:textId="77777777" w:rsidR="00280ACB" w:rsidRPr="00920B95" w:rsidRDefault="00280ACB" w:rsidP="00920B95">
      <w:pPr>
        <w:pStyle w:val="afff6"/>
        <w:jc w:val="center"/>
        <w:rPr>
          <w:b/>
          <w:bCs/>
          <w:sz w:val="28"/>
          <w:szCs w:val="28"/>
        </w:rPr>
      </w:pPr>
    </w:p>
    <w:p w14:paraId="44A8E118" w14:textId="77777777" w:rsidR="00280ACB" w:rsidRPr="00920B95" w:rsidRDefault="00280ACB" w:rsidP="00920B95">
      <w:pPr>
        <w:pStyle w:val="afff6"/>
        <w:jc w:val="center"/>
        <w:rPr>
          <w:b/>
          <w:bCs/>
          <w:sz w:val="28"/>
          <w:szCs w:val="28"/>
        </w:rPr>
      </w:pPr>
    </w:p>
    <w:p w14:paraId="1DD03FBF" w14:textId="77777777" w:rsidR="00280ACB" w:rsidRPr="00920B95" w:rsidRDefault="00280ACB" w:rsidP="00920B95">
      <w:pPr>
        <w:pStyle w:val="afff6"/>
        <w:jc w:val="center"/>
        <w:rPr>
          <w:b/>
          <w:bCs/>
          <w:sz w:val="28"/>
          <w:szCs w:val="28"/>
        </w:rPr>
      </w:pPr>
    </w:p>
    <w:p w14:paraId="592A36AF" w14:textId="08C23FED" w:rsidR="00204688" w:rsidRDefault="00DF2092" w:rsidP="00920B95">
      <w:pPr>
        <w:pStyle w:val="afff6"/>
        <w:jc w:val="center"/>
        <w:rPr>
          <w:b/>
          <w:bCs/>
          <w:sz w:val="28"/>
          <w:szCs w:val="28"/>
        </w:rPr>
      </w:pPr>
      <w:r w:rsidRPr="00920B95">
        <w:rPr>
          <w:b/>
          <w:bCs/>
          <w:sz w:val="28"/>
          <w:szCs w:val="28"/>
        </w:rPr>
        <w:t>Москва 20</w:t>
      </w:r>
      <w:bookmarkStart w:id="0" w:name="_Toc435609367"/>
      <w:r w:rsidR="0010432F">
        <w:rPr>
          <w:b/>
          <w:bCs/>
          <w:sz w:val="28"/>
          <w:szCs w:val="28"/>
        </w:rPr>
        <w:t>21</w:t>
      </w:r>
    </w:p>
    <w:p w14:paraId="1F17DD40" w14:textId="6D786F57" w:rsidR="0010432F" w:rsidRDefault="0010432F" w:rsidP="00920B95">
      <w:pPr>
        <w:pStyle w:val="afff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FA68D31" w14:textId="77777777" w:rsidR="00201547" w:rsidRPr="00920B95" w:rsidRDefault="008C3B3F" w:rsidP="00920B95">
      <w:pPr>
        <w:pStyle w:val="afff6"/>
        <w:jc w:val="center"/>
        <w:rPr>
          <w:b/>
          <w:bCs/>
          <w:sz w:val="28"/>
          <w:szCs w:val="28"/>
        </w:rPr>
      </w:pPr>
      <w:r w:rsidRPr="00920B95">
        <w:rPr>
          <w:b/>
          <w:bCs/>
          <w:sz w:val="28"/>
          <w:szCs w:val="28"/>
        </w:rPr>
        <w:lastRenderedPageBreak/>
        <w:t>Предисловие</w:t>
      </w:r>
      <w:bookmarkEnd w:id="0"/>
    </w:p>
    <w:p w14:paraId="127F7430" w14:textId="77777777" w:rsidR="002A7918" w:rsidRPr="00920B95" w:rsidRDefault="002A7918" w:rsidP="00920B95">
      <w:pPr>
        <w:pStyle w:val="afff6"/>
        <w:ind w:firstLine="567"/>
        <w:rPr>
          <w:sz w:val="28"/>
          <w:szCs w:val="28"/>
        </w:rPr>
      </w:pPr>
    </w:p>
    <w:p w14:paraId="3E98FEB9" w14:textId="77777777" w:rsidR="008C3B3F" w:rsidRPr="00920B95" w:rsidRDefault="008C3B3F" w:rsidP="00920B95">
      <w:pPr>
        <w:pStyle w:val="afff6"/>
        <w:ind w:firstLine="567"/>
        <w:rPr>
          <w:b/>
          <w:bCs/>
          <w:sz w:val="28"/>
          <w:szCs w:val="28"/>
        </w:rPr>
      </w:pPr>
      <w:r w:rsidRPr="00920B95">
        <w:rPr>
          <w:b/>
          <w:bCs/>
          <w:sz w:val="28"/>
          <w:szCs w:val="28"/>
        </w:rPr>
        <w:t>Сведения о своде правил</w:t>
      </w:r>
    </w:p>
    <w:p w14:paraId="09AA2AA5" w14:textId="77777777" w:rsidR="00920B95" w:rsidRDefault="00920B95" w:rsidP="00920B95">
      <w:pPr>
        <w:pStyle w:val="afff6"/>
        <w:ind w:firstLine="567"/>
        <w:rPr>
          <w:sz w:val="28"/>
          <w:szCs w:val="28"/>
        </w:rPr>
      </w:pPr>
    </w:p>
    <w:p w14:paraId="0E70DC45" w14:textId="11551F9B" w:rsidR="002A7918" w:rsidRPr="00920B95" w:rsidRDefault="00703D56" w:rsidP="00920B95">
      <w:pPr>
        <w:pStyle w:val="afff6"/>
        <w:ind w:firstLine="567"/>
        <w:rPr>
          <w:sz w:val="28"/>
          <w:szCs w:val="28"/>
        </w:rPr>
      </w:pPr>
      <w:r w:rsidRPr="00920B95">
        <w:rPr>
          <w:sz w:val="28"/>
          <w:szCs w:val="28"/>
        </w:rPr>
        <w:t xml:space="preserve">1 ИСПОЛНИТЕЛЬ – </w:t>
      </w:r>
      <w:r w:rsidR="00262D68" w:rsidRPr="00920B95">
        <w:rPr>
          <w:sz w:val="28"/>
          <w:szCs w:val="28"/>
        </w:rPr>
        <w:t>ЗАО «ПРОМТРАНСНИИПРОЕКТ»</w:t>
      </w:r>
    </w:p>
    <w:p w14:paraId="1ABF0D79" w14:textId="77777777" w:rsidR="002A7918" w:rsidRPr="00920B95" w:rsidRDefault="00703D56" w:rsidP="00920B95">
      <w:pPr>
        <w:pStyle w:val="afff6"/>
        <w:ind w:firstLine="567"/>
        <w:rPr>
          <w:sz w:val="28"/>
          <w:szCs w:val="28"/>
        </w:rPr>
      </w:pPr>
      <w:r w:rsidRPr="00920B95">
        <w:rPr>
          <w:sz w:val="28"/>
          <w:szCs w:val="28"/>
        </w:rPr>
        <w:t xml:space="preserve">2 </w:t>
      </w:r>
      <w:r w:rsidR="008C3B3F" w:rsidRPr="00920B95">
        <w:rPr>
          <w:sz w:val="28"/>
          <w:szCs w:val="28"/>
        </w:rPr>
        <w:t>ВНЕСЕН Техническим комитетом по стандартизации ТК 465 «Строительство»</w:t>
      </w:r>
    </w:p>
    <w:p w14:paraId="2E749C98" w14:textId="0FACFE98" w:rsidR="002A7918" w:rsidRPr="00920B95" w:rsidRDefault="00703D56" w:rsidP="00920B95">
      <w:pPr>
        <w:pStyle w:val="afff6"/>
        <w:ind w:firstLine="567"/>
        <w:rPr>
          <w:sz w:val="28"/>
          <w:szCs w:val="28"/>
        </w:rPr>
      </w:pPr>
      <w:r w:rsidRPr="00920B95">
        <w:rPr>
          <w:sz w:val="28"/>
          <w:szCs w:val="28"/>
        </w:rPr>
        <w:t xml:space="preserve">3 </w:t>
      </w:r>
      <w:r w:rsidR="008C3B3F" w:rsidRPr="00920B95">
        <w:rPr>
          <w:sz w:val="28"/>
          <w:szCs w:val="28"/>
        </w:rPr>
        <w:t xml:space="preserve">ПОДГОТОВЛЕН </w:t>
      </w:r>
      <w:r w:rsidR="004E0771" w:rsidRPr="00920B95">
        <w:rPr>
          <w:sz w:val="28"/>
          <w:szCs w:val="28"/>
        </w:rPr>
        <w:t>к утверждению Департаментом архитектуры, строительства и гра</w:t>
      </w:r>
      <w:r w:rsidRPr="00920B95">
        <w:rPr>
          <w:sz w:val="28"/>
          <w:szCs w:val="28"/>
        </w:rPr>
        <w:t>достроительной политики Министерства строительства и жилищно-коммунального хозяйства Российской Федерации (Минстрой России)</w:t>
      </w:r>
    </w:p>
    <w:p w14:paraId="4126C0E6" w14:textId="328C35C8" w:rsidR="003C108B" w:rsidRPr="003C108B" w:rsidRDefault="00703D56" w:rsidP="003C108B">
      <w:pPr>
        <w:ind w:firstLine="567"/>
        <w:rPr>
          <w:sz w:val="28"/>
          <w:szCs w:val="28"/>
        </w:rPr>
      </w:pPr>
      <w:r w:rsidRPr="003C108B">
        <w:rPr>
          <w:sz w:val="28"/>
          <w:szCs w:val="28"/>
        </w:rPr>
        <w:t xml:space="preserve">4 </w:t>
      </w:r>
      <w:r w:rsidR="008C3B3F" w:rsidRPr="003C108B">
        <w:rPr>
          <w:sz w:val="28"/>
          <w:szCs w:val="28"/>
        </w:rPr>
        <w:t xml:space="preserve">УТВЕРЖДЕН приказом Министерства строительства и жилищно-коммунального хозяйства Российской Федерации от </w:t>
      </w:r>
      <w:r w:rsidR="005671CA" w:rsidRPr="003C108B">
        <w:rPr>
          <w:sz w:val="28"/>
          <w:szCs w:val="28"/>
        </w:rPr>
        <w:t xml:space="preserve">16 декабря </w:t>
      </w:r>
      <w:r w:rsidR="008C3B3F" w:rsidRPr="003C108B">
        <w:rPr>
          <w:sz w:val="28"/>
          <w:szCs w:val="28"/>
        </w:rPr>
        <w:t xml:space="preserve">2016 г. № </w:t>
      </w:r>
      <w:r w:rsidR="005671CA" w:rsidRPr="003C108B">
        <w:rPr>
          <w:sz w:val="28"/>
          <w:szCs w:val="28"/>
        </w:rPr>
        <w:t>952/</w:t>
      </w:r>
      <w:proofErr w:type="spellStart"/>
      <w:r w:rsidR="005671CA" w:rsidRPr="003C108B">
        <w:rPr>
          <w:sz w:val="28"/>
          <w:szCs w:val="28"/>
        </w:rPr>
        <w:t>пр</w:t>
      </w:r>
      <w:proofErr w:type="spellEnd"/>
      <w:r w:rsidR="008C3B3F" w:rsidRPr="003C108B">
        <w:rPr>
          <w:sz w:val="28"/>
          <w:szCs w:val="28"/>
        </w:rPr>
        <w:t xml:space="preserve"> и введен в действие с </w:t>
      </w:r>
      <w:r w:rsidR="0049129F" w:rsidRPr="003C108B">
        <w:rPr>
          <w:sz w:val="28"/>
          <w:szCs w:val="28"/>
        </w:rPr>
        <w:t>17 июня 2017</w:t>
      </w:r>
      <w:r w:rsidR="008C3B3F" w:rsidRPr="003C108B">
        <w:rPr>
          <w:sz w:val="28"/>
          <w:szCs w:val="28"/>
        </w:rPr>
        <w:t xml:space="preserve"> г.</w:t>
      </w:r>
      <w:r w:rsidR="003C108B" w:rsidRPr="003C108B">
        <w:rPr>
          <w:sz w:val="28"/>
          <w:szCs w:val="28"/>
        </w:rPr>
        <w:t xml:space="preserve"> </w:t>
      </w:r>
      <w:bookmarkStart w:id="1" w:name="_Hlk37924934"/>
      <w:r w:rsidR="003C108B" w:rsidRPr="003C108B">
        <w:rPr>
          <w:sz w:val="28"/>
          <w:szCs w:val="28"/>
        </w:rPr>
        <w:t>Изменение № 1 к СП 288.1325800.2016 «Дороги лесные. Правила проектирования и строительства</w:t>
      </w:r>
      <w:r w:rsidR="003C108B" w:rsidRPr="003C108B">
        <w:rPr>
          <w:rStyle w:val="2110"/>
          <w:sz w:val="28"/>
          <w:szCs w:val="28"/>
        </w:rPr>
        <w:t>»</w:t>
      </w:r>
      <w:r w:rsidR="003C108B" w:rsidRPr="003C108B">
        <w:rPr>
          <w:sz w:val="28"/>
          <w:szCs w:val="28"/>
        </w:rPr>
        <w:t xml:space="preserve"> утверждено приказом Министерства строительства и жилищно-коммунального хозяйства Российской Федерации от 4 февраля 2019 г. № 83/</w:t>
      </w:r>
      <w:proofErr w:type="spellStart"/>
      <w:r w:rsidR="003C108B" w:rsidRPr="003C108B">
        <w:rPr>
          <w:sz w:val="28"/>
          <w:szCs w:val="28"/>
        </w:rPr>
        <w:t>пр</w:t>
      </w:r>
      <w:proofErr w:type="spellEnd"/>
      <w:r w:rsidR="003C108B" w:rsidRPr="003C108B">
        <w:rPr>
          <w:sz w:val="28"/>
          <w:szCs w:val="28"/>
        </w:rPr>
        <w:t xml:space="preserve"> и введено в действие с 5 августа 2019 г.</w:t>
      </w:r>
      <w:bookmarkEnd w:id="1"/>
      <w:r w:rsidR="0010432F">
        <w:rPr>
          <w:sz w:val="28"/>
          <w:szCs w:val="28"/>
        </w:rPr>
        <w:t>, и</w:t>
      </w:r>
      <w:r w:rsidR="0010432F" w:rsidRPr="003C108B">
        <w:rPr>
          <w:sz w:val="28"/>
          <w:szCs w:val="28"/>
        </w:rPr>
        <w:t xml:space="preserve">зменение № </w:t>
      </w:r>
      <w:r w:rsidR="0010432F">
        <w:rPr>
          <w:sz w:val="28"/>
          <w:szCs w:val="28"/>
        </w:rPr>
        <w:t>2</w:t>
      </w:r>
      <w:r w:rsidR="0010432F" w:rsidRPr="003C108B">
        <w:rPr>
          <w:sz w:val="28"/>
          <w:szCs w:val="28"/>
        </w:rPr>
        <w:t xml:space="preserve"> утверждено приказом Министерства строительства и жилищно-коммунального хозяйства Российской Федерации </w:t>
      </w:r>
      <w:r w:rsidR="0010432F" w:rsidRPr="0010432F">
        <w:rPr>
          <w:sz w:val="28"/>
          <w:szCs w:val="28"/>
        </w:rPr>
        <w:t>от 7 декабря 2021 г. № 903/</w:t>
      </w:r>
      <w:proofErr w:type="spellStart"/>
      <w:r w:rsidR="0010432F" w:rsidRPr="0010432F">
        <w:rPr>
          <w:sz w:val="28"/>
          <w:szCs w:val="28"/>
        </w:rPr>
        <w:t>пр</w:t>
      </w:r>
      <w:proofErr w:type="spellEnd"/>
      <w:r w:rsidR="0010432F" w:rsidRPr="003C108B">
        <w:rPr>
          <w:sz w:val="28"/>
          <w:szCs w:val="28"/>
        </w:rPr>
        <w:t xml:space="preserve"> и введено в действие с </w:t>
      </w:r>
      <w:r w:rsidR="0010432F">
        <w:rPr>
          <w:sz w:val="28"/>
          <w:szCs w:val="28"/>
        </w:rPr>
        <w:t>8</w:t>
      </w:r>
      <w:r w:rsidR="0010432F" w:rsidRPr="003C108B">
        <w:rPr>
          <w:sz w:val="28"/>
          <w:szCs w:val="28"/>
        </w:rPr>
        <w:t xml:space="preserve"> </w:t>
      </w:r>
      <w:r w:rsidR="0010432F">
        <w:rPr>
          <w:sz w:val="28"/>
          <w:szCs w:val="28"/>
        </w:rPr>
        <w:t>января</w:t>
      </w:r>
      <w:r w:rsidR="0010432F" w:rsidRPr="003C108B">
        <w:rPr>
          <w:sz w:val="28"/>
          <w:szCs w:val="28"/>
        </w:rPr>
        <w:t xml:space="preserve"> 20</w:t>
      </w:r>
      <w:r w:rsidR="0010432F">
        <w:rPr>
          <w:sz w:val="28"/>
          <w:szCs w:val="28"/>
        </w:rPr>
        <w:t>22</w:t>
      </w:r>
      <w:r w:rsidR="0010432F" w:rsidRPr="003C108B">
        <w:rPr>
          <w:sz w:val="28"/>
          <w:szCs w:val="28"/>
        </w:rPr>
        <w:t xml:space="preserve"> г.</w:t>
      </w:r>
    </w:p>
    <w:p w14:paraId="364D825D" w14:textId="77777777" w:rsidR="00207ACE" w:rsidRPr="00920B95" w:rsidRDefault="00703D56" w:rsidP="00920B95">
      <w:pPr>
        <w:pStyle w:val="afff6"/>
        <w:ind w:firstLine="567"/>
        <w:rPr>
          <w:sz w:val="28"/>
          <w:szCs w:val="28"/>
        </w:rPr>
      </w:pPr>
      <w:r w:rsidRPr="00920B95">
        <w:rPr>
          <w:sz w:val="28"/>
          <w:szCs w:val="28"/>
        </w:rPr>
        <w:t>5</w:t>
      </w:r>
      <w:r w:rsidR="008C3B3F" w:rsidRPr="00920B95">
        <w:rPr>
          <w:sz w:val="28"/>
          <w:szCs w:val="28"/>
        </w:rPr>
        <w:t xml:space="preserve"> ЗАРЕГИСТРИРОВАН Федеральным агентством по техническому</w:t>
      </w:r>
      <w:r w:rsidR="002A7918" w:rsidRPr="00920B95">
        <w:rPr>
          <w:sz w:val="28"/>
          <w:szCs w:val="28"/>
        </w:rPr>
        <w:t xml:space="preserve"> </w:t>
      </w:r>
      <w:r w:rsidR="008C3B3F" w:rsidRPr="00920B95">
        <w:rPr>
          <w:sz w:val="28"/>
          <w:szCs w:val="28"/>
        </w:rPr>
        <w:t>регулированию и метрологии (</w:t>
      </w:r>
      <w:proofErr w:type="spellStart"/>
      <w:r w:rsidR="008C3B3F" w:rsidRPr="00920B95">
        <w:rPr>
          <w:sz w:val="28"/>
          <w:szCs w:val="28"/>
        </w:rPr>
        <w:t>Росстандарт</w:t>
      </w:r>
      <w:proofErr w:type="spellEnd"/>
      <w:r w:rsidR="008C3B3F" w:rsidRPr="00920B95">
        <w:rPr>
          <w:sz w:val="28"/>
          <w:szCs w:val="28"/>
        </w:rPr>
        <w:t>)</w:t>
      </w:r>
    </w:p>
    <w:p w14:paraId="44EA410F" w14:textId="42B3B235" w:rsidR="00B75CF1" w:rsidRPr="00920B95" w:rsidRDefault="00703D56" w:rsidP="00920B95">
      <w:pPr>
        <w:pStyle w:val="afff6"/>
        <w:ind w:firstLine="567"/>
        <w:rPr>
          <w:sz w:val="28"/>
          <w:szCs w:val="28"/>
        </w:rPr>
      </w:pPr>
      <w:r w:rsidRPr="00920B95">
        <w:rPr>
          <w:sz w:val="28"/>
          <w:szCs w:val="28"/>
        </w:rPr>
        <w:t xml:space="preserve">6 </w:t>
      </w:r>
      <w:r w:rsidR="008C3B3F" w:rsidRPr="00920B95">
        <w:rPr>
          <w:sz w:val="28"/>
          <w:szCs w:val="28"/>
        </w:rPr>
        <w:t>ВВЕДЕН ВПЕРВЫЕ</w:t>
      </w:r>
      <w:r w:rsidR="00CB5137" w:rsidRPr="00920B95">
        <w:rPr>
          <w:sz w:val="28"/>
          <w:szCs w:val="28"/>
        </w:rPr>
        <w:t xml:space="preserve"> </w:t>
      </w:r>
    </w:p>
    <w:p w14:paraId="69CEBB15" w14:textId="77777777" w:rsidR="00B75CF1" w:rsidRPr="003C108B" w:rsidRDefault="00B75CF1" w:rsidP="003C108B">
      <w:pPr>
        <w:ind w:firstLine="567"/>
        <w:rPr>
          <w:sz w:val="20"/>
        </w:rPr>
      </w:pPr>
    </w:p>
    <w:p w14:paraId="3AEBFE47" w14:textId="77777777" w:rsidR="007220B4" w:rsidRPr="003C108B" w:rsidRDefault="007220B4" w:rsidP="003C108B">
      <w:pPr>
        <w:ind w:firstLine="567"/>
        <w:rPr>
          <w:sz w:val="20"/>
        </w:rPr>
      </w:pPr>
    </w:p>
    <w:p w14:paraId="0A86C7FB" w14:textId="77777777" w:rsidR="007220B4" w:rsidRPr="003C108B" w:rsidRDefault="007220B4" w:rsidP="003C108B">
      <w:pPr>
        <w:ind w:firstLine="567"/>
        <w:rPr>
          <w:sz w:val="20"/>
        </w:rPr>
      </w:pPr>
    </w:p>
    <w:p w14:paraId="2A2FC08A" w14:textId="27AD77D7" w:rsidR="00461E84" w:rsidRDefault="00B75CF1" w:rsidP="0010432F">
      <w:pPr>
        <w:ind w:firstLine="567"/>
        <w:rPr>
          <w:i/>
          <w:sz w:val="20"/>
        </w:rPr>
      </w:pPr>
      <w:r w:rsidRPr="003C108B">
        <w:rPr>
          <w:i/>
          <w:sz w:val="20"/>
        </w:rPr>
        <w:t>В случае пересмотра (замены) или отмены настоящего свода правил соответствующее уведомление будет опубликовано в</w:t>
      </w:r>
      <w:r w:rsidR="00703D56" w:rsidRPr="003C108B">
        <w:rPr>
          <w:i/>
          <w:sz w:val="20"/>
        </w:rPr>
        <w:t xml:space="preserve"> установленном порядке</w:t>
      </w:r>
      <w:r w:rsidRPr="003C108B">
        <w:rPr>
          <w:i/>
          <w:sz w:val="20"/>
        </w:rPr>
        <w:t>. Соответствующая информация, уведомление и тексты размещаются также в информацион</w:t>
      </w:r>
      <w:r w:rsidR="00703D56" w:rsidRPr="003C108B">
        <w:rPr>
          <w:i/>
          <w:sz w:val="20"/>
        </w:rPr>
        <w:t>ной системе общего пользования –</w:t>
      </w:r>
      <w:r w:rsidRPr="003C108B">
        <w:rPr>
          <w:i/>
          <w:sz w:val="20"/>
        </w:rPr>
        <w:t xml:space="preserve"> на официальном с</w:t>
      </w:r>
      <w:r w:rsidR="00703D56" w:rsidRPr="003C108B">
        <w:rPr>
          <w:i/>
          <w:sz w:val="20"/>
        </w:rPr>
        <w:t>айте разработчика (Минстрой России</w:t>
      </w:r>
      <w:r w:rsidR="00461E84" w:rsidRPr="003C108B">
        <w:rPr>
          <w:i/>
          <w:sz w:val="20"/>
        </w:rPr>
        <w:t>) в сети Интернет</w:t>
      </w:r>
    </w:p>
    <w:p w14:paraId="44DB4D52" w14:textId="1B2DEF1D" w:rsidR="0010432F" w:rsidRDefault="0010432F" w:rsidP="0010432F">
      <w:pPr>
        <w:ind w:firstLine="567"/>
        <w:rPr>
          <w:i/>
          <w:sz w:val="20"/>
        </w:rPr>
      </w:pPr>
    </w:p>
    <w:p w14:paraId="4C3AE3BB" w14:textId="0A3F5F9E" w:rsidR="0010432F" w:rsidRDefault="0010432F" w:rsidP="0010432F">
      <w:pPr>
        <w:ind w:firstLine="567"/>
        <w:rPr>
          <w:i/>
          <w:sz w:val="20"/>
        </w:rPr>
      </w:pPr>
    </w:p>
    <w:p w14:paraId="3C43EC57" w14:textId="47F80542" w:rsidR="0010432F" w:rsidRDefault="0010432F" w:rsidP="0010432F">
      <w:pPr>
        <w:ind w:firstLine="567"/>
        <w:rPr>
          <w:i/>
          <w:sz w:val="20"/>
        </w:rPr>
      </w:pPr>
    </w:p>
    <w:p w14:paraId="10EE9962" w14:textId="2C7F075D" w:rsidR="0010432F" w:rsidRDefault="0010432F" w:rsidP="0010432F">
      <w:pPr>
        <w:ind w:firstLine="567"/>
        <w:rPr>
          <w:i/>
          <w:sz w:val="20"/>
        </w:rPr>
      </w:pPr>
    </w:p>
    <w:p w14:paraId="204A4E8F" w14:textId="5DB47A45" w:rsidR="0010432F" w:rsidRDefault="0010432F" w:rsidP="0010432F">
      <w:pPr>
        <w:ind w:firstLine="567"/>
        <w:rPr>
          <w:i/>
          <w:sz w:val="20"/>
        </w:rPr>
      </w:pPr>
    </w:p>
    <w:p w14:paraId="6FC39D5A" w14:textId="3E78824D" w:rsidR="0010432F" w:rsidRDefault="0010432F" w:rsidP="0010432F">
      <w:pPr>
        <w:ind w:firstLine="567"/>
        <w:rPr>
          <w:i/>
          <w:sz w:val="20"/>
        </w:rPr>
      </w:pPr>
    </w:p>
    <w:p w14:paraId="302BA083" w14:textId="237D17F7" w:rsidR="0010432F" w:rsidRDefault="0010432F" w:rsidP="0010432F">
      <w:pPr>
        <w:ind w:firstLine="567"/>
        <w:rPr>
          <w:i/>
          <w:sz w:val="20"/>
        </w:rPr>
      </w:pPr>
    </w:p>
    <w:p w14:paraId="110D1ECC" w14:textId="3F633733" w:rsidR="0010432F" w:rsidRDefault="0010432F" w:rsidP="0010432F">
      <w:pPr>
        <w:ind w:firstLine="567"/>
        <w:rPr>
          <w:i/>
          <w:sz w:val="20"/>
        </w:rPr>
      </w:pPr>
    </w:p>
    <w:p w14:paraId="5C49771E" w14:textId="096BA0B4" w:rsidR="0010432F" w:rsidRDefault="0010432F" w:rsidP="0010432F">
      <w:pPr>
        <w:ind w:firstLine="567"/>
        <w:rPr>
          <w:i/>
          <w:sz w:val="20"/>
        </w:rPr>
      </w:pPr>
    </w:p>
    <w:p w14:paraId="2BACE940" w14:textId="77777777" w:rsidR="0010432F" w:rsidRDefault="0010432F" w:rsidP="0010432F">
      <w:pPr>
        <w:ind w:firstLine="567"/>
        <w:rPr>
          <w:i/>
          <w:sz w:val="20"/>
        </w:rPr>
      </w:pPr>
    </w:p>
    <w:p w14:paraId="57939565" w14:textId="53D715E3" w:rsidR="0010432F" w:rsidRDefault="0010432F" w:rsidP="0010432F">
      <w:pPr>
        <w:ind w:firstLine="567"/>
        <w:rPr>
          <w:i/>
          <w:sz w:val="20"/>
        </w:rPr>
      </w:pPr>
    </w:p>
    <w:p w14:paraId="51B234E8" w14:textId="77777777" w:rsidR="0010432F" w:rsidRPr="003C108B" w:rsidRDefault="0010432F" w:rsidP="0010432F">
      <w:pPr>
        <w:jc w:val="right"/>
        <w:rPr>
          <w:sz w:val="20"/>
        </w:rPr>
      </w:pPr>
      <w:r w:rsidRPr="003C108B">
        <w:rPr>
          <w:sz w:val="20"/>
        </w:rPr>
        <w:t>© Минстрой России, 2016</w:t>
      </w:r>
    </w:p>
    <w:p w14:paraId="3CA48C9C" w14:textId="77777777" w:rsidR="0010432F" w:rsidRPr="003C108B" w:rsidRDefault="0010432F" w:rsidP="0010432F">
      <w:pPr>
        <w:rPr>
          <w:sz w:val="20"/>
        </w:rPr>
      </w:pPr>
    </w:p>
    <w:p w14:paraId="0FB31ED5" w14:textId="77777777" w:rsidR="0010432F" w:rsidRPr="003C108B" w:rsidRDefault="0010432F" w:rsidP="0010432F">
      <w:pPr>
        <w:ind w:firstLine="708"/>
        <w:rPr>
          <w:sz w:val="20"/>
        </w:rPr>
      </w:pPr>
      <w:r w:rsidRPr="003C108B">
        <w:rPr>
          <w:sz w:val="20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6F231AA6" w14:textId="30C232F7" w:rsidR="0010432F" w:rsidRDefault="0010432F" w:rsidP="0010432F">
      <w:pPr>
        <w:ind w:firstLine="567"/>
        <w:rPr>
          <w:i/>
          <w:sz w:val="20"/>
        </w:rPr>
      </w:pPr>
    </w:p>
    <w:p w14:paraId="2529ED7F" w14:textId="77777777" w:rsidR="0010432F" w:rsidRDefault="0010432F" w:rsidP="0010432F">
      <w:pPr>
        <w:ind w:firstLine="567"/>
        <w:rPr>
          <w:i/>
          <w:sz w:val="20"/>
        </w:rPr>
      </w:pPr>
    </w:p>
    <w:p w14:paraId="33E4BEBB" w14:textId="0D0C413F" w:rsidR="0010432F" w:rsidRPr="005D5FBF" w:rsidRDefault="0010432F" w:rsidP="0010432F">
      <w:pPr>
        <w:ind w:firstLine="567"/>
        <w:sectPr w:rsidR="0010432F" w:rsidRPr="005D5FBF" w:rsidSect="00920B95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134" w:right="850" w:bottom="1134" w:left="1701" w:header="709" w:footer="1134" w:gutter="0"/>
          <w:pgNumType w:fmt="upperRoman" w:start="1"/>
          <w:cols w:space="720"/>
          <w:titlePg/>
          <w:docGrid w:linePitch="360"/>
        </w:sectPr>
      </w:pPr>
    </w:p>
    <w:p w14:paraId="73D6A5C0" w14:textId="1DD74D49" w:rsidR="00F076E5" w:rsidRDefault="00F076E5" w:rsidP="003C108B">
      <w:pPr>
        <w:ind w:firstLine="708"/>
        <w:rPr>
          <w:sz w:val="20"/>
        </w:rPr>
      </w:pPr>
      <w:r>
        <w:rPr>
          <w:sz w:val="20"/>
        </w:rPr>
        <w:br w:type="page"/>
      </w:r>
    </w:p>
    <w:p w14:paraId="24E4A253" w14:textId="77777777" w:rsidR="003C108B" w:rsidRPr="005D5FBF" w:rsidRDefault="003C108B" w:rsidP="000E3769">
      <w:pPr>
        <w:suppressAutoHyphens w:val="0"/>
        <w:jc w:val="center"/>
        <w:rPr>
          <w:b/>
          <w:sz w:val="28"/>
          <w:szCs w:val="28"/>
        </w:rPr>
      </w:pPr>
      <w:r w:rsidRPr="005D5FBF">
        <w:rPr>
          <w:b/>
          <w:sz w:val="28"/>
          <w:szCs w:val="28"/>
        </w:rPr>
        <w:t>Содержание</w:t>
      </w:r>
    </w:p>
    <w:p w14:paraId="55051C91" w14:textId="77777777" w:rsidR="003C108B" w:rsidRPr="005D5FBF" w:rsidRDefault="003C108B" w:rsidP="006B01B1">
      <w:pPr>
        <w:suppressAutoHyphens w:val="0"/>
        <w:jc w:val="left"/>
        <w:rPr>
          <w:sz w:val="28"/>
          <w:szCs w:val="28"/>
        </w:rPr>
      </w:pPr>
    </w:p>
    <w:p w14:paraId="035759A1" w14:textId="6894281F" w:rsidR="003C108B" w:rsidRPr="005D5FBF" w:rsidRDefault="003C108B" w:rsidP="00C4250A">
      <w:pPr>
        <w:suppressAutoHyphens w:val="0"/>
        <w:spacing w:line="276" w:lineRule="auto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1</w:t>
      </w:r>
      <w:r w:rsidR="00EB48C3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Область применения ………………………………………………...............</w:t>
      </w:r>
      <w:r w:rsidR="00577644">
        <w:rPr>
          <w:sz w:val="28"/>
          <w:szCs w:val="28"/>
        </w:rPr>
        <w:t>....</w:t>
      </w:r>
      <w:r w:rsidR="00E85E4D">
        <w:rPr>
          <w:sz w:val="28"/>
          <w:szCs w:val="28"/>
        </w:rPr>
        <w:t>1</w:t>
      </w:r>
    </w:p>
    <w:p w14:paraId="621B9676" w14:textId="16D4163D" w:rsidR="003C108B" w:rsidRPr="005D5FBF" w:rsidRDefault="003C108B" w:rsidP="00C4250A">
      <w:pPr>
        <w:suppressAutoHyphens w:val="0"/>
        <w:spacing w:line="276" w:lineRule="auto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2</w:t>
      </w:r>
      <w:r w:rsidR="00EB48C3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Нормативные ссылки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………………………………………………...............</w:t>
      </w:r>
      <w:r w:rsidR="00577644">
        <w:rPr>
          <w:sz w:val="28"/>
          <w:szCs w:val="28"/>
        </w:rPr>
        <w:t>...</w:t>
      </w:r>
      <w:r w:rsidR="00E85E4D">
        <w:rPr>
          <w:sz w:val="28"/>
          <w:szCs w:val="28"/>
        </w:rPr>
        <w:t>1</w:t>
      </w:r>
    </w:p>
    <w:p w14:paraId="17B81E21" w14:textId="6165E7FE" w:rsidR="003C108B" w:rsidRPr="005D5FBF" w:rsidRDefault="003C108B" w:rsidP="00C4250A">
      <w:pPr>
        <w:suppressAutoHyphens w:val="0"/>
        <w:spacing w:line="276" w:lineRule="auto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3</w:t>
      </w:r>
      <w:r w:rsidR="00EB48C3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Термины и определения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…………………………………………………</w:t>
      </w:r>
      <w:proofErr w:type="gramStart"/>
      <w:r w:rsidRPr="005D5FBF">
        <w:rPr>
          <w:sz w:val="28"/>
          <w:szCs w:val="28"/>
        </w:rPr>
        <w:t>…</w:t>
      </w:r>
      <w:r w:rsidR="00577644">
        <w:rPr>
          <w:sz w:val="28"/>
          <w:szCs w:val="28"/>
        </w:rPr>
        <w:t>….</w:t>
      </w:r>
      <w:proofErr w:type="gramEnd"/>
      <w:r w:rsidR="00E85E4D">
        <w:rPr>
          <w:sz w:val="28"/>
          <w:szCs w:val="28"/>
        </w:rPr>
        <w:t>3</w:t>
      </w:r>
    </w:p>
    <w:p w14:paraId="74A2CFE1" w14:textId="1D81E034" w:rsidR="003C108B" w:rsidRPr="005D5FBF" w:rsidRDefault="003C108B" w:rsidP="00577644">
      <w:pPr>
        <w:suppressAutoHyphens w:val="0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4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Классификация и категории лесных дорог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…………………………………</w:t>
      </w:r>
      <w:r w:rsidR="00577644">
        <w:rPr>
          <w:sz w:val="28"/>
          <w:szCs w:val="28"/>
        </w:rPr>
        <w:t>...</w:t>
      </w:r>
      <w:r w:rsidR="00E85E4D">
        <w:rPr>
          <w:sz w:val="28"/>
          <w:szCs w:val="28"/>
        </w:rPr>
        <w:t>4</w:t>
      </w:r>
    </w:p>
    <w:p w14:paraId="7FA2D598" w14:textId="1A82F812" w:rsidR="003C108B" w:rsidRPr="005D5FBF" w:rsidRDefault="003C108B" w:rsidP="00C4250A">
      <w:pPr>
        <w:suppressAutoHyphens w:val="0"/>
        <w:spacing w:line="276" w:lineRule="auto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5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Основные указания по проектированию лесных дорог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…………...............</w:t>
      </w:r>
      <w:r w:rsidR="00577644">
        <w:rPr>
          <w:sz w:val="28"/>
          <w:szCs w:val="28"/>
        </w:rPr>
        <w:t>..</w:t>
      </w:r>
      <w:r w:rsidRPr="005D5FBF">
        <w:rPr>
          <w:sz w:val="28"/>
          <w:szCs w:val="28"/>
        </w:rPr>
        <w:t>.</w:t>
      </w:r>
      <w:r w:rsidR="00E85E4D">
        <w:rPr>
          <w:sz w:val="28"/>
          <w:szCs w:val="28"/>
        </w:rPr>
        <w:t>5</w:t>
      </w:r>
    </w:p>
    <w:p w14:paraId="6B6286A4" w14:textId="2D738177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5.1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Общие рекомендации по транспортному освоению лесного участка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</w:t>
      </w:r>
      <w:r w:rsidR="00E85E4D">
        <w:rPr>
          <w:sz w:val="28"/>
          <w:szCs w:val="28"/>
        </w:rPr>
        <w:t>5</w:t>
      </w:r>
    </w:p>
    <w:p w14:paraId="73CCF3BB" w14:textId="433A6B2D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5.2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Планирование размещения лесохозяйственных лесных дорог …...</w:t>
      </w:r>
      <w:r w:rsidR="00577644">
        <w:rPr>
          <w:sz w:val="28"/>
          <w:szCs w:val="28"/>
        </w:rPr>
        <w:t>........</w:t>
      </w:r>
      <w:r w:rsidR="00E85E4D">
        <w:rPr>
          <w:sz w:val="28"/>
          <w:szCs w:val="28"/>
        </w:rPr>
        <w:t>6</w:t>
      </w:r>
    </w:p>
    <w:p w14:paraId="7BD9D847" w14:textId="5B1DD245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5.3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Принципиальные схемы транспортного освоения лесного участка</w:t>
      </w:r>
      <w:r w:rsidRPr="005D5FBF">
        <w:rPr>
          <w:i/>
          <w:sz w:val="28"/>
          <w:szCs w:val="28"/>
        </w:rPr>
        <w:t xml:space="preserve"> </w:t>
      </w:r>
      <w:r w:rsidRPr="005D5FBF">
        <w:rPr>
          <w:sz w:val="28"/>
          <w:szCs w:val="28"/>
        </w:rPr>
        <w:t>в целях заготовки и вывозки древесины ……………………………</w:t>
      </w:r>
      <w:r w:rsidR="00E85E4D">
        <w:rPr>
          <w:sz w:val="28"/>
          <w:szCs w:val="28"/>
        </w:rPr>
        <w:t>…………...12</w:t>
      </w:r>
    </w:p>
    <w:p w14:paraId="052ECAB4" w14:textId="384C1DBE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5.4</w:t>
      </w:r>
      <w:r w:rsidR="00577644">
        <w:rPr>
          <w:sz w:val="28"/>
          <w:szCs w:val="28"/>
        </w:rPr>
        <w:t xml:space="preserve"> </w:t>
      </w:r>
      <w:r w:rsidR="0073583B" w:rsidRPr="00FE7D86">
        <w:rPr>
          <w:sz w:val="28"/>
          <w:szCs w:val="28"/>
        </w:rPr>
        <w:t>Проектирование лесных дорог на лесном участке</w:t>
      </w:r>
      <w:r w:rsidR="0073583B" w:rsidRPr="005D5FBF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</w:t>
      </w:r>
      <w:proofErr w:type="gramStart"/>
      <w:r w:rsidRPr="005D5FBF">
        <w:rPr>
          <w:sz w:val="28"/>
          <w:szCs w:val="28"/>
        </w:rPr>
        <w:t>……</w:t>
      </w:r>
      <w:r w:rsidR="0073583B">
        <w:rPr>
          <w:sz w:val="28"/>
          <w:szCs w:val="28"/>
        </w:rPr>
        <w:t>.</w:t>
      </w:r>
      <w:proofErr w:type="gramEnd"/>
      <w:r w:rsidR="0073583B">
        <w:rPr>
          <w:sz w:val="28"/>
          <w:szCs w:val="28"/>
        </w:rPr>
        <w:t>.</w:t>
      </w:r>
      <w:r w:rsidR="00E85E4D">
        <w:rPr>
          <w:sz w:val="28"/>
          <w:szCs w:val="28"/>
        </w:rPr>
        <w:t>14</w:t>
      </w:r>
    </w:p>
    <w:p w14:paraId="436431D8" w14:textId="1EEE1431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E85E4D">
        <w:rPr>
          <w:b/>
          <w:sz w:val="28"/>
          <w:szCs w:val="28"/>
        </w:rPr>
        <w:t>5.5</w:t>
      </w:r>
      <w:r w:rsidR="00577644">
        <w:rPr>
          <w:sz w:val="28"/>
          <w:szCs w:val="28"/>
        </w:rPr>
        <w:t xml:space="preserve"> </w:t>
      </w:r>
      <w:bookmarkStart w:id="2" w:name="_Hlk42065573"/>
      <w:r w:rsidR="00F204D7" w:rsidRPr="00B876E7">
        <w:rPr>
          <w:b/>
          <w:sz w:val="28"/>
          <w:szCs w:val="28"/>
        </w:rPr>
        <w:t>(И</w:t>
      </w:r>
      <w:r w:rsidR="00F204D7">
        <w:rPr>
          <w:b/>
          <w:sz w:val="28"/>
          <w:szCs w:val="28"/>
        </w:rPr>
        <w:t>сключен</w:t>
      </w:r>
      <w:r w:rsidR="00F204D7" w:rsidRPr="00B876E7">
        <w:rPr>
          <w:b/>
          <w:sz w:val="28"/>
          <w:szCs w:val="28"/>
        </w:rPr>
        <w:t>, Изм. № 1).</w:t>
      </w:r>
      <w:bookmarkEnd w:id="2"/>
    </w:p>
    <w:p w14:paraId="0F3C406F" w14:textId="68F65A96" w:rsidR="003C108B" w:rsidRPr="005D5FBF" w:rsidRDefault="003C108B" w:rsidP="00C4250A">
      <w:pPr>
        <w:suppressAutoHyphens w:val="0"/>
        <w:spacing w:line="276" w:lineRule="auto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6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Проектирование лесных дорог постоянного действия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</w:t>
      </w:r>
      <w:proofErr w:type="gramStart"/>
      <w:r w:rsidRPr="005D5FBF">
        <w:rPr>
          <w:sz w:val="28"/>
          <w:szCs w:val="28"/>
        </w:rPr>
        <w:t>……</w:t>
      </w:r>
      <w:r w:rsidR="00833F41">
        <w:rPr>
          <w:sz w:val="28"/>
          <w:szCs w:val="28"/>
        </w:rPr>
        <w:t>.</w:t>
      </w:r>
      <w:proofErr w:type="gramEnd"/>
      <w:r w:rsidR="00833F41">
        <w:rPr>
          <w:sz w:val="28"/>
          <w:szCs w:val="28"/>
        </w:rPr>
        <w:t>.16</w:t>
      </w:r>
    </w:p>
    <w:p w14:paraId="7D3D3ACB" w14:textId="7B6190A1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6.1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Расчетные скорости движения и нагрузки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……………………….....</w:t>
      </w:r>
      <w:r w:rsidR="00833F41">
        <w:rPr>
          <w:sz w:val="28"/>
          <w:szCs w:val="28"/>
        </w:rPr>
        <w:t>......16</w:t>
      </w:r>
    </w:p>
    <w:p w14:paraId="0A566AF0" w14:textId="5C255859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6.2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Основные элементы и геометрические параметры лесных дорог</w:t>
      </w:r>
      <w:r w:rsidR="00577644">
        <w:rPr>
          <w:sz w:val="28"/>
          <w:szCs w:val="28"/>
        </w:rPr>
        <w:t xml:space="preserve"> </w:t>
      </w:r>
      <w:proofErr w:type="gramStart"/>
      <w:r w:rsidRPr="005D5FBF">
        <w:rPr>
          <w:sz w:val="28"/>
          <w:szCs w:val="28"/>
        </w:rPr>
        <w:t>……</w:t>
      </w:r>
      <w:r w:rsidR="00577644">
        <w:rPr>
          <w:sz w:val="28"/>
          <w:szCs w:val="28"/>
        </w:rPr>
        <w:t>.</w:t>
      </w:r>
      <w:proofErr w:type="gramEnd"/>
      <w:r w:rsidR="00833F41">
        <w:rPr>
          <w:sz w:val="28"/>
          <w:szCs w:val="28"/>
        </w:rPr>
        <w:t>17</w:t>
      </w:r>
    </w:p>
    <w:p w14:paraId="09379B8D" w14:textId="6A7F6BF7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6.3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План и продольный профиль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…………………………………………</w:t>
      </w:r>
      <w:r w:rsidR="00833F41">
        <w:rPr>
          <w:sz w:val="28"/>
          <w:szCs w:val="28"/>
        </w:rPr>
        <w:t>…21</w:t>
      </w:r>
    </w:p>
    <w:p w14:paraId="7766B11E" w14:textId="1A9BF5A0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6.4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Земляное полотно и водоотвод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……………………………………</w:t>
      </w:r>
      <w:proofErr w:type="gramStart"/>
      <w:r w:rsidRPr="005D5FBF">
        <w:rPr>
          <w:sz w:val="28"/>
          <w:szCs w:val="28"/>
        </w:rPr>
        <w:t>…</w:t>
      </w:r>
      <w:r w:rsidR="00833F41">
        <w:rPr>
          <w:sz w:val="28"/>
          <w:szCs w:val="28"/>
        </w:rPr>
        <w:t>….</w:t>
      </w:r>
      <w:proofErr w:type="gramEnd"/>
      <w:r w:rsidR="00833F41">
        <w:rPr>
          <w:sz w:val="28"/>
          <w:szCs w:val="28"/>
        </w:rPr>
        <w:t>25</w:t>
      </w:r>
    </w:p>
    <w:p w14:paraId="0C1E2390" w14:textId="1D063715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6.5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Дорожные одежды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………………………………………………….....</w:t>
      </w:r>
      <w:r w:rsidR="00833F41">
        <w:rPr>
          <w:sz w:val="28"/>
          <w:szCs w:val="28"/>
        </w:rPr>
        <w:t>.....31</w:t>
      </w:r>
    </w:p>
    <w:p w14:paraId="7B47072D" w14:textId="7F6F1CE7" w:rsidR="003C108B" w:rsidRPr="005D5FBF" w:rsidRDefault="00577644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6.6</w:t>
      </w:r>
      <w:r>
        <w:rPr>
          <w:sz w:val="28"/>
          <w:szCs w:val="28"/>
        </w:rPr>
        <w:t xml:space="preserve"> </w:t>
      </w:r>
      <w:r w:rsidR="003C108B" w:rsidRPr="005D5FBF">
        <w:rPr>
          <w:sz w:val="28"/>
          <w:szCs w:val="28"/>
        </w:rPr>
        <w:t>Искусственные сооружения ………………………………………</w:t>
      </w:r>
      <w:proofErr w:type="gramStart"/>
      <w:r w:rsidR="003C108B" w:rsidRPr="005D5FBF">
        <w:rPr>
          <w:sz w:val="28"/>
          <w:szCs w:val="28"/>
        </w:rPr>
        <w:t>…</w:t>
      </w:r>
      <w:r w:rsidR="00833F41">
        <w:rPr>
          <w:sz w:val="28"/>
          <w:szCs w:val="28"/>
        </w:rPr>
        <w:t>….</w:t>
      </w:r>
      <w:proofErr w:type="gramEnd"/>
      <w:r w:rsidR="00833F41">
        <w:rPr>
          <w:sz w:val="28"/>
          <w:szCs w:val="28"/>
        </w:rPr>
        <w:t>.39</w:t>
      </w:r>
    </w:p>
    <w:p w14:paraId="46FB8497" w14:textId="076A310C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6.7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Мосты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………………………………………………………………</w:t>
      </w:r>
      <w:proofErr w:type="gramStart"/>
      <w:r w:rsidRPr="005D5FBF">
        <w:rPr>
          <w:sz w:val="28"/>
          <w:szCs w:val="28"/>
        </w:rPr>
        <w:t>…</w:t>
      </w:r>
      <w:r w:rsidR="00577644">
        <w:rPr>
          <w:sz w:val="28"/>
          <w:szCs w:val="28"/>
        </w:rPr>
        <w:t>….</w:t>
      </w:r>
      <w:proofErr w:type="gramEnd"/>
      <w:r w:rsidR="00577644">
        <w:rPr>
          <w:sz w:val="28"/>
          <w:szCs w:val="28"/>
        </w:rPr>
        <w:t>.</w:t>
      </w:r>
      <w:r w:rsidR="00833F41">
        <w:rPr>
          <w:sz w:val="28"/>
          <w:szCs w:val="28"/>
        </w:rPr>
        <w:t>41</w:t>
      </w:r>
    </w:p>
    <w:p w14:paraId="4E19BE09" w14:textId="60598293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6.8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Трубы, фильтрующие насыпи, ледовые переправы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</w:t>
      </w:r>
      <w:r w:rsidR="00833F41">
        <w:rPr>
          <w:sz w:val="28"/>
          <w:szCs w:val="28"/>
        </w:rPr>
        <w:t>……43</w:t>
      </w:r>
    </w:p>
    <w:p w14:paraId="5BA2A279" w14:textId="50608742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6.9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Пересечения и примыкания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………………………………………</w:t>
      </w:r>
      <w:proofErr w:type="gramStart"/>
      <w:r w:rsidRPr="005D5FBF">
        <w:rPr>
          <w:sz w:val="28"/>
          <w:szCs w:val="28"/>
        </w:rPr>
        <w:t>…</w:t>
      </w:r>
      <w:r w:rsidR="00833F41">
        <w:rPr>
          <w:sz w:val="28"/>
          <w:szCs w:val="28"/>
        </w:rPr>
        <w:t>….</w:t>
      </w:r>
      <w:proofErr w:type="gramEnd"/>
      <w:r w:rsidR="00833F41">
        <w:rPr>
          <w:sz w:val="28"/>
          <w:szCs w:val="28"/>
        </w:rPr>
        <w:t>.45</w:t>
      </w:r>
    </w:p>
    <w:p w14:paraId="2EC1E316" w14:textId="33A05777" w:rsidR="003C108B" w:rsidRPr="005D5FBF" w:rsidRDefault="003C108B" w:rsidP="00C4250A">
      <w:pPr>
        <w:suppressAutoHyphens w:val="0"/>
        <w:spacing w:line="276" w:lineRule="auto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7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Обеспечение безопасности дорожного движения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</w:t>
      </w:r>
      <w:proofErr w:type="gramStart"/>
      <w:r w:rsidRPr="005D5FBF">
        <w:rPr>
          <w:sz w:val="28"/>
          <w:szCs w:val="28"/>
        </w:rPr>
        <w:t>……</w:t>
      </w:r>
      <w:r w:rsidR="00833F41">
        <w:rPr>
          <w:sz w:val="28"/>
          <w:szCs w:val="28"/>
        </w:rPr>
        <w:t>.</w:t>
      </w:r>
      <w:proofErr w:type="gramEnd"/>
      <w:r w:rsidR="00833F41">
        <w:rPr>
          <w:sz w:val="28"/>
          <w:szCs w:val="28"/>
        </w:rPr>
        <w:t>48</w:t>
      </w:r>
    </w:p>
    <w:p w14:paraId="0E1299CF" w14:textId="1172A800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7.1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Организация движения на лесных дорогах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……………………….....</w:t>
      </w:r>
      <w:r w:rsidR="00577644">
        <w:rPr>
          <w:sz w:val="28"/>
          <w:szCs w:val="28"/>
        </w:rPr>
        <w:t>.....</w:t>
      </w:r>
      <w:r w:rsidR="00833F41">
        <w:rPr>
          <w:sz w:val="28"/>
          <w:szCs w:val="28"/>
        </w:rPr>
        <w:t>48</w:t>
      </w:r>
    </w:p>
    <w:p w14:paraId="78170F76" w14:textId="4E9CA448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7.2</w:t>
      </w:r>
      <w:r w:rsidR="00577644">
        <w:rPr>
          <w:sz w:val="28"/>
          <w:szCs w:val="28"/>
        </w:rPr>
        <w:t xml:space="preserve"> </w:t>
      </w:r>
      <w:r w:rsidRPr="005D5FBF">
        <w:rPr>
          <w:noProof/>
          <w:sz w:val="28"/>
          <w:szCs w:val="28"/>
        </w:rPr>
        <w:t>Обеспечение безопасности  движения транспортных средств на лесных дорогах</w:t>
      </w:r>
      <w:r w:rsidR="00577644">
        <w:rPr>
          <w:noProof/>
          <w:sz w:val="28"/>
          <w:szCs w:val="28"/>
        </w:rPr>
        <w:t xml:space="preserve"> </w:t>
      </w:r>
      <w:r w:rsidRPr="005D5FBF">
        <w:rPr>
          <w:noProof/>
          <w:sz w:val="28"/>
          <w:szCs w:val="28"/>
        </w:rPr>
        <w:t>……………………......................................................</w:t>
      </w:r>
      <w:r w:rsidR="00833F41">
        <w:rPr>
          <w:noProof/>
          <w:sz w:val="28"/>
          <w:szCs w:val="28"/>
        </w:rPr>
        <w:t>.............................49</w:t>
      </w:r>
    </w:p>
    <w:p w14:paraId="5779E4A2" w14:textId="1E1D2A67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7.3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Пожарная безопасность</w:t>
      </w:r>
      <w:r w:rsidR="00577644">
        <w:rPr>
          <w:sz w:val="28"/>
          <w:szCs w:val="28"/>
        </w:rPr>
        <w:t xml:space="preserve"> </w:t>
      </w:r>
      <w:r w:rsidRPr="003C108B">
        <w:rPr>
          <w:sz w:val="28"/>
          <w:szCs w:val="28"/>
        </w:rPr>
        <w:t>……………………………………………</w:t>
      </w:r>
      <w:proofErr w:type="gramStart"/>
      <w:r w:rsidRPr="003C108B">
        <w:rPr>
          <w:sz w:val="28"/>
          <w:szCs w:val="28"/>
        </w:rPr>
        <w:t>…</w:t>
      </w:r>
      <w:r w:rsidR="00577644">
        <w:rPr>
          <w:sz w:val="28"/>
          <w:szCs w:val="28"/>
        </w:rPr>
        <w:t>…</w:t>
      </w:r>
      <w:r w:rsidR="00833F41">
        <w:rPr>
          <w:sz w:val="28"/>
          <w:szCs w:val="28"/>
        </w:rPr>
        <w:t>.</w:t>
      </w:r>
      <w:proofErr w:type="gramEnd"/>
      <w:r w:rsidR="00833F41">
        <w:rPr>
          <w:sz w:val="28"/>
          <w:szCs w:val="28"/>
        </w:rPr>
        <w:t>50</w:t>
      </w:r>
    </w:p>
    <w:p w14:paraId="07E2203E" w14:textId="35F39511" w:rsidR="003C108B" w:rsidRPr="005D5FBF" w:rsidRDefault="003C108B" w:rsidP="00C4250A">
      <w:pPr>
        <w:suppressAutoHyphens w:val="0"/>
        <w:spacing w:line="276" w:lineRule="auto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8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Охрана окружающей среды при проектировании и строительстве лесных дорог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…………………………………………………………………</w:t>
      </w:r>
      <w:r w:rsidR="00833F41">
        <w:rPr>
          <w:sz w:val="28"/>
          <w:szCs w:val="28"/>
        </w:rPr>
        <w:t>……</w:t>
      </w:r>
      <w:proofErr w:type="gramStart"/>
      <w:r w:rsidR="00833F41">
        <w:rPr>
          <w:sz w:val="28"/>
          <w:szCs w:val="28"/>
        </w:rPr>
        <w:t>…….</w:t>
      </w:r>
      <w:proofErr w:type="gramEnd"/>
      <w:r w:rsidR="00833F41">
        <w:rPr>
          <w:sz w:val="28"/>
          <w:szCs w:val="28"/>
        </w:rPr>
        <w:t>51</w:t>
      </w:r>
    </w:p>
    <w:p w14:paraId="2445A54E" w14:textId="109A306F" w:rsidR="003C108B" w:rsidRPr="005D5FBF" w:rsidRDefault="003C108B" w:rsidP="00C4250A">
      <w:pPr>
        <w:suppressAutoHyphens w:val="0"/>
        <w:spacing w:line="276" w:lineRule="auto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9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Организация строительства лесных дорог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…………………………………</w:t>
      </w:r>
      <w:r w:rsidR="00833F41">
        <w:rPr>
          <w:sz w:val="28"/>
          <w:szCs w:val="28"/>
        </w:rPr>
        <w:t>55</w:t>
      </w:r>
    </w:p>
    <w:p w14:paraId="2247D1E5" w14:textId="06B4E657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9.1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Общие положения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…………………………………………………</w:t>
      </w:r>
      <w:proofErr w:type="gramStart"/>
      <w:r w:rsidRPr="005D5FBF">
        <w:rPr>
          <w:sz w:val="28"/>
          <w:szCs w:val="28"/>
        </w:rPr>
        <w:t>…</w:t>
      </w:r>
      <w:r w:rsidR="00833F41">
        <w:rPr>
          <w:sz w:val="28"/>
          <w:szCs w:val="28"/>
        </w:rPr>
        <w:t>….</w:t>
      </w:r>
      <w:proofErr w:type="gramEnd"/>
      <w:r w:rsidR="00833F41">
        <w:rPr>
          <w:sz w:val="28"/>
          <w:szCs w:val="28"/>
        </w:rPr>
        <w:t>55</w:t>
      </w:r>
    </w:p>
    <w:p w14:paraId="1BB854F0" w14:textId="7EDA9C19" w:rsidR="003C108B" w:rsidRPr="005D5FBF" w:rsidRDefault="003C108B" w:rsidP="00577644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9.2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Строительство автомобильных лесных дорог постоянного действия</w:t>
      </w:r>
      <w:proofErr w:type="gramStart"/>
      <w:r w:rsidR="00577644">
        <w:rPr>
          <w:sz w:val="28"/>
          <w:szCs w:val="28"/>
        </w:rPr>
        <w:t xml:space="preserve"> </w:t>
      </w:r>
      <w:r w:rsidR="00833F41">
        <w:rPr>
          <w:sz w:val="28"/>
          <w:szCs w:val="28"/>
        </w:rPr>
        <w:t>..</w:t>
      </w:r>
      <w:proofErr w:type="gramEnd"/>
      <w:r w:rsidR="00833F41">
        <w:rPr>
          <w:sz w:val="28"/>
          <w:szCs w:val="28"/>
        </w:rPr>
        <w:t>55</w:t>
      </w:r>
    </w:p>
    <w:p w14:paraId="469DC98D" w14:textId="7603AEAD" w:rsidR="003C108B" w:rsidRPr="005D5FBF" w:rsidRDefault="003C108B" w:rsidP="00C4250A">
      <w:pPr>
        <w:suppressAutoHyphens w:val="0"/>
        <w:spacing w:line="276" w:lineRule="auto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10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Временные летние и зимние лесные дороги</w:t>
      </w:r>
      <w:r w:rsidR="00577644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………………………………</w:t>
      </w:r>
      <w:r w:rsidR="00833F41">
        <w:rPr>
          <w:sz w:val="28"/>
          <w:szCs w:val="28"/>
        </w:rPr>
        <w:t>57</w:t>
      </w:r>
    </w:p>
    <w:p w14:paraId="795867B3" w14:textId="7705E570" w:rsidR="00577644" w:rsidRPr="005D5FBF" w:rsidRDefault="00577644" w:rsidP="0073583B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10.1</w:t>
      </w:r>
      <w:r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Конструкции временных летних лесовозных дорог</w:t>
      </w:r>
      <w:r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</w:t>
      </w:r>
      <w:proofErr w:type="gramStart"/>
      <w:r w:rsidRPr="005D5FBF">
        <w:rPr>
          <w:sz w:val="28"/>
          <w:szCs w:val="28"/>
        </w:rPr>
        <w:t>…...</w:t>
      </w:r>
      <w:r w:rsidR="00833F41">
        <w:rPr>
          <w:sz w:val="28"/>
          <w:szCs w:val="28"/>
        </w:rPr>
        <w:t>.</w:t>
      </w:r>
      <w:proofErr w:type="gramEnd"/>
      <w:r w:rsidR="00833F41">
        <w:rPr>
          <w:sz w:val="28"/>
          <w:szCs w:val="28"/>
        </w:rPr>
        <w:t>.57</w:t>
      </w:r>
    </w:p>
    <w:p w14:paraId="595C4DBF" w14:textId="30DBFE21" w:rsidR="00577644" w:rsidRPr="005D5FBF" w:rsidRDefault="00577644" w:rsidP="0073583B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10.2</w:t>
      </w:r>
      <w:r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Конструкции зимних лесовозных дорог</w:t>
      </w:r>
      <w:r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……………………………</w:t>
      </w:r>
      <w:r w:rsidR="0073583B">
        <w:rPr>
          <w:sz w:val="28"/>
          <w:szCs w:val="28"/>
        </w:rPr>
        <w:t>…</w:t>
      </w:r>
      <w:r w:rsidR="00833F41">
        <w:rPr>
          <w:sz w:val="28"/>
          <w:szCs w:val="28"/>
        </w:rPr>
        <w:t>61</w:t>
      </w:r>
    </w:p>
    <w:p w14:paraId="2BB09638" w14:textId="6627E596" w:rsidR="00577644" w:rsidRPr="005D5FBF" w:rsidRDefault="00577644" w:rsidP="0073583B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10.3</w:t>
      </w:r>
      <w:r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 xml:space="preserve">Строительство и содержание временных летних лесовозных </w:t>
      </w:r>
      <w:proofErr w:type="gramStart"/>
      <w:r w:rsidRPr="005D5FBF">
        <w:rPr>
          <w:sz w:val="28"/>
          <w:szCs w:val="28"/>
        </w:rPr>
        <w:t>дорог</w:t>
      </w:r>
      <w:r w:rsidR="00833F41">
        <w:rPr>
          <w:sz w:val="28"/>
          <w:szCs w:val="28"/>
        </w:rPr>
        <w:t>..</w:t>
      </w:r>
      <w:proofErr w:type="gramEnd"/>
      <w:r w:rsidR="00833F41">
        <w:rPr>
          <w:sz w:val="28"/>
          <w:szCs w:val="28"/>
        </w:rPr>
        <w:t>65</w:t>
      </w:r>
    </w:p>
    <w:p w14:paraId="10C53C06" w14:textId="4B52F984" w:rsidR="00577644" w:rsidRPr="005D5FBF" w:rsidRDefault="00577644" w:rsidP="0073583B">
      <w:pPr>
        <w:suppressAutoHyphens w:val="0"/>
        <w:spacing w:line="276" w:lineRule="auto"/>
        <w:ind w:firstLine="284"/>
        <w:jc w:val="left"/>
        <w:rPr>
          <w:sz w:val="28"/>
          <w:szCs w:val="28"/>
        </w:rPr>
      </w:pPr>
      <w:r w:rsidRPr="00833F41">
        <w:rPr>
          <w:b/>
          <w:sz w:val="28"/>
          <w:szCs w:val="28"/>
        </w:rPr>
        <w:t>10.4</w:t>
      </w:r>
      <w:r>
        <w:rPr>
          <w:sz w:val="28"/>
          <w:szCs w:val="28"/>
        </w:rPr>
        <w:t xml:space="preserve"> </w:t>
      </w:r>
      <w:r w:rsidR="00F204D7" w:rsidRPr="00B876E7">
        <w:rPr>
          <w:b/>
          <w:sz w:val="28"/>
          <w:szCs w:val="28"/>
        </w:rPr>
        <w:t>(И</w:t>
      </w:r>
      <w:r w:rsidR="00F204D7">
        <w:rPr>
          <w:b/>
          <w:sz w:val="28"/>
          <w:szCs w:val="28"/>
        </w:rPr>
        <w:t>сключен</w:t>
      </w:r>
      <w:r w:rsidR="00F204D7" w:rsidRPr="00B876E7">
        <w:rPr>
          <w:b/>
          <w:sz w:val="28"/>
          <w:szCs w:val="28"/>
        </w:rPr>
        <w:t>, Изм. № 1).</w:t>
      </w:r>
    </w:p>
    <w:p w14:paraId="60BFB938" w14:textId="1B367EC2" w:rsidR="00577644" w:rsidRPr="005D5FBF" w:rsidRDefault="00577644" w:rsidP="00C4250A">
      <w:pPr>
        <w:suppressAutoHyphens w:val="0"/>
        <w:spacing w:line="276" w:lineRule="auto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11</w:t>
      </w:r>
      <w:r>
        <w:rPr>
          <w:sz w:val="28"/>
          <w:szCs w:val="28"/>
        </w:rPr>
        <w:t xml:space="preserve"> </w:t>
      </w:r>
      <w:r w:rsidRPr="005D5FBF">
        <w:rPr>
          <w:noProof/>
          <w:sz w:val="28"/>
          <w:szCs w:val="28"/>
        </w:rPr>
        <w:t>Полоса отвода земель</w:t>
      </w:r>
      <w:r>
        <w:rPr>
          <w:noProof/>
          <w:sz w:val="28"/>
          <w:szCs w:val="28"/>
        </w:rPr>
        <w:t xml:space="preserve"> </w:t>
      </w:r>
      <w:r w:rsidRPr="005D5FBF">
        <w:rPr>
          <w:noProof/>
          <w:sz w:val="28"/>
          <w:szCs w:val="28"/>
        </w:rPr>
        <w:t>………………………………………………………</w:t>
      </w:r>
      <w:r w:rsidR="00833F41">
        <w:rPr>
          <w:noProof/>
          <w:sz w:val="28"/>
          <w:szCs w:val="28"/>
        </w:rPr>
        <w:t>.66</w:t>
      </w:r>
    </w:p>
    <w:p w14:paraId="229289E9" w14:textId="4A3980FB" w:rsidR="00577644" w:rsidRPr="005D5FBF" w:rsidRDefault="00577644" w:rsidP="00461E84">
      <w:pPr>
        <w:suppressAutoHyphens w:val="0"/>
        <w:spacing w:line="276" w:lineRule="auto"/>
        <w:ind w:left="1875" w:hanging="1875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Приложение А Дорожно-климатическое районирование</w:t>
      </w:r>
      <w:r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</w:t>
      </w:r>
      <w:r w:rsidR="00833F41">
        <w:rPr>
          <w:sz w:val="28"/>
          <w:szCs w:val="28"/>
        </w:rPr>
        <w:t>……………67</w:t>
      </w:r>
    </w:p>
    <w:p w14:paraId="6AC17181" w14:textId="07A10F27" w:rsidR="00577644" w:rsidRPr="005D5FBF" w:rsidRDefault="00577644" w:rsidP="00461E84">
      <w:pPr>
        <w:suppressAutoHyphens w:val="0"/>
        <w:spacing w:line="276" w:lineRule="auto"/>
        <w:ind w:left="1875" w:hanging="1875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Приложение Б Типы местности по характеру и степени увлажнения</w:t>
      </w:r>
      <w:r>
        <w:rPr>
          <w:sz w:val="28"/>
          <w:szCs w:val="28"/>
        </w:rPr>
        <w:t xml:space="preserve"> </w:t>
      </w:r>
      <w:r w:rsidR="00833F41">
        <w:rPr>
          <w:sz w:val="28"/>
          <w:szCs w:val="28"/>
        </w:rPr>
        <w:t>………69</w:t>
      </w:r>
    </w:p>
    <w:p w14:paraId="1A2C551B" w14:textId="4A1F99B0" w:rsidR="00577644" w:rsidRPr="005D5FBF" w:rsidRDefault="00577644" w:rsidP="00461E84">
      <w:pPr>
        <w:suppressAutoHyphens w:val="0"/>
        <w:spacing w:line="276" w:lineRule="auto"/>
        <w:ind w:left="1875" w:hanging="1875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Приложение В Классификация грунтов для проектирования и сооружения земляного полотна</w:t>
      </w:r>
      <w:r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………………………………</w:t>
      </w:r>
      <w:r w:rsidR="0073583B">
        <w:rPr>
          <w:sz w:val="28"/>
          <w:szCs w:val="28"/>
        </w:rPr>
        <w:t>…</w:t>
      </w:r>
      <w:r w:rsidR="00F204D7">
        <w:rPr>
          <w:sz w:val="28"/>
          <w:szCs w:val="28"/>
        </w:rPr>
        <w:t>……</w:t>
      </w:r>
      <w:proofErr w:type="gramStart"/>
      <w:r w:rsidR="00F204D7">
        <w:rPr>
          <w:sz w:val="28"/>
          <w:szCs w:val="28"/>
        </w:rPr>
        <w:t>…….</w:t>
      </w:r>
      <w:proofErr w:type="gramEnd"/>
      <w:r w:rsidR="00833F41">
        <w:rPr>
          <w:sz w:val="28"/>
          <w:szCs w:val="28"/>
        </w:rPr>
        <w:t>70</w:t>
      </w:r>
    </w:p>
    <w:p w14:paraId="31C9AE39" w14:textId="3153F2B7" w:rsidR="00577644" w:rsidRPr="005D5FBF" w:rsidRDefault="00577644" w:rsidP="00461E84">
      <w:pPr>
        <w:suppressAutoHyphens w:val="0"/>
        <w:spacing w:line="276" w:lineRule="auto"/>
        <w:ind w:left="1875" w:hanging="1875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Приложение Г Определение видимости дороги в плане</w:t>
      </w:r>
      <w:r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............</w:t>
      </w:r>
      <w:r w:rsidR="0073583B">
        <w:rPr>
          <w:sz w:val="28"/>
          <w:szCs w:val="28"/>
        </w:rPr>
        <w:t>...</w:t>
      </w:r>
      <w:r w:rsidR="00F204D7">
        <w:rPr>
          <w:sz w:val="28"/>
          <w:szCs w:val="28"/>
        </w:rPr>
        <w:t>.</w:t>
      </w:r>
      <w:r w:rsidR="00833F41">
        <w:rPr>
          <w:sz w:val="28"/>
          <w:szCs w:val="28"/>
        </w:rPr>
        <w:t>..................72</w:t>
      </w:r>
    </w:p>
    <w:p w14:paraId="212D8A24" w14:textId="445CFCB8" w:rsidR="00577644" w:rsidRPr="005D5FBF" w:rsidRDefault="00577644" w:rsidP="00461E84">
      <w:pPr>
        <w:suppressAutoHyphens w:val="0"/>
        <w:spacing w:line="276" w:lineRule="auto"/>
        <w:ind w:left="1875" w:hanging="1875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Приложение Д Крутизна откосов насыпей и выемок</w:t>
      </w:r>
      <w:r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</w:t>
      </w:r>
      <w:r w:rsidR="0073583B">
        <w:rPr>
          <w:sz w:val="28"/>
          <w:szCs w:val="28"/>
        </w:rPr>
        <w:t>……</w:t>
      </w:r>
      <w:r w:rsidR="00833F41">
        <w:rPr>
          <w:sz w:val="28"/>
          <w:szCs w:val="28"/>
        </w:rPr>
        <w:t>……………...74</w:t>
      </w:r>
    </w:p>
    <w:p w14:paraId="6B193ADA" w14:textId="02FBAD7F" w:rsidR="00577644" w:rsidRPr="005D5FBF" w:rsidRDefault="00577644" w:rsidP="00461E84">
      <w:pPr>
        <w:suppressAutoHyphens w:val="0"/>
        <w:spacing w:line="276" w:lineRule="auto"/>
        <w:ind w:left="1875" w:hanging="1875"/>
        <w:jc w:val="left"/>
        <w:rPr>
          <w:sz w:val="28"/>
          <w:szCs w:val="28"/>
        </w:rPr>
      </w:pPr>
      <w:r w:rsidRPr="00833F41">
        <w:rPr>
          <w:b/>
          <w:sz w:val="28"/>
          <w:szCs w:val="28"/>
        </w:rPr>
        <w:t>Приложение Е</w:t>
      </w:r>
      <w:r w:rsidRPr="005D5FBF">
        <w:rPr>
          <w:sz w:val="28"/>
          <w:szCs w:val="28"/>
        </w:rPr>
        <w:t xml:space="preserve"> </w:t>
      </w:r>
      <w:r w:rsidR="00F204D7" w:rsidRPr="00B876E7">
        <w:rPr>
          <w:b/>
          <w:sz w:val="28"/>
          <w:szCs w:val="28"/>
        </w:rPr>
        <w:t>(И</w:t>
      </w:r>
      <w:r w:rsidR="00F204D7">
        <w:rPr>
          <w:b/>
          <w:sz w:val="28"/>
          <w:szCs w:val="28"/>
        </w:rPr>
        <w:t>сключен</w:t>
      </w:r>
      <w:r w:rsidR="00833F41">
        <w:rPr>
          <w:b/>
          <w:sz w:val="28"/>
          <w:szCs w:val="28"/>
        </w:rPr>
        <w:t>о</w:t>
      </w:r>
      <w:r w:rsidR="00F204D7" w:rsidRPr="00B876E7">
        <w:rPr>
          <w:b/>
          <w:sz w:val="28"/>
          <w:szCs w:val="28"/>
        </w:rPr>
        <w:t>, Изм. № 1).</w:t>
      </w:r>
    </w:p>
    <w:p w14:paraId="41F3AABE" w14:textId="308C7984" w:rsidR="00577644" w:rsidRPr="005D5FBF" w:rsidRDefault="00577644" w:rsidP="00461E84">
      <w:pPr>
        <w:suppressAutoHyphens w:val="0"/>
        <w:spacing w:line="276" w:lineRule="auto"/>
        <w:ind w:left="1875" w:hanging="1875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Приложение Ж Разъезды и карманы</w:t>
      </w:r>
      <w:r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</w:t>
      </w:r>
      <w:r w:rsidR="0073583B">
        <w:rPr>
          <w:sz w:val="28"/>
          <w:szCs w:val="28"/>
        </w:rPr>
        <w:t>……</w:t>
      </w:r>
      <w:r w:rsidR="00833F41">
        <w:rPr>
          <w:sz w:val="28"/>
          <w:szCs w:val="28"/>
        </w:rPr>
        <w:t>………</w:t>
      </w:r>
      <w:proofErr w:type="gramStart"/>
      <w:r w:rsidR="00833F41">
        <w:rPr>
          <w:sz w:val="28"/>
          <w:szCs w:val="28"/>
        </w:rPr>
        <w:t>…….</w:t>
      </w:r>
      <w:proofErr w:type="gramEnd"/>
      <w:r w:rsidR="00833F41">
        <w:rPr>
          <w:sz w:val="28"/>
          <w:szCs w:val="28"/>
        </w:rPr>
        <w:t>.76</w:t>
      </w:r>
    </w:p>
    <w:p w14:paraId="43436C36" w14:textId="1122E6C4" w:rsidR="00577644" w:rsidRPr="005D5FBF" w:rsidRDefault="00577644" w:rsidP="00C4250A">
      <w:pPr>
        <w:suppressAutoHyphens w:val="0"/>
        <w:spacing w:line="276" w:lineRule="auto"/>
        <w:jc w:val="left"/>
        <w:rPr>
          <w:sz w:val="28"/>
          <w:szCs w:val="28"/>
        </w:rPr>
      </w:pPr>
      <w:r w:rsidRPr="005D5FBF">
        <w:rPr>
          <w:sz w:val="28"/>
          <w:szCs w:val="28"/>
        </w:rPr>
        <w:t>Библиография</w:t>
      </w:r>
      <w:r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………………………………………………………………</w:t>
      </w:r>
      <w:proofErr w:type="gramStart"/>
      <w:r w:rsidRPr="005D5FBF">
        <w:rPr>
          <w:sz w:val="28"/>
          <w:szCs w:val="28"/>
        </w:rPr>
        <w:t>…....</w:t>
      </w:r>
      <w:proofErr w:type="gramEnd"/>
      <w:r w:rsidR="00833F41">
        <w:rPr>
          <w:sz w:val="28"/>
          <w:szCs w:val="28"/>
        </w:rPr>
        <w:t>77</w:t>
      </w:r>
    </w:p>
    <w:p w14:paraId="2E371A0F" w14:textId="0C3B8EC6" w:rsidR="00F204D7" w:rsidRPr="00B876E7" w:rsidRDefault="00833F41" w:rsidP="00F204D7">
      <w:pPr>
        <w:pStyle w:val="afff6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Содержание </w:t>
      </w:r>
      <w:r w:rsidR="00F204D7" w:rsidRPr="00B876E7">
        <w:rPr>
          <w:b/>
          <w:sz w:val="28"/>
          <w:szCs w:val="28"/>
        </w:rPr>
        <w:t>(Измененная редакция, Изм. № 1).</w:t>
      </w:r>
    </w:p>
    <w:p w14:paraId="0C9B2777" w14:textId="77777777" w:rsidR="00577644" w:rsidRPr="000F6259" w:rsidRDefault="00577644" w:rsidP="001F5C2F">
      <w:pPr>
        <w:suppressAutoHyphens w:val="0"/>
        <w:jc w:val="left"/>
        <w:rPr>
          <w:sz w:val="28"/>
          <w:szCs w:val="28"/>
        </w:rPr>
      </w:pPr>
    </w:p>
    <w:p w14:paraId="2B39062D" w14:textId="77777777" w:rsidR="00980AF3" w:rsidRPr="0073583B" w:rsidRDefault="00980AF3">
      <w:pPr>
        <w:suppressAutoHyphens w:val="0"/>
        <w:jc w:val="left"/>
        <w:rPr>
          <w:sz w:val="28"/>
          <w:szCs w:val="28"/>
        </w:rPr>
      </w:pPr>
    </w:p>
    <w:p w14:paraId="45AEB21B" w14:textId="5735D413" w:rsidR="00F076E5" w:rsidRDefault="00F076E5" w:rsidP="00DC1202">
      <w:pPr>
        <w:rPr>
          <w:sz w:val="28"/>
          <w:szCs w:val="28"/>
          <w:lang w:eastAsia="x-none"/>
        </w:rPr>
      </w:pPr>
      <w:bookmarkStart w:id="3" w:name="_Toc435609368"/>
      <w:r>
        <w:rPr>
          <w:sz w:val="28"/>
          <w:szCs w:val="28"/>
          <w:lang w:eastAsia="x-none"/>
        </w:rPr>
        <w:br w:type="page"/>
      </w:r>
    </w:p>
    <w:p w14:paraId="14025AF0" w14:textId="77777777" w:rsidR="005D00F8" w:rsidRPr="0073583B" w:rsidRDefault="005D00F8" w:rsidP="0073583B">
      <w:pPr>
        <w:pStyle w:val="afff6"/>
        <w:jc w:val="center"/>
        <w:rPr>
          <w:b/>
          <w:bCs/>
          <w:sz w:val="28"/>
          <w:szCs w:val="28"/>
        </w:rPr>
      </w:pPr>
      <w:r w:rsidRPr="0073583B">
        <w:rPr>
          <w:b/>
          <w:bCs/>
          <w:sz w:val="28"/>
          <w:szCs w:val="28"/>
        </w:rPr>
        <w:t>Введение</w:t>
      </w:r>
    </w:p>
    <w:p w14:paraId="23D9980C" w14:textId="77777777" w:rsidR="0073583B" w:rsidRDefault="0073583B" w:rsidP="0073583B">
      <w:pPr>
        <w:pStyle w:val="afff6"/>
        <w:ind w:firstLine="567"/>
        <w:rPr>
          <w:sz w:val="28"/>
          <w:szCs w:val="28"/>
        </w:rPr>
      </w:pPr>
    </w:p>
    <w:p w14:paraId="39677205" w14:textId="74D377BA" w:rsidR="005D00F8" w:rsidRPr="0073583B" w:rsidRDefault="00F204D7" w:rsidP="0073583B">
      <w:pPr>
        <w:pStyle w:val="afff6"/>
        <w:ind w:firstLine="567"/>
        <w:rPr>
          <w:sz w:val="28"/>
          <w:szCs w:val="28"/>
        </w:rPr>
      </w:pPr>
      <w:r w:rsidRPr="001538DE">
        <w:rPr>
          <w:sz w:val="28"/>
          <w:szCs w:val="28"/>
        </w:rPr>
        <w:t>Настоящий свод правил разработан с учетом требований федеральных законов</w:t>
      </w:r>
      <w:r>
        <w:rPr>
          <w:sz w:val="28"/>
          <w:szCs w:val="28"/>
        </w:rPr>
        <w:t xml:space="preserve"> </w:t>
      </w:r>
      <w:r w:rsidRPr="001538DE">
        <w:rPr>
          <w:sz w:val="28"/>
          <w:szCs w:val="28"/>
        </w:rPr>
        <w:t>от 27 декабря 2002 г. № 184-ФЗ «О техническом регулировании»</w:t>
      </w:r>
      <w:r>
        <w:rPr>
          <w:sz w:val="28"/>
          <w:szCs w:val="28"/>
        </w:rPr>
        <w:t>,</w:t>
      </w:r>
      <w:r w:rsidRPr="001538DE">
        <w:rPr>
          <w:sz w:val="28"/>
          <w:szCs w:val="28"/>
        </w:rPr>
        <w:t xml:space="preserve"> </w:t>
      </w:r>
      <w:r w:rsidRPr="005F15A6">
        <w:rPr>
          <w:sz w:val="28"/>
          <w:szCs w:val="28"/>
        </w:rPr>
        <w:t xml:space="preserve">от </w:t>
      </w:r>
      <w:r w:rsidRPr="00335FFA">
        <w:rPr>
          <w:sz w:val="28"/>
          <w:szCs w:val="28"/>
        </w:rPr>
        <w:t>22 июля 2008 г.</w:t>
      </w:r>
      <w:r w:rsidRPr="005F15A6">
        <w:rPr>
          <w:sz w:val="28"/>
          <w:szCs w:val="28"/>
        </w:rPr>
        <w:t xml:space="preserve"> № 123-ФЗ «Технический регламент о требованиях пожарной безопасности», от 30 декабря 2009 г. № 384-ФЗ «Технический регламент о безопасности зданий и сооружений», от 25 октября 2001</w:t>
      </w:r>
      <w:r>
        <w:rPr>
          <w:sz w:val="28"/>
          <w:szCs w:val="28"/>
        </w:rPr>
        <w:t xml:space="preserve"> г.</w:t>
      </w:r>
      <w:r w:rsidRPr="005F15A6">
        <w:rPr>
          <w:sz w:val="28"/>
          <w:szCs w:val="28"/>
        </w:rPr>
        <w:t xml:space="preserve"> № 137-ФЗ «</w:t>
      </w:r>
      <w:r>
        <w:rPr>
          <w:sz w:val="28"/>
          <w:szCs w:val="28"/>
        </w:rPr>
        <w:t xml:space="preserve">О введении в действие </w:t>
      </w:r>
      <w:r w:rsidRPr="005F15A6">
        <w:rPr>
          <w:sz w:val="28"/>
          <w:szCs w:val="28"/>
        </w:rPr>
        <w:t>Земельн</w:t>
      </w:r>
      <w:r>
        <w:rPr>
          <w:sz w:val="28"/>
          <w:szCs w:val="28"/>
        </w:rPr>
        <w:t>ого</w:t>
      </w:r>
      <w:r w:rsidRPr="005F15A6">
        <w:rPr>
          <w:sz w:val="28"/>
          <w:szCs w:val="28"/>
        </w:rPr>
        <w:t xml:space="preserve"> кодекс</w:t>
      </w:r>
      <w:r>
        <w:rPr>
          <w:sz w:val="28"/>
          <w:szCs w:val="28"/>
        </w:rPr>
        <w:t>а Российской Федерации</w:t>
      </w:r>
      <w:r w:rsidRPr="005F15A6">
        <w:rPr>
          <w:sz w:val="28"/>
          <w:szCs w:val="28"/>
        </w:rPr>
        <w:t>», от 14 марта 1995</w:t>
      </w:r>
      <w:r>
        <w:rPr>
          <w:sz w:val="28"/>
          <w:szCs w:val="28"/>
        </w:rPr>
        <w:t xml:space="preserve"> г.</w:t>
      </w:r>
      <w:r w:rsidRPr="005F15A6">
        <w:rPr>
          <w:sz w:val="28"/>
          <w:szCs w:val="28"/>
        </w:rPr>
        <w:t xml:space="preserve"> № 33-ФЗ «Об особо охраняемых природных территориях», от 3 июня 2006 </w:t>
      </w:r>
      <w:r>
        <w:rPr>
          <w:sz w:val="28"/>
          <w:szCs w:val="28"/>
        </w:rPr>
        <w:t xml:space="preserve">г. </w:t>
      </w:r>
      <w:r w:rsidRPr="005F15A6">
        <w:rPr>
          <w:sz w:val="28"/>
          <w:szCs w:val="28"/>
        </w:rPr>
        <w:t>№ 74-ФЗ «Водный кодекс</w:t>
      </w:r>
      <w:r>
        <w:rPr>
          <w:sz w:val="28"/>
          <w:szCs w:val="28"/>
        </w:rPr>
        <w:t xml:space="preserve"> Российской Федерации</w:t>
      </w:r>
      <w:r w:rsidRPr="005F15A6">
        <w:rPr>
          <w:sz w:val="28"/>
          <w:szCs w:val="28"/>
        </w:rPr>
        <w:t>», от 10 января 2002</w:t>
      </w:r>
      <w:r>
        <w:rPr>
          <w:sz w:val="28"/>
          <w:szCs w:val="28"/>
        </w:rPr>
        <w:t xml:space="preserve"> г.</w:t>
      </w:r>
      <w:r w:rsidRPr="005F15A6">
        <w:rPr>
          <w:sz w:val="28"/>
          <w:szCs w:val="28"/>
        </w:rPr>
        <w:t xml:space="preserve"> № 7-ФЗ «Об охране окружающей среды</w:t>
      </w:r>
      <w:r w:rsidRPr="0075232B">
        <w:rPr>
          <w:sz w:val="28"/>
          <w:szCs w:val="28"/>
        </w:rPr>
        <w:t xml:space="preserve">», </w:t>
      </w:r>
      <w:r>
        <w:rPr>
          <w:sz w:val="28"/>
          <w:szCs w:val="28"/>
        </w:rPr>
        <w:t xml:space="preserve">от 4 декабря </w:t>
      </w:r>
      <w:r w:rsidRPr="001538DE">
        <w:rPr>
          <w:sz w:val="28"/>
          <w:szCs w:val="28"/>
        </w:rPr>
        <w:t>2006 г. № 200-ФЗ «Лесной кодекс Российской Федерации»</w:t>
      </w:r>
      <w:r>
        <w:rPr>
          <w:sz w:val="28"/>
          <w:szCs w:val="28"/>
        </w:rPr>
        <w:t xml:space="preserve">, постановления </w:t>
      </w:r>
      <w:r w:rsidRPr="001538DE">
        <w:rPr>
          <w:sz w:val="28"/>
          <w:szCs w:val="28"/>
        </w:rPr>
        <w:t>Правительства Российской Федерации от 30 июня 2007 г. № 417 «Об утверждении Правил пожарной безопасности в лесах»</w:t>
      </w:r>
      <w:r>
        <w:rPr>
          <w:sz w:val="28"/>
          <w:szCs w:val="28"/>
        </w:rPr>
        <w:t>,</w:t>
      </w:r>
      <w:r w:rsidRPr="001538DE">
        <w:rPr>
          <w:sz w:val="28"/>
          <w:szCs w:val="28"/>
        </w:rPr>
        <w:t xml:space="preserve"> распоряжения Правительства Российской Федерации от 17 июля 2012 г. № 1283-р «</w:t>
      </w:r>
      <w:r>
        <w:rPr>
          <w:sz w:val="28"/>
          <w:szCs w:val="28"/>
        </w:rPr>
        <w:t xml:space="preserve">Об утверждении </w:t>
      </w:r>
      <w:r w:rsidRPr="001538DE">
        <w:rPr>
          <w:sz w:val="28"/>
          <w:szCs w:val="28"/>
        </w:rPr>
        <w:t>Переч</w:t>
      </w:r>
      <w:r>
        <w:rPr>
          <w:sz w:val="28"/>
          <w:szCs w:val="28"/>
        </w:rPr>
        <w:t>ня</w:t>
      </w:r>
      <w:r w:rsidRPr="001538DE">
        <w:rPr>
          <w:sz w:val="28"/>
          <w:szCs w:val="28"/>
        </w:rPr>
        <w:t xml:space="preserve"> объектов лесной инфраструктуры для защитных лесов, эксплуатационных лесов и резервных лесов</w:t>
      </w:r>
      <w:r>
        <w:rPr>
          <w:sz w:val="28"/>
          <w:szCs w:val="28"/>
        </w:rPr>
        <w:t>».</w:t>
      </w:r>
    </w:p>
    <w:p w14:paraId="508DF292" w14:textId="25696062" w:rsidR="005D00F8" w:rsidRPr="0073583B" w:rsidRDefault="00993BE1" w:rsidP="0073583B">
      <w:pPr>
        <w:pStyle w:val="afff6"/>
        <w:ind w:firstLine="567"/>
        <w:rPr>
          <w:spacing w:val="-10"/>
          <w:sz w:val="28"/>
          <w:szCs w:val="28"/>
        </w:rPr>
      </w:pPr>
      <w:r w:rsidRPr="0073583B">
        <w:rPr>
          <w:sz w:val="28"/>
          <w:szCs w:val="28"/>
        </w:rPr>
        <w:t>Настоящий свод правил разработан авторским коллективом ЗАО «ПРОМТРАНСНИИПРОЕКТ» (руководитель темы –</w:t>
      </w:r>
      <w:r w:rsidR="005D00F8" w:rsidRPr="0073583B">
        <w:rPr>
          <w:sz w:val="28"/>
          <w:szCs w:val="28"/>
        </w:rPr>
        <w:t xml:space="preserve"> академик </w:t>
      </w:r>
      <w:r w:rsidR="005D00F8" w:rsidRPr="0073583B">
        <w:rPr>
          <w:spacing w:val="-6"/>
          <w:sz w:val="28"/>
          <w:szCs w:val="28"/>
        </w:rPr>
        <w:t xml:space="preserve">PAT </w:t>
      </w:r>
      <w:r w:rsidR="005D00F8" w:rsidRPr="0073583B">
        <w:rPr>
          <w:i/>
          <w:spacing w:val="-6"/>
          <w:sz w:val="28"/>
          <w:szCs w:val="28"/>
        </w:rPr>
        <w:t>В.А. Сидяков</w:t>
      </w:r>
      <w:r w:rsidRPr="0073583B">
        <w:rPr>
          <w:spacing w:val="-6"/>
          <w:sz w:val="28"/>
          <w:szCs w:val="28"/>
        </w:rPr>
        <w:t>, д-</w:t>
      </w:r>
      <w:r w:rsidR="005D00F8" w:rsidRPr="0073583B">
        <w:rPr>
          <w:spacing w:val="-6"/>
          <w:sz w:val="28"/>
          <w:szCs w:val="28"/>
        </w:rPr>
        <w:t xml:space="preserve">р </w:t>
      </w:r>
      <w:proofErr w:type="spellStart"/>
      <w:r w:rsidR="005D00F8" w:rsidRPr="0073583B">
        <w:rPr>
          <w:spacing w:val="-6"/>
          <w:sz w:val="28"/>
          <w:szCs w:val="28"/>
        </w:rPr>
        <w:t>техн</w:t>
      </w:r>
      <w:proofErr w:type="spellEnd"/>
      <w:r w:rsidR="005D00F8" w:rsidRPr="0073583B">
        <w:rPr>
          <w:spacing w:val="-6"/>
          <w:sz w:val="28"/>
          <w:szCs w:val="28"/>
        </w:rPr>
        <w:t xml:space="preserve">. наук </w:t>
      </w:r>
      <w:r w:rsidR="005D00F8" w:rsidRPr="0073583B">
        <w:rPr>
          <w:i/>
          <w:spacing w:val="-6"/>
          <w:sz w:val="28"/>
          <w:szCs w:val="28"/>
        </w:rPr>
        <w:t>Л.А. Андреева</w:t>
      </w:r>
      <w:r w:rsidR="005D00F8" w:rsidRPr="0073583B">
        <w:rPr>
          <w:spacing w:val="-6"/>
          <w:sz w:val="28"/>
          <w:szCs w:val="28"/>
        </w:rPr>
        <w:t>,</w:t>
      </w:r>
      <w:r w:rsidR="005D00F8" w:rsidRPr="0073583B">
        <w:rPr>
          <w:sz w:val="28"/>
          <w:szCs w:val="28"/>
          <w:lang w:eastAsia="ru-RU"/>
        </w:rPr>
        <w:t xml:space="preserve"> </w:t>
      </w:r>
      <w:r w:rsidRPr="0073583B">
        <w:rPr>
          <w:spacing w:val="-6"/>
          <w:sz w:val="28"/>
          <w:szCs w:val="28"/>
        </w:rPr>
        <w:t>канд.</w:t>
      </w:r>
      <w:r w:rsidR="005D00F8" w:rsidRPr="0073583B">
        <w:rPr>
          <w:spacing w:val="-6"/>
          <w:sz w:val="28"/>
          <w:szCs w:val="28"/>
        </w:rPr>
        <w:t xml:space="preserve"> </w:t>
      </w:r>
      <w:proofErr w:type="spellStart"/>
      <w:r w:rsidR="005D00F8" w:rsidRPr="0073583B">
        <w:rPr>
          <w:spacing w:val="-6"/>
          <w:sz w:val="28"/>
          <w:szCs w:val="28"/>
        </w:rPr>
        <w:t>техн</w:t>
      </w:r>
      <w:proofErr w:type="spellEnd"/>
      <w:r w:rsidR="005D00F8" w:rsidRPr="0073583B">
        <w:rPr>
          <w:spacing w:val="-6"/>
          <w:sz w:val="28"/>
          <w:szCs w:val="28"/>
        </w:rPr>
        <w:t xml:space="preserve">. наук </w:t>
      </w:r>
      <w:r w:rsidR="005D00F8" w:rsidRPr="0073583B">
        <w:rPr>
          <w:i/>
          <w:spacing w:val="-6"/>
          <w:sz w:val="28"/>
          <w:szCs w:val="28"/>
        </w:rPr>
        <w:t>А.Г. Колчанов</w:t>
      </w:r>
      <w:r w:rsidR="005D00F8" w:rsidRPr="0073583B">
        <w:rPr>
          <w:spacing w:val="-6"/>
          <w:sz w:val="28"/>
          <w:szCs w:val="28"/>
        </w:rPr>
        <w:t xml:space="preserve">, </w:t>
      </w:r>
      <w:r w:rsidR="005D00F8" w:rsidRPr="0073583B">
        <w:rPr>
          <w:i/>
          <w:spacing w:val="-6"/>
          <w:sz w:val="28"/>
          <w:szCs w:val="28"/>
        </w:rPr>
        <w:t xml:space="preserve">Ю.И. </w:t>
      </w:r>
      <w:proofErr w:type="spellStart"/>
      <w:r w:rsidR="005D00F8" w:rsidRPr="0073583B">
        <w:rPr>
          <w:i/>
          <w:spacing w:val="-6"/>
          <w:sz w:val="28"/>
          <w:szCs w:val="28"/>
        </w:rPr>
        <w:t>Норштейн</w:t>
      </w:r>
      <w:proofErr w:type="spellEnd"/>
      <w:r w:rsidR="005D00F8" w:rsidRPr="0073583B">
        <w:rPr>
          <w:spacing w:val="-6"/>
          <w:sz w:val="28"/>
          <w:szCs w:val="28"/>
        </w:rPr>
        <w:t xml:space="preserve">, </w:t>
      </w:r>
      <w:r w:rsidR="005D00F8" w:rsidRPr="0073583B">
        <w:rPr>
          <w:i/>
          <w:spacing w:val="-6"/>
          <w:sz w:val="28"/>
          <w:szCs w:val="28"/>
        </w:rPr>
        <w:t>И.П. Потапов</w:t>
      </w:r>
      <w:r w:rsidR="005D00F8" w:rsidRPr="0073583B">
        <w:rPr>
          <w:spacing w:val="-6"/>
          <w:sz w:val="28"/>
          <w:szCs w:val="28"/>
        </w:rPr>
        <w:t xml:space="preserve">, </w:t>
      </w:r>
      <w:r w:rsidR="005D00F8" w:rsidRPr="0073583B">
        <w:rPr>
          <w:i/>
          <w:spacing w:val="-6"/>
          <w:sz w:val="28"/>
          <w:szCs w:val="28"/>
        </w:rPr>
        <w:t>А.</w:t>
      </w:r>
      <w:r w:rsidR="005D00F8" w:rsidRPr="0073583B">
        <w:rPr>
          <w:i/>
          <w:spacing w:val="-6"/>
          <w:sz w:val="28"/>
          <w:szCs w:val="28"/>
          <w:lang w:val="en-US"/>
        </w:rPr>
        <w:t>E</w:t>
      </w:r>
      <w:r w:rsidR="005D00F8" w:rsidRPr="0073583B">
        <w:rPr>
          <w:i/>
          <w:spacing w:val="-6"/>
          <w:sz w:val="28"/>
          <w:szCs w:val="28"/>
        </w:rPr>
        <w:t>. Данченко</w:t>
      </w:r>
      <w:r w:rsidR="005D00F8" w:rsidRPr="0073583B">
        <w:rPr>
          <w:spacing w:val="-6"/>
          <w:sz w:val="28"/>
          <w:szCs w:val="28"/>
        </w:rPr>
        <w:t xml:space="preserve">, </w:t>
      </w:r>
      <w:r w:rsidR="005D00F8" w:rsidRPr="0073583B">
        <w:rPr>
          <w:i/>
          <w:spacing w:val="-6"/>
          <w:sz w:val="28"/>
          <w:szCs w:val="28"/>
        </w:rPr>
        <w:t xml:space="preserve">А.С. </w:t>
      </w:r>
      <w:proofErr w:type="spellStart"/>
      <w:r w:rsidR="005D00F8" w:rsidRPr="0073583B">
        <w:rPr>
          <w:i/>
          <w:spacing w:val="-6"/>
          <w:sz w:val="28"/>
          <w:szCs w:val="28"/>
        </w:rPr>
        <w:t>Букреева</w:t>
      </w:r>
      <w:proofErr w:type="spellEnd"/>
      <w:r w:rsidR="00C31CE4" w:rsidRPr="0073583B">
        <w:rPr>
          <w:spacing w:val="-6"/>
          <w:sz w:val="28"/>
          <w:szCs w:val="28"/>
        </w:rPr>
        <w:t>) при участии ОАО «ЦНИИМЭ» (д-</w:t>
      </w:r>
      <w:r w:rsidR="005D00F8" w:rsidRPr="0073583B">
        <w:rPr>
          <w:spacing w:val="-6"/>
          <w:sz w:val="28"/>
          <w:szCs w:val="28"/>
        </w:rPr>
        <w:t xml:space="preserve">р </w:t>
      </w:r>
      <w:proofErr w:type="spellStart"/>
      <w:r w:rsidR="005D00F8" w:rsidRPr="0073583B">
        <w:rPr>
          <w:spacing w:val="-6"/>
          <w:sz w:val="28"/>
          <w:szCs w:val="28"/>
        </w:rPr>
        <w:t>техн</w:t>
      </w:r>
      <w:proofErr w:type="spellEnd"/>
      <w:r w:rsidR="005D00F8" w:rsidRPr="0073583B">
        <w:rPr>
          <w:spacing w:val="-6"/>
          <w:sz w:val="28"/>
          <w:szCs w:val="28"/>
        </w:rPr>
        <w:t xml:space="preserve">. наук </w:t>
      </w:r>
      <w:r w:rsidR="005D00F8" w:rsidRPr="0073583B">
        <w:rPr>
          <w:i/>
          <w:spacing w:val="-6"/>
          <w:sz w:val="28"/>
          <w:szCs w:val="28"/>
        </w:rPr>
        <w:t>Н.С. Еремеев</w:t>
      </w:r>
      <w:r w:rsidR="00C31CE4" w:rsidRPr="0073583B">
        <w:rPr>
          <w:spacing w:val="-6"/>
          <w:sz w:val="28"/>
          <w:szCs w:val="28"/>
        </w:rPr>
        <w:t>, канд.</w:t>
      </w:r>
      <w:r w:rsidR="005D00F8" w:rsidRPr="0073583B">
        <w:rPr>
          <w:spacing w:val="-6"/>
          <w:sz w:val="28"/>
          <w:szCs w:val="28"/>
        </w:rPr>
        <w:t xml:space="preserve"> </w:t>
      </w:r>
      <w:proofErr w:type="spellStart"/>
      <w:r w:rsidR="005D00F8" w:rsidRPr="0073583B">
        <w:rPr>
          <w:spacing w:val="-6"/>
          <w:sz w:val="28"/>
          <w:szCs w:val="28"/>
        </w:rPr>
        <w:t>техн</w:t>
      </w:r>
      <w:proofErr w:type="spellEnd"/>
      <w:r w:rsidR="005D00F8" w:rsidRPr="0073583B">
        <w:rPr>
          <w:spacing w:val="-6"/>
          <w:sz w:val="28"/>
          <w:szCs w:val="28"/>
        </w:rPr>
        <w:t xml:space="preserve">. наук </w:t>
      </w:r>
      <w:r w:rsidR="005D00F8" w:rsidRPr="0073583B">
        <w:rPr>
          <w:i/>
          <w:spacing w:val="-6"/>
          <w:sz w:val="28"/>
          <w:szCs w:val="28"/>
        </w:rPr>
        <w:t>Ю.А. Котельников</w:t>
      </w:r>
      <w:r w:rsidR="005D00F8" w:rsidRPr="0073583B">
        <w:rPr>
          <w:spacing w:val="-6"/>
          <w:sz w:val="28"/>
          <w:szCs w:val="28"/>
        </w:rPr>
        <w:t>).</w:t>
      </w:r>
    </w:p>
    <w:p w14:paraId="709FB330" w14:textId="2869592E" w:rsidR="00626098" w:rsidRDefault="00F204D7" w:rsidP="0073583B">
      <w:pPr>
        <w:pStyle w:val="afff6"/>
        <w:ind w:firstLine="567"/>
        <w:rPr>
          <w:sz w:val="28"/>
          <w:szCs w:val="28"/>
        </w:rPr>
      </w:pPr>
      <w:r w:rsidRPr="00437766">
        <w:rPr>
          <w:sz w:val="28"/>
          <w:szCs w:val="28"/>
        </w:rPr>
        <w:t xml:space="preserve">Изменение № </w:t>
      </w:r>
      <w:r>
        <w:rPr>
          <w:sz w:val="28"/>
          <w:szCs w:val="28"/>
        </w:rPr>
        <w:t>1</w:t>
      </w:r>
      <w:r w:rsidRPr="00437766">
        <w:rPr>
          <w:sz w:val="28"/>
          <w:szCs w:val="28"/>
        </w:rPr>
        <w:t xml:space="preserve"> к СП </w:t>
      </w:r>
      <w:r>
        <w:rPr>
          <w:sz w:val="28"/>
          <w:szCs w:val="28"/>
        </w:rPr>
        <w:t>288</w:t>
      </w:r>
      <w:r w:rsidRPr="00437766">
        <w:rPr>
          <w:sz w:val="28"/>
          <w:szCs w:val="28"/>
        </w:rPr>
        <w:t>.13</w:t>
      </w:r>
      <w:r>
        <w:rPr>
          <w:sz w:val="28"/>
          <w:szCs w:val="28"/>
        </w:rPr>
        <w:t>25800</w:t>
      </w:r>
      <w:r w:rsidRPr="00437766">
        <w:rPr>
          <w:sz w:val="28"/>
          <w:szCs w:val="28"/>
        </w:rPr>
        <w:t>.201</w:t>
      </w:r>
      <w:r>
        <w:rPr>
          <w:sz w:val="28"/>
          <w:szCs w:val="28"/>
        </w:rPr>
        <w:t>6</w:t>
      </w:r>
      <w:r w:rsidRPr="00437766">
        <w:rPr>
          <w:sz w:val="28"/>
          <w:szCs w:val="28"/>
        </w:rPr>
        <w:t xml:space="preserve"> разработано авторским коллективом ЗАО «ПРОМТРАНСНИИПРОЕКТ» (д-р </w:t>
      </w:r>
      <w:proofErr w:type="spellStart"/>
      <w:r w:rsidRPr="00437766">
        <w:rPr>
          <w:sz w:val="28"/>
          <w:szCs w:val="28"/>
        </w:rPr>
        <w:t>техн</w:t>
      </w:r>
      <w:proofErr w:type="spellEnd"/>
      <w:r w:rsidRPr="00437766">
        <w:rPr>
          <w:sz w:val="28"/>
          <w:szCs w:val="28"/>
        </w:rPr>
        <w:t xml:space="preserve">. наук </w:t>
      </w:r>
      <w:r w:rsidRPr="00EC3122">
        <w:rPr>
          <w:i/>
          <w:sz w:val="28"/>
          <w:szCs w:val="28"/>
        </w:rPr>
        <w:t>Л.А. Андреева</w:t>
      </w:r>
      <w:r w:rsidRPr="0043776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канд. </w:t>
      </w:r>
      <w:proofErr w:type="spellStart"/>
      <w:r>
        <w:rPr>
          <w:sz w:val="28"/>
          <w:szCs w:val="28"/>
        </w:rPr>
        <w:t>техн</w:t>
      </w:r>
      <w:proofErr w:type="spellEnd"/>
      <w:r>
        <w:rPr>
          <w:sz w:val="28"/>
          <w:szCs w:val="28"/>
        </w:rPr>
        <w:t>. наук</w:t>
      </w:r>
      <w:r w:rsidRPr="00EC3122">
        <w:rPr>
          <w:sz w:val="28"/>
          <w:szCs w:val="28"/>
        </w:rPr>
        <w:t xml:space="preserve"> </w:t>
      </w:r>
      <w:r w:rsidRPr="00EC3122">
        <w:rPr>
          <w:i/>
          <w:sz w:val="28"/>
          <w:szCs w:val="28"/>
        </w:rPr>
        <w:t>А.Г. Колчанов</w:t>
      </w:r>
      <w:r w:rsidRPr="00EC3122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EC3122">
        <w:rPr>
          <w:i/>
          <w:sz w:val="28"/>
          <w:szCs w:val="28"/>
        </w:rPr>
        <w:t>И.П. Потапов</w:t>
      </w:r>
      <w:r w:rsidRPr="00EC3122">
        <w:rPr>
          <w:sz w:val="28"/>
          <w:szCs w:val="28"/>
        </w:rPr>
        <w:t xml:space="preserve">, </w:t>
      </w:r>
      <w:r w:rsidRPr="00EC3122">
        <w:rPr>
          <w:i/>
          <w:sz w:val="28"/>
          <w:szCs w:val="28"/>
        </w:rPr>
        <w:t xml:space="preserve">П.А. </w:t>
      </w:r>
      <w:proofErr w:type="spellStart"/>
      <w:r w:rsidRPr="00EC3122">
        <w:rPr>
          <w:i/>
          <w:sz w:val="28"/>
          <w:szCs w:val="28"/>
        </w:rPr>
        <w:t>Костюкевич</w:t>
      </w:r>
      <w:proofErr w:type="spellEnd"/>
      <w:r w:rsidRPr="00EC3122">
        <w:rPr>
          <w:i/>
          <w:sz w:val="28"/>
          <w:szCs w:val="28"/>
        </w:rPr>
        <w:t xml:space="preserve">, А.В. </w:t>
      </w:r>
      <w:proofErr w:type="spellStart"/>
      <w:r w:rsidRPr="00EC3122">
        <w:rPr>
          <w:i/>
          <w:sz w:val="28"/>
          <w:szCs w:val="28"/>
        </w:rPr>
        <w:t>Багинов</w:t>
      </w:r>
      <w:proofErr w:type="spellEnd"/>
      <w:r w:rsidRPr="00EC3122"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А.С.</w:t>
      </w:r>
      <w:r w:rsidRPr="00EC3122">
        <w:rPr>
          <w:i/>
          <w:sz w:val="28"/>
          <w:szCs w:val="28"/>
        </w:rPr>
        <w:t xml:space="preserve"> </w:t>
      </w:r>
      <w:proofErr w:type="spellStart"/>
      <w:r w:rsidRPr="00EC3122">
        <w:rPr>
          <w:i/>
          <w:sz w:val="28"/>
          <w:szCs w:val="28"/>
        </w:rPr>
        <w:t>Букреева</w:t>
      </w:r>
      <w:proofErr w:type="spellEnd"/>
      <w:r>
        <w:rPr>
          <w:i/>
          <w:sz w:val="28"/>
          <w:szCs w:val="28"/>
        </w:rPr>
        <w:t>.</w:t>
      </w:r>
      <w:r>
        <w:rPr>
          <w:sz w:val="28"/>
          <w:szCs w:val="28"/>
        </w:rPr>
        <w:t>).</w:t>
      </w:r>
    </w:p>
    <w:p w14:paraId="6C8EF0EE" w14:textId="515DB0CB" w:rsidR="00F076E5" w:rsidRPr="0073583B" w:rsidRDefault="00F076E5" w:rsidP="0073583B">
      <w:pPr>
        <w:pStyle w:val="afff6"/>
        <w:ind w:firstLine="567"/>
        <w:rPr>
          <w:sz w:val="28"/>
          <w:szCs w:val="28"/>
          <w:lang w:eastAsia="x-none"/>
        </w:rPr>
      </w:pPr>
      <w:r w:rsidRPr="00251492">
        <w:rPr>
          <w:color w:val="000000" w:themeColor="text1"/>
          <w:sz w:val="28"/>
          <w:szCs w:val="28"/>
        </w:rPr>
        <w:t xml:space="preserve">Изменение № 2 к настоящему своду правил разработано авторским коллективом АО «ЦНИИПромзданий» (канд. </w:t>
      </w:r>
      <w:proofErr w:type="spellStart"/>
      <w:r w:rsidRPr="00251492">
        <w:rPr>
          <w:color w:val="000000" w:themeColor="text1"/>
          <w:sz w:val="28"/>
          <w:szCs w:val="28"/>
        </w:rPr>
        <w:t>техн</w:t>
      </w:r>
      <w:proofErr w:type="spellEnd"/>
      <w:r w:rsidRPr="00251492">
        <w:rPr>
          <w:color w:val="000000" w:themeColor="text1"/>
          <w:sz w:val="28"/>
          <w:szCs w:val="28"/>
        </w:rPr>
        <w:t xml:space="preserve">. наук </w:t>
      </w:r>
      <w:r w:rsidRPr="00251492">
        <w:rPr>
          <w:i/>
          <w:iCs/>
          <w:color w:val="000000" w:themeColor="text1"/>
          <w:sz w:val="28"/>
          <w:szCs w:val="28"/>
        </w:rPr>
        <w:t xml:space="preserve">Н.Г. </w:t>
      </w:r>
      <w:proofErr w:type="spellStart"/>
      <w:r w:rsidRPr="00251492">
        <w:rPr>
          <w:i/>
          <w:iCs/>
          <w:color w:val="000000" w:themeColor="text1"/>
          <w:sz w:val="28"/>
          <w:szCs w:val="28"/>
        </w:rPr>
        <w:t>Келасьев</w:t>
      </w:r>
      <w:proofErr w:type="spellEnd"/>
      <w:r w:rsidRPr="00251492">
        <w:rPr>
          <w:color w:val="000000" w:themeColor="text1"/>
          <w:sz w:val="28"/>
          <w:szCs w:val="28"/>
        </w:rPr>
        <w:t xml:space="preserve">), ЗАО «ПРОМТРАНСНИИПРОЕКТ» (д-р </w:t>
      </w:r>
      <w:proofErr w:type="spellStart"/>
      <w:r w:rsidRPr="00251492">
        <w:rPr>
          <w:color w:val="000000" w:themeColor="text1"/>
          <w:sz w:val="28"/>
          <w:szCs w:val="28"/>
        </w:rPr>
        <w:t>техн</w:t>
      </w:r>
      <w:proofErr w:type="spellEnd"/>
      <w:r w:rsidRPr="00251492">
        <w:rPr>
          <w:color w:val="000000" w:themeColor="text1"/>
          <w:sz w:val="28"/>
          <w:szCs w:val="28"/>
        </w:rPr>
        <w:t xml:space="preserve">. наук </w:t>
      </w:r>
      <w:r w:rsidRPr="00251492">
        <w:rPr>
          <w:i/>
          <w:iCs/>
          <w:color w:val="000000" w:themeColor="text1"/>
          <w:sz w:val="28"/>
          <w:szCs w:val="28"/>
        </w:rPr>
        <w:t>Л.А. Андреева</w:t>
      </w:r>
      <w:r w:rsidRPr="00251492">
        <w:rPr>
          <w:color w:val="000000" w:themeColor="text1"/>
          <w:sz w:val="28"/>
          <w:szCs w:val="28"/>
        </w:rPr>
        <w:t xml:space="preserve">, канд. </w:t>
      </w:r>
      <w:proofErr w:type="spellStart"/>
      <w:r w:rsidRPr="00251492">
        <w:rPr>
          <w:color w:val="000000" w:themeColor="text1"/>
          <w:sz w:val="28"/>
          <w:szCs w:val="28"/>
        </w:rPr>
        <w:t>техн</w:t>
      </w:r>
      <w:proofErr w:type="spellEnd"/>
      <w:r w:rsidRPr="00251492">
        <w:rPr>
          <w:color w:val="000000" w:themeColor="text1"/>
          <w:sz w:val="28"/>
          <w:szCs w:val="28"/>
        </w:rPr>
        <w:t xml:space="preserve">. наук </w:t>
      </w:r>
      <w:r w:rsidRPr="00251492">
        <w:rPr>
          <w:i/>
          <w:iCs/>
          <w:color w:val="000000" w:themeColor="text1"/>
          <w:sz w:val="28"/>
          <w:szCs w:val="28"/>
        </w:rPr>
        <w:t>А.Г. Колчанов</w:t>
      </w:r>
      <w:r w:rsidRPr="00251492">
        <w:rPr>
          <w:color w:val="000000" w:themeColor="text1"/>
          <w:sz w:val="28"/>
          <w:szCs w:val="28"/>
        </w:rPr>
        <w:t>)», ОО «Российская академия транспорта (</w:t>
      </w:r>
      <w:r w:rsidRPr="00251492">
        <w:rPr>
          <w:i/>
          <w:iCs/>
          <w:color w:val="000000" w:themeColor="text1"/>
          <w:sz w:val="28"/>
          <w:szCs w:val="28"/>
        </w:rPr>
        <w:t>И.П. Потапов</w:t>
      </w:r>
      <w:r w:rsidRPr="00251492">
        <w:rPr>
          <w:color w:val="000000" w:themeColor="text1"/>
          <w:sz w:val="28"/>
          <w:szCs w:val="28"/>
        </w:rPr>
        <w:t>).</w:t>
      </w:r>
    </w:p>
    <w:p w14:paraId="5829FC55" w14:textId="4BF01895" w:rsidR="00F204D7" w:rsidRPr="00B876E7" w:rsidRDefault="00F204D7" w:rsidP="00F204D7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</w:t>
      </w:r>
      <w:r w:rsidR="00F076E5">
        <w:rPr>
          <w:b/>
          <w:sz w:val="28"/>
          <w:szCs w:val="28"/>
        </w:rPr>
        <w:t>, № 2</w:t>
      </w:r>
      <w:r w:rsidRPr="00B876E7">
        <w:rPr>
          <w:b/>
          <w:sz w:val="28"/>
          <w:szCs w:val="28"/>
        </w:rPr>
        <w:t>).</w:t>
      </w:r>
    </w:p>
    <w:p w14:paraId="39AA24B6" w14:textId="77777777" w:rsidR="00BF0BEB" w:rsidRPr="0073583B" w:rsidRDefault="00BF0BEB" w:rsidP="0073583B">
      <w:pPr>
        <w:pStyle w:val="afff6"/>
        <w:ind w:firstLine="567"/>
        <w:rPr>
          <w:sz w:val="28"/>
          <w:szCs w:val="28"/>
          <w:lang w:eastAsia="x-none"/>
        </w:rPr>
      </w:pPr>
    </w:p>
    <w:p w14:paraId="14C9F26F" w14:textId="77777777" w:rsidR="00EA3D9B" w:rsidRDefault="00EA3D9B" w:rsidP="0073583B">
      <w:pPr>
        <w:pStyle w:val="afff6"/>
        <w:ind w:firstLine="567"/>
        <w:rPr>
          <w:sz w:val="28"/>
          <w:szCs w:val="28"/>
          <w:lang w:eastAsia="x-none"/>
        </w:rPr>
        <w:sectPr w:rsidR="00EA3D9B" w:rsidSect="00EA3D9B">
          <w:footerReference w:type="default" r:id="rId13"/>
          <w:type w:val="continuous"/>
          <w:pgSz w:w="11906" w:h="16838"/>
          <w:pgMar w:top="1134" w:right="850" w:bottom="1134" w:left="1701" w:header="709" w:footer="709" w:gutter="0"/>
          <w:pgNumType w:fmt="upperRoman" w:start="2"/>
          <w:cols w:space="720"/>
          <w:docGrid w:linePitch="360"/>
        </w:sectPr>
      </w:pPr>
    </w:p>
    <w:p w14:paraId="17C310A4" w14:textId="226637C9" w:rsidR="003053A1" w:rsidRPr="0073583B" w:rsidRDefault="003053A1" w:rsidP="0073583B">
      <w:pPr>
        <w:pStyle w:val="afff6"/>
        <w:jc w:val="center"/>
        <w:rPr>
          <w:b/>
          <w:bCs/>
          <w:sz w:val="28"/>
          <w:szCs w:val="28"/>
        </w:rPr>
      </w:pPr>
      <w:r w:rsidRPr="0073583B">
        <w:rPr>
          <w:b/>
          <w:bCs/>
          <w:sz w:val="28"/>
          <w:szCs w:val="28"/>
        </w:rPr>
        <w:t>СВОД ПРАВИЛ</w:t>
      </w:r>
    </w:p>
    <w:p w14:paraId="31622717" w14:textId="182E48FA" w:rsidR="003053A1" w:rsidRDefault="003053A1" w:rsidP="0073583B">
      <w:pPr>
        <w:pStyle w:val="afff6"/>
        <w:jc w:val="center"/>
        <w:rPr>
          <w:b/>
          <w:bCs/>
          <w:sz w:val="28"/>
          <w:szCs w:val="28"/>
        </w:rPr>
      </w:pPr>
    </w:p>
    <w:p w14:paraId="42B256A4" w14:textId="77777777" w:rsidR="0073583B" w:rsidRPr="0073583B" w:rsidRDefault="0073583B" w:rsidP="0073583B">
      <w:pPr>
        <w:pStyle w:val="afff6"/>
        <w:pBdr>
          <w:top w:val="single" w:sz="4" w:space="1" w:color="auto"/>
        </w:pBdr>
        <w:jc w:val="center"/>
        <w:rPr>
          <w:b/>
          <w:bCs/>
          <w:sz w:val="28"/>
          <w:szCs w:val="28"/>
        </w:rPr>
      </w:pPr>
    </w:p>
    <w:p w14:paraId="1D826A16" w14:textId="77777777" w:rsidR="003053A1" w:rsidRPr="0073583B" w:rsidRDefault="009B6E76" w:rsidP="0073583B">
      <w:pPr>
        <w:pStyle w:val="afff6"/>
        <w:jc w:val="center"/>
        <w:rPr>
          <w:b/>
          <w:bCs/>
          <w:sz w:val="28"/>
          <w:szCs w:val="28"/>
        </w:rPr>
      </w:pPr>
      <w:r w:rsidRPr="0073583B">
        <w:rPr>
          <w:b/>
          <w:bCs/>
          <w:sz w:val="28"/>
          <w:szCs w:val="28"/>
        </w:rPr>
        <w:t>ДОРОГИ ЛЕСНЫЕ</w:t>
      </w:r>
    </w:p>
    <w:p w14:paraId="2F2C8178" w14:textId="77777777" w:rsidR="003053A1" w:rsidRPr="0073583B" w:rsidRDefault="00D242B2" w:rsidP="0073583B">
      <w:pPr>
        <w:pStyle w:val="afff6"/>
        <w:jc w:val="center"/>
        <w:rPr>
          <w:b/>
          <w:bCs/>
          <w:sz w:val="28"/>
          <w:szCs w:val="28"/>
        </w:rPr>
      </w:pPr>
      <w:r w:rsidRPr="0073583B">
        <w:rPr>
          <w:b/>
          <w:bCs/>
          <w:sz w:val="28"/>
          <w:szCs w:val="28"/>
        </w:rPr>
        <w:t>Правила проектирования</w:t>
      </w:r>
      <w:r w:rsidR="003053A1" w:rsidRPr="0073583B">
        <w:rPr>
          <w:b/>
          <w:bCs/>
          <w:sz w:val="28"/>
          <w:szCs w:val="28"/>
        </w:rPr>
        <w:t xml:space="preserve"> и строительства</w:t>
      </w:r>
    </w:p>
    <w:p w14:paraId="596FAA44" w14:textId="77777777" w:rsidR="00547F1A" w:rsidRPr="0073583B" w:rsidRDefault="00547F1A" w:rsidP="0073583B">
      <w:pPr>
        <w:pStyle w:val="afff6"/>
        <w:jc w:val="center"/>
        <w:rPr>
          <w:b/>
          <w:bCs/>
          <w:sz w:val="28"/>
          <w:szCs w:val="28"/>
        </w:rPr>
      </w:pPr>
    </w:p>
    <w:p w14:paraId="2BE3CC18" w14:textId="77777777" w:rsidR="003053A1" w:rsidRPr="000F6259" w:rsidRDefault="00925513" w:rsidP="0073583B">
      <w:pPr>
        <w:pStyle w:val="afff6"/>
        <w:jc w:val="center"/>
        <w:rPr>
          <w:szCs w:val="24"/>
          <w:lang w:val="en-US"/>
        </w:rPr>
      </w:pPr>
      <w:proofErr w:type="spellStart"/>
      <w:r w:rsidRPr="0073583B">
        <w:rPr>
          <w:szCs w:val="24"/>
        </w:rPr>
        <w:t>Forest</w:t>
      </w:r>
      <w:proofErr w:type="spellEnd"/>
      <w:r w:rsidRPr="0073583B">
        <w:rPr>
          <w:szCs w:val="24"/>
        </w:rPr>
        <w:t xml:space="preserve"> </w:t>
      </w:r>
      <w:proofErr w:type="spellStart"/>
      <w:r w:rsidR="00DC693B" w:rsidRPr="0073583B">
        <w:rPr>
          <w:szCs w:val="24"/>
        </w:rPr>
        <w:t>r</w:t>
      </w:r>
      <w:r w:rsidR="00547F1A" w:rsidRPr="0073583B">
        <w:rPr>
          <w:szCs w:val="24"/>
        </w:rPr>
        <w:t>oad</w:t>
      </w:r>
      <w:r w:rsidR="00DC693B" w:rsidRPr="0073583B">
        <w:rPr>
          <w:szCs w:val="24"/>
        </w:rPr>
        <w:t>s</w:t>
      </w:r>
      <w:proofErr w:type="spellEnd"/>
      <w:r w:rsidRPr="0073583B">
        <w:rPr>
          <w:szCs w:val="24"/>
        </w:rPr>
        <w:t xml:space="preserve">. </w:t>
      </w:r>
      <w:r w:rsidR="00547F1A" w:rsidRPr="000F6259">
        <w:rPr>
          <w:szCs w:val="24"/>
          <w:lang w:val="en-US"/>
        </w:rPr>
        <w:t>Rules of design and construction</w:t>
      </w:r>
    </w:p>
    <w:p w14:paraId="5D1982F1" w14:textId="77777777" w:rsidR="003053A1" w:rsidRPr="000F6259" w:rsidRDefault="003053A1" w:rsidP="0073583B">
      <w:pPr>
        <w:pStyle w:val="afff6"/>
        <w:pBdr>
          <w:bottom w:val="single" w:sz="4" w:space="1" w:color="auto"/>
        </w:pBdr>
        <w:jc w:val="center"/>
        <w:rPr>
          <w:b/>
          <w:bCs/>
          <w:sz w:val="28"/>
          <w:szCs w:val="28"/>
          <w:lang w:val="en-US"/>
        </w:rPr>
      </w:pPr>
    </w:p>
    <w:p w14:paraId="36C149AB" w14:textId="77777777" w:rsidR="003053A1" w:rsidRPr="000F6259" w:rsidRDefault="003053A1" w:rsidP="0073583B">
      <w:pPr>
        <w:pStyle w:val="afff6"/>
        <w:jc w:val="center"/>
        <w:rPr>
          <w:b/>
          <w:bCs/>
          <w:sz w:val="28"/>
          <w:szCs w:val="28"/>
          <w:lang w:val="en-US"/>
        </w:rPr>
      </w:pPr>
    </w:p>
    <w:p w14:paraId="3033F11A" w14:textId="206D74EE" w:rsidR="003053A1" w:rsidRPr="000F6259" w:rsidRDefault="003053A1" w:rsidP="0073583B">
      <w:pPr>
        <w:pStyle w:val="afff6"/>
        <w:jc w:val="right"/>
        <w:rPr>
          <w:b/>
          <w:bCs/>
          <w:sz w:val="28"/>
          <w:szCs w:val="28"/>
          <w:lang w:val="en-US"/>
        </w:rPr>
      </w:pPr>
      <w:r w:rsidRPr="0073583B">
        <w:rPr>
          <w:b/>
          <w:bCs/>
          <w:sz w:val="28"/>
          <w:szCs w:val="28"/>
        </w:rPr>
        <w:t>Дата</w:t>
      </w:r>
      <w:r w:rsidRPr="000F6259">
        <w:rPr>
          <w:b/>
          <w:bCs/>
          <w:sz w:val="28"/>
          <w:szCs w:val="28"/>
          <w:lang w:val="en-US"/>
        </w:rPr>
        <w:t xml:space="preserve"> </w:t>
      </w:r>
      <w:r w:rsidRPr="0073583B">
        <w:rPr>
          <w:b/>
          <w:bCs/>
          <w:sz w:val="28"/>
          <w:szCs w:val="28"/>
        </w:rPr>
        <w:t>введения</w:t>
      </w:r>
      <w:r w:rsidRPr="000F6259">
        <w:rPr>
          <w:b/>
          <w:bCs/>
          <w:sz w:val="28"/>
          <w:szCs w:val="28"/>
          <w:lang w:val="en-US"/>
        </w:rPr>
        <w:t xml:space="preserve"> – </w:t>
      </w:r>
      <w:r w:rsidR="00A14717" w:rsidRPr="000F6259">
        <w:rPr>
          <w:b/>
          <w:bCs/>
          <w:sz w:val="28"/>
          <w:szCs w:val="28"/>
          <w:lang w:val="en-US"/>
        </w:rPr>
        <w:t>2017–06–17</w:t>
      </w:r>
    </w:p>
    <w:p w14:paraId="53B52CF7" w14:textId="77777777" w:rsidR="003053A1" w:rsidRPr="000F6259" w:rsidRDefault="003053A1" w:rsidP="0073583B">
      <w:pPr>
        <w:pStyle w:val="afff6"/>
        <w:ind w:firstLine="567"/>
        <w:rPr>
          <w:sz w:val="28"/>
          <w:szCs w:val="28"/>
          <w:lang w:val="en-US"/>
        </w:rPr>
      </w:pPr>
    </w:p>
    <w:p w14:paraId="688AD43F" w14:textId="58A52B89" w:rsidR="008C3B3F" w:rsidRPr="0073583B" w:rsidRDefault="00056EF6" w:rsidP="0073583B">
      <w:pPr>
        <w:pStyle w:val="afff6"/>
        <w:ind w:firstLine="567"/>
        <w:rPr>
          <w:b/>
          <w:bCs/>
          <w:sz w:val="28"/>
          <w:szCs w:val="28"/>
        </w:rPr>
      </w:pPr>
      <w:r w:rsidRPr="0073583B">
        <w:rPr>
          <w:b/>
          <w:bCs/>
          <w:sz w:val="28"/>
          <w:szCs w:val="28"/>
        </w:rPr>
        <w:t xml:space="preserve">1 </w:t>
      </w:r>
      <w:r w:rsidR="008C3B3F" w:rsidRPr="0073583B">
        <w:rPr>
          <w:b/>
          <w:bCs/>
          <w:sz w:val="28"/>
          <w:szCs w:val="28"/>
        </w:rPr>
        <w:t>Область применения</w:t>
      </w:r>
      <w:bookmarkEnd w:id="3"/>
    </w:p>
    <w:p w14:paraId="30FD70E5" w14:textId="178B5E16" w:rsidR="00A80A49" w:rsidRPr="0073583B" w:rsidRDefault="006749CE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Настоящий с</w:t>
      </w:r>
      <w:r w:rsidR="00DC693B" w:rsidRPr="0073583B">
        <w:rPr>
          <w:sz w:val="28"/>
          <w:szCs w:val="28"/>
        </w:rPr>
        <w:t xml:space="preserve">вод правил </w:t>
      </w:r>
      <w:r w:rsidR="008C3B3F" w:rsidRPr="0073583B">
        <w:rPr>
          <w:sz w:val="28"/>
          <w:szCs w:val="28"/>
        </w:rPr>
        <w:t>распространяется на проектирование, строительс</w:t>
      </w:r>
      <w:r w:rsidR="00390215" w:rsidRPr="0073583B">
        <w:rPr>
          <w:sz w:val="28"/>
          <w:szCs w:val="28"/>
        </w:rPr>
        <w:t xml:space="preserve">тво и содержание автомобильных </w:t>
      </w:r>
      <w:r w:rsidR="008C3B3F" w:rsidRPr="0073583B">
        <w:rPr>
          <w:sz w:val="28"/>
          <w:szCs w:val="28"/>
        </w:rPr>
        <w:t>лесных дорог на территории лес</w:t>
      </w:r>
      <w:r w:rsidR="00DC693B" w:rsidRPr="0073583B">
        <w:rPr>
          <w:sz w:val="28"/>
          <w:szCs w:val="28"/>
        </w:rPr>
        <w:t>ного фонда Российской Федерации, являющихся</w:t>
      </w:r>
      <w:r w:rsidR="008C3B3F" w:rsidRPr="0073583B">
        <w:rPr>
          <w:sz w:val="28"/>
          <w:szCs w:val="28"/>
        </w:rPr>
        <w:t xml:space="preserve"> дорогами необщего пользования и предназначен</w:t>
      </w:r>
      <w:r w:rsidR="00DC693B" w:rsidRPr="0073583B">
        <w:rPr>
          <w:sz w:val="28"/>
          <w:szCs w:val="28"/>
        </w:rPr>
        <w:t>н</w:t>
      </w:r>
      <w:r w:rsidR="008C3B3F" w:rsidRPr="0073583B">
        <w:rPr>
          <w:sz w:val="28"/>
          <w:szCs w:val="28"/>
        </w:rPr>
        <w:t>ы</w:t>
      </w:r>
      <w:r w:rsidR="00DC693B" w:rsidRPr="0073583B">
        <w:rPr>
          <w:sz w:val="28"/>
          <w:szCs w:val="28"/>
        </w:rPr>
        <w:t>х</w:t>
      </w:r>
      <w:r w:rsidR="00461E84" w:rsidRPr="0073583B">
        <w:rPr>
          <w:sz w:val="28"/>
          <w:szCs w:val="28"/>
        </w:rPr>
        <w:t xml:space="preserve"> для</w:t>
      </w:r>
      <w:r w:rsidR="008C3B3F" w:rsidRPr="0073583B">
        <w:rPr>
          <w:sz w:val="28"/>
          <w:szCs w:val="28"/>
        </w:rPr>
        <w:t xml:space="preserve"> движения </w:t>
      </w:r>
      <w:r w:rsidR="00461E84" w:rsidRPr="0073583B">
        <w:rPr>
          <w:sz w:val="28"/>
          <w:szCs w:val="28"/>
        </w:rPr>
        <w:t>специализированных</w:t>
      </w:r>
      <w:r w:rsidR="008C3B3F" w:rsidRPr="0073583B">
        <w:rPr>
          <w:sz w:val="28"/>
          <w:szCs w:val="28"/>
        </w:rPr>
        <w:t xml:space="preserve"> категорий транспортных средств</w:t>
      </w:r>
      <w:r w:rsidR="00461E84" w:rsidRPr="0073583B">
        <w:rPr>
          <w:sz w:val="28"/>
          <w:szCs w:val="28"/>
        </w:rPr>
        <w:t>.</w:t>
      </w:r>
    </w:p>
    <w:p w14:paraId="7F618263" w14:textId="77777777" w:rsidR="0073583B" w:rsidRDefault="0073583B" w:rsidP="0073583B">
      <w:pPr>
        <w:pStyle w:val="afff6"/>
        <w:ind w:firstLine="567"/>
        <w:rPr>
          <w:sz w:val="28"/>
          <w:szCs w:val="28"/>
        </w:rPr>
      </w:pPr>
      <w:bookmarkStart w:id="4" w:name="_Toc435609369"/>
    </w:p>
    <w:p w14:paraId="05E0CC46" w14:textId="5AD418B5" w:rsidR="008C3B3F" w:rsidRPr="0073583B" w:rsidRDefault="00056EF6" w:rsidP="0073583B">
      <w:pPr>
        <w:pStyle w:val="afff6"/>
        <w:ind w:firstLine="567"/>
        <w:rPr>
          <w:b/>
          <w:bCs/>
          <w:sz w:val="28"/>
          <w:szCs w:val="28"/>
        </w:rPr>
      </w:pPr>
      <w:r w:rsidRPr="0073583B">
        <w:rPr>
          <w:b/>
          <w:bCs/>
          <w:sz w:val="28"/>
          <w:szCs w:val="28"/>
        </w:rPr>
        <w:t xml:space="preserve">2 </w:t>
      </w:r>
      <w:r w:rsidR="008C3B3F" w:rsidRPr="0073583B">
        <w:rPr>
          <w:b/>
          <w:bCs/>
          <w:sz w:val="28"/>
          <w:szCs w:val="28"/>
        </w:rPr>
        <w:t>Нормативные ссылки</w:t>
      </w:r>
      <w:bookmarkEnd w:id="4"/>
    </w:p>
    <w:p w14:paraId="1C094D0F" w14:textId="77777777" w:rsidR="00864CCD" w:rsidRPr="0073583B" w:rsidRDefault="00864CCD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В настоящем своде правил использованы ссылки на следующие нормативные документы:</w:t>
      </w:r>
    </w:p>
    <w:p w14:paraId="2BDDF1B2" w14:textId="77777777" w:rsidR="00DC693B" w:rsidRPr="005D5FBF" w:rsidRDefault="00DC693B" w:rsidP="0073583B">
      <w:pPr>
        <w:ind w:firstLine="567"/>
        <w:rPr>
          <w:sz w:val="28"/>
          <w:szCs w:val="28"/>
          <w:lang w:eastAsia="x-none"/>
        </w:rPr>
      </w:pPr>
      <w:r w:rsidRPr="005D5FBF">
        <w:rPr>
          <w:sz w:val="28"/>
          <w:szCs w:val="28"/>
          <w:lang w:eastAsia="x-none"/>
        </w:rPr>
        <w:t>ГОСТ 3344–83 Щебень и песок шлаковые для дорожного строительства. Технические условия</w:t>
      </w:r>
    </w:p>
    <w:p w14:paraId="7C8E0ACF" w14:textId="77777777" w:rsidR="00D242B2" w:rsidRPr="005D5FBF" w:rsidRDefault="00807250" w:rsidP="0073583B">
      <w:pPr>
        <w:pStyle w:val="ac"/>
        <w:tabs>
          <w:tab w:val="left" w:pos="1276"/>
        </w:tabs>
        <w:ind w:left="0" w:firstLine="567"/>
        <w:rPr>
          <w:sz w:val="28"/>
          <w:szCs w:val="28"/>
        </w:rPr>
      </w:pPr>
      <w:r w:rsidRPr="005D5FBF">
        <w:rPr>
          <w:sz w:val="28"/>
          <w:szCs w:val="28"/>
        </w:rPr>
        <w:t>ГОСТ 8267–</w:t>
      </w:r>
      <w:r w:rsidR="00D242B2" w:rsidRPr="005D5FBF">
        <w:rPr>
          <w:sz w:val="28"/>
          <w:szCs w:val="28"/>
        </w:rPr>
        <w:t>93 Щебень и гравий из плотных горных пород для строительных работ. Технические условия</w:t>
      </w:r>
    </w:p>
    <w:p w14:paraId="70419C89" w14:textId="77777777" w:rsidR="00DC693B" w:rsidRPr="005D5FBF" w:rsidRDefault="00461E84" w:rsidP="0073583B">
      <w:pPr>
        <w:pStyle w:val="ac"/>
        <w:tabs>
          <w:tab w:val="left" w:pos="1276"/>
        </w:tabs>
        <w:ind w:left="0" w:firstLine="567"/>
        <w:rPr>
          <w:sz w:val="28"/>
          <w:szCs w:val="28"/>
        </w:rPr>
      </w:pPr>
      <w:r w:rsidRPr="005D5FBF">
        <w:rPr>
          <w:sz w:val="28"/>
          <w:szCs w:val="28"/>
        </w:rPr>
        <w:t>ГОСТ 8</w:t>
      </w:r>
      <w:r w:rsidR="00DC693B" w:rsidRPr="005D5FBF">
        <w:rPr>
          <w:sz w:val="28"/>
          <w:szCs w:val="28"/>
        </w:rPr>
        <w:t>269.0–97 Щебень и гравий из плотных горных пород и отходов промышленного производства для строительных работ. М</w:t>
      </w:r>
      <w:r w:rsidR="00807250" w:rsidRPr="005D5FBF">
        <w:rPr>
          <w:sz w:val="28"/>
          <w:szCs w:val="28"/>
        </w:rPr>
        <w:t>етоды физико</w:t>
      </w:r>
      <w:r w:rsidR="00DC693B" w:rsidRPr="005D5FBF">
        <w:rPr>
          <w:sz w:val="28"/>
          <w:szCs w:val="28"/>
        </w:rPr>
        <w:t>-химичес</w:t>
      </w:r>
      <w:r w:rsidR="00807250" w:rsidRPr="005D5FBF">
        <w:rPr>
          <w:sz w:val="28"/>
          <w:szCs w:val="28"/>
        </w:rPr>
        <w:t>к</w:t>
      </w:r>
      <w:r w:rsidR="00DC693B" w:rsidRPr="005D5FBF">
        <w:rPr>
          <w:sz w:val="28"/>
          <w:szCs w:val="28"/>
        </w:rPr>
        <w:t>их испытаний</w:t>
      </w:r>
    </w:p>
    <w:p w14:paraId="201F1EFF" w14:textId="77777777" w:rsidR="00D242B2" w:rsidRPr="005D5FBF" w:rsidRDefault="00807250" w:rsidP="0073583B">
      <w:pPr>
        <w:pStyle w:val="ac"/>
        <w:tabs>
          <w:tab w:val="left" w:pos="1276"/>
        </w:tabs>
        <w:ind w:left="0" w:firstLine="567"/>
        <w:rPr>
          <w:sz w:val="28"/>
          <w:szCs w:val="28"/>
        </w:rPr>
      </w:pPr>
      <w:r w:rsidRPr="005D5FBF">
        <w:rPr>
          <w:sz w:val="28"/>
          <w:szCs w:val="28"/>
        </w:rPr>
        <w:t>ГОСТ 8736–</w:t>
      </w:r>
      <w:r w:rsidR="00D242B2" w:rsidRPr="005D5FBF">
        <w:rPr>
          <w:sz w:val="28"/>
          <w:szCs w:val="28"/>
        </w:rPr>
        <w:t>2014 Песок для строительных работ. Технические условия</w:t>
      </w:r>
    </w:p>
    <w:p w14:paraId="64F4CD6A" w14:textId="77777777" w:rsidR="00D242B2" w:rsidRDefault="00807250" w:rsidP="0073583B">
      <w:pPr>
        <w:pStyle w:val="ac"/>
        <w:tabs>
          <w:tab w:val="left" w:pos="1276"/>
        </w:tabs>
        <w:ind w:left="0" w:firstLine="567"/>
        <w:rPr>
          <w:sz w:val="28"/>
          <w:szCs w:val="28"/>
        </w:rPr>
      </w:pPr>
      <w:r w:rsidRPr="005D5FBF">
        <w:rPr>
          <w:sz w:val="28"/>
          <w:szCs w:val="28"/>
        </w:rPr>
        <w:t>ГОСТ 9128–2013</w:t>
      </w:r>
      <w:r w:rsidR="00D242B2" w:rsidRPr="005D5FBF">
        <w:rPr>
          <w:sz w:val="28"/>
          <w:szCs w:val="28"/>
        </w:rPr>
        <w:t xml:space="preserve"> Смеси асфальтобетонные</w:t>
      </w:r>
      <w:r w:rsidRPr="005D5FBF">
        <w:rPr>
          <w:sz w:val="28"/>
          <w:szCs w:val="28"/>
        </w:rPr>
        <w:t xml:space="preserve">, </w:t>
      </w:r>
      <w:proofErr w:type="spellStart"/>
      <w:r w:rsidRPr="005D5FBF">
        <w:rPr>
          <w:sz w:val="28"/>
          <w:szCs w:val="28"/>
        </w:rPr>
        <w:t>полимерасфальтобетонные</w:t>
      </w:r>
      <w:proofErr w:type="spellEnd"/>
      <w:r w:rsidRPr="005D5FBF">
        <w:rPr>
          <w:sz w:val="28"/>
          <w:szCs w:val="28"/>
        </w:rPr>
        <w:t xml:space="preserve">, асфальтобетон, </w:t>
      </w:r>
      <w:proofErr w:type="spellStart"/>
      <w:r w:rsidRPr="005D5FBF">
        <w:rPr>
          <w:sz w:val="28"/>
          <w:szCs w:val="28"/>
        </w:rPr>
        <w:t>полимерасфальтобетон</w:t>
      </w:r>
      <w:proofErr w:type="spellEnd"/>
      <w:r w:rsidRPr="005D5FBF">
        <w:rPr>
          <w:sz w:val="28"/>
          <w:szCs w:val="28"/>
        </w:rPr>
        <w:t xml:space="preserve"> для автомобильных дорог и аэродромов</w:t>
      </w:r>
      <w:r w:rsidR="00D242B2" w:rsidRPr="005D5FBF">
        <w:rPr>
          <w:sz w:val="28"/>
          <w:szCs w:val="28"/>
        </w:rPr>
        <w:t>. Технические условия</w:t>
      </w:r>
    </w:p>
    <w:p w14:paraId="3F2A834C" w14:textId="77777777" w:rsidR="00807250" w:rsidRPr="0073583B" w:rsidRDefault="00807250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 xml:space="preserve">ГОСТ 10060–2012 Бетоны. Методы определения </w:t>
      </w:r>
      <w:proofErr w:type="spellStart"/>
      <w:r w:rsidRPr="0073583B">
        <w:rPr>
          <w:sz w:val="28"/>
          <w:szCs w:val="28"/>
        </w:rPr>
        <w:t>мерзостойкости</w:t>
      </w:r>
      <w:proofErr w:type="spellEnd"/>
    </w:p>
    <w:p w14:paraId="5CFBC563" w14:textId="77777777" w:rsidR="00D242B2" w:rsidRPr="0073583B" w:rsidRDefault="00240367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ГОСТ 23558</w:t>
      </w:r>
      <w:r w:rsidR="00807250" w:rsidRPr="0073583B">
        <w:rPr>
          <w:sz w:val="28"/>
          <w:szCs w:val="28"/>
        </w:rPr>
        <w:t>–</w:t>
      </w:r>
      <w:r w:rsidRPr="0073583B">
        <w:rPr>
          <w:sz w:val="28"/>
          <w:szCs w:val="28"/>
        </w:rPr>
        <w:t>94</w:t>
      </w:r>
      <w:r w:rsidR="00D242B2" w:rsidRPr="0073583B">
        <w:rPr>
          <w:sz w:val="28"/>
          <w:szCs w:val="28"/>
        </w:rPr>
        <w:t xml:space="preserve"> Смеси щебеночно-гравийно-песчаные и грунты, обработанные неорганическими вяжущими материалами, для дорожного и аэродромного строительства. Технические условия </w:t>
      </w:r>
    </w:p>
    <w:p w14:paraId="41D04B72" w14:textId="77777777" w:rsidR="00807250" w:rsidRPr="0073583B" w:rsidRDefault="00807250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ГОСТ 25192–2012 Бетоны. Классификация и общие технические требования</w:t>
      </w:r>
    </w:p>
    <w:p w14:paraId="6EEB1E24" w14:textId="77777777" w:rsidR="00D242B2" w:rsidRPr="0073583B" w:rsidRDefault="00D242B2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ГОСТ 25458</w:t>
      </w:r>
      <w:r w:rsidR="00807250" w:rsidRPr="0073583B">
        <w:rPr>
          <w:sz w:val="28"/>
          <w:szCs w:val="28"/>
        </w:rPr>
        <w:t>–</w:t>
      </w:r>
      <w:r w:rsidRPr="0073583B">
        <w:rPr>
          <w:sz w:val="28"/>
          <w:szCs w:val="28"/>
        </w:rPr>
        <w:t xml:space="preserve">82 Опоры деревянные дорожных знаков. Технические условия </w:t>
      </w:r>
    </w:p>
    <w:p w14:paraId="4CF04117" w14:textId="77777777" w:rsidR="00D242B2" w:rsidRPr="0073583B" w:rsidRDefault="00807250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ГОСТ 25459–</w:t>
      </w:r>
      <w:r w:rsidR="00D242B2" w:rsidRPr="0073583B">
        <w:rPr>
          <w:sz w:val="28"/>
          <w:szCs w:val="28"/>
        </w:rPr>
        <w:t>82 Опоры железобетонные дорожных знаков. Технические условия</w:t>
      </w:r>
    </w:p>
    <w:p w14:paraId="7B56AA97" w14:textId="77777777" w:rsidR="00EC3007" w:rsidRPr="003B49CC" w:rsidRDefault="00EC3007" w:rsidP="00EC3007">
      <w:pPr>
        <w:pStyle w:val="afff6"/>
        <w:rPr>
          <w:sz w:val="20"/>
        </w:rPr>
      </w:pPr>
    </w:p>
    <w:p w14:paraId="46DB6FDF" w14:textId="77777777" w:rsidR="00EC3007" w:rsidRPr="003B49CC" w:rsidRDefault="00EC3007" w:rsidP="00EC3007">
      <w:pPr>
        <w:pStyle w:val="afff6"/>
        <w:pBdr>
          <w:top w:val="single" w:sz="4" w:space="1" w:color="auto"/>
        </w:pBdr>
        <w:rPr>
          <w:b/>
          <w:sz w:val="20"/>
        </w:rPr>
      </w:pPr>
      <w:r w:rsidRPr="003B49CC">
        <w:rPr>
          <w:b/>
          <w:sz w:val="20"/>
        </w:rPr>
        <w:t>Издание официальное</w:t>
      </w:r>
    </w:p>
    <w:p w14:paraId="37FDEC7E" w14:textId="5BFA318B" w:rsidR="00D242B2" w:rsidRPr="0073583B" w:rsidRDefault="00807250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ГОСТ 25607–</w:t>
      </w:r>
      <w:r w:rsidR="00240367" w:rsidRPr="0073583B">
        <w:rPr>
          <w:sz w:val="28"/>
          <w:szCs w:val="28"/>
        </w:rPr>
        <w:t xml:space="preserve">2009 </w:t>
      </w:r>
      <w:r w:rsidR="00D242B2" w:rsidRPr="0073583B">
        <w:rPr>
          <w:sz w:val="28"/>
          <w:szCs w:val="28"/>
        </w:rPr>
        <w:t>Смеси щебеночно-гравийно-песчаные для покрытий и оснований автомобильных дорог и аэродромов. Технические условия</w:t>
      </w:r>
    </w:p>
    <w:p w14:paraId="23666F26" w14:textId="77777777" w:rsidR="00807250" w:rsidRPr="0073583B" w:rsidRDefault="00807250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ГОСТ 26633–20</w:t>
      </w:r>
      <w:r w:rsidR="00C4362B" w:rsidRPr="0073583B">
        <w:rPr>
          <w:sz w:val="28"/>
          <w:szCs w:val="28"/>
        </w:rPr>
        <w:t>15</w:t>
      </w:r>
      <w:r w:rsidRPr="0073583B">
        <w:rPr>
          <w:sz w:val="28"/>
          <w:szCs w:val="28"/>
        </w:rPr>
        <w:t xml:space="preserve"> Бетоны тяжелые и мелкозернистые. Технические условия</w:t>
      </w:r>
    </w:p>
    <w:p w14:paraId="2BC2C253" w14:textId="77777777" w:rsidR="00D242B2" w:rsidRPr="0073583B" w:rsidRDefault="00807250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ГОСТ 30491–</w:t>
      </w:r>
      <w:r w:rsidR="00D242B2" w:rsidRPr="0073583B">
        <w:rPr>
          <w:sz w:val="28"/>
          <w:szCs w:val="28"/>
        </w:rPr>
        <w:t>2012 Смеси органоминеральные и грунты, укрепленные органическими вяжущими, для дорожного и аэродромного строительства. Технические условия</w:t>
      </w:r>
    </w:p>
    <w:p w14:paraId="69A5A27F" w14:textId="6D545C45" w:rsidR="00807250" w:rsidRDefault="00807250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ГОСТ 31015–2002 Смеси асфальтобетонные и асфальтобетон щебеночно-мастичные. Технические условия</w:t>
      </w:r>
    </w:p>
    <w:p w14:paraId="2CD1FDBF" w14:textId="63E0E6CB" w:rsidR="00F076E5" w:rsidRPr="00251492" w:rsidRDefault="00F076E5" w:rsidP="00F076E5">
      <w:pPr>
        <w:pStyle w:val="afff6"/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ГОСТ 32703</w:t>
      </w:r>
      <w:bookmarkStart w:id="5" w:name="OLE_LINK11"/>
      <w:bookmarkStart w:id="6" w:name="OLE_LINK12"/>
      <w:r w:rsidRPr="00251492">
        <w:rPr>
          <w:color w:val="000000" w:themeColor="text1"/>
          <w:sz w:val="28"/>
          <w:szCs w:val="28"/>
        </w:rPr>
        <w:t>–</w:t>
      </w:r>
      <w:bookmarkEnd w:id="5"/>
      <w:bookmarkEnd w:id="6"/>
      <w:r w:rsidRPr="00251492">
        <w:rPr>
          <w:color w:val="000000" w:themeColor="text1"/>
          <w:sz w:val="28"/>
          <w:szCs w:val="28"/>
        </w:rPr>
        <w:t xml:space="preserve">2014 Дороги автомобильные общего пользования. Щебень </w:t>
      </w:r>
      <w:r w:rsidR="00833F41">
        <w:rPr>
          <w:color w:val="000000" w:themeColor="text1"/>
          <w:sz w:val="28"/>
          <w:szCs w:val="28"/>
        </w:rPr>
        <w:t xml:space="preserve">и </w:t>
      </w:r>
      <w:r w:rsidRPr="00251492">
        <w:rPr>
          <w:color w:val="000000" w:themeColor="text1"/>
          <w:sz w:val="28"/>
          <w:szCs w:val="28"/>
        </w:rPr>
        <w:t>гравий из горных пород. Технические требования</w:t>
      </w:r>
    </w:p>
    <w:p w14:paraId="0F004D2D" w14:textId="77777777" w:rsidR="00F076E5" w:rsidRPr="00251492" w:rsidRDefault="00F076E5" w:rsidP="00F076E5">
      <w:pPr>
        <w:pStyle w:val="afff6"/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ГОСТ 32826–2014 Дороги автомобильные общего пользования. Щебень и песок шлаковые. Технические требования</w:t>
      </w:r>
    </w:p>
    <w:p w14:paraId="39F4F226" w14:textId="77777777" w:rsidR="00F076E5" w:rsidRDefault="00F076E5" w:rsidP="00F076E5">
      <w:pPr>
        <w:shd w:val="clear" w:color="auto" w:fill="FFFFFF"/>
        <w:ind w:firstLine="567"/>
        <w:rPr>
          <w:sz w:val="28"/>
          <w:szCs w:val="28"/>
        </w:rPr>
      </w:pPr>
      <w:r w:rsidRPr="0020219C">
        <w:rPr>
          <w:sz w:val="28"/>
          <w:szCs w:val="28"/>
        </w:rPr>
        <w:t>ГОСТ</w:t>
      </w:r>
      <w:r>
        <w:rPr>
          <w:sz w:val="28"/>
          <w:szCs w:val="28"/>
        </w:rPr>
        <w:t xml:space="preserve"> </w:t>
      </w:r>
      <w:r w:rsidRPr="0020219C">
        <w:rPr>
          <w:sz w:val="28"/>
          <w:szCs w:val="28"/>
        </w:rPr>
        <w:t>32959</w:t>
      </w:r>
      <w:r>
        <w:rPr>
          <w:sz w:val="28"/>
          <w:szCs w:val="28"/>
        </w:rPr>
        <w:t>–</w:t>
      </w:r>
      <w:r w:rsidRPr="0020219C">
        <w:rPr>
          <w:sz w:val="28"/>
          <w:szCs w:val="28"/>
        </w:rPr>
        <w:t>2014 Дороги автомобильные общего пользования. Габариты приближения</w:t>
      </w:r>
      <w:bookmarkStart w:id="7" w:name="_Hlk529358374"/>
    </w:p>
    <w:bookmarkEnd w:id="7"/>
    <w:p w14:paraId="184663B1" w14:textId="77777777" w:rsidR="00F076E5" w:rsidRPr="0073583B" w:rsidRDefault="00F076E5" w:rsidP="00F076E5">
      <w:pPr>
        <w:pStyle w:val="afff6"/>
        <w:ind w:firstLine="567"/>
        <w:rPr>
          <w:sz w:val="28"/>
          <w:szCs w:val="28"/>
        </w:rPr>
      </w:pPr>
      <w:r w:rsidRPr="00013876">
        <w:rPr>
          <w:sz w:val="28"/>
          <w:szCs w:val="28"/>
        </w:rPr>
        <w:t>ГОСТ 33068</w:t>
      </w:r>
      <w:r>
        <w:rPr>
          <w:sz w:val="28"/>
          <w:szCs w:val="28"/>
        </w:rPr>
        <w:t>–</w:t>
      </w:r>
      <w:r w:rsidRPr="00013876">
        <w:rPr>
          <w:sz w:val="28"/>
          <w:szCs w:val="28"/>
        </w:rPr>
        <w:t xml:space="preserve">2014 (EN 13252:2005) Материалы </w:t>
      </w:r>
      <w:proofErr w:type="spellStart"/>
      <w:r w:rsidRPr="00013876">
        <w:rPr>
          <w:sz w:val="28"/>
          <w:szCs w:val="28"/>
        </w:rPr>
        <w:t>геосинтетические</w:t>
      </w:r>
      <w:proofErr w:type="spellEnd"/>
      <w:r w:rsidRPr="00013876">
        <w:rPr>
          <w:sz w:val="28"/>
          <w:szCs w:val="28"/>
        </w:rPr>
        <w:t xml:space="preserve"> для дренажных систем. Общие технические требования</w:t>
      </w:r>
    </w:p>
    <w:p w14:paraId="5864C477" w14:textId="199D6116" w:rsidR="00F076E5" w:rsidRDefault="00F076E5" w:rsidP="00F076E5">
      <w:pPr>
        <w:pStyle w:val="afff6"/>
        <w:ind w:firstLine="567"/>
        <w:rPr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ГОСТ 33148–2014 Дороги автомобильные общего пользования. Плиты дорожные железобетонные. Технические требования</w:t>
      </w:r>
    </w:p>
    <w:p w14:paraId="1257D2C2" w14:textId="5B894A56" w:rsidR="00D242B2" w:rsidRPr="0073583B" w:rsidRDefault="00807250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ГОСТ Р 52289–</w:t>
      </w:r>
      <w:r w:rsidR="00D242B2" w:rsidRPr="0073583B">
        <w:rPr>
          <w:sz w:val="28"/>
          <w:szCs w:val="28"/>
        </w:rPr>
        <w:t>20</w:t>
      </w:r>
      <w:r w:rsidR="00833F41">
        <w:rPr>
          <w:sz w:val="28"/>
          <w:szCs w:val="28"/>
        </w:rPr>
        <w:t>19</w:t>
      </w:r>
      <w:r w:rsidR="00D242B2" w:rsidRPr="0073583B">
        <w:rPr>
          <w:sz w:val="28"/>
          <w:szCs w:val="28"/>
        </w:rPr>
        <w:t xml:space="preserve"> Технические средства организации дорожного движения. Правила применения дорожных знаков, разметки, светофоров, дорожных ограждений и направляющих устройств</w:t>
      </w:r>
    </w:p>
    <w:p w14:paraId="4E3D102D" w14:textId="0443E681" w:rsidR="00547F1A" w:rsidRDefault="00564F65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ГОСТ Р 52290–</w:t>
      </w:r>
      <w:r w:rsidR="00547F1A" w:rsidRPr="0073583B">
        <w:rPr>
          <w:sz w:val="28"/>
          <w:szCs w:val="28"/>
        </w:rPr>
        <w:t>20</w:t>
      </w:r>
      <w:r w:rsidR="005B7973">
        <w:rPr>
          <w:sz w:val="28"/>
          <w:szCs w:val="28"/>
        </w:rPr>
        <w:t>19</w:t>
      </w:r>
      <w:r w:rsidR="00547F1A" w:rsidRPr="0073583B">
        <w:rPr>
          <w:sz w:val="28"/>
          <w:szCs w:val="28"/>
        </w:rPr>
        <w:t xml:space="preserve"> Технические средства организации дорожного движения. Знаки дорожные. Общие технические требования</w:t>
      </w:r>
    </w:p>
    <w:p w14:paraId="23060CA2" w14:textId="50246625" w:rsidR="00355129" w:rsidRDefault="00355129" w:rsidP="00355129">
      <w:pPr>
        <w:shd w:val="clear" w:color="auto" w:fill="FFFFFF"/>
        <w:ind w:firstLine="567"/>
        <w:rPr>
          <w:sz w:val="28"/>
          <w:szCs w:val="28"/>
        </w:rPr>
      </w:pPr>
      <w:r w:rsidRPr="00382CDD">
        <w:rPr>
          <w:sz w:val="28"/>
          <w:szCs w:val="28"/>
        </w:rPr>
        <w:t>ГОСТ Р 52748</w:t>
      </w:r>
      <w:r>
        <w:rPr>
          <w:sz w:val="28"/>
          <w:szCs w:val="28"/>
        </w:rPr>
        <w:t>–</w:t>
      </w:r>
      <w:r w:rsidRPr="00382CDD">
        <w:rPr>
          <w:sz w:val="28"/>
          <w:szCs w:val="28"/>
        </w:rPr>
        <w:t xml:space="preserve">2007 Дороги автомобильные общего пользования. Нормативные нагрузки, расчетные схемы </w:t>
      </w:r>
      <w:proofErr w:type="spellStart"/>
      <w:r w:rsidRPr="00382CDD">
        <w:rPr>
          <w:sz w:val="28"/>
          <w:szCs w:val="28"/>
        </w:rPr>
        <w:t>нагружения</w:t>
      </w:r>
      <w:proofErr w:type="spellEnd"/>
      <w:r w:rsidRPr="00382CDD">
        <w:rPr>
          <w:sz w:val="28"/>
          <w:szCs w:val="28"/>
        </w:rPr>
        <w:t xml:space="preserve"> и габариты приближения</w:t>
      </w:r>
      <w:r>
        <w:rPr>
          <w:sz w:val="28"/>
          <w:szCs w:val="28"/>
        </w:rPr>
        <w:t>»</w:t>
      </w:r>
    </w:p>
    <w:p w14:paraId="240D0859" w14:textId="1F6F8CC2" w:rsidR="00355129" w:rsidRPr="0073583B" w:rsidRDefault="00355129" w:rsidP="00355129">
      <w:pPr>
        <w:pStyle w:val="afff6"/>
        <w:ind w:firstLine="567"/>
        <w:rPr>
          <w:sz w:val="28"/>
          <w:szCs w:val="28"/>
        </w:rPr>
      </w:pPr>
      <w:r w:rsidRPr="00013876">
        <w:rPr>
          <w:sz w:val="28"/>
          <w:szCs w:val="28"/>
        </w:rPr>
        <w:t>ГОСТ Р 53225</w:t>
      </w:r>
      <w:r>
        <w:rPr>
          <w:sz w:val="28"/>
          <w:szCs w:val="28"/>
        </w:rPr>
        <w:t>–</w:t>
      </w:r>
      <w:r w:rsidRPr="00013876">
        <w:rPr>
          <w:sz w:val="28"/>
          <w:szCs w:val="28"/>
        </w:rPr>
        <w:t xml:space="preserve">2008 Материалы </w:t>
      </w:r>
      <w:proofErr w:type="spellStart"/>
      <w:r w:rsidRPr="00013876">
        <w:rPr>
          <w:sz w:val="28"/>
          <w:szCs w:val="28"/>
        </w:rPr>
        <w:t>геотекстильные</w:t>
      </w:r>
      <w:proofErr w:type="spellEnd"/>
      <w:r w:rsidRPr="0001387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13876">
        <w:rPr>
          <w:sz w:val="28"/>
          <w:szCs w:val="28"/>
        </w:rPr>
        <w:t>Термины и определения</w:t>
      </w:r>
    </w:p>
    <w:p w14:paraId="17A274ED" w14:textId="57A886EB" w:rsidR="00737152" w:rsidRDefault="00F076E5" w:rsidP="0073583B">
      <w:pPr>
        <w:pStyle w:val="afff6"/>
        <w:ind w:firstLine="567"/>
        <w:rPr>
          <w:sz w:val="28"/>
          <w:szCs w:val="28"/>
        </w:rPr>
      </w:pPr>
      <w:r w:rsidRPr="00F076E5">
        <w:rPr>
          <w:sz w:val="28"/>
          <w:szCs w:val="28"/>
        </w:rPr>
        <w:t>СП 8.13130.2020 Системы противопожарной защиты. Наружное противопожарное водоснабжение. Требования пожарной безопасности</w:t>
      </w:r>
    </w:p>
    <w:p w14:paraId="3C516DF0" w14:textId="5AB71998" w:rsidR="00355129" w:rsidRPr="0073583B" w:rsidRDefault="00355129" w:rsidP="0073583B">
      <w:pPr>
        <w:pStyle w:val="afff6"/>
        <w:ind w:firstLine="567"/>
        <w:rPr>
          <w:sz w:val="28"/>
          <w:szCs w:val="28"/>
        </w:rPr>
      </w:pPr>
      <w:r w:rsidRPr="001F6E62">
        <w:rPr>
          <w:sz w:val="28"/>
          <w:szCs w:val="28"/>
        </w:rPr>
        <w:t>СП 18.13330.201</w:t>
      </w:r>
      <w:r w:rsidR="00F076E5">
        <w:rPr>
          <w:sz w:val="28"/>
          <w:szCs w:val="28"/>
        </w:rPr>
        <w:t>9</w:t>
      </w:r>
      <w:r w:rsidRPr="001F6E62">
        <w:rPr>
          <w:sz w:val="28"/>
          <w:szCs w:val="28"/>
        </w:rPr>
        <w:t xml:space="preserve"> «СНиП II-89-80* Генеральные планы промышленных предприятий» (с изменением № 1)</w:t>
      </w:r>
    </w:p>
    <w:p w14:paraId="4E6C7520" w14:textId="49D7CBEC" w:rsidR="007E11FD" w:rsidRPr="0073583B" w:rsidRDefault="007E11FD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 xml:space="preserve">СП 31.13330.2012 </w:t>
      </w:r>
      <w:r w:rsidR="00737152" w:rsidRPr="0073583B">
        <w:rPr>
          <w:sz w:val="28"/>
          <w:szCs w:val="28"/>
        </w:rPr>
        <w:t>«</w:t>
      </w:r>
      <w:hyperlink r:id="rId14" w:history="1">
        <w:r w:rsidR="00564F65" w:rsidRPr="0073583B">
          <w:rPr>
            <w:rStyle w:val="a4"/>
            <w:color w:val="auto"/>
            <w:sz w:val="28"/>
            <w:szCs w:val="28"/>
            <w:u w:val="none"/>
          </w:rPr>
          <w:t>СНиП 2.04.02</w:t>
        </w:r>
        <w:r w:rsidR="005D49F3">
          <w:rPr>
            <w:rStyle w:val="a4"/>
            <w:color w:val="auto"/>
            <w:sz w:val="28"/>
            <w:szCs w:val="28"/>
            <w:u w:val="none"/>
          </w:rPr>
          <w:t>-</w:t>
        </w:r>
        <w:r w:rsidR="00737152" w:rsidRPr="0073583B">
          <w:rPr>
            <w:rStyle w:val="a4"/>
            <w:color w:val="auto"/>
            <w:sz w:val="28"/>
            <w:szCs w:val="28"/>
            <w:u w:val="none"/>
          </w:rPr>
          <w:t>84</w:t>
        </w:r>
      </w:hyperlink>
      <w:r w:rsidR="00737152" w:rsidRPr="0073583B">
        <w:rPr>
          <w:spacing w:val="2"/>
          <w:sz w:val="28"/>
          <w:szCs w:val="28"/>
          <w:shd w:val="clear" w:color="auto" w:fill="FFFFFF"/>
        </w:rPr>
        <w:t xml:space="preserve">* </w:t>
      </w:r>
      <w:r w:rsidRPr="0073583B">
        <w:rPr>
          <w:sz w:val="28"/>
          <w:szCs w:val="28"/>
        </w:rPr>
        <w:t>Водоснабжение. Наружные сети и сооружения</w:t>
      </w:r>
      <w:r w:rsidR="00737152" w:rsidRPr="0073583B">
        <w:rPr>
          <w:sz w:val="28"/>
          <w:szCs w:val="28"/>
        </w:rPr>
        <w:t>»</w:t>
      </w:r>
      <w:r w:rsidR="00B464BB" w:rsidRPr="0073583B">
        <w:rPr>
          <w:sz w:val="28"/>
          <w:szCs w:val="28"/>
        </w:rPr>
        <w:t xml:space="preserve"> </w:t>
      </w:r>
      <w:r w:rsidR="005D49F3" w:rsidRPr="00251492">
        <w:rPr>
          <w:color w:val="000000" w:themeColor="text1"/>
          <w:sz w:val="28"/>
          <w:szCs w:val="28"/>
        </w:rPr>
        <w:t>(с изменениями № 1, № 2, № 3, № 4, № 5)</w:t>
      </w:r>
    </w:p>
    <w:p w14:paraId="31D61BFA" w14:textId="5FC2CCBD" w:rsidR="00D242B2" w:rsidRPr="0073583B" w:rsidRDefault="00B464BB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СП 34.13330.20</w:t>
      </w:r>
      <w:r w:rsidR="005D49F3">
        <w:rPr>
          <w:sz w:val="28"/>
          <w:szCs w:val="28"/>
        </w:rPr>
        <w:t>21</w:t>
      </w:r>
      <w:r w:rsidRPr="0073583B">
        <w:rPr>
          <w:sz w:val="28"/>
          <w:szCs w:val="28"/>
        </w:rPr>
        <w:t xml:space="preserve"> </w:t>
      </w:r>
      <w:r w:rsidR="00737152" w:rsidRPr="0073583B">
        <w:rPr>
          <w:sz w:val="28"/>
          <w:szCs w:val="28"/>
        </w:rPr>
        <w:t>«</w:t>
      </w:r>
      <w:r w:rsidRPr="0073583B">
        <w:rPr>
          <w:sz w:val="28"/>
          <w:szCs w:val="28"/>
        </w:rPr>
        <w:t>СНи</w:t>
      </w:r>
      <w:r w:rsidR="00564F65" w:rsidRPr="0073583B">
        <w:rPr>
          <w:sz w:val="28"/>
          <w:szCs w:val="28"/>
        </w:rPr>
        <w:t>П 2.05.02</w:t>
      </w:r>
      <w:r w:rsidR="005D49F3">
        <w:rPr>
          <w:sz w:val="28"/>
          <w:szCs w:val="28"/>
        </w:rPr>
        <w:t>-</w:t>
      </w:r>
      <w:r w:rsidR="00D242B2" w:rsidRPr="0073583B">
        <w:rPr>
          <w:sz w:val="28"/>
          <w:szCs w:val="28"/>
        </w:rPr>
        <w:t>85*</w:t>
      </w:r>
      <w:r w:rsidR="00737152" w:rsidRPr="0073583B">
        <w:rPr>
          <w:sz w:val="28"/>
          <w:szCs w:val="28"/>
        </w:rPr>
        <w:t xml:space="preserve"> </w:t>
      </w:r>
      <w:r w:rsidR="0073583B">
        <w:rPr>
          <w:sz w:val="28"/>
          <w:szCs w:val="28"/>
        </w:rPr>
        <w:t>А</w:t>
      </w:r>
      <w:r w:rsidR="0073583B" w:rsidRPr="0073583B">
        <w:rPr>
          <w:sz w:val="28"/>
          <w:szCs w:val="28"/>
        </w:rPr>
        <w:t>втомобильные дороги</w:t>
      </w:r>
      <w:r w:rsidR="00737152" w:rsidRPr="0073583B">
        <w:rPr>
          <w:caps/>
          <w:sz w:val="28"/>
          <w:szCs w:val="28"/>
        </w:rPr>
        <w:t>»</w:t>
      </w:r>
    </w:p>
    <w:p w14:paraId="7DFC0701" w14:textId="79C39AB7" w:rsidR="00D242B2" w:rsidRPr="0073583B" w:rsidRDefault="00990E70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 xml:space="preserve">СП </w:t>
      </w:r>
      <w:r w:rsidR="00D242B2" w:rsidRPr="0073583B">
        <w:rPr>
          <w:sz w:val="28"/>
          <w:szCs w:val="28"/>
        </w:rPr>
        <w:t xml:space="preserve">35.13330.2011 </w:t>
      </w:r>
      <w:r w:rsidR="00737152" w:rsidRPr="0073583B">
        <w:rPr>
          <w:sz w:val="28"/>
          <w:szCs w:val="28"/>
        </w:rPr>
        <w:t>«</w:t>
      </w:r>
      <w:r w:rsidR="00564F65" w:rsidRPr="0073583B">
        <w:rPr>
          <w:sz w:val="28"/>
          <w:szCs w:val="28"/>
        </w:rPr>
        <w:t>СНиП 2.05.03</w:t>
      </w:r>
      <w:r w:rsidR="005D49F3">
        <w:rPr>
          <w:sz w:val="28"/>
          <w:szCs w:val="28"/>
        </w:rPr>
        <w:t>-</w:t>
      </w:r>
      <w:r w:rsidR="00D242B2" w:rsidRPr="0073583B">
        <w:rPr>
          <w:sz w:val="28"/>
          <w:szCs w:val="28"/>
        </w:rPr>
        <w:t>84* Мосты и трубы</w:t>
      </w:r>
      <w:r w:rsidR="00737152" w:rsidRPr="0073583B">
        <w:rPr>
          <w:sz w:val="28"/>
          <w:szCs w:val="28"/>
        </w:rPr>
        <w:t>»</w:t>
      </w:r>
      <w:r w:rsidR="005D49F3">
        <w:rPr>
          <w:sz w:val="28"/>
          <w:szCs w:val="28"/>
        </w:rPr>
        <w:t xml:space="preserve"> </w:t>
      </w:r>
      <w:r w:rsidR="005D49F3" w:rsidRPr="00251492">
        <w:rPr>
          <w:color w:val="000000" w:themeColor="text1"/>
          <w:sz w:val="28"/>
          <w:szCs w:val="28"/>
        </w:rPr>
        <w:t>(с изменениями № 1, № 2, № 3)</w:t>
      </w:r>
    </w:p>
    <w:p w14:paraId="48A5B29D" w14:textId="0DBF10D9" w:rsidR="00737152" w:rsidRPr="0073583B" w:rsidRDefault="00D242B2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 xml:space="preserve">СП 37.13330.2012 </w:t>
      </w:r>
      <w:r w:rsidR="00737152" w:rsidRPr="0073583B">
        <w:rPr>
          <w:sz w:val="28"/>
          <w:szCs w:val="28"/>
        </w:rPr>
        <w:t>«</w:t>
      </w:r>
      <w:r w:rsidR="00564F65" w:rsidRPr="0073583B">
        <w:rPr>
          <w:sz w:val="28"/>
          <w:szCs w:val="28"/>
        </w:rPr>
        <w:t>СНиП 2.05.07</w:t>
      </w:r>
      <w:r w:rsidR="005D49F3">
        <w:rPr>
          <w:sz w:val="28"/>
          <w:szCs w:val="28"/>
        </w:rPr>
        <w:t>-</w:t>
      </w:r>
      <w:r w:rsidRPr="0073583B">
        <w:rPr>
          <w:sz w:val="28"/>
          <w:szCs w:val="28"/>
        </w:rPr>
        <w:t>91* Промышленный транспорт</w:t>
      </w:r>
      <w:r w:rsidR="005E4D86" w:rsidRPr="0073583B">
        <w:rPr>
          <w:sz w:val="28"/>
          <w:szCs w:val="28"/>
        </w:rPr>
        <w:t>»</w:t>
      </w:r>
      <w:r w:rsidR="005D49F3">
        <w:rPr>
          <w:sz w:val="28"/>
          <w:szCs w:val="28"/>
        </w:rPr>
        <w:t xml:space="preserve"> </w:t>
      </w:r>
      <w:r w:rsidR="005D49F3" w:rsidRPr="00251492">
        <w:rPr>
          <w:color w:val="000000" w:themeColor="text1"/>
          <w:sz w:val="28"/>
          <w:szCs w:val="28"/>
        </w:rPr>
        <w:t>«(с изменениями № 1, № 2, № 3, № 4)</w:t>
      </w:r>
    </w:p>
    <w:p w14:paraId="17C2179D" w14:textId="66182BF7" w:rsidR="007E11FD" w:rsidRDefault="00990E70" w:rsidP="0073583B">
      <w:pPr>
        <w:pStyle w:val="afff6"/>
        <w:ind w:firstLine="567"/>
        <w:rPr>
          <w:sz w:val="28"/>
          <w:szCs w:val="28"/>
        </w:rPr>
      </w:pPr>
      <w:bookmarkStart w:id="8" w:name="_Hlk93067085"/>
      <w:r w:rsidRPr="0073583B">
        <w:rPr>
          <w:sz w:val="28"/>
          <w:szCs w:val="28"/>
        </w:rPr>
        <w:t>СП 62.13330.2011</w:t>
      </w:r>
      <w:r w:rsidR="005E4D86" w:rsidRPr="0073583B">
        <w:rPr>
          <w:sz w:val="28"/>
          <w:szCs w:val="28"/>
        </w:rPr>
        <w:t xml:space="preserve"> «СНиП 42-01</w:t>
      </w:r>
      <w:r w:rsidR="005D49F3">
        <w:rPr>
          <w:sz w:val="28"/>
          <w:szCs w:val="28"/>
        </w:rPr>
        <w:t>-</w:t>
      </w:r>
      <w:r w:rsidR="00737152" w:rsidRPr="0073583B">
        <w:rPr>
          <w:sz w:val="28"/>
          <w:szCs w:val="28"/>
        </w:rPr>
        <w:t>2002</w:t>
      </w:r>
      <w:r w:rsidR="00564F65" w:rsidRPr="0073583B">
        <w:rPr>
          <w:sz w:val="28"/>
          <w:szCs w:val="28"/>
        </w:rPr>
        <w:t xml:space="preserve"> </w:t>
      </w:r>
      <w:r w:rsidR="007E11FD" w:rsidRPr="0073583B">
        <w:rPr>
          <w:sz w:val="28"/>
          <w:szCs w:val="28"/>
        </w:rPr>
        <w:t>Газораспределительные системы</w:t>
      </w:r>
      <w:r w:rsidR="00737152" w:rsidRPr="0073583B">
        <w:rPr>
          <w:sz w:val="28"/>
          <w:szCs w:val="28"/>
        </w:rPr>
        <w:t>»</w:t>
      </w:r>
      <w:r w:rsidR="00564F65" w:rsidRPr="0073583B">
        <w:rPr>
          <w:sz w:val="28"/>
          <w:szCs w:val="28"/>
        </w:rPr>
        <w:t xml:space="preserve"> </w:t>
      </w:r>
      <w:r w:rsidR="005D49F3" w:rsidRPr="005D49F3">
        <w:rPr>
          <w:sz w:val="28"/>
          <w:szCs w:val="28"/>
        </w:rPr>
        <w:t>(с изменениями № 1, № 2, № 3)</w:t>
      </w:r>
    </w:p>
    <w:bookmarkEnd w:id="8"/>
    <w:p w14:paraId="0C10AF11" w14:textId="0C71BD6D" w:rsidR="00BD7D7C" w:rsidRPr="0073583B" w:rsidRDefault="00BD7D7C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СП 64.13330</w:t>
      </w:r>
      <w:r w:rsidR="009025F8" w:rsidRPr="0073583B">
        <w:rPr>
          <w:sz w:val="28"/>
          <w:szCs w:val="28"/>
        </w:rPr>
        <w:t>.201</w:t>
      </w:r>
      <w:r w:rsidR="005B7973">
        <w:rPr>
          <w:sz w:val="28"/>
          <w:szCs w:val="28"/>
        </w:rPr>
        <w:t>7</w:t>
      </w:r>
      <w:r w:rsidR="009025F8" w:rsidRPr="0073583B">
        <w:rPr>
          <w:sz w:val="28"/>
          <w:szCs w:val="28"/>
        </w:rPr>
        <w:t xml:space="preserve"> «СНиП </w:t>
      </w:r>
      <w:r w:rsidR="009025F8" w:rsidRPr="0073583B">
        <w:rPr>
          <w:sz w:val="28"/>
          <w:szCs w:val="28"/>
          <w:lang w:val="en-US"/>
        </w:rPr>
        <w:t>II</w:t>
      </w:r>
      <w:r w:rsidR="00564F65" w:rsidRPr="0073583B">
        <w:rPr>
          <w:sz w:val="28"/>
          <w:szCs w:val="28"/>
        </w:rPr>
        <w:t>-25</w:t>
      </w:r>
      <w:r w:rsidR="005D49F3">
        <w:rPr>
          <w:sz w:val="28"/>
          <w:szCs w:val="28"/>
        </w:rPr>
        <w:t>-</w:t>
      </w:r>
      <w:r w:rsidR="00564F65" w:rsidRPr="0073583B">
        <w:rPr>
          <w:sz w:val="28"/>
          <w:szCs w:val="28"/>
        </w:rPr>
        <w:t xml:space="preserve">80 </w:t>
      </w:r>
      <w:r w:rsidR="009025F8" w:rsidRPr="0073583B">
        <w:rPr>
          <w:sz w:val="28"/>
          <w:szCs w:val="28"/>
        </w:rPr>
        <w:t>Деревянные конструкции»</w:t>
      </w:r>
      <w:r w:rsidR="005B7973">
        <w:rPr>
          <w:sz w:val="28"/>
          <w:szCs w:val="28"/>
        </w:rPr>
        <w:t xml:space="preserve"> </w:t>
      </w:r>
      <w:r w:rsidR="005B7973" w:rsidRPr="00251492">
        <w:rPr>
          <w:color w:val="000000" w:themeColor="text1"/>
          <w:sz w:val="28"/>
          <w:szCs w:val="28"/>
        </w:rPr>
        <w:t>(с изменениями № 1, № 2)</w:t>
      </w:r>
    </w:p>
    <w:p w14:paraId="7718C829" w14:textId="2F95B0F7" w:rsidR="00564F65" w:rsidRPr="0073583B" w:rsidRDefault="00564F65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СП 119.13330.201</w:t>
      </w:r>
      <w:r w:rsidR="005B7973">
        <w:rPr>
          <w:sz w:val="28"/>
          <w:szCs w:val="28"/>
        </w:rPr>
        <w:t>7</w:t>
      </w:r>
      <w:r w:rsidRPr="0073583B">
        <w:rPr>
          <w:sz w:val="28"/>
          <w:szCs w:val="28"/>
        </w:rPr>
        <w:t xml:space="preserve"> «СНиП 32-01</w:t>
      </w:r>
      <w:r w:rsidR="005D49F3">
        <w:rPr>
          <w:sz w:val="28"/>
          <w:szCs w:val="28"/>
        </w:rPr>
        <w:t>-</w:t>
      </w:r>
      <w:r w:rsidRPr="0073583B">
        <w:rPr>
          <w:sz w:val="28"/>
          <w:szCs w:val="28"/>
        </w:rPr>
        <w:t>95 Железные дороги колеи 1520 мм»</w:t>
      </w:r>
      <w:r w:rsidR="005B7973">
        <w:rPr>
          <w:sz w:val="28"/>
          <w:szCs w:val="28"/>
        </w:rPr>
        <w:t xml:space="preserve"> </w:t>
      </w:r>
      <w:r w:rsidR="005B7973" w:rsidRPr="00251492">
        <w:rPr>
          <w:color w:val="000000" w:themeColor="text1"/>
          <w:sz w:val="28"/>
          <w:szCs w:val="28"/>
        </w:rPr>
        <w:t>(с изменением № 1)</w:t>
      </w:r>
    </w:p>
    <w:p w14:paraId="0CC3B473" w14:textId="07DB2A2F" w:rsidR="007E11FD" w:rsidRPr="0073583B" w:rsidRDefault="007E11FD" w:rsidP="0073583B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СП 124.13330.2012</w:t>
      </w:r>
      <w:r w:rsidR="00737152" w:rsidRPr="0073583B">
        <w:rPr>
          <w:sz w:val="28"/>
          <w:szCs w:val="28"/>
        </w:rPr>
        <w:t xml:space="preserve"> «</w:t>
      </w:r>
      <w:r w:rsidR="00564F65" w:rsidRPr="0073583B">
        <w:rPr>
          <w:sz w:val="28"/>
          <w:szCs w:val="28"/>
        </w:rPr>
        <w:t>СНиП 41-02</w:t>
      </w:r>
      <w:r w:rsidR="005D49F3">
        <w:rPr>
          <w:sz w:val="28"/>
          <w:szCs w:val="28"/>
        </w:rPr>
        <w:t>-</w:t>
      </w:r>
      <w:r w:rsidR="00737152" w:rsidRPr="0073583B">
        <w:rPr>
          <w:sz w:val="28"/>
          <w:szCs w:val="28"/>
        </w:rPr>
        <w:t>2003</w:t>
      </w:r>
      <w:r w:rsidR="00564F65" w:rsidRPr="0073583B">
        <w:rPr>
          <w:sz w:val="28"/>
          <w:szCs w:val="28"/>
        </w:rPr>
        <w:t xml:space="preserve"> </w:t>
      </w:r>
      <w:r w:rsidRPr="0073583B">
        <w:rPr>
          <w:sz w:val="28"/>
          <w:szCs w:val="28"/>
        </w:rPr>
        <w:t>Тепловые сети</w:t>
      </w:r>
      <w:r w:rsidR="00737152" w:rsidRPr="0073583B">
        <w:rPr>
          <w:sz w:val="28"/>
          <w:szCs w:val="28"/>
        </w:rPr>
        <w:t>»</w:t>
      </w:r>
      <w:r w:rsidR="005B7973">
        <w:rPr>
          <w:sz w:val="28"/>
          <w:szCs w:val="28"/>
        </w:rPr>
        <w:t xml:space="preserve"> </w:t>
      </w:r>
      <w:r w:rsidR="005B7973" w:rsidRPr="00251492">
        <w:rPr>
          <w:color w:val="000000" w:themeColor="text1"/>
          <w:sz w:val="28"/>
          <w:szCs w:val="28"/>
        </w:rPr>
        <w:t>(с изменением № 1)</w:t>
      </w:r>
    </w:p>
    <w:p w14:paraId="4AEE5474" w14:textId="2EB4B19A" w:rsidR="00564F65" w:rsidRPr="0073583B" w:rsidRDefault="00564F65" w:rsidP="00F076E5">
      <w:pPr>
        <w:pStyle w:val="afff6"/>
        <w:ind w:firstLine="567"/>
        <w:rPr>
          <w:sz w:val="28"/>
          <w:szCs w:val="28"/>
        </w:rPr>
      </w:pPr>
      <w:r w:rsidRPr="0073583B">
        <w:rPr>
          <w:sz w:val="28"/>
          <w:szCs w:val="28"/>
        </w:rPr>
        <w:t>СП 129.13330.201</w:t>
      </w:r>
      <w:r w:rsidR="005B7973">
        <w:rPr>
          <w:sz w:val="28"/>
          <w:szCs w:val="28"/>
        </w:rPr>
        <w:t>9</w:t>
      </w:r>
      <w:r w:rsidRPr="0073583B">
        <w:rPr>
          <w:sz w:val="28"/>
          <w:szCs w:val="28"/>
        </w:rPr>
        <w:t xml:space="preserve"> «СНиП 3.05.04</w:t>
      </w:r>
      <w:r w:rsidR="005D49F3">
        <w:rPr>
          <w:sz w:val="28"/>
          <w:szCs w:val="28"/>
        </w:rPr>
        <w:t>-</w:t>
      </w:r>
      <w:r w:rsidRPr="0073583B">
        <w:rPr>
          <w:sz w:val="28"/>
          <w:szCs w:val="28"/>
        </w:rPr>
        <w:t>85</w:t>
      </w:r>
      <w:r w:rsidRPr="0073583B">
        <w:rPr>
          <w:sz w:val="28"/>
          <w:szCs w:val="28"/>
          <w:vertAlign w:val="superscript"/>
        </w:rPr>
        <w:t>*</w:t>
      </w:r>
      <w:r w:rsidRPr="0073583B">
        <w:rPr>
          <w:sz w:val="28"/>
          <w:szCs w:val="28"/>
        </w:rPr>
        <w:t xml:space="preserve"> Наружные сети и сооружения водоснабжения и канализации</w:t>
      </w:r>
      <w:r w:rsidR="005E4D86" w:rsidRPr="0073583B">
        <w:rPr>
          <w:sz w:val="28"/>
          <w:szCs w:val="28"/>
        </w:rPr>
        <w:t>»</w:t>
      </w:r>
    </w:p>
    <w:p w14:paraId="318B0DD1" w14:textId="0FC127BF" w:rsidR="00F076E5" w:rsidRDefault="00F076E5" w:rsidP="00F076E5">
      <w:pPr>
        <w:pStyle w:val="afff6"/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 xml:space="preserve">СП 461.1325800.2019 </w:t>
      </w:r>
      <w:proofErr w:type="spellStart"/>
      <w:r w:rsidRPr="00251492">
        <w:rPr>
          <w:color w:val="000000" w:themeColor="text1"/>
          <w:sz w:val="28"/>
          <w:szCs w:val="28"/>
        </w:rPr>
        <w:t>Биопереходы</w:t>
      </w:r>
      <w:proofErr w:type="spellEnd"/>
      <w:r w:rsidRPr="00251492">
        <w:rPr>
          <w:color w:val="000000" w:themeColor="text1"/>
          <w:sz w:val="28"/>
          <w:szCs w:val="28"/>
        </w:rPr>
        <w:t xml:space="preserve"> на объектах транспортной инфраструктуры. Правила проектирования</w:t>
      </w:r>
    </w:p>
    <w:p w14:paraId="001E83F0" w14:textId="2DB82E7C" w:rsidR="00F076E5" w:rsidRPr="00251492" w:rsidRDefault="00F076E5" w:rsidP="00F076E5">
      <w:pPr>
        <w:pStyle w:val="afff6"/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СанПиН 1.2.3685–21 Гигиенические нормативы и требования к обеспечению безопасности и(или) безвредности для человека факторов среды обитания</w:t>
      </w:r>
    </w:p>
    <w:p w14:paraId="3185C480" w14:textId="77777777" w:rsidR="005B7973" w:rsidRPr="0073583B" w:rsidRDefault="005B7973" w:rsidP="005B7973">
      <w:pPr>
        <w:pStyle w:val="afff6"/>
        <w:ind w:firstLine="567"/>
        <w:rPr>
          <w:sz w:val="28"/>
          <w:szCs w:val="28"/>
          <w:lang w:eastAsia="ru-RU"/>
        </w:rPr>
      </w:pPr>
      <w:r w:rsidRPr="005B7973">
        <w:rPr>
          <w:sz w:val="28"/>
          <w:szCs w:val="28"/>
        </w:rPr>
        <w:t>СанПиН 2.1.3684-21 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</w:t>
      </w:r>
    </w:p>
    <w:p w14:paraId="342AB438" w14:textId="38741CD1" w:rsidR="00A13F06" w:rsidRPr="0073583B" w:rsidRDefault="00833F41" w:rsidP="00F076E5">
      <w:pPr>
        <w:pStyle w:val="afff6"/>
        <w:ind w:firstLine="567"/>
        <w:rPr>
          <w:sz w:val="28"/>
          <w:szCs w:val="28"/>
        </w:rPr>
      </w:pPr>
      <w:r>
        <w:rPr>
          <w:sz w:val="28"/>
          <w:szCs w:val="28"/>
        </w:rPr>
        <w:t>СанПиН</w:t>
      </w:r>
      <w:r w:rsidR="005032FD" w:rsidRPr="0073583B">
        <w:rPr>
          <w:sz w:val="28"/>
          <w:szCs w:val="28"/>
        </w:rPr>
        <w:t xml:space="preserve"> </w:t>
      </w:r>
      <w:r w:rsidR="00A13F06" w:rsidRPr="0073583B">
        <w:rPr>
          <w:spacing w:val="-10"/>
          <w:sz w:val="28"/>
          <w:szCs w:val="28"/>
        </w:rPr>
        <w:t>2.1.5.9</w:t>
      </w:r>
      <w:r w:rsidR="00CD28A2" w:rsidRPr="0073583B">
        <w:rPr>
          <w:spacing w:val="-10"/>
          <w:sz w:val="28"/>
          <w:szCs w:val="28"/>
        </w:rPr>
        <w:t>80–</w:t>
      </w:r>
      <w:r w:rsidR="00A13F06" w:rsidRPr="0073583B">
        <w:rPr>
          <w:spacing w:val="-10"/>
          <w:sz w:val="28"/>
          <w:szCs w:val="28"/>
        </w:rPr>
        <w:t>00 Гигиенические требования</w:t>
      </w:r>
      <w:r w:rsidR="00A13F06" w:rsidRPr="0073583B">
        <w:rPr>
          <w:sz w:val="28"/>
          <w:szCs w:val="28"/>
        </w:rPr>
        <w:t xml:space="preserve"> к охране поверхностных вод</w:t>
      </w:r>
    </w:p>
    <w:p w14:paraId="5D37A71D" w14:textId="77777777" w:rsidR="00A45984" w:rsidRPr="0073583B" w:rsidRDefault="00547F1A" w:rsidP="0073583B">
      <w:pPr>
        <w:pStyle w:val="afff6"/>
        <w:ind w:firstLine="567"/>
        <w:rPr>
          <w:sz w:val="20"/>
        </w:rPr>
      </w:pPr>
      <w:r w:rsidRPr="0073583B">
        <w:rPr>
          <w:spacing w:val="20"/>
          <w:sz w:val="20"/>
        </w:rPr>
        <w:t xml:space="preserve">П р и м е ч а н и </w:t>
      </w:r>
      <w:r w:rsidRPr="0073583B">
        <w:rPr>
          <w:sz w:val="20"/>
        </w:rPr>
        <w:t xml:space="preserve">е − При пользовании настоящим сводом правил целесообразно проверить действие ссылочных стандартов и </w:t>
      </w:r>
      <w:r w:rsidR="00CD28A2" w:rsidRPr="0073583B">
        <w:rPr>
          <w:sz w:val="20"/>
        </w:rPr>
        <w:t xml:space="preserve">сводов правил </w:t>
      </w:r>
      <w:r w:rsidRPr="0073583B">
        <w:rPr>
          <w:sz w:val="20"/>
        </w:rPr>
        <w:t>в информацион</w:t>
      </w:r>
      <w:r w:rsidR="00CD28A2" w:rsidRPr="0073583B">
        <w:rPr>
          <w:sz w:val="20"/>
        </w:rPr>
        <w:t>ной системе общего пользования –</w:t>
      </w:r>
      <w:r w:rsidRPr="0073583B">
        <w:rPr>
          <w:sz w:val="20"/>
        </w:rPr>
        <w:t xml:space="preserve"> на официальном сайте </w:t>
      </w:r>
      <w:r w:rsidR="00CD28A2" w:rsidRPr="0073583B">
        <w:rPr>
          <w:sz w:val="20"/>
        </w:rPr>
        <w:t xml:space="preserve"> федерального органа исполнительной власти в сфере </w:t>
      </w:r>
      <w:r w:rsidRPr="0073583B">
        <w:rPr>
          <w:sz w:val="20"/>
        </w:rPr>
        <w:t xml:space="preserve">стандартизации </w:t>
      </w:r>
      <w:r w:rsidR="00CD28A2" w:rsidRPr="0073583B">
        <w:rPr>
          <w:sz w:val="20"/>
        </w:rPr>
        <w:t>в сети Интернет или по ежегодно</w:t>
      </w:r>
      <w:r w:rsidRPr="0073583B">
        <w:rPr>
          <w:sz w:val="20"/>
        </w:rPr>
        <w:t>му указателю «Национальные стандарты», который опубликован по состоянию на 1 января текущего года, и по</w:t>
      </w:r>
      <w:r w:rsidR="00CD28A2" w:rsidRPr="0073583B">
        <w:rPr>
          <w:sz w:val="20"/>
        </w:rPr>
        <w:t xml:space="preserve"> выпускам</w:t>
      </w:r>
      <w:r w:rsidRPr="0073583B">
        <w:rPr>
          <w:sz w:val="20"/>
        </w:rPr>
        <w:t xml:space="preserve"> </w:t>
      </w:r>
      <w:r w:rsidR="00CD28A2" w:rsidRPr="0073583B">
        <w:rPr>
          <w:sz w:val="20"/>
        </w:rPr>
        <w:t>ежемесячного</w:t>
      </w:r>
      <w:r w:rsidRPr="0073583B">
        <w:rPr>
          <w:sz w:val="20"/>
        </w:rPr>
        <w:t xml:space="preserve"> </w:t>
      </w:r>
      <w:r w:rsidR="00CD28A2" w:rsidRPr="0073583B">
        <w:rPr>
          <w:sz w:val="20"/>
        </w:rPr>
        <w:t>информационного указателя</w:t>
      </w:r>
      <w:r w:rsidRPr="0073583B">
        <w:rPr>
          <w:sz w:val="20"/>
        </w:rPr>
        <w:t xml:space="preserve"> </w:t>
      </w:r>
      <w:r w:rsidR="00CD28A2" w:rsidRPr="0073583B">
        <w:rPr>
          <w:sz w:val="20"/>
        </w:rPr>
        <w:t>«Национальные стандарты» за текущий</w:t>
      </w:r>
      <w:r w:rsidRPr="0073583B">
        <w:rPr>
          <w:sz w:val="20"/>
        </w:rPr>
        <w:t xml:space="preserve"> год. Если </w:t>
      </w:r>
      <w:r w:rsidR="00CD28A2" w:rsidRPr="0073583B">
        <w:rPr>
          <w:sz w:val="20"/>
        </w:rPr>
        <w:t xml:space="preserve">заменен </w:t>
      </w:r>
      <w:r w:rsidRPr="0073583B">
        <w:rPr>
          <w:sz w:val="20"/>
        </w:rPr>
        <w:t>ссылочный документ,</w:t>
      </w:r>
      <w:r w:rsidR="00A45984" w:rsidRPr="0073583B">
        <w:rPr>
          <w:sz w:val="20"/>
        </w:rPr>
        <w:t xml:space="preserve"> </w:t>
      </w:r>
      <w:r w:rsidR="00CD28A2" w:rsidRPr="0073583B">
        <w:rPr>
          <w:sz w:val="20"/>
        </w:rPr>
        <w:t>на кот</w:t>
      </w:r>
      <w:r w:rsidR="00A45984" w:rsidRPr="0073583B">
        <w:rPr>
          <w:sz w:val="20"/>
        </w:rPr>
        <w:t>орый дана недатированная ссылка,</w:t>
      </w:r>
      <w:r w:rsidR="00CD28A2" w:rsidRPr="0073583B">
        <w:rPr>
          <w:sz w:val="20"/>
        </w:rPr>
        <w:t xml:space="preserve"> </w:t>
      </w:r>
      <w:r w:rsidR="00A45984" w:rsidRPr="0073583B">
        <w:rPr>
          <w:sz w:val="20"/>
        </w:rPr>
        <w:t>т</w:t>
      </w:r>
      <w:r w:rsidR="00CD28A2" w:rsidRPr="0073583B">
        <w:rPr>
          <w:sz w:val="20"/>
        </w:rPr>
        <w:t>о рекомендуется использовать действующую версию этого документа с учетом всех внесенных</w:t>
      </w:r>
      <w:r w:rsidR="00A45984" w:rsidRPr="0073583B">
        <w:rPr>
          <w:sz w:val="20"/>
        </w:rPr>
        <w:t xml:space="preserve"> в данную версию измене</w:t>
      </w:r>
      <w:r w:rsidR="00CD28A2" w:rsidRPr="0073583B">
        <w:rPr>
          <w:sz w:val="20"/>
        </w:rPr>
        <w:t>ний. Е</w:t>
      </w:r>
      <w:r w:rsidR="00A45984" w:rsidRPr="0073583B">
        <w:rPr>
          <w:sz w:val="20"/>
        </w:rPr>
        <w:t>сли заменен ссылочный документ,</w:t>
      </w:r>
      <w:r w:rsidR="00CD28A2" w:rsidRPr="0073583B">
        <w:rPr>
          <w:sz w:val="20"/>
        </w:rPr>
        <w:t xml:space="preserve"> </w:t>
      </w:r>
      <w:r w:rsidR="00A45984" w:rsidRPr="0073583B">
        <w:rPr>
          <w:sz w:val="20"/>
        </w:rPr>
        <w:t>н</w:t>
      </w:r>
      <w:r w:rsidR="00CD28A2" w:rsidRPr="0073583B">
        <w:rPr>
          <w:sz w:val="20"/>
        </w:rPr>
        <w:t>а который дан</w:t>
      </w:r>
      <w:r w:rsidR="00A45984" w:rsidRPr="0073583B">
        <w:rPr>
          <w:sz w:val="20"/>
        </w:rPr>
        <w:t>а датированная ссылка,</w:t>
      </w:r>
      <w:r w:rsidR="00CD28A2" w:rsidRPr="0073583B">
        <w:rPr>
          <w:sz w:val="20"/>
        </w:rPr>
        <w:t xml:space="preserve"> </w:t>
      </w:r>
      <w:r w:rsidR="00A45984" w:rsidRPr="0073583B">
        <w:rPr>
          <w:sz w:val="20"/>
        </w:rPr>
        <w:t>т</w:t>
      </w:r>
      <w:r w:rsidR="00CD28A2" w:rsidRPr="0073583B">
        <w:rPr>
          <w:sz w:val="20"/>
        </w:rPr>
        <w:t>о рекомендуется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</w:t>
      </w:r>
      <w:r w:rsidR="00A45984" w:rsidRPr="0073583B">
        <w:rPr>
          <w:sz w:val="20"/>
        </w:rPr>
        <w:t>анная ссылка, внесено изменение,</w:t>
      </w:r>
      <w:r w:rsidR="00CD28A2" w:rsidRPr="0073583B">
        <w:rPr>
          <w:sz w:val="20"/>
        </w:rPr>
        <w:t xml:space="preserve"> </w:t>
      </w:r>
      <w:r w:rsidR="00A45984" w:rsidRPr="0073583B">
        <w:rPr>
          <w:sz w:val="20"/>
        </w:rPr>
        <w:t>з</w:t>
      </w:r>
      <w:r w:rsidR="00CD28A2" w:rsidRPr="0073583B">
        <w:rPr>
          <w:sz w:val="20"/>
        </w:rPr>
        <w:t>атрагивающее положение</w:t>
      </w:r>
      <w:r w:rsidR="00A45984" w:rsidRPr="0073583B">
        <w:rPr>
          <w:sz w:val="20"/>
        </w:rPr>
        <w:t>,</w:t>
      </w:r>
      <w:r w:rsidR="00CD28A2" w:rsidRPr="0073583B">
        <w:rPr>
          <w:sz w:val="20"/>
        </w:rPr>
        <w:t xml:space="preserve"> </w:t>
      </w:r>
      <w:r w:rsidR="00A45984" w:rsidRPr="0073583B">
        <w:rPr>
          <w:sz w:val="20"/>
        </w:rPr>
        <w:t>н</w:t>
      </w:r>
      <w:r w:rsidR="00CD28A2" w:rsidRPr="0073583B">
        <w:rPr>
          <w:sz w:val="20"/>
        </w:rPr>
        <w:t xml:space="preserve">а </w:t>
      </w:r>
      <w:r w:rsidR="00A45984" w:rsidRPr="0073583B">
        <w:rPr>
          <w:sz w:val="20"/>
        </w:rPr>
        <w:t>которое дана ссылка,</w:t>
      </w:r>
      <w:r w:rsidR="00CD28A2" w:rsidRPr="0073583B">
        <w:rPr>
          <w:sz w:val="20"/>
        </w:rPr>
        <w:t xml:space="preserve"> то это положение рекомендуется применять без учета данного изменения. Если ссылочный документ отменен</w:t>
      </w:r>
      <w:r w:rsidR="00A45984" w:rsidRPr="0073583B">
        <w:rPr>
          <w:sz w:val="20"/>
        </w:rPr>
        <w:t xml:space="preserve"> без замены,</w:t>
      </w:r>
      <w:r w:rsidR="00CD28A2" w:rsidRPr="0073583B">
        <w:rPr>
          <w:sz w:val="20"/>
        </w:rPr>
        <w:t xml:space="preserve"> </w:t>
      </w:r>
      <w:r w:rsidR="00A45984" w:rsidRPr="0073583B">
        <w:rPr>
          <w:sz w:val="20"/>
        </w:rPr>
        <w:t>то</w:t>
      </w:r>
      <w:r w:rsidR="00CD28A2" w:rsidRPr="0073583B">
        <w:rPr>
          <w:sz w:val="20"/>
        </w:rPr>
        <w:t xml:space="preserve"> положение</w:t>
      </w:r>
      <w:r w:rsidR="00A45984" w:rsidRPr="0073583B">
        <w:rPr>
          <w:sz w:val="20"/>
        </w:rPr>
        <w:t>, в котором</w:t>
      </w:r>
      <w:r w:rsidR="00CD28A2" w:rsidRPr="0073583B">
        <w:rPr>
          <w:sz w:val="20"/>
        </w:rPr>
        <w:t xml:space="preserve"> дана </w:t>
      </w:r>
      <w:r w:rsidR="00A45984" w:rsidRPr="0073583B">
        <w:rPr>
          <w:sz w:val="20"/>
        </w:rPr>
        <w:t>ссылка на него, рекомендуется применять в части, не затрагивающей эту ссылку. Сведения о действии сво</w:t>
      </w:r>
      <w:r w:rsidR="005E4D86" w:rsidRPr="0073583B">
        <w:rPr>
          <w:sz w:val="20"/>
        </w:rPr>
        <w:t>дов правил целесообразно провери</w:t>
      </w:r>
      <w:r w:rsidR="00A45984" w:rsidRPr="0073583B">
        <w:rPr>
          <w:sz w:val="20"/>
        </w:rPr>
        <w:t>ть в Федеральном информационном фонде стандартов.</w:t>
      </w:r>
    </w:p>
    <w:p w14:paraId="06B92176" w14:textId="5982446F" w:rsidR="00355129" w:rsidRPr="00B876E7" w:rsidRDefault="00833F41" w:rsidP="00355129">
      <w:pPr>
        <w:pStyle w:val="afff6"/>
        <w:ind w:firstLine="567"/>
        <w:rPr>
          <w:b/>
          <w:sz w:val="28"/>
          <w:szCs w:val="28"/>
        </w:rPr>
      </w:pPr>
      <w:bookmarkStart w:id="9" w:name="_Toc435609370"/>
      <w:r>
        <w:rPr>
          <w:b/>
          <w:sz w:val="28"/>
          <w:szCs w:val="28"/>
        </w:rPr>
        <w:t xml:space="preserve">Раздел 2 </w:t>
      </w:r>
      <w:r w:rsidR="00355129" w:rsidRPr="00B876E7">
        <w:rPr>
          <w:b/>
          <w:sz w:val="28"/>
          <w:szCs w:val="28"/>
        </w:rPr>
        <w:t>(Измененная редакция, Изм. № 1</w:t>
      </w:r>
      <w:r w:rsidR="00F076E5">
        <w:rPr>
          <w:b/>
          <w:sz w:val="28"/>
          <w:szCs w:val="28"/>
        </w:rPr>
        <w:t>, № 2</w:t>
      </w:r>
      <w:r w:rsidR="00355129" w:rsidRPr="00B876E7">
        <w:rPr>
          <w:b/>
          <w:sz w:val="28"/>
          <w:szCs w:val="28"/>
        </w:rPr>
        <w:t>).</w:t>
      </w:r>
    </w:p>
    <w:p w14:paraId="3B12E3AB" w14:textId="77777777" w:rsidR="0049129F" w:rsidRPr="00EC3007" w:rsidRDefault="0049129F" w:rsidP="00EC3007">
      <w:pPr>
        <w:pStyle w:val="afff6"/>
        <w:ind w:firstLine="567"/>
        <w:rPr>
          <w:sz w:val="28"/>
          <w:szCs w:val="28"/>
        </w:rPr>
      </w:pPr>
    </w:p>
    <w:p w14:paraId="5EB4F2AF" w14:textId="77777777" w:rsidR="00D242B2" w:rsidRPr="00EC3007" w:rsidRDefault="002111B2" w:rsidP="00EC3007">
      <w:pPr>
        <w:pStyle w:val="afff6"/>
        <w:ind w:firstLine="567"/>
        <w:rPr>
          <w:b/>
          <w:sz w:val="28"/>
          <w:szCs w:val="28"/>
        </w:rPr>
      </w:pPr>
      <w:r w:rsidRPr="00EC3007">
        <w:rPr>
          <w:b/>
          <w:sz w:val="28"/>
          <w:szCs w:val="28"/>
        </w:rPr>
        <w:t xml:space="preserve">3 </w:t>
      </w:r>
      <w:r w:rsidR="008C3B3F" w:rsidRPr="00EC3007">
        <w:rPr>
          <w:b/>
          <w:sz w:val="28"/>
          <w:szCs w:val="28"/>
        </w:rPr>
        <w:t>Термины и определен</w:t>
      </w:r>
      <w:bookmarkEnd w:id="9"/>
      <w:r w:rsidRPr="00EC3007">
        <w:rPr>
          <w:b/>
          <w:sz w:val="28"/>
          <w:szCs w:val="28"/>
        </w:rPr>
        <w:t>ия</w:t>
      </w:r>
    </w:p>
    <w:p w14:paraId="3C66F4CC" w14:textId="1DED3E31" w:rsidR="00EC3007" w:rsidRPr="00EC3007" w:rsidRDefault="00EC3007" w:rsidP="00EC3007">
      <w:pPr>
        <w:pStyle w:val="afff6"/>
        <w:ind w:firstLine="567"/>
        <w:rPr>
          <w:sz w:val="28"/>
          <w:szCs w:val="28"/>
        </w:rPr>
      </w:pPr>
      <w:bookmarkStart w:id="10" w:name="_Hlk93067416"/>
      <w:r w:rsidRPr="00EC3007">
        <w:rPr>
          <w:sz w:val="28"/>
          <w:szCs w:val="28"/>
        </w:rPr>
        <w:t>В настоящем своде правил применены термины по СП 34.13330, ГОСТ 33178,</w:t>
      </w:r>
      <w:r w:rsidRPr="00EC3007">
        <w:rPr>
          <w:rFonts w:cstheme="minorBidi"/>
          <w:sz w:val="28"/>
          <w:szCs w:val="28"/>
        </w:rPr>
        <w:t xml:space="preserve"> </w:t>
      </w:r>
      <w:r w:rsidRPr="00EC3007">
        <w:rPr>
          <w:sz w:val="28"/>
          <w:szCs w:val="28"/>
        </w:rPr>
        <w:t>а также следующи</w:t>
      </w:r>
      <w:r w:rsidR="00C11966">
        <w:rPr>
          <w:sz w:val="28"/>
          <w:szCs w:val="28"/>
        </w:rPr>
        <w:t>е</w:t>
      </w:r>
      <w:r w:rsidRPr="00EC3007">
        <w:rPr>
          <w:sz w:val="28"/>
          <w:szCs w:val="28"/>
        </w:rPr>
        <w:t xml:space="preserve"> термин</w:t>
      </w:r>
      <w:r w:rsidR="00C11966">
        <w:rPr>
          <w:sz w:val="28"/>
          <w:szCs w:val="28"/>
        </w:rPr>
        <w:t>ы</w:t>
      </w:r>
      <w:r w:rsidRPr="00EC3007">
        <w:rPr>
          <w:sz w:val="28"/>
          <w:szCs w:val="28"/>
        </w:rPr>
        <w:t xml:space="preserve"> с соответствующим</w:t>
      </w:r>
      <w:r w:rsidR="00833F41">
        <w:rPr>
          <w:sz w:val="28"/>
          <w:szCs w:val="28"/>
        </w:rPr>
        <w:t>и определениями</w:t>
      </w:r>
      <w:r w:rsidRPr="00EC3007">
        <w:rPr>
          <w:sz w:val="28"/>
          <w:szCs w:val="28"/>
        </w:rPr>
        <w:t>:</w:t>
      </w:r>
    </w:p>
    <w:bookmarkEnd w:id="10"/>
    <w:p w14:paraId="424949F3" w14:textId="68A99F23" w:rsidR="001A4D4C" w:rsidRPr="00B876E7" w:rsidRDefault="001A4D4C" w:rsidP="001A4D4C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 xml:space="preserve">(Измененная редакция, Изм. № </w:t>
      </w:r>
      <w:r>
        <w:rPr>
          <w:b/>
          <w:sz w:val="28"/>
          <w:szCs w:val="28"/>
        </w:rPr>
        <w:t>2</w:t>
      </w:r>
      <w:r w:rsidRPr="00B876E7">
        <w:rPr>
          <w:b/>
          <w:sz w:val="28"/>
          <w:szCs w:val="28"/>
        </w:rPr>
        <w:t>).</w:t>
      </w:r>
    </w:p>
    <w:p w14:paraId="22A8EDC1" w14:textId="7DB15569" w:rsidR="00A80A49" w:rsidRDefault="00EC3007" w:rsidP="00EC3007">
      <w:pPr>
        <w:pStyle w:val="afff6"/>
        <w:ind w:firstLine="567"/>
        <w:rPr>
          <w:rFonts w:eastAsia="Calibri"/>
          <w:sz w:val="28"/>
          <w:szCs w:val="28"/>
        </w:rPr>
      </w:pPr>
      <w:r w:rsidRPr="00EC3007">
        <w:rPr>
          <w:rFonts w:eastAsia="Calibri"/>
          <w:sz w:val="28"/>
          <w:szCs w:val="28"/>
        </w:rPr>
        <w:t xml:space="preserve">3.1 </w:t>
      </w:r>
      <w:proofErr w:type="spellStart"/>
      <w:r w:rsidRPr="00EC3007">
        <w:rPr>
          <w:rFonts w:eastAsia="Calibri"/>
          <w:b/>
          <w:sz w:val="28"/>
          <w:szCs w:val="28"/>
        </w:rPr>
        <w:t>биопереход</w:t>
      </w:r>
      <w:proofErr w:type="spellEnd"/>
      <w:r w:rsidRPr="00EC3007">
        <w:rPr>
          <w:rFonts w:eastAsia="Calibri"/>
          <w:sz w:val="28"/>
          <w:szCs w:val="28"/>
        </w:rPr>
        <w:t>: Искусственное сооружение, обеспечивающее безопасное пересечение животными объектов транспортной инфраструктуры.</w:t>
      </w:r>
    </w:p>
    <w:p w14:paraId="0BF8ACCE" w14:textId="77777777" w:rsidR="00EC3007" w:rsidRPr="00B876E7" w:rsidRDefault="00EC3007" w:rsidP="00EC3007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2B9E5274" w14:textId="77777777" w:rsidR="001A4D4C" w:rsidRPr="00251492" w:rsidRDefault="001A4D4C" w:rsidP="001A4D4C">
      <w:pPr>
        <w:pStyle w:val="afff6"/>
        <w:ind w:firstLine="567"/>
        <w:rPr>
          <w:color w:val="000000" w:themeColor="text1"/>
          <w:sz w:val="28"/>
          <w:szCs w:val="28"/>
        </w:rPr>
      </w:pPr>
      <w:r w:rsidRPr="00251492">
        <w:rPr>
          <w:bCs/>
          <w:color w:val="000000" w:themeColor="text1"/>
          <w:sz w:val="28"/>
          <w:szCs w:val="28"/>
        </w:rPr>
        <w:t>3.2</w:t>
      </w:r>
      <w:r w:rsidRPr="00251492">
        <w:rPr>
          <w:b/>
          <w:bCs/>
          <w:color w:val="000000" w:themeColor="text1"/>
          <w:sz w:val="28"/>
          <w:szCs w:val="28"/>
        </w:rPr>
        <w:t xml:space="preserve"> пересеченная местность</w:t>
      </w:r>
      <w:r w:rsidRPr="00251492">
        <w:rPr>
          <w:b/>
          <w:color w:val="000000" w:themeColor="text1"/>
          <w:sz w:val="28"/>
          <w:szCs w:val="28"/>
        </w:rPr>
        <w:t>:</w:t>
      </w:r>
      <w:r w:rsidRPr="00251492">
        <w:rPr>
          <w:color w:val="000000" w:themeColor="text1"/>
          <w:sz w:val="28"/>
          <w:szCs w:val="28"/>
        </w:rPr>
        <w:t xml:space="preserve"> Рельеф, прорезанный часто чередующимися глубокими долинами, с разницей отметок долин и водоразделов более 50 м на расстоянии не свыше 0,5 км, с боковыми глубокими балками и оврагами, с неустойчивыми склонами.</w:t>
      </w:r>
    </w:p>
    <w:p w14:paraId="73CDED66" w14:textId="77777777" w:rsidR="001A4D4C" w:rsidRPr="00251492" w:rsidRDefault="001A4D4C" w:rsidP="001A4D4C">
      <w:pPr>
        <w:adjustRightInd w:val="0"/>
        <w:snapToGrid w:val="0"/>
        <w:ind w:firstLine="567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251492">
        <w:rPr>
          <w:bCs/>
          <w:color w:val="000000" w:themeColor="text1"/>
          <w:sz w:val="28"/>
          <w:szCs w:val="28"/>
        </w:rPr>
        <w:t>3.3</w:t>
      </w:r>
      <w:r w:rsidRPr="00251492">
        <w:rPr>
          <w:b/>
          <w:bCs/>
          <w:color w:val="000000" w:themeColor="text1"/>
          <w:sz w:val="28"/>
          <w:szCs w:val="28"/>
        </w:rPr>
        <w:t xml:space="preserve"> нижний лесопромышленный склад: </w:t>
      </w:r>
      <w:r w:rsidRPr="00251492">
        <w:rPr>
          <w:rFonts w:eastAsiaTheme="minorHAnsi"/>
          <w:color w:val="000000" w:themeColor="text1"/>
          <w:sz w:val="28"/>
          <w:szCs w:val="28"/>
          <w:lang w:eastAsia="en-US"/>
        </w:rPr>
        <w:t>Лесопромышленный склад, расположенный в пункте примыкания лесовозной дороги к путям общего пользования.</w:t>
      </w:r>
    </w:p>
    <w:p w14:paraId="2BDF9B00" w14:textId="77777777" w:rsidR="001A4D4C" w:rsidRDefault="001A4D4C" w:rsidP="001A4D4C">
      <w:pPr>
        <w:pStyle w:val="afff6"/>
        <w:ind w:firstLine="567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251492">
        <w:rPr>
          <w:rFonts w:eastAsiaTheme="minorHAnsi"/>
          <w:bCs/>
          <w:color w:val="000000" w:themeColor="text1"/>
          <w:sz w:val="28"/>
          <w:szCs w:val="28"/>
          <w:lang w:eastAsia="en-US"/>
        </w:rPr>
        <w:t>3.4</w:t>
      </w:r>
      <w:r w:rsidRPr="00251492"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t xml:space="preserve"> лесопромышленный склад:</w:t>
      </w:r>
      <w:r w:rsidRPr="00251492">
        <w:rPr>
          <w:rFonts w:eastAsiaTheme="minorHAnsi"/>
          <w:color w:val="000000" w:themeColor="text1"/>
          <w:sz w:val="28"/>
          <w:szCs w:val="28"/>
          <w:lang w:eastAsia="en-US"/>
        </w:rPr>
        <w:t xml:space="preserve"> Лесопогрузочный пункт, оборудованный техническими средствами для первичной обработки древесного сырья, хранения, погрузки или пуска в сплав хлыстов и сортиментов, а также для переработки древесных отходов.</w:t>
      </w:r>
      <w:bookmarkStart w:id="11" w:name="_Toc435609371"/>
    </w:p>
    <w:p w14:paraId="2E396A2F" w14:textId="22DA6CE6" w:rsidR="001A4D4C" w:rsidRPr="00E227BF" w:rsidRDefault="001A4D4C" w:rsidP="001A4D4C">
      <w:pPr>
        <w:pStyle w:val="afff6"/>
        <w:ind w:firstLine="567"/>
        <w:rPr>
          <w:b/>
          <w:sz w:val="28"/>
          <w:szCs w:val="28"/>
        </w:rPr>
      </w:pPr>
      <w:r w:rsidRPr="001A4D4C">
        <w:rPr>
          <w:b/>
          <w:sz w:val="28"/>
          <w:szCs w:val="28"/>
        </w:rPr>
        <w:t xml:space="preserve">3.2–3.4 </w:t>
      </w:r>
      <w:r w:rsidRPr="00E227BF">
        <w:rPr>
          <w:b/>
          <w:sz w:val="28"/>
          <w:szCs w:val="28"/>
        </w:rPr>
        <w:t>(Введен</w:t>
      </w:r>
      <w:r>
        <w:rPr>
          <w:b/>
          <w:sz w:val="28"/>
          <w:szCs w:val="28"/>
        </w:rPr>
        <w:t>ы</w:t>
      </w:r>
      <w:r w:rsidRPr="00E227BF">
        <w:rPr>
          <w:b/>
          <w:sz w:val="28"/>
          <w:szCs w:val="28"/>
        </w:rPr>
        <w:t xml:space="preserve"> дополнительно, Изм. № 2).</w:t>
      </w:r>
    </w:p>
    <w:p w14:paraId="02B4A14D" w14:textId="77777777" w:rsidR="001A4D4C" w:rsidRDefault="001A4D4C" w:rsidP="001A4D4C">
      <w:pPr>
        <w:pStyle w:val="afff6"/>
        <w:ind w:firstLine="567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45B5D80F" w14:textId="3C4A1FD9" w:rsidR="008C3B3F" w:rsidRPr="001A4D4C" w:rsidRDefault="005D7DFA" w:rsidP="001A4D4C">
      <w:pPr>
        <w:pStyle w:val="afff6"/>
        <w:ind w:firstLine="567"/>
        <w:rPr>
          <w:b/>
          <w:bCs/>
          <w:sz w:val="28"/>
          <w:szCs w:val="28"/>
        </w:rPr>
      </w:pPr>
      <w:r w:rsidRPr="001A4D4C">
        <w:rPr>
          <w:b/>
          <w:bCs/>
          <w:sz w:val="28"/>
          <w:szCs w:val="28"/>
        </w:rPr>
        <w:t>4</w:t>
      </w:r>
      <w:r w:rsidR="00AB62C1" w:rsidRPr="001A4D4C">
        <w:rPr>
          <w:b/>
          <w:bCs/>
          <w:sz w:val="28"/>
          <w:szCs w:val="28"/>
        </w:rPr>
        <w:t xml:space="preserve"> </w:t>
      </w:r>
      <w:r w:rsidR="0089197E" w:rsidRPr="001A4D4C">
        <w:rPr>
          <w:b/>
          <w:bCs/>
          <w:sz w:val="28"/>
          <w:szCs w:val="28"/>
        </w:rPr>
        <w:t>Классификация</w:t>
      </w:r>
      <w:r w:rsidR="008C3B3F" w:rsidRPr="001A4D4C">
        <w:rPr>
          <w:b/>
          <w:bCs/>
          <w:sz w:val="28"/>
          <w:szCs w:val="28"/>
        </w:rPr>
        <w:t xml:space="preserve"> и категории лесных дорог</w:t>
      </w:r>
      <w:bookmarkEnd w:id="11"/>
    </w:p>
    <w:p w14:paraId="6C2E9435" w14:textId="77777777" w:rsidR="008C3B3F" w:rsidRPr="00EC3007" w:rsidRDefault="005D7DFA" w:rsidP="00EC3007">
      <w:pPr>
        <w:pStyle w:val="ac"/>
        <w:tabs>
          <w:tab w:val="left" w:pos="1134"/>
          <w:tab w:val="left" w:pos="1276"/>
        </w:tabs>
        <w:ind w:left="0" w:firstLine="567"/>
        <w:rPr>
          <w:sz w:val="28"/>
          <w:szCs w:val="28"/>
        </w:rPr>
      </w:pPr>
      <w:r w:rsidRPr="00EC3007">
        <w:rPr>
          <w:sz w:val="28"/>
          <w:szCs w:val="28"/>
        </w:rPr>
        <w:t xml:space="preserve">4.1 </w:t>
      </w:r>
      <w:r w:rsidR="008C3B3F" w:rsidRPr="00EC3007">
        <w:rPr>
          <w:sz w:val="28"/>
          <w:szCs w:val="28"/>
        </w:rPr>
        <w:t xml:space="preserve">Лесные дороги по назначению подразделяются на </w:t>
      </w:r>
      <w:r w:rsidR="001D3263" w:rsidRPr="00EC3007">
        <w:rPr>
          <w:sz w:val="28"/>
          <w:szCs w:val="28"/>
        </w:rPr>
        <w:t xml:space="preserve">лесовозные </w:t>
      </w:r>
      <w:r w:rsidR="008C3B3F" w:rsidRPr="00EC3007">
        <w:rPr>
          <w:sz w:val="28"/>
          <w:szCs w:val="28"/>
        </w:rPr>
        <w:t xml:space="preserve">лесные дороги и </w:t>
      </w:r>
      <w:r w:rsidR="001D3263" w:rsidRPr="00EC3007">
        <w:rPr>
          <w:sz w:val="28"/>
          <w:szCs w:val="28"/>
        </w:rPr>
        <w:t xml:space="preserve">лесохозяйственные </w:t>
      </w:r>
      <w:r w:rsidR="008C3B3F" w:rsidRPr="00EC3007">
        <w:rPr>
          <w:sz w:val="28"/>
          <w:szCs w:val="28"/>
        </w:rPr>
        <w:t>лесные дороги.</w:t>
      </w:r>
    </w:p>
    <w:p w14:paraId="51F8B083" w14:textId="4117CBA8" w:rsidR="005D7DFA" w:rsidRPr="00EC3007" w:rsidRDefault="001D3263" w:rsidP="00EC3007">
      <w:pPr>
        <w:pStyle w:val="ac"/>
        <w:tabs>
          <w:tab w:val="left" w:pos="1134"/>
          <w:tab w:val="left" w:pos="1276"/>
        </w:tabs>
        <w:ind w:left="0" w:firstLine="567"/>
        <w:rPr>
          <w:sz w:val="28"/>
          <w:szCs w:val="28"/>
        </w:rPr>
      </w:pPr>
      <w:r w:rsidRPr="00EC3007">
        <w:rPr>
          <w:sz w:val="28"/>
          <w:szCs w:val="28"/>
        </w:rPr>
        <w:t>Лесовозные л</w:t>
      </w:r>
      <w:r w:rsidR="008C3B3F" w:rsidRPr="00EC3007">
        <w:rPr>
          <w:sz w:val="28"/>
          <w:szCs w:val="28"/>
        </w:rPr>
        <w:t>есные дороги предназначены для в</w:t>
      </w:r>
      <w:r w:rsidR="00390215" w:rsidRPr="00EC3007">
        <w:rPr>
          <w:sz w:val="28"/>
          <w:szCs w:val="28"/>
        </w:rPr>
        <w:t xml:space="preserve">ывозки заготовленной древесины </w:t>
      </w:r>
      <w:r w:rsidRPr="00EC3007">
        <w:rPr>
          <w:sz w:val="28"/>
          <w:szCs w:val="28"/>
        </w:rPr>
        <w:t>с мест заготовки, перевозки</w:t>
      </w:r>
      <w:r w:rsidR="008C3B3F" w:rsidRPr="00EC3007">
        <w:rPr>
          <w:sz w:val="28"/>
          <w:szCs w:val="28"/>
        </w:rPr>
        <w:t xml:space="preserve"> лесозаготовительной техники, техничес</w:t>
      </w:r>
      <w:r w:rsidRPr="00EC3007">
        <w:rPr>
          <w:sz w:val="28"/>
          <w:szCs w:val="28"/>
        </w:rPr>
        <w:t xml:space="preserve">ких грузов и доставки персонала </w:t>
      </w:r>
      <w:r w:rsidR="008C3B3F" w:rsidRPr="00EC3007">
        <w:rPr>
          <w:sz w:val="28"/>
          <w:szCs w:val="28"/>
        </w:rPr>
        <w:t>к</w:t>
      </w:r>
      <w:r w:rsidRPr="00EC3007">
        <w:rPr>
          <w:sz w:val="28"/>
          <w:szCs w:val="28"/>
        </w:rPr>
        <w:t xml:space="preserve"> местам работы и обратно, а так</w:t>
      </w:r>
      <w:r w:rsidR="008C3B3F" w:rsidRPr="00EC3007">
        <w:rPr>
          <w:sz w:val="28"/>
          <w:szCs w:val="28"/>
        </w:rPr>
        <w:t xml:space="preserve">же для лесохозяйственных целей (охраны, защиты и воспроизводства лесов). </w:t>
      </w:r>
      <w:r w:rsidRPr="00EC3007">
        <w:rPr>
          <w:sz w:val="28"/>
          <w:szCs w:val="28"/>
        </w:rPr>
        <w:t>Лесовозные л</w:t>
      </w:r>
      <w:r w:rsidR="008C3B3F" w:rsidRPr="00EC3007">
        <w:rPr>
          <w:sz w:val="28"/>
          <w:szCs w:val="28"/>
        </w:rPr>
        <w:t xml:space="preserve">есные дороги </w:t>
      </w:r>
      <w:r w:rsidRPr="00EC3007">
        <w:rPr>
          <w:sz w:val="28"/>
          <w:szCs w:val="28"/>
        </w:rPr>
        <w:t>строят</w:t>
      </w:r>
      <w:r w:rsidR="008C3B3F" w:rsidRPr="00EC3007">
        <w:rPr>
          <w:sz w:val="28"/>
          <w:szCs w:val="28"/>
        </w:rPr>
        <w:t xml:space="preserve"> в </w:t>
      </w:r>
      <w:proofErr w:type="spellStart"/>
      <w:r w:rsidR="008C3B3F" w:rsidRPr="00EC3007">
        <w:rPr>
          <w:sz w:val="28"/>
          <w:szCs w:val="28"/>
        </w:rPr>
        <w:t>эксплуатирующихся</w:t>
      </w:r>
      <w:proofErr w:type="spellEnd"/>
      <w:r w:rsidR="008C3B3F" w:rsidRPr="00EC3007">
        <w:rPr>
          <w:sz w:val="28"/>
          <w:szCs w:val="28"/>
        </w:rPr>
        <w:t xml:space="preserve"> лесах.</w:t>
      </w:r>
    </w:p>
    <w:p w14:paraId="4C9863C9" w14:textId="77777777" w:rsidR="005D7DFA" w:rsidRPr="00EC3007" w:rsidRDefault="0038353E" w:rsidP="00EC3007">
      <w:pPr>
        <w:pStyle w:val="ac"/>
        <w:numPr>
          <w:ilvl w:val="1"/>
          <w:numId w:val="7"/>
        </w:numPr>
        <w:tabs>
          <w:tab w:val="left" w:pos="1134"/>
          <w:tab w:val="left" w:pos="1276"/>
        </w:tabs>
        <w:ind w:left="0" w:firstLine="567"/>
        <w:rPr>
          <w:sz w:val="28"/>
          <w:szCs w:val="28"/>
        </w:rPr>
      </w:pPr>
      <w:r w:rsidRPr="00EC3007">
        <w:rPr>
          <w:sz w:val="28"/>
          <w:szCs w:val="28"/>
        </w:rPr>
        <w:t>По срокам действия выделяют лесовозные лесные дороги постоянного действия и временные.</w:t>
      </w:r>
    </w:p>
    <w:p w14:paraId="0D38F9D4" w14:textId="77777777" w:rsidR="005D7DFA" w:rsidRPr="00EC3007" w:rsidRDefault="0038353E" w:rsidP="00EC3007">
      <w:pPr>
        <w:pStyle w:val="ac"/>
        <w:numPr>
          <w:ilvl w:val="1"/>
          <w:numId w:val="7"/>
        </w:numPr>
        <w:tabs>
          <w:tab w:val="left" w:pos="1134"/>
          <w:tab w:val="left" w:pos="1276"/>
        </w:tabs>
        <w:ind w:left="0" w:firstLine="567"/>
        <w:rPr>
          <w:sz w:val="28"/>
          <w:szCs w:val="28"/>
        </w:rPr>
      </w:pPr>
      <w:r w:rsidRPr="00EC3007">
        <w:rPr>
          <w:sz w:val="28"/>
          <w:szCs w:val="28"/>
        </w:rPr>
        <w:t>Лесовозные л</w:t>
      </w:r>
      <w:r w:rsidR="008C3B3F" w:rsidRPr="00EC3007">
        <w:rPr>
          <w:sz w:val="28"/>
          <w:szCs w:val="28"/>
        </w:rPr>
        <w:t xml:space="preserve">есные дороги постоянного действия являются объектами капитального строительства и подразделяются на </w:t>
      </w:r>
      <w:proofErr w:type="spellStart"/>
      <w:r w:rsidR="008C3B3F" w:rsidRPr="00EC3007">
        <w:rPr>
          <w:sz w:val="28"/>
          <w:szCs w:val="28"/>
        </w:rPr>
        <w:t>грузосборочные</w:t>
      </w:r>
      <w:proofErr w:type="spellEnd"/>
      <w:r w:rsidR="008C3B3F" w:rsidRPr="00EC3007">
        <w:rPr>
          <w:sz w:val="28"/>
          <w:szCs w:val="28"/>
        </w:rPr>
        <w:t xml:space="preserve"> (лесовозные магистрали), лесовозные ветки – ответ</w:t>
      </w:r>
      <w:r w:rsidRPr="00EC3007">
        <w:rPr>
          <w:sz w:val="28"/>
          <w:szCs w:val="28"/>
        </w:rPr>
        <w:t>вления от лесовозной магистрали</w:t>
      </w:r>
      <w:r w:rsidR="008C3B3F" w:rsidRPr="00EC3007">
        <w:rPr>
          <w:sz w:val="28"/>
          <w:szCs w:val="28"/>
        </w:rPr>
        <w:t xml:space="preserve"> и лесовозные усы – ответвления от лесовозных веток.</w:t>
      </w:r>
    </w:p>
    <w:p w14:paraId="5DD4EB64" w14:textId="77777777" w:rsidR="00F1521E" w:rsidRPr="00EC3007" w:rsidRDefault="0038353E" w:rsidP="00EC3007">
      <w:pPr>
        <w:pStyle w:val="ac"/>
        <w:numPr>
          <w:ilvl w:val="1"/>
          <w:numId w:val="7"/>
        </w:numPr>
        <w:tabs>
          <w:tab w:val="left" w:pos="1134"/>
          <w:tab w:val="left" w:pos="1276"/>
        </w:tabs>
        <w:ind w:left="0" w:firstLine="567"/>
        <w:rPr>
          <w:sz w:val="28"/>
          <w:szCs w:val="28"/>
        </w:rPr>
      </w:pPr>
      <w:r w:rsidRPr="00EC3007">
        <w:rPr>
          <w:sz w:val="28"/>
          <w:szCs w:val="28"/>
        </w:rPr>
        <w:t>Временные л</w:t>
      </w:r>
      <w:r w:rsidR="008C3B3F" w:rsidRPr="00EC3007">
        <w:rPr>
          <w:sz w:val="28"/>
          <w:szCs w:val="28"/>
        </w:rPr>
        <w:t xml:space="preserve">есные дороги </w:t>
      </w:r>
      <w:r w:rsidRPr="00EC3007">
        <w:rPr>
          <w:sz w:val="28"/>
          <w:szCs w:val="28"/>
        </w:rPr>
        <w:t>не являются объектами</w:t>
      </w:r>
      <w:r w:rsidR="008C3B3F" w:rsidRPr="00EC3007">
        <w:rPr>
          <w:sz w:val="28"/>
          <w:szCs w:val="28"/>
        </w:rPr>
        <w:t xml:space="preserve"> капитального строительства и создаются без разработки проекта</w:t>
      </w:r>
      <w:r w:rsidRPr="00EC3007">
        <w:rPr>
          <w:sz w:val="28"/>
          <w:szCs w:val="28"/>
        </w:rPr>
        <w:t>, соответствующего требованиям</w:t>
      </w:r>
      <w:r w:rsidR="008C3B3F" w:rsidRPr="00EC3007">
        <w:rPr>
          <w:sz w:val="28"/>
          <w:szCs w:val="28"/>
        </w:rPr>
        <w:t xml:space="preserve"> </w:t>
      </w:r>
      <w:r w:rsidR="00670DC9" w:rsidRPr="00EC3007">
        <w:rPr>
          <w:sz w:val="28"/>
          <w:szCs w:val="28"/>
        </w:rPr>
        <w:t>настоящего свода правил и п</w:t>
      </w:r>
      <w:r w:rsidR="008C3B3F" w:rsidRPr="00EC3007">
        <w:rPr>
          <w:sz w:val="28"/>
          <w:szCs w:val="28"/>
        </w:rPr>
        <w:t xml:space="preserve">равил заготовки древесины. </w:t>
      </w:r>
      <w:r w:rsidRPr="00EC3007">
        <w:rPr>
          <w:sz w:val="28"/>
          <w:szCs w:val="28"/>
        </w:rPr>
        <w:t>Временные л</w:t>
      </w:r>
      <w:r w:rsidR="008C3B3F" w:rsidRPr="00EC3007">
        <w:rPr>
          <w:sz w:val="28"/>
          <w:szCs w:val="28"/>
        </w:rPr>
        <w:t xml:space="preserve">есные дороги подразделяются на </w:t>
      </w:r>
      <w:r w:rsidRPr="00EC3007">
        <w:rPr>
          <w:sz w:val="28"/>
          <w:szCs w:val="28"/>
        </w:rPr>
        <w:t xml:space="preserve">лесные дороги </w:t>
      </w:r>
      <w:r w:rsidR="008C3B3F" w:rsidRPr="00EC3007">
        <w:rPr>
          <w:sz w:val="28"/>
          <w:szCs w:val="28"/>
        </w:rPr>
        <w:t>летнего действия и зимнего (зимники)</w:t>
      </w:r>
      <w:r w:rsidR="00F1521E" w:rsidRPr="00EC3007">
        <w:rPr>
          <w:sz w:val="28"/>
          <w:szCs w:val="28"/>
        </w:rPr>
        <w:t>.</w:t>
      </w:r>
    </w:p>
    <w:p w14:paraId="4C575011" w14:textId="77777777" w:rsidR="008C3B3F" w:rsidRPr="00EC3007" w:rsidRDefault="0038353E" w:rsidP="00EC3007">
      <w:pPr>
        <w:pStyle w:val="ac"/>
        <w:numPr>
          <w:ilvl w:val="1"/>
          <w:numId w:val="7"/>
        </w:numPr>
        <w:tabs>
          <w:tab w:val="left" w:pos="1134"/>
          <w:tab w:val="left" w:pos="1276"/>
        </w:tabs>
        <w:ind w:left="0" w:firstLine="567"/>
        <w:rPr>
          <w:sz w:val="28"/>
          <w:szCs w:val="28"/>
        </w:rPr>
      </w:pPr>
      <w:r w:rsidRPr="00EC3007">
        <w:rPr>
          <w:sz w:val="28"/>
          <w:szCs w:val="28"/>
        </w:rPr>
        <w:t>Лесохозяйственные л</w:t>
      </w:r>
      <w:r w:rsidR="008C3B3F" w:rsidRPr="00EC3007">
        <w:rPr>
          <w:sz w:val="28"/>
          <w:szCs w:val="28"/>
        </w:rPr>
        <w:t>есные дороги пр</w:t>
      </w:r>
      <w:r w:rsidR="00670DC9" w:rsidRPr="00EC3007">
        <w:rPr>
          <w:sz w:val="28"/>
          <w:szCs w:val="28"/>
        </w:rPr>
        <w:t>едназначены для доставки людей,</w:t>
      </w:r>
      <w:r w:rsidR="008C3B3F" w:rsidRPr="00EC3007">
        <w:rPr>
          <w:sz w:val="28"/>
          <w:szCs w:val="28"/>
        </w:rPr>
        <w:t xml:space="preserve"> лесохозяйственной и специальной техники и грузов к местам производств</w:t>
      </w:r>
      <w:r w:rsidRPr="00EC3007">
        <w:rPr>
          <w:sz w:val="28"/>
          <w:szCs w:val="28"/>
        </w:rPr>
        <w:t>а работ и лесным пожарам, а так</w:t>
      </w:r>
      <w:r w:rsidR="008C3B3F" w:rsidRPr="00EC3007">
        <w:rPr>
          <w:sz w:val="28"/>
          <w:szCs w:val="28"/>
        </w:rPr>
        <w:t xml:space="preserve">же для патрулирования лесных массивов. </w:t>
      </w:r>
      <w:r w:rsidRPr="00EC3007">
        <w:rPr>
          <w:sz w:val="28"/>
          <w:szCs w:val="28"/>
        </w:rPr>
        <w:t>Лесохозяйственные л</w:t>
      </w:r>
      <w:r w:rsidR="008C3B3F" w:rsidRPr="00EC3007">
        <w:rPr>
          <w:sz w:val="28"/>
          <w:szCs w:val="28"/>
        </w:rPr>
        <w:t xml:space="preserve">есные дороги </w:t>
      </w:r>
      <w:r w:rsidRPr="00EC3007">
        <w:rPr>
          <w:sz w:val="28"/>
          <w:szCs w:val="28"/>
        </w:rPr>
        <w:t>строят</w:t>
      </w:r>
      <w:r w:rsidR="008C3B3F" w:rsidRPr="00EC3007">
        <w:rPr>
          <w:sz w:val="28"/>
          <w:szCs w:val="28"/>
        </w:rPr>
        <w:t xml:space="preserve"> в защитных и резервных лесах и не </w:t>
      </w:r>
      <w:r w:rsidRPr="00EC3007">
        <w:rPr>
          <w:sz w:val="28"/>
          <w:szCs w:val="28"/>
        </w:rPr>
        <w:t xml:space="preserve">используют </w:t>
      </w:r>
      <w:r w:rsidR="008C3B3F" w:rsidRPr="00EC3007">
        <w:rPr>
          <w:sz w:val="28"/>
          <w:szCs w:val="28"/>
        </w:rPr>
        <w:t>для вывозки древесины.</w:t>
      </w:r>
    </w:p>
    <w:p w14:paraId="4CA775DD" w14:textId="77777777" w:rsidR="00A15DFA" w:rsidRPr="00EC3007" w:rsidRDefault="008C3B3F" w:rsidP="00EC3007">
      <w:pPr>
        <w:pStyle w:val="ac"/>
        <w:tabs>
          <w:tab w:val="left" w:pos="1134"/>
          <w:tab w:val="left" w:pos="1276"/>
        </w:tabs>
        <w:ind w:left="0" w:firstLine="567"/>
        <w:rPr>
          <w:sz w:val="28"/>
          <w:szCs w:val="28"/>
        </w:rPr>
      </w:pPr>
      <w:r w:rsidRPr="00EC3007">
        <w:rPr>
          <w:sz w:val="28"/>
          <w:szCs w:val="28"/>
        </w:rPr>
        <w:t xml:space="preserve">Категории лесных дорог приведены в таблице </w:t>
      </w:r>
      <w:r w:rsidR="0038353E" w:rsidRPr="00EC3007">
        <w:rPr>
          <w:sz w:val="28"/>
          <w:szCs w:val="28"/>
        </w:rPr>
        <w:t>4.</w:t>
      </w:r>
      <w:r w:rsidRPr="00EC3007">
        <w:rPr>
          <w:sz w:val="28"/>
          <w:szCs w:val="28"/>
        </w:rPr>
        <w:t>1</w:t>
      </w:r>
      <w:r w:rsidR="00F1521E" w:rsidRPr="00EC3007">
        <w:rPr>
          <w:sz w:val="28"/>
          <w:szCs w:val="28"/>
        </w:rPr>
        <w:t>.</w:t>
      </w:r>
    </w:p>
    <w:p w14:paraId="3C3F46E7" w14:textId="77777777" w:rsidR="00EC3007" w:rsidRDefault="00EC3007" w:rsidP="00EC3007">
      <w:pPr>
        <w:jc w:val="left"/>
        <w:rPr>
          <w:rFonts w:eastAsia="Calibri"/>
          <w:spacing w:val="60"/>
          <w:sz w:val="28"/>
          <w:szCs w:val="28"/>
          <w:lang w:eastAsia="zh-CN"/>
        </w:rPr>
      </w:pPr>
    </w:p>
    <w:p w14:paraId="628FE348" w14:textId="77777777" w:rsidR="00EC3007" w:rsidRPr="00D741CC" w:rsidRDefault="00EC3007" w:rsidP="00EC3007">
      <w:pPr>
        <w:shd w:val="clear" w:color="auto" w:fill="FFFFFF"/>
        <w:spacing w:line="360" w:lineRule="auto"/>
        <w:rPr>
          <w:sz w:val="28"/>
          <w:szCs w:val="28"/>
        </w:rPr>
      </w:pPr>
      <w:r w:rsidRPr="00944B24">
        <w:rPr>
          <w:spacing w:val="50"/>
          <w:sz w:val="28"/>
          <w:szCs w:val="22"/>
        </w:rPr>
        <w:t xml:space="preserve">Таблица </w:t>
      </w:r>
      <w:r w:rsidRPr="00833F41">
        <w:rPr>
          <w:sz w:val="28"/>
          <w:szCs w:val="22"/>
        </w:rPr>
        <w:t>4.</w:t>
      </w:r>
      <w:r w:rsidRPr="00833F41">
        <w:rPr>
          <w:sz w:val="28"/>
          <w:szCs w:val="28"/>
        </w:rPr>
        <w:t>1</w:t>
      </w:r>
      <w:r w:rsidRPr="00D741CC">
        <w:rPr>
          <w:sz w:val="28"/>
          <w:szCs w:val="28"/>
        </w:rPr>
        <w:t xml:space="preserve"> – </w:t>
      </w:r>
      <w:r w:rsidRPr="00EC3007">
        <w:rPr>
          <w:b/>
          <w:bCs/>
          <w:sz w:val="28"/>
          <w:szCs w:val="28"/>
        </w:rPr>
        <w:t>Классификация лесных дорог</w:t>
      </w:r>
    </w:p>
    <w:tbl>
      <w:tblPr>
        <w:tblStyle w:val="ab"/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237"/>
        <w:gridCol w:w="1843"/>
        <w:gridCol w:w="1276"/>
      </w:tblGrid>
      <w:tr w:rsidR="00EC3007" w:rsidRPr="00D741CC" w14:paraId="6BC42CFA" w14:textId="77777777" w:rsidTr="006F2CFD">
        <w:tc>
          <w:tcPr>
            <w:tcW w:w="6237" w:type="dxa"/>
          </w:tcPr>
          <w:p w14:paraId="450F396B" w14:textId="77777777" w:rsidR="00EC3007" w:rsidRPr="00D741CC" w:rsidRDefault="00EC3007" w:rsidP="000F6259">
            <w:pPr>
              <w:ind w:right="-292"/>
              <w:jc w:val="center"/>
              <w:rPr>
                <w:szCs w:val="24"/>
                <w:lang w:val="en-US"/>
              </w:rPr>
            </w:pPr>
            <w:r w:rsidRPr="00D741CC">
              <w:rPr>
                <w:szCs w:val="24"/>
              </w:rPr>
              <w:t>Функциональное назначение</w:t>
            </w:r>
          </w:p>
        </w:tc>
        <w:tc>
          <w:tcPr>
            <w:tcW w:w="1843" w:type="dxa"/>
          </w:tcPr>
          <w:p w14:paraId="741A85CD" w14:textId="77777777" w:rsidR="00EC3007" w:rsidRPr="00D741CC" w:rsidRDefault="00EC3007" w:rsidP="000F625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Грузооборот, млн т нетто/</w:t>
            </w:r>
            <w:r w:rsidRPr="00D741CC">
              <w:rPr>
                <w:szCs w:val="24"/>
              </w:rPr>
              <w:t>год</w:t>
            </w:r>
          </w:p>
        </w:tc>
        <w:tc>
          <w:tcPr>
            <w:tcW w:w="1276" w:type="dxa"/>
          </w:tcPr>
          <w:p w14:paraId="388BF1B3" w14:textId="77777777" w:rsidR="00EC3007" w:rsidRPr="00D741CC" w:rsidRDefault="00EC3007" w:rsidP="000F6259">
            <w:pPr>
              <w:jc w:val="center"/>
              <w:rPr>
                <w:szCs w:val="24"/>
              </w:rPr>
            </w:pPr>
            <w:r w:rsidRPr="00D741CC">
              <w:rPr>
                <w:szCs w:val="24"/>
              </w:rPr>
              <w:t>Категория</w:t>
            </w:r>
          </w:p>
        </w:tc>
      </w:tr>
      <w:tr w:rsidR="00EC3007" w:rsidRPr="00D741CC" w14:paraId="514C3C06" w14:textId="77777777" w:rsidTr="006F2CFD">
        <w:tc>
          <w:tcPr>
            <w:tcW w:w="6237" w:type="dxa"/>
          </w:tcPr>
          <w:p w14:paraId="5FFE6190" w14:textId="1ACAB9D2" w:rsidR="00EC3007" w:rsidRPr="00E53125" w:rsidRDefault="00EC3007" w:rsidP="000F6259">
            <w:pPr>
              <w:rPr>
                <w:szCs w:val="24"/>
              </w:rPr>
            </w:pPr>
            <w:r w:rsidRPr="00E53125">
              <w:rPr>
                <w:szCs w:val="24"/>
              </w:rPr>
              <w:t xml:space="preserve">Лесная дорога, связывающая лесосырьевую базу с </w:t>
            </w:r>
            <w:r w:rsidR="001A4D4C" w:rsidRPr="001A4D4C">
              <w:rPr>
                <w:szCs w:val="24"/>
              </w:rPr>
              <w:t>нижним лесопромышленным складом</w:t>
            </w:r>
            <w:r w:rsidRPr="00E53125">
              <w:rPr>
                <w:szCs w:val="24"/>
              </w:rPr>
              <w:t xml:space="preserve"> предприятия, пунктом потребления древесины или дорогой общего пользования, пересекает лесной массив и объединяет все лесные дороги в единую сеть </w:t>
            </w:r>
          </w:p>
        </w:tc>
        <w:tc>
          <w:tcPr>
            <w:tcW w:w="1843" w:type="dxa"/>
          </w:tcPr>
          <w:p w14:paraId="3CF1BD23" w14:textId="7EE3B6B1" w:rsidR="00EC3007" w:rsidRPr="00D741CC" w:rsidRDefault="00EC3007" w:rsidP="000F6259">
            <w:pPr>
              <w:jc w:val="center"/>
              <w:rPr>
                <w:szCs w:val="24"/>
              </w:rPr>
            </w:pPr>
            <w:r w:rsidRPr="00D741CC">
              <w:rPr>
                <w:szCs w:val="24"/>
              </w:rPr>
              <w:t xml:space="preserve">От 0,35 </w:t>
            </w:r>
            <w:r w:rsidR="00277087" w:rsidRPr="00277087">
              <w:rPr>
                <w:szCs w:val="24"/>
              </w:rPr>
              <w:t>и выше</w:t>
            </w:r>
          </w:p>
        </w:tc>
        <w:tc>
          <w:tcPr>
            <w:tcW w:w="1276" w:type="dxa"/>
          </w:tcPr>
          <w:p w14:paraId="720BFF40" w14:textId="309081B5" w:rsidR="00EC3007" w:rsidRPr="00D741CC" w:rsidRDefault="00EC3007" w:rsidP="001A4D4C">
            <w:pPr>
              <w:jc w:val="center"/>
              <w:rPr>
                <w:szCs w:val="24"/>
              </w:rPr>
            </w:pPr>
            <w:r w:rsidRPr="00D741CC">
              <w:rPr>
                <w:szCs w:val="24"/>
                <w:lang w:val="en-US"/>
              </w:rPr>
              <w:t>I</w:t>
            </w:r>
            <w:r w:rsidRPr="00D741CC">
              <w:rPr>
                <w:szCs w:val="24"/>
                <w:vertAlign w:val="subscript"/>
              </w:rPr>
              <w:t>л</w:t>
            </w:r>
          </w:p>
        </w:tc>
      </w:tr>
      <w:tr w:rsidR="00EC3007" w:rsidRPr="00D741CC" w14:paraId="79536138" w14:textId="77777777" w:rsidTr="006F2CFD">
        <w:tc>
          <w:tcPr>
            <w:tcW w:w="6237" w:type="dxa"/>
          </w:tcPr>
          <w:p w14:paraId="5E28C5A8" w14:textId="798294AB" w:rsidR="00EC3007" w:rsidRPr="00E53125" w:rsidRDefault="00EC3007" w:rsidP="00014F8C">
            <w:pPr>
              <w:rPr>
                <w:szCs w:val="24"/>
              </w:rPr>
            </w:pPr>
            <w:r w:rsidRPr="00E53125">
              <w:rPr>
                <w:szCs w:val="24"/>
              </w:rPr>
              <w:t xml:space="preserve">Лесная дорога, связывающая лесосырьевую базу с </w:t>
            </w:r>
            <w:r w:rsidR="001A4D4C" w:rsidRPr="001A4D4C">
              <w:rPr>
                <w:szCs w:val="24"/>
              </w:rPr>
              <w:t xml:space="preserve">нижним </w:t>
            </w:r>
            <w:r w:rsidR="00014F8C">
              <w:rPr>
                <w:szCs w:val="24"/>
              </w:rPr>
              <w:t>лесным</w:t>
            </w:r>
            <w:r w:rsidR="001A4D4C" w:rsidRPr="001A4D4C">
              <w:rPr>
                <w:szCs w:val="24"/>
              </w:rPr>
              <w:t xml:space="preserve"> складом</w:t>
            </w:r>
            <w:r w:rsidRPr="00E53125">
              <w:rPr>
                <w:szCs w:val="24"/>
              </w:rPr>
              <w:t>, пунктом потребления древесины или дорогой общего пользования, пересекает лесной массив и объединяет все лесовозные дороги</w:t>
            </w:r>
          </w:p>
        </w:tc>
        <w:tc>
          <w:tcPr>
            <w:tcW w:w="1843" w:type="dxa"/>
          </w:tcPr>
          <w:p w14:paraId="5D339446" w14:textId="77777777" w:rsidR="00EC3007" w:rsidRPr="00D741CC" w:rsidRDefault="00EC3007" w:rsidP="000F6259">
            <w:pPr>
              <w:jc w:val="center"/>
              <w:rPr>
                <w:szCs w:val="24"/>
              </w:rPr>
            </w:pPr>
            <w:r w:rsidRPr="00D741CC">
              <w:rPr>
                <w:szCs w:val="24"/>
              </w:rPr>
              <w:t>От 0,14 до 0,35</w:t>
            </w:r>
          </w:p>
        </w:tc>
        <w:tc>
          <w:tcPr>
            <w:tcW w:w="1276" w:type="dxa"/>
          </w:tcPr>
          <w:p w14:paraId="17A39337" w14:textId="32CCC18A" w:rsidR="00EC3007" w:rsidRPr="00D741CC" w:rsidRDefault="00EC3007" w:rsidP="001A4D4C">
            <w:pPr>
              <w:jc w:val="center"/>
              <w:rPr>
                <w:szCs w:val="24"/>
              </w:rPr>
            </w:pPr>
            <w:r w:rsidRPr="00D741CC">
              <w:rPr>
                <w:szCs w:val="24"/>
                <w:lang w:val="en-US"/>
              </w:rPr>
              <w:t>II</w:t>
            </w:r>
            <w:r w:rsidRPr="00D741CC">
              <w:rPr>
                <w:szCs w:val="24"/>
                <w:vertAlign w:val="subscript"/>
              </w:rPr>
              <w:t>л</w:t>
            </w:r>
          </w:p>
        </w:tc>
      </w:tr>
      <w:tr w:rsidR="00EC3007" w:rsidRPr="00D741CC" w14:paraId="5309A994" w14:textId="77777777" w:rsidTr="006F2CFD">
        <w:tc>
          <w:tcPr>
            <w:tcW w:w="6237" w:type="dxa"/>
          </w:tcPr>
          <w:p w14:paraId="4F0CC705" w14:textId="5414C059" w:rsidR="00EC3007" w:rsidRPr="00D741CC" w:rsidRDefault="00EC3007" w:rsidP="00EC3007">
            <w:pPr>
              <w:rPr>
                <w:szCs w:val="24"/>
              </w:rPr>
            </w:pPr>
            <w:r w:rsidRPr="00D741CC">
              <w:rPr>
                <w:szCs w:val="24"/>
              </w:rPr>
              <w:t xml:space="preserve">Лесная дорога, примыкающая к лесным дорогам категории </w:t>
            </w:r>
            <w:r w:rsidRPr="00D741CC">
              <w:rPr>
                <w:szCs w:val="24"/>
                <w:lang w:val="en-US"/>
              </w:rPr>
              <w:t>I</w:t>
            </w:r>
            <w:r w:rsidRPr="00D741CC">
              <w:rPr>
                <w:szCs w:val="24"/>
                <w:vertAlign w:val="subscript"/>
              </w:rPr>
              <w:t>л</w:t>
            </w:r>
            <w:r w:rsidRPr="00D741CC">
              <w:rPr>
                <w:szCs w:val="24"/>
              </w:rPr>
              <w:t xml:space="preserve"> или </w:t>
            </w:r>
            <w:r w:rsidRPr="00D741CC">
              <w:rPr>
                <w:szCs w:val="24"/>
                <w:lang w:val="en-US"/>
              </w:rPr>
              <w:t>II</w:t>
            </w:r>
            <w:r w:rsidRPr="00D741CC">
              <w:rPr>
                <w:szCs w:val="24"/>
                <w:vertAlign w:val="subscript"/>
              </w:rPr>
              <w:t>л</w:t>
            </w:r>
          </w:p>
        </w:tc>
        <w:tc>
          <w:tcPr>
            <w:tcW w:w="1843" w:type="dxa"/>
          </w:tcPr>
          <w:p w14:paraId="383BE57B" w14:textId="77777777" w:rsidR="00EC3007" w:rsidRPr="00D741CC" w:rsidRDefault="00EC3007" w:rsidP="000F6259">
            <w:pPr>
              <w:jc w:val="center"/>
              <w:rPr>
                <w:szCs w:val="24"/>
              </w:rPr>
            </w:pPr>
            <w:r w:rsidRPr="00D741CC">
              <w:rPr>
                <w:szCs w:val="24"/>
              </w:rPr>
              <w:t>Менее 0,14</w:t>
            </w:r>
          </w:p>
        </w:tc>
        <w:tc>
          <w:tcPr>
            <w:tcW w:w="1276" w:type="dxa"/>
          </w:tcPr>
          <w:p w14:paraId="6CDF7147" w14:textId="77777777" w:rsidR="00EC3007" w:rsidRPr="00D741CC" w:rsidRDefault="00EC3007" w:rsidP="000F6259">
            <w:pPr>
              <w:jc w:val="center"/>
              <w:rPr>
                <w:szCs w:val="24"/>
              </w:rPr>
            </w:pPr>
            <w:r w:rsidRPr="00D741CC">
              <w:rPr>
                <w:szCs w:val="24"/>
                <w:lang w:val="en-US"/>
              </w:rPr>
              <w:t>III</w:t>
            </w:r>
            <w:r w:rsidRPr="00D741CC">
              <w:rPr>
                <w:szCs w:val="24"/>
                <w:vertAlign w:val="subscript"/>
              </w:rPr>
              <w:t>л</w:t>
            </w:r>
          </w:p>
        </w:tc>
      </w:tr>
      <w:tr w:rsidR="00EC3007" w:rsidRPr="00D741CC" w14:paraId="3E26161F" w14:textId="77777777" w:rsidTr="006F2CFD">
        <w:trPr>
          <w:trHeight w:val="2844"/>
        </w:trPr>
        <w:tc>
          <w:tcPr>
            <w:tcW w:w="6237" w:type="dxa"/>
          </w:tcPr>
          <w:p w14:paraId="34BB651D" w14:textId="77777777" w:rsidR="00EC3007" w:rsidRPr="000A633D" w:rsidRDefault="00EC3007" w:rsidP="000F6259">
            <w:pPr>
              <w:rPr>
                <w:szCs w:val="24"/>
              </w:rPr>
            </w:pPr>
            <w:r w:rsidRPr="00D741CC">
              <w:rPr>
                <w:szCs w:val="24"/>
              </w:rPr>
              <w:t xml:space="preserve">Лесные дороги, </w:t>
            </w:r>
            <w:r w:rsidRPr="000A633D">
              <w:rPr>
                <w:szCs w:val="24"/>
              </w:rPr>
              <w:t>предназначенные:</w:t>
            </w:r>
          </w:p>
          <w:p w14:paraId="1422D4EB" w14:textId="74299B3A" w:rsidR="00EC3007" w:rsidRPr="00D741CC" w:rsidRDefault="00EC3007" w:rsidP="000F6259">
            <w:pPr>
              <w:ind w:left="318"/>
              <w:contextualSpacing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 xml:space="preserve">- </w:t>
            </w:r>
            <w:r w:rsidRPr="000A633D">
              <w:rPr>
                <w:rFonts w:eastAsia="Calibri"/>
                <w:szCs w:val="24"/>
              </w:rPr>
              <w:t xml:space="preserve">для доставки сельскохозяйственной и специальной техники и грузов к местам производства работ и лесным </w:t>
            </w:r>
            <w:r w:rsidRPr="00D741CC">
              <w:rPr>
                <w:rFonts w:eastAsia="Calibri"/>
                <w:szCs w:val="24"/>
              </w:rPr>
              <w:t>пожарам;</w:t>
            </w:r>
          </w:p>
          <w:p w14:paraId="174EE482" w14:textId="77777777" w:rsidR="00EC3007" w:rsidRPr="00D741CC" w:rsidRDefault="00EC3007" w:rsidP="000F6259">
            <w:pPr>
              <w:ind w:left="318"/>
              <w:contextualSpacing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- осуществления рекреационной деятельности</w:t>
            </w:r>
            <w:r w:rsidRPr="00D741CC">
              <w:rPr>
                <w:rFonts w:eastAsia="Calibri"/>
                <w:szCs w:val="24"/>
              </w:rPr>
              <w:t>;</w:t>
            </w:r>
          </w:p>
          <w:p w14:paraId="48A11E5A" w14:textId="77777777" w:rsidR="00EC3007" w:rsidRPr="00D741CC" w:rsidRDefault="00EC3007" w:rsidP="000F6259">
            <w:pPr>
              <w:ind w:left="318"/>
              <w:contextualSpacing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 xml:space="preserve">- </w:t>
            </w:r>
            <w:r w:rsidRPr="00D741CC">
              <w:rPr>
                <w:rFonts w:eastAsia="Calibri"/>
                <w:szCs w:val="24"/>
              </w:rPr>
              <w:t>вывозки лесохимического сырья;</w:t>
            </w:r>
          </w:p>
          <w:p w14:paraId="68163557" w14:textId="77777777" w:rsidR="00EC3007" w:rsidRPr="00D741CC" w:rsidRDefault="00EC3007" w:rsidP="000F6259">
            <w:pPr>
              <w:ind w:left="318"/>
              <w:contextualSpacing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 xml:space="preserve">- </w:t>
            </w:r>
            <w:r w:rsidRPr="00D741CC">
              <w:rPr>
                <w:rFonts w:eastAsia="Calibri"/>
                <w:szCs w:val="24"/>
              </w:rPr>
              <w:t>подъезда к лесопитомникам;</w:t>
            </w:r>
          </w:p>
          <w:p w14:paraId="370931DC" w14:textId="7B3506F0" w:rsidR="00EC3007" w:rsidRPr="00D741CC" w:rsidRDefault="00EC3007" w:rsidP="000F6259">
            <w:pPr>
              <w:ind w:left="318"/>
              <w:contextualSpacing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 xml:space="preserve">- подъезда </w:t>
            </w:r>
            <w:r w:rsidRPr="00D741CC">
              <w:rPr>
                <w:rFonts w:eastAsia="Calibri"/>
                <w:szCs w:val="24"/>
              </w:rPr>
              <w:t>к кордонам и егерским участка</w:t>
            </w:r>
            <w:r>
              <w:rPr>
                <w:rFonts w:eastAsia="Calibri"/>
                <w:szCs w:val="24"/>
              </w:rPr>
              <w:t>м</w:t>
            </w:r>
            <w:r w:rsidRPr="00D741CC">
              <w:rPr>
                <w:rFonts w:eastAsia="Calibri"/>
                <w:szCs w:val="24"/>
              </w:rPr>
              <w:t xml:space="preserve">, </w:t>
            </w:r>
            <w:r w:rsidRPr="00B60F5C">
              <w:rPr>
                <w:rFonts w:eastAsia="Calibri"/>
                <w:szCs w:val="24"/>
              </w:rPr>
              <w:t>а также для патрулирования лесных массивов, временных дорог (сезонного действия)</w:t>
            </w:r>
          </w:p>
        </w:tc>
        <w:tc>
          <w:tcPr>
            <w:tcW w:w="1843" w:type="dxa"/>
          </w:tcPr>
          <w:p w14:paraId="76CA83EF" w14:textId="77777777" w:rsidR="00EC3007" w:rsidRPr="00D741CC" w:rsidRDefault="00EC3007" w:rsidP="000F6259">
            <w:pPr>
              <w:jc w:val="center"/>
              <w:rPr>
                <w:szCs w:val="24"/>
              </w:rPr>
            </w:pPr>
            <w:r w:rsidRPr="00D741CC">
              <w:rPr>
                <w:szCs w:val="24"/>
              </w:rPr>
              <w:t>Без определенного</w:t>
            </w:r>
            <w:r w:rsidRPr="00B60F5C">
              <w:rPr>
                <w:szCs w:val="24"/>
              </w:rPr>
              <w:t xml:space="preserve"> </w:t>
            </w:r>
            <w:r w:rsidRPr="00D741CC">
              <w:rPr>
                <w:szCs w:val="24"/>
              </w:rPr>
              <w:t>грузооборота</w:t>
            </w:r>
          </w:p>
        </w:tc>
        <w:tc>
          <w:tcPr>
            <w:tcW w:w="1276" w:type="dxa"/>
          </w:tcPr>
          <w:p w14:paraId="52345ECF" w14:textId="77777777" w:rsidR="00EC3007" w:rsidRPr="00D741CC" w:rsidRDefault="00EC3007" w:rsidP="000F6259">
            <w:pPr>
              <w:jc w:val="center"/>
              <w:rPr>
                <w:szCs w:val="24"/>
              </w:rPr>
            </w:pPr>
            <w:r w:rsidRPr="00D741CC">
              <w:rPr>
                <w:szCs w:val="24"/>
                <w:lang w:val="en-US"/>
              </w:rPr>
              <w:t>IV</w:t>
            </w:r>
            <w:r w:rsidRPr="00D741CC">
              <w:rPr>
                <w:szCs w:val="24"/>
                <w:vertAlign w:val="subscript"/>
              </w:rPr>
              <w:t>л</w:t>
            </w:r>
          </w:p>
        </w:tc>
      </w:tr>
      <w:tr w:rsidR="00EC3007" w:rsidRPr="00D741CC" w14:paraId="5E9332CC" w14:textId="77777777" w:rsidTr="006F2CFD">
        <w:trPr>
          <w:trHeight w:val="597"/>
        </w:trPr>
        <w:tc>
          <w:tcPr>
            <w:tcW w:w="9356" w:type="dxa"/>
            <w:gridSpan w:val="3"/>
          </w:tcPr>
          <w:p w14:paraId="562B84D1" w14:textId="3731B489" w:rsidR="00EC3007" w:rsidRPr="006F2CFD" w:rsidRDefault="00EC3007" w:rsidP="000F6259">
            <w:pPr>
              <w:shd w:val="clear" w:color="auto" w:fill="FFFFFF"/>
              <w:ind w:firstLine="459"/>
              <w:rPr>
                <w:sz w:val="20"/>
              </w:rPr>
            </w:pPr>
            <w:r w:rsidRPr="006F2CFD">
              <w:rPr>
                <w:sz w:val="20"/>
              </w:rPr>
              <w:t>П р и м е ч а н и е – Интенсивность движения зависит от типа применяемого автомобиля и грузооборота.</w:t>
            </w:r>
          </w:p>
        </w:tc>
      </w:tr>
    </w:tbl>
    <w:p w14:paraId="323AAEF8" w14:textId="084859D7" w:rsidR="006F2CFD" w:rsidRPr="00B876E7" w:rsidRDefault="00277087" w:rsidP="006F2CFD">
      <w:pPr>
        <w:pStyle w:val="afff6"/>
        <w:ind w:firstLine="567"/>
        <w:rPr>
          <w:b/>
          <w:sz w:val="28"/>
          <w:szCs w:val="28"/>
        </w:rPr>
      </w:pPr>
      <w:r w:rsidRPr="00277087">
        <w:rPr>
          <w:b/>
          <w:sz w:val="28"/>
          <w:szCs w:val="28"/>
        </w:rPr>
        <w:t xml:space="preserve">Таблица 4.1 </w:t>
      </w:r>
      <w:r w:rsidR="006F2CFD" w:rsidRPr="00B876E7">
        <w:rPr>
          <w:b/>
          <w:sz w:val="28"/>
          <w:szCs w:val="28"/>
        </w:rPr>
        <w:t>(Измененная редакция, Изм. № 1</w:t>
      </w:r>
      <w:r>
        <w:rPr>
          <w:b/>
          <w:sz w:val="28"/>
          <w:szCs w:val="28"/>
        </w:rPr>
        <w:t>, № 2</w:t>
      </w:r>
      <w:r w:rsidR="006F2CFD" w:rsidRPr="00B876E7">
        <w:rPr>
          <w:b/>
          <w:sz w:val="28"/>
          <w:szCs w:val="28"/>
        </w:rPr>
        <w:t>).</w:t>
      </w:r>
    </w:p>
    <w:p w14:paraId="78107F23" w14:textId="77777777" w:rsidR="00812AD7" w:rsidRPr="00C86C4F" w:rsidRDefault="00812AD7" w:rsidP="006F2CFD">
      <w:pPr>
        <w:ind w:firstLine="567"/>
        <w:rPr>
          <w:sz w:val="28"/>
          <w:szCs w:val="28"/>
        </w:rPr>
      </w:pPr>
    </w:p>
    <w:p w14:paraId="2BEA618B" w14:textId="4B208216" w:rsidR="00207ACE" w:rsidRDefault="00994397" w:rsidP="006F2CFD">
      <w:pPr>
        <w:ind w:firstLine="567"/>
        <w:rPr>
          <w:sz w:val="28"/>
          <w:szCs w:val="28"/>
        </w:rPr>
      </w:pPr>
      <w:r w:rsidRPr="00277087">
        <w:rPr>
          <w:b/>
          <w:bCs/>
          <w:sz w:val="28"/>
          <w:szCs w:val="28"/>
        </w:rPr>
        <w:t xml:space="preserve">4.6 </w:t>
      </w:r>
      <w:bookmarkStart w:id="12" w:name="_Hlk37928952"/>
      <w:r w:rsidR="00277087" w:rsidRPr="00277087">
        <w:rPr>
          <w:b/>
          <w:bCs/>
          <w:sz w:val="28"/>
          <w:szCs w:val="28"/>
        </w:rPr>
        <w:t>(</w:t>
      </w:r>
      <w:r w:rsidR="00277087" w:rsidRPr="00E227BF">
        <w:rPr>
          <w:b/>
          <w:sz w:val="28"/>
          <w:szCs w:val="28"/>
        </w:rPr>
        <w:t>Исключен, Изм. № 2).</w:t>
      </w:r>
      <w:bookmarkEnd w:id="12"/>
    </w:p>
    <w:p w14:paraId="78661874" w14:textId="77777777" w:rsidR="006F2CFD" w:rsidRPr="00277087" w:rsidRDefault="006F2CFD" w:rsidP="00277087">
      <w:pPr>
        <w:ind w:firstLine="567"/>
        <w:rPr>
          <w:b/>
          <w:bCs/>
          <w:sz w:val="28"/>
          <w:szCs w:val="28"/>
        </w:rPr>
      </w:pPr>
    </w:p>
    <w:p w14:paraId="59ACE6D7" w14:textId="29C431AA" w:rsidR="008C3B3F" w:rsidRPr="00277087" w:rsidRDefault="00277087" w:rsidP="00277087">
      <w:pPr>
        <w:ind w:firstLine="567"/>
        <w:rPr>
          <w:b/>
          <w:bCs/>
          <w:sz w:val="28"/>
          <w:szCs w:val="28"/>
        </w:rPr>
      </w:pPr>
      <w:bookmarkStart w:id="13" w:name="_Toc435609373"/>
      <w:r w:rsidRPr="00277087">
        <w:rPr>
          <w:b/>
          <w:bCs/>
          <w:sz w:val="28"/>
          <w:szCs w:val="28"/>
        </w:rPr>
        <w:t>5</w:t>
      </w:r>
      <w:r w:rsidR="006F2CFD" w:rsidRPr="00277087">
        <w:rPr>
          <w:b/>
          <w:bCs/>
          <w:sz w:val="28"/>
          <w:szCs w:val="28"/>
        </w:rPr>
        <w:t xml:space="preserve"> </w:t>
      </w:r>
      <w:r w:rsidR="008C3B3F" w:rsidRPr="00277087">
        <w:rPr>
          <w:b/>
          <w:bCs/>
          <w:sz w:val="28"/>
          <w:szCs w:val="28"/>
        </w:rPr>
        <w:t>Основные указания по проектированию лесных дорог</w:t>
      </w:r>
      <w:bookmarkEnd w:id="13"/>
    </w:p>
    <w:p w14:paraId="59209BAC" w14:textId="607C2CDC" w:rsidR="00892D3D" w:rsidRPr="00277087" w:rsidRDefault="00F1521E" w:rsidP="00277087">
      <w:pPr>
        <w:ind w:firstLine="567"/>
        <w:rPr>
          <w:b/>
          <w:bCs/>
          <w:sz w:val="28"/>
          <w:szCs w:val="28"/>
        </w:rPr>
      </w:pPr>
      <w:r w:rsidRPr="00277087">
        <w:rPr>
          <w:b/>
          <w:bCs/>
          <w:sz w:val="28"/>
          <w:szCs w:val="28"/>
        </w:rPr>
        <w:t>5.1</w:t>
      </w:r>
      <w:r w:rsidR="008C3B3F" w:rsidRPr="00277087">
        <w:rPr>
          <w:b/>
          <w:bCs/>
          <w:sz w:val="28"/>
          <w:szCs w:val="28"/>
        </w:rPr>
        <w:t xml:space="preserve"> </w:t>
      </w:r>
      <w:bookmarkStart w:id="14" w:name="_Toc435609374"/>
      <w:r w:rsidR="008C3B3F" w:rsidRPr="00277087">
        <w:rPr>
          <w:b/>
          <w:bCs/>
          <w:sz w:val="28"/>
          <w:szCs w:val="28"/>
        </w:rPr>
        <w:t>Общие рекомендации по транспортному освоению лесного участка</w:t>
      </w:r>
      <w:bookmarkEnd w:id="14"/>
    </w:p>
    <w:p w14:paraId="5300FFF5" w14:textId="62184DC5" w:rsidR="00DE0989" w:rsidRPr="00277087" w:rsidRDefault="00277087" w:rsidP="00277087">
      <w:pPr>
        <w:pStyle w:val="afff6"/>
        <w:ind w:firstLine="567"/>
        <w:rPr>
          <w:i/>
          <w:sz w:val="28"/>
          <w:szCs w:val="28"/>
        </w:rPr>
      </w:pPr>
      <w:bookmarkStart w:id="15" w:name="_Hlk93068261"/>
      <w:r w:rsidRPr="00277087">
        <w:rPr>
          <w:iCs/>
          <w:sz w:val="28"/>
          <w:szCs w:val="28"/>
        </w:rPr>
        <w:t>5.1.1</w:t>
      </w:r>
      <w:r w:rsidRPr="00277087">
        <w:rPr>
          <w:i/>
          <w:sz w:val="28"/>
          <w:szCs w:val="28"/>
        </w:rPr>
        <w:t xml:space="preserve"> </w:t>
      </w:r>
      <w:bookmarkEnd w:id="15"/>
      <w:r w:rsidR="008C3B3F" w:rsidRPr="00277087">
        <w:rPr>
          <w:sz w:val="28"/>
          <w:szCs w:val="28"/>
        </w:rPr>
        <w:t>Транспортная схема лесных дорог должна обеспечивать транспортную доступность лесо</w:t>
      </w:r>
      <w:r w:rsidR="00892D3D" w:rsidRPr="00277087">
        <w:rPr>
          <w:sz w:val="28"/>
          <w:szCs w:val="28"/>
        </w:rPr>
        <w:t>в в целях</w:t>
      </w:r>
      <w:r w:rsidR="008C3B3F" w:rsidRPr="00277087">
        <w:rPr>
          <w:sz w:val="28"/>
          <w:szCs w:val="28"/>
        </w:rPr>
        <w:t xml:space="preserve"> обеспечения многоцелевого, рационального, непрерывного, </w:t>
      </w:r>
      <w:proofErr w:type="spellStart"/>
      <w:r w:rsidR="008C3B3F" w:rsidRPr="00277087">
        <w:rPr>
          <w:sz w:val="28"/>
          <w:szCs w:val="28"/>
        </w:rPr>
        <w:t>неистощительного</w:t>
      </w:r>
      <w:proofErr w:type="spellEnd"/>
      <w:r w:rsidR="008C3B3F" w:rsidRPr="00277087">
        <w:rPr>
          <w:sz w:val="28"/>
          <w:szCs w:val="28"/>
        </w:rPr>
        <w:t xml:space="preserve"> освоения лесов на лесном участке и их использования в соответствии с ра</w:t>
      </w:r>
      <w:r w:rsidR="00892D3D" w:rsidRPr="00277087">
        <w:rPr>
          <w:sz w:val="28"/>
          <w:szCs w:val="28"/>
        </w:rPr>
        <w:t>зрешенными видами использования.</w:t>
      </w:r>
    </w:p>
    <w:p w14:paraId="6868381D" w14:textId="1FF1BEA6" w:rsidR="008C3B3F" w:rsidRPr="00277087" w:rsidRDefault="00277087" w:rsidP="00277087">
      <w:pPr>
        <w:pStyle w:val="afff6"/>
        <w:ind w:firstLine="567"/>
        <w:rPr>
          <w:i/>
          <w:sz w:val="28"/>
          <w:szCs w:val="28"/>
        </w:rPr>
      </w:pPr>
      <w:r w:rsidRPr="00277087">
        <w:rPr>
          <w:sz w:val="28"/>
          <w:szCs w:val="28"/>
        </w:rPr>
        <w:t>5.1.2</w:t>
      </w:r>
      <w:r w:rsidR="00DE0989" w:rsidRPr="00277087">
        <w:rPr>
          <w:iCs/>
          <w:sz w:val="28"/>
          <w:szCs w:val="28"/>
        </w:rPr>
        <w:t xml:space="preserve"> </w:t>
      </w:r>
      <w:r w:rsidR="00892D3D" w:rsidRPr="00277087">
        <w:rPr>
          <w:sz w:val="28"/>
          <w:szCs w:val="28"/>
        </w:rPr>
        <w:t>Транспортную схему разрабатывают</w:t>
      </w:r>
      <w:r w:rsidR="008C3B3F" w:rsidRPr="00277087">
        <w:rPr>
          <w:sz w:val="28"/>
          <w:szCs w:val="28"/>
        </w:rPr>
        <w:t xml:space="preserve"> с учетом ведомости лесотаксационны</w:t>
      </w:r>
      <w:r w:rsidR="00892D3D" w:rsidRPr="00277087">
        <w:rPr>
          <w:sz w:val="28"/>
          <w:szCs w:val="28"/>
        </w:rPr>
        <w:t>х выделов, в которых допускаются заготовка древесины и другие виды</w:t>
      </w:r>
      <w:r w:rsidR="008C3B3F" w:rsidRPr="00277087">
        <w:rPr>
          <w:sz w:val="28"/>
          <w:szCs w:val="28"/>
        </w:rPr>
        <w:t xml:space="preserve"> пользования, с</w:t>
      </w:r>
      <w:r w:rsidR="00892D3D" w:rsidRPr="00277087">
        <w:rPr>
          <w:sz w:val="28"/>
          <w:szCs w:val="28"/>
        </w:rPr>
        <w:t>роков примыкания лесосек, а так</w:t>
      </w:r>
      <w:r w:rsidR="008C3B3F" w:rsidRPr="00277087">
        <w:rPr>
          <w:sz w:val="28"/>
          <w:szCs w:val="28"/>
        </w:rPr>
        <w:t>же с учетом территориального размещения проектируемых объектов лесной, деревообрабатывающей инфраструктуры, выполнения мероприятий по охране, защите и воспроизводству лесов и других мероприятий</w:t>
      </w:r>
      <w:r w:rsidR="00892D3D" w:rsidRPr="00277087">
        <w:rPr>
          <w:sz w:val="28"/>
          <w:szCs w:val="28"/>
        </w:rPr>
        <w:t>.</w:t>
      </w:r>
    </w:p>
    <w:p w14:paraId="013D8FC6" w14:textId="77777777" w:rsidR="008C3B3F" w:rsidRPr="00277087" w:rsidRDefault="008C3B3F" w:rsidP="00277087">
      <w:pPr>
        <w:pStyle w:val="afff6"/>
        <w:ind w:firstLine="567"/>
        <w:rPr>
          <w:sz w:val="28"/>
          <w:szCs w:val="28"/>
        </w:rPr>
      </w:pPr>
      <w:r w:rsidRPr="00277087">
        <w:rPr>
          <w:sz w:val="28"/>
          <w:szCs w:val="28"/>
        </w:rPr>
        <w:t>Разработку транспортной схемы рекомендуется осуществлять одновременно с разработкой Проекта освоения лесов.</w:t>
      </w:r>
    </w:p>
    <w:p w14:paraId="4DD9AE35" w14:textId="34FADBE3" w:rsidR="00CB7BE4" w:rsidRPr="00E227BF" w:rsidRDefault="00CB7BE4" w:rsidP="00CB7BE4">
      <w:pPr>
        <w:pStyle w:val="afff6"/>
        <w:ind w:firstLine="567"/>
        <w:rPr>
          <w:b/>
          <w:sz w:val="28"/>
          <w:szCs w:val="28"/>
        </w:rPr>
      </w:pPr>
      <w:bookmarkStart w:id="16" w:name="_Hlk37929162"/>
      <w:r w:rsidRPr="00CB7BE4">
        <w:rPr>
          <w:b/>
          <w:sz w:val="28"/>
          <w:szCs w:val="28"/>
        </w:rPr>
        <w:t>5.1.1</w:t>
      </w:r>
      <w:r>
        <w:rPr>
          <w:b/>
          <w:sz w:val="28"/>
          <w:szCs w:val="28"/>
        </w:rPr>
        <w:t>,</w:t>
      </w:r>
      <w:r w:rsidRPr="00CB7BE4">
        <w:rPr>
          <w:b/>
          <w:sz w:val="28"/>
          <w:szCs w:val="28"/>
        </w:rPr>
        <w:t xml:space="preserve"> 5.1.</w:t>
      </w:r>
      <w:r>
        <w:rPr>
          <w:b/>
          <w:sz w:val="28"/>
          <w:szCs w:val="28"/>
        </w:rPr>
        <w:t>2</w:t>
      </w:r>
      <w:r w:rsidRPr="00CB7BE4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(Измененная редакция, Изм. № 2).</w:t>
      </w:r>
    </w:p>
    <w:bookmarkEnd w:id="16"/>
    <w:p w14:paraId="31C14D3D" w14:textId="6861927C" w:rsidR="008C3B3F" w:rsidRPr="00277087" w:rsidRDefault="00277087" w:rsidP="00277087">
      <w:pPr>
        <w:pStyle w:val="afff6"/>
        <w:ind w:firstLine="567"/>
        <w:rPr>
          <w:sz w:val="28"/>
          <w:szCs w:val="28"/>
        </w:rPr>
      </w:pPr>
      <w:r w:rsidRPr="00277087">
        <w:rPr>
          <w:sz w:val="28"/>
          <w:szCs w:val="28"/>
        </w:rPr>
        <w:t xml:space="preserve">5.1.3 </w:t>
      </w:r>
      <w:r w:rsidR="00DE0989" w:rsidRPr="00277087">
        <w:rPr>
          <w:sz w:val="28"/>
          <w:szCs w:val="28"/>
        </w:rPr>
        <w:t>В целях</w:t>
      </w:r>
      <w:r w:rsidR="008C3B3F" w:rsidRPr="00277087">
        <w:rPr>
          <w:sz w:val="28"/>
          <w:szCs w:val="28"/>
        </w:rPr>
        <w:t xml:space="preserve"> использования благоприятных зимних условий для снижения затрат на строительство дорог и вывозку древесины следует предусматривать сезонное районирование транспортного освоения лесного участка.</w:t>
      </w:r>
    </w:p>
    <w:p w14:paraId="5FBCDA60" w14:textId="77777777" w:rsidR="008C3B3F" w:rsidRPr="00277087" w:rsidRDefault="008C3B3F" w:rsidP="00277087">
      <w:pPr>
        <w:pStyle w:val="afff6"/>
        <w:ind w:firstLine="567"/>
        <w:rPr>
          <w:sz w:val="28"/>
          <w:szCs w:val="28"/>
        </w:rPr>
      </w:pPr>
      <w:r w:rsidRPr="00277087">
        <w:rPr>
          <w:sz w:val="28"/>
          <w:szCs w:val="28"/>
        </w:rPr>
        <w:t>В зону зимней вывозки следует выделять лесные участки, относящиеся к типу местности</w:t>
      </w:r>
      <w:r w:rsidR="00DE0989" w:rsidRPr="00277087">
        <w:rPr>
          <w:sz w:val="28"/>
          <w:szCs w:val="28"/>
        </w:rPr>
        <w:t xml:space="preserve"> III</w:t>
      </w:r>
      <w:r w:rsidR="00F1521E" w:rsidRPr="00277087">
        <w:rPr>
          <w:sz w:val="28"/>
          <w:szCs w:val="28"/>
        </w:rPr>
        <w:t xml:space="preserve"> </w:t>
      </w:r>
      <w:r w:rsidRPr="00277087">
        <w:rPr>
          <w:sz w:val="28"/>
          <w:szCs w:val="28"/>
        </w:rPr>
        <w:t>(см.</w:t>
      </w:r>
      <w:r w:rsidR="00EB1AA7" w:rsidRPr="00277087">
        <w:rPr>
          <w:sz w:val="28"/>
          <w:szCs w:val="28"/>
        </w:rPr>
        <w:t xml:space="preserve"> </w:t>
      </w:r>
      <w:r w:rsidRPr="00277087">
        <w:rPr>
          <w:sz w:val="28"/>
          <w:szCs w:val="28"/>
        </w:rPr>
        <w:t xml:space="preserve">приложение Б), по характеру и степени увлажнения с неустойчивыми </w:t>
      </w:r>
      <w:r w:rsidR="00DE0989" w:rsidRPr="00277087">
        <w:rPr>
          <w:sz w:val="28"/>
          <w:szCs w:val="28"/>
        </w:rPr>
        <w:t>и заболоченными грунтами, а так</w:t>
      </w:r>
      <w:r w:rsidRPr="00277087">
        <w:rPr>
          <w:sz w:val="28"/>
          <w:szCs w:val="28"/>
        </w:rPr>
        <w:t xml:space="preserve">же с разбросанными, </w:t>
      </w:r>
      <w:r w:rsidR="00EB1AA7" w:rsidRPr="00277087">
        <w:rPr>
          <w:sz w:val="28"/>
          <w:szCs w:val="28"/>
        </w:rPr>
        <w:t>слабо концентрированными</w:t>
      </w:r>
      <w:r w:rsidRPr="00277087">
        <w:rPr>
          <w:sz w:val="28"/>
          <w:szCs w:val="28"/>
        </w:rPr>
        <w:t xml:space="preserve"> запасами и наиболее удаленные участки лесного массива, требующие для освоения большого протяжения дорог. При выборе направления трассы зимних дорог следует отдавать предпочтение </w:t>
      </w:r>
      <w:r w:rsidR="00DE0989" w:rsidRPr="00277087">
        <w:rPr>
          <w:sz w:val="28"/>
          <w:szCs w:val="28"/>
        </w:rPr>
        <w:t>местности со спокойным рельефом и</w:t>
      </w:r>
      <w:r w:rsidRPr="00277087">
        <w:rPr>
          <w:sz w:val="28"/>
          <w:szCs w:val="28"/>
        </w:rPr>
        <w:t xml:space="preserve"> небольшими руководящими подъемами и спусками. </w:t>
      </w:r>
    </w:p>
    <w:p w14:paraId="6B128993" w14:textId="77777777" w:rsidR="008C3B3F" w:rsidRPr="00277087" w:rsidRDefault="008C3B3F" w:rsidP="00277087">
      <w:pPr>
        <w:pStyle w:val="afff6"/>
        <w:ind w:firstLine="567"/>
        <w:rPr>
          <w:sz w:val="28"/>
          <w:szCs w:val="28"/>
        </w:rPr>
      </w:pPr>
      <w:r w:rsidRPr="00277087">
        <w:rPr>
          <w:sz w:val="28"/>
          <w:szCs w:val="28"/>
        </w:rPr>
        <w:t>Выделение лесных участков для зимней и летней вывозки рекомендуется выполнять обработкой картографических материалов с использованием ГИС-технологий и кластерного анализа.</w:t>
      </w:r>
    </w:p>
    <w:p w14:paraId="4134B5C0" w14:textId="1237F0F3" w:rsidR="004932D4" w:rsidRPr="00277087" w:rsidRDefault="00277087" w:rsidP="00277087">
      <w:pPr>
        <w:pStyle w:val="afff6"/>
        <w:ind w:firstLine="567"/>
        <w:rPr>
          <w:sz w:val="28"/>
          <w:szCs w:val="28"/>
        </w:rPr>
      </w:pPr>
      <w:r w:rsidRPr="00277087">
        <w:rPr>
          <w:sz w:val="28"/>
          <w:szCs w:val="28"/>
        </w:rPr>
        <w:t xml:space="preserve">5.1.4 </w:t>
      </w:r>
      <w:r w:rsidR="008C3B3F" w:rsidRPr="00277087">
        <w:rPr>
          <w:sz w:val="28"/>
          <w:szCs w:val="28"/>
        </w:rPr>
        <w:t>При разработке транспортной схемы освоения лесного участка должно быть уделено особое внимание уменьшению отрицательного влияния дорожной сети на окружающую среду, защите водоемов от загрязнения и оттока поверхностных или подземных вод. Не допускается использование русел рек и ручье</w:t>
      </w:r>
      <w:r w:rsidR="001B3504" w:rsidRPr="00277087">
        <w:rPr>
          <w:sz w:val="28"/>
          <w:szCs w:val="28"/>
        </w:rPr>
        <w:t>в в качестве трасс лесных дорог.</w:t>
      </w:r>
    </w:p>
    <w:p w14:paraId="1E2D6F94" w14:textId="730878A6" w:rsidR="008C3B3F" w:rsidRPr="00277087" w:rsidRDefault="00277087" w:rsidP="00277087">
      <w:pPr>
        <w:pStyle w:val="afff6"/>
        <w:ind w:firstLine="567"/>
        <w:rPr>
          <w:sz w:val="28"/>
          <w:szCs w:val="28"/>
        </w:rPr>
      </w:pPr>
      <w:r w:rsidRPr="00277087">
        <w:rPr>
          <w:sz w:val="28"/>
          <w:szCs w:val="28"/>
        </w:rPr>
        <w:t xml:space="preserve">5.1.5 </w:t>
      </w:r>
      <w:r w:rsidR="008C3B3F" w:rsidRPr="00277087">
        <w:rPr>
          <w:sz w:val="28"/>
          <w:szCs w:val="28"/>
        </w:rPr>
        <w:t>Густота транспортной сети (плотность дорог) для вывозки древеси</w:t>
      </w:r>
      <w:r w:rsidR="00390215" w:rsidRPr="00277087">
        <w:rPr>
          <w:sz w:val="28"/>
          <w:szCs w:val="28"/>
        </w:rPr>
        <w:t xml:space="preserve">ны должна быть оптимизирована. </w:t>
      </w:r>
      <w:r w:rsidR="008C3B3F" w:rsidRPr="00277087">
        <w:rPr>
          <w:sz w:val="28"/>
          <w:szCs w:val="28"/>
        </w:rPr>
        <w:t xml:space="preserve">За критерий </w:t>
      </w:r>
      <w:r w:rsidR="00DE0989" w:rsidRPr="00277087">
        <w:rPr>
          <w:sz w:val="28"/>
          <w:szCs w:val="28"/>
        </w:rPr>
        <w:t>оптимизации принимают</w:t>
      </w:r>
      <w:r w:rsidR="008C3B3F" w:rsidRPr="00277087">
        <w:rPr>
          <w:sz w:val="28"/>
          <w:szCs w:val="28"/>
        </w:rPr>
        <w:t xml:space="preserve"> минимум приведенных затрат на трелевку, строительство и содержание усов, веток и магистралей летнего и зимнего действия и транспорт</w:t>
      </w:r>
      <w:r w:rsidR="00DE0989" w:rsidRPr="00277087">
        <w:rPr>
          <w:sz w:val="28"/>
          <w:szCs w:val="28"/>
        </w:rPr>
        <w:t>ных затрат на вывозку древесины.</w:t>
      </w:r>
    </w:p>
    <w:p w14:paraId="501E38A9" w14:textId="0ED6EC6F" w:rsidR="008C3B3F" w:rsidRPr="00277087" w:rsidRDefault="00277087" w:rsidP="00277087">
      <w:pPr>
        <w:pStyle w:val="afff6"/>
        <w:ind w:firstLine="567"/>
        <w:rPr>
          <w:sz w:val="28"/>
          <w:szCs w:val="28"/>
        </w:rPr>
      </w:pPr>
      <w:r w:rsidRPr="00277087">
        <w:rPr>
          <w:sz w:val="28"/>
          <w:szCs w:val="28"/>
        </w:rPr>
        <w:t xml:space="preserve">5.1.6 </w:t>
      </w:r>
      <w:r w:rsidR="008C3B3F" w:rsidRPr="00277087">
        <w:rPr>
          <w:sz w:val="28"/>
          <w:szCs w:val="28"/>
        </w:rPr>
        <w:t>Размещение лесных дорог для вывозки древесины на лесном участке осущ</w:t>
      </w:r>
      <w:r w:rsidR="00DE0989" w:rsidRPr="00277087">
        <w:rPr>
          <w:sz w:val="28"/>
          <w:szCs w:val="28"/>
        </w:rPr>
        <w:t>ествляется с учетом требований п</w:t>
      </w:r>
      <w:r w:rsidR="008C3B3F" w:rsidRPr="00277087">
        <w:rPr>
          <w:sz w:val="28"/>
          <w:szCs w:val="28"/>
        </w:rPr>
        <w:t xml:space="preserve">равил заготовки древесины по размерам лесосеки, </w:t>
      </w:r>
      <w:r w:rsidR="00CB7BE4" w:rsidRPr="00CB7BE4">
        <w:rPr>
          <w:sz w:val="28"/>
          <w:szCs w:val="28"/>
        </w:rPr>
        <w:t>отводимой для освоения</w:t>
      </w:r>
      <w:r w:rsidR="008C3B3F" w:rsidRPr="00277087">
        <w:rPr>
          <w:sz w:val="28"/>
          <w:szCs w:val="28"/>
        </w:rPr>
        <w:t>, срокам примыкания и способам примыкания лесосек, которые сводятся к следующему:</w:t>
      </w:r>
    </w:p>
    <w:p w14:paraId="32709891" w14:textId="60BF8876" w:rsidR="008C3B3F" w:rsidRPr="00277087" w:rsidRDefault="00390215" w:rsidP="00277087">
      <w:pPr>
        <w:pStyle w:val="afff6"/>
        <w:ind w:firstLine="567"/>
        <w:rPr>
          <w:sz w:val="28"/>
          <w:szCs w:val="28"/>
        </w:rPr>
      </w:pPr>
      <w:r w:rsidRPr="00277087">
        <w:rPr>
          <w:sz w:val="28"/>
          <w:szCs w:val="28"/>
        </w:rPr>
        <w:t>- п</w:t>
      </w:r>
      <w:r w:rsidR="008C3B3F" w:rsidRPr="00277087">
        <w:rPr>
          <w:sz w:val="28"/>
          <w:szCs w:val="28"/>
        </w:rPr>
        <w:t>лощадь лесосек, на</w:t>
      </w:r>
      <w:r w:rsidR="00CB7BE4">
        <w:rPr>
          <w:sz w:val="28"/>
          <w:szCs w:val="28"/>
        </w:rPr>
        <w:t xml:space="preserve"> </w:t>
      </w:r>
      <w:r w:rsidR="008C3B3F" w:rsidRPr="00277087">
        <w:rPr>
          <w:sz w:val="28"/>
          <w:szCs w:val="28"/>
        </w:rPr>
        <w:t xml:space="preserve">которых осуществляются </w:t>
      </w:r>
      <w:r w:rsidR="00CB7BE4" w:rsidRPr="00CB7BE4">
        <w:rPr>
          <w:sz w:val="28"/>
          <w:szCs w:val="28"/>
        </w:rPr>
        <w:t>сплошные заготовки</w:t>
      </w:r>
      <w:r w:rsidR="008C3B3F" w:rsidRPr="00277087">
        <w:rPr>
          <w:sz w:val="28"/>
          <w:szCs w:val="28"/>
        </w:rPr>
        <w:t xml:space="preserve"> спелых, перестойных лесных насаждений в</w:t>
      </w:r>
      <w:r w:rsidR="00CB7BE4">
        <w:rPr>
          <w:sz w:val="28"/>
          <w:szCs w:val="28"/>
        </w:rPr>
        <w:t xml:space="preserve"> </w:t>
      </w:r>
      <w:r w:rsidR="008C3B3F" w:rsidRPr="00277087">
        <w:rPr>
          <w:sz w:val="28"/>
          <w:szCs w:val="28"/>
        </w:rPr>
        <w:t>эксплуатационных лесах, не</w:t>
      </w:r>
      <w:r w:rsidR="00CB7BE4">
        <w:rPr>
          <w:sz w:val="28"/>
          <w:szCs w:val="28"/>
        </w:rPr>
        <w:t xml:space="preserve"> </w:t>
      </w:r>
      <w:r w:rsidR="008C3B3F" w:rsidRPr="00277087">
        <w:rPr>
          <w:sz w:val="28"/>
          <w:szCs w:val="28"/>
        </w:rPr>
        <w:t>должна превышать 50</w:t>
      </w:r>
      <w:r w:rsidR="00DE0989" w:rsidRPr="00277087">
        <w:rPr>
          <w:sz w:val="28"/>
          <w:szCs w:val="28"/>
        </w:rPr>
        <w:t xml:space="preserve"> </w:t>
      </w:r>
      <w:r w:rsidR="008C3B3F" w:rsidRPr="00277087">
        <w:rPr>
          <w:sz w:val="28"/>
          <w:szCs w:val="28"/>
        </w:rPr>
        <w:t>га при</w:t>
      </w:r>
      <w:r w:rsidR="00CB7BE4">
        <w:rPr>
          <w:sz w:val="28"/>
          <w:szCs w:val="28"/>
        </w:rPr>
        <w:t xml:space="preserve"> </w:t>
      </w:r>
      <w:r w:rsidR="008C3B3F" w:rsidRPr="00277087">
        <w:rPr>
          <w:sz w:val="28"/>
          <w:szCs w:val="28"/>
        </w:rPr>
        <w:t>ширине лесосек не</w:t>
      </w:r>
      <w:r w:rsidR="00CB7BE4">
        <w:rPr>
          <w:sz w:val="28"/>
          <w:szCs w:val="28"/>
        </w:rPr>
        <w:t xml:space="preserve"> </w:t>
      </w:r>
      <w:r w:rsidR="008C3B3F" w:rsidRPr="00277087">
        <w:rPr>
          <w:sz w:val="28"/>
          <w:szCs w:val="28"/>
        </w:rPr>
        <w:t>более 500</w:t>
      </w:r>
      <w:r w:rsidR="00DE0989" w:rsidRPr="00277087">
        <w:rPr>
          <w:sz w:val="28"/>
          <w:szCs w:val="28"/>
        </w:rPr>
        <w:t xml:space="preserve"> </w:t>
      </w:r>
      <w:r w:rsidR="005E4D86" w:rsidRPr="00277087">
        <w:rPr>
          <w:sz w:val="28"/>
          <w:szCs w:val="28"/>
        </w:rPr>
        <w:t>м</w:t>
      </w:r>
      <w:r w:rsidR="00DE0989" w:rsidRPr="00277087">
        <w:rPr>
          <w:sz w:val="28"/>
          <w:szCs w:val="28"/>
        </w:rPr>
        <w:t xml:space="preserve"> </w:t>
      </w:r>
      <w:r w:rsidR="005E4D86" w:rsidRPr="00277087">
        <w:rPr>
          <w:sz w:val="28"/>
          <w:szCs w:val="28"/>
        </w:rPr>
        <w:t>[3</w:t>
      </w:r>
      <w:r w:rsidR="00AC6811" w:rsidRPr="00277087">
        <w:rPr>
          <w:sz w:val="28"/>
          <w:szCs w:val="28"/>
        </w:rPr>
        <w:t>]</w:t>
      </w:r>
      <w:r w:rsidR="00DE0989" w:rsidRPr="00277087">
        <w:rPr>
          <w:sz w:val="28"/>
          <w:szCs w:val="28"/>
        </w:rPr>
        <w:t>;</w:t>
      </w:r>
    </w:p>
    <w:p w14:paraId="2499BF1B" w14:textId="23BEC624" w:rsidR="00F16D82" w:rsidRPr="00277087" w:rsidRDefault="00390215" w:rsidP="00277087">
      <w:pPr>
        <w:pStyle w:val="afff6"/>
        <w:ind w:firstLine="567"/>
        <w:rPr>
          <w:sz w:val="28"/>
          <w:szCs w:val="28"/>
        </w:rPr>
      </w:pPr>
      <w:r w:rsidRPr="00277087">
        <w:rPr>
          <w:sz w:val="28"/>
          <w:szCs w:val="28"/>
        </w:rPr>
        <w:t>- р</w:t>
      </w:r>
      <w:r w:rsidR="008C3B3F" w:rsidRPr="00277087">
        <w:rPr>
          <w:sz w:val="28"/>
          <w:szCs w:val="28"/>
        </w:rPr>
        <w:t>азмещение лесосек в</w:t>
      </w:r>
      <w:r w:rsidR="00CB7BE4">
        <w:rPr>
          <w:sz w:val="28"/>
          <w:szCs w:val="28"/>
        </w:rPr>
        <w:t xml:space="preserve"> </w:t>
      </w:r>
      <w:r w:rsidR="008C3B3F" w:rsidRPr="00277087">
        <w:rPr>
          <w:sz w:val="28"/>
          <w:szCs w:val="28"/>
        </w:rPr>
        <w:t>квартале или на</w:t>
      </w:r>
      <w:r w:rsidR="00CB7BE4">
        <w:rPr>
          <w:sz w:val="28"/>
          <w:szCs w:val="28"/>
        </w:rPr>
        <w:t xml:space="preserve"> </w:t>
      </w:r>
      <w:r w:rsidR="008C3B3F" w:rsidRPr="00277087">
        <w:rPr>
          <w:sz w:val="28"/>
          <w:szCs w:val="28"/>
        </w:rPr>
        <w:t xml:space="preserve">лесном участке, </w:t>
      </w:r>
      <w:r w:rsidR="00CB7BE4" w:rsidRPr="00CB7BE4">
        <w:rPr>
          <w:sz w:val="28"/>
          <w:szCs w:val="28"/>
        </w:rPr>
        <w:t>отводимых на заготовку</w:t>
      </w:r>
      <w:r w:rsidR="008C3B3F" w:rsidRPr="00277087">
        <w:rPr>
          <w:sz w:val="28"/>
          <w:szCs w:val="28"/>
        </w:rPr>
        <w:t xml:space="preserve"> в</w:t>
      </w:r>
      <w:r w:rsidR="00CB7BE4">
        <w:rPr>
          <w:sz w:val="28"/>
          <w:szCs w:val="28"/>
        </w:rPr>
        <w:t xml:space="preserve"> </w:t>
      </w:r>
      <w:r w:rsidR="008C3B3F" w:rsidRPr="00277087">
        <w:rPr>
          <w:sz w:val="28"/>
          <w:szCs w:val="28"/>
        </w:rPr>
        <w:t>разные годы (примыкание), осуществляется с</w:t>
      </w:r>
      <w:r w:rsidR="00CB7BE4">
        <w:rPr>
          <w:sz w:val="28"/>
          <w:szCs w:val="28"/>
        </w:rPr>
        <w:t xml:space="preserve"> </w:t>
      </w:r>
      <w:r w:rsidR="008C3B3F" w:rsidRPr="00277087">
        <w:rPr>
          <w:sz w:val="28"/>
          <w:szCs w:val="28"/>
        </w:rPr>
        <w:t>учетом срока</w:t>
      </w:r>
      <w:r w:rsidR="00DE0989" w:rsidRPr="00277087">
        <w:rPr>
          <w:sz w:val="28"/>
          <w:szCs w:val="28"/>
        </w:rPr>
        <w:t>,</w:t>
      </w:r>
      <w:r w:rsidR="008C3B3F" w:rsidRPr="00277087">
        <w:rPr>
          <w:sz w:val="28"/>
          <w:szCs w:val="28"/>
        </w:rPr>
        <w:t xml:space="preserve"> </w:t>
      </w:r>
      <w:r w:rsidR="00DE0989" w:rsidRPr="00277087">
        <w:rPr>
          <w:sz w:val="28"/>
          <w:szCs w:val="28"/>
        </w:rPr>
        <w:t>по</w:t>
      </w:r>
      <w:r w:rsidR="00CB7BE4">
        <w:rPr>
          <w:sz w:val="28"/>
          <w:szCs w:val="28"/>
        </w:rPr>
        <w:t xml:space="preserve"> </w:t>
      </w:r>
      <w:r w:rsidR="00DE0989" w:rsidRPr="00277087">
        <w:rPr>
          <w:sz w:val="28"/>
          <w:szCs w:val="28"/>
        </w:rPr>
        <w:t xml:space="preserve">истечении которого </w:t>
      </w:r>
      <w:r w:rsidR="00CB7BE4" w:rsidRPr="00CB7BE4">
        <w:rPr>
          <w:sz w:val="28"/>
          <w:szCs w:val="28"/>
        </w:rPr>
        <w:t>проводят заготовку</w:t>
      </w:r>
      <w:r w:rsidR="008C3B3F" w:rsidRPr="00277087">
        <w:rPr>
          <w:sz w:val="28"/>
          <w:szCs w:val="28"/>
        </w:rPr>
        <w:t xml:space="preserve"> на</w:t>
      </w:r>
      <w:r w:rsidR="00CB7BE4">
        <w:rPr>
          <w:sz w:val="28"/>
          <w:szCs w:val="28"/>
        </w:rPr>
        <w:t xml:space="preserve"> </w:t>
      </w:r>
      <w:r w:rsidR="008C3B3F" w:rsidRPr="00277087">
        <w:rPr>
          <w:sz w:val="28"/>
          <w:szCs w:val="28"/>
        </w:rPr>
        <w:t>непосредственно примыкающей лесосеке</w:t>
      </w:r>
      <w:r w:rsidR="001E23E3" w:rsidRPr="00277087">
        <w:rPr>
          <w:sz w:val="28"/>
          <w:szCs w:val="28"/>
        </w:rPr>
        <w:t xml:space="preserve"> [</w:t>
      </w:r>
      <w:r w:rsidR="005E4D86" w:rsidRPr="00277087">
        <w:rPr>
          <w:sz w:val="28"/>
          <w:szCs w:val="28"/>
        </w:rPr>
        <w:t>3</w:t>
      </w:r>
      <w:r w:rsidR="001E23E3" w:rsidRPr="00277087">
        <w:rPr>
          <w:sz w:val="28"/>
          <w:szCs w:val="28"/>
        </w:rPr>
        <w:t>]</w:t>
      </w:r>
      <w:r w:rsidR="00DE0989" w:rsidRPr="00277087">
        <w:rPr>
          <w:sz w:val="28"/>
          <w:szCs w:val="28"/>
        </w:rPr>
        <w:t>.</w:t>
      </w:r>
    </w:p>
    <w:p w14:paraId="0B5EABCB" w14:textId="66DF6F5F" w:rsidR="00CB7BE4" w:rsidRPr="00E227BF" w:rsidRDefault="00CB7BE4" w:rsidP="00CB7BE4">
      <w:pPr>
        <w:pStyle w:val="afff6"/>
        <w:ind w:firstLine="567"/>
        <w:rPr>
          <w:b/>
          <w:sz w:val="28"/>
          <w:szCs w:val="28"/>
        </w:rPr>
      </w:pPr>
      <w:r w:rsidRPr="00CB7BE4">
        <w:rPr>
          <w:b/>
          <w:sz w:val="28"/>
          <w:szCs w:val="28"/>
        </w:rPr>
        <w:t>5.1.</w:t>
      </w:r>
      <w:r>
        <w:rPr>
          <w:b/>
          <w:sz w:val="28"/>
          <w:szCs w:val="28"/>
        </w:rPr>
        <w:t>4</w:t>
      </w:r>
      <w:r w:rsidR="009C6CD1" w:rsidRPr="009C6CD1">
        <w:rPr>
          <w:b/>
          <w:sz w:val="28"/>
          <w:szCs w:val="28"/>
        </w:rPr>
        <w:t>–</w:t>
      </w:r>
      <w:r w:rsidRPr="00CB7BE4">
        <w:rPr>
          <w:b/>
          <w:sz w:val="28"/>
          <w:szCs w:val="28"/>
        </w:rPr>
        <w:t>5.1.</w:t>
      </w:r>
      <w:r>
        <w:rPr>
          <w:b/>
          <w:sz w:val="28"/>
          <w:szCs w:val="28"/>
        </w:rPr>
        <w:t>6</w:t>
      </w:r>
      <w:r w:rsidRPr="00CB7BE4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(Измененная редакция, Изм. № 2).</w:t>
      </w:r>
    </w:p>
    <w:p w14:paraId="39452CC6" w14:textId="77777777" w:rsidR="00F16D82" w:rsidRPr="00CB7BE4" w:rsidRDefault="00F16D82" w:rsidP="00277087">
      <w:pPr>
        <w:pStyle w:val="afff6"/>
        <w:ind w:firstLine="567"/>
        <w:rPr>
          <w:b/>
          <w:bCs/>
          <w:sz w:val="28"/>
          <w:szCs w:val="28"/>
        </w:rPr>
      </w:pPr>
      <w:r w:rsidRPr="00CB7BE4">
        <w:rPr>
          <w:b/>
          <w:bCs/>
          <w:sz w:val="28"/>
          <w:szCs w:val="28"/>
        </w:rPr>
        <w:t>5.2</w:t>
      </w:r>
      <w:r w:rsidR="00F1521E" w:rsidRPr="00CB7BE4">
        <w:rPr>
          <w:b/>
          <w:bCs/>
          <w:sz w:val="28"/>
          <w:szCs w:val="28"/>
        </w:rPr>
        <w:t xml:space="preserve"> </w:t>
      </w:r>
      <w:r w:rsidRPr="00CB7BE4">
        <w:rPr>
          <w:b/>
          <w:bCs/>
          <w:sz w:val="28"/>
          <w:szCs w:val="28"/>
        </w:rPr>
        <w:t>Планирование</w:t>
      </w:r>
      <w:r w:rsidR="00DE0989" w:rsidRPr="00CB7BE4">
        <w:rPr>
          <w:b/>
          <w:bCs/>
          <w:sz w:val="28"/>
          <w:szCs w:val="28"/>
        </w:rPr>
        <w:t xml:space="preserve"> размещения</w:t>
      </w:r>
      <w:r w:rsidR="003F4CB4" w:rsidRPr="00CB7BE4">
        <w:rPr>
          <w:b/>
          <w:bCs/>
          <w:sz w:val="28"/>
          <w:szCs w:val="28"/>
        </w:rPr>
        <w:t xml:space="preserve"> </w:t>
      </w:r>
      <w:r w:rsidR="00DE0989" w:rsidRPr="00CB7BE4">
        <w:rPr>
          <w:b/>
          <w:bCs/>
          <w:sz w:val="28"/>
          <w:szCs w:val="28"/>
        </w:rPr>
        <w:t xml:space="preserve">лесохозяйственных </w:t>
      </w:r>
      <w:r w:rsidRPr="00CB7BE4">
        <w:rPr>
          <w:b/>
          <w:bCs/>
          <w:sz w:val="28"/>
          <w:szCs w:val="28"/>
        </w:rPr>
        <w:t xml:space="preserve">лесных дорог </w:t>
      </w:r>
    </w:p>
    <w:p w14:paraId="2DD38A16" w14:textId="1FEDEA98" w:rsidR="00F16D82" w:rsidRPr="00277087" w:rsidRDefault="00F16D82" w:rsidP="00277087">
      <w:pPr>
        <w:pStyle w:val="afff6"/>
        <w:ind w:firstLine="567"/>
        <w:rPr>
          <w:sz w:val="28"/>
          <w:szCs w:val="28"/>
        </w:rPr>
      </w:pPr>
      <w:r w:rsidRPr="00277087">
        <w:rPr>
          <w:sz w:val="28"/>
          <w:szCs w:val="28"/>
        </w:rPr>
        <w:t>5.2</w:t>
      </w:r>
      <w:r w:rsidR="00F1521E" w:rsidRPr="00277087">
        <w:rPr>
          <w:sz w:val="28"/>
          <w:szCs w:val="28"/>
        </w:rPr>
        <w:t>.1</w:t>
      </w:r>
      <w:r w:rsidR="00390215" w:rsidRPr="00277087">
        <w:rPr>
          <w:sz w:val="28"/>
          <w:szCs w:val="28"/>
        </w:rPr>
        <w:t xml:space="preserve"> </w:t>
      </w:r>
      <w:r w:rsidRPr="00277087">
        <w:rPr>
          <w:sz w:val="28"/>
          <w:szCs w:val="28"/>
        </w:rPr>
        <w:t xml:space="preserve">Планирования размещения </w:t>
      </w:r>
      <w:r w:rsidR="00DE0989" w:rsidRPr="00277087">
        <w:rPr>
          <w:sz w:val="28"/>
          <w:szCs w:val="28"/>
        </w:rPr>
        <w:t xml:space="preserve">лесохозяйственных </w:t>
      </w:r>
      <w:r w:rsidRPr="00277087">
        <w:rPr>
          <w:sz w:val="28"/>
          <w:szCs w:val="28"/>
        </w:rPr>
        <w:t>лесных дорог направлено на</w:t>
      </w:r>
      <w:r w:rsidR="00DE0989" w:rsidRPr="00277087">
        <w:rPr>
          <w:sz w:val="28"/>
          <w:szCs w:val="28"/>
        </w:rPr>
        <w:t xml:space="preserve"> решение следующих задач</w:t>
      </w:r>
      <w:r w:rsidRPr="00277087">
        <w:rPr>
          <w:sz w:val="28"/>
          <w:szCs w:val="28"/>
        </w:rPr>
        <w:t>:</w:t>
      </w:r>
    </w:p>
    <w:p w14:paraId="276545E3" w14:textId="77777777" w:rsidR="00F16D82" w:rsidRPr="006F2CFD" w:rsidRDefault="00E43027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-</w:t>
      </w:r>
      <w:r w:rsidR="00F1521E" w:rsidRPr="006F2CFD">
        <w:rPr>
          <w:sz w:val="28"/>
          <w:szCs w:val="28"/>
        </w:rPr>
        <w:t xml:space="preserve"> </w:t>
      </w:r>
      <w:r w:rsidR="00F16D82" w:rsidRPr="006F2CFD">
        <w:rPr>
          <w:sz w:val="28"/>
          <w:szCs w:val="28"/>
        </w:rPr>
        <w:t>определение в документации п</w:t>
      </w:r>
      <w:r w:rsidR="00DE0989" w:rsidRPr="006F2CFD">
        <w:rPr>
          <w:sz w:val="28"/>
          <w:szCs w:val="28"/>
        </w:rPr>
        <w:t>о планированию</w:t>
      </w:r>
      <w:r w:rsidR="00F16D82" w:rsidRPr="006F2CFD">
        <w:rPr>
          <w:sz w:val="28"/>
          <w:szCs w:val="28"/>
        </w:rPr>
        <w:t xml:space="preserve"> территории  размещения лесных</w:t>
      </w:r>
      <w:r w:rsidR="00DE0989" w:rsidRPr="006F2CFD">
        <w:rPr>
          <w:sz w:val="28"/>
          <w:szCs w:val="28"/>
        </w:rPr>
        <w:t xml:space="preserve"> дорог, назначения лесных дорог </w:t>
      </w:r>
      <w:r w:rsidR="00F16D82" w:rsidRPr="006F2CFD">
        <w:rPr>
          <w:sz w:val="28"/>
          <w:szCs w:val="28"/>
        </w:rPr>
        <w:t xml:space="preserve"> на основе совокупности социальных, экономических, экологических, природоохранных, природно-климатических, инженерно-технических, организационных, правовых и иных факторов в целях обеспечения устойчивого управления лесами, сохранения биологического разнообразия лесов, повышения их </w:t>
      </w:r>
      <w:proofErr w:type="spellStart"/>
      <w:r w:rsidR="00F16D82" w:rsidRPr="006F2CFD">
        <w:rPr>
          <w:sz w:val="28"/>
          <w:szCs w:val="28"/>
        </w:rPr>
        <w:t>биоресурсного</w:t>
      </w:r>
      <w:proofErr w:type="spellEnd"/>
      <w:r w:rsidR="00F16D82" w:rsidRPr="006F2CFD">
        <w:rPr>
          <w:sz w:val="28"/>
          <w:szCs w:val="28"/>
        </w:rPr>
        <w:t xml:space="preserve"> потенциала, сохранения и воспроизводства, обеспечения пожарной и лесопатологической безопасности, устойчивого развития территорий, инженерной, транспортной и социальной инфраструктуры,</w:t>
      </w:r>
      <w:r w:rsidR="00DE0989" w:rsidRPr="006F2CFD">
        <w:rPr>
          <w:sz w:val="28"/>
          <w:szCs w:val="28"/>
        </w:rPr>
        <w:t xml:space="preserve"> а также обеспечения</w:t>
      </w:r>
      <w:r w:rsidR="00F16D82" w:rsidRPr="006F2CFD">
        <w:rPr>
          <w:sz w:val="28"/>
          <w:szCs w:val="28"/>
        </w:rPr>
        <w:t xml:space="preserve"> интересов граждан и их объединений;</w:t>
      </w:r>
    </w:p>
    <w:p w14:paraId="7336CB69" w14:textId="7DA564AF" w:rsidR="00F16D82" w:rsidRPr="006F2CFD" w:rsidRDefault="00E43027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DE0989" w:rsidRPr="006F2CFD">
        <w:rPr>
          <w:sz w:val="28"/>
          <w:szCs w:val="28"/>
        </w:rPr>
        <w:t>подготовка</w:t>
      </w:r>
      <w:r w:rsidR="00F16D82" w:rsidRPr="006F2CFD">
        <w:rPr>
          <w:sz w:val="28"/>
          <w:szCs w:val="28"/>
        </w:rPr>
        <w:t xml:space="preserve"> документации по планировке территории лесничеств и лесопарков;</w:t>
      </w:r>
    </w:p>
    <w:p w14:paraId="182672F5" w14:textId="4D148FE0" w:rsidR="00F16D82" w:rsidRPr="006F2CFD" w:rsidRDefault="00E43027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-</w:t>
      </w:r>
      <w:r w:rsidR="00F1521E" w:rsidRPr="006F2CFD">
        <w:rPr>
          <w:sz w:val="28"/>
          <w:szCs w:val="28"/>
        </w:rPr>
        <w:t xml:space="preserve"> </w:t>
      </w:r>
      <w:r w:rsidR="00F16D82" w:rsidRPr="006F2CFD">
        <w:rPr>
          <w:sz w:val="28"/>
          <w:szCs w:val="28"/>
        </w:rPr>
        <w:t>экономическое обоснование эффективности инвестиций в объекты лесной транспортной инфраструктуры для определения размера субвенций из федерального бюджета бюджетам субъектов Российской Федераци</w:t>
      </w:r>
      <w:r w:rsidR="00DE0989" w:rsidRPr="006F2CFD">
        <w:rPr>
          <w:sz w:val="28"/>
          <w:szCs w:val="28"/>
        </w:rPr>
        <w:t xml:space="preserve">и на строительство лесных дорог </w:t>
      </w:r>
      <w:r w:rsidR="004D6344" w:rsidRPr="006F2CFD">
        <w:rPr>
          <w:sz w:val="28"/>
          <w:szCs w:val="28"/>
        </w:rPr>
        <w:t>[4</w:t>
      </w:r>
      <w:r w:rsidR="00AC6811" w:rsidRPr="006F2CFD">
        <w:rPr>
          <w:sz w:val="28"/>
          <w:szCs w:val="28"/>
        </w:rPr>
        <w:t>]</w:t>
      </w:r>
      <w:r w:rsidR="00DE0989" w:rsidRPr="006F2CFD">
        <w:rPr>
          <w:sz w:val="28"/>
          <w:szCs w:val="28"/>
        </w:rPr>
        <w:t>.</w:t>
      </w:r>
    </w:p>
    <w:p w14:paraId="1614E591" w14:textId="0A33B2B5" w:rsidR="00ED10D9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F1521E" w:rsidRPr="006F2CFD">
        <w:rPr>
          <w:sz w:val="28"/>
          <w:szCs w:val="28"/>
        </w:rPr>
        <w:t>.2</w:t>
      </w:r>
      <w:r w:rsidR="00DE0989" w:rsidRPr="006F2CFD">
        <w:rPr>
          <w:sz w:val="28"/>
          <w:szCs w:val="28"/>
        </w:rPr>
        <w:t xml:space="preserve"> Документацию по планированию</w:t>
      </w:r>
      <w:r w:rsidRPr="006F2CFD">
        <w:rPr>
          <w:sz w:val="28"/>
          <w:szCs w:val="28"/>
        </w:rPr>
        <w:t xml:space="preserve"> размещения лесных дорог на территории земе</w:t>
      </w:r>
      <w:r w:rsidR="00DE0989" w:rsidRPr="006F2CFD">
        <w:rPr>
          <w:sz w:val="28"/>
          <w:szCs w:val="28"/>
        </w:rPr>
        <w:t>ль лесного фонда разрабатывают</w:t>
      </w:r>
      <w:r w:rsidRPr="006F2CFD">
        <w:rPr>
          <w:sz w:val="28"/>
          <w:szCs w:val="28"/>
        </w:rPr>
        <w:t xml:space="preserve"> в соответствии с требованиями </w:t>
      </w:r>
      <w:r w:rsidR="005E4D86" w:rsidRPr="006F2CFD">
        <w:rPr>
          <w:sz w:val="28"/>
          <w:szCs w:val="28"/>
        </w:rPr>
        <w:t>[4</w:t>
      </w:r>
      <w:r w:rsidR="001B3504" w:rsidRPr="006F2CFD">
        <w:rPr>
          <w:sz w:val="28"/>
          <w:szCs w:val="28"/>
        </w:rPr>
        <w:t>]</w:t>
      </w:r>
      <w:r w:rsidR="00DE0989" w:rsidRPr="006F2CFD">
        <w:rPr>
          <w:sz w:val="28"/>
          <w:szCs w:val="28"/>
        </w:rPr>
        <w:t>–</w:t>
      </w:r>
      <w:r w:rsidR="005E4D86" w:rsidRPr="006F2CFD">
        <w:rPr>
          <w:sz w:val="28"/>
          <w:szCs w:val="28"/>
        </w:rPr>
        <w:t>[</w:t>
      </w:r>
      <w:r w:rsidR="009C6CD1">
        <w:rPr>
          <w:sz w:val="28"/>
          <w:szCs w:val="28"/>
        </w:rPr>
        <w:t>6</w:t>
      </w:r>
      <w:r w:rsidR="002718E7" w:rsidRPr="006F2CFD">
        <w:rPr>
          <w:sz w:val="28"/>
          <w:szCs w:val="28"/>
        </w:rPr>
        <w:t>]</w:t>
      </w:r>
      <w:r w:rsidR="006F2CFD" w:rsidRPr="004B162A">
        <w:rPr>
          <w:sz w:val="28"/>
          <w:szCs w:val="28"/>
        </w:rPr>
        <w:t>, СП 18.13330</w:t>
      </w:r>
      <w:r w:rsidR="00ED10D9" w:rsidRPr="006F2CFD">
        <w:rPr>
          <w:sz w:val="28"/>
          <w:szCs w:val="28"/>
        </w:rPr>
        <w:t>.</w:t>
      </w:r>
    </w:p>
    <w:p w14:paraId="5946DF1B" w14:textId="707FBF43" w:rsidR="006F2CFD" w:rsidRPr="00B876E7" w:rsidRDefault="006F2CFD" w:rsidP="006F2CFD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</w:t>
      </w:r>
      <w:r w:rsidR="009C6CD1">
        <w:rPr>
          <w:b/>
          <w:sz w:val="28"/>
          <w:szCs w:val="28"/>
        </w:rPr>
        <w:t>, № 2</w:t>
      </w:r>
      <w:r w:rsidRPr="00B876E7">
        <w:rPr>
          <w:b/>
          <w:sz w:val="28"/>
          <w:szCs w:val="28"/>
        </w:rPr>
        <w:t>).</w:t>
      </w:r>
    </w:p>
    <w:p w14:paraId="3AB7A6DF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F1521E" w:rsidRPr="006F2CFD">
        <w:rPr>
          <w:sz w:val="28"/>
          <w:szCs w:val="28"/>
        </w:rPr>
        <w:t xml:space="preserve">.3 </w:t>
      </w:r>
      <w:r w:rsidR="00DE0989" w:rsidRPr="006F2CFD">
        <w:rPr>
          <w:sz w:val="28"/>
          <w:szCs w:val="28"/>
        </w:rPr>
        <w:t>Документация по планированию</w:t>
      </w:r>
      <w:r w:rsidRPr="006F2CFD">
        <w:rPr>
          <w:sz w:val="28"/>
          <w:szCs w:val="28"/>
        </w:rPr>
        <w:t xml:space="preserve"> территории может включать</w:t>
      </w:r>
      <w:r w:rsidR="00DE0989" w:rsidRPr="006F2CFD">
        <w:rPr>
          <w:sz w:val="28"/>
          <w:szCs w:val="28"/>
        </w:rPr>
        <w:t xml:space="preserve"> в себя</w:t>
      </w:r>
      <w:r w:rsidRPr="006F2CFD">
        <w:rPr>
          <w:sz w:val="28"/>
          <w:szCs w:val="28"/>
        </w:rPr>
        <w:t xml:space="preserve"> планы размещения лесных дорог, предназначенных для выполнения следующих функций:</w:t>
      </w:r>
    </w:p>
    <w:p w14:paraId="32897F85" w14:textId="77777777" w:rsidR="00F16D82" w:rsidRPr="006F2CFD" w:rsidRDefault="00E43027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-</w:t>
      </w:r>
      <w:r w:rsidR="00F1521E" w:rsidRPr="006F2CFD">
        <w:rPr>
          <w:sz w:val="28"/>
          <w:szCs w:val="28"/>
        </w:rPr>
        <w:t xml:space="preserve"> </w:t>
      </w:r>
      <w:r w:rsidR="00DE0989" w:rsidRPr="006F2CFD">
        <w:rPr>
          <w:sz w:val="28"/>
          <w:szCs w:val="28"/>
        </w:rPr>
        <w:t>охрана, защита и воспроизводство</w:t>
      </w:r>
      <w:r w:rsidR="00F16D82" w:rsidRPr="006F2CFD">
        <w:rPr>
          <w:sz w:val="28"/>
          <w:szCs w:val="28"/>
        </w:rPr>
        <w:t xml:space="preserve"> лесов;</w:t>
      </w:r>
    </w:p>
    <w:p w14:paraId="5FEDE83B" w14:textId="77777777" w:rsidR="00F16D82" w:rsidRPr="006F2CFD" w:rsidRDefault="00E43027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-</w:t>
      </w:r>
      <w:r w:rsidR="00F1521E" w:rsidRPr="006F2CFD">
        <w:rPr>
          <w:sz w:val="28"/>
          <w:szCs w:val="28"/>
        </w:rPr>
        <w:t xml:space="preserve"> </w:t>
      </w:r>
      <w:r w:rsidR="00DE0989" w:rsidRPr="006F2CFD">
        <w:rPr>
          <w:sz w:val="28"/>
          <w:szCs w:val="28"/>
        </w:rPr>
        <w:t>транспортирование</w:t>
      </w:r>
      <w:r w:rsidR="00F16D82" w:rsidRPr="006F2CFD">
        <w:rPr>
          <w:sz w:val="28"/>
          <w:szCs w:val="28"/>
        </w:rPr>
        <w:t xml:space="preserve"> древесины или иной продукции, полученной в результате осуществления лесохозяйственных мероприятий, установленных </w:t>
      </w:r>
      <w:r w:rsidR="004D6344" w:rsidRPr="006F2CFD">
        <w:rPr>
          <w:sz w:val="28"/>
          <w:szCs w:val="28"/>
        </w:rPr>
        <w:t>[4]</w:t>
      </w:r>
      <w:r w:rsidR="00F16D82" w:rsidRPr="006F2CFD">
        <w:rPr>
          <w:sz w:val="28"/>
          <w:szCs w:val="28"/>
        </w:rPr>
        <w:t>;</w:t>
      </w:r>
    </w:p>
    <w:p w14:paraId="44F3143F" w14:textId="77777777" w:rsidR="00F16D82" w:rsidRPr="006F2CFD" w:rsidRDefault="00E43027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-</w:t>
      </w:r>
      <w:r w:rsidR="00F1521E" w:rsidRPr="006F2CFD">
        <w:rPr>
          <w:sz w:val="28"/>
          <w:szCs w:val="28"/>
        </w:rPr>
        <w:t xml:space="preserve"> </w:t>
      </w:r>
      <w:r w:rsidR="004A396A" w:rsidRPr="006F2CFD">
        <w:rPr>
          <w:sz w:val="28"/>
          <w:szCs w:val="28"/>
        </w:rPr>
        <w:t>доставка</w:t>
      </w:r>
      <w:r w:rsidR="00F16D82" w:rsidRPr="006F2CFD">
        <w:rPr>
          <w:sz w:val="28"/>
          <w:szCs w:val="28"/>
        </w:rPr>
        <w:t xml:space="preserve"> персонала, специальной техники и материалов к местам работы в лесу.</w:t>
      </w:r>
    </w:p>
    <w:p w14:paraId="3C5C958B" w14:textId="06D7A698" w:rsidR="00F16D82" w:rsidRPr="006F2CFD" w:rsidRDefault="00F16D82" w:rsidP="006F2CFD">
      <w:pPr>
        <w:pStyle w:val="ac"/>
        <w:tabs>
          <w:tab w:val="left" w:pos="1134"/>
          <w:tab w:val="left" w:pos="1418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F1521E" w:rsidRPr="006F2CFD">
        <w:rPr>
          <w:sz w:val="28"/>
          <w:szCs w:val="28"/>
        </w:rPr>
        <w:t>.4</w:t>
      </w:r>
      <w:r w:rsidRPr="006F2CFD">
        <w:rPr>
          <w:sz w:val="28"/>
          <w:szCs w:val="28"/>
        </w:rPr>
        <w:t xml:space="preserve"> Планы размещения сети лесных дорог разрабатывают на перспективу не менее 10 лет.</w:t>
      </w:r>
    </w:p>
    <w:p w14:paraId="46E1DB79" w14:textId="2A6AC1D0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F1521E" w:rsidRPr="006F2CFD">
        <w:rPr>
          <w:sz w:val="28"/>
          <w:szCs w:val="28"/>
        </w:rPr>
        <w:t>.5</w:t>
      </w:r>
      <w:r w:rsidRPr="006F2CFD">
        <w:rPr>
          <w:sz w:val="28"/>
          <w:szCs w:val="28"/>
        </w:rPr>
        <w:t xml:space="preserve"> План разм</w:t>
      </w:r>
      <w:r w:rsidR="004A396A" w:rsidRPr="006F2CFD">
        <w:rPr>
          <w:sz w:val="28"/>
          <w:szCs w:val="28"/>
        </w:rPr>
        <w:t>ещения лесных дорог составляют</w:t>
      </w:r>
      <w:r w:rsidRPr="006F2CFD">
        <w:rPr>
          <w:sz w:val="28"/>
          <w:szCs w:val="28"/>
        </w:rPr>
        <w:t xml:space="preserve"> для субъекта Росс</w:t>
      </w:r>
      <w:r w:rsidR="00F1521E" w:rsidRPr="006F2CFD">
        <w:rPr>
          <w:sz w:val="28"/>
          <w:szCs w:val="28"/>
        </w:rPr>
        <w:t>и</w:t>
      </w:r>
      <w:r w:rsidRPr="006F2CFD">
        <w:rPr>
          <w:sz w:val="28"/>
          <w:szCs w:val="28"/>
        </w:rPr>
        <w:t>йской Феде</w:t>
      </w:r>
      <w:r w:rsidR="00F1521E" w:rsidRPr="006F2CFD">
        <w:rPr>
          <w:sz w:val="28"/>
          <w:szCs w:val="28"/>
        </w:rPr>
        <w:t>р</w:t>
      </w:r>
      <w:r w:rsidRPr="006F2CFD">
        <w:rPr>
          <w:sz w:val="28"/>
          <w:szCs w:val="28"/>
        </w:rPr>
        <w:t>ации. В зависимости от уровня развития лесной дорожной инфраструктуры (лесные дороги и дороги общего пользования в границах лесничеств и лесопарков) допускается составление плана размещения сети лесных дорог только на отдельные лесные участки.</w:t>
      </w:r>
    </w:p>
    <w:p w14:paraId="61AD92F6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F1521E" w:rsidRPr="006F2CFD">
        <w:rPr>
          <w:sz w:val="28"/>
          <w:szCs w:val="28"/>
        </w:rPr>
        <w:t>.6</w:t>
      </w:r>
      <w:r w:rsidRPr="006F2CFD">
        <w:rPr>
          <w:sz w:val="28"/>
          <w:szCs w:val="28"/>
        </w:rPr>
        <w:t xml:space="preserve"> Основные этапы планирования размещения лесных дорог включают в себя:</w:t>
      </w:r>
    </w:p>
    <w:p w14:paraId="5AEBD7AF" w14:textId="77777777" w:rsidR="00F16D82" w:rsidRPr="006F2CFD" w:rsidRDefault="00E43027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экономические изыскания;</w:t>
      </w:r>
    </w:p>
    <w:p w14:paraId="24BE3921" w14:textId="77777777" w:rsidR="00F16D82" w:rsidRPr="006F2CFD" w:rsidRDefault="00E43027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инженерные изыскания;</w:t>
      </w:r>
    </w:p>
    <w:p w14:paraId="30A277B0" w14:textId="77777777" w:rsidR="00F16D82" w:rsidRPr="006F2CFD" w:rsidRDefault="00E43027" w:rsidP="006F2CFD">
      <w:pPr>
        <w:pStyle w:val="ac"/>
        <w:tabs>
          <w:tab w:val="left" w:pos="851"/>
          <w:tab w:val="left" w:pos="993"/>
        </w:tabs>
        <w:ind w:left="0" w:firstLine="567"/>
        <w:rPr>
          <w:sz w:val="28"/>
          <w:szCs w:val="28"/>
        </w:rPr>
      </w:pPr>
      <w:r w:rsidRPr="006F2CFD">
        <w:rPr>
          <w:spacing w:val="26"/>
          <w:sz w:val="28"/>
          <w:szCs w:val="28"/>
        </w:rPr>
        <w:t>-</w:t>
      </w:r>
      <w:r w:rsidR="00F16D82" w:rsidRPr="006F2CFD">
        <w:rPr>
          <w:spacing w:val="26"/>
          <w:sz w:val="28"/>
          <w:szCs w:val="28"/>
        </w:rPr>
        <w:t>к</w:t>
      </w:r>
      <w:r w:rsidR="00F16D82" w:rsidRPr="006F2CFD">
        <w:rPr>
          <w:sz w:val="28"/>
          <w:szCs w:val="28"/>
        </w:rPr>
        <w:t>амеральное трассирование вариантов прокладки трассы по топографическим картам;</w:t>
      </w:r>
    </w:p>
    <w:p w14:paraId="63D66677" w14:textId="77777777" w:rsidR="00F16D82" w:rsidRPr="006F2CFD" w:rsidRDefault="00E43027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подготовку проекта схемы размещения лесных дорог;</w:t>
      </w:r>
    </w:p>
    <w:p w14:paraId="3325C0AB" w14:textId="77777777" w:rsidR="00F16D82" w:rsidRPr="006F2CFD" w:rsidRDefault="00E43027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оценку экономической эффективности инвестиций в строительство лесных дорог;</w:t>
      </w:r>
    </w:p>
    <w:p w14:paraId="4A5D2701" w14:textId="77777777" w:rsidR="00F16D82" w:rsidRPr="006F2CFD" w:rsidRDefault="00E43027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утверждение плана размещения лесных дорог.</w:t>
      </w:r>
    </w:p>
    <w:p w14:paraId="72AE24C1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E43027" w:rsidRPr="006F2CFD">
        <w:rPr>
          <w:sz w:val="28"/>
          <w:szCs w:val="28"/>
        </w:rPr>
        <w:t>.7</w:t>
      </w:r>
      <w:r w:rsidRPr="006F2CFD">
        <w:rPr>
          <w:sz w:val="28"/>
          <w:szCs w:val="28"/>
        </w:rPr>
        <w:t xml:space="preserve"> Экономические изыскания предшествуют подготовке плана размещения лесных дорог вне зависимости от их технической категории. </w:t>
      </w:r>
    </w:p>
    <w:p w14:paraId="1DC506B0" w14:textId="77777777" w:rsidR="004A396A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E43027" w:rsidRPr="006F2CFD">
        <w:rPr>
          <w:sz w:val="28"/>
          <w:szCs w:val="28"/>
        </w:rPr>
        <w:t xml:space="preserve">.8 </w:t>
      </w:r>
      <w:r w:rsidRPr="006F2CFD">
        <w:rPr>
          <w:sz w:val="28"/>
          <w:szCs w:val="28"/>
        </w:rPr>
        <w:t>В</w:t>
      </w:r>
      <w:r w:rsidR="004A396A" w:rsidRPr="006F2CFD">
        <w:rPr>
          <w:sz w:val="28"/>
          <w:szCs w:val="28"/>
        </w:rPr>
        <w:t xml:space="preserve"> плане размещения лесных дорог:</w:t>
      </w:r>
    </w:p>
    <w:p w14:paraId="2A9E4A1B" w14:textId="77777777" w:rsidR="004A396A" w:rsidRPr="006F2CFD" w:rsidRDefault="004A396A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-</w:t>
      </w:r>
      <w:r w:rsidR="00F16D82" w:rsidRPr="006F2CFD">
        <w:rPr>
          <w:sz w:val="28"/>
          <w:szCs w:val="28"/>
        </w:rPr>
        <w:t xml:space="preserve"> определяют потребность в мощности сети, размеры и очередность капитальных вложений в строительство и реконструкцию дорог с учетом наиболее рационального обеспечения транспортных связей</w:t>
      </w:r>
      <w:r w:rsidRPr="006F2CFD">
        <w:rPr>
          <w:sz w:val="28"/>
          <w:szCs w:val="28"/>
        </w:rPr>
        <w:t xml:space="preserve"> и исходя из перспектив развития производительных сил</w:t>
      </w:r>
      <w:r w:rsidR="00F16D82" w:rsidRPr="006F2CFD">
        <w:rPr>
          <w:sz w:val="28"/>
          <w:szCs w:val="28"/>
        </w:rPr>
        <w:t xml:space="preserve">; </w:t>
      </w:r>
    </w:p>
    <w:p w14:paraId="158DC22E" w14:textId="77777777" w:rsidR="004A396A" w:rsidRPr="006F2CFD" w:rsidRDefault="004A396A" w:rsidP="006F2CFD">
      <w:pPr>
        <w:pStyle w:val="ac"/>
        <w:tabs>
          <w:tab w:val="left" w:pos="851"/>
          <w:tab w:val="left" w:pos="993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 xml:space="preserve">обосновывают технико-экономические рекомендации по строительству отдельных дорог (обосновывающие материалы), необходимые материальные ресурсы; </w:t>
      </w:r>
    </w:p>
    <w:p w14:paraId="7A5F266A" w14:textId="77777777" w:rsidR="00F16D82" w:rsidRPr="006F2CFD" w:rsidRDefault="004A396A" w:rsidP="006F2CFD">
      <w:pPr>
        <w:pStyle w:val="ac"/>
        <w:tabs>
          <w:tab w:val="left" w:pos="851"/>
          <w:tab w:val="left" w:pos="993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рассчитывают экономическую эффективность затрат как в целом по сети, так и по отдельным объектам</w:t>
      </w:r>
      <w:r w:rsidR="001E23E3" w:rsidRPr="006F2CFD">
        <w:rPr>
          <w:sz w:val="28"/>
          <w:szCs w:val="28"/>
        </w:rPr>
        <w:t>.</w:t>
      </w:r>
      <w:r w:rsidR="00F55203" w:rsidRPr="006F2CFD">
        <w:rPr>
          <w:sz w:val="28"/>
          <w:szCs w:val="28"/>
        </w:rPr>
        <w:t xml:space="preserve"> </w:t>
      </w:r>
    </w:p>
    <w:p w14:paraId="2F51AA31" w14:textId="074BA5C5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E43027" w:rsidRPr="006F2CFD">
        <w:rPr>
          <w:sz w:val="28"/>
          <w:szCs w:val="28"/>
        </w:rPr>
        <w:t>.9</w:t>
      </w:r>
      <w:r w:rsidRPr="006F2CFD">
        <w:rPr>
          <w:sz w:val="28"/>
          <w:szCs w:val="28"/>
        </w:rPr>
        <w:t xml:space="preserve"> Перечень и границы лесных участков, обслуживаемых </w:t>
      </w:r>
      <w:r w:rsidR="004A396A" w:rsidRPr="006F2CFD">
        <w:rPr>
          <w:sz w:val="28"/>
          <w:szCs w:val="28"/>
        </w:rPr>
        <w:t>лесной дорогой,  устанавливают</w:t>
      </w:r>
      <w:r w:rsidRPr="006F2CFD">
        <w:rPr>
          <w:sz w:val="28"/>
          <w:szCs w:val="28"/>
        </w:rPr>
        <w:t xml:space="preserve"> в зависимости от конфигурации лесных массивов, территориального размещения объектов, обеспечивающих охрану, защиту и воспроизводство лесов, рельефных, гидрогеологических условий местности, наличия существующих путей транспорта на основе технико-экономического анализа перспективных направлений грузопотоков, обеспечивающих в полной мере выполнение мероприятий  по охране,</w:t>
      </w:r>
      <w:r w:rsidR="004D6344" w:rsidRPr="006F2CFD">
        <w:rPr>
          <w:sz w:val="28"/>
          <w:szCs w:val="28"/>
        </w:rPr>
        <w:t xml:space="preserve"> защите и воспроизводству лесов</w:t>
      </w:r>
      <w:r w:rsidR="004A396A" w:rsidRPr="006F2CFD">
        <w:rPr>
          <w:sz w:val="28"/>
          <w:szCs w:val="28"/>
        </w:rPr>
        <w:t>.</w:t>
      </w:r>
    </w:p>
    <w:p w14:paraId="1B4BCA8C" w14:textId="77777777" w:rsidR="009C6CD1" w:rsidRPr="00E227BF" w:rsidRDefault="009C6CD1" w:rsidP="009C6CD1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6AFAF30A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5.2.10 При </w:t>
      </w:r>
      <w:r w:rsidR="004A396A" w:rsidRPr="006F2CFD">
        <w:rPr>
          <w:sz w:val="28"/>
          <w:szCs w:val="28"/>
        </w:rPr>
        <w:t>экономических изысканиях проводят</w:t>
      </w:r>
      <w:r w:rsidRPr="006F2CFD">
        <w:rPr>
          <w:sz w:val="28"/>
          <w:szCs w:val="28"/>
        </w:rPr>
        <w:t xml:space="preserve"> сбор и анализ следующей информации:</w:t>
      </w:r>
    </w:p>
    <w:p w14:paraId="384AAD49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характеристика особенностей природных условий района изысканий;</w:t>
      </w:r>
    </w:p>
    <w:p w14:paraId="23E69DAB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 xml:space="preserve">местоположение и объемы </w:t>
      </w:r>
      <w:proofErr w:type="spellStart"/>
      <w:r w:rsidR="00F16D82" w:rsidRPr="006F2CFD">
        <w:rPr>
          <w:sz w:val="28"/>
          <w:szCs w:val="28"/>
        </w:rPr>
        <w:t>грузообразующих</w:t>
      </w:r>
      <w:proofErr w:type="spellEnd"/>
      <w:r w:rsidR="00F16D82" w:rsidRPr="006F2CFD">
        <w:rPr>
          <w:sz w:val="28"/>
          <w:szCs w:val="28"/>
        </w:rPr>
        <w:t xml:space="preserve"> и </w:t>
      </w:r>
      <w:proofErr w:type="spellStart"/>
      <w:r w:rsidR="00F16D82" w:rsidRPr="006F2CFD">
        <w:rPr>
          <w:sz w:val="28"/>
          <w:szCs w:val="28"/>
        </w:rPr>
        <w:t>грузопотребляющих</w:t>
      </w:r>
      <w:proofErr w:type="spellEnd"/>
      <w:r w:rsidR="00F16D82" w:rsidRPr="006F2CFD">
        <w:rPr>
          <w:sz w:val="28"/>
          <w:szCs w:val="28"/>
        </w:rPr>
        <w:t xml:space="preserve"> пунктов;</w:t>
      </w:r>
    </w:p>
    <w:p w14:paraId="613B5BEC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местоположение, состав, протяжение и качественное состояние существующих путей транспорта;</w:t>
      </w:r>
    </w:p>
    <w:p w14:paraId="3D424C6B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перспектива развития сети дорог общего пользования;</w:t>
      </w:r>
    </w:p>
    <w:p w14:paraId="337A7CFD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характеристика уровня работы лесохозяйственного транспорта;</w:t>
      </w:r>
    </w:p>
    <w:p w14:paraId="7D19C0C3" w14:textId="5C9A04CE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 xml:space="preserve">состояние строительства и содержание лесной дорожной </w:t>
      </w:r>
      <w:proofErr w:type="spellStart"/>
      <w:r w:rsidR="00F16D82" w:rsidRPr="006F2CFD">
        <w:rPr>
          <w:sz w:val="28"/>
          <w:szCs w:val="28"/>
        </w:rPr>
        <w:t>инфрастуктуры</w:t>
      </w:r>
      <w:proofErr w:type="spellEnd"/>
      <w:r w:rsidR="00F16D82" w:rsidRPr="006F2CFD">
        <w:rPr>
          <w:sz w:val="28"/>
          <w:szCs w:val="28"/>
        </w:rPr>
        <w:t>;</w:t>
      </w:r>
    </w:p>
    <w:p w14:paraId="6004E449" w14:textId="1BB72E2D" w:rsidR="00F16D82" w:rsidRPr="006F2CFD" w:rsidRDefault="00CC118B" w:rsidP="006F2CFD">
      <w:pPr>
        <w:pStyle w:val="ac"/>
        <w:tabs>
          <w:tab w:val="left" w:pos="851"/>
          <w:tab w:val="left" w:pos="1134"/>
          <w:tab w:val="left" w:pos="1418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обеспеченность района местными дорожно-строительными материалами;</w:t>
      </w:r>
    </w:p>
    <w:p w14:paraId="36B6B0A4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существующие и перспективные направления потоков грузов лесохозяйственных предприятий;</w:t>
      </w:r>
    </w:p>
    <w:p w14:paraId="19A3618A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предпочтительные направления развития лесохозяйственных путей транспорта в перспективе;</w:t>
      </w:r>
    </w:p>
    <w:p w14:paraId="2BE1BC6E" w14:textId="5D7337EE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другие данные, позволяющие определить технические показатели и эффективность инвестиций в создание лесных дорог</w:t>
      </w:r>
      <w:r w:rsidR="004A396A" w:rsidRPr="006F2CFD">
        <w:rPr>
          <w:sz w:val="28"/>
          <w:szCs w:val="28"/>
        </w:rPr>
        <w:t xml:space="preserve">, по </w:t>
      </w:r>
      <w:r w:rsidR="00E15340" w:rsidRPr="006F2CFD">
        <w:rPr>
          <w:sz w:val="28"/>
          <w:szCs w:val="28"/>
        </w:rPr>
        <w:t>[8</w:t>
      </w:r>
      <w:r w:rsidR="006F528A" w:rsidRPr="006F2CFD">
        <w:rPr>
          <w:sz w:val="28"/>
          <w:szCs w:val="28"/>
        </w:rPr>
        <w:t>]</w:t>
      </w:r>
      <w:r w:rsidR="004A396A" w:rsidRPr="006F2CFD">
        <w:rPr>
          <w:sz w:val="28"/>
          <w:szCs w:val="28"/>
        </w:rPr>
        <w:t>.</w:t>
      </w:r>
    </w:p>
    <w:p w14:paraId="0E06A4E0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.11</w:t>
      </w:r>
      <w:r w:rsidRPr="006F2CFD">
        <w:rPr>
          <w:sz w:val="28"/>
          <w:szCs w:val="28"/>
        </w:rPr>
        <w:t xml:space="preserve"> Сбор экономически</w:t>
      </w:r>
      <w:r w:rsidR="005E4D86" w:rsidRPr="006F2CFD">
        <w:rPr>
          <w:sz w:val="28"/>
          <w:szCs w:val="28"/>
        </w:rPr>
        <w:t>х показателей про</w:t>
      </w:r>
      <w:r w:rsidR="004A396A" w:rsidRPr="006F2CFD">
        <w:rPr>
          <w:sz w:val="28"/>
          <w:szCs w:val="28"/>
        </w:rPr>
        <w:t>водят</w:t>
      </w:r>
      <w:r w:rsidRPr="006F2CFD">
        <w:rPr>
          <w:sz w:val="28"/>
          <w:szCs w:val="28"/>
        </w:rPr>
        <w:t xml:space="preserve">, как правило, за отчетный год и на перспективные расчетные сроки с разбивкой на промежуточные сроки, определяемые конечными годами периодов перспективного планирования. За отчетный принимают год, предшествующий году проведения экономических изысканий.  </w:t>
      </w:r>
    </w:p>
    <w:p w14:paraId="2FEFE1D8" w14:textId="28359F85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 xml:space="preserve">.12 </w:t>
      </w:r>
      <w:r w:rsidR="004A396A" w:rsidRPr="006F2CFD">
        <w:rPr>
          <w:sz w:val="28"/>
          <w:szCs w:val="28"/>
        </w:rPr>
        <w:t>Инженерные изыскания проводят</w:t>
      </w:r>
      <w:r w:rsidRPr="006F2CFD">
        <w:rPr>
          <w:sz w:val="28"/>
          <w:szCs w:val="28"/>
        </w:rPr>
        <w:t xml:space="preserve"> </w:t>
      </w:r>
      <w:proofErr w:type="spellStart"/>
      <w:r w:rsidRPr="006F2CFD">
        <w:rPr>
          <w:sz w:val="28"/>
          <w:szCs w:val="28"/>
        </w:rPr>
        <w:t>камерально</w:t>
      </w:r>
      <w:proofErr w:type="spellEnd"/>
      <w:r w:rsidRPr="006F2CFD">
        <w:rPr>
          <w:sz w:val="28"/>
          <w:szCs w:val="28"/>
        </w:rPr>
        <w:t xml:space="preserve"> в соответствии с</w:t>
      </w:r>
      <w:r w:rsidR="004A396A" w:rsidRPr="006F2CFD">
        <w:rPr>
          <w:sz w:val="28"/>
          <w:szCs w:val="28"/>
        </w:rPr>
        <w:t xml:space="preserve"> </w:t>
      </w:r>
      <w:r w:rsidR="005E4D86" w:rsidRPr="006F2CFD">
        <w:rPr>
          <w:sz w:val="28"/>
          <w:szCs w:val="28"/>
        </w:rPr>
        <w:t>[</w:t>
      </w:r>
      <w:r w:rsidR="00E15340" w:rsidRPr="006F2CFD">
        <w:rPr>
          <w:sz w:val="28"/>
          <w:szCs w:val="28"/>
        </w:rPr>
        <w:t>9</w:t>
      </w:r>
      <w:r w:rsidR="006F528A" w:rsidRPr="006F2CFD">
        <w:rPr>
          <w:sz w:val="28"/>
          <w:szCs w:val="28"/>
        </w:rPr>
        <w:t xml:space="preserve">] </w:t>
      </w:r>
      <w:r w:rsidRPr="006F2CFD">
        <w:rPr>
          <w:sz w:val="28"/>
          <w:szCs w:val="28"/>
        </w:rPr>
        <w:t>и иными нормативными правовыми актами.</w:t>
      </w:r>
    </w:p>
    <w:p w14:paraId="20B7E55A" w14:textId="77777777" w:rsidR="00F16D82" w:rsidRPr="006F2CFD" w:rsidRDefault="004A396A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5.2.13</w:t>
      </w:r>
      <w:r w:rsidR="00F16D82" w:rsidRPr="006F2CFD">
        <w:rPr>
          <w:sz w:val="28"/>
          <w:szCs w:val="28"/>
        </w:rPr>
        <w:t xml:space="preserve"> При необходимости инженерно-геодезические изыскания </w:t>
      </w:r>
      <w:r w:rsidRPr="006F2CFD">
        <w:rPr>
          <w:sz w:val="28"/>
          <w:szCs w:val="28"/>
        </w:rPr>
        <w:t>допускается проводить</w:t>
      </w:r>
      <w:r w:rsidR="00F16D82" w:rsidRPr="006F2CFD">
        <w:rPr>
          <w:sz w:val="28"/>
          <w:szCs w:val="28"/>
        </w:rPr>
        <w:t xml:space="preserve"> на местности. В состав полевых работ входят визуальные обследования:</w:t>
      </w:r>
    </w:p>
    <w:p w14:paraId="49E664EB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устроенных лесных дорог (при отсутствии материалов об их инвентаризации или паспортизации), а также той части дорог общего пользования, которые совпадают с основными перспективными грузопотоками, для выявления их качественного состояния и возможности использования для нужд лесного хозяйства (в части охраны, защиты и воспроизводства лесов), определение объемов реконструкции;</w:t>
      </w:r>
    </w:p>
    <w:p w14:paraId="26BA6031" w14:textId="77777777" w:rsidR="00CC118B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отдельных грунтовых проездов, расположенных в основном в благоприятных рельефных и гидрогеологических условиях, которые в зависимости от расчетных объемов перевозок назначены к переустройству (реконструкции, техническому перевооружению, усилению дорожных одежд или сооружений и т.</w:t>
      </w:r>
      <w:r w:rsidR="004A396A" w:rsidRPr="006F2CFD">
        <w:rPr>
          <w:sz w:val="28"/>
          <w:szCs w:val="28"/>
        </w:rPr>
        <w:t xml:space="preserve"> </w:t>
      </w:r>
      <w:r w:rsidR="00F16D82" w:rsidRPr="006F2CFD">
        <w:rPr>
          <w:sz w:val="28"/>
          <w:szCs w:val="28"/>
        </w:rPr>
        <w:t>д.) с изменением класса дороги;</w:t>
      </w:r>
    </w:p>
    <w:p w14:paraId="570902F4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особо сложных участков наиболее важных магистральных направлений, определяющих принципиальное направление развития дорожной сети в целом в перспективе, когда это невозможно установить по топографическим картам, материалам лесоустройства, геологическим и другим данным.</w:t>
      </w:r>
    </w:p>
    <w:p w14:paraId="0FC32B9A" w14:textId="77777777" w:rsidR="00F16D82" w:rsidRPr="006F2CFD" w:rsidRDefault="00F16D82" w:rsidP="006F2CFD">
      <w:pPr>
        <w:pStyle w:val="ac"/>
        <w:tabs>
          <w:tab w:val="left" w:pos="1276"/>
          <w:tab w:val="left" w:pos="1418"/>
          <w:tab w:val="left" w:pos="1560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 xml:space="preserve">.14 </w:t>
      </w:r>
      <w:r w:rsidRPr="006F2CFD">
        <w:rPr>
          <w:sz w:val="28"/>
          <w:szCs w:val="28"/>
        </w:rPr>
        <w:t>При размещении лесных дор</w:t>
      </w:r>
      <w:r w:rsidR="004A396A" w:rsidRPr="006F2CFD">
        <w:rPr>
          <w:sz w:val="28"/>
          <w:szCs w:val="28"/>
        </w:rPr>
        <w:t>ог учитывают</w:t>
      </w:r>
      <w:r w:rsidRPr="006F2CFD">
        <w:rPr>
          <w:sz w:val="28"/>
          <w:szCs w:val="28"/>
        </w:rPr>
        <w:t xml:space="preserve"> особенности ведения лесного хозяйства, продолжительность цикла лесохозяйственного производства, </w:t>
      </w:r>
      <w:proofErr w:type="spellStart"/>
      <w:r w:rsidRPr="006F2CFD">
        <w:rPr>
          <w:sz w:val="28"/>
          <w:szCs w:val="28"/>
        </w:rPr>
        <w:t>рассредоточенность</w:t>
      </w:r>
      <w:proofErr w:type="spellEnd"/>
      <w:r w:rsidRPr="006F2CFD">
        <w:rPr>
          <w:sz w:val="28"/>
          <w:szCs w:val="28"/>
        </w:rPr>
        <w:t xml:space="preserve"> лесохозяйственных работ по территории лесных участков, необходимость многократного возвращения в одни и те же участки леса в течение длительного периода, а также проведение ряда работ в определенные агротехнические сроки.</w:t>
      </w:r>
    </w:p>
    <w:p w14:paraId="4D6C6812" w14:textId="7402F66D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.15</w:t>
      </w:r>
      <w:r w:rsidRPr="006F2CFD">
        <w:rPr>
          <w:sz w:val="28"/>
          <w:szCs w:val="28"/>
        </w:rPr>
        <w:t xml:space="preserve"> Направление лесных дорог </w:t>
      </w:r>
      <w:r w:rsidR="001C01E9" w:rsidRPr="006F2CFD">
        <w:rPr>
          <w:sz w:val="28"/>
          <w:szCs w:val="28"/>
        </w:rPr>
        <w:t>допускается</w:t>
      </w:r>
      <w:r w:rsidRPr="006F2CFD">
        <w:rPr>
          <w:sz w:val="28"/>
          <w:szCs w:val="28"/>
        </w:rPr>
        <w:t xml:space="preserve"> совмещать с направлениями квартальных просек, существующих дорог и противопожарных разрывов с учетом рельефных и гидролог</w:t>
      </w:r>
      <w:r w:rsidR="001C01E9" w:rsidRPr="006F2CFD">
        <w:rPr>
          <w:sz w:val="28"/>
          <w:szCs w:val="28"/>
        </w:rPr>
        <w:t>ических условий лесного участка</w:t>
      </w:r>
      <w:r w:rsidR="004A396A" w:rsidRPr="006F2CFD">
        <w:rPr>
          <w:sz w:val="28"/>
          <w:szCs w:val="28"/>
        </w:rPr>
        <w:t>.</w:t>
      </w:r>
    </w:p>
    <w:p w14:paraId="52E14C0F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При размещении сети лесных дорог могут быть и другие решения, с учетом местных условий и экономической целесообразности.</w:t>
      </w:r>
    </w:p>
    <w:p w14:paraId="30B4990D" w14:textId="77777777" w:rsidR="009C6CD1" w:rsidRPr="00E227BF" w:rsidRDefault="009C6CD1" w:rsidP="009C6CD1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282FCD44" w14:textId="77777777" w:rsidR="00F16D82" w:rsidRPr="006F2CFD" w:rsidRDefault="00F16D82" w:rsidP="006F2CFD">
      <w:pPr>
        <w:pStyle w:val="ac"/>
        <w:tabs>
          <w:tab w:val="left" w:pos="1701"/>
          <w:tab w:val="left" w:pos="1843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 xml:space="preserve">.16 </w:t>
      </w:r>
      <w:r w:rsidRPr="006F2CFD">
        <w:rPr>
          <w:sz w:val="28"/>
          <w:szCs w:val="28"/>
        </w:rPr>
        <w:t xml:space="preserve">В горных </w:t>
      </w:r>
      <w:r w:rsidR="004A396A" w:rsidRPr="006F2CFD">
        <w:rPr>
          <w:sz w:val="28"/>
          <w:szCs w:val="28"/>
        </w:rPr>
        <w:t>районах сеть лесных дорог следует размещать</w:t>
      </w:r>
      <w:r w:rsidRPr="006F2CFD">
        <w:rPr>
          <w:sz w:val="28"/>
          <w:szCs w:val="28"/>
        </w:rPr>
        <w:t xml:space="preserve"> так, чтобы большая часть ее протяжения обеспечивала выполнение работ по охране, защите и воспроизводству лесов по кратчайшему направлению по склону. </w:t>
      </w:r>
    </w:p>
    <w:p w14:paraId="4CE2802B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При соответствующем технико-эко</w:t>
      </w:r>
      <w:r w:rsidR="004A396A" w:rsidRPr="006F2CFD">
        <w:rPr>
          <w:sz w:val="28"/>
          <w:szCs w:val="28"/>
        </w:rPr>
        <w:t>номическом обосновании прокладку дорог в горных условиях допускается осуществлять</w:t>
      </w:r>
      <w:r w:rsidRPr="006F2CFD">
        <w:rPr>
          <w:sz w:val="28"/>
          <w:szCs w:val="28"/>
        </w:rPr>
        <w:t xml:space="preserve"> по водоразделам и через перевалы.</w:t>
      </w:r>
    </w:p>
    <w:p w14:paraId="285BE2FD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.17</w:t>
      </w:r>
      <w:r w:rsidR="004A396A" w:rsidRPr="006F2CFD">
        <w:rPr>
          <w:sz w:val="28"/>
          <w:szCs w:val="28"/>
        </w:rPr>
        <w:t xml:space="preserve"> Густоту дорожной сети следует обосновывать</w:t>
      </w:r>
      <w:r w:rsidRPr="006F2CFD">
        <w:rPr>
          <w:sz w:val="28"/>
          <w:szCs w:val="28"/>
        </w:rPr>
        <w:t xml:space="preserve"> в каждом конкретном случае отдельно с учетом принятой технологии доставки грузов от дороги в лес или обратно, объема перевозок, типа подви</w:t>
      </w:r>
      <w:r w:rsidR="001C01E9" w:rsidRPr="006F2CFD">
        <w:rPr>
          <w:sz w:val="28"/>
          <w:szCs w:val="28"/>
        </w:rPr>
        <w:t>жного состава и других факторов</w:t>
      </w:r>
      <w:r w:rsidR="004A396A" w:rsidRPr="006F2CFD">
        <w:rPr>
          <w:sz w:val="28"/>
          <w:szCs w:val="28"/>
        </w:rPr>
        <w:t>.</w:t>
      </w:r>
    </w:p>
    <w:p w14:paraId="681FD6EE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.18</w:t>
      </w:r>
      <w:r w:rsidRPr="006F2CFD">
        <w:rPr>
          <w:sz w:val="28"/>
          <w:szCs w:val="28"/>
        </w:rPr>
        <w:t xml:space="preserve"> При планировании размещения лесных дорог необходимо предусматривать их увязку с другими объектами лесной инфраструктуры и дорогами общего пользования. </w:t>
      </w:r>
    </w:p>
    <w:p w14:paraId="28854C31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.19</w:t>
      </w:r>
      <w:r w:rsidRPr="006F2CFD">
        <w:rPr>
          <w:sz w:val="28"/>
          <w:szCs w:val="28"/>
        </w:rPr>
        <w:t xml:space="preserve"> Для планирования размещения лесных дорог д</w:t>
      </w:r>
      <w:r w:rsidR="004A396A" w:rsidRPr="006F2CFD">
        <w:rPr>
          <w:sz w:val="28"/>
          <w:szCs w:val="28"/>
        </w:rPr>
        <w:t>ля  противопожарных целей следует учитывать</w:t>
      </w:r>
      <w:r w:rsidRPr="006F2CFD">
        <w:rPr>
          <w:sz w:val="28"/>
          <w:szCs w:val="28"/>
        </w:rPr>
        <w:t xml:space="preserve"> сеть всех существующих автомобильных дорог, а также естественные грунтовые проезды в лесу, если </w:t>
      </w:r>
      <w:r w:rsidR="004A396A" w:rsidRPr="006F2CFD">
        <w:rPr>
          <w:sz w:val="28"/>
          <w:szCs w:val="28"/>
        </w:rPr>
        <w:t>размеры и состояние последних гарантируют</w:t>
      </w:r>
      <w:r w:rsidRPr="006F2CFD">
        <w:rPr>
          <w:sz w:val="28"/>
          <w:szCs w:val="28"/>
        </w:rPr>
        <w:t xml:space="preserve"> проезд современных транспортных средств пожаротушения в пожароопасные периоды года</w:t>
      </w:r>
      <w:r w:rsidR="00463718" w:rsidRPr="006F2CFD">
        <w:rPr>
          <w:sz w:val="28"/>
          <w:szCs w:val="28"/>
        </w:rPr>
        <w:t xml:space="preserve"> согласно </w:t>
      </w:r>
      <w:r w:rsidR="00F55203" w:rsidRPr="006F2CFD">
        <w:rPr>
          <w:sz w:val="28"/>
          <w:szCs w:val="28"/>
        </w:rPr>
        <w:t>[</w:t>
      </w:r>
      <w:r w:rsidR="00E15340" w:rsidRPr="006F2CFD">
        <w:rPr>
          <w:sz w:val="28"/>
          <w:szCs w:val="28"/>
        </w:rPr>
        <w:t>10</w:t>
      </w:r>
      <w:r w:rsidR="00F55203" w:rsidRPr="006F2CFD">
        <w:rPr>
          <w:sz w:val="28"/>
          <w:szCs w:val="28"/>
        </w:rPr>
        <w:t>]</w:t>
      </w:r>
      <w:r w:rsidR="00463718" w:rsidRPr="006F2CFD">
        <w:rPr>
          <w:sz w:val="28"/>
          <w:szCs w:val="28"/>
        </w:rPr>
        <w:t>.</w:t>
      </w:r>
    </w:p>
    <w:p w14:paraId="1CC8C493" w14:textId="1C8A3652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Если существующая сеть дорог и грунтовых естественных проездов не обеспечивает доставку сил и средств пожаротушения к участкам</w:t>
      </w:r>
      <w:r w:rsidR="00861827" w:rsidRPr="006F2CFD">
        <w:rPr>
          <w:sz w:val="28"/>
          <w:szCs w:val="28"/>
        </w:rPr>
        <w:t xml:space="preserve"> леса с высоким риском </w:t>
      </w:r>
      <w:r w:rsidRPr="006F2CFD">
        <w:rPr>
          <w:sz w:val="28"/>
          <w:szCs w:val="28"/>
        </w:rPr>
        <w:t>возникновения лесных пожаров в сроки, установленные действующими нормами, то на основе экономических расчетов могут быть приняты следующие решения:</w:t>
      </w:r>
    </w:p>
    <w:p w14:paraId="5D2A0DE6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улучшение качества существующих дорог путем их ремонта или реконструкции;</w:t>
      </w:r>
    </w:p>
    <w:p w14:paraId="316409DF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увеличение плотности сети лесных дорог за счет дополнитель</w:t>
      </w:r>
      <w:r w:rsidR="00463718" w:rsidRPr="006F2CFD">
        <w:rPr>
          <w:sz w:val="28"/>
          <w:szCs w:val="28"/>
        </w:rPr>
        <w:t>ного строительства лесных дорог.</w:t>
      </w:r>
    </w:p>
    <w:p w14:paraId="65DB7744" w14:textId="7D52974A" w:rsidR="00F16D82" w:rsidRPr="006F2CFD" w:rsidRDefault="00463718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Новые лесные</w:t>
      </w:r>
      <w:r w:rsidR="00F16D82" w:rsidRPr="006F2CFD">
        <w:rPr>
          <w:sz w:val="28"/>
          <w:szCs w:val="28"/>
        </w:rPr>
        <w:t xml:space="preserve"> дорог</w:t>
      </w:r>
      <w:r w:rsidRPr="006F2CFD">
        <w:rPr>
          <w:sz w:val="28"/>
          <w:szCs w:val="28"/>
        </w:rPr>
        <w:t xml:space="preserve">и </w:t>
      </w:r>
      <w:r w:rsidR="00F16D82" w:rsidRPr="006F2CFD">
        <w:rPr>
          <w:sz w:val="28"/>
          <w:szCs w:val="28"/>
        </w:rPr>
        <w:t xml:space="preserve">для выполнения мероприятий по охране лесов от пожаров </w:t>
      </w:r>
      <w:r w:rsidRPr="006F2CFD">
        <w:rPr>
          <w:sz w:val="28"/>
          <w:szCs w:val="28"/>
        </w:rPr>
        <w:t xml:space="preserve">следует прокладывать </w:t>
      </w:r>
      <w:r w:rsidR="00F16D82" w:rsidRPr="006F2CFD">
        <w:rPr>
          <w:sz w:val="28"/>
          <w:szCs w:val="28"/>
        </w:rPr>
        <w:t>по направлениям лесных дорог, намеченны</w:t>
      </w:r>
      <w:r w:rsidRPr="006F2CFD">
        <w:rPr>
          <w:sz w:val="28"/>
          <w:szCs w:val="28"/>
        </w:rPr>
        <w:t xml:space="preserve">х к строительству в перспективе </w:t>
      </w:r>
      <w:r w:rsidR="00E15340" w:rsidRPr="006F2CFD">
        <w:rPr>
          <w:sz w:val="28"/>
          <w:szCs w:val="28"/>
        </w:rPr>
        <w:t>[10</w:t>
      </w:r>
      <w:r w:rsidR="001C68A0" w:rsidRPr="006F2CFD">
        <w:rPr>
          <w:sz w:val="28"/>
          <w:szCs w:val="28"/>
        </w:rPr>
        <w:t>]</w:t>
      </w:r>
      <w:r w:rsidRPr="006F2CFD">
        <w:rPr>
          <w:sz w:val="28"/>
          <w:szCs w:val="28"/>
        </w:rPr>
        <w:t>.</w:t>
      </w:r>
    </w:p>
    <w:p w14:paraId="2F7B61F1" w14:textId="1E7A355C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.20</w:t>
      </w:r>
      <w:r w:rsidRPr="006F2CFD">
        <w:rPr>
          <w:sz w:val="28"/>
          <w:szCs w:val="28"/>
        </w:rPr>
        <w:t xml:space="preserve"> Связь лесных питомников с </w:t>
      </w:r>
      <w:r w:rsidR="00463718" w:rsidRPr="006F2CFD">
        <w:rPr>
          <w:sz w:val="28"/>
          <w:szCs w:val="28"/>
        </w:rPr>
        <w:t xml:space="preserve">эксплуатируемой </w:t>
      </w:r>
      <w:r w:rsidRPr="006F2CFD">
        <w:rPr>
          <w:sz w:val="28"/>
          <w:szCs w:val="28"/>
        </w:rPr>
        <w:t xml:space="preserve">или </w:t>
      </w:r>
      <w:r w:rsidR="00463718" w:rsidRPr="006F2CFD">
        <w:rPr>
          <w:sz w:val="28"/>
          <w:szCs w:val="28"/>
        </w:rPr>
        <w:t>проектируемой сетью дорог следует осуществлять</w:t>
      </w:r>
      <w:r w:rsidRPr="006F2CFD">
        <w:rPr>
          <w:sz w:val="28"/>
          <w:szCs w:val="28"/>
        </w:rPr>
        <w:t xml:space="preserve"> лесными дорогами</w:t>
      </w:r>
      <w:r w:rsidR="000D5053">
        <w:rPr>
          <w:sz w:val="28"/>
          <w:szCs w:val="28"/>
        </w:rPr>
        <w:t xml:space="preserve"> категории</w:t>
      </w:r>
      <w:r w:rsidRPr="006F2CFD">
        <w:rPr>
          <w:sz w:val="28"/>
          <w:szCs w:val="28"/>
        </w:rPr>
        <w:t xml:space="preserve"> </w:t>
      </w:r>
      <w:proofErr w:type="spellStart"/>
      <w:r w:rsidR="009C6CD1" w:rsidRPr="00251492">
        <w:rPr>
          <w:color w:val="000000" w:themeColor="text1"/>
          <w:sz w:val="28"/>
          <w:szCs w:val="28"/>
        </w:rPr>
        <w:t>IV</w:t>
      </w:r>
      <w:r w:rsidR="009C6CD1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Pr="006F2CFD">
        <w:rPr>
          <w:sz w:val="28"/>
          <w:szCs w:val="28"/>
        </w:rPr>
        <w:t xml:space="preserve"> </w:t>
      </w:r>
      <w:r w:rsidR="00463718" w:rsidRPr="006F2CFD">
        <w:rPr>
          <w:sz w:val="28"/>
          <w:szCs w:val="28"/>
        </w:rPr>
        <w:t xml:space="preserve">с </w:t>
      </w:r>
      <w:r w:rsidRPr="006F2CFD">
        <w:rPr>
          <w:sz w:val="28"/>
          <w:szCs w:val="28"/>
        </w:rPr>
        <w:t xml:space="preserve">расчетом на бесперебойную работу транспорта в течение краткосрочного периода наиболее интенсивных весенних и осенних перевозок для обеспечения проведения </w:t>
      </w:r>
      <w:r w:rsidR="009C6CD1" w:rsidRPr="009C6CD1">
        <w:rPr>
          <w:sz w:val="28"/>
          <w:szCs w:val="28"/>
        </w:rPr>
        <w:t>работ по посадке или посеву лесных насаждений</w:t>
      </w:r>
      <w:r w:rsidRPr="006F2CFD">
        <w:rPr>
          <w:sz w:val="28"/>
          <w:szCs w:val="28"/>
        </w:rPr>
        <w:t>.</w:t>
      </w:r>
    </w:p>
    <w:p w14:paraId="54BF3B82" w14:textId="77777777" w:rsidR="009C6CD1" w:rsidRPr="00E227BF" w:rsidRDefault="009C6CD1" w:rsidP="009C6CD1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2B692628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 xml:space="preserve">.21 </w:t>
      </w:r>
      <w:r w:rsidRPr="006F2CFD">
        <w:rPr>
          <w:sz w:val="28"/>
          <w:szCs w:val="28"/>
        </w:rPr>
        <w:t>При определении объемов грузооборота необходимо исходить из следующих основных требований:</w:t>
      </w:r>
    </w:p>
    <w:p w14:paraId="7BE98A92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перевозки грузов должны наиболее рационально распределяться между отдельными видами транспорта с учетом, в первую очередь, требований по охране, защите и воспроизводству лесов в установленные нормативами сроки;</w:t>
      </w:r>
    </w:p>
    <w:p w14:paraId="4975EC2A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пер</w:t>
      </w:r>
      <w:r w:rsidR="00463718" w:rsidRPr="006F2CFD">
        <w:rPr>
          <w:sz w:val="28"/>
          <w:szCs w:val="28"/>
        </w:rPr>
        <w:t>евозки персонала и грузов следует выполнять</w:t>
      </w:r>
      <w:r w:rsidR="00F16D82" w:rsidRPr="006F2CFD">
        <w:rPr>
          <w:sz w:val="28"/>
          <w:szCs w:val="28"/>
        </w:rPr>
        <w:t xml:space="preserve"> с полным удовлетворением потребностей в передвижении;</w:t>
      </w:r>
    </w:p>
    <w:p w14:paraId="4BF1DB1A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 - </w:t>
      </w:r>
      <w:r w:rsidR="00F16D82" w:rsidRPr="006F2CFD">
        <w:rPr>
          <w:sz w:val="28"/>
          <w:szCs w:val="28"/>
        </w:rPr>
        <w:t>затраты на перевозку грузов и персонала должны быть</w:t>
      </w:r>
      <w:r w:rsidR="00F16D82" w:rsidRPr="006F2CFD">
        <w:rPr>
          <w:b/>
          <w:sz w:val="28"/>
          <w:szCs w:val="28"/>
        </w:rPr>
        <w:t xml:space="preserve"> </w:t>
      </w:r>
      <w:r w:rsidR="00F16D82" w:rsidRPr="006F2CFD">
        <w:rPr>
          <w:sz w:val="28"/>
          <w:szCs w:val="28"/>
        </w:rPr>
        <w:t>оптимальными</w:t>
      </w:r>
      <w:r w:rsidR="00463718" w:rsidRPr="006F2CFD">
        <w:rPr>
          <w:sz w:val="28"/>
          <w:szCs w:val="28"/>
        </w:rPr>
        <w:t>.</w:t>
      </w:r>
    </w:p>
    <w:p w14:paraId="186F581A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.22</w:t>
      </w:r>
      <w:r w:rsidRPr="006F2CFD">
        <w:rPr>
          <w:sz w:val="28"/>
          <w:szCs w:val="28"/>
        </w:rPr>
        <w:t xml:space="preserve"> Грузооб</w:t>
      </w:r>
      <w:r w:rsidR="00463718" w:rsidRPr="006F2CFD">
        <w:rPr>
          <w:sz w:val="28"/>
          <w:szCs w:val="28"/>
        </w:rPr>
        <w:t>орот лесных дорог рассчитывают</w:t>
      </w:r>
      <w:r w:rsidRPr="006F2CFD">
        <w:rPr>
          <w:sz w:val="28"/>
          <w:szCs w:val="28"/>
        </w:rPr>
        <w:t xml:space="preserve"> с учетом существующих потребностей по обеспечению охраны, защиты, воспроизводства лесов</w:t>
      </w:r>
      <w:r w:rsidR="00463718" w:rsidRPr="006F2CFD">
        <w:rPr>
          <w:sz w:val="28"/>
          <w:szCs w:val="28"/>
        </w:rPr>
        <w:t xml:space="preserve"> согласно </w:t>
      </w:r>
      <w:r w:rsidR="00E15340" w:rsidRPr="006F2CFD">
        <w:rPr>
          <w:sz w:val="28"/>
          <w:szCs w:val="28"/>
        </w:rPr>
        <w:t>[11</w:t>
      </w:r>
      <w:r w:rsidR="001C68A0" w:rsidRPr="006F2CFD">
        <w:rPr>
          <w:sz w:val="28"/>
          <w:szCs w:val="28"/>
        </w:rPr>
        <w:t>]</w:t>
      </w:r>
      <w:r w:rsidR="00463718" w:rsidRPr="006F2CFD">
        <w:rPr>
          <w:sz w:val="28"/>
          <w:szCs w:val="28"/>
        </w:rPr>
        <w:t>.</w:t>
      </w:r>
    </w:p>
    <w:p w14:paraId="0293A741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.23</w:t>
      </w:r>
      <w:r w:rsidRPr="006F2CFD">
        <w:rPr>
          <w:sz w:val="28"/>
          <w:szCs w:val="28"/>
        </w:rPr>
        <w:t xml:space="preserve"> Целесообразность и очередность строите</w:t>
      </w:r>
      <w:r w:rsidR="005E4D86" w:rsidRPr="006F2CFD">
        <w:rPr>
          <w:sz w:val="28"/>
          <w:szCs w:val="28"/>
        </w:rPr>
        <w:t>льства лесных дорог устанавливае</w:t>
      </w:r>
      <w:r w:rsidR="00463718" w:rsidRPr="006F2CFD">
        <w:rPr>
          <w:sz w:val="28"/>
          <w:szCs w:val="28"/>
        </w:rPr>
        <w:t>т</w:t>
      </w:r>
      <w:r w:rsidRPr="006F2CFD">
        <w:rPr>
          <w:sz w:val="28"/>
          <w:szCs w:val="28"/>
        </w:rPr>
        <w:t xml:space="preserve"> с</w:t>
      </w:r>
      <w:r w:rsidR="005E4D86" w:rsidRPr="006F2CFD">
        <w:rPr>
          <w:sz w:val="28"/>
          <w:szCs w:val="28"/>
        </w:rPr>
        <w:t>убъект</w:t>
      </w:r>
      <w:r w:rsidR="00463718" w:rsidRPr="006F2CFD">
        <w:rPr>
          <w:sz w:val="28"/>
          <w:szCs w:val="28"/>
        </w:rPr>
        <w:t xml:space="preserve"> Российской Федерации</w:t>
      </w:r>
      <w:r w:rsidR="005E4D86" w:rsidRPr="006F2CFD">
        <w:rPr>
          <w:sz w:val="28"/>
          <w:szCs w:val="28"/>
        </w:rPr>
        <w:t>,</w:t>
      </w:r>
      <w:r w:rsidR="00463718" w:rsidRPr="006F2CFD">
        <w:rPr>
          <w:sz w:val="28"/>
          <w:szCs w:val="28"/>
        </w:rPr>
        <w:t xml:space="preserve"> исходя из</w:t>
      </w:r>
      <w:r w:rsidRPr="006F2CFD">
        <w:rPr>
          <w:sz w:val="28"/>
          <w:szCs w:val="28"/>
        </w:rPr>
        <w:t xml:space="preserve"> экономического эффекта, достигаемого после строительства лесно</w:t>
      </w:r>
      <w:r w:rsidR="00463718" w:rsidRPr="006F2CFD">
        <w:rPr>
          <w:sz w:val="28"/>
          <w:szCs w:val="28"/>
        </w:rPr>
        <w:t>й дороги за счет транспортирования</w:t>
      </w:r>
      <w:r w:rsidRPr="006F2CFD">
        <w:rPr>
          <w:sz w:val="28"/>
          <w:szCs w:val="28"/>
        </w:rPr>
        <w:t xml:space="preserve"> грузов, уменьшения себестоимости перевозок и ликвидаций других потерь производства и прочих негативных последствий, вызванных отсут</w:t>
      </w:r>
      <w:r w:rsidR="00463718" w:rsidRPr="006F2CFD">
        <w:rPr>
          <w:sz w:val="28"/>
          <w:szCs w:val="28"/>
        </w:rPr>
        <w:t>ствием надлежащей дорожной сети</w:t>
      </w:r>
      <w:r w:rsidR="00390215" w:rsidRPr="006F2CFD">
        <w:rPr>
          <w:sz w:val="28"/>
          <w:szCs w:val="28"/>
        </w:rPr>
        <w:t xml:space="preserve"> </w:t>
      </w:r>
      <w:r w:rsidR="00E15340" w:rsidRPr="006F2CFD">
        <w:rPr>
          <w:sz w:val="28"/>
          <w:szCs w:val="28"/>
        </w:rPr>
        <w:t>[8</w:t>
      </w:r>
      <w:r w:rsidR="001C68A0" w:rsidRPr="006F2CFD">
        <w:rPr>
          <w:sz w:val="28"/>
          <w:szCs w:val="28"/>
        </w:rPr>
        <w:t>]</w:t>
      </w:r>
      <w:r w:rsidR="00463718" w:rsidRPr="006F2CFD">
        <w:rPr>
          <w:sz w:val="28"/>
          <w:szCs w:val="28"/>
        </w:rPr>
        <w:t>.</w:t>
      </w:r>
    </w:p>
    <w:p w14:paraId="758418DD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.24</w:t>
      </w:r>
      <w:r w:rsidRPr="006F2CFD">
        <w:rPr>
          <w:sz w:val="28"/>
          <w:szCs w:val="28"/>
        </w:rPr>
        <w:t xml:space="preserve"> План размещения лесных дорог может содержать положение о планировании размещения лесных дорог, пояснительную записку и соответствующие карты-схемы.</w:t>
      </w:r>
    </w:p>
    <w:p w14:paraId="67BAD597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.25</w:t>
      </w:r>
      <w:r w:rsidRPr="006F2CFD">
        <w:rPr>
          <w:sz w:val="28"/>
          <w:szCs w:val="28"/>
        </w:rPr>
        <w:t xml:space="preserve"> Положение о планировании разме</w:t>
      </w:r>
      <w:r w:rsidR="00463718" w:rsidRPr="006F2CFD">
        <w:rPr>
          <w:sz w:val="28"/>
          <w:szCs w:val="28"/>
        </w:rPr>
        <w:t>щения лесных дорог, содержащееся в плане</w:t>
      </w:r>
      <w:r w:rsidRPr="006F2CFD">
        <w:rPr>
          <w:sz w:val="28"/>
          <w:szCs w:val="28"/>
        </w:rPr>
        <w:t xml:space="preserve"> </w:t>
      </w:r>
      <w:r w:rsidR="00463718" w:rsidRPr="006F2CFD">
        <w:rPr>
          <w:sz w:val="28"/>
          <w:szCs w:val="28"/>
        </w:rPr>
        <w:t>размещения лесных дорог, включае</w:t>
      </w:r>
      <w:r w:rsidRPr="006F2CFD">
        <w:rPr>
          <w:sz w:val="28"/>
          <w:szCs w:val="28"/>
        </w:rPr>
        <w:t>т в себя:</w:t>
      </w:r>
    </w:p>
    <w:p w14:paraId="05A0E3A4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цели и задачи планирования размещения лесных дорог;</w:t>
      </w:r>
    </w:p>
    <w:p w14:paraId="0849BFA2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перечень этапов по планированию размещения лесных дорог с указанием сроков и последовательности выполнения этапов;</w:t>
      </w:r>
    </w:p>
    <w:p w14:paraId="10494E0C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 xml:space="preserve">порядок разработки, согласования и утверждения плана размещения лесных дорог. </w:t>
      </w:r>
    </w:p>
    <w:p w14:paraId="6743CB91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.26</w:t>
      </w:r>
      <w:r w:rsidRPr="006F2CFD">
        <w:rPr>
          <w:sz w:val="28"/>
          <w:szCs w:val="28"/>
        </w:rPr>
        <w:t xml:space="preserve"> Пояснительная записка к плану размещения лесных дорог содержит:</w:t>
      </w:r>
    </w:p>
    <w:p w14:paraId="2EE57622" w14:textId="77777777" w:rsidR="00F16D82" w:rsidRPr="006F2CFD" w:rsidRDefault="00CC118B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общие данные (обоснование для разработки схемы, исходные материалы, основные нормативные документы);</w:t>
      </w:r>
    </w:p>
    <w:p w14:paraId="33F1C4E1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природные особенности субъекта Российской Федерации (климат, рельеф, геология, гидрография, наличие местных строительных материалов);</w:t>
      </w:r>
    </w:p>
    <w:p w14:paraId="5D1AAD00" w14:textId="77777777" w:rsidR="00F16D82" w:rsidRPr="006F2CFD" w:rsidRDefault="00CC118B" w:rsidP="006F2CFD">
      <w:pPr>
        <w:pStyle w:val="ac"/>
        <w:tabs>
          <w:tab w:val="left" w:pos="851"/>
          <w:tab w:val="left" w:pos="1134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характеристика лесов субъекта Российской Федерации и существующей лесной транспортной инфраструктуры (протяженность лесных дорог и дорог общего пользования, расположенных в границах леснич</w:t>
      </w:r>
      <w:r w:rsidR="00463718" w:rsidRPr="006F2CFD">
        <w:rPr>
          <w:sz w:val="28"/>
          <w:szCs w:val="28"/>
        </w:rPr>
        <w:t>е</w:t>
      </w:r>
      <w:r w:rsidR="00F16D82" w:rsidRPr="006F2CFD">
        <w:rPr>
          <w:sz w:val="28"/>
          <w:szCs w:val="28"/>
        </w:rPr>
        <w:t>ств и ле</w:t>
      </w:r>
      <w:r w:rsidR="00463718" w:rsidRPr="006F2CFD">
        <w:rPr>
          <w:sz w:val="28"/>
          <w:szCs w:val="28"/>
        </w:rPr>
        <w:t>сопарков, характеристика дорог,</w:t>
      </w:r>
      <w:r w:rsidR="00F16D82" w:rsidRPr="006F2CFD">
        <w:rPr>
          <w:sz w:val="28"/>
          <w:szCs w:val="28"/>
        </w:rPr>
        <w:t xml:space="preserve"> используемые виды транспорта, сложившиеся грузопотоки, характеристика объ</w:t>
      </w:r>
      <w:r w:rsidR="00463718" w:rsidRPr="006F2CFD">
        <w:rPr>
          <w:sz w:val="28"/>
          <w:szCs w:val="28"/>
        </w:rPr>
        <w:t>емов работы лесного транспорта);</w:t>
      </w:r>
    </w:p>
    <w:p w14:paraId="636BBADB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краткая характеристика транспортной сети субъекта Российской Федерации и перспектив ее развития;</w:t>
      </w:r>
    </w:p>
    <w:p w14:paraId="36EC45F1" w14:textId="77777777" w:rsidR="00F16D82" w:rsidRPr="006F2CFD" w:rsidRDefault="00CC118B" w:rsidP="006F2CFD">
      <w:pPr>
        <w:pStyle w:val="ac"/>
        <w:tabs>
          <w:tab w:val="left" w:pos="851"/>
          <w:tab w:val="left" w:pos="1134"/>
          <w:tab w:val="left" w:pos="1276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схема размещения лесных дорог (анализ перспективных грузопотоков: объем, состав грузов, используемый автопарк; основные технические решения: классификация и основные нормы проектирования лесных дорог, принципы размещения дорог, обоснование густоты дорожной сети и структуры дорог, входящих в сеть, очередность строительства, объемы реконструкции и ремонта дорог; варианты транспортных схем: принципы и допущения при разработке вариантов, анализ результатов расчетов);</w:t>
      </w:r>
    </w:p>
    <w:p w14:paraId="2143F4FC" w14:textId="0F79BD23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 xml:space="preserve">объемы работ (протяженность строительства лесных дорог по классам дорог и периодам планирования, протяженность реконструкции и ремонта лесных дорог по </w:t>
      </w:r>
      <w:r w:rsidR="00463718" w:rsidRPr="006F2CFD">
        <w:rPr>
          <w:sz w:val="28"/>
          <w:szCs w:val="28"/>
        </w:rPr>
        <w:t xml:space="preserve">категориям </w:t>
      </w:r>
      <w:r w:rsidR="00F16D82" w:rsidRPr="006F2CFD">
        <w:rPr>
          <w:sz w:val="28"/>
          <w:szCs w:val="28"/>
        </w:rPr>
        <w:t>дорог и периодам планирования, потребность в основных дорожно-строительных материалах для строительства, реконструкции и ремонта дорог);</w:t>
      </w:r>
    </w:p>
    <w:p w14:paraId="471A377F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потребность в финансовых ресурсах (затраты на строительство, реконст</w:t>
      </w:r>
      <w:r w:rsidR="00463718" w:rsidRPr="006F2CFD">
        <w:rPr>
          <w:sz w:val="28"/>
          <w:szCs w:val="28"/>
        </w:rPr>
        <w:t>рукцию и ремонт дорог по категориям</w:t>
      </w:r>
      <w:r w:rsidR="00F16D82" w:rsidRPr="006F2CFD">
        <w:rPr>
          <w:sz w:val="28"/>
          <w:szCs w:val="28"/>
        </w:rPr>
        <w:t xml:space="preserve"> дорог и периодам планирования; затраты на содержание дорог </w:t>
      </w:r>
      <w:r w:rsidR="00463718" w:rsidRPr="006F2CFD">
        <w:rPr>
          <w:sz w:val="28"/>
          <w:szCs w:val="28"/>
        </w:rPr>
        <w:t xml:space="preserve"> в зависимости от категории дорог и периодов </w:t>
      </w:r>
      <w:r w:rsidR="00F16D82" w:rsidRPr="006F2CFD">
        <w:rPr>
          <w:sz w:val="28"/>
          <w:szCs w:val="28"/>
        </w:rPr>
        <w:t xml:space="preserve"> планирования; предполагаемые источники финансирования мероприятий по строительству, реконструкции, ремонту и содержанию лесных дорог по периодам планирования)</w:t>
      </w:r>
      <w:r w:rsidR="00CF03EE" w:rsidRPr="006F2CFD">
        <w:rPr>
          <w:sz w:val="28"/>
          <w:szCs w:val="28"/>
        </w:rPr>
        <w:t xml:space="preserve"> [12];</w:t>
      </w:r>
    </w:p>
    <w:p w14:paraId="53CFD5B5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основные технико-экономические показатели.</w:t>
      </w:r>
    </w:p>
    <w:p w14:paraId="67466109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.27</w:t>
      </w:r>
      <w:r w:rsidRPr="006F2CFD">
        <w:rPr>
          <w:sz w:val="28"/>
          <w:szCs w:val="28"/>
        </w:rPr>
        <w:t xml:space="preserve"> Карта-схема размещения лесных дорог субъектов Российской Федерации выполняется в установленном масштабе  и включает</w:t>
      </w:r>
      <w:r w:rsidR="00463718" w:rsidRPr="006F2CFD">
        <w:rPr>
          <w:sz w:val="28"/>
          <w:szCs w:val="28"/>
        </w:rPr>
        <w:t xml:space="preserve"> в себя</w:t>
      </w:r>
      <w:r w:rsidRPr="006F2CFD">
        <w:rPr>
          <w:sz w:val="28"/>
          <w:szCs w:val="28"/>
        </w:rPr>
        <w:t>:</w:t>
      </w:r>
    </w:p>
    <w:p w14:paraId="12057FC6" w14:textId="5F34191E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границы земель лесного фонда, границы лесничеств и лесопарков, особо охраняемых природных территорий федерального, регионального и муниципального значения, муниципальных образований, буферных зон и других объектов;</w:t>
      </w:r>
    </w:p>
    <w:p w14:paraId="780378D0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квартальную сеть;</w:t>
      </w:r>
    </w:p>
    <w:p w14:paraId="383EB202" w14:textId="4C59A90D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границы арендованных лесных участков;</w:t>
      </w:r>
    </w:p>
    <w:p w14:paraId="583FC6AD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гидрографию;</w:t>
      </w:r>
    </w:p>
    <w:p w14:paraId="21B5AD6C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схему существующих путей транспорта, по которым ожидаются перевозки лесохозяйственных гру</w:t>
      </w:r>
      <w:r w:rsidR="00463718" w:rsidRPr="006F2CFD">
        <w:rPr>
          <w:sz w:val="28"/>
          <w:szCs w:val="28"/>
        </w:rPr>
        <w:t>зов, с подразделением по категориям</w:t>
      </w:r>
      <w:r w:rsidR="00F16D82" w:rsidRPr="006F2CFD">
        <w:rPr>
          <w:sz w:val="28"/>
          <w:szCs w:val="28"/>
        </w:rPr>
        <w:t xml:space="preserve"> дорог;</w:t>
      </w:r>
    </w:p>
    <w:p w14:paraId="51CAC227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 xml:space="preserve">материалы </w:t>
      </w:r>
      <w:proofErr w:type="spellStart"/>
      <w:r w:rsidR="00F16D82" w:rsidRPr="006F2CFD">
        <w:rPr>
          <w:sz w:val="28"/>
          <w:szCs w:val="28"/>
        </w:rPr>
        <w:t>камерально</w:t>
      </w:r>
      <w:proofErr w:type="spellEnd"/>
      <w:r w:rsidR="00F16D82" w:rsidRPr="006F2CFD">
        <w:rPr>
          <w:sz w:val="28"/>
          <w:szCs w:val="28"/>
        </w:rPr>
        <w:t xml:space="preserve"> </w:t>
      </w:r>
      <w:proofErr w:type="spellStart"/>
      <w:r w:rsidR="00F16D82" w:rsidRPr="006F2CFD">
        <w:rPr>
          <w:sz w:val="28"/>
          <w:szCs w:val="28"/>
        </w:rPr>
        <w:t>затрассированных</w:t>
      </w:r>
      <w:proofErr w:type="spellEnd"/>
      <w:r w:rsidR="00F16D82" w:rsidRPr="006F2CFD">
        <w:rPr>
          <w:sz w:val="28"/>
          <w:szCs w:val="28"/>
        </w:rPr>
        <w:t xml:space="preserve"> вариантов лесных д</w:t>
      </w:r>
      <w:r w:rsidR="00DF227F" w:rsidRPr="006F2CFD">
        <w:rPr>
          <w:sz w:val="28"/>
          <w:szCs w:val="28"/>
        </w:rPr>
        <w:t>орог с подразделением по категориям</w:t>
      </w:r>
      <w:r w:rsidR="00F16D82" w:rsidRPr="006F2CFD">
        <w:rPr>
          <w:sz w:val="28"/>
          <w:szCs w:val="28"/>
        </w:rPr>
        <w:t xml:space="preserve"> дорог;</w:t>
      </w:r>
    </w:p>
    <w:p w14:paraId="6A873BAA" w14:textId="77777777" w:rsidR="00F16D82" w:rsidRPr="006F2CFD" w:rsidRDefault="00CC118B" w:rsidP="006F2CFD">
      <w:pPr>
        <w:pStyle w:val="ac"/>
        <w:tabs>
          <w:tab w:val="left" w:pos="993"/>
          <w:tab w:val="left" w:pos="1276"/>
          <w:tab w:val="left" w:pos="1418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pacing w:val="-10"/>
          <w:sz w:val="28"/>
          <w:szCs w:val="28"/>
        </w:rPr>
        <w:t>материалы натурных</w:t>
      </w:r>
      <w:r w:rsidR="00F16D82" w:rsidRPr="006F2CFD">
        <w:rPr>
          <w:sz w:val="28"/>
          <w:szCs w:val="28"/>
        </w:rPr>
        <w:t xml:space="preserve"> инструментальных обследований существующих дорог, намеченных к реконструкции или ремонту;</w:t>
      </w:r>
    </w:p>
    <w:p w14:paraId="6108DF5E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схемы существующих и ожидаемых в перспективе потоков лесохозяйственных грузов;</w:t>
      </w:r>
    </w:p>
    <w:p w14:paraId="2C6E0798" w14:textId="77777777" w:rsidR="00F16D82" w:rsidRPr="006F2CFD" w:rsidRDefault="00CC118B" w:rsidP="006F2CFD">
      <w:pPr>
        <w:pStyle w:val="ac"/>
        <w:tabs>
          <w:tab w:val="left" w:pos="851"/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- </w:t>
      </w:r>
      <w:r w:rsidR="00F16D82" w:rsidRPr="006F2CFD">
        <w:rPr>
          <w:sz w:val="28"/>
          <w:szCs w:val="28"/>
        </w:rPr>
        <w:t>месторождения гравия, щебня, песка.</w:t>
      </w:r>
    </w:p>
    <w:p w14:paraId="14262205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.28</w:t>
      </w:r>
      <w:r w:rsidRPr="006F2CFD">
        <w:rPr>
          <w:sz w:val="28"/>
          <w:szCs w:val="28"/>
        </w:rPr>
        <w:t xml:space="preserve"> Решение о подготовке плана размещения лесных дорог принимается органом исполнительной власти субъекта Российской Федерации, осуществляющим переданные полномочия Российской Федерации в области лесных отношений.</w:t>
      </w:r>
    </w:p>
    <w:p w14:paraId="15F3DE74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.29</w:t>
      </w:r>
      <w:r w:rsidRPr="006F2CFD">
        <w:rPr>
          <w:sz w:val="28"/>
          <w:szCs w:val="28"/>
        </w:rPr>
        <w:t xml:space="preserve"> Орган исполнительной власти субъекта Российской Федерации, осуществляющий переданные полномочия Российской Федерации в области лесных отношений, в установленном законодательством порядке осуществляет размещение государственного заказа на подготовку проекта плана размещения лесных дорог.</w:t>
      </w:r>
    </w:p>
    <w:p w14:paraId="47A9CA4D" w14:textId="6CB48111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.30</w:t>
      </w:r>
      <w:r w:rsidR="00DF227F" w:rsidRPr="006F2CFD">
        <w:rPr>
          <w:sz w:val="28"/>
          <w:szCs w:val="28"/>
        </w:rPr>
        <w:t xml:space="preserve"> Подготовку</w:t>
      </w:r>
      <w:r w:rsidRPr="006F2CFD">
        <w:rPr>
          <w:sz w:val="28"/>
          <w:szCs w:val="28"/>
        </w:rPr>
        <w:t xml:space="preserve"> проекта плана размещения лесных дорог субъекта Российс</w:t>
      </w:r>
      <w:r w:rsidR="00DF227F" w:rsidRPr="006F2CFD">
        <w:rPr>
          <w:sz w:val="28"/>
          <w:szCs w:val="28"/>
        </w:rPr>
        <w:t xml:space="preserve">кой Федерации осуществляют </w:t>
      </w:r>
      <w:r w:rsidRPr="006F2CFD">
        <w:rPr>
          <w:sz w:val="28"/>
          <w:szCs w:val="28"/>
        </w:rPr>
        <w:t>на бумажных и электронных носителях.</w:t>
      </w:r>
    </w:p>
    <w:p w14:paraId="57C2D4B9" w14:textId="77777777" w:rsidR="00F16D82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5.2</w:t>
      </w:r>
      <w:r w:rsidR="00CC118B" w:rsidRPr="006F2CFD">
        <w:rPr>
          <w:sz w:val="28"/>
          <w:szCs w:val="28"/>
        </w:rPr>
        <w:t>.31</w:t>
      </w:r>
      <w:r w:rsidRPr="006F2CFD">
        <w:rPr>
          <w:sz w:val="28"/>
          <w:szCs w:val="28"/>
        </w:rPr>
        <w:t xml:space="preserve"> Органы государственной власти субъектов Российской Федерации, осуществляющие переданные полномочия Российской Федерации в области лесных отношений, Федеральное агентство лесного хозяйства в пределах своих полномочий организуют ознакомление заинтересованных лиц с проектом плана размещения лесных дорог, в том числе путем размещения его на срок не менее 30 дней на официальном сайте высшего органа исполнительного власти субъекта Российской Федерации или Федерального агентства лесного хозяйства</w:t>
      </w:r>
      <w:r w:rsidR="00DF227F" w:rsidRPr="006F2CFD">
        <w:rPr>
          <w:sz w:val="28"/>
          <w:szCs w:val="28"/>
        </w:rPr>
        <w:t xml:space="preserve"> соответственно</w:t>
      </w:r>
      <w:r w:rsidRPr="006F2CFD">
        <w:rPr>
          <w:sz w:val="28"/>
          <w:szCs w:val="28"/>
        </w:rPr>
        <w:t xml:space="preserve"> в сети Интернет.</w:t>
      </w:r>
    </w:p>
    <w:p w14:paraId="6867947F" w14:textId="77777777" w:rsidR="00B85C18" w:rsidRPr="006F2CFD" w:rsidRDefault="00F16D82" w:rsidP="006F2CFD">
      <w:pPr>
        <w:pStyle w:val="ac"/>
        <w:tabs>
          <w:tab w:val="left" w:pos="1276"/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По истечении указанного срока органы государственной власти</w:t>
      </w:r>
      <w:r w:rsidR="00DF227F" w:rsidRPr="006F2CFD">
        <w:rPr>
          <w:sz w:val="28"/>
          <w:szCs w:val="28"/>
        </w:rPr>
        <w:t xml:space="preserve"> субъектов Российской Федерации</w:t>
      </w:r>
      <w:r w:rsidRPr="006F2CFD">
        <w:rPr>
          <w:sz w:val="28"/>
          <w:szCs w:val="28"/>
        </w:rPr>
        <w:t xml:space="preserve"> либо Федеральное агентство лесного хозяйства в пределах полномочий, установленных</w:t>
      </w:r>
      <w:r w:rsidR="00B07780" w:rsidRPr="006F2CFD">
        <w:rPr>
          <w:sz w:val="28"/>
          <w:szCs w:val="28"/>
        </w:rPr>
        <w:t xml:space="preserve"> </w:t>
      </w:r>
      <w:r w:rsidR="00DF227F" w:rsidRPr="006F2CFD">
        <w:rPr>
          <w:sz w:val="28"/>
          <w:szCs w:val="28"/>
        </w:rPr>
        <w:t>[</w:t>
      </w:r>
      <w:r w:rsidR="005E4D86" w:rsidRPr="006F2CFD">
        <w:rPr>
          <w:sz w:val="28"/>
          <w:szCs w:val="28"/>
        </w:rPr>
        <w:t>4, статьи 81–</w:t>
      </w:r>
      <w:r w:rsidR="00286EFA" w:rsidRPr="006F2CFD">
        <w:rPr>
          <w:sz w:val="28"/>
          <w:szCs w:val="28"/>
        </w:rPr>
        <w:t>83</w:t>
      </w:r>
      <w:r w:rsidR="005E4D86" w:rsidRPr="006F2CFD">
        <w:rPr>
          <w:sz w:val="28"/>
          <w:szCs w:val="28"/>
        </w:rPr>
        <w:t>]</w:t>
      </w:r>
      <w:r w:rsidR="00B07780" w:rsidRPr="006F2CFD">
        <w:rPr>
          <w:sz w:val="28"/>
          <w:szCs w:val="28"/>
        </w:rPr>
        <w:t>,</w:t>
      </w:r>
      <w:r w:rsidR="00286EFA" w:rsidRPr="006F2CFD">
        <w:rPr>
          <w:sz w:val="28"/>
          <w:szCs w:val="28"/>
        </w:rPr>
        <w:t xml:space="preserve"> </w:t>
      </w:r>
      <w:r w:rsidRPr="006F2CFD">
        <w:rPr>
          <w:sz w:val="28"/>
          <w:szCs w:val="28"/>
        </w:rPr>
        <w:t>в течение 30 дней осуществляют доработку проекта плана размещения лесных дорог с учетом предложений и замечаний, поступивших от заинтересованных лиц.</w:t>
      </w:r>
    </w:p>
    <w:p w14:paraId="68B8BD6D" w14:textId="77777777" w:rsidR="00207ACE" w:rsidRPr="00007DA3" w:rsidRDefault="00B85C18" w:rsidP="00007DA3">
      <w:pPr>
        <w:pStyle w:val="afff6"/>
        <w:ind w:firstLine="567"/>
        <w:rPr>
          <w:b/>
          <w:bCs/>
          <w:i/>
          <w:sz w:val="28"/>
          <w:szCs w:val="28"/>
        </w:rPr>
      </w:pPr>
      <w:bookmarkStart w:id="17" w:name="_Toc271882013"/>
      <w:bookmarkStart w:id="18" w:name="_Toc275178728"/>
      <w:bookmarkStart w:id="19" w:name="_Toc275179106"/>
      <w:bookmarkStart w:id="20" w:name="_Toc275179400"/>
      <w:bookmarkStart w:id="21" w:name="_Toc275179544"/>
      <w:bookmarkStart w:id="22" w:name="_Toc275182534"/>
      <w:bookmarkStart w:id="23" w:name="_Toc277059143"/>
      <w:bookmarkStart w:id="24" w:name="_Toc435609375"/>
      <w:r w:rsidRPr="00007DA3">
        <w:rPr>
          <w:b/>
          <w:bCs/>
          <w:sz w:val="28"/>
          <w:szCs w:val="28"/>
        </w:rPr>
        <w:t>5.3</w:t>
      </w:r>
      <w:r w:rsidR="00CC118B" w:rsidRPr="00007DA3">
        <w:rPr>
          <w:b/>
          <w:bCs/>
          <w:sz w:val="28"/>
          <w:szCs w:val="28"/>
        </w:rPr>
        <w:t xml:space="preserve"> </w:t>
      </w:r>
      <w:r w:rsidR="008C3B3F" w:rsidRPr="00007DA3">
        <w:rPr>
          <w:b/>
          <w:bCs/>
          <w:sz w:val="28"/>
          <w:szCs w:val="28"/>
        </w:rPr>
        <w:t>Принципиальные схемы</w:t>
      </w:r>
      <w:r w:rsidR="00CC118B" w:rsidRPr="00007DA3">
        <w:rPr>
          <w:b/>
          <w:bCs/>
          <w:sz w:val="28"/>
          <w:szCs w:val="28"/>
        </w:rPr>
        <w:t xml:space="preserve"> транспортного освоения лесного </w:t>
      </w:r>
      <w:r w:rsidR="008C3B3F" w:rsidRPr="00007DA3">
        <w:rPr>
          <w:b/>
          <w:bCs/>
          <w:sz w:val="28"/>
          <w:szCs w:val="28"/>
        </w:rPr>
        <w:t>участка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="005E4D86" w:rsidRPr="00007DA3">
        <w:rPr>
          <w:b/>
          <w:bCs/>
          <w:sz w:val="28"/>
          <w:szCs w:val="28"/>
        </w:rPr>
        <w:t xml:space="preserve"> в целях</w:t>
      </w:r>
      <w:r w:rsidR="00F803CC" w:rsidRPr="00007DA3">
        <w:rPr>
          <w:b/>
          <w:bCs/>
          <w:sz w:val="28"/>
          <w:szCs w:val="28"/>
        </w:rPr>
        <w:t xml:space="preserve"> заготовки и вывозки древесины</w:t>
      </w:r>
    </w:p>
    <w:p w14:paraId="1247F104" w14:textId="3F34B08E" w:rsidR="008C3B3F" w:rsidRDefault="008C3B3F" w:rsidP="006F2CFD">
      <w:pPr>
        <w:pStyle w:val="ac"/>
        <w:numPr>
          <w:ilvl w:val="2"/>
          <w:numId w:val="5"/>
        </w:numPr>
        <w:tabs>
          <w:tab w:val="left" w:pos="1560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Схема транспортного освоения лесного участка включает</w:t>
      </w:r>
      <w:r w:rsidR="00DF227F" w:rsidRPr="006F2CFD">
        <w:rPr>
          <w:sz w:val="28"/>
          <w:szCs w:val="28"/>
        </w:rPr>
        <w:t xml:space="preserve"> в себя </w:t>
      </w:r>
      <w:proofErr w:type="spellStart"/>
      <w:r w:rsidRPr="006F2CFD">
        <w:rPr>
          <w:sz w:val="28"/>
          <w:szCs w:val="28"/>
        </w:rPr>
        <w:t>грузосборочную</w:t>
      </w:r>
      <w:proofErr w:type="spellEnd"/>
      <w:r w:rsidRPr="006F2CFD">
        <w:rPr>
          <w:sz w:val="28"/>
          <w:szCs w:val="28"/>
        </w:rPr>
        <w:t xml:space="preserve"> лесную дорогу постоянного действия (магистраль), лесные дороги постоянного действия, примыкающие к </w:t>
      </w:r>
      <w:proofErr w:type="spellStart"/>
      <w:r w:rsidRPr="006F2CFD">
        <w:rPr>
          <w:sz w:val="28"/>
          <w:szCs w:val="28"/>
        </w:rPr>
        <w:t>грузосборочной</w:t>
      </w:r>
      <w:proofErr w:type="spellEnd"/>
      <w:r w:rsidRPr="006F2CFD">
        <w:rPr>
          <w:sz w:val="28"/>
          <w:szCs w:val="28"/>
        </w:rPr>
        <w:t xml:space="preserve"> (ветки), лесные</w:t>
      </w:r>
      <w:r w:rsidRPr="00007DA3">
        <w:rPr>
          <w:bCs/>
          <w:sz w:val="28"/>
          <w:szCs w:val="28"/>
        </w:rPr>
        <w:t xml:space="preserve"> </w:t>
      </w:r>
      <w:r w:rsidRPr="006F2CFD">
        <w:rPr>
          <w:sz w:val="28"/>
          <w:szCs w:val="28"/>
        </w:rPr>
        <w:t>дороги временного действия (усы</w:t>
      </w:r>
      <w:r w:rsidR="00DF227F" w:rsidRPr="006F2CFD">
        <w:rPr>
          <w:sz w:val="28"/>
          <w:szCs w:val="28"/>
        </w:rPr>
        <w:t>) и зимние лесные дороги.</w:t>
      </w:r>
    </w:p>
    <w:p w14:paraId="63661552" w14:textId="72553C7E" w:rsidR="00007DA3" w:rsidRPr="00007DA3" w:rsidRDefault="00007DA3" w:rsidP="00007DA3">
      <w:pPr>
        <w:tabs>
          <w:tab w:val="left" w:pos="1560"/>
        </w:tabs>
        <w:ind w:firstLine="567"/>
        <w:rPr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6CF5E7F0" w14:textId="627F3B45" w:rsidR="008C3B3F" w:rsidRPr="006F2CFD" w:rsidRDefault="00DF227F" w:rsidP="006F2CFD">
      <w:pPr>
        <w:pStyle w:val="ac"/>
        <w:numPr>
          <w:ilvl w:val="2"/>
          <w:numId w:val="5"/>
        </w:numPr>
        <w:tabs>
          <w:tab w:val="left" w:pos="1560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Трассу</w:t>
      </w:r>
      <w:r w:rsidR="008C3B3F" w:rsidRPr="006F2CFD">
        <w:rPr>
          <w:sz w:val="28"/>
          <w:szCs w:val="28"/>
        </w:rPr>
        <w:t xml:space="preserve"> </w:t>
      </w:r>
      <w:proofErr w:type="spellStart"/>
      <w:r w:rsidR="008C3B3F" w:rsidRPr="006F2CFD">
        <w:rPr>
          <w:sz w:val="28"/>
          <w:szCs w:val="28"/>
        </w:rPr>
        <w:t>грузосборочной</w:t>
      </w:r>
      <w:proofErr w:type="spellEnd"/>
      <w:r w:rsidR="008C3B3F" w:rsidRPr="006F2CFD">
        <w:rPr>
          <w:sz w:val="28"/>
          <w:szCs w:val="28"/>
        </w:rPr>
        <w:t xml:space="preserve"> лесной дороги, к которой примыкают с двух сторон лесные дороги более низк</w:t>
      </w:r>
      <w:r w:rsidRPr="006F2CFD">
        <w:rPr>
          <w:sz w:val="28"/>
          <w:szCs w:val="28"/>
        </w:rPr>
        <w:t>ой категории (ветки), выбирают</w:t>
      </w:r>
      <w:r w:rsidR="008C3B3F" w:rsidRPr="006F2CFD">
        <w:rPr>
          <w:sz w:val="28"/>
          <w:szCs w:val="28"/>
        </w:rPr>
        <w:t xml:space="preserve"> так, чтобы лесной участок разделялся на две примерно равные части по запасу древесины. К лесным дорогам постоянного действия примыкают лесные дороги временного действия (усы), образуя т</w:t>
      </w:r>
      <w:r w:rsidRPr="006F2CFD">
        <w:rPr>
          <w:sz w:val="28"/>
          <w:szCs w:val="28"/>
        </w:rPr>
        <w:t xml:space="preserve">ранспортную сеть лесных дорог. В целях </w:t>
      </w:r>
      <w:r w:rsidR="008C3B3F" w:rsidRPr="006F2CFD">
        <w:rPr>
          <w:sz w:val="28"/>
          <w:szCs w:val="28"/>
        </w:rPr>
        <w:t>сокращения расстояния перевозки грузов примыкание лесных дорог друг к другу рекомендуется располагать под острым углом к направлению грузового потока.</w:t>
      </w:r>
    </w:p>
    <w:p w14:paraId="30CFD8F3" w14:textId="3BE6C712" w:rsidR="008C3B3F" w:rsidRPr="006F2CFD" w:rsidRDefault="008C3B3F" w:rsidP="006F2CFD">
      <w:pPr>
        <w:pStyle w:val="ac"/>
        <w:numPr>
          <w:ilvl w:val="2"/>
          <w:numId w:val="5"/>
        </w:numPr>
        <w:tabs>
          <w:tab w:val="left" w:pos="1560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Протяженность </w:t>
      </w:r>
      <w:proofErr w:type="spellStart"/>
      <w:r w:rsidRPr="006F2CFD">
        <w:rPr>
          <w:sz w:val="28"/>
          <w:szCs w:val="28"/>
        </w:rPr>
        <w:t>грузосборочной</w:t>
      </w:r>
      <w:proofErr w:type="spellEnd"/>
      <w:r w:rsidRPr="006F2CFD">
        <w:rPr>
          <w:sz w:val="28"/>
          <w:szCs w:val="28"/>
        </w:rPr>
        <w:t xml:space="preserve"> лесной дороги определяется размерами лесного участка. Расстояние от дальней границы лесного участка до конца </w:t>
      </w:r>
      <w:proofErr w:type="spellStart"/>
      <w:r w:rsidRPr="006F2CFD">
        <w:rPr>
          <w:sz w:val="28"/>
          <w:szCs w:val="28"/>
        </w:rPr>
        <w:t>гру</w:t>
      </w:r>
      <w:r w:rsidR="00DF227F" w:rsidRPr="006F2CFD">
        <w:rPr>
          <w:sz w:val="28"/>
          <w:szCs w:val="28"/>
        </w:rPr>
        <w:t>зосборочной</w:t>
      </w:r>
      <w:proofErr w:type="spellEnd"/>
      <w:r w:rsidR="00DF227F" w:rsidRPr="006F2CFD">
        <w:rPr>
          <w:sz w:val="28"/>
          <w:szCs w:val="28"/>
        </w:rPr>
        <w:t xml:space="preserve"> дороги определяют при проектировании </w:t>
      </w:r>
      <w:r w:rsidRPr="006F2CFD">
        <w:rPr>
          <w:sz w:val="28"/>
          <w:szCs w:val="28"/>
        </w:rPr>
        <w:t>исходя из экономической целесообразности.</w:t>
      </w:r>
    </w:p>
    <w:p w14:paraId="30C2B85F" w14:textId="1F6FD821" w:rsidR="008C3B3F" w:rsidRPr="006F2CFD" w:rsidRDefault="008C3B3F" w:rsidP="006F2CFD">
      <w:pPr>
        <w:pStyle w:val="ac"/>
        <w:numPr>
          <w:ilvl w:val="2"/>
          <w:numId w:val="5"/>
        </w:numPr>
        <w:tabs>
          <w:tab w:val="left" w:pos="1560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Примыкание лесных дорог к </w:t>
      </w:r>
      <w:proofErr w:type="spellStart"/>
      <w:r w:rsidRPr="006F2CFD">
        <w:rPr>
          <w:sz w:val="28"/>
          <w:szCs w:val="28"/>
        </w:rPr>
        <w:t>грузосборочной</w:t>
      </w:r>
      <w:proofErr w:type="spellEnd"/>
      <w:r w:rsidRPr="006F2CFD">
        <w:rPr>
          <w:sz w:val="28"/>
          <w:szCs w:val="28"/>
        </w:rPr>
        <w:t xml:space="preserve"> дороге рекомендуется выбирать в лесных участках (делянках) первого, второго и третьего года освоения, через которые проходит </w:t>
      </w:r>
      <w:proofErr w:type="spellStart"/>
      <w:r w:rsidRPr="006F2CFD">
        <w:rPr>
          <w:sz w:val="28"/>
          <w:szCs w:val="28"/>
        </w:rPr>
        <w:t>грузосборочная</w:t>
      </w:r>
      <w:proofErr w:type="spellEnd"/>
      <w:r w:rsidRPr="006F2CFD">
        <w:rPr>
          <w:sz w:val="28"/>
          <w:szCs w:val="28"/>
        </w:rPr>
        <w:t xml:space="preserve"> лесная дорога. Изыскание мест прохождения трасс лесных дорог постоянного </w:t>
      </w:r>
      <w:r w:rsidR="00390215" w:rsidRPr="006F2CFD">
        <w:rPr>
          <w:sz w:val="28"/>
          <w:szCs w:val="28"/>
        </w:rPr>
        <w:t>действия должно удовлетворять</w:t>
      </w:r>
      <w:r w:rsidR="00DF227F" w:rsidRPr="006F2CFD">
        <w:rPr>
          <w:sz w:val="28"/>
          <w:szCs w:val="28"/>
        </w:rPr>
        <w:t xml:space="preserve"> типу местности</w:t>
      </w:r>
      <w:r w:rsidR="00390215" w:rsidRPr="006F2CFD">
        <w:rPr>
          <w:sz w:val="28"/>
          <w:szCs w:val="28"/>
        </w:rPr>
        <w:t xml:space="preserve"> I</w:t>
      </w:r>
      <w:r w:rsidRPr="006F2CFD">
        <w:rPr>
          <w:sz w:val="28"/>
          <w:szCs w:val="28"/>
        </w:rPr>
        <w:t xml:space="preserve"> или II по характеру и степени увлажнения. Участки лесного </w:t>
      </w:r>
      <w:r w:rsidR="00286EFA" w:rsidRPr="006F2CFD">
        <w:rPr>
          <w:sz w:val="28"/>
          <w:szCs w:val="28"/>
        </w:rPr>
        <w:t xml:space="preserve">фонда, расположенные на землях </w:t>
      </w:r>
      <w:r w:rsidRPr="006F2CFD">
        <w:rPr>
          <w:sz w:val="28"/>
          <w:szCs w:val="28"/>
        </w:rPr>
        <w:t>типа местности</w:t>
      </w:r>
      <w:r w:rsidR="00DF227F" w:rsidRPr="006F2CFD">
        <w:rPr>
          <w:sz w:val="28"/>
          <w:szCs w:val="28"/>
        </w:rPr>
        <w:t xml:space="preserve"> </w:t>
      </w:r>
      <w:r w:rsidR="00DF227F" w:rsidRPr="006F2CFD">
        <w:rPr>
          <w:sz w:val="28"/>
          <w:szCs w:val="28"/>
          <w:lang w:val="en-US"/>
        </w:rPr>
        <w:t>III</w:t>
      </w:r>
      <w:r w:rsidRPr="006F2CFD">
        <w:rPr>
          <w:sz w:val="28"/>
          <w:szCs w:val="28"/>
        </w:rPr>
        <w:t xml:space="preserve"> по характеру </w:t>
      </w:r>
      <w:r w:rsidR="005E4D86" w:rsidRPr="006F2CFD">
        <w:rPr>
          <w:sz w:val="28"/>
          <w:szCs w:val="28"/>
        </w:rPr>
        <w:t xml:space="preserve">и степени </w:t>
      </w:r>
      <w:r w:rsidRPr="006F2CFD">
        <w:rPr>
          <w:sz w:val="28"/>
          <w:szCs w:val="28"/>
        </w:rPr>
        <w:t>увлажнения</w:t>
      </w:r>
      <w:r w:rsidR="005E4D86" w:rsidRPr="006F2CFD">
        <w:rPr>
          <w:sz w:val="28"/>
          <w:szCs w:val="28"/>
        </w:rPr>
        <w:t>,</w:t>
      </w:r>
      <w:r w:rsidRPr="006F2CFD">
        <w:rPr>
          <w:sz w:val="28"/>
          <w:szCs w:val="28"/>
        </w:rPr>
        <w:t xml:space="preserve"> рекомендуется осваивать в зимний период времени по зимним дорогам.</w:t>
      </w:r>
    </w:p>
    <w:p w14:paraId="3927E30A" w14:textId="7BC667F0" w:rsidR="008C3B3F" w:rsidRPr="006F2CFD" w:rsidRDefault="008C3B3F" w:rsidP="006F2CFD">
      <w:pPr>
        <w:pStyle w:val="ac"/>
        <w:numPr>
          <w:ilvl w:val="2"/>
          <w:numId w:val="5"/>
        </w:numPr>
        <w:tabs>
          <w:tab w:val="left" w:pos="1560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 xml:space="preserve">Схемы транспортного освоения лесных участков могут отличаться друг от друга по углу примыкания лесных дорог относительно </w:t>
      </w:r>
      <w:proofErr w:type="spellStart"/>
      <w:r w:rsidRPr="006F2CFD">
        <w:rPr>
          <w:sz w:val="28"/>
          <w:szCs w:val="28"/>
        </w:rPr>
        <w:t>грузосборочной</w:t>
      </w:r>
      <w:proofErr w:type="spellEnd"/>
      <w:r w:rsidRPr="006F2CFD">
        <w:rPr>
          <w:sz w:val="28"/>
          <w:szCs w:val="28"/>
        </w:rPr>
        <w:t xml:space="preserve"> дороги. Лесные дороги </w:t>
      </w:r>
      <w:r w:rsidR="00DF227F" w:rsidRPr="006F2CFD">
        <w:rPr>
          <w:sz w:val="28"/>
          <w:szCs w:val="28"/>
        </w:rPr>
        <w:t xml:space="preserve">допускается </w:t>
      </w:r>
      <w:r w:rsidRPr="006F2CFD">
        <w:rPr>
          <w:sz w:val="28"/>
          <w:szCs w:val="28"/>
        </w:rPr>
        <w:t xml:space="preserve">располагать под прямым или под острым углом (45º) к </w:t>
      </w:r>
      <w:proofErr w:type="spellStart"/>
      <w:r w:rsidRPr="006F2CFD">
        <w:rPr>
          <w:sz w:val="28"/>
          <w:szCs w:val="28"/>
        </w:rPr>
        <w:t>грузосборочной</w:t>
      </w:r>
      <w:proofErr w:type="spellEnd"/>
      <w:r w:rsidRPr="006F2CFD">
        <w:rPr>
          <w:sz w:val="28"/>
          <w:szCs w:val="28"/>
        </w:rPr>
        <w:t xml:space="preserve"> дороге. Размер угла расположения дорог относительно </w:t>
      </w:r>
      <w:proofErr w:type="spellStart"/>
      <w:r w:rsidRPr="006F2CFD">
        <w:rPr>
          <w:sz w:val="28"/>
          <w:szCs w:val="28"/>
        </w:rPr>
        <w:t>грузосборочной</w:t>
      </w:r>
      <w:proofErr w:type="spellEnd"/>
      <w:r w:rsidRPr="006F2CFD">
        <w:rPr>
          <w:sz w:val="28"/>
          <w:szCs w:val="28"/>
        </w:rPr>
        <w:t xml:space="preserve"> дороги оказывает влияние на плотность дорог, а следовательно</w:t>
      </w:r>
      <w:r w:rsidR="00DF227F" w:rsidRPr="006F2CFD">
        <w:rPr>
          <w:sz w:val="28"/>
          <w:szCs w:val="28"/>
        </w:rPr>
        <w:t>,</w:t>
      </w:r>
      <w:r w:rsidRPr="006F2CFD">
        <w:rPr>
          <w:sz w:val="28"/>
          <w:szCs w:val="28"/>
        </w:rPr>
        <w:t xml:space="preserve"> и на расходы, связанные со строительством лесных дорог и с транспортными затратами на перевозку грузов. </w:t>
      </w:r>
    </w:p>
    <w:p w14:paraId="4A3DB7E5" w14:textId="77777777" w:rsidR="008C3B3F" w:rsidRPr="006F2CFD" w:rsidRDefault="008C3B3F" w:rsidP="006F2CFD">
      <w:pPr>
        <w:pStyle w:val="ac"/>
        <w:numPr>
          <w:ilvl w:val="2"/>
          <w:numId w:val="5"/>
        </w:numPr>
        <w:tabs>
          <w:tab w:val="left" w:pos="1701"/>
        </w:tabs>
        <w:ind w:left="0" w:firstLine="567"/>
        <w:rPr>
          <w:sz w:val="28"/>
          <w:szCs w:val="28"/>
        </w:rPr>
      </w:pPr>
      <w:r w:rsidRPr="006F2CFD">
        <w:rPr>
          <w:sz w:val="28"/>
          <w:szCs w:val="28"/>
        </w:rPr>
        <w:t>Характеристикой транспортной схемы является плотность дорог</w:t>
      </w:r>
      <w:r w:rsidR="005E4D86" w:rsidRPr="006F2CFD">
        <w:rPr>
          <w:sz w:val="28"/>
          <w:szCs w:val="28"/>
        </w:rPr>
        <w:t>,</w:t>
      </w:r>
      <w:r w:rsidRPr="006F2CFD">
        <w:rPr>
          <w:sz w:val="28"/>
          <w:szCs w:val="28"/>
        </w:rPr>
        <w:t xml:space="preserve"> определяемая как от</w:t>
      </w:r>
      <w:r w:rsidR="00DF227F" w:rsidRPr="006F2CFD">
        <w:rPr>
          <w:sz w:val="28"/>
          <w:szCs w:val="28"/>
        </w:rPr>
        <w:t>ношение протяженности дорог в километрах</w:t>
      </w:r>
      <w:r w:rsidRPr="006F2CFD">
        <w:rPr>
          <w:sz w:val="28"/>
          <w:szCs w:val="28"/>
        </w:rPr>
        <w:t xml:space="preserve"> к единице общей площади лесного участка. В лесной практике за единицу измерения плотности лесных дорог при</w:t>
      </w:r>
      <w:r w:rsidR="00DF227F" w:rsidRPr="006F2CFD">
        <w:rPr>
          <w:sz w:val="28"/>
          <w:szCs w:val="28"/>
        </w:rPr>
        <w:t>нимают протяженность дорог в километрах</w:t>
      </w:r>
      <w:r w:rsidRPr="006F2CFD">
        <w:rPr>
          <w:sz w:val="28"/>
          <w:szCs w:val="28"/>
        </w:rPr>
        <w:t xml:space="preserve"> на 1000</w:t>
      </w:r>
      <w:r w:rsidR="009B6C6A" w:rsidRPr="006F2CFD">
        <w:rPr>
          <w:sz w:val="28"/>
          <w:szCs w:val="28"/>
        </w:rPr>
        <w:t xml:space="preserve"> </w:t>
      </w:r>
      <w:r w:rsidRPr="006F2CFD">
        <w:rPr>
          <w:sz w:val="28"/>
          <w:szCs w:val="28"/>
        </w:rPr>
        <w:t xml:space="preserve">га лесной площади. </w:t>
      </w:r>
    </w:p>
    <w:p w14:paraId="3CC4AE0C" w14:textId="77777777" w:rsidR="00390215" w:rsidRPr="006F2CFD" w:rsidRDefault="008C3B3F" w:rsidP="006F2CFD">
      <w:pPr>
        <w:pStyle w:val="ac"/>
        <w:numPr>
          <w:ilvl w:val="2"/>
          <w:numId w:val="5"/>
        </w:numPr>
        <w:tabs>
          <w:tab w:val="left" w:pos="1560"/>
        </w:tabs>
        <w:ind w:left="0" w:firstLine="567"/>
        <w:rPr>
          <w:b/>
          <w:sz w:val="28"/>
          <w:szCs w:val="28"/>
        </w:rPr>
      </w:pPr>
      <w:r w:rsidRPr="006F2CFD">
        <w:rPr>
          <w:sz w:val="28"/>
          <w:szCs w:val="28"/>
        </w:rPr>
        <w:t>Плотность лесны</w:t>
      </w:r>
      <w:r w:rsidR="005E4D86" w:rsidRPr="006F2CFD">
        <w:rPr>
          <w:sz w:val="28"/>
          <w:szCs w:val="28"/>
        </w:rPr>
        <w:t xml:space="preserve">х дорог постоянного действия </w:t>
      </w:r>
      <w:r w:rsidRPr="006F2CFD">
        <w:rPr>
          <w:sz w:val="28"/>
          <w:szCs w:val="28"/>
        </w:rPr>
        <w:t xml:space="preserve">на лесном участке зависит от расстояния между ветками и их направления относительно </w:t>
      </w:r>
      <w:proofErr w:type="spellStart"/>
      <w:r w:rsidRPr="006F2CFD">
        <w:rPr>
          <w:sz w:val="28"/>
          <w:szCs w:val="28"/>
        </w:rPr>
        <w:t>грузосборочной</w:t>
      </w:r>
      <w:proofErr w:type="spellEnd"/>
      <w:r w:rsidRPr="006F2CFD">
        <w:rPr>
          <w:sz w:val="28"/>
          <w:szCs w:val="28"/>
        </w:rPr>
        <w:t xml:space="preserve"> дороги</w:t>
      </w:r>
      <w:r w:rsidRPr="006F2CFD">
        <w:rPr>
          <w:b/>
          <w:sz w:val="28"/>
          <w:szCs w:val="28"/>
        </w:rPr>
        <w:t xml:space="preserve"> </w:t>
      </w:r>
      <w:r w:rsidRPr="006F2CFD">
        <w:rPr>
          <w:sz w:val="28"/>
          <w:szCs w:val="28"/>
        </w:rPr>
        <w:t>(под прямым углом или под углом 45º). Данные по рекомендуемой плотности лесных дорог постоянн</w:t>
      </w:r>
      <w:r w:rsidR="009B6C6A" w:rsidRPr="006F2CFD">
        <w:rPr>
          <w:sz w:val="28"/>
          <w:szCs w:val="28"/>
        </w:rPr>
        <w:t>ого действия приведены в табл</w:t>
      </w:r>
      <w:r w:rsidR="00DF227F" w:rsidRPr="006F2CFD">
        <w:rPr>
          <w:sz w:val="28"/>
          <w:szCs w:val="28"/>
        </w:rPr>
        <w:t>ице 5.1</w:t>
      </w:r>
      <w:r w:rsidR="009B6C6A" w:rsidRPr="006F2CFD">
        <w:rPr>
          <w:sz w:val="28"/>
          <w:szCs w:val="28"/>
        </w:rPr>
        <w:t>.</w:t>
      </w:r>
    </w:p>
    <w:p w14:paraId="413395BB" w14:textId="77777777" w:rsidR="006F2CFD" w:rsidRDefault="006F2CFD" w:rsidP="006F2CFD">
      <w:pPr>
        <w:jc w:val="left"/>
        <w:rPr>
          <w:rFonts w:eastAsia="Calibri"/>
          <w:spacing w:val="60"/>
          <w:sz w:val="28"/>
          <w:szCs w:val="28"/>
          <w:lang w:eastAsia="zh-CN"/>
        </w:rPr>
      </w:pPr>
    </w:p>
    <w:p w14:paraId="6055E4BD" w14:textId="058E5A87" w:rsidR="00C50823" w:rsidRPr="006F2CFD" w:rsidRDefault="00DF227F" w:rsidP="006F2CFD">
      <w:pPr>
        <w:jc w:val="left"/>
        <w:rPr>
          <w:rFonts w:eastAsia="Calibri"/>
          <w:sz w:val="28"/>
          <w:szCs w:val="28"/>
          <w:lang w:eastAsia="zh-CN"/>
        </w:rPr>
      </w:pPr>
      <w:r w:rsidRPr="006F2CFD">
        <w:rPr>
          <w:rFonts w:eastAsia="Calibri"/>
          <w:spacing w:val="60"/>
          <w:sz w:val="28"/>
          <w:szCs w:val="28"/>
          <w:lang w:eastAsia="zh-CN"/>
        </w:rPr>
        <w:t>Таблица</w:t>
      </w:r>
      <w:r w:rsidR="005A6501" w:rsidRPr="006F2CFD">
        <w:rPr>
          <w:rFonts w:eastAsia="Calibri"/>
          <w:spacing w:val="60"/>
          <w:sz w:val="28"/>
          <w:szCs w:val="28"/>
          <w:lang w:eastAsia="zh-CN"/>
        </w:rPr>
        <w:t xml:space="preserve"> </w:t>
      </w:r>
      <w:r w:rsidRPr="006F2CFD">
        <w:rPr>
          <w:rFonts w:eastAsia="Calibri"/>
          <w:sz w:val="28"/>
          <w:szCs w:val="28"/>
          <w:lang w:eastAsia="zh-CN"/>
        </w:rPr>
        <w:t>5.1</w:t>
      </w:r>
    </w:p>
    <w:p w14:paraId="5A351374" w14:textId="77777777" w:rsidR="005A6501" w:rsidRPr="000F6259" w:rsidRDefault="005A6501" w:rsidP="005A6501">
      <w:pPr>
        <w:spacing w:line="276" w:lineRule="auto"/>
        <w:jc w:val="right"/>
        <w:rPr>
          <w:szCs w:val="24"/>
        </w:rPr>
      </w:pPr>
      <w:r w:rsidRPr="000F6259">
        <w:rPr>
          <w:rFonts w:eastAsia="Calibri"/>
          <w:szCs w:val="24"/>
          <w:lang w:eastAsia="zh-CN"/>
        </w:rPr>
        <w:t>В километрах на 1000 га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8"/>
        <w:gridCol w:w="3064"/>
        <w:gridCol w:w="2621"/>
      </w:tblGrid>
      <w:tr w:rsidR="008C3B3F" w:rsidRPr="005D5FBF" w14:paraId="2D858167" w14:textId="77777777" w:rsidTr="00DF227F">
        <w:trPr>
          <w:trHeight w:val="270"/>
          <w:jc w:val="center"/>
        </w:trPr>
        <w:tc>
          <w:tcPr>
            <w:tcW w:w="3638" w:type="dxa"/>
            <w:vMerge w:val="restart"/>
          </w:tcPr>
          <w:p w14:paraId="41383F74" w14:textId="77777777" w:rsidR="008C3B3F" w:rsidRPr="005D5FBF" w:rsidRDefault="008C3B3F" w:rsidP="009B6C6A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Расстояние между ветками, км</w:t>
            </w:r>
          </w:p>
        </w:tc>
        <w:tc>
          <w:tcPr>
            <w:tcW w:w="5685" w:type="dxa"/>
            <w:gridSpan w:val="2"/>
          </w:tcPr>
          <w:p w14:paraId="25E717B7" w14:textId="77777777" w:rsidR="008C3B3F" w:rsidRPr="005D5FBF" w:rsidRDefault="008C3B3F" w:rsidP="009B6C6A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 xml:space="preserve">Примыкания веток к </w:t>
            </w:r>
            <w:proofErr w:type="spellStart"/>
            <w:r w:rsidRPr="005D5FBF">
              <w:rPr>
                <w:szCs w:val="24"/>
              </w:rPr>
              <w:t>грузосборочной</w:t>
            </w:r>
            <w:proofErr w:type="spellEnd"/>
            <w:r w:rsidRPr="005D5FBF">
              <w:rPr>
                <w:szCs w:val="24"/>
              </w:rPr>
              <w:t xml:space="preserve"> дороге</w:t>
            </w:r>
          </w:p>
        </w:tc>
      </w:tr>
      <w:tr w:rsidR="008C3B3F" w:rsidRPr="005D5FBF" w14:paraId="09F17D53" w14:textId="77777777" w:rsidTr="00DF227F">
        <w:trPr>
          <w:trHeight w:val="360"/>
          <w:jc w:val="center"/>
        </w:trPr>
        <w:tc>
          <w:tcPr>
            <w:tcW w:w="3638" w:type="dxa"/>
            <w:vMerge/>
          </w:tcPr>
          <w:p w14:paraId="75C20F8D" w14:textId="77777777" w:rsidR="008C3B3F" w:rsidRPr="005D5FBF" w:rsidRDefault="008C3B3F" w:rsidP="009B6C6A">
            <w:pPr>
              <w:spacing w:line="360" w:lineRule="auto"/>
              <w:jc w:val="center"/>
              <w:rPr>
                <w:rFonts w:ascii="Cambria Math" w:hAnsi="Cambria Math"/>
                <w:i/>
                <w:iCs/>
                <w:szCs w:val="24"/>
              </w:rPr>
            </w:pPr>
          </w:p>
        </w:tc>
        <w:tc>
          <w:tcPr>
            <w:tcW w:w="3064" w:type="dxa"/>
          </w:tcPr>
          <w:p w14:paraId="30DB8AD6" w14:textId="77777777" w:rsidR="008C3B3F" w:rsidRPr="005D5FBF" w:rsidRDefault="008C3B3F" w:rsidP="009B6C6A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под углом 90º</w:t>
            </w:r>
          </w:p>
        </w:tc>
        <w:tc>
          <w:tcPr>
            <w:tcW w:w="2621" w:type="dxa"/>
          </w:tcPr>
          <w:p w14:paraId="7169FBE5" w14:textId="77777777" w:rsidR="008C3B3F" w:rsidRPr="005D5FBF" w:rsidRDefault="008C3B3F" w:rsidP="009B6C6A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под углом 45º</w:t>
            </w:r>
          </w:p>
        </w:tc>
      </w:tr>
      <w:tr w:rsidR="008C3B3F" w:rsidRPr="005D5FBF" w14:paraId="171CE66F" w14:textId="77777777" w:rsidTr="00DF227F">
        <w:trPr>
          <w:jc w:val="center"/>
        </w:trPr>
        <w:tc>
          <w:tcPr>
            <w:tcW w:w="3638" w:type="dxa"/>
          </w:tcPr>
          <w:p w14:paraId="106199D2" w14:textId="77777777" w:rsidR="008C3B3F" w:rsidRPr="005D5FBF" w:rsidRDefault="008C3B3F" w:rsidP="009B6C6A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4</w:t>
            </w:r>
          </w:p>
        </w:tc>
        <w:tc>
          <w:tcPr>
            <w:tcW w:w="3064" w:type="dxa"/>
          </w:tcPr>
          <w:p w14:paraId="0B56B767" w14:textId="77777777" w:rsidR="008C3B3F" w:rsidRPr="005D5FBF" w:rsidRDefault="008C3B3F" w:rsidP="009B6C6A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3,0</w:t>
            </w:r>
          </w:p>
        </w:tc>
        <w:tc>
          <w:tcPr>
            <w:tcW w:w="2621" w:type="dxa"/>
          </w:tcPr>
          <w:p w14:paraId="18C6A10B" w14:textId="77777777" w:rsidR="008C3B3F" w:rsidRPr="005D5FBF" w:rsidRDefault="008C3B3F" w:rsidP="009B6C6A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4,2</w:t>
            </w:r>
          </w:p>
        </w:tc>
      </w:tr>
      <w:tr w:rsidR="008C3B3F" w:rsidRPr="005D5FBF" w14:paraId="009D4815" w14:textId="77777777" w:rsidTr="00DF227F">
        <w:trPr>
          <w:jc w:val="center"/>
        </w:trPr>
        <w:tc>
          <w:tcPr>
            <w:tcW w:w="3638" w:type="dxa"/>
          </w:tcPr>
          <w:p w14:paraId="4AC0F615" w14:textId="77777777" w:rsidR="008C3B3F" w:rsidRPr="005D5FBF" w:rsidRDefault="008C3B3F" w:rsidP="009B6C6A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5</w:t>
            </w:r>
          </w:p>
        </w:tc>
        <w:tc>
          <w:tcPr>
            <w:tcW w:w="3064" w:type="dxa"/>
          </w:tcPr>
          <w:p w14:paraId="67AD6196" w14:textId="77777777" w:rsidR="008C3B3F" w:rsidRPr="005D5FBF" w:rsidRDefault="008C3B3F" w:rsidP="009B6C6A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2,4</w:t>
            </w:r>
          </w:p>
        </w:tc>
        <w:tc>
          <w:tcPr>
            <w:tcW w:w="2621" w:type="dxa"/>
          </w:tcPr>
          <w:p w14:paraId="0185AF28" w14:textId="77777777" w:rsidR="008C3B3F" w:rsidRPr="005D5FBF" w:rsidRDefault="008C3B3F" w:rsidP="009B6C6A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3,4</w:t>
            </w:r>
          </w:p>
        </w:tc>
      </w:tr>
      <w:tr w:rsidR="008C3B3F" w:rsidRPr="005D5FBF" w14:paraId="6445F761" w14:textId="77777777" w:rsidTr="00DF227F">
        <w:trPr>
          <w:jc w:val="center"/>
        </w:trPr>
        <w:tc>
          <w:tcPr>
            <w:tcW w:w="3638" w:type="dxa"/>
          </w:tcPr>
          <w:p w14:paraId="2CE30A19" w14:textId="77777777" w:rsidR="008C3B3F" w:rsidRPr="005D5FBF" w:rsidRDefault="008C3B3F" w:rsidP="009B6C6A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6</w:t>
            </w:r>
          </w:p>
        </w:tc>
        <w:tc>
          <w:tcPr>
            <w:tcW w:w="3064" w:type="dxa"/>
          </w:tcPr>
          <w:p w14:paraId="1D073677" w14:textId="77777777" w:rsidR="008C3B3F" w:rsidRPr="005D5FBF" w:rsidRDefault="008C3B3F" w:rsidP="009B6C6A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2,0</w:t>
            </w:r>
          </w:p>
        </w:tc>
        <w:tc>
          <w:tcPr>
            <w:tcW w:w="2621" w:type="dxa"/>
          </w:tcPr>
          <w:p w14:paraId="38C12219" w14:textId="77777777" w:rsidR="008C3B3F" w:rsidRPr="005D5FBF" w:rsidRDefault="008C3B3F" w:rsidP="009B6C6A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2,8</w:t>
            </w:r>
          </w:p>
        </w:tc>
      </w:tr>
      <w:tr w:rsidR="008C3B3F" w:rsidRPr="005D5FBF" w14:paraId="61B7ABCC" w14:textId="77777777" w:rsidTr="00DF227F">
        <w:trPr>
          <w:trHeight w:val="392"/>
          <w:jc w:val="center"/>
        </w:trPr>
        <w:tc>
          <w:tcPr>
            <w:tcW w:w="3638" w:type="dxa"/>
          </w:tcPr>
          <w:p w14:paraId="6B3021BF" w14:textId="77777777" w:rsidR="008C3B3F" w:rsidRPr="005D5FBF" w:rsidRDefault="008C3B3F" w:rsidP="00725715">
            <w:pPr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7</w:t>
            </w:r>
          </w:p>
        </w:tc>
        <w:tc>
          <w:tcPr>
            <w:tcW w:w="3064" w:type="dxa"/>
          </w:tcPr>
          <w:p w14:paraId="308B909A" w14:textId="77777777" w:rsidR="008C3B3F" w:rsidRPr="005D5FBF" w:rsidRDefault="008C3B3F" w:rsidP="00725715">
            <w:pPr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1,7</w:t>
            </w:r>
          </w:p>
        </w:tc>
        <w:tc>
          <w:tcPr>
            <w:tcW w:w="2621" w:type="dxa"/>
          </w:tcPr>
          <w:p w14:paraId="7537334B" w14:textId="77777777" w:rsidR="00F155F1" w:rsidRPr="005D5FBF" w:rsidRDefault="008C3B3F" w:rsidP="00DF227F">
            <w:pPr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2,4</w:t>
            </w:r>
          </w:p>
        </w:tc>
      </w:tr>
    </w:tbl>
    <w:p w14:paraId="5E468C25" w14:textId="606DEEBD" w:rsidR="00B80C16" w:rsidRPr="005D5FBF" w:rsidRDefault="00C50823" w:rsidP="006F2CFD">
      <w:pPr>
        <w:pStyle w:val="ac"/>
        <w:spacing w:before="240"/>
        <w:ind w:left="0"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5.3.8 </w:t>
      </w:r>
      <w:r w:rsidR="00725715" w:rsidRPr="005D5FBF">
        <w:rPr>
          <w:sz w:val="28"/>
          <w:szCs w:val="28"/>
        </w:rPr>
        <w:t>Плотность временных лесных дорог, создаваемых для заготовки древесины (лесовозных усов)</w:t>
      </w:r>
      <w:r w:rsidR="00DF227F" w:rsidRPr="005D5FBF">
        <w:rPr>
          <w:sz w:val="28"/>
          <w:szCs w:val="28"/>
        </w:rPr>
        <w:t>,</w:t>
      </w:r>
      <w:r w:rsidR="00725715" w:rsidRPr="005D5FBF">
        <w:rPr>
          <w:sz w:val="28"/>
          <w:szCs w:val="28"/>
        </w:rPr>
        <w:t xml:space="preserve"> зависит от расстояния трелевки древесины и угла взаимного расположения лесных дорог и </w:t>
      </w:r>
      <w:proofErr w:type="spellStart"/>
      <w:r w:rsidR="00725715" w:rsidRPr="005D5FBF">
        <w:rPr>
          <w:sz w:val="28"/>
          <w:szCs w:val="28"/>
        </w:rPr>
        <w:t>грузосборочной</w:t>
      </w:r>
      <w:proofErr w:type="spellEnd"/>
      <w:r w:rsidR="00725715" w:rsidRPr="005D5FBF">
        <w:rPr>
          <w:sz w:val="28"/>
          <w:szCs w:val="28"/>
        </w:rPr>
        <w:t xml:space="preserve"> дороги</w:t>
      </w:r>
      <w:r w:rsidR="00E85C6D" w:rsidRPr="005D5FBF">
        <w:rPr>
          <w:sz w:val="28"/>
          <w:szCs w:val="28"/>
        </w:rPr>
        <w:t xml:space="preserve"> (лесовозной магистрали)</w:t>
      </w:r>
      <w:r w:rsidR="00725715" w:rsidRPr="005D5FBF">
        <w:rPr>
          <w:sz w:val="28"/>
          <w:szCs w:val="28"/>
        </w:rPr>
        <w:t>. Значения плотности временных лесных дорог и их максимальной протяженности при расстояниях трелевки 300 и 500</w:t>
      </w:r>
      <w:r w:rsidR="005A6501" w:rsidRPr="005D5FBF">
        <w:rPr>
          <w:sz w:val="28"/>
          <w:szCs w:val="28"/>
        </w:rPr>
        <w:t xml:space="preserve"> </w:t>
      </w:r>
      <w:r w:rsidR="00725715" w:rsidRPr="005D5FBF">
        <w:rPr>
          <w:sz w:val="28"/>
          <w:szCs w:val="28"/>
        </w:rPr>
        <w:t xml:space="preserve">м и направлениях примыкания относительно </w:t>
      </w:r>
      <w:proofErr w:type="spellStart"/>
      <w:r w:rsidR="00725715" w:rsidRPr="005D5FBF">
        <w:rPr>
          <w:sz w:val="28"/>
          <w:szCs w:val="28"/>
        </w:rPr>
        <w:t>грузосборочной</w:t>
      </w:r>
      <w:proofErr w:type="spellEnd"/>
      <w:r w:rsidR="00725715" w:rsidRPr="005D5FBF">
        <w:rPr>
          <w:sz w:val="28"/>
          <w:szCs w:val="28"/>
        </w:rPr>
        <w:t xml:space="preserve"> дороги под углом </w:t>
      </w:r>
      <w:r w:rsidR="00DF227F" w:rsidRPr="005D5FBF">
        <w:rPr>
          <w:sz w:val="28"/>
          <w:szCs w:val="28"/>
        </w:rPr>
        <w:t>45º и 90º приведены в таблице 5.2.</w:t>
      </w:r>
    </w:p>
    <w:p w14:paraId="4C81106B" w14:textId="77777777" w:rsidR="006F2CFD" w:rsidRDefault="006F2CFD" w:rsidP="006F2CFD">
      <w:pPr>
        <w:jc w:val="left"/>
        <w:rPr>
          <w:rFonts w:eastAsia="Calibri"/>
          <w:spacing w:val="60"/>
          <w:sz w:val="26"/>
          <w:szCs w:val="26"/>
          <w:lang w:eastAsia="zh-CN"/>
        </w:rPr>
      </w:pPr>
    </w:p>
    <w:p w14:paraId="537B5BE1" w14:textId="4276394D" w:rsidR="008C3B3F" w:rsidRPr="005D5FBF" w:rsidRDefault="00DF227F" w:rsidP="006F2CFD">
      <w:pPr>
        <w:jc w:val="left"/>
        <w:rPr>
          <w:sz w:val="26"/>
          <w:szCs w:val="26"/>
        </w:rPr>
      </w:pPr>
      <w:r w:rsidRPr="005D5FBF">
        <w:rPr>
          <w:rFonts w:eastAsia="Calibri"/>
          <w:spacing w:val="60"/>
          <w:sz w:val="26"/>
          <w:szCs w:val="26"/>
          <w:lang w:eastAsia="zh-CN"/>
        </w:rPr>
        <w:t xml:space="preserve">Таблица </w:t>
      </w:r>
      <w:r w:rsidRPr="005D5FBF">
        <w:rPr>
          <w:rFonts w:eastAsia="Calibri"/>
          <w:sz w:val="26"/>
          <w:szCs w:val="26"/>
          <w:lang w:eastAsia="zh-CN"/>
        </w:rPr>
        <w:t>5.2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979"/>
        <w:gridCol w:w="979"/>
        <w:gridCol w:w="979"/>
        <w:gridCol w:w="979"/>
        <w:gridCol w:w="979"/>
        <w:gridCol w:w="979"/>
        <w:gridCol w:w="980"/>
        <w:gridCol w:w="980"/>
      </w:tblGrid>
      <w:tr w:rsidR="008C3B3F" w:rsidRPr="005D5FBF" w14:paraId="37270C73" w14:textId="77777777" w:rsidTr="008C3B3F">
        <w:trPr>
          <w:jc w:val="center"/>
        </w:trPr>
        <w:tc>
          <w:tcPr>
            <w:tcW w:w="1357" w:type="dxa"/>
            <w:vMerge w:val="restart"/>
          </w:tcPr>
          <w:p w14:paraId="3E80AAEB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Расстояние трелевки</w:t>
            </w:r>
            <w:r w:rsidR="005A6501" w:rsidRPr="005D5FBF">
              <w:rPr>
                <w:szCs w:val="24"/>
              </w:rPr>
              <w:t>,</w:t>
            </w:r>
          </w:p>
          <w:p w14:paraId="6929CD97" w14:textId="77777777" w:rsidR="008C3B3F" w:rsidRPr="005D5FBF" w:rsidRDefault="008C3B3F" w:rsidP="00DF227F">
            <w:pPr>
              <w:spacing w:line="360" w:lineRule="auto"/>
              <w:jc w:val="center"/>
              <w:rPr>
                <w:i/>
                <w:iCs/>
                <w:szCs w:val="24"/>
              </w:rPr>
            </w:pPr>
            <w:r w:rsidRPr="005D5FBF">
              <w:rPr>
                <w:szCs w:val="24"/>
              </w:rPr>
              <w:t>м</w:t>
            </w:r>
          </w:p>
        </w:tc>
        <w:tc>
          <w:tcPr>
            <w:tcW w:w="3916" w:type="dxa"/>
            <w:gridSpan w:val="4"/>
          </w:tcPr>
          <w:p w14:paraId="03C0F9FE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Направление под углом 45º</w:t>
            </w:r>
          </w:p>
        </w:tc>
        <w:tc>
          <w:tcPr>
            <w:tcW w:w="3918" w:type="dxa"/>
            <w:gridSpan w:val="4"/>
          </w:tcPr>
          <w:p w14:paraId="1D433A7A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Направление под углом  90º</w:t>
            </w:r>
          </w:p>
        </w:tc>
      </w:tr>
      <w:tr w:rsidR="008C3B3F" w:rsidRPr="005D5FBF" w14:paraId="25F7618D" w14:textId="77777777" w:rsidTr="008C3B3F">
        <w:trPr>
          <w:jc w:val="center"/>
        </w:trPr>
        <w:tc>
          <w:tcPr>
            <w:tcW w:w="1357" w:type="dxa"/>
            <w:vMerge/>
          </w:tcPr>
          <w:p w14:paraId="70155F1B" w14:textId="77777777" w:rsidR="008C3B3F" w:rsidRPr="005D5FBF" w:rsidRDefault="008C3B3F" w:rsidP="00DF227F">
            <w:pPr>
              <w:spacing w:line="360" w:lineRule="auto"/>
              <w:jc w:val="center"/>
              <w:rPr>
                <w:i/>
                <w:iCs/>
                <w:szCs w:val="24"/>
              </w:rPr>
            </w:pPr>
          </w:p>
        </w:tc>
        <w:tc>
          <w:tcPr>
            <w:tcW w:w="3916" w:type="dxa"/>
            <w:gridSpan w:val="4"/>
          </w:tcPr>
          <w:p w14:paraId="7EEE8C03" w14:textId="77777777" w:rsidR="008C3B3F" w:rsidRPr="005D5FBF" w:rsidRDefault="008C3B3F" w:rsidP="00CF03EE">
            <w:pPr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Расстояние между</w:t>
            </w:r>
            <w:r w:rsidR="008C781E" w:rsidRPr="005D5FBF">
              <w:rPr>
                <w:szCs w:val="24"/>
              </w:rPr>
              <w:t xml:space="preserve"> </w:t>
            </w:r>
            <w:r w:rsidR="001931E0" w:rsidRPr="005D5FBF">
              <w:rPr>
                <w:szCs w:val="24"/>
              </w:rPr>
              <w:t xml:space="preserve">лесовозными </w:t>
            </w:r>
            <w:r w:rsidR="008C781E" w:rsidRPr="005D5FBF">
              <w:rPr>
                <w:szCs w:val="24"/>
              </w:rPr>
              <w:t>ветками</w:t>
            </w:r>
            <w:r w:rsidRPr="005D5FBF">
              <w:rPr>
                <w:szCs w:val="24"/>
              </w:rPr>
              <w:t>, км</w:t>
            </w:r>
          </w:p>
        </w:tc>
        <w:tc>
          <w:tcPr>
            <w:tcW w:w="3918" w:type="dxa"/>
            <w:gridSpan w:val="4"/>
          </w:tcPr>
          <w:p w14:paraId="207E3D03" w14:textId="77777777" w:rsidR="008C3B3F" w:rsidRPr="005D5FBF" w:rsidRDefault="008C3B3F" w:rsidP="00CF03EE">
            <w:pPr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 xml:space="preserve">Расстояние между </w:t>
            </w:r>
            <w:r w:rsidR="001931E0" w:rsidRPr="005D5FBF">
              <w:rPr>
                <w:szCs w:val="24"/>
              </w:rPr>
              <w:t xml:space="preserve">лесовозными </w:t>
            </w:r>
            <w:r w:rsidR="008C781E" w:rsidRPr="005D5FBF">
              <w:rPr>
                <w:szCs w:val="24"/>
              </w:rPr>
              <w:t>ветками</w:t>
            </w:r>
            <w:r w:rsidRPr="005D5FBF">
              <w:rPr>
                <w:szCs w:val="24"/>
              </w:rPr>
              <w:t>, км</w:t>
            </w:r>
          </w:p>
        </w:tc>
      </w:tr>
      <w:tr w:rsidR="008C3B3F" w:rsidRPr="005D5FBF" w14:paraId="54D501C8" w14:textId="77777777" w:rsidTr="008C3B3F">
        <w:trPr>
          <w:jc w:val="center"/>
        </w:trPr>
        <w:tc>
          <w:tcPr>
            <w:tcW w:w="1357" w:type="dxa"/>
            <w:vMerge/>
          </w:tcPr>
          <w:p w14:paraId="1E662050" w14:textId="77777777" w:rsidR="008C3B3F" w:rsidRPr="005D5FBF" w:rsidRDefault="008C3B3F" w:rsidP="00DF227F">
            <w:pPr>
              <w:spacing w:line="360" w:lineRule="auto"/>
              <w:jc w:val="center"/>
              <w:rPr>
                <w:i/>
                <w:iCs/>
                <w:szCs w:val="24"/>
              </w:rPr>
            </w:pPr>
          </w:p>
        </w:tc>
        <w:tc>
          <w:tcPr>
            <w:tcW w:w="979" w:type="dxa"/>
          </w:tcPr>
          <w:p w14:paraId="4EF2587B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4</w:t>
            </w:r>
          </w:p>
        </w:tc>
        <w:tc>
          <w:tcPr>
            <w:tcW w:w="979" w:type="dxa"/>
          </w:tcPr>
          <w:p w14:paraId="42394219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5</w:t>
            </w:r>
          </w:p>
        </w:tc>
        <w:tc>
          <w:tcPr>
            <w:tcW w:w="979" w:type="dxa"/>
          </w:tcPr>
          <w:p w14:paraId="29A983A3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6</w:t>
            </w:r>
          </w:p>
        </w:tc>
        <w:tc>
          <w:tcPr>
            <w:tcW w:w="979" w:type="dxa"/>
          </w:tcPr>
          <w:p w14:paraId="672BD3C9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7</w:t>
            </w:r>
          </w:p>
        </w:tc>
        <w:tc>
          <w:tcPr>
            <w:tcW w:w="979" w:type="dxa"/>
          </w:tcPr>
          <w:p w14:paraId="1768C27A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4</w:t>
            </w:r>
          </w:p>
        </w:tc>
        <w:tc>
          <w:tcPr>
            <w:tcW w:w="979" w:type="dxa"/>
          </w:tcPr>
          <w:p w14:paraId="28F990D9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5</w:t>
            </w:r>
          </w:p>
        </w:tc>
        <w:tc>
          <w:tcPr>
            <w:tcW w:w="980" w:type="dxa"/>
          </w:tcPr>
          <w:p w14:paraId="09369619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6</w:t>
            </w:r>
          </w:p>
        </w:tc>
        <w:tc>
          <w:tcPr>
            <w:tcW w:w="980" w:type="dxa"/>
          </w:tcPr>
          <w:p w14:paraId="0E28F894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7</w:t>
            </w:r>
          </w:p>
        </w:tc>
      </w:tr>
      <w:tr w:rsidR="008C3B3F" w:rsidRPr="005D5FBF" w14:paraId="73AC2C16" w14:textId="77777777" w:rsidTr="008C3B3F">
        <w:trPr>
          <w:jc w:val="center"/>
        </w:trPr>
        <w:tc>
          <w:tcPr>
            <w:tcW w:w="9191" w:type="dxa"/>
            <w:gridSpan w:val="9"/>
          </w:tcPr>
          <w:p w14:paraId="0AB24275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Плотность временных лесных дорог</w:t>
            </w:r>
            <w:r w:rsidR="005A6501" w:rsidRPr="005D5FBF">
              <w:rPr>
                <w:szCs w:val="24"/>
              </w:rPr>
              <w:t>, км на 1000 га</w:t>
            </w:r>
          </w:p>
        </w:tc>
      </w:tr>
      <w:tr w:rsidR="008C3B3F" w:rsidRPr="005D5FBF" w14:paraId="39CA9692" w14:textId="77777777" w:rsidTr="008C3B3F">
        <w:trPr>
          <w:jc w:val="center"/>
        </w:trPr>
        <w:tc>
          <w:tcPr>
            <w:tcW w:w="1357" w:type="dxa"/>
          </w:tcPr>
          <w:p w14:paraId="2F2440EE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300</w:t>
            </w:r>
          </w:p>
        </w:tc>
        <w:tc>
          <w:tcPr>
            <w:tcW w:w="979" w:type="dxa"/>
          </w:tcPr>
          <w:p w14:paraId="1CDBA488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18,9</w:t>
            </w:r>
          </w:p>
        </w:tc>
        <w:tc>
          <w:tcPr>
            <w:tcW w:w="979" w:type="dxa"/>
          </w:tcPr>
          <w:p w14:paraId="3143C67B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20</w:t>
            </w:r>
            <w:r w:rsidR="00DF227F" w:rsidRPr="005D5FBF">
              <w:rPr>
                <w:szCs w:val="24"/>
              </w:rPr>
              <w:t>,0</w:t>
            </w:r>
          </w:p>
        </w:tc>
        <w:tc>
          <w:tcPr>
            <w:tcW w:w="979" w:type="dxa"/>
          </w:tcPr>
          <w:p w14:paraId="102224B1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20,1</w:t>
            </w:r>
          </w:p>
        </w:tc>
        <w:tc>
          <w:tcPr>
            <w:tcW w:w="979" w:type="dxa"/>
          </w:tcPr>
          <w:p w14:paraId="08E66323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20,8</w:t>
            </w:r>
          </w:p>
        </w:tc>
        <w:tc>
          <w:tcPr>
            <w:tcW w:w="979" w:type="dxa"/>
          </w:tcPr>
          <w:p w14:paraId="0975D81C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20,4</w:t>
            </w:r>
          </w:p>
        </w:tc>
        <w:tc>
          <w:tcPr>
            <w:tcW w:w="979" w:type="dxa"/>
          </w:tcPr>
          <w:p w14:paraId="08F06BF6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21,1</w:t>
            </w:r>
          </w:p>
        </w:tc>
        <w:tc>
          <w:tcPr>
            <w:tcW w:w="980" w:type="dxa"/>
          </w:tcPr>
          <w:p w14:paraId="0A6A8247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21,6</w:t>
            </w:r>
          </w:p>
        </w:tc>
        <w:tc>
          <w:tcPr>
            <w:tcW w:w="980" w:type="dxa"/>
          </w:tcPr>
          <w:p w14:paraId="3314A354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21,9</w:t>
            </w:r>
          </w:p>
        </w:tc>
      </w:tr>
      <w:tr w:rsidR="008C3B3F" w:rsidRPr="005D5FBF" w14:paraId="0BB76ECA" w14:textId="77777777" w:rsidTr="008C3B3F">
        <w:trPr>
          <w:jc w:val="center"/>
        </w:trPr>
        <w:tc>
          <w:tcPr>
            <w:tcW w:w="1357" w:type="dxa"/>
          </w:tcPr>
          <w:p w14:paraId="2BFF3CB3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500</w:t>
            </w:r>
          </w:p>
        </w:tc>
        <w:tc>
          <w:tcPr>
            <w:tcW w:w="979" w:type="dxa"/>
          </w:tcPr>
          <w:p w14:paraId="79C87AD0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15</w:t>
            </w:r>
            <w:r w:rsidR="005A6501" w:rsidRPr="005D5FBF">
              <w:rPr>
                <w:szCs w:val="24"/>
              </w:rPr>
              <w:t>,0</w:t>
            </w:r>
          </w:p>
        </w:tc>
        <w:tc>
          <w:tcPr>
            <w:tcW w:w="979" w:type="dxa"/>
          </w:tcPr>
          <w:p w14:paraId="1B1C6AF6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15,6</w:t>
            </w:r>
          </w:p>
        </w:tc>
        <w:tc>
          <w:tcPr>
            <w:tcW w:w="979" w:type="dxa"/>
          </w:tcPr>
          <w:p w14:paraId="2C401A56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15,5</w:t>
            </w:r>
          </w:p>
        </w:tc>
        <w:tc>
          <w:tcPr>
            <w:tcW w:w="979" w:type="dxa"/>
          </w:tcPr>
          <w:p w14:paraId="323F2D36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15,4</w:t>
            </w:r>
          </w:p>
        </w:tc>
        <w:tc>
          <w:tcPr>
            <w:tcW w:w="979" w:type="dxa"/>
          </w:tcPr>
          <w:p w14:paraId="3CB62D89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18</w:t>
            </w:r>
            <w:r w:rsidR="00DF227F" w:rsidRPr="005D5FBF">
              <w:rPr>
                <w:szCs w:val="24"/>
              </w:rPr>
              <w:t>,0</w:t>
            </w:r>
          </w:p>
        </w:tc>
        <w:tc>
          <w:tcPr>
            <w:tcW w:w="979" w:type="dxa"/>
          </w:tcPr>
          <w:p w14:paraId="33FDAE19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19,2</w:t>
            </w:r>
          </w:p>
        </w:tc>
        <w:tc>
          <w:tcPr>
            <w:tcW w:w="980" w:type="dxa"/>
          </w:tcPr>
          <w:p w14:paraId="260CB9F1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20</w:t>
            </w:r>
            <w:r w:rsidR="00DF227F" w:rsidRPr="005D5FBF">
              <w:rPr>
                <w:szCs w:val="24"/>
              </w:rPr>
              <w:t>,0</w:t>
            </w:r>
          </w:p>
        </w:tc>
        <w:tc>
          <w:tcPr>
            <w:tcW w:w="980" w:type="dxa"/>
          </w:tcPr>
          <w:p w14:paraId="5146299E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20,6</w:t>
            </w:r>
          </w:p>
        </w:tc>
      </w:tr>
      <w:tr w:rsidR="008C3B3F" w:rsidRPr="005D5FBF" w14:paraId="0B9EA20E" w14:textId="77777777" w:rsidTr="008C3B3F">
        <w:trPr>
          <w:jc w:val="center"/>
        </w:trPr>
        <w:tc>
          <w:tcPr>
            <w:tcW w:w="9191" w:type="dxa"/>
            <w:gridSpan w:val="9"/>
          </w:tcPr>
          <w:p w14:paraId="1721ED70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Максимальная протяженность</w:t>
            </w:r>
            <w:r w:rsidR="005A6501" w:rsidRPr="005D5FBF">
              <w:rPr>
                <w:szCs w:val="24"/>
              </w:rPr>
              <w:t>, км</w:t>
            </w:r>
          </w:p>
        </w:tc>
      </w:tr>
      <w:tr w:rsidR="008C3B3F" w:rsidRPr="005D5FBF" w14:paraId="15B803FE" w14:textId="77777777" w:rsidTr="008C3B3F">
        <w:trPr>
          <w:jc w:val="center"/>
        </w:trPr>
        <w:tc>
          <w:tcPr>
            <w:tcW w:w="1357" w:type="dxa"/>
          </w:tcPr>
          <w:p w14:paraId="5FBBA7AF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300</w:t>
            </w:r>
          </w:p>
        </w:tc>
        <w:tc>
          <w:tcPr>
            <w:tcW w:w="979" w:type="dxa"/>
          </w:tcPr>
          <w:p w14:paraId="3D1CD20C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2,3</w:t>
            </w:r>
          </w:p>
        </w:tc>
        <w:tc>
          <w:tcPr>
            <w:tcW w:w="979" w:type="dxa"/>
          </w:tcPr>
          <w:p w14:paraId="15B2D84D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2,9</w:t>
            </w:r>
          </w:p>
        </w:tc>
        <w:tc>
          <w:tcPr>
            <w:tcW w:w="979" w:type="dxa"/>
          </w:tcPr>
          <w:p w14:paraId="0920AF75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3,5</w:t>
            </w:r>
          </w:p>
        </w:tc>
        <w:tc>
          <w:tcPr>
            <w:tcW w:w="979" w:type="dxa"/>
          </w:tcPr>
          <w:p w14:paraId="45F7D8CC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4,1</w:t>
            </w:r>
          </w:p>
        </w:tc>
        <w:tc>
          <w:tcPr>
            <w:tcW w:w="979" w:type="dxa"/>
          </w:tcPr>
          <w:p w14:paraId="5044D3EA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2,0</w:t>
            </w:r>
          </w:p>
        </w:tc>
        <w:tc>
          <w:tcPr>
            <w:tcW w:w="979" w:type="dxa"/>
          </w:tcPr>
          <w:p w14:paraId="7B828E9F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2,6</w:t>
            </w:r>
          </w:p>
        </w:tc>
        <w:tc>
          <w:tcPr>
            <w:tcW w:w="980" w:type="dxa"/>
          </w:tcPr>
          <w:p w14:paraId="5AA66910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3,2</w:t>
            </w:r>
          </w:p>
        </w:tc>
        <w:tc>
          <w:tcPr>
            <w:tcW w:w="980" w:type="dxa"/>
          </w:tcPr>
          <w:p w14:paraId="3D197C08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3,8</w:t>
            </w:r>
          </w:p>
        </w:tc>
      </w:tr>
      <w:tr w:rsidR="008C3B3F" w:rsidRPr="005D5FBF" w14:paraId="547B6F79" w14:textId="77777777" w:rsidTr="008C3B3F">
        <w:trPr>
          <w:trHeight w:val="415"/>
          <w:jc w:val="center"/>
        </w:trPr>
        <w:tc>
          <w:tcPr>
            <w:tcW w:w="1357" w:type="dxa"/>
          </w:tcPr>
          <w:p w14:paraId="4F7DECE2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500</w:t>
            </w:r>
          </w:p>
        </w:tc>
        <w:tc>
          <w:tcPr>
            <w:tcW w:w="979" w:type="dxa"/>
          </w:tcPr>
          <w:p w14:paraId="2CF56A20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1,8</w:t>
            </w:r>
          </w:p>
        </w:tc>
        <w:tc>
          <w:tcPr>
            <w:tcW w:w="979" w:type="dxa"/>
          </w:tcPr>
          <w:p w14:paraId="5DF5272A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2,4</w:t>
            </w:r>
          </w:p>
        </w:tc>
        <w:tc>
          <w:tcPr>
            <w:tcW w:w="979" w:type="dxa"/>
          </w:tcPr>
          <w:p w14:paraId="20EC526C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3,0</w:t>
            </w:r>
          </w:p>
        </w:tc>
        <w:tc>
          <w:tcPr>
            <w:tcW w:w="979" w:type="dxa"/>
          </w:tcPr>
          <w:p w14:paraId="2522BCBF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3,6</w:t>
            </w:r>
          </w:p>
        </w:tc>
        <w:tc>
          <w:tcPr>
            <w:tcW w:w="979" w:type="dxa"/>
          </w:tcPr>
          <w:p w14:paraId="40AFB81D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2,4</w:t>
            </w:r>
          </w:p>
        </w:tc>
        <w:tc>
          <w:tcPr>
            <w:tcW w:w="979" w:type="dxa"/>
          </w:tcPr>
          <w:p w14:paraId="30370A60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2,4</w:t>
            </w:r>
          </w:p>
        </w:tc>
        <w:tc>
          <w:tcPr>
            <w:tcW w:w="980" w:type="dxa"/>
          </w:tcPr>
          <w:p w14:paraId="4A95D68C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3,6</w:t>
            </w:r>
          </w:p>
        </w:tc>
        <w:tc>
          <w:tcPr>
            <w:tcW w:w="980" w:type="dxa"/>
          </w:tcPr>
          <w:p w14:paraId="7154923F" w14:textId="77777777" w:rsidR="008C3B3F" w:rsidRPr="005D5FBF" w:rsidRDefault="008C3B3F" w:rsidP="00DF227F">
            <w:pPr>
              <w:spacing w:line="360" w:lineRule="auto"/>
              <w:jc w:val="center"/>
              <w:rPr>
                <w:szCs w:val="24"/>
              </w:rPr>
            </w:pPr>
            <w:r w:rsidRPr="005D5FBF">
              <w:rPr>
                <w:szCs w:val="24"/>
              </w:rPr>
              <w:t>4,2</w:t>
            </w:r>
          </w:p>
        </w:tc>
      </w:tr>
    </w:tbl>
    <w:p w14:paraId="1E706713" w14:textId="77777777" w:rsidR="008C3B3F" w:rsidRPr="005D5FBF" w:rsidRDefault="00DF227F" w:rsidP="006F2CFD">
      <w:pPr>
        <w:pStyle w:val="ac"/>
        <w:numPr>
          <w:ilvl w:val="2"/>
          <w:numId w:val="8"/>
        </w:numPr>
        <w:spacing w:before="240"/>
        <w:ind w:left="0"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В протяженн</w:t>
      </w:r>
      <w:r w:rsidR="005A6501" w:rsidRPr="005D5FBF">
        <w:rPr>
          <w:sz w:val="28"/>
          <w:szCs w:val="28"/>
        </w:rPr>
        <w:t>ость дорог заложены коэффициент</w:t>
      </w:r>
      <w:r w:rsidR="008C3B3F" w:rsidRPr="005D5FBF">
        <w:rPr>
          <w:sz w:val="28"/>
          <w:szCs w:val="28"/>
        </w:rPr>
        <w:t xml:space="preserve"> на объездные</w:t>
      </w:r>
      <w:r w:rsidRPr="005D5FBF">
        <w:rPr>
          <w:sz w:val="28"/>
          <w:szCs w:val="28"/>
        </w:rPr>
        <w:t xml:space="preserve">  и разворотные пути, равный  1,</w:t>
      </w:r>
      <w:r w:rsidR="008C3B3F" w:rsidRPr="005D5FBF">
        <w:rPr>
          <w:sz w:val="28"/>
          <w:szCs w:val="28"/>
        </w:rPr>
        <w:t>15, и коэффициент развития путей для равнинной местности, равный 1,1. Для холмистой и пересеченной местности значения плотности и протяженности усов, приведенные в таблице 5.2, следует умножить на коэффициент 1,1.</w:t>
      </w:r>
    </w:p>
    <w:p w14:paraId="592F0FE1" w14:textId="77777777" w:rsidR="00E241DD" w:rsidRPr="005D5FBF" w:rsidRDefault="008C3B3F" w:rsidP="006F2CFD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Основным преимуществом схемы освоения лесного участка при направлении лесных дорог под углом 45º к </w:t>
      </w:r>
      <w:proofErr w:type="spellStart"/>
      <w:r w:rsidRPr="005D5FBF">
        <w:rPr>
          <w:sz w:val="28"/>
          <w:szCs w:val="28"/>
        </w:rPr>
        <w:t>грузосборочной</w:t>
      </w:r>
      <w:proofErr w:type="spellEnd"/>
      <w:r w:rsidRPr="005D5FBF">
        <w:rPr>
          <w:sz w:val="28"/>
          <w:szCs w:val="28"/>
        </w:rPr>
        <w:t xml:space="preserve"> дороге является сокращение грузовой работы автотранспорта до 30</w:t>
      </w:r>
      <w:r w:rsidR="00B46721" w:rsidRPr="005D5FBF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% по сравнению со схемой расположения лесных дорог под прям</w:t>
      </w:r>
      <w:r w:rsidR="00D8344F" w:rsidRPr="005D5FBF">
        <w:rPr>
          <w:sz w:val="28"/>
          <w:szCs w:val="28"/>
        </w:rPr>
        <w:t xml:space="preserve">ым углом к </w:t>
      </w:r>
      <w:proofErr w:type="spellStart"/>
      <w:r w:rsidR="00D8344F" w:rsidRPr="005D5FBF">
        <w:rPr>
          <w:sz w:val="28"/>
          <w:szCs w:val="28"/>
        </w:rPr>
        <w:t>грузосборочной</w:t>
      </w:r>
      <w:proofErr w:type="spellEnd"/>
      <w:r w:rsidR="00D8344F" w:rsidRPr="005D5FBF">
        <w:rPr>
          <w:sz w:val="28"/>
          <w:szCs w:val="28"/>
        </w:rPr>
        <w:t xml:space="preserve"> дорог</w:t>
      </w:r>
      <w:r w:rsidR="00B46721" w:rsidRPr="005D5FBF">
        <w:rPr>
          <w:sz w:val="28"/>
          <w:szCs w:val="28"/>
        </w:rPr>
        <w:t>е</w:t>
      </w:r>
      <w:r w:rsidR="009B6C6A" w:rsidRPr="005D5FBF">
        <w:rPr>
          <w:sz w:val="28"/>
          <w:szCs w:val="28"/>
        </w:rPr>
        <w:t>.</w:t>
      </w:r>
      <w:bookmarkStart w:id="25" w:name="_Toc435609376"/>
    </w:p>
    <w:p w14:paraId="7D810B9E" w14:textId="3D8399A2" w:rsidR="00E241DD" w:rsidRPr="005D5FBF" w:rsidRDefault="00F16D82" w:rsidP="006F2CFD">
      <w:pPr>
        <w:ind w:firstLine="567"/>
        <w:rPr>
          <w:b/>
          <w:sz w:val="28"/>
          <w:szCs w:val="28"/>
        </w:rPr>
      </w:pPr>
      <w:r w:rsidRPr="005D5FBF">
        <w:rPr>
          <w:b/>
          <w:sz w:val="28"/>
          <w:szCs w:val="28"/>
        </w:rPr>
        <w:t>5.4</w:t>
      </w:r>
      <w:r w:rsidR="009B6C6A" w:rsidRPr="005D5FBF">
        <w:rPr>
          <w:b/>
          <w:sz w:val="28"/>
          <w:szCs w:val="28"/>
        </w:rPr>
        <w:t xml:space="preserve"> </w:t>
      </w:r>
      <w:bookmarkEnd w:id="25"/>
      <w:r w:rsidR="006F2CFD" w:rsidRPr="00D8567C">
        <w:rPr>
          <w:b/>
          <w:sz w:val="28"/>
          <w:szCs w:val="28"/>
        </w:rPr>
        <w:t xml:space="preserve">Проектирование лесных дорог на </w:t>
      </w:r>
      <w:r w:rsidR="006F2CFD" w:rsidRPr="00E53125">
        <w:rPr>
          <w:b/>
          <w:sz w:val="28"/>
          <w:szCs w:val="28"/>
        </w:rPr>
        <w:t>лесном участке</w:t>
      </w:r>
    </w:p>
    <w:p w14:paraId="18C5DBB3" w14:textId="77777777" w:rsidR="006F2CFD" w:rsidRPr="00B876E7" w:rsidRDefault="006F2CFD" w:rsidP="006F2CFD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7ABE1C78" w14:textId="77777777" w:rsidR="006F2CFD" w:rsidRPr="00944B24" w:rsidRDefault="006F2CFD" w:rsidP="006F2CFD">
      <w:pPr>
        <w:shd w:val="clear" w:color="auto" w:fill="FFFFFF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5.4.1 </w:t>
      </w:r>
      <w:r w:rsidRPr="00944B24">
        <w:rPr>
          <w:sz w:val="28"/>
          <w:szCs w:val="28"/>
        </w:rPr>
        <w:t>Для отнесе</w:t>
      </w:r>
      <w:r>
        <w:rPr>
          <w:sz w:val="28"/>
          <w:szCs w:val="28"/>
        </w:rPr>
        <w:t>ния дороги постоянного действия</w:t>
      </w:r>
      <w:r w:rsidRPr="00944B24">
        <w:rPr>
          <w:sz w:val="28"/>
          <w:szCs w:val="28"/>
        </w:rPr>
        <w:t xml:space="preserve"> к той или иной категории необходимо определить ее грузооборот. </w:t>
      </w:r>
    </w:p>
    <w:p w14:paraId="6A571F8D" w14:textId="77777777" w:rsidR="006F2CFD" w:rsidRPr="00944B24" w:rsidRDefault="006F2CFD" w:rsidP="006F2CFD">
      <w:pPr>
        <w:shd w:val="clear" w:color="auto" w:fill="FFFFFF"/>
        <w:ind w:firstLine="567"/>
        <w:rPr>
          <w:sz w:val="28"/>
          <w:szCs w:val="28"/>
        </w:rPr>
      </w:pPr>
      <w:r w:rsidRPr="00944B24">
        <w:rPr>
          <w:sz w:val="28"/>
          <w:szCs w:val="28"/>
        </w:rPr>
        <w:t xml:space="preserve">Если дорога предназначена для вывозки древесины, ее грузооборот назначают </w:t>
      </w:r>
      <w:r>
        <w:rPr>
          <w:sz w:val="28"/>
          <w:szCs w:val="28"/>
        </w:rPr>
        <w:t>с учетом годового объема</w:t>
      </w:r>
      <w:r w:rsidRPr="00944B24">
        <w:rPr>
          <w:sz w:val="28"/>
          <w:szCs w:val="28"/>
        </w:rPr>
        <w:t xml:space="preserve"> заготовки древесины для данного участка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млн 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sub>
          <m:sup>
            <m:r>
              <w:rPr>
                <w:rFonts w:ascii="Cambria Math" w:hAnsi="Cambria Math"/>
                <w:sz w:val="28"/>
                <w:szCs w:val="28"/>
              </w:rPr>
              <m:t>г</m:t>
            </m:r>
          </m:sup>
        </m:sSubSup>
      </m:oMath>
      <w:r w:rsidRPr="00944B24">
        <w:rPr>
          <w:sz w:val="28"/>
          <w:szCs w:val="28"/>
        </w:rPr>
        <w:t>, разрешенного проектом освоения лесов, при условии, что всю заготовленную древесину будут вывозить по проектируемой лесной дороге.</w:t>
      </w:r>
    </w:p>
    <w:p w14:paraId="45D9CE35" w14:textId="6A98706F" w:rsidR="006F2CFD" w:rsidRPr="00B876E7" w:rsidRDefault="006F2CFD" w:rsidP="006F2CFD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</w:t>
      </w:r>
      <w:r w:rsidR="00007DA3">
        <w:rPr>
          <w:b/>
          <w:sz w:val="28"/>
          <w:szCs w:val="28"/>
        </w:rPr>
        <w:t>, № 2</w:t>
      </w:r>
      <w:r w:rsidRPr="00B876E7">
        <w:rPr>
          <w:b/>
          <w:sz w:val="28"/>
          <w:szCs w:val="28"/>
        </w:rPr>
        <w:t>).</w:t>
      </w:r>
    </w:p>
    <w:p w14:paraId="4ECF6B0F" w14:textId="77777777" w:rsidR="00007DA3" w:rsidRPr="00251492" w:rsidRDefault="00007DA3" w:rsidP="00007DA3">
      <w:pPr>
        <w:pStyle w:val="afff6"/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5.4.2 Годовой грузооборот для вывозки древесины по каждой конкретной дороге определяется по формуле</w:t>
      </w:r>
    </w:p>
    <w:p w14:paraId="064B0FD2" w14:textId="77777777" w:rsidR="00007DA3" w:rsidRPr="00251492" w:rsidRDefault="00786630" w:rsidP="00007DA3">
      <w:pPr>
        <w:jc w:val="center"/>
        <w:rPr>
          <w:rFonts w:eastAsiaTheme="minorEastAsia"/>
          <w:color w:val="000000" w:themeColor="text1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 xml:space="preserve">Г 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млн т нетто</m:t>
            </m:r>
          </m:sub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= </m:t>
        </m:r>
        <w:bookmarkStart w:id="26" w:name="OLE_LINK15"/>
        <w:bookmarkStart w:id="27" w:name="OLE_LINK16"/>
        <m:sSubSup>
          <m:sSub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млн м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3</m:t>
                </m:r>
              </m:sup>
            </m:sSup>
          </m:sub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г</m:t>
            </m:r>
          </m:sup>
        </m:sSubSup>
      </m:oMath>
      <w:r w:rsidR="00007DA3" w:rsidRPr="00251492">
        <w:rPr>
          <w:color w:val="000000" w:themeColor="text1"/>
          <w:sz w:val="28"/>
          <w:szCs w:val="28"/>
        </w:rPr>
        <w:t xml:space="preserve"> </w:t>
      </w:r>
      <w:bookmarkEnd w:id="26"/>
      <w:bookmarkEnd w:id="27"/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о.в.</m:t>
            </m:r>
          </m:sub>
        </m:sSub>
      </m:oMath>
      <w:r w:rsidR="00007DA3" w:rsidRPr="00251492">
        <w:rPr>
          <w:rFonts w:eastAsiaTheme="minorEastAsia"/>
          <w:color w:val="000000" w:themeColor="text1"/>
          <w:sz w:val="28"/>
          <w:szCs w:val="28"/>
        </w:rPr>
        <w:t xml:space="preserve"> ,</w:t>
      </w:r>
    </w:p>
    <w:p w14:paraId="08AA97F3" w14:textId="77777777" w:rsidR="00007DA3" w:rsidRPr="00251492" w:rsidRDefault="00007DA3" w:rsidP="00007DA3">
      <w:pPr>
        <w:rPr>
          <w:color w:val="000000" w:themeColor="text1"/>
        </w:rPr>
      </w:pPr>
    </w:p>
    <w:p w14:paraId="139402A6" w14:textId="77777777" w:rsidR="00007DA3" w:rsidRPr="00251492" w:rsidRDefault="00007DA3" w:rsidP="00007DA3">
      <w:pPr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млн м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3</m:t>
                </m:r>
              </m:sup>
            </m:sSup>
          </m:sub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г</m:t>
            </m:r>
          </m:sup>
        </m:sSubSup>
      </m:oMath>
      <w:r w:rsidRPr="00251492">
        <w:rPr>
          <w:color w:val="000000" w:themeColor="text1"/>
          <w:sz w:val="28"/>
          <w:szCs w:val="28"/>
        </w:rPr>
        <w:t xml:space="preserve">  – годовой объем вывозки древесины по конкретной дороге, млн.м</w:t>
      </w:r>
      <w:r w:rsidRPr="00251492">
        <w:rPr>
          <w:color w:val="000000" w:themeColor="text1"/>
          <w:sz w:val="28"/>
          <w:szCs w:val="28"/>
          <w:vertAlign w:val="superscript"/>
        </w:rPr>
        <w:t>3</w:t>
      </w:r>
      <w:r w:rsidRPr="00251492">
        <w:rPr>
          <w:color w:val="000000" w:themeColor="text1"/>
          <w:sz w:val="28"/>
          <w:szCs w:val="28"/>
        </w:rPr>
        <w:t>;</w:t>
      </w:r>
    </w:p>
    <w:p w14:paraId="303644B7" w14:textId="77777777" w:rsidR="00007DA3" w:rsidRPr="00251492" w:rsidRDefault="00786630" w:rsidP="00007DA3">
      <w:pPr>
        <w:ind w:firstLine="709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о.в.</m:t>
            </m:r>
          </m:sub>
        </m:sSub>
      </m:oMath>
      <w:r w:rsidR="00007DA3" w:rsidRPr="00251492">
        <w:rPr>
          <w:color w:val="000000" w:themeColor="text1"/>
          <w:sz w:val="28"/>
          <w:szCs w:val="28"/>
        </w:rPr>
        <w:t xml:space="preserve"> – объемный вес древесины конкретной породы и состояния.</w:t>
      </w:r>
    </w:p>
    <w:p w14:paraId="2CF6F2FA" w14:textId="77777777" w:rsidR="00007DA3" w:rsidRPr="00251492" w:rsidRDefault="00007DA3" w:rsidP="00007DA3">
      <w:pPr>
        <w:rPr>
          <w:color w:val="000000" w:themeColor="text1"/>
          <w:sz w:val="28"/>
          <w:szCs w:val="28"/>
        </w:rPr>
      </w:pPr>
    </w:p>
    <w:p w14:paraId="18D43A23" w14:textId="77777777" w:rsidR="00007DA3" w:rsidRPr="00251492" w:rsidRDefault="00007DA3" w:rsidP="00007DA3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Среднегодовая суточная интенсивность расчетных автомобилей определяется из выражения</w:t>
      </w:r>
    </w:p>
    <w:p w14:paraId="20C717F9" w14:textId="77777777" w:rsidR="00007DA3" w:rsidRPr="00251492" w:rsidRDefault="00007DA3" w:rsidP="00007DA3">
      <w:pPr>
        <w:jc w:val="center"/>
        <w:rPr>
          <w:rFonts w:eastAsiaTheme="minorEastAsia"/>
          <w:color w:val="000000" w:themeColor="text1"/>
          <w:sz w:val="28"/>
          <w:szCs w:val="28"/>
        </w:rPr>
      </w:pPr>
      <w:r w:rsidRPr="00251492">
        <w:rPr>
          <w:i/>
          <w:iCs/>
          <w:color w:val="000000" w:themeColor="text1"/>
          <w:sz w:val="28"/>
          <w:szCs w:val="28"/>
          <w:lang w:val="en-US"/>
        </w:rPr>
        <w:t>N</w:t>
      </w:r>
      <w:r w:rsidRPr="00251492">
        <w:rPr>
          <w:color w:val="000000" w:themeColor="text1"/>
          <w:sz w:val="28"/>
          <w:szCs w:val="28"/>
          <w:vertAlign w:val="subscript"/>
        </w:rPr>
        <w:t>р</w:t>
      </w:r>
      <w:r w:rsidRPr="00251492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Г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den>
        </m:f>
      </m:oMath>
      <w:r w:rsidRPr="00251492">
        <w:rPr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251492">
        <w:rPr>
          <w:color w:val="000000" w:themeColor="text1"/>
          <w:sz w:val="28"/>
          <w:szCs w:val="28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Г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den>
        </m:f>
      </m:oMath>
      <w:r w:rsidRPr="00251492">
        <w:rPr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251492">
        <w:rPr>
          <w:color w:val="000000" w:themeColor="text1"/>
          <w:sz w:val="28"/>
          <w:szCs w:val="28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Г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3</m:t>
                </m:r>
              </m:sub>
            </m:sSub>
          </m:den>
        </m:f>
      </m:oMath>
      <w:r w:rsidRPr="00251492">
        <w:rPr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251492">
        <w:rPr>
          <w:color w:val="000000" w:themeColor="text1"/>
          <w:sz w:val="28"/>
          <w:szCs w:val="28"/>
        </w:rPr>
        <w:t xml:space="preserve"> + …..+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Г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</m:t>
                </m:r>
              </m:sub>
            </m:sSub>
          </m:den>
        </m:f>
      </m:oMath>
      <w:r w:rsidRPr="00251492">
        <w:rPr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</m:sub>
        </m:sSub>
      </m:oMath>
    </w:p>
    <w:p w14:paraId="10EF7B55" w14:textId="77777777" w:rsidR="00007DA3" w:rsidRPr="00251492" w:rsidRDefault="00007DA3" w:rsidP="00007DA3">
      <w:pPr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</w:rPr>
        <w:t xml:space="preserve"> </w:t>
      </w:r>
      <w:r w:rsidRPr="00251492">
        <w:rPr>
          <w:color w:val="000000" w:themeColor="text1"/>
          <w:sz w:val="28"/>
          <w:szCs w:val="28"/>
        </w:rPr>
        <w:t xml:space="preserve">где </w:t>
      </w:r>
      <w:r w:rsidRPr="00251492">
        <w:rPr>
          <w:i/>
          <w:color w:val="000000" w:themeColor="text1"/>
          <w:sz w:val="28"/>
          <w:szCs w:val="28"/>
        </w:rPr>
        <w:t>Q</w:t>
      </w:r>
      <w:r w:rsidRPr="00251492">
        <w:rPr>
          <w:color w:val="000000" w:themeColor="text1"/>
          <w:sz w:val="28"/>
          <w:szCs w:val="28"/>
          <w:vertAlign w:val="subscript"/>
        </w:rPr>
        <w:t>1</w:t>
      </w:r>
      <w:r w:rsidRPr="00251492">
        <w:rPr>
          <w:color w:val="000000" w:themeColor="text1"/>
          <w:sz w:val="28"/>
          <w:szCs w:val="28"/>
        </w:rPr>
        <w:t xml:space="preserve">, </w:t>
      </w:r>
      <w:r w:rsidRPr="00251492">
        <w:rPr>
          <w:i/>
          <w:color w:val="000000" w:themeColor="text1"/>
          <w:sz w:val="28"/>
          <w:szCs w:val="28"/>
        </w:rPr>
        <w:t>Q</w:t>
      </w:r>
      <w:r w:rsidRPr="00251492">
        <w:rPr>
          <w:color w:val="000000" w:themeColor="text1"/>
          <w:sz w:val="28"/>
          <w:szCs w:val="28"/>
          <w:vertAlign w:val="subscript"/>
        </w:rPr>
        <w:t>2</w:t>
      </w:r>
      <w:r w:rsidRPr="00251492">
        <w:rPr>
          <w:color w:val="000000" w:themeColor="text1"/>
          <w:sz w:val="28"/>
          <w:szCs w:val="28"/>
        </w:rPr>
        <w:t xml:space="preserve">, </w:t>
      </w:r>
      <w:r w:rsidRPr="00251492">
        <w:rPr>
          <w:i/>
          <w:color w:val="000000" w:themeColor="text1"/>
          <w:sz w:val="28"/>
          <w:szCs w:val="28"/>
        </w:rPr>
        <w:t>Q</w:t>
      </w:r>
      <w:r w:rsidRPr="00251492">
        <w:rPr>
          <w:color w:val="000000" w:themeColor="text1"/>
          <w:sz w:val="28"/>
          <w:szCs w:val="28"/>
          <w:vertAlign w:val="subscript"/>
        </w:rPr>
        <w:t>3</w:t>
      </w:r>
      <w:r w:rsidRPr="00251492">
        <w:rPr>
          <w:color w:val="000000" w:themeColor="text1"/>
          <w:sz w:val="28"/>
          <w:szCs w:val="28"/>
        </w:rPr>
        <w:t xml:space="preserve">, </w:t>
      </w:r>
      <w:proofErr w:type="spellStart"/>
      <w:r w:rsidRPr="00251492">
        <w:rPr>
          <w:i/>
          <w:color w:val="000000" w:themeColor="text1"/>
          <w:sz w:val="28"/>
          <w:szCs w:val="28"/>
        </w:rPr>
        <w:t>Q</w:t>
      </w:r>
      <w:r w:rsidRPr="00251492">
        <w:rPr>
          <w:i/>
          <w:color w:val="000000" w:themeColor="text1"/>
          <w:sz w:val="28"/>
          <w:szCs w:val="28"/>
          <w:vertAlign w:val="subscript"/>
        </w:rPr>
        <w:t>n</w:t>
      </w:r>
      <w:proofErr w:type="spellEnd"/>
      <w:r w:rsidRPr="00251492">
        <w:rPr>
          <w:color w:val="000000" w:themeColor="text1"/>
          <w:sz w:val="28"/>
          <w:szCs w:val="28"/>
        </w:rPr>
        <w:t xml:space="preserve"> – грузооборот, приходящийся на автомобили с индексом 1, 2, 3…</w:t>
      </w:r>
      <w:r w:rsidRPr="00251492">
        <w:rPr>
          <w:i/>
          <w:color w:val="000000" w:themeColor="text1"/>
          <w:sz w:val="28"/>
          <w:szCs w:val="28"/>
        </w:rPr>
        <w:t>n</w:t>
      </w:r>
      <w:r w:rsidRPr="00251492">
        <w:rPr>
          <w:color w:val="000000" w:themeColor="text1"/>
          <w:sz w:val="28"/>
          <w:szCs w:val="28"/>
        </w:rPr>
        <w:t>;</w:t>
      </w:r>
    </w:p>
    <w:p w14:paraId="4E5B377B" w14:textId="77777777" w:rsidR="00007DA3" w:rsidRPr="00251492" w:rsidRDefault="00007DA3" w:rsidP="00007DA3">
      <w:pPr>
        <w:ind w:firstLine="709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Г</w:t>
      </w:r>
      <w:r w:rsidRPr="00251492">
        <w:rPr>
          <w:color w:val="000000" w:themeColor="text1"/>
          <w:sz w:val="28"/>
          <w:szCs w:val="28"/>
          <w:vertAlign w:val="subscript"/>
        </w:rPr>
        <w:t>1</w:t>
      </w:r>
      <w:r w:rsidRPr="00251492">
        <w:rPr>
          <w:color w:val="000000" w:themeColor="text1"/>
          <w:sz w:val="28"/>
          <w:szCs w:val="28"/>
        </w:rPr>
        <w:t>, Г</w:t>
      </w:r>
      <w:r w:rsidRPr="00251492">
        <w:rPr>
          <w:color w:val="000000" w:themeColor="text1"/>
          <w:sz w:val="28"/>
          <w:szCs w:val="28"/>
          <w:vertAlign w:val="subscript"/>
        </w:rPr>
        <w:t>2</w:t>
      </w:r>
      <w:r w:rsidRPr="00251492">
        <w:rPr>
          <w:color w:val="000000" w:themeColor="text1"/>
          <w:sz w:val="28"/>
          <w:szCs w:val="28"/>
        </w:rPr>
        <w:t>, Г</w:t>
      </w:r>
      <w:r w:rsidRPr="00251492">
        <w:rPr>
          <w:color w:val="000000" w:themeColor="text1"/>
          <w:sz w:val="28"/>
          <w:szCs w:val="28"/>
          <w:vertAlign w:val="subscript"/>
        </w:rPr>
        <w:t>3</w:t>
      </w:r>
      <w:r w:rsidRPr="00251492">
        <w:rPr>
          <w:color w:val="000000" w:themeColor="text1"/>
          <w:sz w:val="28"/>
          <w:szCs w:val="28"/>
        </w:rPr>
        <w:t xml:space="preserve">, </w:t>
      </w:r>
      <w:proofErr w:type="spellStart"/>
      <w:r w:rsidRPr="00251492">
        <w:rPr>
          <w:color w:val="000000" w:themeColor="text1"/>
          <w:sz w:val="28"/>
          <w:szCs w:val="28"/>
        </w:rPr>
        <w:t>Г</w:t>
      </w:r>
      <w:r w:rsidRPr="00251492">
        <w:rPr>
          <w:i/>
          <w:color w:val="000000" w:themeColor="text1"/>
          <w:sz w:val="28"/>
          <w:szCs w:val="28"/>
          <w:vertAlign w:val="subscript"/>
        </w:rPr>
        <w:t>n</w:t>
      </w:r>
      <w:proofErr w:type="spellEnd"/>
      <w:r w:rsidRPr="00251492">
        <w:rPr>
          <w:color w:val="000000" w:themeColor="text1"/>
          <w:sz w:val="28"/>
          <w:szCs w:val="28"/>
        </w:rPr>
        <w:t xml:space="preserve"> – грузоподъемность автомобилей с индексом 1, 2, 3…</w:t>
      </w:r>
      <w:r w:rsidRPr="00251492">
        <w:rPr>
          <w:i/>
          <w:color w:val="000000" w:themeColor="text1"/>
          <w:sz w:val="28"/>
          <w:szCs w:val="28"/>
        </w:rPr>
        <w:t>n</w:t>
      </w:r>
      <w:r w:rsidRPr="00251492">
        <w:rPr>
          <w:color w:val="000000" w:themeColor="text1"/>
          <w:sz w:val="28"/>
          <w:szCs w:val="28"/>
        </w:rPr>
        <w:t>;</w:t>
      </w:r>
    </w:p>
    <w:p w14:paraId="1C6C4E17" w14:textId="77777777" w:rsidR="00007DA3" w:rsidRPr="00251492" w:rsidRDefault="00007DA3" w:rsidP="00007DA3">
      <w:pPr>
        <w:ind w:firstLine="709"/>
        <w:rPr>
          <w:color w:val="000000" w:themeColor="text1"/>
          <w:sz w:val="28"/>
          <w:szCs w:val="28"/>
        </w:rPr>
      </w:pPr>
      <w:r w:rsidRPr="00251492">
        <w:rPr>
          <w:i/>
          <w:color w:val="000000" w:themeColor="text1"/>
          <w:sz w:val="28"/>
          <w:szCs w:val="28"/>
          <w:lang w:val="en-US"/>
        </w:rPr>
        <w:t>t</w:t>
      </w:r>
      <w:r w:rsidRPr="00251492">
        <w:rPr>
          <w:color w:val="000000" w:themeColor="text1"/>
          <w:sz w:val="28"/>
          <w:szCs w:val="28"/>
          <w:vertAlign w:val="subscript"/>
        </w:rPr>
        <w:t>1</w:t>
      </w:r>
      <w:r w:rsidRPr="00251492">
        <w:rPr>
          <w:color w:val="000000" w:themeColor="text1"/>
          <w:sz w:val="28"/>
          <w:szCs w:val="28"/>
        </w:rPr>
        <w:t xml:space="preserve">, </w:t>
      </w:r>
      <w:r w:rsidRPr="00251492">
        <w:rPr>
          <w:i/>
          <w:color w:val="000000" w:themeColor="text1"/>
          <w:sz w:val="28"/>
          <w:szCs w:val="28"/>
        </w:rPr>
        <w:t>t</w:t>
      </w:r>
      <w:r w:rsidRPr="00251492">
        <w:rPr>
          <w:color w:val="000000" w:themeColor="text1"/>
          <w:sz w:val="28"/>
          <w:szCs w:val="28"/>
          <w:vertAlign w:val="subscript"/>
        </w:rPr>
        <w:t>2</w:t>
      </w:r>
      <w:r w:rsidRPr="00251492">
        <w:rPr>
          <w:color w:val="000000" w:themeColor="text1"/>
          <w:sz w:val="28"/>
          <w:szCs w:val="28"/>
        </w:rPr>
        <w:t xml:space="preserve">, </w:t>
      </w:r>
      <w:r w:rsidRPr="00251492">
        <w:rPr>
          <w:i/>
          <w:color w:val="000000" w:themeColor="text1"/>
          <w:sz w:val="28"/>
          <w:szCs w:val="28"/>
        </w:rPr>
        <w:t>t</w:t>
      </w:r>
      <w:r w:rsidRPr="00251492">
        <w:rPr>
          <w:color w:val="000000" w:themeColor="text1"/>
          <w:sz w:val="28"/>
          <w:szCs w:val="28"/>
          <w:vertAlign w:val="subscript"/>
        </w:rPr>
        <w:t>3</w:t>
      </w:r>
      <w:r w:rsidRPr="00251492">
        <w:rPr>
          <w:color w:val="000000" w:themeColor="text1"/>
          <w:sz w:val="28"/>
          <w:szCs w:val="28"/>
        </w:rPr>
        <w:t xml:space="preserve">, </w:t>
      </w:r>
      <w:proofErr w:type="spellStart"/>
      <w:r w:rsidRPr="00251492">
        <w:rPr>
          <w:i/>
          <w:color w:val="000000" w:themeColor="text1"/>
          <w:sz w:val="28"/>
          <w:szCs w:val="28"/>
        </w:rPr>
        <w:t>t</w:t>
      </w:r>
      <w:r w:rsidRPr="00251492">
        <w:rPr>
          <w:i/>
          <w:color w:val="000000" w:themeColor="text1"/>
          <w:sz w:val="28"/>
          <w:szCs w:val="28"/>
          <w:vertAlign w:val="subscript"/>
        </w:rPr>
        <w:t>n</w:t>
      </w:r>
      <w:proofErr w:type="spellEnd"/>
      <w:r w:rsidRPr="00251492">
        <w:rPr>
          <w:color w:val="000000" w:themeColor="text1"/>
          <w:sz w:val="28"/>
          <w:szCs w:val="28"/>
        </w:rPr>
        <w:t xml:space="preserve"> – количество дней работы каждого автомобиля в год;</w:t>
      </w:r>
    </w:p>
    <w:p w14:paraId="01FC8B1F" w14:textId="77777777" w:rsidR="00007DA3" w:rsidRPr="00251492" w:rsidRDefault="00007DA3" w:rsidP="00007DA3">
      <w:pPr>
        <w:ind w:firstLine="709"/>
        <w:rPr>
          <w:color w:val="000000" w:themeColor="text1"/>
          <w:sz w:val="28"/>
          <w:szCs w:val="28"/>
        </w:rPr>
      </w:pPr>
      <w:r w:rsidRPr="00251492">
        <w:rPr>
          <w:i/>
          <w:color w:val="000000" w:themeColor="text1"/>
          <w:sz w:val="28"/>
          <w:szCs w:val="28"/>
        </w:rPr>
        <w:t>К</w:t>
      </w:r>
      <w:r w:rsidRPr="00251492">
        <w:rPr>
          <w:color w:val="000000" w:themeColor="text1"/>
          <w:sz w:val="28"/>
          <w:szCs w:val="28"/>
          <w:vertAlign w:val="subscript"/>
        </w:rPr>
        <w:t>1</w:t>
      </w:r>
      <w:r w:rsidRPr="00251492">
        <w:rPr>
          <w:color w:val="000000" w:themeColor="text1"/>
          <w:sz w:val="28"/>
          <w:szCs w:val="28"/>
        </w:rPr>
        <w:t xml:space="preserve">, </w:t>
      </w:r>
      <w:r w:rsidRPr="00251492">
        <w:rPr>
          <w:i/>
          <w:color w:val="000000" w:themeColor="text1"/>
          <w:sz w:val="28"/>
          <w:szCs w:val="28"/>
        </w:rPr>
        <w:t>К</w:t>
      </w:r>
      <w:r w:rsidRPr="00251492">
        <w:rPr>
          <w:color w:val="000000" w:themeColor="text1"/>
          <w:sz w:val="28"/>
          <w:szCs w:val="28"/>
          <w:vertAlign w:val="subscript"/>
        </w:rPr>
        <w:t>2</w:t>
      </w:r>
      <w:r w:rsidRPr="00251492">
        <w:rPr>
          <w:color w:val="000000" w:themeColor="text1"/>
          <w:sz w:val="28"/>
          <w:szCs w:val="28"/>
        </w:rPr>
        <w:t xml:space="preserve">, </w:t>
      </w:r>
      <w:r w:rsidRPr="00251492">
        <w:rPr>
          <w:i/>
          <w:color w:val="000000" w:themeColor="text1"/>
          <w:sz w:val="28"/>
          <w:szCs w:val="28"/>
        </w:rPr>
        <w:t>К</w:t>
      </w:r>
      <w:r w:rsidRPr="00251492">
        <w:rPr>
          <w:color w:val="000000" w:themeColor="text1"/>
          <w:sz w:val="28"/>
          <w:szCs w:val="28"/>
          <w:vertAlign w:val="subscript"/>
        </w:rPr>
        <w:t>3</w:t>
      </w:r>
      <w:r w:rsidRPr="00251492">
        <w:rPr>
          <w:color w:val="000000" w:themeColor="text1"/>
          <w:sz w:val="28"/>
          <w:szCs w:val="28"/>
        </w:rPr>
        <w:t xml:space="preserve">, </w:t>
      </w:r>
      <w:proofErr w:type="spellStart"/>
      <w:r w:rsidRPr="00251492">
        <w:rPr>
          <w:i/>
          <w:color w:val="000000" w:themeColor="text1"/>
          <w:sz w:val="28"/>
          <w:szCs w:val="28"/>
        </w:rPr>
        <w:t>К</w:t>
      </w:r>
      <w:r w:rsidRPr="00251492">
        <w:rPr>
          <w:i/>
          <w:color w:val="000000" w:themeColor="text1"/>
          <w:sz w:val="28"/>
          <w:szCs w:val="28"/>
          <w:vertAlign w:val="subscript"/>
        </w:rPr>
        <w:t>n</w:t>
      </w:r>
      <w:proofErr w:type="spellEnd"/>
      <w:r w:rsidRPr="00251492">
        <w:rPr>
          <w:color w:val="000000" w:themeColor="text1"/>
          <w:sz w:val="28"/>
          <w:szCs w:val="28"/>
        </w:rPr>
        <w:t xml:space="preserve"> – коэффициенты приведения к расчетному автомобилю в соответствии с СП 34.13330.</w:t>
      </w:r>
    </w:p>
    <w:p w14:paraId="5071D1AB" w14:textId="77777777" w:rsidR="00007DA3" w:rsidRPr="00251492" w:rsidRDefault="00007DA3" w:rsidP="00007DA3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Приведение автомобилей, которые фактически эксплуатируются или предполагается использовать, к расчетной нагрузке осуществляется по формуле</w:t>
      </w:r>
    </w:p>
    <w:p w14:paraId="398569CF" w14:textId="77777777" w:rsidR="00007DA3" w:rsidRPr="00251492" w:rsidRDefault="00007DA3" w:rsidP="00007DA3">
      <w:pPr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K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 xml:space="preserve">ф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р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р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 xml:space="preserve"> 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α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,</m:t>
          </m:r>
        </m:oMath>
      </m:oMathPara>
    </w:p>
    <w:p w14:paraId="4E390F21" w14:textId="77777777" w:rsidR="00007DA3" w:rsidRPr="00251492" w:rsidRDefault="00007DA3" w:rsidP="00007DA3">
      <w:pPr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 xml:space="preserve">где α – коэффициент, принимаемый: для капитальных дорожных одежд – 4,4; для облегченных дорожных одежд – 3,0; для переходных дорожных одежд – 2,0. </w:t>
      </w:r>
    </w:p>
    <w:p w14:paraId="7E063229" w14:textId="77777777" w:rsidR="00007DA3" w:rsidRPr="00251492" w:rsidRDefault="00007DA3" w:rsidP="00007DA3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Указанные коэффициенты приведения не применяются при проектировании сезонных дорог.</w:t>
      </w:r>
    </w:p>
    <w:p w14:paraId="4EBF528B" w14:textId="77777777" w:rsidR="00007DA3" w:rsidRPr="00251492" w:rsidRDefault="00007DA3" w:rsidP="00007DA3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 xml:space="preserve">При расчете дорожных одежд используется суммарная интенсивность движения расчетных автомобилей. </w:t>
      </w:r>
    </w:p>
    <w:p w14:paraId="1CCE7DE2" w14:textId="77777777" w:rsidR="00007DA3" w:rsidRPr="00251492" w:rsidRDefault="00007DA3" w:rsidP="00007DA3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Суммарная интенсивность движения расчетных автомобилей за весь срок службы определяется по формуле</w:t>
      </w:r>
    </w:p>
    <w:p w14:paraId="38C00358" w14:textId="77777777" w:rsidR="00007DA3" w:rsidRPr="00251492" w:rsidRDefault="00786630" w:rsidP="00007DA3">
      <w:pPr>
        <w:jc w:val="center"/>
        <w:rPr>
          <w:color w:val="000000" w:themeColor="text1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р</m:t>
                </m:r>
              </m:sub>
            </m:sSub>
          </m:e>
        </m:nary>
      </m:oMath>
      <w:r w:rsidR="00007DA3" w:rsidRPr="00251492">
        <w:rPr>
          <w:color w:val="000000" w:themeColor="text1"/>
        </w:rPr>
        <w:t xml:space="preserve"> = </w:t>
      </w:r>
      <w:r w:rsidR="00007DA3" w:rsidRPr="00251492">
        <w:rPr>
          <w:i/>
          <w:color w:val="000000" w:themeColor="text1"/>
          <w:lang w:val="en-US"/>
        </w:rPr>
        <w:t>N</w:t>
      </w:r>
      <w:r w:rsidR="00007DA3" w:rsidRPr="00251492">
        <w:rPr>
          <w:color w:val="000000" w:themeColor="text1"/>
          <w:vertAlign w:val="subscript"/>
        </w:rPr>
        <w:t>р</w:t>
      </w:r>
      <w:r w:rsidR="00007DA3" w:rsidRPr="00251492">
        <w:rPr>
          <w:color w:val="000000" w:themeColor="text1"/>
        </w:rPr>
        <w:t xml:space="preserve"> </w:t>
      </w:r>
      <w:r w:rsidR="00007DA3" w:rsidRPr="00251492">
        <w:rPr>
          <w:i/>
          <w:color w:val="000000" w:themeColor="text1"/>
        </w:rPr>
        <w:t>К</w:t>
      </w:r>
      <w:r w:rsidR="00007DA3" w:rsidRPr="00251492">
        <w:rPr>
          <w:color w:val="000000" w:themeColor="text1"/>
          <w:vertAlign w:val="subscript"/>
        </w:rPr>
        <w:t xml:space="preserve">с </w:t>
      </w:r>
      <w:proofErr w:type="spellStart"/>
      <w:r w:rsidR="00007DA3" w:rsidRPr="00251492">
        <w:rPr>
          <w:color w:val="000000" w:themeColor="text1"/>
        </w:rPr>
        <w:t>Т</w:t>
      </w:r>
      <w:r w:rsidR="00007DA3" w:rsidRPr="00251492">
        <w:rPr>
          <w:color w:val="000000" w:themeColor="text1"/>
          <w:vertAlign w:val="subscript"/>
        </w:rPr>
        <w:t>рдг</w:t>
      </w:r>
      <w:proofErr w:type="spellEnd"/>
      <w:r w:rsidR="00007DA3" w:rsidRPr="00251492">
        <w:rPr>
          <w:color w:val="000000" w:themeColor="text1"/>
        </w:rPr>
        <w:t xml:space="preserve"> </w:t>
      </w:r>
      <w:proofErr w:type="spellStart"/>
      <w:r w:rsidR="00007DA3" w:rsidRPr="00251492">
        <w:rPr>
          <w:color w:val="000000" w:themeColor="text1"/>
        </w:rPr>
        <w:t>Т</w:t>
      </w:r>
      <w:r w:rsidR="00007DA3" w:rsidRPr="00251492">
        <w:rPr>
          <w:color w:val="000000" w:themeColor="text1"/>
          <w:vertAlign w:val="subscript"/>
        </w:rPr>
        <w:t>сл</w:t>
      </w:r>
      <w:proofErr w:type="spellEnd"/>
      <w:r w:rsidR="00007DA3" w:rsidRPr="00251492">
        <w:rPr>
          <w:color w:val="000000" w:themeColor="text1"/>
        </w:rPr>
        <w:t xml:space="preserve"> ,</w:t>
      </w:r>
    </w:p>
    <w:p w14:paraId="394D224F" w14:textId="77777777" w:rsidR="00007DA3" w:rsidRPr="00251492" w:rsidRDefault="00007DA3" w:rsidP="00007DA3">
      <w:pPr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где</w:t>
      </w:r>
      <w:r w:rsidRPr="00251492">
        <w:rPr>
          <w:i/>
          <w:iCs/>
          <w:color w:val="000000" w:themeColor="text1"/>
          <w:sz w:val="28"/>
          <w:szCs w:val="28"/>
        </w:rPr>
        <w:t xml:space="preserve"> К</w:t>
      </w:r>
      <w:r w:rsidRPr="00251492">
        <w:rPr>
          <w:color w:val="000000" w:themeColor="text1"/>
          <w:sz w:val="28"/>
          <w:szCs w:val="28"/>
          <w:vertAlign w:val="subscript"/>
        </w:rPr>
        <w:t>с</w:t>
      </w:r>
      <w:r w:rsidRPr="00251492">
        <w:rPr>
          <w:color w:val="000000" w:themeColor="text1"/>
          <w:sz w:val="28"/>
          <w:szCs w:val="28"/>
        </w:rPr>
        <w:t xml:space="preserve"> – коэффициент сезонной неравномерности вывозки древесины, принимается равным 1,2–1,35;</w:t>
      </w:r>
    </w:p>
    <w:p w14:paraId="5F29F448" w14:textId="77777777" w:rsidR="00007DA3" w:rsidRPr="00251492" w:rsidRDefault="00007DA3" w:rsidP="00007DA3">
      <w:pPr>
        <w:ind w:firstLine="567"/>
        <w:rPr>
          <w:color w:val="000000" w:themeColor="text1"/>
          <w:sz w:val="28"/>
          <w:szCs w:val="28"/>
        </w:rPr>
      </w:pPr>
      <w:proofErr w:type="spellStart"/>
      <w:r w:rsidRPr="00251492">
        <w:rPr>
          <w:color w:val="000000" w:themeColor="text1"/>
          <w:sz w:val="28"/>
          <w:szCs w:val="28"/>
        </w:rPr>
        <w:t>Т</w:t>
      </w:r>
      <w:r w:rsidRPr="00251492">
        <w:rPr>
          <w:color w:val="000000" w:themeColor="text1"/>
          <w:sz w:val="28"/>
          <w:szCs w:val="28"/>
          <w:vertAlign w:val="subscript"/>
        </w:rPr>
        <w:t>рдг</w:t>
      </w:r>
      <w:proofErr w:type="spellEnd"/>
      <w:r w:rsidRPr="00251492">
        <w:rPr>
          <w:color w:val="000000" w:themeColor="text1"/>
          <w:sz w:val="28"/>
          <w:szCs w:val="28"/>
        </w:rPr>
        <w:t xml:space="preserve"> – количество расчетных дней в году, приведено в [27];</w:t>
      </w:r>
    </w:p>
    <w:p w14:paraId="39045B52" w14:textId="678D6836" w:rsidR="006F2CFD" w:rsidRDefault="00007DA3" w:rsidP="00007DA3">
      <w:pPr>
        <w:shd w:val="clear" w:color="auto" w:fill="FFFFFF"/>
        <w:ind w:left="284" w:firstLine="283"/>
        <w:rPr>
          <w:sz w:val="28"/>
          <w:szCs w:val="28"/>
        </w:rPr>
      </w:pPr>
      <w:proofErr w:type="spellStart"/>
      <w:r w:rsidRPr="00251492">
        <w:rPr>
          <w:color w:val="000000" w:themeColor="text1"/>
          <w:sz w:val="28"/>
          <w:szCs w:val="28"/>
        </w:rPr>
        <w:t>Т</w:t>
      </w:r>
      <w:r w:rsidRPr="00251492">
        <w:rPr>
          <w:color w:val="000000" w:themeColor="text1"/>
          <w:sz w:val="28"/>
          <w:szCs w:val="28"/>
          <w:vertAlign w:val="subscript"/>
        </w:rPr>
        <w:t>сл</w:t>
      </w:r>
      <w:proofErr w:type="spellEnd"/>
      <w:r w:rsidRPr="00251492">
        <w:rPr>
          <w:color w:val="000000" w:themeColor="text1"/>
          <w:sz w:val="28"/>
          <w:szCs w:val="28"/>
        </w:rPr>
        <w:t xml:space="preserve"> – срок службы дороги, принимается по таблице 5.3.</w:t>
      </w:r>
    </w:p>
    <w:p w14:paraId="08DC8130" w14:textId="1B4463BA" w:rsidR="006F2CFD" w:rsidRPr="00B876E7" w:rsidRDefault="006F2CFD" w:rsidP="006F2CFD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 xml:space="preserve">(Измененная редакция, Изм. № </w:t>
      </w:r>
      <w:r w:rsidR="00007DA3">
        <w:rPr>
          <w:b/>
          <w:sz w:val="28"/>
          <w:szCs w:val="28"/>
        </w:rPr>
        <w:t>2</w:t>
      </w:r>
      <w:r w:rsidRPr="00B876E7">
        <w:rPr>
          <w:b/>
          <w:sz w:val="28"/>
          <w:szCs w:val="28"/>
        </w:rPr>
        <w:t>).</w:t>
      </w:r>
    </w:p>
    <w:p w14:paraId="0147658E" w14:textId="77777777" w:rsidR="008C3B3F" w:rsidRPr="005D5FBF" w:rsidRDefault="00F16D82" w:rsidP="006F2CFD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5.4.3</w:t>
      </w:r>
      <w:r w:rsidR="00D8344F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Для обеспечения использования лесного участка в целях вывозки заготовленной древесины и друг</w:t>
      </w:r>
      <w:r w:rsidR="00B46721" w:rsidRPr="005D5FBF">
        <w:rPr>
          <w:sz w:val="28"/>
          <w:szCs w:val="28"/>
        </w:rPr>
        <w:t>их видов лесопользования, а так</w:t>
      </w:r>
      <w:r w:rsidR="008C3B3F" w:rsidRPr="005D5FBF">
        <w:rPr>
          <w:sz w:val="28"/>
          <w:szCs w:val="28"/>
        </w:rPr>
        <w:t xml:space="preserve">же </w:t>
      </w:r>
      <w:r w:rsidR="005A6501" w:rsidRPr="005D5FBF">
        <w:rPr>
          <w:sz w:val="28"/>
          <w:szCs w:val="28"/>
        </w:rPr>
        <w:t xml:space="preserve">для </w:t>
      </w:r>
      <w:r w:rsidR="008C3B3F" w:rsidRPr="005D5FBF">
        <w:rPr>
          <w:sz w:val="28"/>
          <w:szCs w:val="28"/>
        </w:rPr>
        <w:t xml:space="preserve">обеспечения охраны, защиты и воспроизводства лесов </w:t>
      </w:r>
      <w:r w:rsidR="00B46721" w:rsidRPr="005D5FBF">
        <w:rPr>
          <w:sz w:val="28"/>
          <w:szCs w:val="28"/>
        </w:rPr>
        <w:t>на весь срок аренды (до 49 лет)</w:t>
      </w:r>
      <w:r w:rsidR="008C3B3F" w:rsidRPr="005D5FBF">
        <w:rPr>
          <w:sz w:val="28"/>
          <w:szCs w:val="28"/>
        </w:rPr>
        <w:t xml:space="preserve"> должна быть разработана транспортная схема освоения лесного участка, включающая</w:t>
      </w:r>
      <w:r w:rsidR="00B46721" w:rsidRPr="005D5FBF">
        <w:rPr>
          <w:sz w:val="28"/>
          <w:szCs w:val="28"/>
        </w:rPr>
        <w:t xml:space="preserve"> в себя</w:t>
      </w:r>
      <w:r w:rsidR="008C3B3F" w:rsidRPr="005D5FBF">
        <w:rPr>
          <w:sz w:val="28"/>
          <w:szCs w:val="28"/>
        </w:rPr>
        <w:t xml:space="preserve"> дороги постоянного круглогодового действи</w:t>
      </w:r>
      <w:r w:rsidR="009B6C6A" w:rsidRPr="005D5FBF">
        <w:rPr>
          <w:sz w:val="28"/>
          <w:szCs w:val="28"/>
        </w:rPr>
        <w:t>я и дороги сезонного действия (</w:t>
      </w:r>
      <w:r w:rsidR="008C3B3F" w:rsidRPr="005D5FBF">
        <w:rPr>
          <w:sz w:val="28"/>
          <w:szCs w:val="28"/>
        </w:rPr>
        <w:t>зимние, летние). Если на момент разработки технического задания транспортной схемы освоения ле</w:t>
      </w:r>
      <w:r w:rsidR="00B46721" w:rsidRPr="005D5FBF">
        <w:rPr>
          <w:sz w:val="28"/>
          <w:szCs w:val="28"/>
        </w:rPr>
        <w:t xml:space="preserve">сного участка нет, ее разработку необходимо </w:t>
      </w:r>
      <w:r w:rsidR="008C3B3F" w:rsidRPr="005D5FBF">
        <w:rPr>
          <w:sz w:val="28"/>
          <w:szCs w:val="28"/>
        </w:rPr>
        <w:t>предусмотреть в техническом задании.</w:t>
      </w:r>
    </w:p>
    <w:p w14:paraId="2B0FAC5D" w14:textId="1DB8D880" w:rsidR="008C3B3F" w:rsidRPr="005D5FBF" w:rsidRDefault="00F16D82" w:rsidP="006F2CFD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5.4.4</w:t>
      </w:r>
      <w:r w:rsidR="008C3B3F" w:rsidRPr="005D5FBF">
        <w:rPr>
          <w:sz w:val="28"/>
          <w:szCs w:val="28"/>
        </w:rPr>
        <w:t xml:space="preserve"> Для разработки транспортной схемы освоения лесного участка проектировщику должны быть предоставлены карты и схемы лесного участка, характеристики лесного фонда и существующей транспортной инфраструктуры лесного участка, данные по перспективному строительству дорог общего пользования  на территориях, прилегающих к лесному участку</w:t>
      </w:r>
      <w:r w:rsidR="00B46721" w:rsidRPr="005D5FBF">
        <w:rPr>
          <w:sz w:val="28"/>
          <w:szCs w:val="28"/>
        </w:rPr>
        <w:t>,</w:t>
      </w:r>
      <w:r w:rsidR="008C3B3F" w:rsidRPr="005D5FBF">
        <w:rPr>
          <w:sz w:val="28"/>
          <w:szCs w:val="28"/>
        </w:rPr>
        <w:t xml:space="preserve"> и другие сведения, которые могут быть использованы при разработке транспортной</w:t>
      </w:r>
      <w:r w:rsidR="00B46721" w:rsidRPr="005D5FBF">
        <w:rPr>
          <w:sz w:val="28"/>
          <w:szCs w:val="28"/>
        </w:rPr>
        <w:t xml:space="preserve"> схемы освоения лесного участка.</w:t>
      </w:r>
    </w:p>
    <w:p w14:paraId="57566391" w14:textId="77777777" w:rsidR="00007DA3" w:rsidRPr="00B876E7" w:rsidRDefault="00007DA3" w:rsidP="00007DA3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 xml:space="preserve">(Измененная редакция, Изм. № </w:t>
      </w:r>
      <w:r>
        <w:rPr>
          <w:b/>
          <w:sz w:val="28"/>
          <w:szCs w:val="28"/>
        </w:rPr>
        <w:t>2</w:t>
      </w:r>
      <w:r w:rsidRPr="00B876E7">
        <w:rPr>
          <w:b/>
          <w:sz w:val="28"/>
          <w:szCs w:val="28"/>
        </w:rPr>
        <w:t>).</w:t>
      </w:r>
    </w:p>
    <w:p w14:paraId="0D23819B" w14:textId="298AE1B5" w:rsidR="008C3B3F" w:rsidRPr="00007DA3" w:rsidRDefault="00F16D82" w:rsidP="00007DA3">
      <w:pPr>
        <w:ind w:firstLine="567"/>
        <w:rPr>
          <w:b/>
          <w:bCs/>
          <w:sz w:val="28"/>
          <w:szCs w:val="28"/>
        </w:rPr>
      </w:pPr>
      <w:r w:rsidRPr="00007DA3">
        <w:rPr>
          <w:b/>
          <w:bCs/>
          <w:sz w:val="28"/>
          <w:szCs w:val="28"/>
        </w:rPr>
        <w:t xml:space="preserve">5.4.5 </w:t>
      </w:r>
      <w:r w:rsidR="00007DA3" w:rsidRPr="00007DA3">
        <w:rPr>
          <w:b/>
          <w:bCs/>
          <w:iCs/>
          <w:sz w:val="28"/>
          <w:szCs w:val="28"/>
        </w:rPr>
        <w:t xml:space="preserve">(Исключен, Изм. № </w:t>
      </w:r>
      <w:r w:rsidR="00A27D61">
        <w:rPr>
          <w:b/>
          <w:bCs/>
          <w:iCs/>
          <w:sz w:val="28"/>
          <w:szCs w:val="28"/>
        </w:rPr>
        <w:t>2</w:t>
      </w:r>
      <w:r w:rsidR="00007DA3" w:rsidRPr="00007DA3">
        <w:rPr>
          <w:b/>
          <w:bCs/>
          <w:iCs/>
          <w:sz w:val="28"/>
          <w:szCs w:val="28"/>
        </w:rPr>
        <w:t>).</w:t>
      </w:r>
    </w:p>
    <w:p w14:paraId="262FD32E" w14:textId="14D719D1" w:rsidR="008C3B3F" w:rsidRPr="00BB1B78" w:rsidRDefault="009C1CDF" w:rsidP="00BB1B78">
      <w:pPr>
        <w:pStyle w:val="afff6"/>
        <w:ind w:firstLine="567"/>
        <w:rPr>
          <w:b/>
          <w:bCs/>
          <w:i/>
          <w:sz w:val="28"/>
          <w:szCs w:val="28"/>
        </w:rPr>
      </w:pPr>
      <w:bookmarkStart w:id="28" w:name="_Toc435609377"/>
      <w:r>
        <w:rPr>
          <w:b/>
          <w:bCs/>
          <w:sz w:val="28"/>
          <w:szCs w:val="28"/>
        </w:rPr>
        <w:t xml:space="preserve">Подраздел </w:t>
      </w:r>
      <w:r w:rsidR="00D032C8" w:rsidRPr="00BB1B78">
        <w:rPr>
          <w:b/>
          <w:bCs/>
          <w:sz w:val="28"/>
          <w:szCs w:val="28"/>
        </w:rPr>
        <w:t>5.5</w:t>
      </w:r>
      <w:r w:rsidR="008C3B3F" w:rsidRPr="00BB1B78">
        <w:rPr>
          <w:b/>
          <w:bCs/>
          <w:sz w:val="28"/>
          <w:szCs w:val="28"/>
        </w:rPr>
        <w:t xml:space="preserve"> </w:t>
      </w:r>
      <w:bookmarkEnd w:id="28"/>
      <w:r w:rsidR="00C2414C" w:rsidRPr="00BB1B78">
        <w:rPr>
          <w:b/>
          <w:bCs/>
          <w:sz w:val="28"/>
          <w:szCs w:val="28"/>
        </w:rPr>
        <w:t>(Исключен, Изм. № 1).</w:t>
      </w:r>
    </w:p>
    <w:p w14:paraId="7B345A67" w14:textId="77777777" w:rsidR="00C2414C" w:rsidRPr="00A27D61" w:rsidRDefault="00C2414C" w:rsidP="00A27D61">
      <w:pPr>
        <w:pStyle w:val="afff6"/>
        <w:ind w:firstLine="567"/>
        <w:rPr>
          <w:sz w:val="28"/>
          <w:szCs w:val="28"/>
        </w:rPr>
      </w:pPr>
      <w:bookmarkStart w:id="29" w:name="_Toc435609378"/>
    </w:p>
    <w:p w14:paraId="7D9C9202" w14:textId="53620A01" w:rsidR="008C3B3F" w:rsidRPr="00A27D61" w:rsidRDefault="00DD2A24" w:rsidP="00A27D61">
      <w:pPr>
        <w:pStyle w:val="afff6"/>
        <w:ind w:firstLine="567"/>
        <w:rPr>
          <w:b/>
          <w:bCs/>
          <w:sz w:val="28"/>
          <w:szCs w:val="28"/>
        </w:rPr>
      </w:pPr>
      <w:r w:rsidRPr="00A27D61">
        <w:rPr>
          <w:b/>
          <w:bCs/>
          <w:sz w:val="28"/>
          <w:szCs w:val="28"/>
        </w:rPr>
        <w:t>6</w:t>
      </w:r>
      <w:r w:rsidR="008C3B3F" w:rsidRPr="00A27D61">
        <w:rPr>
          <w:b/>
          <w:bCs/>
          <w:sz w:val="28"/>
          <w:szCs w:val="28"/>
        </w:rPr>
        <w:t xml:space="preserve"> Проектирование лесных дорог постоянного действия</w:t>
      </w:r>
      <w:bookmarkEnd w:id="29"/>
    </w:p>
    <w:p w14:paraId="7A9A5A99" w14:textId="7FCCD193" w:rsidR="008C3B3F" w:rsidRPr="00A27D61" w:rsidRDefault="00DD2A24" w:rsidP="00A27D61">
      <w:pPr>
        <w:pStyle w:val="afff6"/>
        <w:ind w:firstLine="567"/>
        <w:rPr>
          <w:b/>
          <w:bCs/>
          <w:i/>
          <w:sz w:val="28"/>
          <w:szCs w:val="28"/>
        </w:rPr>
      </w:pPr>
      <w:bookmarkStart w:id="30" w:name="_Toc435609379"/>
      <w:r w:rsidRPr="00A27D61">
        <w:rPr>
          <w:b/>
          <w:bCs/>
          <w:sz w:val="28"/>
          <w:szCs w:val="28"/>
        </w:rPr>
        <w:t>6.1</w:t>
      </w:r>
      <w:r w:rsidR="008C3B3F" w:rsidRPr="00A27D61">
        <w:rPr>
          <w:b/>
          <w:bCs/>
          <w:sz w:val="28"/>
          <w:szCs w:val="28"/>
        </w:rPr>
        <w:t xml:space="preserve"> Расчетные скорости движения и нагрузки</w:t>
      </w:r>
      <w:bookmarkEnd w:id="30"/>
    </w:p>
    <w:p w14:paraId="2A5D8EA6" w14:textId="4AC82AB4" w:rsidR="00A27D61" w:rsidRPr="00251492" w:rsidRDefault="00A27D61" w:rsidP="00A27D61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6.1.1 В качестве расчетной нагрузки при расчете дорожных одежд капитального типа принимается нагрузка 115 кН на ось, удельное давление на покрытие 0,8 МПа, расчетный диаметр отпечатка в статическом положении принимается равным 30 см, в динамическом положении – 33 см. При расчете дорожных одежд облегченного и переходного типов в качестве расчетной нагрузки принимается осевая нагрузка 100 кН, удельное давление на покрытие 0,6 МПа, расчетный диаметр отпечатка в статическом положении принимается равным 33 см, в динамическом положении – 36 см.</w:t>
      </w:r>
    </w:p>
    <w:p w14:paraId="6236511E" w14:textId="77777777" w:rsidR="00A27D61" w:rsidRPr="00251492" w:rsidRDefault="00A27D61" w:rsidP="00A27D61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В качестве расчетной нагрузки для лесных дорог хозяйственного назначения принимается осевая нагрузка 60 кН, удельное давление на покрытие 0,6 МПа расчетный диаметр отпечатка в статическом положении принимается равным 25 см, в динамическом положении – 28 см.</w:t>
      </w:r>
    </w:p>
    <w:p w14:paraId="0E9293CD" w14:textId="7C1B135A" w:rsidR="00B15C7D" w:rsidRDefault="00A27D61" w:rsidP="00A27D61">
      <w:pPr>
        <w:ind w:firstLine="567"/>
        <w:rPr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При расчете мостовых сооружений класс нагрузки должен соответствовать А 14 по СП 35.13330 и ГОСТ Р 52748.</w:t>
      </w:r>
    </w:p>
    <w:p w14:paraId="113BA417" w14:textId="37D6B90B" w:rsidR="00C2414C" w:rsidRPr="00B876E7" w:rsidRDefault="00C2414C" w:rsidP="00C2414C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 xml:space="preserve">(Измененная редакция, Изм. № </w:t>
      </w:r>
      <w:r w:rsidR="00A27D61">
        <w:rPr>
          <w:b/>
          <w:sz w:val="28"/>
          <w:szCs w:val="28"/>
        </w:rPr>
        <w:t>2</w:t>
      </w:r>
      <w:r w:rsidRPr="00B876E7">
        <w:rPr>
          <w:b/>
          <w:sz w:val="28"/>
          <w:szCs w:val="28"/>
        </w:rPr>
        <w:t>).</w:t>
      </w:r>
    </w:p>
    <w:p w14:paraId="239BC043" w14:textId="2920A0F9" w:rsidR="00B80C16" w:rsidRDefault="00887A7D" w:rsidP="000F6259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6.1.2 </w:t>
      </w:r>
      <w:r w:rsidR="000F6259" w:rsidRPr="00944B24">
        <w:rPr>
          <w:sz w:val="28"/>
          <w:szCs w:val="28"/>
        </w:rPr>
        <w:t>Расч</w:t>
      </w:r>
      <w:r w:rsidR="000F6259">
        <w:rPr>
          <w:sz w:val="28"/>
          <w:szCs w:val="28"/>
        </w:rPr>
        <w:t>е</w:t>
      </w:r>
      <w:r w:rsidR="000F6259" w:rsidRPr="00944B24">
        <w:rPr>
          <w:sz w:val="28"/>
          <w:szCs w:val="28"/>
        </w:rPr>
        <w:t>тные скорости движения для определения параметров плана, продольного и поперечного профилей, а также других параметров, зависящих от скорости движения, принимают по таблице 6.1.</w:t>
      </w:r>
    </w:p>
    <w:p w14:paraId="28503376" w14:textId="77777777" w:rsidR="00EA2D5B" w:rsidRPr="00B876E7" w:rsidRDefault="00EA2D5B" w:rsidP="00EA2D5B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6A85647F" w14:textId="77777777" w:rsidR="00CF03EE" w:rsidRPr="005D5FBF" w:rsidRDefault="00CF03EE" w:rsidP="000F6259">
      <w:pPr>
        <w:ind w:firstLine="567"/>
        <w:rPr>
          <w:sz w:val="28"/>
          <w:szCs w:val="28"/>
        </w:rPr>
      </w:pPr>
    </w:p>
    <w:p w14:paraId="244F7B64" w14:textId="51518BA8" w:rsidR="000F6259" w:rsidRPr="000F6259" w:rsidRDefault="000F6259" w:rsidP="000F6259">
      <w:pPr>
        <w:shd w:val="clear" w:color="auto" w:fill="FFFFFF"/>
        <w:spacing w:line="360" w:lineRule="auto"/>
        <w:rPr>
          <w:b/>
          <w:bCs/>
          <w:sz w:val="28"/>
          <w:szCs w:val="28"/>
        </w:rPr>
      </w:pPr>
      <w:bookmarkStart w:id="31" w:name="_Hlk93303234"/>
      <w:bookmarkStart w:id="32" w:name="_Toc435609380"/>
      <w:r w:rsidRPr="00695E8E">
        <w:rPr>
          <w:spacing w:val="50"/>
          <w:sz w:val="28"/>
          <w:szCs w:val="22"/>
        </w:rPr>
        <w:t xml:space="preserve">Таблица </w:t>
      </w:r>
      <w:r w:rsidRPr="00F13853">
        <w:rPr>
          <w:sz w:val="28"/>
          <w:szCs w:val="28"/>
        </w:rPr>
        <w:t>6.1</w:t>
      </w:r>
      <w:r w:rsidRPr="00944B24">
        <w:rPr>
          <w:sz w:val="28"/>
          <w:szCs w:val="28"/>
        </w:rPr>
        <w:t xml:space="preserve"> – </w:t>
      </w:r>
      <w:r w:rsidRPr="000F6259">
        <w:rPr>
          <w:b/>
          <w:bCs/>
          <w:sz w:val="28"/>
          <w:szCs w:val="28"/>
        </w:rPr>
        <w:t>Расчетная скорость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46"/>
        <w:gridCol w:w="1270"/>
        <w:gridCol w:w="5721"/>
      </w:tblGrid>
      <w:tr w:rsidR="000F6259" w:rsidRPr="00944B24" w14:paraId="0D9EC812" w14:textId="77777777" w:rsidTr="00EA2D5B">
        <w:trPr>
          <w:trHeight w:val="382"/>
        </w:trPr>
        <w:tc>
          <w:tcPr>
            <w:tcW w:w="2246" w:type="dxa"/>
            <w:vMerge w:val="restart"/>
            <w:vAlign w:val="center"/>
          </w:tcPr>
          <w:p w14:paraId="183D767C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Категория дороги</w:t>
            </w:r>
          </w:p>
        </w:tc>
        <w:tc>
          <w:tcPr>
            <w:tcW w:w="6991" w:type="dxa"/>
            <w:gridSpan w:val="2"/>
            <w:vAlign w:val="center"/>
          </w:tcPr>
          <w:p w14:paraId="08F72DA5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Рекомендуемая расч</w:t>
            </w:r>
            <w:r>
              <w:rPr>
                <w:szCs w:val="24"/>
              </w:rPr>
              <w:t>е</w:t>
            </w:r>
            <w:r w:rsidRPr="00944B24">
              <w:rPr>
                <w:szCs w:val="24"/>
              </w:rPr>
              <w:t>тная скорость, км/ч</w:t>
            </w:r>
          </w:p>
        </w:tc>
      </w:tr>
      <w:tr w:rsidR="000F6259" w:rsidRPr="00944B24" w14:paraId="3D7BDB2C" w14:textId="77777777" w:rsidTr="00EA2D5B">
        <w:trPr>
          <w:trHeight w:val="476"/>
        </w:trPr>
        <w:tc>
          <w:tcPr>
            <w:tcW w:w="2246" w:type="dxa"/>
            <w:vMerge/>
            <w:tcBorders>
              <w:bottom w:val="single" w:sz="4" w:space="0" w:color="auto"/>
            </w:tcBorders>
            <w:vAlign w:val="center"/>
          </w:tcPr>
          <w:p w14:paraId="1F6E05B3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</w:p>
        </w:tc>
        <w:tc>
          <w:tcPr>
            <w:tcW w:w="1270" w:type="dxa"/>
            <w:tcBorders>
              <w:bottom w:val="single" w:sz="4" w:space="0" w:color="auto"/>
            </w:tcBorders>
            <w:vAlign w:val="center"/>
          </w:tcPr>
          <w:p w14:paraId="5ADD6F7B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Базовая</w:t>
            </w:r>
          </w:p>
        </w:tc>
        <w:tc>
          <w:tcPr>
            <w:tcW w:w="5721" w:type="dxa"/>
            <w:tcBorders>
              <w:bottom w:val="single" w:sz="4" w:space="0" w:color="auto"/>
            </w:tcBorders>
            <w:vAlign w:val="center"/>
          </w:tcPr>
          <w:p w14:paraId="7C0A9826" w14:textId="11DB4163" w:rsidR="000F6259" w:rsidRPr="00944B24" w:rsidRDefault="000F6259" w:rsidP="000F6259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Допускаемая на участках пересеченной местности</w:t>
            </w:r>
          </w:p>
        </w:tc>
      </w:tr>
      <w:tr w:rsidR="000F6259" w:rsidRPr="00944B24" w14:paraId="01CAE58D" w14:textId="77777777" w:rsidTr="00EA2D5B">
        <w:trPr>
          <w:trHeight w:val="367"/>
        </w:trPr>
        <w:tc>
          <w:tcPr>
            <w:tcW w:w="2246" w:type="dxa"/>
            <w:tcBorders>
              <w:top w:val="single" w:sz="4" w:space="0" w:color="auto"/>
            </w:tcBorders>
            <w:vAlign w:val="bottom"/>
          </w:tcPr>
          <w:p w14:paraId="5393FA14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  <w:r w:rsidRPr="00944B24">
              <w:rPr>
                <w:szCs w:val="24"/>
                <w:lang w:val="en-US"/>
              </w:rPr>
              <w:t>I</w:t>
            </w:r>
            <w:r w:rsidRPr="00944B24">
              <w:rPr>
                <w:szCs w:val="24"/>
              </w:rPr>
              <w:t xml:space="preserve"> </w:t>
            </w:r>
            <w:r w:rsidRPr="00944B24">
              <w:rPr>
                <w:szCs w:val="24"/>
                <w:vertAlign w:val="subscript"/>
              </w:rPr>
              <w:t>л</w:t>
            </w:r>
          </w:p>
        </w:tc>
        <w:tc>
          <w:tcPr>
            <w:tcW w:w="1270" w:type="dxa"/>
            <w:tcBorders>
              <w:top w:val="single" w:sz="4" w:space="0" w:color="auto"/>
            </w:tcBorders>
            <w:vAlign w:val="bottom"/>
          </w:tcPr>
          <w:p w14:paraId="6EEDBBF6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60</w:t>
            </w:r>
          </w:p>
        </w:tc>
        <w:tc>
          <w:tcPr>
            <w:tcW w:w="5721" w:type="dxa"/>
            <w:tcBorders>
              <w:top w:val="single" w:sz="4" w:space="0" w:color="auto"/>
            </w:tcBorders>
            <w:vAlign w:val="bottom"/>
          </w:tcPr>
          <w:p w14:paraId="3150BF62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  <w:r w:rsidRPr="00695E8E">
              <w:rPr>
                <w:szCs w:val="24"/>
              </w:rPr>
              <w:t>5</w:t>
            </w:r>
            <w:r w:rsidRPr="00944B24">
              <w:rPr>
                <w:szCs w:val="24"/>
              </w:rPr>
              <w:t>0</w:t>
            </w:r>
          </w:p>
        </w:tc>
      </w:tr>
      <w:tr w:rsidR="000F6259" w:rsidRPr="00944B24" w14:paraId="3C65E04D" w14:textId="77777777" w:rsidTr="00EA2D5B">
        <w:trPr>
          <w:trHeight w:val="382"/>
        </w:trPr>
        <w:tc>
          <w:tcPr>
            <w:tcW w:w="2246" w:type="dxa"/>
            <w:vAlign w:val="bottom"/>
          </w:tcPr>
          <w:p w14:paraId="5FD5089E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  <w:r w:rsidRPr="00944B24">
              <w:rPr>
                <w:szCs w:val="24"/>
                <w:lang w:val="en-US"/>
              </w:rPr>
              <w:t xml:space="preserve">II </w:t>
            </w:r>
            <w:r w:rsidRPr="00944B24">
              <w:rPr>
                <w:szCs w:val="24"/>
                <w:vertAlign w:val="subscript"/>
              </w:rPr>
              <w:t>л</w:t>
            </w:r>
          </w:p>
        </w:tc>
        <w:tc>
          <w:tcPr>
            <w:tcW w:w="1270" w:type="dxa"/>
            <w:vAlign w:val="bottom"/>
          </w:tcPr>
          <w:p w14:paraId="0AB890A9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50</w:t>
            </w:r>
          </w:p>
        </w:tc>
        <w:tc>
          <w:tcPr>
            <w:tcW w:w="5721" w:type="dxa"/>
            <w:vAlign w:val="bottom"/>
          </w:tcPr>
          <w:p w14:paraId="65926627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40</w:t>
            </w:r>
          </w:p>
        </w:tc>
      </w:tr>
      <w:tr w:rsidR="000F6259" w:rsidRPr="00944B24" w14:paraId="39B1765E" w14:textId="77777777" w:rsidTr="00EA2D5B">
        <w:trPr>
          <w:trHeight w:val="367"/>
        </w:trPr>
        <w:tc>
          <w:tcPr>
            <w:tcW w:w="2246" w:type="dxa"/>
            <w:vAlign w:val="bottom"/>
          </w:tcPr>
          <w:p w14:paraId="2B5AC6A9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  <w:r w:rsidRPr="00944B24">
              <w:rPr>
                <w:szCs w:val="24"/>
                <w:lang w:val="en-US"/>
              </w:rPr>
              <w:t>III</w:t>
            </w:r>
            <w:r w:rsidRPr="00944B24">
              <w:rPr>
                <w:szCs w:val="24"/>
                <w:vertAlign w:val="subscript"/>
              </w:rPr>
              <w:t>л</w:t>
            </w:r>
          </w:p>
        </w:tc>
        <w:tc>
          <w:tcPr>
            <w:tcW w:w="1270" w:type="dxa"/>
            <w:vAlign w:val="bottom"/>
          </w:tcPr>
          <w:p w14:paraId="54840F52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40</w:t>
            </w:r>
          </w:p>
        </w:tc>
        <w:tc>
          <w:tcPr>
            <w:tcW w:w="5721" w:type="dxa"/>
            <w:vAlign w:val="bottom"/>
          </w:tcPr>
          <w:p w14:paraId="694C9308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40</w:t>
            </w:r>
          </w:p>
        </w:tc>
      </w:tr>
      <w:tr w:rsidR="000F6259" w:rsidRPr="00944B24" w14:paraId="4723188C" w14:textId="77777777" w:rsidTr="00EA2D5B">
        <w:trPr>
          <w:trHeight w:val="367"/>
        </w:trPr>
        <w:tc>
          <w:tcPr>
            <w:tcW w:w="2246" w:type="dxa"/>
            <w:vAlign w:val="bottom"/>
          </w:tcPr>
          <w:p w14:paraId="6816D388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  <w:r w:rsidRPr="00944B24">
              <w:rPr>
                <w:szCs w:val="24"/>
                <w:lang w:val="en-US"/>
              </w:rPr>
              <w:t>IV</w:t>
            </w:r>
            <w:r w:rsidRPr="00944B24">
              <w:rPr>
                <w:szCs w:val="24"/>
                <w:vertAlign w:val="subscript"/>
              </w:rPr>
              <w:t>л</w:t>
            </w:r>
          </w:p>
        </w:tc>
        <w:tc>
          <w:tcPr>
            <w:tcW w:w="1270" w:type="dxa"/>
            <w:vAlign w:val="bottom"/>
          </w:tcPr>
          <w:p w14:paraId="4EBDEB03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5721" w:type="dxa"/>
            <w:vAlign w:val="bottom"/>
          </w:tcPr>
          <w:p w14:paraId="66EDAD6D" w14:textId="77777777" w:rsidR="000F6259" w:rsidRPr="00944B24" w:rsidRDefault="000F6259" w:rsidP="000F6259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</w:tr>
    </w:tbl>
    <w:p w14:paraId="4149416D" w14:textId="611112A5" w:rsidR="00EA2D5B" w:rsidRPr="00B876E7" w:rsidRDefault="009C1CDF" w:rsidP="00EA2D5B">
      <w:pPr>
        <w:pStyle w:val="afff6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Таблица 6.1 </w:t>
      </w:r>
      <w:r w:rsidR="00EA2D5B" w:rsidRPr="00B876E7">
        <w:rPr>
          <w:b/>
          <w:sz w:val="28"/>
          <w:szCs w:val="28"/>
        </w:rPr>
        <w:t>(Измененная редакция, Изм. № 1</w:t>
      </w:r>
      <w:r w:rsidR="00C11966">
        <w:rPr>
          <w:b/>
          <w:sz w:val="28"/>
          <w:szCs w:val="28"/>
        </w:rPr>
        <w:t>, № 2</w:t>
      </w:r>
      <w:r w:rsidR="00EA2D5B" w:rsidRPr="00B876E7">
        <w:rPr>
          <w:b/>
          <w:sz w:val="28"/>
          <w:szCs w:val="28"/>
        </w:rPr>
        <w:t>).</w:t>
      </w:r>
    </w:p>
    <w:p w14:paraId="6E2636E6" w14:textId="77777777" w:rsidR="00870519" w:rsidRPr="00EA2D5B" w:rsidRDefault="00870519" w:rsidP="00EA2D5B">
      <w:pPr>
        <w:pStyle w:val="afff6"/>
        <w:ind w:firstLine="567"/>
        <w:rPr>
          <w:sz w:val="28"/>
          <w:szCs w:val="28"/>
        </w:rPr>
      </w:pPr>
    </w:p>
    <w:bookmarkEnd w:id="31"/>
    <w:p w14:paraId="4B14FF81" w14:textId="77777777" w:rsidR="008C3B3F" w:rsidRPr="00EA2D5B" w:rsidRDefault="00DE2BAF" w:rsidP="00EA2D5B">
      <w:pPr>
        <w:pStyle w:val="afff6"/>
        <w:ind w:firstLine="567"/>
        <w:rPr>
          <w:b/>
          <w:bCs/>
          <w:sz w:val="28"/>
          <w:szCs w:val="28"/>
        </w:rPr>
      </w:pPr>
      <w:r w:rsidRPr="00EA2D5B">
        <w:rPr>
          <w:b/>
          <w:bCs/>
          <w:sz w:val="28"/>
          <w:szCs w:val="28"/>
        </w:rPr>
        <w:t>6.2</w:t>
      </w:r>
      <w:r w:rsidR="008C3B3F" w:rsidRPr="00EA2D5B">
        <w:rPr>
          <w:b/>
          <w:bCs/>
          <w:sz w:val="28"/>
          <w:szCs w:val="28"/>
        </w:rPr>
        <w:t xml:space="preserve"> Основные элементы и геометрические параметры лесных дорог</w:t>
      </w:r>
      <w:bookmarkEnd w:id="32"/>
    </w:p>
    <w:p w14:paraId="623DCE0B" w14:textId="77777777" w:rsidR="00EA2D5B" w:rsidRPr="00EA2D5B" w:rsidRDefault="00EA2D5B" w:rsidP="00EA2D5B">
      <w:pPr>
        <w:pStyle w:val="afff6"/>
        <w:ind w:firstLine="567"/>
        <w:rPr>
          <w:sz w:val="28"/>
          <w:szCs w:val="28"/>
        </w:rPr>
      </w:pPr>
      <w:r w:rsidRPr="00EA2D5B">
        <w:rPr>
          <w:sz w:val="28"/>
          <w:szCs w:val="28"/>
        </w:rPr>
        <w:t>6.2.1 Основные параметры поперечного профиля проезжей части и земляного полотна автомобильных дорог принимают по таблице 6.2.</w:t>
      </w:r>
    </w:p>
    <w:p w14:paraId="37CB2129" w14:textId="77777777" w:rsidR="00EA2D5B" w:rsidRPr="00B876E7" w:rsidRDefault="00EA2D5B" w:rsidP="00EA2D5B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6DD4DDB6" w14:textId="77777777" w:rsidR="00EA2D5B" w:rsidRDefault="00EA2D5B" w:rsidP="00EA2D5B">
      <w:pPr>
        <w:pStyle w:val="afff6"/>
        <w:rPr>
          <w:spacing w:val="50"/>
          <w:sz w:val="28"/>
          <w:szCs w:val="28"/>
        </w:rPr>
      </w:pPr>
    </w:p>
    <w:p w14:paraId="7816729B" w14:textId="7ABE33C4" w:rsidR="00EA2D5B" w:rsidRPr="00EA2D5B" w:rsidRDefault="00EA2D5B" w:rsidP="00EA2D5B">
      <w:pPr>
        <w:pStyle w:val="afff6"/>
        <w:rPr>
          <w:b/>
          <w:bCs/>
          <w:sz w:val="28"/>
          <w:szCs w:val="28"/>
        </w:rPr>
      </w:pPr>
      <w:r w:rsidRPr="00EA2D5B">
        <w:rPr>
          <w:spacing w:val="50"/>
          <w:sz w:val="28"/>
          <w:szCs w:val="28"/>
        </w:rPr>
        <w:t xml:space="preserve">Таблица </w:t>
      </w:r>
      <w:r w:rsidRPr="00EA2D5B">
        <w:rPr>
          <w:sz w:val="28"/>
          <w:szCs w:val="28"/>
        </w:rPr>
        <w:t xml:space="preserve">6.2 – </w:t>
      </w:r>
      <w:r w:rsidRPr="00EA2D5B">
        <w:rPr>
          <w:b/>
          <w:bCs/>
          <w:sz w:val="28"/>
          <w:szCs w:val="28"/>
        </w:rPr>
        <w:t>Основные параметры поперечного профиля дорог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92"/>
        <w:gridCol w:w="1276"/>
        <w:gridCol w:w="1134"/>
        <w:gridCol w:w="1560"/>
        <w:gridCol w:w="1559"/>
        <w:gridCol w:w="1559"/>
      </w:tblGrid>
      <w:tr w:rsidR="00EA2D5B" w:rsidRPr="00944B24" w14:paraId="0F6B82B0" w14:textId="77777777" w:rsidTr="008653B0">
        <w:trPr>
          <w:trHeight w:val="398"/>
        </w:trPr>
        <w:tc>
          <w:tcPr>
            <w:tcW w:w="1276" w:type="dxa"/>
            <w:vMerge w:val="restart"/>
            <w:tcBorders>
              <w:bottom w:val="double" w:sz="4" w:space="0" w:color="auto"/>
            </w:tcBorders>
            <w:shd w:val="clear" w:color="auto" w:fill="auto"/>
          </w:tcPr>
          <w:p w14:paraId="103792C2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Категория</w:t>
            </w:r>
            <w:r>
              <w:rPr>
                <w:szCs w:val="24"/>
              </w:rPr>
              <w:t xml:space="preserve"> </w:t>
            </w:r>
            <w:r w:rsidRPr="00944B24">
              <w:rPr>
                <w:szCs w:val="24"/>
              </w:rPr>
              <w:t>дороги</w:t>
            </w:r>
          </w:p>
        </w:tc>
        <w:tc>
          <w:tcPr>
            <w:tcW w:w="992" w:type="dxa"/>
            <w:vMerge w:val="restart"/>
            <w:tcBorders>
              <w:bottom w:val="double" w:sz="4" w:space="0" w:color="auto"/>
            </w:tcBorders>
            <w:shd w:val="clear" w:color="auto" w:fill="auto"/>
          </w:tcPr>
          <w:p w14:paraId="3F05C610" w14:textId="0FE31769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Число полос</w:t>
            </w:r>
          </w:p>
        </w:tc>
        <w:tc>
          <w:tcPr>
            <w:tcW w:w="1276" w:type="dxa"/>
            <w:vMerge w:val="restart"/>
            <w:tcBorders>
              <w:bottom w:val="double" w:sz="4" w:space="0" w:color="auto"/>
            </w:tcBorders>
            <w:shd w:val="clear" w:color="auto" w:fill="auto"/>
          </w:tcPr>
          <w:p w14:paraId="2AA95DE3" w14:textId="3D340651" w:rsidR="00EA2D5B" w:rsidRPr="00944B24" w:rsidRDefault="00EA2D5B" w:rsidP="00EA2D5B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Ширина полосы</w:t>
            </w:r>
            <w:r>
              <w:rPr>
                <w:szCs w:val="24"/>
              </w:rPr>
              <w:t xml:space="preserve"> </w:t>
            </w:r>
            <w:r w:rsidRPr="00944B24">
              <w:rPr>
                <w:szCs w:val="24"/>
              </w:rPr>
              <w:t>проезжей</w:t>
            </w:r>
            <w:r>
              <w:rPr>
                <w:szCs w:val="24"/>
              </w:rPr>
              <w:t xml:space="preserve"> </w:t>
            </w:r>
            <w:r w:rsidRPr="00944B24">
              <w:rPr>
                <w:szCs w:val="24"/>
              </w:rPr>
              <w:t>части, м</w:t>
            </w:r>
            <w:r>
              <w:rPr>
                <w:szCs w:val="24"/>
              </w:rPr>
              <w:t xml:space="preserve"> (ГОСТ Р 52399)</w:t>
            </w:r>
          </w:p>
        </w:tc>
        <w:tc>
          <w:tcPr>
            <w:tcW w:w="1134" w:type="dxa"/>
            <w:vMerge w:val="restart"/>
            <w:tcBorders>
              <w:bottom w:val="double" w:sz="4" w:space="0" w:color="auto"/>
            </w:tcBorders>
            <w:shd w:val="clear" w:color="auto" w:fill="auto"/>
          </w:tcPr>
          <w:p w14:paraId="3E83909A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Ширина</w:t>
            </w:r>
            <w:r>
              <w:rPr>
                <w:szCs w:val="24"/>
              </w:rPr>
              <w:t xml:space="preserve"> </w:t>
            </w:r>
            <w:r w:rsidRPr="00944B24">
              <w:rPr>
                <w:szCs w:val="24"/>
              </w:rPr>
              <w:t>краевой</w:t>
            </w:r>
            <w:r>
              <w:rPr>
                <w:szCs w:val="24"/>
              </w:rPr>
              <w:t xml:space="preserve"> </w:t>
            </w:r>
            <w:r w:rsidRPr="00944B24">
              <w:rPr>
                <w:szCs w:val="24"/>
              </w:rPr>
              <w:t>полосы, м</w:t>
            </w:r>
          </w:p>
        </w:tc>
        <w:tc>
          <w:tcPr>
            <w:tcW w:w="3119" w:type="dxa"/>
            <w:gridSpan w:val="2"/>
            <w:shd w:val="clear" w:color="auto" w:fill="auto"/>
          </w:tcPr>
          <w:p w14:paraId="584F3431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Ширина обочины, м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71922A3E" w14:textId="77777777" w:rsidR="00EA2D5B" w:rsidRPr="00944B24" w:rsidRDefault="00EA2D5B" w:rsidP="008653B0">
            <w:pPr>
              <w:ind w:left="-108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Ширина зем</w:t>
            </w:r>
            <w:r>
              <w:rPr>
                <w:szCs w:val="24"/>
              </w:rPr>
              <w:t xml:space="preserve">ляного полотна </w:t>
            </w:r>
            <w:r w:rsidRPr="00944B24">
              <w:rPr>
                <w:szCs w:val="24"/>
              </w:rPr>
              <w:t>(без</w:t>
            </w:r>
            <w:r>
              <w:rPr>
                <w:szCs w:val="24"/>
              </w:rPr>
              <w:t xml:space="preserve"> </w:t>
            </w:r>
            <w:r w:rsidRPr="00944B24">
              <w:rPr>
                <w:szCs w:val="24"/>
              </w:rPr>
              <w:t>ограждения)</w:t>
            </w:r>
            <w:r>
              <w:rPr>
                <w:szCs w:val="24"/>
              </w:rPr>
              <w:t>, м</w:t>
            </w:r>
          </w:p>
        </w:tc>
      </w:tr>
      <w:tr w:rsidR="00EA2D5B" w:rsidRPr="00944B24" w14:paraId="4ACB034E" w14:textId="77777777" w:rsidTr="008653B0">
        <w:trPr>
          <w:trHeight w:val="87"/>
        </w:trPr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A815EA6" w14:textId="77777777" w:rsidR="00EA2D5B" w:rsidRPr="00944B24" w:rsidRDefault="00EA2D5B" w:rsidP="008653B0">
            <w:pPr>
              <w:rPr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018CF6F" w14:textId="77777777" w:rsidR="00EA2D5B" w:rsidRPr="00944B24" w:rsidRDefault="00EA2D5B" w:rsidP="008653B0">
            <w:pPr>
              <w:rPr>
                <w:szCs w:val="24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2DAB9F5" w14:textId="77777777" w:rsidR="00EA2D5B" w:rsidRPr="00944B24" w:rsidRDefault="00EA2D5B" w:rsidP="008653B0">
            <w:pPr>
              <w:rPr>
                <w:szCs w:val="24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C1C9D4E" w14:textId="77777777" w:rsidR="00EA2D5B" w:rsidRPr="00944B24" w:rsidRDefault="00EA2D5B" w:rsidP="008653B0">
            <w:pPr>
              <w:rPr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</w:tcPr>
          <w:p w14:paraId="20CBA71C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Укрепленная</w:t>
            </w:r>
            <w:r>
              <w:rPr>
                <w:szCs w:val="24"/>
              </w:rPr>
              <w:t xml:space="preserve"> </w:t>
            </w:r>
            <w:r w:rsidRPr="00944B24">
              <w:rPr>
                <w:szCs w:val="24"/>
              </w:rPr>
              <w:t>часть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14:paraId="3FD694B2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Ширина</w:t>
            </w:r>
            <w:r>
              <w:rPr>
                <w:szCs w:val="24"/>
              </w:rPr>
              <w:t xml:space="preserve"> </w:t>
            </w:r>
            <w:r w:rsidRPr="00944B24">
              <w:rPr>
                <w:szCs w:val="24"/>
              </w:rPr>
              <w:t>обочины без ограждения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6133AFF" w14:textId="77777777" w:rsidR="00EA2D5B" w:rsidRPr="00944B24" w:rsidRDefault="00EA2D5B" w:rsidP="008653B0">
            <w:pPr>
              <w:rPr>
                <w:szCs w:val="24"/>
              </w:rPr>
            </w:pPr>
          </w:p>
        </w:tc>
      </w:tr>
      <w:tr w:rsidR="00EA2D5B" w:rsidRPr="00944B24" w14:paraId="0856F742" w14:textId="77777777" w:rsidTr="00EA2D5B">
        <w:trPr>
          <w:trHeight w:val="193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94AA9CA" w14:textId="77777777" w:rsidR="00EA2D5B" w:rsidRPr="00944B24" w:rsidRDefault="00EA2D5B" w:rsidP="008653B0">
            <w:pPr>
              <w:jc w:val="center"/>
              <w:rPr>
                <w:szCs w:val="24"/>
                <w:vertAlign w:val="subscript"/>
                <w:lang w:val="en-US"/>
              </w:rPr>
            </w:pPr>
            <w:r w:rsidRPr="00944B24">
              <w:rPr>
                <w:szCs w:val="24"/>
                <w:lang w:val="en-US"/>
              </w:rPr>
              <w:t>I</w:t>
            </w:r>
            <w:r w:rsidRPr="00944B24">
              <w:rPr>
                <w:szCs w:val="24"/>
                <w:vertAlign w:val="subscript"/>
              </w:rPr>
              <w:t>л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0609E25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59FE3A2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</w:t>
            </w:r>
            <w:r>
              <w:rPr>
                <w:szCs w:val="24"/>
                <w:lang w:val="en-US"/>
              </w:rPr>
              <w:t>,</w:t>
            </w:r>
            <w:r w:rsidRPr="00944B24">
              <w:rPr>
                <w:szCs w:val="24"/>
              </w:rPr>
              <w:t>75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1EC90CD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</w:t>
            </w:r>
            <w:r>
              <w:rPr>
                <w:szCs w:val="24"/>
                <w:lang w:val="en-US"/>
              </w:rPr>
              <w:t>,</w:t>
            </w:r>
            <w:r w:rsidRPr="00944B24">
              <w:rPr>
                <w:szCs w:val="24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B7BBEE0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</w:t>
            </w:r>
            <w:r>
              <w:rPr>
                <w:szCs w:val="24"/>
                <w:lang w:val="en-US"/>
              </w:rPr>
              <w:t>,</w:t>
            </w:r>
            <w:r w:rsidRPr="00944B24">
              <w:rPr>
                <w:szCs w:val="24"/>
              </w:rPr>
              <w:t>75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55645E8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</w:t>
            </w:r>
            <w:r>
              <w:rPr>
                <w:szCs w:val="24"/>
                <w:lang w:val="en-US"/>
              </w:rPr>
              <w:t>,</w:t>
            </w:r>
            <w:r w:rsidRPr="00944B24">
              <w:rPr>
                <w:szCs w:val="24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9C4A766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10</w:t>
            </w:r>
            <w:r>
              <w:rPr>
                <w:szCs w:val="24"/>
                <w:lang w:val="en-US"/>
              </w:rPr>
              <w:t>,</w:t>
            </w:r>
            <w:r w:rsidRPr="00944B24">
              <w:rPr>
                <w:szCs w:val="24"/>
              </w:rPr>
              <w:t>5</w:t>
            </w:r>
          </w:p>
        </w:tc>
      </w:tr>
      <w:tr w:rsidR="00EA2D5B" w:rsidRPr="00944B24" w14:paraId="0D57A6C6" w14:textId="77777777" w:rsidTr="008653B0">
        <w:trPr>
          <w:trHeight w:val="244"/>
        </w:trPr>
        <w:tc>
          <w:tcPr>
            <w:tcW w:w="1276" w:type="dxa"/>
            <w:shd w:val="clear" w:color="auto" w:fill="auto"/>
            <w:vAlign w:val="bottom"/>
          </w:tcPr>
          <w:p w14:paraId="0B58548E" w14:textId="77777777" w:rsidR="00EA2D5B" w:rsidRPr="00944B24" w:rsidRDefault="00EA2D5B" w:rsidP="008653B0">
            <w:pPr>
              <w:jc w:val="center"/>
              <w:rPr>
                <w:szCs w:val="24"/>
                <w:vertAlign w:val="subscript"/>
                <w:lang w:val="en-US"/>
              </w:rPr>
            </w:pPr>
            <w:r w:rsidRPr="00944B24">
              <w:rPr>
                <w:szCs w:val="24"/>
                <w:lang w:val="en-US"/>
              </w:rPr>
              <w:t>II</w:t>
            </w:r>
            <w:r w:rsidRPr="00944B24">
              <w:rPr>
                <w:szCs w:val="24"/>
                <w:vertAlign w:val="subscript"/>
              </w:rPr>
              <w:t>л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6B07A31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</w:t>
            </w:r>
          </w:p>
        </w:tc>
        <w:tc>
          <w:tcPr>
            <w:tcW w:w="1276" w:type="dxa"/>
            <w:shd w:val="clear" w:color="auto" w:fill="auto"/>
            <w:vAlign w:val="bottom"/>
          </w:tcPr>
          <w:p w14:paraId="4B4C82E4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</w:t>
            </w:r>
            <w:r>
              <w:rPr>
                <w:szCs w:val="24"/>
                <w:lang w:val="en-US"/>
              </w:rPr>
              <w:t>,</w:t>
            </w:r>
            <w:r w:rsidRPr="00944B24">
              <w:rPr>
                <w:szCs w:val="24"/>
              </w:rPr>
              <w:t>50</w:t>
            </w:r>
          </w:p>
        </w:tc>
        <w:tc>
          <w:tcPr>
            <w:tcW w:w="1134" w:type="dxa"/>
            <w:shd w:val="clear" w:color="auto" w:fill="auto"/>
            <w:vAlign w:val="bottom"/>
          </w:tcPr>
          <w:p w14:paraId="51463D8B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</w:t>
            </w:r>
            <w:r>
              <w:rPr>
                <w:szCs w:val="24"/>
                <w:lang w:val="en-US"/>
              </w:rPr>
              <w:t>,</w:t>
            </w:r>
            <w:r w:rsidRPr="00944B24">
              <w:rPr>
                <w:szCs w:val="24"/>
              </w:rPr>
              <w:t>5</w:t>
            </w:r>
          </w:p>
        </w:tc>
        <w:tc>
          <w:tcPr>
            <w:tcW w:w="1560" w:type="dxa"/>
            <w:shd w:val="clear" w:color="auto" w:fill="auto"/>
            <w:vAlign w:val="bottom"/>
          </w:tcPr>
          <w:p w14:paraId="0EB3D9BC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</w:t>
            </w:r>
            <w:r>
              <w:rPr>
                <w:szCs w:val="24"/>
                <w:lang w:val="en-US"/>
              </w:rPr>
              <w:t>,</w:t>
            </w:r>
            <w:r w:rsidRPr="00944B24">
              <w:rPr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24B4CBC7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</w:t>
            </w:r>
            <w:r>
              <w:rPr>
                <w:szCs w:val="24"/>
                <w:lang w:val="en-US"/>
              </w:rPr>
              <w:t>,</w:t>
            </w:r>
            <w:r w:rsidRPr="00944B24">
              <w:rPr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46FA59E6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10</w:t>
            </w:r>
            <w:r>
              <w:rPr>
                <w:szCs w:val="24"/>
                <w:lang w:val="en-US"/>
              </w:rPr>
              <w:t>,</w:t>
            </w:r>
            <w:r w:rsidRPr="00944B24">
              <w:rPr>
                <w:szCs w:val="24"/>
              </w:rPr>
              <w:t>0</w:t>
            </w:r>
          </w:p>
        </w:tc>
      </w:tr>
      <w:tr w:rsidR="00EA2D5B" w:rsidRPr="00944B24" w14:paraId="6549A4BE" w14:textId="77777777" w:rsidTr="008653B0">
        <w:trPr>
          <w:trHeight w:val="235"/>
        </w:trPr>
        <w:tc>
          <w:tcPr>
            <w:tcW w:w="1276" w:type="dxa"/>
            <w:shd w:val="clear" w:color="auto" w:fill="auto"/>
            <w:vAlign w:val="bottom"/>
          </w:tcPr>
          <w:p w14:paraId="76A5A1B7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  <w:lang w:val="en-US"/>
              </w:rPr>
              <w:t>III</w:t>
            </w:r>
            <w:r w:rsidRPr="00944B24">
              <w:rPr>
                <w:szCs w:val="24"/>
                <w:vertAlign w:val="subscript"/>
              </w:rPr>
              <w:t>л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B39D4A1" w14:textId="77777777" w:rsidR="00EA2D5B" w:rsidRPr="00944B24" w:rsidRDefault="00EA2D5B" w:rsidP="008653B0">
            <w:pPr>
              <w:jc w:val="center"/>
              <w:rPr>
                <w:szCs w:val="24"/>
                <w:lang w:val="en-US"/>
              </w:rPr>
            </w:pPr>
            <w:r w:rsidRPr="00944B24">
              <w:rPr>
                <w:szCs w:val="24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auto"/>
            <w:vAlign w:val="bottom"/>
          </w:tcPr>
          <w:p w14:paraId="049EF4BE" w14:textId="5E0DA39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4</w:t>
            </w:r>
            <w:r w:rsidR="00861D1F">
              <w:rPr>
                <w:szCs w:val="24"/>
              </w:rPr>
              <w:t>,</w:t>
            </w:r>
            <w:r w:rsidRPr="00944B24">
              <w:rPr>
                <w:szCs w:val="24"/>
              </w:rPr>
              <w:t>5</w:t>
            </w:r>
          </w:p>
        </w:tc>
        <w:tc>
          <w:tcPr>
            <w:tcW w:w="1134" w:type="dxa"/>
            <w:shd w:val="clear" w:color="auto" w:fill="auto"/>
            <w:vAlign w:val="bottom"/>
          </w:tcPr>
          <w:p w14:paraId="611FBEBD" w14:textId="448B808F" w:rsidR="00EA2D5B" w:rsidRPr="00944B24" w:rsidRDefault="00861D1F" w:rsidP="008653B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–</w:t>
            </w:r>
          </w:p>
        </w:tc>
        <w:tc>
          <w:tcPr>
            <w:tcW w:w="1560" w:type="dxa"/>
            <w:shd w:val="clear" w:color="auto" w:fill="auto"/>
            <w:vAlign w:val="bottom"/>
          </w:tcPr>
          <w:p w14:paraId="19E54ED3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</w:t>
            </w:r>
            <w:r>
              <w:rPr>
                <w:szCs w:val="24"/>
                <w:lang w:val="en-US"/>
              </w:rPr>
              <w:t>,</w:t>
            </w:r>
            <w:r w:rsidRPr="00944B24">
              <w:rPr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0D0DB94A" w14:textId="2CEDEBC4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</w:t>
            </w:r>
            <w:r w:rsidR="00861D1F">
              <w:rPr>
                <w:szCs w:val="24"/>
              </w:rPr>
              <w:t>,</w:t>
            </w:r>
            <w:r w:rsidRPr="00944B24">
              <w:rPr>
                <w:szCs w:val="24"/>
              </w:rPr>
              <w:t>0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628A0E0B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6</w:t>
            </w:r>
            <w:r>
              <w:rPr>
                <w:szCs w:val="24"/>
                <w:lang w:val="en-US"/>
              </w:rPr>
              <w:t>,</w:t>
            </w:r>
            <w:r w:rsidRPr="00944B24">
              <w:rPr>
                <w:szCs w:val="24"/>
              </w:rPr>
              <w:t>5</w:t>
            </w:r>
          </w:p>
        </w:tc>
      </w:tr>
      <w:tr w:rsidR="00EA2D5B" w:rsidRPr="00944B24" w14:paraId="295B31C8" w14:textId="77777777" w:rsidTr="008653B0">
        <w:trPr>
          <w:trHeight w:val="235"/>
        </w:trPr>
        <w:tc>
          <w:tcPr>
            <w:tcW w:w="1276" w:type="dxa"/>
            <w:shd w:val="clear" w:color="auto" w:fill="auto"/>
            <w:vAlign w:val="bottom"/>
          </w:tcPr>
          <w:p w14:paraId="55420AAD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  <w:lang w:val="en-US"/>
              </w:rPr>
              <w:t>IV</w:t>
            </w:r>
            <w:r w:rsidRPr="00944B24">
              <w:rPr>
                <w:szCs w:val="24"/>
                <w:vertAlign w:val="subscript"/>
              </w:rPr>
              <w:t>л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61A08023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</w:t>
            </w:r>
          </w:p>
        </w:tc>
        <w:tc>
          <w:tcPr>
            <w:tcW w:w="1276" w:type="dxa"/>
            <w:shd w:val="clear" w:color="auto" w:fill="auto"/>
            <w:vAlign w:val="bottom"/>
          </w:tcPr>
          <w:p w14:paraId="6560B121" w14:textId="41BCF0A3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4</w:t>
            </w:r>
            <w:r w:rsidR="00861D1F">
              <w:rPr>
                <w:szCs w:val="24"/>
              </w:rPr>
              <w:t>,</w:t>
            </w:r>
            <w:r w:rsidRPr="00944B24">
              <w:rPr>
                <w:szCs w:val="24"/>
              </w:rPr>
              <w:t>5</w:t>
            </w:r>
          </w:p>
        </w:tc>
        <w:tc>
          <w:tcPr>
            <w:tcW w:w="1134" w:type="dxa"/>
            <w:shd w:val="clear" w:color="auto" w:fill="auto"/>
            <w:vAlign w:val="bottom"/>
          </w:tcPr>
          <w:p w14:paraId="497826D7" w14:textId="79736364" w:rsidR="00EA2D5B" w:rsidRPr="00944B24" w:rsidRDefault="00EA2D5B" w:rsidP="008653B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–</w:t>
            </w:r>
          </w:p>
        </w:tc>
        <w:tc>
          <w:tcPr>
            <w:tcW w:w="1560" w:type="dxa"/>
            <w:shd w:val="clear" w:color="auto" w:fill="auto"/>
            <w:vAlign w:val="bottom"/>
          </w:tcPr>
          <w:p w14:paraId="2176D681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</w:t>
            </w:r>
            <w:r>
              <w:rPr>
                <w:szCs w:val="24"/>
                <w:lang w:val="en-US"/>
              </w:rPr>
              <w:t>,</w:t>
            </w:r>
            <w:r w:rsidRPr="00944B24">
              <w:rPr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670FE8E1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</w:t>
            </w:r>
            <w:r>
              <w:rPr>
                <w:szCs w:val="24"/>
                <w:lang w:val="en-US"/>
              </w:rPr>
              <w:t>,</w:t>
            </w:r>
            <w:r w:rsidRPr="00944B24">
              <w:rPr>
                <w:szCs w:val="24"/>
              </w:rPr>
              <w:t>0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6865EDA8" w14:textId="77777777" w:rsidR="00EA2D5B" w:rsidRPr="00944B24" w:rsidRDefault="00EA2D5B" w:rsidP="008653B0">
            <w:pPr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6</w:t>
            </w:r>
            <w:r>
              <w:rPr>
                <w:szCs w:val="24"/>
                <w:lang w:val="en-US"/>
              </w:rPr>
              <w:t>,</w:t>
            </w:r>
            <w:r w:rsidRPr="00944B24">
              <w:rPr>
                <w:szCs w:val="24"/>
              </w:rPr>
              <w:t>5</w:t>
            </w:r>
          </w:p>
        </w:tc>
      </w:tr>
      <w:tr w:rsidR="00EA2D5B" w:rsidRPr="00944B24" w14:paraId="722AB117" w14:textId="77777777" w:rsidTr="008653B0">
        <w:trPr>
          <w:trHeight w:val="235"/>
        </w:trPr>
        <w:tc>
          <w:tcPr>
            <w:tcW w:w="9356" w:type="dxa"/>
            <w:gridSpan w:val="7"/>
            <w:shd w:val="clear" w:color="auto" w:fill="auto"/>
          </w:tcPr>
          <w:p w14:paraId="2A9180C7" w14:textId="77777777" w:rsidR="00EA2D5B" w:rsidRPr="00EA2D5B" w:rsidRDefault="00EA2D5B" w:rsidP="00EA2D5B">
            <w:pPr>
              <w:ind w:firstLine="345"/>
              <w:rPr>
                <w:sz w:val="20"/>
              </w:rPr>
            </w:pPr>
            <w:r w:rsidRPr="00EA2D5B">
              <w:rPr>
                <w:sz w:val="20"/>
              </w:rPr>
              <w:t>П р и м е ч а н и я</w:t>
            </w:r>
          </w:p>
          <w:p w14:paraId="2B0611D5" w14:textId="77777777" w:rsidR="00EA2D5B" w:rsidRPr="00EA2D5B" w:rsidRDefault="00EA2D5B" w:rsidP="00EA2D5B">
            <w:pPr>
              <w:ind w:firstLine="345"/>
              <w:rPr>
                <w:sz w:val="20"/>
              </w:rPr>
            </w:pPr>
            <w:r w:rsidRPr="00EA2D5B">
              <w:rPr>
                <w:sz w:val="20"/>
              </w:rPr>
              <w:t>1 В случае движения по дорогам нестандартных автотранспортных средств ширина проезжей части принимается равной трем габаритам автомобиля. При низкой интенсивности движения нестандартных транспортных средств необходимо рассмотреть целесообразность устройства разъездных площадок с установкой соответствующих дорожных знаков.</w:t>
            </w:r>
          </w:p>
          <w:p w14:paraId="22E6F36B" w14:textId="77777777" w:rsidR="00EA2D5B" w:rsidRPr="00EA2D5B" w:rsidRDefault="00EA2D5B" w:rsidP="00EA2D5B">
            <w:pPr>
              <w:ind w:firstLine="345"/>
              <w:rPr>
                <w:sz w:val="20"/>
              </w:rPr>
            </w:pPr>
            <w:r w:rsidRPr="00EA2D5B">
              <w:rPr>
                <w:sz w:val="20"/>
              </w:rPr>
              <w:t xml:space="preserve">2 В случае экономической нецелесообразности устройства проезжей части шириной 4,5 м на лесохозяйственных дорогах категории </w:t>
            </w:r>
            <w:proofErr w:type="spellStart"/>
            <w:r w:rsidRPr="00EA2D5B">
              <w:rPr>
                <w:sz w:val="20"/>
              </w:rPr>
              <w:t>IV</w:t>
            </w:r>
            <w:r w:rsidRPr="00EA2D5B">
              <w:rPr>
                <w:sz w:val="20"/>
                <w:vertAlign w:val="subscript"/>
              </w:rPr>
              <w:t>л</w:t>
            </w:r>
            <w:proofErr w:type="spellEnd"/>
            <w:r w:rsidRPr="00EA2D5B">
              <w:rPr>
                <w:sz w:val="20"/>
              </w:rPr>
              <w:t xml:space="preserve"> (низкая интенсивность движения, малогабаритные автомобили и т.п. самоходные средства), а также для временных дорог (летнего или зимнего  использования) допускается снижение ширины проезжей части до 3,5 м с обочинами шириной до 1 м. Безопасность движения следует предусматривать в соответствии с ГОСТ Р 52289.</w:t>
            </w:r>
          </w:p>
          <w:p w14:paraId="11151DF3" w14:textId="77777777" w:rsidR="00EA2D5B" w:rsidRPr="00944B24" w:rsidRDefault="00EA2D5B" w:rsidP="00EA2D5B">
            <w:pPr>
              <w:ind w:firstLine="345"/>
              <w:rPr>
                <w:szCs w:val="24"/>
              </w:rPr>
            </w:pPr>
            <w:r w:rsidRPr="00EA2D5B">
              <w:rPr>
                <w:sz w:val="20"/>
              </w:rPr>
              <w:t>3 При установке транспортных ограждений ширина обочины должна быть увеличена в соответствии с ГОСТ Р 52289.</w:t>
            </w:r>
          </w:p>
        </w:tc>
      </w:tr>
    </w:tbl>
    <w:p w14:paraId="06C3EDE0" w14:textId="67051C48" w:rsidR="00EA2D5B" w:rsidRPr="00B876E7" w:rsidRDefault="009C1CDF" w:rsidP="00EA2D5B">
      <w:pPr>
        <w:pStyle w:val="afff6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Таблица 6.2 </w:t>
      </w:r>
      <w:r w:rsidR="00EA2D5B" w:rsidRPr="00B876E7">
        <w:rPr>
          <w:b/>
          <w:sz w:val="28"/>
          <w:szCs w:val="28"/>
        </w:rPr>
        <w:t>(Измененная редакция, Изм. № 1</w:t>
      </w:r>
      <w:r w:rsidR="00861D1F">
        <w:rPr>
          <w:b/>
          <w:sz w:val="28"/>
          <w:szCs w:val="28"/>
        </w:rPr>
        <w:t>, № 3</w:t>
      </w:r>
      <w:r w:rsidR="00EA2D5B" w:rsidRPr="00B876E7">
        <w:rPr>
          <w:b/>
          <w:sz w:val="28"/>
          <w:szCs w:val="28"/>
        </w:rPr>
        <w:t>).</w:t>
      </w:r>
    </w:p>
    <w:p w14:paraId="7601B08E" w14:textId="77777777" w:rsidR="00870519" w:rsidRDefault="00870519" w:rsidP="00EA2D5B">
      <w:pPr>
        <w:tabs>
          <w:tab w:val="left" w:pos="1418"/>
        </w:tabs>
        <w:ind w:firstLine="567"/>
        <w:rPr>
          <w:sz w:val="28"/>
          <w:szCs w:val="28"/>
        </w:rPr>
      </w:pPr>
    </w:p>
    <w:p w14:paraId="1258D8C3" w14:textId="77777777" w:rsidR="00EA2D5B" w:rsidRPr="00944B24" w:rsidRDefault="00EA2D5B" w:rsidP="00EA2D5B">
      <w:pPr>
        <w:shd w:val="clear" w:color="auto" w:fill="FFFFFF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6.2.2 </w:t>
      </w:r>
      <w:r w:rsidRPr="00944B24">
        <w:rPr>
          <w:sz w:val="28"/>
          <w:szCs w:val="28"/>
        </w:rPr>
        <w:t>На горизонтальных кривых радиусом 600</w:t>
      </w:r>
      <w:r>
        <w:rPr>
          <w:sz w:val="28"/>
          <w:szCs w:val="28"/>
        </w:rPr>
        <w:t xml:space="preserve"> </w:t>
      </w:r>
      <w:r w:rsidRPr="00944B24">
        <w:rPr>
          <w:sz w:val="28"/>
          <w:szCs w:val="28"/>
        </w:rPr>
        <w:t xml:space="preserve">м и менее  следует предусматривать устройство виражей с односкатным поперечным профилем (с уклоном к центру кривой). Поперечные уклоны на виражах должны быть не меньше поперечных уклонов покрытия на участках с двухскатным профилем (таблица </w:t>
      </w:r>
      <w:r>
        <w:rPr>
          <w:sz w:val="28"/>
          <w:szCs w:val="28"/>
        </w:rPr>
        <w:t>6.3</w:t>
      </w:r>
      <w:r w:rsidRPr="00944B24">
        <w:rPr>
          <w:sz w:val="28"/>
          <w:szCs w:val="28"/>
        </w:rPr>
        <w:t>).</w:t>
      </w:r>
    </w:p>
    <w:p w14:paraId="271A1D91" w14:textId="77777777" w:rsidR="00EA2D5B" w:rsidRPr="00B876E7" w:rsidRDefault="00EA2D5B" w:rsidP="00EA2D5B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60F45880" w14:textId="77777777" w:rsidR="00EA2D5B" w:rsidRDefault="00EA2D5B" w:rsidP="00EA2D5B">
      <w:pPr>
        <w:shd w:val="clear" w:color="auto" w:fill="FFFFFF"/>
        <w:rPr>
          <w:spacing w:val="50"/>
          <w:sz w:val="28"/>
          <w:szCs w:val="22"/>
        </w:rPr>
      </w:pPr>
    </w:p>
    <w:p w14:paraId="75806D9B" w14:textId="36010A49" w:rsidR="00EA2D5B" w:rsidRPr="00944B24" w:rsidRDefault="00EA2D5B" w:rsidP="00EA2D5B">
      <w:pPr>
        <w:shd w:val="clear" w:color="auto" w:fill="FFFFFF"/>
        <w:rPr>
          <w:sz w:val="28"/>
          <w:szCs w:val="28"/>
        </w:rPr>
      </w:pPr>
      <w:r w:rsidRPr="00695E8E">
        <w:rPr>
          <w:spacing w:val="50"/>
          <w:sz w:val="28"/>
          <w:szCs w:val="22"/>
        </w:rPr>
        <w:t xml:space="preserve">Таблица </w:t>
      </w:r>
      <w:r w:rsidRPr="00F13853">
        <w:rPr>
          <w:sz w:val="28"/>
          <w:szCs w:val="28"/>
        </w:rPr>
        <w:t>6.3</w:t>
      </w:r>
      <w:r w:rsidRPr="00944B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EA2D5B">
        <w:rPr>
          <w:b/>
          <w:bCs/>
          <w:sz w:val="28"/>
          <w:szCs w:val="28"/>
        </w:rPr>
        <w:t>Поперечные уклоны на виражах</w:t>
      </w:r>
    </w:p>
    <w:tbl>
      <w:tblPr>
        <w:tblW w:w="4947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5"/>
        <w:gridCol w:w="795"/>
        <w:gridCol w:w="806"/>
        <w:gridCol w:w="806"/>
        <w:gridCol w:w="806"/>
        <w:gridCol w:w="806"/>
        <w:gridCol w:w="806"/>
        <w:gridCol w:w="815"/>
        <w:gridCol w:w="815"/>
        <w:gridCol w:w="931"/>
      </w:tblGrid>
      <w:tr w:rsidR="00EA2D5B" w:rsidRPr="00944B24" w14:paraId="03CE1212" w14:textId="77777777" w:rsidTr="008653B0">
        <w:trPr>
          <w:tblHeader/>
          <w:jc w:val="center"/>
        </w:trPr>
        <w:tc>
          <w:tcPr>
            <w:tcW w:w="100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AF9B90F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Расчетная скорость движения, км/ч</w:t>
            </w:r>
          </w:p>
        </w:tc>
        <w:tc>
          <w:tcPr>
            <w:tcW w:w="3996" w:type="pct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93D681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Поперечный уклон, ‰, при радиусе горизонтальной кривой, м</w:t>
            </w:r>
          </w:p>
        </w:tc>
      </w:tr>
      <w:tr w:rsidR="00EA2D5B" w:rsidRPr="00944B24" w14:paraId="3EC4CA97" w14:textId="77777777" w:rsidTr="008653B0">
        <w:trPr>
          <w:tblHeader/>
          <w:jc w:val="center"/>
        </w:trPr>
        <w:tc>
          <w:tcPr>
            <w:tcW w:w="1004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97F15E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1358C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600</w:t>
            </w:r>
            <w:r>
              <w:rPr>
                <w:szCs w:val="24"/>
                <w:lang w:val="en-US"/>
              </w:rPr>
              <w:t>–</w:t>
            </w:r>
            <w:r w:rsidRPr="00944B24">
              <w:rPr>
                <w:szCs w:val="24"/>
              </w:rPr>
              <w:t>501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C42660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500</w:t>
            </w:r>
            <w:r>
              <w:rPr>
                <w:szCs w:val="24"/>
                <w:lang w:val="en-US"/>
              </w:rPr>
              <w:t>–</w:t>
            </w:r>
            <w:r w:rsidRPr="00944B24">
              <w:rPr>
                <w:szCs w:val="24"/>
              </w:rPr>
              <w:t>401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A51AF54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400</w:t>
            </w:r>
            <w:r>
              <w:rPr>
                <w:szCs w:val="24"/>
                <w:lang w:val="en-US"/>
              </w:rPr>
              <w:t>–</w:t>
            </w:r>
            <w:r w:rsidRPr="00944B24">
              <w:rPr>
                <w:szCs w:val="24"/>
              </w:rPr>
              <w:t>301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AC0029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300</w:t>
            </w:r>
            <w:r>
              <w:rPr>
                <w:szCs w:val="24"/>
                <w:lang w:val="en-US"/>
              </w:rPr>
              <w:t>–</w:t>
            </w:r>
            <w:r w:rsidRPr="00944B24">
              <w:rPr>
                <w:szCs w:val="24"/>
              </w:rPr>
              <w:t>201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330CD06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200</w:t>
            </w:r>
            <w:r>
              <w:rPr>
                <w:szCs w:val="24"/>
                <w:lang w:val="en-US"/>
              </w:rPr>
              <w:t>–</w:t>
            </w:r>
            <w:r w:rsidRPr="00944B24">
              <w:rPr>
                <w:szCs w:val="24"/>
              </w:rPr>
              <w:t>101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2363B6B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100</w:t>
            </w:r>
            <w:r>
              <w:rPr>
                <w:szCs w:val="24"/>
                <w:lang w:val="en-US"/>
              </w:rPr>
              <w:t>–</w:t>
            </w:r>
            <w:r w:rsidRPr="00944B24">
              <w:rPr>
                <w:szCs w:val="24"/>
              </w:rPr>
              <w:t>81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592425A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80</w:t>
            </w:r>
            <w:r>
              <w:rPr>
                <w:szCs w:val="24"/>
                <w:lang w:val="en-US"/>
              </w:rPr>
              <w:t>–</w:t>
            </w:r>
            <w:r w:rsidRPr="00944B24">
              <w:rPr>
                <w:szCs w:val="24"/>
              </w:rPr>
              <w:t>61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7083F4E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60</w:t>
            </w:r>
            <w:r>
              <w:rPr>
                <w:szCs w:val="24"/>
                <w:lang w:val="en-US"/>
              </w:rPr>
              <w:t>–</w:t>
            </w:r>
            <w:r w:rsidRPr="00944B24">
              <w:rPr>
                <w:szCs w:val="24"/>
              </w:rPr>
              <w:t>40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271473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</w:tr>
      <w:tr w:rsidR="00EA2D5B" w:rsidRPr="00944B24" w14:paraId="143C8B6B" w14:textId="77777777" w:rsidTr="008653B0">
        <w:trPr>
          <w:jc w:val="center"/>
        </w:trPr>
        <w:tc>
          <w:tcPr>
            <w:tcW w:w="100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E9CC7A4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60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FA3AEA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571035B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B9A921A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3E3B355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40</w:t>
            </w: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1638D16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50</w:t>
            </w: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3284A3B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60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BB4669E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–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2D1832F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–</w:t>
            </w:r>
          </w:p>
        </w:tc>
        <w:tc>
          <w:tcPr>
            <w:tcW w:w="504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AA26D02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–</w:t>
            </w:r>
          </w:p>
        </w:tc>
      </w:tr>
      <w:tr w:rsidR="00EA2D5B" w:rsidRPr="00944B24" w14:paraId="3C99577D" w14:textId="77777777" w:rsidTr="008653B0">
        <w:trPr>
          <w:jc w:val="center"/>
        </w:trPr>
        <w:tc>
          <w:tcPr>
            <w:tcW w:w="10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1BD495B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50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5B41ED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A0F3461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459622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4164D4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69E721A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40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78C5831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50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E20165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60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004AB9E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–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E389AD9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–</w:t>
            </w:r>
          </w:p>
        </w:tc>
      </w:tr>
      <w:tr w:rsidR="00EA2D5B" w:rsidRPr="00944B24" w14:paraId="2FF307F4" w14:textId="77777777" w:rsidTr="008653B0">
        <w:trPr>
          <w:jc w:val="center"/>
        </w:trPr>
        <w:tc>
          <w:tcPr>
            <w:tcW w:w="10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1BE3C6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40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A1F83F8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616B16A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FA0EDB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BCBBCBA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213F719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2FB5785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40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F595032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40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06687E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50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8794905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–</w:t>
            </w:r>
          </w:p>
        </w:tc>
      </w:tr>
      <w:tr w:rsidR="00EA2D5B" w:rsidRPr="00944B24" w14:paraId="5BFC36EF" w14:textId="77777777" w:rsidTr="008653B0">
        <w:trPr>
          <w:jc w:val="center"/>
        </w:trPr>
        <w:tc>
          <w:tcPr>
            <w:tcW w:w="10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984EBE4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B5A51E9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3052771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7C7050D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91985E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33217DB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3C9DD7D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242CF57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8191FA9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40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6E0752E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50</w:t>
            </w:r>
          </w:p>
        </w:tc>
      </w:tr>
    </w:tbl>
    <w:p w14:paraId="2FED0C95" w14:textId="028D5119" w:rsidR="00EA2D5B" w:rsidRPr="00B876E7" w:rsidRDefault="009C1CDF" w:rsidP="00EA2D5B">
      <w:pPr>
        <w:pStyle w:val="afff6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Таблица 6.3 </w:t>
      </w:r>
      <w:r w:rsidR="00EA2D5B" w:rsidRPr="00B876E7">
        <w:rPr>
          <w:b/>
          <w:sz w:val="28"/>
          <w:szCs w:val="28"/>
        </w:rPr>
        <w:t>(Измененная редакция, Изм. № 1).</w:t>
      </w:r>
    </w:p>
    <w:p w14:paraId="39DF3AC9" w14:textId="05831F6A" w:rsidR="008C3B3F" w:rsidRPr="005D5FBF" w:rsidRDefault="008C3B3F" w:rsidP="00EA2D5B">
      <w:pPr>
        <w:tabs>
          <w:tab w:val="left" w:pos="1418"/>
        </w:tabs>
        <w:ind w:firstLine="567"/>
        <w:rPr>
          <w:sz w:val="28"/>
          <w:szCs w:val="28"/>
        </w:rPr>
      </w:pPr>
    </w:p>
    <w:p w14:paraId="43DF0CF5" w14:textId="25ECD95E" w:rsidR="008C3B3F" w:rsidRPr="005D5FBF" w:rsidRDefault="00861D1F" w:rsidP="00EA2D5B">
      <w:pPr>
        <w:tabs>
          <w:tab w:val="left" w:pos="1418"/>
        </w:tabs>
        <w:ind w:firstLine="567"/>
        <w:rPr>
          <w:sz w:val="28"/>
          <w:szCs w:val="28"/>
        </w:rPr>
      </w:pPr>
      <w:r w:rsidRPr="00861D1F">
        <w:rPr>
          <w:sz w:val="28"/>
          <w:szCs w:val="28"/>
        </w:rPr>
        <w:t>6.2.3 На однополосных дорогах для разъезда встречных автомобилей в пределах видимости, но не более, чем через 500 м устраивают площадки для остановки автомобилей на время ожидания проезда встречного автомобиля. Длина площадки должна соответствовать длине расчетного автомобиля с запасом 10 м. Для въезда и выезда автомобилей необходимо предусматривать участки дорог протяженностью по 10 м и уклоном в плане 1:10. В стесненных условиях устраивают площадки для остановки со стороны порожнего направления (приложение Ж).</w:t>
      </w:r>
    </w:p>
    <w:p w14:paraId="341E9CFF" w14:textId="77777777" w:rsidR="00861D1F" w:rsidRPr="00E227BF" w:rsidRDefault="00861D1F" w:rsidP="00861D1F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5F00E7F9" w14:textId="1FC32595" w:rsidR="008C3B3F" w:rsidRPr="00832E18" w:rsidRDefault="00EA2D5B" w:rsidP="00EA2D5B">
      <w:pPr>
        <w:tabs>
          <w:tab w:val="left" w:pos="1418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6.2.4 </w:t>
      </w:r>
      <w:r w:rsidRPr="005F15A6">
        <w:rPr>
          <w:sz w:val="28"/>
          <w:szCs w:val="28"/>
        </w:rPr>
        <w:t>Ширин</w:t>
      </w:r>
      <w:r>
        <w:rPr>
          <w:sz w:val="28"/>
          <w:szCs w:val="28"/>
        </w:rPr>
        <w:t>у</w:t>
      </w:r>
      <w:r w:rsidRPr="005F15A6">
        <w:rPr>
          <w:sz w:val="28"/>
          <w:szCs w:val="28"/>
        </w:rPr>
        <w:t xml:space="preserve"> обочины при установке ограждений принимают </w:t>
      </w:r>
      <w:r w:rsidR="00861D1F" w:rsidRPr="00861D1F">
        <w:rPr>
          <w:sz w:val="28"/>
          <w:szCs w:val="28"/>
        </w:rPr>
        <w:t>в соответствии с</w:t>
      </w:r>
      <w:r w:rsidRPr="005F15A6">
        <w:rPr>
          <w:sz w:val="28"/>
          <w:szCs w:val="28"/>
        </w:rPr>
        <w:t xml:space="preserve"> ГОСТ Р 52289.</w:t>
      </w:r>
    </w:p>
    <w:p w14:paraId="5FF2D621" w14:textId="5F3F783B" w:rsidR="00EA2D5B" w:rsidRPr="00B876E7" w:rsidRDefault="00EA2D5B" w:rsidP="00EA2D5B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</w:t>
      </w:r>
      <w:r w:rsidR="00861D1F">
        <w:rPr>
          <w:b/>
          <w:sz w:val="28"/>
          <w:szCs w:val="28"/>
        </w:rPr>
        <w:t>, № 2</w:t>
      </w:r>
      <w:r w:rsidRPr="00B876E7">
        <w:rPr>
          <w:b/>
          <w:sz w:val="28"/>
          <w:szCs w:val="28"/>
        </w:rPr>
        <w:t>).</w:t>
      </w:r>
    </w:p>
    <w:p w14:paraId="40D0148C" w14:textId="0CF6CD1F" w:rsidR="008C3B3F" w:rsidRDefault="00E903C4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6.2.5</w:t>
      </w:r>
      <w:r w:rsidR="00F95DB3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Участки кривых на однополосных дорогах, не просматри</w:t>
      </w:r>
      <w:r w:rsidRPr="005D5FBF">
        <w:rPr>
          <w:sz w:val="28"/>
          <w:szCs w:val="28"/>
        </w:rPr>
        <w:t>ваемые по условиям рельефа, допускается проектировать</w:t>
      </w:r>
      <w:r w:rsidR="008C3B3F" w:rsidRPr="005D5FBF">
        <w:rPr>
          <w:sz w:val="28"/>
          <w:szCs w:val="28"/>
        </w:rPr>
        <w:t xml:space="preserve"> с такой же шириной земляного полотна и проезжей части</w:t>
      </w:r>
      <w:r w:rsidR="004251C4" w:rsidRPr="005D5FBF">
        <w:rPr>
          <w:sz w:val="28"/>
          <w:szCs w:val="28"/>
        </w:rPr>
        <w:t xml:space="preserve">, как и для </w:t>
      </w:r>
      <w:proofErr w:type="spellStart"/>
      <w:r w:rsidR="004251C4" w:rsidRPr="005D5FBF">
        <w:rPr>
          <w:sz w:val="28"/>
          <w:szCs w:val="28"/>
        </w:rPr>
        <w:t>двухполосных</w:t>
      </w:r>
      <w:proofErr w:type="spellEnd"/>
      <w:r w:rsidR="004251C4" w:rsidRPr="005D5FBF">
        <w:rPr>
          <w:sz w:val="28"/>
          <w:szCs w:val="28"/>
        </w:rPr>
        <w:t xml:space="preserve"> дорог.</w:t>
      </w:r>
      <w:r w:rsidR="008C3B3F" w:rsidRPr="005D5FBF">
        <w:rPr>
          <w:sz w:val="28"/>
          <w:szCs w:val="28"/>
        </w:rPr>
        <w:t xml:space="preserve"> Переход от ширины зем</w:t>
      </w:r>
      <w:r w:rsidR="000D4225" w:rsidRPr="005D5FBF">
        <w:rPr>
          <w:sz w:val="28"/>
          <w:szCs w:val="28"/>
        </w:rPr>
        <w:t>ля</w:t>
      </w:r>
      <w:r w:rsidR="008C3B3F" w:rsidRPr="005D5FBF">
        <w:rPr>
          <w:sz w:val="28"/>
          <w:szCs w:val="28"/>
        </w:rPr>
        <w:t xml:space="preserve">ного полотна и дорожной одежды однополосных дорог к ширине земляного полотна и дорожной одежды </w:t>
      </w:r>
      <w:proofErr w:type="spellStart"/>
      <w:r w:rsidR="008C3B3F" w:rsidRPr="005D5FBF">
        <w:rPr>
          <w:sz w:val="28"/>
          <w:szCs w:val="28"/>
        </w:rPr>
        <w:t>двухполосных</w:t>
      </w:r>
      <w:proofErr w:type="spellEnd"/>
      <w:r w:rsidR="008C3B3F" w:rsidRPr="005D5FBF">
        <w:rPr>
          <w:sz w:val="28"/>
          <w:szCs w:val="28"/>
        </w:rPr>
        <w:t xml:space="preserve"> дорог осуществляется на </w:t>
      </w:r>
      <w:r w:rsidR="00861D1F" w:rsidRPr="00861D1F">
        <w:rPr>
          <w:sz w:val="28"/>
          <w:szCs w:val="28"/>
        </w:rPr>
        <w:t>участке дороги протяженностью 10 м</w:t>
      </w:r>
      <w:r w:rsidR="008C3B3F" w:rsidRPr="005D5FBF">
        <w:rPr>
          <w:sz w:val="28"/>
          <w:szCs w:val="28"/>
        </w:rPr>
        <w:t>.</w:t>
      </w:r>
    </w:p>
    <w:p w14:paraId="03D6491F" w14:textId="77777777" w:rsidR="00861D1F" w:rsidRPr="00E227BF" w:rsidRDefault="00861D1F" w:rsidP="00861D1F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7DF62CA3" w14:textId="026CCC75" w:rsidR="00EA2D5B" w:rsidRDefault="00EA2D5B" w:rsidP="00EA2D5B">
      <w:pPr>
        <w:shd w:val="clear" w:color="auto" w:fill="FFFFFF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6.2.5а </w:t>
      </w:r>
      <w:proofErr w:type="gramStart"/>
      <w:r w:rsidRPr="005F15A6">
        <w:rPr>
          <w:sz w:val="28"/>
          <w:szCs w:val="28"/>
        </w:rPr>
        <w:t>При</w:t>
      </w:r>
      <w:proofErr w:type="gramEnd"/>
      <w:r w:rsidRPr="005F15A6">
        <w:rPr>
          <w:sz w:val="28"/>
          <w:szCs w:val="28"/>
        </w:rPr>
        <w:t xml:space="preserve"> радиусах кривых в плане</w:t>
      </w:r>
      <w:r w:rsidRPr="00944B24">
        <w:rPr>
          <w:sz w:val="28"/>
          <w:szCs w:val="28"/>
        </w:rPr>
        <w:t xml:space="preserve"> 1000 м и менее предусматривают уширение проезжей части с внутренней стороны за счет обочин, с таким расчетом, чтобы ширина обочин была не менее 1,5 м для дорог категорий </w:t>
      </w:r>
      <w:proofErr w:type="spellStart"/>
      <w:r w:rsidRPr="00944B24">
        <w:rPr>
          <w:sz w:val="28"/>
          <w:szCs w:val="28"/>
        </w:rPr>
        <w:t>I</w:t>
      </w:r>
      <w:r w:rsidRPr="00944B24">
        <w:rPr>
          <w:sz w:val="28"/>
          <w:szCs w:val="28"/>
          <w:vertAlign w:val="subscript"/>
        </w:rPr>
        <w:t>л</w:t>
      </w:r>
      <w:proofErr w:type="spellEnd"/>
      <w:r w:rsidRPr="00944B24">
        <w:rPr>
          <w:sz w:val="28"/>
          <w:szCs w:val="28"/>
        </w:rPr>
        <w:t xml:space="preserve"> и </w:t>
      </w:r>
      <w:proofErr w:type="spellStart"/>
      <w:r w:rsidRPr="00944B24">
        <w:rPr>
          <w:sz w:val="28"/>
          <w:szCs w:val="28"/>
        </w:rPr>
        <w:t>II</w:t>
      </w:r>
      <w:r w:rsidRPr="00944B24">
        <w:rPr>
          <w:sz w:val="28"/>
          <w:szCs w:val="28"/>
          <w:vertAlign w:val="subscript"/>
        </w:rPr>
        <w:t>л</w:t>
      </w:r>
      <w:proofErr w:type="spellEnd"/>
      <w:r w:rsidRPr="00944B24">
        <w:rPr>
          <w:sz w:val="28"/>
          <w:szCs w:val="28"/>
        </w:rPr>
        <w:t xml:space="preserve"> и не менее 1 м – для дорог остальных категорий. Величины полного уширения </w:t>
      </w:r>
      <w:proofErr w:type="spellStart"/>
      <w:r w:rsidRPr="00944B24">
        <w:rPr>
          <w:sz w:val="28"/>
          <w:szCs w:val="28"/>
        </w:rPr>
        <w:t>двухполосной</w:t>
      </w:r>
      <w:proofErr w:type="spellEnd"/>
      <w:r w:rsidRPr="00944B24">
        <w:rPr>
          <w:sz w:val="28"/>
          <w:szCs w:val="28"/>
        </w:rPr>
        <w:t xml:space="preserve"> проезжей части дорог на криволинейных участках плана переменной кривизны должны быть пропорциональны кривизне трассы в каждой ее точке в соответствии с </w:t>
      </w:r>
      <w:r w:rsidRPr="00274AB3">
        <w:rPr>
          <w:sz w:val="28"/>
          <w:szCs w:val="28"/>
        </w:rPr>
        <w:t>таблицей 6.3а.</w:t>
      </w:r>
    </w:p>
    <w:p w14:paraId="00AEF135" w14:textId="77777777" w:rsidR="00EA2D5B" w:rsidRDefault="00EA2D5B" w:rsidP="00EA2D5B">
      <w:pPr>
        <w:pStyle w:val="afff6"/>
        <w:ind w:firstLine="567"/>
        <w:rPr>
          <w:b/>
          <w:sz w:val="28"/>
          <w:szCs w:val="28"/>
        </w:rPr>
      </w:pPr>
      <w:bookmarkStart w:id="33" w:name="_Hlk42066694"/>
      <w:r>
        <w:rPr>
          <w:b/>
          <w:sz w:val="28"/>
          <w:szCs w:val="28"/>
        </w:rPr>
        <w:t>(Введен дополнительно, Изм. № 1).</w:t>
      </w:r>
    </w:p>
    <w:bookmarkEnd w:id="33"/>
    <w:p w14:paraId="50774599" w14:textId="77777777" w:rsidR="00EA2D5B" w:rsidRDefault="00EA2D5B" w:rsidP="00EA2D5B">
      <w:pPr>
        <w:shd w:val="clear" w:color="auto" w:fill="FFFFFF"/>
        <w:rPr>
          <w:sz w:val="28"/>
          <w:szCs w:val="28"/>
        </w:rPr>
      </w:pPr>
    </w:p>
    <w:p w14:paraId="681B6106" w14:textId="3D891F01" w:rsidR="00EA2D5B" w:rsidRPr="00944B24" w:rsidRDefault="00EA2D5B" w:rsidP="00EA2D5B">
      <w:pPr>
        <w:shd w:val="clear" w:color="auto" w:fill="FFFFFF"/>
        <w:rPr>
          <w:sz w:val="28"/>
          <w:szCs w:val="28"/>
        </w:rPr>
      </w:pPr>
      <w:r w:rsidRPr="00274AB3">
        <w:rPr>
          <w:spacing w:val="50"/>
          <w:sz w:val="28"/>
          <w:szCs w:val="22"/>
        </w:rPr>
        <w:t xml:space="preserve">Таблица </w:t>
      </w:r>
      <w:r w:rsidRPr="00274AB3">
        <w:rPr>
          <w:sz w:val="28"/>
          <w:szCs w:val="28"/>
        </w:rPr>
        <w:t xml:space="preserve">6.3а – </w:t>
      </w:r>
      <w:r w:rsidRPr="00EA2D5B">
        <w:rPr>
          <w:b/>
          <w:bCs/>
          <w:sz w:val="28"/>
          <w:szCs w:val="28"/>
        </w:rPr>
        <w:t>Уширение проезжей части на горизонтальных кривых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2971"/>
        <w:gridCol w:w="810"/>
        <w:gridCol w:w="777"/>
        <w:gridCol w:w="777"/>
        <w:gridCol w:w="777"/>
        <w:gridCol w:w="904"/>
        <w:gridCol w:w="777"/>
      </w:tblGrid>
      <w:tr w:rsidR="00EA2D5B" w:rsidRPr="00944B24" w14:paraId="2D263606" w14:textId="77777777" w:rsidTr="00EA2D5B">
        <w:tc>
          <w:tcPr>
            <w:tcW w:w="154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D660E19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Радиус кривой в плане, м</w:t>
            </w:r>
          </w:p>
        </w:tc>
        <w:tc>
          <w:tcPr>
            <w:tcW w:w="779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F37DD0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>
              <w:rPr>
                <w:szCs w:val="24"/>
              </w:rPr>
              <w:t>Значения уширения проезжей части</w:t>
            </w:r>
            <w:r w:rsidRPr="00944B24">
              <w:rPr>
                <w:szCs w:val="24"/>
              </w:rPr>
              <w:t xml:space="preserve"> для одиночного автомобиля и автопоезда, м, при расстоянии от переднего бампера до задней оси автомобиля или автопоезда, м</w:t>
            </w:r>
          </w:p>
        </w:tc>
      </w:tr>
      <w:tr w:rsidR="00EA2D5B" w:rsidRPr="00944B24" w14:paraId="39B6795D" w14:textId="77777777" w:rsidTr="00EA2D5B">
        <w:tc>
          <w:tcPr>
            <w:tcW w:w="1546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DF342A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85186B1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До 7 м для одиночного автомобиля и до 11 м для автопоезда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AA915B6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13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3B29FB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15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6A50218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18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34E46C9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20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CFE4E5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23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310E1E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25</w:t>
            </w:r>
          </w:p>
        </w:tc>
      </w:tr>
      <w:tr w:rsidR="00EA2D5B" w:rsidRPr="00944B24" w14:paraId="63D4DD2A" w14:textId="77777777" w:rsidTr="00EA2D5B">
        <w:tc>
          <w:tcPr>
            <w:tcW w:w="1546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285AAB99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3975C9A6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2,2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6C5C09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B795DA9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A0ACDED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2B8AB30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0303A4CF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3DD65DAF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</w:tr>
      <w:tr w:rsidR="00EA2D5B" w:rsidRPr="00944B24" w14:paraId="46220C82" w14:textId="77777777" w:rsidTr="00EA2D5B"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83575E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40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35F8794E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1,8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8527849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3,5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2EDD3EEB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8C3924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01CF0CD4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F2BD77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4FF6B246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</w:tr>
      <w:tr w:rsidR="00EA2D5B" w:rsidRPr="00944B24" w14:paraId="059B920D" w14:textId="77777777" w:rsidTr="00EA2D5B"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2346B257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50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A3488A6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1,5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C6B285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3,0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35F84C61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3,5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19701EE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931AF05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32144F6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5037BEB2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</w:tr>
      <w:tr w:rsidR="00EA2D5B" w:rsidRPr="00944B24" w14:paraId="359BECAF" w14:textId="77777777" w:rsidTr="00EA2D5B"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3C3EB8F7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60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4D4AB711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1,4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465DF12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2,8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CF82C5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3,0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7C91B81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9311C45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C167F5F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3621468A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</w:tr>
      <w:tr w:rsidR="00EA2D5B" w:rsidRPr="00944B24" w14:paraId="52BE38BD" w14:textId="77777777" w:rsidTr="00EA2D5B"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39D3B32A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70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098D37F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09A7B85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2,2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0256FC3B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2,5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5E17202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38384A6A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28B865E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DAEB764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</w:tr>
      <w:tr w:rsidR="00EA2D5B" w:rsidRPr="00944B24" w14:paraId="5B701BB0" w14:textId="77777777" w:rsidTr="00EA2D5B"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6939A7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80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47992E47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1,2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5A914756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2,0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26A9D84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2,3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F297A51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3,5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5463318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4122E60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2DE765F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</w:tr>
      <w:tr w:rsidR="00EA2D5B" w:rsidRPr="00944B24" w14:paraId="6AE840FB" w14:textId="77777777" w:rsidTr="00EA2D5B"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6E30E78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90</w:t>
            </w:r>
            <w:r>
              <w:rPr>
                <w:szCs w:val="24"/>
              </w:rPr>
              <w:t>–</w:t>
            </w:r>
            <w:r w:rsidRPr="00944B24">
              <w:rPr>
                <w:szCs w:val="24"/>
              </w:rPr>
              <w:t>100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FAF0222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7F1CBF5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1,8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22A6EB7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2,0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00E62DF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3,0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97D004B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3,5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B81084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50265DC5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</w:tr>
      <w:tr w:rsidR="00EA2D5B" w:rsidRPr="00944B24" w14:paraId="6EC1E564" w14:textId="77777777" w:rsidTr="00EA2D5B"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B11C508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125</w:t>
            </w:r>
            <w:r w:rsidRPr="001605DD">
              <w:rPr>
                <w:szCs w:val="24"/>
              </w:rPr>
              <w:t>–</w:t>
            </w:r>
            <w:r w:rsidRPr="00944B24">
              <w:rPr>
                <w:szCs w:val="24"/>
              </w:rPr>
              <w:t>150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23C0BAD2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0,9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33CBC7F5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1,4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2BC2C84A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1,5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A8A80E4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2,2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5E7FAC01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2,7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2F681E5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3,0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25E21EB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</w:tr>
      <w:tr w:rsidR="00EA2D5B" w:rsidRPr="00944B24" w14:paraId="567E86FA" w14:textId="77777777" w:rsidTr="00EA2D5B"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F8A1807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200</w:t>
            </w:r>
            <w:r w:rsidRPr="001605DD">
              <w:rPr>
                <w:szCs w:val="24"/>
              </w:rPr>
              <w:t>–</w:t>
            </w:r>
            <w:r w:rsidRPr="00944B24">
              <w:rPr>
                <w:szCs w:val="24"/>
              </w:rPr>
              <w:t>250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0FC8913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0,8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C76FE0A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1,0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BFC7511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1,1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3F23BFD4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1,5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5982F9C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2,0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0B48E3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2,2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9C004A1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2,8</w:t>
            </w:r>
          </w:p>
        </w:tc>
      </w:tr>
      <w:tr w:rsidR="00EA2D5B" w:rsidRPr="00944B24" w14:paraId="44BE2C4E" w14:textId="77777777" w:rsidTr="00EA2D5B"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4F0D13A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300</w:t>
            </w:r>
            <w:r w:rsidRPr="001605DD">
              <w:rPr>
                <w:szCs w:val="24"/>
              </w:rPr>
              <w:t>–</w:t>
            </w:r>
            <w:r w:rsidRPr="00944B24">
              <w:rPr>
                <w:szCs w:val="24"/>
              </w:rPr>
              <w:t>350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43B746DB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0,6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92615F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0,8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524F5A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0,9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25F1C4FE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1,1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471F0157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1,5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0B8341DF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1,6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4582C4A1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2,1</w:t>
            </w:r>
          </w:p>
        </w:tc>
      </w:tr>
      <w:tr w:rsidR="00EA2D5B" w:rsidRPr="00944B24" w14:paraId="52ED22BA" w14:textId="77777777" w:rsidTr="00EA2D5B"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4EB681AE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400</w:t>
            </w:r>
            <w:r w:rsidRPr="001605DD">
              <w:rPr>
                <w:szCs w:val="24"/>
              </w:rPr>
              <w:t>–</w:t>
            </w:r>
            <w:r w:rsidRPr="00944B24">
              <w:rPr>
                <w:szCs w:val="24"/>
              </w:rPr>
              <w:t>450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4A99C5C7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0,5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08454DC5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0.7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5C5365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0,7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59C17A4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0,9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E7D8A47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1,2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12EA95F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1,3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56248AC9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1,7</w:t>
            </w:r>
          </w:p>
        </w:tc>
      </w:tr>
      <w:tr w:rsidR="00EA2D5B" w:rsidRPr="00944B24" w14:paraId="5169F2D8" w14:textId="77777777" w:rsidTr="00EA2D5B"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E5A0E03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550</w:t>
            </w:r>
            <w:r w:rsidRPr="001605DD">
              <w:rPr>
                <w:szCs w:val="24"/>
              </w:rPr>
              <w:t>–</w:t>
            </w:r>
            <w:r w:rsidRPr="00944B24">
              <w:rPr>
                <w:szCs w:val="24"/>
              </w:rPr>
              <w:t>600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0FD87E22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0,5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F6B8755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0,6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5B33D5CB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0,6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E9DA7C8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0,8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313A9819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0,9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2FE9B50D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1,0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33D36F84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1,3</w:t>
            </w:r>
          </w:p>
        </w:tc>
      </w:tr>
      <w:tr w:rsidR="00EA2D5B" w:rsidRPr="00944B24" w14:paraId="03D99F71" w14:textId="77777777" w:rsidTr="00EA2D5B"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89624C7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600</w:t>
            </w:r>
            <w:r w:rsidRPr="001605DD">
              <w:rPr>
                <w:szCs w:val="24"/>
              </w:rPr>
              <w:t>–</w:t>
            </w:r>
            <w:r w:rsidRPr="00944B24">
              <w:rPr>
                <w:szCs w:val="24"/>
              </w:rPr>
              <w:t>700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30DDE1A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0,4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260E764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0,5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3DCF5D6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0,5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ECFDD6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0,7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276C5C0E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0,7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0314571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0,8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3E5CA959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1,0</w:t>
            </w:r>
          </w:p>
        </w:tc>
      </w:tr>
      <w:tr w:rsidR="00EA2D5B" w:rsidRPr="00944B24" w14:paraId="2107F761" w14:textId="77777777" w:rsidTr="00EA2D5B"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4EC66FF1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800</w:t>
            </w:r>
            <w:r w:rsidRPr="001605DD">
              <w:rPr>
                <w:szCs w:val="24"/>
              </w:rPr>
              <w:t>–</w:t>
            </w:r>
            <w:r w:rsidRPr="00944B24">
              <w:rPr>
                <w:szCs w:val="24"/>
              </w:rPr>
              <w:t>900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2DC14BBD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6B836DAB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0,4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2C133B6C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0,4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8DB7346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0,5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5E24ADB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0,6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255E61F1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0,7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30E01EBD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0,8</w:t>
            </w:r>
          </w:p>
        </w:tc>
      </w:tr>
      <w:tr w:rsidR="00EA2D5B" w:rsidRPr="00944B24" w14:paraId="10BC3915" w14:textId="77777777" w:rsidTr="00EA2D5B"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49A9F8FD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1000</w:t>
            </w:r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8C1D6F5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5F602EB2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07EC5DA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1605DD">
              <w:rPr>
                <w:szCs w:val="24"/>
              </w:rPr>
              <w:t>–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11D07960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0,4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05CD1ED6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0,5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2924ABBF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0,6</w:t>
            </w:r>
          </w:p>
        </w:tc>
        <w:tc>
          <w:tcPr>
            <w:tcW w:w="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vAlign w:val="bottom"/>
            <w:hideMark/>
          </w:tcPr>
          <w:p w14:paraId="7EDD741B" w14:textId="77777777" w:rsidR="00EA2D5B" w:rsidRPr="00944B24" w:rsidRDefault="00EA2D5B" w:rsidP="008653B0">
            <w:pPr>
              <w:spacing w:line="23" w:lineRule="atLeast"/>
              <w:jc w:val="center"/>
              <w:rPr>
                <w:szCs w:val="24"/>
              </w:rPr>
            </w:pPr>
            <w:r w:rsidRPr="00944B24">
              <w:rPr>
                <w:szCs w:val="24"/>
              </w:rPr>
              <w:t>0,7</w:t>
            </w:r>
          </w:p>
        </w:tc>
      </w:tr>
    </w:tbl>
    <w:p w14:paraId="72299657" w14:textId="1131BFAE" w:rsidR="00EA2D5B" w:rsidRDefault="00EA2D5B" w:rsidP="00EA2D5B">
      <w:pPr>
        <w:pStyle w:val="afff6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>(Введена дополнительно, Изм. № 1).</w:t>
      </w:r>
    </w:p>
    <w:p w14:paraId="69766464" w14:textId="77777777" w:rsidR="00EA2D5B" w:rsidRPr="005D5FBF" w:rsidRDefault="00EA2D5B" w:rsidP="00EA2D5B">
      <w:pPr>
        <w:tabs>
          <w:tab w:val="left" w:pos="851"/>
        </w:tabs>
        <w:ind w:firstLine="567"/>
        <w:rPr>
          <w:sz w:val="28"/>
          <w:szCs w:val="28"/>
        </w:rPr>
      </w:pPr>
    </w:p>
    <w:p w14:paraId="09B11794" w14:textId="77216502" w:rsidR="008C3B3F" w:rsidRPr="005D5FBF" w:rsidRDefault="00E903C4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6.2.6</w:t>
      </w:r>
      <w:r w:rsidR="00F95DB3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На кривых участках, не просматриваемых по условиям рельефа, в целях сокращения протя</w:t>
      </w:r>
      <w:r w:rsidRPr="005D5FBF">
        <w:rPr>
          <w:sz w:val="28"/>
          <w:szCs w:val="28"/>
        </w:rPr>
        <w:t xml:space="preserve">женности </w:t>
      </w:r>
      <w:proofErr w:type="spellStart"/>
      <w:r w:rsidRPr="005D5FBF">
        <w:rPr>
          <w:sz w:val="28"/>
          <w:szCs w:val="28"/>
        </w:rPr>
        <w:t>двухполосных</w:t>
      </w:r>
      <w:proofErr w:type="spellEnd"/>
      <w:r w:rsidRPr="005D5FBF">
        <w:rPr>
          <w:sz w:val="28"/>
          <w:szCs w:val="28"/>
        </w:rPr>
        <w:t xml:space="preserve"> участков </w:t>
      </w:r>
      <w:r w:rsidR="008C3B3F" w:rsidRPr="005D5FBF">
        <w:rPr>
          <w:sz w:val="28"/>
          <w:szCs w:val="28"/>
        </w:rPr>
        <w:t xml:space="preserve">кривые </w:t>
      </w:r>
      <w:r w:rsidRPr="005D5FBF">
        <w:rPr>
          <w:sz w:val="28"/>
          <w:szCs w:val="28"/>
        </w:rPr>
        <w:t xml:space="preserve">следует проектировать </w:t>
      </w:r>
      <w:r w:rsidR="008C3B3F" w:rsidRPr="005D5FBF">
        <w:rPr>
          <w:sz w:val="28"/>
          <w:szCs w:val="28"/>
        </w:rPr>
        <w:t>радиусом не более 150 м.</w:t>
      </w:r>
    </w:p>
    <w:p w14:paraId="69E23EA3" w14:textId="46AA107F" w:rsidR="008C3B3F" w:rsidRPr="005D5FBF" w:rsidRDefault="00E903C4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6.2.7</w:t>
      </w:r>
      <w:r w:rsidR="00DD2A24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 xml:space="preserve">На лесовозных дорогах </w:t>
      </w:r>
      <w:r w:rsidRPr="005D5FBF">
        <w:rPr>
          <w:sz w:val="28"/>
          <w:szCs w:val="28"/>
        </w:rPr>
        <w:t xml:space="preserve">категории </w:t>
      </w:r>
      <w:proofErr w:type="spellStart"/>
      <w:r w:rsidR="00861D1F" w:rsidRPr="00251492">
        <w:rPr>
          <w:color w:val="000000" w:themeColor="text1"/>
          <w:sz w:val="28"/>
          <w:szCs w:val="28"/>
        </w:rPr>
        <w:t>I</w:t>
      </w:r>
      <w:r w:rsidR="00861D1F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="008C3B3F" w:rsidRPr="005D5FBF">
        <w:rPr>
          <w:sz w:val="28"/>
          <w:szCs w:val="28"/>
        </w:rPr>
        <w:t xml:space="preserve"> в особо сложном рельефе (при соответствующем технико-экономическом обосновании) допускается проектировать участки (или дорогу на всем протяжении) с шириной земляного полотна по нормам дорог</w:t>
      </w:r>
      <w:r w:rsidRPr="005D5FBF">
        <w:rPr>
          <w:sz w:val="28"/>
          <w:szCs w:val="28"/>
        </w:rPr>
        <w:t xml:space="preserve"> категории </w:t>
      </w:r>
      <w:proofErr w:type="spellStart"/>
      <w:r w:rsidR="00861D1F" w:rsidRPr="00251492">
        <w:rPr>
          <w:color w:val="000000" w:themeColor="text1"/>
          <w:sz w:val="28"/>
          <w:szCs w:val="28"/>
        </w:rPr>
        <w:t>II</w:t>
      </w:r>
      <w:r w:rsidR="00861D1F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="008C3B3F" w:rsidRPr="005D5FBF">
        <w:rPr>
          <w:sz w:val="28"/>
          <w:szCs w:val="28"/>
        </w:rPr>
        <w:t xml:space="preserve"> с организацией разъездов в пределах видимости.</w:t>
      </w:r>
    </w:p>
    <w:p w14:paraId="0AAABBE6" w14:textId="77777777" w:rsidR="00861D1F" w:rsidRPr="00E227BF" w:rsidRDefault="00861D1F" w:rsidP="00861D1F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2789E40F" w14:textId="5D4F2357" w:rsidR="008C3B3F" w:rsidRPr="005D5FBF" w:rsidRDefault="00E903C4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6.2.8</w:t>
      </w:r>
      <w:r w:rsidR="00FF6C04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Прое</w:t>
      </w:r>
      <w:r w:rsidRPr="005D5FBF">
        <w:rPr>
          <w:sz w:val="28"/>
          <w:szCs w:val="28"/>
        </w:rPr>
        <w:t xml:space="preserve">зжую </w:t>
      </w:r>
      <w:r w:rsidR="008C3B3F" w:rsidRPr="005D5FBF">
        <w:rPr>
          <w:sz w:val="28"/>
          <w:szCs w:val="28"/>
        </w:rPr>
        <w:t xml:space="preserve">часть на прямых участках </w:t>
      </w:r>
      <w:r w:rsidR="00824D48" w:rsidRPr="00251492">
        <w:rPr>
          <w:color w:val="000000" w:themeColor="text1"/>
          <w:sz w:val="28"/>
          <w:szCs w:val="28"/>
        </w:rPr>
        <w:t xml:space="preserve">дорог категории </w:t>
      </w:r>
      <w:proofErr w:type="spellStart"/>
      <w:r w:rsidR="00824D48" w:rsidRPr="00251492">
        <w:rPr>
          <w:color w:val="000000" w:themeColor="text1"/>
          <w:sz w:val="28"/>
          <w:szCs w:val="28"/>
        </w:rPr>
        <w:t>IV</w:t>
      </w:r>
      <w:r w:rsidR="00824D48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="008C3B3F" w:rsidRPr="005D5FBF">
        <w:rPr>
          <w:sz w:val="28"/>
          <w:szCs w:val="28"/>
        </w:rPr>
        <w:t xml:space="preserve"> и на кривых с радиусом в п</w:t>
      </w:r>
      <w:r w:rsidRPr="005D5FBF">
        <w:rPr>
          <w:sz w:val="28"/>
          <w:szCs w:val="28"/>
        </w:rPr>
        <w:t>лане 600 м и более устраивают</w:t>
      </w:r>
      <w:r w:rsidR="008C3B3F" w:rsidRPr="005D5FBF">
        <w:rPr>
          <w:sz w:val="28"/>
          <w:szCs w:val="28"/>
        </w:rPr>
        <w:t xml:space="preserve"> с двухскатным поперечным профилем. При двухскатном поперечном профиле и обочин</w:t>
      </w:r>
      <w:r w:rsidRPr="005D5FBF">
        <w:rPr>
          <w:sz w:val="28"/>
          <w:szCs w:val="28"/>
        </w:rPr>
        <w:t>ах</w:t>
      </w:r>
      <w:r w:rsidR="008C3B3F" w:rsidRPr="005D5FBF">
        <w:rPr>
          <w:sz w:val="28"/>
          <w:szCs w:val="28"/>
        </w:rPr>
        <w:t xml:space="preserve"> 1 м уклоны обочин принимают равными уклонам проезжей части:</w:t>
      </w:r>
    </w:p>
    <w:p w14:paraId="6FFEDC0D" w14:textId="754CD73D" w:rsidR="00FF6C04" w:rsidRPr="005D5FBF" w:rsidRDefault="00FF6C04" w:rsidP="00EA2D5B">
      <w:pPr>
        <w:pStyle w:val="ac"/>
        <w:tabs>
          <w:tab w:val="left" w:pos="709"/>
          <w:tab w:val="left" w:pos="993"/>
        </w:tabs>
        <w:ind w:left="0"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</w:t>
      </w:r>
      <w:r w:rsidR="008C3B3F" w:rsidRPr="005D5FBF">
        <w:rPr>
          <w:sz w:val="28"/>
          <w:szCs w:val="28"/>
        </w:rPr>
        <w:t>30</w:t>
      </w:r>
      <w:r w:rsidR="00E903C4" w:rsidRPr="005D5FBF">
        <w:rPr>
          <w:sz w:val="28"/>
          <w:szCs w:val="28"/>
        </w:rPr>
        <w:t>–40 ‰ –</w:t>
      </w:r>
      <w:r w:rsidR="008C3B3F" w:rsidRPr="005D5FBF">
        <w:rPr>
          <w:sz w:val="28"/>
          <w:szCs w:val="28"/>
        </w:rPr>
        <w:t xml:space="preserve"> при устройстве переходных и низших типов дорожных одежд из различных минеральных материалов (гравийных, щебеночных и др.);</w:t>
      </w:r>
    </w:p>
    <w:p w14:paraId="1F4CDF4D" w14:textId="1FEA2ECE" w:rsidR="008C3B3F" w:rsidRPr="005D5FBF" w:rsidRDefault="00FF6C04" w:rsidP="00EA2D5B">
      <w:pPr>
        <w:pStyle w:val="ac"/>
        <w:tabs>
          <w:tab w:val="left" w:pos="709"/>
          <w:tab w:val="left" w:pos="993"/>
        </w:tabs>
        <w:ind w:left="0"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</w:t>
      </w:r>
      <w:r w:rsidR="00E903C4" w:rsidRPr="005D5FBF">
        <w:rPr>
          <w:sz w:val="28"/>
          <w:szCs w:val="28"/>
        </w:rPr>
        <w:t>40–50 ‰ –</w:t>
      </w:r>
      <w:r w:rsidR="00CF03EE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при устройстве дорог без покрытий.</w:t>
      </w:r>
    </w:p>
    <w:p w14:paraId="631F5B1F" w14:textId="7612612F" w:rsidR="008C3B3F" w:rsidRPr="005D5FBF" w:rsidRDefault="008C3B3F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Поперечные уклоны обочин более 1 м при корытном профиле дорожных</w:t>
      </w:r>
      <w:r w:rsidR="00E903C4" w:rsidRPr="005D5FBF">
        <w:rPr>
          <w:sz w:val="28"/>
          <w:szCs w:val="28"/>
        </w:rPr>
        <w:t xml:space="preserve"> одежд принимают на 10–</w:t>
      </w:r>
      <w:r w:rsidRPr="005D5FBF">
        <w:rPr>
          <w:sz w:val="28"/>
          <w:szCs w:val="28"/>
        </w:rPr>
        <w:t>30 ‰ больше уклонов проезжей части, но не более 60 ‰.</w:t>
      </w:r>
    </w:p>
    <w:p w14:paraId="44F79F69" w14:textId="77777777" w:rsidR="00FF6C04" w:rsidRPr="005D5FBF" w:rsidRDefault="008C3B3F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В зависимости от климатических условий и типа укрепления обочин допускаются следующие </w:t>
      </w:r>
      <w:r w:rsidR="00E903C4" w:rsidRPr="005D5FBF">
        <w:rPr>
          <w:sz w:val="28"/>
          <w:szCs w:val="28"/>
        </w:rPr>
        <w:t xml:space="preserve">значения </w:t>
      </w:r>
      <w:r w:rsidRPr="005D5FBF">
        <w:rPr>
          <w:sz w:val="28"/>
          <w:szCs w:val="28"/>
        </w:rPr>
        <w:t>поперечных уклонов:</w:t>
      </w:r>
    </w:p>
    <w:p w14:paraId="6AAB4F3E" w14:textId="77777777" w:rsidR="00FF6C04" w:rsidRPr="005D5FBF" w:rsidRDefault="00FF6C04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</w:t>
      </w:r>
      <w:r w:rsidR="00E903C4" w:rsidRPr="005D5FBF">
        <w:rPr>
          <w:sz w:val="28"/>
          <w:szCs w:val="28"/>
        </w:rPr>
        <w:t>30–</w:t>
      </w:r>
      <w:r w:rsidR="008C3B3F" w:rsidRPr="005D5FBF">
        <w:rPr>
          <w:sz w:val="28"/>
          <w:szCs w:val="28"/>
        </w:rPr>
        <w:t>40 ‰</w:t>
      </w:r>
      <w:r w:rsidR="00F95DB3" w:rsidRPr="005D5FBF">
        <w:rPr>
          <w:sz w:val="28"/>
          <w:szCs w:val="28"/>
        </w:rPr>
        <w:t xml:space="preserve"> </w:t>
      </w:r>
      <w:r w:rsidR="00E903C4" w:rsidRPr="005D5FBF">
        <w:rPr>
          <w:sz w:val="28"/>
          <w:szCs w:val="28"/>
        </w:rPr>
        <w:t xml:space="preserve">– </w:t>
      </w:r>
      <w:r w:rsidR="008C3B3F" w:rsidRPr="005D5FBF">
        <w:rPr>
          <w:sz w:val="28"/>
          <w:szCs w:val="28"/>
        </w:rPr>
        <w:t>при укреплении с применением вяжущих;</w:t>
      </w:r>
    </w:p>
    <w:p w14:paraId="490BDE08" w14:textId="77777777" w:rsidR="00FF6C04" w:rsidRPr="005D5FBF" w:rsidRDefault="00FF6C04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</w:t>
      </w:r>
      <w:r w:rsidR="00897101" w:rsidRPr="005D5FBF">
        <w:rPr>
          <w:sz w:val="28"/>
          <w:szCs w:val="28"/>
        </w:rPr>
        <w:t>40–</w:t>
      </w:r>
      <w:r w:rsidR="008C3B3F" w:rsidRPr="005D5FBF">
        <w:rPr>
          <w:sz w:val="28"/>
          <w:szCs w:val="28"/>
        </w:rPr>
        <w:t>50 ‰</w:t>
      </w:r>
      <w:r w:rsidR="00E903C4" w:rsidRPr="005D5FBF">
        <w:rPr>
          <w:sz w:val="28"/>
          <w:szCs w:val="28"/>
        </w:rPr>
        <w:t xml:space="preserve"> –</w:t>
      </w:r>
      <w:r w:rsidR="00F95DB3" w:rsidRPr="005D5FBF">
        <w:rPr>
          <w:sz w:val="28"/>
          <w:szCs w:val="28"/>
        </w:rPr>
        <w:t xml:space="preserve"> </w:t>
      </w:r>
      <w:r w:rsidR="00897101" w:rsidRPr="005D5FBF">
        <w:rPr>
          <w:sz w:val="28"/>
          <w:szCs w:val="28"/>
        </w:rPr>
        <w:t xml:space="preserve">  »   </w:t>
      </w:r>
      <w:r w:rsidR="008C3B3F" w:rsidRPr="005D5FBF">
        <w:rPr>
          <w:sz w:val="28"/>
          <w:szCs w:val="28"/>
        </w:rPr>
        <w:t xml:space="preserve"> </w:t>
      </w:r>
      <w:r w:rsidR="00897101" w:rsidRPr="005D5FBF">
        <w:rPr>
          <w:sz w:val="28"/>
          <w:szCs w:val="28"/>
        </w:rPr>
        <w:t xml:space="preserve">       »       </w:t>
      </w:r>
      <w:r w:rsidR="008C3B3F" w:rsidRPr="005D5FBF">
        <w:rPr>
          <w:sz w:val="28"/>
          <w:szCs w:val="28"/>
        </w:rPr>
        <w:t>гравием, щебнем, шлаком;</w:t>
      </w:r>
    </w:p>
    <w:p w14:paraId="6751B0F2" w14:textId="77777777" w:rsidR="008C3B3F" w:rsidRPr="005D5FBF" w:rsidRDefault="00FF6C04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</w:t>
      </w:r>
      <w:r w:rsidR="00897101" w:rsidRPr="005D5FBF">
        <w:rPr>
          <w:sz w:val="28"/>
          <w:szCs w:val="28"/>
        </w:rPr>
        <w:t>50–</w:t>
      </w:r>
      <w:r w:rsidR="008C3B3F" w:rsidRPr="005D5FBF">
        <w:rPr>
          <w:sz w:val="28"/>
          <w:szCs w:val="28"/>
        </w:rPr>
        <w:t>60 ‰</w:t>
      </w:r>
      <w:r w:rsidR="00E903C4" w:rsidRPr="005D5FBF">
        <w:rPr>
          <w:sz w:val="28"/>
          <w:szCs w:val="28"/>
        </w:rPr>
        <w:t xml:space="preserve"> </w:t>
      </w:r>
      <w:r w:rsidR="00897101" w:rsidRPr="005D5FBF">
        <w:rPr>
          <w:sz w:val="28"/>
          <w:szCs w:val="28"/>
        </w:rPr>
        <w:t xml:space="preserve">–   »           »       </w:t>
      </w:r>
      <w:proofErr w:type="spellStart"/>
      <w:r w:rsidR="008C3B3F" w:rsidRPr="005D5FBF">
        <w:rPr>
          <w:sz w:val="28"/>
          <w:szCs w:val="28"/>
        </w:rPr>
        <w:t>одерновкой</w:t>
      </w:r>
      <w:proofErr w:type="spellEnd"/>
      <w:r w:rsidR="008C3B3F" w:rsidRPr="005D5FBF">
        <w:rPr>
          <w:sz w:val="28"/>
          <w:szCs w:val="28"/>
        </w:rPr>
        <w:t xml:space="preserve"> или засевом трав.</w:t>
      </w:r>
    </w:p>
    <w:p w14:paraId="43FE1E2A" w14:textId="77777777" w:rsidR="00FF6C04" w:rsidRPr="005D5FBF" w:rsidRDefault="008C3B3F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Для однополосных дорог с проезжей частью серповидного профиля уклоны проезжей части и обочин принимают одинаковыми:</w:t>
      </w:r>
    </w:p>
    <w:p w14:paraId="06D7FA77" w14:textId="77777777" w:rsidR="00FF6C04" w:rsidRPr="005D5FBF" w:rsidRDefault="00FF6C04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</w:t>
      </w:r>
      <w:r w:rsidR="00897101" w:rsidRPr="005D5FBF">
        <w:rPr>
          <w:sz w:val="28"/>
          <w:szCs w:val="28"/>
        </w:rPr>
        <w:t xml:space="preserve">50–60 ‰ – при </w:t>
      </w:r>
      <w:r w:rsidR="008C3B3F" w:rsidRPr="005D5FBF">
        <w:rPr>
          <w:sz w:val="28"/>
          <w:szCs w:val="28"/>
        </w:rPr>
        <w:t>гравийных, щебеночных, грунтогравийных и улучшенных</w:t>
      </w:r>
      <w:r w:rsidR="00897101" w:rsidRPr="005D5FBF">
        <w:rPr>
          <w:sz w:val="28"/>
          <w:szCs w:val="28"/>
        </w:rPr>
        <w:t xml:space="preserve"> грунтовых покрытиях</w:t>
      </w:r>
      <w:r w:rsidR="008C3B3F" w:rsidRPr="005D5FBF">
        <w:rPr>
          <w:sz w:val="28"/>
          <w:szCs w:val="28"/>
        </w:rPr>
        <w:t>;</w:t>
      </w:r>
    </w:p>
    <w:p w14:paraId="26B06C77" w14:textId="77777777" w:rsidR="008C3B3F" w:rsidRPr="005D5FBF" w:rsidRDefault="00FF6C04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</w:t>
      </w:r>
      <w:r w:rsidR="00897101" w:rsidRPr="005D5FBF">
        <w:rPr>
          <w:sz w:val="28"/>
          <w:szCs w:val="28"/>
        </w:rPr>
        <w:t xml:space="preserve">30–40 ‰ – </w:t>
      </w:r>
      <w:r w:rsidR="00560C0E" w:rsidRPr="005D5FBF">
        <w:rPr>
          <w:sz w:val="28"/>
          <w:szCs w:val="28"/>
        </w:rPr>
        <w:t>при</w:t>
      </w:r>
      <w:r w:rsidR="008C3B3F" w:rsidRPr="005D5FBF">
        <w:rPr>
          <w:sz w:val="28"/>
          <w:szCs w:val="28"/>
        </w:rPr>
        <w:t xml:space="preserve"> гравийных, щебеночных</w:t>
      </w:r>
      <w:r w:rsidR="00897101" w:rsidRPr="005D5FBF">
        <w:rPr>
          <w:sz w:val="28"/>
          <w:szCs w:val="28"/>
        </w:rPr>
        <w:t xml:space="preserve"> покрытиях</w:t>
      </w:r>
      <w:r w:rsidR="008C3B3F" w:rsidRPr="005D5FBF">
        <w:rPr>
          <w:sz w:val="28"/>
          <w:szCs w:val="28"/>
        </w:rPr>
        <w:t xml:space="preserve"> и из других материалов, укрепленных вяжущими.</w:t>
      </w:r>
    </w:p>
    <w:p w14:paraId="4485F44F" w14:textId="77777777" w:rsidR="00824D48" w:rsidRPr="00E227BF" w:rsidRDefault="00824D48" w:rsidP="00824D48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2989EAE6" w14:textId="77777777" w:rsidR="00050BF3" w:rsidRDefault="00EC011A" w:rsidP="00050BF3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6.2.9</w:t>
      </w:r>
      <w:r w:rsidR="00F95DB3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Поверхности земляного полотна придается двухскатный поперечный профиль с уклонами:</w:t>
      </w:r>
    </w:p>
    <w:p w14:paraId="367E6E13" w14:textId="080456FD" w:rsidR="008C3B3F" w:rsidRPr="005D5FBF" w:rsidRDefault="000D4225" w:rsidP="00050BF3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- 10</w:t>
      </w:r>
      <w:r w:rsidR="00EC011A" w:rsidRPr="005D5FBF">
        <w:rPr>
          <w:sz w:val="28"/>
          <w:szCs w:val="28"/>
        </w:rPr>
        <w:t xml:space="preserve">–30 </w:t>
      </w:r>
      <w:r w:rsidRPr="005D5FBF">
        <w:rPr>
          <w:sz w:val="28"/>
          <w:szCs w:val="28"/>
        </w:rPr>
        <w:t>‰ –</w:t>
      </w:r>
      <w:r w:rsidR="00FF6C04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при устройстве дорожно</w:t>
      </w:r>
      <w:r w:rsidR="00EC011A" w:rsidRPr="005D5FBF">
        <w:rPr>
          <w:sz w:val="28"/>
          <w:szCs w:val="28"/>
        </w:rPr>
        <w:t>й одежды серповидного профиля;</w:t>
      </w:r>
    </w:p>
    <w:p w14:paraId="66616696" w14:textId="77777777" w:rsidR="00050BF3" w:rsidRDefault="00FF6C04" w:rsidP="00050BF3">
      <w:pPr>
        <w:pStyle w:val="ac"/>
        <w:tabs>
          <w:tab w:val="left" w:pos="851"/>
        </w:tabs>
        <w:ind w:left="0" w:firstLine="567"/>
        <w:rPr>
          <w:sz w:val="28"/>
          <w:szCs w:val="28"/>
        </w:rPr>
      </w:pPr>
      <w:r w:rsidRPr="005D5FBF">
        <w:rPr>
          <w:sz w:val="28"/>
          <w:szCs w:val="28"/>
        </w:rPr>
        <w:t>-</w:t>
      </w:r>
      <w:r w:rsidR="00EC011A" w:rsidRPr="005D5FBF">
        <w:rPr>
          <w:sz w:val="28"/>
          <w:szCs w:val="28"/>
        </w:rPr>
        <w:t xml:space="preserve"> равным уклону проезжей части</w:t>
      </w:r>
      <w:r w:rsidR="000D4225" w:rsidRPr="005D5FBF">
        <w:rPr>
          <w:sz w:val="28"/>
          <w:szCs w:val="28"/>
        </w:rPr>
        <w:t xml:space="preserve"> </w:t>
      </w:r>
      <w:r w:rsidR="00EC011A" w:rsidRPr="005D5FBF">
        <w:rPr>
          <w:sz w:val="28"/>
          <w:szCs w:val="28"/>
        </w:rPr>
        <w:t>–</w:t>
      </w:r>
      <w:r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 xml:space="preserve">дна корыта при </w:t>
      </w:r>
      <w:proofErr w:type="spellStart"/>
      <w:r w:rsidR="008C3B3F" w:rsidRPr="005D5FBF">
        <w:rPr>
          <w:sz w:val="28"/>
          <w:szCs w:val="28"/>
        </w:rPr>
        <w:t>п</w:t>
      </w:r>
      <w:r w:rsidR="00EC011A" w:rsidRPr="005D5FBF">
        <w:rPr>
          <w:sz w:val="28"/>
          <w:szCs w:val="28"/>
        </w:rPr>
        <w:t>олукорытном</w:t>
      </w:r>
      <w:proofErr w:type="spellEnd"/>
      <w:r w:rsidR="00EC011A" w:rsidRPr="005D5FBF">
        <w:rPr>
          <w:sz w:val="28"/>
          <w:szCs w:val="28"/>
        </w:rPr>
        <w:t xml:space="preserve"> и корытном профиле</w:t>
      </w:r>
      <w:r w:rsidR="008C3B3F" w:rsidRPr="005D5FBF">
        <w:rPr>
          <w:sz w:val="28"/>
          <w:szCs w:val="28"/>
        </w:rPr>
        <w:t>;</w:t>
      </w:r>
    </w:p>
    <w:p w14:paraId="76D491EB" w14:textId="6E0F9203" w:rsidR="008C3B3F" w:rsidRPr="005D5FBF" w:rsidRDefault="00FF6C04" w:rsidP="00050BF3">
      <w:pPr>
        <w:pStyle w:val="ac"/>
        <w:tabs>
          <w:tab w:val="left" w:pos="851"/>
        </w:tabs>
        <w:ind w:left="0" w:firstLine="567"/>
        <w:rPr>
          <w:sz w:val="28"/>
          <w:szCs w:val="28"/>
        </w:rPr>
      </w:pPr>
      <w:r w:rsidRPr="005D5FBF">
        <w:rPr>
          <w:sz w:val="28"/>
          <w:szCs w:val="28"/>
        </w:rPr>
        <w:t>-</w:t>
      </w:r>
      <w:r w:rsidR="000D4225" w:rsidRPr="005D5FBF">
        <w:rPr>
          <w:sz w:val="28"/>
          <w:szCs w:val="28"/>
        </w:rPr>
        <w:t xml:space="preserve"> 40–</w:t>
      </w:r>
      <w:r w:rsidR="00EC011A" w:rsidRPr="005D5FBF">
        <w:rPr>
          <w:sz w:val="28"/>
          <w:szCs w:val="28"/>
        </w:rPr>
        <w:t>50 ‰ –</w:t>
      </w:r>
      <w:r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пр</w:t>
      </w:r>
      <w:r w:rsidR="00EC011A" w:rsidRPr="005D5FBF">
        <w:rPr>
          <w:sz w:val="28"/>
          <w:szCs w:val="28"/>
        </w:rPr>
        <w:t>и устройстве дорог без покрытия.</w:t>
      </w:r>
    </w:p>
    <w:p w14:paraId="53EECB66" w14:textId="077DAA4D" w:rsidR="00E6313E" w:rsidRPr="005D5FBF" w:rsidRDefault="00EC011A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6.2.10</w:t>
      </w:r>
      <w:r w:rsidR="00F95DB3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На кривых участках в плане при соответствующих значениях расчетных скоростей движения следует предусматривать устройство виражей с односкатным поперечным профилем (с уклоном к центру кривой).</w:t>
      </w:r>
      <w:r w:rsidR="00F95DB3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Поперечные уклоны</w:t>
      </w:r>
      <w:r w:rsidRPr="005D5FBF">
        <w:rPr>
          <w:sz w:val="28"/>
          <w:szCs w:val="28"/>
        </w:rPr>
        <w:t xml:space="preserve"> на виражах должны быть не меньше </w:t>
      </w:r>
      <w:r w:rsidR="008C3B3F" w:rsidRPr="005D5FBF">
        <w:rPr>
          <w:sz w:val="28"/>
          <w:szCs w:val="28"/>
        </w:rPr>
        <w:t>поперечных уклонов покрытия на участках с двухскатным профилем</w:t>
      </w:r>
      <w:r w:rsidR="00E6313E" w:rsidRPr="005D5FBF">
        <w:rPr>
          <w:sz w:val="28"/>
          <w:szCs w:val="28"/>
        </w:rPr>
        <w:t xml:space="preserve">. </w:t>
      </w:r>
    </w:p>
    <w:p w14:paraId="0AFDD89B" w14:textId="77777777" w:rsidR="008C3B3F" w:rsidRPr="005D5FBF" w:rsidRDefault="00EC011A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Д</w:t>
      </w:r>
      <w:r w:rsidR="008C3B3F" w:rsidRPr="005D5FBF">
        <w:rPr>
          <w:sz w:val="28"/>
          <w:szCs w:val="28"/>
        </w:rPr>
        <w:t>опускается не предусматривать</w:t>
      </w:r>
      <w:r w:rsidRPr="005D5FBF">
        <w:rPr>
          <w:sz w:val="28"/>
          <w:szCs w:val="28"/>
        </w:rPr>
        <w:t xml:space="preserve"> устройство виражей</w:t>
      </w:r>
      <w:r w:rsidR="008C3B3F" w:rsidRPr="005D5FBF">
        <w:rPr>
          <w:sz w:val="28"/>
          <w:szCs w:val="28"/>
        </w:rPr>
        <w:t xml:space="preserve"> на участках дорог, располагаемых в зоне примыканий и пересечений.</w:t>
      </w:r>
    </w:p>
    <w:p w14:paraId="476B6FE6" w14:textId="7AFB0C68" w:rsidR="008C3B3F" w:rsidRPr="005D5FBF" w:rsidRDefault="00EC011A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В горной местности, если</w:t>
      </w:r>
      <w:r w:rsidR="008C3B3F" w:rsidRPr="005D5FBF">
        <w:rPr>
          <w:sz w:val="28"/>
          <w:szCs w:val="28"/>
        </w:rPr>
        <w:t xml:space="preserve"> центр кривой расположен в сторону обрыва,</w:t>
      </w:r>
      <w:r w:rsidR="00F95DB3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поперечный профиль дороги допускается проектировать с уклоном 10 ‰ в сторону горы с соответствующим ограничением скорости движения.</w:t>
      </w:r>
    </w:p>
    <w:p w14:paraId="7FB0B03B" w14:textId="77777777" w:rsidR="008C3B3F" w:rsidRPr="005D5FBF" w:rsidRDefault="00EC011A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6.2.11</w:t>
      </w:r>
      <w:r w:rsidR="00F95DB3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Переход от двухскатного поперечного профиля дороги к односкатному на вираже осуществляется на протяжении переходн</w:t>
      </w:r>
      <w:r w:rsidRPr="005D5FBF">
        <w:rPr>
          <w:sz w:val="28"/>
          <w:szCs w:val="28"/>
        </w:rPr>
        <w:t>ой кривой, а при ее отсутствии –</w:t>
      </w:r>
      <w:r w:rsidR="008C3B3F" w:rsidRPr="005D5FBF">
        <w:rPr>
          <w:sz w:val="28"/>
          <w:szCs w:val="28"/>
        </w:rPr>
        <w:t xml:space="preserve"> на прилегающем к кривой прямом участке постепенным вращением внешней половины проезжей части до получения односкатного поперечного профиля на всей проезжей части.</w:t>
      </w:r>
    </w:p>
    <w:p w14:paraId="3865B3EE" w14:textId="77777777" w:rsidR="008C3B3F" w:rsidRPr="005D5FBF" w:rsidRDefault="00EC011A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6.2.12</w:t>
      </w:r>
      <w:r w:rsidR="00F95DB3" w:rsidRPr="005D5FBF">
        <w:rPr>
          <w:sz w:val="28"/>
          <w:szCs w:val="28"/>
        </w:rPr>
        <w:t xml:space="preserve"> </w:t>
      </w:r>
      <w:r w:rsidR="00560C0E" w:rsidRPr="005D5FBF">
        <w:rPr>
          <w:sz w:val="28"/>
          <w:szCs w:val="28"/>
        </w:rPr>
        <w:t>Поперечный уклон</w:t>
      </w:r>
      <w:r w:rsidR="008C3B3F" w:rsidRPr="005D5FBF">
        <w:rPr>
          <w:sz w:val="28"/>
          <w:szCs w:val="28"/>
        </w:rPr>
        <w:t xml:space="preserve"> обочины на вираже следует принимать одинаковым с уклоном проезжей части дороги. Переход от принятого уклона обочин на прямых участках дороги к уклону проез</w:t>
      </w:r>
      <w:r w:rsidRPr="005D5FBF">
        <w:rPr>
          <w:sz w:val="28"/>
          <w:szCs w:val="28"/>
        </w:rPr>
        <w:t>жей части на вираже следует про</w:t>
      </w:r>
      <w:r w:rsidR="008C3B3F" w:rsidRPr="005D5FBF">
        <w:rPr>
          <w:sz w:val="28"/>
          <w:szCs w:val="28"/>
        </w:rPr>
        <w:t>водить на протяжении не менее 10 м от начала отгона виража.</w:t>
      </w:r>
    </w:p>
    <w:p w14:paraId="30B48BE7" w14:textId="0C17FA14" w:rsidR="00207ACE" w:rsidRPr="005D5FBF" w:rsidRDefault="00EC011A" w:rsidP="00EA2D5B">
      <w:pPr>
        <w:tabs>
          <w:tab w:val="left" w:pos="851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6.2.13</w:t>
      </w:r>
      <w:r w:rsidR="00FF6C04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При сопряжении кривых в плане, обращенных в одну ст</w:t>
      </w:r>
      <w:r w:rsidRPr="005D5FBF">
        <w:rPr>
          <w:sz w:val="28"/>
          <w:szCs w:val="28"/>
        </w:rPr>
        <w:t>о</w:t>
      </w:r>
      <w:r w:rsidR="008C3B3F" w:rsidRPr="005D5FBF">
        <w:rPr>
          <w:sz w:val="28"/>
          <w:szCs w:val="28"/>
        </w:rPr>
        <w:t>рону, без прямой вс</w:t>
      </w:r>
      <w:r w:rsidRPr="005D5FBF">
        <w:rPr>
          <w:sz w:val="28"/>
          <w:szCs w:val="28"/>
        </w:rPr>
        <w:t>тавки между ними или с длиной вставки</w:t>
      </w:r>
      <w:r w:rsidR="000D4225" w:rsidRPr="005D5FBF">
        <w:rPr>
          <w:sz w:val="28"/>
          <w:szCs w:val="28"/>
        </w:rPr>
        <w:t>,</w:t>
      </w:r>
      <w:r w:rsidR="008C3B3F" w:rsidRPr="005D5FBF">
        <w:rPr>
          <w:sz w:val="28"/>
          <w:szCs w:val="28"/>
        </w:rPr>
        <w:t xml:space="preserve"> меньшей половины длины переходной кривой</w:t>
      </w:r>
      <w:r w:rsidRPr="005D5FBF">
        <w:rPr>
          <w:sz w:val="28"/>
          <w:szCs w:val="28"/>
        </w:rPr>
        <w:t>,</w:t>
      </w:r>
      <w:r w:rsidR="008C3B3F" w:rsidRPr="005D5FBF">
        <w:rPr>
          <w:sz w:val="28"/>
          <w:szCs w:val="28"/>
        </w:rPr>
        <w:t xml:space="preserve"> поперечный профиль следует принимать односк</w:t>
      </w:r>
      <w:r w:rsidRPr="005D5FBF">
        <w:rPr>
          <w:sz w:val="28"/>
          <w:szCs w:val="28"/>
        </w:rPr>
        <w:t>атным на всем протяжении кривых</w:t>
      </w:r>
      <w:r w:rsidR="008C3B3F" w:rsidRPr="005D5FBF">
        <w:rPr>
          <w:sz w:val="28"/>
          <w:szCs w:val="28"/>
        </w:rPr>
        <w:t xml:space="preserve"> и прямой вставки.</w:t>
      </w:r>
    </w:p>
    <w:p w14:paraId="1967D99D" w14:textId="77777777" w:rsidR="008C3B3F" w:rsidRPr="00824D48" w:rsidRDefault="008C3B3F" w:rsidP="00824D48">
      <w:pPr>
        <w:pStyle w:val="afff6"/>
        <w:ind w:firstLine="567"/>
        <w:rPr>
          <w:b/>
          <w:bCs/>
          <w:i/>
          <w:sz w:val="28"/>
          <w:szCs w:val="28"/>
        </w:rPr>
      </w:pPr>
      <w:bookmarkStart w:id="34" w:name="_Toc435609381"/>
      <w:r w:rsidRPr="00824D48">
        <w:rPr>
          <w:b/>
          <w:bCs/>
          <w:sz w:val="28"/>
          <w:szCs w:val="28"/>
        </w:rPr>
        <w:t>6.3 План и продольный профиль</w:t>
      </w:r>
      <w:bookmarkEnd w:id="34"/>
    </w:p>
    <w:p w14:paraId="7F0423CB" w14:textId="0316AC6D" w:rsidR="00667C00" w:rsidRPr="00944B24" w:rsidRDefault="00050BF3" w:rsidP="00667C00">
      <w:pPr>
        <w:shd w:val="clear" w:color="auto" w:fill="FFFFFF"/>
        <w:ind w:firstLine="567"/>
        <w:rPr>
          <w:sz w:val="28"/>
          <w:szCs w:val="28"/>
        </w:rPr>
      </w:pPr>
      <w:r w:rsidRPr="00274AB3">
        <w:rPr>
          <w:sz w:val="28"/>
          <w:szCs w:val="28"/>
        </w:rPr>
        <w:t>6.3.1</w:t>
      </w:r>
      <w:r>
        <w:rPr>
          <w:sz w:val="28"/>
          <w:szCs w:val="28"/>
        </w:rPr>
        <w:t xml:space="preserve"> </w:t>
      </w:r>
      <w:r w:rsidR="00667C00" w:rsidRPr="00944B24">
        <w:rPr>
          <w:sz w:val="28"/>
          <w:szCs w:val="28"/>
        </w:rPr>
        <w:t>Величины параметров плана и продольного профиля базового (рекомендуе</w:t>
      </w:r>
      <w:r w:rsidR="00667C00">
        <w:rPr>
          <w:sz w:val="28"/>
          <w:szCs w:val="28"/>
        </w:rPr>
        <w:t xml:space="preserve">мого) варианта принимают по </w:t>
      </w:r>
      <w:r w:rsidR="00667C00" w:rsidRPr="00944B24">
        <w:rPr>
          <w:sz w:val="28"/>
          <w:szCs w:val="28"/>
        </w:rPr>
        <w:t xml:space="preserve">таблице </w:t>
      </w:r>
      <w:r w:rsidR="00667C00">
        <w:rPr>
          <w:sz w:val="28"/>
          <w:szCs w:val="28"/>
        </w:rPr>
        <w:t>6.4</w:t>
      </w:r>
      <w:r w:rsidR="00667C00" w:rsidRPr="00944B24">
        <w:rPr>
          <w:sz w:val="28"/>
          <w:szCs w:val="28"/>
        </w:rPr>
        <w:t>.</w:t>
      </w:r>
    </w:p>
    <w:p w14:paraId="05734C19" w14:textId="77777777" w:rsidR="00050BF3" w:rsidRPr="00B876E7" w:rsidRDefault="00050BF3" w:rsidP="00050BF3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5E03AF34" w14:textId="77777777" w:rsidR="00667C00" w:rsidRDefault="00667C00" w:rsidP="00667C00">
      <w:pPr>
        <w:shd w:val="clear" w:color="auto" w:fill="FFFFFF"/>
        <w:rPr>
          <w:spacing w:val="50"/>
          <w:sz w:val="28"/>
          <w:szCs w:val="22"/>
        </w:rPr>
      </w:pPr>
    </w:p>
    <w:p w14:paraId="49A015FF" w14:textId="77777777" w:rsidR="00824D48" w:rsidRPr="00251492" w:rsidRDefault="00824D48" w:rsidP="00824D48">
      <w:pPr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Т а б л и ц а  6.4</w:t>
      </w:r>
    </w:p>
    <w:tbl>
      <w:tblPr>
        <w:tblW w:w="94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4"/>
        <w:gridCol w:w="1418"/>
        <w:gridCol w:w="1417"/>
        <w:gridCol w:w="1418"/>
        <w:gridCol w:w="1230"/>
      </w:tblGrid>
      <w:tr w:rsidR="00824D48" w:rsidRPr="00251492" w14:paraId="7689AD38" w14:textId="77777777" w:rsidTr="00824D48">
        <w:trPr>
          <w:trHeight w:val="277"/>
          <w:jc w:val="center"/>
        </w:trPr>
        <w:tc>
          <w:tcPr>
            <w:tcW w:w="3964" w:type="dxa"/>
            <w:vMerge w:val="restart"/>
            <w:vAlign w:val="center"/>
          </w:tcPr>
          <w:p w14:paraId="1D78A830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Наименование параметров</w:t>
            </w:r>
          </w:p>
        </w:tc>
        <w:tc>
          <w:tcPr>
            <w:tcW w:w="5483" w:type="dxa"/>
            <w:gridSpan w:val="4"/>
            <w:vAlign w:val="center"/>
          </w:tcPr>
          <w:p w14:paraId="38D8F708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Расчетная скорость, км/ч</w:t>
            </w:r>
          </w:p>
        </w:tc>
      </w:tr>
      <w:tr w:rsidR="00824D48" w:rsidRPr="00251492" w14:paraId="791C0338" w14:textId="77777777" w:rsidTr="00824D48">
        <w:trPr>
          <w:trHeight w:val="131"/>
          <w:jc w:val="center"/>
        </w:trPr>
        <w:tc>
          <w:tcPr>
            <w:tcW w:w="3964" w:type="dxa"/>
            <w:vMerge/>
            <w:tcBorders>
              <w:bottom w:val="single" w:sz="4" w:space="0" w:color="auto"/>
            </w:tcBorders>
          </w:tcPr>
          <w:p w14:paraId="1AC729D8" w14:textId="77777777" w:rsidR="00824D48" w:rsidRPr="00824D48" w:rsidRDefault="00824D48" w:rsidP="00C11966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59CF78B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60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1D1728D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50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B246A01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40</w:t>
            </w:r>
          </w:p>
        </w:tc>
        <w:tc>
          <w:tcPr>
            <w:tcW w:w="1230" w:type="dxa"/>
            <w:tcBorders>
              <w:bottom w:val="single" w:sz="4" w:space="0" w:color="auto"/>
            </w:tcBorders>
          </w:tcPr>
          <w:p w14:paraId="6F039FF2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30</w:t>
            </w:r>
          </w:p>
        </w:tc>
      </w:tr>
      <w:tr w:rsidR="00824D48" w:rsidRPr="00251492" w14:paraId="157E4E19" w14:textId="77777777" w:rsidTr="00824D48">
        <w:trPr>
          <w:trHeight w:val="333"/>
          <w:jc w:val="center"/>
        </w:trPr>
        <w:tc>
          <w:tcPr>
            <w:tcW w:w="3964" w:type="dxa"/>
            <w:tcBorders>
              <w:top w:val="single" w:sz="4" w:space="0" w:color="auto"/>
            </w:tcBorders>
          </w:tcPr>
          <w:p w14:paraId="42B4625F" w14:textId="77777777" w:rsidR="00824D48" w:rsidRPr="00824D48" w:rsidRDefault="00824D48" w:rsidP="00C11966">
            <w:pPr>
              <w:ind w:left="30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Продольный уклон не более, ‰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21CBCE68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B142437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30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50BAE7ED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30</w:t>
            </w:r>
          </w:p>
        </w:tc>
        <w:tc>
          <w:tcPr>
            <w:tcW w:w="1230" w:type="dxa"/>
            <w:tcBorders>
              <w:top w:val="single" w:sz="4" w:space="0" w:color="auto"/>
            </w:tcBorders>
          </w:tcPr>
          <w:p w14:paraId="6298A852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40</w:t>
            </w:r>
          </w:p>
        </w:tc>
      </w:tr>
      <w:tr w:rsidR="00824D48" w:rsidRPr="00251492" w14:paraId="22069F55" w14:textId="77777777" w:rsidTr="00824D48">
        <w:trPr>
          <w:trHeight w:val="941"/>
          <w:jc w:val="center"/>
        </w:trPr>
        <w:tc>
          <w:tcPr>
            <w:tcW w:w="3964" w:type="dxa"/>
          </w:tcPr>
          <w:p w14:paraId="2986D5AC" w14:textId="77777777" w:rsidR="00824D48" w:rsidRPr="00824D48" w:rsidRDefault="00824D48" w:rsidP="00C11966">
            <w:pPr>
              <w:ind w:left="30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Расстояние видимости не менее, м:</w:t>
            </w:r>
          </w:p>
          <w:p w14:paraId="34BFF0FD" w14:textId="77777777" w:rsidR="00824D48" w:rsidRPr="00824D48" w:rsidRDefault="00824D48" w:rsidP="00C11966">
            <w:pPr>
              <w:ind w:left="30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- до остановки</w:t>
            </w:r>
          </w:p>
          <w:p w14:paraId="428CFB04" w14:textId="77777777" w:rsidR="00824D48" w:rsidRPr="00824D48" w:rsidRDefault="00824D48" w:rsidP="00C11966">
            <w:pPr>
              <w:ind w:left="30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- встречного автомобиля</w:t>
            </w:r>
          </w:p>
        </w:tc>
        <w:tc>
          <w:tcPr>
            <w:tcW w:w="1418" w:type="dxa"/>
          </w:tcPr>
          <w:p w14:paraId="0B62CE06" w14:textId="77777777" w:rsidR="00824D48" w:rsidRPr="00824D48" w:rsidRDefault="00824D48" w:rsidP="00C11966">
            <w:pPr>
              <w:ind w:left="-164"/>
              <w:jc w:val="center"/>
              <w:rPr>
                <w:color w:val="000000" w:themeColor="text1"/>
                <w:szCs w:val="24"/>
              </w:rPr>
            </w:pPr>
          </w:p>
          <w:p w14:paraId="68866204" w14:textId="77777777" w:rsidR="00824D48" w:rsidRPr="00824D48" w:rsidRDefault="00824D48" w:rsidP="00C11966">
            <w:pPr>
              <w:ind w:left="-164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250</w:t>
            </w:r>
          </w:p>
          <w:p w14:paraId="5819F7AE" w14:textId="77777777" w:rsidR="00824D48" w:rsidRPr="00824D48" w:rsidRDefault="00824D48" w:rsidP="00C11966">
            <w:pPr>
              <w:ind w:left="-164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450</w:t>
            </w:r>
          </w:p>
        </w:tc>
        <w:tc>
          <w:tcPr>
            <w:tcW w:w="1417" w:type="dxa"/>
          </w:tcPr>
          <w:p w14:paraId="5FA8F1B2" w14:textId="77777777" w:rsidR="00824D48" w:rsidRPr="00824D48" w:rsidRDefault="00824D48" w:rsidP="00C11966">
            <w:pPr>
              <w:ind w:left="-22"/>
              <w:jc w:val="center"/>
              <w:rPr>
                <w:color w:val="000000" w:themeColor="text1"/>
                <w:szCs w:val="24"/>
              </w:rPr>
            </w:pPr>
          </w:p>
          <w:p w14:paraId="6F4D22A3" w14:textId="77777777" w:rsidR="00824D48" w:rsidRPr="00824D48" w:rsidRDefault="00824D48" w:rsidP="00C11966">
            <w:pPr>
              <w:ind w:left="-22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200</w:t>
            </w:r>
          </w:p>
          <w:p w14:paraId="368DA813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350</w:t>
            </w:r>
          </w:p>
        </w:tc>
        <w:tc>
          <w:tcPr>
            <w:tcW w:w="1418" w:type="dxa"/>
          </w:tcPr>
          <w:p w14:paraId="04A6F26D" w14:textId="77777777" w:rsidR="00824D48" w:rsidRPr="00824D48" w:rsidRDefault="00824D48" w:rsidP="00C11966">
            <w:pPr>
              <w:ind w:left="-23"/>
              <w:jc w:val="center"/>
              <w:rPr>
                <w:color w:val="000000" w:themeColor="text1"/>
                <w:szCs w:val="24"/>
              </w:rPr>
            </w:pPr>
          </w:p>
          <w:p w14:paraId="13AEF493" w14:textId="77777777" w:rsidR="00824D48" w:rsidRPr="00824D48" w:rsidRDefault="00824D48" w:rsidP="00C11966">
            <w:pPr>
              <w:ind w:left="-23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150</w:t>
            </w:r>
          </w:p>
          <w:p w14:paraId="4B53B39B" w14:textId="77777777" w:rsidR="00824D48" w:rsidRPr="00824D48" w:rsidRDefault="00824D48" w:rsidP="00C11966">
            <w:pPr>
              <w:ind w:left="-23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300</w:t>
            </w:r>
          </w:p>
        </w:tc>
        <w:tc>
          <w:tcPr>
            <w:tcW w:w="1230" w:type="dxa"/>
          </w:tcPr>
          <w:p w14:paraId="4E663997" w14:textId="77777777" w:rsidR="00824D48" w:rsidRPr="00824D48" w:rsidRDefault="00824D48" w:rsidP="00C11966">
            <w:pPr>
              <w:ind w:left="-23"/>
              <w:jc w:val="center"/>
              <w:rPr>
                <w:color w:val="000000" w:themeColor="text1"/>
                <w:szCs w:val="24"/>
              </w:rPr>
            </w:pPr>
          </w:p>
          <w:p w14:paraId="42BC2BB9" w14:textId="77777777" w:rsidR="00824D48" w:rsidRPr="00824D48" w:rsidRDefault="00824D48" w:rsidP="00C11966">
            <w:pPr>
              <w:ind w:left="-91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100</w:t>
            </w:r>
          </w:p>
          <w:p w14:paraId="66067D6D" w14:textId="77777777" w:rsidR="00824D48" w:rsidRPr="00824D48" w:rsidRDefault="00824D48" w:rsidP="00C11966">
            <w:pPr>
              <w:ind w:left="-164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200</w:t>
            </w:r>
          </w:p>
        </w:tc>
      </w:tr>
      <w:tr w:rsidR="00824D48" w:rsidRPr="00251492" w14:paraId="3CCA8DC1" w14:textId="77777777" w:rsidTr="00824D48">
        <w:trPr>
          <w:trHeight w:val="714"/>
          <w:jc w:val="center"/>
        </w:trPr>
        <w:tc>
          <w:tcPr>
            <w:tcW w:w="3964" w:type="dxa"/>
          </w:tcPr>
          <w:p w14:paraId="731B4675" w14:textId="77777777" w:rsidR="00824D48" w:rsidRPr="00824D48" w:rsidRDefault="00824D48" w:rsidP="00C11966">
            <w:pPr>
              <w:ind w:left="30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Радиусы горизонтальных кривых не менее, м:</w:t>
            </w:r>
          </w:p>
          <w:p w14:paraId="3B228885" w14:textId="77777777" w:rsidR="00824D48" w:rsidRPr="00824D48" w:rsidRDefault="00824D48" w:rsidP="00C11966">
            <w:pPr>
              <w:ind w:left="30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вертикальных кривых не менее:</w:t>
            </w:r>
          </w:p>
          <w:p w14:paraId="36DC1808" w14:textId="77777777" w:rsidR="00824D48" w:rsidRPr="00824D48" w:rsidRDefault="00824D48" w:rsidP="00C11966">
            <w:pPr>
              <w:ind w:left="30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- выпуклых</w:t>
            </w:r>
          </w:p>
          <w:p w14:paraId="3492A9D9" w14:textId="77777777" w:rsidR="00824D48" w:rsidRPr="00824D48" w:rsidRDefault="00824D48" w:rsidP="00C11966">
            <w:pPr>
              <w:ind w:left="30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- вогнутых</w:t>
            </w:r>
          </w:p>
        </w:tc>
        <w:tc>
          <w:tcPr>
            <w:tcW w:w="1418" w:type="dxa"/>
          </w:tcPr>
          <w:p w14:paraId="59148B17" w14:textId="77777777" w:rsidR="00824D48" w:rsidRPr="00824D48" w:rsidRDefault="00824D48" w:rsidP="00C11966">
            <w:pPr>
              <w:ind w:left="-22"/>
              <w:jc w:val="center"/>
              <w:rPr>
                <w:color w:val="000000" w:themeColor="text1"/>
                <w:szCs w:val="24"/>
              </w:rPr>
            </w:pPr>
          </w:p>
          <w:p w14:paraId="0428D2B1" w14:textId="77777777" w:rsidR="00824D48" w:rsidRPr="00824D48" w:rsidRDefault="00824D48" w:rsidP="00C11966">
            <w:pPr>
              <w:ind w:left="-22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300</w:t>
            </w:r>
          </w:p>
          <w:p w14:paraId="65BD97DA" w14:textId="77777777" w:rsidR="00824D48" w:rsidRPr="00824D48" w:rsidRDefault="00824D48" w:rsidP="00C11966">
            <w:pPr>
              <w:ind w:left="-164"/>
              <w:jc w:val="center"/>
              <w:rPr>
                <w:color w:val="000000" w:themeColor="text1"/>
                <w:szCs w:val="24"/>
              </w:rPr>
            </w:pPr>
          </w:p>
          <w:p w14:paraId="3577716B" w14:textId="77777777" w:rsidR="00824D48" w:rsidRPr="00824D48" w:rsidRDefault="00824D48" w:rsidP="00C11966">
            <w:pPr>
              <w:ind w:left="-164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26000</w:t>
            </w:r>
          </w:p>
          <w:p w14:paraId="4246ECF0" w14:textId="77777777" w:rsidR="00824D48" w:rsidRPr="00824D48" w:rsidRDefault="00824D48" w:rsidP="00C11966">
            <w:pPr>
              <w:ind w:left="-164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9600</w:t>
            </w:r>
          </w:p>
        </w:tc>
        <w:tc>
          <w:tcPr>
            <w:tcW w:w="1417" w:type="dxa"/>
          </w:tcPr>
          <w:p w14:paraId="351CD2D2" w14:textId="77777777" w:rsidR="00824D48" w:rsidRPr="00824D48" w:rsidRDefault="00824D48" w:rsidP="00C11966">
            <w:pPr>
              <w:ind w:left="-22"/>
              <w:jc w:val="center"/>
              <w:rPr>
                <w:color w:val="000000" w:themeColor="text1"/>
                <w:szCs w:val="24"/>
              </w:rPr>
            </w:pPr>
          </w:p>
          <w:p w14:paraId="2DD082A7" w14:textId="77777777" w:rsidR="00824D48" w:rsidRPr="00824D48" w:rsidRDefault="00824D48" w:rsidP="00C11966">
            <w:pPr>
              <w:ind w:left="-22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200</w:t>
            </w:r>
          </w:p>
          <w:p w14:paraId="0F128B4F" w14:textId="77777777" w:rsidR="00824D48" w:rsidRPr="00824D48" w:rsidRDefault="00824D48" w:rsidP="00C11966">
            <w:pPr>
              <w:ind w:left="-164" w:right="-51"/>
              <w:jc w:val="center"/>
              <w:rPr>
                <w:color w:val="000000" w:themeColor="text1"/>
                <w:szCs w:val="24"/>
              </w:rPr>
            </w:pPr>
          </w:p>
          <w:p w14:paraId="5577032E" w14:textId="77777777" w:rsidR="00824D48" w:rsidRPr="00824D48" w:rsidRDefault="00824D48" w:rsidP="00C11966">
            <w:pPr>
              <w:ind w:left="-164" w:right="-51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16700</w:t>
            </w:r>
          </w:p>
          <w:p w14:paraId="51C1DF5D" w14:textId="77777777" w:rsidR="00824D48" w:rsidRPr="00824D48" w:rsidRDefault="00824D48" w:rsidP="00C11966">
            <w:pPr>
              <w:ind w:left="-164" w:right="-51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7300</w:t>
            </w:r>
          </w:p>
        </w:tc>
        <w:tc>
          <w:tcPr>
            <w:tcW w:w="1418" w:type="dxa"/>
          </w:tcPr>
          <w:p w14:paraId="24E98142" w14:textId="77777777" w:rsidR="00824D48" w:rsidRPr="00824D48" w:rsidRDefault="00824D48" w:rsidP="00C11966">
            <w:pPr>
              <w:ind w:left="-22"/>
              <w:jc w:val="center"/>
              <w:rPr>
                <w:color w:val="000000" w:themeColor="text1"/>
                <w:szCs w:val="24"/>
              </w:rPr>
            </w:pPr>
          </w:p>
          <w:p w14:paraId="2D1099EB" w14:textId="77777777" w:rsidR="00824D48" w:rsidRPr="00824D48" w:rsidRDefault="00824D48" w:rsidP="00C11966">
            <w:pPr>
              <w:ind w:left="-22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150</w:t>
            </w:r>
          </w:p>
          <w:p w14:paraId="6F22C752" w14:textId="77777777" w:rsidR="00824D48" w:rsidRPr="00824D48" w:rsidRDefault="00824D48" w:rsidP="00C11966">
            <w:pPr>
              <w:ind w:left="-108" w:right="-193"/>
              <w:jc w:val="center"/>
              <w:rPr>
                <w:strike/>
                <w:color w:val="000000" w:themeColor="text1"/>
                <w:szCs w:val="24"/>
              </w:rPr>
            </w:pPr>
          </w:p>
          <w:p w14:paraId="244591C5" w14:textId="77777777" w:rsidR="00824D48" w:rsidRPr="00824D48" w:rsidRDefault="00824D48" w:rsidP="00C11966">
            <w:pPr>
              <w:ind w:left="-108" w:right="-193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9400</w:t>
            </w:r>
          </w:p>
          <w:p w14:paraId="1BF60B82" w14:textId="77777777" w:rsidR="00824D48" w:rsidRPr="00824D48" w:rsidRDefault="00824D48" w:rsidP="00C11966">
            <w:pPr>
              <w:ind w:left="-108" w:right="-193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5000</w:t>
            </w:r>
          </w:p>
        </w:tc>
        <w:tc>
          <w:tcPr>
            <w:tcW w:w="1230" w:type="dxa"/>
          </w:tcPr>
          <w:p w14:paraId="0F781BD8" w14:textId="77777777" w:rsidR="00824D48" w:rsidRPr="00824D48" w:rsidRDefault="00824D48" w:rsidP="00C11966">
            <w:pPr>
              <w:ind w:left="-22"/>
              <w:jc w:val="center"/>
              <w:rPr>
                <w:color w:val="000000" w:themeColor="text1"/>
                <w:szCs w:val="24"/>
              </w:rPr>
            </w:pPr>
          </w:p>
          <w:p w14:paraId="0DD0F734" w14:textId="77777777" w:rsidR="00824D48" w:rsidRPr="00824D48" w:rsidRDefault="00824D48" w:rsidP="00C11966">
            <w:pPr>
              <w:ind w:left="-22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100</w:t>
            </w:r>
          </w:p>
          <w:p w14:paraId="5DFDBC8C" w14:textId="77777777" w:rsidR="00824D48" w:rsidRPr="00824D48" w:rsidRDefault="00824D48" w:rsidP="00C11966">
            <w:pPr>
              <w:ind w:left="-23" w:right="-137"/>
              <w:jc w:val="center"/>
              <w:rPr>
                <w:color w:val="000000" w:themeColor="text1"/>
                <w:szCs w:val="24"/>
              </w:rPr>
            </w:pPr>
          </w:p>
          <w:p w14:paraId="6A372EDC" w14:textId="77777777" w:rsidR="00824D48" w:rsidRPr="00824D48" w:rsidRDefault="00824D48" w:rsidP="00C11966">
            <w:pPr>
              <w:ind w:left="-23" w:right="-137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4200</w:t>
            </w:r>
          </w:p>
          <w:p w14:paraId="620D8C41" w14:textId="77777777" w:rsidR="00824D48" w:rsidRPr="00824D48" w:rsidRDefault="00824D48" w:rsidP="00C11966">
            <w:pPr>
              <w:ind w:left="-23" w:right="-137"/>
              <w:jc w:val="center"/>
              <w:rPr>
                <w:color w:val="000000" w:themeColor="text1"/>
                <w:szCs w:val="24"/>
              </w:rPr>
            </w:pPr>
            <w:r w:rsidRPr="00824D48">
              <w:rPr>
                <w:color w:val="000000" w:themeColor="text1"/>
                <w:szCs w:val="24"/>
              </w:rPr>
              <w:t>2900</w:t>
            </w:r>
          </w:p>
        </w:tc>
      </w:tr>
    </w:tbl>
    <w:p w14:paraId="7867FA2B" w14:textId="1AEC631B" w:rsidR="00050BF3" w:rsidRPr="00B876E7" w:rsidRDefault="00824D48" w:rsidP="00050BF3">
      <w:pPr>
        <w:pStyle w:val="afff6"/>
        <w:ind w:firstLine="567"/>
        <w:rPr>
          <w:b/>
          <w:sz w:val="28"/>
          <w:szCs w:val="28"/>
        </w:rPr>
      </w:pPr>
      <w:r w:rsidRPr="00824D48">
        <w:rPr>
          <w:b/>
          <w:sz w:val="28"/>
          <w:szCs w:val="28"/>
        </w:rPr>
        <w:t>Таблица 6.4</w:t>
      </w:r>
      <w:r w:rsidRPr="00B876E7">
        <w:rPr>
          <w:b/>
          <w:sz w:val="28"/>
          <w:szCs w:val="28"/>
        </w:rPr>
        <w:t xml:space="preserve"> </w:t>
      </w:r>
      <w:r w:rsidR="00050BF3" w:rsidRPr="00B876E7">
        <w:rPr>
          <w:b/>
          <w:sz w:val="28"/>
          <w:szCs w:val="28"/>
        </w:rPr>
        <w:t xml:space="preserve">(Измененная редакция, Изм. № </w:t>
      </w:r>
      <w:r>
        <w:rPr>
          <w:b/>
          <w:sz w:val="28"/>
          <w:szCs w:val="28"/>
        </w:rPr>
        <w:t>2</w:t>
      </w:r>
      <w:r w:rsidR="00050BF3" w:rsidRPr="00B876E7">
        <w:rPr>
          <w:b/>
          <w:sz w:val="28"/>
          <w:szCs w:val="28"/>
        </w:rPr>
        <w:t>).</w:t>
      </w:r>
    </w:p>
    <w:p w14:paraId="40141475" w14:textId="0EE19454" w:rsidR="00EB6F4C" w:rsidRPr="005D5FBF" w:rsidRDefault="00EB6F4C" w:rsidP="00050BF3">
      <w:pPr>
        <w:ind w:firstLine="567"/>
        <w:rPr>
          <w:sz w:val="28"/>
          <w:szCs w:val="28"/>
        </w:rPr>
      </w:pPr>
    </w:p>
    <w:p w14:paraId="775A0110" w14:textId="77777777" w:rsidR="00050BF3" w:rsidRPr="000A633D" w:rsidRDefault="00050BF3" w:rsidP="00050BF3">
      <w:pPr>
        <w:shd w:val="clear" w:color="auto" w:fill="FFFFFF"/>
        <w:ind w:firstLine="567"/>
        <w:rPr>
          <w:sz w:val="28"/>
          <w:szCs w:val="28"/>
          <w:lang w:eastAsia="x-none"/>
        </w:rPr>
      </w:pPr>
      <w:r>
        <w:rPr>
          <w:sz w:val="28"/>
          <w:szCs w:val="28"/>
        </w:rPr>
        <w:t xml:space="preserve">6.3.2 </w:t>
      </w:r>
      <w:r w:rsidRPr="00274AB3">
        <w:rPr>
          <w:sz w:val="28"/>
          <w:szCs w:val="28"/>
          <w:lang w:eastAsia="x-none"/>
        </w:rPr>
        <w:t xml:space="preserve">На участках пересеченной местности, а также на других участках, выполнение которых связано со значительными </w:t>
      </w:r>
      <w:r w:rsidRPr="00274AB3">
        <w:rPr>
          <w:sz w:val="28"/>
          <w:szCs w:val="28"/>
        </w:rPr>
        <w:t>объ</w:t>
      </w:r>
      <w:r>
        <w:rPr>
          <w:sz w:val="28"/>
          <w:szCs w:val="28"/>
        </w:rPr>
        <w:t>е</w:t>
      </w:r>
      <w:r w:rsidRPr="00274AB3">
        <w:rPr>
          <w:sz w:val="28"/>
          <w:szCs w:val="28"/>
        </w:rPr>
        <w:t>мами</w:t>
      </w:r>
      <w:r w:rsidRPr="00274AB3">
        <w:rPr>
          <w:sz w:val="28"/>
          <w:szCs w:val="28"/>
          <w:lang w:eastAsia="x-none"/>
        </w:rPr>
        <w:t xml:space="preserve"> работ и </w:t>
      </w:r>
      <w:r w:rsidRPr="00A34953">
        <w:rPr>
          <w:sz w:val="28"/>
          <w:szCs w:val="28"/>
          <w:lang w:eastAsia="x-none"/>
        </w:rPr>
        <w:t>стоимостью строительства дороги, при проектировании допускается снижать</w:t>
      </w:r>
      <w:r w:rsidRPr="00274AB3">
        <w:rPr>
          <w:sz w:val="28"/>
          <w:szCs w:val="28"/>
          <w:lang w:eastAsia="x-none"/>
        </w:rPr>
        <w:t xml:space="preserve"> </w:t>
      </w:r>
      <w:r>
        <w:rPr>
          <w:sz w:val="28"/>
          <w:szCs w:val="28"/>
          <w:lang w:eastAsia="x-none"/>
        </w:rPr>
        <w:t>параметры</w:t>
      </w:r>
      <w:r w:rsidRPr="00274AB3">
        <w:rPr>
          <w:sz w:val="28"/>
          <w:szCs w:val="28"/>
          <w:lang w:eastAsia="x-none"/>
        </w:rPr>
        <w:t xml:space="preserve"> таблицы 6.4 при условии соблюдения требований</w:t>
      </w:r>
      <w:r w:rsidRPr="00944B24">
        <w:rPr>
          <w:sz w:val="28"/>
          <w:szCs w:val="28"/>
          <w:lang w:eastAsia="x-none"/>
        </w:rPr>
        <w:t xml:space="preserve"> к охране окружающей среды и безопасности дорожного </w:t>
      </w:r>
      <w:r w:rsidRPr="000A633D">
        <w:rPr>
          <w:sz w:val="28"/>
          <w:szCs w:val="28"/>
          <w:lang w:eastAsia="x-none"/>
        </w:rPr>
        <w:t>движения. Предельно допустимые значения параметров надлежит принимать по таблице 6.5.</w:t>
      </w:r>
    </w:p>
    <w:p w14:paraId="5D860654" w14:textId="77777777" w:rsidR="00050BF3" w:rsidRPr="00B876E7" w:rsidRDefault="00050BF3" w:rsidP="00050BF3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43385DAE" w14:textId="77777777" w:rsidR="00050BF3" w:rsidRDefault="00050BF3" w:rsidP="00050BF3">
      <w:pPr>
        <w:shd w:val="clear" w:color="auto" w:fill="FFFFFF"/>
        <w:rPr>
          <w:spacing w:val="50"/>
          <w:sz w:val="28"/>
          <w:szCs w:val="22"/>
        </w:rPr>
      </w:pPr>
    </w:p>
    <w:p w14:paraId="741D2CB0" w14:textId="77777777" w:rsidR="00824D48" w:rsidRPr="00251492" w:rsidRDefault="00824D48" w:rsidP="00824D48">
      <w:pPr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Т а б л и ц а  6.5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1276"/>
        <w:gridCol w:w="1417"/>
        <w:gridCol w:w="1276"/>
        <w:gridCol w:w="1311"/>
      </w:tblGrid>
      <w:tr w:rsidR="00824D48" w:rsidRPr="00251492" w14:paraId="23098793" w14:textId="77777777" w:rsidTr="00DC42BD">
        <w:trPr>
          <w:trHeight w:val="198"/>
        </w:trPr>
        <w:tc>
          <w:tcPr>
            <w:tcW w:w="4106" w:type="dxa"/>
            <w:vMerge w:val="restart"/>
          </w:tcPr>
          <w:p w14:paraId="1E4857A6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Наименование параметров</w:t>
            </w:r>
          </w:p>
        </w:tc>
        <w:tc>
          <w:tcPr>
            <w:tcW w:w="5280" w:type="dxa"/>
            <w:gridSpan w:val="4"/>
            <w:tcBorders>
              <w:bottom w:val="single" w:sz="4" w:space="0" w:color="auto"/>
            </w:tcBorders>
          </w:tcPr>
          <w:p w14:paraId="58572A95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</w:rPr>
              <w:t>Расчетная скорость, км/ч</w:t>
            </w:r>
            <w:r w:rsidRPr="00824D48">
              <w:rPr>
                <w:color w:val="000000" w:themeColor="text1"/>
                <w:szCs w:val="24"/>
                <w:lang w:eastAsia="x-none"/>
              </w:rPr>
              <w:t xml:space="preserve"> </w:t>
            </w:r>
          </w:p>
        </w:tc>
      </w:tr>
      <w:tr w:rsidR="00824D48" w:rsidRPr="00251492" w14:paraId="0118E81F" w14:textId="77777777" w:rsidTr="00DC42BD">
        <w:trPr>
          <w:trHeight w:val="330"/>
        </w:trPr>
        <w:tc>
          <w:tcPr>
            <w:tcW w:w="4106" w:type="dxa"/>
            <w:vMerge/>
            <w:tcBorders>
              <w:bottom w:val="single" w:sz="4" w:space="0" w:color="auto"/>
            </w:tcBorders>
          </w:tcPr>
          <w:p w14:paraId="3FA2C607" w14:textId="77777777" w:rsidR="00824D48" w:rsidRPr="00824D48" w:rsidRDefault="00824D48" w:rsidP="00C11966">
            <w:pPr>
              <w:rPr>
                <w:color w:val="000000" w:themeColor="text1"/>
                <w:szCs w:val="24"/>
                <w:lang w:eastAsia="x-none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293DA26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val="en-US" w:eastAsia="x-none"/>
              </w:rPr>
              <w:t>I</w:t>
            </w:r>
            <w:r w:rsidRPr="00824D48">
              <w:rPr>
                <w:color w:val="000000" w:themeColor="text1"/>
                <w:szCs w:val="24"/>
                <w:vertAlign w:val="subscript"/>
                <w:lang w:eastAsia="x-none"/>
              </w:rPr>
              <w:t>л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D24DB50" w14:textId="77777777" w:rsidR="00824D48" w:rsidRPr="00824D48" w:rsidRDefault="00824D48" w:rsidP="00C11966">
            <w:pPr>
              <w:jc w:val="center"/>
              <w:rPr>
                <w:strike/>
                <w:color w:val="000000" w:themeColor="text1"/>
                <w:szCs w:val="24"/>
                <w:lang w:eastAsia="x-none"/>
              </w:rPr>
            </w:pPr>
            <w:proofErr w:type="spellStart"/>
            <w:r w:rsidRPr="00824D48">
              <w:rPr>
                <w:color w:val="000000" w:themeColor="text1"/>
                <w:szCs w:val="24"/>
                <w:lang w:eastAsia="x-none"/>
              </w:rPr>
              <w:t>II</w:t>
            </w:r>
            <w:r w:rsidRPr="00824D48">
              <w:rPr>
                <w:color w:val="000000" w:themeColor="text1"/>
                <w:szCs w:val="24"/>
                <w:vertAlign w:val="subscript"/>
                <w:lang w:eastAsia="x-none"/>
              </w:rPr>
              <w:t>л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9FE8166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val="en-US" w:eastAsia="x-none"/>
              </w:rPr>
              <w:t>III</w:t>
            </w:r>
            <w:r w:rsidRPr="00824D48">
              <w:rPr>
                <w:color w:val="000000" w:themeColor="text1"/>
                <w:szCs w:val="24"/>
                <w:vertAlign w:val="subscript"/>
                <w:lang w:eastAsia="x-none"/>
              </w:rPr>
              <w:t>л</w:t>
            </w:r>
          </w:p>
        </w:tc>
        <w:tc>
          <w:tcPr>
            <w:tcW w:w="1311" w:type="dxa"/>
            <w:tcBorders>
              <w:bottom w:val="single" w:sz="4" w:space="0" w:color="auto"/>
              <w:right w:val="single" w:sz="4" w:space="0" w:color="auto"/>
            </w:tcBorders>
          </w:tcPr>
          <w:p w14:paraId="63B71120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I</w:t>
            </w:r>
            <w:r w:rsidRPr="00824D48">
              <w:rPr>
                <w:color w:val="000000" w:themeColor="text1"/>
                <w:szCs w:val="24"/>
                <w:lang w:val="en-US" w:eastAsia="x-none"/>
              </w:rPr>
              <w:t>V</w:t>
            </w:r>
            <w:r w:rsidRPr="00824D48">
              <w:rPr>
                <w:color w:val="000000" w:themeColor="text1"/>
                <w:szCs w:val="24"/>
                <w:vertAlign w:val="subscript"/>
                <w:lang w:eastAsia="x-none"/>
              </w:rPr>
              <w:t>л</w:t>
            </w:r>
          </w:p>
        </w:tc>
      </w:tr>
      <w:tr w:rsidR="00824D48" w:rsidRPr="00251492" w14:paraId="2B1B157E" w14:textId="77777777" w:rsidTr="00DC42BD">
        <w:trPr>
          <w:trHeight w:val="243"/>
        </w:trPr>
        <w:tc>
          <w:tcPr>
            <w:tcW w:w="4106" w:type="dxa"/>
            <w:tcBorders>
              <w:top w:val="single" w:sz="4" w:space="0" w:color="auto"/>
            </w:tcBorders>
          </w:tcPr>
          <w:p w14:paraId="338DAB87" w14:textId="77777777" w:rsidR="00824D48" w:rsidRPr="00824D48" w:rsidRDefault="00824D48" w:rsidP="00C11966">
            <w:pPr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Продольный уклон не более, ‰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551E607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70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A73A749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80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C35AC2F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80</w:t>
            </w:r>
          </w:p>
        </w:tc>
        <w:tc>
          <w:tcPr>
            <w:tcW w:w="1311" w:type="dxa"/>
            <w:tcBorders>
              <w:top w:val="single" w:sz="4" w:space="0" w:color="auto"/>
              <w:right w:val="single" w:sz="4" w:space="0" w:color="auto"/>
            </w:tcBorders>
          </w:tcPr>
          <w:p w14:paraId="43D70657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90</w:t>
            </w:r>
          </w:p>
        </w:tc>
      </w:tr>
      <w:tr w:rsidR="00824D48" w:rsidRPr="00251492" w14:paraId="3D5161B3" w14:textId="77777777" w:rsidTr="00DC42BD">
        <w:trPr>
          <w:trHeight w:val="616"/>
        </w:trPr>
        <w:tc>
          <w:tcPr>
            <w:tcW w:w="4106" w:type="dxa"/>
          </w:tcPr>
          <w:p w14:paraId="49144D1A" w14:textId="77777777" w:rsidR="00824D48" w:rsidRPr="00824D48" w:rsidRDefault="00824D48" w:rsidP="00C11966">
            <w:pPr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Расстояние видимости не менее, м:</w:t>
            </w:r>
          </w:p>
          <w:p w14:paraId="2ADEBF7B" w14:textId="77777777" w:rsidR="00824D48" w:rsidRPr="00824D48" w:rsidRDefault="00824D48" w:rsidP="00C11966">
            <w:pPr>
              <w:contextualSpacing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- до остановки</w:t>
            </w:r>
          </w:p>
          <w:p w14:paraId="3E648DC7" w14:textId="77777777" w:rsidR="00824D48" w:rsidRPr="00824D48" w:rsidRDefault="00824D48" w:rsidP="00C11966">
            <w:pPr>
              <w:contextualSpacing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- встречного автомобиля</w:t>
            </w:r>
          </w:p>
        </w:tc>
        <w:tc>
          <w:tcPr>
            <w:tcW w:w="1276" w:type="dxa"/>
          </w:tcPr>
          <w:p w14:paraId="3948F07E" w14:textId="77777777" w:rsidR="00824D48" w:rsidRPr="00824D48" w:rsidRDefault="00824D48" w:rsidP="00C11966">
            <w:pPr>
              <w:ind w:left="-108" w:right="-108"/>
              <w:jc w:val="center"/>
              <w:rPr>
                <w:strike/>
                <w:color w:val="000000" w:themeColor="text1"/>
                <w:szCs w:val="24"/>
                <w:lang w:eastAsia="x-none"/>
              </w:rPr>
            </w:pPr>
          </w:p>
          <w:p w14:paraId="3E3EE4B8" w14:textId="77777777" w:rsidR="00824D48" w:rsidRPr="00824D48" w:rsidRDefault="00824D48" w:rsidP="00C11966">
            <w:pPr>
              <w:ind w:left="-108" w:right="-108"/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85</w:t>
            </w:r>
          </w:p>
          <w:p w14:paraId="0DD9439C" w14:textId="77777777" w:rsidR="00824D48" w:rsidRPr="00824D48" w:rsidRDefault="00824D48" w:rsidP="00C11966">
            <w:pPr>
              <w:ind w:left="-108" w:right="-108"/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170</w:t>
            </w:r>
          </w:p>
        </w:tc>
        <w:tc>
          <w:tcPr>
            <w:tcW w:w="1417" w:type="dxa"/>
          </w:tcPr>
          <w:p w14:paraId="1474AB04" w14:textId="77777777" w:rsidR="00824D48" w:rsidRPr="00824D48" w:rsidRDefault="00824D48" w:rsidP="00C11966">
            <w:pPr>
              <w:ind w:left="-108" w:right="-250"/>
              <w:jc w:val="center"/>
              <w:rPr>
                <w:strike/>
                <w:color w:val="000000" w:themeColor="text1"/>
                <w:szCs w:val="24"/>
                <w:lang w:eastAsia="x-none"/>
              </w:rPr>
            </w:pPr>
          </w:p>
          <w:p w14:paraId="5AD16EED" w14:textId="77777777" w:rsidR="00824D48" w:rsidRPr="00824D48" w:rsidRDefault="00824D48" w:rsidP="00C11966">
            <w:pPr>
              <w:ind w:left="-108" w:right="-250"/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75</w:t>
            </w:r>
          </w:p>
          <w:p w14:paraId="2F9955F6" w14:textId="77777777" w:rsidR="00824D48" w:rsidRPr="00824D48" w:rsidRDefault="00824D48" w:rsidP="00C11966">
            <w:pPr>
              <w:ind w:left="-108" w:right="-250"/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130</w:t>
            </w:r>
          </w:p>
        </w:tc>
        <w:tc>
          <w:tcPr>
            <w:tcW w:w="1276" w:type="dxa"/>
          </w:tcPr>
          <w:p w14:paraId="59ACCF5C" w14:textId="77777777" w:rsidR="00824D48" w:rsidRPr="00824D48" w:rsidRDefault="00824D48" w:rsidP="00C11966">
            <w:pPr>
              <w:ind w:left="-108" w:right="-108"/>
              <w:jc w:val="center"/>
              <w:rPr>
                <w:strike/>
                <w:color w:val="000000" w:themeColor="text1"/>
                <w:szCs w:val="24"/>
                <w:lang w:eastAsia="x-none"/>
              </w:rPr>
            </w:pPr>
          </w:p>
          <w:p w14:paraId="559BD4C3" w14:textId="77777777" w:rsidR="00824D48" w:rsidRPr="00824D48" w:rsidRDefault="00824D48" w:rsidP="00C11966">
            <w:pPr>
              <w:ind w:left="-108" w:right="-108"/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75</w:t>
            </w:r>
          </w:p>
          <w:p w14:paraId="563E1C99" w14:textId="77777777" w:rsidR="00824D48" w:rsidRPr="00824D48" w:rsidRDefault="00824D48" w:rsidP="00C11966">
            <w:pPr>
              <w:ind w:left="-108" w:right="-108"/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130</w:t>
            </w:r>
          </w:p>
        </w:tc>
        <w:tc>
          <w:tcPr>
            <w:tcW w:w="1311" w:type="dxa"/>
            <w:tcBorders>
              <w:right w:val="single" w:sz="4" w:space="0" w:color="auto"/>
            </w:tcBorders>
          </w:tcPr>
          <w:p w14:paraId="3CDF7EDB" w14:textId="77777777" w:rsidR="00824D48" w:rsidRPr="00824D48" w:rsidRDefault="00824D48" w:rsidP="00C11966">
            <w:pPr>
              <w:jc w:val="center"/>
              <w:rPr>
                <w:strike/>
                <w:color w:val="000000" w:themeColor="text1"/>
                <w:szCs w:val="24"/>
                <w:lang w:eastAsia="x-none"/>
              </w:rPr>
            </w:pPr>
          </w:p>
          <w:p w14:paraId="65125D04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55</w:t>
            </w:r>
          </w:p>
          <w:p w14:paraId="0C874AE8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110</w:t>
            </w:r>
          </w:p>
        </w:tc>
      </w:tr>
      <w:tr w:rsidR="00824D48" w:rsidRPr="00251492" w14:paraId="7B66617C" w14:textId="77777777" w:rsidTr="00DC42BD">
        <w:trPr>
          <w:trHeight w:val="616"/>
        </w:trPr>
        <w:tc>
          <w:tcPr>
            <w:tcW w:w="4106" w:type="dxa"/>
          </w:tcPr>
          <w:p w14:paraId="761DEB70" w14:textId="77777777" w:rsidR="00824D48" w:rsidRPr="00824D48" w:rsidRDefault="00824D48" w:rsidP="00C11966">
            <w:pPr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Радиусы горизонтальных кривых не менее, м:</w:t>
            </w:r>
          </w:p>
          <w:p w14:paraId="0762C1F6" w14:textId="77777777" w:rsidR="00824D48" w:rsidRPr="00824D48" w:rsidRDefault="00824D48" w:rsidP="00C11966">
            <w:pPr>
              <w:rPr>
                <w:strike/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Радиусы вертикальных кривых не менее:</w:t>
            </w:r>
          </w:p>
          <w:p w14:paraId="72B7B123" w14:textId="77777777" w:rsidR="00824D48" w:rsidRPr="00824D48" w:rsidRDefault="00824D48" w:rsidP="00C11966">
            <w:pPr>
              <w:contextualSpacing/>
              <w:rPr>
                <w:rFonts w:eastAsia="Calibri"/>
                <w:color w:val="000000" w:themeColor="text1"/>
                <w:szCs w:val="24"/>
                <w:lang w:eastAsia="x-none"/>
              </w:rPr>
            </w:pPr>
            <w:r w:rsidRPr="00824D48">
              <w:rPr>
                <w:rFonts w:eastAsia="Calibri"/>
                <w:color w:val="000000" w:themeColor="text1"/>
                <w:szCs w:val="24"/>
                <w:lang w:eastAsia="x-none"/>
              </w:rPr>
              <w:t>- выпуклых</w:t>
            </w:r>
          </w:p>
          <w:p w14:paraId="0C138374" w14:textId="77777777" w:rsidR="00824D48" w:rsidRPr="00824D48" w:rsidRDefault="00824D48" w:rsidP="00C11966">
            <w:pPr>
              <w:contextualSpacing/>
              <w:rPr>
                <w:rFonts w:eastAsia="Calibri"/>
                <w:color w:val="000000" w:themeColor="text1"/>
                <w:szCs w:val="24"/>
                <w:lang w:eastAsia="x-none"/>
              </w:rPr>
            </w:pPr>
            <w:r w:rsidRPr="00824D48">
              <w:rPr>
                <w:rFonts w:eastAsia="Calibri"/>
                <w:color w:val="000000" w:themeColor="text1"/>
                <w:szCs w:val="24"/>
                <w:lang w:eastAsia="x-none"/>
              </w:rPr>
              <w:t>- вогнутых</w:t>
            </w:r>
          </w:p>
        </w:tc>
        <w:tc>
          <w:tcPr>
            <w:tcW w:w="1276" w:type="dxa"/>
          </w:tcPr>
          <w:p w14:paraId="63A6B6CE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</w:p>
          <w:p w14:paraId="0DBFE97C" w14:textId="77777777" w:rsidR="00824D48" w:rsidRPr="00824D48" w:rsidRDefault="00824D48" w:rsidP="00C11966">
            <w:pPr>
              <w:ind w:left="-108" w:right="-108"/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100</w:t>
            </w:r>
          </w:p>
          <w:p w14:paraId="430D37E0" w14:textId="3AB19FDE" w:rsidR="00824D48" w:rsidRDefault="00824D48" w:rsidP="00C11966">
            <w:pPr>
              <w:ind w:left="-108" w:right="-108"/>
              <w:jc w:val="center"/>
              <w:rPr>
                <w:color w:val="000000" w:themeColor="text1"/>
                <w:szCs w:val="24"/>
                <w:lang w:eastAsia="x-none"/>
              </w:rPr>
            </w:pPr>
          </w:p>
          <w:p w14:paraId="4B4ED8DF" w14:textId="77777777" w:rsidR="00DC42BD" w:rsidRPr="00824D48" w:rsidRDefault="00DC42BD" w:rsidP="00C11966">
            <w:pPr>
              <w:ind w:left="-108" w:right="-108"/>
              <w:jc w:val="center"/>
              <w:rPr>
                <w:color w:val="000000" w:themeColor="text1"/>
                <w:szCs w:val="24"/>
                <w:lang w:eastAsia="x-none"/>
              </w:rPr>
            </w:pPr>
          </w:p>
          <w:p w14:paraId="6D2556A0" w14:textId="77777777" w:rsidR="00824D48" w:rsidRPr="00824D48" w:rsidRDefault="00824D48" w:rsidP="00C11966">
            <w:pPr>
              <w:ind w:left="-108" w:right="-108"/>
              <w:jc w:val="center"/>
              <w:rPr>
                <w:strike/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3000</w:t>
            </w:r>
          </w:p>
          <w:p w14:paraId="4C79388D" w14:textId="77777777" w:rsidR="00824D48" w:rsidRPr="00824D48" w:rsidRDefault="00824D48" w:rsidP="00C11966">
            <w:pPr>
              <w:ind w:left="-108" w:right="-108"/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1800</w:t>
            </w:r>
          </w:p>
        </w:tc>
        <w:tc>
          <w:tcPr>
            <w:tcW w:w="1417" w:type="dxa"/>
          </w:tcPr>
          <w:p w14:paraId="617B5FF3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</w:p>
          <w:p w14:paraId="551CC83D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65</w:t>
            </w:r>
          </w:p>
          <w:p w14:paraId="03F03DCB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</w:p>
          <w:p w14:paraId="327F423B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</w:p>
          <w:p w14:paraId="571C8EB9" w14:textId="77777777" w:rsidR="00824D48" w:rsidRPr="00824D48" w:rsidRDefault="00824D48" w:rsidP="00C11966">
            <w:pPr>
              <w:jc w:val="center"/>
              <w:rPr>
                <w:strike/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2300</w:t>
            </w:r>
          </w:p>
          <w:p w14:paraId="7D9C3F5F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1200</w:t>
            </w:r>
          </w:p>
        </w:tc>
        <w:tc>
          <w:tcPr>
            <w:tcW w:w="1276" w:type="dxa"/>
          </w:tcPr>
          <w:p w14:paraId="6E381C7D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</w:p>
          <w:p w14:paraId="79A9E6B6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65</w:t>
            </w:r>
          </w:p>
          <w:p w14:paraId="00133968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</w:p>
          <w:p w14:paraId="7C8DF0FE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</w:p>
          <w:p w14:paraId="6C63328A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2300</w:t>
            </w:r>
          </w:p>
          <w:p w14:paraId="3496BFC2" w14:textId="77777777" w:rsidR="00824D48" w:rsidRPr="00824D48" w:rsidRDefault="00824D48" w:rsidP="00C11966">
            <w:pPr>
              <w:jc w:val="center"/>
              <w:rPr>
                <w:strike/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1200</w:t>
            </w:r>
          </w:p>
        </w:tc>
        <w:tc>
          <w:tcPr>
            <w:tcW w:w="1311" w:type="dxa"/>
            <w:tcBorders>
              <w:right w:val="single" w:sz="4" w:space="0" w:color="auto"/>
            </w:tcBorders>
          </w:tcPr>
          <w:p w14:paraId="16475769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</w:p>
          <w:p w14:paraId="49F11A21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35</w:t>
            </w:r>
          </w:p>
          <w:p w14:paraId="0B7DE616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</w:p>
          <w:p w14:paraId="77F082AD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</w:p>
          <w:p w14:paraId="60D218E3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1300</w:t>
            </w:r>
          </w:p>
          <w:p w14:paraId="7711A7FC" w14:textId="77777777" w:rsidR="00824D48" w:rsidRPr="00824D48" w:rsidRDefault="00824D48" w:rsidP="00C11966">
            <w:pPr>
              <w:jc w:val="center"/>
              <w:rPr>
                <w:color w:val="000000" w:themeColor="text1"/>
                <w:szCs w:val="24"/>
                <w:lang w:eastAsia="x-none"/>
              </w:rPr>
            </w:pPr>
            <w:r w:rsidRPr="00824D48">
              <w:rPr>
                <w:color w:val="000000" w:themeColor="text1"/>
                <w:szCs w:val="24"/>
                <w:lang w:eastAsia="x-none"/>
              </w:rPr>
              <w:t>1200</w:t>
            </w:r>
          </w:p>
        </w:tc>
      </w:tr>
      <w:tr w:rsidR="00824D48" w:rsidRPr="00251492" w14:paraId="14D65764" w14:textId="77777777" w:rsidTr="00C11966">
        <w:trPr>
          <w:trHeight w:val="273"/>
        </w:trPr>
        <w:tc>
          <w:tcPr>
            <w:tcW w:w="9386" w:type="dxa"/>
            <w:gridSpan w:val="5"/>
          </w:tcPr>
          <w:p w14:paraId="21B6C477" w14:textId="77777777" w:rsidR="00824D48" w:rsidRPr="00824D48" w:rsidRDefault="00824D48" w:rsidP="00C11966">
            <w:pPr>
              <w:ind w:firstLine="426"/>
              <w:contextualSpacing/>
              <w:rPr>
                <w:color w:val="000000" w:themeColor="text1"/>
                <w:sz w:val="20"/>
                <w:lang w:eastAsia="x-none"/>
              </w:rPr>
            </w:pPr>
            <w:r w:rsidRPr="00824D48">
              <w:rPr>
                <w:color w:val="000000" w:themeColor="text1"/>
                <w:sz w:val="20"/>
                <w:lang w:eastAsia="x-none"/>
              </w:rPr>
              <w:t>П р и м е ч а н и я</w:t>
            </w:r>
          </w:p>
          <w:p w14:paraId="7B9BCACA" w14:textId="77777777" w:rsidR="00824D48" w:rsidRPr="00824D48" w:rsidRDefault="00824D48" w:rsidP="00C11966">
            <w:pPr>
              <w:ind w:firstLine="426"/>
              <w:contextualSpacing/>
              <w:rPr>
                <w:color w:val="000000" w:themeColor="text1"/>
                <w:sz w:val="20"/>
                <w:lang w:eastAsia="x-none"/>
              </w:rPr>
            </w:pPr>
            <w:r w:rsidRPr="00824D48">
              <w:rPr>
                <w:color w:val="000000" w:themeColor="text1"/>
                <w:sz w:val="20"/>
                <w:lang w:eastAsia="x-none"/>
              </w:rPr>
              <w:t>1 Для участков автомобильных дорог, находящихся в особо неблагоприятных условиях значение продольного уклона должно быть снижено на 20 %.</w:t>
            </w:r>
          </w:p>
          <w:p w14:paraId="22BFA51D" w14:textId="77777777" w:rsidR="00824D48" w:rsidRPr="00824D48" w:rsidRDefault="00824D48" w:rsidP="00C11966">
            <w:pPr>
              <w:ind w:firstLine="426"/>
              <w:contextualSpacing/>
              <w:rPr>
                <w:color w:val="000000" w:themeColor="text1"/>
                <w:sz w:val="20"/>
                <w:lang w:eastAsia="x-none"/>
              </w:rPr>
            </w:pPr>
            <w:r w:rsidRPr="00824D48">
              <w:rPr>
                <w:color w:val="000000" w:themeColor="text1"/>
                <w:sz w:val="20"/>
                <w:lang w:eastAsia="x-none"/>
              </w:rPr>
              <w:t>2 При движении автопоездов в составе грузового автотранспорта в количестве 25 % и более, величину продольного уклона необходимо снижать на 15 %.</w:t>
            </w:r>
          </w:p>
          <w:p w14:paraId="2D2E1B95" w14:textId="77777777" w:rsidR="00824D48" w:rsidRPr="00824D48" w:rsidRDefault="00824D48" w:rsidP="00C11966">
            <w:pPr>
              <w:ind w:firstLine="426"/>
              <w:contextualSpacing/>
              <w:rPr>
                <w:color w:val="000000" w:themeColor="text1"/>
                <w:sz w:val="20"/>
                <w:lang w:eastAsia="x-none"/>
              </w:rPr>
            </w:pPr>
            <w:r w:rsidRPr="00824D48">
              <w:rPr>
                <w:color w:val="000000" w:themeColor="text1"/>
                <w:sz w:val="20"/>
                <w:lang w:eastAsia="x-none"/>
              </w:rPr>
              <w:t>3</w:t>
            </w:r>
            <w:r w:rsidRPr="00824D48">
              <w:rPr>
                <w:color w:val="000000" w:themeColor="text1"/>
                <w:sz w:val="20"/>
              </w:rPr>
              <w:t xml:space="preserve"> </w:t>
            </w:r>
            <w:r w:rsidRPr="00824D48">
              <w:rPr>
                <w:color w:val="000000" w:themeColor="text1"/>
                <w:sz w:val="20"/>
                <w:lang w:eastAsia="x-none"/>
              </w:rPr>
              <w:t xml:space="preserve">В особо трудных условиях в районах с отсутствием гололеда наибольшие значения продольных уклонов, указанные в </w:t>
            </w:r>
            <w:r w:rsidRPr="00824D48">
              <w:rPr>
                <w:iCs/>
                <w:color w:val="000000" w:themeColor="text1"/>
                <w:sz w:val="20"/>
                <w:lang w:eastAsia="x-none"/>
              </w:rPr>
              <w:t>настоящей таблице</w:t>
            </w:r>
            <w:r w:rsidRPr="00824D48">
              <w:rPr>
                <w:color w:val="000000" w:themeColor="text1"/>
                <w:sz w:val="20"/>
                <w:lang w:eastAsia="x-none"/>
              </w:rPr>
              <w:t>, могут быть увеличены, но не более чем на 10 ‰ при соответствующем обосновании.</w:t>
            </w:r>
          </w:p>
          <w:p w14:paraId="5CE4F8FF" w14:textId="77777777" w:rsidR="00824D48" w:rsidRPr="00824D48" w:rsidRDefault="00824D48" w:rsidP="00C11966">
            <w:pPr>
              <w:ind w:firstLine="426"/>
              <w:contextualSpacing/>
              <w:rPr>
                <w:color w:val="000000" w:themeColor="text1"/>
                <w:sz w:val="20"/>
                <w:lang w:eastAsia="x-none"/>
              </w:rPr>
            </w:pPr>
            <w:r w:rsidRPr="00824D48">
              <w:rPr>
                <w:color w:val="000000" w:themeColor="text1"/>
                <w:sz w:val="20"/>
                <w:lang w:eastAsia="x-none"/>
              </w:rPr>
              <w:t>4 При назначении предельных продольных уклонов необходимо обеспечивать сохранность груза.</w:t>
            </w:r>
          </w:p>
          <w:p w14:paraId="57312E9E" w14:textId="77777777" w:rsidR="00824D48" w:rsidRPr="00251492" w:rsidRDefault="00824D48" w:rsidP="00C11966">
            <w:pPr>
              <w:ind w:firstLine="426"/>
              <w:contextualSpacing/>
              <w:rPr>
                <w:color w:val="000000" w:themeColor="text1"/>
                <w:lang w:eastAsia="x-none"/>
              </w:rPr>
            </w:pPr>
            <w:r w:rsidRPr="00824D48">
              <w:rPr>
                <w:color w:val="000000" w:themeColor="text1"/>
                <w:sz w:val="20"/>
                <w:lang w:eastAsia="x-none"/>
              </w:rPr>
              <w:t>5</w:t>
            </w:r>
            <w:r w:rsidRPr="00824D48">
              <w:rPr>
                <w:color w:val="000000" w:themeColor="text1"/>
                <w:sz w:val="20"/>
              </w:rPr>
              <w:t xml:space="preserve"> </w:t>
            </w:r>
            <w:r w:rsidRPr="00824D48">
              <w:rPr>
                <w:color w:val="000000" w:themeColor="text1"/>
                <w:sz w:val="20"/>
                <w:lang w:eastAsia="x-none"/>
              </w:rPr>
              <w:t>В горных районах при высотах над уровнем моря, превышающих 1000 м, значение максимального продольного уклона не должно превышать 8 %.</w:t>
            </w:r>
          </w:p>
        </w:tc>
      </w:tr>
    </w:tbl>
    <w:p w14:paraId="208A5195" w14:textId="50ECDA30" w:rsidR="00050BF3" w:rsidRPr="00B876E7" w:rsidRDefault="00DC42BD" w:rsidP="00050BF3">
      <w:pPr>
        <w:pStyle w:val="afff6"/>
        <w:ind w:firstLine="567"/>
        <w:rPr>
          <w:b/>
          <w:sz w:val="28"/>
          <w:szCs w:val="28"/>
        </w:rPr>
      </w:pPr>
      <w:r w:rsidRPr="00DC42BD">
        <w:rPr>
          <w:b/>
          <w:sz w:val="28"/>
          <w:szCs w:val="28"/>
        </w:rPr>
        <w:t>Таблица 6.5</w:t>
      </w:r>
      <w:r w:rsidR="00824D48" w:rsidRPr="00B876E7">
        <w:rPr>
          <w:b/>
          <w:sz w:val="28"/>
          <w:szCs w:val="28"/>
        </w:rPr>
        <w:t xml:space="preserve"> </w:t>
      </w:r>
      <w:r w:rsidR="00050BF3" w:rsidRPr="00B876E7">
        <w:rPr>
          <w:b/>
          <w:sz w:val="28"/>
          <w:szCs w:val="28"/>
        </w:rPr>
        <w:t xml:space="preserve">(Измененная редакция, Изм. № </w:t>
      </w:r>
      <w:r>
        <w:rPr>
          <w:b/>
          <w:sz w:val="28"/>
          <w:szCs w:val="28"/>
        </w:rPr>
        <w:t>2</w:t>
      </w:r>
      <w:r w:rsidR="00050BF3" w:rsidRPr="00B876E7">
        <w:rPr>
          <w:b/>
          <w:sz w:val="28"/>
          <w:szCs w:val="28"/>
        </w:rPr>
        <w:t>).</w:t>
      </w:r>
    </w:p>
    <w:p w14:paraId="6EF3DD69" w14:textId="77777777" w:rsidR="001C5DCB" w:rsidRPr="00050BF3" w:rsidRDefault="001C5DCB" w:rsidP="00050BF3">
      <w:pPr>
        <w:ind w:firstLine="567"/>
        <w:rPr>
          <w:sz w:val="28"/>
          <w:szCs w:val="28"/>
        </w:rPr>
      </w:pPr>
    </w:p>
    <w:p w14:paraId="1C81F431" w14:textId="617558A0" w:rsidR="00B15C7D" w:rsidRPr="00050BF3" w:rsidRDefault="00757D6C" w:rsidP="00050BF3">
      <w:pPr>
        <w:ind w:firstLine="567"/>
        <w:rPr>
          <w:sz w:val="28"/>
          <w:szCs w:val="28"/>
        </w:rPr>
      </w:pPr>
      <w:r w:rsidRPr="00050BF3">
        <w:rPr>
          <w:sz w:val="28"/>
          <w:szCs w:val="28"/>
        </w:rPr>
        <w:t xml:space="preserve">6.3.3 </w:t>
      </w:r>
      <w:r w:rsidR="00050BF3" w:rsidRPr="00050BF3">
        <w:rPr>
          <w:b/>
          <w:sz w:val="28"/>
          <w:szCs w:val="28"/>
        </w:rPr>
        <w:t>(Исключен, Изм. № 1).</w:t>
      </w:r>
    </w:p>
    <w:p w14:paraId="2430AD02" w14:textId="254B142A" w:rsidR="008C3B3F" w:rsidRPr="00050BF3" w:rsidRDefault="008C3B3F" w:rsidP="00050BF3">
      <w:pPr>
        <w:ind w:firstLine="567"/>
        <w:rPr>
          <w:sz w:val="28"/>
          <w:szCs w:val="28"/>
        </w:rPr>
      </w:pPr>
      <w:bookmarkStart w:id="35" w:name="_Hlk93304146"/>
      <w:r w:rsidRPr="00050BF3">
        <w:rPr>
          <w:sz w:val="28"/>
          <w:szCs w:val="28"/>
        </w:rPr>
        <w:t>6.3.4</w:t>
      </w:r>
      <w:r w:rsidR="00EB6F4C" w:rsidRPr="00050BF3">
        <w:rPr>
          <w:sz w:val="28"/>
          <w:szCs w:val="28"/>
        </w:rPr>
        <w:t xml:space="preserve"> </w:t>
      </w:r>
      <w:bookmarkEnd w:id="35"/>
      <w:r w:rsidRPr="00050BF3">
        <w:rPr>
          <w:sz w:val="28"/>
          <w:szCs w:val="28"/>
        </w:rPr>
        <w:t>Пр</w:t>
      </w:r>
      <w:r w:rsidR="001931E0" w:rsidRPr="00050BF3">
        <w:rPr>
          <w:sz w:val="28"/>
          <w:szCs w:val="28"/>
        </w:rPr>
        <w:t>и перевозке древесины в хлыстах</w:t>
      </w:r>
      <w:r w:rsidRPr="00050BF3">
        <w:rPr>
          <w:sz w:val="28"/>
          <w:szCs w:val="28"/>
        </w:rPr>
        <w:t xml:space="preserve"> минимальные радиусы кривых в плане на дорогах категории</w:t>
      </w:r>
      <w:r w:rsidR="00757D6C" w:rsidRPr="00050BF3">
        <w:rPr>
          <w:sz w:val="28"/>
          <w:szCs w:val="28"/>
        </w:rPr>
        <w:t xml:space="preserve"> </w:t>
      </w:r>
      <w:proofErr w:type="spellStart"/>
      <w:r w:rsidR="00DC42BD" w:rsidRPr="00251492">
        <w:rPr>
          <w:color w:val="000000" w:themeColor="text1"/>
          <w:sz w:val="28"/>
          <w:szCs w:val="28"/>
        </w:rPr>
        <w:t>I</w:t>
      </w:r>
      <w:r w:rsidR="00DC42BD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Pr="00050BF3">
        <w:rPr>
          <w:sz w:val="28"/>
          <w:szCs w:val="28"/>
        </w:rPr>
        <w:t xml:space="preserve"> в грузовом направлении:</w:t>
      </w:r>
    </w:p>
    <w:p w14:paraId="7A69F6DF" w14:textId="77777777" w:rsidR="008C3B3F" w:rsidRPr="00050BF3" w:rsidRDefault="00FF6C04" w:rsidP="00050BF3">
      <w:pPr>
        <w:pStyle w:val="ac"/>
        <w:tabs>
          <w:tab w:val="left" w:pos="993"/>
        </w:tabs>
        <w:ind w:left="0" w:firstLine="567"/>
        <w:rPr>
          <w:sz w:val="28"/>
          <w:szCs w:val="28"/>
        </w:rPr>
      </w:pPr>
      <w:r w:rsidRPr="00050BF3">
        <w:rPr>
          <w:sz w:val="28"/>
          <w:szCs w:val="28"/>
        </w:rPr>
        <w:t xml:space="preserve">- </w:t>
      </w:r>
      <w:r w:rsidR="008C3B3F" w:rsidRPr="00050BF3">
        <w:rPr>
          <w:sz w:val="28"/>
          <w:szCs w:val="28"/>
        </w:rPr>
        <w:t>на правых поворотах – 100</w:t>
      </w:r>
      <w:r w:rsidR="00757D6C" w:rsidRPr="00050BF3">
        <w:rPr>
          <w:sz w:val="28"/>
          <w:szCs w:val="28"/>
        </w:rPr>
        <w:t xml:space="preserve"> </w:t>
      </w:r>
      <w:r w:rsidR="008C3B3F" w:rsidRPr="00050BF3">
        <w:rPr>
          <w:sz w:val="28"/>
          <w:szCs w:val="28"/>
        </w:rPr>
        <w:t>м;</w:t>
      </w:r>
    </w:p>
    <w:p w14:paraId="4E30BE59" w14:textId="77777777" w:rsidR="008C3B3F" w:rsidRPr="00050BF3" w:rsidRDefault="00FF6C04" w:rsidP="00050BF3">
      <w:pPr>
        <w:pStyle w:val="ac"/>
        <w:tabs>
          <w:tab w:val="left" w:pos="993"/>
        </w:tabs>
        <w:ind w:left="0" w:firstLine="567"/>
        <w:rPr>
          <w:sz w:val="28"/>
          <w:szCs w:val="28"/>
        </w:rPr>
      </w:pPr>
      <w:r w:rsidRPr="00050BF3">
        <w:rPr>
          <w:sz w:val="28"/>
          <w:szCs w:val="28"/>
        </w:rPr>
        <w:t xml:space="preserve">- </w:t>
      </w:r>
      <w:r w:rsidR="008C3B3F" w:rsidRPr="00050BF3">
        <w:rPr>
          <w:sz w:val="28"/>
          <w:szCs w:val="28"/>
        </w:rPr>
        <w:t>на левых поворотах – 50</w:t>
      </w:r>
      <w:r w:rsidR="00757D6C" w:rsidRPr="00050BF3">
        <w:rPr>
          <w:sz w:val="28"/>
          <w:szCs w:val="28"/>
        </w:rPr>
        <w:t xml:space="preserve"> </w:t>
      </w:r>
      <w:r w:rsidR="008C3B3F" w:rsidRPr="00050BF3">
        <w:rPr>
          <w:sz w:val="28"/>
          <w:szCs w:val="28"/>
        </w:rPr>
        <w:t>м;</w:t>
      </w:r>
    </w:p>
    <w:p w14:paraId="3F03478E" w14:textId="278D56CC" w:rsidR="008C3B3F" w:rsidRPr="00050BF3" w:rsidRDefault="00FF6C04" w:rsidP="00050BF3">
      <w:pPr>
        <w:pStyle w:val="ac"/>
        <w:tabs>
          <w:tab w:val="left" w:pos="993"/>
        </w:tabs>
        <w:ind w:left="0" w:firstLine="567"/>
        <w:rPr>
          <w:sz w:val="28"/>
          <w:szCs w:val="28"/>
        </w:rPr>
      </w:pPr>
      <w:r w:rsidRPr="00050BF3">
        <w:rPr>
          <w:sz w:val="28"/>
          <w:szCs w:val="28"/>
        </w:rPr>
        <w:t xml:space="preserve">- </w:t>
      </w:r>
      <w:r w:rsidR="008C3B3F" w:rsidRPr="00050BF3">
        <w:rPr>
          <w:sz w:val="28"/>
          <w:szCs w:val="28"/>
        </w:rPr>
        <w:t xml:space="preserve">на дорогах </w:t>
      </w:r>
      <w:r w:rsidR="00757D6C" w:rsidRPr="00050BF3">
        <w:rPr>
          <w:sz w:val="28"/>
          <w:szCs w:val="28"/>
        </w:rPr>
        <w:t xml:space="preserve">категорий </w:t>
      </w:r>
      <w:proofErr w:type="spellStart"/>
      <w:r w:rsidR="00DC42BD" w:rsidRPr="00251492">
        <w:rPr>
          <w:color w:val="000000" w:themeColor="text1"/>
          <w:sz w:val="28"/>
          <w:szCs w:val="28"/>
        </w:rPr>
        <w:t>II</w:t>
      </w:r>
      <w:r w:rsidR="00DC42BD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="005B7613" w:rsidRPr="00050BF3">
        <w:rPr>
          <w:sz w:val="28"/>
          <w:szCs w:val="28"/>
        </w:rPr>
        <w:t xml:space="preserve">, </w:t>
      </w:r>
      <w:proofErr w:type="spellStart"/>
      <w:r w:rsidR="00DC42BD" w:rsidRPr="00251492">
        <w:rPr>
          <w:color w:val="000000" w:themeColor="text1"/>
          <w:sz w:val="28"/>
          <w:szCs w:val="28"/>
        </w:rPr>
        <w:t>III</w:t>
      </w:r>
      <w:r w:rsidR="00DC42BD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="00757D6C" w:rsidRPr="00050BF3">
        <w:rPr>
          <w:sz w:val="28"/>
          <w:szCs w:val="28"/>
        </w:rPr>
        <w:t xml:space="preserve"> и </w:t>
      </w:r>
      <w:proofErr w:type="spellStart"/>
      <w:r w:rsidR="00DC42BD" w:rsidRPr="00251492">
        <w:rPr>
          <w:color w:val="000000" w:themeColor="text1"/>
          <w:sz w:val="28"/>
          <w:szCs w:val="28"/>
        </w:rPr>
        <w:t>IV</w:t>
      </w:r>
      <w:r w:rsidR="00DC42BD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="005B7613" w:rsidRPr="00050BF3">
        <w:rPr>
          <w:sz w:val="28"/>
          <w:szCs w:val="28"/>
        </w:rPr>
        <w:t xml:space="preserve"> </w:t>
      </w:r>
      <w:r w:rsidR="008C3B3F" w:rsidRPr="00050BF3">
        <w:rPr>
          <w:sz w:val="28"/>
          <w:szCs w:val="28"/>
        </w:rPr>
        <w:t>– 30</w:t>
      </w:r>
      <w:r w:rsidR="00757D6C" w:rsidRPr="00050BF3">
        <w:rPr>
          <w:sz w:val="28"/>
          <w:szCs w:val="28"/>
        </w:rPr>
        <w:t xml:space="preserve"> </w:t>
      </w:r>
      <w:r w:rsidR="008C3B3F" w:rsidRPr="00050BF3">
        <w:rPr>
          <w:sz w:val="28"/>
          <w:szCs w:val="28"/>
        </w:rPr>
        <w:t>м.</w:t>
      </w:r>
    </w:p>
    <w:p w14:paraId="7BDCE9A6" w14:textId="6C64C9A5" w:rsidR="008C3B3F" w:rsidRPr="00050BF3" w:rsidRDefault="008C3B3F" w:rsidP="00050BF3">
      <w:pPr>
        <w:ind w:firstLine="567"/>
        <w:rPr>
          <w:sz w:val="28"/>
          <w:szCs w:val="28"/>
        </w:rPr>
      </w:pPr>
      <w:r w:rsidRPr="00050BF3">
        <w:rPr>
          <w:sz w:val="28"/>
          <w:szCs w:val="28"/>
        </w:rPr>
        <w:t xml:space="preserve">6.3.5 </w:t>
      </w:r>
      <w:r w:rsidR="00A175B9" w:rsidRPr="00050BF3">
        <w:rPr>
          <w:sz w:val="28"/>
          <w:szCs w:val="28"/>
        </w:rPr>
        <w:t xml:space="preserve"> </w:t>
      </w:r>
      <w:r w:rsidRPr="00050BF3">
        <w:rPr>
          <w:sz w:val="28"/>
          <w:szCs w:val="28"/>
        </w:rPr>
        <w:t xml:space="preserve">В особо трудных условиях при соответствующем обосновании в районах с отсутствием гололеда наибольшие продольные уклоны, указанные в </w:t>
      </w:r>
      <w:hyperlink r:id="rId15" w:anchor="i288259" w:history="1">
        <w:r w:rsidR="00E85C6D" w:rsidRPr="00050BF3">
          <w:rPr>
            <w:rStyle w:val="a4"/>
            <w:iCs/>
            <w:color w:val="auto"/>
            <w:sz w:val="28"/>
            <w:szCs w:val="28"/>
            <w:u w:val="none"/>
          </w:rPr>
          <w:t>таблице</w:t>
        </w:r>
        <w:r w:rsidRPr="00050BF3">
          <w:rPr>
            <w:rStyle w:val="a4"/>
            <w:iCs/>
            <w:color w:val="auto"/>
            <w:sz w:val="28"/>
            <w:szCs w:val="28"/>
            <w:u w:val="none"/>
          </w:rPr>
          <w:t xml:space="preserve"> </w:t>
        </w:r>
      </w:hyperlink>
      <w:r w:rsidR="00757D6C" w:rsidRPr="00050BF3">
        <w:rPr>
          <w:rStyle w:val="a4"/>
          <w:iCs/>
          <w:color w:val="auto"/>
          <w:sz w:val="28"/>
          <w:szCs w:val="28"/>
          <w:u w:val="none"/>
        </w:rPr>
        <w:t>6.5</w:t>
      </w:r>
      <w:r w:rsidRPr="00050BF3">
        <w:rPr>
          <w:sz w:val="28"/>
          <w:szCs w:val="28"/>
        </w:rPr>
        <w:t xml:space="preserve">, могут быть увеличены, но не более чем на </w:t>
      </w:r>
      <w:r w:rsidR="00DC42BD" w:rsidRPr="00251492">
        <w:rPr>
          <w:color w:val="000000" w:themeColor="text1"/>
          <w:sz w:val="28"/>
          <w:szCs w:val="28"/>
        </w:rPr>
        <w:t>10 ‰</w:t>
      </w:r>
      <w:r w:rsidRPr="00050BF3">
        <w:rPr>
          <w:sz w:val="28"/>
          <w:szCs w:val="28"/>
        </w:rPr>
        <w:t>.</w:t>
      </w:r>
    </w:p>
    <w:p w14:paraId="3CC49FC2" w14:textId="7A482E9E" w:rsidR="00DC42BD" w:rsidRPr="00B876E7" w:rsidRDefault="00DC42BD" w:rsidP="00DC42BD">
      <w:pPr>
        <w:pStyle w:val="afff6"/>
        <w:ind w:firstLine="567"/>
        <w:rPr>
          <w:b/>
          <w:sz w:val="28"/>
          <w:szCs w:val="28"/>
        </w:rPr>
      </w:pPr>
      <w:r w:rsidRPr="00DC42BD">
        <w:rPr>
          <w:b/>
          <w:sz w:val="28"/>
          <w:szCs w:val="28"/>
        </w:rPr>
        <w:t>6.3.4</w:t>
      </w:r>
      <w:r>
        <w:rPr>
          <w:b/>
          <w:sz w:val="28"/>
          <w:szCs w:val="28"/>
        </w:rPr>
        <w:t xml:space="preserve">, </w:t>
      </w:r>
      <w:r w:rsidRPr="00DC42BD">
        <w:rPr>
          <w:b/>
          <w:sz w:val="28"/>
          <w:szCs w:val="28"/>
        </w:rPr>
        <w:t>6.3.</w:t>
      </w:r>
      <w:r>
        <w:rPr>
          <w:b/>
          <w:sz w:val="28"/>
          <w:szCs w:val="28"/>
        </w:rPr>
        <w:t>5</w:t>
      </w:r>
      <w:r w:rsidRPr="00DC42BD">
        <w:rPr>
          <w:b/>
          <w:sz w:val="28"/>
          <w:szCs w:val="28"/>
        </w:rPr>
        <w:t xml:space="preserve"> </w:t>
      </w:r>
      <w:r w:rsidRPr="00B876E7">
        <w:rPr>
          <w:b/>
          <w:sz w:val="28"/>
          <w:szCs w:val="28"/>
        </w:rPr>
        <w:t xml:space="preserve">(Измененная редакция, Изм. № </w:t>
      </w:r>
      <w:r>
        <w:rPr>
          <w:b/>
          <w:sz w:val="28"/>
          <w:szCs w:val="28"/>
        </w:rPr>
        <w:t>2</w:t>
      </w:r>
      <w:r w:rsidRPr="00B876E7">
        <w:rPr>
          <w:b/>
          <w:sz w:val="28"/>
          <w:szCs w:val="28"/>
        </w:rPr>
        <w:t>).</w:t>
      </w:r>
    </w:p>
    <w:p w14:paraId="64FC880D" w14:textId="066702F8" w:rsidR="008C3B3F" w:rsidRPr="00050BF3" w:rsidRDefault="008C3B3F" w:rsidP="00050BF3">
      <w:pPr>
        <w:ind w:firstLine="567"/>
        <w:rPr>
          <w:sz w:val="28"/>
          <w:szCs w:val="28"/>
        </w:rPr>
      </w:pPr>
      <w:r w:rsidRPr="00DC42BD">
        <w:rPr>
          <w:b/>
          <w:bCs/>
          <w:sz w:val="28"/>
          <w:szCs w:val="28"/>
        </w:rPr>
        <w:t>6.3.6</w:t>
      </w:r>
      <w:r w:rsidRPr="00050BF3">
        <w:rPr>
          <w:sz w:val="28"/>
          <w:szCs w:val="28"/>
        </w:rPr>
        <w:t xml:space="preserve"> </w:t>
      </w:r>
      <w:r w:rsidR="00DC42BD" w:rsidRPr="00E227BF">
        <w:rPr>
          <w:b/>
          <w:sz w:val="28"/>
          <w:szCs w:val="28"/>
        </w:rPr>
        <w:t>(Исключен, Изм. № 2).</w:t>
      </w:r>
    </w:p>
    <w:p w14:paraId="7F668A0A" w14:textId="77777777" w:rsidR="008653B0" w:rsidRPr="00944B24" w:rsidRDefault="008653B0" w:rsidP="008653B0">
      <w:pPr>
        <w:shd w:val="clear" w:color="auto" w:fill="FFFFFF"/>
        <w:ind w:firstLine="567"/>
        <w:rPr>
          <w:sz w:val="28"/>
          <w:szCs w:val="28"/>
          <w:lang w:eastAsia="x-none"/>
        </w:rPr>
      </w:pPr>
      <w:r w:rsidRPr="00944B24">
        <w:rPr>
          <w:sz w:val="28"/>
          <w:szCs w:val="28"/>
        </w:rPr>
        <w:t>6.3.</w:t>
      </w:r>
      <w:r>
        <w:rPr>
          <w:sz w:val="28"/>
          <w:szCs w:val="28"/>
        </w:rPr>
        <w:t>7</w:t>
      </w:r>
      <w:r w:rsidRPr="00944B24">
        <w:rPr>
          <w:sz w:val="28"/>
          <w:szCs w:val="28"/>
        </w:rPr>
        <w:t xml:space="preserve"> </w:t>
      </w:r>
      <w:r w:rsidRPr="00944B24">
        <w:rPr>
          <w:sz w:val="28"/>
          <w:szCs w:val="28"/>
          <w:lang w:eastAsia="x-none"/>
        </w:rPr>
        <w:t xml:space="preserve">Предельную длину участка с затяжным уклоном в горных условиях определяют в зависимости от величины уклона, но она не должна превышать значений, приведенных </w:t>
      </w:r>
      <w:r w:rsidRPr="00A06C86">
        <w:rPr>
          <w:sz w:val="28"/>
          <w:szCs w:val="28"/>
          <w:lang w:eastAsia="x-none"/>
        </w:rPr>
        <w:t>в таблице 6.6.</w:t>
      </w:r>
    </w:p>
    <w:p w14:paraId="26B1906E" w14:textId="77777777" w:rsidR="008653B0" w:rsidRPr="00B876E7" w:rsidRDefault="008653B0" w:rsidP="008653B0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280DDC59" w14:textId="77777777" w:rsidR="008653B0" w:rsidRDefault="008653B0" w:rsidP="008653B0">
      <w:pPr>
        <w:shd w:val="clear" w:color="auto" w:fill="FFFFFF"/>
        <w:rPr>
          <w:spacing w:val="50"/>
          <w:sz w:val="28"/>
          <w:szCs w:val="22"/>
        </w:rPr>
      </w:pPr>
    </w:p>
    <w:p w14:paraId="5994983F" w14:textId="77777777" w:rsidR="00DC42BD" w:rsidRPr="00251492" w:rsidRDefault="00DC42BD" w:rsidP="00DC42BD">
      <w:pPr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Т а б л и ц а  6.6</w:t>
      </w:r>
    </w:p>
    <w:tbl>
      <w:tblPr>
        <w:tblStyle w:val="16"/>
        <w:tblW w:w="945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64"/>
        <w:gridCol w:w="2410"/>
        <w:gridCol w:w="2268"/>
        <w:gridCol w:w="1908"/>
        <w:gridCol w:w="8"/>
      </w:tblGrid>
      <w:tr w:rsidR="00DC42BD" w:rsidRPr="00251492" w14:paraId="12770FA9" w14:textId="77777777" w:rsidTr="007C57C2">
        <w:trPr>
          <w:gridAfter w:val="1"/>
          <w:wAfter w:w="8" w:type="dxa"/>
          <w:trHeight w:val="342"/>
        </w:trPr>
        <w:tc>
          <w:tcPr>
            <w:tcW w:w="2864" w:type="dxa"/>
            <w:vMerge w:val="restart"/>
          </w:tcPr>
          <w:p w14:paraId="34A19409" w14:textId="77777777" w:rsidR="00DC42BD" w:rsidRPr="00DC42BD" w:rsidRDefault="00DC42BD" w:rsidP="00DC42BD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Продольный уклон, ‰</w:t>
            </w:r>
          </w:p>
        </w:tc>
        <w:tc>
          <w:tcPr>
            <w:tcW w:w="6586" w:type="dxa"/>
            <w:gridSpan w:val="3"/>
            <w:tcBorders>
              <w:bottom w:val="single" w:sz="4" w:space="0" w:color="auto"/>
            </w:tcBorders>
          </w:tcPr>
          <w:p w14:paraId="35B8ED5E" w14:textId="77777777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Длина участка, м, над уровнем моря, м</w:t>
            </w:r>
          </w:p>
        </w:tc>
      </w:tr>
      <w:tr w:rsidR="00DC42BD" w:rsidRPr="00251492" w14:paraId="413929AF" w14:textId="77777777" w:rsidTr="007C57C2">
        <w:trPr>
          <w:gridAfter w:val="1"/>
          <w:wAfter w:w="8" w:type="dxa"/>
          <w:trHeight w:val="288"/>
        </w:trPr>
        <w:tc>
          <w:tcPr>
            <w:tcW w:w="2864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CA07812" w14:textId="77777777" w:rsidR="00DC42BD" w:rsidRPr="00DC42BD" w:rsidRDefault="00DC42BD" w:rsidP="00C11966">
            <w:pPr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2B34CA" w14:textId="77777777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1000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B94F2BD" w14:textId="77777777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2000</w:t>
            </w:r>
          </w:p>
        </w:tc>
        <w:tc>
          <w:tcPr>
            <w:tcW w:w="19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0FD5" w14:textId="77777777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strike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3000</w:t>
            </w:r>
          </w:p>
        </w:tc>
      </w:tr>
      <w:tr w:rsidR="00DC42BD" w:rsidRPr="00251492" w14:paraId="552F6CFF" w14:textId="77777777" w:rsidTr="007C57C2">
        <w:trPr>
          <w:gridAfter w:val="1"/>
          <w:wAfter w:w="8" w:type="dxa"/>
          <w:trHeight w:val="312"/>
        </w:trPr>
        <w:tc>
          <w:tcPr>
            <w:tcW w:w="2864" w:type="dxa"/>
            <w:tcBorders>
              <w:top w:val="single" w:sz="4" w:space="0" w:color="auto"/>
              <w:right w:val="single" w:sz="4" w:space="0" w:color="auto"/>
            </w:tcBorders>
          </w:tcPr>
          <w:p w14:paraId="4900E71B" w14:textId="77777777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60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AECA0E" w14:textId="77777777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1500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68A4D5B" w14:textId="77777777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1200</w:t>
            </w:r>
          </w:p>
        </w:tc>
        <w:tc>
          <w:tcPr>
            <w:tcW w:w="19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86D5" w14:textId="77777777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strike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1000</w:t>
            </w:r>
          </w:p>
        </w:tc>
      </w:tr>
      <w:tr w:rsidR="00DC42BD" w:rsidRPr="00251492" w14:paraId="21CF0E9E" w14:textId="77777777" w:rsidTr="007C57C2">
        <w:trPr>
          <w:gridAfter w:val="1"/>
          <w:wAfter w:w="8" w:type="dxa"/>
          <w:trHeight w:val="312"/>
        </w:trPr>
        <w:tc>
          <w:tcPr>
            <w:tcW w:w="2864" w:type="dxa"/>
          </w:tcPr>
          <w:p w14:paraId="177567C1" w14:textId="77777777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70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0E1A06EC" w14:textId="7EE7F29B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1200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17883ADE" w14:textId="46E63056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1000</w:t>
            </w:r>
          </w:p>
        </w:tc>
        <w:tc>
          <w:tcPr>
            <w:tcW w:w="1908" w:type="dxa"/>
            <w:tcBorders>
              <w:top w:val="single" w:sz="4" w:space="0" w:color="auto"/>
            </w:tcBorders>
          </w:tcPr>
          <w:p w14:paraId="604713CA" w14:textId="77777777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strike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800</w:t>
            </w:r>
          </w:p>
        </w:tc>
      </w:tr>
      <w:tr w:rsidR="00DC42BD" w:rsidRPr="00251492" w14:paraId="1311D960" w14:textId="77777777" w:rsidTr="007C57C2">
        <w:trPr>
          <w:gridAfter w:val="1"/>
          <w:wAfter w:w="8" w:type="dxa"/>
        </w:trPr>
        <w:tc>
          <w:tcPr>
            <w:tcW w:w="2864" w:type="dxa"/>
          </w:tcPr>
          <w:p w14:paraId="1F707BE6" w14:textId="77777777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80</w:t>
            </w:r>
          </w:p>
        </w:tc>
        <w:tc>
          <w:tcPr>
            <w:tcW w:w="2410" w:type="dxa"/>
          </w:tcPr>
          <w:p w14:paraId="394DD862" w14:textId="23531F58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1000</w:t>
            </w:r>
          </w:p>
        </w:tc>
        <w:tc>
          <w:tcPr>
            <w:tcW w:w="2268" w:type="dxa"/>
          </w:tcPr>
          <w:p w14:paraId="7A72F96C" w14:textId="07D92405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800</w:t>
            </w:r>
          </w:p>
        </w:tc>
        <w:tc>
          <w:tcPr>
            <w:tcW w:w="1908" w:type="dxa"/>
          </w:tcPr>
          <w:p w14:paraId="27D78B90" w14:textId="77777777" w:rsidR="00DC42BD" w:rsidRPr="00DC42BD" w:rsidRDefault="00DC42BD" w:rsidP="00C11966">
            <w:pPr>
              <w:jc w:val="center"/>
              <w:rPr>
                <w:rFonts w:ascii="Times New Roman" w:hAnsi="Times New Roman" w:cs="Times New Roman"/>
                <w:strike/>
                <w:color w:val="000000" w:themeColor="text1"/>
                <w:szCs w:val="24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Cs w:val="24"/>
                <w:lang w:eastAsia="x-none"/>
              </w:rPr>
              <w:t>600</w:t>
            </w:r>
          </w:p>
        </w:tc>
      </w:tr>
      <w:tr w:rsidR="00DC42BD" w:rsidRPr="00251492" w14:paraId="1B3F9FD6" w14:textId="77777777" w:rsidTr="00C11966">
        <w:tc>
          <w:tcPr>
            <w:tcW w:w="9458" w:type="dxa"/>
            <w:gridSpan w:val="5"/>
          </w:tcPr>
          <w:p w14:paraId="2ECCE4FC" w14:textId="4C5B40E9" w:rsidR="00DC42BD" w:rsidRPr="00DC42BD" w:rsidRDefault="00DC42BD" w:rsidP="00C11966">
            <w:pPr>
              <w:ind w:firstLine="459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 w:val="20"/>
                <w:lang w:eastAsia="x-none"/>
              </w:rPr>
              <w:t xml:space="preserve">П р и м е ч а н и е – В случае движения автопоездов на затяжных продольных уклонах необходимо предусматривать площадки для остановки 2–3 машин, частота расположения которых определяется </w:t>
            </w:r>
            <w:proofErr w:type="spellStart"/>
            <w:r w:rsidRPr="00DC42BD">
              <w:rPr>
                <w:rFonts w:ascii="Times New Roman" w:hAnsi="Times New Roman" w:cs="Times New Roman"/>
                <w:color w:val="000000" w:themeColor="text1"/>
                <w:sz w:val="20"/>
                <w:lang w:eastAsia="x-none"/>
              </w:rPr>
              <w:t>погодно</w:t>
            </w:r>
            <w:proofErr w:type="spellEnd"/>
            <w:r w:rsidRPr="00DC42BD">
              <w:rPr>
                <w:rFonts w:ascii="Times New Roman" w:hAnsi="Times New Roman" w:cs="Times New Roman"/>
                <w:color w:val="000000" w:themeColor="text1"/>
                <w:sz w:val="20"/>
                <w:lang w:eastAsia="x-none"/>
              </w:rPr>
              <w:t>-климатическими условиями в данной местности и состоянием подвижного состава.</w:t>
            </w:r>
          </w:p>
          <w:p w14:paraId="0579585D" w14:textId="77777777" w:rsidR="00DC42BD" w:rsidRPr="00251492" w:rsidRDefault="00DC42BD" w:rsidP="00C11966">
            <w:pPr>
              <w:ind w:firstLine="459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x-none"/>
              </w:rPr>
            </w:pPr>
            <w:r w:rsidRPr="00DC42BD">
              <w:rPr>
                <w:rFonts w:ascii="Times New Roman" w:hAnsi="Times New Roman" w:cs="Times New Roman"/>
                <w:color w:val="000000" w:themeColor="text1"/>
                <w:sz w:val="20"/>
                <w:lang w:eastAsia="x-none"/>
              </w:rPr>
              <w:t>Размеры площадки определяют расчетом с учетом интенсивности и состава движения. Ориентировочно ширину площадки принимают равной 3,0 м, отгонов – по 15 м и длину основной части площадки принимают – 25 м.</w:t>
            </w:r>
          </w:p>
        </w:tc>
      </w:tr>
    </w:tbl>
    <w:p w14:paraId="24E44D5A" w14:textId="43AF536C" w:rsidR="008653B0" w:rsidRPr="00B876E7" w:rsidRDefault="00DC42BD" w:rsidP="008653B0">
      <w:pPr>
        <w:pStyle w:val="afff6"/>
        <w:ind w:firstLine="567"/>
        <w:rPr>
          <w:b/>
          <w:sz w:val="28"/>
          <w:szCs w:val="28"/>
        </w:rPr>
      </w:pPr>
      <w:r w:rsidRPr="00DC42BD">
        <w:rPr>
          <w:b/>
          <w:sz w:val="28"/>
          <w:szCs w:val="28"/>
        </w:rPr>
        <w:t>Таблица 6.6</w:t>
      </w:r>
      <w:r w:rsidRPr="00B876E7">
        <w:rPr>
          <w:b/>
          <w:sz w:val="28"/>
          <w:szCs w:val="28"/>
        </w:rPr>
        <w:t xml:space="preserve"> </w:t>
      </w:r>
      <w:r w:rsidR="008653B0" w:rsidRPr="00B876E7">
        <w:rPr>
          <w:b/>
          <w:sz w:val="28"/>
          <w:szCs w:val="28"/>
        </w:rPr>
        <w:t xml:space="preserve">(Измененная редакция, Изм. № </w:t>
      </w:r>
      <w:r>
        <w:rPr>
          <w:b/>
          <w:sz w:val="28"/>
          <w:szCs w:val="28"/>
        </w:rPr>
        <w:t>2</w:t>
      </w:r>
      <w:r w:rsidR="008653B0" w:rsidRPr="00B876E7">
        <w:rPr>
          <w:b/>
          <w:sz w:val="28"/>
          <w:szCs w:val="28"/>
        </w:rPr>
        <w:t>).</w:t>
      </w:r>
    </w:p>
    <w:p w14:paraId="13B6EA9E" w14:textId="77777777" w:rsidR="00870519" w:rsidRDefault="00870519" w:rsidP="008653B0">
      <w:pPr>
        <w:ind w:firstLine="567"/>
        <w:rPr>
          <w:sz w:val="28"/>
          <w:szCs w:val="28"/>
        </w:rPr>
      </w:pPr>
    </w:p>
    <w:p w14:paraId="3B437609" w14:textId="0DF4573A" w:rsidR="008653B0" w:rsidRPr="005D5FBF" w:rsidRDefault="007C57C2" w:rsidP="008653B0">
      <w:pPr>
        <w:ind w:firstLine="567"/>
        <w:rPr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6.3.8 На дорогах в горной местности при затяжных продольных уклонах более 60 ‰ через каждые 600 м следует проектировать площадки для остановки автомобилей. Длина площадки должна соответствовать длине расчетного автомобиля с запасом 10 м. Для въезда и выезда автомобилей необходимо предусматривать участки дорог протяженностью по 10 м и уклоном в плане 1:10.</w:t>
      </w:r>
    </w:p>
    <w:p w14:paraId="2134D0BA" w14:textId="20C23127" w:rsidR="008653B0" w:rsidRPr="00B876E7" w:rsidRDefault="008653B0" w:rsidP="008653B0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 xml:space="preserve">(Измененная редакция, Изм. № </w:t>
      </w:r>
      <w:r w:rsidR="007C57C2">
        <w:rPr>
          <w:b/>
          <w:sz w:val="28"/>
          <w:szCs w:val="28"/>
        </w:rPr>
        <w:t>2</w:t>
      </w:r>
      <w:r w:rsidRPr="00B876E7">
        <w:rPr>
          <w:b/>
          <w:sz w:val="28"/>
          <w:szCs w:val="28"/>
        </w:rPr>
        <w:t>).</w:t>
      </w:r>
    </w:p>
    <w:p w14:paraId="787B0340" w14:textId="73772610" w:rsidR="008C3B3F" w:rsidRDefault="00FF6C04" w:rsidP="008653B0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6.3.9</w:t>
      </w:r>
      <w:r w:rsidR="008C3B3F" w:rsidRPr="005D5FBF">
        <w:rPr>
          <w:sz w:val="28"/>
          <w:szCs w:val="28"/>
        </w:rPr>
        <w:t xml:space="preserve"> Для обеспечения расчетной видимости на кривы</w:t>
      </w:r>
      <w:r w:rsidR="00560C0E" w:rsidRPr="005D5FBF">
        <w:rPr>
          <w:sz w:val="28"/>
          <w:szCs w:val="28"/>
        </w:rPr>
        <w:t>х в плане с внутренней стороны,</w:t>
      </w:r>
      <w:r w:rsidR="008C3B3F" w:rsidRPr="005D5FBF">
        <w:rPr>
          <w:sz w:val="28"/>
          <w:szCs w:val="28"/>
        </w:rPr>
        <w:t xml:space="preserve"> при необходимости</w:t>
      </w:r>
      <w:r w:rsidR="005B76A1" w:rsidRPr="005D5FBF">
        <w:rPr>
          <w:sz w:val="28"/>
          <w:szCs w:val="28"/>
        </w:rPr>
        <w:t>, необходимо</w:t>
      </w:r>
      <w:r w:rsidR="008C3B3F" w:rsidRPr="005D5FBF">
        <w:rPr>
          <w:sz w:val="28"/>
          <w:szCs w:val="28"/>
        </w:rPr>
        <w:t xml:space="preserve"> предусматривать следующие мероприятия: расчистка леса и кустарника, разработка откосов выемок и крутых косогоров, перенос строений, препятствующих видимости. При невозможности обеспечить видимость путем расчистки откоса</w:t>
      </w:r>
      <w:r w:rsidR="005B76A1" w:rsidRPr="005D5FBF">
        <w:rPr>
          <w:sz w:val="28"/>
          <w:szCs w:val="28"/>
        </w:rPr>
        <w:t>, выемки</w:t>
      </w:r>
      <w:r w:rsidR="008C3B3F" w:rsidRPr="005D5FBF">
        <w:rPr>
          <w:sz w:val="28"/>
          <w:szCs w:val="28"/>
        </w:rPr>
        <w:t xml:space="preserve"> от леса и кустарника необходима дополните</w:t>
      </w:r>
      <w:r w:rsidRPr="005D5FBF">
        <w:rPr>
          <w:sz w:val="28"/>
          <w:szCs w:val="28"/>
        </w:rPr>
        <w:t xml:space="preserve">льная установка дорожных знаков </w:t>
      </w:r>
      <w:r w:rsidR="005B76A1" w:rsidRPr="005D5FBF">
        <w:rPr>
          <w:sz w:val="28"/>
          <w:szCs w:val="28"/>
        </w:rPr>
        <w:t>(п</w:t>
      </w:r>
      <w:r w:rsidR="008C3B3F" w:rsidRPr="005D5FBF">
        <w:rPr>
          <w:sz w:val="28"/>
          <w:szCs w:val="28"/>
        </w:rPr>
        <w:t>риложе</w:t>
      </w:r>
      <w:r w:rsidR="005B76A1" w:rsidRPr="005D5FBF">
        <w:rPr>
          <w:sz w:val="28"/>
          <w:szCs w:val="28"/>
        </w:rPr>
        <w:t>ние Г</w:t>
      </w:r>
      <w:r w:rsidR="008C3B3F" w:rsidRPr="005D5FBF">
        <w:rPr>
          <w:sz w:val="28"/>
          <w:szCs w:val="28"/>
        </w:rPr>
        <w:t>)</w:t>
      </w:r>
      <w:r w:rsidRPr="005D5FBF">
        <w:rPr>
          <w:sz w:val="28"/>
          <w:szCs w:val="28"/>
        </w:rPr>
        <w:t>.</w:t>
      </w:r>
    </w:p>
    <w:p w14:paraId="3033C858" w14:textId="77777777" w:rsidR="008653B0" w:rsidRPr="00F565BF" w:rsidRDefault="008653B0" w:rsidP="008653B0">
      <w:pPr>
        <w:shd w:val="clear" w:color="auto" w:fill="FFFFFF"/>
        <w:ind w:firstLine="567"/>
        <w:rPr>
          <w:sz w:val="28"/>
          <w:szCs w:val="28"/>
          <w:lang w:eastAsia="x-none"/>
        </w:rPr>
      </w:pPr>
      <w:r>
        <w:rPr>
          <w:sz w:val="28"/>
          <w:szCs w:val="28"/>
        </w:rPr>
        <w:t xml:space="preserve">6.3.9а </w:t>
      </w:r>
      <w:r w:rsidRPr="00944B24">
        <w:rPr>
          <w:sz w:val="28"/>
          <w:szCs w:val="28"/>
          <w:lang w:eastAsia="x-none"/>
        </w:rPr>
        <w:t>Необходимость устройства серпантин</w:t>
      </w:r>
      <w:r>
        <w:rPr>
          <w:sz w:val="28"/>
          <w:szCs w:val="28"/>
          <w:lang w:eastAsia="x-none"/>
        </w:rPr>
        <w:t>а</w:t>
      </w:r>
      <w:r w:rsidRPr="00944B24">
        <w:rPr>
          <w:sz w:val="28"/>
          <w:szCs w:val="28"/>
          <w:lang w:eastAsia="x-none"/>
        </w:rPr>
        <w:t xml:space="preserve"> определяется условиями, приведенными в </w:t>
      </w:r>
      <w:r w:rsidRPr="00F565BF">
        <w:rPr>
          <w:sz w:val="28"/>
          <w:szCs w:val="28"/>
          <w:lang w:eastAsia="x-none"/>
        </w:rPr>
        <w:t>таблице 6.6а.</w:t>
      </w:r>
    </w:p>
    <w:p w14:paraId="29330AD5" w14:textId="77777777" w:rsidR="008653B0" w:rsidRDefault="008653B0" w:rsidP="008653B0">
      <w:pPr>
        <w:pStyle w:val="afff6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>(Введен дополнительно, Изм. № 1).</w:t>
      </w:r>
    </w:p>
    <w:p w14:paraId="2EA9A93C" w14:textId="77777777" w:rsidR="008653B0" w:rsidRDefault="008653B0" w:rsidP="008653B0">
      <w:pPr>
        <w:shd w:val="clear" w:color="auto" w:fill="FFFFFF"/>
        <w:rPr>
          <w:spacing w:val="50"/>
          <w:sz w:val="28"/>
          <w:szCs w:val="22"/>
        </w:rPr>
      </w:pPr>
    </w:p>
    <w:p w14:paraId="4D99AF56" w14:textId="3645CBD6" w:rsidR="008653B0" w:rsidRPr="008653B0" w:rsidRDefault="008653B0" w:rsidP="008653B0">
      <w:pPr>
        <w:shd w:val="clear" w:color="auto" w:fill="FFFFFF"/>
        <w:rPr>
          <w:b/>
          <w:bCs/>
          <w:sz w:val="28"/>
          <w:szCs w:val="28"/>
          <w:lang w:eastAsia="x-none"/>
        </w:rPr>
      </w:pPr>
      <w:r w:rsidRPr="00F565BF">
        <w:rPr>
          <w:spacing w:val="50"/>
          <w:sz w:val="28"/>
          <w:szCs w:val="22"/>
        </w:rPr>
        <w:t>Таблица</w:t>
      </w:r>
      <w:r w:rsidRPr="00F565BF">
        <w:rPr>
          <w:sz w:val="28"/>
          <w:szCs w:val="28"/>
          <w:lang w:eastAsia="x-none"/>
        </w:rPr>
        <w:t xml:space="preserve"> </w:t>
      </w:r>
      <w:r w:rsidRPr="00F565BF">
        <w:rPr>
          <w:sz w:val="28"/>
          <w:szCs w:val="28"/>
        </w:rPr>
        <w:t>6.6а</w:t>
      </w:r>
      <w:r w:rsidRPr="00F565BF">
        <w:rPr>
          <w:sz w:val="28"/>
          <w:szCs w:val="28"/>
          <w:lang w:eastAsia="x-none"/>
        </w:rPr>
        <w:t xml:space="preserve"> – </w:t>
      </w:r>
      <w:r w:rsidRPr="008653B0">
        <w:rPr>
          <w:b/>
          <w:bCs/>
          <w:sz w:val="28"/>
          <w:szCs w:val="28"/>
          <w:lang w:eastAsia="x-none"/>
        </w:rPr>
        <w:t>Параметры элементов серпантина</w:t>
      </w:r>
    </w:p>
    <w:tbl>
      <w:tblPr>
        <w:tblStyle w:val="2f0"/>
        <w:tblW w:w="92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416"/>
        <w:gridCol w:w="1275"/>
        <w:gridCol w:w="1418"/>
        <w:gridCol w:w="1167"/>
      </w:tblGrid>
      <w:tr w:rsidR="008653B0" w:rsidRPr="00944B24" w14:paraId="7FFCFE83" w14:textId="77777777" w:rsidTr="007C57C2">
        <w:tc>
          <w:tcPr>
            <w:tcW w:w="5416" w:type="dxa"/>
            <w:vMerge w:val="restart"/>
          </w:tcPr>
          <w:p w14:paraId="1BE84824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Параметры элементов серпантина</w:t>
            </w:r>
          </w:p>
        </w:tc>
        <w:tc>
          <w:tcPr>
            <w:tcW w:w="3860" w:type="dxa"/>
            <w:gridSpan w:val="3"/>
          </w:tcPr>
          <w:p w14:paraId="41DE15F4" w14:textId="118F205B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Параметры элементов серпантина при</w:t>
            </w:r>
            <w:r>
              <w:rPr>
                <w:szCs w:val="24"/>
                <w:lang w:eastAsia="x-none"/>
              </w:rPr>
              <w:t xml:space="preserve"> расчетной скорости, </w:t>
            </w:r>
            <w:r w:rsidRPr="00944B24">
              <w:rPr>
                <w:szCs w:val="24"/>
                <w:lang w:eastAsia="x-none"/>
              </w:rPr>
              <w:t>км/ч</w:t>
            </w:r>
          </w:p>
        </w:tc>
      </w:tr>
      <w:tr w:rsidR="008653B0" w:rsidRPr="00944B24" w14:paraId="4DD90344" w14:textId="77777777" w:rsidTr="007C57C2">
        <w:trPr>
          <w:trHeight w:val="188"/>
        </w:trPr>
        <w:tc>
          <w:tcPr>
            <w:tcW w:w="5416" w:type="dxa"/>
            <w:vMerge/>
            <w:tcBorders>
              <w:bottom w:val="single" w:sz="4" w:space="0" w:color="auto"/>
            </w:tcBorders>
          </w:tcPr>
          <w:p w14:paraId="27BCF5BB" w14:textId="77777777" w:rsidR="008653B0" w:rsidRPr="00944B24" w:rsidRDefault="008653B0" w:rsidP="008653B0">
            <w:pPr>
              <w:spacing w:line="23" w:lineRule="atLeast"/>
              <w:rPr>
                <w:szCs w:val="24"/>
                <w:lang w:eastAsia="x-none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172BD071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30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14:paraId="06E839CC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20</w:t>
            </w:r>
          </w:p>
        </w:tc>
        <w:tc>
          <w:tcPr>
            <w:tcW w:w="1167" w:type="dxa"/>
            <w:tcBorders>
              <w:bottom w:val="single" w:sz="4" w:space="0" w:color="auto"/>
            </w:tcBorders>
            <w:vAlign w:val="bottom"/>
          </w:tcPr>
          <w:p w14:paraId="15FE0A2C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15</w:t>
            </w:r>
          </w:p>
        </w:tc>
      </w:tr>
      <w:tr w:rsidR="008653B0" w:rsidRPr="00944B24" w14:paraId="660760E4" w14:textId="77777777" w:rsidTr="007C57C2">
        <w:trPr>
          <w:trHeight w:val="305"/>
        </w:trPr>
        <w:tc>
          <w:tcPr>
            <w:tcW w:w="5416" w:type="dxa"/>
            <w:tcBorders>
              <w:top w:val="single" w:sz="4" w:space="0" w:color="auto"/>
            </w:tcBorders>
          </w:tcPr>
          <w:p w14:paraId="195F13E8" w14:textId="66AE5D01" w:rsidR="008653B0" w:rsidRPr="00944B24" w:rsidRDefault="008653B0" w:rsidP="008653B0">
            <w:pPr>
              <w:spacing w:line="23" w:lineRule="atLeast"/>
              <w:jc w:val="left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 xml:space="preserve">Наименьший радиус </w:t>
            </w:r>
            <w:r w:rsidR="007C57C2" w:rsidRPr="007C57C2">
              <w:rPr>
                <w:szCs w:val="24"/>
                <w:lang w:eastAsia="x-none"/>
              </w:rPr>
              <w:t>горизонтальных кривых</w:t>
            </w:r>
            <w:r w:rsidRPr="00944B24">
              <w:rPr>
                <w:szCs w:val="24"/>
                <w:lang w:eastAsia="x-none"/>
              </w:rPr>
              <w:t>, м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vAlign w:val="bottom"/>
          </w:tcPr>
          <w:p w14:paraId="6F8B7AB4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30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54EF39E9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20</w:t>
            </w:r>
          </w:p>
        </w:tc>
        <w:tc>
          <w:tcPr>
            <w:tcW w:w="1167" w:type="dxa"/>
            <w:tcBorders>
              <w:top w:val="single" w:sz="4" w:space="0" w:color="auto"/>
            </w:tcBorders>
            <w:vAlign w:val="bottom"/>
          </w:tcPr>
          <w:p w14:paraId="788D767C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15</w:t>
            </w:r>
          </w:p>
        </w:tc>
      </w:tr>
      <w:tr w:rsidR="008653B0" w:rsidRPr="00944B24" w14:paraId="23C84DEB" w14:textId="77777777" w:rsidTr="007C57C2">
        <w:trPr>
          <w:trHeight w:val="266"/>
        </w:trPr>
        <w:tc>
          <w:tcPr>
            <w:tcW w:w="5416" w:type="dxa"/>
          </w:tcPr>
          <w:p w14:paraId="441CEFC2" w14:textId="77777777" w:rsidR="008653B0" w:rsidRPr="00944B24" w:rsidRDefault="008653B0" w:rsidP="008653B0">
            <w:pPr>
              <w:spacing w:line="23" w:lineRule="atLeast"/>
              <w:jc w:val="left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Поперечный уклон проезжей части на вираже, ‰</w:t>
            </w:r>
          </w:p>
        </w:tc>
        <w:tc>
          <w:tcPr>
            <w:tcW w:w="1275" w:type="dxa"/>
          </w:tcPr>
          <w:p w14:paraId="2526B2A8" w14:textId="77777777" w:rsidR="008653B0" w:rsidRPr="00944B24" w:rsidRDefault="008653B0" w:rsidP="007C57C2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60</w:t>
            </w:r>
          </w:p>
        </w:tc>
        <w:tc>
          <w:tcPr>
            <w:tcW w:w="1418" w:type="dxa"/>
          </w:tcPr>
          <w:p w14:paraId="58A08DF4" w14:textId="77777777" w:rsidR="008653B0" w:rsidRPr="00944B24" w:rsidRDefault="008653B0" w:rsidP="007C57C2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60</w:t>
            </w:r>
          </w:p>
        </w:tc>
        <w:tc>
          <w:tcPr>
            <w:tcW w:w="1167" w:type="dxa"/>
          </w:tcPr>
          <w:p w14:paraId="2272A8F4" w14:textId="77777777" w:rsidR="008653B0" w:rsidRPr="00944B24" w:rsidRDefault="008653B0" w:rsidP="007C57C2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60</w:t>
            </w:r>
          </w:p>
        </w:tc>
      </w:tr>
      <w:tr w:rsidR="008653B0" w:rsidRPr="00944B24" w14:paraId="39AABA9C" w14:textId="77777777" w:rsidTr="007C57C2">
        <w:trPr>
          <w:trHeight w:val="304"/>
        </w:trPr>
        <w:tc>
          <w:tcPr>
            <w:tcW w:w="5416" w:type="dxa"/>
          </w:tcPr>
          <w:p w14:paraId="5661E977" w14:textId="77777777" w:rsidR="008653B0" w:rsidRPr="00944B24" w:rsidRDefault="008653B0" w:rsidP="008653B0">
            <w:pPr>
              <w:spacing w:line="23" w:lineRule="atLeast"/>
              <w:jc w:val="left"/>
              <w:rPr>
                <w:szCs w:val="24"/>
                <w:lang w:eastAsia="x-none"/>
              </w:rPr>
            </w:pPr>
            <w:r>
              <w:rPr>
                <w:szCs w:val="24"/>
                <w:lang w:eastAsia="x-none"/>
              </w:rPr>
              <w:t xml:space="preserve">Длина переходной кривой, </w:t>
            </w:r>
            <w:r w:rsidRPr="00944B24">
              <w:rPr>
                <w:szCs w:val="24"/>
                <w:lang w:eastAsia="x-none"/>
              </w:rPr>
              <w:t>м</w:t>
            </w:r>
          </w:p>
        </w:tc>
        <w:tc>
          <w:tcPr>
            <w:tcW w:w="1275" w:type="dxa"/>
            <w:vAlign w:val="bottom"/>
          </w:tcPr>
          <w:p w14:paraId="054663CF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30</w:t>
            </w:r>
          </w:p>
        </w:tc>
        <w:tc>
          <w:tcPr>
            <w:tcW w:w="1418" w:type="dxa"/>
            <w:vAlign w:val="bottom"/>
          </w:tcPr>
          <w:p w14:paraId="786FAD0D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25</w:t>
            </w:r>
          </w:p>
        </w:tc>
        <w:tc>
          <w:tcPr>
            <w:tcW w:w="1167" w:type="dxa"/>
            <w:vAlign w:val="bottom"/>
          </w:tcPr>
          <w:p w14:paraId="6F4EB60B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20</w:t>
            </w:r>
          </w:p>
        </w:tc>
      </w:tr>
      <w:tr w:rsidR="008653B0" w:rsidRPr="00944B24" w14:paraId="49B54F6F" w14:textId="77777777" w:rsidTr="007C57C2">
        <w:tc>
          <w:tcPr>
            <w:tcW w:w="5416" w:type="dxa"/>
          </w:tcPr>
          <w:p w14:paraId="65C5BAD3" w14:textId="77777777" w:rsidR="008653B0" w:rsidRPr="00944B24" w:rsidRDefault="008653B0" w:rsidP="008653B0">
            <w:pPr>
              <w:spacing w:line="23" w:lineRule="atLeast"/>
              <w:jc w:val="left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Уширение проезжей части, м</w:t>
            </w:r>
          </w:p>
        </w:tc>
        <w:tc>
          <w:tcPr>
            <w:tcW w:w="1275" w:type="dxa"/>
            <w:vAlign w:val="bottom"/>
          </w:tcPr>
          <w:p w14:paraId="6D9D2DC8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2</w:t>
            </w:r>
            <w:r>
              <w:rPr>
                <w:szCs w:val="24"/>
                <w:lang w:eastAsia="x-none"/>
              </w:rPr>
              <w:t>,</w:t>
            </w:r>
            <w:r w:rsidRPr="00944B24">
              <w:rPr>
                <w:szCs w:val="24"/>
                <w:lang w:eastAsia="x-none"/>
              </w:rPr>
              <w:t>2</w:t>
            </w:r>
          </w:p>
        </w:tc>
        <w:tc>
          <w:tcPr>
            <w:tcW w:w="1418" w:type="dxa"/>
            <w:vAlign w:val="bottom"/>
          </w:tcPr>
          <w:p w14:paraId="41F23888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3</w:t>
            </w:r>
            <w:r>
              <w:rPr>
                <w:szCs w:val="24"/>
                <w:lang w:eastAsia="x-none"/>
              </w:rPr>
              <w:t>,</w:t>
            </w:r>
            <w:r w:rsidRPr="00944B24">
              <w:rPr>
                <w:szCs w:val="24"/>
                <w:lang w:eastAsia="x-none"/>
              </w:rPr>
              <w:t>0</w:t>
            </w:r>
          </w:p>
        </w:tc>
        <w:tc>
          <w:tcPr>
            <w:tcW w:w="1167" w:type="dxa"/>
            <w:vAlign w:val="bottom"/>
          </w:tcPr>
          <w:p w14:paraId="046FA262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3</w:t>
            </w:r>
            <w:r>
              <w:rPr>
                <w:szCs w:val="24"/>
                <w:lang w:eastAsia="x-none"/>
              </w:rPr>
              <w:t>,</w:t>
            </w:r>
            <w:r w:rsidRPr="00944B24">
              <w:rPr>
                <w:szCs w:val="24"/>
                <w:lang w:eastAsia="x-none"/>
              </w:rPr>
              <w:t>5</w:t>
            </w:r>
          </w:p>
        </w:tc>
      </w:tr>
      <w:tr w:rsidR="008653B0" w:rsidRPr="00944B24" w14:paraId="14764F9B" w14:textId="77777777" w:rsidTr="007C57C2">
        <w:tc>
          <w:tcPr>
            <w:tcW w:w="5416" w:type="dxa"/>
          </w:tcPr>
          <w:p w14:paraId="4BB53A41" w14:textId="77777777" w:rsidR="008653B0" w:rsidRPr="00944B24" w:rsidRDefault="008653B0" w:rsidP="008653B0">
            <w:pPr>
              <w:spacing w:line="23" w:lineRule="atLeast"/>
              <w:jc w:val="left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Наибольший продольный уклон в пределах серпантина, ‰</w:t>
            </w:r>
          </w:p>
        </w:tc>
        <w:tc>
          <w:tcPr>
            <w:tcW w:w="1275" w:type="dxa"/>
            <w:vAlign w:val="bottom"/>
          </w:tcPr>
          <w:p w14:paraId="02889CCB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30</w:t>
            </w:r>
          </w:p>
        </w:tc>
        <w:tc>
          <w:tcPr>
            <w:tcW w:w="1418" w:type="dxa"/>
            <w:vAlign w:val="bottom"/>
          </w:tcPr>
          <w:p w14:paraId="4DF3CEAB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35</w:t>
            </w:r>
          </w:p>
        </w:tc>
        <w:tc>
          <w:tcPr>
            <w:tcW w:w="1167" w:type="dxa"/>
            <w:vAlign w:val="bottom"/>
          </w:tcPr>
          <w:p w14:paraId="1D4C556F" w14:textId="77777777" w:rsidR="008653B0" w:rsidRPr="00944B24" w:rsidRDefault="008653B0" w:rsidP="008653B0">
            <w:pPr>
              <w:spacing w:line="23" w:lineRule="atLeast"/>
              <w:jc w:val="center"/>
              <w:rPr>
                <w:szCs w:val="24"/>
                <w:lang w:eastAsia="x-none"/>
              </w:rPr>
            </w:pPr>
            <w:r w:rsidRPr="00944B24">
              <w:rPr>
                <w:szCs w:val="24"/>
                <w:lang w:eastAsia="x-none"/>
              </w:rPr>
              <w:t>40</w:t>
            </w:r>
          </w:p>
        </w:tc>
      </w:tr>
      <w:tr w:rsidR="008653B0" w:rsidRPr="00944B24" w14:paraId="2618D6A4" w14:textId="77777777" w:rsidTr="008653B0">
        <w:tc>
          <w:tcPr>
            <w:tcW w:w="9276" w:type="dxa"/>
            <w:gridSpan w:val="4"/>
          </w:tcPr>
          <w:p w14:paraId="19D89D57" w14:textId="23FD582B" w:rsidR="008653B0" w:rsidRPr="008653B0" w:rsidRDefault="008653B0" w:rsidP="008653B0">
            <w:pPr>
              <w:spacing w:line="23" w:lineRule="atLeast"/>
              <w:ind w:firstLine="318"/>
              <w:contextualSpacing/>
              <w:rPr>
                <w:sz w:val="20"/>
                <w:lang w:eastAsia="x-none"/>
              </w:rPr>
            </w:pPr>
            <w:r w:rsidRPr="008653B0">
              <w:rPr>
                <w:sz w:val="20"/>
                <w:lang w:eastAsia="x-none"/>
              </w:rPr>
              <w:t>П р и м е ч а н и е – Серпантины радиусом менее 30 м допускаются только на дорогах категорий I</w:t>
            </w:r>
            <w:r w:rsidRPr="008653B0">
              <w:rPr>
                <w:sz w:val="20"/>
                <w:lang w:val="en-US" w:eastAsia="x-none"/>
              </w:rPr>
              <w:t>II</w:t>
            </w:r>
            <w:r w:rsidRPr="008653B0">
              <w:rPr>
                <w:sz w:val="20"/>
                <w:vertAlign w:val="subscript"/>
                <w:lang w:eastAsia="x-none"/>
              </w:rPr>
              <w:t>л</w:t>
            </w:r>
            <w:r w:rsidRPr="008653B0">
              <w:rPr>
                <w:sz w:val="20"/>
                <w:lang w:eastAsia="x-none"/>
              </w:rPr>
              <w:t xml:space="preserve"> и </w:t>
            </w:r>
            <w:r w:rsidRPr="008653B0">
              <w:rPr>
                <w:sz w:val="20"/>
                <w:lang w:val="en-US" w:eastAsia="x-none"/>
              </w:rPr>
              <w:t>IV</w:t>
            </w:r>
            <w:r w:rsidRPr="008653B0">
              <w:rPr>
                <w:sz w:val="20"/>
                <w:vertAlign w:val="subscript"/>
                <w:lang w:eastAsia="x-none"/>
              </w:rPr>
              <w:t>л</w:t>
            </w:r>
            <w:r w:rsidRPr="008653B0">
              <w:rPr>
                <w:sz w:val="20"/>
                <w:lang w:eastAsia="x-none"/>
              </w:rPr>
              <w:t xml:space="preserve"> при запрещении движения автотранспортных средств длиной более 11 м.</w:t>
            </w:r>
          </w:p>
        </w:tc>
      </w:tr>
    </w:tbl>
    <w:p w14:paraId="018520F7" w14:textId="7989C424" w:rsidR="008653B0" w:rsidRDefault="007C57C2" w:rsidP="008653B0">
      <w:pPr>
        <w:pStyle w:val="afff6"/>
        <w:ind w:firstLine="567"/>
        <w:rPr>
          <w:b/>
          <w:sz w:val="28"/>
          <w:szCs w:val="28"/>
        </w:rPr>
      </w:pPr>
      <w:r w:rsidRPr="007C57C2">
        <w:rPr>
          <w:b/>
          <w:sz w:val="28"/>
          <w:szCs w:val="28"/>
        </w:rPr>
        <w:t xml:space="preserve">Таблица 6.6а </w:t>
      </w:r>
      <w:r w:rsidR="008653B0">
        <w:rPr>
          <w:b/>
          <w:sz w:val="28"/>
          <w:szCs w:val="28"/>
        </w:rPr>
        <w:t>(Введена дополнительно, Изм. № 1).</w:t>
      </w:r>
    </w:p>
    <w:p w14:paraId="1FBF3B10" w14:textId="77777777" w:rsidR="007C57C2" w:rsidRPr="00E227BF" w:rsidRDefault="007C57C2" w:rsidP="007C57C2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3CFC2568" w14:textId="77777777" w:rsidR="008653B0" w:rsidRPr="005D5FBF" w:rsidRDefault="008653B0" w:rsidP="008653B0">
      <w:pPr>
        <w:ind w:firstLine="567"/>
        <w:rPr>
          <w:sz w:val="28"/>
          <w:szCs w:val="28"/>
        </w:rPr>
      </w:pPr>
    </w:p>
    <w:p w14:paraId="50E2B4A7" w14:textId="40623F15" w:rsidR="00BC058C" w:rsidRPr="005D5FBF" w:rsidRDefault="008653B0" w:rsidP="008653B0">
      <w:pPr>
        <w:ind w:firstLine="567"/>
      </w:pPr>
      <w:bookmarkStart w:id="36" w:name="i271276"/>
      <w:r>
        <w:rPr>
          <w:sz w:val="28"/>
          <w:szCs w:val="28"/>
        </w:rPr>
        <w:t xml:space="preserve">6.3.10 </w:t>
      </w:r>
      <w:r w:rsidRPr="00944B24">
        <w:rPr>
          <w:sz w:val="28"/>
          <w:szCs w:val="28"/>
        </w:rPr>
        <w:t>Расстояние между концом сопрягаемой кривой одного серпантина и началом сопрягающей кривой другого должно быть не менее 200</w:t>
      </w:r>
      <w:r>
        <w:rPr>
          <w:sz w:val="28"/>
          <w:szCs w:val="28"/>
        </w:rPr>
        <w:t xml:space="preserve"> </w:t>
      </w:r>
      <w:r w:rsidRPr="00944B24">
        <w:rPr>
          <w:sz w:val="28"/>
          <w:szCs w:val="28"/>
        </w:rPr>
        <w:t>м для дорог категори</w:t>
      </w:r>
      <w:r>
        <w:rPr>
          <w:sz w:val="28"/>
          <w:szCs w:val="28"/>
        </w:rPr>
        <w:t>й</w:t>
      </w:r>
      <w:r w:rsidRPr="00944B24">
        <w:rPr>
          <w:sz w:val="28"/>
          <w:szCs w:val="28"/>
        </w:rPr>
        <w:t xml:space="preserve"> </w:t>
      </w:r>
      <w:r w:rsidRPr="00944B24">
        <w:rPr>
          <w:sz w:val="28"/>
          <w:szCs w:val="28"/>
          <w:lang w:val="en-US"/>
        </w:rPr>
        <w:t>I</w:t>
      </w:r>
      <w:r w:rsidRPr="00944B24">
        <w:rPr>
          <w:sz w:val="28"/>
          <w:szCs w:val="28"/>
          <w:vertAlign w:val="subscript"/>
        </w:rPr>
        <w:t>л</w:t>
      </w:r>
      <w:r w:rsidRPr="00944B24">
        <w:rPr>
          <w:sz w:val="28"/>
          <w:szCs w:val="28"/>
        </w:rPr>
        <w:t xml:space="preserve"> и </w:t>
      </w:r>
      <w:proofErr w:type="spellStart"/>
      <w:r w:rsidRPr="00944B24">
        <w:rPr>
          <w:sz w:val="28"/>
          <w:szCs w:val="28"/>
        </w:rPr>
        <w:t>II</w:t>
      </w:r>
      <w:r w:rsidRPr="00944B24">
        <w:rPr>
          <w:sz w:val="28"/>
          <w:szCs w:val="28"/>
          <w:vertAlign w:val="subscript"/>
        </w:rPr>
        <w:t>л</w:t>
      </w:r>
      <w:proofErr w:type="spellEnd"/>
      <w:r w:rsidRPr="00944B24">
        <w:rPr>
          <w:sz w:val="28"/>
          <w:szCs w:val="28"/>
        </w:rPr>
        <w:t xml:space="preserve"> и не менее 100</w:t>
      </w:r>
      <w:r>
        <w:rPr>
          <w:sz w:val="28"/>
          <w:szCs w:val="28"/>
        </w:rPr>
        <w:t xml:space="preserve"> </w:t>
      </w:r>
      <w:r w:rsidRPr="00944B24">
        <w:rPr>
          <w:sz w:val="28"/>
          <w:szCs w:val="28"/>
        </w:rPr>
        <w:t>м для дорог категори</w:t>
      </w:r>
      <w:r>
        <w:rPr>
          <w:sz w:val="28"/>
          <w:szCs w:val="28"/>
        </w:rPr>
        <w:t>й</w:t>
      </w:r>
      <w:r w:rsidRPr="00944B24">
        <w:rPr>
          <w:sz w:val="28"/>
          <w:szCs w:val="28"/>
        </w:rPr>
        <w:t xml:space="preserve"> I</w:t>
      </w:r>
      <w:r w:rsidRPr="00944B24">
        <w:rPr>
          <w:sz w:val="28"/>
          <w:szCs w:val="28"/>
          <w:lang w:val="en-US"/>
        </w:rPr>
        <w:t>II</w:t>
      </w:r>
      <w:r w:rsidRPr="00944B24">
        <w:rPr>
          <w:sz w:val="28"/>
          <w:szCs w:val="28"/>
          <w:vertAlign w:val="subscript"/>
        </w:rPr>
        <w:t>л</w:t>
      </w:r>
      <w:r w:rsidRPr="00944B24">
        <w:rPr>
          <w:sz w:val="28"/>
          <w:szCs w:val="28"/>
        </w:rPr>
        <w:t xml:space="preserve"> и </w:t>
      </w:r>
      <w:r w:rsidRPr="00944B24">
        <w:rPr>
          <w:sz w:val="28"/>
          <w:szCs w:val="28"/>
          <w:lang w:val="en-US"/>
        </w:rPr>
        <w:t>IV</w:t>
      </w:r>
      <w:r w:rsidRPr="00944B24">
        <w:rPr>
          <w:sz w:val="28"/>
          <w:szCs w:val="28"/>
          <w:vertAlign w:val="subscript"/>
        </w:rPr>
        <w:t>л</w:t>
      </w:r>
      <w:r w:rsidRPr="00944B24">
        <w:rPr>
          <w:sz w:val="28"/>
          <w:szCs w:val="28"/>
        </w:rPr>
        <w:t>.</w:t>
      </w:r>
    </w:p>
    <w:p w14:paraId="0B32CC4E" w14:textId="77777777" w:rsidR="008653B0" w:rsidRPr="00B876E7" w:rsidRDefault="008653B0" w:rsidP="008653B0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24393992" w14:textId="77777777" w:rsidR="001C5DCB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6.3.1</w:t>
      </w:r>
      <w:bookmarkEnd w:id="36"/>
      <w:r w:rsidRPr="005D5FBF">
        <w:rPr>
          <w:sz w:val="28"/>
          <w:szCs w:val="28"/>
        </w:rPr>
        <w:t>1 Расстояние от кромки проезжей части на лесных дорогах до производственных зданий, сооружений, зеленых насаждений в населенных пунктах и до лесополос (при отсутствии в составе движения автопоездов с хлыстами</w:t>
      </w:r>
      <w:r w:rsidR="005B76A1" w:rsidRPr="005D5FBF">
        <w:rPr>
          <w:sz w:val="28"/>
          <w:szCs w:val="28"/>
        </w:rPr>
        <w:t>) принимают</w:t>
      </w:r>
      <w:r w:rsidRPr="005D5FBF">
        <w:rPr>
          <w:sz w:val="28"/>
          <w:szCs w:val="28"/>
        </w:rPr>
        <w:t xml:space="preserve"> по </w:t>
      </w:r>
      <w:r w:rsidR="001C5DCB" w:rsidRPr="005D5FBF">
        <w:rPr>
          <w:sz w:val="28"/>
          <w:szCs w:val="28"/>
        </w:rPr>
        <w:t>табл</w:t>
      </w:r>
      <w:r w:rsidR="005B76A1" w:rsidRPr="005D5FBF">
        <w:rPr>
          <w:sz w:val="28"/>
          <w:szCs w:val="28"/>
        </w:rPr>
        <w:t>ице 6.8</w:t>
      </w:r>
      <w:r w:rsidR="005B7613" w:rsidRPr="005D5FBF">
        <w:rPr>
          <w:sz w:val="28"/>
          <w:szCs w:val="28"/>
        </w:rPr>
        <w:t>.</w:t>
      </w:r>
    </w:p>
    <w:p w14:paraId="0137C10C" w14:textId="77777777" w:rsidR="00895FD5" w:rsidRDefault="00895FD5" w:rsidP="00895FD5">
      <w:pPr>
        <w:ind w:firstLine="142"/>
        <w:jc w:val="left"/>
        <w:rPr>
          <w:rFonts w:eastAsia="Calibri"/>
          <w:spacing w:val="60"/>
          <w:sz w:val="26"/>
          <w:szCs w:val="26"/>
          <w:lang w:eastAsia="zh-CN"/>
        </w:rPr>
      </w:pPr>
    </w:p>
    <w:p w14:paraId="426253C8" w14:textId="35C92907" w:rsidR="008C3B3F" w:rsidRPr="005D5FBF" w:rsidRDefault="001C5DCB" w:rsidP="00895FD5">
      <w:pPr>
        <w:ind w:firstLine="142"/>
        <w:jc w:val="left"/>
        <w:rPr>
          <w:b/>
          <w:sz w:val="26"/>
          <w:szCs w:val="26"/>
        </w:rPr>
      </w:pPr>
      <w:r w:rsidRPr="005D5FBF">
        <w:rPr>
          <w:rFonts w:eastAsia="Calibri"/>
          <w:spacing w:val="60"/>
          <w:sz w:val="26"/>
          <w:szCs w:val="26"/>
          <w:lang w:eastAsia="zh-CN"/>
        </w:rPr>
        <w:t xml:space="preserve">Таблица </w:t>
      </w:r>
      <w:r w:rsidR="005B76A1" w:rsidRPr="005D5FBF">
        <w:rPr>
          <w:rFonts w:eastAsia="Calibri"/>
          <w:sz w:val="26"/>
          <w:szCs w:val="26"/>
          <w:lang w:eastAsia="zh-CN"/>
        </w:rPr>
        <w:t>6.8</w:t>
      </w:r>
    </w:p>
    <w:tbl>
      <w:tblPr>
        <w:tblW w:w="4897" w:type="pct"/>
        <w:tblInd w:w="1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31"/>
        <w:gridCol w:w="2525"/>
      </w:tblGrid>
      <w:tr w:rsidR="008C3B3F" w:rsidRPr="005D5FBF" w14:paraId="772AB6F4" w14:textId="77777777" w:rsidTr="00A60D9B">
        <w:trPr>
          <w:trHeight w:val="23"/>
        </w:trPr>
        <w:tc>
          <w:tcPr>
            <w:tcW w:w="3621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134ECE8" w14:textId="77777777" w:rsidR="008C3B3F" w:rsidRPr="007C57C2" w:rsidRDefault="008C3B3F" w:rsidP="00BC058C">
            <w:pPr>
              <w:jc w:val="center"/>
              <w:rPr>
                <w:szCs w:val="24"/>
              </w:rPr>
            </w:pPr>
            <w:r w:rsidRPr="007C57C2">
              <w:rPr>
                <w:szCs w:val="24"/>
              </w:rPr>
              <w:t>Наименование зданий и сооружений</w:t>
            </w:r>
          </w:p>
        </w:tc>
        <w:tc>
          <w:tcPr>
            <w:tcW w:w="1379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6716488" w14:textId="76CE40FA" w:rsidR="008C3B3F" w:rsidRPr="007C57C2" w:rsidRDefault="008C3B3F" w:rsidP="00BC058C">
            <w:pPr>
              <w:jc w:val="center"/>
              <w:rPr>
                <w:szCs w:val="24"/>
              </w:rPr>
            </w:pPr>
            <w:r w:rsidRPr="007C57C2">
              <w:rPr>
                <w:szCs w:val="24"/>
              </w:rPr>
              <w:t xml:space="preserve">Наименьшее расстояние (в свету) </w:t>
            </w:r>
            <w:r w:rsidR="007C57C2" w:rsidRPr="007C57C2">
              <w:rPr>
                <w:szCs w:val="24"/>
              </w:rPr>
              <w:t xml:space="preserve">от зданий и сооружений </w:t>
            </w:r>
            <w:r w:rsidRPr="007C57C2">
              <w:rPr>
                <w:szCs w:val="24"/>
              </w:rPr>
              <w:t>до кромки проезжей части, м</w:t>
            </w:r>
          </w:p>
        </w:tc>
      </w:tr>
      <w:tr w:rsidR="008C3B3F" w:rsidRPr="005D5FBF" w14:paraId="311F950F" w14:textId="77777777" w:rsidTr="00A60D9B">
        <w:trPr>
          <w:trHeight w:val="23"/>
        </w:trPr>
        <w:tc>
          <w:tcPr>
            <w:tcW w:w="362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CB9B117" w14:textId="77777777" w:rsidR="008C3B3F" w:rsidRPr="007C57C2" w:rsidRDefault="008C3B3F" w:rsidP="007C57C2">
            <w:pPr>
              <w:jc w:val="left"/>
              <w:rPr>
                <w:szCs w:val="24"/>
              </w:rPr>
            </w:pPr>
            <w:r w:rsidRPr="007C57C2">
              <w:rPr>
                <w:szCs w:val="24"/>
              </w:rPr>
              <w:t>Наружные грани стен зданий:</w:t>
            </w:r>
          </w:p>
        </w:tc>
        <w:tc>
          <w:tcPr>
            <w:tcW w:w="1379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ACBA256" w14:textId="77777777" w:rsidR="008C3B3F" w:rsidRPr="007C57C2" w:rsidRDefault="008C3B3F" w:rsidP="00BC058C">
            <w:pPr>
              <w:jc w:val="center"/>
              <w:rPr>
                <w:szCs w:val="24"/>
              </w:rPr>
            </w:pPr>
          </w:p>
        </w:tc>
      </w:tr>
      <w:tr w:rsidR="008C3B3F" w:rsidRPr="005D5FBF" w14:paraId="2316218A" w14:textId="77777777" w:rsidTr="00A60D9B">
        <w:trPr>
          <w:trHeight w:val="23"/>
        </w:trPr>
        <w:tc>
          <w:tcPr>
            <w:tcW w:w="3621" w:type="pc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3A635CB" w14:textId="77777777" w:rsidR="008C3B3F" w:rsidRPr="007C57C2" w:rsidRDefault="00ED39E5" w:rsidP="007C57C2">
            <w:pPr>
              <w:ind w:firstLine="256"/>
              <w:jc w:val="left"/>
              <w:rPr>
                <w:szCs w:val="24"/>
              </w:rPr>
            </w:pPr>
            <w:r w:rsidRPr="007C57C2">
              <w:rPr>
                <w:szCs w:val="24"/>
              </w:rPr>
              <w:t xml:space="preserve">- </w:t>
            </w:r>
            <w:r w:rsidR="008C3B3F" w:rsidRPr="007C57C2">
              <w:rPr>
                <w:szCs w:val="24"/>
              </w:rPr>
              <w:t>при отсутствии въездов в здание и при длине его до 20 м</w:t>
            </w:r>
          </w:p>
        </w:tc>
        <w:tc>
          <w:tcPr>
            <w:tcW w:w="1379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A6A8251" w14:textId="77777777" w:rsidR="008C3B3F" w:rsidRPr="007C57C2" w:rsidRDefault="008C3B3F" w:rsidP="00BC058C">
            <w:pPr>
              <w:jc w:val="center"/>
              <w:rPr>
                <w:szCs w:val="24"/>
              </w:rPr>
            </w:pPr>
            <w:r w:rsidRPr="007C57C2">
              <w:rPr>
                <w:szCs w:val="24"/>
              </w:rPr>
              <w:t>1,5</w:t>
            </w:r>
          </w:p>
        </w:tc>
      </w:tr>
      <w:tr w:rsidR="008C3B3F" w:rsidRPr="005D5FBF" w14:paraId="61629520" w14:textId="77777777" w:rsidTr="00A60D9B">
        <w:trPr>
          <w:trHeight w:val="23"/>
        </w:trPr>
        <w:tc>
          <w:tcPr>
            <w:tcW w:w="3621" w:type="pc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31162E2" w14:textId="77777777" w:rsidR="00ED39E5" w:rsidRPr="007C57C2" w:rsidRDefault="00ED39E5" w:rsidP="007C57C2">
            <w:pPr>
              <w:ind w:firstLine="256"/>
              <w:jc w:val="left"/>
              <w:rPr>
                <w:szCs w:val="24"/>
              </w:rPr>
            </w:pPr>
            <w:r w:rsidRPr="007C57C2">
              <w:rPr>
                <w:szCs w:val="24"/>
              </w:rPr>
              <w:t>-</w:t>
            </w:r>
            <w:r w:rsidR="008C3B3F" w:rsidRPr="007C57C2">
              <w:rPr>
                <w:szCs w:val="24"/>
              </w:rPr>
              <w:t>при отсутствии въездов в здание и при длине его более 20 м</w:t>
            </w:r>
          </w:p>
        </w:tc>
        <w:tc>
          <w:tcPr>
            <w:tcW w:w="1379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D0B30F8" w14:textId="77777777" w:rsidR="008C3B3F" w:rsidRPr="007C57C2" w:rsidRDefault="008C3B3F" w:rsidP="005B7613">
            <w:pPr>
              <w:jc w:val="center"/>
              <w:rPr>
                <w:szCs w:val="24"/>
              </w:rPr>
            </w:pPr>
            <w:r w:rsidRPr="007C57C2">
              <w:rPr>
                <w:szCs w:val="24"/>
              </w:rPr>
              <w:t>3,0</w:t>
            </w:r>
          </w:p>
        </w:tc>
      </w:tr>
      <w:tr w:rsidR="008C3B3F" w:rsidRPr="005D5FBF" w14:paraId="7B44D4DF" w14:textId="77777777" w:rsidTr="00A60D9B">
        <w:trPr>
          <w:trHeight w:val="23"/>
        </w:trPr>
        <w:tc>
          <w:tcPr>
            <w:tcW w:w="3621" w:type="pc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DFFD05B" w14:textId="77777777" w:rsidR="008C3B3F" w:rsidRPr="007C57C2" w:rsidRDefault="00ED39E5" w:rsidP="007C57C2">
            <w:pPr>
              <w:ind w:firstLine="256"/>
              <w:jc w:val="left"/>
              <w:rPr>
                <w:szCs w:val="24"/>
              </w:rPr>
            </w:pPr>
            <w:r w:rsidRPr="007C57C2">
              <w:rPr>
                <w:szCs w:val="24"/>
              </w:rPr>
              <w:t xml:space="preserve">- </w:t>
            </w:r>
            <w:r w:rsidR="008C3B3F" w:rsidRPr="007C57C2">
              <w:rPr>
                <w:szCs w:val="24"/>
              </w:rPr>
              <w:t>при наличии въезда в здание двухосных автомобилей и автопогрузчиков</w:t>
            </w:r>
          </w:p>
        </w:tc>
        <w:tc>
          <w:tcPr>
            <w:tcW w:w="1379" w:type="pct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14:paraId="79E903D4" w14:textId="77777777" w:rsidR="008C3B3F" w:rsidRPr="007C57C2" w:rsidRDefault="008C3B3F" w:rsidP="00A60D9B">
            <w:pPr>
              <w:jc w:val="center"/>
              <w:rPr>
                <w:szCs w:val="24"/>
              </w:rPr>
            </w:pPr>
            <w:r w:rsidRPr="007C57C2">
              <w:rPr>
                <w:szCs w:val="24"/>
              </w:rPr>
              <w:t>8,0</w:t>
            </w:r>
          </w:p>
        </w:tc>
      </w:tr>
      <w:tr w:rsidR="008C3B3F" w:rsidRPr="005D5FBF" w14:paraId="57CBDE95" w14:textId="77777777" w:rsidTr="00A60D9B">
        <w:trPr>
          <w:trHeight w:val="23"/>
        </w:trPr>
        <w:tc>
          <w:tcPr>
            <w:tcW w:w="3621" w:type="pct"/>
            <w:tcBorders>
              <w:bottom w:val="single" w:sz="2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AA76EC4" w14:textId="77777777" w:rsidR="008C3B3F" w:rsidRPr="007C57C2" w:rsidRDefault="00ED39E5" w:rsidP="007C57C2">
            <w:pPr>
              <w:ind w:firstLine="256"/>
              <w:jc w:val="left"/>
              <w:rPr>
                <w:szCs w:val="24"/>
              </w:rPr>
            </w:pPr>
            <w:r w:rsidRPr="007C57C2">
              <w:rPr>
                <w:szCs w:val="24"/>
              </w:rPr>
              <w:t xml:space="preserve">- </w:t>
            </w:r>
            <w:r w:rsidR="008C3B3F" w:rsidRPr="007C57C2">
              <w:rPr>
                <w:szCs w:val="24"/>
              </w:rPr>
              <w:t>при наличии въезда в здание трехосных автомобилей</w:t>
            </w:r>
          </w:p>
        </w:tc>
        <w:tc>
          <w:tcPr>
            <w:tcW w:w="1379" w:type="pct"/>
            <w:tcBorders>
              <w:bottom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14:paraId="24512381" w14:textId="77777777" w:rsidR="008C3B3F" w:rsidRPr="007C57C2" w:rsidRDefault="008C3B3F" w:rsidP="00ED39E5">
            <w:pPr>
              <w:jc w:val="center"/>
              <w:rPr>
                <w:szCs w:val="24"/>
              </w:rPr>
            </w:pPr>
            <w:r w:rsidRPr="007C57C2">
              <w:rPr>
                <w:szCs w:val="24"/>
              </w:rPr>
              <w:t>12,0</w:t>
            </w:r>
          </w:p>
        </w:tc>
      </w:tr>
      <w:tr w:rsidR="008C3B3F" w:rsidRPr="005D5FBF" w14:paraId="62A794DA" w14:textId="77777777" w:rsidTr="00A60D9B">
        <w:trPr>
          <w:trHeight w:val="23"/>
        </w:trPr>
        <w:tc>
          <w:tcPr>
            <w:tcW w:w="3621" w:type="pct"/>
            <w:tcBorders>
              <w:bottom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326E859" w14:textId="77777777" w:rsidR="008C3B3F" w:rsidRPr="007C57C2" w:rsidRDefault="008C3B3F" w:rsidP="007C57C2">
            <w:pPr>
              <w:jc w:val="left"/>
              <w:rPr>
                <w:szCs w:val="24"/>
              </w:rPr>
            </w:pPr>
            <w:r w:rsidRPr="007C57C2">
              <w:rPr>
                <w:szCs w:val="24"/>
              </w:rPr>
              <w:t>Оси параллельно расположенных железнодорожных путей:</w:t>
            </w:r>
          </w:p>
        </w:tc>
        <w:tc>
          <w:tcPr>
            <w:tcW w:w="1379" w:type="pct"/>
            <w:tcBorders>
              <w:bottom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14:paraId="46AC7F97" w14:textId="77777777" w:rsidR="008C3B3F" w:rsidRPr="007C57C2" w:rsidRDefault="008C3B3F" w:rsidP="00ED39E5">
            <w:pPr>
              <w:jc w:val="center"/>
              <w:rPr>
                <w:szCs w:val="24"/>
              </w:rPr>
            </w:pPr>
          </w:p>
        </w:tc>
      </w:tr>
      <w:tr w:rsidR="008C3B3F" w:rsidRPr="005D5FBF" w14:paraId="032F6828" w14:textId="77777777" w:rsidTr="00A60D9B">
        <w:trPr>
          <w:trHeight w:val="23"/>
        </w:trPr>
        <w:tc>
          <w:tcPr>
            <w:tcW w:w="3621" w:type="pct"/>
            <w:tcBorders>
              <w:top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2065698" w14:textId="77777777" w:rsidR="008C3B3F" w:rsidRPr="007C57C2" w:rsidRDefault="005B7613" w:rsidP="007C57C2">
            <w:pPr>
              <w:ind w:firstLine="256"/>
              <w:jc w:val="left"/>
              <w:rPr>
                <w:szCs w:val="24"/>
              </w:rPr>
            </w:pPr>
            <w:r w:rsidRPr="007C57C2">
              <w:rPr>
                <w:szCs w:val="24"/>
              </w:rPr>
              <w:t>-</w:t>
            </w:r>
            <w:r w:rsidR="00ED39E5" w:rsidRPr="007C57C2">
              <w:rPr>
                <w:szCs w:val="24"/>
              </w:rPr>
              <w:t xml:space="preserve"> </w:t>
            </w:r>
            <w:r w:rsidR="008C3B3F" w:rsidRPr="007C57C2">
              <w:rPr>
                <w:szCs w:val="24"/>
              </w:rPr>
              <w:t>колеи 1524 мм</w:t>
            </w:r>
          </w:p>
        </w:tc>
        <w:tc>
          <w:tcPr>
            <w:tcW w:w="1379" w:type="pct"/>
            <w:tcBorders>
              <w:top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14:paraId="5834F888" w14:textId="77777777" w:rsidR="008C3B3F" w:rsidRPr="007C57C2" w:rsidRDefault="008C3B3F" w:rsidP="00ED39E5">
            <w:pPr>
              <w:jc w:val="center"/>
              <w:rPr>
                <w:szCs w:val="24"/>
              </w:rPr>
            </w:pPr>
            <w:r w:rsidRPr="007C57C2">
              <w:rPr>
                <w:szCs w:val="24"/>
              </w:rPr>
              <w:t>3,75</w:t>
            </w:r>
          </w:p>
        </w:tc>
      </w:tr>
      <w:tr w:rsidR="008C3B3F" w:rsidRPr="005D5FBF" w14:paraId="083B9369" w14:textId="77777777" w:rsidTr="00A60D9B">
        <w:trPr>
          <w:trHeight w:val="23"/>
        </w:trPr>
        <w:tc>
          <w:tcPr>
            <w:tcW w:w="362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CBB657A" w14:textId="77777777" w:rsidR="008C3B3F" w:rsidRPr="007C57C2" w:rsidRDefault="005B7613" w:rsidP="007C57C2">
            <w:pPr>
              <w:ind w:firstLine="256"/>
              <w:jc w:val="left"/>
              <w:rPr>
                <w:szCs w:val="24"/>
              </w:rPr>
            </w:pPr>
            <w:r w:rsidRPr="007C57C2">
              <w:rPr>
                <w:szCs w:val="24"/>
              </w:rPr>
              <w:t>-</w:t>
            </w:r>
            <w:r w:rsidR="00ED39E5" w:rsidRPr="007C57C2">
              <w:rPr>
                <w:szCs w:val="24"/>
              </w:rPr>
              <w:t xml:space="preserve"> </w:t>
            </w:r>
            <w:r w:rsidR="008C3B3F" w:rsidRPr="007C57C2">
              <w:rPr>
                <w:szCs w:val="24"/>
              </w:rPr>
              <w:t>колеи 750 мм</w:t>
            </w:r>
          </w:p>
        </w:tc>
        <w:tc>
          <w:tcPr>
            <w:tcW w:w="1379" w:type="pct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14:paraId="4C30D3D6" w14:textId="77777777" w:rsidR="008C3B3F" w:rsidRPr="007C57C2" w:rsidRDefault="008C3B3F" w:rsidP="00ED39E5">
            <w:pPr>
              <w:jc w:val="center"/>
              <w:rPr>
                <w:szCs w:val="24"/>
              </w:rPr>
            </w:pPr>
            <w:r w:rsidRPr="007C57C2">
              <w:rPr>
                <w:szCs w:val="24"/>
              </w:rPr>
              <w:t>3,0</w:t>
            </w:r>
          </w:p>
        </w:tc>
      </w:tr>
      <w:tr w:rsidR="008C3B3F" w:rsidRPr="005D5FBF" w14:paraId="7AF1F2BD" w14:textId="77777777" w:rsidTr="00A60D9B">
        <w:trPr>
          <w:trHeight w:val="23"/>
        </w:trPr>
        <w:tc>
          <w:tcPr>
            <w:tcW w:w="3621" w:type="pct"/>
            <w:tcBorders>
              <w:bottom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092CE60" w14:textId="77777777" w:rsidR="008C3B3F" w:rsidRPr="007C57C2" w:rsidRDefault="008C3B3F" w:rsidP="007C57C2">
            <w:pPr>
              <w:jc w:val="left"/>
              <w:rPr>
                <w:szCs w:val="24"/>
              </w:rPr>
            </w:pPr>
            <w:r w:rsidRPr="007C57C2">
              <w:rPr>
                <w:szCs w:val="24"/>
              </w:rPr>
              <w:t>Ограждение территории</w:t>
            </w:r>
          </w:p>
        </w:tc>
        <w:tc>
          <w:tcPr>
            <w:tcW w:w="1379" w:type="pct"/>
            <w:tcBorders>
              <w:bottom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0431A9" w14:textId="77777777" w:rsidR="008C3B3F" w:rsidRPr="007C57C2" w:rsidRDefault="00ED39E5" w:rsidP="00A60D9B">
            <w:pPr>
              <w:jc w:val="center"/>
              <w:rPr>
                <w:szCs w:val="24"/>
              </w:rPr>
            </w:pPr>
            <w:r w:rsidRPr="007C57C2">
              <w:rPr>
                <w:szCs w:val="24"/>
              </w:rPr>
              <w:t>1,5</w:t>
            </w:r>
          </w:p>
        </w:tc>
      </w:tr>
      <w:tr w:rsidR="00ED39E5" w:rsidRPr="005D5FBF" w14:paraId="0E106A3D" w14:textId="77777777" w:rsidTr="00A60D9B">
        <w:trPr>
          <w:trHeight w:val="23"/>
        </w:trPr>
        <w:tc>
          <w:tcPr>
            <w:tcW w:w="3621" w:type="pct"/>
            <w:tcBorders>
              <w:bottom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FA2E67" w14:textId="77777777" w:rsidR="00ED39E5" w:rsidRPr="007C57C2" w:rsidRDefault="00ED39E5" w:rsidP="007C57C2">
            <w:pPr>
              <w:jc w:val="left"/>
              <w:rPr>
                <w:szCs w:val="24"/>
              </w:rPr>
            </w:pPr>
            <w:r w:rsidRPr="007C57C2">
              <w:rPr>
                <w:szCs w:val="24"/>
              </w:rPr>
              <w:t>Зеленые насаждения:</w:t>
            </w:r>
          </w:p>
        </w:tc>
        <w:tc>
          <w:tcPr>
            <w:tcW w:w="1379" w:type="pct"/>
            <w:tcBorders>
              <w:bottom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D2F511" w14:textId="77777777" w:rsidR="00ED39E5" w:rsidRPr="007C57C2" w:rsidRDefault="00ED39E5" w:rsidP="00A60D9B">
            <w:pPr>
              <w:jc w:val="center"/>
              <w:rPr>
                <w:szCs w:val="24"/>
              </w:rPr>
            </w:pPr>
          </w:p>
        </w:tc>
      </w:tr>
      <w:tr w:rsidR="00ED39E5" w:rsidRPr="005D5FBF" w14:paraId="1317D766" w14:textId="77777777" w:rsidTr="00A60D9B">
        <w:trPr>
          <w:trHeight w:val="23"/>
        </w:trPr>
        <w:tc>
          <w:tcPr>
            <w:tcW w:w="3621" w:type="pct"/>
            <w:tcBorders>
              <w:top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C87091" w14:textId="77777777" w:rsidR="00ED39E5" w:rsidRPr="007C57C2" w:rsidRDefault="005B7613" w:rsidP="007C57C2">
            <w:pPr>
              <w:ind w:firstLine="256"/>
              <w:jc w:val="left"/>
              <w:rPr>
                <w:szCs w:val="24"/>
              </w:rPr>
            </w:pPr>
            <w:r w:rsidRPr="007C57C2">
              <w:rPr>
                <w:szCs w:val="24"/>
              </w:rPr>
              <w:t>-</w:t>
            </w:r>
            <w:r w:rsidR="00ED39E5" w:rsidRPr="007C57C2">
              <w:rPr>
                <w:szCs w:val="24"/>
              </w:rPr>
              <w:t xml:space="preserve"> ствол дерева с кроной диаметра 5 м</w:t>
            </w:r>
          </w:p>
        </w:tc>
        <w:tc>
          <w:tcPr>
            <w:tcW w:w="1379" w:type="pct"/>
            <w:tcBorders>
              <w:top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932C4F" w14:textId="77777777" w:rsidR="00ED39E5" w:rsidRPr="007C57C2" w:rsidRDefault="00ED39E5" w:rsidP="00A60D9B">
            <w:pPr>
              <w:jc w:val="center"/>
              <w:rPr>
                <w:szCs w:val="24"/>
              </w:rPr>
            </w:pPr>
            <w:r w:rsidRPr="007C57C2">
              <w:rPr>
                <w:szCs w:val="24"/>
              </w:rPr>
              <w:t>2,0</w:t>
            </w:r>
          </w:p>
        </w:tc>
      </w:tr>
      <w:tr w:rsidR="00ED39E5" w:rsidRPr="005D5FBF" w14:paraId="2EF7082B" w14:textId="77777777" w:rsidTr="00A60D9B">
        <w:trPr>
          <w:trHeight w:val="23"/>
        </w:trPr>
        <w:tc>
          <w:tcPr>
            <w:tcW w:w="3621" w:type="pct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AF31E8" w14:textId="77777777" w:rsidR="00ED39E5" w:rsidRPr="007C57C2" w:rsidRDefault="005B7613" w:rsidP="007C57C2">
            <w:pPr>
              <w:ind w:firstLine="256"/>
              <w:jc w:val="left"/>
              <w:rPr>
                <w:szCs w:val="24"/>
              </w:rPr>
            </w:pPr>
            <w:r w:rsidRPr="007C57C2">
              <w:rPr>
                <w:szCs w:val="24"/>
              </w:rPr>
              <w:t>-</w:t>
            </w:r>
            <w:r w:rsidR="00ED39E5" w:rsidRPr="007C57C2">
              <w:rPr>
                <w:szCs w:val="24"/>
              </w:rPr>
              <w:t xml:space="preserve"> край кустарника</w:t>
            </w:r>
          </w:p>
        </w:tc>
        <w:tc>
          <w:tcPr>
            <w:tcW w:w="1379" w:type="pct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01A608F" w14:textId="77777777" w:rsidR="00ED39E5" w:rsidRPr="007C57C2" w:rsidRDefault="00ED39E5" w:rsidP="00ED39E5">
            <w:pPr>
              <w:jc w:val="center"/>
              <w:rPr>
                <w:szCs w:val="24"/>
              </w:rPr>
            </w:pPr>
            <w:r w:rsidRPr="007C57C2">
              <w:rPr>
                <w:szCs w:val="24"/>
              </w:rPr>
              <w:t>1,0</w:t>
            </w:r>
          </w:p>
        </w:tc>
      </w:tr>
      <w:tr w:rsidR="00ED39E5" w:rsidRPr="005D5FBF" w14:paraId="2BC89CFB" w14:textId="77777777" w:rsidTr="00A60D9B">
        <w:trPr>
          <w:trHeight w:val="23"/>
        </w:trPr>
        <w:tc>
          <w:tcPr>
            <w:tcW w:w="3621" w:type="pct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0138A1" w14:textId="77777777" w:rsidR="00ED39E5" w:rsidRPr="007C57C2" w:rsidRDefault="00ED39E5" w:rsidP="007C57C2">
            <w:pPr>
              <w:jc w:val="left"/>
              <w:rPr>
                <w:szCs w:val="24"/>
              </w:rPr>
            </w:pPr>
            <w:r w:rsidRPr="007C57C2">
              <w:rPr>
                <w:szCs w:val="24"/>
              </w:rPr>
              <w:t>Конструкция опор, осветительных столбов, мачт и других сооружений</w:t>
            </w:r>
          </w:p>
        </w:tc>
        <w:tc>
          <w:tcPr>
            <w:tcW w:w="1379" w:type="pct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7E65E9F" w14:textId="77777777" w:rsidR="00ED39E5" w:rsidRPr="007C57C2" w:rsidRDefault="00ED39E5" w:rsidP="00ED39E5">
            <w:pPr>
              <w:jc w:val="center"/>
              <w:rPr>
                <w:szCs w:val="24"/>
              </w:rPr>
            </w:pPr>
            <w:r w:rsidRPr="007C57C2">
              <w:rPr>
                <w:szCs w:val="24"/>
              </w:rPr>
              <w:t>1,0</w:t>
            </w:r>
          </w:p>
        </w:tc>
      </w:tr>
    </w:tbl>
    <w:p w14:paraId="5DF350FC" w14:textId="6A1D02EE" w:rsidR="00A60D9B" w:rsidRPr="00E227BF" w:rsidRDefault="00A60D9B" w:rsidP="00A60D9B">
      <w:pPr>
        <w:pStyle w:val="afff6"/>
        <w:ind w:firstLine="567"/>
        <w:rPr>
          <w:b/>
          <w:sz w:val="28"/>
          <w:szCs w:val="28"/>
        </w:rPr>
      </w:pPr>
      <w:bookmarkStart w:id="37" w:name="i297336"/>
      <w:r w:rsidRPr="00A60D9B">
        <w:rPr>
          <w:b/>
          <w:sz w:val="28"/>
          <w:szCs w:val="28"/>
        </w:rPr>
        <w:t xml:space="preserve">Таблица 6.8 </w:t>
      </w:r>
      <w:r w:rsidRPr="00E227BF">
        <w:rPr>
          <w:b/>
          <w:sz w:val="28"/>
          <w:szCs w:val="28"/>
        </w:rPr>
        <w:t>(Измененная редакция, Изм. № 2).</w:t>
      </w:r>
    </w:p>
    <w:p w14:paraId="4A3B0AE5" w14:textId="77777777" w:rsidR="00ED39E5" w:rsidRPr="005D5FBF" w:rsidRDefault="00ED39E5" w:rsidP="00895FD5">
      <w:pPr>
        <w:rPr>
          <w:sz w:val="28"/>
          <w:szCs w:val="28"/>
          <w:highlight w:val="yellow"/>
        </w:rPr>
      </w:pPr>
    </w:p>
    <w:p w14:paraId="561DD87E" w14:textId="33CA54D0" w:rsidR="00A634DA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</w:t>
      </w:r>
      <w:bookmarkEnd w:id="37"/>
      <w:r w:rsidRPr="005D5FBF">
        <w:rPr>
          <w:sz w:val="28"/>
          <w:szCs w:val="28"/>
        </w:rPr>
        <w:t xml:space="preserve">3.12 При вывозке древесины в хлыстах приведенные в </w:t>
      </w:r>
      <w:hyperlink r:id="rId16" w:anchor="i271276" w:history="1">
        <w:r w:rsidRPr="005D5FBF">
          <w:rPr>
            <w:rStyle w:val="a4"/>
            <w:iCs/>
            <w:color w:val="auto"/>
            <w:sz w:val="28"/>
            <w:szCs w:val="28"/>
            <w:u w:val="none"/>
          </w:rPr>
          <w:t>6.13</w:t>
        </w:r>
      </w:hyperlink>
      <w:r w:rsidRPr="005D5FBF">
        <w:rPr>
          <w:sz w:val="28"/>
          <w:szCs w:val="28"/>
        </w:rPr>
        <w:t xml:space="preserve">.11 здания и сооружения, а также откосы выемок дороги на уровне проезжей части (при расположении их с внешних сторон кривых) должны отстоять от кромки проезжей части дорог </w:t>
      </w:r>
      <w:r w:rsidR="008653B0" w:rsidRPr="006A0D83">
        <w:rPr>
          <w:sz w:val="28"/>
          <w:szCs w:val="28"/>
        </w:rPr>
        <w:t xml:space="preserve">в соответствии с </w:t>
      </w:r>
      <w:bookmarkStart w:id="38" w:name="_Hlk529437384"/>
      <w:r w:rsidR="008653B0" w:rsidRPr="006A0D83">
        <w:rPr>
          <w:sz w:val="28"/>
          <w:szCs w:val="28"/>
        </w:rPr>
        <w:t>ГОСТ 32959</w:t>
      </w:r>
      <w:bookmarkEnd w:id="38"/>
      <w:r w:rsidR="008653B0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 xml:space="preserve">на расстоянии, указанном в </w:t>
      </w:r>
      <w:r w:rsidR="00E1157F" w:rsidRPr="005D5FBF">
        <w:rPr>
          <w:sz w:val="28"/>
          <w:szCs w:val="28"/>
        </w:rPr>
        <w:t>табл</w:t>
      </w:r>
      <w:r w:rsidR="00ED39E5" w:rsidRPr="005D5FBF">
        <w:rPr>
          <w:sz w:val="28"/>
          <w:szCs w:val="28"/>
        </w:rPr>
        <w:t>ице 6.9</w:t>
      </w:r>
      <w:r w:rsidRPr="005D5FBF">
        <w:rPr>
          <w:sz w:val="28"/>
          <w:szCs w:val="28"/>
        </w:rPr>
        <w:t>.</w:t>
      </w:r>
    </w:p>
    <w:p w14:paraId="0036B2B5" w14:textId="77777777" w:rsidR="00895FD5" w:rsidRPr="00B876E7" w:rsidRDefault="00895FD5" w:rsidP="00895FD5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7CA6B96C" w14:textId="77777777" w:rsidR="008C3B3F" w:rsidRPr="005D5FBF" w:rsidRDefault="00E1157F" w:rsidP="00895FD5">
      <w:pPr>
        <w:jc w:val="left"/>
        <w:rPr>
          <w:b/>
          <w:sz w:val="26"/>
          <w:szCs w:val="26"/>
        </w:rPr>
      </w:pPr>
      <w:r w:rsidRPr="005D5FBF">
        <w:rPr>
          <w:rFonts w:eastAsia="Calibri"/>
          <w:spacing w:val="60"/>
          <w:sz w:val="26"/>
          <w:szCs w:val="26"/>
          <w:lang w:eastAsia="zh-CN"/>
        </w:rPr>
        <w:t xml:space="preserve">Таблица </w:t>
      </w:r>
      <w:r w:rsidR="00ED39E5" w:rsidRPr="005D5FBF">
        <w:rPr>
          <w:rFonts w:eastAsia="Calibri"/>
          <w:sz w:val="26"/>
          <w:szCs w:val="26"/>
          <w:lang w:eastAsia="zh-CN"/>
        </w:rPr>
        <w:t>6.9</w:t>
      </w:r>
    </w:p>
    <w:tbl>
      <w:tblPr>
        <w:tblW w:w="4897" w:type="pct"/>
        <w:tblInd w:w="2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4"/>
        <w:gridCol w:w="2251"/>
        <w:gridCol w:w="2252"/>
        <w:gridCol w:w="2399"/>
      </w:tblGrid>
      <w:tr w:rsidR="008C3B3F" w:rsidRPr="005D5FBF" w14:paraId="221581F8" w14:textId="77777777" w:rsidTr="00ED39E5">
        <w:trPr>
          <w:cantSplit/>
          <w:trHeight w:val="21"/>
        </w:trPr>
        <w:tc>
          <w:tcPr>
            <w:tcW w:w="1231" w:type="pct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3246BC8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Радиусы кривых в плане, м</w:t>
            </w:r>
          </w:p>
        </w:tc>
        <w:tc>
          <w:tcPr>
            <w:tcW w:w="3769" w:type="pct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47A1C3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Наименьшее расстояние, м, от кромки проезжей части дорог до препятствий, расположенных с внешних сторон кривых, при вывозке хлыстов или деревьев длиной, м</w:t>
            </w:r>
          </w:p>
        </w:tc>
      </w:tr>
      <w:tr w:rsidR="008C3B3F" w:rsidRPr="005D5FBF" w14:paraId="55FFED36" w14:textId="77777777" w:rsidTr="00ED39E5">
        <w:trPr>
          <w:cantSplit/>
          <w:trHeight w:val="21"/>
        </w:trPr>
        <w:tc>
          <w:tcPr>
            <w:tcW w:w="1231" w:type="pct"/>
            <w:vMerge/>
            <w:vAlign w:val="center"/>
            <w:hideMark/>
          </w:tcPr>
          <w:p w14:paraId="2E27CF8D" w14:textId="77777777" w:rsidR="008C3B3F" w:rsidRPr="00A60D9B" w:rsidRDefault="008C3B3F" w:rsidP="00895FD5">
            <w:pPr>
              <w:jc w:val="center"/>
              <w:rPr>
                <w:i/>
                <w:iCs/>
                <w:szCs w:val="24"/>
              </w:rPr>
            </w:pP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522080" w14:textId="77777777" w:rsidR="008C3B3F" w:rsidRPr="00A60D9B" w:rsidRDefault="005B7613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д</w:t>
            </w:r>
            <w:r w:rsidR="008C3B3F" w:rsidRPr="00A60D9B">
              <w:rPr>
                <w:szCs w:val="24"/>
              </w:rPr>
              <w:t>о 20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1B5A4E5" w14:textId="77777777" w:rsidR="008C3B3F" w:rsidRPr="00A60D9B" w:rsidRDefault="007743AA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21–</w:t>
            </w:r>
            <w:r w:rsidR="008C3B3F" w:rsidRPr="00A60D9B">
              <w:rPr>
                <w:szCs w:val="24"/>
              </w:rPr>
              <w:t>25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83A93B" w14:textId="77777777" w:rsidR="008C3B3F" w:rsidRPr="00A60D9B" w:rsidRDefault="007743AA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26–</w:t>
            </w:r>
            <w:r w:rsidR="008C3B3F" w:rsidRPr="00A60D9B">
              <w:rPr>
                <w:szCs w:val="24"/>
              </w:rPr>
              <w:t>30</w:t>
            </w:r>
          </w:p>
        </w:tc>
      </w:tr>
      <w:tr w:rsidR="008C3B3F" w:rsidRPr="005D5FBF" w14:paraId="7314B21A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63C13F9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30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9D71737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3,2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BA27811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4,6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2E4EAE9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6,5</w:t>
            </w:r>
          </w:p>
        </w:tc>
      </w:tr>
      <w:tr w:rsidR="008C3B3F" w:rsidRPr="005D5FBF" w14:paraId="15DAB98C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C0177E4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40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F616E1F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2,5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7CA84B0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3,7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F511D37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5,2</w:t>
            </w:r>
          </w:p>
        </w:tc>
      </w:tr>
      <w:tr w:rsidR="008C3B3F" w:rsidRPr="005D5FBF" w14:paraId="257E9E36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30CFF5D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50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4AD3B8C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2,1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4D23C82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3,1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0681F1E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4,3</w:t>
            </w:r>
          </w:p>
        </w:tc>
      </w:tr>
      <w:tr w:rsidR="008C3B3F" w:rsidRPr="005D5FBF" w14:paraId="3A958EE4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5884F11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60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94E03A9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1,8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0EF44FC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2,6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636422E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3,7</w:t>
            </w:r>
          </w:p>
        </w:tc>
      </w:tr>
      <w:tr w:rsidR="008C3B3F" w:rsidRPr="005D5FBF" w14:paraId="0C3C0B91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69792CD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80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FE7915F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1,4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1C0CD9F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2,0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C9CF3A6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2,8</w:t>
            </w:r>
          </w:p>
        </w:tc>
      </w:tr>
      <w:tr w:rsidR="008C3B3F" w:rsidRPr="005D5FBF" w14:paraId="1E95346E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6945F23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100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512BB06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1,1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A9DB204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1,7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EC31F50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2,3</w:t>
            </w:r>
          </w:p>
        </w:tc>
      </w:tr>
      <w:tr w:rsidR="008C3B3F" w:rsidRPr="005D5FBF" w14:paraId="1275F01D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D0916E2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125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0BFBB69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1,0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68586C9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1,5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B90861E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2,0</w:t>
            </w:r>
          </w:p>
        </w:tc>
      </w:tr>
      <w:tr w:rsidR="008C3B3F" w:rsidRPr="005D5FBF" w14:paraId="4A66104F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1893963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150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86B754A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0,8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D7F680E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1,2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BC7C890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1,6</w:t>
            </w:r>
          </w:p>
        </w:tc>
      </w:tr>
      <w:tr w:rsidR="008C3B3F" w:rsidRPr="005D5FBF" w14:paraId="1C7CB869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88C71ED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200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EFB7906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0,6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05EB28C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0,9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BF476C1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1,3</w:t>
            </w:r>
          </w:p>
        </w:tc>
      </w:tr>
      <w:tr w:rsidR="008C3B3F" w:rsidRPr="005D5FBF" w14:paraId="3A991B23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7BB5601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250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8DF579A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0,5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B3096DF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0,8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218C060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1,1</w:t>
            </w:r>
          </w:p>
        </w:tc>
      </w:tr>
      <w:tr w:rsidR="008C3B3F" w:rsidRPr="005D5FBF" w14:paraId="0AC541CF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EB2D5B9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300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DBDE309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0,4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8BBBF64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0,7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5AA211E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0,8</w:t>
            </w:r>
          </w:p>
        </w:tc>
      </w:tr>
      <w:tr w:rsidR="008C3B3F" w:rsidRPr="005D5FBF" w14:paraId="4A379BDD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C7A67BB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350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EEA605B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0,4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07F3A5B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0,5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BEE90D9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0,7</w:t>
            </w:r>
          </w:p>
        </w:tc>
      </w:tr>
      <w:tr w:rsidR="008C3B3F" w:rsidRPr="005D5FBF" w14:paraId="5FD360B9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2634E9E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400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6CBDB5D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0,3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5AB6211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0,5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ADDF380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0,6</w:t>
            </w:r>
          </w:p>
        </w:tc>
      </w:tr>
      <w:tr w:rsidR="008C3B3F" w:rsidRPr="005D5FBF" w14:paraId="69AFC635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B327059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500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90CE9AF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0,3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F6DD93C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0,4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4339389" w14:textId="77777777" w:rsidR="008C3B3F" w:rsidRPr="00A60D9B" w:rsidRDefault="008C3B3F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0,5</w:t>
            </w:r>
          </w:p>
        </w:tc>
      </w:tr>
      <w:tr w:rsidR="007743AA" w:rsidRPr="005D5FBF" w14:paraId="35AAE07F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53DE7C" w14:textId="77777777" w:rsidR="007743AA" w:rsidRPr="00A60D9B" w:rsidRDefault="007743AA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600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8AFEDC" w14:textId="77777777" w:rsidR="007743AA" w:rsidRPr="00A60D9B" w:rsidRDefault="007743AA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–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600028" w14:textId="77777777" w:rsidR="007743AA" w:rsidRPr="00A60D9B" w:rsidRDefault="007743AA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0,3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F2EE40" w14:textId="77777777" w:rsidR="007743AA" w:rsidRPr="00A60D9B" w:rsidRDefault="007743AA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0,4</w:t>
            </w:r>
          </w:p>
        </w:tc>
      </w:tr>
      <w:tr w:rsidR="007743AA" w:rsidRPr="005D5FBF" w14:paraId="020A336D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733A68" w14:textId="77777777" w:rsidR="007743AA" w:rsidRPr="00A60D9B" w:rsidRDefault="007743AA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700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94928F" w14:textId="77777777" w:rsidR="007743AA" w:rsidRPr="00A60D9B" w:rsidRDefault="007743AA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–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C72548" w14:textId="77777777" w:rsidR="007743AA" w:rsidRPr="00A60D9B" w:rsidRDefault="007743AA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–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EE10E1" w14:textId="77777777" w:rsidR="007743AA" w:rsidRPr="00A60D9B" w:rsidRDefault="007743AA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0,4</w:t>
            </w:r>
          </w:p>
        </w:tc>
      </w:tr>
      <w:tr w:rsidR="007743AA" w:rsidRPr="005D5FBF" w14:paraId="08CD11FC" w14:textId="77777777" w:rsidTr="00ED39E5">
        <w:trPr>
          <w:cantSplit/>
          <w:trHeight w:val="21"/>
        </w:trPr>
        <w:tc>
          <w:tcPr>
            <w:tcW w:w="1231" w:type="pct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638C1A" w14:textId="77777777" w:rsidR="007743AA" w:rsidRPr="00A60D9B" w:rsidRDefault="007743AA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800</w:t>
            </w:r>
          </w:p>
        </w:tc>
        <w:tc>
          <w:tcPr>
            <w:tcW w:w="1229" w:type="pct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02B86D" w14:textId="77777777" w:rsidR="007743AA" w:rsidRPr="00A60D9B" w:rsidRDefault="007743AA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–</w:t>
            </w:r>
          </w:p>
        </w:tc>
        <w:tc>
          <w:tcPr>
            <w:tcW w:w="1230" w:type="pct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6A10E0" w14:textId="77777777" w:rsidR="007743AA" w:rsidRPr="00A60D9B" w:rsidRDefault="007743AA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–</w:t>
            </w:r>
          </w:p>
        </w:tc>
        <w:tc>
          <w:tcPr>
            <w:tcW w:w="1310" w:type="pct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165524" w14:textId="77777777" w:rsidR="007743AA" w:rsidRPr="00A60D9B" w:rsidRDefault="007743AA" w:rsidP="00895FD5">
            <w:pPr>
              <w:jc w:val="center"/>
              <w:rPr>
                <w:szCs w:val="24"/>
              </w:rPr>
            </w:pPr>
            <w:r w:rsidRPr="00A60D9B">
              <w:rPr>
                <w:szCs w:val="24"/>
              </w:rPr>
              <w:t>0,3</w:t>
            </w:r>
          </w:p>
        </w:tc>
      </w:tr>
    </w:tbl>
    <w:p w14:paraId="779F2BB8" w14:textId="73401B2E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6.3.13 </w:t>
      </w:r>
      <w:r w:rsidR="007743AA" w:rsidRPr="005D5FBF">
        <w:rPr>
          <w:sz w:val="28"/>
          <w:szCs w:val="28"/>
        </w:rPr>
        <w:t>Если в силу местных условий</w:t>
      </w:r>
      <w:r w:rsidRPr="005D5FBF">
        <w:rPr>
          <w:sz w:val="28"/>
          <w:szCs w:val="28"/>
        </w:rPr>
        <w:t xml:space="preserve"> возможно попадание на дорогу с придорожной полосы людей или животных, следует обеспечить боковую видимость прилегающей к дороге полосы на расстояние 15 м для дорог</w:t>
      </w:r>
      <w:r w:rsidR="007743AA" w:rsidRPr="005D5FBF">
        <w:rPr>
          <w:sz w:val="28"/>
          <w:szCs w:val="28"/>
        </w:rPr>
        <w:t xml:space="preserve"> категорий </w:t>
      </w:r>
      <w:proofErr w:type="spellStart"/>
      <w:r w:rsidR="00A60D9B" w:rsidRPr="00251492">
        <w:rPr>
          <w:color w:val="000000" w:themeColor="text1"/>
          <w:sz w:val="28"/>
          <w:szCs w:val="28"/>
        </w:rPr>
        <w:t>I</w:t>
      </w:r>
      <w:r w:rsidR="00A60D9B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Pr="005D5FBF">
        <w:rPr>
          <w:sz w:val="28"/>
          <w:szCs w:val="28"/>
        </w:rPr>
        <w:t xml:space="preserve"> и </w:t>
      </w:r>
      <w:proofErr w:type="spellStart"/>
      <w:proofErr w:type="gramStart"/>
      <w:r w:rsidR="00E03A1F" w:rsidRPr="00251492">
        <w:rPr>
          <w:color w:val="000000" w:themeColor="text1"/>
          <w:sz w:val="28"/>
          <w:szCs w:val="28"/>
        </w:rPr>
        <w:t>II</w:t>
      </w:r>
      <w:r w:rsidR="00E03A1F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proofErr w:type="gramEnd"/>
      <w:r w:rsidRPr="005D5FBF">
        <w:rPr>
          <w:sz w:val="28"/>
          <w:szCs w:val="28"/>
        </w:rPr>
        <w:t xml:space="preserve"> и 10 м для дорог</w:t>
      </w:r>
      <w:r w:rsidR="007743AA" w:rsidRPr="005D5FBF">
        <w:rPr>
          <w:sz w:val="28"/>
          <w:szCs w:val="28"/>
        </w:rPr>
        <w:t xml:space="preserve"> категорий </w:t>
      </w:r>
      <w:proofErr w:type="spellStart"/>
      <w:r w:rsidR="00E03A1F" w:rsidRPr="00251492">
        <w:rPr>
          <w:color w:val="000000" w:themeColor="text1"/>
          <w:sz w:val="28"/>
          <w:szCs w:val="28"/>
        </w:rPr>
        <w:t>III</w:t>
      </w:r>
      <w:r w:rsidR="00E03A1F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="00E03A1F" w:rsidRPr="00251492">
        <w:rPr>
          <w:color w:val="000000" w:themeColor="text1"/>
          <w:sz w:val="28"/>
          <w:szCs w:val="28"/>
        </w:rPr>
        <w:t>,</w:t>
      </w:r>
      <w:r w:rsidR="004251C4" w:rsidRPr="005D5FBF">
        <w:rPr>
          <w:sz w:val="28"/>
          <w:szCs w:val="28"/>
        </w:rPr>
        <w:t xml:space="preserve"> </w:t>
      </w:r>
      <w:proofErr w:type="spellStart"/>
      <w:r w:rsidR="00E03A1F" w:rsidRPr="00251492">
        <w:rPr>
          <w:color w:val="000000" w:themeColor="text1"/>
          <w:sz w:val="28"/>
          <w:szCs w:val="28"/>
        </w:rPr>
        <w:t>IV</w:t>
      </w:r>
      <w:r w:rsidR="00E03A1F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="004251C4" w:rsidRPr="005D5FBF">
        <w:rPr>
          <w:sz w:val="28"/>
          <w:szCs w:val="28"/>
        </w:rPr>
        <w:t xml:space="preserve"> </w:t>
      </w:r>
      <w:r w:rsidR="00E15340">
        <w:rPr>
          <w:sz w:val="28"/>
          <w:szCs w:val="28"/>
        </w:rPr>
        <w:t>[8</w:t>
      </w:r>
      <w:r w:rsidR="00F55203" w:rsidRPr="005D5FBF">
        <w:rPr>
          <w:sz w:val="28"/>
          <w:szCs w:val="28"/>
        </w:rPr>
        <w:t>]</w:t>
      </w:r>
      <w:r w:rsidR="007743AA" w:rsidRPr="005D5FBF">
        <w:rPr>
          <w:sz w:val="28"/>
          <w:szCs w:val="28"/>
        </w:rPr>
        <w:t>.</w:t>
      </w:r>
    </w:p>
    <w:p w14:paraId="305D2D7A" w14:textId="77777777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При необходимости пешех</w:t>
      </w:r>
      <w:r w:rsidR="007743AA" w:rsidRPr="005D5FBF">
        <w:rPr>
          <w:sz w:val="28"/>
          <w:szCs w:val="28"/>
        </w:rPr>
        <w:t>одное движение предусматривают</w:t>
      </w:r>
      <w:r w:rsidRPr="005D5FBF">
        <w:rPr>
          <w:sz w:val="28"/>
          <w:szCs w:val="28"/>
        </w:rPr>
        <w:t xml:space="preserve"> вдоль дорог за пределами земляного полотна. В особо сложных условиях допускается проектировать пешеходное движение в одном уровне с дорогой с приближением края пешеходной дороги к проезжей части не ближе 0,75 м, а при наличии в составе движения автопоездов с хлыстами</w:t>
      </w:r>
      <w:r w:rsidR="005B7613" w:rsidRPr="005D5FBF">
        <w:rPr>
          <w:sz w:val="28"/>
          <w:szCs w:val="28"/>
        </w:rPr>
        <w:t>, кроме того, с учетом требований, приведенных в таблице 6.9</w:t>
      </w:r>
      <w:r w:rsidR="007743AA" w:rsidRPr="005D5FBF">
        <w:rPr>
          <w:sz w:val="28"/>
          <w:szCs w:val="28"/>
        </w:rPr>
        <w:t>.</w:t>
      </w:r>
    </w:p>
    <w:p w14:paraId="68BB4946" w14:textId="77777777" w:rsidR="00E03A1F" w:rsidRPr="00E227BF" w:rsidRDefault="00E03A1F" w:rsidP="00E03A1F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01A67013" w14:textId="77777777" w:rsidR="008C3B3F" w:rsidRPr="005D5FBF" w:rsidRDefault="008C3B3F" w:rsidP="00895FD5">
      <w:pPr>
        <w:tabs>
          <w:tab w:val="left" w:pos="1560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6.3.14</w:t>
      </w:r>
      <w:r w:rsidR="00023DCE" w:rsidRPr="005D5FBF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На переломах проектной линии продольного профиля необходимо предусматривать вертикальные кривые, обеспечивающие плавность движения, а также видимость дороги и встречных автомобилей.</w:t>
      </w:r>
    </w:p>
    <w:p w14:paraId="692638B4" w14:textId="315DBC73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Вертикальные кривые следует назначать при сопряжении переломов проектной линии продольного профиля при алгебраической разнице уклонов 10 ‰ и более на дорогах</w:t>
      </w:r>
      <w:r w:rsidR="007743AA" w:rsidRPr="005D5FBF">
        <w:rPr>
          <w:sz w:val="28"/>
          <w:szCs w:val="28"/>
        </w:rPr>
        <w:t xml:space="preserve"> категории</w:t>
      </w:r>
      <w:r w:rsidRPr="005D5FBF">
        <w:rPr>
          <w:sz w:val="28"/>
          <w:szCs w:val="28"/>
        </w:rPr>
        <w:t xml:space="preserve"> </w:t>
      </w:r>
      <w:proofErr w:type="spellStart"/>
      <w:r w:rsidR="00A60D9B" w:rsidRPr="00251492">
        <w:rPr>
          <w:color w:val="000000" w:themeColor="text1"/>
          <w:sz w:val="28"/>
          <w:szCs w:val="28"/>
        </w:rPr>
        <w:t>I</w:t>
      </w:r>
      <w:r w:rsidR="00A60D9B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="007743AA" w:rsidRPr="005D5FBF">
        <w:rPr>
          <w:sz w:val="28"/>
          <w:szCs w:val="28"/>
        </w:rPr>
        <w:t xml:space="preserve">, 15 ‰ и более – </w:t>
      </w:r>
      <w:r w:rsidR="00E800E7" w:rsidRPr="005D5FBF">
        <w:rPr>
          <w:sz w:val="28"/>
          <w:szCs w:val="28"/>
        </w:rPr>
        <w:t xml:space="preserve">для </w:t>
      </w:r>
      <w:r w:rsidR="005B7613" w:rsidRPr="005D5FBF">
        <w:rPr>
          <w:sz w:val="28"/>
          <w:szCs w:val="28"/>
        </w:rPr>
        <w:t xml:space="preserve">дорог </w:t>
      </w:r>
      <w:r w:rsidR="007743AA" w:rsidRPr="005D5FBF">
        <w:rPr>
          <w:sz w:val="28"/>
          <w:szCs w:val="28"/>
        </w:rPr>
        <w:t xml:space="preserve">категории </w:t>
      </w:r>
      <w:proofErr w:type="spellStart"/>
      <w:r w:rsidR="00E03A1F" w:rsidRPr="00251492">
        <w:rPr>
          <w:color w:val="000000" w:themeColor="text1"/>
          <w:sz w:val="28"/>
          <w:szCs w:val="28"/>
        </w:rPr>
        <w:t>II</w:t>
      </w:r>
      <w:r w:rsidR="00E03A1F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Pr="005D5FBF">
        <w:rPr>
          <w:sz w:val="28"/>
          <w:szCs w:val="28"/>
        </w:rPr>
        <w:t xml:space="preserve"> и </w:t>
      </w:r>
      <w:r w:rsidR="007743AA" w:rsidRPr="005D5FBF">
        <w:rPr>
          <w:sz w:val="28"/>
          <w:szCs w:val="28"/>
        </w:rPr>
        <w:t>20 ‰ и более –</w:t>
      </w:r>
      <w:r w:rsidRPr="005D5FBF">
        <w:rPr>
          <w:sz w:val="28"/>
          <w:szCs w:val="28"/>
        </w:rPr>
        <w:t xml:space="preserve"> на дорогах</w:t>
      </w:r>
      <w:r w:rsidR="007743AA" w:rsidRPr="005D5FBF">
        <w:rPr>
          <w:sz w:val="28"/>
          <w:szCs w:val="28"/>
        </w:rPr>
        <w:t xml:space="preserve"> </w:t>
      </w:r>
      <w:r w:rsidR="004A1983" w:rsidRPr="005D5FBF">
        <w:rPr>
          <w:sz w:val="28"/>
          <w:szCs w:val="28"/>
        </w:rPr>
        <w:t>категорий</w:t>
      </w:r>
      <w:r w:rsidRPr="005D5FBF">
        <w:rPr>
          <w:sz w:val="28"/>
          <w:szCs w:val="28"/>
        </w:rPr>
        <w:t xml:space="preserve"> </w:t>
      </w:r>
      <w:proofErr w:type="spellStart"/>
      <w:r w:rsidR="00E03A1F" w:rsidRPr="00251492">
        <w:rPr>
          <w:color w:val="000000" w:themeColor="text1"/>
          <w:sz w:val="28"/>
          <w:szCs w:val="28"/>
        </w:rPr>
        <w:t>III</w:t>
      </w:r>
      <w:r w:rsidR="00E03A1F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Pr="005D5FBF">
        <w:rPr>
          <w:sz w:val="28"/>
          <w:szCs w:val="28"/>
        </w:rPr>
        <w:t xml:space="preserve">, </w:t>
      </w:r>
      <w:proofErr w:type="spellStart"/>
      <w:r w:rsidR="00E03A1F" w:rsidRPr="00251492">
        <w:rPr>
          <w:color w:val="000000" w:themeColor="text1"/>
          <w:sz w:val="28"/>
          <w:szCs w:val="28"/>
        </w:rPr>
        <w:t>IV</w:t>
      </w:r>
      <w:r w:rsidR="00E03A1F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Pr="005D5FBF">
        <w:rPr>
          <w:sz w:val="28"/>
          <w:szCs w:val="28"/>
        </w:rPr>
        <w:t xml:space="preserve">. </w:t>
      </w:r>
      <w:r w:rsidR="004A1983" w:rsidRPr="005D5FBF">
        <w:rPr>
          <w:sz w:val="28"/>
          <w:szCs w:val="28"/>
        </w:rPr>
        <w:t>В особо сложных горных условиях</w:t>
      </w:r>
      <w:r w:rsidRPr="005D5FBF">
        <w:rPr>
          <w:sz w:val="28"/>
          <w:szCs w:val="28"/>
        </w:rPr>
        <w:t xml:space="preserve"> при расчетных скоростях движения 20 км/ч и менее, а также на дорогах</w:t>
      </w:r>
      <w:r w:rsidR="004A1983" w:rsidRPr="005D5FBF">
        <w:rPr>
          <w:sz w:val="28"/>
          <w:szCs w:val="28"/>
        </w:rPr>
        <w:t xml:space="preserve"> категории</w:t>
      </w:r>
      <w:r w:rsidRPr="005D5FBF">
        <w:rPr>
          <w:sz w:val="28"/>
          <w:szCs w:val="28"/>
        </w:rPr>
        <w:t xml:space="preserve"> </w:t>
      </w:r>
      <w:r w:rsidR="00C11966" w:rsidRPr="005D5FBF">
        <w:rPr>
          <w:sz w:val="28"/>
          <w:szCs w:val="28"/>
        </w:rPr>
        <w:t>IV-ЛВ</w:t>
      </w:r>
      <w:r w:rsidRPr="005D5FBF">
        <w:rPr>
          <w:sz w:val="28"/>
          <w:szCs w:val="28"/>
        </w:rPr>
        <w:t xml:space="preserve"> и на дорог</w:t>
      </w:r>
      <w:r w:rsidR="004A1983" w:rsidRPr="005D5FBF">
        <w:rPr>
          <w:sz w:val="28"/>
          <w:szCs w:val="28"/>
        </w:rPr>
        <w:t xml:space="preserve">ах с невыраженным грузооборотом </w:t>
      </w:r>
      <w:r w:rsidRPr="005D5FBF">
        <w:rPr>
          <w:sz w:val="28"/>
          <w:szCs w:val="28"/>
        </w:rPr>
        <w:t>допускается назначать</w:t>
      </w:r>
      <w:r w:rsidR="004A1983" w:rsidRPr="005D5FBF">
        <w:rPr>
          <w:sz w:val="28"/>
          <w:szCs w:val="28"/>
        </w:rPr>
        <w:t xml:space="preserve"> вертикальные кривые</w:t>
      </w:r>
      <w:r w:rsidRPr="005D5FBF">
        <w:rPr>
          <w:sz w:val="28"/>
          <w:szCs w:val="28"/>
        </w:rPr>
        <w:t xml:space="preserve"> при алгебраической разнице переломов продольного профиля до 30 ‰.</w:t>
      </w:r>
    </w:p>
    <w:p w14:paraId="751A2B48" w14:textId="77777777" w:rsidR="009C0794" w:rsidRPr="00E227BF" w:rsidRDefault="009C0794" w:rsidP="009C0794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7A5A4D3F" w14:textId="77777777" w:rsidR="008C3B3F" w:rsidRPr="005D5FBF" w:rsidRDefault="004251C4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6.3.15</w:t>
      </w:r>
      <w:r w:rsidR="008C3B3F" w:rsidRPr="005D5FBF">
        <w:rPr>
          <w:sz w:val="28"/>
          <w:szCs w:val="28"/>
        </w:rPr>
        <w:t xml:space="preserve"> Радиусы вертикальных кривых следует принимать с таким расчетом, чтобы длина кривой была не менее 10 м.</w:t>
      </w:r>
    </w:p>
    <w:p w14:paraId="755258DA" w14:textId="77777777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Расстояние между вершинами перелома проектной линии в продольном профиле должно обеспечивать размещение вертикальных кривых.</w:t>
      </w:r>
    </w:p>
    <w:p w14:paraId="7327A3D8" w14:textId="77777777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Смежные кривые в продольном профиле допускается проектировать без прямых вставок между ними.</w:t>
      </w:r>
    </w:p>
    <w:p w14:paraId="52C59106" w14:textId="74248008" w:rsidR="008C3B3F" w:rsidRPr="005D5FBF" w:rsidRDefault="004251C4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6.3.16</w:t>
      </w:r>
      <w:r w:rsidR="008C3B3F" w:rsidRPr="005D5FBF">
        <w:rPr>
          <w:sz w:val="28"/>
          <w:szCs w:val="28"/>
        </w:rPr>
        <w:t xml:space="preserve"> Наибольшие подъемы при совпадении их с кривыми </w:t>
      </w:r>
      <w:r w:rsidR="004A1983" w:rsidRPr="005D5FBF">
        <w:rPr>
          <w:sz w:val="28"/>
          <w:szCs w:val="28"/>
        </w:rPr>
        <w:t>радиусом менее 250 м уменьшают на значение</w:t>
      </w:r>
      <w:r w:rsidR="008C3B3F" w:rsidRPr="005D5FBF">
        <w:rPr>
          <w:sz w:val="28"/>
          <w:szCs w:val="28"/>
        </w:rPr>
        <w:t>, равн</w:t>
      </w:r>
      <w:r w:rsidR="004A1983" w:rsidRPr="005D5FBF">
        <w:rPr>
          <w:sz w:val="28"/>
          <w:szCs w:val="28"/>
        </w:rPr>
        <w:t>ое</w:t>
      </w:r>
      <w:r w:rsidR="008C3B3F" w:rsidRPr="005D5FBF">
        <w:rPr>
          <w:sz w:val="28"/>
          <w:szCs w:val="28"/>
        </w:rPr>
        <w:t>:</w:t>
      </w:r>
    </w:p>
    <w:p w14:paraId="00598141" w14:textId="77777777" w:rsidR="008C3B3F" w:rsidRPr="005D5FBF" w:rsidRDefault="004A1983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20 ‰ –</w:t>
      </w:r>
      <w:r w:rsidR="008C3B3F" w:rsidRPr="005D5FBF">
        <w:rPr>
          <w:sz w:val="28"/>
          <w:szCs w:val="28"/>
        </w:rPr>
        <w:t xml:space="preserve"> для дорог с переходными и низшими покрытиями;</w:t>
      </w:r>
    </w:p>
    <w:p w14:paraId="04C04793" w14:textId="77777777" w:rsidR="00F951EA" w:rsidRPr="005D5FBF" w:rsidRDefault="004A1983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10 ‰ –</w:t>
      </w:r>
      <w:r w:rsidR="008C3B3F" w:rsidRPr="005D5FBF">
        <w:rPr>
          <w:sz w:val="28"/>
          <w:szCs w:val="28"/>
        </w:rPr>
        <w:t xml:space="preserve"> для дорог с усовершенствованным покрытием.</w:t>
      </w:r>
    </w:p>
    <w:p w14:paraId="5F868547" w14:textId="77777777" w:rsidR="008C3B3F" w:rsidRPr="009C0794" w:rsidRDefault="008C3B3F" w:rsidP="009C0794">
      <w:pPr>
        <w:pStyle w:val="afff6"/>
        <w:ind w:firstLine="567"/>
        <w:rPr>
          <w:b/>
          <w:bCs/>
          <w:i/>
          <w:sz w:val="28"/>
          <w:szCs w:val="28"/>
        </w:rPr>
      </w:pPr>
      <w:bookmarkStart w:id="39" w:name="_Toc435609382"/>
      <w:r w:rsidRPr="009C0794">
        <w:rPr>
          <w:b/>
          <w:bCs/>
          <w:sz w:val="28"/>
          <w:szCs w:val="28"/>
        </w:rPr>
        <w:t>6.4 Земляное полотно и водоотвод</w:t>
      </w:r>
      <w:bookmarkEnd w:id="39"/>
    </w:p>
    <w:p w14:paraId="46B3E9D1" w14:textId="77777777" w:rsidR="008C3B3F" w:rsidRPr="00870519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6.4.1 Земляное полотно ле</w:t>
      </w:r>
      <w:r w:rsidR="004A1983" w:rsidRPr="005D5FBF">
        <w:rPr>
          <w:sz w:val="28"/>
          <w:szCs w:val="28"/>
        </w:rPr>
        <w:t>сных автомобильных дорог следует проектировать</w:t>
      </w:r>
      <w:r w:rsidRPr="005D5FBF">
        <w:rPr>
          <w:sz w:val="28"/>
          <w:szCs w:val="28"/>
        </w:rPr>
        <w:t xml:space="preserve"> в соответствии с</w:t>
      </w:r>
      <w:r w:rsidR="004A1983" w:rsidRPr="005D5FBF">
        <w:rPr>
          <w:sz w:val="28"/>
          <w:szCs w:val="28"/>
        </w:rPr>
        <w:t xml:space="preserve"> указаниями</w:t>
      </w:r>
      <w:r w:rsidRPr="005D5FBF">
        <w:rPr>
          <w:sz w:val="28"/>
          <w:szCs w:val="28"/>
        </w:rPr>
        <w:t xml:space="preserve"> </w:t>
      </w:r>
      <w:r w:rsidR="00B07780" w:rsidRPr="005D5FBF">
        <w:rPr>
          <w:sz w:val="28"/>
          <w:szCs w:val="28"/>
        </w:rPr>
        <w:t xml:space="preserve">СП 34.13330 </w:t>
      </w:r>
      <w:r w:rsidRPr="005D5FBF">
        <w:rPr>
          <w:sz w:val="28"/>
          <w:szCs w:val="28"/>
        </w:rPr>
        <w:t>исходя из условий сохранности геометрической формы земляного полотна и устойчивости дорожной одежды, независимо от изменяющегося температурного и водного режима, при наименьших размерах</w:t>
      </w:r>
      <w:r w:rsidR="00870519">
        <w:rPr>
          <w:sz w:val="28"/>
          <w:szCs w:val="28"/>
        </w:rPr>
        <w:t xml:space="preserve"> затрат на строительство дороги </w:t>
      </w:r>
      <w:r w:rsidR="00870519" w:rsidRPr="00870519">
        <w:rPr>
          <w:sz w:val="28"/>
          <w:szCs w:val="28"/>
        </w:rPr>
        <w:t>[14]</w:t>
      </w:r>
      <w:r w:rsidR="00870519">
        <w:rPr>
          <w:sz w:val="28"/>
          <w:szCs w:val="28"/>
        </w:rPr>
        <w:t>.</w:t>
      </w:r>
    </w:p>
    <w:p w14:paraId="7F1DD5A2" w14:textId="68EB8BB7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Прочность и устойчивос</w:t>
      </w:r>
      <w:r w:rsidR="004A1983" w:rsidRPr="005D5FBF">
        <w:rPr>
          <w:sz w:val="28"/>
          <w:szCs w:val="28"/>
        </w:rPr>
        <w:t>ть земляного полотна достигают</w:t>
      </w:r>
      <w:r w:rsidRPr="005D5FBF">
        <w:rPr>
          <w:sz w:val="28"/>
          <w:szCs w:val="28"/>
        </w:rPr>
        <w:t xml:space="preserve"> одним из следующих мероприятий или </w:t>
      </w:r>
      <w:r w:rsidR="004A1983" w:rsidRPr="005D5FBF">
        <w:rPr>
          <w:sz w:val="28"/>
          <w:szCs w:val="28"/>
        </w:rPr>
        <w:t>их комплексом</w:t>
      </w:r>
      <w:r w:rsidRPr="005D5FBF">
        <w:rPr>
          <w:sz w:val="28"/>
          <w:szCs w:val="28"/>
        </w:rPr>
        <w:t>:</w:t>
      </w:r>
    </w:p>
    <w:p w14:paraId="36999878" w14:textId="77777777" w:rsidR="008C3B3F" w:rsidRPr="005D5FBF" w:rsidRDefault="004A1983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- устройство</w:t>
      </w:r>
      <w:r w:rsidR="008C3B3F" w:rsidRPr="005D5FBF">
        <w:rPr>
          <w:sz w:val="28"/>
          <w:szCs w:val="28"/>
        </w:rPr>
        <w:t xml:space="preserve"> земляного полотна из устойчивых грунтов;</w:t>
      </w:r>
    </w:p>
    <w:p w14:paraId="3D7B0DBC" w14:textId="77777777" w:rsidR="008C3B3F" w:rsidRPr="005D5FBF" w:rsidRDefault="004A1983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- замена</w:t>
      </w:r>
      <w:r w:rsidR="008C3B3F" w:rsidRPr="005D5FBF">
        <w:rPr>
          <w:sz w:val="28"/>
          <w:szCs w:val="28"/>
        </w:rPr>
        <w:t xml:space="preserve"> местных неустойчивых грунтов;</w:t>
      </w:r>
    </w:p>
    <w:p w14:paraId="34CAAC7B" w14:textId="77777777" w:rsidR="008C3B3F" w:rsidRPr="005D5FBF" w:rsidRDefault="004A1983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- обеспечение</w:t>
      </w:r>
      <w:r w:rsidR="008C3B3F" w:rsidRPr="005D5FBF">
        <w:rPr>
          <w:sz w:val="28"/>
          <w:szCs w:val="28"/>
        </w:rPr>
        <w:t xml:space="preserve"> надлежащего отвода</w:t>
      </w:r>
      <w:r w:rsidRPr="005D5FBF">
        <w:rPr>
          <w:sz w:val="28"/>
          <w:szCs w:val="28"/>
        </w:rPr>
        <w:t xml:space="preserve"> поверхностных и грунтовых вод в целях</w:t>
      </w:r>
      <w:r w:rsidR="008C3B3F" w:rsidRPr="005D5FBF">
        <w:rPr>
          <w:sz w:val="28"/>
          <w:szCs w:val="28"/>
        </w:rPr>
        <w:t xml:space="preserve"> недопущения переувлажнения или размыва </w:t>
      </w:r>
      <w:r w:rsidRPr="005D5FBF">
        <w:rPr>
          <w:sz w:val="28"/>
          <w:szCs w:val="28"/>
        </w:rPr>
        <w:t>грунта земляного полотна, а так</w:t>
      </w:r>
      <w:r w:rsidR="008C3B3F" w:rsidRPr="005D5FBF">
        <w:rPr>
          <w:sz w:val="28"/>
          <w:szCs w:val="28"/>
        </w:rPr>
        <w:t>же отводом воды от дорожной одежды;</w:t>
      </w:r>
    </w:p>
    <w:p w14:paraId="5E47B396" w14:textId="77777777" w:rsidR="008C3B3F" w:rsidRPr="005D5FBF" w:rsidRDefault="004A1983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- необходимое возвышение</w:t>
      </w:r>
      <w:r w:rsidR="008C3B3F" w:rsidRPr="005D5FBF">
        <w:rPr>
          <w:sz w:val="28"/>
          <w:szCs w:val="28"/>
        </w:rPr>
        <w:t xml:space="preserve"> бровки земляного полотна над поверхностью земли, над расчетными горизонтами грунтовых вод или длительным стоянием поверхностных вод;</w:t>
      </w:r>
    </w:p>
    <w:p w14:paraId="7FC17793" w14:textId="77777777" w:rsidR="008C3B3F" w:rsidRPr="005D5FBF" w:rsidRDefault="004A1983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- устройство</w:t>
      </w:r>
      <w:r w:rsidR="008C3B3F" w:rsidRPr="005D5FBF">
        <w:rPr>
          <w:sz w:val="28"/>
          <w:szCs w:val="28"/>
        </w:rPr>
        <w:t xml:space="preserve"> соответствующих дренажей;</w:t>
      </w:r>
      <w:r w:rsidR="008C3B3F" w:rsidRPr="005D5FBF">
        <w:rPr>
          <w:sz w:val="28"/>
          <w:szCs w:val="28"/>
        </w:rPr>
        <w:tab/>
      </w:r>
    </w:p>
    <w:p w14:paraId="3C154CCC" w14:textId="77777777" w:rsidR="008C3B3F" w:rsidRPr="005D5FBF" w:rsidRDefault="004A1983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- надлежащее уплотнение</w:t>
      </w:r>
      <w:r w:rsidR="008C3B3F" w:rsidRPr="005D5FBF">
        <w:rPr>
          <w:sz w:val="28"/>
          <w:szCs w:val="28"/>
        </w:rPr>
        <w:t xml:space="preserve"> грунта земляного полотна;</w:t>
      </w:r>
    </w:p>
    <w:p w14:paraId="182FF478" w14:textId="3750B642" w:rsidR="008C3B3F" w:rsidRPr="005D5FBF" w:rsidRDefault="004A1983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- назначение</w:t>
      </w:r>
      <w:r w:rsidR="008C3B3F" w:rsidRPr="005D5FBF">
        <w:rPr>
          <w:sz w:val="28"/>
          <w:szCs w:val="28"/>
        </w:rPr>
        <w:t xml:space="preserve"> соответствующей крутизны откосов насыпей и в</w:t>
      </w:r>
      <w:r w:rsidR="005B7613" w:rsidRPr="005D5FBF">
        <w:rPr>
          <w:sz w:val="28"/>
          <w:szCs w:val="28"/>
        </w:rPr>
        <w:t>ыемок и их укрепление</w:t>
      </w:r>
      <w:r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для предохранения от оползания и размыва;</w:t>
      </w:r>
    </w:p>
    <w:p w14:paraId="02C26894" w14:textId="77777777" w:rsidR="008C3B3F" w:rsidRPr="005D5FBF" w:rsidRDefault="004A1983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- устройство</w:t>
      </w:r>
      <w:r w:rsidR="008C3B3F" w:rsidRPr="005D5FBF">
        <w:rPr>
          <w:sz w:val="28"/>
          <w:szCs w:val="28"/>
        </w:rPr>
        <w:t xml:space="preserve"> на косогорах специальных инженерных сооружений (подпорные стенки, дренажи, контрбанкеты, галереи, карнизы и др.).</w:t>
      </w:r>
    </w:p>
    <w:p w14:paraId="7732A617" w14:textId="73C6B1BE" w:rsidR="008C3B3F" w:rsidRPr="005D5FBF" w:rsidRDefault="004A1983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6.4.2 Конструкцию</w:t>
      </w:r>
      <w:r w:rsidR="008C3B3F" w:rsidRPr="005D5FBF">
        <w:rPr>
          <w:sz w:val="28"/>
          <w:szCs w:val="28"/>
        </w:rPr>
        <w:t xml:space="preserve"> земляного </w:t>
      </w:r>
      <w:r w:rsidRPr="005D5FBF">
        <w:rPr>
          <w:sz w:val="28"/>
          <w:szCs w:val="28"/>
        </w:rPr>
        <w:t>полотна лесных дорог принимают</w:t>
      </w:r>
      <w:r w:rsidR="008C3B3F" w:rsidRPr="005D5FBF">
        <w:rPr>
          <w:sz w:val="28"/>
          <w:szCs w:val="28"/>
        </w:rPr>
        <w:t xml:space="preserve"> по типовым поперечным профилям дорог действующих типовых проектов, за исключением</w:t>
      </w:r>
      <w:r w:rsidRPr="005D5FBF">
        <w:rPr>
          <w:sz w:val="28"/>
          <w:szCs w:val="28"/>
        </w:rPr>
        <w:t>:</w:t>
      </w:r>
      <w:r w:rsidR="008C3B3F" w:rsidRPr="005D5FBF">
        <w:rPr>
          <w:sz w:val="28"/>
          <w:szCs w:val="28"/>
        </w:rPr>
        <w:t xml:space="preserve"> участков на к</w:t>
      </w:r>
      <w:r w:rsidRPr="005D5FBF">
        <w:rPr>
          <w:sz w:val="28"/>
          <w:szCs w:val="28"/>
        </w:rPr>
        <w:t>осогорах круче 1:3, эксплуатируемых дорог, требующих</w:t>
      </w:r>
      <w:r w:rsidR="008C3B3F" w:rsidRPr="005D5FBF">
        <w:rPr>
          <w:sz w:val="28"/>
          <w:szCs w:val="28"/>
        </w:rPr>
        <w:t xml:space="preserve"> реконструкции; участков пересечения глубоких оврагов, староречий, озер, болот глубиной более 4 м или меньшей глубины, где </w:t>
      </w:r>
      <w:proofErr w:type="spellStart"/>
      <w:r w:rsidR="008C3B3F" w:rsidRPr="005D5FBF">
        <w:rPr>
          <w:sz w:val="28"/>
          <w:szCs w:val="28"/>
        </w:rPr>
        <w:t>выторфовыв</w:t>
      </w:r>
      <w:r w:rsidRPr="005D5FBF">
        <w:rPr>
          <w:sz w:val="28"/>
          <w:szCs w:val="28"/>
        </w:rPr>
        <w:t>ание</w:t>
      </w:r>
      <w:proofErr w:type="spellEnd"/>
      <w:r w:rsidRPr="005D5FBF">
        <w:rPr>
          <w:sz w:val="28"/>
          <w:szCs w:val="28"/>
        </w:rPr>
        <w:t xml:space="preserve"> болот не предусматривается; </w:t>
      </w:r>
      <w:r w:rsidR="005B7613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других случаев, отм</w:t>
      </w:r>
      <w:r w:rsidRPr="005D5FBF">
        <w:rPr>
          <w:sz w:val="28"/>
          <w:szCs w:val="28"/>
        </w:rPr>
        <w:t>еченных в разделе</w:t>
      </w:r>
      <w:r w:rsidR="00560C0E" w:rsidRPr="005D5FBF">
        <w:rPr>
          <w:sz w:val="28"/>
          <w:szCs w:val="28"/>
        </w:rPr>
        <w:t xml:space="preserve"> 7 </w:t>
      </w:r>
      <w:r w:rsidR="009C0794" w:rsidRPr="00251492">
        <w:rPr>
          <w:color w:val="000000" w:themeColor="text1"/>
          <w:sz w:val="28"/>
          <w:szCs w:val="28"/>
        </w:rPr>
        <w:t>СП 34.13330.2021</w:t>
      </w:r>
      <w:r w:rsidR="00286EFA" w:rsidRPr="005D5FBF">
        <w:rPr>
          <w:sz w:val="28"/>
          <w:szCs w:val="28"/>
        </w:rPr>
        <w:t xml:space="preserve">, </w:t>
      </w:r>
      <w:r w:rsidR="008C3B3F" w:rsidRPr="005D5FBF">
        <w:rPr>
          <w:sz w:val="28"/>
          <w:szCs w:val="28"/>
        </w:rPr>
        <w:t>к</w:t>
      </w:r>
      <w:r w:rsidR="00BB34E1" w:rsidRPr="005D5FBF">
        <w:rPr>
          <w:sz w:val="28"/>
          <w:szCs w:val="28"/>
        </w:rPr>
        <w:t xml:space="preserve">огда необходимы индивидуальные </w:t>
      </w:r>
      <w:r w:rsidR="008C3B3F" w:rsidRPr="005D5FBF">
        <w:rPr>
          <w:sz w:val="28"/>
          <w:szCs w:val="28"/>
        </w:rPr>
        <w:t>проекты земляного полотна.</w:t>
      </w:r>
    </w:p>
    <w:p w14:paraId="01CF03A9" w14:textId="77777777" w:rsidR="009C0794" w:rsidRPr="00E227BF" w:rsidRDefault="009C0794" w:rsidP="009C0794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6D1AC6A0" w14:textId="77777777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6.4.3 Конструкцию земля</w:t>
      </w:r>
      <w:r w:rsidR="004A1983" w:rsidRPr="005D5FBF">
        <w:rPr>
          <w:sz w:val="28"/>
          <w:szCs w:val="28"/>
        </w:rPr>
        <w:t xml:space="preserve">ного полотна следует принимать </w:t>
      </w:r>
      <w:r w:rsidRPr="005D5FBF">
        <w:rPr>
          <w:sz w:val="28"/>
          <w:szCs w:val="28"/>
        </w:rPr>
        <w:t xml:space="preserve">в зависимости от назначения дороги, типа дорожной одежды, местных природных условий, с учетом деления территории на </w:t>
      </w:r>
      <w:r w:rsidR="004A1983" w:rsidRPr="005D5FBF">
        <w:rPr>
          <w:sz w:val="28"/>
          <w:szCs w:val="28"/>
        </w:rPr>
        <w:t>дорожно-климатические зоны, типа</w:t>
      </w:r>
      <w:r w:rsidRPr="005D5FBF">
        <w:rPr>
          <w:sz w:val="28"/>
          <w:szCs w:val="28"/>
        </w:rPr>
        <w:t xml:space="preserve"> местности по характеру поверхностного стока и степени увлажнения и к</w:t>
      </w:r>
      <w:r w:rsidR="004A1983" w:rsidRPr="005D5FBF">
        <w:rPr>
          <w:sz w:val="28"/>
          <w:szCs w:val="28"/>
        </w:rPr>
        <w:t xml:space="preserve">лассификации грунтов по группам </w:t>
      </w:r>
      <w:r w:rsidRPr="005D5FBF">
        <w:rPr>
          <w:sz w:val="28"/>
          <w:szCs w:val="28"/>
        </w:rPr>
        <w:t>(приложения А и Б)</w:t>
      </w:r>
      <w:r w:rsidR="004A1983" w:rsidRPr="005D5FBF">
        <w:rPr>
          <w:sz w:val="28"/>
          <w:szCs w:val="28"/>
        </w:rPr>
        <w:t>,</w:t>
      </w:r>
      <w:r w:rsidRPr="005D5FBF">
        <w:rPr>
          <w:sz w:val="28"/>
          <w:szCs w:val="28"/>
        </w:rPr>
        <w:t xml:space="preserve"> а также необходимо учитывать опыт эксплуатации дорог, построенных в данном районе.</w:t>
      </w:r>
    </w:p>
    <w:p w14:paraId="3742EC39" w14:textId="77777777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6.4.4 Геометрическа</w:t>
      </w:r>
      <w:r w:rsidR="00C16A3E" w:rsidRPr="005D5FBF">
        <w:rPr>
          <w:sz w:val="28"/>
          <w:szCs w:val="28"/>
        </w:rPr>
        <w:t>я форма земляного полотна должна</w:t>
      </w:r>
      <w:r w:rsidRPr="005D5FBF">
        <w:rPr>
          <w:sz w:val="28"/>
          <w:szCs w:val="28"/>
        </w:rPr>
        <w:t xml:space="preserve"> позволять в максимальной степени механизировать работы по его строительству и последующей эксплуатации.</w:t>
      </w:r>
    </w:p>
    <w:p w14:paraId="1D6D298A" w14:textId="77777777" w:rsidR="00023DCE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При проек</w:t>
      </w:r>
      <w:r w:rsidR="004A1983" w:rsidRPr="005D5FBF">
        <w:rPr>
          <w:sz w:val="28"/>
          <w:szCs w:val="28"/>
        </w:rPr>
        <w:t xml:space="preserve">тировании земляного полотна следует рассматривать </w:t>
      </w:r>
      <w:r w:rsidRPr="005D5FBF">
        <w:rPr>
          <w:sz w:val="28"/>
          <w:szCs w:val="28"/>
        </w:rPr>
        <w:t>варианты сооружения его из местных или привозных грунтов, причем предпочтение следует отдавать тем из них, в которых суммарная стоимость земляного полотна, водоотвода, дорожной одежды и потерь, связанных с изъятием земель под сооружение из хозяйственного оборота, окажется наименьшей</w:t>
      </w:r>
      <w:r w:rsidR="00023DCE" w:rsidRPr="005D5FBF">
        <w:rPr>
          <w:sz w:val="28"/>
          <w:szCs w:val="28"/>
        </w:rPr>
        <w:t>.</w:t>
      </w:r>
    </w:p>
    <w:p w14:paraId="7FDF5D02" w14:textId="2E6CC57D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6.4.5 В открытой местности земляное п</w:t>
      </w:r>
      <w:r w:rsidR="004A1983" w:rsidRPr="005D5FBF">
        <w:rPr>
          <w:sz w:val="28"/>
          <w:szCs w:val="28"/>
        </w:rPr>
        <w:t>олотно необходимо проектировать</w:t>
      </w:r>
      <w:r w:rsidRPr="005D5FBF">
        <w:rPr>
          <w:sz w:val="28"/>
          <w:szCs w:val="28"/>
        </w:rPr>
        <w:t xml:space="preserve"> исходя из условия наименьшей </w:t>
      </w:r>
      <w:proofErr w:type="spellStart"/>
      <w:r w:rsidRPr="005D5FBF">
        <w:rPr>
          <w:sz w:val="28"/>
          <w:szCs w:val="28"/>
        </w:rPr>
        <w:t>заносимости</w:t>
      </w:r>
      <w:proofErr w:type="spellEnd"/>
      <w:r w:rsidRPr="005D5FBF">
        <w:rPr>
          <w:sz w:val="28"/>
          <w:szCs w:val="28"/>
        </w:rPr>
        <w:t xml:space="preserve"> его снегом, что обеспечивается одним из</w:t>
      </w:r>
      <w:r w:rsidR="004A1983" w:rsidRPr="005D5FBF">
        <w:rPr>
          <w:sz w:val="28"/>
          <w:szCs w:val="28"/>
        </w:rPr>
        <w:t xml:space="preserve"> следующих</w:t>
      </w:r>
      <w:r w:rsidRPr="005D5FBF">
        <w:rPr>
          <w:sz w:val="28"/>
          <w:szCs w:val="28"/>
        </w:rPr>
        <w:t xml:space="preserve"> мероприятий или </w:t>
      </w:r>
      <w:r w:rsidR="004A1983" w:rsidRPr="005D5FBF">
        <w:rPr>
          <w:sz w:val="28"/>
          <w:szCs w:val="28"/>
        </w:rPr>
        <w:t>их комплексом</w:t>
      </w:r>
      <w:r w:rsidRPr="005D5FBF">
        <w:rPr>
          <w:sz w:val="28"/>
          <w:szCs w:val="28"/>
        </w:rPr>
        <w:t>:</w:t>
      </w:r>
    </w:p>
    <w:p w14:paraId="370019AD" w14:textId="77777777" w:rsidR="008C3B3F" w:rsidRPr="005D5FBF" w:rsidRDefault="00A175B9" w:rsidP="00895FD5">
      <w:pPr>
        <w:tabs>
          <w:tab w:val="left" w:pos="851"/>
          <w:tab w:val="left" w:pos="993"/>
          <w:tab w:val="left" w:pos="1134"/>
        </w:tabs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</w:t>
      </w:r>
      <w:r w:rsidR="008C3B3F" w:rsidRPr="005D5FBF">
        <w:rPr>
          <w:sz w:val="28"/>
          <w:szCs w:val="28"/>
        </w:rPr>
        <w:t>расположение дороги в плане по возможности вдоль господствующих ветров;</w:t>
      </w:r>
    </w:p>
    <w:p w14:paraId="19E5D6BE" w14:textId="77777777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</w:t>
      </w:r>
      <w:r w:rsidR="004A1983" w:rsidRPr="005D5FBF">
        <w:rPr>
          <w:sz w:val="28"/>
          <w:szCs w:val="28"/>
        </w:rPr>
        <w:t>сокращение протяжения</w:t>
      </w:r>
      <w:r w:rsidRPr="005D5FBF">
        <w:rPr>
          <w:sz w:val="28"/>
          <w:szCs w:val="28"/>
        </w:rPr>
        <w:t xml:space="preserve"> выемок и нулевых мест </w:t>
      </w:r>
      <w:r w:rsidR="004A1983" w:rsidRPr="005D5FBF">
        <w:rPr>
          <w:sz w:val="28"/>
          <w:szCs w:val="28"/>
        </w:rPr>
        <w:t>в открытой местности и проектиров</w:t>
      </w:r>
      <w:r w:rsidR="00E5370E" w:rsidRPr="005D5FBF">
        <w:rPr>
          <w:sz w:val="28"/>
          <w:szCs w:val="28"/>
        </w:rPr>
        <w:t>ание возвышения</w:t>
      </w:r>
      <w:r w:rsidRPr="005D5FBF">
        <w:rPr>
          <w:sz w:val="28"/>
          <w:szCs w:val="28"/>
        </w:rPr>
        <w:t xml:space="preserve"> бровки земляного полотна над поверхностью расчетного уровня снегового покрова на 0,5 м, </w:t>
      </w:r>
      <w:r w:rsidR="00E5370E" w:rsidRPr="005D5FBF">
        <w:rPr>
          <w:sz w:val="28"/>
          <w:szCs w:val="28"/>
        </w:rPr>
        <w:t>назначение ширины</w:t>
      </w:r>
      <w:r w:rsidRPr="005D5FBF">
        <w:rPr>
          <w:sz w:val="28"/>
          <w:szCs w:val="28"/>
        </w:rPr>
        <w:t xml:space="preserve"> полосы отвода</w:t>
      </w:r>
      <w:r w:rsidR="00E5370E" w:rsidRPr="005D5FBF">
        <w:rPr>
          <w:sz w:val="28"/>
          <w:szCs w:val="28"/>
        </w:rPr>
        <w:t>,</w:t>
      </w:r>
      <w:r w:rsidRPr="005D5FBF">
        <w:rPr>
          <w:sz w:val="28"/>
          <w:szCs w:val="28"/>
        </w:rPr>
        <w:t xml:space="preserve"> достаточной для установки снегозащитных переносных щитов</w:t>
      </w:r>
      <w:r w:rsidR="00E5370E" w:rsidRPr="005D5FBF">
        <w:rPr>
          <w:sz w:val="28"/>
          <w:szCs w:val="28"/>
        </w:rPr>
        <w:t>, или посадка</w:t>
      </w:r>
      <w:r w:rsidRPr="005D5FBF">
        <w:rPr>
          <w:sz w:val="28"/>
          <w:szCs w:val="28"/>
        </w:rPr>
        <w:t xml:space="preserve"> зеленых насаждений;</w:t>
      </w:r>
    </w:p>
    <w:p w14:paraId="216C0926" w14:textId="330CCA23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рекомендуется сохранение с обеих сторон дороги </w:t>
      </w:r>
      <w:proofErr w:type="spellStart"/>
      <w:r w:rsidRPr="005D5FBF">
        <w:rPr>
          <w:sz w:val="28"/>
          <w:szCs w:val="28"/>
        </w:rPr>
        <w:t>невырубленной</w:t>
      </w:r>
      <w:proofErr w:type="spellEnd"/>
      <w:r w:rsidRPr="005D5FBF">
        <w:rPr>
          <w:sz w:val="28"/>
          <w:szCs w:val="28"/>
        </w:rPr>
        <w:t xml:space="preserve"> полосы леса шириной 60 м</w:t>
      </w:r>
      <w:r w:rsidR="00E5370E" w:rsidRPr="005D5FBF">
        <w:rPr>
          <w:sz w:val="28"/>
          <w:szCs w:val="28"/>
        </w:rPr>
        <w:t xml:space="preserve"> в </w:t>
      </w:r>
      <w:proofErr w:type="spellStart"/>
      <w:r w:rsidR="00E5370E" w:rsidRPr="005D5FBF">
        <w:rPr>
          <w:sz w:val="28"/>
          <w:szCs w:val="28"/>
        </w:rPr>
        <w:t>залесенной</w:t>
      </w:r>
      <w:proofErr w:type="spellEnd"/>
      <w:r w:rsidR="00E5370E" w:rsidRPr="005D5FBF">
        <w:rPr>
          <w:sz w:val="28"/>
          <w:szCs w:val="28"/>
        </w:rPr>
        <w:t xml:space="preserve"> местности</w:t>
      </w:r>
      <w:r w:rsidRPr="005D5FBF">
        <w:rPr>
          <w:sz w:val="28"/>
          <w:szCs w:val="28"/>
        </w:rPr>
        <w:t>.</w:t>
      </w:r>
    </w:p>
    <w:p w14:paraId="0CB37B15" w14:textId="77777777" w:rsidR="009C0794" w:rsidRPr="00E227BF" w:rsidRDefault="009C0794" w:rsidP="009C0794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48A7AD47" w14:textId="1DE11924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6.4.6 </w:t>
      </w:r>
      <w:r w:rsidR="00E5370E" w:rsidRPr="005D5FBF">
        <w:rPr>
          <w:sz w:val="28"/>
          <w:szCs w:val="28"/>
        </w:rPr>
        <w:t>Для</w:t>
      </w:r>
      <w:r w:rsidRPr="005D5FBF">
        <w:rPr>
          <w:sz w:val="28"/>
          <w:szCs w:val="28"/>
        </w:rPr>
        <w:t xml:space="preserve"> местности</w:t>
      </w:r>
      <w:r w:rsidR="00E5370E" w:rsidRPr="005D5FBF">
        <w:rPr>
          <w:sz w:val="28"/>
          <w:szCs w:val="28"/>
        </w:rPr>
        <w:t xml:space="preserve"> типа I</w:t>
      </w:r>
      <w:r w:rsidRPr="005D5FBF">
        <w:rPr>
          <w:sz w:val="28"/>
          <w:szCs w:val="28"/>
        </w:rPr>
        <w:t xml:space="preserve"> земляное полотно </w:t>
      </w:r>
      <w:r w:rsidR="00E5370E" w:rsidRPr="005D5FBF">
        <w:rPr>
          <w:sz w:val="28"/>
          <w:szCs w:val="28"/>
        </w:rPr>
        <w:t>лесных автомобильных дорог допускается</w:t>
      </w:r>
      <w:r w:rsidRPr="005D5FBF">
        <w:rPr>
          <w:sz w:val="28"/>
          <w:szCs w:val="28"/>
        </w:rPr>
        <w:t xml:space="preserve"> отсыпать</w:t>
      </w:r>
      <w:r w:rsidR="005B7613" w:rsidRPr="005D5FBF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небольшими насыпями так, чтобы расстояние от низа дорожной одежды до поверхности земли, а также над расчетным уровнем воды в кюветах или от дна безрасчетных кюветов было не менее 0,2 м.</w:t>
      </w:r>
    </w:p>
    <w:p w14:paraId="63AF58A7" w14:textId="1F138DA4" w:rsidR="00BB34E1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6.4.7 На участках местности с необеспеченным стоком и глубоким залеганием грунтовых вод (6.4.8), где поверхностные воды застаиваются только весной и осенью, а летом </w:t>
      </w:r>
      <w:r w:rsidR="006C42FD" w:rsidRPr="006C42FD">
        <w:rPr>
          <w:sz w:val="28"/>
          <w:szCs w:val="28"/>
        </w:rPr>
        <w:t>верхний слой</w:t>
      </w:r>
      <w:r w:rsidRPr="005D5FBF">
        <w:rPr>
          <w:sz w:val="28"/>
          <w:szCs w:val="28"/>
        </w:rPr>
        <w:t xml:space="preserve"> грунта с ненарушенной структурой просыхает до оптимальной влажности и ниже, высоту бровки земляного полотна насыпей и значения их прочностных характерист</w:t>
      </w:r>
      <w:r w:rsidR="00E5370E" w:rsidRPr="005D5FBF">
        <w:rPr>
          <w:sz w:val="28"/>
          <w:szCs w:val="28"/>
        </w:rPr>
        <w:t>ик принимают такие же, как для</w:t>
      </w:r>
      <w:r w:rsidRPr="005D5FBF">
        <w:rPr>
          <w:sz w:val="28"/>
          <w:szCs w:val="28"/>
        </w:rPr>
        <w:t xml:space="preserve"> типа местности</w:t>
      </w:r>
      <w:r w:rsidR="00E5370E" w:rsidRPr="005D5FBF">
        <w:rPr>
          <w:sz w:val="28"/>
          <w:szCs w:val="28"/>
        </w:rPr>
        <w:t xml:space="preserve"> I (см.</w:t>
      </w:r>
      <w:r w:rsidR="004251C4" w:rsidRPr="005D5FBF">
        <w:rPr>
          <w:sz w:val="28"/>
          <w:szCs w:val="28"/>
        </w:rPr>
        <w:t xml:space="preserve"> </w:t>
      </w:r>
      <w:r w:rsidR="00E5370E" w:rsidRPr="005D5FBF">
        <w:rPr>
          <w:sz w:val="28"/>
          <w:szCs w:val="28"/>
        </w:rPr>
        <w:t xml:space="preserve">6.4.6), при условии, что </w:t>
      </w:r>
      <w:r w:rsidRPr="005D5FBF">
        <w:rPr>
          <w:sz w:val="28"/>
          <w:szCs w:val="28"/>
        </w:rPr>
        <w:t>расстояния от бровки земляного п</w:t>
      </w:r>
      <w:r w:rsidR="005B7613" w:rsidRPr="005D5FBF">
        <w:rPr>
          <w:sz w:val="28"/>
          <w:szCs w:val="28"/>
        </w:rPr>
        <w:t>олотна до уреза воды будут больше</w:t>
      </w:r>
      <w:r w:rsidRPr="005D5FBF">
        <w:rPr>
          <w:sz w:val="28"/>
          <w:szCs w:val="28"/>
        </w:rPr>
        <w:t xml:space="preserve"> </w:t>
      </w:r>
      <w:r w:rsidR="00E5370E" w:rsidRPr="005D5FBF">
        <w:rPr>
          <w:sz w:val="28"/>
          <w:szCs w:val="28"/>
        </w:rPr>
        <w:t>значений, указанных в таблице 6.10</w:t>
      </w:r>
      <w:r w:rsidRPr="005D5FBF">
        <w:rPr>
          <w:sz w:val="28"/>
          <w:szCs w:val="28"/>
        </w:rPr>
        <w:t>. При несоблюдении этих услови</w:t>
      </w:r>
      <w:r w:rsidR="00E5370E" w:rsidRPr="005D5FBF">
        <w:rPr>
          <w:sz w:val="28"/>
          <w:szCs w:val="28"/>
        </w:rPr>
        <w:t>й земляное полотно проектируют</w:t>
      </w:r>
      <w:r w:rsidRPr="005D5FBF">
        <w:rPr>
          <w:sz w:val="28"/>
          <w:szCs w:val="28"/>
        </w:rPr>
        <w:t xml:space="preserve"> </w:t>
      </w:r>
      <w:r w:rsidR="00E5370E" w:rsidRPr="005D5FBF">
        <w:rPr>
          <w:sz w:val="28"/>
          <w:szCs w:val="28"/>
        </w:rPr>
        <w:t>в соответствии с требованиями</w:t>
      </w:r>
      <w:r w:rsidR="004251C4" w:rsidRPr="005D5FBF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6.4.8</w:t>
      </w:r>
      <w:r w:rsidR="00895FD5" w:rsidRPr="006A0D83">
        <w:rPr>
          <w:sz w:val="28"/>
          <w:szCs w:val="28"/>
        </w:rPr>
        <w:t>, ГОСТ 33068</w:t>
      </w:r>
      <w:r w:rsidRPr="005D5FBF">
        <w:rPr>
          <w:sz w:val="28"/>
          <w:szCs w:val="28"/>
        </w:rPr>
        <w:t>.</w:t>
      </w:r>
    </w:p>
    <w:p w14:paraId="5BCB2B50" w14:textId="2A759041" w:rsidR="00895FD5" w:rsidRPr="00B876E7" w:rsidRDefault="00895FD5" w:rsidP="00895FD5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</w:t>
      </w:r>
      <w:r w:rsidR="006C42FD">
        <w:rPr>
          <w:b/>
          <w:sz w:val="28"/>
          <w:szCs w:val="28"/>
        </w:rPr>
        <w:t>, № 2</w:t>
      </w:r>
      <w:r w:rsidRPr="00B876E7">
        <w:rPr>
          <w:b/>
          <w:sz w:val="28"/>
          <w:szCs w:val="28"/>
        </w:rPr>
        <w:t>).</w:t>
      </w:r>
    </w:p>
    <w:p w14:paraId="11360F54" w14:textId="77777777" w:rsidR="00E5370E" w:rsidRPr="005D5FBF" w:rsidRDefault="00E5370E" w:rsidP="00895FD5">
      <w:pPr>
        <w:ind w:firstLine="567"/>
        <w:jc w:val="left"/>
        <w:rPr>
          <w:rFonts w:eastAsia="Calibri"/>
          <w:spacing w:val="60"/>
          <w:sz w:val="26"/>
          <w:szCs w:val="26"/>
          <w:lang w:eastAsia="zh-CN"/>
        </w:rPr>
      </w:pPr>
    </w:p>
    <w:p w14:paraId="61F6CC20" w14:textId="77777777" w:rsidR="00465F67" w:rsidRPr="005D5FBF" w:rsidRDefault="00E5370E" w:rsidP="00E1157F">
      <w:pPr>
        <w:jc w:val="left"/>
        <w:rPr>
          <w:rFonts w:eastAsia="Calibri"/>
          <w:sz w:val="26"/>
          <w:szCs w:val="26"/>
          <w:lang w:eastAsia="zh-CN"/>
        </w:rPr>
      </w:pPr>
      <w:r w:rsidRPr="005D5FBF">
        <w:rPr>
          <w:rFonts w:eastAsia="Calibri"/>
          <w:spacing w:val="60"/>
          <w:sz w:val="26"/>
          <w:szCs w:val="26"/>
          <w:lang w:eastAsia="zh-CN"/>
        </w:rPr>
        <w:t xml:space="preserve">Таблица </w:t>
      </w:r>
      <w:r w:rsidRPr="005D5FBF">
        <w:rPr>
          <w:rFonts w:eastAsia="Calibri"/>
          <w:sz w:val="26"/>
          <w:szCs w:val="26"/>
          <w:lang w:eastAsia="zh-CN"/>
        </w:rPr>
        <w:t>6.10</w:t>
      </w:r>
    </w:p>
    <w:tbl>
      <w:tblPr>
        <w:tblW w:w="5000" w:type="pct"/>
        <w:tblInd w:w="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4"/>
        <w:gridCol w:w="1905"/>
        <w:gridCol w:w="3870"/>
      </w:tblGrid>
      <w:tr w:rsidR="008C3B3F" w:rsidRPr="005D5FBF" w14:paraId="54E83F41" w14:textId="77777777" w:rsidTr="006C42FD">
        <w:trPr>
          <w:trHeight w:val="17"/>
        </w:trPr>
        <w:tc>
          <w:tcPr>
            <w:tcW w:w="191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280437" w14:textId="77777777" w:rsidR="008C3B3F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Грунты верхней толщи грунта с</w:t>
            </w:r>
            <w:r w:rsidR="008C3B3F" w:rsidRPr="00895FD5">
              <w:rPr>
                <w:szCs w:val="24"/>
              </w:rPr>
              <w:t xml:space="preserve"> ненарушенной структурой</w:t>
            </w:r>
          </w:p>
        </w:tc>
        <w:tc>
          <w:tcPr>
            <w:tcW w:w="1019" w:type="pct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36A585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Число пластичности</w:t>
            </w:r>
          </w:p>
        </w:tc>
        <w:tc>
          <w:tcPr>
            <w:tcW w:w="2069" w:type="pct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78BC9B" w14:textId="77777777" w:rsidR="008C3B3F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Безопасное расстояние</w:t>
            </w:r>
            <w:r w:rsidR="008C3B3F" w:rsidRPr="00895FD5">
              <w:rPr>
                <w:szCs w:val="24"/>
              </w:rPr>
              <w:t xml:space="preserve"> от бровки земляного полотна до уреза воды, м</w:t>
            </w:r>
          </w:p>
        </w:tc>
      </w:tr>
      <w:tr w:rsidR="00E5370E" w:rsidRPr="005D5FBF" w14:paraId="0858403A" w14:textId="77777777" w:rsidTr="006C42FD">
        <w:trPr>
          <w:trHeight w:val="17"/>
        </w:trPr>
        <w:tc>
          <w:tcPr>
            <w:tcW w:w="1911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AAE848D" w14:textId="4F017A63" w:rsidR="00E5370E" w:rsidRPr="00895FD5" w:rsidRDefault="00E5370E" w:rsidP="00895FD5">
            <w:pPr>
              <w:jc w:val="left"/>
              <w:rPr>
                <w:szCs w:val="24"/>
              </w:rPr>
            </w:pPr>
            <w:r w:rsidRPr="00895FD5">
              <w:rPr>
                <w:szCs w:val="24"/>
              </w:rPr>
              <w:t>Супесь</w:t>
            </w:r>
          </w:p>
        </w:tc>
        <w:tc>
          <w:tcPr>
            <w:tcW w:w="1019" w:type="pct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41FD7E8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</w:t>
            </w:r>
          </w:p>
        </w:tc>
        <w:tc>
          <w:tcPr>
            <w:tcW w:w="2069" w:type="pct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4AAD272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11,0</w:t>
            </w:r>
          </w:p>
        </w:tc>
      </w:tr>
      <w:tr w:rsidR="00E5370E" w:rsidRPr="005D5FBF" w14:paraId="38727115" w14:textId="77777777" w:rsidTr="006C42FD">
        <w:trPr>
          <w:trHeight w:val="17"/>
        </w:trPr>
        <w:tc>
          <w:tcPr>
            <w:tcW w:w="1911" w:type="pct"/>
            <w:vMerge/>
            <w:tcBorders>
              <w:left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CA49842" w14:textId="77777777" w:rsidR="00E5370E" w:rsidRPr="00895FD5" w:rsidRDefault="00E5370E" w:rsidP="00895FD5">
            <w:pPr>
              <w:jc w:val="left"/>
              <w:rPr>
                <w:szCs w:val="24"/>
              </w:rPr>
            </w:pPr>
          </w:p>
        </w:tc>
        <w:tc>
          <w:tcPr>
            <w:tcW w:w="1019" w:type="pct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171F5BE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3</w:t>
            </w:r>
          </w:p>
        </w:tc>
        <w:tc>
          <w:tcPr>
            <w:tcW w:w="2069" w:type="pct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BED44BA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7,0</w:t>
            </w:r>
          </w:p>
        </w:tc>
      </w:tr>
      <w:tr w:rsidR="00E5370E" w:rsidRPr="005D5FBF" w14:paraId="3E2E1994" w14:textId="77777777" w:rsidTr="006C42FD">
        <w:trPr>
          <w:trHeight w:val="17"/>
        </w:trPr>
        <w:tc>
          <w:tcPr>
            <w:tcW w:w="1911" w:type="pct"/>
            <w:vMerge/>
            <w:tcBorders>
              <w:left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969007B" w14:textId="77777777" w:rsidR="00E5370E" w:rsidRPr="00895FD5" w:rsidRDefault="00E5370E" w:rsidP="00895FD5">
            <w:pPr>
              <w:jc w:val="left"/>
              <w:rPr>
                <w:szCs w:val="24"/>
              </w:rPr>
            </w:pPr>
          </w:p>
        </w:tc>
        <w:tc>
          <w:tcPr>
            <w:tcW w:w="1019" w:type="pct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C443DF5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5</w:t>
            </w:r>
          </w:p>
        </w:tc>
        <w:tc>
          <w:tcPr>
            <w:tcW w:w="2069" w:type="pct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109C097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5,0</w:t>
            </w:r>
          </w:p>
        </w:tc>
      </w:tr>
      <w:tr w:rsidR="00E5370E" w:rsidRPr="005D5FBF" w14:paraId="6B3BFEEB" w14:textId="77777777" w:rsidTr="006C42FD">
        <w:trPr>
          <w:trHeight w:val="315"/>
        </w:trPr>
        <w:tc>
          <w:tcPr>
            <w:tcW w:w="1911" w:type="pct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9980980" w14:textId="77777777" w:rsidR="00E5370E" w:rsidRPr="00895FD5" w:rsidRDefault="00E5370E" w:rsidP="00895FD5">
            <w:pPr>
              <w:jc w:val="left"/>
              <w:rPr>
                <w:szCs w:val="24"/>
              </w:rPr>
            </w:pPr>
          </w:p>
        </w:tc>
        <w:tc>
          <w:tcPr>
            <w:tcW w:w="1019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8B138F6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7</w:t>
            </w:r>
          </w:p>
        </w:tc>
        <w:tc>
          <w:tcPr>
            <w:tcW w:w="2069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1E2F775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4,0</w:t>
            </w:r>
          </w:p>
        </w:tc>
      </w:tr>
      <w:tr w:rsidR="00E5370E" w:rsidRPr="005D5FBF" w14:paraId="7023FB99" w14:textId="77777777" w:rsidTr="006C42FD">
        <w:trPr>
          <w:trHeight w:val="315"/>
        </w:trPr>
        <w:tc>
          <w:tcPr>
            <w:tcW w:w="1911" w:type="pct"/>
            <w:vMerge w:val="restart"/>
            <w:tcBorders>
              <w:left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AF7F25" w14:textId="77777777" w:rsidR="00E5370E" w:rsidRPr="00895FD5" w:rsidRDefault="00F56D0F" w:rsidP="00895FD5">
            <w:pPr>
              <w:jc w:val="left"/>
              <w:rPr>
                <w:szCs w:val="24"/>
              </w:rPr>
            </w:pPr>
            <w:r w:rsidRPr="00895FD5">
              <w:rPr>
                <w:szCs w:val="24"/>
              </w:rPr>
              <w:t>Л</w:t>
            </w:r>
            <w:r w:rsidR="00E5370E" w:rsidRPr="00895FD5">
              <w:rPr>
                <w:szCs w:val="24"/>
              </w:rPr>
              <w:t>егкий и легкий пылеватый</w:t>
            </w:r>
            <w:r w:rsidRPr="00895FD5">
              <w:rPr>
                <w:szCs w:val="24"/>
              </w:rPr>
              <w:t xml:space="preserve"> суглинок</w:t>
            </w:r>
          </w:p>
        </w:tc>
        <w:tc>
          <w:tcPr>
            <w:tcW w:w="1019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AD9F5C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8</w:t>
            </w:r>
          </w:p>
        </w:tc>
        <w:tc>
          <w:tcPr>
            <w:tcW w:w="2069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C75C11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3,0</w:t>
            </w:r>
          </w:p>
        </w:tc>
      </w:tr>
      <w:tr w:rsidR="00E5370E" w:rsidRPr="005D5FBF" w14:paraId="0D24540E" w14:textId="77777777" w:rsidTr="006C42FD">
        <w:trPr>
          <w:trHeight w:val="315"/>
        </w:trPr>
        <w:tc>
          <w:tcPr>
            <w:tcW w:w="1911" w:type="pct"/>
            <w:vMerge/>
            <w:tcBorders>
              <w:left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780D80" w14:textId="77777777" w:rsidR="00E5370E" w:rsidRPr="00895FD5" w:rsidRDefault="00E5370E" w:rsidP="00895FD5">
            <w:pPr>
              <w:jc w:val="left"/>
              <w:rPr>
                <w:szCs w:val="24"/>
              </w:rPr>
            </w:pPr>
          </w:p>
        </w:tc>
        <w:tc>
          <w:tcPr>
            <w:tcW w:w="1019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AAB726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10</w:t>
            </w:r>
          </w:p>
        </w:tc>
        <w:tc>
          <w:tcPr>
            <w:tcW w:w="2069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4109DD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2,5</w:t>
            </w:r>
          </w:p>
        </w:tc>
      </w:tr>
      <w:tr w:rsidR="00E5370E" w:rsidRPr="005D5FBF" w14:paraId="0FC384E3" w14:textId="77777777" w:rsidTr="006C42FD">
        <w:trPr>
          <w:trHeight w:val="315"/>
        </w:trPr>
        <w:tc>
          <w:tcPr>
            <w:tcW w:w="1911" w:type="pct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B95EB9" w14:textId="77777777" w:rsidR="00E5370E" w:rsidRPr="00895FD5" w:rsidRDefault="00E5370E" w:rsidP="00895FD5">
            <w:pPr>
              <w:jc w:val="left"/>
              <w:rPr>
                <w:szCs w:val="24"/>
              </w:rPr>
            </w:pPr>
          </w:p>
        </w:tc>
        <w:tc>
          <w:tcPr>
            <w:tcW w:w="1019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73BD8A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12</w:t>
            </w:r>
          </w:p>
        </w:tc>
        <w:tc>
          <w:tcPr>
            <w:tcW w:w="2069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3B4B46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2,0</w:t>
            </w:r>
          </w:p>
        </w:tc>
      </w:tr>
      <w:tr w:rsidR="00E5370E" w:rsidRPr="005D5FBF" w14:paraId="11D4926D" w14:textId="77777777" w:rsidTr="006C42FD">
        <w:trPr>
          <w:trHeight w:val="315"/>
        </w:trPr>
        <w:tc>
          <w:tcPr>
            <w:tcW w:w="1911" w:type="pct"/>
            <w:vMerge w:val="restart"/>
            <w:tcBorders>
              <w:left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CDC4BE" w14:textId="77777777" w:rsidR="00E5370E" w:rsidRPr="00895FD5" w:rsidRDefault="00F56D0F" w:rsidP="00895FD5">
            <w:pPr>
              <w:jc w:val="left"/>
              <w:rPr>
                <w:szCs w:val="24"/>
              </w:rPr>
            </w:pPr>
            <w:r w:rsidRPr="00895FD5">
              <w:rPr>
                <w:szCs w:val="24"/>
              </w:rPr>
              <w:t>Т</w:t>
            </w:r>
            <w:r w:rsidR="00E5370E" w:rsidRPr="00895FD5">
              <w:rPr>
                <w:szCs w:val="24"/>
              </w:rPr>
              <w:t>яжелый и тяжелый пылеватый</w:t>
            </w:r>
            <w:r w:rsidRPr="00895FD5">
              <w:rPr>
                <w:szCs w:val="24"/>
              </w:rPr>
              <w:t xml:space="preserve"> суглинок</w:t>
            </w:r>
          </w:p>
        </w:tc>
        <w:tc>
          <w:tcPr>
            <w:tcW w:w="1019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01836B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14</w:t>
            </w:r>
          </w:p>
        </w:tc>
        <w:tc>
          <w:tcPr>
            <w:tcW w:w="2069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C1B63E9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1,5</w:t>
            </w:r>
          </w:p>
        </w:tc>
      </w:tr>
      <w:tr w:rsidR="00E5370E" w:rsidRPr="005D5FBF" w14:paraId="63A33CB9" w14:textId="77777777" w:rsidTr="006C42FD">
        <w:trPr>
          <w:trHeight w:val="315"/>
        </w:trPr>
        <w:tc>
          <w:tcPr>
            <w:tcW w:w="1911" w:type="pct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021C97" w14:textId="77777777" w:rsidR="00E5370E" w:rsidRPr="00895FD5" w:rsidRDefault="00E5370E" w:rsidP="00895FD5">
            <w:pPr>
              <w:jc w:val="left"/>
              <w:rPr>
                <w:szCs w:val="24"/>
              </w:rPr>
            </w:pPr>
          </w:p>
        </w:tc>
        <w:tc>
          <w:tcPr>
            <w:tcW w:w="1019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0FA127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17</w:t>
            </w:r>
          </w:p>
        </w:tc>
        <w:tc>
          <w:tcPr>
            <w:tcW w:w="2069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A615E8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1,0</w:t>
            </w:r>
          </w:p>
        </w:tc>
      </w:tr>
      <w:tr w:rsidR="00E5370E" w:rsidRPr="005D5FBF" w14:paraId="2E456433" w14:textId="77777777" w:rsidTr="006C42FD">
        <w:trPr>
          <w:trHeight w:val="315"/>
        </w:trPr>
        <w:tc>
          <w:tcPr>
            <w:tcW w:w="1911" w:type="pct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5D5E13" w14:textId="77777777" w:rsidR="00E5370E" w:rsidRPr="00895FD5" w:rsidRDefault="00E5370E" w:rsidP="00895FD5">
            <w:pPr>
              <w:jc w:val="left"/>
              <w:rPr>
                <w:szCs w:val="24"/>
              </w:rPr>
            </w:pPr>
            <w:r w:rsidRPr="00895FD5">
              <w:rPr>
                <w:szCs w:val="24"/>
              </w:rPr>
              <w:t>Глина</w:t>
            </w:r>
          </w:p>
        </w:tc>
        <w:tc>
          <w:tcPr>
            <w:tcW w:w="1019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EEC2B7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Более 17</w:t>
            </w:r>
          </w:p>
        </w:tc>
        <w:tc>
          <w:tcPr>
            <w:tcW w:w="2069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B0A8B7" w14:textId="77777777" w:rsidR="00E5370E" w:rsidRPr="00895FD5" w:rsidRDefault="00E5370E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Менее 1,0</w:t>
            </w:r>
          </w:p>
        </w:tc>
      </w:tr>
      <w:tr w:rsidR="00F56D0F" w:rsidRPr="005D5FBF" w14:paraId="74BDD469" w14:textId="77777777" w:rsidTr="006C42FD">
        <w:trPr>
          <w:trHeight w:val="315"/>
        </w:trPr>
        <w:tc>
          <w:tcPr>
            <w:tcW w:w="5000" w:type="pct"/>
            <w:gridSpan w:val="3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21D72A" w14:textId="77777777" w:rsidR="00F56D0F" w:rsidRPr="00895FD5" w:rsidRDefault="00F56D0F" w:rsidP="00895FD5">
            <w:pPr>
              <w:ind w:firstLine="366"/>
              <w:rPr>
                <w:spacing w:val="50"/>
                <w:sz w:val="20"/>
              </w:rPr>
            </w:pPr>
            <w:r w:rsidRPr="00895FD5">
              <w:rPr>
                <w:spacing w:val="50"/>
                <w:sz w:val="20"/>
              </w:rPr>
              <w:t>Примечания</w:t>
            </w:r>
          </w:p>
          <w:p w14:paraId="2848298C" w14:textId="77777777" w:rsidR="00F56D0F" w:rsidRPr="00895FD5" w:rsidRDefault="00F56D0F" w:rsidP="00895FD5">
            <w:pPr>
              <w:ind w:firstLine="366"/>
              <w:rPr>
                <w:sz w:val="20"/>
              </w:rPr>
            </w:pPr>
            <w:r w:rsidRPr="00895FD5">
              <w:rPr>
                <w:sz w:val="20"/>
              </w:rPr>
              <w:t>1 Признаком просыхания верхней толщи грунтов с ненарушенной структурой в летний период является отсутствие поверхностного заболачивания.</w:t>
            </w:r>
          </w:p>
          <w:p w14:paraId="736E97AE" w14:textId="77777777" w:rsidR="00F56D0F" w:rsidRPr="005D5FBF" w:rsidRDefault="00F56D0F" w:rsidP="00895FD5">
            <w:pPr>
              <w:ind w:firstLine="366"/>
              <w:rPr>
                <w:szCs w:val="24"/>
              </w:rPr>
            </w:pPr>
            <w:r w:rsidRPr="00895FD5">
              <w:rPr>
                <w:sz w:val="20"/>
              </w:rPr>
              <w:t>2 При наличии признаков поверхностного заболачивания участка удовлетворительные показатели влажности верхней толщи грунтов с нарушенной структурой в летний период, позволяющие проектировать земляное полотно в соответствии с требованиями 6.4.6, следует подтверждать лабораторными анализами отобранных в натуре образцов.</w:t>
            </w:r>
          </w:p>
        </w:tc>
      </w:tr>
    </w:tbl>
    <w:p w14:paraId="319D781E" w14:textId="77777777" w:rsidR="00870519" w:rsidRDefault="00870519" w:rsidP="00895FD5">
      <w:pPr>
        <w:ind w:firstLine="567"/>
        <w:rPr>
          <w:sz w:val="28"/>
          <w:szCs w:val="28"/>
        </w:rPr>
      </w:pPr>
    </w:p>
    <w:p w14:paraId="0115DD2F" w14:textId="43ED7B75" w:rsidR="00F56D0F" w:rsidRDefault="00560C0E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6.4.8</w:t>
      </w:r>
      <w:r w:rsidR="00023DCE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 xml:space="preserve">На участках, где </w:t>
      </w:r>
      <w:r w:rsidR="006C42FD" w:rsidRPr="006C42FD">
        <w:rPr>
          <w:sz w:val="28"/>
          <w:szCs w:val="28"/>
        </w:rPr>
        <w:t>верхний слой</w:t>
      </w:r>
      <w:r w:rsidR="008C3B3F" w:rsidRPr="005D5FBF">
        <w:rPr>
          <w:sz w:val="28"/>
          <w:szCs w:val="28"/>
        </w:rPr>
        <w:t xml:space="preserve"> грунтов с ненарушенной структурой не просыхает в летнее время до оптимальной влажности и ниже, возвышение низа дорожной одежды над расчетным уровнем грунтовых или д</w:t>
      </w:r>
      <w:r w:rsidR="005B7613" w:rsidRPr="005D5FBF">
        <w:rPr>
          <w:sz w:val="28"/>
          <w:szCs w:val="28"/>
        </w:rPr>
        <w:t xml:space="preserve">лительно стоящих (более 20 </w:t>
      </w:r>
      <w:proofErr w:type="spellStart"/>
      <w:r w:rsidR="005B7613" w:rsidRPr="005D5FBF">
        <w:rPr>
          <w:sz w:val="28"/>
          <w:szCs w:val="28"/>
        </w:rPr>
        <w:t>сут</w:t>
      </w:r>
      <w:proofErr w:type="spellEnd"/>
      <w:r w:rsidR="008C3B3F" w:rsidRPr="005D5FBF">
        <w:rPr>
          <w:sz w:val="28"/>
          <w:szCs w:val="28"/>
        </w:rPr>
        <w:t>) поверхностных вод на сырых и мокрых участках (тип местности</w:t>
      </w:r>
      <w:r w:rsidR="005B7613" w:rsidRPr="005D5FBF">
        <w:rPr>
          <w:sz w:val="28"/>
          <w:szCs w:val="28"/>
        </w:rPr>
        <w:t xml:space="preserve"> III</w:t>
      </w:r>
      <w:r w:rsidR="008C3B3F" w:rsidRPr="005D5FBF">
        <w:rPr>
          <w:sz w:val="28"/>
          <w:szCs w:val="28"/>
        </w:rPr>
        <w:t>) не должно быть менее указанного в числителе</w:t>
      </w:r>
      <w:r w:rsidR="005B7613" w:rsidRPr="005D5FBF">
        <w:rPr>
          <w:sz w:val="28"/>
          <w:szCs w:val="28"/>
        </w:rPr>
        <w:t xml:space="preserve"> таблицы 6.11</w:t>
      </w:r>
      <w:r w:rsidR="008C3B3F" w:rsidRPr="005D5FBF">
        <w:rPr>
          <w:sz w:val="28"/>
          <w:szCs w:val="28"/>
        </w:rPr>
        <w:t xml:space="preserve">, а низа дорожной одежды над поверхностью земли на участках с необеспеченным стоком поверхностных вод (II тип местности) </w:t>
      </w:r>
      <w:r w:rsidR="005B7613" w:rsidRPr="005D5FBF">
        <w:rPr>
          <w:sz w:val="28"/>
          <w:szCs w:val="28"/>
        </w:rPr>
        <w:t>–</w:t>
      </w:r>
      <w:r w:rsidR="008C3B3F" w:rsidRPr="005D5FBF">
        <w:rPr>
          <w:sz w:val="28"/>
          <w:szCs w:val="28"/>
        </w:rPr>
        <w:t xml:space="preserve"> </w:t>
      </w:r>
      <w:r w:rsidR="005B7613" w:rsidRPr="005D5FBF">
        <w:rPr>
          <w:sz w:val="28"/>
          <w:szCs w:val="28"/>
        </w:rPr>
        <w:t>не менее</w:t>
      </w:r>
      <w:r w:rsidR="008C3B3F" w:rsidRPr="005D5FBF">
        <w:rPr>
          <w:sz w:val="28"/>
          <w:szCs w:val="28"/>
        </w:rPr>
        <w:t xml:space="preserve"> указанного в знаменателе</w:t>
      </w:r>
      <w:r w:rsidR="004251C4" w:rsidRPr="005D5FBF">
        <w:rPr>
          <w:sz w:val="28"/>
          <w:szCs w:val="28"/>
        </w:rPr>
        <w:t>.</w:t>
      </w:r>
    </w:p>
    <w:p w14:paraId="5D618F03" w14:textId="77777777" w:rsidR="006C42FD" w:rsidRPr="00E227BF" w:rsidRDefault="006C42FD" w:rsidP="006C42FD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30BFB2AB" w14:textId="77777777" w:rsidR="00870519" w:rsidRPr="005D5FBF" w:rsidRDefault="00870519" w:rsidP="00895FD5">
      <w:pPr>
        <w:ind w:firstLine="567"/>
        <w:rPr>
          <w:sz w:val="28"/>
          <w:szCs w:val="28"/>
        </w:rPr>
      </w:pPr>
    </w:p>
    <w:p w14:paraId="4536216A" w14:textId="77777777" w:rsidR="008C3B3F" w:rsidRPr="005D5FBF" w:rsidRDefault="00E1157F" w:rsidP="00E1157F">
      <w:pPr>
        <w:jc w:val="left"/>
        <w:rPr>
          <w:b/>
          <w:sz w:val="26"/>
          <w:szCs w:val="26"/>
        </w:rPr>
      </w:pPr>
      <w:r w:rsidRPr="005D5FBF">
        <w:rPr>
          <w:rFonts w:eastAsia="Calibri"/>
          <w:spacing w:val="60"/>
          <w:sz w:val="26"/>
          <w:szCs w:val="26"/>
          <w:lang w:eastAsia="zh-CN"/>
        </w:rPr>
        <w:t xml:space="preserve">Таблица </w:t>
      </w:r>
      <w:r w:rsidR="00B43E07" w:rsidRPr="005D5FBF">
        <w:rPr>
          <w:rFonts w:eastAsia="Calibri"/>
          <w:sz w:val="26"/>
          <w:szCs w:val="26"/>
          <w:lang w:eastAsia="zh-CN"/>
        </w:rPr>
        <w:t>6.11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9"/>
        <w:gridCol w:w="1479"/>
        <w:gridCol w:w="1178"/>
        <w:gridCol w:w="1178"/>
        <w:gridCol w:w="1185"/>
      </w:tblGrid>
      <w:tr w:rsidR="008C3B3F" w:rsidRPr="005D5FBF" w14:paraId="37F37883" w14:textId="77777777" w:rsidTr="00B16657">
        <w:trPr>
          <w:trHeight w:val="23"/>
        </w:trPr>
        <w:tc>
          <w:tcPr>
            <w:tcW w:w="2315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ACAA70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Грунт, используемый для насыпей</w:t>
            </w:r>
          </w:p>
        </w:tc>
        <w:tc>
          <w:tcPr>
            <w:tcW w:w="2685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31356BE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Минимальное возвышение низа дорожной одежды для дорог, расположенных в пределах дорожно-климатических зон, м</w:t>
            </w:r>
          </w:p>
        </w:tc>
      </w:tr>
      <w:tr w:rsidR="008C3B3F" w:rsidRPr="005D5FBF" w14:paraId="140F3586" w14:textId="77777777" w:rsidTr="00B16657">
        <w:trPr>
          <w:trHeight w:val="23"/>
        </w:trPr>
        <w:tc>
          <w:tcPr>
            <w:tcW w:w="2315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6309FE" w14:textId="77777777" w:rsidR="008C3B3F" w:rsidRPr="00895FD5" w:rsidRDefault="008C3B3F" w:rsidP="00895FD5">
            <w:pPr>
              <w:jc w:val="center"/>
              <w:rPr>
                <w:rFonts w:ascii="Cambria Math" w:hAnsi="Cambria Math"/>
                <w:i/>
                <w:iCs/>
                <w:szCs w:val="24"/>
              </w:rPr>
            </w:pPr>
          </w:p>
        </w:tc>
        <w:tc>
          <w:tcPr>
            <w:tcW w:w="791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C8304ED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II</w:t>
            </w:r>
          </w:p>
        </w:tc>
        <w:tc>
          <w:tcPr>
            <w:tcW w:w="630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60E604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III</w:t>
            </w:r>
          </w:p>
        </w:tc>
        <w:tc>
          <w:tcPr>
            <w:tcW w:w="630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5651347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IV</w:t>
            </w:r>
          </w:p>
        </w:tc>
        <w:tc>
          <w:tcPr>
            <w:tcW w:w="634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A14CE2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V</w:t>
            </w:r>
          </w:p>
        </w:tc>
      </w:tr>
      <w:tr w:rsidR="008C3B3F" w:rsidRPr="005D5FBF" w14:paraId="5EA99618" w14:textId="77777777" w:rsidTr="00B16657">
        <w:trPr>
          <w:trHeight w:val="23"/>
        </w:trPr>
        <w:tc>
          <w:tcPr>
            <w:tcW w:w="2315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6850ABB" w14:textId="77777777" w:rsidR="008C3B3F" w:rsidRPr="00895FD5" w:rsidRDefault="00F56D0F" w:rsidP="00895FD5">
            <w:pPr>
              <w:jc w:val="left"/>
              <w:rPr>
                <w:szCs w:val="24"/>
              </w:rPr>
            </w:pPr>
            <w:r w:rsidRPr="00895FD5">
              <w:rPr>
                <w:szCs w:val="24"/>
              </w:rPr>
              <w:t>С</w:t>
            </w:r>
            <w:r w:rsidR="008C3B3F" w:rsidRPr="00895FD5">
              <w:rPr>
                <w:szCs w:val="24"/>
              </w:rPr>
              <w:t>редний и мелкий</w:t>
            </w:r>
            <w:r w:rsidRPr="00895FD5">
              <w:rPr>
                <w:szCs w:val="24"/>
              </w:rPr>
              <w:t xml:space="preserve"> песок</w:t>
            </w:r>
            <w:r w:rsidR="008C3B3F" w:rsidRPr="00895FD5">
              <w:rPr>
                <w:szCs w:val="24"/>
              </w:rPr>
              <w:t>; легкая крупная</w:t>
            </w:r>
            <w:r w:rsidRPr="00895FD5">
              <w:rPr>
                <w:szCs w:val="24"/>
              </w:rPr>
              <w:t xml:space="preserve"> супесь</w:t>
            </w:r>
          </w:p>
        </w:tc>
        <w:tc>
          <w:tcPr>
            <w:tcW w:w="791" w:type="pct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8F9727C" w14:textId="77777777" w:rsidR="00B16657" w:rsidRPr="00895FD5" w:rsidRDefault="00B16657" w:rsidP="00895FD5">
            <w:pPr>
              <w:jc w:val="center"/>
              <w:rPr>
                <w:szCs w:val="24"/>
              </w:rPr>
            </w:pPr>
          </w:p>
          <w:p w14:paraId="74A9F4FB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0,5/0,7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7283DA4" w14:textId="77777777" w:rsidR="00B16657" w:rsidRPr="00895FD5" w:rsidRDefault="00B16657" w:rsidP="00895FD5">
            <w:pPr>
              <w:jc w:val="center"/>
              <w:rPr>
                <w:szCs w:val="24"/>
              </w:rPr>
            </w:pPr>
          </w:p>
          <w:p w14:paraId="1DD18B2E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0,6/0,4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AD52BF2" w14:textId="77777777" w:rsidR="00B16657" w:rsidRPr="00895FD5" w:rsidRDefault="00B16657" w:rsidP="00895FD5">
            <w:pPr>
              <w:jc w:val="center"/>
              <w:rPr>
                <w:szCs w:val="24"/>
              </w:rPr>
            </w:pPr>
          </w:p>
          <w:p w14:paraId="2F039A4A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0,5/0,3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842C547" w14:textId="77777777" w:rsidR="00B16657" w:rsidRPr="00895FD5" w:rsidRDefault="00B16657" w:rsidP="00895FD5">
            <w:pPr>
              <w:jc w:val="center"/>
              <w:rPr>
                <w:szCs w:val="24"/>
              </w:rPr>
            </w:pPr>
          </w:p>
          <w:p w14:paraId="7496F7B3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0,4/0,2</w:t>
            </w:r>
          </w:p>
        </w:tc>
      </w:tr>
      <w:tr w:rsidR="008C3B3F" w:rsidRPr="005D5FBF" w14:paraId="121BAC3A" w14:textId="77777777" w:rsidTr="00B16657">
        <w:trPr>
          <w:trHeight w:val="23"/>
        </w:trPr>
        <w:tc>
          <w:tcPr>
            <w:tcW w:w="2315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AF01187" w14:textId="77777777" w:rsidR="008C3B3F" w:rsidRPr="00895FD5" w:rsidRDefault="00B16657" w:rsidP="00895FD5">
            <w:pPr>
              <w:jc w:val="left"/>
              <w:rPr>
                <w:szCs w:val="24"/>
              </w:rPr>
            </w:pPr>
            <w:r w:rsidRPr="00895FD5">
              <w:rPr>
                <w:szCs w:val="24"/>
              </w:rPr>
              <w:t>П</w:t>
            </w:r>
            <w:r w:rsidR="008C3B3F" w:rsidRPr="00895FD5">
              <w:rPr>
                <w:szCs w:val="24"/>
              </w:rPr>
              <w:t>ылеватый</w:t>
            </w:r>
            <w:r w:rsidRPr="00895FD5">
              <w:rPr>
                <w:szCs w:val="24"/>
              </w:rPr>
              <w:t xml:space="preserve"> песок</w:t>
            </w:r>
            <w:r w:rsidR="008C3B3F" w:rsidRPr="00895FD5">
              <w:rPr>
                <w:szCs w:val="24"/>
              </w:rPr>
              <w:t xml:space="preserve">; </w:t>
            </w:r>
            <w:r w:rsidRPr="00895FD5">
              <w:rPr>
                <w:szCs w:val="24"/>
              </w:rPr>
              <w:t xml:space="preserve">легкая </w:t>
            </w:r>
            <w:r w:rsidR="008C3B3F" w:rsidRPr="00895FD5">
              <w:rPr>
                <w:szCs w:val="24"/>
              </w:rPr>
              <w:t xml:space="preserve">супесь </w:t>
            </w:r>
          </w:p>
        </w:tc>
        <w:tc>
          <w:tcPr>
            <w:tcW w:w="791" w:type="pct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6DD36B7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1,2/0,6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F89000A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0,8/0,5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5D37F9C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0,8/0,4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DD366CD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0,7/0,3</w:t>
            </w:r>
          </w:p>
        </w:tc>
      </w:tr>
      <w:tr w:rsidR="008C3B3F" w:rsidRPr="005D5FBF" w14:paraId="14392816" w14:textId="77777777" w:rsidTr="00B16657">
        <w:trPr>
          <w:trHeight w:val="831"/>
        </w:trPr>
        <w:tc>
          <w:tcPr>
            <w:tcW w:w="2315" w:type="pc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AAAFA2C" w14:textId="77777777" w:rsidR="008C3B3F" w:rsidRPr="00895FD5" w:rsidRDefault="00B16657" w:rsidP="00895FD5">
            <w:pPr>
              <w:jc w:val="left"/>
              <w:rPr>
                <w:szCs w:val="24"/>
              </w:rPr>
            </w:pPr>
            <w:r w:rsidRPr="00895FD5">
              <w:rPr>
                <w:szCs w:val="24"/>
              </w:rPr>
              <w:t>П</w:t>
            </w:r>
            <w:r w:rsidR="008C3B3F" w:rsidRPr="00895FD5">
              <w:rPr>
                <w:szCs w:val="24"/>
              </w:rPr>
              <w:t>ылеватая</w:t>
            </w:r>
            <w:r w:rsidRPr="00895FD5">
              <w:rPr>
                <w:szCs w:val="24"/>
              </w:rPr>
              <w:t xml:space="preserve"> супесь</w:t>
            </w:r>
            <w:r w:rsidR="008C3B3F" w:rsidRPr="00895FD5">
              <w:rPr>
                <w:szCs w:val="24"/>
              </w:rPr>
              <w:t xml:space="preserve"> и тяжелая пылеватая; </w:t>
            </w:r>
            <w:r w:rsidRPr="00895FD5">
              <w:rPr>
                <w:szCs w:val="24"/>
              </w:rPr>
              <w:t xml:space="preserve">легкий </w:t>
            </w:r>
            <w:r w:rsidR="008C3B3F" w:rsidRPr="00895FD5">
              <w:rPr>
                <w:szCs w:val="24"/>
              </w:rPr>
              <w:t>суглинок, легкий пылеватый и тяжелый пылеватый</w:t>
            </w:r>
            <w:r w:rsidRPr="00895FD5">
              <w:rPr>
                <w:szCs w:val="24"/>
              </w:rPr>
              <w:t xml:space="preserve"> суглинок</w:t>
            </w:r>
          </w:p>
        </w:tc>
        <w:tc>
          <w:tcPr>
            <w:tcW w:w="791" w:type="pct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44BAD67" w14:textId="77777777" w:rsidR="00B16657" w:rsidRPr="00895FD5" w:rsidRDefault="00B16657" w:rsidP="00895FD5">
            <w:pPr>
              <w:jc w:val="center"/>
              <w:rPr>
                <w:szCs w:val="24"/>
              </w:rPr>
            </w:pPr>
          </w:p>
          <w:p w14:paraId="564823AE" w14:textId="77777777" w:rsidR="00B16657" w:rsidRPr="00895FD5" w:rsidRDefault="00B16657" w:rsidP="00895FD5">
            <w:pPr>
              <w:jc w:val="center"/>
              <w:rPr>
                <w:szCs w:val="24"/>
              </w:rPr>
            </w:pPr>
          </w:p>
          <w:p w14:paraId="288DAD31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1,9*/0,8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3696ABD" w14:textId="77777777" w:rsidR="00B16657" w:rsidRPr="00895FD5" w:rsidRDefault="00B16657" w:rsidP="00895FD5">
            <w:pPr>
              <w:jc w:val="center"/>
              <w:rPr>
                <w:szCs w:val="24"/>
              </w:rPr>
            </w:pPr>
          </w:p>
          <w:p w14:paraId="2E30D098" w14:textId="77777777" w:rsidR="00B16657" w:rsidRPr="00895FD5" w:rsidRDefault="00B16657" w:rsidP="00895FD5">
            <w:pPr>
              <w:jc w:val="center"/>
              <w:rPr>
                <w:szCs w:val="24"/>
              </w:rPr>
            </w:pPr>
          </w:p>
          <w:p w14:paraId="21BF1B7B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1,7*/0,6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2240424" w14:textId="77777777" w:rsidR="00B16657" w:rsidRPr="00895FD5" w:rsidRDefault="00B16657" w:rsidP="00895FD5">
            <w:pPr>
              <w:jc w:val="center"/>
              <w:rPr>
                <w:szCs w:val="24"/>
              </w:rPr>
            </w:pPr>
          </w:p>
          <w:p w14:paraId="4ABFAE7F" w14:textId="77777777" w:rsidR="00B16657" w:rsidRPr="00895FD5" w:rsidRDefault="00B16657" w:rsidP="00895FD5">
            <w:pPr>
              <w:jc w:val="center"/>
              <w:rPr>
                <w:szCs w:val="24"/>
              </w:rPr>
            </w:pPr>
          </w:p>
          <w:p w14:paraId="36961AAD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1,4*/0,5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8CDD63A" w14:textId="77777777" w:rsidR="00B16657" w:rsidRPr="00895FD5" w:rsidRDefault="00B16657" w:rsidP="00895FD5">
            <w:pPr>
              <w:jc w:val="center"/>
              <w:rPr>
                <w:szCs w:val="24"/>
              </w:rPr>
            </w:pPr>
          </w:p>
          <w:p w14:paraId="1BA04AC9" w14:textId="77777777" w:rsidR="00B16657" w:rsidRPr="00895FD5" w:rsidRDefault="00B16657" w:rsidP="00895FD5">
            <w:pPr>
              <w:jc w:val="center"/>
              <w:rPr>
                <w:szCs w:val="24"/>
              </w:rPr>
            </w:pPr>
          </w:p>
          <w:p w14:paraId="6F61C115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1,3*/0,4</w:t>
            </w:r>
          </w:p>
        </w:tc>
      </w:tr>
      <w:tr w:rsidR="008C3B3F" w:rsidRPr="005D5FBF" w14:paraId="13D5CE20" w14:textId="77777777" w:rsidTr="00B16657">
        <w:trPr>
          <w:trHeight w:val="80"/>
        </w:trPr>
        <w:tc>
          <w:tcPr>
            <w:tcW w:w="2315" w:type="pct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FC3855E" w14:textId="77777777" w:rsidR="008C3B3F" w:rsidRPr="00895FD5" w:rsidRDefault="00B16657" w:rsidP="00895FD5">
            <w:pPr>
              <w:jc w:val="left"/>
              <w:rPr>
                <w:szCs w:val="24"/>
              </w:rPr>
            </w:pPr>
            <w:r w:rsidRPr="00895FD5">
              <w:rPr>
                <w:szCs w:val="24"/>
              </w:rPr>
              <w:t>Тяжелый с</w:t>
            </w:r>
            <w:r w:rsidR="008C3B3F" w:rsidRPr="00895FD5">
              <w:rPr>
                <w:szCs w:val="24"/>
              </w:rPr>
              <w:t>углинок, глины</w:t>
            </w:r>
          </w:p>
        </w:tc>
        <w:tc>
          <w:tcPr>
            <w:tcW w:w="791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AE05BE3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1,9*/0,7</w:t>
            </w:r>
          </w:p>
        </w:tc>
        <w:tc>
          <w:tcPr>
            <w:tcW w:w="630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C31ED4E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1,4*/0,6</w:t>
            </w:r>
          </w:p>
        </w:tc>
        <w:tc>
          <w:tcPr>
            <w:tcW w:w="630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2699B02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1,1*/0,4</w:t>
            </w:r>
          </w:p>
        </w:tc>
        <w:tc>
          <w:tcPr>
            <w:tcW w:w="634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86C751E" w14:textId="77777777" w:rsidR="008C3B3F" w:rsidRPr="00895FD5" w:rsidRDefault="008C3B3F" w:rsidP="00895FD5">
            <w:pPr>
              <w:jc w:val="center"/>
              <w:rPr>
                <w:szCs w:val="24"/>
              </w:rPr>
            </w:pPr>
            <w:r w:rsidRPr="00895FD5">
              <w:rPr>
                <w:szCs w:val="24"/>
              </w:rPr>
              <w:t>1,0*/0,4</w:t>
            </w:r>
          </w:p>
        </w:tc>
      </w:tr>
      <w:tr w:rsidR="008C3B3F" w:rsidRPr="005D5FBF" w14:paraId="2CBBC95E" w14:textId="77777777" w:rsidTr="00B16657">
        <w:trPr>
          <w:trHeight w:val="20"/>
        </w:trPr>
        <w:tc>
          <w:tcPr>
            <w:tcW w:w="5000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C516D62" w14:textId="6C220123" w:rsidR="00B16657" w:rsidRPr="00895FD5" w:rsidRDefault="008C3B3F" w:rsidP="00895FD5">
            <w:pPr>
              <w:ind w:firstLine="392"/>
              <w:rPr>
                <w:sz w:val="20"/>
              </w:rPr>
            </w:pPr>
            <w:r w:rsidRPr="00895FD5">
              <w:rPr>
                <w:spacing w:val="50"/>
                <w:sz w:val="20"/>
              </w:rPr>
              <w:t>Примечания</w:t>
            </w:r>
            <w:r w:rsidRPr="00895FD5">
              <w:rPr>
                <w:sz w:val="20"/>
              </w:rPr>
              <w:t xml:space="preserve"> </w:t>
            </w:r>
          </w:p>
          <w:p w14:paraId="2ADDEE38" w14:textId="77777777" w:rsidR="008C3B3F" w:rsidRPr="00895FD5" w:rsidRDefault="00D13174" w:rsidP="00895FD5">
            <w:pPr>
              <w:ind w:firstLine="392"/>
              <w:rPr>
                <w:sz w:val="20"/>
              </w:rPr>
            </w:pPr>
            <w:r w:rsidRPr="00895FD5">
              <w:rPr>
                <w:sz w:val="20"/>
              </w:rPr>
              <w:t xml:space="preserve">1 </w:t>
            </w:r>
            <w:r w:rsidR="008C3B3F" w:rsidRPr="00895FD5">
              <w:rPr>
                <w:sz w:val="20"/>
              </w:rPr>
              <w:t>Возведение высоких насыпей из неблагоприятных грунтов,</w:t>
            </w:r>
            <w:r w:rsidR="008F5E38" w:rsidRPr="00895FD5">
              <w:rPr>
                <w:sz w:val="20"/>
              </w:rPr>
              <w:t xml:space="preserve"> отмеченных в таблице знаком</w:t>
            </w:r>
            <w:r w:rsidR="00B16657" w:rsidRPr="00895FD5">
              <w:rPr>
                <w:sz w:val="20"/>
                <w:vertAlign w:val="superscript"/>
              </w:rPr>
              <w:t>*</w:t>
            </w:r>
            <w:r w:rsidR="008C3B3F" w:rsidRPr="00895FD5">
              <w:rPr>
                <w:sz w:val="20"/>
              </w:rPr>
              <w:t>, допускается в исключительных случаях при соответствующем технико-экономическом обосновании по сравнению с вариантами отсыпки насыпи из привозных дренирующих грунтов.</w:t>
            </w:r>
          </w:p>
          <w:p w14:paraId="1F0894DD" w14:textId="77777777" w:rsidR="008C3B3F" w:rsidRPr="00895FD5" w:rsidRDefault="00D13174" w:rsidP="00895FD5">
            <w:pPr>
              <w:ind w:firstLine="392"/>
              <w:rPr>
                <w:sz w:val="20"/>
              </w:rPr>
            </w:pPr>
            <w:r w:rsidRPr="00895FD5">
              <w:rPr>
                <w:sz w:val="20"/>
              </w:rPr>
              <w:t>2</w:t>
            </w:r>
            <w:r w:rsidR="008C3B3F" w:rsidRPr="00895FD5">
              <w:rPr>
                <w:sz w:val="20"/>
              </w:rPr>
              <w:t xml:space="preserve"> Для крупных песков (более 0,5 мм), не теряющих устойчивости во влажном состоянии, возвышение низа дорожной одежды над уровнем воды не нормируется.</w:t>
            </w:r>
          </w:p>
          <w:p w14:paraId="2743B6CE" w14:textId="77777777" w:rsidR="008C3B3F" w:rsidRPr="00895FD5" w:rsidRDefault="00D13174" w:rsidP="00895FD5">
            <w:pPr>
              <w:ind w:firstLine="392"/>
              <w:rPr>
                <w:sz w:val="20"/>
              </w:rPr>
            </w:pPr>
            <w:r w:rsidRPr="00895FD5">
              <w:rPr>
                <w:sz w:val="20"/>
              </w:rPr>
              <w:t>3</w:t>
            </w:r>
            <w:r w:rsidR="008C3B3F" w:rsidRPr="00895FD5">
              <w:rPr>
                <w:sz w:val="20"/>
              </w:rPr>
              <w:t xml:space="preserve"> За расчетный уровень грунтовых вод </w:t>
            </w:r>
            <w:r w:rsidR="00B16657" w:rsidRPr="00895FD5">
              <w:rPr>
                <w:sz w:val="20"/>
              </w:rPr>
              <w:t xml:space="preserve">следует </w:t>
            </w:r>
            <w:r w:rsidR="008C3B3F" w:rsidRPr="00895FD5">
              <w:rPr>
                <w:sz w:val="20"/>
              </w:rPr>
              <w:t>принимать расчетный осенний уровень, а при</w:t>
            </w:r>
            <w:r w:rsidR="00B16657" w:rsidRPr="00895FD5">
              <w:rPr>
                <w:sz w:val="20"/>
              </w:rPr>
              <w:t xml:space="preserve"> отсутствии необходимых данных – </w:t>
            </w:r>
            <w:r w:rsidR="008C3B3F" w:rsidRPr="00895FD5">
              <w:rPr>
                <w:sz w:val="20"/>
              </w:rPr>
              <w:t xml:space="preserve">наивысший возможный уровень, определяемый по верхней линии </w:t>
            </w:r>
            <w:proofErr w:type="spellStart"/>
            <w:r w:rsidR="008C3B3F" w:rsidRPr="00895FD5">
              <w:rPr>
                <w:sz w:val="20"/>
              </w:rPr>
              <w:t>оглеения</w:t>
            </w:r>
            <w:proofErr w:type="spellEnd"/>
            <w:r w:rsidR="008C3B3F" w:rsidRPr="00895FD5">
              <w:rPr>
                <w:sz w:val="20"/>
              </w:rPr>
              <w:t xml:space="preserve"> грунтов.</w:t>
            </w:r>
          </w:p>
          <w:p w14:paraId="6BC8D27A" w14:textId="14EBDDA6" w:rsidR="00B16657" w:rsidRPr="00895FD5" w:rsidRDefault="00D13174" w:rsidP="00895FD5">
            <w:pPr>
              <w:ind w:firstLine="392"/>
              <w:rPr>
                <w:sz w:val="20"/>
              </w:rPr>
            </w:pPr>
            <w:r w:rsidRPr="00895FD5">
              <w:rPr>
                <w:sz w:val="20"/>
              </w:rPr>
              <w:t xml:space="preserve">4 </w:t>
            </w:r>
            <w:r w:rsidR="008C3B3F" w:rsidRPr="00895FD5">
              <w:rPr>
                <w:sz w:val="20"/>
              </w:rPr>
              <w:t xml:space="preserve">Возвышение низа дорожной одежды над уровнем грунтовых вод, пониженных посредством дренажа, следует принимать на 25 % меньше указанного в </w:t>
            </w:r>
            <w:hyperlink r:id="rId17" w:anchor="i358214" w:history="1">
              <w:r w:rsidR="00B16657" w:rsidRPr="00895FD5">
                <w:rPr>
                  <w:rStyle w:val="a4"/>
                  <w:iCs/>
                  <w:color w:val="auto"/>
                  <w:sz w:val="20"/>
                  <w:u w:val="none"/>
                </w:rPr>
                <w:t>настоящей таблице</w:t>
              </w:r>
              <w:r w:rsidR="008C3B3F" w:rsidRPr="00895FD5">
                <w:rPr>
                  <w:rStyle w:val="a4"/>
                  <w:iCs/>
                  <w:color w:val="auto"/>
                  <w:sz w:val="20"/>
                  <w:u w:val="none"/>
                </w:rPr>
                <w:t>.</w:t>
              </w:r>
            </w:hyperlink>
          </w:p>
          <w:p w14:paraId="123F83C4" w14:textId="77777777" w:rsidR="00B16657" w:rsidRPr="00895FD5" w:rsidRDefault="00D13174" w:rsidP="00895FD5">
            <w:pPr>
              <w:ind w:firstLine="392"/>
              <w:rPr>
                <w:sz w:val="20"/>
              </w:rPr>
            </w:pPr>
            <w:r w:rsidRPr="00895FD5">
              <w:rPr>
                <w:sz w:val="20"/>
              </w:rPr>
              <w:t xml:space="preserve">5 </w:t>
            </w:r>
            <w:r w:rsidR="00B16657" w:rsidRPr="00895FD5">
              <w:rPr>
                <w:sz w:val="20"/>
              </w:rPr>
              <w:t>Низ дорожной одежды принимают</w:t>
            </w:r>
            <w:r w:rsidR="008C3B3F" w:rsidRPr="00895FD5">
              <w:rPr>
                <w:sz w:val="20"/>
              </w:rPr>
              <w:t xml:space="preserve"> по границе последнего по глубине конструктивного слоя одежды, учитываемого при расчете на прочность.</w:t>
            </w:r>
          </w:p>
          <w:p w14:paraId="29AEA9FB" w14:textId="37A2EE2A" w:rsidR="008C3B3F" w:rsidRPr="005D5FBF" w:rsidRDefault="00D13174" w:rsidP="00895FD5">
            <w:pPr>
              <w:ind w:firstLine="392"/>
              <w:rPr>
                <w:szCs w:val="24"/>
              </w:rPr>
            </w:pPr>
            <w:r w:rsidRPr="00895FD5">
              <w:rPr>
                <w:sz w:val="20"/>
              </w:rPr>
              <w:t>6</w:t>
            </w:r>
            <w:r w:rsidR="008C3B3F" w:rsidRPr="00895FD5">
              <w:rPr>
                <w:sz w:val="20"/>
              </w:rPr>
              <w:t xml:space="preserve"> Возвышение низа дорожной одежды в случаях устройства морозозащитных слоев допускается уменьшить по сравнению с нормами </w:t>
            </w:r>
            <w:r w:rsidR="00B16657" w:rsidRPr="00895FD5">
              <w:rPr>
                <w:sz w:val="20"/>
              </w:rPr>
              <w:t xml:space="preserve">настоящей таблицы </w:t>
            </w:r>
            <w:r w:rsidR="008C3B3F" w:rsidRPr="00895FD5">
              <w:rPr>
                <w:sz w:val="20"/>
              </w:rPr>
              <w:t>на основе расчета конструкций дорожных одежд.</w:t>
            </w:r>
          </w:p>
        </w:tc>
      </w:tr>
    </w:tbl>
    <w:p w14:paraId="3B28E40E" w14:textId="77777777" w:rsidR="00870519" w:rsidRDefault="00870519" w:rsidP="00895FD5">
      <w:pPr>
        <w:ind w:firstLine="567"/>
        <w:rPr>
          <w:sz w:val="28"/>
          <w:szCs w:val="28"/>
        </w:rPr>
      </w:pPr>
    </w:p>
    <w:p w14:paraId="2AC1BCD0" w14:textId="77777777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6.4.9 Минимальное возвышение низа дорожных одежд лесных автомобильных дорог допускается уменьшать по сравнению с нормами табл</w:t>
      </w:r>
      <w:r w:rsidR="00B16657" w:rsidRPr="005D5FBF">
        <w:rPr>
          <w:sz w:val="28"/>
          <w:szCs w:val="28"/>
        </w:rPr>
        <w:t xml:space="preserve">ицы 6.11 </w:t>
      </w:r>
      <w:r w:rsidRPr="005D5FBF">
        <w:rPr>
          <w:sz w:val="28"/>
          <w:szCs w:val="28"/>
        </w:rPr>
        <w:t>на основе опыта эксплуатации автомобильных дорог в районе строительства, но не более чем в 1,5 раза.</w:t>
      </w:r>
    </w:p>
    <w:p w14:paraId="6575353A" w14:textId="03F0F380" w:rsidR="00D13174" w:rsidRPr="005D5FBF" w:rsidRDefault="004251C4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6.4.10 </w:t>
      </w:r>
      <w:r w:rsidR="008C3B3F" w:rsidRPr="005D5FBF">
        <w:rPr>
          <w:sz w:val="28"/>
          <w:szCs w:val="28"/>
        </w:rPr>
        <w:t>Земляное полотно лесных дорог при</w:t>
      </w:r>
      <w:r w:rsidR="00B16657" w:rsidRPr="005D5FBF">
        <w:rPr>
          <w:sz w:val="28"/>
          <w:szCs w:val="28"/>
        </w:rPr>
        <w:t xml:space="preserve"> типах местности</w:t>
      </w:r>
      <w:r w:rsidR="008C3B3F" w:rsidRPr="005D5FBF">
        <w:rPr>
          <w:sz w:val="28"/>
          <w:szCs w:val="28"/>
        </w:rPr>
        <w:t xml:space="preserve"> I и II по степени увлажнения на участках с наличием выраженного дернового слоя </w:t>
      </w:r>
      <w:r w:rsidR="006C42FD" w:rsidRPr="00251492">
        <w:rPr>
          <w:color w:val="000000" w:themeColor="text1"/>
          <w:sz w:val="28"/>
          <w:szCs w:val="28"/>
        </w:rPr>
        <w:t>следует</w:t>
      </w:r>
      <w:r w:rsidR="008C3B3F" w:rsidRPr="005D5FBF">
        <w:rPr>
          <w:sz w:val="28"/>
          <w:szCs w:val="28"/>
        </w:rPr>
        <w:t xml:space="preserve"> проектировать насыпями не менее </w:t>
      </w:r>
      <w:r w:rsidR="006C42FD" w:rsidRPr="00251492">
        <w:rPr>
          <w:color w:val="000000" w:themeColor="text1"/>
          <w:sz w:val="28"/>
          <w:szCs w:val="28"/>
        </w:rPr>
        <w:t>1,0</w:t>
      </w:r>
      <w:r w:rsidR="008C3B3F" w:rsidRPr="005D5FBF">
        <w:rPr>
          <w:sz w:val="28"/>
          <w:szCs w:val="28"/>
        </w:rPr>
        <w:t xml:space="preserve"> м (от низа дорожной одежды до поверхности земли),</w:t>
      </w:r>
      <w:r w:rsidR="00B16657" w:rsidRPr="005D5FBF">
        <w:rPr>
          <w:sz w:val="28"/>
          <w:szCs w:val="28"/>
        </w:rPr>
        <w:t xml:space="preserve"> при которых не требуется снятие</w:t>
      </w:r>
      <w:r w:rsidR="008C3B3F" w:rsidRPr="005D5FBF">
        <w:rPr>
          <w:sz w:val="28"/>
          <w:szCs w:val="28"/>
        </w:rPr>
        <w:t xml:space="preserve"> в их основании дернового слоя.</w:t>
      </w:r>
    </w:p>
    <w:p w14:paraId="5C87DEB7" w14:textId="048FA1A6" w:rsidR="00D13174" w:rsidRPr="005D5FBF" w:rsidRDefault="00B16657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Корчевку</w:t>
      </w:r>
      <w:r w:rsidR="008C3B3F" w:rsidRPr="005D5FBF">
        <w:rPr>
          <w:sz w:val="28"/>
          <w:szCs w:val="28"/>
        </w:rPr>
        <w:t xml:space="preserve"> пней на дорогах</w:t>
      </w:r>
      <w:r w:rsidRPr="005D5FBF">
        <w:rPr>
          <w:sz w:val="28"/>
          <w:szCs w:val="28"/>
        </w:rPr>
        <w:t xml:space="preserve"> категорий</w:t>
      </w:r>
      <w:r w:rsidR="008C3B3F" w:rsidRPr="005D5FBF">
        <w:rPr>
          <w:sz w:val="28"/>
          <w:szCs w:val="28"/>
        </w:rPr>
        <w:t xml:space="preserve"> </w:t>
      </w:r>
      <w:proofErr w:type="spellStart"/>
      <w:r w:rsidR="00A60D9B" w:rsidRPr="00251492">
        <w:rPr>
          <w:color w:val="000000" w:themeColor="text1"/>
          <w:sz w:val="28"/>
          <w:szCs w:val="28"/>
        </w:rPr>
        <w:t>I</w:t>
      </w:r>
      <w:r w:rsidR="00A60D9B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="008C3B3F" w:rsidRPr="005D5FBF">
        <w:rPr>
          <w:sz w:val="28"/>
          <w:szCs w:val="28"/>
        </w:rPr>
        <w:t xml:space="preserve"> и </w:t>
      </w:r>
      <w:proofErr w:type="spellStart"/>
      <w:r w:rsidR="006C42FD" w:rsidRPr="00251492">
        <w:rPr>
          <w:color w:val="000000" w:themeColor="text1"/>
          <w:sz w:val="28"/>
          <w:szCs w:val="28"/>
        </w:rPr>
        <w:t>II</w:t>
      </w:r>
      <w:r w:rsidR="006C42FD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="008C3B3F" w:rsidRPr="005D5FBF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назначают</w:t>
      </w:r>
      <w:r w:rsidR="008C3B3F" w:rsidRPr="005D5FBF">
        <w:rPr>
          <w:sz w:val="28"/>
          <w:szCs w:val="28"/>
        </w:rPr>
        <w:t xml:space="preserve"> под насыпями высотой до 0,5 м</w:t>
      </w:r>
      <w:r w:rsidRPr="005D5FBF">
        <w:rPr>
          <w:sz w:val="28"/>
          <w:szCs w:val="28"/>
        </w:rPr>
        <w:t xml:space="preserve"> от низа дорожной одежды,</w:t>
      </w:r>
      <w:r w:rsidR="008C3B3F" w:rsidRPr="005D5FBF">
        <w:rPr>
          <w:sz w:val="28"/>
          <w:szCs w:val="28"/>
        </w:rPr>
        <w:t xml:space="preserve"> под насыпями на кос</w:t>
      </w:r>
      <w:r w:rsidRPr="005D5FBF">
        <w:rPr>
          <w:sz w:val="28"/>
          <w:szCs w:val="28"/>
        </w:rPr>
        <w:t xml:space="preserve">огорах, на которых проектируют </w:t>
      </w:r>
      <w:r w:rsidR="008C3B3F" w:rsidRPr="005D5FBF">
        <w:rPr>
          <w:sz w:val="28"/>
          <w:szCs w:val="28"/>
        </w:rPr>
        <w:t>снятие растительного слоя при рыхлении основания насыпи или устройство уступов, а также на участках, занимаемых выемками, боковыми канавами и резервами.</w:t>
      </w:r>
    </w:p>
    <w:p w14:paraId="6377FADB" w14:textId="77777777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При высоте на</w:t>
      </w:r>
      <w:r w:rsidR="00052B8A" w:rsidRPr="005D5FBF">
        <w:rPr>
          <w:sz w:val="28"/>
          <w:szCs w:val="28"/>
        </w:rPr>
        <w:t>сыпи от 0,5 до 1 м пни срезают</w:t>
      </w:r>
      <w:r w:rsidRPr="005D5FBF">
        <w:rPr>
          <w:sz w:val="28"/>
          <w:szCs w:val="28"/>
        </w:rPr>
        <w:t xml:space="preserve"> в уровень с землей.</w:t>
      </w:r>
    </w:p>
    <w:p w14:paraId="0CDF7E60" w14:textId="77777777" w:rsidR="00D13174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При большой высоте насыпи пни высотой не более 0,2 м разрешается оставлять.</w:t>
      </w:r>
    </w:p>
    <w:p w14:paraId="74FFE20B" w14:textId="51ED57C7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На дорогах </w:t>
      </w:r>
      <w:r w:rsidR="00052B8A" w:rsidRPr="005D5FBF">
        <w:rPr>
          <w:sz w:val="28"/>
          <w:szCs w:val="28"/>
        </w:rPr>
        <w:t xml:space="preserve">категорий </w:t>
      </w:r>
      <w:proofErr w:type="spellStart"/>
      <w:r w:rsidR="009A6D5A" w:rsidRPr="00251492">
        <w:rPr>
          <w:color w:val="000000" w:themeColor="text1"/>
          <w:sz w:val="28"/>
          <w:szCs w:val="28"/>
        </w:rPr>
        <w:t>III</w:t>
      </w:r>
      <w:r w:rsidR="009A6D5A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Pr="005D5FBF">
        <w:rPr>
          <w:sz w:val="28"/>
          <w:szCs w:val="28"/>
        </w:rPr>
        <w:t xml:space="preserve">, </w:t>
      </w:r>
      <w:proofErr w:type="spellStart"/>
      <w:r w:rsidR="009A6D5A" w:rsidRPr="00251492">
        <w:rPr>
          <w:color w:val="000000" w:themeColor="text1"/>
          <w:sz w:val="28"/>
          <w:szCs w:val="28"/>
        </w:rPr>
        <w:t>IV</w:t>
      </w:r>
      <w:r w:rsidR="009A6D5A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Pr="005D5FBF">
        <w:rPr>
          <w:sz w:val="28"/>
          <w:szCs w:val="28"/>
        </w:rPr>
        <w:t xml:space="preserve"> при высоте насыпи до 0,5 м пни разрешается срезать в уровень с поверхностью земли, а при большей высоте насыпи пни высотой не боле</w:t>
      </w:r>
      <w:r w:rsidR="00560C0E" w:rsidRPr="005D5FBF">
        <w:rPr>
          <w:sz w:val="28"/>
          <w:szCs w:val="28"/>
        </w:rPr>
        <w:t>е 0,2 м допускается оставлять.</w:t>
      </w:r>
    </w:p>
    <w:p w14:paraId="1A6751F5" w14:textId="77777777" w:rsidR="009A6D5A" w:rsidRPr="00E227BF" w:rsidRDefault="009A6D5A" w:rsidP="009A6D5A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178FB08B" w14:textId="77777777" w:rsidR="00D13174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6.4.11</w:t>
      </w:r>
      <w:r w:rsidR="00BB34E1" w:rsidRPr="005D5FBF">
        <w:rPr>
          <w:sz w:val="28"/>
          <w:szCs w:val="28"/>
        </w:rPr>
        <w:t xml:space="preserve"> </w:t>
      </w:r>
      <w:r w:rsidR="00286EFA" w:rsidRPr="005D5FBF">
        <w:rPr>
          <w:sz w:val="28"/>
          <w:szCs w:val="28"/>
        </w:rPr>
        <w:t xml:space="preserve">В случаях обоснованного </w:t>
      </w:r>
      <w:proofErr w:type="spellStart"/>
      <w:r w:rsidR="00286EFA" w:rsidRPr="005D5FBF">
        <w:rPr>
          <w:sz w:val="28"/>
          <w:szCs w:val="28"/>
        </w:rPr>
        <w:t>проло</w:t>
      </w:r>
      <w:r w:rsidRPr="005D5FBF">
        <w:rPr>
          <w:sz w:val="28"/>
          <w:szCs w:val="28"/>
        </w:rPr>
        <w:t>жения</w:t>
      </w:r>
      <w:proofErr w:type="spellEnd"/>
      <w:r w:rsidRPr="005D5FBF">
        <w:rPr>
          <w:sz w:val="28"/>
          <w:szCs w:val="28"/>
        </w:rPr>
        <w:t xml:space="preserve"> дорог на землях сельскохозяйственн</w:t>
      </w:r>
      <w:r w:rsidR="00052B8A" w:rsidRPr="005D5FBF">
        <w:rPr>
          <w:sz w:val="28"/>
          <w:szCs w:val="28"/>
        </w:rPr>
        <w:t>ого назначения насыпи возводят</w:t>
      </w:r>
      <w:r w:rsidRPr="005D5FBF">
        <w:rPr>
          <w:sz w:val="28"/>
          <w:szCs w:val="28"/>
        </w:rPr>
        <w:t>, как правило, из привозного грунта при условии снятия из-под насыпи плодородного слоя почвы.</w:t>
      </w:r>
    </w:p>
    <w:p w14:paraId="7E747160" w14:textId="77777777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Отсыпка насыпей из боковых резервов на землях сельскохозяйственного пользования допускается в исключительных случаях. При этом отвод земель для этих резервов предусматривается только для временного краткосрочного пользования на период строительства дороги при условии снятия и восстановления плодородного слоя на этих землях в соответствии с проектом рекультивации.</w:t>
      </w:r>
    </w:p>
    <w:p w14:paraId="542E6882" w14:textId="646F57AA" w:rsidR="00D13174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6.4.12 Для повышения устойчивости и устранения последующих осадок</w:t>
      </w:r>
      <w:r w:rsidR="00052B8A" w:rsidRPr="005D5FBF">
        <w:rPr>
          <w:sz w:val="28"/>
          <w:szCs w:val="28"/>
        </w:rPr>
        <w:t xml:space="preserve"> все насыпи послойно уплотняют</w:t>
      </w:r>
      <w:r w:rsidRPr="005D5FBF">
        <w:rPr>
          <w:sz w:val="28"/>
          <w:szCs w:val="28"/>
        </w:rPr>
        <w:t xml:space="preserve"> до требуемой </w:t>
      </w:r>
      <w:r w:rsidR="00A14717">
        <w:rPr>
          <w:sz w:val="28"/>
          <w:szCs w:val="28"/>
        </w:rPr>
        <w:t xml:space="preserve">по проекту </w:t>
      </w:r>
      <w:r w:rsidRPr="005D5FBF">
        <w:rPr>
          <w:sz w:val="28"/>
          <w:szCs w:val="28"/>
        </w:rPr>
        <w:t>плотности.</w:t>
      </w:r>
      <w:r w:rsidR="009A6D5A">
        <w:rPr>
          <w:sz w:val="28"/>
          <w:szCs w:val="28"/>
        </w:rPr>
        <w:t xml:space="preserve"> </w:t>
      </w:r>
      <w:r w:rsidR="009A6D5A" w:rsidRPr="00251492">
        <w:rPr>
          <w:color w:val="000000" w:themeColor="text1"/>
          <w:sz w:val="28"/>
          <w:szCs w:val="28"/>
        </w:rPr>
        <w:t>Наименьший коэффициент уплотнения приведен в таблице 6.11а.</w:t>
      </w:r>
    </w:p>
    <w:p w14:paraId="4E4CEDBB" w14:textId="77777777" w:rsidR="009A6D5A" w:rsidRPr="00E227BF" w:rsidRDefault="009A6D5A" w:rsidP="009A6D5A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136C2E27" w14:textId="4ADF9C8F" w:rsidR="00BB34E1" w:rsidRDefault="00BB34E1" w:rsidP="00895FD5">
      <w:pPr>
        <w:ind w:firstLine="567"/>
        <w:rPr>
          <w:sz w:val="28"/>
          <w:szCs w:val="28"/>
        </w:rPr>
      </w:pPr>
    </w:p>
    <w:p w14:paraId="50B58041" w14:textId="77777777" w:rsidR="009A6D5A" w:rsidRPr="00251492" w:rsidRDefault="009A6D5A" w:rsidP="009A6D5A">
      <w:pPr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Т а б л и ц а  6.11а</w:t>
      </w:r>
    </w:p>
    <w:tbl>
      <w:tblPr>
        <w:tblStyle w:val="ab"/>
        <w:tblW w:w="975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702"/>
        <w:gridCol w:w="1701"/>
        <w:gridCol w:w="1134"/>
        <w:gridCol w:w="992"/>
        <w:gridCol w:w="138"/>
        <w:gridCol w:w="996"/>
        <w:gridCol w:w="1134"/>
        <w:gridCol w:w="1134"/>
        <w:gridCol w:w="822"/>
      </w:tblGrid>
      <w:tr w:rsidR="002D7698" w:rsidRPr="00251492" w14:paraId="702E0BDD" w14:textId="77777777" w:rsidTr="006D07F5">
        <w:trPr>
          <w:trHeight w:val="551"/>
        </w:trPr>
        <w:tc>
          <w:tcPr>
            <w:tcW w:w="1702" w:type="dxa"/>
            <w:vMerge w:val="restart"/>
          </w:tcPr>
          <w:p w14:paraId="5E061068" w14:textId="77777777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Элементы земляного полотна</w:t>
            </w:r>
          </w:p>
        </w:tc>
        <w:tc>
          <w:tcPr>
            <w:tcW w:w="1701" w:type="dxa"/>
            <w:vMerge w:val="restart"/>
          </w:tcPr>
          <w:p w14:paraId="29B05AF9" w14:textId="52A9646E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Глубина расположения слоя от поверхности покрытия, м</w:t>
            </w:r>
          </w:p>
        </w:tc>
        <w:tc>
          <w:tcPr>
            <w:tcW w:w="6350" w:type="dxa"/>
            <w:gridSpan w:val="7"/>
          </w:tcPr>
          <w:p w14:paraId="6D9EB93A" w14:textId="77777777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Наименьший коэффициент уплотнения при типе дорожных одежд</w:t>
            </w:r>
          </w:p>
        </w:tc>
      </w:tr>
      <w:tr w:rsidR="002D7698" w:rsidRPr="00251492" w14:paraId="6E9BF16B" w14:textId="77777777" w:rsidTr="006D07F5">
        <w:trPr>
          <w:trHeight w:val="261"/>
        </w:trPr>
        <w:tc>
          <w:tcPr>
            <w:tcW w:w="1702" w:type="dxa"/>
            <w:vMerge/>
          </w:tcPr>
          <w:p w14:paraId="318A0A02" w14:textId="77777777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17AEB7C9" w14:textId="77777777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264" w:type="dxa"/>
            <w:gridSpan w:val="3"/>
          </w:tcPr>
          <w:p w14:paraId="24CD5152" w14:textId="77777777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Капитальный</w:t>
            </w:r>
          </w:p>
        </w:tc>
        <w:tc>
          <w:tcPr>
            <w:tcW w:w="4086" w:type="dxa"/>
            <w:gridSpan w:val="4"/>
          </w:tcPr>
          <w:p w14:paraId="73B56C36" w14:textId="77777777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Облегченный и переходный</w:t>
            </w:r>
          </w:p>
        </w:tc>
      </w:tr>
      <w:tr w:rsidR="002D7698" w:rsidRPr="00251492" w14:paraId="6E137B47" w14:textId="77777777" w:rsidTr="006D07F5">
        <w:trPr>
          <w:trHeight w:val="266"/>
        </w:trPr>
        <w:tc>
          <w:tcPr>
            <w:tcW w:w="1702" w:type="dxa"/>
            <w:vMerge/>
          </w:tcPr>
          <w:p w14:paraId="6F899433" w14:textId="77777777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0C074BF6" w14:textId="77777777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6350" w:type="dxa"/>
            <w:gridSpan w:val="7"/>
          </w:tcPr>
          <w:p w14:paraId="0EF9D158" w14:textId="77777777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В дорожно-климатических зонах</w:t>
            </w:r>
          </w:p>
        </w:tc>
      </w:tr>
      <w:tr w:rsidR="002D7698" w:rsidRPr="00251492" w14:paraId="0C7E9213" w14:textId="77777777" w:rsidTr="006D07F5">
        <w:trPr>
          <w:trHeight w:val="58"/>
        </w:trPr>
        <w:tc>
          <w:tcPr>
            <w:tcW w:w="1702" w:type="dxa"/>
            <w:vMerge/>
          </w:tcPr>
          <w:p w14:paraId="7C6D4EDF" w14:textId="77777777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0877B96D" w14:textId="77777777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4113A2D" w14:textId="77777777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2D7698">
              <w:rPr>
                <w:color w:val="000000" w:themeColor="text1"/>
                <w:sz w:val="22"/>
                <w:szCs w:val="22"/>
                <w:lang w:val="en-US"/>
              </w:rPr>
              <w:t>I</w:t>
            </w:r>
          </w:p>
        </w:tc>
        <w:tc>
          <w:tcPr>
            <w:tcW w:w="992" w:type="dxa"/>
          </w:tcPr>
          <w:p w14:paraId="53F1B74C" w14:textId="77777777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2D7698">
              <w:rPr>
                <w:color w:val="000000" w:themeColor="text1"/>
                <w:sz w:val="22"/>
                <w:szCs w:val="22"/>
                <w:lang w:val="en-US"/>
              </w:rPr>
              <w:t>II, III</w:t>
            </w:r>
          </w:p>
        </w:tc>
        <w:tc>
          <w:tcPr>
            <w:tcW w:w="1134" w:type="dxa"/>
            <w:gridSpan w:val="2"/>
          </w:tcPr>
          <w:p w14:paraId="7B11CEA0" w14:textId="7C6759C1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2D7698">
              <w:rPr>
                <w:color w:val="000000" w:themeColor="text1"/>
                <w:sz w:val="22"/>
                <w:szCs w:val="22"/>
                <w:lang w:val="en-US"/>
              </w:rPr>
              <w:t>IV,</w:t>
            </w:r>
            <w:r w:rsidRPr="002D7698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2D7698">
              <w:rPr>
                <w:color w:val="000000" w:themeColor="text1"/>
                <w:sz w:val="22"/>
                <w:szCs w:val="22"/>
                <w:lang w:val="en-US"/>
              </w:rPr>
              <w:t>V</w:t>
            </w:r>
          </w:p>
        </w:tc>
        <w:tc>
          <w:tcPr>
            <w:tcW w:w="1134" w:type="dxa"/>
          </w:tcPr>
          <w:p w14:paraId="7530BF2A" w14:textId="77777777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2D7698">
              <w:rPr>
                <w:color w:val="000000" w:themeColor="text1"/>
                <w:sz w:val="22"/>
                <w:szCs w:val="22"/>
                <w:lang w:val="en-US"/>
              </w:rPr>
              <w:t>I</w:t>
            </w:r>
          </w:p>
        </w:tc>
        <w:tc>
          <w:tcPr>
            <w:tcW w:w="1134" w:type="dxa"/>
          </w:tcPr>
          <w:p w14:paraId="6A22B5F3" w14:textId="77777777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2D7698">
              <w:rPr>
                <w:color w:val="000000" w:themeColor="text1"/>
                <w:sz w:val="22"/>
                <w:szCs w:val="22"/>
                <w:lang w:val="en-US"/>
              </w:rPr>
              <w:t>II, III</w:t>
            </w:r>
          </w:p>
        </w:tc>
        <w:tc>
          <w:tcPr>
            <w:tcW w:w="822" w:type="dxa"/>
          </w:tcPr>
          <w:p w14:paraId="50AB29AE" w14:textId="23EB4823" w:rsidR="002D7698" w:rsidRPr="002D7698" w:rsidRDefault="002D7698" w:rsidP="00C11966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2D7698">
              <w:rPr>
                <w:color w:val="000000" w:themeColor="text1"/>
                <w:sz w:val="22"/>
                <w:szCs w:val="22"/>
                <w:lang w:val="en-US"/>
              </w:rPr>
              <w:t>IV,</w:t>
            </w:r>
            <w:r w:rsidRPr="002D7698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2D7698">
              <w:rPr>
                <w:color w:val="000000" w:themeColor="text1"/>
                <w:sz w:val="22"/>
                <w:szCs w:val="22"/>
                <w:lang w:val="en-US"/>
              </w:rPr>
              <w:t>V</w:t>
            </w:r>
          </w:p>
        </w:tc>
      </w:tr>
      <w:tr w:rsidR="002D7698" w:rsidRPr="00251492" w14:paraId="771B13C9" w14:textId="77777777" w:rsidTr="006D07F5">
        <w:tc>
          <w:tcPr>
            <w:tcW w:w="1702" w:type="dxa"/>
          </w:tcPr>
          <w:p w14:paraId="6EB6A822" w14:textId="77777777" w:rsidR="002D7698" w:rsidRPr="002D7698" w:rsidRDefault="002D7698" w:rsidP="002D7698">
            <w:pPr>
              <w:jc w:val="left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Рабочий слой</w:t>
            </w:r>
          </w:p>
        </w:tc>
        <w:tc>
          <w:tcPr>
            <w:tcW w:w="1701" w:type="dxa"/>
          </w:tcPr>
          <w:p w14:paraId="705D1A42" w14:textId="77777777" w:rsidR="002D7698" w:rsidRPr="002D7698" w:rsidRDefault="002D7698" w:rsidP="002D7698">
            <w:pPr>
              <w:jc w:val="left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До 1,5</w:t>
            </w:r>
          </w:p>
        </w:tc>
        <w:tc>
          <w:tcPr>
            <w:tcW w:w="1134" w:type="dxa"/>
          </w:tcPr>
          <w:p w14:paraId="3EC54432" w14:textId="143B267B" w:rsidR="002D7698" w:rsidRPr="002D7698" w:rsidRDefault="002D7698" w:rsidP="002D769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0,96–0,98</w:t>
            </w:r>
          </w:p>
        </w:tc>
        <w:tc>
          <w:tcPr>
            <w:tcW w:w="992" w:type="dxa"/>
          </w:tcPr>
          <w:p w14:paraId="30D6137F" w14:textId="3C400644" w:rsidR="002D7698" w:rsidRPr="002D7698" w:rsidRDefault="002D7698" w:rsidP="002D769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0,98–1,0</w:t>
            </w:r>
          </w:p>
        </w:tc>
        <w:tc>
          <w:tcPr>
            <w:tcW w:w="1134" w:type="dxa"/>
            <w:gridSpan w:val="2"/>
          </w:tcPr>
          <w:p w14:paraId="1FB6C71B" w14:textId="7F3D2069" w:rsidR="002D7698" w:rsidRPr="002D7698" w:rsidRDefault="002D7698" w:rsidP="002D769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0,95–0,98</w:t>
            </w:r>
          </w:p>
        </w:tc>
        <w:tc>
          <w:tcPr>
            <w:tcW w:w="1134" w:type="dxa"/>
          </w:tcPr>
          <w:p w14:paraId="420113BA" w14:textId="671167CF" w:rsidR="002D7698" w:rsidRPr="002D7698" w:rsidRDefault="002D7698" w:rsidP="002D769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0,93–0,95</w:t>
            </w:r>
          </w:p>
        </w:tc>
        <w:tc>
          <w:tcPr>
            <w:tcW w:w="1134" w:type="dxa"/>
          </w:tcPr>
          <w:p w14:paraId="3E5E93E6" w14:textId="21C86038" w:rsidR="002D7698" w:rsidRPr="002D7698" w:rsidRDefault="002D7698" w:rsidP="002D7698">
            <w:pPr>
              <w:ind w:right="-111"/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0,95–0,98</w:t>
            </w:r>
          </w:p>
        </w:tc>
        <w:tc>
          <w:tcPr>
            <w:tcW w:w="822" w:type="dxa"/>
          </w:tcPr>
          <w:p w14:paraId="4D5CA36A" w14:textId="77777777" w:rsidR="002D7698" w:rsidRPr="002D7698" w:rsidRDefault="002D7698" w:rsidP="002D769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0,95</w:t>
            </w:r>
          </w:p>
        </w:tc>
      </w:tr>
      <w:tr w:rsidR="002D7698" w:rsidRPr="00251492" w14:paraId="67F5BBBF" w14:textId="77777777" w:rsidTr="006D07F5">
        <w:tc>
          <w:tcPr>
            <w:tcW w:w="1702" w:type="dxa"/>
          </w:tcPr>
          <w:p w14:paraId="64D304DF" w14:textId="77777777" w:rsidR="002D7698" w:rsidRPr="002D7698" w:rsidRDefault="002D7698" w:rsidP="002D7698">
            <w:pPr>
              <w:ind w:right="-162"/>
              <w:jc w:val="left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2D7698">
              <w:rPr>
                <w:color w:val="000000" w:themeColor="text1"/>
                <w:sz w:val="22"/>
                <w:szCs w:val="22"/>
              </w:rPr>
              <w:t>Неподтопляемая</w:t>
            </w:r>
            <w:proofErr w:type="spellEnd"/>
            <w:r w:rsidRPr="002D7698">
              <w:rPr>
                <w:color w:val="000000" w:themeColor="text1"/>
                <w:sz w:val="22"/>
                <w:szCs w:val="22"/>
              </w:rPr>
              <w:t xml:space="preserve"> часть насыпи</w:t>
            </w:r>
          </w:p>
        </w:tc>
        <w:tc>
          <w:tcPr>
            <w:tcW w:w="1701" w:type="dxa"/>
          </w:tcPr>
          <w:p w14:paraId="0E6ECCC9" w14:textId="77777777" w:rsidR="002D7698" w:rsidRPr="002D7698" w:rsidRDefault="002D7698" w:rsidP="002D7698">
            <w:pPr>
              <w:jc w:val="left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Свыше 1,5 до 6</w:t>
            </w:r>
          </w:p>
        </w:tc>
        <w:tc>
          <w:tcPr>
            <w:tcW w:w="1134" w:type="dxa"/>
          </w:tcPr>
          <w:p w14:paraId="4BB2F277" w14:textId="1F200D07" w:rsidR="002D7698" w:rsidRPr="002D7698" w:rsidRDefault="002D7698" w:rsidP="002D769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0,93–0,95</w:t>
            </w:r>
          </w:p>
        </w:tc>
        <w:tc>
          <w:tcPr>
            <w:tcW w:w="992" w:type="dxa"/>
          </w:tcPr>
          <w:p w14:paraId="2B0CA8F5" w14:textId="77777777" w:rsidR="002D7698" w:rsidRPr="002D7698" w:rsidRDefault="002D7698" w:rsidP="002D769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0,95</w:t>
            </w:r>
          </w:p>
        </w:tc>
        <w:tc>
          <w:tcPr>
            <w:tcW w:w="1134" w:type="dxa"/>
            <w:gridSpan w:val="2"/>
          </w:tcPr>
          <w:p w14:paraId="1FBA7DCC" w14:textId="77777777" w:rsidR="002D7698" w:rsidRPr="002D7698" w:rsidRDefault="002D7698" w:rsidP="002D769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0,95</w:t>
            </w:r>
          </w:p>
        </w:tc>
        <w:tc>
          <w:tcPr>
            <w:tcW w:w="1134" w:type="dxa"/>
          </w:tcPr>
          <w:p w14:paraId="5078B6D4" w14:textId="77777777" w:rsidR="002D7698" w:rsidRPr="002D7698" w:rsidRDefault="002D7698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0,93</w:t>
            </w:r>
          </w:p>
        </w:tc>
        <w:tc>
          <w:tcPr>
            <w:tcW w:w="1134" w:type="dxa"/>
          </w:tcPr>
          <w:p w14:paraId="420AB3F0" w14:textId="77777777" w:rsidR="002D7698" w:rsidRPr="002D7698" w:rsidRDefault="002D7698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0,95</w:t>
            </w:r>
          </w:p>
        </w:tc>
        <w:tc>
          <w:tcPr>
            <w:tcW w:w="822" w:type="dxa"/>
          </w:tcPr>
          <w:p w14:paraId="2FA5DE9F" w14:textId="77777777" w:rsidR="002D7698" w:rsidRPr="002D7698" w:rsidRDefault="002D7698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0,90</w:t>
            </w:r>
          </w:p>
        </w:tc>
      </w:tr>
      <w:tr w:rsidR="002D7698" w:rsidRPr="00251492" w14:paraId="74544C7C" w14:textId="77777777" w:rsidTr="006D07F5">
        <w:tc>
          <w:tcPr>
            <w:tcW w:w="1702" w:type="dxa"/>
            <w:tcBorders>
              <w:top w:val="nil"/>
            </w:tcBorders>
          </w:tcPr>
          <w:p w14:paraId="59307D94" w14:textId="77777777" w:rsidR="002D7698" w:rsidRPr="002D7698" w:rsidRDefault="002D7698" w:rsidP="002D7698">
            <w:pPr>
              <w:ind w:right="-162"/>
              <w:jc w:val="left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2D7698">
              <w:rPr>
                <w:color w:val="000000" w:themeColor="text1"/>
                <w:sz w:val="22"/>
                <w:szCs w:val="22"/>
              </w:rPr>
              <w:t>Неподтопляемая</w:t>
            </w:r>
            <w:proofErr w:type="spellEnd"/>
            <w:r w:rsidRPr="002D7698">
              <w:rPr>
                <w:color w:val="000000" w:themeColor="text1"/>
                <w:sz w:val="22"/>
                <w:szCs w:val="22"/>
              </w:rPr>
              <w:t xml:space="preserve"> часть насыпи</w:t>
            </w:r>
          </w:p>
        </w:tc>
        <w:tc>
          <w:tcPr>
            <w:tcW w:w="1701" w:type="dxa"/>
            <w:tcBorders>
              <w:top w:val="nil"/>
            </w:tcBorders>
          </w:tcPr>
          <w:p w14:paraId="344E85E3" w14:textId="77777777" w:rsidR="002D7698" w:rsidRPr="002D7698" w:rsidRDefault="002D7698" w:rsidP="002D7698">
            <w:pPr>
              <w:jc w:val="left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Свыше 6</w:t>
            </w:r>
          </w:p>
        </w:tc>
        <w:tc>
          <w:tcPr>
            <w:tcW w:w="1134" w:type="dxa"/>
            <w:tcBorders>
              <w:top w:val="nil"/>
            </w:tcBorders>
          </w:tcPr>
          <w:p w14:paraId="43731741" w14:textId="77777777" w:rsidR="002D7698" w:rsidRPr="002D7698" w:rsidRDefault="002D7698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0,95</w:t>
            </w:r>
          </w:p>
        </w:tc>
        <w:tc>
          <w:tcPr>
            <w:tcW w:w="992" w:type="dxa"/>
            <w:tcBorders>
              <w:top w:val="nil"/>
            </w:tcBorders>
          </w:tcPr>
          <w:p w14:paraId="314FDE86" w14:textId="77777777" w:rsidR="002D7698" w:rsidRPr="002D7698" w:rsidRDefault="002D7698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0,98</w:t>
            </w:r>
          </w:p>
        </w:tc>
        <w:tc>
          <w:tcPr>
            <w:tcW w:w="1134" w:type="dxa"/>
            <w:gridSpan w:val="2"/>
            <w:tcBorders>
              <w:top w:val="nil"/>
            </w:tcBorders>
          </w:tcPr>
          <w:p w14:paraId="60188036" w14:textId="77777777" w:rsidR="002D7698" w:rsidRPr="002D7698" w:rsidRDefault="002D7698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0,95</w:t>
            </w:r>
          </w:p>
        </w:tc>
        <w:tc>
          <w:tcPr>
            <w:tcW w:w="1134" w:type="dxa"/>
            <w:tcBorders>
              <w:top w:val="nil"/>
            </w:tcBorders>
          </w:tcPr>
          <w:p w14:paraId="26FB870A" w14:textId="77777777" w:rsidR="002D7698" w:rsidRPr="002D7698" w:rsidRDefault="002D7698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0,93</w:t>
            </w:r>
          </w:p>
        </w:tc>
        <w:tc>
          <w:tcPr>
            <w:tcW w:w="1134" w:type="dxa"/>
            <w:tcBorders>
              <w:top w:val="nil"/>
            </w:tcBorders>
          </w:tcPr>
          <w:p w14:paraId="1A7841EF" w14:textId="77777777" w:rsidR="002D7698" w:rsidRPr="002D7698" w:rsidRDefault="002D7698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0,95</w:t>
            </w:r>
          </w:p>
        </w:tc>
        <w:tc>
          <w:tcPr>
            <w:tcW w:w="822" w:type="dxa"/>
            <w:tcBorders>
              <w:top w:val="nil"/>
            </w:tcBorders>
          </w:tcPr>
          <w:p w14:paraId="12862340" w14:textId="77777777" w:rsidR="002D7698" w:rsidRPr="002D7698" w:rsidRDefault="002D7698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0,90</w:t>
            </w:r>
          </w:p>
        </w:tc>
      </w:tr>
      <w:tr w:rsidR="006D07F5" w:rsidRPr="00251492" w14:paraId="30D0CCCB" w14:textId="77777777" w:rsidTr="006D07F5">
        <w:tc>
          <w:tcPr>
            <w:tcW w:w="1702" w:type="dxa"/>
          </w:tcPr>
          <w:p w14:paraId="61072F60" w14:textId="77777777" w:rsidR="009A6D5A" w:rsidRPr="002D7698" w:rsidRDefault="009A6D5A" w:rsidP="002D7698">
            <w:pPr>
              <w:jc w:val="left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Подтопляемая часть насыпи</w:t>
            </w:r>
          </w:p>
        </w:tc>
        <w:tc>
          <w:tcPr>
            <w:tcW w:w="1701" w:type="dxa"/>
          </w:tcPr>
          <w:p w14:paraId="6BB1594D" w14:textId="77777777" w:rsidR="009A6D5A" w:rsidRPr="002D7698" w:rsidRDefault="009A6D5A" w:rsidP="002D7698">
            <w:pPr>
              <w:jc w:val="left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Свыше 1,5 до 6</w:t>
            </w:r>
          </w:p>
        </w:tc>
        <w:tc>
          <w:tcPr>
            <w:tcW w:w="1134" w:type="dxa"/>
          </w:tcPr>
          <w:p w14:paraId="0DBBE09A" w14:textId="2BA0805D" w:rsidR="009A6D5A" w:rsidRPr="002D7698" w:rsidRDefault="009A6D5A" w:rsidP="002D769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0,95–0,96</w:t>
            </w:r>
          </w:p>
        </w:tc>
        <w:tc>
          <w:tcPr>
            <w:tcW w:w="992" w:type="dxa"/>
          </w:tcPr>
          <w:p w14:paraId="7BA430B5" w14:textId="476939D0" w:rsidR="009A6D5A" w:rsidRPr="002D7698" w:rsidRDefault="009A6D5A" w:rsidP="002D769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0,9–0,98</w:t>
            </w:r>
          </w:p>
        </w:tc>
        <w:tc>
          <w:tcPr>
            <w:tcW w:w="1134" w:type="dxa"/>
            <w:gridSpan w:val="2"/>
          </w:tcPr>
          <w:p w14:paraId="64ED9BDE" w14:textId="77777777" w:rsidR="009A6D5A" w:rsidRPr="002D7698" w:rsidRDefault="009A6D5A" w:rsidP="002D769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0,95</w:t>
            </w:r>
          </w:p>
        </w:tc>
        <w:tc>
          <w:tcPr>
            <w:tcW w:w="1134" w:type="dxa"/>
          </w:tcPr>
          <w:p w14:paraId="0A818744" w14:textId="2ADBCC16" w:rsidR="009A6D5A" w:rsidRPr="002D7698" w:rsidRDefault="009A6D5A" w:rsidP="002D769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0,93–0,95</w:t>
            </w:r>
          </w:p>
        </w:tc>
        <w:tc>
          <w:tcPr>
            <w:tcW w:w="1134" w:type="dxa"/>
          </w:tcPr>
          <w:p w14:paraId="262EF999" w14:textId="77777777" w:rsidR="009A6D5A" w:rsidRPr="002D7698" w:rsidRDefault="009A6D5A" w:rsidP="002D769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0,95</w:t>
            </w:r>
          </w:p>
        </w:tc>
        <w:tc>
          <w:tcPr>
            <w:tcW w:w="822" w:type="dxa"/>
          </w:tcPr>
          <w:p w14:paraId="732A1767" w14:textId="77777777" w:rsidR="009A6D5A" w:rsidRPr="002D7698" w:rsidRDefault="009A6D5A" w:rsidP="002D769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0,95</w:t>
            </w:r>
          </w:p>
        </w:tc>
      </w:tr>
      <w:tr w:rsidR="006D07F5" w:rsidRPr="00251492" w14:paraId="1F5DB5F9" w14:textId="77777777" w:rsidTr="006D07F5">
        <w:tc>
          <w:tcPr>
            <w:tcW w:w="1702" w:type="dxa"/>
          </w:tcPr>
          <w:p w14:paraId="554D63AF" w14:textId="77777777" w:rsidR="009A6D5A" w:rsidRPr="002D7698" w:rsidRDefault="009A6D5A" w:rsidP="002D7698">
            <w:pPr>
              <w:jc w:val="left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Подтопляемая часть насыпи</w:t>
            </w:r>
          </w:p>
        </w:tc>
        <w:tc>
          <w:tcPr>
            <w:tcW w:w="1701" w:type="dxa"/>
          </w:tcPr>
          <w:p w14:paraId="14F6058C" w14:textId="77777777" w:rsidR="009A6D5A" w:rsidRPr="002D7698" w:rsidRDefault="009A6D5A" w:rsidP="002D7698">
            <w:pPr>
              <w:jc w:val="left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Свыше 6</w:t>
            </w:r>
          </w:p>
        </w:tc>
        <w:tc>
          <w:tcPr>
            <w:tcW w:w="1134" w:type="dxa"/>
          </w:tcPr>
          <w:p w14:paraId="3D3F7E96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0,96</w:t>
            </w:r>
          </w:p>
        </w:tc>
        <w:tc>
          <w:tcPr>
            <w:tcW w:w="992" w:type="dxa"/>
          </w:tcPr>
          <w:p w14:paraId="47E81935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0,98</w:t>
            </w:r>
          </w:p>
        </w:tc>
        <w:tc>
          <w:tcPr>
            <w:tcW w:w="1134" w:type="dxa"/>
            <w:gridSpan w:val="2"/>
          </w:tcPr>
          <w:p w14:paraId="2E1BE27E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0,98</w:t>
            </w:r>
          </w:p>
        </w:tc>
        <w:tc>
          <w:tcPr>
            <w:tcW w:w="1134" w:type="dxa"/>
          </w:tcPr>
          <w:p w14:paraId="7ECCC640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0,95</w:t>
            </w:r>
          </w:p>
        </w:tc>
        <w:tc>
          <w:tcPr>
            <w:tcW w:w="1134" w:type="dxa"/>
          </w:tcPr>
          <w:p w14:paraId="10DE7439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0,95</w:t>
            </w:r>
          </w:p>
        </w:tc>
        <w:tc>
          <w:tcPr>
            <w:tcW w:w="822" w:type="dxa"/>
          </w:tcPr>
          <w:p w14:paraId="411D62A2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0,95</w:t>
            </w:r>
          </w:p>
        </w:tc>
      </w:tr>
      <w:tr w:rsidR="006D07F5" w:rsidRPr="00251492" w14:paraId="45FF4327" w14:textId="77777777" w:rsidTr="006D07F5">
        <w:tc>
          <w:tcPr>
            <w:tcW w:w="1702" w:type="dxa"/>
          </w:tcPr>
          <w:p w14:paraId="691AD21E" w14:textId="77777777" w:rsidR="009A6D5A" w:rsidRPr="002D7698" w:rsidRDefault="009A6D5A" w:rsidP="002D7698">
            <w:pPr>
              <w:jc w:val="left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В рабочем слое выемки ниже зоны сезонного промерзания</w:t>
            </w:r>
          </w:p>
        </w:tc>
        <w:tc>
          <w:tcPr>
            <w:tcW w:w="1701" w:type="dxa"/>
          </w:tcPr>
          <w:p w14:paraId="44FBBFBC" w14:textId="77777777" w:rsidR="009A6D5A" w:rsidRPr="002D7698" w:rsidRDefault="009A6D5A" w:rsidP="002D7698">
            <w:pPr>
              <w:jc w:val="left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До 1,2</w:t>
            </w:r>
          </w:p>
        </w:tc>
        <w:tc>
          <w:tcPr>
            <w:tcW w:w="1134" w:type="dxa"/>
          </w:tcPr>
          <w:p w14:paraId="08F76C49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992" w:type="dxa"/>
          </w:tcPr>
          <w:p w14:paraId="1701EFF5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0,95</w:t>
            </w:r>
          </w:p>
        </w:tc>
        <w:tc>
          <w:tcPr>
            <w:tcW w:w="1134" w:type="dxa"/>
            <w:gridSpan w:val="2"/>
          </w:tcPr>
          <w:p w14:paraId="405F4FC3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134" w:type="dxa"/>
          </w:tcPr>
          <w:p w14:paraId="2383C9CD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134" w:type="dxa"/>
          </w:tcPr>
          <w:p w14:paraId="11E18EC6" w14:textId="4D313492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0,92–0,95</w:t>
            </w:r>
          </w:p>
        </w:tc>
        <w:tc>
          <w:tcPr>
            <w:tcW w:w="822" w:type="dxa"/>
          </w:tcPr>
          <w:p w14:paraId="152EF87B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–</w:t>
            </w:r>
          </w:p>
        </w:tc>
      </w:tr>
      <w:tr w:rsidR="006D07F5" w:rsidRPr="00251492" w14:paraId="68875AA9" w14:textId="77777777" w:rsidTr="006D07F5">
        <w:tc>
          <w:tcPr>
            <w:tcW w:w="1702" w:type="dxa"/>
          </w:tcPr>
          <w:p w14:paraId="6CBFF90B" w14:textId="77777777" w:rsidR="009A6D5A" w:rsidRPr="002D7698" w:rsidRDefault="009A6D5A" w:rsidP="002D7698">
            <w:pPr>
              <w:jc w:val="left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В рабочем слое выемки ниже зоны сезонного промерзания</w:t>
            </w:r>
          </w:p>
        </w:tc>
        <w:tc>
          <w:tcPr>
            <w:tcW w:w="1701" w:type="dxa"/>
          </w:tcPr>
          <w:p w14:paraId="1BC21EF3" w14:textId="77777777" w:rsidR="009A6D5A" w:rsidRPr="002D7698" w:rsidRDefault="009A6D5A" w:rsidP="002D7698">
            <w:pPr>
              <w:jc w:val="left"/>
              <w:rPr>
                <w:color w:val="000000" w:themeColor="text1"/>
                <w:sz w:val="22"/>
                <w:szCs w:val="22"/>
              </w:rPr>
            </w:pPr>
            <w:r w:rsidRPr="002D7698">
              <w:rPr>
                <w:color w:val="000000" w:themeColor="text1"/>
                <w:sz w:val="22"/>
                <w:szCs w:val="22"/>
              </w:rPr>
              <w:t>До 0,8</w:t>
            </w:r>
          </w:p>
        </w:tc>
        <w:tc>
          <w:tcPr>
            <w:tcW w:w="1134" w:type="dxa"/>
          </w:tcPr>
          <w:p w14:paraId="0129FED0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992" w:type="dxa"/>
          </w:tcPr>
          <w:p w14:paraId="43211D52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134" w:type="dxa"/>
            <w:gridSpan w:val="2"/>
          </w:tcPr>
          <w:p w14:paraId="686EAFA0" w14:textId="73BA90F0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0,92–0,95</w:t>
            </w:r>
          </w:p>
        </w:tc>
        <w:tc>
          <w:tcPr>
            <w:tcW w:w="1134" w:type="dxa"/>
          </w:tcPr>
          <w:p w14:paraId="79547473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1134" w:type="dxa"/>
          </w:tcPr>
          <w:p w14:paraId="38044C20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–</w:t>
            </w:r>
          </w:p>
        </w:tc>
        <w:tc>
          <w:tcPr>
            <w:tcW w:w="822" w:type="dxa"/>
          </w:tcPr>
          <w:p w14:paraId="17E93448" w14:textId="77777777" w:rsidR="009A6D5A" w:rsidRPr="002D7698" w:rsidRDefault="009A6D5A" w:rsidP="002D7698">
            <w:pPr>
              <w:tabs>
                <w:tab w:val="left" w:pos="15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2D7698">
              <w:rPr>
                <w:rFonts w:eastAsia="Calibri"/>
                <w:color w:val="000000" w:themeColor="text1"/>
                <w:sz w:val="22"/>
                <w:szCs w:val="22"/>
              </w:rPr>
              <w:t>0,90</w:t>
            </w:r>
          </w:p>
        </w:tc>
      </w:tr>
    </w:tbl>
    <w:p w14:paraId="41F6A950" w14:textId="7D2841E8" w:rsidR="006D07F5" w:rsidRPr="00E227BF" w:rsidRDefault="006D07F5" w:rsidP="006D07F5">
      <w:pPr>
        <w:pStyle w:val="afff6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>Т</w:t>
      </w:r>
      <w:r w:rsidRPr="006D07F5">
        <w:rPr>
          <w:b/>
          <w:sz w:val="28"/>
          <w:szCs w:val="28"/>
        </w:rPr>
        <w:t>аблиц</w:t>
      </w:r>
      <w:r>
        <w:rPr>
          <w:b/>
          <w:sz w:val="28"/>
          <w:szCs w:val="28"/>
        </w:rPr>
        <w:t>а</w:t>
      </w:r>
      <w:r w:rsidRPr="006D07F5">
        <w:rPr>
          <w:b/>
          <w:sz w:val="28"/>
          <w:szCs w:val="28"/>
        </w:rPr>
        <w:t xml:space="preserve"> 6.11а </w:t>
      </w:r>
      <w:r w:rsidRPr="00E227BF">
        <w:rPr>
          <w:b/>
          <w:sz w:val="28"/>
          <w:szCs w:val="28"/>
        </w:rPr>
        <w:t>(Введен</w:t>
      </w:r>
      <w:r>
        <w:rPr>
          <w:b/>
          <w:sz w:val="28"/>
          <w:szCs w:val="28"/>
        </w:rPr>
        <w:t>а</w:t>
      </w:r>
      <w:r w:rsidRPr="00E227BF">
        <w:rPr>
          <w:b/>
          <w:sz w:val="28"/>
          <w:szCs w:val="28"/>
        </w:rPr>
        <w:t xml:space="preserve"> дополнительно, Изм. № 2).</w:t>
      </w:r>
    </w:p>
    <w:p w14:paraId="7F85F283" w14:textId="77777777" w:rsidR="009A6D5A" w:rsidRPr="005D5FBF" w:rsidRDefault="009A6D5A" w:rsidP="00895FD5">
      <w:pPr>
        <w:ind w:firstLine="567"/>
        <w:rPr>
          <w:sz w:val="28"/>
          <w:szCs w:val="28"/>
        </w:rPr>
      </w:pPr>
    </w:p>
    <w:p w14:paraId="3833495D" w14:textId="77777777" w:rsidR="008C3B3F" w:rsidRPr="005D5FBF" w:rsidRDefault="00052B8A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6.4.13 Конструкцию</w:t>
      </w:r>
      <w:r w:rsidR="008C3B3F" w:rsidRPr="005D5FBF">
        <w:rPr>
          <w:sz w:val="28"/>
          <w:szCs w:val="28"/>
        </w:rPr>
        <w:t xml:space="preserve"> земляного полотна на участках дорог, проходящих по болотам,</w:t>
      </w:r>
      <w:r w:rsidRPr="005D5FBF">
        <w:rPr>
          <w:sz w:val="28"/>
          <w:szCs w:val="28"/>
        </w:rPr>
        <w:t xml:space="preserve"> назначают</w:t>
      </w:r>
      <w:r w:rsidR="008C3B3F" w:rsidRPr="005D5FBF">
        <w:rPr>
          <w:sz w:val="28"/>
          <w:szCs w:val="28"/>
        </w:rPr>
        <w:t xml:space="preserve"> в зависимости от типа дороги, типа болота, его глубины, водного режима и наличия местных материалов.</w:t>
      </w:r>
    </w:p>
    <w:p w14:paraId="2529B0B6" w14:textId="71646E7F" w:rsidR="008C3B3F" w:rsidRPr="005D5FBF" w:rsidRDefault="006D07F5" w:rsidP="00895FD5">
      <w:pPr>
        <w:ind w:firstLine="567"/>
        <w:rPr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6.4.14 Грунты для сооружения земляного полотна должны соответствовать требованиям, изложенным в таблице 6.11б и в приложении В.</w:t>
      </w:r>
    </w:p>
    <w:p w14:paraId="41791ACE" w14:textId="77777777" w:rsidR="006D07F5" w:rsidRPr="00E227BF" w:rsidRDefault="006D07F5" w:rsidP="006D07F5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551FAFDC" w14:textId="2F77175E" w:rsidR="006D07F5" w:rsidRDefault="006D07F5" w:rsidP="006D07F5">
      <w:pPr>
        <w:ind w:firstLine="567"/>
        <w:rPr>
          <w:color w:val="000000" w:themeColor="text1"/>
          <w:sz w:val="28"/>
          <w:szCs w:val="28"/>
        </w:rPr>
      </w:pPr>
      <w:bookmarkStart w:id="40" w:name="_Hlk93306683"/>
      <w:r w:rsidRPr="00251492">
        <w:rPr>
          <w:color w:val="000000" w:themeColor="text1"/>
          <w:sz w:val="28"/>
          <w:szCs w:val="28"/>
        </w:rPr>
        <w:t>6.4.14а</w:t>
      </w:r>
      <w:bookmarkEnd w:id="40"/>
      <w:r w:rsidRPr="00251492">
        <w:rPr>
          <w:color w:val="000000" w:themeColor="text1"/>
          <w:sz w:val="28"/>
          <w:szCs w:val="28"/>
        </w:rPr>
        <w:t xml:space="preserve"> Глинистые грунты для сооружения земляного полотна в I ДКЗ должны соответствовать требованиям, изложенным в таблице 6.11б.</w:t>
      </w:r>
    </w:p>
    <w:p w14:paraId="09F050EB" w14:textId="77777777" w:rsidR="00E11A49" w:rsidRPr="00E227BF" w:rsidRDefault="00E11A49" w:rsidP="00E11A49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2).</w:t>
      </w:r>
    </w:p>
    <w:p w14:paraId="06C83DCE" w14:textId="77777777" w:rsidR="006D07F5" w:rsidRPr="00251492" w:rsidRDefault="006D07F5" w:rsidP="006D07F5">
      <w:pPr>
        <w:ind w:firstLine="709"/>
        <w:rPr>
          <w:color w:val="000000" w:themeColor="text1"/>
          <w:sz w:val="28"/>
          <w:szCs w:val="28"/>
        </w:rPr>
      </w:pPr>
    </w:p>
    <w:p w14:paraId="3BAA7DB6" w14:textId="77777777" w:rsidR="006D07F5" w:rsidRPr="00251492" w:rsidRDefault="006D07F5" w:rsidP="006D07F5">
      <w:pPr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Т а б л и ц а  6.11б</w:t>
      </w:r>
    </w:p>
    <w:tbl>
      <w:tblPr>
        <w:tblStyle w:val="ab"/>
        <w:tblW w:w="9857" w:type="dxa"/>
        <w:tblInd w:w="-147" w:type="dxa"/>
        <w:tblLook w:val="04A0" w:firstRow="1" w:lastRow="0" w:firstColumn="1" w:lastColumn="0" w:noHBand="0" w:noVBand="1"/>
      </w:tblPr>
      <w:tblGrid>
        <w:gridCol w:w="1168"/>
        <w:gridCol w:w="1156"/>
        <w:gridCol w:w="1302"/>
        <w:gridCol w:w="1302"/>
        <w:gridCol w:w="1302"/>
        <w:gridCol w:w="1302"/>
        <w:gridCol w:w="1241"/>
        <w:gridCol w:w="1084"/>
      </w:tblGrid>
      <w:tr w:rsidR="00AC576F" w14:paraId="584D51C7" w14:textId="77777777" w:rsidTr="009C1CDF">
        <w:tc>
          <w:tcPr>
            <w:tcW w:w="1168" w:type="dxa"/>
            <w:vMerge w:val="restart"/>
            <w:vAlign w:val="center"/>
          </w:tcPr>
          <w:p w14:paraId="29130020" w14:textId="5759F686" w:rsidR="00505E18" w:rsidRPr="00AC576F" w:rsidRDefault="00505E18" w:rsidP="00505E18">
            <w:pPr>
              <w:jc w:val="center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Часть насыпи</w:t>
            </w:r>
          </w:p>
        </w:tc>
        <w:tc>
          <w:tcPr>
            <w:tcW w:w="1156" w:type="dxa"/>
            <w:vMerge w:val="restart"/>
            <w:vAlign w:val="center"/>
          </w:tcPr>
          <w:p w14:paraId="58F88D7C" w14:textId="7B6DBDB4" w:rsidR="00505E18" w:rsidRPr="00AC576F" w:rsidRDefault="00505E18" w:rsidP="00505E18">
            <w:pPr>
              <w:pStyle w:val="afff6"/>
              <w:jc w:val="center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 xml:space="preserve">Глубина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распо-ложения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 xml:space="preserve"> слоя от низа дорожной одежды, м</w:t>
            </w:r>
          </w:p>
        </w:tc>
        <w:tc>
          <w:tcPr>
            <w:tcW w:w="7533" w:type="dxa"/>
            <w:gridSpan w:val="6"/>
          </w:tcPr>
          <w:p w14:paraId="536EAF71" w14:textId="6BA672B3" w:rsidR="00505E18" w:rsidRPr="00AC576F" w:rsidRDefault="00505E18" w:rsidP="00505E18">
            <w:pPr>
              <w:pStyle w:val="afff6"/>
              <w:jc w:val="center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Разновидности грунтов, рекомендуемых для отсыпки земляного полотна при типе покрытия</w:t>
            </w:r>
          </w:p>
        </w:tc>
      </w:tr>
      <w:tr w:rsidR="00AC576F" w14:paraId="316209FF" w14:textId="77777777" w:rsidTr="009C1CDF">
        <w:tc>
          <w:tcPr>
            <w:tcW w:w="1168" w:type="dxa"/>
            <w:vMerge/>
            <w:vAlign w:val="center"/>
          </w:tcPr>
          <w:p w14:paraId="294713F7" w14:textId="77777777" w:rsidR="00505E18" w:rsidRPr="00AC576F" w:rsidRDefault="00505E18" w:rsidP="00505E18">
            <w:pPr>
              <w:pStyle w:val="afff6"/>
              <w:rPr>
                <w:bCs/>
                <w:sz w:val="22"/>
                <w:szCs w:val="22"/>
              </w:rPr>
            </w:pPr>
          </w:p>
        </w:tc>
        <w:tc>
          <w:tcPr>
            <w:tcW w:w="1156" w:type="dxa"/>
            <w:vMerge/>
            <w:vAlign w:val="center"/>
          </w:tcPr>
          <w:p w14:paraId="26D5A7F3" w14:textId="77777777" w:rsidR="00505E18" w:rsidRPr="00AC576F" w:rsidRDefault="00505E18" w:rsidP="00505E18">
            <w:pPr>
              <w:pStyle w:val="afff6"/>
              <w:rPr>
                <w:bCs/>
                <w:sz w:val="22"/>
                <w:szCs w:val="22"/>
              </w:rPr>
            </w:pPr>
          </w:p>
        </w:tc>
        <w:tc>
          <w:tcPr>
            <w:tcW w:w="3906" w:type="dxa"/>
            <w:gridSpan w:val="3"/>
          </w:tcPr>
          <w:p w14:paraId="0A627513" w14:textId="6803A034" w:rsidR="00505E18" w:rsidRPr="00AC576F" w:rsidRDefault="00505E18" w:rsidP="00505E18">
            <w:pPr>
              <w:pStyle w:val="afff6"/>
              <w:jc w:val="center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усовершенствованном капитальном</w:t>
            </w:r>
          </w:p>
        </w:tc>
        <w:tc>
          <w:tcPr>
            <w:tcW w:w="3627" w:type="dxa"/>
            <w:gridSpan w:val="3"/>
          </w:tcPr>
          <w:p w14:paraId="78996FC6" w14:textId="0C31042C" w:rsidR="00505E18" w:rsidRPr="00AC576F" w:rsidRDefault="00505E18" w:rsidP="00505E18">
            <w:pPr>
              <w:pStyle w:val="afff6"/>
              <w:jc w:val="center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переходном и низшем</w:t>
            </w:r>
          </w:p>
        </w:tc>
      </w:tr>
      <w:tr w:rsidR="00AC576F" w14:paraId="744F2C1E" w14:textId="77777777" w:rsidTr="009C1CDF">
        <w:tc>
          <w:tcPr>
            <w:tcW w:w="1168" w:type="dxa"/>
            <w:vMerge/>
            <w:vAlign w:val="center"/>
          </w:tcPr>
          <w:p w14:paraId="19265A46" w14:textId="77777777" w:rsidR="00505E18" w:rsidRPr="00AC576F" w:rsidRDefault="00505E18" w:rsidP="00505E18">
            <w:pPr>
              <w:pStyle w:val="afff6"/>
              <w:rPr>
                <w:bCs/>
                <w:sz w:val="22"/>
                <w:szCs w:val="22"/>
              </w:rPr>
            </w:pPr>
          </w:p>
        </w:tc>
        <w:tc>
          <w:tcPr>
            <w:tcW w:w="1156" w:type="dxa"/>
            <w:vMerge/>
            <w:vAlign w:val="center"/>
          </w:tcPr>
          <w:p w14:paraId="6F61F2B6" w14:textId="77777777" w:rsidR="00505E18" w:rsidRPr="00AC576F" w:rsidRDefault="00505E18" w:rsidP="00505E18">
            <w:pPr>
              <w:pStyle w:val="afff6"/>
              <w:rPr>
                <w:bCs/>
                <w:sz w:val="22"/>
                <w:szCs w:val="22"/>
              </w:rPr>
            </w:pPr>
          </w:p>
        </w:tc>
        <w:tc>
          <w:tcPr>
            <w:tcW w:w="7533" w:type="dxa"/>
            <w:gridSpan w:val="6"/>
          </w:tcPr>
          <w:p w14:paraId="5001E8DC" w14:textId="24AFE480" w:rsidR="00505E18" w:rsidRPr="00AC576F" w:rsidRDefault="00505E18" w:rsidP="00505E18">
            <w:pPr>
              <w:pStyle w:val="afff6"/>
              <w:jc w:val="center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Тип местности по характеру поверхностного стока, степени увлажнения и мерзлотно-грунтовым условиям</w:t>
            </w:r>
          </w:p>
        </w:tc>
      </w:tr>
      <w:tr w:rsidR="00306ED4" w14:paraId="6BB5E5CE" w14:textId="77777777" w:rsidTr="009C1CDF">
        <w:tc>
          <w:tcPr>
            <w:tcW w:w="1168" w:type="dxa"/>
            <w:vMerge/>
            <w:vAlign w:val="center"/>
          </w:tcPr>
          <w:p w14:paraId="1C5C5FD4" w14:textId="77777777" w:rsidR="00505E18" w:rsidRPr="00AC576F" w:rsidRDefault="00505E18" w:rsidP="00505E18">
            <w:pPr>
              <w:pStyle w:val="afff6"/>
              <w:rPr>
                <w:bCs/>
                <w:sz w:val="22"/>
                <w:szCs w:val="22"/>
              </w:rPr>
            </w:pPr>
          </w:p>
        </w:tc>
        <w:tc>
          <w:tcPr>
            <w:tcW w:w="1156" w:type="dxa"/>
            <w:vMerge/>
            <w:vAlign w:val="center"/>
          </w:tcPr>
          <w:p w14:paraId="1ED51545" w14:textId="77777777" w:rsidR="00505E18" w:rsidRPr="00AC576F" w:rsidRDefault="00505E18" w:rsidP="00505E18">
            <w:pPr>
              <w:pStyle w:val="afff6"/>
              <w:rPr>
                <w:bCs/>
                <w:sz w:val="22"/>
                <w:szCs w:val="22"/>
              </w:rPr>
            </w:pPr>
          </w:p>
        </w:tc>
        <w:tc>
          <w:tcPr>
            <w:tcW w:w="1302" w:type="dxa"/>
            <w:vAlign w:val="center"/>
          </w:tcPr>
          <w:p w14:paraId="6F9DB5F4" w14:textId="56598644" w:rsidR="00505E18" w:rsidRPr="00AC576F" w:rsidRDefault="00505E18" w:rsidP="00505E18">
            <w:pPr>
              <w:pStyle w:val="afff6"/>
              <w:jc w:val="center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1-й</w:t>
            </w:r>
          </w:p>
        </w:tc>
        <w:tc>
          <w:tcPr>
            <w:tcW w:w="1302" w:type="dxa"/>
            <w:vAlign w:val="center"/>
          </w:tcPr>
          <w:p w14:paraId="105A5332" w14:textId="4380B7B8" w:rsidR="00505E18" w:rsidRPr="00AC576F" w:rsidRDefault="00505E18" w:rsidP="00505E18">
            <w:pPr>
              <w:pStyle w:val="afff6"/>
              <w:jc w:val="center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2-й</w:t>
            </w:r>
          </w:p>
        </w:tc>
        <w:tc>
          <w:tcPr>
            <w:tcW w:w="1302" w:type="dxa"/>
            <w:vAlign w:val="center"/>
          </w:tcPr>
          <w:p w14:paraId="74365AE3" w14:textId="3C14DF97" w:rsidR="00505E18" w:rsidRPr="00AC576F" w:rsidRDefault="00505E18" w:rsidP="00505E18">
            <w:pPr>
              <w:pStyle w:val="afff6"/>
              <w:jc w:val="center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3-й</w:t>
            </w:r>
          </w:p>
        </w:tc>
        <w:tc>
          <w:tcPr>
            <w:tcW w:w="1302" w:type="dxa"/>
            <w:vAlign w:val="center"/>
          </w:tcPr>
          <w:p w14:paraId="6449995E" w14:textId="07D28438" w:rsidR="00505E18" w:rsidRPr="00AC576F" w:rsidRDefault="00505E18" w:rsidP="00505E18">
            <w:pPr>
              <w:pStyle w:val="afff6"/>
              <w:jc w:val="center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1-й</w:t>
            </w:r>
          </w:p>
        </w:tc>
        <w:tc>
          <w:tcPr>
            <w:tcW w:w="1241" w:type="dxa"/>
            <w:vAlign w:val="center"/>
          </w:tcPr>
          <w:p w14:paraId="768DA25B" w14:textId="3226FC16" w:rsidR="00505E18" w:rsidRPr="00AC576F" w:rsidRDefault="00505E18" w:rsidP="00505E18">
            <w:pPr>
              <w:pStyle w:val="afff6"/>
              <w:jc w:val="center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2-й</w:t>
            </w:r>
          </w:p>
        </w:tc>
        <w:tc>
          <w:tcPr>
            <w:tcW w:w="1084" w:type="dxa"/>
            <w:vAlign w:val="center"/>
          </w:tcPr>
          <w:p w14:paraId="329A7CE3" w14:textId="1CA1A41F" w:rsidR="00505E18" w:rsidRPr="00AC576F" w:rsidRDefault="00505E18" w:rsidP="00505E18">
            <w:pPr>
              <w:pStyle w:val="afff6"/>
              <w:jc w:val="center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3-й</w:t>
            </w:r>
          </w:p>
        </w:tc>
      </w:tr>
      <w:tr w:rsidR="00AC576F" w14:paraId="21857A29" w14:textId="77777777" w:rsidTr="009C1CDF">
        <w:tc>
          <w:tcPr>
            <w:tcW w:w="1168" w:type="dxa"/>
          </w:tcPr>
          <w:p w14:paraId="3C3E0BC5" w14:textId="33A8BC1F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Верхняя</w:t>
            </w:r>
          </w:p>
        </w:tc>
        <w:tc>
          <w:tcPr>
            <w:tcW w:w="1156" w:type="dxa"/>
          </w:tcPr>
          <w:p w14:paraId="335648D4" w14:textId="2EEC0D6A" w:rsidR="008473E2" w:rsidRPr="00AC576F" w:rsidRDefault="00E11A49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Д</w:t>
            </w:r>
            <w:r w:rsidR="008473E2" w:rsidRPr="00AC576F">
              <w:rPr>
                <w:color w:val="000000" w:themeColor="text1"/>
                <w:sz w:val="22"/>
                <w:szCs w:val="22"/>
              </w:rPr>
              <w:t>о 1,5</w:t>
            </w:r>
          </w:p>
        </w:tc>
        <w:tc>
          <w:tcPr>
            <w:tcW w:w="2604" w:type="dxa"/>
            <w:gridSpan w:val="2"/>
          </w:tcPr>
          <w:p w14:paraId="50B85405" w14:textId="65696CB4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Пески, супеси легкие, суглинки легкие с содержанием пылеватых частиц не более 35 % и глинистых – не более 15 %</w:t>
            </w:r>
          </w:p>
        </w:tc>
        <w:tc>
          <w:tcPr>
            <w:tcW w:w="1302" w:type="dxa"/>
          </w:tcPr>
          <w:p w14:paraId="4A7C193C" w14:textId="5A29A3A6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 xml:space="preserve">Пески, супеси легкие с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содержани</w:t>
            </w:r>
            <w:proofErr w:type="spellEnd"/>
            <w:r w:rsidR="00AC576F">
              <w:rPr>
                <w:color w:val="000000" w:themeColor="text1"/>
                <w:sz w:val="22"/>
                <w:szCs w:val="22"/>
              </w:rPr>
              <w:t>-</w:t>
            </w:r>
            <w:r w:rsidRPr="00AC576F">
              <w:rPr>
                <w:color w:val="000000" w:themeColor="text1"/>
                <w:sz w:val="22"/>
                <w:szCs w:val="22"/>
              </w:rPr>
              <w:t xml:space="preserve">ем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пылева</w:t>
            </w:r>
            <w:r w:rsidR="00AC576F">
              <w:rPr>
                <w:color w:val="000000" w:themeColor="text1"/>
                <w:sz w:val="22"/>
                <w:szCs w:val="22"/>
              </w:rPr>
              <w:t>-</w:t>
            </w:r>
            <w:r w:rsidRPr="00AC576F">
              <w:rPr>
                <w:color w:val="000000" w:themeColor="text1"/>
                <w:sz w:val="22"/>
                <w:szCs w:val="22"/>
              </w:rPr>
              <w:t>тых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 xml:space="preserve"> частиц не более 30 % и глинистых – не более 10 %</w:t>
            </w:r>
          </w:p>
        </w:tc>
        <w:tc>
          <w:tcPr>
            <w:tcW w:w="1302" w:type="dxa"/>
          </w:tcPr>
          <w:p w14:paraId="15E0EF56" w14:textId="7C90DA6B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 xml:space="preserve">Пески, супеси и суглинки с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содержани</w:t>
            </w:r>
            <w:proofErr w:type="spellEnd"/>
            <w:r w:rsidR="00AC576F">
              <w:rPr>
                <w:color w:val="000000" w:themeColor="text1"/>
                <w:sz w:val="22"/>
                <w:szCs w:val="22"/>
              </w:rPr>
              <w:t>-</w:t>
            </w:r>
            <w:r w:rsidRPr="00AC576F">
              <w:rPr>
                <w:color w:val="000000" w:themeColor="text1"/>
                <w:sz w:val="22"/>
                <w:szCs w:val="22"/>
              </w:rPr>
              <w:t xml:space="preserve">ем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пылева</w:t>
            </w:r>
            <w:r w:rsidR="00AC576F">
              <w:rPr>
                <w:color w:val="000000" w:themeColor="text1"/>
                <w:sz w:val="22"/>
                <w:szCs w:val="22"/>
              </w:rPr>
              <w:t>-</w:t>
            </w:r>
            <w:r w:rsidRPr="00AC576F">
              <w:rPr>
                <w:color w:val="000000" w:themeColor="text1"/>
                <w:sz w:val="22"/>
                <w:szCs w:val="22"/>
              </w:rPr>
              <w:t>тых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 xml:space="preserve"> частиц не более 50 % и глинистых – не более 25 %</w:t>
            </w:r>
          </w:p>
        </w:tc>
        <w:tc>
          <w:tcPr>
            <w:tcW w:w="2325" w:type="dxa"/>
            <w:gridSpan w:val="2"/>
          </w:tcPr>
          <w:p w14:paraId="50A693EB" w14:textId="4B59A8AD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Пески, супеси, суглинки с содержанием пылеватых частиц не более 50 % и глинистых – не более 20 %</w:t>
            </w:r>
          </w:p>
        </w:tc>
      </w:tr>
      <w:tr w:rsidR="00AC576F" w14:paraId="48CEDB67" w14:textId="77777777" w:rsidTr="009C1CDF">
        <w:tc>
          <w:tcPr>
            <w:tcW w:w="1168" w:type="dxa"/>
          </w:tcPr>
          <w:p w14:paraId="18AC3DEE" w14:textId="4045222F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 xml:space="preserve">Нижняя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неподтап-ливаемая</w:t>
            </w:r>
            <w:proofErr w:type="spellEnd"/>
          </w:p>
        </w:tc>
        <w:tc>
          <w:tcPr>
            <w:tcW w:w="1156" w:type="dxa"/>
          </w:tcPr>
          <w:p w14:paraId="22D08E6E" w14:textId="55386312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1,5–6,0</w:t>
            </w:r>
          </w:p>
        </w:tc>
        <w:tc>
          <w:tcPr>
            <w:tcW w:w="1302" w:type="dxa"/>
          </w:tcPr>
          <w:p w14:paraId="35F4E9ED" w14:textId="225FD0D9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 xml:space="preserve">Пески, супеси легкие, суглинки легкие с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содержани</w:t>
            </w:r>
            <w:proofErr w:type="spellEnd"/>
            <w:r w:rsidR="00306ED4">
              <w:rPr>
                <w:color w:val="000000" w:themeColor="text1"/>
                <w:sz w:val="22"/>
                <w:szCs w:val="22"/>
              </w:rPr>
              <w:t>-</w:t>
            </w:r>
            <w:r w:rsidRPr="00AC576F">
              <w:rPr>
                <w:color w:val="000000" w:themeColor="text1"/>
                <w:sz w:val="22"/>
                <w:szCs w:val="22"/>
              </w:rPr>
              <w:t xml:space="preserve">ем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пылева-тых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 xml:space="preserve"> частиц не более 35 %,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глинис-тых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 xml:space="preserve"> не более 20 %</w:t>
            </w:r>
          </w:p>
        </w:tc>
        <w:tc>
          <w:tcPr>
            <w:tcW w:w="1302" w:type="dxa"/>
          </w:tcPr>
          <w:p w14:paraId="0FBF0C62" w14:textId="1BDF6205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 xml:space="preserve">Пески крупно- и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среднезер-нистые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 xml:space="preserve">, супеси легкие с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содержани</w:t>
            </w:r>
            <w:proofErr w:type="spellEnd"/>
            <w:r w:rsidR="00306ED4">
              <w:rPr>
                <w:color w:val="000000" w:themeColor="text1"/>
                <w:sz w:val="22"/>
                <w:szCs w:val="22"/>
              </w:rPr>
              <w:t>-</w:t>
            </w:r>
            <w:r w:rsidRPr="00AC576F">
              <w:rPr>
                <w:color w:val="000000" w:themeColor="text1"/>
                <w:sz w:val="22"/>
                <w:szCs w:val="22"/>
              </w:rPr>
              <w:t xml:space="preserve">ем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пылева</w:t>
            </w:r>
            <w:r w:rsidR="00306ED4">
              <w:rPr>
                <w:color w:val="000000" w:themeColor="text1"/>
                <w:sz w:val="22"/>
                <w:szCs w:val="22"/>
              </w:rPr>
              <w:t>-</w:t>
            </w:r>
            <w:r w:rsidRPr="00AC576F">
              <w:rPr>
                <w:color w:val="000000" w:themeColor="text1"/>
                <w:sz w:val="22"/>
                <w:szCs w:val="22"/>
              </w:rPr>
              <w:t>тых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 xml:space="preserve"> частиц до 35 %, глинистых – до 15 %</w:t>
            </w:r>
          </w:p>
        </w:tc>
        <w:tc>
          <w:tcPr>
            <w:tcW w:w="1302" w:type="dxa"/>
          </w:tcPr>
          <w:p w14:paraId="2F4AB291" w14:textId="77777777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</w:p>
        </w:tc>
        <w:tc>
          <w:tcPr>
            <w:tcW w:w="2543" w:type="dxa"/>
            <w:gridSpan w:val="2"/>
          </w:tcPr>
          <w:p w14:paraId="2A9343D6" w14:textId="5F41EAB7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Пески, супеси, суглинки легкие пылеватые с содержанием пылеватых частиц не более 55 % и глинистых – не более 25 %, торфяные грунты</w:t>
            </w:r>
          </w:p>
        </w:tc>
        <w:tc>
          <w:tcPr>
            <w:tcW w:w="1084" w:type="dxa"/>
          </w:tcPr>
          <w:p w14:paraId="6E9E4520" w14:textId="0DA7A1CA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Супеси легкие, пески крупно</w:t>
            </w:r>
            <w:r w:rsidR="00306ED4">
              <w:rPr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зернис</w:t>
            </w:r>
            <w:proofErr w:type="spellEnd"/>
            <w:r w:rsidR="00306ED4">
              <w:rPr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тые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>, суглинки легкие с содержа</w:t>
            </w:r>
            <w:r w:rsidR="00306ED4">
              <w:rPr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нием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пылева</w:t>
            </w:r>
            <w:r w:rsidR="00306ED4">
              <w:rPr>
                <w:color w:val="000000" w:themeColor="text1"/>
                <w:sz w:val="22"/>
                <w:szCs w:val="22"/>
              </w:rPr>
              <w:t>-</w:t>
            </w:r>
            <w:r w:rsidRPr="00AC576F">
              <w:rPr>
                <w:color w:val="000000" w:themeColor="text1"/>
                <w:sz w:val="22"/>
                <w:szCs w:val="22"/>
              </w:rPr>
              <w:t>тых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 xml:space="preserve"> частиц не более 40 % и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глинис</w:t>
            </w:r>
            <w:r w:rsidR="00306ED4">
              <w:rPr>
                <w:color w:val="000000" w:themeColor="text1"/>
                <w:sz w:val="22"/>
                <w:szCs w:val="22"/>
              </w:rPr>
              <w:t>-</w:t>
            </w:r>
            <w:r w:rsidRPr="00AC576F">
              <w:rPr>
                <w:color w:val="000000" w:themeColor="text1"/>
                <w:sz w:val="22"/>
                <w:szCs w:val="22"/>
              </w:rPr>
              <w:t>тых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 xml:space="preserve"> – не более 20 %</w:t>
            </w:r>
          </w:p>
        </w:tc>
      </w:tr>
      <w:tr w:rsidR="00AC576F" w14:paraId="7D701E23" w14:textId="77777777" w:rsidTr="009C1CDF">
        <w:tc>
          <w:tcPr>
            <w:tcW w:w="1168" w:type="dxa"/>
          </w:tcPr>
          <w:p w14:paraId="42C3E525" w14:textId="7316B95D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 xml:space="preserve">Нижняя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подтапли-ваемая</w:t>
            </w:r>
            <w:proofErr w:type="spellEnd"/>
          </w:p>
        </w:tc>
        <w:tc>
          <w:tcPr>
            <w:tcW w:w="1156" w:type="dxa"/>
          </w:tcPr>
          <w:p w14:paraId="703A9767" w14:textId="777F686F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1,5–6,0</w:t>
            </w:r>
          </w:p>
        </w:tc>
        <w:tc>
          <w:tcPr>
            <w:tcW w:w="1302" w:type="dxa"/>
          </w:tcPr>
          <w:p w14:paraId="12CF37E4" w14:textId="77777777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</w:p>
        </w:tc>
        <w:tc>
          <w:tcPr>
            <w:tcW w:w="2604" w:type="dxa"/>
            <w:gridSpan w:val="2"/>
          </w:tcPr>
          <w:p w14:paraId="3B8DFDEB" w14:textId="0ED60FB4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Пески крупно- и среднезернистые, супеси легкие с содержанием пылеватых частиц не более 35 % и глинистых – не более 15 %</w:t>
            </w:r>
          </w:p>
        </w:tc>
        <w:tc>
          <w:tcPr>
            <w:tcW w:w="1302" w:type="dxa"/>
          </w:tcPr>
          <w:p w14:paraId="5152FFE7" w14:textId="77777777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</w:p>
        </w:tc>
        <w:tc>
          <w:tcPr>
            <w:tcW w:w="1241" w:type="dxa"/>
          </w:tcPr>
          <w:p w14:paraId="78303175" w14:textId="66AE696B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Пески крупно-зернистые, супеси и суглинки с содержа-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нием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пылева-тых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 xml:space="preserve"> и глинистых частиц до 70 %</w:t>
            </w:r>
          </w:p>
        </w:tc>
        <w:tc>
          <w:tcPr>
            <w:tcW w:w="1084" w:type="dxa"/>
          </w:tcPr>
          <w:p w14:paraId="6BE64EF6" w14:textId="7250FEE5" w:rsidR="008473E2" w:rsidRPr="00AC576F" w:rsidRDefault="008473E2" w:rsidP="008473E2">
            <w:pPr>
              <w:pStyle w:val="afff6"/>
              <w:jc w:val="left"/>
              <w:rPr>
                <w:bCs/>
                <w:sz w:val="22"/>
                <w:szCs w:val="22"/>
              </w:rPr>
            </w:pPr>
            <w:r w:rsidRPr="00AC576F">
              <w:rPr>
                <w:color w:val="000000" w:themeColor="text1"/>
                <w:sz w:val="22"/>
                <w:szCs w:val="22"/>
              </w:rPr>
              <w:t>Пески крупно</w:t>
            </w:r>
            <w:r w:rsidR="00306ED4">
              <w:rPr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зернис</w:t>
            </w:r>
            <w:proofErr w:type="spellEnd"/>
            <w:r w:rsidR="00306ED4">
              <w:rPr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тые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>, супеси легкие, суглинки легкие с содержа-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нием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пылева</w:t>
            </w:r>
            <w:r w:rsidR="00306ED4">
              <w:rPr>
                <w:color w:val="000000" w:themeColor="text1"/>
                <w:sz w:val="22"/>
                <w:szCs w:val="22"/>
              </w:rPr>
              <w:t>-</w:t>
            </w:r>
            <w:r w:rsidRPr="00AC576F">
              <w:rPr>
                <w:color w:val="000000" w:themeColor="text1"/>
                <w:sz w:val="22"/>
                <w:szCs w:val="22"/>
              </w:rPr>
              <w:t>тых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 xml:space="preserve"> частиц до 40 % и </w:t>
            </w:r>
            <w:proofErr w:type="spellStart"/>
            <w:r w:rsidRPr="00AC576F">
              <w:rPr>
                <w:color w:val="000000" w:themeColor="text1"/>
                <w:sz w:val="22"/>
                <w:szCs w:val="22"/>
              </w:rPr>
              <w:t>глини</w:t>
            </w:r>
            <w:r w:rsidR="00306ED4">
              <w:rPr>
                <w:color w:val="000000" w:themeColor="text1"/>
                <w:sz w:val="22"/>
                <w:szCs w:val="22"/>
              </w:rPr>
              <w:t>-</w:t>
            </w:r>
            <w:r w:rsidRPr="00AC576F">
              <w:rPr>
                <w:color w:val="000000" w:themeColor="text1"/>
                <w:sz w:val="22"/>
                <w:szCs w:val="22"/>
              </w:rPr>
              <w:t>стых</w:t>
            </w:r>
            <w:proofErr w:type="spellEnd"/>
            <w:r w:rsidRPr="00AC576F">
              <w:rPr>
                <w:color w:val="000000" w:themeColor="text1"/>
                <w:sz w:val="22"/>
                <w:szCs w:val="22"/>
              </w:rPr>
              <w:t xml:space="preserve"> до 20 %</w:t>
            </w:r>
          </w:p>
        </w:tc>
      </w:tr>
      <w:tr w:rsidR="008473E2" w14:paraId="472A55B8" w14:textId="77777777" w:rsidTr="009C1CDF">
        <w:tc>
          <w:tcPr>
            <w:tcW w:w="9857" w:type="dxa"/>
            <w:gridSpan w:val="8"/>
          </w:tcPr>
          <w:p w14:paraId="4FA8D93F" w14:textId="77777777" w:rsidR="008473E2" w:rsidRPr="00505E18" w:rsidRDefault="008473E2" w:rsidP="008473E2">
            <w:pPr>
              <w:ind w:firstLine="388"/>
              <w:rPr>
                <w:color w:val="000000" w:themeColor="text1"/>
                <w:sz w:val="20"/>
                <w:lang w:eastAsia="x-none"/>
              </w:rPr>
            </w:pPr>
            <w:r w:rsidRPr="00505E18">
              <w:rPr>
                <w:color w:val="000000" w:themeColor="text1"/>
                <w:sz w:val="20"/>
                <w:lang w:eastAsia="x-none"/>
              </w:rPr>
              <w:t>П р и м е ч а н и я</w:t>
            </w:r>
          </w:p>
          <w:p w14:paraId="1BA338DE" w14:textId="77777777" w:rsidR="008473E2" w:rsidRPr="00505E18" w:rsidRDefault="008473E2" w:rsidP="008473E2">
            <w:pPr>
              <w:ind w:firstLine="388"/>
              <w:rPr>
                <w:color w:val="000000" w:themeColor="text1"/>
                <w:sz w:val="20"/>
                <w:lang w:eastAsia="x-none"/>
              </w:rPr>
            </w:pPr>
            <w:r w:rsidRPr="00505E18">
              <w:rPr>
                <w:color w:val="000000" w:themeColor="text1"/>
                <w:sz w:val="20"/>
                <w:lang w:eastAsia="x-none"/>
              </w:rPr>
              <w:t>1 Без соответствующей обработки не допускается использовать: пески, супеси, суглинки с содержанием пылеватых частиц более 50 % и глинистых – более 20 %, а также чернозем, торфяные и лессовидные грунты.</w:t>
            </w:r>
          </w:p>
          <w:p w14:paraId="273C1625" w14:textId="5FC958E4" w:rsidR="008473E2" w:rsidRPr="008473E2" w:rsidRDefault="008473E2" w:rsidP="008473E2">
            <w:pPr>
              <w:pStyle w:val="afff6"/>
              <w:ind w:firstLine="454"/>
              <w:rPr>
                <w:bCs/>
                <w:sz w:val="20"/>
              </w:rPr>
            </w:pPr>
            <w:r w:rsidRPr="00505E18">
              <w:rPr>
                <w:color w:val="000000" w:themeColor="text1"/>
                <w:sz w:val="20"/>
                <w:lang w:eastAsia="x-none"/>
              </w:rPr>
              <w:t>2 При выборе материалов для дорожной одежды приоритетным должно быть использование отходов местной промышленности.</w:t>
            </w:r>
          </w:p>
        </w:tc>
      </w:tr>
    </w:tbl>
    <w:p w14:paraId="2240B7FB" w14:textId="2C4B80A2" w:rsidR="009C1CDF" w:rsidRPr="00E227BF" w:rsidRDefault="009C1CDF" w:rsidP="009C1CDF">
      <w:pPr>
        <w:pStyle w:val="afff6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>Т</w:t>
      </w:r>
      <w:r w:rsidRPr="006D07F5">
        <w:rPr>
          <w:b/>
          <w:sz w:val="28"/>
          <w:szCs w:val="28"/>
        </w:rPr>
        <w:t>аблиц</w:t>
      </w:r>
      <w:r>
        <w:rPr>
          <w:b/>
          <w:sz w:val="28"/>
          <w:szCs w:val="28"/>
        </w:rPr>
        <w:t>а</w:t>
      </w:r>
      <w:r w:rsidRPr="006D07F5">
        <w:rPr>
          <w:b/>
          <w:sz w:val="28"/>
          <w:szCs w:val="28"/>
        </w:rPr>
        <w:t xml:space="preserve"> 6.11</w:t>
      </w:r>
      <w:r>
        <w:rPr>
          <w:b/>
          <w:sz w:val="28"/>
          <w:szCs w:val="28"/>
        </w:rPr>
        <w:t>б</w:t>
      </w:r>
      <w:r w:rsidRPr="006D07F5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(Введен</w:t>
      </w:r>
      <w:r>
        <w:rPr>
          <w:b/>
          <w:sz w:val="28"/>
          <w:szCs w:val="28"/>
        </w:rPr>
        <w:t>а</w:t>
      </w:r>
      <w:r w:rsidRPr="00E227BF">
        <w:rPr>
          <w:b/>
          <w:sz w:val="28"/>
          <w:szCs w:val="28"/>
        </w:rPr>
        <w:t xml:space="preserve"> дополнительно, Изм. № 2).</w:t>
      </w:r>
    </w:p>
    <w:p w14:paraId="5CEA4407" w14:textId="77777777" w:rsidR="009C1CDF" w:rsidRDefault="009C1CDF" w:rsidP="006D07F5">
      <w:pPr>
        <w:pStyle w:val="afff6"/>
        <w:ind w:firstLine="567"/>
        <w:rPr>
          <w:b/>
          <w:sz w:val="28"/>
          <w:szCs w:val="28"/>
        </w:rPr>
      </w:pPr>
    </w:p>
    <w:p w14:paraId="4B6CF069" w14:textId="2B32C76F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6.4.15 Земляное полотно лесных дорог </w:t>
      </w:r>
      <w:r w:rsidR="00306ED4" w:rsidRPr="00306ED4">
        <w:rPr>
          <w:sz w:val="28"/>
          <w:szCs w:val="28"/>
        </w:rPr>
        <w:t>I и II типов</w:t>
      </w:r>
      <w:r w:rsidRPr="005D5FBF">
        <w:rPr>
          <w:sz w:val="28"/>
          <w:szCs w:val="28"/>
        </w:rPr>
        <w:t xml:space="preserve"> на болотах допускается устраивать на хворостяной подушке, выстилке, фашинах или бревнах (</w:t>
      </w:r>
      <w:proofErr w:type="spellStart"/>
      <w:r w:rsidRPr="005D5FBF">
        <w:rPr>
          <w:sz w:val="28"/>
          <w:szCs w:val="28"/>
        </w:rPr>
        <w:t>сланях</w:t>
      </w:r>
      <w:proofErr w:type="spellEnd"/>
      <w:r w:rsidRPr="005D5FBF">
        <w:rPr>
          <w:sz w:val="28"/>
          <w:szCs w:val="28"/>
        </w:rPr>
        <w:t>).</w:t>
      </w:r>
    </w:p>
    <w:p w14:paraId="6271EED9" w14:textId="77777777" w:rsidR="00306ED4" w:rsidRPr="00E227BF" w:rsidRDefault="00306ED4" w:rsidP="00306ED4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2D4FD220" w14:textId="218BA219" w:rsidR="004F77F0" w:rsidRPr="005D5FBF" w:rsidRDefault="00052B8A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6.4.16 На сопряжении с мостами</w:t>
      </w:r>
      <w:r w:rsidR="008C3B3F" w:rsidRPr="005D5FBF">
        <w:rPr>
          <w:sz w:val="28"/>
          <w:szCs w:val="28"/>
        </w:rPr>
        <w:t xml:space="preserve"> насыпи на длине поверху не менее высоты насыпи плюс 2 м (считая от устоя) и не менее 2 м</w:t>
      </w:r>
      <w:r w:rsidRPr="005D5FBF">
        <w:rPr>
          <w:sz w:val="28"/>
          <w:szCs w:val="28"/>
        </w:rPr>
        <w:t xml:space="preserve"> понизу</w:t>
      </w:r>
      <w:r w:rsidR="008C3B3F" w:rsidRPr="005D5FBF">
        <w:rPr>
          <w:sz w:val="28"/>
          <w:szCs w:val="28"/>
        </w:rPr>
        <w:t xml:space="preserve"> необходимо возводить из </w:t>
      </w:r>
      <w:proofErr w:type="spellStart"/>
      <w:r w:rsidR="008C3B3F" w:rsidRPr="005D5FBF">
        <w:rPr>
          <w:sz w:val="28"/>
          <w:szCs w:val="28"/>
        </w:rPr>
        <w:t>непучинистых</w:t>
      </w:r>
      <w:proofErr w:type="spellEnd"/>
      <w:r w:rsidR="008C3B3F" w:rsidRPr="005D5FBF">
        <w:rPr>
          <w:sz w:val="28"/>
          <w:szCs w:val="28"/>
        </w:rPr>
        <w:t xml:space="preserve"> дренирующих грунтов.</w:t>
      </w:r>
    </w:p>
    <w:p w14:paraId="6A3CD144" w14:textId="10C64682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6.4.17 Крутизну откосов насыпей и выемок для дорог всех категорий следует выполнять до максимально допустимых предельных значений (п</w:t>
      </w:r>
      <w:r w:rsidR="00052B8A" w:rsidRPr="005D5FBF">
        <w:rPr>
          <w:sz w:val="28"/>
          <w:szCs w:val="28"/>
        </w:rPr>
        <w:t>риложение Д</w:t>
      </w:r>
      <w:r w:rsidRPr="005D5FBF">
        <w:rPr>
          <w:sz w:val="28"/>
          <w:szCs w:val="28"/>
        </w:rPr>
        <w:t>)</w:t>
      </w:r>
      <w:r w:rsidR="004251C4" w:rsidRPr="005D5FBF">
        <w:rPr>
          <w:sz w:val="28"/>
          <w:szCs w:val="28"/>
        </w:rPr>
        <w:t>.</w:t>
      </w:r>
    </w:p>
    <w:p w14:paraId="3A350E05" w14:textId="77777777" w:rsidR="008C3B3F" w:rsidRPr="005D5FBF" w:rsidRDefault="008C3B3F" w:rsidP="00895FD5">
      <w:pPr>
        <w:ind w:firstLine="567"/>
      </w:pPr>
      <w:r w:rsidRPr="005D5FBF">
        <w:rPr>
          <w:sz w:val="28"/>
          <w:szCs w:val="28"/>
        </w:rPr>
        <w:t>6.4.18 Для отвода поверхностных вод и предохранения основания дорожной одежд</w:t>
      </w:r>
      <w:r w:rsidR="00052B8A" w:rsidRPr="005D5FBF">
        <w:rPr>
          <w:sz w:val="28"/>
          <w:szCs w:val="28"/>
        </w:rPr>
        <w:t>ы от переувлажнения используют</w:t>
      </w:r>
      <w:r w:rsidRPr="005D5FBF">
        <w:rPr>
          <w:sz w:val="28"/>
          <w:szCs w:val="28"/>
        </w:rPr>
        <w:t xml:space="preserve"> продольные канавы или резервы от насыпей и нагорные канавы</w:t>
      </w:r>
      <w:r w:rsidR="00052B8A" w:rsidRPr="005D5FBF">
        <w:rPr>
          <w:sz w:val="28"/>
          <w:szCs w:val="28"/>
        </w:rPr>
        <w:t>,</w:t>
      </w:r>
      <w:r w:rsidRPr="005D5FBF">
        <w:rPr>
          <w:sz w:val="28"/>
          <w:szCs w:val="28"/>
        </w:rPr>
        <w:t xml:space="preserve"> или кюветы от выемок</w:t>
      </w:r>
      <w:r w:rsidR="00052B8A" w:rsidRPr="005D5FBF">
        <w:rPr>
          <w:sz w:val="28"/>
          <w:szCs w:val="28"/>
        </w:rPr>
        <w:t>:</w:t>
      </w:r>
    </w:p>
    <w:p w14:paraId="2067BA5F" w14:textId="77777777" w:rsidR="008C3B3F" w:rsidRPr="005D5FBF" w:rsidRDefault="00D13174" w:rsidP="00895FD5">
      <w:pPr>
        <w:pStyle w:val="ac"/>
        <w:ind w:left="0"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</w:t>
      </w:r>
      <w:r w:rsidR="00052B8A" w:rsidRPr="005D5FBF">
        <w:rPr>
          <w:sz w:val="28"/>
          <w:szCs w:val="28"/>
        </w:rPr>
        <w:t>г</w:t>
      </w:r>
      <w:r w:rsidR="008C3B3F" w:rsidRPr="005D5FBF">
        <w:rPr>
          <w:sz w:val="28"/>
          <w:szCs w:val="28"/>
        </w:rPr>
        <w:t>лубина канав (кюветов) должна быть такой, чтобы расстояние от низа дренажных устройств, отводящих воду из основания дорожной одежды, до расчетного уровня воды в них или до дна безрасчет</w:t>
      </w:r>
      <w:r w:rsidR="00052B8A" w:rsidRPr="005D5FBF">
        <w:rPr>
          <w:sz w:val="28"/>
          <w:szCs w:val="28"/>
        </w:rPr>
        <w:t>ных кюветов было не менее 0,2 м;</w:t>
      </w:r>
    </w:p>
    <w:p w14:paraId="46659F36" w14:textId="77777777" w:rsidR="008C3B3F" w:rsidRPr="005D5FBF" w:rsidRDefault="00D13174" w:rsidP="00895FD5">
      <w:pPr>
        <w:pStyle w:val="ac"/>
        <w:ind w:left="0"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</w:t>
      </w:r>
      <w:r w:rsidR="00052B8A" w:rsidRPr="005D5FBF">
        <w:rPr>
          <w:sz w:val="28"/>
          <w:szCs w:val="28"/>
        </w:rPr>
        <w:t>дну продольных канав придают</w:t>
      </w:r>
      <w:r w:rsidR="008C3B3F" w:rsidRPr="005D5FBF">
        <w:rPr>
          <w:sz w:val="28"/>
          <w:szCs w:val="28"/>
        </w:rPr>
        <w:t xml:space="preserve"> уклон не менее 50</w:t>
      </w:r>
      <w:r w:rsidR="00052B8A" w:rsidRPr="005D5FBF">
        <w:rPr>
          <w:sz w:val="28"/>
          <w:szCs w:val="28"/>
        </w:rPr>
        <w:t xml:space="preserve"> ‰ и в исключительных случаях – </w:t>
      </w:r>
      <w:r w:rsidR="008C3B3F" w:rsidRPr="005D5FBF">
        <w:rPr>
          <w:sz w:val="28"/>
          <w:szCs w:val="28"/>
        </w:rPr>
        <w:t>30</w:t>
      </w:r>
      <w:r w:rsidR="00052B8A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‰. При невыполнении этих требований возвышение бровки земляного полотна над по</w:t>
      </w:r>
      <w:r w:rsidR="00052B8A" w:rsidRPr="005D5FBF">
        <w:rPr>
          <w:sz w:val="28"/>
          <w:szCs w:val="28"/>
        </w:rPr>
        <w:t>верхностью земли устанавливают</w:t>
      </w:r>
      <w:r w:rsidR="008C3B3F" w:rsidRPr="005D5FBF">
        <w:rPr>
          <w:sz w:val="28"/>
          <w:szCs w:val="28"/>
        </w:rPr>
        <w:t xml:space="preserve"> в соответствии с</w:t>
      </w:r>
      <w:r w:rsidR="00052B8A" w:rsidRPr="005D5FBF">
        <w:rPr>
          <w:sz w:val="28"/>
          <w:szCs w:val="28"/>
        </w:rPr>
        <w:t xml:space="preserve"> 6.4.9</w:t>
      </w:r>
      <w:r w:rsidR="005B7613" w:rsidRPr="005D5FBF">
        <w:rPr>
          <w:sz w:val="28"/>
          <w:szCs w:val="28"/>
        </w:rPr>
        <w:t>;</w:t>
      </w:r>
    </w:p>
    <w:p w14:paraId="4399A625" w14:textId="77777777" w:rsidR="008C3B3F" w:rsidRPr="005D5FBF" w:rsidRDefault="00D13174" w:rsidP="00895FD5">
      <w:pPr>
        <w:pStyle w:val="ac"/>
        <w:ind w:left="0"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</w:t>
      </w:r>
      <w:r w:rsidR="00052B8A" w:rsidRPr="005D5FBF">
        <w:rPr>
          <w:sz w:val="28"/>
          <w:szCs w:val="28"/>
        </w:rPr>
        <w:t>в</w:t>
      </w:r>
      <w:r w:rsidR="008C3B3F" w:rsidRPr="005D5FBF">
        <w:rPr>
          <w:sz w:val="28"/>
          <w:szCs w:val="28"/>
        </w:rPr>
        <w:t xml:space="preserve"> песчаных, гравийных и других хорошо </w:t>
      </w:r>
      <w:r w:rsidR="00052B8A" w:rsidRPr="005D5FBF">
        <w:rPr>
          <w:sz w:val="28"/>
          <w:szCs w:val="28"/>
        </w:rPr>
        <w:t>дренирующих грунтах канавы допускается</w:t>
      </w:r>
      <w:r w:rsidR="008C3B3F" w:rsidRPr="005D5FBF">
        <w:rPr>
          <w:sz w:val="28"/>
          <w:szCs w:val="28"/>
        </w:rPr>
        <w:t xml:space="preserve"> не устраивать.</w:t>
      </w:r>
    </w:p>
    <w:p w14:paraId="7887B6E0" w14:textId="77777777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6.4.19 При наличии опасности размыва или оползания откосов земляного полотна от поверхностных вод с нагорной стороны ск</w:t>
      </w:r>
      <w:r w:rsidR="00052B8A" w:rsidRPr="005D5FBF">
        <w:rPr>
          <w:sz w:val="28"/>
          <w:szCs w:val="28"/>
        </w:rPr>
        <w:t>лонов крутизной более 1:5 следует предусматривать</w:t>
      </w:r>
      <w:r w:rsidRPr="005D5FBF">
        <w:rPr>
          <w:sz w:val="28"/>
          <w:szCs w:val="28"/>
        </w:rPr>
        <w:t xml:space="preserve"> нагорные канавы.</w:t>
      </w:r>
    </w:p>
    <w:p w14:paraId="097F9CA0" w14:textId="77777777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6.4.20 Минимальные размеры и типы укрепления водоотводных устройств следует назначать на основе гидравлических расчетов.</w:t>
      </w:r>
    </w:p>
    <w:p w14:paraId="7FA8534E" w14:textId="77777777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6.4.21 Откосы, дно кан</w:t>
      </w:r>
      <w:r w:rsidR="00052B8A" w:rsidRPr="005D5FBF">
        <w:rPr>
          <w:sz w:val="28"/>
          <w:szCs w:val="28"/>
        </w:rPr>
        <w:t>ав, лотков и кюветов укрепляют</w:t>
      </w:r>
      <w:r w:rsidRPr="005D5FBF">
        <w:rPr>
          <w:sz w:val="28"/>
          <w:szCs w:val="28"/>
        </w:rPr>
        <w:t xml:space="preserve"> в случаях, когда расчетные скорости течения воды, установленные гидравлическими расчетами, превышают допустимые для соответствующих грунтов.</w:t>
      </w:r>
    </w:p>
    <w:p w14:paraId="7790C57A" w14:textId="77777777" w:rsidR="008C3B3F" w:rsidRPr="005D5FB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При недостаточности средств обычного укрепления для погаше</w:t>
      </w:r>
      <w:r w:rsidR="00052B8A" w:rsidRPr="005D5FBF">
        <w:rPr>
          <w:sz w:val="28"/>
          <w:szCs w:val="28"/>
        </w:rPr>
        <w:t>ния скоростей течения воды допускается предусматривать</w:t>
      </w:r>
      <w:r w:rsidRPr="005D5FBF">
        <w:rPr>
          <w:sz w:val="28"/>
          <w:szCs w:val="28"/>
        </w:rPr>
        <w:t xml:space="preserve"> перепады, водобойные колодцы, быстротоки и т.</w:t>
      </w:r>
      <w:r w:rsidR="00052B8A" w:rsidRPr="005D5FBF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д.</w:t>
      </w:r>
    </w:p>
    <w:p w14:paraId="07F4DA20" w14:textId="0101FCFB" w:rsidR="00E1157F" w:rsidRPr="005D5FBF" w:rsidRDefault="00052B8A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Канавы укрепляют</w:t>
      </w:r>
      <w:r w:rsidR="008C3B3F" w:rsidRPr="005D5FBF">
        <w:rPr>
          <w:sz w:val="28"/>
          <w:szCs w:val="28"/>
        </w:rPr>
        <w:t xml:space="preserve"> по всему периметру выше расчетного горизонта на</w:t>
      </w:r>
      <w:r w:rsidR="00EA3D9B">
        <w:rPr>
          <w:sz w:val="28"/>
          <w:szCs w:val="28"/>
        </w:rPr>
        <w:t xml:space="preserve">   </w:t>
      </w:r>
      <w:r w:rsidR="008C3B3F" w:rsidRPr="005D5FBF">
        <w:rPr>
          <w:sz w:val="28"/>
          <w:szCs w:val="28"/>
        </w:rPr>
        <w:t xml:space="preserve"> 0,1 м.</w:t>
      </w:r>
    </w:p>
    <w:p w14:paraId="5760BA64" w14:textId="77777777" w:rsidR="008C3B3F" w:rsidRPr="00306ED4" w:rsidRDefault="008C3B3F" w:rsidP="00306ED4">
      <w:pPr>
        <w:pStyle w:val="afff6"/>
        <w:ind w:firstLine="567"/>
        <w:rPr>
          <w:b/>
          <w:bCs/>
          <w:i/>
          <w:sz w:val="28"/>
          <w:szCs w:val="28"/>
        </w:rPr>
      </w:pPr>
      <w:bookmarkStart w:id="41" w:name="_Toc435609383"/>
      <w:r w:rsidRPr="00306ED4">
        <w:rPr>
          <w:b/>
          <w:bCs/>
          <w:sz w:val="28"/>
          <w:szCs w:val="28"/>
        </w:rPr>
        <w:t>6.5 Дорожные одежды</w:t>
      </w:r>
      <w:bookmarkEnd w:id="41"/>
    </w:p>
    <w:p w14:paraId="5ED1DA40" w14:textId="5F64C85C" w:rsidR="008C3B3F" w:rsidRPr="005D5FBF" w:rsidRDefault="00306ED4" w:rsidP="00895FD5">
      <w:pPr>
        <w:ind w:firstLine="567"/>
        <w:rPr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6.5.1 Принципы конструирования дорожной одежды приведены в [15], [18]. В результате сравнения технико-экономических показателей следует принимать наиболее экономичный вариант системы «земляное полотно – дорожная одежда</w:t>
      </w:r>
      <w:r w:rsidR="003E7FAA">
        <w:rPr>
          <w:color w:val="000000" w:themeColor="text1"/>
          <w:sz w:val="28"/>
          <w:szCs w:val="28"/>
        </w:rPr>
        <w:t>»</w:t>
      </w:r>
      <w:r w:rsidR="008C3B3F" w:rsidRPr="005D5FBF">
        <w:rPr>
          <w:sz w:val="28"/>
          <w:szCs w:val="28"/>
        </w:rPr>
        <w:t>.</w:t>
      </w:r>
    </w:p>
    <w:p w14:paraId="1A89CD5A" w14:textId="77777777" w:rsidR="00306ED4" w:rsidRPr="00E227BF" w:rsidRDefault="00306ED4" w:rsidP="00306ED4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0D6DD84B" w14:textId="77777777" w:rsidR="003E7FAA" w:rsidRPr="00251492" w:rsidRDefault="003E7FAA" w:rsidP="003E7FAA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6.5.1а При проектировании дорожной одежды необходимо руководствоваться следующими принципами:</w:t>
      </w:r>
    </w:p>
    <w:p w14:paraId="4A0F6832" w14:textId="696DA402" w:rsidR="003E7FAA" w:rsidRPr="00251492" w:rsidRDefault="003E7FAA" w:rsidP="003E7FAA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- тип дорожной одежды и вид покрытия, конструкция одежды в целом должны удовлетворять транспортно-эксплуатационным требованиям, предъявляемым к дороге соответствующей категории и ожидаемым в перспективе составу и интенсивности движения с учетом изменения интенсивности движения в течение заданных межремонтных сроков и предполагаемых условий ремонта и содержания;</w:t>
      </w:r>
    </w:p>
    <w:p w14:paraId="4C1D33C9" w14:textId="1DF5ED63" w:rsidR="003E7FAA" w:rsidRPr="00251492" w:rsidRDefault="003E7FAA" w:rsidP="003E7FAA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- при проектировании дорожной одежды расчетное значение модуля упругости грунтов земляного полотна и дорожно-строительных материалов принимают с учетом [18];</w:t>
      </w:r>
    </w:p>
    <w:p w14:paraId="175875E5" w14:textId="7EA0B432" w:rsidR="003E7FAA" w:rsidRPr="00251492" w:rsidRDefault="003E7FAA" w:rsidP="003E7FAA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- в районах, недостаточно обеспеченных каменными материалами, необходимо применять местные строительные материалы, побочные продукты промышленности и природные органические вяжущие;</w:t>
      </w:r>
    </w:p>
    <w:p w14:paraId="37AF9DCB" w14:textId="3089BAE2" w:rsidR="003E7FAA" w:rsidRPr="00251492" w:rsidRDefault="003E7FAA" w:rsidP="003E7FAA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 xml:space="preserve">- в конструкции капитального типа необходимо предусматривать современные высокоэффективные морозозащитные материалы и </w:t>
      </w:r>
      <w:proofErr w:type="spellStart"/>
      <w:r w:rsidRPr="00251492">
        <w:rPr>
          <w:color w:val="000000" w:themeColor="text1"/>
          <w:sz w:val="28"/>
          <w:szCs w:val="28"/>
        </w:rPr>
        <w:t>геоматериалы</w:t>
      </w:r>
      <w:proofErr w:type="spellEnd"/>
      <w:r w:rsidRPr="00251492">
        <w:rPr>
          <w:color w:val="000000" w:themeColor="text1"/>
          <w:sz w:val="28"/>
          <w:szCs w:val="28"/>
        </w:rPr>
        <w:t>, обеспечивающие прочность и устойчивость дорожной конструкции, откосов и придорожной полосы в течен</w:t>
      </w:r>
      <w:r w:rsidR="00E11A49">
        <w:rPr>
          <w:color w:val="000000" w:themeColor="text1"/>
          <w:sz w:val="28"/>
          <w:szCs w:val="28"/>
        </w:rPr>
        <w:t>ие</w:t>
      </w:r>
      <w:r w:rsidRPr="00251492">
        <w:rPr>
          <w:color w:val="000000" w:themeColor="text1"/>
          <w:sz w:val="28"/>
          <w:szCs w:val="28"/>
        </w:rPr>
        <w:t xml:space="preserve"> всего периода эксплуатации.</w:t>
      </w:r>
    </w:p>
    <w:p w14:paraId="67455926" w14:textId="77777777" w:rsidR="003E7FAA" w:rsidRPr="00251492" w:rsidRDefault="003E7FAA" w:rsidP="003E7FAA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6.5.1б В качестве высокоэффективных материалов, обеспечивающих повышение</w:t>
      </w:r>
      <w:r w:rsidRPr="00251492">
        <w:rPr>
          <w:bCs/>
          <w:color w:val="000000" w:themeColor="text1"/>
          <w:sz w:val="28"/>
          <w:szCs w:val="28"/>
        </w:rPr>
        <w:t xml:space="preserve"> несущей способности слабых оснований дорог и сокращение сроков консолидации дорожных конструкций</w:t>
      </w:r>
      <w:r w:rsidRPr="00251492">
        <w:rPr>
          <w:color w:val="000000" w:themeColor="text1"/>
          <w:sz w:val="28"/>
          <w:szCs w:val="28"/>
        </w:rPr>
        <w:t xml:space="preserve"> в условиях переувлажненных грунтов, необходимо использовать </w:t>
      </w:r>
      <w:proofErr w:type="spellStart"/>
      <w:r w:rsidRPr="00251492">
        <w:rPr>
          <w:color w:val="000000" w:themeColor="text1"/>
          <w:sz w:val="28"/>
          <w:szCs w:val="28"/>
        </w:rPr>
        <w:t>георешетку</w:t>
      </w:r>
      <w:proofErr w:type="spellEnd"/>
      <w:r w:rsidRPr="00251492">
        <w:rPr>
          <w:color w:val="000000" w:themeColor="text1"/>
          <w:sz w:val="28"/>
          <w:szCs w:val="28"/>
        </w:rPr>
        <w:t xml:space="preserve">, армирующие свойства которой позволяют </w:t>
      </w:r>
      <w:r w:rsidRPr="00251492">
        <w:rPr>
          <w:bCs/>
          <w:color w:val="000000" w:themeColor="text1"/>
          <w:sz w:val="28"/>
          <w:szCs w:val="28"/>
        </w:rPr>
        <w:t>повысить ровность поверхности проезжей части, снизить расход привозных кондиционных материалов, сократить сроки строительства и увеличить сроки службы конструкции.</w:t>
      </w:r>
    </w:p>
    <w:p w14:paraId="6A79EFED" w14:textId="762DDC12" w:rsidR="003E7FAA" w:rsidRDefault="003E7FAA" w:rsidP="003E7FAA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 xml:space="preserve">6.5.1в На рисунке 6.1 приведены характерные дорожные конструкции капитального типа, применение которых целесообразно на дорогах категории </w:t>
      </w:r>
      <w:proofErr w:type="spellStart"/>
      <w:r w:rsidRPr="00251492">
        <w:rPr>
          <w:color w:val="000000" w:themeColor="text1"/>
          <w:sz w:val="28"/>
          <w:szCs w:val="28"/>
        </w:rPr>
        <w:t>I</w:t>
      </w:r>
      <w:r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Pr="00251492">
        <w:rPr>
          <w:color w:val="000000" w:themeColor="text1"/>
          <w:sz w:val="28"/>
          <w:szCs w:val="28"/>
        </w:rPr>
        <w:t xml:space="preserve"> при длительном сроке использования, высоком грузообороте и типе местности по условиям увлажнения I и II. Характеристики </w:t>
      </w:r>
      <w:proofErr w:type="spellStart"/>
      <w:r w:rsidRPr="00251492">
        <w:rPr>
          <w:color w:val="000000" w:themeColor="text1"/>
          <w:sz w:val="28"/>
          <w:szCs w:val="28"/>
        </w:rPr>
        <w:t>георешетки</w:t>
      </w:r>
      <w:proofErr w:type="spellEnd"/>
      <w:r w:rsidRPr="00251492">
        <w:rPr>
          <w:color w:val="000000" w:themeColor="text1"/>
          <w:sz w:val="28"/>
          <w:szCs w:val="28"/>
        </w:rPr>
        <w:t xml:space="preserve"> приведены в приложении Г.</w:t>
      </w:r>
    </w:p>
    <w:p w14:paraId="58608CC2" w14:textId="77777777" w:rsidR="003E7FAA" w:rsidRPr="00251492" w:rsidRDefault="003E7FAA" w:rsidP="003E7FAA">
      <w:pPr>
        <w:ind w:firstLine="567"/>
        <w:rPr>
          <w:color w:val="000000" w:themeColor="text1"/>
          <w:sz w:val="28"/>
          <w:szCs w:val="28"/>
        </w:rPr>
      </w:pPr>
    </w:p>
    <w:p w14:paraId="62F6513B" w14:textId="61BA0F9A" w:rsidR="003E7FAA" w:rsidRPr="003E7FAA" w:rsidRDefault="003E7FAA" w:rsidP="003E7FAA">
      <w:pPr>
        <w:jc w:val="center"/>
        <w:rPr>
          <w:color w:val="000000" w:themeColor="text1"/>
          <w:szCs w:val="24"/>
        </w:rPr>
      </w:pPr>
      <w:r w:rsidRPr="00251492">
        <w:rPr>
          <w:noProof/>
          <w:color w:val="000000" w:themeColor="text1"/>
          <w:lang w:eastAsia="ru-RU"/>
        </w:rPr>
        <w:drawing>
          <wp:inline distT="0" distB="0" distL="0" distR="0" wp14:anchorId="718783FA" wp14:editId="7BC3B928">
            <wp:extent cx="4807537" cy="2090737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7" b="6237"/>
                    <a:stretch/>
                  </pic:blipFill>
                  <pic:spPr bwMode="auto">
                    <a:xfrm>
                      <a:off x="0" y="0"/>
                      <a:ext cx="4808220" cy="209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56834" w14:textId="77777777" w:rsidR="003E7FAA" w:rsidRPr="003E7FAA" w:rsidRDefault="003E7FAA" w:rsidP="003E7FAA">
      <w:pPr>
        <w:jc w:val="center"/>
        <w:rPr>
          <w:color w:val="000000" w:themeColor="text1"/>
          <w:szCs w:val="24"/>
        </w:rPr>
      </w:pPr>
    </w:p>
    <w:p w14:paraId="1E97211F" w14:textId="17BE28A9" w:rsidR="003E7FAA" w:rsidRPr="003E7FAA" w:rsidRDefault="003E7FAA" w:rsidP="003E7FAA">
      <w:pPr>
        <w:jc w:val="center"/>
        <w:rPr>
          <w:color w:val="000000" w:themeColor="text1"/>
          <w:szCs w:val="24"/>
        </w:rPr>
      </w:pPr>
      <w:r w:rsidRPr="003E7FAA">
        <w:rPr>
          <w:b/>
          <w:i/>
          <w:iCs/>
          <w:color w:val="000000" w:themeColor="text1"/>
          <w:szCs w:val="24"/>
        </w:rPr>
        <w:t>Рисунок 6.1</w:t>
      </w:r>
      <w:r w:rsidRPr="003E7FAA">
        <w:rPr>
          <w:b/>
          <w:color w:val="000000" w:themeColor="text1"/>
          <w:szCs w:val="24"/>
        </w:rPr>
        <w:t xml:space="preserve"> –</w:t>
      </w:r>
      <w:r w:rsidRPr="003E7FAA">
        <w:rPr>
          <w:color w:val="000000" w:themeColor="text1"/>
          <w:szCs w:val="24"/>
        </w:rPr>
        <w:t xml:space="preserve"> </w:t>
      </w:r>
      <w:r w:rsidRPr="003E7FAA">
        <w:rPr>
          <w:b/>
          <w:bCs/>
          <w:color w:val="000000" w:themeColor="text1"/>
          <w:szCs w:val="24"/>
        </w:rPr>
        <w:t>Характерные конструкции дорожных одежд капитального типа с асфальтобет</w:t>
      </w:r>
      <w:r w:rsidR="00E11A49">
        <w:rPr>
          <w:b/>
          <w:bCs/>
          <w:color w:val="000000" w:themeColor="text1"/>
          <w:szCs w:val="24"/>
        </w:rPr>
        <w:t>онным и цементобетонным покрытия</w:t>
      </w:r>
      <w:r w:rsidRPr="003E7FAA">
        <w:rPr>
          <w:b/>
          <w:bCs/>
          <w:color w:val="000000" w:themeColor="text1"/>
          <w:szCs w:val="24"/>
        </w:rPr>
        <w:t>м</w:t>
      </w:r>
      <w:r w:rsidR="00E11A49">
        <w:rPr>
          <w:b/>
          <w:bCs/>
          <w:color w:val="000000" w:themeColor="text1"/>
          <w:szCs w:val="24"/>
        </w:rPr>
        <w:t>и</w:t>
      </w:r>
    </w:p>
    <w:p w14:paraId="2ED33EEE" w14:textId="7D199843" w:rsidR="00E11A49" w:rsidRPr="00E227BF" w:rsidRDefault="00E11A49" w:rsidP="00E11A49">
      <w:pPr>
        <w:pStyle w:val="afff6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Рисунок </w:t>
      </w:r>
      <w:r w:rsidRPr="006D07F5">
        <w:rPr>
          <w:b/>
          <w:sz w:val="28"/>
          <w:szCs w:val="28"/>
        </w:rPr>
        <w:t xml:space="preserve">6.1 </w:t>
      </w:r>
      <w:r w:rsidRPr="00E227BF">
        <w:rPr>
          <w:b/>
          <w:sz w:val="28"/>
          <w:szCs w:val="28"/>
        </w:rPr>
        <w:t>(Введен дополнительно, Изм. № 2).</w:t>
      </w:r>
    </w:p>
    <w:p w14:paraId="26DE7030" w14:textId="77777777" w:rsidR="003E7FAA" w:rsidRPr="003E7FAA" w:rsidRDefault="003E7FAA" w:rsidP="003E7FAA">
      <w:pPr>
        <w:jc w:val="center"/>
        <w:rPr>
          <w:color w:val="000000" w:themeColor="text1"/>
          <w:sz w:val="28"/>
          <w:szCs w:val="28"/>
        </w:rPr>
      </w:pPr>
    </w:p>
    <w:p w14:paraId="3E82B7AE" w14:textId="77777777" w:rsidR="003E7FAA" w:rsidRPr="00251492" w:rsidRDefault="003E7FAA" w:rsidP="003E7FAA">
      <w:pPr>
        <w:ind w:firstLine="709"/>
        <w:rPr>
          <w:color w:val="000000" w:themeColor="text1"/>
          <w:sz w:val="28"/>
          <w:szCs w:val="28"/>
        </w:rPr>
      </w:pPr>
      <w:bookmarkStart w:id="42" w:name="OLE_LINK1"/>
      <w:bookmarkStart w:id="43" w:name="OLE_LINK2"/>
      <w:r w:rsidRPr="00251492">
        <w:rPr>
          <w:color w:val="000000" w:themeColor="text1"/>
          <w:sz w:val="28"/>
          <w:szCs w:val="28"/>
        </w:rPr>
        <w:t>На нижнем складе, где дорожные конструкции работают в условиях переменн</w:t>
      </w:r>
      <w:bookmarkEnd w:id="42"/>
      <w:bookmarkEnd w:id="43"/>
      <w:r w:rsidRPr="00251492">
        <w:rPr>
          <w:color w:val="000000" w:themeColor="text1"/>
          <w:sz w:val="28"/>
          <w:szCs w:val="28"/>
        </w:rPr>
        <w:t xml:space="preserve">ого </w:t>
      </w:r>
      <w:proofErr w:type="spellStart"/>
      <w:r w:rsidRPr="00251492">
        <w:rPr>
          <w:color w:val="000000" w:themeColor="text1"/>
          <w:sz w:val="28"/>
          <w:szCs w:val="28"/>
        </w:rPr>
        <w:t>нагружения</w:t>
      </w:r>
      <w:proofErr w:type="spellEnd"/>
      <w:r w:rsidRPr="00251492">
        <w:rPr>
          <w:color w:val="000000" w:themeColor="text1"/>
          <w:sz w:val="28"/>
          <w:szCs w:val="28"/>
        </w:rPr>
        <w:t xml:space="preserve">, необходимо применять жесткие покрытия, в частности, железобетонные плиты заводского изготовления (рисунок 6.2) с использованием </w:t>
      </w:r>
      <w:proofErr w:type="spellStart"/>
      <w:r w:rsidRPr="00251492">
        <w:rPr>
          <w:color w:val="000000" w:themeColor="text1"/>
          <w:sz w:val="28"/>
          <w:szCs w:val="28"/>
        </w:rPr>
        <w:t>георешеток</w:t>
      </w:r>
      <w:proofErr w:type="spellEnd"/>
      <w:r w:rsidRPr="00251492">
        <w:rPr>
          <w:color w:val="000000" w:themeColor="text1"/>
          <w:sz w:val="28"/>
          <w:szCs w:val="28"/>
        </w:rPr>
        <w:t>.</w:t>
      </w:r>
    </w:p>
    <w:p w14:paraId="37CD6AAC" w14:textId="77777777" w:rsidR="003E7FAA" w:rsidRPr="003E7FAA" w:rsidRDefault="003E7FAA" w:rsidP="003E7FAA">
      <w:pPr>
        <w:rPr>
          <w:color w:val="000000" w:themeColor="text1"/>
          <w:sz w:val="28"/>
          <w:szCs w:val="28"/>
        </w:rPr>
      </w:pPr>
    </w:p>
    <w:p w14:paraId="5E8227DE" w14:textId="2ED553F7" w:rsidR="003E7FAA" w:rsidRDefault="003E7FAA" w:rsidP="003E7FAA">
      <w:pPr>
        <w:jc w:val="center"/>
        <w:rPr>
          <w:color w:val="000000" w:themeColor="text1"/>
          <w:szCs w:val="24"/>
        </w:rPr>
      </w:pPr>
      <w:r w:rsidRPr="00251492">
        <w:rPr>
          <w:noProof/>
          <w:color w:val="000000" w:themeColor="text1"/>
          <w:lang w:eastAsia="ru-RU"/>
        </w:rPr>
        <w:drawing>
          <wp:inline distT="0" distB="0" distL="0" distR="0" wp14:anchorId="64246534" wp14:editId="75E4E663">
            <wp:extent cx="3890010" cy="301005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9"/>
                    <a:stretch/>
                  </pic:blipFill>
                  <pic:spPr bwMode="auto">
                    <a:xfrm>
                      <a:off x="0" y="0"/>
                      <a:ext cx="3898318" cy="301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2E88C" w14:textId="77777777" w:rsidR="003E7FAA" w:rsidRPr="003E7FAA" w:rsidRDefault="003E7FAA" w:rsidP="003E7FAA">
      <w:pPr>
        <w:jc w:val="center"/>
        <w:rPr>
          <w:color w:val="000000" w:themeColor="text1"/>
          <w:szCs w:val="24"/>
        </w:rPr>
      </w:pPr>
    </w:p>
    <w:p w14:paraId="42405241" w14:textId="77777777" w:rsidR="003E7FAA" w:rsidRPr="003E7FAA" w:rsidRDefault="003E7FAA" w:rsidP="003E7FAA">
      <w:pPr>
        <w:jc w:val="center"/>
        <w:rPr>
          <w:b/>
          <w:bCs/>
          <w:color w:val="000000" w:themeColor="text1"/>
          <w:szCs w:val="24"/>
        </w:rPr>
      </w:pPr>
      <w:r w:rsidRPr="003E7FAA">
        <w:rPr>
          <w:b/>
          <w:i/>
          <w:iCs/>
          <w:color w:val="000000" w:themeColor="text1"/>
          <w:szCs w:val="24"/>
        </w:rPr>
        <w:t>Рисунок 6.2 –</w:t>
      </w:r>
      <w:r w:rsidRPr="003E7FAA">
        <w:rPr>
          <w:color w:val="000000" w:themeColor="text1"/>
          <w:szCs w:val="24"/>
        </w:rPr>
        <w:t xml:space="preserve"> </w:t>
      </w:r>
      <w:r w:rsidRPr="003E7FAA">
        <w:rPr>
          <w:b/>
          <w:bCs/>
          <w:color w:val="000000" w:themeColor="text1"/>
          <w:szCs w:val="24"/>
        </w:rPr>
        <w:t>Рекомендуемые дорожные конструкции с жестким покрытием для площадок перегрузки древесины</w:t>
      </w:r>
    </w:p>
    <w:p w14:paraId="7B929FDF" w14:textId="45054959" w:rsidR="00E11A49" w:rsidRPr="00E227BF" w:rsidRDefault="00E11A49" w:rsidP="00E11A49">
      <w:pPr>
        <w:pStyle w:val="afff6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Рисунок </w:t>
      </w:r>
      <w:r w:rsidRPr="006D07F5">
        <w:rPr>
          <w:b/>
          <w:sz w:val="28"/>
          <w:szCs w:val="28"/>
        </w:rPr>
        <w:t>6.</w:t>
      </w:r>
      <w:r>
        <w:rPr>
          <w:b/>
          <w:sz w:val="28"/>
          <w:szCs w:val="28"/>
        </w:rPr>
        <w:t>2</w:t>
      </w:r>
      <w:r w:rsidRPr="006D07F5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(Введен дополнительно, Изм. № 2).</w:t>
      </w:r>
    </w:p>
    <w:p w14:paraId="38A062F4" w14:textId="77777777" w:rsidR="003E7FAA" w:rsidRPr="003E7FAA" w:rsidRDefault="003E7FAA" w:rsidP="003E7FAA">
      <w:pPr>
        <w:jc w:val="center"/>
        <w:rPr>
          <w:color w:val="000000" w:themeColor="text1"/>
          <w:sz w:val="28"/>
          <w:szCs w:val="28"/>
        </w:rPr>
      </w:pPr>
    </w:p>
    <w:p w14:paraId="7C00EE39" w14:textId="77777777" w:rsidR="003E7FAA" w:rsidRPr="00251492" w:rsidRDefault="003E7FAA" w:rsidP="003E7FAA">
      <w:pPr>
        <w:ind w:firstLine="709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6.5.1г Дорожные одежды лесных дорог с покрытиями переходного и низшего типов для снижения строительных затрат следует проектировать с учетом ограничения или прекращения движения транспортных средств в неблагоприятные периоды года.</w:t>
      </w:r>
    </w:p>
    <w:p w14:paraId="4ABFFAC4" w14:textId="7BE2B86B" w:rsidR="003E7FAA" w:rsidRDefault="003E7FAA" w:rsidP="003E7FAA">
      <w:pPr>
        <w:ind w:firstLine="709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На рисунке 6.3 приведены конструкции дорожных одежд облегченного, переходного и низшего типов дорожных одежд.</w:t>
      </w:r>
    </w:p>
    <w:p w14:paraId="43C9E5CB" w14:textId="77777777" w:rsidR="003E7FAA" w:rsidRPr="00251492" w:rsidRDefault="003E7FAA" w:rsidP="003E7FAA">
      <w:pPr>
        <w:ind w:firstLine="709"/>
        <w:rPr>
          <w:color w:val="000000" w:themeColor="text1"/>
          <w:sz w:val="28"/>
          <w:szCs w:val="28"/>
        </w:rPr>
      </w:pPr>
    </w:p>
    <w:p w14:paraId="420406FF" w14:textId="39798F6E" w:rsidR="003E7FAA" w:rsidRDefault="003E7FAA" w:rsidP="003E7FAA">
      <w:pPr>
        <w:jc w:val="center"/>
        <w:rPr>
          <w:color w:val="000000" w:themeColor="text1"/>
          <w:szCs w:val="24"/>
        </w:rPr>
      </w:pPr>
      <w:r w:rsidRPr="00251492">
        <w:rPr>
          <w:noProof/>
          <w:color w:val="000000" w:themeColor="text1"/>
          <w:lang w:eastAsia="ru-RU"/>
        </w:rPr>
        <w:drawing>
          <wp:inline distT="0" distB="0" distL="0" distR="0" wp14:anchorId="5F1016FB" wp14:editId="3F3042A5">
            <wp:extent cx="6119399" cy="2604770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0" b="4776"/>
                    <a:stretch/>
                  </pic:blipFill>
                  <pic:spPr bwMode="auto">
                    <a:xfrm>
                      <a:off x="0" y="0"/>
                      <a:ext cx="6120130" cy="2605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0407D" w14:textId="77777777" w:rsidR="003E7FAA" w:rsidRPr="003E7FAA" w:rsidRDefault="003E7FAA" w:rsidP="003E7FAA">
      <w:pPr>
        <w:jc w:val="center"/>
        <w:rPr>
          <w:color w:val="000000" w:themeColor="text1"/>
          <w:szCs w:val="24"/>
        </w:rPr>
      </w:pPr>
    </w:p>
    <w:p w14:paraId="2F8D3DA7" w14:textId="77777777" w:rsidR="003E7FAA" w:rsidRPr="003E7FAA" w:rsidRDefault="003E7FAA" w:rsidP="003E7FAA">
      <w:pPr>
        <w:jc w:val="center"/>
        <w:rPr>
          <w:color w:val="000000" w:themeColor="text1"/>
          <w:sz w:val="20"/>
        </w:rPr>
      </w:pPr>
      <w:r w:rsidRPr="003E7FAA">
        <w:rPr>
          <w:color w:val="000000" w:themeColor="text1"/>
          <w:sz w:val="20"/>
        </w:rPr>
        <w:t xml:space="preserve">Дорожная одежда: а – облегченного типа; б – переходного типа; в – низшего типа </w:t>
      </w:r>
    </w:p>
    <w:p w14:paraId="5883016A" w14:textId="77777777" w:rsidR="003E7FAA" w:rsidRPr="003E7FAA" w:rsidRDefault="003E7FAA" w:rsidP="003E7FAA">
      <w:pPr>
        <w:jc w:val="center"/>
        <w:rPr>
          <w:color w:val="000000" w:themeColor="text1"/>
          <w:szCs w:val="24"/>
        </w:rPr>
      </w:pPr>
    </w:p>
    <w:p w14:paraId="34DA1FDE" w14:textId="77777777" w:rsidR="003E7FAA" w:rsidRPr="003E7FAA" w:rsidRDefault="003E7FAA" w:rsidP="003E7FAA">
      <w:pPr>
        <w:jc w:val="center"/>
        <w:rPr>
          <w:color w:val="000000" w:themeColor="text1"/>
          <w:szCs w:val="24"/>
        </w:rPr>
      </w:pPr>
      <w:r w:rsidRPr="003E7FAA">
        <w:rPr>
          <w:b/>
          <w:i/>
          <w:iCs/>
          <w:color w:val="000000" w:themeColor="text1"/>
          <w:szCs w:val="24"/>
        </w:rPr>
        <w:t>Рисунок 6.3</w:t>
      </w:r>
      <w:r w:rsidRPr="003E7FAA">
        <w:rPr>
          <w:b/>
          <w:color w:val="000000" w:themeColor="text1"/>
          <w:szCs w:val="24"/>
        </w:rPr>
        <w:t xml:space="preserve"> – </w:t>
      </w:r>
      <w:r w:rsidRPr="003E7FAA">
        <w:rPr>
          <w:b/>
          <w:bCs/>
          <w:color w:val="000000" w:themeColor="text1"/>
          <w:szCs w:val="24"/>
        </w:rPr>
        <w:t>Характерные дорожные конструкции с облегченным, переходным и низшем типом покрытия</w:t>
      </w:r>
    </w:p>
    <w:p w14:paraId="7C82D934" w14:textId="48788F82" w:rsidR="00E11A49" w:rsidRPr="00E227BF" w:rsidRDefault="00E11A49" w:rsidP="00E11A49">
      <w:pPr>
        <w:pStyle w:val="afff6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Рисунок </w:t>
      </w:r>
      <w:r w:rsidRPr="006D07F5">
        <w:rPr>
          <w:b/>
          <w:sz w:val="28"/>
          <w:szCs w:val="28"/>
        </w:rPr>
        <w:t>6.</w:t>
      </w:r>
      <w:r>
        <w:rPr>
          <w:b/>
          <w:sz w:val="28"/>
          <w:szCs w:val="28"/>
        </w:rPr>
        <w:t>3</w:t>
      </w:r>
      <w:r w:rsidRPr="006D07F5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(Введен дополнительно, Изм. № 2).</w:t>
      </w:r>
    </w:p>
    <w:p w14:paraId="2F0551C1" w14:textId="77777777" w:rsidR="003E7FAA" w:rsidRPr="003E7FAA" w:rsidRDefault="003E7FAA" w:rsidP="003E7FAA">
      <w:pPr>
        <w:jc w:val="center"/>
        <w:rPr>
          <w:color w:val="000000" w:themeColor="text1"/>
          <w:sz w:val="28"/>
          <w:szCs w:val="28"/>
        </w:rPr>
      </w:pPr>
    </w:p>
    <w:p w14:paraId="605066C3" w14:textId="7A1E253D" w:rsidR="00306ED4" w:rsidRDefault="003E7FAA" w:rsidP="003E7FAA">
      <w:pPr>
        <w:ind w:firstLine="567"/>
        <w:rPr>
          <w:sz w:val="28"/>
          <w:szCs w:val="28"/>
        </w:rPr>
      </w:pPr>
      <w:r w:rsidRPr="003E7FAA">
        <w:rPr>
          <w:color w:val="000000" w:themeColor="text1"/>
          <w:sz w:val="28"/>
          <w:szCs w:val="28"/>
        </w:rPr>
        <w:t xml:space="preserve">6.5.1д </w:t>
      </w:r>
      <w:proofErr w:type="gramStart"/>
      <w:r w:rsidRPr="003E7FAA">
        <w:rPr>
          <w:color w:val="000000" w:themeColor="text1"/>
          <w:sz w:val="28"/>
          <w:szCs w:val="28"/>
        </w:rPr>
        <w:t>В</w:t>
      </w:r>
      <w:proofErr w:type="gramEnd"/>
      <w:r w:rsidRPr="003E7FAA">
        <w:rPr>
          <w:color w:val="000000" w:themeColor="text1"/>
          <w:sz w:val="28"/>
          <w:szCs w:val="28"/>
        </w:rPr>
        <w:t xml:space="preserve"> конструкциях облегченного и переходного типов необходимо широко использовать стабилизаторы и модификаторы</w:t>
      </w:r>
      <w:r w:rsidRPr="00251492">
        <w:rPr>
          <w:color w:val="000000" w:themeColor="text1"/>
          <w:sz w:val="28"/>
          <w:szCs w:val="28"/>
        </w:rPr>
        <w:t xml:space="preserve">, которые позволяют повышать прочность, снижать стоимость, сокращать расход дорогостоящих привозных материалов, снижать </w:t>
      </w:r>
      <w:proofErr w:type="spellStart"/>
      <w:r w:rsidRPr="00251492">
        <w:rPr>
          <w:color w:val="000000" w:themeColor="text1"/>
          <w:sz w:val="28"/>
          <w:szCs w:val="28"/>
        </w:rPr>
        <w:t>деформативность</w:t>
      </w:r>
      <w:proofErr w:type="spellEnd"/>
      <w:r w:rsidRPr="00251492">
        <w:rPr>
          <w:color w:val="000000" w:themeColor="text1"/>
          <w:sz w:val="28"/>
          <w:szCs w:val="28"/>
        </w:rPr>
        <w:t xml:space="preserve"> и повышать </w:t>
      </w:r>
      <w:proofErr w:type="spellStart"/>
      <w:r w:rsidRPr="00251492">
        <w:rPr>
          <w:color w:val="000000" w:themeColor="text1"/>
          <w:sz w:val="28"/>
          <w:szCs w:val="28"/>
        </w:rPr>
        <w:t>морозо</w:t>
      </w:r>
      <w:proofErr w:type="spellEnd"/>
      <w:r w:rsidRPr="00251492">
        <w:rPr>
          <w:color w:val="000000" w:themeColor="text1"/>
          <w:sz w:val="28"/>
          <w:szCs w:val="28"/>
        </w:rPr>
        <w:t>- и влагостойкость в условиях обводненной местности.</w:t>
      </w:r>
    </w:p>
    <w:p w14:paraId="04850D93" w14:textId="2139C2A5" w:rsidR="003E7FAA" w:rsidRPr="00E227BF" w:rsidRDefault="00BB41A0" w:rsidP="003E7FAA">
      <w:pPr>
        <w:pStyle w:val="afff6"/>
        <w:ind w:firstLine="567"/>
        <w:rPr>
          <w:b/>
          <w:sz w:val="28"/>
          <w:szCs w:val="28"/>
        </w:rPr>
      </w:pPr>
      <w:r w:rsidRPr="00BB41A0">
        <w:rPr>
          <w:b/>
          <w:sz w:val="28"/>
          <w:szCs w:val="28"/>
        </w:rPr>
        <w:t xml:space="preserve">6.5.1а–6.5.1д </w:t>
      </w:r>
      <w:r w:rsidR="003E7FAA" w:rsidRPr="00E227BF">
        <w:rPr>
          <w:b/>
          <w:sz w:val="28"/>
          <w:szCs w:val="28"/>
        </w:rPr>
        <w:t>(Введен</w:t>
      </w:r>
      <w:r>
        <w:rPr>
          <w:b/>
          <w:sz w:val="28"/>
          <w:szCs w:val="28"/>
        </w:rPr>
        <w:t>ы</w:t>
      </w:r>
      <w:r w:rsidR="003E7FAA" w:rsidRPr="00E227BF">
        <w:rPr>
          <w:b/>
          <w:sz w:val="28"/>
          <w:szCs w:val="28"/>
        </w:rPr>
        <w:t xml:space="preserve"> дополнительно, Изм. № 2).</w:t>
      </w:r>
    </w:p>
    <w:p w14:paraId="33AEACAE" w14:textId="5EB1A694" w:rsidR="00E1157F" w:rsidRDefault="008C3B3F" w:rsidP="00895FD5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6.5.2 Тип и конс</w:t>
      </w:r>
      <w:r w:rsidR="00052B8A" w:rsidRPr="005D5FBF">
        <w:rPr>
          <w:sz w:val="28"/>
          <w:szCs w:val="28"/>
        </w:rPr>
        <w:t>трукцию</w:t>
      </w:r>
      <w:r w:rsidR="008E3FB9" w:rsidRPr="005D5FBF">
        <w:rPr>
          <w:sz w:val="28"/>
          <w:szCs w:val="28"/>
        </w:rPr>
        <w:t xml:space="preserve"> дорожных одежд определя</w:t>
      </w:r>
      <w:r w:rsidRPr="005D5FBF">
        <w:rPr>
          <w:sz w:val="28"/>
          <w:szCs w:val="28"/>
        </w:rPr>
        <w:t>ю</w:t>
      </w:r>
      <w:r w:rsidR="008E3FB9" w:rsidRPr="005D5FBF">
        <w:rPr>
          <w:sz w:val="28"/>
          <w:szCs w:val="28"/>
        </w:rPr>
        <w:t>т</w:t>
      </w:r>
      <w:r w:rsidRPr="005D5FBF">
        <w:rPr>
          <w:sz w:val="28"/>
          <w:szCs w:val="28"/>
        </w:rPr>
        <w:t xml:space="preserve"> расчетом в зависимости от общего объема перевозок, интенсивности движения транспортных средств, расчетом нагрузки, </w:t>
      </w:r>
      <w:r w:rsidR="00052B8A" w:rsidRPr="005D5FBF">
        <w:rPr>
          <w:sz w:val="28"/>
          <w:szCs w:val="28"/>
        </w:rPr>
        <w:t xml:space="preserve">а также в зависимости от </w:t>
      </w:r>
      <w:r w:rsidRPr="005D5FBF">
        <w:rPr>
          <w:sz w:val="28"/>
          <w:szCs w:val="28"/>
        </w:rPr>
        <w:t>климатологических и инженерно-</w:t>
      </w:r>
      <w:r w:rsidR="00052B8A" w:rsidRPr="005D5FBF">
        <w:rPr>
          <w:sz w:val="28"/>
          <w:szCs w:val="28"/>
        </w:rPr>
        <w:t>геологических условий местности и</w:t>
      </w:r>
      <w:r w:rsidRPr="005D5FBF">
        <w:rPr>
          <w:sz w:val="28"/>
          <w:szCs w:val="28"/>
        </w:rPr>
        <w:t xml:space="preserve"> наличия строительных материалов</w:t>
      </w:r>
      <w:r w:rsidR="00052B8A" w:rsidRPr="005D5FBF">
        <w:rPr>
          <w:sz w:val="28"/>
          <w:szCs w:val="28"/>
        </w:rPr>
        <w:t>. Выделяют следующие типы дорожных одежд</w:t>
      </w:r>
      <w:r w:rsidRPr="005D5FBF">
        <w:rPr>
          <w:sz w:val="28"/>
          <w:szCs w:val="28"/>
        </w:rPr>
        <w:t>: капитальные, облегченные, переходные и низшие. Рекомендуемые типы и области применения до</w:t>
      </w:r>
      <w:r w:rsidR="008E3FB9" w:rsidRPr="005D5FBF">
        <w:rPr>
          <w:sz w:val="28"/>
          <w:szCs w:val="28"/>
        </w:rPr>
        <w:t>рожных одежд приведены в</w:t>
      </w:r>
      <w:r w:rsidR="00052B8A" w:rsidRPr="005D5FBF">
        <w:rPr>
          <w:sz w:val="28"/>
          <w:szCs w:val="28"/>
        </w:rPr>
        <w:t xml:space="preserve"> таблице 6.12</w:t>
      </w:r>
      <w:r w:rsidR="008E3FB9" w:rsidRPr="005D5FBF">
        <w:rPr>
          <w:sz w:val="28"/>
          <w:szCs w:val="28"/>
        </w:rPr>
        <w:t>.</w:t>
      </w:r>
    </w:p>
    <w:p w14:paraId="2DBFDE03" w14:textId="77777777" w:rsidR="00895FD5" w:rsidRPr="00BB41A0" w:rsidRDefault="00895FD5" w:rsidP="00B55651">
      <w:pPr>
        <w:jc w:val="left"/>
        <w:rPr>
          <w:rFonts w:eastAsia="Calibri"/>
          <w:spacing w:val="60"/>
          <w:sz w:val="28"/>
          <w:szCs w:val="28"/>
          <w:lang w:eastAsia="zh-CN"/>
        </w:rPr>
      </w:pPr>
    </w:p>
    <w:p w14:paraId="4F236A79" w14:textId="4C9CAA7E" w:rsidR="008C3B3F" w:rsidRPr="00BB41A0" w:rsidRDefault="00E1157F" w:rsidP="00B55651">
      <w:pPr>
        <w:jc w:val="left"/>
        <w:rPr>
          <w:rFonts w:eastAsia="Calibri"/>
          <w:sz w:val="28"/>
          <w:szCs w:val="28"/>
          <w:lang w:eastAsia="zh-CN"/>
        </w:rPr>
      </w:pPr>
      <w:r w:rsidRPr="00BB41A0">
        <w:rPr>
          <w:rFonts w:eastAsia="Calibri"/>
          <w:spacing w:val="60"/>
          <w:sz w:val="28"/>
          <w:szCs w:val="28"/>
          <w:lang w:eastAsia="zh-CN"/>
        </w:rPr>
        <w:t xml:space="preserve">Таблица </w:t>
      </w:r>
      <w:r w:rsidR="00052B8A" w:rsidRPr="00BB41A0">
        <w:rPr>
          <w:rFonts w:eastAsia="Calibri"/>
          <w:sz w:val="28"/>
          <w:szCs w:val="28"/>
          <w:lang w:eastAsia="zh-CN"/>
        </w:rPr>
        <w:t>6.12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4"/>
        <w:gridCol w:w="6397"/>
        <w:gridCol w:w="1272"/>
      </w:tblGrid>
      <w:tr w:rsidR="008C3B3F" w:rsidRPr="005D5FBF" w14:paraId="59914965" w14:textId="77777777" w:rsidTr="00215285">
        <w:trPr>
          <w:jc w:val="center"/>
        </w:trPr>
        <w:tc>
          <w:tcPr>
            <w:tcW w:w="1824" w:type="dxa"/>
            <w:shd w:val="clear" w:color="auto" w:fill="auto"/>
          </w:tcPr>
          <w:p w14:paraId="1CB886F1" w14:textId="77777777" w:rsidR="008C3B3F" w:rsidRPr="00BB41A0" w:rsidRDefault="008C3B3F" w:rsidP="00895FD5">
            <w:pPr>
              <w:jc w:val="center"/>
              <w:rPr>
                <w:rFonts w:eastAsia="Calibri"/>
                <w:szCs w:val="24"/>
              </w:rPr>
            </w:pPr>
            <w:r w:rsidRPr="00BB41A0">
              <w:rPr>
                <w:rFonts w:eastAsia="Calibri"/>
                <w:szCs w:val="24"/>
              </w:rPr>
              <w:t>Тип дорожной одежды</w:t>
            </w:r>
          </w:p>
        </w:tc>
        <w:tc>
          <w:tcPr>
            <w:tcW w:w="6397" w:type="dxa"/>
            <w:shd w:val="clear" w:color="auto" w:fill="auto"/>
          </w:tcPr>
          <w:p w14:paraId="6E1D7D00" w14:textId="77777777" w:rsidR="008C3B3F" w:rsidRPr="00BB41A0" w:rsidRDefault="008C3B3F" w:rsidP="00895FD5">
            <w:pPr>
              <w:jc w:val="center"/>
              <w:rPr>
                <w:rFonts w:eastAsia="Calibri"/>
                <w:szCs w:val="24"/>
              </w:rPr>
            </w:pPr>
            <w:r w:rsidRPr="00BB41A0">
              <w:rPr>
                <w:rFonts w:eastAsia="Calibri"/>
                <w:szCs w:val="24"/>
              </w:rPr>
              <w:t>Основной вид покрытия, материал и способ укладки</w:t>
            </w:r>
          </w:p>
        </w:tc>
        <w:tc>
          <w:tcPr>
            <w:tcW w:w="1272" w:type="dxa"/>
            <w:shd w:val="clear" w:color="auto" w:fill="auto"/>
          </w:tcPr>
          <w:p w14:paraId="7C5164B4" w14:textId="77777777" w:rsidR="008C3B3F" w:rsidRPr="00BB41A0" w:rsidRDefault="00B10EF7" w:rsidP="00895FD5">
            <w:pPr>
              <w:jc w:val="center"/>
              <w:rPr>
                <w:rFonts w:eastAsia="Calibri"/>
                <w:szCs w:val="24"/>
              </w:rPr>
            </w:pPr>
            <w:r w:rsidRPr="00BB41A0">
              <w:rPr>
                <w:rFonts w:eastAsia="Calibri"/>
                <w:szCs w:val="24"/>
              </w:rPr>
              <w:t>Категория дорог</w:t>
            </w:r>
          </w:p>
        </w:tc>
      </w:tr>
      <w:tr w:rsidR="008C3B3F" w:rsidRPr="005D5FBF" w14:paraId="054A0356" w14:textId="77777777" w:rsidTr="00215285">
        <w:trPr>
          <w:trHeight w:val="1697"/>
          <w:jc w:val="center"/>
        </w:trPr>
        <w:tc>
          <w:tcPr>
            <w:tcW w:w="1824" w:type="dxa"/>
            <w:tcBorders>
              <w:bottom w:val="single" w:sz="4" w:space="0" w:color="auto"/>
            </w:tcBorders>
            <w:shd w:val="clear" w:color="auto" w:fill="auto"/>
          </w:tcPr>
          <w:p w14:paraId="35B99935" w14:textId="77777777" w:rsidR="008C3B3F" w:rsidRPr="00BB41A0" w:rsidRDefault="008C3B3F" w:rsidP="00895FD5">
            <w:pPr>
              <w:jc w:val="center"/>
              <w:rPr>
                <w:rFonts w:eastAsia="Calibri"/>
                <w:szCs w:val="24"/>
              </w:rPr>
            </w:pPr>
            <w:r w:rsidRPr="00BB41A0">
              <w:rPr>
                <w:rFonts w:eastAsia="Calibri"/>
                <w:szCs w:val="24"/>
              </w:rPr>
              <w:t>Капитальный</w:t>
            </w:r>
          </w:p>
        </w:tc>
        <w:tc>
          <w:tcPr>
            <w:tcW w:w="6397" w:type="dxa"/>
            <w:tcBorders>
              <w:bottom w:val="single" w:sz="4" w:space="0" w:color="auto"/>
            </w:tcBorders>
            <w:shd w:val="clear" w:color="auto" w:fill="auto"/>
          </w:tcPr>
          <w:p w14:paraId="2C376736" w14:textId="13AF715D" w:rsidR="00B15C7D" w:rsidRPr="00BB41A0" w:rsidRDefault="008C3B3F" w:rsidP="0005008B">
            <w:pPr>
              <w:jc w:val="left"/>
              <w:rPr>
                <w:rFonts w:eastAsia="Calibri"/>
                <w:szCs w:val="24"/>
              </w:rPr>
            </w:pPr>
            <w:r w:rsidRPr="00BB41A0">
              <w:rPr>
                <w:rFonts w:eastAsia="Calibri"/>
                <w:szCs w:val="24"/>
              </w:rPr>
              <w:t xml:space="preserve">Цементобетонные монолитные и сборные; армобетонные для дорог: монолитные, железобетонные монолитные и сборные; асфальтобетонные плотные из смесей, укладываемых в горячем состоянии, а также вышеперечисленные покрытия, армированные </w:t>
            </w:r>
            <w:proofErr w:type="spellStart"/>
            <w:r w:rsidRPr="00BB41A0">
              <w:rPr>
                <w:rFonts w:eastAsia="Calibri"/>
                <w:szCs w:val="24"/>
              </w:rPr>
              <w:t>геосинтетическими</w:t>
            </w:r>
            <w:proofErr w:type="spellEnd"/>
            <w:r w:rsidRPr="00BB41A0">
              <w:rPr>
                <w:rFonts w:eastAsia="Calibri"/>
                <w:szCs w:val="24"/>
              </w:rPr>
              <w:t xml:space="preserve"> материалам</w:t>
            </w:r>
            <w:r w:rsidR="005B7613" w:rsidRPr="00BB41A0">
              <w:rPr>
                <w:rFonts w:eastAsia="Calibri"/>
                <w:szCs w:val="24"/>
              </w:rPr>
              <w:t>и</w:t>
            </w:r>
          </w:p>
        </w:tc>
        <w:tc>
          <w:tcPr>
            <w:tcW w:w="1272" w:type="dxa"/>
            <w:tcBorders>
              <w:bottom w:val="single" w:sz="4" w:space="0" w:color="auto"/>
            </w:tcBorders>
            <w:shd w:val="clear" w:color="auto" w:fill="auto"/>
          </w:tcPr>
          <w:p w14:paraId="647F5E1A" w14:textId="4CAC78EE" w:rsidR="008C3B3F" w:rsidRPr="00215285" w:rsidRDefault="00BB41A0" w:rsidP="00895FD5">
            <w:pPr>
              <w:jc w:val="center"/>
              <w:rPr>
                <w:rFonts w:eastAsia="Calibri"/>
                <w:szCs w:val="24"/>
              </w:rPr>
            </w:pPr>
            <w:proofErr w:type="spellStart"/>
            <w:r w:rsidRPr="00215285">
              <w:rPr>
                <w:color w:val="000000" w:themeColor="text1"/>
                <w:szCs w:val="24"/>
              </w:rPr>
              <w:t>I</w:t>
            </w:r>
            <w:r w:rsidRPr="00215285">
              <w:rPr>
                <w:color w:val="000000" w:themeColor="text1"/>
                <w:szCs w:val="24"/>
                <w:vertAlign w:val="subscript"/>
              </w:rPr>
              <w:t>л</w:t>
            </w:r>
            <w:proofErr w:type="spellEnd"/>
            <w:r w:rsidR="00C341A7" w:rsidRPr="00215285">
              <w:rPr>
                <w:rFonts w:eastAsia="Calibri"/>
                <w:szCs w:val="24"/>
              </w:rPr>
              <w:t>,</w:t>
            </w:r>
            <w:r w:rsidR="00C341A7" w:rsidRPr="00215285">
              <w:rPr>
                <w:szCs w:val="24"/>
              </w:rPr>
              <w:t xml:space="preserve"> </w:t>
            </w:r>
            <w:proofErr w:type="spellStart"/>
            <w:r w:rsidRPr="00215285">
              <w:rPr>
                <w:color w:val="000000" w:themeColor="text1"/>
                <w:szCs w:val="24"/>
              </w:rPr>
              <w:t>II</w:t>
            </w:r>
            <w:r w:rsidRPr="00215285">
              <w:rPr>
                <w:color w:val="000000" w:themeColor="text1"/>
                <w:szCs w:val="24"/>
                <w:vertAlign w:val="subscript"/>
              </w:rPr>
              <w:t>л</w:t>
            </w:r>
            <w:proofErr w:type="spellEnd"/>
          </w:p>
        </w:tc>
      </w:tr>
      <w:tr w:rsidR="00B10EF7" w:rsidRPr="005D5FBF" w14:paraId="4FF3A312" w14:textId="77777777" w:rsidTr="00215285">
        <w:trPr>
          <w:trHeight w:val="2430"/>
          <w:jc w:val="center"/>
        </w:trPr>
        <w:tc>
          <w:tcPr>
            <w:tcW w:w="1824" w:type="dxa"/>
            <w:tcBorders>
              <w:bottom w:val="single" w:sz="4" w:space="0" w:color="auto"/>
            </w:tcBorders>
            <w:shd w:val="clear" w:color="auto" w:fill="auto"/>
          </w:tcPr>
          <w:p w14:paraId="036E9F56" w14:textId="77777777" w:rsidR="00B10EF7" w:rsidRPr="00BB41A0" w:rsidRDefault="00B10EF7" w:rsidP="00895FD5">
            <w:pPr>
              <w:jc w:val="center"/>
              <w:rPr>
                <w:rFonts w:eastAsia="Calibri"/>
                <w:szCs w:val="24"/>
              </w:rPr>
            </w:pPr>
            <w:r w:rsidRPr="00BB41A0">
              <w:rPr>
                <w:szCs w:val="24"/>
              </w:rPr>
              <w:t>Облегченные</w:t>
            </w:r>
          </w:p>
        </w:tc>
        <w:tc>
          <w:tcPr>
            <w:tcW w:w="6397" w:type="dxa"/>
            <w:tcBorders>
              <w:bottom w:val="single" w:sz="4" w:space="0" w:color="auto"/>
            </w:tcBorders>
            <w:shd w:val="clear" w:color="auto" w:fill="auto"/>
          </w:tcPr>
          <w:p w14:paraId="3D745F56" w14:textId="21FB6081" w:rsidR="00B10EF7" w:rsidRPr="00BB41A0" w:rsidRDefault="00B10EF7" w:rsidP="0005008B">
            <w:pPr>
              <w:jc w:val="left"/>
              <w:rPr>
                <w:rFonts w:eastAsia="Calibri"/>
                <w:szCs w:val="24"/>
              </w:rPr>
            </w:pPr>
            <w:r w:rsidRPr="00BB41A0">
              <w:rPr>
                <w:szCs w:val="24"/>
              </w:rPr>
              <w:t>Из подобранного щебеночного или гравийного материала</w:t>
            </w:r>
            <w:r w:rsidR="005B7613" w:rsidRPr="00BB41A0">
              <w:rPr>
                <w:szCs w:val="24"/>
              </w:rPr>
              <w:t>,</w:t>
            </w:r>
            <w:r w:rsidRPr="00BB41A0">
              <w:rPr>
                <w:szCs w:val="24"/>
              </w:rPr>
              <w:t xml:space="preserve"> обработанного битумом в установке; из фракционированного щебня, обработанного вязким битумом в установке или методом пропитки; из щебеночной ил</w:t>
            </w:r>
            <w:r w:rsidR="005B7613" w:rsidRPr="00BB41A0">
              <w:rPr>
                <w:szCs w:val="24"/>
              </w:rPr>
              <w:t>и гравийной смеси, обработанной</w:t>
            </w:r>
            <w:r w:rsidRPr="00BB41A0">
              <w:rPr>
                <w:szCs w:val="24"/>
              </w:rPr>
              <w:t xml:space="preserve"> жидким битумом методом смешения на дороге; из крупнообломочных (размером фракций до 40 мм) и песчаных грунтов, обработанных битумной эмульсией с добавкой цемента в установке с поверхностной обработкой</w:t>
            </w:r>
          </w:p>
        </w:tc>
        <w:tc>
          <w:tcPr>
            <w:tcW w:w="12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7A3944" w14:textId="711690C0" w:rsidR="00B10EF7" w:rsidRPr="00215285" w:rsidRDefault="00BB41A0" w:rsidP="00895FD5">
            <w:pPr>
              <w:jc w:val="center"/>
              <w:rPr>
                <w:rFonts w:eastAsia="Calibri"/>
                <w:szCs w:val="24"/>
              </w:rPr>
            </w:pPr>
            <w:proofErr w:type="spellStart"/>
            <w:r w:rsidRPr="00215285">
              <w:rPr>
                <w:color w:val="000000" w:themeColor="text1"/>
                <w:szCs w:val="24"/>
              </w:rPr>
              <w:t>II</w:t>
            </w:r>
            <w:r w:rsidRPr="00215285">
              <w:rPr>
                <w:color w:val="000000" w:themeColor="text1"/>
                <w:szCs w:val="24"/>
                <w:vertAlign w:val="subscript"/>
              </w:rPr>
              <w:t>л</w:t>
            </w:r>
            <w:proofErr w:type="spellEnd"/>
          </w:p>
        </w:tc>
      </w:tr>
      <w:tr w:rsidR="00B10EF7" w:rsidRPr="005D5FBF" w14:paraId="665D0C3D" w14:textId="77777777" w:rsidTr="00215285">
        <w:trPr>
          <w:trHeight w:val="1048"/>
          <w:jc w:val="center"/>
        </w:trPr>
        <w:tc>
          <w:tcPr>
            <w:tcW w:w="1824" w:type="dxa"/>
            <w:tcBorders>
              <w:bottom w:val="single" w:sz="4" w:space="0" w:color="auto"/>
            </w:tcBorders>
            <w:shd w:val="clear" w:color="auto" w:fill="auto"/>
          </w:tcPr>
          <w:p w14:paraId="50C3BA50" w14:textId="77777777" w:rsidR="00B10EF7" w:rsidRPr="00BB41A0" w:rsidRDefault="00B10EF7" w:rsidP="00895FD5">
            <w:pPr>
              <w:jc w:val="center"/>
              <w:rPr>
                <w:rFonts w:eastAsia="Calibri"/>
                <w:szCs w:val="24"/>
              </w:rPr>
            </w:pPr>
            <w:r w:rsidRPr="00BB41A0">
              <w:rPr>
                <w:szCs w:val="24"/>
              </w:rPr>
              <w:t>Переходные</w:t>
            </w:r>
          </w:p>
        </w:tc>
        <w:tc>
          <w:tcPr>
            <w:tcW w:w="6397" w:type="dxa"/>
            <w:tcBorders>
              <w:bottom w:val="single" w:sz="4" w:space="0" w:color="auto"/>
            </w:tcBorders>
            <w:shd w:val="clear" w:color="auto" w:fill="auto"/>
          </w:tcPr>
          <w:p w14:paraId="7FCF618E" w14:textId="77777777" w:rsidR="00B10EF7" w:rsidRPr="00BB41A0" w:rsidRDefault="00B10EF7" w:rsidP="0005008B">
            <w:pPr>
              <w:jc w:val="left"/>
              <w:rPr>
                <w:rFonts w:eastAsia="Calibri"/>
                <w:szCs w:val="24"/>
              </w:rPr>
            </w:pPr>
            <w:r w:rsidRPr="00BB41A0">
              <w:rPr>
                <w:szCs w:val="24"/>
              </w:rPr>
              <w:t>Из прочного фракционированного щебня, укладываемого по способу заклинки, из подобранного щебеночного и гравийного материала, из местных каменных и гравелисто-песчаных грунтов, обработанных вяжущими</w:t>
            </w:r>
          </w:p>
        </w:tc>
        <w:tc>
          <w:tcPr>
            <w:tcW w:w="12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84EBF5" w14:textId="2E25B4D1" w:rsidR="00B10EF7" w:rsidRPr="00215285" w:rsidRDefault="00215285" w:rsidP="00BB41A0">
            <w:pPr>
              <w:jc w:val="center"/>
              <w:rPr>
                <w:rFonts w:eastAsia="Calibri"/>
                <w:szCs w:val="24"/>
              </w:rPr>
            </w:pPr>
            <w:proofErr w:type="spellStart"/>
            <w:r w:rsidRPr="00215285">
              <w:rPr>
                <w:color w:val="000000" w:themeColor="text1"/>
                <w:szCs w:val="24"/>
              </w:rPr>
              <w:t>III</w:t>
            </w:r>
            <w:r w:rsidRPr="00215285">
              <w:rPr>
                <w:color w:val="000000" w:themeColor="text1"/>
                <w:szCs w:val="24"/>
                <w:vertAlign w:val="subscript"/>
              </w:rPr>
              <w:t>л</w:t>
            </w:r>
            <w:proofErr w:type="spellEnd"/>
          </w:p>
        </w:tc>
      </w:tr>
      <w:tr w:rsidR="00B10EF7" w:rsidRPr="005D5FBF" w14:paraId="6DBDAD83" w14:textId="77777777" w:rsidTr="00215285">
        <w:trPr>
          <w:trHeight w:val="1631"/>
          <w:jc w:val="center"/>
        </w:trPr>
        <w:tc>
          <w:tcPr>
            <w:tcW w:w="1824" w:type="dxa"/>
            <w:tcBorders>
              <w:bottom w:val="single" w:sz="4" w:space="0" w:color="auto"/>
            </w:tcBorders>
            <w:shd w:val="clear" w:color="auto" w:fill="auto"/>
          </w:tcPr>
          <w:p w14:paraId="1AAB7221" w14:textId="77777777" w:rsidR="00B10EF7" w:rsidRPr="00BB41A0" w:rsidRDefault="00B10EF7" w:rsidP="00895FD5">
            <w:pPr>
              <w:jc w:val="center"/>
              <w:rPr>
                <w:rFonts w:eastAsia="Calibri"/>
                <w:szCs w:val="24"/>
              </w:rPr>
            </w:pPr>
            <w:r w:rsidRPr="00BB41A0">
              <w:rPr>
                <w:szCs w:val="24"/>
              </w:rPr>
              <w:t>Низшие</w:t>
            </w:r>
          </w:p>
        </w:tc>
        <w:tc>
          <w:tcPr>
            <w:tcW w:w="6397" w:type="dxa"/>
            <w:tcBorders>
              <w:bottom w:val="single" w:sz="4" w:space="0" w:color="auto"/>
            </w:tcBorders>
            <w:shd w:val="clear" w:color="auto" w:fill="auto"/>
          </w:tcPr>
          <w:p w14:paraId="3E461A08" w14:textId="77777777" w:rsidR="00B10EF7" w:rsidRPr="00BB41A0" w:rsidRDefault="00B10EF7" w:rsidP="0005008B">
            <w:pPr>
              <w:jc w:val="left"/>
              <w:rPr>
                <w:rFonts w:eastAsia="Calibri"/>
                <w:szCs w:val="24"/>
              </w:rPr>
            </w:pPr>
            <w:r w:rsidRPr="00BB41A0">
              <w:rPr>
                <w:szCs w:val="24"/>
              </w:rPr>
              <w:t>Из выровненного скального или крупноблочного грунта; из грунтов, укрепленных или улучшенных различными скелетными добавками (щебнем, гравием, шлаком и другими местными материалами); из местных каменных материалов, грунтов, укрепленных местными вяжущими; грунтовые профилированные</w:t>
            </w:r>
          </w:p>
        </w:tc>
        <w:tc>
          <w:tcPr>
            <w:tcW w:w="12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D2DEE5" w14:textId="572929AE" w:rsidR="00B10EF7" w:rsidRPr="00215285" w:rsidRDefault="00215285" w:rsidP="00BB41A0">
            <w:pPr>
              <w:jc w:val="center"/>
              <w:rPr>
                <w:rFonts w:eastAsia="Calibri"/>
                <w:szCs w:val="24"/>
              </w:rPr>
            </w:pPr>
            <w:proofErr w:type="spellStart"/>
            <w:r w:rsidRPr="00215285">
              <w:rPr>
                <w:color w:val="000000" w:themeColor="text1"/>
                <w:szCs w:val="24"/>
              </w:rPr>
              <w:t>IV</w:t>
            </w:r>
            <w:r w:rsidRPr="00215285">
              <w:rPr>
                <w:color w:val="000000" w:themeColor="text1"/>
                <w:szCs w:val="24"/>
                <w:vertAlign w:val="subscript"/>
              </w:rPr>
              <w:t>л</w:t>
            </w:r>
            <w:proofErr w:type="spellEnd"/>
          </w:p>
        </w:tc>
      </w:tr>
    </w:tbl>
    <w:p w14:paraId="4B9256A6" w14:textId="51E6C3DC" w:rsidR="00215285" w:rsidRPr="00E227BF" w:rsidRDefault="00215285" w:rsidP="00215285">
      <w:pPr>
        <w:pStyle w:val="afff6"/>
        <w:ind w:firstLine="567"/>
        <w:rPr>
          <w:b/>
          <w:sz w:val="28"/>
          <w:szCs w:val="28"/>
        </w:rPr>
      </w:pPr>
      <w:r w:rsidRPr="00215285">
        <w:rPr>
          <w:b/>
          <w:sz w:val="28"/>
          <w:szCs w:val="28"/>
        </w:rPr>
        <w:t xml:space="preserve">Таблица 6.12 </w:t>
      </w:r>
      <w:r w:rsidRPr="00E227BF">
        <w:rPr>
          <w:b/>
          <w:sz w:val="28"/>
          <w:szCs w:val="28"/>
        </w:rPr>
        <w:t>(Измененная редакция, Изм. № 2).</w:t>
      </w:r>
    </w:p>
    <w:p w14:paraId="1AF1A5DE" w14:textId="77777777" w:rsidR="0005008B" w:rsidRDefault="0005008B" w:rsidP="0005008B">
      <w:pPr>
        <w:ind w:firstLine="567"/>
        <w:rPr>
          <w:sz w:val="28"/>
          <w:szCs w:val="28"/>
        </w:rPr>
      </w:pPr>
    </w:p>
    <w:p w14:paraId="69B0B5D5" w14:textId="77777777" w:rsidR="00215285" w:rsidRPr="00251492" w:rsidRDefault="00215285" w:rsidP="00215285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6.5.3 При проектировании автомобильных дорог на слабых грунтах необходимо повышать их прочность используя инновационные стабилизаторы и модификаторы, которые практически пригодны для всех типов местных грунтов.</w:t>
      </w:r>
    </w:p>
    <w:p w14:paraId="3B3C8924" w14:textId="54264119" w:rsidR="00215285" w:rsidRPr="00251492" w:rsidRDefault="00215285" w:rsidP="00215285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Стабилизаторы и модификаторы могут быть использованы и для повышения физико-механических свойств конструктивных слоев дорожной одежды.</w:t>
      </w:r>
    </w:p>
    <w:p w14:paraId="20B66EE1" w14:textId="7C3F39CE" w:rsidR="008C3B3F" w:rsidRPr="005D5FBF" w:rsidRDefault="00215285" w:rsidP="00215285">
      <w:pPr>
        <w:ind w:firstLine="567"/>
        <w:rPr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 xml:space="preserve">При использовании стабилизаторов и модификаторов для повышения физико-механических характеристик допускается применять </w:t>
      </w:r>
      <w:proofErr w:type="spellStart"/>
      <w:r w:rsidRPr="00251492">
        <w:rPr>
          <w:color w:val="000000" w:themeColor="text1"/>
          <w:sz w:val="28"/>
          <w:szCs w:val="28"/>
        </w:rPr>
        <w:t>грунто</w:t>
      </w:r>
      <w:proofErr w:type="spellEnd"/>
      <w:r w:rsidRPr="00251492">
        <w:rPr>
          <w:color w:val="000000" w:themeColor="text1"/>
          <w:sz w:val="28"/>
          <w:szCs w:val="28"/>
        </w:rPr>
        <w:t xml:space="preserve">-смесительные машины, а на участках существующих дорог – </w:t>
      </w:r>
      <w:proofErr w:type="spellStart"/>
      <w:r w:rsidRPr="00251492">
        <w:rPr>
          <w:color w:val="000000" w:themeColor="text1"/>
          <w:sz w:val="28"/>
          <w:szCs w:val="28"/>
        </w:rPr>
        <w:t>ресайклеры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66B8AFDF" w14:textId="77777777" w:rsidR="00215285" w:rsidRPr="00E227BF" w:rsidRDefault="00215285" w:rsidP="00215285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11C883FC" w14:textId="4EFA4C50" w:rsidR="008C3B3F" w:rsidRPr="005D5FBF" w:rsidRDefault="008C3B3F" w:rsidP="0005008B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6.5.4 На лесных дорогах рекомендуются однослойные или многослойные конструкции дорожной одежды серповидного профиля или при технико-экономическом обосновании и в соответствии с расчетом применение корытного или </w:t>
      </w:r>
      <w:proofErr w:type="spellStart"/>
      <w:r w:rsidRPr="005D5FBF">
        <w:rPr>
          <w:sz w:val="28"/>
          <w:szCs w:val="28"/>
        </w:rPr>
        <w:t>полук</w:t>
      </w:r>
      <w:r w:rsidR="00B10EF7" w:rsidRPr="005D5FBF">
        <w:rPr>
          <w:sz w:val="28"/>
          <w:szCs w:val="28"/>
        </w:rPr>
        <w:t>орытного</w:t>
      </w:r>
      <w:proofErr w:type="spellEnd"/>
      <w:r w:rsidR="00B10EF7" w:rsidRPr="005D5FBF">
        <w:rPr>
          <w:sz w:val="28"/>
          <w:szCs w:val="28"/>
        </w:rPr>
        <w:t xml:space="preserve"> профиля для капитального и облегченного</w:t>
      </w:r>
      <w:r w:rsidRPr="005D5FBF">
        <w:rPr>
          <w:sz w:val="28"/>
          <w:szCs w:val="28"/>
        </w:rPr>
        <w:t xml:space="preserve"> типов дорожной одежды. При наличии н</w:t>
      </w:r>
      <w:r w:rsidR="00B10EF7" w:rsidRPr="005D5FBF">
        <w:rPr>
          <w:sz w:val="28"/>
          <w:szCs w:val="28"/>
        </w:rPr>
        <w:t>ескольких слоев дорожной одежды</w:t>
      </w:r>
      <w:r w:rsidRPr="005D5FBF">
        <w:rPr>
          <w:sz w:val="28"/>
          <w:szCs w:val="28"/>
        </w:rPr>
        <w:t xml:space="preserve"> она состоит из покрытия, основания, дополнительных слоев основания и подстилающего слоя</w:t>
      </w:r>
      <w:r w:rsidR="0005008B">
        <w:rPr>
          <w:sz w:val="28"/>
          <w:szCs w:val="28"/>
        </w:rPr>
        <w:t xml:space="preserve"> </w:t>
      </w:r>
      <w:r w:rsidR="0005008B" w:rsidRPr="006A0D83">
        <w:rPr>
          <w:sz w:val="28"/>
          <w:szCs w:val="28"/>
        </w:rPr>
        <w:t>в соответствии с ГОСТ Р 53225</w:t>
      </w:r>
      <w:r w:rsidR="0005008B">
        <w:rPr>
          <w:sz w:val="28"/>
          <w:szCs w:val="28"/>
        </w:rPr>
        <w:t>.</w:t>
      </w:r>
    </w:p>
    <w:p w14:paraId="03E91357" w14:textId="77777777" w:rsidR="00215285" w:rsidRDefault="008C3B3F" w:rsidP="0005008B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Независимо от резу</w:t>
      </w:r>
      <w:r w:rsidR="005B7613" w:rsidRPr="005D5FBF">
        <w:rPr>
          <w:sz w:val="28"/>
          <w:szCs w:val="28"/>
        </w:rPr>
        <w:t>льтатов расчета дорожной одежды</w:t>
      </w:r>
      <w:r w:rsidRPr="005D5FBF">
        <w:rPr>
          <w:sz w:val="28"/>
          <w:szCs w:val="28"/>
        </w:rPr>
        <w:t xml:space="preserve"> толщины конструктивных слоев в уплотненном состоянии необходимо принимат</w:t>
      </w:r>
      <w:r w:rsidR="00B10EF7" w:rsidRPr="005D5FBF">
        <w:rPr>
          <w:sz w:val="28"/>
          <w:szCs w:val="28"/>
        </w:rPr>
        <w:t>ь не менее приведенных в таблице 6.13</w:t>
      </w:r>
      <w:r w:rsidRPr="005D5FBF">
        <w:rPr>
          <w:sz w:val="28"/>
          <w:szCs w:val="28"/>
        </w:rPr>
        <w:t>.</w:t>
      </w:r>
    </w:p>
    <w:p w14:paraId="427FD67F" w14:textId="77777777" w:rsidR="0005008B" w:rsidRPr="00215285" w:rsidRDefault="0005008B" w:rsidP="00B55651">
      <w:pPr>
        <w:jc w:val="left"/>
        <w:rPr>
          <w:rFonts w:eastAsia="Calibri"/>
          <w:spacing w:val="60"/>
          <w:sz w:val="28"/>
          <w:szCs w:val="28"/>
          <w:lang w:eastAsia="zh-CN"/>
        </w:rPr>
      </w:pPr>
    </w:p>
    <w:p w14:paraId="36976953" w14:textId="66D98994" w:rsidR="008C3B3F" w:rsidRPr="00215285" w:rsidRDefault="00E1157F" w:rsidP="00B55651">
      <w:pPr>
        <w:jc w:val="left"/>
        <w:rPr>
          <w:rFonts w:eastAsia="Calibri"/>
          <w:sz w:val="28"/>
          <w:szCs w:val="28"/>
          <w:lang w:eastAsia="zh-CN"/>
        </w:rPr>
      </w:pPr>
      <w:r w:rsidRPr="00215285">
        <w:rPr>
          <w:rFonts w:eastAsia="Calibri"/>
          <w:spacing w:val="60"/>
          <w:sz w:val="28"/>
          <w:szCs w:val="28"/>
          <w:lang w:eastAsia="zh-CN"/>
        </w:rPr>
        <w:t xml:space="preserve">Таблица </w:t>
      </w:r>
      <w:r w:rsidR="00B10EF7" w:rsidRPr="00215285">
        <w:rPr>
          <w:rFonts w:eastAsia="Calibri"/>
          <w:sz w:val="28"/>
          <w:szCs w:val="28"/>
          <w:lang w:eastAsia="zh-CN"/>
        </w:rPr>
        <w:t>6.13</w:t>
      </w: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075"/>
        <w:gridCol w:w="1418"/>
      </w:tblGrid>
      <w:tr w:rsidR="008C3B3F" w:rsidRPr="005D5FBF" w14:paraId="1C498C3D" w14:textId="77777777" w:rsidTr="00215285">
        <w:trPr>
          <w:tblHeader/>
          <w:jc w:val="center"/>
        </w:trPr>
        <w:tc>
          <w:tcPr>
            <w:tcW w:w="8075" w:type="dxa"/>
            <w:shd w:val="clear" w:color="auto" w:fill="auto"/>
            <w:hideMark/>
          </w:tcPr>
          <w:p w14:paraId="3EFD9D83" w14:textId="3D5496E9" w:rsidR="00B74334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Материалы покрытий и других слоев дорожной одежды</w:t>
            </w:r>
          </w:p>
        </w:tc>
        <w:tc>
          <w:tcPr>
            <w:tcW w:w="1418" w:type="dxa"/>
            <w:shd w:val="clear" w:color="auto" w:fill="auto"/>
            <w:hideMark/>
          </w:tcPr>
          <w:p w14:paraId="22907E49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Толщина слоя, см</w:t>
            </w:r>
          </w:p>
        </w:tc>
      </w:tr>
      <w:tr w:rsidR="008C3B3F" w:rsidRPr="005D5FBF" w14:paraId="72D3B23E" w14:textId="77777777" w:rsidTr="00215285">
        <w:trPr>
          <w:jc w:val="center"/>
        </w:trPr>
        <w:tc>
          <w:tcPr>
            <w:tcW w:w="8075" w:type="dxa"/>
            <w:shd w:val="clear" w:color="auto" w:fill="auto"/>
          </w:tcPr>
          <w:p w14:paraId="4C95D235" w14:textId="77777777" w:rsidR="008C3B3F" w:rsidRPr="0005008B" w:rsidRDefault="008C3B3F" w:rsidP="0005008B">
            <w:pPr>
              <w:rPr>
                <w:szCs w:val="24"/>
              </w:rPr>
            </w:pPr>
            <w:r w:rsidRPr="0005008B">
              <w:rPr>
                <w:szCs w:val="24"/>
              </w:rPr>
              <w:t>Мелкозернистый асфальтобетон</w:t>
            </w:r>
          </w:p>
        </w:tc>
        <w:tc>
          <w:tcPr>
            <w:tcW w:w="1418" w:type="dxa"/>
            <w:shd w:val="clear" w:color="auto" w:fill="auto"/>
          </w:tcPr>
          <w:p w14:paraId="2AAE1120" w14:textId="77777777" w:rsidR="008C3B3F" w:rsidRPr="00215285" w:rsidRDefault="008C3B3F" w:rsidP="0005008B">
            <w:pPr>
              <w:jc w:val="center"/>
              <w:rPr>
                <w:szCs w:val="24"/>
              </w:rPr>
            </w:pPr>
            <w:r w:rsidRPr="00215285">
              <w:rPr>
                <w:szCs w:val="24"/>
              </w:rPr>
              <w:t>5</w:t>
            </w:r>
          </w:p>
        </w:tc>
      </w:tr>
      <w:tr w:rsidR="008C3B3F" w:rsidRPr="005D5FBF" w14:paraId="12A398BD" w14:textId="77777777" w:rsidTr="00215285">
        <w:trPr>
          <w:jc w:val="center"/>
        </w:trPr>
        <w:tc>
          <w:tcPr>
            <w:tcW w:w="8075" w:type="dxa"/>
            <w:shd w:val="clear" w:color="auto" w:fill="auto"/>
          </w:tcPr>
          <w:p w14:paraId="3E69E883" w14:textId="77777777" w:rsidR="008C3B3F" w:rsidRPr="0005008B" w:rsidRDefault="008C3B3F" w:rsidP="0005008B">
            <w:pPr>
              <w:rPr>
                <w:szCs w:val="24"/>
              </w:rPr>
            </w:pPr>
            <w:r w:rsidRPr="0005008B">
              <w:rPr>
                <w:szCs w:val="24"/>
              </w:rPr>
              <w:t>Крупнозернистый асфальтобетон</w:t>
            </w:r>
          </w:p>
        </w:tc>
        <w:tc>
          <w:tcPr>
            <w:tcW w:w="1418" w:type="dxa"/>
            <w:shd w:val="clear" w:color="auto" w:fill="auto"/>
          </w:tcPr>
          <w:p w14:paraId="0009CA54" w14:textId="77777777" w:rsidR="008C3B3F" w:rsidRPr="00215285" w:rsidRDefault="008C3B3F" w:rsidP="0005008B">
            <w:pPr>
              <w:jc w:val="center"/>
              <w:rPr>
                <w:szCs w:val="24"/>
              </w:rPr>
            </w:pPr>
            <w:r w:rsidRPr="00215285">
              <w:rPr>
                <w:szCs w:val="24"/>
              </w:rPr>
              <w:t>7</w:t>
            </w:r>
          </w:p>
        </w:tc>
      </w:tr>
      <w:tr w:rsidR="008C3B3F" w:rsidRPr="005D5FBF" w14:paraId="5B0EDFD6" w14:textId="77777777" w:rsidTr="00215285">
        <w:trPr>
          <w:jc w:val="center"/>
        </w:trPr>
        <w:tc>
          <w:tcPr>
            <w:tcW w:w="8075" w:type="dxa"/>
            <w:shd w:val="clear" w:color="auto" w:fill="auto"/>
          </w:tcPr>
          <w:p w14:paraId="2927422F" w14:textId="77777777" w:rsidR="008C3B3F" w:rsidRPr="0005008B" w:rsidRDefault="008C3B3F" w:rsidP="0005008B">
            <w:pPr>
              <w:rPr>
                <w:szCs w:val="24"/>
              </w:rPr>
            </w:pPr>
            <w:r w:rsidRPr="0005008B">
              <w:rPr>
                <w:szCs w:val="24"/>
              </w:rPr>
              <w:t>Щебенистые (гравийные) материалы, обработанные органическими вяжущими</w:t>
            </w:r>
          </w:p>
        </w:tc>
        <w:tc>
          <w:tcPr>
            <w:tcW w:w="1418" w:type="dxa"/>
            <w:shd w:val="clear" w:color="auto" w:fill="auto"/>
          </w:tcPr>
          <w:p w14:paraId="6222DD0F" w14:textId="77777777" w:rsidR="00B10EF7" w:rsidRPr="00215285" w:rsidRDefault="00B10EF7" w:rsidP="0005008B">
            <w:pPr>
              <w:jc w:val="center"/>
              <w:rPr>
                <w:szCs w:val="24"/>
              </w:rPr>
            </w:pPr>
          </w:p>
          <w:p w14:paraId="6E8763DC" w14:textId="77777777" w:rsidR="008C3B3F" w:rsidRPr="00215285" w:rsidRDefault="008C3B3F" w:rsidP="0005008B">
            <w:pPr>
              <w:jc w:val="center"/>
              <w:rPr>
                <w:szCs w:val="24"/>
              </w:rPr>
            </w:pPr>
            <w:r w:rsidRPr="00215285">
              <w:rPr>
                <w:szCs w:val="24"/>
              </w:rPr>
              <w:t>8</w:t>
            </w:r>
          </w:p>
        </w:tc>
      </w:tr>
      <w:tr w:rsidR="008C3B3F" w:rsidRPr="005D5FBF" w14:paraId="28DC18C1" w14:textId="77777777" w:rsidTr="00215285">
        <w:trPr>
          <w:jc w:val="center"/>
        </w:trPr>
        <w:tc>
          <w:tcPr>
            <w:tcW w:w="8075" w:type="dxa"/>
            <w:shd w:val="clear" w:color="auto" w:fill="auto"/>
            <w:hideMark/>
          </w:tcPr>
          <w:p w14:paraId="64AE0AC1" w14:textId="77777777" w:rsidR="008C3B3F" w:rsidRPr="0005008B" w:rsidRDefault="008C3B3F" w:rsidP="0005008B">
            <w:pPr>
              <w:rPr>
                <w:szCs w:val="24"/>
              </w:rPr>
            </w:pPr>
            <w:r w:rsidRPr="0005008B">
              <w:rPr>
                <w:szCs w:val="24"/>
              </w:rPr>
              <w:t>Щебень, обработанный органическими вяжущими по способу пропитки</w:t>
            </w:r>
          </w:p>
        </w:tc>
        <w:tc>
          <w:tcPr>
            <w:tcW w:w="1418" w:type="dxa"/>
            <w:shd w:val="clear" w:color="auto" w:fill="auto"/>
            <w:hideMark/>
          </w:tcPr>
          <w:p w14:paraId="2D1F67C1" w14:textId="77777777" w:rsidR="008C3B3F" w:rsidRPr="00215285" w:rsidRDefault="008C3B3F" w:rsidP="0005008B">
            <w:pPr>
              <w:jc w:val="center"/>
              <w:rPr>
                <w:szCs w:val="24"/>
              </w:rPr>
            </w:pPr>
            <w:r w:rsidRPr="00215285">
              <w:rPr>
                <w:szCs w:val="24"/>
              </w:rPr>
              <w:t>8</w:t>
            </w:r>
          </w:p>
        </w:tc>
      </w:tr>
      <w:tr w:rsidR="008C3B3F" w:rsidRPr="005D5FBF" w14:paraId="45DC1E43" w14:textId="77777777" w:rsidTr="00215285">
        <w:trPr>
          <w:jc w:val="center"/>
        </w:trPr>
        <w:tc>
          <w:tcPr>
            <w:tcW w:w="8075" w:type="dxa"/>
            <w:shd w:val="clear" w:color="auto" w:fill="auto"/>
            <w:hideMark/>
          </w:tcPr>
          <w:p w14:paraId="1EAE5C16" w14:textId="77777777" w:rsidR="008C3B3F" w:rsidRPr="0005008B" w:rsidRDefault="008C3B3F" w:rsidP="0005008B">
            <w:pPr>
              <w:rPr>
                <w:szCs w:val="24"/>
              </w:rPr>
            </w:pPr>
            <w:r w:rsidRPr="0005008B">
              <w:rPr>
                <w:szCs w:val="24"/>
              </w:rPr>
              <w:t>Щебеночные и гравийные материалы, не обработанные вяжущими:</w:t>
            </w:r>
          </w:p>
          <w:p w14:paraId="220F85C5" w14:textId="77777777" w:rsidR="008C3B3F" w:rsidRPr="0005008B" w:rsidRDefault="008C3B3F" w:rsidP="0005008B">
            <w:pPr>
              <w:rPr>
                <w:szCs w:val="24"/>
              </w:rPr>
            </w:pPr>
            <w:r w:rsidRPr="0005008B">
              <w:rPr>
                <w:szCs w:val="24"/>
              </w:rPr>
              <w:t>- на песчаном основании</w:t>
            </w:r>
          </w:p>
          <w:p w14:paraId="488B9EDF" w14:textId="57A3DD81" w:rsidR="008C3B3F" w:rsidRPr="0005008B" w:rsidRDefault="008C3B3F" w:rsidP="0005008B">
            <w:pPr>
              <w:rPr>
                <w:rFonts w:ascii="Cambria Math" w:hAnsi="Cambria Math"/>
                <w:i/>
                <w:iCs/>
                <w:szCs w:val="24"/>
              </w:rPr>
            </w:pPr>
            <w:r w:rsidRPr="0005008B">
              <w:rPr>
                <w:szCs w:val="24"/>
              </w:rPr>
              <w:t>- на прочном основании (каменном или из укрепленного грунта)</w:t>
            </w:r>
          </w:p>
        </w:tc>
        <w:tc>
          <w:tcPr>
            <w:tcW w:w="1418" w:type="dxa"/>
            <w:shd w:val="clear" w:color="auto" w:fill="auto"/>
            <w:hideMark/>
          </w:tcPr>
          <w:p w14:paraId="45FA0C1D" w14:textId="77777777" w:rsidR="007025A1" w:rsidRPr="00215285" w:rsidRDefault="007025A1" w:rsidP="0005008B">
            <w:pPr>
              <w:jc w:val="center"/>
              <w:rPr>
                <w:szCs w:val="24"/>
              </w:rPr>
            </w:pPr>
          </w:p>
          <w:p w14:paraId="24AF9E30" w14:textId="77777777" w:rsidR="008C3B3F" w:rsidRPr="00215285" w:rsidRDefault="008C3B3F" w:rsidP="0005008B">
            <w:pPr>
              <w:jc w:val="center"/>
              <w:rPr>
                <w:szCs w:val="24"/>
              </w:rPr>
            </w:pPr>
            <w:r w:rsidRPr="00215285">
              <w:rPr>
                <w:szCs w:val="24"/>
              </w:rPr>
              <w:t>15</w:t>
            </w:r>
          </w:p>
          <w:p w14:paraId="3D717D2E" w14:textId="77777777" w:rsidR="008C3B3F" w:rsidRPr="00215285" w:rsidRDefault="008C3B3F" w:rsidP="0005008B">
            <w:pPr>
              <w:jc w:val="center"/>
              <w:rPr>
                <w:szCs w:val="24"/>
              </w:rPr>
            </w:pPr>
            <w:r w:rsidRPr="00215285">
              <w:rPr>
                <w:szCs w:val="24"/>
              </w:rPr>
              <w:t>8</w:t>
            </w:r>
          </w:p>
        </w:tc>
      </w:tr>
      <w:tr w:rsidR="008C3B3F" w:rsidRPr="005D5FBF" w14:paraId="706E28FC" w14:textId="77777777" w:rsidTr="00215285">
        <w:trPr>
          <w:jc w:val="center"/>
        </w:trPr>
        <w:tc>
          <w:tcPr>
            <w:tcW w:w="8075" w:type="dxa"/>
            <w:shd w:val="clear" w:color="auto" w:fill="auto"/>
            <w:hideMark/>
          </w:tcPr>
          <w:p w14:paraId="2881BC52" w14:textId="77777777" w:rsidR="008C3B3F" w:rsidRPr="0005008B" w:rsidRDefault="008C3B3F" w:rsidP="0005008B">
            <w:pPr>
              <w:rPr>
                <w:szCs w:val="24"/>
              </w:rPr>
            </w:pPr>
            <w:r w:rsidRPr="0005008B">
              <w:rPr>
                <w:szCs w:val="24"/>
              </w:rPr>
              <w:t>Каменные материалы и грунты, обработанные органическими или неорганическими вяжущими</w:t>
            </w:r>
          </w:p>
        </w:tc>
        <w:tc>
          <w:tcPr>
            <w:tcW w:w="1418" w:type="dxa"/>
            <w:shd w:val="clear" w:color="auto" w:fill="auto"/>
            <w:hideMark/>
          </w:tcPr>
          <w:p w14:paraId="14225050" w14:textId="77777777" w:rsidR="007025A1" w:rsidRPr="00215285" w:rsidRDefault="007025A1" w:rsidP="0005008B">
            <w:pPr>
              <w:jc w:val="center"/>
              <w:rPr>
                <w:szCs w:val="24"/>
              </w:rPr>
            </w:pPr>
          </w:p>
          <w:p w14:paraId="036FBB39" w14:textId="77777777" w:rsidR="008C3B3F" w:rsidRPr="00215285" w:rsidRDefault="008C3B3F" w:rsidP="0005008B">
            <w:pPr>
              <w:jc w:val="center"/>
              <w:rPr>
                <w:szCs w:val="24"/>
              </w:rPr>
            </w:pPr>
            <w:r w:rsidRPr="00215285">
              <w:rPr>
                <w:szCs w:val="24"/>
              </w:rPr>
              <w:t>10</w:t>
            </w:r>
          </w:p>
        </w:tc>
      </w:tr>
      <w:tr w:rsidR="00B10EF7" w:rsidRPr="005D5FBF" w14:paraId="31BC0AE7" w14:textId="77777777" w:rsidTr="00215285">
        <w:trPr>
          <w:jc w:val="center"/>
        </w:trPr>
        <w:tc>
          <w:tcPr>
            <w:tcW w:w="9493" w:type="dxa"/>
            <w:gridSpan w:val="2"/>
            <w:shd w:val="clear" w:color="auto" w:fill="auto"/>
          </w:tcPr>
          <w:p w14:paraId="4D273CFD" w14:textId="77777777" w:rsidR="00B10EF7" w:rsidRPr="0005008B" w:rsidRDefault="00B10EF7" w:rsidP="0005008B">
            <w:pPr>
              <w:ind w:firstLine="366"/>
              <w:rPr>
                <w:spacing w:val="50"/>
                <w:sz w:val="20"/>
              </w:rPr>
            </w:pPr>
            <w:r w:rsidRPr="0005008B">
              <w:rPr>
                <w:spacing w:val="50"/>
                <w:sz w:val="20"/>
              </w:rPr>
              <w:t>Примечания</w:t>
            </w:r>
          </w:p>
          <w:p w14:paraId="755B900C" w14:textId="77777777" w:rsidR="00B10EF7" w:rsidRPr="0005008B" w:rsidRDefault="007025A1" w:rsidP="0005008B">
            <w:pPr>
              <w:ind w:firstLine="366"/>
              <w:rPr>
                <w:sz w:val="20"/>
              </w:rPr>
            </w:pPr>
            <w:r w:rsidRPr="0005008B">
              <w:rPr>
                <w:sz w:val="20"/>
              </w:rPr>
              <w:t>1 Толщину</w:t>
            </w:r>
            <w:r w:rsidR="00B10EF7" w:rsidRPr="0005008B">
              <w:rPr>
                <w:sz w:val="20"/>
              </w:rPr>
              <w:t xml:space="preserve"> к</w:t>
            </w:r>
            <w:r w:rsidR="00955F97" w:rsidRPr="0005008B">
              <w:rPr>
                <w:sz w:val="20"/>
              </w:rPr>
              <w:t>онструктивного слоя</w:t>
            </w:r>
            <w:r w:rsidRPr="0005008B">
              <w:rPr>
                <w:sz w:val="20"/>
              </w:rPr>
              <w:t xml:space="preserve"> принимают</w:t>
            </w:r>
            <w:r w:rsidR="00B10EF7" w:rsidRPr="0005008B">
              <w:rPr>
                <w:sz w:val="20"/>
              </w:rPr>
              <w:t xml:space="preserve"> во всех случаях не менее двух размеров наиболее крупной фракции применяемого в слое минерального материала.</w:t>
            </w:r>
          </w:p>
          <w:p w14:paraId="54B209E7" w14:textId="77777777" w:rsidR="00B10EF7" w:rsidRPr="0005008B" w:rsidRDefault="007025A1" w:rsidP="0005008B">
            <w:pPr>
              <w:ind w:firstLine="366"/>
              <w:rPr>
                <w:sz w:val="20"/>
              </w:rPr>
            </w:pPr>
            <w:r w:rsidRPr="0005008B">
              <w:rPr>
                <w:sz w:val="20"/>
              </w:rPr>
              <w:t>2</w:t>
            </w:r>
            <w:r w:rsidR="00B10EF7" w:rsidRPr="0005008B">
              <w:rPr>
                <w:sz w:val="20"/>
              </w:rPr>
              <w:t xml:space="preserve"> В случае укладки каменных материалов на глинистые и суглинистые грунты следует предусматривать прослойку толщиной не менее 10 см из песка, высевок, укрепленного грунта или других водоустойчивых материалов.</w:t>
            </w:r>
          </w:p>
          <w:p w14:paraId="4D32D256" w14:textId="7FE077B5" w:rsidR="00B10EF7" w:rsidRPr="0005008B" w:rsidRDefault="007025A1" w:rsidP="0005008B">
            <w:pPr>
              <w:ind w:firstLine="366"/>
              <w:rPr>
                <w:szCs w:val="24"/>
              </w:rPr>
            </w:pPr>
            <w:r w:rsidRPr="0005008B">
              <w:rPr>
                <w:sz w:val="20"/>
              </w:rPr>
              <w:t>3</w:t>
            </w:r>
            <w:r w:rsidR="00B10EF7" w:rsidRPr="0005008B">
              <w:rPr>
                <w:sz w:val="20"/>
              </w:rPr>
              <w:t xml:space="preserve"> Для усиления прочностных свойств конструкции дорожной одежды следует использовать </w:t>
            </w:r>
            <w:proofErr w:type="spellStart"/>
            <w:r w:rsidR="00B10EF7" w:rsidRPr="0005008B">
              <w:rPr>
                <w:sz w:val="20"/>
              </w:rPr>
              <w:t>геотекстильные</w:t>
            </w:r>
            <w:proofErr w:type="spellEnd"/>
            <w:r w:rsidR="00B10EF7" w:rsidRPr="0005008B">
              <w:rPr>
                <w:sz w:val="20"/>
              </w:rPr>
              <w:t xml:space="preserve"> материалы. </w:t>
            </w:r>
            <w:proofErr w:type="spellStart"/>
            <w:r w:rsidR="00B10EF7" w:rsidRPr="0005008B">
              <w:rPr>
                <w:sz w:val="20"/>
              </w:rPr>
              <w:t>Геотекстиль</w:t>
            </w:r>
            <w:proofErr w:type="spellEnd"/>
            <w:r w:rsidR="00B10EF7" w:rsidRPr="0005008B">
              <w:rPr>
                <w:sz w:val="20"/>
              </w:rPr>
              <w:t xml:space="preserve"> служит разделителем между слоями дорожного покрытия и основания, его применение рекомендуется при строит</w:t>
            </w:r>
            <w:r w:rsidR="00955F97" w:rsidRPr="0005008B">
              <w:rPr>
                <w:sz w:val="20"/>
              </w:rPr>
              <w:t xml:space="preserve">ельстве на </w:t>
            </w:r>
            <w:proofErr w:type="spellStart"/>
            <w:r w:rsidR="00955F97" w:rsidRPr="0005008B">
              <w:rPr>
                <w:sz w:val="20"/>
              </w:rPr>
              <w:t>пучинистых</w:t>
            </w:r>
            <w:proofErr w:type="spellEnd"/>
            <w:r w:rsidR="00955F97" w:rsidRPr="0005008B">
              <w:rPr>
                <w:sz w:val="20"/>
              </w:rPr>
              <w:t xml:space="preserve"> грунтах (</w:t>
            </w:r>
            <w:r w:rsidR="00B10EF7" w:rsidRPr="0005008B">
              <w:rPr>
                <w:sz w:val="20"/>
              </w:rPr>
              <w:t>6.5.19).</w:t>
            </w:r>
          </w:p>
        </w:tc>
      </w:tr>
    </w:tbl>
    <w:p w14:paraId="15FB1BB5" w14:textId="5ED6330F" w:rsidR="00725C93" w:rsidRDefault="00725C93" w:rsidP="0005008B">
      <w:pPr>
        <w:ind w:firstLine="567"/>
        <w:rPr>
          <w:sz w:val="28"/>
          <w:szCs w:val="28"/>
        </w:rPr>
      </w:pPr>
    </w:p>
    <w:p w14:paraId="5A71C18E" w14:textId="5A9C31E0" w:rsidR="00215285" w:rsidRPr="0005008B" w:rsidRDefault="00215285" w:rsidP="0005008B">
      <w:pPr>
        <w:ind w:firstLine="567"/>
        <w:rPr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В качестве высокоэффективных материалов, обеспечивающих повышение</w:t>
      </w:r>
      <w:r w:rsidRPr="00251492">
        <w:rPr>
          <w:bCs/>
          <w:color w:val="000000" w:themeColor="text1"/>
          <w:sz w:val="28"/>
          <w:szCs w:val="28"/>
        </w:rPr>
        <w:t xml:space="preserve"> несущей способности слабых оснований дорог и сокращение сроков консолидации дорожных конструкций</w:t>
      </w:r>
      <w:r w:rsidRPr="00251492">
        <w:rPr>
          <w:color w:val="000000" w:themeColor="text1"/>
          <w:sz w:val="28"/>
          <w:szCs w:val="28"/>
        </w:rPr>
        <w:t xml:space="preserve"> в условиях переувлажненных грунтов</w:t>
      </w:r>
      <w:r w:rsidR="00E11A49">
        <w:rPr>
          <w:color w:val="000000" w:themeColor="text1"/>
          <w:sz w:val="28"/>
          <w:szCs w:val="28"/>
        </w:rPr>
        <w:t>,</w:t>
      </w:r>
      <w:r w:rsidRPr="00251492">
        <w:rPr>
          <w:color w:val="000000" w:themeColor="text1"/>
          <w:sz w:val="28"/>
          <w:szCs w:val="28"/>
        </w:rPr>
        <w:t xml:space="preserve"> необходимо использовать инновационные стабилизаторы и модификаторы.</w:t>
      </w:r>
    </w:p>
    <w:p w14:paraId="411AA540" w14:textId="1629AB78" w:rsidR="00215285" w:rsidRPr="00B876E7" w:rsidRDefault="00215285" w:rsidP="00215285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</w:t>
      </w:r>
      <w:r>
        <w:rPr>
          <w:b/>
          <w:sz w:val="28"/>
          <w:szCs w:val="28"/>
        </w:rPr>
        <w:t>, № 2</w:t>
      </w:r>
      <w:r w:rsidRPr="00B876E7">
        <w:rPr>
          <w:b/>
          <w:sz w:val="28"/>
          <w:szCs w:val="28"/>
        </w:rPr>
        <w:t>).</w:t>
      </w:r>
    </w:p>
    <w:p w14:paraId="5D62B5C9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6.5.5 При расчете типа и конструкции дорожной одежды следует рассматривать целесообразность стадийного строительства с организацией движения на первой стадии основания дорожного покрытия с соответствующими прочностными характеристиками.</w:t>
      </w:r>
    </w:p>
    <w:p w14:paraId="2EE4C15A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6.5.6 Дорожные одежды лесных дорог с покрытиями переходного и низшего типов в целях снижения строительных затрат следует проектировать с учетом ограничения или прекращения движения транспортных средств в неблагоприятные периоды года.</w:t>
      </w:r>
    </w:p>
    <w:p w14:paraId="18DA71AA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6.5.7 Для лесохозяйственных дорог с невыраженным грузооборотом модуль упругости следует прини</w:t>
      </w:r>
      <w:r w:rsidR="00560C0E" w:rsidRPr="0005008B">
        <w:rPr>
          <w:sz w:val="28"/>
          <w:szCs w:val="28"/>
        </w:rPr>
        <w:t>мать не менее 65 МПа (650 кг/см</w:t>
      </w:r>
      <w:r w:rsidR="00560C0E" w:rsidRPr="0005008B">
        <w:rPr>
          <w:sz w:val="28"/>
          <w:szCs w:val="28"/>
          <w:vertAlign w:val="superscript"/>
        </w:rPr>
        <w:t>2</w:t>
      </w:r>
      <w:r w:rsidRPr="0005008B">
        <w:rPr>
          <w:sz w:val="28"/>
          <w:szCs w:val="28"/>
        </w:rPr>
        <w:t>).</w:t>
      </w:r>
    </w:p>
    <w:p w14:paraId="0F4743AE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6.5.8 Дорожные одежды в поперечном сечении проектируют корытного, </w:t>
      </w:r>
      <w:proofErr w:type="spellStart"/>
      <w:r w:rsidRPr="0005008B">
        <w:rPr>
          <w:sz w:val="28"/>
          <w:szCs w:val="28"/>
        </w:rPr>
        <w:t>полукорытного</w:t>
      </w:r>
      <w:proofErr w:type="spellEnd"/>
      <w:r w:rsidRPr="0005008B">
        <w:rPr>
          <w:sz w:val="28"/>
          <w:szCs w:val="28"/>
        </w:rPr>
        <w:t xml:space="preserve"> или серповидного профиля.</w:t>
      </w:r>
    </w:p>
    <w:p w14:paraId="3BFC112D" w14:textId="77777777" w:rsidR="008C3B3F" w:rsidRPr="0005008B" w:rsidRDefault="007025A1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Корытный профиль применяют</w:t>
      </w:r>
      <w:r w:rsidR="008C3B3F" w:rsidRPr="0005008B">
        <w:rPr>
          <w:sz w:val="28"/>
          <w:szCs w:val="28"/>
        </w:rPr>
        <w:t>, как правило, при усовершенствованных типах покрытий.</w:t>
      </w:r>
    </w:p>
    <w:p w14:paraId="502BB035" w14:textId="77777777" w:rsidR="008C3B3F" w:rsidRPr="0005008B" w:rsidRDefault="008C3B3F" w:rsidP="0005008B">
      <w:pPr>
        <w:ind w:firstLine="567"/>
        <w:rPr>
          <w:sz w:val="28"/>
          <w:szCs w:val="28"/>
        </w:rPr>
      </w:pPr>
      <w:proofErr w:type="spellStart"/>
      <w:r w:rsidRPr="0005008B">
        <w:rPr>
          <w:sz w:val="28"/>
          <w:szCs w:val="28"/>
        </w:rPr>
        <w:t>Полукорытный</w:t>
      </w:r>
      <w:proofErr w:type="spellEnd"/>
      <w:r w:rsidRPr="0005008B">
        <w:rPr>
          <w:sz w:val="28"/>
          <w:szCs w:val="28"/>
        </w:rPr>
        <w:t xml:space="preserve"> профиль может применяться:</w:t>
      </w:r>
    </w:p>
    <w:p w14:paraId="3713B852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а) для гравийных и щебеночных покрытий на земляном п</w:t>
      </w:r>
      <w:r w:rsidR="007025A1" w:rsidRPr="0005008B">
        <w:rPr>
          <w:sz w:val="28"/>
          <w:szCs w:val="28"/>
        </w:rPr>
        <w:t>олотне из дренирующих грунтов – при ширине обочин 1</w:t>
      </w:r>
      <w:r w:rsidRPr="0005008B">
        <w:rPr>
          <w:sz w:val="28"/>
          <w:szCs w:val="28"/>
        </w:rPr>
        <w:t xml:space="preserve"> м и более и толщине слоя покрытия более 15 см;</w:t>
      </w:r>
    </w:p>
    <w:p w14:paraId="0A92FE2E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б) для покрытий из грунтов, укрепленных вяжущими материалами, на зем</w:t>
      </w:r>
      <w:r w:rsidR="007025A1" w:rsidRPr="0005008B">
        <w:rPr>
          <w:sz w:val="28"/>
          <w:szCs w:val="28"/>
        </w:rPr>
        <w:t>ляном полотне из любых грунтов – при ширине обочин 1</w:t>
      </w:r>
      <w:r w:rsidRPr="0005008B">
        <w:rPr>
          <w:sz w:val="28"/>
          <w:szCs w:val="28"/>
        </w:rPr>
        <w:t xml:space="preserve"> м и более и толщине покрытия более 15 см.</w:t>
      </w:r>
    </w:p>
    <w:p w14:paraId="442DDCC3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Серповидный профиль рекомендуется применять:</w:t>
      </w:r>
    </w:p>
    <w:p w14:paraId="2E7B0B91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а) для дорожных одежд с грунтогравийными, </w:t>
      </w:r>
      <w:proofErr w:type="spellStart"/>
      <w:r w:rsidRPr="0005008B">
        <w:rPr>
          <w:sz w:val="28"/>
          <w:szCs w:val="28"/>
        </w:rPr>
        <w:t>грунтоощебеночными</w:t>
      </w:r>
      <w:proofErr w:type="spellEnd"/>
      <w:r w:rsidRPr="0005008B">
        <w:rPr>
          <w:sz w:val="28"/>
          <w:szCs w:val="28"/>
        </w:rPr>
        <w:t xml:space="preserve"> и грунтовыми улучшенными</w:t>
      </w:r>
      <w:r w:rsidR="007025A1" w:rsidRPr="0005008B">
        <w:rPr>
          <w:sz w:val="28"/>
          <w:szCs w:val="28"/>
        </w:rPr>
        <w:t xml:space="preserve"> покрытиями –</w:t>
      </w:r>
      <w:r w:rsidRPr="0005008B">
        <w:rPr>
          <w:sz w:val="28"/>
          <w:szCs w:val="28"/>
        </w:rPr>
        <w:t xml:space="preserve"> во всех случаях;</w:t>
      </w:r>
    </w:p>
    <w:p w14:paraId="417794A4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б) для гравийных и щебеночных покрытий на земляном по</w:t>
      </w:r>
      <w:r w:rsidR="007025A1" w:rsidRPr="0005008B">
        <w:rPr>
          <w:sz w:val="28"/>
          <w:szCs w:val="28"/>
        </w:rPr>
        <w:t xml:space="preserve">лотне из </w:t>
      </w:r>
      <w:proofErr w:type="spellStart"/>
      <w:r w:rsidR="007025A1" w:rsidRPr="0005008B">
        <w:rPr>
          <w:sz w:val="28"/>
          <w:szCs w:val="28"/>
        </w:rPr>
        <w:t>недренирующих</w:t>
      </w:r>
      <w:proofErr w:type="spellEnd"/>
      <w:r w:rsidR="007025A1" w:rsidRPr="0005008B">
        <w:rPr>
          <w:sz w:val="28"/>
          <w:szCs w:val="28"/>
        </w:rPr>
        <w:t xml:space="preserve"> грунтов –</w:t>
      </w:r>
      <w:r w:rsidRPr="0005008B">
        <w:rPr>
          <w:sz w:val="28"/>
          <w:szCs w:val="28"/>
        </w:rPr>
        <w:t xml:space="preserve"> при любой ширине обочин и любой толщине слоя;</w:t>
      </w:r>
    </w:p>
    <w:p w14:paraId="238E1EB0" w14:textId="677B1284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в) для гравийных и щебеночных покрытий на земляном </w:t>
      </w:r>
      <w:r w:rsidR="007025A1" w:rsidRPr="0005008B">
        <w:rPr>
          <w:sz w:val="28"/>
          <w:szCs w:val="28"/>
        </w:rPr>
        <w:t>полотне из дренирующих грунтов –</w:t>
      </w:r>
      <w:r w:rsidRPr="0005008B">
        <w:rPr>
          <w:sz w:val="28"/>
          <w:szCs w:val="28"/>
        </w:rPr>
        <w:t xml:space="preserve"> при любой толщ</w:t>
      </w:r>
      <w:r w:rsidR="007025A1" w:rsidRPr="0005008B">
        <w:rPr>
          <w:sz w:val="28"/>
          <w:szCs w:val="28"/>
        </w:rPr>
        <w:t>ине слоя и ширине обочин менее 1</w:t>
      </w:r>
      <w:r w:rsidRPr="0005008B">
        <w:rPr>
          <w:sz w:val="28"/>
          <w:szCs w:val="28"/>
        </w:rPr>
        <w:t xml:space="preserve"> м и для большей ширины обочин при толщине покрытия до 15 см;</w:t>
      </w:r>
    </w:p>
    <w:p w14:paraId="1E3C07E0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г) для покрытий из грунтов, укр</w:t>
      </w:r>
      <w:r w:rsidR="00955F97" w:rsidRPr="0005008B">
        <w:rPr>
          <w:sz w:val="28"/>
          <w:szCs w:val="28"/>
        </w:rPr>
        <w:t>епленных вяжущими материалами, –</w:t>
      </w:r>
      <w:r w:rsidRPr="0005008B">
        <w:rPr>
          <w:sz w:val="28"/>
          <w:szCs w:val="28"/>
        </w:rPr>
        <w:t xml:space="preserve"> при любой толщине слоя и ширине обочин менее 1</w:t>
      </w:r>
      <w:r w:rsidR="00955F97" w:rsidRPr="0005008B">
        <w:rPr>
          <w:sz w:val="28"/>
          <w:szCs w:val="28"/>
        </w:rPr>
        <w:t xml:space="preserve"> м, а</w:t>
      </w:r>
      <w:r w:rsidR="007025A1" w:rsidRPr="0005008B">
        <w:rPr>
          <w:sz w:val="28"/>
          <w:szCs w:val="28"/>
        </w:rPr>
        <w:t xml:space="preserve"> при большей ширине обочин –</w:t>
      </w:r>
      <w:r w:rsidRPr="0005008B">
        <w:rPr>
          <w:sz w:val="28"/>
          <w:szCs w:val="28"/>
        </w:rPr>
        <w:t xml:space="preserve"> при толщине покрытия до 15 см;</w:t>
      </w:r>
    </w:p>
    <w:p w14:paraId="0006F039" w14:textId="77777777" w:rsidR="008C3B3F" w:rsidRPr="0005008B" w:rsidRDefault="007025A1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Тип</w:t>
      </w:r>
      <w:r w:rsidR="008C3B3F" w:rsidRPr="0005008B">
        <w:rPr>
          <w:sz w:val="28"/>
          <w:szCs w:val="28"/>
        </w:rPr>
        <w:t xml:space="preserve"> профиля дорожной одежды определяется технико-экономиче</w:t>
      </w:r>
      <w:r w:rsidRPr="0005008B">
        <w:rPr>
          <w:sz w:val="28"/>
          <w:szCs w:val="28"/>
        </w:rPr>
        <w:t>скими расчетами. При этом должна быть учтена стоимость</w:t>
      </w:r>
      <w:r w:rsidR="008C3B3F" w:rsidRPr="0005008B">
        <w:rPr>
          <w:sz w:val="28"/>
          <w:szCs w:val="28"/>
        </w:rPr>
        <w:t xml:space="preserve"> как покрытия, так и укрепления обочин при корытном профиле.</w:t>
      </w:r>
    </w:p>
    <w:p w14:paraId="253A7800" w14:textId="7CCB4BFB" w:rsidR="008C3B3F" w:rsidRPr="0005008B" w:rsidRDefault="008C781E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6.5.9</w:t>
      </w:r>
      <w:r w:rsidR="008C3B3F" w:rsidRPr="0005008B">
        <w:rPr>
          <w:sz w:val="28"/>
          <w:szCs w:val="28"/>
        </w:rPr>
        <w:t xml:space="preserve"> Каменные материалы (природные и искусственные) для покрытий и оснований по прочности и морозостойкости должны соответствовать требованиям нормативных документов</w:t>
      </w:r>
      <w:r w:rsidR="007025A1" w:rsidRPr="0005008B">
        <w:rPr>
          <w:sz w:val="28"/>
          <w:szCs w:val="28"/>
        </w:rPr>
        <w:t xml:space="preserve">, в том числе </w:t>
      </w:r>
      <w:r w:rsidR="008C3B3F" w:rsidRPr="0005008B">
        <w:rPr>
          <w:sz w:val="28"/>
          <w:szCs w:val="28"/>
        </w:rPr>
        <w:t>ГОСТ</w:t>
      </w:r>
      <w:r w:rsidR="00CB21B1" w:rsidRPr="0005008B">
        <w:rPr>
          <w:sz w:val="28"/>
          <w:szCs w:val="28"/>
        </w:rPr>
        <w:t xml:space="preserve"> 8269</w:t>
      </w:r>
      <w:r w:rsidR="007025A1" w:rsidRPr="0005008B">
        <w:rPr>
          <w:sz w:val="28"/>
          <w:szCs w:val="28"/>
        </w:rPr>
        <w:t>.0</w:t>
      </w:r>
      <w:r w:rsidR="00CB21B1" w:rsidRPr="0005008B">
        <w:rPr>
          <w:sz w:val="28"/>
          <w:szCs w:val="28"/>
        </w:rPr>
        <w:t>, ГОСТ 8736, ГОСТ 25607</w:t>
      </w:r>
      <w:r w:rsidR="00C51FBE">
        <w:rPr>
          <w:sz w:val="28"/>
          <w:szCs w:val="28"/>
        </w:rPr>
        <w:t xml:space="preserve">, </w:t>
      </w:r>
      <w:r w:rsidR="00C51FBE" w:rsidRPr="00251492">
        <w:rPr>
          <w:color w:val="000000" w:themeColor="text1"/>
          <w:sz w:val="28"/>
          <w:szCs w:val="28"/>
        </w:rPr>
        <w:t>ГОСТ 32703, ГОСТ 32826</w:t>
      </w:r>
      <w:r w:rsidR="008C3B3F" w:rsidRPr="0005008B">
        <w:rPr>
          <w:sz w:val="28"/>
          <w:szCs w:val="28"/>
        </w:rPr>
        <w:t>.</w:t>
      </w:r>
    </w:p>
    <w:p w14:paraId="171CA937" w14:textId="77777777" w:rsidR="005664F2" w:rsidRPr="00E227BF" w:rsidRDefault="005664F2" w:rsidP="005664F2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4F1A61CE" w14:textId="77777777" w:rsidR="008C3B3F" w:rsidRPr="0005008B" w:rsidRDefault="008C781E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6.5.10</w:t>
      </w:r>
      <w:r w:rsidR="008C3B3F" w:rsidRPr="0005008B">
        <w:rPr>
          <w:sz w:val="28"/>
          <w:szCs w:val="28"/>
        </w:rPr>
        <w:t xml:space="preserve"> Покрытия дорожных одежд должны иметь периодически возобновл</w:t>
      </w:r>
      <w:r w:rsidR="007025A1" w:rsidRPr="0005008B">
        <w:rPr>
          <w:sz w:val="28"/>
          <w:szCs w:val="28"/>
        </w:rPr>
        <w:t>яемый слой износа, не включаемый</w:t>
      </w:r>
      <w:r w:rsidR="008C3B3F" w:rsidRPr="0005008B">
        <w:rPr>
          <w:sz w:val="28"/>
          <w:szCs w:val="28"/>
        </w:rPr>
        <w:t xml:space="preserve"> в расчет прочности.</w:t>
      </w:r>
    </w:p>
    <w:p w14:paraId="42270017" w14:textId="77777777" w:rsidR="008C3B3F" w:rsidRPr="0005008B" w:rsidRDefault="007025A1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Слои износа устраивают</w:t>
      </w:r>
      <w:r w:rsidR="008C3B3F" w:rsidRPr="0005008B">
        <w:rPr>
          <w:sz w:val="28"/>
          <w:szCs w:val="28"/>
        </w:rPr>
        <w:t xml:space="preserve"> либо путем утолщения полученного по расчету покрытия, либо в виде поверхностной обработки с применением вяжущих материалов.</w:t>
      </w:r>
    </w:p>
    <w:p w14:paraId="6D3B4D8A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Вид применяемых материалов и толщ</w:t>
      </w:r>
      <w:r w:rsidR="007025A1" w:rsidRPr="0005008B">
        <w:rPr>
          <w:sz w:val="28"/>
          <w:szCs w:val="28"/>
        </w:rPr>
        <w:t>ину слоя износа назначают</w:t>
      </w:r>
      <w:r w:rsidRPr="0005008B">
        <w:rPr>
          <w:sz w:val="28"/>
          <w:szCs w:val="28"/>
        </w:rPr>
        <w:t xml:space="preserve"> из расчета не менее двух-трех</w:t>
      </w:r>
      <w:r w:rsidR="007025A1" w:rsidRPr="0005008B">
        <w:rPr>
          <w:sz w:val="28"/>
          <w:szCs w:val="28"/>
        </w:rPr>
        <w:t xml:space="preserve"> </w:t>
      </w:r>
      <w:r w:rsidRPr="0005008B">
        <w:rPr>
          <w:sz w:val="28"/>
          <w:szCs w:val="28"/>
        </w:rPr>
        <w:t>лет</w:t>
      </w:r>
      <w:r w:rsidR="007025A1" w:rsidRPr="0005008B">
        <w:rPr>
          <w:sz w:val="28"/>
          <w:szCs w:val="28"/>
        </w:rPr>
        <w:t xml:space="preserve"> </w:t>
      </w:r>
      <w:r w:rsidRPr="0005008B">
        <w:rPr>
          <w:sz w:val="28"/>
          <w:szCs w:val="28"/>
        </w:rPr>
        <w:t>его работы.</w:t>
      </w:r>
    </w:p>
    <w:p w14:paraId="171AA983" w14:textId="5DD42C6D" w:rsidR="008C3B3F" w:rsidRPr="0005008B" w:rsidRDefault="008C781E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6.5.11</w:t>
      </w:r>
      <w:r w:rsidR="00BB34E1" w:rsidRPr="0005008B">
        <w:rPr>
          <w:sz w:val="28"/>
          <w:szCs w:val="28"/>
        </w:rPr>
        <w:t xml:space="preserve"> </w:t>
      </w:r>
      <w:r w:rsidR="008C3B3F" w:rsidRPr="0005008B">
        <w:rPr>
          <w:sz w:val="28"/>
          <w:szCs w:val="28"/>
        </w:rPr>
        <w:t xml:space="preserve">Дренирующие слои назначают для дорог с капитальным </w:t>
      </w:r>
      <w:r w:rsidR="007025A1" w:rsidRPr="0005008B">
        <w:rPr>
          <w:sz w:val="28"/>
          <w:szCs w:val="28"/>
        </w:rPr>
        <w:t>и облегченным типами покрытий в климатических зонах</w:t>
      </w:r>
      <w:r w:rsidR="008C3B3F" w:rsidRPr="0005008B">
        <w:rPr>
          <w:sz w:val="28"/>
          <w:szCs w:val="28"/>
        </w:rPr>
        <w:t xml:space="preserve"> II и III </w:t>
      </w:r>
      <w:r w:rsidR="00955F97" w:rsidRPr="0005008B">
        <w:rPr>
          <w:sz w:val="28"/>
          <w:szCs w:val="28"/>
        </w:rPr>
        <w:t xml:space="preserve">и </w:t>
      </w:r>
      <w:r w:rsidR="008C3B3F" w:rsidRPr="0005008B">
        <w:rPr>
          <w:sz w:val="28"/>
          <w:szCs w:val="28"/>
        </w:rPr>
        <w:t>типах местности</w:t>
      </w:r>
      <w:r w:rsidR="007025A1" w:rsidRPr="0005008B">
        <w:rPr>
          <w:sz w:val="28"/>
          <w:szCs w:val="28"/>
        </w:rPr>
        <w:t xml:space="preserve"> II и III</w:t>
      </w:r>
      <w:r w:rsidR="008C3B3F" w:rsidRPr="0005008B">
        <w:rPr>
          <w:sz w:val="28"/>
          <w:szCs w:val="28"/>
        </w:rPr>
        <w:t xml:space="preserve"> по характеру и степени увлажнения (в выемках</w:t>
      </w:r>
      <w:r w:rsidR="007025A1" w:rsidRPr="0005008B">
        <w:rPr>
          <w:sz w:val="28"/>
          <w:szCs w:val="28"/>
        </w:rPr>
        <w:t xml:space="preserve"> – также при</w:t>
      </w:r>
      <w:r w:rsidR="008C3B3F" w:rsidRPr="0005008B">
        <w:rPr>
          <w:sz w:val="28"/>
          <w:szCs w:val="28"/>
        </w:rPr>
        <w:t xml:space="preserve"> типе</w:t>
      </w:r>
      <w:r w:rsidR="007025A1" w:rsidRPr="0005008B">
        <w:rPr>
          <w:sz w:val="28"/>
          <w:szCs w:val="28"/>
        </w:rPr>
        <w:t xml:space="preserve"> </w:t>
      </w:r>
      <w:r w:rsidR="007025A1" w:rsidRPr="0005008B">
        <w:rPr>
          <w:sz w:val="28"/>
          <w:szCs w:val="28"/>
          <w:lang w:val="en-US"/>
        </w:rPr>
        <w:t>I</w:t>
      </w:r>
      <w:r w:rsidR="008C3B3F" w:rsidRPr="0005008B">
        <w:rPr>
          <w:sz w:val="28"/>
          <w:szCs w:val="28"/>
        </w:rPr>
        <w:t>) в тех случаях, ко</w:t>
      </w:r>
      <w:r w:rsidR="007025A1" w:rsidRPr="0005008B">
        <w:rPr>
          <w:sz w:val="28"/>
          <w:szCs w:val="28"/>
        </w:rPr>
        <w:t>гда земляное полотно сооружают</w:t>
      </w:r>
      <w:r w:rsidR="008C3B3F" w:rsidRPr="0005008B">
        <w:rPr>
          <w:sz w:val="28"/>
          <w:szCs w:val="28"/>
        </w:rPr>
        <w:t xml:space="preserve"> из связных грунтов (глинистых, суглинистых, пылевато-суглинистых, пылевато-супесчаных).</w:t>
      </w:r>
    </w:p>
    <w:p w14:paraId="74E5BC29" w14:textId="77777777" w:rsidR="008C3B3F" w:rsidRPr="0005008B" w:rsidRDefault="007025A1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6.5.12 </w:t>
      </w:r>
      <w:r w:rsidR="008C3B3F" w:rsidRPr="0005008B">
        <w:rPr>
          <w:sz w:val="28"/>
          <w:szCs w:val="28"/>
        </w:rPr>
        <w:t>Толщину дренирующего слоя, необходимый коэффициент фильтрации, гранулометрический состав и другие требования к материалам, используе</w:t>
      </w:r>
      <w:r w:rsidRPr="0005008B">
        <w:rPr>
          <w:sz w:val="28"/>
          <w:szCs w:val="28"/>
        </w:rPr>
        <w:t>мым для его устройства, следует</w:t>
      </w:r>
      <w:r w:rsidR="008C3B3F" w:rsidRPr="0005008B">
        <w:rPr>
          <w:sz w:val="28"/>
          <w:szCs w:val="28"/>
        </w:rPr>
        <w:t xml:space="preserve"> устанавливать расчетом в зависимости от количества воды, поступающей в основание проезжей части, способов </w:t>
      </w:r>
      <w:r w:rsidRPr="0005008B">
        <w:rPr>
          <w:sz w:val="28"/>
          <w:szCs w:val="28"/>
        </w:rPr>
        <w:t xml:space="preserve">ее </w:t>
      </w:r>
      <w:r w:rsidR="008C3B3F" w:rsidRPr="0005008B">
        <w:rPr>
          <w:sz w:val="28"/>
          <w:szCs w:val="28"/>
        </w:rPr>
        <w:t>отвода ее и других факторов. При этом уровень свободной воды в д</w:t>
      </w:r>
      <w:r w:rsidRPr="0005008B">
        <w:rPr>
          <w:sz w:val="28"/>
          <w:szCs w:val="28"/>
        </w:rPr>
        <w:t>ренирующем слое должен быть</w:t>
      </w:r>
      <w:r w:rsidR="008C3B3F" w:rsidRPr="0005008B">
        <w:rPr>
          <w:sz w:val="28"/>
          <w:szCs w:val="28"/>
        </w:rPr>
        <w:t xml:space="preserve"> ниже поверхности основания дорожной одежды не менее чем на 10 см при хорошо дренирующих крупнозернистых песках и гравийных материалах и не менее чем на 15 см при среднезернистых песках.</w:t>
      </w:r>
    </w:p>
    <w:p w14:paraId="2C706C3A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Дренирующий слой проектируют на всю шир</w:t>
      </w:r>
      <w:r w:rsidR="007025A1" w:rsidRPr="0005008B">
        <w:rPr>
          <w:sz w:val="28"/>
          <w:szCs w:val="28"/>
        </w:rPr>
        <w:t>ину земляного полотна (включая</w:t>
      </w:r>
      <w:r w:rsidRPr="0005008B">
        <w:rPr>
          <w:sz w:val="28"/>
          <w:szCs w:val="28"/>
        </w:rPr>
        <w:t xml:space="preserve"> обочины) в виде слоя насыпи из фильтрующего материала. При применении в качестве оснований дорожной одежды грунтов, укрепленных вяжущими, </w:t>
      </w:r>
      <w:r w:rsidR="007025A1" w:rsidRPr="0005008B">
        <w:rPr>
          <w:sz w:val="28"/>
          <w:szCs w:val="28"/>
        </w:rPr>
        <w:t>дренирующие слои не устраивают</w:t>
      </w:r>
      <w:r w:rsidRPr="0005008B">
        <w:rPr>
          <w:sz w:val="28"/>
          <w:szCs w:val="28"/>
        </w:rPr>
        <w:t>.</w:t>
      </w:r>
    </w:p>
    <w:p w14:paraId="6FF4C64F" w14:textId="77777777" w:rsidR="008C3B3F" w:rsidRPr="0005008B" w:rsidRDefault="007025A1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Нижнюю</w:t>
      </w:r>
      <w:r w:rsidR="008C3B3F" w:rsidRPr="0005008B">
        <w:rPr>
          <w:sz w:val="28"/>
          <w:szCs w:val="28"/>
        </w:rPr>
        <w:t xml:space="preserve"> пове</w:t>
      </w:r>
      <w:r w:rsidR="008C3F5D" w:rsidRPr="0005008B">
        <w:rPr>
          <w:sz w:val="28"/>
          <w:szCs w:val="28"/>
        </w:rPr>
        <w:t>рхность дренирующего слоя следует проектировать с уклоном 30 ‰</w:t>
      </w:r>
      <w:r w:rsidR="008C3B3F" w:rsidRPr="0005008B">
        <w:rPr>
          <w:sz w:val="28"/>
          <w:szCs w:val="28"/>
        </w:rPr>
        <w:t>. В случае отсутствия дренирующего слоя поперечный уклон дна корыта должен быть равен уклону покрытия.</w:t>
      </w:r>
    </w:p>
    <w:p w14:paraId="1C68AB5A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Для дренирующего слоя допускается применять крупный или средний песок, песчано-гравийную смесь, дресву, ракушку, </w:t>
      </w:r>
      <w:proofErr w:type="spellStart"/>
      <w:r w:rsidRPr="0005008B">
        <w:rPr>
          <w:sz w:val="28"/>
          <w:szCs w:val="28"/>
        </w:rPr>
        <w:t>отгрохоченные</w:t>
      </w:r>
      <w:proofErr w:type="spellEnd"/>
      <w:r w:rsidRPr="0005008B">
        <w:rPr>
          <w:sz w:val="28"/>
          <w:szCs w:val="28"/>
        </w:rPr>
        <w:t xml:space="preserve"> металлургические шлаки, удовлетворяющие требованиям норм на дорожные материалы.</w:t>
      </w:r>
    </w:p>
    <w:p w14:paraId="76826FD6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Если дренирующий слой совмещается с морозозащитным или подстилающим, то конструктивное решение должно быть комплексным. </w:t>
      </w:r>
    </w:p>
    <w:p w14:paraId="05096446" w14:textId="77777777" w:rsidR="008C3B3F" w:rsidRPr="0005008B" w:rsidRDefault="008C781E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6.5.13</w:t>
      </w:r>
      <w:r w:rsidR="008C3B3F" w:rsidRPr="0005008B">
        <w:rPr>
          <w:sz w:val="28"/>
          <w:szCs w:val="28"/>
        </w:rPr>
        <w:t xml:space="preserve"> Гравийные дорожные одежды проектируют, как правило, серповидного профиля. При этом все с</w:t>
      </w:r>
      <w:r w:rsidR="008C3F5D" w:rsidRPr="0005008B">
        <w:rPr>
          <w:sz w:val="28"/>
          <w:szCs w:val="28"/>
        </w:rPr>
        <w:t>лои дорожной одежды устраивают</w:t>
      </w:r>
      <w:r w:rsidR="008C3B3F" w:rsidRPr="0005008B">
        <w:rPr>
          <w:sz w:val="28"/>
          <w:szCs w:val="28"/>
        </w:rPr>
        <w:t xml:space="preserve"> на всю ширину земляного полотна. </w:t>
      </w:r>
    </w:p>
    <w:p w14:paraId="54588AE6" w14:textId="2FB932C8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При </w:t>
      </w:r>
      <w:proofErr w:type="spellStart"/>
      <w:r w:rsidRPr="0005008B">
        <w:rPr>
          <w:sz w:val="28"/>
          <w:szCs w:val="28"/>
        </w:rPr>
        <w:t>полукорытном</w:t>
      </w:r>
      <w:proofErr w:type="spellEnd"/>
      <w:r w:rsidRPr="0005008B">
        <w:rPr>
          <w:sz w:val="28"/>
          <w:szCs w:val="28"/>
        </w:rPr>
        <w:t xml:space="preserve"> профиле нижние </w:t>
      </w:r>
      <w:r w:rsidR="008C3F5D" w:rsidRPr="0005008B">
        <w:rPr>
          <w:sz w:val="28"/>
          <w:szCs w:val="28"/>
        </w:rPr>
        <w:t xml:space="preserve">слои дорожной одежды размещают </w:t>
      </w:r>
      <w:r w:rsidRPr="0005008B">
        <w:rPr>
          <w:sz w:val="28"/>
          <w:szCs w:val="28"/>
        </w:rPr>
        <w:t>в корыте, а верхний слой (со</w:t>
      </w:r>
      <w:r w:rsidR="008C3F5D" w:rsidRPr="0005008B">
        <w:rPr>
          <w:sz w:val="28"/>
          <w:szCs w:val="28"/>
        </w:rPr>
        <w:t>бственно покрытие) проектируют</w:t>
      </w:r>
      <w:r w:rsidRPr="0005008B">
        <w:rPr>
          <w:sz w:val="28"/>
          <w:szCs w:val="28"/>
        </w:rPr>
        <w:t xml:space="preserve"> на всю ширину земляного полотна.</w:t>
      </w:r>
    </w:p>
    <w:p w14:paraId="63D57F9B" w14:textId="77777777" w:rsidR="008C3B3F" w:rsidRPr="0005008B" w:rsidRDefault="008C781E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6.5.14</w:t>
      </w:r>
      <w:r w:rsidR="008C3B3F" w:rsidRPr="0005008B">
        <w:rPr>
          <w:sz w:val="28"/>
          <w:szCs w:val="28"/>
        </w:rPr>
        <w:t xml:space="preserve"> При наличии месторождений камня и возможности организации его разработки и дробления рекомендуется применять щебеночные дорожные одежды.</w:t>
      </w:r>
    </w:p>
    <w:p w14:paraId="108D4649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При наличии фракционированного щебня слои ос</w:t>
      </w:r>
      <w:r w:rsidR="008C3F5D" w:rsidRPr="0005008B">
        <w:rPr>
          <w:sz w:val="28"/>
          <w:szCs w:val="28"/>
        </w:rPr>
        <w:t>нования и покрытия проектируют</w:t>
      </w:r>
      <w:r w:rsidRPr="0005008B">
        <w:rPr>
          <w:sz w:val="28"/>
          <w:szCs w:val="28"/>
        </w:rPr>
        <w:t xml:space="preserve"> по принципу заклинки.</w:t>
      </w:r>
    </w:p>
    <w:p w14:paraId="16CE245B" w14:textId="77777777" w:rsidR="008C3B3F" w:rsidRPr="0005008B" w:rsidRDefault="008C3F5D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При использовании не</w:t>
      </w:r>
      <w:r w:rsidR="008C3B3F" w:rsidRPr="0005008B">
        <w:rPr>
          <w:sz w:val="28"/>
          <w:szCs w:val="28"/>
        </w:rPr>
        <w:t>сортированного щебня сл</w:t>
      </w:r>
      <w:r w:rsidRPr="0005008B">
        <w:rPr>
          <w:sz w:val="28"/>
          <w:szCs w:val="28"/>
        </w:rPr>
        <w:t xml:space="preserve">ои дорожной одежды проектируют </w:t>
      </w:r>
      <w:r w:rsidR="008C3B3F" w:rsidRPr="0005008B">
        <w:rPr>
          <w:sz w:val="28"/>
          <w:szCs w:val="28"/>
        </w:rPr>
        <w:t>по принципу плотных смесей оптимального состава, аналогичного гравийным смесям.</w:t>
      </w:r>
    </w:p>
    <w:p w14:paraId="7D55759F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6.5.15 По принципу плотных</w:t>
      </w:r>
      <w:r w:rsidR="008C3F5D" w:rsidRPr="0005008B">
        <w:rPr>
          <w:sz w:val="28"/>
          <w:szCs w:val="28"/>
        </w:rPr>
        <w:t xml:space="preserve"> смесей допускается выполнять</w:t>
      </w:r>
      <w:r w:rsidRPr="0005008B">
        <w:rPr>
          <w:sz w:val="28"/>
          <w:szCs w:val="28"/>
        </w:rPr>
        <w:t xml:space="preserve"> покрытия и основания из </w:t>
      </w:r>
      <w:proofErr w:type="spellStart"/>
      <w:r w:rsidRPr="0005008B">
        <w:rPr>
          <w:sz w:val="28"/>
          <w:szCs w:val="28"/>
        </w:rPr>
        <w:t>грунтощебня</w:t>
      </w:r>
      <w:proofErr w:type="spellEnd"/>
      <w:r w:rsidRPr="0005008B">
        <w:rPr>
          <w:sz w:val="28"/>
          <w:szCs w:val="28"/>
        </w:rPr>
        <w:t>, дресвы, доменных шлаков и других скелетных материалов.</w:t>
      </w:r>
    </w:p>
    <w:p w14:paraId="528E484D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Грунтощебеночные покр</w:t>
      </w:r>
      <w:r w:rsidR="008C3F5D" w:rsidRPr="0005008B">
        <w:rPr>
          <w:sz w:val="28"/>
          <w:szCs w:val="28"/>
        </w:rPr>
        <w:t>ытия или основания проектируют</w:t>
      </w:r>
      <w:r w:rsidRPr="0005008B">
        <w:rPr>
          <w:sz w:val="28"/>
          <w:szCs w:val="28"/>
        </w:rPr>
        <w:t xml:space="preserve"> из грунта с добавлением щебня в количестве не менее 40 % к объему.</w:t>
      </w:r>
    </w:p>
    <w:p w14:paraId="37788F69" w14:textId="6283C913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6.5.16 Грунтовые </w:t>
      </w:r>
      <w:r w:rsidR="008C3F5D" w:rsidRPr="0005008B">
        <w:rPr>
          <w:sz w:val="28"/>
          <w:szCs w:val="28"/>
        </w:rPr>
        <w:t>улучшенные покрытия применяют</w:t>
      </w:r>
      <w:r w:rsidRPr="0005008B">
        <w:rPr>
          <w:sz w:val="28"/>
          <w:szCs w:val="28"/>
        </w:rPr>
        <w:t xml:space="preserve"> на лесных дорогах</w:t>
      </w:r>
      <w:r w:rsidR="001C01E9" w:rsidRPr="0005008B">
        <w:rPr>
          <w:sz w:val="28"/>
          <w:szCs w:val="28"/>
        </w:rPr>
        <w:t xml:space="preserve"> категори</w:t>
      </w:r>
      <w:r w:rsidR="00E11A49">
        <w:rPr>
          <w:sz w:val="28"/>
          <w:szCs w:val="28"/>
        </w:rPr>
        <w:t>и</w:t>
      </w:r>
      <w:r w:rsidR="001C01E9" w:rsidRPr="0005008B">
        <w:rPr>
          <w:sz w:val="28"/>
          <w:szCs w:val="28"/>
        </w:rPr>
        <w:t xml:space="preserve"> </w:t>
      </w:r>
      <w:proofErr w:type="spellStart"/>
      <w:r w:rsidR="005664F2" w:rsidRPr="00251492">
        <w:rPr>
          <w:color w:val="000000" w:themeColor="text1"/>
          <w:sz w:val="28"/>
          <w:szCs w:val="28"/>
        </w:rPr>
        <w:t>IV</w:t>
      </w:r>
      <w:r w:rsidR="005664F2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="008C3F5D" w:rsidRPr="0005008B">
        <w:rPr>
          <w:sz w:val="28"/>
          <w:szCs w:val="28"/>
        </w:rPr>
        <w:t>.</w:t>
      </w:r>
    </w:p>
    <w:p w14:paraId="27227607" w14:textId="6EDDECAF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Для этой цели в </w:t>
      </w:r>
      <w:r w:rsidR="008C3F5D" w:rsidRPr="0005008B">
        <w:rPr>
          <w:sz w:val="28"/>
          <w:szCs w:val="28"/>
        </w:rPr>
        <w:t>грунт земляного полотна вводят</w:t>
      </w:r>
      <w:r w:rsidRPr="0005008B">
        <w:rPr>
          <w:sz w:val="28"/>
          <w:szCs w:val="28"/>
        </w:rPr>
        <w:t xml:space="preserve"> скелетные доб</w:t>
      </w:r>
      <w:r w:rsidR="00560C0E" w:rsidRPr="0005008B">
        <w:rPr>
          <w:sz w:val="28"/>
          <w:szCs w:val="28"/>
        </w:rPr>
        <w:t xml:space="preserve">авки (гравий, щебень, шлак) или </w:t>
      </w:r>
      <w:r w:rsidRPr="0005008B">
        <w:rPr>
          <w:sz w:val="28"/>
          <w:szCs w:val="28"/>
        </w:rPr>
        <w:t>улучшающие добавки (песок,</w:t>
      </w:r>
      <w:r w:rsidR="0075530E" w:rsidRPr="0005008B">
        <w:rPr>
          <w:sz w:val="28"/>
          <w:szCs w:val="28"/>
        </w:rPr>
        <w:t xml:space="preserve"> </w:t>
      </w:r>
      <w:r w:rsidRPr="0005008B">
        <w:rPr>
          <w:sz w:val="28"/>
          <w:szCs w:val="28"/>
        </w:rPr>
        <w:t>глина или суглинок).</w:t>
      </w:r>
    </w:p>
    <w:p w14:paraId="6881A8C6" w14:textId="77777777" w:rsidR="005664F2" w:rsidRPr="00E227BF" w:rsidRDefault="005664F2" w:rsidP="005664F2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7016BDF0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6.5.17 Грунтогравийная смесь (естественная или искусственная), употребляемая для грунтогравийного покрытия</w:t>
      </w:r>
      <w:r w:rsidR="008C3F5D" w:rsidRPr="0005008B">
        <w:rPr>
          <w:sz w:val="28"/>
          <w:szCs w:val="28"/>
        </w:rPr>
        <w:t>,</w:t>
      </w:r>
      <w:r w:rsidRPr="0005008B">
        <w:rPr>
          <w:sz w:val="28"/>
          <w:szCs w:val="28"/>
        </w:rPr>
        <w:t xml:space="preserve"> должна:</w:t>
      </w:r>
    </w:p>
    <w:p w14:paraId="33818066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- удовлетворять требованиям плотной смеси;</w:t>
      </w:r>
    </w:p>
    <w:p w14:paraId="0A27853A" w14:textId="77777777" w:rsidR="008C3B3F" w:rsidRPr="0005008B" w:rsidRDefault="008C3F5D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- содержать частицы размером 2–</w:t>
      </w:r>
      <w:r w:rsidR="008C3B3F" w:rsidRPr="0005008B">
        <w:rPr>
          <w:sz w:val="28"/>
          <w:szCs w:val="28"/>
        </w:rPr>
        <w:t>40 мм от 25</w:t>
      </w:r>
      <w:r w:rsidRPr="0005008B">
        <w:rPr>
          <w:sz w:val="28"/>
          <w:szCs w:val="28"/>
        </w:rPr>
        <w:t xml:space="preserve"> %</w:t>
      </w:r>
      <w:r w:rsidR="008C3B3F" w:rsidRPr="0005008B">
        <w:rPr>
          <w:sz w:val="28"/>
          <w:szCs w:val="28"/>
        </w:rPr>
        <w:t xml:space="preserve"> до 40 %;</w:t>
      </w:r>
    </w:p>
    <w:p w14:paraId="292EB014" w14:textId="77777777" w:rsidR="008C3B3F" w:rsidRPr="0005008B" w:rsidRDefault="00955F97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- содержать глинистые</w:t>
      </w:r>
      <w:r w:rsidR="008C3B3F" w:rsidRPr="0005008B">
        <w:rPr>
          <w:sz w:val="28"/>
          <w:szCs w:val="28"/>
        </w:rPr>
        <w:t xml:space="preserve"> частиц</w:t>
      </w:r>
      <w:r w:rsidRPr="0005008B">
        <w:rPr>
          <w:sz w:val="28"/>
          <w:szCs w:val="28"/>
        </w:rPr>
        <w:t>ы</w:t>
      </w:r>
      <w:r w:rsidR="008C3B3F" w:rsidRPr="0005008B">
        <w:rPr>
          <w:sz w:val="28"/>
          <w:szCs w:val="28"/>
        </w:rPr>
        <w:t xml:space="preserve"> (мельче 0,05 мм) не более 10 %;</w:t>
      </w:r>
    </w:p>
    <w:p w14:paraId="7F25B6F8" w14:textId="77777777" w:rsidR="008C3B3F" w:rsidRPr="0005008B" w:rsidRDefault="008C3F5D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- иметь число пластичности 3–</w:t>
      </w:r>
      <w:r w:rsidR="008C3B3F" w:rsidRPr="0005008B">
        <w:rPr>
          <w:sz w:val="28"/>
          <w:szCs w:val="28"/>
        </w:rPr>
        <w:t>6 (для частиц, прошед</w:t>
      </w:r>
      <w:r w:rsidRPr="0005008B">
        <w:rPr>
          <w:sz w:val="28"/>
          <w:szCs w:val="28"/>
        </w:rPr>
        <w:t>ших через сито с отверстиями 0,</w:t>
      </w:r>
      <w:r w:rsidR="008C3B3F" w:rsidRPr="0005008B">
        <w:rPr>
          <w:sz w:val="28"/>
          <w:szCs w:val="28"/>
        </w:rPr>
        <w:t>63 мм).</w:t>
      </w:r>
    </w:p>
    <w:p w14:paraId="64E941C6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Грунтогравийны</w:t>
      </w:r>
      <w:r w:rsidR="008C3F5D" w:rsidRPr="0005008B">
        <w:rPr>
          <w:sz w:val="28"/>
          <w:szCs w:val="28"/>
        </w:rPr>
        <w:t>е дорожные покрытия устраивают</w:t>
      </w:r>
      <w:r w:rsidRPr="0005008B">
        <w:rPr>
          <w:sz w:val="28"/>
          <w:szCs w:val="28"/>
        </w:rPr>
        <w:t xml:space="preserve"> путем россыпи гравийного материала непосредственно на земляное полотно c последующим смешением его с грунтом, разравниванием и уплотнением. По типу грунтогравийных дорожных покрытий может строит</w:t>
      </w:r>
      <w:r w:rsidR="008C3F5D" w:rsidRPr="0005008B">
        <w:rPr>
          <w:sz w:val="28"/>
          <w:szCs w:val="28"/>
        </w:rPr>
        <w:t>ь</w:t>
      </w:r>
      <w:r w:rsidRPr="0005008B">
        <w:rPr>
          <w:sz w:val="28"/>
          <w:szCs w:val="28"/>
        </w:rPr>
        <w:t>ся одежда из щебня, шлака, дресвы и т.</w:t>
      </w:r>
      <w:r w:rsidR="008C3F5D" w:rsidRPr="0005008B">
        <w:rPr>
          <w:sz w:val="28"/>
          <w:szCs w:val="28"/>
        </w:rPr>
        <w:t xml:space="preserve"> </w:t>
      </w:r>
      <w:r w:rsidRPr="0005008B">
        <w:rPr>
          <w:sz w:val="28"/>
          <w:szCs w:val="28"/>
        </w:rPr>
        <w:t>п.</w:t>
      </w:r>
    </w:p>
    <w:p w14:paraId="638D4888" w14:textId="77777777" w:rsidR="00BB34E1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6.5.18 Грунтовая оптимальная смесь (</w:t>
      </w:r>
      <w:r w:rsidR="0075530E" w:rsidRPr="0005008B">
        <w:rPr>
          <w:sz w:val="28"/>
          <w:szCs w:val="28"/>
        </w:rPr>
        <w:t>искусственная</w:t>
      </w:r>
      <w:r w:rsidRPr="0005008B">
        <w:rPr>
          <w:sz w:val="28"/>
          <w:szCs w:val="28"/>
        </w:rPr>
        <w:t xml:space="preserve"> или естественная) должна</w:t>
      </w:r>
      <w:r w:rsidR="008E3FB9" w:rsidRPr="0005008B">
        <w:rPr>
          <w:sz w:val="28"/>
          <w:szCs w:val="28"/>
        </w:rPr>
        <w:t xml:space="preserve"> отвечать требованиям табл</w:t>
      </w:r>
      <w:r w:rsidR="008C3F5D" w:rsidRPr="0005008B">
        <w:rPr>
          <w:sz w:val="28"/>
          <w:szCs w:val="28"/>
        </w:rPr>
        <w:t>ицы 6.14</w:t>
      </w:r>
      <w:r w:rsidR="008E3FB9" w:rsidRPr="0005008B">
        <w:rPr>
          <w:sz w:val="28"/>
          <w:szCs w:val="28"/>
        </w:rPr>
        <w:t>.</w:t>
      </w:r>
    </w:p>
    <w:p w14:paraId="28541285" w14:textId="77777777" w:rsidR="0005008B" w:rsidRPr="0005008B" w:rsidRDefault="0005008B" w:rsidP="0075530E">
      <w:pPr>
        <w:jc w:val="left"/>
        <w:rPr>
          <w:rFonts w:eastAsia="Calibri"/>
          <w:spacing w:val="60"/>
          <w:sz w:val="28"/>
          <w:szCs w:val="28"/>
          <w:lang w:eastAsia="zh-CN"/>
        </w:rPr>
      </w:pPr>
    </w:p>
    <w:p w14:paraId="3E24700F" w14:textId="67AE648B" w:rsidR="00B33D1D" w:rsidRPr="0005008B" w:rsidRDefault="008C3F5D" w:rsidP="0075530E">
      <w:pPr>
        <w:jc w:val="left"/>
        <w:rPr>
          <w:rFonts w:eastAsia="Calibri"/>
          <w:spacing w:val="60"/>
          <w:sz w:val="28"/>
          <w:szCs w:val="28"/>
          <w:lang w:eastAsia="zh-CN"/>
        </w:rPr>
      </w:pPr>
      <w:r w:rsidRPr="0005008B">
        <w:rPr>
          <w:rFonts w:eastAsia="Calibri"/>
          <w:spacing w:val="60"/>
          <w:sz w:val="28"/>
          <w:szCs w:val="28"/>
          <w:lang w:eastAsia="zh-CN"/>
        </w:rPr>
        <w:t xml:space="preserve">Таблица </w:t>
      </w:r>
      <w:r w:rsidRPr="0005008B">
        <w:rPr>
          <w:rFonts w:eastAsia="Calibri"/>
          <w:sz w:val="28"/>
          <w:szCs w:val="28"/>
          <w:lang w:eastAsia="zh-CN"/>
        </w:rPr>
        <w:t>6.14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76"/>
        <w:gridCol w:w="990"/>
        <w:gridCol w:w="945"/>
        <w:gridCol w:w="1050"/>
        <w:gridCol w:w="1065"/>
        <w:gridCol w:w="1005"/>
        <w:gridCol w:w="1324"/>
        <w:gridCol w:w="1559"/>
      </w:tblGrid>
      <w:tr w:rsidR="008C3B3F" w:rsidRPr="005664F2" w14:paraId="7917FEAA" w14:textId="77777777" w:rsidTr="00B33D1D">
        <w:trPr>
          <w:jc w:val="center"/>
        </w:trPr>
        <w:tc>
          <w:tcPr>
            <w:tcW w:w="1276" w:type="dxa"/>
            <w:vMerge w:val="restart"/>
            <w:shd w:val="clear" w:color="auto" w:fill="auto"/>
            <w:vAlign w:val="center"/>
            <w:hideMark/>
          </w:tcPr>
          <w:p w14:paraId="6DB5B7A4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Слой</w:t>
            </w:r>
          </w:p>
        </w:tc>
        <w:tc>
          <w:tcPr>
            <w:tcW w:w="5055" w:type="dxa"/>
            <w:gridSpan w:val="5"/>
            <w:shd w:val="clear" w:color="auto" w:fill="auto"/>
            <w:vAlign w:val="center"/>
            <w:hideMark/>
          </w:tcPr>
          <w:p w14:paraId="6F52F680" w14:textId="58786BC7" w:rsidR="008C3B3F" w:rsidRPr="0005008B" w:rsidRDefault="008C3F5D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Ч</w:t>
            </w:r>
            <w:r w:rsidR="008C3B3F" w:rsidRPr="0005008B">
              <w:rPr>
                <w:szCs w:val="24"/>
              </w:rPr>
              <w:t>астиц</w:t>
            </w:r>
            <w:r w:rsidRPr="0005008B">
              <w:rPr>
                <w:szCs w:val="24"/>
              </w:rPr>
              <w:t>ы, % по весу</w:t>
            </w:r>
            <w:r w:rsidR="008C3B3F" w:rsidRPr="0005008B">
              <w:rPr>
                <w:szCs w:val="24"/>
              </w:rPr>
              <w:t>,</w:t>
            </w:r>
            <w:r w:rsidR="0005008B">
              <w:rPr>
                <w:szCs w:val="24"/>
              </w:rPr>
              <w:t xml:space="preserve"> </w:t>
            </w:r>
          </w:p>
          <w:p w14:paraId="5CC78A4E" w14:textId="77777777" w:rsidR="008C3B3F" w:rsidRPr="0005008B" w:rsidRDefault="008C3F5D" w:rsidP="0005008B">
            <w:pPr>
              <w:jc w:val="center"/>
              <w:rPr>
                <w:rFonts w:ascii="Cambria Math" w:hAnsi="Cambria Math"/>
                <w:i/>
                <w:iCs/>
                <w:szCs w:val="24"/>
              </w:rPr>
            </w:pPr>
            <w:r w:rsidRPr="0005008B">
              <w:rPr>
                <w:szCs w:val="24"/>
              </w:rPr>
              <w:t>проходящие</w:t>
            </w:r>
            <w:r w:rsidR="008C3B3F" w:rsidRPr="0005008B">
              <w:rPr>
                <w:szCs w:val="24"/>
              </w:rPr>
              <w:t xml:space="preserve"> через сита, мм</w:t>
            </w:r>
          </w:p>
        </w:tc>
        <w:tc>
          <w:tcPr>
            <w:tcW w:w="2883" w:type="dxa"/>
            <w:gridSpan w:val="2"/>
            <w:shd w:val="clear" w:color="auto" w:fill="auto"/>
            <w:vAlign w:val="center"/>
            <w:hideMark/>
          </w:tcPr>
          <w:p w14:paraId="6E11AB46" w14:textId="77777777" w:rsidR="008C3B3F" w:rsidRPr="005664F2" w:rsidRDefault="008C3B3F" w:rsidP="0005008B">
            <w:pPr>
              <w:jc w:val="center"/>
              <w:rPr>
                <w:szCs w:val="24"/>
              </w:rPr>
            </w:pPr>
            <w:r w:rsidRPr="005664F2">
              <w:rPr>
                <w:szCs w:val="24"/>
              </w:rPr>
              <w:t>Для фракции</w:t>
            </w:r>
          </w:p>
          <w:p w14:paraId="36E48D93" w14:textId="77777777" w:rsidR="008C3B3F" w:rsidRPr="005664F2" w:rsidRDefault="008C3B3F" w:rsidP="0005008B">
            <w:pPr>
              <w:jc w:val="center"/>
              <w:rPr>
                <w:rFonts w:ascii="Cambria Math" w:hAnsi="Cambria Math"/>
                <w:szCs w:val="24"/>
              </w:rPr>
            </w:pPr>
            <w:r w:rsidRPr="005664F2">
              <w:rPr>
                <w:szCs w:val="24"/>
              </w:rPr>
              <w:t>менее 0,63 мм</w:t>
            </w:r>
          </w:p>
        </w:tc>
      </w:tr>
      <w:tr w:rsidR="008C3B3F" w:rsidRPr="005D5FBF" w14:paraId="5697E5BB" w14:textId="77777777" w:rsidTr="00B33D1D">
        <w:trPr>
          <w:jc w:val="center"/>
        </w:trPr>
        <w:tc>
          <w:tcPr>
            <w:tcW w:w="1276" w:type="dxa"/>
            <w:vMerge/>
            <w:vAlign w:val="center"/>
            <w:hideMark/>
          </w:tcPr>
          <w:p w14:paraId="2891BDCA" w14:textId="77777777" w:rsidR="008C3B3F" w:rsidRPr="0005008B" w:rsidRDefault="008C3B3F" w:rsidP="0005008B">
            <w:pPr>
              <w:rPr>
                <w:rFonts w:ascii="Cambria Math" w:hAnsi="Cambria Math"/>
                <w:i/>
                <w:iCs/>
                <w:szCs w:val="24"/>
              </w:rPr>
            </w:pPr>
          </w:p>
        </w:tc>
        <w:tc>
          <w:tcPr>
            <w:tcW w:w="990" w:type="dxa"/>
            <w:shd w:val="clear" w:color="auto" w:fill="auto"/>
            <w:vAlign w:val="center"/>
            <w:hideMark/>
          </w:tcPr>
          <w:p w14:paraId="7A2AB5F0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2,5</w:t>
            </w:r>
            <w:r w:rsidR="008C3F5D" w:rsidRPr="0005008B">
              <w:rPr>
                <w:szCs w:val="24"/>
              </w:rPr>
              <w:t>0</w:t>
            </w:r>
          </w:p>
        </w:tc>
        <w:tc>
          <w:tcPr>
            <w:tcW w:w="945" w:type="dxa"/>
            <w:shd w:val="clear" w:color="auto" w:fill="auto"/>
            <w:vAlign w:val="center"/>
            <w:hideMark/>
          </w:tcPr>
          <w:p w14:paraId="5392A3EF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1</w:t>
            </w:r>
            <w:r w:rsidR="008C3F5D" w:rsidRPr="0005008B">
              <w:rPr>
                <w:szCs w:val="24"/>
              </w:rPr>
              <w:t>,00</w:t>
            </w:r>
          </w:p>
        </w:tc>
        <w:tc>
          <w:tcPr>
            <w:tcW w:w="1050" w:type="dxa"/>
            <w:shd w:val="clear" w:color="auto" w:fill="auto"/>
            <w:vAlign w:val="center"/>
            <w:hideMark/>
          </w:tcPr>
          <w:p w14:paraId="3BA7E975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0,63</w:t>
            </w:r>
          </w:p>
        </w:tc>
        <w:tc>
          <w:tcPr>
            <w:tcW w:w="1065" w:type="dxa"/>
            <w:shd w:val="clear" w:color="auto" w:fill="auto"/>
            <w:vAlign w:val="center"/>
            <w:hideMark/>
          </w:tcPr>
          <w:p w14:paraId="33B3FAFB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0,25</w:t>
            </w:r>
          </w:p>
        </w:tc>
        <w:tc>
          <w:tcPr>
            <w:tcW w:w="1005" w:type="dxa"/>
            <w:shd w:val="clear" w:color="auto" w:fill="auto"/>
            <w:vAlign w:val="center"/>
            <w:hideMark/>
          </w:tcPr>
          <w:p w14:paraId="1AB041FB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0,05</w:t>
            </w:r>
          </w:p>
        </w:tc>
        <w:tc>
          <w:tcPr>
            <w:tcW w:w="1324" w:type="dxa"/>
            <w:shd w:val="clear" w:color="auto" w:fill="auto"/>
            <w:vAlign w:val="center"/>
            <w:hideMark/>
          </w:tcPr>
          <w:p w14:paraId="76E00901" w14:textId="77777777" w:rsidR="008C3B3F" w:rsidRPr="0005008B" w:rsidRDefault="008C3F5D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П</w:t>
            </w:r>
            <w:r w:rsidR="008C3B3F" w:rsidRPr="0005008B">
              <w:rPr>
                <w:szCs w:val="24"/>
              </w:rPr>
              <w:t>редел текучести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BC66EDE" w14:textId="77777777" w:rsidR="008C3B3F" w:rsidRPr="0005008B" w:rsidRDefault="008C3F5D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П</w:t>
            </w:r>
            <w:r w:rsidR="008C3B3F" w:rsidRPr="0005008B">
              <w:rPr>
                <w:szCs w:val="24"/>
              </w:rPr>
              <w:t>редел пластичности</w:t>
            </w:r>
          </w:p>
        </w:tc>
      </w:tr>
      <w:tr w:rsidR="008C3B3F" w:rsidRPr="005D5FBF" w14:paraId="6EE7250D" w14:textId="77777777" w:rsidTr="00B33D1D">
        <w:trPr>
          <w:jc w:val="center"/>
        </w:trPr>
        <w:tc>
          <w:tcPr>
            <w:tcW w:w="1276" w:type="dxa"/>
            <w:shd w:val="clear" w:color="auto" w:fill="auto"/>
            <w:hideMark/>
          </w:tcPr>
          <w:p w14:paraId="1C5521C9" w14:textId="77777777" w:rsidR="008C3B3F" w:rsidRPr="0005008B" w:rsidRDefault="008C3B3F" w:rsidP="0005008B">
            <w:pPr>
              <w:rPr>
                <w:szCs w:val="24"/>
              </w:rPr>
            </w:pPr>
            <w:r w:rsidRPr="0005008B">
              <w:rPr>
                <w:szCs w:val="24"/>
              </w:rPr>
              <w:t>Верхний</w:t>
            </w:r>
          </w:p>
        </w:tc>
        <w:tc>
          <w:tcPr>
            <w:tcW w:w="990" w:type="dxa"/>
            <w:shd w:val="clear" w:color="auto" w:fill="auto"/>
            <w:hideMark/>
          </w:tcPr>
          <w:p w14:paraId="08FDD040" w14:textId="77777777" w:rsidR="008C3B3F" w:rsidRPr="0005008B" w:rsidRDefault="008C3F5D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80–</w:t>
            </w:r>
            <w:r w:rsidR="008C3B3F" w:rsidRPr="0005008B">
              <w:rPr>
                <w:szCs w:val="24"/>
              </w:rPr>
              <w:t>100</w:t>
            </w:r>
          </w:p>
        </w:tc>
        <w:tc>
          <w:tcPr>
            <w:tcW w:w="945" w:type="dxa"/>
            <w:shd w:val="clear" w:color="auto" w:fill="auto"/>
            <w:hideMark/>
          </w:tcPr>
          <w:p w14:paraId="0C2ACB85" w14:textId="77777777" w:rsidR="008C3B3F" w:rsidRPr="0005008B" w:rsidRDefault="008C3F5D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50–</w:t>
            </w:r>
            <w:r w:rsidR="008C3B3F" w:rsidRPr="0005008B">
              <w:rPr>
                <w:szCs w:val="24"/>
              </w:rPr>
              <w:t>80</w:t>
            </w:r>
          </w:p>
        </w:tc>
        <w:tc>
          <w:tcPr>
            <w:tcW w:w="1050" w:type="dxa"/>
            <w:shd w:val="clear" w:color="auto" w:fill="auto"/>
            <w:hideMark/>
          </w:tcPr>
          <w:p w14:paraId="60CE5D7E" w14:textId="77777777" w:rsidR="008C3B3F" w:rsidRPr="0005008B" w:rsidRDefault="008C3F5D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40–</w:t>
            </w:r>
            <w:r w:rsidR="008C3B3F" w:rsidRPr="0005008B">
              <w:rPr>
                <w:szCs w:val="24"/>
              </w:rPr>
              <w:t>60</w:t>
            </w:r>
          </w:p>
        </w:tc>
        <w:tc>
          <w:tcPr>
            <w:tcW w:w="1065" w:type="dxa"/>
            <w:shd w:val="clear" w:color="auto" w:fill="auto"/>
            <w:hideMark/>
          </w:tcPr>
          <w:p w14:paraId="67E5A31B" w14:textId="77777777" w:rsidR="008C3B3F" w:rsidRPr="0005008B" w:rsidRDefault="008C3F5D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30–</w:t>
            </w:r>
            <w:r w:rsidR="008C3B3F" w:rsidRPr="0005008B">
              <w:rPr>
                <w:szCs w:val="24"/>
              </w:rPr>
              <w:t>50</w:t>
            </w:r>
          </w:p>
        </w:tc>
        <w:tc>
          <w:tcPr>
            <w:tcW w:w="1005" w:type="dxa"/>
            <w:shd w:val="clear" w:color="auto" w:fill="auto"/>
            <w:hideMark/>
          </w:tcPr>
          <w:p w14:paraId="6FAF3812" w14:textId="77777777" w:rsidR="008C3B3F" w:rsidRPr="0005008B" w:rsidRDefault="008C3F5D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25–</w:t>
            </w:r>
            <w:r w:rsidR="008C3B3F" w:rsidRPr="0005008B">
              <w:rPr>
                <w:szCs w:val="24"/>
              </w:rPr>
              <w:t>35</w:t>
            </w:r>
          </w:p>
        </w:tc>
        <w:tc>
          <w:tcPr>
            <w:tcW w:w="1324" w:type="dxa"/>
            <w:shd w:val="clear" w:color="auto" w:fill="auto"/>
            <w:hideMark/>
          </w:tcPr>
          <w:p w14:paraId="3006EEA5" w14:textId="77777777" w:rsidR="008C3B3F" w:rsidRPr="0005008B" w:rsidRDefault="008C3F5D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Д</w:t>
            </w:r>
            <w:r w:rsidR="008C3B3F" w:rsidRPr="0005008B">
              <w:rPr>
                <w:szCs w:val="24"/>
              </w:rPr>
              <w:t>о 35</w:t>
            </w:r>
          </w:p>
        </w:tc>
        <w:tc>
          <w:tcPr>
            <w:tcW w:w="1559" w:type="dxa"/>
            <w:shd w:val="clear" w:color="auto" w:fill="auto"/>
            <w:hideMark/>
          </w:tcPr>
          <w:p w14:paraId="14FDFD32" w14:textId="77777777" w:rsidR="008C3B3F" w:rsidRPr="0005008B" w:rsidRDefault="008C3F5D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4–</w:t>
            </w:r>
            <w:r w:rsidR="008C3B3F" w:rsidRPr="0005008B">
              <w:rPr>
                <w:szCs w:val="24"/>
              </w:rPr>
              <w:t>8</w:t>
            </w:r>
          </w:p>
        </w:tc>
      </w:tr>
      <w:tr w:rsidR="008C3B3F" w:rsidRPr="005D5FBF" w14:paraId="7ADC4120" w14:textId="77777777" w:rsidTr="00B33D1D">
        <w:trPr>
          <w:jc w:val="center"/>
        </w:trPr>
        <w:tc>
          <w:tcPr>
            <w:tcW w:w="1276" w:type="dxa"/>
            <w:shd w:val="clear" w:color="auto" w:fill="auto"/>
            <w:hideMark/>
          </w:tcPr>
          <w:p w14:paraId="34856546" w14:textId="77777777" w:rsidR="008C3B3F" w:rsidRPr="0005008B" w:rsidRDefault="008C3B3F" w:rsidP="0005008B">
            <w:pPr>
              <w:rPr>
                <w:szCs w:val="24"/>
              </w:rPr>
            </w:pPr>
            <w:r w:rsidRPr="0005008B">
              <w:rPr>
                <w:szCs w:val="24"/>
              </w:rPr>
              <w:t>Нижний</w:t>
            </w:r>
          </w:p>
        </w:tc>
        <w:tc>
          <w:tcPr>
            <w:tcW w:w="990" w:type="dxa"/>
            <w:shd w:val="clear" w:color="auto" w:fill="auto"/>
            <w:hideMark/>
          </w:tcPr>
          <w:p w14:paraId="7C8B0A83" w14:textId="77777777" w:rsidR="008C3B3F" w:rsidRPr="0005008B" w:rsidRDefault="008C3F5D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80–</w:t>
            </w:r>
            <w:r w:rsidR="008C3B3F" w:rsidRPr="0005008B">
              <w:rPr>
                <w:szCs w:val="24"/>
              </w:rPr>
              <w:t>100</w:t>
            </w:r>
          </w:p>
        </w:tc>
        <w:tc>
          <w:tcPr>
            <w:tcW w:w="945" w:type="dxa"/>
            <w:shd w:val="clear" w:color="auto" w:fill="auto"/>
            <w:hideMark/>
          </w:tcPr>
          <w:p w14:paraId="7D1F4CDB" w14:textId="77777777" w:rsidR="008C3B3F" w:rsidRPr="0005008B" w:rsidRDefault="008C3F5D" w:rsidP="0005008B">
            <w:pPr>
              <w:jc w:val="center"/>
              <w:rPr>
                <w:szCs w:val="24"/>
              </w:rPr>
            </w:pPr>
            <w:bookmarkStart w:id="44" w:name="_Hlk93309086"/>
            <w:r w:rsidRPr="0005008B">
              <w:rPr>
                <w:szCs w:val="24"/>
              </w:rPr>
              <w:t>–</w:t>
            </w:r>
            <w:bookmarkEnd w:id="44"/>
          </w:p>
        </w:tc>
        <w:tc>
          <w:tcPr>
            <w:tcW w:w="1050" w:type="dxa"/>
            <w:shd w:val="clear" w:color="auto" w:fill="auto"/>
            <w:hideMark/>
          </w:tcPr>
          <w:p w14:paraId="34D464C5" w14:textId="77777777" w:rsidR="008C3B3F" w:rsidRPr="0005008B" w:rsidRDefault="008C3F5D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35–</w:t>
            </w:r>
            <w:r w:rsidR="008C3B3F" w:rsidRPr="0005008B">
              <w:rPr>
                <w:szCs w:val="24"/>
              </w:rPr>
              <w:t>60</w:t>
            </w:r>
          </w:p>
        </w:tc>
        <w:tc>
          <w:tcPr>
            <w:tcW w:w="1065" w:type="dxa"/>
            <w:shd w:val="clear" w:color="auto" w:fill="auto"/>
            <w:hideMark/>
          </w:tcPr>
          <w:p w14:paraId="532AB31B" w14:textId="77777777" w:rsidR="008C3B3F" w:rsidRPr="0005008B" w:rsidRDefault="008C3F5D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20–</w:t>
            </w:r>
            <w:r w:rsidR="008C3B3F" w:rsidRPr="0005008B">
              <w:rPr>
                <w:szCs w:val="24"/>
              </w:rPr>
              <w:t>50</w:t>
            </w:r>
          </w:p>
        </w:tc>
        <w:tc>
          <w:tcPr>
            <w:tcW w:w="1005" w:type="dxa"/>
            <w:shd w:val="clear" w:color="auto" w:fill="auto"/>
            <w:hideMark/>
          </w:tcPr>
          <w:p w14:paraId="2825EEF9" w14:textId="77777777" w:rsidR="008C3B3F" w:rsidRPr="0005008B" w:rsidRDefault="008C3F5D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10–</w:t>
            </w:r>
            <w:r w:rsidR="008C3B3F" w:rsidRPr="0005008B">
              <w:rPr>
                <w:szCs w:val="24"/>
              </w:rPr>
              <w:t>30</w:t>
            </w:r>
          </w:p>
        </w:tc>
        <w:tc>
          <w:tcPr>
            <w:tcW w:w="1324" w:type="dxa"/>
            <w:shd w:val="clear" w:color="auto" w:fill="auto"/>
            <w:hideMark/>
          </w:tcPr>
          <w:p w14:paraId="524D89F7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25</w:t>
            </w:r>
          </w:p>
        </w:tc>
        <w:tc>
          <w:tcPr>
            <w:tcW w:w="1559" w:type="dxa"/>
            <w:shd w:val="clear" w:color="auto" w:fill="auto"/>
            <w:hideMark/>
          </w:tcPr>
          <w:p w14:paraId="03B2BBD3" w14:textId="77777777" w:rsidR="008C3B3F" w:rsidRPr="0005008B" w:rsidRDefault="008C3F5D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Д</w:t>
            </w:r>
            <w:r w:rsidR="008C3B3F" w:rsidRPr="0005008B">
              <w:rPr>
                <w:szCs w:val="24"/>
              </w:rPr>
              <w:t>о 6</w:t>
            </w:r>
          </w:p>
        </w:tc>
      </w:tr>
    </w:tbl>
    <w:p w14:paraId="6EBB60A8" w14:textId="77777777" w:rsidR="008C3B3F" w:rsidRPr="0005008B" w:rsidRDefault="008C3B3F" w:rsidP="0005008B">
      <w:pPr>
        <w:ind w:firstLine="567"/>
        <w:rPr>
          <w:sz w:val="28"/>
          <w:szCs w:val="28"/>
        </w:rPr>
      </w:pPr>
    </w:p>
    <w:p w14:paraId="25780CF0" w14:textId="2D1358CC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6.5.19 В случае укладки каменных матери</w:t>
      </w:r>
      <w:r w:rsidR="008C3F5D" w:rsidRPr="0005008B">
        <w:rPr>
          <w:sz w:val="28"/>
          <w:szCs w:val="28"/>
        </w:rPr>
        <w:t>алов на глинистые грунты, а так</w:t>
      </w:r>
      <w:r w:rsidRPr="0005008B">
        <w:rPr>
          <w:sz w:val="28"/>
          <w:szCs w:val="28"/>
        </w:rPr>
        <w:t>же между конструктивным слоем из каменных материалов</w:t>
      </w:r>
      <w:r w:rsidR="008C3F5D" w:rsidRPr="0005008B">
        <w:rPr>
          <w:sz w:val="28"/>
          <w:szCs w:val="28"/>
        </w:rPr>
        <w:t xml:space="preserve"> и слоем мелкозернистых грунтов</w:t>
      </w:r>
      <w:r w:rsidRPr="0005008B">
        <w:rPr>
          <w:sz w:val="28"/>
          <w:szCs w:val="28"/>
        </w:rPr>
        <w:t xml:space="preserve"> предусматривается прослойка из </w:t>
      </w:r>
      <w:proofErr w:type="spellStart"/>
      <w:r w:rsidRPr="0005008B">
        <w:rPr>
          <w:sz w:val="28"/>
          <w:szCs w:val="28"/>
        </w:rPr>
        <w:t>ге</w:t>
      </w:r>
      <w:r w:rsidR="008C3F5D" w:rsidRPr="0005008B">
        <w:rPr>
          <w:sz w:val="28"/>
          <w:szCs w:val="28"/>
        </w:rPr>
        <w:t>осинтетических</w:t>
      </w:r>
      <w:proofErr w:type="spellEnd"/>
      <w:r w:rsidR="008C3F5D" w:rsidRPr="0005008B">
        <w:rPr>
          <w:sz w:val="28"/>
          <w:szCs w:val="28"/>
        </w:rPr>
        <w:t xml:space="preserve"> материалов или </w:t>
      </w:r>
      <w:r w:rsidRPr="0005008B">
        <w:rPr>
          <w:sz w:val="28"/>
          <w:szCs w:val="28"/>
        </w:rPr>
        <w:t>песка толщиной не менее</w:t>
      </w:r>
      <w:r w:rsidR="00AA06CF" w:rsidRPr="0005008B">
        <w:rPr>
          <w:sz w:val="28"/>
          <w:szCs w:val="28"/>
        </w:rPr>
        <w:t xml:space="preserve"> </w:t>
      </w:r>
      <w:r w:rsidRPr="0005008B">
        <w:rPr>
          <w:sz w:val="28"/>
          <w:szCs w:val="28"/>
        </w:rPr>
        <w:t>10</w:t>
      </w:r>
      <w:r w:rsidR="008C3F5D" w:rsidRPr="0005008B">
        <w:rPr>
          <w:sz w:val="28"/>
          <w:szCs w:val="28"/>
        </w:rPr>
        <w:t xml:space="preserve"> </w:t>
      </w:r>
      <w:r w:rsidRPr="0005008B">
        <w:rPr>
          <w:sz w:val="28"/>
          <w:szCs w:val="28"/>
        </w:rPr>
        <w:t>см.</w:t>
      </w:r>
    </w:p>
    <w:p w14:paraId="09950911" w14:textId="0F3D3A7B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6.5.20 Для цементобетонных покрытий и оснований </w:t>
      </w:r>
      <w:r w:rsidR="008C3F5D" w:rsidRPr="0005008B">
        <w:rPr>
          <w:sz w:val="28"/>
          <w:szCs w:val="28"/>
        </w:rPr>
        <w:t xml:space="preserve">следует </w:t>
      </w:r>
      <w:r w:rsidRPr="0005008B">
        <w:rPr>
          <w:sz w:val="28"/>
          <w:szCs w:val="28"/>
        </w:rPr>
        <w:t>использовать тяжелый и мелкозернистый</w:t>
      </w:r>
      <w:r w:rsidR="008C3F5D" w:rsidRPr="0005008B">
        <w:rPr>
          <w:sz w:val="28"/>
          <w:szCs w:val="28"/>
        </w:rPr>
        <w:t xml:space="preserve"> бетоны</w:t>
      </w:r>
      <w:r w:rsidRPr="0005008B">
        <w:rPr>
          <w:sz w:val="28"/>
          <w:szCs w:val="28"/>
        </w:rPr>
        <w:t xml:space="preserve"> по ГОСТ 25192, ГОСТ 26633, марку бетона по морозостойкости </w:t>
      </w:r>
      <w:r w:rsidR="008C3F5D" w:rsidRPr="0005008B">
        <w:rPr>
          <w:sz w:val="28"/>
          <w:szCs w:val="28"/>
        </w:rPr>
        <w:t xml:space="preserve">принимают </w:t>
      </w:r>
      <w:r w:rsidR="00DB48DC" w:rsidRPr="0005008B">
        <w:rPr>
          <w:sz w:val="28"/>
          <w:szCs w:val="28"/>
        </w:rPr>
        <w:t xml:space="preserve">по ГОСТ 26633 и ГОСТ 10060 для покрытий </w:t>
      </w:r>
      <w:r w:rsidR="005664F2" w:rsidRPr="005664F2">
        <w:rPr>
          <w:sz w:val="28"/>
          <w:szCs w:val="28"/>
        </w:rPr>
        <w:t>и по ГОСТ 10060, ГОСТ 33148 для бетонных оснований</w:t>
      </w:r>
      <w:r w:rsidRPr="0005008B">
        <w:rPr>
          <w:sz w:val="28"/>
          <w:szCs w:val="28"/>
        </w:rPr>
        <w:t>.</w:t>
      </w:r>
    </w:p>
    <w:p w14:paraId="3589754B" w14:textId="5D7D1976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6.5.21 Асфальтобетоны и смеси каменных материалов и грунтов, обработанных о</w:t>
      </w:r>
      <w:r w:rsidR="00DB48DC" w:rsidRPr="0005008B">
        <w:rPr>
          <w:sz w:val="28"/>
          <w:szCs w:val="28"/>
        </w:rPr>
        <w:t xml:space="preserve">рганическим вяжущим, </w:t>
      </w:r>
      <w:r w:rsidR="005664F2" w:rsidRPr="005664F2">
        <w:rPr>
          <w:sz w:val="28"/>
          <w:szCs w:val="28"/>
        </w:rPr>
        <w:t>принимают в соответствии с</w:t>
      </w:r>
      <w:r w:rsidRPr="0005008B">
        <w:rPr>
          <w:sz w:val="28"/>
          <w:szCs w:val="28"/>
        </w:rPr>
        <w:t xml:space="preserve"> ГОСТ 9128, ГОСТ 31015, ГОСТ 30491. Для обеспечения </w:t>
      </w:r>
      <w:proofErr w:type="spellStart"/>
      <w:r w:rsidRPr="0005008B">
        <w:rPr>
          <w:sz w:val="28"/>
          <w:szCs w:val="28"/>
        </w:rPr>
        <w:t>сдвигоустойчивости</w:t>
      </w:r>
      <w:proofErr w:type="spellEnd"/>
      <w:r w:rsidRPr="0005008B">
        <w:rPr>
          <w:sz w:val="28"/>
          <w:szCs w:val="28"/>
        </w:rPr>
        <w:t xml:space="preserve"> и </w:t>
      </w:r>
      <w:proofErr w:type="spellStart"/>
      <w:r w:rsidRPr="0005008B">
        <w:rPr>
          <w:sz w:val="28"/>
          <w:szCs w:val="28"/>
        </w:rPr>
        <w:t>трещиностойкости</w:t>
      </w:r>
      <w:proofErr w:type="spellEnd"/>
      <w:r w:rsidRPr="0005008B">
        <w:rPr>
          <w:sz w:val="28"/>
          <w:szCs w:val="28"/>
        </w:rPr>
        <w:t xml:space="preserve"> </w:t>
      </w:r>
      <w:r w:rsidR="005664F2" w:rsidRPr="005664F2">
        <w:rPr>
          <w:sz w:val="28"/>
          <w:szCs w:val="28"/>
        </w:rPr>
        <w:t xml:space="preserve">следует применять </w:t>
      </w:r>
      <w:proofErr w:type="spellStart"/>
      <w:r w:rsidR="005664F2" w:rsidRPr="005664F2">
        <w:rPr>
          <w:sz w:val="28"/>
          <w:szCs w:val="28"/>
        </w:rPr>
        <w:t>полимерасфальтобетоны</w:t>
      </w:r>
      <w:proofErr w:type="spellEnd"/>
      <w:r w:rsidRPr="0005008B">
        <w:rPr>
          <w:sz w:val="28"/>
          <w:szCs w:val="28"/>
        </w:rPr>
        <w:t xml:space="preserve"> с использованием полимерно-битумных вяжущих в соответствии с ГОСТ Р 52056.</w:t>
      </w:r>
    </w:p>
    <w:p w14:paraId="04CAED92" w14:textId="4549A7E7" w:rsidR="005664F2" w:rsidRPr="00E227BF" w:rsidRDefault="005664F2" w:rsidP="005664F2">
      <w:pPr>
        <w:pStyle w:val="afff6"/>
        <w:ind w:firstLine="567"/>
        <w:rPr>
          <w:b/>
          <w:sz w:val="28"/>
          <w:szCs w:val="28"/>
        </w:rPr>
      </w:pPr>
      <w:r w:rsidRPr="005664F2">
        <w:rPr>
          <w:b/>
          <w:sz w:val="28"/>
          <w:szCs w:val="28"/>
        </w:rPr>
        <w:t xml:space="preserve">6.5.19–6.5.21 </w:t>
      </w:r>
      <w:r w:rsidRPr="00E227BF">
        <w:rPr>
          <w:b/>
          <w:sz w:val="28"/>
          <w:szCs w:val="28"/>
        </w:rPr>
        <w:t>(Измененная редакция, Изм. № 2).</w:t>
      </w:r>
    </w:p>
    <w:p w14:paraId="756586D9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6.5.22 Каменные материалы и грунты, обработанные неорганическими вяжущими, используемые для покрытий и оснований дорожных одежд, должны соответствовать требованиям ГОСТ 23558</w:t>
      </w:r>
      <w:r w:rsidR="008E3FB9" w:rsidRPr="0005008B">
        <w:rPr>
          <w:sz w:val="28"/>
          <w:szCs w:val="28"/>
        </w:rPr>
        <w:t>.</w:t>
      </w:r>
    </w:p>
    <w:p w14:paraId="52F33368" w14:textId="7E3247EB" w:rsidR="00DB3B00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6.5.23 При устройстве оснований дорожных одежд по способу заклинки из щебня он должен соответствовать требованиям ГОСТ 8267, ГОСТ 3344 и ГОСТ 25607</w:t>
      </w:r>
      <w:r w:rsidR="005664F2">
        <w:rPr>
          <w:sz w:val="28"/>
          <w:szCs w:val="28"/>
        </w:rPr>
        <w:t xml:space="preserve">, </w:t>
      </w:r>
      <w:r w:rsidR="005664F2" w:rsidRPr="00251492">
        <w:rPr>
          <w:color w:val="000000" w:themeColor="text1"/>
          <w:sz w:val="28"/>
          <w:szCs w:val="28"/>
        </w:rPr>
        <w:t>ГОСТ 32703, ГОСТ 32826</w:t>
      </w:r>
      <w:r w:rsidR="008E3FB9" w:rsidRPr="0005008B">
        <w:rPr>
          <w:sz w:val="28"/>
          <w:szCs w:val="28"/>
        </w:rPr>
        <w:t>.</w:t>
      </w:r>
    </w:p>
    <w:p w14:paraId="5708114B" w14:textId="2429D0E9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6.5.24 При устройстве конструктивных слоев дорожных одежд из плотных смесей применяемые материалы должны соответствовать ГОСТ 25607 и ГОСТ 3344</w:t>
      </w:r>
      <w:r w:rsidR="0053745D">
        <w:rPr>
          <w:sz w:val="28"/>
          <w:szCs w:val="28"/>
        </w:rPr>
        <w:t xml:space="preserve">, </w:t>
      </w:r>
      <w:r w:rsidR="0053745D" w:rsidRPr="00251492">
        <w:rPr>
          <w:color w:val="000000" w:themeColor="text1"/>
          <w:sz w:val="28"/>
          <w:szCs w:val="28"/>
        </w:rPr>
        <w:t>ГОСТ 32703, ГОСТ 32826</w:t>
      </w:r>
      <w:r w:rsidR="008E3FB9" w:rsidRPr="0005008B">
        <w:rPr>
          <w:sz w:val="28"/>
          <w:szCs w:val="28"/>
        </w:rPr>
        <w:t>.</w:t>
      </w:r>
    </w:p>
    <w:p w14:paraId="6B8C5564" w14:textId="18BC7E38" w:rsidR="0075530E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6.5.25 Для устройства прослоек различного назначения в слоях дорожной одежды необходимо применять </w:t>
      </w:r>
      <w:proofErr w:type="spellStart"/>
      <w:r w:rsidRPr="0005008B">
        <w:rPr>
          <w:sz w:val="28"/>
          <w:szCs w:val="28"/>
        </w:rPr>
        <w:t>геосинтетическ</w:t>
      </w:r>
      <w:r w:rsidR="00DB48DC" w:rsidRPr="0005008B">
        <w:rPr>
          <w:sz w:val="28"/>
          <w:szCs w:val="28"/>
        </w:rPr>
        <w:t>ие</w:t>
      </w:r>
      <w:proofErr w:type="spellEnd"/>
      <w:r w:rsidR="00DB48DC" w:rsidRPr="0005008B">
        <w:rPr>
          <w:sz w:val="28"/>
          <w:szCs w:val="28"/>
        </w:rPr>
        <w:t xml:space="preserve"> материалы </w:t>
      </w:r>
      <w:r w:rsidR="0053745D" w:rsidRPr="00251492">
        <w:rPr>
          <w:color w:val="000000" w:themeColor="text1"/>
          <w:sz w:val="28"/>
          <w:szCs w:val="28"/>
        </w:rPr>
        <w:t>в соответствии с пунктом 8.43 СП 34.13330.2021</w:t>
      </w:r>
      <w:r w:rsidR="008E3FB9" w:rsidRPr="0005008B">
        <w:rPr>
          <w:sz w:val="28"/>
          <w:szCs w:val="28"/>
        </w:rPr>
        <w:t>.</w:t>
      </w:r>
    </w:p>
    <w:p w14:paraId="2DFEE807" w14:textId="7D988508" w:rsidR="0053745D" w:rsidRPr="00E227BF" w:rsidRDefault="0053745D" w:rsidP="0053745D">
      <w:pPr>
        <w:pStyle w:val="afff6"/>
        <w:ind w:firstLine="567"/>
        <w:rPr>
          <w:b/>
          <w:sz w:val="28"/>
          <w:szCs w:val="28"/>
        </w:rPr>
      </w:pPr>
      <w:r w:rsidRPr="005664F2">
        <w:rPr>
          <w:b/>
          <w:sz w:val="28"/>
          <w:szCs w:val="28"/>
        </w:rPr>
        <w:t>6.5.</w:t>
      </w:r>
      <w:r>
        <w:rPr>
          <w:b/>
          <w:sz w:val="28"/>
          <w:szCs w:val="28"/>
        </w:rPr>
        <w:t>23</w:t>
      </w:r>
      <w:r w:rsidRPr="005664F2">
        <w:rPr>
          <w:b/>
          <w:sz w:val="28"/>
          <w:szCs w:val="28"/>
        </w:rPr>
        <w:t>–6.5.2</w:t>
      </w:r>
      <w:r>
        <w:rPr>
          <w:b/>
          <w:sz w:val="28"/>
          <w:szCs w:val="28"/>
        </w:rPr>
        <w:t>5</w:t>
      </w:r>
      <w:r w:rsidRPr="005664F2">
        <w:rPr>
          <w:b/>
          <w:sz w:val="28"/>
          <w:szCs w:val="28"/>
        </w:rPr>
        <w:t xml:space="preserve"> </w:t>
      </w:r>
      <w:r w:rsidRPr="00E227BF">
        <w:rPr>
          <w:b/>
          <w:sz w:val="28"/>
          <w:szCs w:val="28"/>
        </w:rPr>
        <w:t>(Измененная редакция, Изм. № 2).</w:t>
      </w:r>
    </w:p>
    <w:p w14:paraId="01B4D3CB" w14:textId="27BFC764" w:rsidR="008C3B3F" w:rsidRPr="0053745D" w:rsidRDefault="008C3B3F" w:rsidP="0053745D">
      <w:pPr>
        <w:pStyle w:val="afff6"/>
        <w:ind w:firstLine="567"/>
        <w:rPr>
          <w:b/>
          <w:bCs/>
          <w:i/>
          <w:sz w:val="28"/>
          <w:szCs w:val="28"/>
        </w:rPr>
      </w:pPr>
      <w:bookmarkStart w:id="45" w:name="_Toc435609384"/>
      <w:r w:rsidRPr="0053745D">
        <w:rPr>
          <w:b/>
          <w:bCs/>
          <w:sz w:val="28"/>
          <w:szCs w:val="28"/>
        </w:rPr>
        <w:t>6.6 Искусственные сооружения</w:t>
      </w:r>
      <w:bookmarkEnd w:id="45"/>
    </w:p>
    <w:p w14:paraId="112DCCF8" w14:textId="77777777" w:rsidR="001C01E9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6.6.1 Водопропускные искусственные сооружения на лесных автомобильных дорогах следует проектировать в соответствии с СП 35.13330</w:t>
      </w:r>
      <w:r w:rsidR="006C543B" w:rsidRPr="0005008B">
        <w:rPr>
          <w:sz w:val="28"/>
          <w:szCs w:val="28"/>
        </w:rPr>
        <w:t xml:space="preserve"> </w:t>
      </w:r>
      <w:r w:rsidRPr="0005008B">
        <w:rPr>
          <w:sz w:val="28"/>
          <w:szCs w:val="28"/>
        </w:rPr>
        <w:t xml:space="preserve">и другими действующими нормативными документами с учетом указаний настоящего </w:t>
      </w:r>
      <w:r w:rsidR="00DB48DC" w:rsidRPr="0005008B">
        <w:rPr>
          <w:sz w:val="28"/>
          <w:szCs w:val="28"/>
        </w:rPr>
        <w:t>под</w:t>
      </w:r>
      <w:r w:rsidRPr="0005008B">
        <w:rPr>
          <w:sz w:val="28"/>
          <w:szCs w:val="28"/>
        </w:rPr>
        <w:t>раздела</w:t>
      </w:r>
      <w:r w:rsidR="002D32C4" w:rsidRPr="0005008B">
        <w:rPr>
          <w:sz w:val="28"/>
          <w:szCs w:val="28"/>
        </w:rPr>
        <w:t xml:space="preserve"> и рекомендаций, приведенных</w:t>
      </w:r>
      <w:r w:rsidR="001C01E9" w:rsidRPr="0005008B">
        <w:rPr>
          <w:sz w:val="28"/>
          <w:szCs w:val="28"/>
        </w:rPr>
        <w:t xml:space="preserve"> в [16].</w:t>
      </w:r>
    </w:p>
    <w:p w14:paraId="251CFEBE" w14:textId="77777777" w:rsidR="008C3B3F" w:rsidRPr="0005008B" w:rsidRDefault="004932D4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6.6.2</w:t>
      </w:r>
      <w:r w:rsidR="008C3B3F" w:rsidRPr="0005008B">
        <w:rPr>
          <w:sz w:val="28"/>
          <w:szCs w:val="28"/>
        </w:rPr>
        <w:t xml:space="preserve"> Лесные автомобильные дороги не должны иметь самостоятельных переходов через большие водные преграды, глубокие ущ</w:t>
      </w:r>
      <w:r w:rsidR="00DB48DC" w:rsidRPr="0005008B">
        <w:rPr>
          <w:sz w:val="28"/>
          <w:szCs w:val="28"/>
        </w:rPr>
        <w:t>елья и железнодорожные линии</w:t>
      </w:r>
      <w:r w:rsidR="008C3B3F" w:rsidRPr="0005008B">
        <w:rPr>
          <w:sz w:val="28"/>
          <w:szCs w:val="28"/>
        </w:rPr>
        <w:t xml:space="preserve">. Для этой цели следует использовать </w:t>
      </w:r>
      <w:r w:rsidR="00DB48DC" w:rsidRPr="0005008B">
        <w:rPr>
          <w:sz w:val="28"/>
          <w:szCs w:val="28"/>
        </w:rPr>
        <w:t>дей</w:t>
      </w:r>
      <w:r w:rsidR="008C3B3F" w:rsidRPr="0005008B">
        <w:rPr>
          <w:sz w:val="28"/>
          <w:szCs w:val="28"/>
        </w:rPr>
        <w:t>ствующие переходы на ближайших дорогах.</w:t>
      </w:r>
    </w:p>
    <w:p w14:paraId="646595CA" w14:textId="62A2C3D2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6.6.3 На пересечении постоянных и периодических водотоков лесными авто</w:t>
      </w:r>
      <w:r w:rsidR="00DB48DC" w:rsidRPr="0005008B">
        <w:rPr>
          <w:sz w:val="28"/>
          <w:szCs w:val="28"/>
        </w:rPr>
        <w:t xml:space="preserve">мобильных </w:t>
      </w:r>
      <w:r w:rsidRPr="0005008B">
        <w:rPr>
          <w:sz w:val="28"/>
          <w:szCs w:val="28"/>
        </w:rPr>
        <w:t>дорогами могут быть предусмотрены искусственные сооружения любого типа, отвечающие требованиям безопасности движения, прочности, простоты обслуживания и долговечности в течение всего срока службы авто</w:t>
      </w:r>
      <w:r w:rsidR="00955F97" w:rsidRPr="0005008B">
        <w:rPr>
          <w:sz w:val="28"/>
          <w:szCs w:val="28"/>
        </w:rPr>
        <w:t xml:space="preserve">мобильной </w:t>
      </w:r>
      <w:r w:rsidRPr="0005008B">
        <w:rPr>
          <w:sz w:val="28"/>
          <w:szCs w:val="28"/>
        </w:rPr>
        <w:t>дороги.</w:t>
      </w:r>
    </w:p>
    <w:p w14:paraId="28304D43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Тип искусственного сооружения выбир</w:t>
      </w:r>
      <w:r w:rsidR="00DB48DC" w:rsidRPr="0005008B">
        <w:rPr>
          <w:sz w:val="28"/>
          <w:szCs w:val="28"/>
        </w:rPr>
        <w:t>ают</w:t>
      </w:r>
      <w:r w:rsidRPr="0005008B">
        <w:rPr>
          <w:sz w:val="28"/>
          <w:szCs w:val="28"/>
        </w:rPr>
        <w:t xml:space="preserve"> на основании технико-экономических расчетов с учетом использования местных строительных материалов. </w:t>
      </w:r>
    </w:p>
    <w:p w14:paraId="6010C5E0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При соответствующих технико-экономических обоснованиях и обеспечении мероприятий по безопасности эксплуатации допускается проектировать сборно-разборные и затопляемые мосты, а также ледовые переправы и броды через постоянно действующие водотоки</w:t>
      </w:r>
      <w:r w:rsidR="008E3FB9" w:rsidRPr="0005008B">
        <w:rPr>
          <w:sz w:val="28"/>
          <w:szCs w:val="28"/>
        </w:rPr>
        <w:t>.</w:t>
      </w:r>
    </w:p>
    <w:p w14:paraId="7E84079A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6.6.4 На каждом пересечении водотока, как правило, должно быть предусмотрено одно водопропускное сооружение. Устройство дополнительных водопропускных сооружений на пойме, а также пропуск нескольких соседних водотоков через одно сооружение допускается лишь при обосновании гидравлическими и экономическими расчетами.</w:t>
      </w:r>
    </w:p>
    <w:p w14:paraId="2A2487FF" w14:textId="193F3B30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6.6.5 Однопролетные мосты и малые искусственные сооружения допускается располагать на любых сочетаниях плана и профиля, предусмотренных нормами проектирования лесных дорог. </w:t>
      </w:r>
    </w:p>
    <w:p w14:paraId="56820E96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Большие и средние мосты рекомендуется располагать в плане на прямых участках пути. В стесненных условиях допускается располагать средние мосты на кривых радиусом не менее 100 м.</w:t>
      </w:r>
    </w:p>
    <w:p w14:paraId="56767F3C" w14:textId="6EB1E46E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</w:t>
      </w:r>
      <w:r w:rsidR="00DB48DC" w:rsidRPr="0005008B">
        <w:rPr>
          <w:sz w:val="28"/>
          <w:szCs w:val="28"/>
        </w:rPr>
        <w:t>6.6</w:t>
      </w:r>
      <w:r w:rsidRPr="0005008B">
        <w:rPr>
          <w:sz w:val="28"/>
          <w:szCs w:val="28"/>
        </w:rPr>
        <w:t xml:space="preserve"> Мостовой переход должен</w:t>
      </w:r>
      <w:r w:rsidR="00DB48DC" w:rsidRPr="0005008B">
        <w:rPr>
          <w:sz w:val="28"/>
          <w:szCs w:val="28"/>
        </w:rPr>
        <w:t xml:space="preserve"> быть расположен</w:t>
      </w:r>
      <w:r w:rsidRPr="0005008B">
        <w:rPr>
          <w:sz w:val="28"/>
          <w:szCs w:val="28"/>
        </w:rPr>
        <w:t xml:space="preserve"> на прямом участке реки в наиболее узкой части поймы, не имеющей озер и староречий, нормально к направлению течения основной массы воды во время паводка.</w:t>
      </w:r>
    </w:p>
    <w:p w14:paraId="1AFC0C79" w14:textId="77777777" w:rsidR="00DB6B2E" w:rsidRPr="0005008B" w:rsidRDefault="00DB48DC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6.6.7</w:t>
      </w:r>
      <w:r w:rsidR="008C3B3F" w:rsidRPr="0005008B">
        <w:rPr>
          <w:sz w:val="28"/>
          <w:szCs w:val="28"/>
        </w:rPr>
        <w:t xml:space="preserve"> Расчет искусственных сооружений, а также пойменных насыпей на воздейст</w:t>
      </w:r>
      <w:r w:rsidRPr="0005008B">
        <w:rPr>
          <w:sz w:val="28"/>
          <w:szCs w:val="28"/>
        </w:rPr>
        <w:t>вие водного потока следует про</w:t>
      </w:r>
      <w:r w:rsidR="008C3B3F" w:rsidRPr="0005008B">
        <w:rPr>
          <w:sz w:val="28"/>
          <w:szCs w:val="28"/>
        </w:rPr>
        <w:t>водить по гидрографам расчетных паводков, а при их отсутствии – по расчетным расходам и соответствующим им уровням. Вероятность превышения расходов воды и соответствующих им уровней на пиках паводков указана в табл</w:t>
      </w:r>
      <w:r w:rsidRPr="0005008B">
        <w:rPr>
          <w:sz w:val="28"/>
          <w:szCs w:val="28"/>
        </w:rPr>
        <w:t>ице 6.15.</w:t>
      </w:r>
      <w:r w:rsidR="008C3B3F" w:rsidRPr="0005008B">
        <w:rPr>
          <w:sz w:val="28"/>
          <w:szCs w:val="28"/>
        </w:rPr>
        <w:t xml:space="preserve"> </w:t>
      </w:r>
    </w:p>
    <w:p w14:paraId="6EAF9CE3" w14:textId="77777777" w:rsidR="0005008B" w:rsidRDefault="0005008B" w:rsidP="0005008B">
      <w:pPr>
        <w:jc w:val="left"/>
        <w:rPr>
          <w:rFonts w:eastAsia="Calibri"/>
          <w:spacing w:val="60"/>
          <w:sz w:val="28"/>
          <w:szCs w:val="28"/>
          <w:lang w:eastAsia="zh-CN"/>
        </w:rPr>
      </w:pPr>
    </w:p>
    <w:p w14:paraId="5277321B" w14:textId="59D6D4D3" w:rsidR="008C3B3F" w:rsidRPr="0005008B" w:rsidRDefault="0075530E" w:rsidP="0005008B">
      <w:pPr>
        <w:jc w:val="left"/>
        <w:rPr>
          <w:sz w:val="28"/>
          <w:szCs w:val="28"/>
        </w:rPr>
      </w:pPr>
      <w:r w:rsidRPr="0005008B">
        <w:rPr>
          <w:rFonts w:eastAsia="Calibri"/>
          <w:spacing w:val="60"/>
          <w:sz w:val="28"/>
          <w:szCs w:val="28"/>
          <w:lang w:eastAsia="zh-CN"/>
        </w:rPr>
        <w:t>Таблица</w:t>
      </w:r>
      <w:r w:rsidR="00DB48DC" w:rsidRPr="0005008B">
        <w:rPr>
          <w:rFonts w:eastAsia="Calibri"/>
          <w:spacing w:val="60"/>
          <w:sz w:val="28"/>
          <w:szCs w:val="28"/>
          <w:lang w:eastAsia="zh-CN"/>
        </w:rPr>
        <w:t xml:space="preserve"> </w:t>
      </w:r>
      <w:r w:rsidR="00DB48DC" w:rsidRPr="0005008B">
        <w:rPr>
          <w:rFonts w:eastAsia="Calibri"/>
          <w:sz w:val="28"/>
          <w:szCs w:val="28"/>
          <w:lang w:eastAsia="zh-CN"/>
        </w:rPr>
        <w:t>6.15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35"/>
        <w:gridCol w:w="2337"/>
      </w:tblGrid>
      <w:tr w:rsidR="008C3B3F" w:rsidRPr="005D5FBF" w14:paraId="214BBC98" w14:textId="77777777" w:rsidTr="00DB3B00">
        <w:trPr>
          <w:trHeight w:val="826"/>
          <w:tblHeader/>
          <w:jc w:val="center"/>
        </w:trPr>
        <w:tc>
          <w:tcPr>
            <w:tcW w:w="6735" w:type="dxa"/>
            <w:shd w:val="clear" w:color="auto" w:fill="auto"/>
            <w:vAlign w:val="center"/>
          </w:tcPr>
          <w:p w14:paraId="41CA1FD5" w14:textId="77777777" w:rsidR="008C3B3F" w:rsidRPr="0005008B" w:rsidRDefault="008C3B3F" w:rsidP="0005008B">
            <w:pPr>
              <w:jc w:val="center"/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>Вид сооружения</w:t>
            </w:r>
          </w:p>
        </w:tc>
        <w:tc>
          <w:tcPr>
            <w:tcW w:w="2337" w:type="dxa"/>
            <w:shd w:val="clear" w:color="auto" w:fill="auto"/>
          </w:tcPr>
          <w:p w14:paraId="0234090C" w14:textId="77777777" w:rsidR="008C3B3F" w:rsidRPr="0005008B" w:rsidRDefault="008C3B3F" w:rsidP="0005008B">
            <w:pPr>
              <w:jc w:val="center"/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>Расчетная вероятность превышения, %</w:t>
            </w:r>
          </w:p>
        </w:tc>
      </w:tr>
      <w:tr w:rsidR="008C3B3F" w:rsidRPr="005D5FBF" w14:paraId="0B7945ED" w14:textId="77777777" w:rsidTr="00DB3B00">
        <w:trPr>
          <w:jc w:val="center"/>
        </w:trPr>
        <w:tc>
          <w:tcPr>
            <w:tcW w:w="6735" w:type="dxa"/>
            <w:shd w:val="clear" w:color="auto" w:fill="auto"/>
            <w:vAlign w:val="center"/>
          </w:tcPr>
          <w:p w14:paraId="718EE5A4" w14:textId="77777777" w:rsidR="008C3B3F" w:rsidRPr="0005008B" w:rsidRDefault="00DB48DC" w:rsidP="0005008B">
            <w:pPr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>Б</w:t>
            </w:r>
            <w:r w:rsidR="008C3B3F" w:rsidRPr="0005008B">
              <w:rPr>
                <w:rFonts w:eastAsia="Calibri"/>
                <w:szCs w:val="24"/>
              </w:rPr>
              <w:t>ольшие капитальные</w:t>
            </w:r>
            <w:r w:rsidRPr="0005008B">
              <w:rPr>
                <w:rFonts w:eastAsia="Calibri"/>
                <w:szCs w:val="24"/>
              </w:rPr>
              <w:t xml:space="preserve"> мосты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120CADEE" w14:textId="77777777" w:rsidR="008C3B3F" w:rsidRPr="0005008B" w:rsidRDefault="008C3B3F" w:rsidP="0005008B">
            <w:pPr>
              <w:jc w:val="center"/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>1</w:t>
            </w:r>
          </w:p>
        </w:tc>
      </w:tr>
      <w:tr w:rsidR="008C3B3F" w:rsidRPr="005D5FBF" w14:paraId="5DE576D7" w14:textId="77777777" w:rsidTr="00DB3B00">
        <w:trPr>
          <w:jc w:val="center"/>
        </w:trPr>
        <w:tc>
          <w:tcPr>
            <w:tcW w:w="6735" w:type="dxa"/>
            <w:shd w:val="clear" w:color="auto" w:fill="auto"/>
            <w:vAlign w:val="center"/>
          </w:tcPr>
          <w:p w14:paraId="467C4CFE" w14:textId="77777777" w:rsidR="008C3B3F" w:rsidRPr="0005008B" w:rsidRDefault="00DB48DC" w:rsidP="0005008B">
            <w:pPr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>М</w:t>
            </w:r>
            <w:r w:rsidR="008C3B3F" w:rsidRPr="0005008B">
              <w:rPr>
                <w:rFonts w:eastAsia="Calibri"/>
                <w:szCs w:val="24"/>
              </w:rPr>
              <w:t>алые и средние капитальные</w:t>
            </w:r>
            <w:r w:rsidRPr="0005008B">
              <w:rPr>
                <w:rFonts w:eastAsia="Calibri"/>
                <w:szCs w:val="24"/>
              </w:rPr>
              <w:t xml:space="preserve"> мосты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29A29972" w14:textId="77777777" w:rsidR="008C3B3F" w:rsidRPr="0005008B" w:rsidRDefault="008C3B3F" w:rsidP="0005008B">
            <w:pPr>
              <w:jc w:val="center"/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>2</w:t>
            </w:r>
          </w:p>
        </w:tc>
      </w:tr>
      <w:tr w:rsidR="008C3B3F" w:rsidRPr="005D5FBF" w14:paraId="3A328493" w14:textId="77777777" w:rsidTr="00DB3B00">
        <w:trPr>
          <w:jc w:val="center"/>
        </w:trPr>
        <w:tc>
          <w:tcPr>
            <w:tcW w:w="6735" w:type="dxa"/>
            <w:shd w:val="clear" w:color="auto" w:fill="auto"/>
            <w:vAlign w:val="center"/>
          </w:tcPr>
          <w:p w14:paraId="470CFA6F" w14:textId="77777777" w:rsidR="008C3B3F" w:rsidRPr="0005008B" w:rsidRDefault="008C3B3F" w:rsidP="0005008B">
            <w:pPr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 xml:space="preserve">Деревянные большие и средние </w:t>
            </w:r>
            <w:r w:rsidR="00DB48DC" w:rsidRPr="0005008B">
              <w:rPr>
                <w:rFonts w:eastAsia="Calibri"/>
                <w:szCs w:val="24"/>
              </w:rPr>
              <w:t>мосты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57F0567B" w14:textId="77777777" w:rsidR="008C3B3F" w:rsidRPr="0005008B" w:rsidRDefault="008C3B3F" w:rsidP="0005008B">
            <w:pPr>
              <w:jc w:val="center"/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>2</w:t>
            </w:r>
          </w:p>
        </w:tc>
      </w:tr>
      <w:tr w:rsidR="008C3B3F" w:rsidRPr="005D5FBF" w14:paraId="44F466F2" w14:textId="77777777" w:rsidTr="00DB3B00">
        <w:trPr>
          <w:jc w:val="center"/>
        </w:trPr>
        <w:tc>
          <w:tcPr>
            <w:tcW w:w="6735" w:type="dxa"/>
            <w:shd w:val="clear" w:color="auto" w:fill="auto"/>
            <w:vAlign w:val="center"/>
          </w:tcPr>
          <w:p w14:paraId="3F14D7B7" w14:textId="77777777" w:rsidR="008C3B3F" w:rsidRPr="0005008B" w:rsidRDefault="008C3B3F" w:rsidP="0005008B">
            <w:pPr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>Деревянные малые</w:t>
            </w:r>
            <w:r w:rsidR="00DB48DC" w:rsidRPr="0005008B">
              <w:rPr>
                <w:rFonts w:eastAsia="Calibri"/>
                <w:szCs w:val="24"/>
              </w:rPr>
              <w:t xml:space="preserve"> мосты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1DA458EE" w14:textId="77777777" w:rsidR="008C3B3F" w:rsidRPr="0005008B" w:rsidRDefault="008C3B3F" w:rsidP="0005008B">
            <w:pPr>
              <w:jc w:val="center"/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>3</w:t>
            </w:r>
          </w:p>
        </w:tc>
      </w:tr>
      <w:tr w:rsidR="008C3B3F" w:rsidRPr="005D5FBF" w14:paraId="13918752" w14:textId="77777777" w:rsidTr="00DB3B00">
        <w:trPr>
          <w:jc w:val="center"/>
        </w:trPr>
        <w:tc>
          <w:tcPr>
            <w:tcW w:w="6735" w:type="dxa"/>
            <w:shd w:val="clear" w:color="auto" w:fill="auto"/>
            <w:vAlign w:val="center"/>
          </w:tcPr>
          <w:p w14:paraId="6F1E2C80" w14:textId="77777777" w:rsidR="008C3B3F" w:rsidRPr="0005008B" w:rsidRDefault="008C3B3F" w:rsidP="0005008B">
            <w:pPr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>Трубы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739E1B7D" w14:textId="77777777" w:rsidR="008C3B3F" w:rsidRPr="0005008B" w:rsidRDefault="008C3B3F" w:rsidP="0005008B">
            <w:pPr>
              <w:jc w:val="center"/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>2</w:t>
            </w:r>
          </w:p>
        </w:tc>
      </w:tr>
      <w:tr w:rsidR="008C3B3F" w:rsidRPr="005D5FBF" w14:paraId="64DF39A2" w14:textId="77777777" w:rsidTr="00DB3B00">
        <w:trPr>
          <w:jc w:val="center"/>
        </w:trPr>
        <w:tc>
          <w:tcPr>
            <w:tcW w:w="6735" w:type="dxa"/>
            <w:shd w:val="clear" w:color="auto" w:fill="auto"/>
            <w:vAlign w:val="center"/>
          </w:tcPr>
          <w:p w14:paraId="51010079" w14:textId="77777777" w:rsidR="008C3B3F" w:rsidRPr="0005008B" w:rsidRDefault="008C3B3F" w:rsidP="0005008B">
            <w:pPr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 xml:space="preserve">Временные деревянные мосты (срок </w:t>
            </w:r>
            <w:r w:rsidR="00DB48DC" w:rsidRPr="0005008B">
              <w:rPr>
                <w:rFonts w:eastAsia="Calibri"/>
                <w:szCs w:val="24"/>
              </w:rPr>
              <w:t>службы до пяти</w:t>
            </w:r>
            <w:r w:rsidRPr="0005008B">
              <w:rPr>
                <w:rFonts w:eastAsia="Calibri"/>
                <w:szCs w:val="24"/>
              </w:rPr>
              <w:t xml:space="preserve"> лет)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2E7BF7D4" w14:textId="77777777" w:rsidR="008C3B3F" w:rsidRPr="0005008B" w:rsidRDefault="008C3B3F" w:rsidP="0005008B">
            <w:pPr>
              <w:jc w:val="center"/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>5</w:t>
            </w:r>
          </w:p>
        </w:tc>
      </w:tr>
      <w:tr w:rsidR="008C3B3F" w:rsidRPr="005D5FBF" w14:paraId="160F5DB1" w14:textId="77777777" w:rsidTr="00DB3B00">
        <w:trPr>
          <w:jc w:val="center"/>
        </w:trPr>
        <w:tc>
          <w:tcPr>
            <w:tcW w:w="67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B2EFD7" w14:textId="77777777" w:rsidR="008C3B3F" w:rsidRPr="0005008B" w:rsidRDefault="008C3B3F" w:rsidP="0005008B">
            <w:pPr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>Водоотводные канавы</w:t>
            </w:r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A7EBD7" w14:textId="77777777" w:rsidR="008C3B3F" w:rsidRPr="0005008B" w:rsidRDefault="008C3B3F" w:rsidP="0005008B">
            <w:pPr>
              <w:jc w:val="center"/>
              <w:rPr>
                <w:rFonts w:eastAsia="Calibri"/>
                <w:szCs w:val="24"/>
              </w:rPr>
            </w:pPr>
            <w:r w:rsidRPr="0005008B">
              <w:rPr>
                <w:rFonts w:eastAsia="Calibri"/>
                <w:szCs w:val="24"/>
              </w:rPr>
              <w:t>10</w:t>
            </w:r>
          </w:p>
        </w:tc>
      </w:tr>
      <w:tr w:rsidR="00B33D1D" w:rsidRPr="005D5FBF" w14:paraId="583496FB" w14:textId="77777777" w:rsidTr="00DB48DC">
        <w:trPr>
          <w:jc w:val="center"/>
        </w:trPr>
        <w:tc>
          <w:tcPr>
            <w:tcW w:w="90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A06D2" w14:textId="4CA6275D" w:rsidR="00B33D1D" w:rsidRPr="0005008B" w:rsidRDefault="00713DED" w:rsidP="0005008B">
            <w:pPr>
              <w:ind w:firstLine="388"/>
              <w:rPr>
                <w:sz w:val="20"/>
              </w:rPr>
            </w:pPr>
            <w:r w:rsidRPr="0005008B">
              <w:rPr>
                <w:sz w:val="20"/>
              </w:rPr>
              <w:t>П</w:t>
            </w:r>
            <w:r w:rsidR="0005008B">
              <w:rPr>
                <w:sz w:val="20"/>
              </w:rPr>
              <w:t xml:space="preserve"> </w:t>
            </w:r>
            <w:r w:rsidRPr="0005008B">
              <w:rPr>
                <w:sz w:val="20"/>
              </w:rPr>
              <w:t>р</w:t>
            </w:r>
            <w:r w:rsidR="0005008B">
              <w:rPr>
                <w:sz w:val="20"/>
              </w:rPr>
              <w:t xml:space="preserve"> </w:t>
            </w:r>
            <w:r w:rsidRPr="0005008B">
              <w:rPr>
                <w:sz w:val="20"/>
              </w:rPr>
              <w:t>и</w:t>
            </w:r>
            <w:r w:rsidR="0005008B">
              <w:rPr>
                <w:sz w:val="20"/>
              </w:rPr>
              <w:t xml:space="preserve"> </w:t>
            </w:r>
            <w:r w:rsidRPr="0005008B">
              <w:rPr>
                <w:sz w:val="20"/>
              </w:rPr>
              <w:t>м</w:t>
            </w:r>
            <w:r w:rsidR="0005008B">
              <w:rPr>
                <w:sz w:val="20"/>
              </w:rPr>
              <w:t xml:space="preserve"> </w:t>
            </w:r>
            <w:r w:rsidRPr="0005008B">
              <w:rPr>
                <w:sz w:val="20"/>
              </w:rPr>
              <w:t>е</w:t>
            </w:r>
            <w:r w:rsidR="0005008B">
              <w:rPr>
                <w:sz w:val="20"/>
              </w:rPr>
              <w:t xml:space="preserve"> </w:t>
            </w:r>
            <w:r w:rsidRPr="0005008B">
              <w:rPr>
                <w:sz w:val="20"/>
              </w:rPr>
              <w:t>ч</w:t>
            </w:r>
            <w:r w:rsidR="0005008B">
              <w:rPr>
                <w:sz w:val="20"/>
              </w:rPr>
              <w:t xml:space="preserve"> </w:t>
            </w:r>
            <w:r w:rsidRPr="0005008B">
              <w:rPr>
                <w:sz w:val="20"/>
              </w:rPr>
              <w:t>а</w:t>
            </w:r>
            <w:r w:rsidR="0005008B">
              <w:rPr>
                <w:sz w:val="20"/>
              </w:rPr>
              <w:t xml:space="preserve"> </w:t>
            </w:r>
            <w:r w:rsidRPr="0005008B">
              <w:rPr>
                <w:sz w:val="20"/>
              </w:rPr>
              <w:t>н</w:t>
            </w:r>
            <w:r w:rsidR="0005008B">
              <w:rPr>
                <w:sz w:val="20"/>
              </w:rPr>
              <w:t xml:space="preserve"> </w:t>
            </w:r>
            <w:r w:rsidRPr="0005008B">
              <w:rPr>
                <w:sz w:val="20"/>
              </w:rPr>
              <w:t>и</w:t>
            </w:r>
            <w:r w:rsidR="0005008B">
              <w:rPr>
                <w:sz w:val="20"/>
              </w:rPr>
              <w:t xml:space="preserve"> </w:t>
            </w:r>
            <w:r w:rsidRPr="0005008B">
              <w:rPr>
                <w:sz w:val="20"/>
              </w:rPr>
              <w:t>е</w:t>
            </w:r>
            <w:r w:rsidR="0005008B">
              <w:rPr>
                <w:sz w:val="20"/>
              </w:rPr>
              <w:t xml:space="preserve"> </w:t>
            </w:r>
            <w:r w:rsidRPr="0005008B">
              <w:rPr>
                <w:sz w:val="20"/>
              </w:rPr>
              <w:t>–</w:t>
            </w:r>
            <w:r w:rsidR="00B33D1D" w:rsidRPr="0005008B">
              <w:rPr>
                <w:sz w:val="20"/>
              </w:rPr>
              <w:t xml:space="preserve"> К малым мостам относятся мосты полной длиной до 25</w:t>
            </w:r>
            <w:r w:rsidR="008E3FB9" w:rsidRPr="0005008B">
              <w:rPr>
                <w:sz w:val="20"/>
              </w:rPr>
              <w:t xml:space="preserve"> </w:t>
            </w:r>
            <w:r w:rsidR="00DB48DC" w:rsidRPr="0005008B">
              <w:rPr>
                <w:sz w:val="20"/>
              </w:rPr>
              <w:t>м</w:t>
            </w:r>
            <w:r w:rsidR="00955F97" w:rsidRPr="0005008B">
              <w:rPr>
                <w:sz w:val="20"/>
              </w:rPr>
              <w:t>,</w:t>
            </w:r>
            <w:r w:rsidR="00DB48DC" w:rsidRPr="0005008B">
              <w:rPr>
                <w:sz w:val="20"/>
              </w:rPr>
              <w:t xml:space="preserve"> </w:t>
            </w:r>
            <w:r w:rsidR="00955F97" w:rsidRPr="0005008B">
              <w:rPr>
                <w:sz w:val="20"/>
              </w:rPr>
              <w:t>к средним – от 25</w:t>
            </w:r>
            <w:r w:rsidR="00B33D1D" w:rsidRPr="0005008B">
              <w:rPr>
                <w:sz w:val="20"/>
              </w:rPr>
              <w:t xml:space="preserve"> до</w:t>
            </w:r>
            <w:r w:rsidR="00955F97" w:rsidRPr="0005008B">
              <w:rPr>
                <w:sz w:val="20"/>
              </w:rPr>
              <w:t xml:space="preserve"> </w:t>
            </w:r>
            <w:r w:rsidR="00B33D1D" w:rsidRPr="0005008B">
              <w:rPr>
                <w:sz w:val="20"/>
              </w:rPr>
              <w:t>100</w:t>
            </w:r>
            <w:r w:rsidR="008E3FB9" w:rsidRPr="0005008B">
              <w:rPr>
                <w:sz w:val="20"/>
              </w:rPr>
              <w:t xml:space="preserve"> </w:t>
            </w:r>
            <w:r w:rsidR="00B33D1D" w:rsidRPr="0005008B">
              <w:rPr>
                <w:sz w:val="20"/>
              </w:rPr>
              <w:t>м,</w:t>
            </w:r>
            <w:r w:rsidR="00DB48DC" w:rsidRPr="0005008B">
              <w:rPr>
                <w:sz w:val="20"/>
              </w:rPr>
              <w:t xml:space="preserve"> </w:t>
            </w:r>
            <w:r w:rsidR="00955F97" w:rsidRPr="0005008B">
              <w:rPr>
                <w:sz w:val="20"/>
              </w:rPr>
              <w:t>к большим – свыше</w:t>
            </w:r>
            <w:r w:rsidR="00B33D1D" w:rsidRPr="0005008B">
              <w:rPr>
                <w:sz w:val="20"/>
              </w:rPr>
              <w:t xml:space="preserve"> </w:t>
            </w:r>
            <w:smartTag w:uri="urn:schemas-microsoft-com:office:smarttags" w:element="metricconverter">
              <w:smartTagPr>
                <w:attr w:name="ProductID" w:val="100 м"/>
              </w:smartTagPr>
              <w:r w:rsidR="00B33D1D" w:rsidRPr="0005008B">
                <w:rPr>
                  <w:sz w:val="20"/>
                </w:rPr>
                <w:t>100</w:t>
              </w:r>
              <w:r w:rsidR="008E3FB9" w:rsidRPr="0005008B">
                <w:rPr>
                  <w:sz w:val="20"/>
                </w:rPr>
                <w:t xml:space="preserve"> </w:t>
              </w:r>
              <w:r w:rsidR="00B33D1D" w:rsidRPr="0005008B">
                <w:rPr>
                  <w:sz w:val="20"/>
                </w:rPr>
                <w:t>м</w:t>
              </w:r>
            </w:smartTag>
            <w:r w:rsidR="00B33D1D" w:rsidRPr="0005008B">
              <w:rPr>
                <w:sz w:val="20"/>
              </w:rPr>
              <w:t>.</w:t>
            </w:r>
          </w:p>
        </w:tc>
      </w:tr>
    </w:tbl>
    <w:p w14:paraId="7490FC36" w14:textId="77777777" w:rsidR="0075530E" w:rsidRPr="0005008B" w:rsidRDefault="0075530E" w:rsidP="0005008B">
      <w:pPr>
        <w:ind w:firstLine="567"/>
        <w:rPr>
          <w:sz w:val="28"/>
          <w:szCs w:val="28"/>
        </w:rPr>
      </w:pPr>
    </w:p>
    <w:p w14:paraId="7928AC6F" w14:textId="77777777" w:rsidR="008C3B3F" w:rsidRPr="0005008B" w:rsidRDefault="00A85BFB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6.6.8 Бровки</w:t>
      </w:r>
      <w:r w:rsidR="008C3B3F" w:rsidRPr="0005008B">
        <w:rPr>
          <w:sz w:val="28"/>
          <w:szCs w:val="28"/>
        </w:rPr>
        <w:t xml:space="preserve"> земляного полотна на подходах к мостам через реки в пределах разлива и оградительных дамб</w:t>
      </w:r>
      <w:r w:rsidRPr="0005008B">
        <w:rPr>
          <w:sz w:val="28"/>
          <w:szCs w:val="28"/>
        </w:rPr>
        <w:t xml:space="preserve"> должны быть не менее чем на 0,</w:t>
      </w:r>
      <w:r w:rsidR="008C3B3F" w:rsidRPr="0005008B">
        <w:rPr>
          <w:sz w:val="28"/>
          <w:szCs w:val="28"/>
        </w:rPr>
        <w:t xml:space="preserve">5 м, а бровка незатопляемых регуляционных сооружений и берм насыпи не менее чем на 0,25 м выше расчетного горизонта воды с учетом подпора и высоты волны (с набегом на откос).  </w:t>
      </w:r>
    </w:p>
    <w:p w14:paraId="286C123D" w14:textId="77777777" w:rsidR="00B74334" w:rsidRPr="0005008B" w:rsidRDefault="00A85BFB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6.6.9 </w:t>
      </w:r>
      <w:r w:rsidR="008C3B3F" w:rsidRPr="0005008B">
        <w:rPr>
          <w:sz w:val="28"/>
          <w:szCs w:val="28"/>
        </w:rPr>
        <w:t xml:space="preserve">Возвышение элементов мостов над уровнями воды и ледохода в несудоходных и </w:t>
      </w:r>
      <w:proofErr w:type="spellStart"/>
      <w:r w:rsidR="008C3B3F" w:rsidRPr="0005008B">
        <w:rPr>
          <w:sz w:val="28"/>
          <w:szCs w:val="28"/>
        </w:rPr>
        <w:t>несплавных</w:t>
      </w:r>
      <w:proofErr w:type="spellEnd"/>
      <w:r w:rsidR="008C3B3F" w:rsidRPr="0005008B">
        <w:rPr>
          <w:sz w:val="28"/>
          <w:szCs w:val="28"/>
        </w:rPr>
        <w:t xml:space="preserve"> пролетах следует назначать в зависимости от местных ус</w:t>
      </w:r>
      <w:r w:rsidR="008E3FB9" w:rsidRPr="0005008B">
        <w:rPr>
          <w:sz w:val="28"/>
          <w:szCs w:val="28"/>
        </w:rPr>
        <w:t>л</w:t>
      </w:r>
      <w:r w:rsidR="008C3B3F" w:rsidRPr="0005008B">
        <w:rPr>
          <w:sz w:val="28"/>
          <w:szCs w:val="28"/>
        </w:rPr>
        <w:t>овий, но</w:t>
      </w:r>
      <w:r w:rsidRPr="0005008B">
        <w:rPr>
          <w:sz w:val="28"/>
          <w:szCs w:val="28"/>
        </w:rPr>
        <w:t xml:space="preserve"> не менее указанных в таблице 6.16</w:t>
      </w:r>
      <w:r w:rsidR="00DB3B00" w:rsidRPr="0005008B">
        <w:rPr>
          <w:sz w:val="28"/>
          <w:szCs w:val="28"/>
        </w:rPr>
        <w:t>.</w:t>
      </w:r>
      <w:r w:rsidR="008C3B3F" w:rsidRPr="0005008B">
        <w:rPr>
          <w:sz w:val="28"/>
          <w:szCs w:val="28"/>
        </w:rPr>
        <w:t xml:space="preserve"> </w:t>
      </w:r>
    </w:p>
    <w:p w14:paraId="55048800" w14:textId="77777777" w:rsidR="00A85BFB" w:rsidRPr="0005008B" w:rsidRDefault="00A85BFB" w:rsidP="0005008B">
      <w:pPr>
        <w:ind w:firstLine="567"/>
        <w:jc w:val="left"/>
        <w:rPr>
          <w:rFonts w:eastAsia="Calibri"/>
          <w:spacing w:val="60"/>
          <w:sz w:val="28"/>
          <w:szCs w:val="28"/>
          <w:lang w:eastAsia="zh-CN"/>
        </w:rPr>
      </w:pPr>
    </w:p>
    <w:p w14:paraId="66CB54DF" w14:textId="77777777" w:rsidR="00787C7F" w:rsidRPr="0005008B" w:rsidRDefault="00A85BFB" w:rsidP="0075530E">
      <w:pPr>
        <w:jc w:val="left"/>
        <w:rPr>
          <w:rFonts w:eastAsia="Calibri"/>
          <w:spacing w:val="60"/>
          <w:sz w:val="28"/>
          <w:szCs w:val="28"/>
          <w:lang w:eastAsia="zh-CN"/>
        </w:rPr>
      </w:pPr>
      <w:r w:rsidRPr="0005008B">
        <w:rPr>
          <w:rFonts w:eastAsia="Calibri"/>
          <w:spacing w:val="60"/>
          <w:sz w:val="28"/>
          <w:szCs w:val="28"/>
          <w:lang w:eastAsia="zh-CN"/>
        </w:rPr>
        <w:t xml:space="preserve">Таблица </w:t>
      </w:r>
      <w:r w:rsidRPr="0005008B">
        <w:rPr>
          <w:rFonts w:eastAsia="Calibri"/>
          <w:sz w:val="28"/>
          <w:szCs w:val="28"/>
          <w:lang w:eastAsia="zh-CN"/>
        </w:rPr>
        <w:t>6.16</w:t>
      </w:r>
    </w:p>
    <w:tbl>
      <w:tblPr>
        <w:tblW w:w="9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68"/>
        <w:gridCol w:w="2693"/>
        <w:gridCol w:w="2127"/>
      </w:tblGrid>
      <w:tr w:rsidR="008C3B3F" w:rsidRPr="005D5FBF" w14:paraId="566DDD01" w14:textId="77777777" w:rsidTr="0053745D">
        <w:trPr>
          <w:jc w:val="center"/>
        </w:trPr>
        <w:tc>
          <w:tcPr>
            <w:tcW w:w="466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3E39A" w14:textId="77777777" w:rsidR="008C3B3F" w:rsidRPr="0005008B" w:rsidRDefault="008C3B3F" w:rsidP="0005008B">
            <w:pPr>
              <w:jc w:val="center"/>
              <w:rPr>
                <w:rFonts w:ascii="Cambria Math" w:hAnsi="Cambria Math"/>
                <w:i/>
                <w:iCs/>
                <w:szCs w:val="24"/>
              </w:rPr>
            </w:pPr>
            <w:r w:rsidRPr="0005008B">
              <w:rPr>
                <w:szCs w:val="24"/>
              </w:rPr>
              <w:t>Элементы мостов</w:t>
            </w:r>
          </w:p>
        </w:tc>
        <w:tc>
          <w:tcPr>
            <w:tcW w:w="4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F56B2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Наименьшее возвышение, м</w:t>
            </w:r>
          </w:p>
        </w:tc>
      </w:tr>
      <w:tr w:rsidR="00725715" w:rsidRPr="005D5FBF" w14:paraId="489712D6" w14:textId="77777777" w:rsidTr="0053745D">
        <w:trPr>
          <w:jc w:val="center"/>
        </w:trPr>
        <w:tc>
          <w:tcPr>
            <w:tcW w:w="4668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4503F" w14:textId="77777777" w:rsidR="008C3B3F" w:rsidRPr="0005008B" w:rsidRDefault="008C3B3F" w:rsidP="0005008B">
            <w:pPr>
              <w:rPr>
                <w:rFonts w:ascii="Cambria Math" w:hAnsi="Cambria Math"/>
                <w:i/>
                <w:iCs/>
                <w:szCs w:val="24"/>
              </w:rPr>
            </w:pPr>
          </w:p>
        </w:tc>
        <w:tc>
          <w:tcPr>
            <w:tcW w:w="26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44C6E" w14:textId="01A61AD0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над расчетным уровнем воды (с учетом влияния подпора и волны)</w:t>
            </w:r>
          </w:p>
        </w:tc>
        <w:tc>
          <w:tcPr>
            <w:tcW w:w="21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4BCAD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над наивысшим уровнем ледохода</w:t>
            </w:r>
          </w:p>
        </w:tc>
      </w:tr>
      <w:tr w:rsidR="00725715" w:rsidRPr="005D5FBF" w14:paraId="600CFE25" w14:textId="77777777" w:rsidTr="0053745D">
        <w:trPr>
          <w:jc w:val="center"/>
        </w:trPr>
        <w:tc>
          <w:tcPr>
            <w:tcW w:w="46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A86D0" w14:textId="77777777" w:rsidR="008C3B3F" w:rsidRPr="0005008B" w:rsidRDefault="008C3B3F" w:rsidP="0005008B">
            <w:pPr>
              <w:jc w:val="left"/>
              <w:rPr>
                <w:szCs w:val="24"/>
              </w:rPr>
            </w:pPr>
            <w:r w:rsidRPr="0005008B">
              <w:rPr>
                <w:szCs w:val="24"/>
              </w:rPr>
              <w:t>Низ пролетных строений</w:t>
            </w:r>
          </w:p>
        </w:tc>
        <w:tc>
          <w:tcPr>
            <w:tcW w:w="26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2C90F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0,5</w:t>
            </w:r>
          </w:p>
        </w:tc>
        <w:tc>
          <w:tcPr>
            <w:tcW w:w="212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7802B7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0,75</w:t>
            </w:r>
          </w:p>
        </w:tc>
      </w:tr>
      <w:tr w:rsidR="00725715" w:rsidRPr="005D5FBF" w14:paraId="16791FDC" w14:textId="77777777" w:rsidTr="0053745D">
        <w:trPr>
          <w:jc w:val="center"/>
        </w:trPr>
        <w:tc>
          <w:tcPr>
            <w:tcW w:w="46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EBF35" w14:textId="77777777" w:rsidR="008C3B3F" w:rsidRPr="0005008B" w:rsidRDefault="008C3B3F" w:rsidP="0005008B">
            <w:pPr>
              <w:jc w:val="left"/>
              <w:rPr>
                <w:szCs w:val="24"/>
              </w:rPr>
            </w:pPr>
            <w:r w:rsidRPr="0005008B">
              <w:rPr>
                <w:szCs w:val="24"/>
              </w:rPr>
              <w:t xml:space="preserve">Низ пролетных строений при наличии </w:t>
            </w:r>
            <w:proofErr w:type="spellStart"/>
            <w:r w:rsidRPr="0005008B">
              <w:rPr>
                <w:szCs w:val="24"/>
              </w:rPr>
              <w:t>карчехода</w:t>
            </w:r>
            <w:proofErr w:type="spellEnd"/>
            <w:r w:rsidRPr="0005008B">
              <w:rPr>
                <w:szCs w:val="24"/>
              </w:rPr>
              <w:t xml:space="preserve"> и селевых потоков</w:t>
            </w:r>
          </w:p>
        </w:tc>
        <w:tc>
          <w:tcPr>
            <w:tcW w:w="269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1A29F1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1,0</w:t>
            </w:r>
          </w:p>
        </w:tc>
        <w:tc>
          <w:tcPr>
            <w:tcW w:w="212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53EB5E" w14:textId="77777777" w:rsidR="008C3B3F" w:rsidRPr="0005008B" w:rsidRDefault="00A85BFB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–</w:t>
            </w:r>
          </w:p>
        </w:tc>
      </w:tr>
      <w:tr w:rsidR="00787C7F" w:rsidRPr="005D5FBF" w14:paraId="4B625CF2" w14:textId="77777777" w:rsidTr="0053745D">
        <w:trPr>
          <w:trHeight w:val="580"/>
          <w:jc w:val="center"/>
        </w:trPr>
        <w:tc>
          <w:tcPr>
            <w:tcW w:w="46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52D4A" w14:textId="709D095D" w:rsidR="00787C7F" w:rsidRPr="0005008B" w:rsidRDefault="00787C7F" w:rsidP="0005008B">
            <w:pPr>
              <w:jc w:val="left"/>
              <w:rPr>
                <w:szCs w:val="24"/>
              </w:rPr>
            </w:pPr>
            <w:proofErr w:type="spellStart"/>
            <w:r w:rsidRPr="0005008B">
              <w:rPr>
                <w:szCs w:val="24"/>
              </w:rPr>
              <w:t>Подферменная</w:t>
            </w:r>
            <w:proofErr w:type="spellEnd"/>
            <w:r w:rsidRPr="0005008B">
              <w:rPr>
                <w:szCs w:val="24"/>
              </w:rPr>
              <w:t xml:space="preserve"> площадка (низ </w:t>
            </w:r>
            <w:proofErr w:type="spellStart"/>
            <w:r w:rsidRPr="0005008B">
              <w:rPr>
                <w:szCs w:val="24"/>
              </w:rPr>
              <w:t>подферменника</w:t>
            </w:r>
            <w:proofErr w:type="spellEnd"/>
            <w:r w:rsidRPr="0005008B">
              <w:rPr>
                <w:szCs w:val="24"/>
              </w:rPr>
              <w:t>)</w:t>
            </w:r>
          </w:p>
        </w:tc>
        <w:tc>
          <w:tcPr>
            <w:tcW w:w="269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475F00" w14:textId="77777777" w:rsidR="00787C7F" w:rsidRPr="0005008B" w:rsidRDefault="00787C7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0,25</w:t>
            </w:r>
          </w:p>
        </w:tc>
        <w:tc>
          <w:tcPr>
            <w:tcW w:w="212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146B3A" w14:textId="77777777" w:rsidR="00787C7F" w:rsidRPr="0005008B" w:rsidRDefault="00787C7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0,5</w:t>
            </w:r>
          </w:p>
        </w:tc>
      </w:tr>
      <w:tr w:rsidR="00A85BFB" w:rsidRPr="005D5FBF" w14:paraId="26338029" w14:textId="77777777" w:rsidTr="0053745D">
        <w:trPr>
          <w:trHeight w:val="735"/>
          <w:jc w:val="center"/>
        </w:trPr>
        <w:tc>
          <w:tcPr>
            <w:tcW w:w="46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497B1" w14:textId="77777777" w:rsidR="00A85BFB" w:rsidRPr="0005008B" w:rsidRDefault="00A85BFB" w:rsidP="0005008B">
            <w:pPr>
              <w:jc w:val="left"/>
              <w:rPr>
                <w:szCs w:val="24"/>
              </w:rPr>
            </w:pPr>
            <w:r w:rsidRPr="0005008B">
              <w:rPr>
                <w:szCs w:val="24"/>
              </w:rPr>
              <w:t>Низ продольных схваток и выступающих элементов конструкций в пролетах деревянных мостов</w:t>
            </w:r>
          </w:p>
        </w:tc>
        <w:tc>
          <w:tcPr>
            <w:tcW w:w="269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81E6E6" w14:textId="77777777" w:rsidR="00A85BFB" w:rsidRPr="0005008B" w:rsidRDefault="00A85BFB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0,25</w:t>
            </w:r>
          </w:p>
        </w:tc>
        <w:tc>
          <w:tcPr>
            <w:tcW w:w="212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8355A" w14:textId="77777777" w:rsidR="00A85BFB" w:rsidRPr="0005008B" w:rsidRDefault="00A85BFB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0,75</w:t>
            </w:r>
          </w:p>
        </w:tc>
      </w:tr>
    </w:tbl>
    <w:p w14:paraId="051BE306" w14:textId="77777777" w:rsidR="0005008B" w:rsidRPr="0005008B" w:rsidRDefault="0005008B" w:rsidP="0005008B">
      <w:pPr>
        <w:ind w:firstLine="567"/>
        <w:rPr>
          <w:sz w:val="28"/>
          <w:szCs w:val="28"/>
        </w:rPr>
      </w:pPr>
    </w:p>
    <w:p w14:paraId="20C85CCB" w14:textId="75A199E7" w:rsidR="008C3B3F" w:rsidRPr="0005008B" w:rsidRDefault="00A85BFB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6.6.10 Определение значения</w:t>
      </w:r>
      <w:r w:rsidR="008C3B3F" w:rsidRPr="0005008B">
        <w:rPr>
          <w:sz w:val="28"/>
          <w:szCs w:val="28"/>
        </w:rPr>
        <w:t xml:space="preserve"> расчетного расхода воды и расчет отверстий искусственных сооружений следует проводить в соответствии с указаниями СП 35.13330</w:t>
      </w:r>
      <w:r w:rsidR="00560C0E" w:rsidRPr="0005008B">
        <w:rPr>
          <w:sz w:val="28"/>
          <w:szCs w:val="28"/>
        </w:rPr>
        <w:t>.</w:t>
      </w:r>
    </w:p>
    <w:p w14:paraId="419C9E8E" w14:textId="539A1932" w:rsidR="008C3B3F" w:rsidRPr="0005008B" w:rsidRDefault="00A85BFB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6.6.11</w:t>
      </w:r>
      <w:r w:rsidR="008C3B3F" w:rsidRPr="0005008B">
        <w:rPr>
          <w:sz w:val="28"/>
          <w:szCs w:val="28"/>
        </w:rPr>
        <w:t xml:space="preserve"> Расчет отверстий малых мостов и труб на пропуск ливневых стоков след</w:t>
      </w:r>
      <w:r w:rsidRPr="0005008B">
        <w:rPr>
          <w:sz w:val="28"/>
          <w:szCs w:val="28"/>
        </w:rPr>
        <w:t>ует про</w:t>
      </w:r>
      <w:r w:rsidR="008C3B3F" w:rsidRPr="0005008B">
        <w:rPr>
          <w:sz w:val="28"/>
          <w:szCs w:val="28"/>
        </w:rPr>
        <w:t>водить с учетом аккумуляции воды перед сооружением, возможной по условиям рельефа у входа сооружения Уменьшение расчетного расхода за счет аккумуляции может</w:t>
      </w:r>
      <w:r w:rsidRPr="0005008B">
        <w:rPr>
          <w:sz w:val="28"/>
          <w:szCs w:val="28"/>
        </w:rPr>
        <w:t xml:space="preserve"> быть допущено не более чем в три</w:t>
      </w:r>
      <w:r w:rsidR="008C3B3F" w:rsidRPr="0005008B">
        <w:rPr>
          <w:sz w:val="28"/>
          <w:szCs w:val="28"/>
        </w:rPr>
        <w:t xml:space="preserve"> раза.</w:t>
      </w:r>
    </w:p>
    <w:p w14:paraId="307B7A04" w14:textId="59C56AC1" w:rsidR="008C3B3F" w:rsidRPr="0005008B" w:rsidRDefault="00A85BFB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6.6.12 Норма</w:t>
      </w:r>
      <w:r w:rsidR="008C3B3F" w:rsidRPr="0005008B">
        <w:rPr>
          <w:sz w:val="28"/>
          <w:szCs w:val="28"/>
        </w:rPr>
        <w:t>тивную временную вертикальную нагрузку следует принимать в виде автомобильной нагрузки АК и тяжелой одиночной нагрузки НК. Расчеты на указанные нагрузки регламентируются указаниями СП 35.13330.</w:t>
      </w:r>
    </w:p>
    <w:p w14:paraId="0C04A96C" w14:textId="77777777" w:rsidR="00DB3B00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Класс нагрузки К надлежит принимать:</w:t>
      </w:r>
    </w:p>
    <w:p w14:paraId="29E45007" w14:textId="77777777" w:rsidR="00DB3B00" w:rsidRPr="0005008B" w:rsidRDefault="00A85BFB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- </w:t>
      </w:r>
      <w:r w:rsidR="008C3B3F" w:rsidRPr="0005008B">
        <w:rPr>
          <w:sz w:val="28"/>
          <w:szCs w:val="28"/>
        </w:rPr>
        <w:t>для ка</w:t>
      </w:r>
      <w:r w:rsidRPr="0005008B">
        <w:rPr>
          <w:sz w:val="28"/>
          <w:szCs w:val="28"/>
        </w:rPr>
        <w:t>питальных мостов и труб – 14;</w:t>
      </w:r>
    </w:p>
    <w:p w14:paraId="36DEF46F" w14:textId="77777777" w:rsidR="008C3B3F" w:rsidRPr="0005008B" w:rsidRDefault="00A85BFB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- </w:t>
      </w:r>
      <w:r w:rsidR="008C3B3F" w:rsidRPr="0005008B">
        <w:rPr>
          <w:sz w:val="28"/>
          <w:szCs w:val="28"/>
        </w:rPr>
        <w:t>для деревянных мостов –</w:t>
      </w:r>
      <w:r w:rsidRPr="0005008B">
        <w:rPr>
          <w:sz w:val="28"/>
          <w:szCs w:val="28"/>
        </w:rPr>
        <w:t xml:space="preserve"> </w:t>
      </w:r>
      <w:r w:rsidR="008C3B3F" w:rsidRPr="0005008B">
        <w:rPr>
          <w:sz w:val="28"/>
          <w:szCs w:val="28"/>
        </w:rPr>
        <w:t>11.</w:t>
      </w:r>
    </w:p>
    <w:p w14:paraId="225422A3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В случае необходимости пропуска нагрузки, превышающей указанные АК и НК, следует выполнить расчет конструкций с уч</w:t>
      </w:r>
      <w:r w:rsidR="00955F97" w:rsidRPr="0005008B">
        <w:rPr>
          <w:sz w:val="28"/>
          <w:szCs w:val="28"/>
        </w:rPr>
        <w:t>етом данной конкретной нагрузки</w:t>
      </w:r>
      <w:r w:rsidRPr="0005008B">
        <w:rPr>
          <w:sz w:val="28"/>
          <w:szCs w:val="28"/>
        </w:rPr>
        <w:t xml:space="preserve"> либо предусмотреть мероприя</w:t>
      </w:r>
      <w:r w:rsidR="00A85BFB" w:rsidRPr="0005008B">
        <w:rPr>
          <w:sz w:val="28"/>
          <w:szCs w:val="28"/>
        </w:rPr>
        <w:t>тия по снижению воздействия данной</w:t>
      </w:r>
      <w:r w:rsidRPr="0005008B">
        <w:rPr>
          <w:sz w:val="28"/>
          <w:szCs w:val="28"/>
        </w:rPr>
        <w:t xml:space="preserve"> нагрузки на сооружение до нормативного уровня</w:t>
      </w:r>
      <w:r w:rsidR="00DB3B00" w:rsidRPr="0005008B">
        <w:rPr>
          <w:sz w:val="28"/>
          <w:szCs w:val="28"/>
        </w:rPr>
        <w:t>.</w:t>
      </w:r>
    </w:p>
    <w:p w14:paraId="10C198AA" w14:textId="77777777" w:rsidR="008C3B3F" w:rsidRPr="0005008B" w:rsidRDefault="00A85BFB" w:rsidP="0005008B">
      <w:pPr>
        <w:ind w:firstLine="567"/>
        <w:rPr>
          <w:b/>
          <w:sz w:val="28"/>
          <w:szCs w:val="28"/>
        </w:rPr>
      </w:pPr>
      <w:r w:rsidRPr="0005008B">
        <w:rPr>
          <w:b/>
          <w:sz w:val="28"/>
          <w:szCs w:val="28"/>
        </w:rPr>
        <w:t xml:space="preserve">6.7 </w:t>
      </w:r>
      <w:r w:rsidR="008C3B3F" w:rsidRPr="0005008B">
        <w:rPr>
          <w:b/>
          <w:sz w:val="28"/>
          <w:szCs w:val="28"/>
        </w:rPr>
        <w:t>Мосты</w:t>
      </w:r>
    </w:p>
    <w:p w14:paraId="6E0A763D" w14:textId="77777777" w:rsidR="008C3B3F" w:rsidRPr="0005008B" w:rsidRDefault="00A85BFB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6.7.1 </w:t>
      </w:r>
      <w:r w:rsidR="008C3B3F" w:rsidRPr="0005008B">
        <w:rPr>
          <w:sz w:val="28"/>
          <w:szCs w:val="28"/>
        </w:rPr>
        <w:t>На лесных магистралях следует проектировать постоянные железобетонные или деревянные многопролетные мосты в</w:t>
      </w:r>
      <w:r w:rsidRPr="0005008B">
        <w:rPr>
          <w:sz w:val="28"/>
          <w:szCs w:val="28"/>
        </w:rPr>
        <w:t xml:space="preserve"> зависимости от местных условий</w:t>
      </w:r>
      <w:r w:rsidR="00955F97" w:rsidRPr="0005008B">
        <w:rPr>
          <w:sz w:val="28"/>
          <w:szCs w:val="28"/>
        </w:rPr>
        <w:t>, а</w:t>
      </w:r>
      <w:r w:rsidR="008C3B3F" w:rsidRPr="0005008B">
        <w:rPr>
          <w:sz w:val="28"/>
          <w:szCs w:val="28"/>
        </w:rPr>
        <w:t xml:space="preserve"> на лесов</w:t>
      </w:r>
      <w:r w:rsidRPr="0005008B">
        <w:rPr>
          <w:sz w:val="28"/>
          <w:szCs w:val="28"/>
        </w:rPr>
        <w:t>озных ветках – деревянные мосты</w:t>
      </w:r>
      <w:r w:rsidR="008C3B3F" w:rsidRPr="0005008B">
        <w:rPr>
          <w:sz w:val="28"/>
          <w:szCs w:val="28"/>
        </w:rPr>
        <w:t xml:space="preserve"> </w:t>
      </w:r>
      <w:r w:rsidRPr="0005008B">
        <w:rPr>
          <w:sz w:val="28"/>
          <w:szCs w:val="28"/>
        </w:rPr>
        <w:t>(</w:t>
      </w:r>
      <w:r w:rsidR="00955F97" w:rsidRPr="0005008B">
        <w:rPr>
          <w:sz w:val="28"/>
          <w:szCs w:val="28"/>
        </w:rPr>
        <w:t>при сроке действия до трех</w:t>
      </w:r>
      <w:r w:rsidR="008C3B3F" w:rsidRPr="0005008B">
        <w:rPr>
          <w:sz w:val="28"/>
          <w:szCs w:val="28"/>
        </w:rPr>
        <w:t xml:space="preserve"> лет временные, при большем – постоянные</w:t>
      </w:r>
      <w:r w:rsidR="001C01E9" w:rsidRPr="0005008B">
        <w:rPr>
          <w:sz w:val="28"/>
          <w:szCs w:val="28"/>
        </w:rPr>
        <w:t>)</w:t>
      </w:r>
      <w:r w:rsidR="00C372A5" w:rsidRPr="0005008B">
        <w:rPr>
          <w:sz w:val="28"/>
          <w:szCs w:val="28"/>
        </w:rPr>
        <w:t xml:space="preserve"> [17]</w:t>
      </w:r>
      <w:r w:rsidRPr="0005008B">
        <w:rPr>
          <w:sz w:val="28"/>
          <w:szCs w:val="28"/>
        </w:rPr>
        <w:t>.</w:t>
      </w:r>
    </w:p>
    <w:p w14:paraId="2267031D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Постоянные деревянные мосты </w:t>
      </w:r>
      <w:r w:rsidR="00A85BFB" w:rsidRPr="0005008B">
        <w:rPr>
          <w:sz w:val="28"/>
          <w:szCs w:val="28"/>
        </w:rPr>
        <w:t xml:space="preserve">(далее </w:t>
      </w:r>
      <w:r w:rsidR="00955F97" w:rsidRPr="0005008B">
        <w:rPr>
          <w:sz w:val="28"/>
          <w:szCs w:val="28"/>
        </w:rPr>
        <w:t xml:space="preserve">– </w:t>
      </w:r>
      <w:r w:rsidR="00A85BFB" w:rsidRPr="0005008B">
        <w:rPr>
          <w:sz w:val="28"/>
          <w:szCs w:val="28"/>
        </w:rPr>
        <w:t xml:space="preserve">деревянные мосты) </w:t>
      </w:r>
      <w:r w:rsidRPr="0005008B">
        <w:rPr>
          <w:sz w:val="28"/>
          <w:szCs w:val="28"/>
        </w:rPr>
        <w:t>должны иметь степень капитальности, обеспечивающую нормаль</w:t>
      </w:r>
      <w:r w:rsidR="00A85BFB" w:rsidRPr="0005008B">
        <w:rPr>
          <w:sz w:val="28"/>
          <w:szCs w:val="28"/>
        </w:rPr>
        <w:t>ную их эксплуатацию не менее 20–</w:t>
      </w:r>
      <w:r w:rsidRPr="0005008B">
        <w:rPr>
          <w:sz w:val="28"/>
          <w:szCs w:val="28"/>
        </w:rPr>
        <w:t>25 лет.</w:t>
      </w:r>
    </w:p>
    <w:p w14:paraId="64EF3A3D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 xml:space="preserve">Габариты мостов на лесных автодорогах следует принимать по </w:t>
      </w:r>
      <w:r w:rsidR="00A85BFB" w:rsidRPr="0005008B">
        <w:rPr>
          <w:sz w:val="28"/>
          <w:szCs w:val="28"/>
        </w:rPr>
        <w:t>таблице 6.17</w:t>
      </w:r>
      <w:r w:rsidR="001213D0" w:rsidRPr="0005008B">
        <w:rPr>
          <w:sz w:val="28"/>
          <w:szCs w:val="28"/>
        </w:rPr>
        <w:t>.</w:t>
      </w:r>
    </w:p>
    <w:p w14:paraId="489A13AC" w14:textId="77777777" w:rsidR="008C3B3F" w:rsidRPr="0005008B" w:rsidRDefault="008C3B3F" w:rsidP="0005008B">
      <w:pPr>
        <w:ind w:firstLine="567"/>
        <w:rPr>
          <w:sz w:val="28"/>
          <w:szCs w:val="28"/>
        </w:rPr>
      </w:pPr>
      <w:r w:rsidRPr="0005008B">
        <w:rPr>
          <w:sz w:val="28"/>
          <w:szCs w:val="28"/>
        </w:rPr>
        <w:t>Габариты мостов, расп</w:t>
      </w:r>
      <w:r w:rsidR="00A85BFB" w:rsidRPr="0005008B">
        <w:rPr>
          <w:sz w:val="28"/>
          <w:szCs w:val="28"/>
        </w:rPr>
        <w:t xml:space="preserve">оложенных на кривых, принимают с </w:t>
      </w:r>
      <w:proofErr w:type="spellStart"/>
      <w:r w:rsidR="00A85BFB" w:rsidRPr="0005008B">
        <w:rPr>
          <w:sz w:val="28"/>
          <w:szCs w:val="28"/>
        </w:rPr>
        <w:t>уширениями</w:t>
      </w:r>
      <w:proofErr w:type="spellEnd"/>
      <w:r w:rsidR="00A85BFB" w:rsidRPr="0005008B">
        <w:rPr>
          <w:sz w:val="28"/>
          <w:szCs w:val="28"/>
        </w:rPr>
        <w:t>, значение которых назначают</w:t>
      </w:r>
      <w:r w:rsidRPr="0005008B">
        <w:rPr>
          <w:sz w:val="28"/>
          <w:szCs w:val="28"/>
        </w:rPr>
        <w:t xml:space="preserve"> по нормам проектирования авто</w:t>
      </w:r>
      <w:r w:rsidR="00A85BFB" w:rsidRPr="0005008B">
        <w:rPr>
          <w:sz w:val="28"/>
          <w:szCs w:val="28"/>
        </w:rPr>
        <w:t xml:space="preserve">мобильных </w:t>
      </w:r>
      <w:r w:rsidRPr="0005008B">
        <w:rPr>
          <w:sz w:val="28"/>
          <w:szCs w:val="28"/>
        </w:rPr>
        <w:t>дорог.</w:t>
      </w:r>
    </w:p>
    <w:p w14:paraId="7FCF76EF" w14:textId="7DFD516B" w:rsidR="0005008B" w:rsidRDefault="0005008B" w:rsidP="0005008B">
      <w:pPr>
        <w:jc w:val="left"/>
        <w:rPr>
          <w:rFonts w:eastAsia="Calibri"/>
          <w:spacing w:val="60"/>
          <w:sz w:val="28"/>
          <w:szCs w:val="28"/>
          <w:lang w:eastAsia="zh-CN"/>
        </w:rPr>
      </w:pPr>
    </w:p>
    <w:p w14:paraId="59F17B55" w14:textId="059D54EB" w:rsidR="00465F67" w:rsidRPr="0005008B" w:rsidRDefault="00A85BFB" w:rsidP="0005008B">
      <w:pPr>
        <w:jc w:val="left"/>
        <w:rPr>
          <w:rFonts w:eastAsia="Calibri"/>
          <w:spacing w:val="60"/>
          <w:sz w:val="28"/>
          <w:szCs w:val="28"/>
          <w:lang w:val="en-US" w:eastAsia="zh-CN"/>
        </w:rPr>
      </w:pPr>
      <w:r w:rsidRPr="0005008B">
        <w:rPr>
          <w:rFonts w:eastAsia="Calibri"/>
          <w:spacing w:val="60"/>
          <w:sz w:val="28"/>
          <w:szCs w:val="28"/>
          <w:lang w:eastAsia="zh-CN"/>
        </w:rPr>
        <w:t xml:space="preserve">Таблица </w:t>
      </w:r>
      <w:r w:rsidRPr="0005008B">
        <w:rPr>
          <w:rFonts w:eastAsia="Calibri"/>
          <w:sz w:val="28"/>
          <w:szCs w:val="28"/>
          <w:lang w:eastAsia="zh-CN"/>
        </w:rPr>
        <w:t>6.17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1134"/>
        <w:gridCol w:w="709"/>
        <w:gridCol w:w="1134"/>
        <w:gridCol w:w="1559"/>
        <w:gridCol w:w="709"/>
        <w:gridCol w:w="1134"/>
        <w:gridCol w:w="1275"/>
      </w:tblGrid>
      <w:tr w:rsidR="008C3B3F" w:rsidRPr="005D5FBF" w14:paraId="734F936B" w14:textId="77777777" w:rsidTr="00BB3604">
        <w:trPr>
          <w:trHeight w:val="431"/>
        </w:trPr>
        <w:tc>
          <w:tcPr>
            <w:tcW w:w="1872" w:type="dxa"/>
            <w:vMerge w:val="restar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0156185" w14:textId="77777777" w:rsidR="0071152E" w:rsidRPr="0005008B" w:rsidRDefault="0071152E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К</w:t>
            </w:r>
            <w:r w:rsidR="008C3B3F" w:rsidRPr="0005008B">
              <w:rPr>
                <w:szCs w:val="24"/>
              </w:rPr>
              <w:t>атегории</w:t>
            </w:r>
          </w:p>
          <w:p w14:paraId="6F4AE588" w14:textId="77777777" w:rsidR="008C3B3F" w:rsidRPr="0005008B" w:rsidRDefault="0071152E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и виды</w:t>
            </w:r>
            <w:r w:rsidR="008C3B3F" w:rsidRPr="0005008B">
              <w:rPr>
                <w:szCs w:val="24"/>
              </w:rPr>
              <w:t xml:space="preserve"> дорог</w:t>
            </w:r>
          </w:p>
        </w:tc>
        <w:tc>
          <w:tcPr>
            <w:tcW w:w="7654" w:type="dxa"/>
            <w:gridSpan w:val="7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75497C8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Элементы поперечного профиля мостов</w:t>
            </w:r>
          </w:p>
        </w:tc>
      </w:tr>
      <w:tr w:rsidR="00A15DFA" w:rsidRPr="005D5FBF" w14:paraId="7D13D816" w14:textId="77777777" w:rsidTr="00BB3604">
        <w:trPr>
          <w:trHeight w:val="1125"/>
        </w:trPr>
        <w:tc>
          <w:tcPr>
            <w:tcW w:w="1872" w:type="dxa"/>
            <w:vMerge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ED75FD0" w14:textId="77777777" w:rsidR="008C3B3F" w:rsidRPr="0005008B" w:rsidRDefault="008C3B3F" w:rsidP="0005008B">
            <w:pPr>
              <w:jc w:val="center"/>
              <w:rPr>
                <w:rFonts w:ascii="Cambria Math" w:hAnsi="Cambria Math"/>
                <w:i/>
                <w:iCs/>
                <w:szCs w:val="24"/>
              </w:rPr>
            </w:pPr>
          </w:p>
        </w:tc>
        <w:tc>
          <w:tcPr>
            <w:tcW w:w="1134" w:type="dxa"/>
            <w:vMerge w:val="restart"/>
            <w:shd w:val="clear" w:color="auto" w:fill="auto"/>
            <w:tcMar>
              <w:left w:w="57" w:type="dxa"/>
              <w:right w:w="57" w:type="dxa"/>
            </w:tcMar>
          </w:tcPr>
          <w:p w14:paraId="378396CA" w14:textId="77777777" w:rsidR="008C3B3F" w:rsidRPr="0053745D" w:rsidRDefault="008C3B3F" w:rsidP="0005008B">
            <w:pPr>
              <w:jc w:val="center"/>
              <w:rPr>
                <w:szCs w:val="24"/>
              </w:rPr>
            </w:pPr>
            <w:r w:rsidRPr="0053745D">
              <w:rPr>
                <w:szCs w:val="24"/>
              </w:rPr>
              <w:t>Число полос движения</w:t>
            </w:r>
          </w:p>
        </w:tc>
        <w:tc>
          <w:tcPr>
            <w:tcW w:w="1843" w:type="dxa"/>
            <w:gridSpan w:val="2"/>
            <w:shd w:val="clear" w:color="auto" w:fill="auto"/>
            <w:tcMar>
              <w:left w:w="57" w:type="dxa"/>
              <w:right w:w="57" w:type="dxa"/>
            </w:tcMar>
          </w:tcPr>
          <w:p w14:paraId="4E3C9042" w14:textId="77777777" w:rsidR="008C3B3F" w:rsidRPr="0053745D" w:rsidRDefault="008C3B3F" w:rsidP="0005008B">
            <w:pPr>
              <w:jc w:val="center"/>
              <w:rPr>
                <w:szCs w:val="24"/>
              </w:rPr>
            </w:pPr>
            <w:r w:rsidRPr="0053745D">
              <w:rPr>
                <w:szCs w:val="24"/>
              </w:rPr>
              <w:t>Ширина проезжей части при ширине транспортного средства, м</w:t>
            </w:r>
          </w:p>
        </w:tc>
        <w:tc>
          <w:tcPr>
            <w:tcW w:w="1559" w:type="dxa"/>
            <w:vMerge w:val="restar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870848A" w14:textId="286D8CAE" w:rsidR="008C3B3F" w:rsidRPr="0053745D" w:rsidRDefault="008C3B3F" w:rsidP="007D1B00">
            <w:pPr>
              <w:jc w:val="center"/>
              <w:rPr>
                <w:rFonts w:ascii="Cambria Math" w:hAnsi="Cambria Math"/>
                <w:szCs w:val="24"/>
              </w:rPr>
            </w:pPr>
            <w:r w:rsidRPr="0053745D">
              <w:rPr>
                <w:szCs w:val="24"/>
              </w:rPr>
              <w:t>Ширина полос</w:t>
            </w:r>
            <w:r w:rsidR="007D1B00" w:rsidRPr="0053745D">
              <w:rPr>
                <w:szCs w:val="24"/>
              </w:rPr>
              <w:t xml:space="preserve"> </w:t>
            </w:r>
            <w:r w:rsidRPr="0053745D">
              <w:rPr>
                <w:szCs w:val="24"/>
              </w:rPr>
              <w:t>безопасности, м</w:t>
            </w:r>
          </w:p>
        </w:tc>
        <w:tc>
          <w:tcPr>
            <w:tcW w:w="1843" w:type="dxa"/>
            <w:gridSpan w:val="2"/>
            <w:shd w:val="clear" w:color="auto" w:fill="auto"/>
            <w:tcMar>
              <w:left w:w="57" w:type="dxa"/>
              <w:right w:w="57" w:type="dxa"/>
            </w:tcMar>
          </w:tcPr>
          <w:p w14:paraId="3F99A2A3" w14:textId="77777777" w:rsidR="008C3B3F" w:rsidRPr="0053745D" w:rsidRDefault="008C3B3F" w:rsidP="0005008B">
            <w:pPr>
              <w:jc w:val="center"/>
              <w:rPr>
                <w:szCs w:val="24"/>
              </w:rPr>
            </w:pPr>
            <w:r w:rsidRPr="0053745D">
              <w:rPr>
                <w:szCs w:val="24"/>
              </w:rPr>
              <w:t>Габарит м</w:t>
            </w:r>
            <w:r w:rsidR="0092748F" w:rsidRPr="0053745D">
              <w:rPr>
                <w:szCs w:val="24"/>
              </w:rPr>
              <w:t>оста</w:t>
            </w:r>
            <w:r w:rsidRPr="0053745D">
              <w:rPr>
                <w:szCs w:val="24"/>
              </w:rPr>
              <w:t xml:space="preserve"> (Г</w:t>
            </w:r>
            <w:r w:rsidR="0071152E" w:rsidRPr="0053745D">
              <w:rPr>
                <w:szCs w:val="24"/>
              </w:rPr>
              <w:t xml:space="preserve">) при ширине транспортного </w:t>
            </w:r>
            <w:r w:rsidRPr="0053745D">
              <w:rPr>
                <w:szCs w:val="24"/>
              </w:rPr>
              <w:t>средства, м</w:t>
            </w:r>
          </w:p>
        </w:tc>
        <w:tc>
          <w:tcPr>
            <w:tcW w:w="1275" w:type="dxa"/>
            <w:vMerge w:val="restar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9227F6" w14:textId="507DD7E1" w:rsidR="008C3B3F" w:rsidRPr="0053745D" w:rsidRDefault="008C3B3F" w:rsidP="007D1B00">
            <w:pPr>
              <w:jc w:val="center"/>
              <w:rPr>
                <w:rFonts w:ascii="Cambria Math" w:hAnsi="Cambria Math"/>
                <w:szCs w:val="24"/>
              </w:rPr>
            </w:pPr>
            <w:r w:rsidRPr="0053745D">
              <w:rPr>
                <w:szCs w:val="24"/>
              </w:rPr>
              <w:t>Ширина</w:t>
            </w:r>
            <w:r w:rsidR="007D1B00" w:rsidRPr="0053745D">
              <w:rPr>
                <w:szCs w:val="24"/>
              </w:rPr>
              <w:t xml:space="preserve"> </w:t>
            </w:r>
            <w:r w:rsidR="00955F97" w:rsidRPr="0053745D">
              <w:rPr>
                <w:szCs w:val="24"/>
              </w:rPr>
              <w:t>т</w:t>
            </w:r>
            <w:r w:rsidR="0071152E" w:rsidRPr="0053745D">
              <w:rPr>
                <w:szCs w:val="24"/>
              </w:rPr>
              <w:t xml:space="preserve">ротуаров, </w:t>
            </w:r>
            <w:r w:rsidRPr="0053745D">
              <w:rPr>
                <w:szCs w:val="24"/>
              </w:rPr>
              <w:t>м</w:t>
            </w:r>
          </w:p>
        </w:tc>
      </w:tr>
      <w:tr w:rsidR="0075530E" w:rsidRPr="005D5FBF" w14:paraId="0DEC0C87" w14:textId="77777777" w:rsidTr="00BB3604">
        <w:trPr>
          <w:trHeight w:val="465"/>
        </w:trPr>
        <w:tc>
          <w:tcPr>
            <w:tcW w:w="1872" w:type="dxa"/>
            <w:vMerge/>
            <w:shd w:val="clear" w:color="auto" w:fill="auto"/>
            <w:vAlign w:val="center"/>
          </w:tcPr>
          <w:p w14:paraId="7D55CE62" w14:textId="77777777" w:rsidR="008C3B3F" w:rsidRPr="0005008B" w:rsidRDefault="008C3B3F" w:rsidP="0005008B">
            <w:pPr>
              <w:rPr>
                <w:rFonts w:ascii="Cambria Math" w:hAnsi="Cambria Math"/>
                <w:i/>
                <w:iCs/>
                <w:szCs w:val="24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5FDB7252" w14:textId="77777777" w:rsidR="008C3B3F" w:rsidRPr="0005008B" w:rsidRDefault="008C3B3F" w:rsidP="0005008B">
            <w:pPr>
              <w:rPr>
                <w:rFonts w:ascii="Cambria Math" w:hAnsi="Cambria Math"/>
                <w:i/>
                <w:iCs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0BDA336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до 2,5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2B05EB" w14:textId="77777777" w:rsidR="008C3B3F" w:rsidRPr="0005008B" w:rsidRDefault="0092748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2</w:t>
            </w:r>
            <w:r w:rsidR="0071152E" w:rsidRPr="0005008B">
              <w:rPr>
                <w:szCs w:val="24"/>
              </w:rPr>
              <w:t>,5–</w:t>
            </w:r>
            <w:r w:rsidR="008C3B3F" w:rsidRPr="0005008B">
              <w:rPr>
                <w:szCs w:val="24"/>
              </w:rPr>
              <w:t>5,0</w:t>
            </w:r>
          </w:p>
        </w:tc>
        <w:tc>
          <w:tcPr>
            <w:tcW w:w="1559" w:type="dxa"/>
            <w:vMerge/>
            <w:shd w:val="clear" w:color="auto" w:fill="auto"/>
          </w:tcPr>
          <w:p w14:paraId="3B8EBDCC" w14:textId="77777777" w:rsidR="008C3B3F" w:rsidRPr="0005008B" w:rsidRDefault="008C3B3F" w:rsidP="0005008B">
            <w:pPr>
              <w:rPr>
                <w:rFonts w:ascii="Cambria Math" w:hAnsi="Cambria Math"/>
                <w:i/>
                <w:iCs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E140DA3" w14:textId="77777777" w:rsidR="008C3B3F" w:rsidRPr="0005008B" w:rsidRDefault="008C3B3F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до 2,5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5C0E98" w14:textId="77777777" w:rsidR="008C3B3F" w:rsidRPr="0005008B" w:rsidRDefault="0071152E" w:rsidP="0005008B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2,5–</w:t>
            </w:r>
            <w:r w:rsidR="008C3B3F" w:rsidRPr="0005008B">
              <w:rPr>
                <w:szCs w:val="24"/>
              </w:rPr>
              <w:t>5,0</w:t>
            </w:r>
          </w:p>
        </w:tc>
        <w:tc>
          <w:tcPr>
            <w:tcW w:w="1275" w:type="dxa"/>
            <w:vMerge/>
            <w:shd w:val="clear" w:color="auto" w:fill="auto"/>
          </w:tcPr>
          <w:p w14:paraId="70A891BE" w14:textId="77777777" w:rsidR="008C3B3F" w:rsidRPr="0005008B" w:rsidRDefault="008C3B3F" w:rsidP="0005008B">
            <w:pPr>
              <w:rPr>
                <w:rFonts w:ascii="Cambria Math" w:hAnsi="Cambria Math"/>
                <w:i/>
                <w:iCs/>
                <w:szCs w:val="24"/>
              </w:rPr>
            </w:pPr>
          </w:p>
        </w:tc>
      </w:tr>
      <w:tr w:rsidR="0075530E" w:rsidRPr="005D5FBF" w14:paraId="62EAC822" w14:textId="77777777" w:rsidTr="00BB3604">
        <w:tc>
          <w:tcPr>
            <w:tcW w:w="1872" w:type="dxa"/>
            <w:shd w:val="clear" w:color="auto" w:fill="auto"/>
          </w:tcPr>
          <w:p w14:paraId="33A95D1A" w14:textId="57FE3075" w:rsidR="008C3B3F" w:rsidRPr="0086145D" w:rsidRDefault="0053745D" w:rsidP="007D1B00">
            <w:pPr>
              <w:jc w:val="left"/>
              <w:rPr>
                <w:szCs w:val="24"/>
              </w:rPr>
            </w:pPr>
            <w:proofErr w:type="spellStart"/>
            <w:r w:rsidRPr="0086145D">
              <w:rPr>
                <w:color w:val="000000" w:themeColor="text1"/>
                <w:szCs w:val="24"/>
              </w:rPr>
              <w:t>I</w:t>
            </w:r>
            <w:r w:rsidRPr="0086145D">
              <w:rPr>
                <w:color w:val="000000" w:themeColor="text1"/>
                <w:szCs w:val="24"/>
                <w:vertAlign w:val="subscript"/>
              </w:rPr>
              <w:t>л</w:t>
            </w:r>
            <w:proofErr w:type="spellEnd"/>
          </w:p>
        </w:tc>
        <w:tc>
          <w:tcPr>
            <w:tcW w:w="1134" w:type="dxa"/>
            <w:shd w:val="clear" w:color="auto" w:fill="auto"/>
            <w:vAlign w:val="bottom"/>
          </w:tcPr>
          <w:p w14:paraId="036581EB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835D52F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7,5</w:t>
            </w:r>
          </w:p>
        </w:tc>
        <w:tc>
          <w:tcPr>
            <w:tcW w:w="1134" w:type="dxa"/>
            <w:shd w:val="clear" w:color="auto" w:fill="auto"/>
            <w:vAlign w:val="bottom"/>
          </w:tcPr>
          <w:p w14:paraId="74404A7B" w14:textId="77777777" w:rsidR="008C3B3F" w:rsidRPr="0005008B" w:rsidRDefault="0071152E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7,5–</w:t>
            </w:r>
            <w:r w:rsidR="008C3B3F" w:rsidRPr="0005008B">
              <w:rPr>
                <w:szCs w:val="24"/>
              </w:rPr>
              <w:t>10,5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61764BCA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1,0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12466F02" w14:textId="77777777" w:rsidR="008C3B3F" w:rsidRPr="0005008B" w:rsidRDefault="000817C2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9</w:t>
            </w:r>
            <w:r w:rsidR="008C3B3F" w:rsidRPr="0005008B">
              <w:rPr>
                <w:szCs w:val="24"/>
              </w:rPr>
              <w:t>,5</w:t>
            </w:r>
          </w:p>
        </w:tc>
        <w:tc>
          <w:tcPr>
            <w:tcW w:w="1134" w:type="dxa"/>
            <w:shd w:val="clear" w:color="auto" w:fill="auto"/>
            <w:vAlign w:val="bottom"/>
          </w:tcPr>
          <w:p w14:paraId="331D6569" w14:textId="77777777" w:rsidR="008C3B3F" w:rsidRPr="0005008B" w:rsidRDefault="0071152E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9,5–</w:t>
            </w:r>
            <w:r w:rsidR="008C3B3F" w:rsidRPr="0005008B">
              <w:rPr>
                <w:szCs w:val="24"/>
              </w:rPr>
              <w:t>12,5</w:t>
            </w:r>
          </w:p>
        </w:tc>
        <w:tc>
          <w:tcPr>
            <w:tcW w:w="1275" w:type="dxa"/>
            <w:shd w:val="clear" w:color="auto" w:fill="auto"/>
            <w:vAlign w:val="bottom"/>
          </w:tcPr>
          <w:p w14:paraId="09C84424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1,0</w:t>
            </w:r>
          </w:p>
        </w:tc>
      </w:tr>
      <w:tr w:rsidR="0075530E" w:rsidRPr="005D5FBF" w14:paraId="7676B62A" w14:textId="77777777" w:rsidTr="00BB3604">
        <w:trPr>
          <w:trHeight w:val="231"/>
        </w:trPr>
        <w:tc>
          <w:tcPr>
            <w:tcW w:w="1872" w:type="dxa"/>
            <w:shd w:val="clear" w:color="auto" w:fill="auto"/>
          </w:tcPr>
          <w:p w14:paraId="640C9CE3" w14:textId="44263939" w:rsidR="008C3B3F" w:rsidRPr="0086145D" w:rsidRDefault="0053745D" w:rsidP="007D1B00">
            <w:pPr>
              <w:jc w:val="left"/>
              <w:rPr>
                <w:szCs w:val="24"/>
              </w:rPr>
            </w:pPr>
            <w:proofErr w:type="spellStart"/>
            <w:r w:rsidRPr="0086145D">
              <w:rPr>
                <w:color w:val="000000" w:themeColor="text1"/>
                <w:szCs w:val="24"/>
              </w:rPr>
              <w:t>II</w:t>
            </w:r>
            <w:r w:rsidRPr="0086145D">
              <w:rPr>
                <w:color w:val="000000" w:themeColor="text1"/>
                <w:szCs w:val="24"/>
                <w:vertAlign w:val="subscript"/>
              </w:rPr>
              <w:t>л</w:t>
            </w:r>
            <w:proofErr w:type="spellEnd"/>
          </w:p>
        </w:tc>
        <w:tc>
          <w:tcPr>
            <w:tcW w:w="1134" w:type="dxa"/>
            <w:shd w:val="clear" w:color="auto" w:fill="auto"/>
            <w:vAlign w:val="bottom"/>
          </w:tcPr>
          <w:p w14:paraId="52EB96D1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3305AE69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7,0</w:t>
            </w:r>
          </w:p>
        </w:tc>
        <w:tc>
          <w:tcPr>
            <w:tcW w:w="1134" w:type="dxa"/>
            <w:shd w:val="clear" w:color="auto" w:fill="auto"/>
            <w:vAlign w:val="bottom"/>
          </w:tcPr>
          <w:p w14:paraId="7C00CDDA" w14:textId="77777777" w:rsidR="008C3B3F" w:rsidRPr="0005008B" w:rsidRDefault="0071152E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7,0–</w:t>
            </w:r>
            <w:r w:rsidR="008C3B3F" w:rsidRPr="0005008B">
              <w:rPr>
                <w:szCs w:val="24"/>
              </w:rPr>
              <w:t>9,5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45E630FC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1,0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2AF21914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9,0</w:t>
            </w:r>
          </w:p>
        </w:tc>
        <w:tc>
          <w:tcPr>
            <w:tcW w:w="1134" w:type="dxa"/>
            <w:shd w:val="clear" w:color="auto" w:fill="auto"/>
            <w:vAlign w:val="bottom"/>
          </w:tcPr>
          <w:p w14:paraId="24B8CC77" w14:textId="77777777" w:rsidR="008C3B3F" w:rsidRPr="0005008B" w:rsidRDefault="0071152E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9,0–</w:t>
            </w:r>
            <w:r w:rsidR="008C3B3F" w:rsidRPr="0005008B">
              <w:rPr>
                <w:szCs w:val="24"/>
              </w:rPr>
              <w:t>11,5</w:t>
            </w:r>
          </w:p>
        </w:tc>
        <w:tc>
          <w:tcPr>
            <w:tcW w:w="1275" w:type="dxa"/>
            <w:shd w:val="clear" w:color="auto" w:fill="auto"/>
            <w:vAlign w:val="bottom"/>
          </w:tcPr>
          <w:p w14:paraId="6088AD8C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1,0</w:t>
            </w:r>
          </w:p>
        </w:tc>
      </w:tr>
      <w:tr w:rsidR="0075530E" w:rsidRPr="005D5FBF" w14:paraId="1780A1C0" w14:textId="77777777" w:rsidTr="00BB3604">
        <w:trPr>
          <w:trHeight w:val="222"/>
        </w:trPr>
        <w:tc>
          <w:tcPr>
            <w:tcW w:w="1872" w:type="dxa"/>
            <w:shd w:val="clear" w:color="auto" w:fill="auto"/>
          </w:tcPr>
          <w:p w14:paraId="3BE1D323" w14:textId="61DCB788" w:rsidR="008C3B3F" w:rsidRPr="0086145D" w:rsidRDefault="0053745D" w:rsidP="007D1B00">
            <w:pPr>
              <w:jc w:val="left"/>
              <w:rPr>
                <w:szCs w:val="24"/>
              </w:rPr>
            </w:pPr>
            <w:proofErr w:type="spellStart"/>
            <w:r w:rsidRPr="0086145D">
              <w:rPr>
                <w:color w:val="000000" w:themeColor="text1"/>
                <w:szCs w:val="24"/>
              </w:rPr>
              <w:t>III</w:t>
            </w:r>
            <w:r w:rsidRPr="0086145D">
              <w:rPr>
                <w:color w:val="000000" w:themeColor="text1"/>
                <w:szCs w:val="24"/>
                <w:vertAlign w:val="subscript"/>
              </w:rPr>
              <w:t>л</w:t>
            </w:r>
            <w:proofErr w:type="spellEnd"/>
          </w:p>
        </w:tc>
        <w:tc>
          <w:tcPr>
            <w:tcW w:w="1134" w:type="dxa"/>
            <w:shd w:val="clear" w:color="auto" w:fill="auto"/>
            <w:vAlign w:val="bottom"/>
          </w:tcPr>
          <w:p w14:paraId="616DBEE1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A409D6C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4,5</w:t>
            </w:r>
          </w:p>
        </w:tc>
        <w:tc>
          <w:tcPr>
            <w:tcW w:w="1134" w:type="dxa"/>
            <w:shd w:val="clear" w:color="auto" w:fill="auto"/>
            <w:vAlign w:val="bottom"/>
          </w:tcPr>
          <w:p w14:paraId="2BE4105A" w14:textId="77777777" w:rsidR="008C3B3F" w:rsidRPr="0005008B" w:rsidRDefault="0071152E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4,5–</w:t>
            </w:r>
            <w:r w:rsidR="008C3B3F" w:rsidRPr="0005008B">
              <w:rPr>
                <w:szCs w:val="24"/>
              </w:rPr>
              <w:t>5,5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6754178C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0,5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2018414F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5,5</w:t>
            </w:r>
          </w:p>
        </w:tc>
        <w:tc>
          <w:tcPr>
            <w:tcW w:w="1134" w:type="dxa"/>
            <w:shd w:val="clear" w:color="auto" w:fill="auto"/>
            <w:vAlign w:val="bottom"/>
          </w:tcPr>
          <w:p w14:paraId="5D8E394E" w14:textId="77777777" w:rsidR="008C3B3F" w:rsidRPr="0005008B" w:rsidRDefault="0071152E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5,5–</w:t>
            </w:r>
            <w:r w:rsidR="008C3B3F" w:rsidRPr="0005008B">
              <w:rPr>
                <w:szCs w:val="24"/>
              </w:rPr>
              <w:t>6,5</w:t>
            </w:r>
          </w:p>
        </w:tc>
        <w:tc>
          <w:tcPr>
            <w:tcW w:w="1275" w:type="dxa"/>
            <w:shd w:val="clear" w:color="auto" w:fill="auto"/>
            <w:vAlign w:val="bottom"/>
          </w:tcPr>
          <w:p w14:paraId="34395BB9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0,75</w:t>
            </w:r>
          </w:p>
        </w:tc>
      </w:tr>
      <w:tr w:rsidR="0075530E" w:rsidRPr="005D5FBF" w14:paraId="67DA1DD0" w14:textId="77777777" w:rsidTr="00BB3604">
        <w:tc>
          <w:tcPr>
            <w:tcW w:w="1872" w:type="dxa"/>
            <w:shd w:val="clear" w:color="auto" w:fill="auto"/>
          </w:tcPr>
          <w:p w14:paraId="5CFC8506" w14:textId="407DCE07" w:rsidR="008C3B3F" w:rsidRPr="0086145D" w:rsidRDefault="0053745D" w:rsidP="00BB3604">
            <w:pPr>
              <w:ind w:left="-17"/>
              <w:jc w:val="left"/>
              <w:rPr>
                <w:rFonts w:ascii="Cambria Math" w:hAnsi="Cambria Math"/>
                <w:szCs w:val="24"/>
              </w:rPr>
            </w:pPr>
            <w:proofErr w:type="spellStart"/>
            <w:r w:rsidRPr="0086145D">
              <w:rPr>
                <w:color w:val="000000" w:themeColor="text1"/>
                <w:szCs w:val="24"/>
              </w:rPr>
              <w:t>IV</w:t>
            </w:r>
            <w:r w:rsidRPr="0086145D">
              <w:rPr>
                <w:color w:val="000000" w:themeColor="text1"/>
                <w:szCs w:val="24"/>
                <w:vertAlign w:val="subscript"/>
              </w:rPr>
              <w:t>л</w:t>
            </w:r>
            <w:proofErr w:type="spellEnd"/>
            <w:r w:rsidR="00BB3604" w:rsidRPr="0086145D">
              <w:rPr>
                <w:color w:val="000000" w:themeColor="text1"/>
                <w:szCs w:val="24"/>
              </w:rPr>
              <w:t xml:space="preserve"> </w:t>
            </w:r>
            <w:r w:rsidR="0071152E" w:rsidRPr="0086145D">
              <w:rPr>
                <w:szCs w:val="24"/>
              </w:rPr>
              <w:t xml:space="preserve">(для </w:t>
            </w:r>
            <w:r w:rsidR="008C3B3F" w:rsidRPr="0086145D">
              <w:rPr>
                <w:szCs w:val="24"/>
              </w:rPr>
              <w:t>временны</w:t>
            </w:r>
            <w:r w:rsidR="0071152E" w:rsidRPr="0086145D">
              <w:rPr>
                <w:szCs w:val="24"/>
              </w:rPr>
              <w:t>х дорог)</w:t>
            </w:r>
          </w:p>
        </w:tc>
        <w:tc>
          <w:tcPr>
            <w:tcW w:w="1134" w:type="dxa"/>
            <w:shd w:val="clear" w:color="auto" w:fill="auto"/>
            <w:vAlign w:val="bottom"/>
          </w:tcPr>
          <w:p w14:paraId="5E881104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2501BE7D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4,5</w:t>
            </w:r>
          </w:p>
        </w:tc>
        <w:tc>
          <w:tcPr>
            <w:tcW w:w="1134" w:type="dxa"/>
            <w:shd w:val="clear" w:color="auto" w:fill="auto"/>
            <w:vAlign w:val="bottom"/>
          </w:tcPr>
          <w:p w14:paraId="4EF59ACD" w14:textId="77777777" w:rsidR="008C3B3F" w:rsidRPr="0005008B" w:rsidRDefault="0071152E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4,5–</w:t>
            </w:r>
            <w:r w:rsidR="008C3B3F" w:rsidRPr="0005008B">
              <w:rPr>
                <w:szCs w:val="24"/>
              </w:rPr>
              <w:t>5,5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3F4078B3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0,5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276336C8" w14:textId="77777777" w:rsidR="008C3B3F" w:rsidRPr="0005008B" w:rsidRDefault="008C3B3F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5,5</w:t>
            </w:r>
          </w:p>
        </w:tc>
        <w:tc>
          <w:tcPr>
            <w:tcW w:w="1134" w:type="dxa"/>
            <w:shd w:val="clear" w:color="auto" w:fill="auto"/>
            <w:vAlign w:val="bottom"/>
          </w:tcPr>
          <w:p w14:paraId="243962A3" w14:textId="77777777" w:rsidR="008C3B3F" w:rsidRPr="0005008B" w:rsidRDefault="0071152E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5,5–</w:t>
            </w:r>
            <w:r w:rsidR="008C3B3F" w:rsidRPr="0005008B">
              <w:rPr>
                <w:szCs w:val="24"/>
              </w:rPr>
              <w:t>6,5</w:t>
            </w:r>
          </w:p>
        </w:tc>
        <w:tc>
          <w:tcPr>
            <w:tcW w:w="1275" w:type="dxa"/>
            <w:shd w:val="clear" w:color="auto" w:fill="auto"/>
            <w:vAlign w:val="bottom"/>
          </w:tcPr>
          <w:p w14:paraId="4889C1BC" w14:textId="77777777" w:rsidR="008C3B3F" w:rsidRPr="0005008B" w:rsidRDefault="0071152E" w:rsidP="007D1B00">
            <w:pPr>
              <w:jc w:val="center"/>
              <w:rPr>
                <w:szCs w:val="24"/>
              </w:rPr>
            </w:pPr>
            <w:r w:rsidRPr="0005008B">
              <w:rPr>
                <w:szCs w:val="24"/>
              </w:rPr>
              <w:t>–</w:t>
            </w:r>
          </w:p>
        </w:tc>
      </w:tr>
      <w:tr w:rsidR="0071152E" w:rsidRPr="005D5FBF" w14:paraId="3CA09C1E" w14:textId="77777777" w:rsidTr="00BB3604">
        <w:trPr>
          <w:trHeight w:val="608"/>
        </w:trPr>
        <w:tc>
          <w:tcPr>
            <w:tcW w:w="9526" w:type="dxa"/>
            <w:gridSpan w:val="8"/>
            <w:shd w:val="clear" w:color="auto" w:fill="auto"/>
            <w:vAlign w:val="center"/>
          </w:tcPr>
          <w:p w14:paraId="35B6B092" w14:textId="77777777" w:rsidR="0071152E" w:rsidRPr="007D1B00" w:rsidRDefault="0071152E" w:rsidP="007D1B00">
            <w:pPr>
              <w:ind w:firstLine="487"/>
              <w:rPr>
                <w:sz w:val="20"/>
              </w:rPr>
            </w:pPr>
            <w:r w:rsidRPr="007D1B00">
              <w:rPr>
                <w:spacing w:val="50"/>
                <w:sz w:val="20"/>
              </w:rPr>
              <w:t xml:space="preserve">Примечание </w:t>
            </w:r>
            <w:r w:rsidRPr="007D1B00">
              <w:rPr>
                <w:sz w:val="20"/>
              </w:rPr>
              <w:t>– При промежуточных значениях ширины транспортных средств минимальные значения габаритов моста определяются интерполяцией с округлением в большую сторону до 0,5 м.</w:t>
            </w:r>
          </w:p>
        </w:tc>
      </w:tr>
    </w:tbl>
    <w:p w14:paraId="5CC99B1D" w14:textId="756228D5" w:rsidR="00BB3604" w:rsidRPr="00E227BF" w:rsidRDefault="00BB3604" w:rsidP="00BB3604">
      <w:pPr>
        <w:pStyle w:val="afff6"/>
        <w:ind w:firstLine="567"/>
        <w:rPr>
          <w:b/>
          <w:sz w:val="28"/>
          <w:szCs w:val="28"/>
        </w:rPr>
      </w:pPr>
      <w:r w:rsidRPr="00BB3604">
        <w:rPr>
          <w:b/>
          <w:sz w:val="28"/>
          <w:szCs w:val="28"/>
        </w:rPr>
        <w:t xml:space="preserve">Таблица 6.17 </w:t>
      </w:r>
      <w:r w:rsidRPr="00E227BF">
        <w:rPr>
          <w:b/>
          <w:sz w:val="28"/>
          <w:szCs w:val="28"/>
        </w:rPr>
        <w:t>(Измененная редакция, Изм. № 2).</w:t>
      </w:r>
    </w:p>
    <w:p w14:paraId="789204E2" w14:textId="77777777" w:rsidR="002D32C4" w:rsidRPr="007D1B00" w:rsidRDefault="002D32C4" w:rsidP="007D1B00">
      <w:pPr>
        <w:ind w:firstLine="567"/>
        <w:rPr>
          <w:sz w:val="28"/>
          <w:szCs w:val="28"/>
        </w:rPr>
      </w:pPr>
    </w:p>
    <w:p w14:paraId="14D25814" w14:textId="77777777" w:rsidR="008C3B3F" w:rsidRPr="007D1B00" w:rsidRDefault="0071152E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6.7.2 Деревянные мосты допускается применять</w:t>
      </w:r>
      <w:r w:rsidR="008C3B3F" w:rsidRPr="007D1B00">
        <w:rPr>
          <w:sz w:val="28"/>
          <w:szCs w:val="28"/>
        </w:rPr>
        <w:t xml:space="preserve"> на автомобильных дорогах лесозаготовительных предприятий </w:t>
      </w:r>
      <w:r w:rsidR="00955F97" w:rsidRPr="007D1B00">
        <w:rPr>
          <w:sz w:val="28"/>
          <w:szCs w:val="28"/>
        </w:rPr>
        <w:t>без ограничения по климатическим</w:t>
      </w:r>
      <w:r w:rsidR="008C3B3F" w:rsidRPr="007D1B00">
        <w:rPr>
          <w:sz w:val="28"/>
          <w:szCs w:val="28"/>
        </w:rPr>
        <w:t xml:space="preserve"> </w:t>
      </w:r>
      <w:r w:rsidR="001213D0" w:rsidRPr="007D1B00">
        <w:rPr>
          <w:sz w:val="28"/>
          <w:szCs w:val="28"/>
        </w:rPr>
        <w:t>условиям районов строительства.</w:t>
      </w:r>
    </w:p>
    <w:p w14:paraId="6489A20C" w14:textId="77777777" w:rsidR="008C3B3F" w:rsidRPr="007D1B00" w:rsidRDefault="0071152E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6.7.3 </w:t>
      </w:r>
      <w:r w:rsidR="008C3B3F" w:rsidRPr="007D1B00">
        <w:rPr>
          <w:sz w:val="28"/>
          <w:szCs w:val="28"/>
        </w:rPr>
        <w:t xml:space="preserve">Деревянные конструкции мостов следует применять преимущественно заводского изготовления с учетом мероприятий, обеспечивающих их долговечность. </w:t>
      </w:r>
    </w:p>
    <w:p w14:paraId="0F1A9BB3" w14:textId="1F067C35" w:rsidR="008C3B3F" w:rsidRPr="007D1B00" w:rsidRDefault="0071152E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6.7.4</w:t>
      </w:r>
      <w:r w:rsidR="008C3B3F" w:rsidRPr="007D1B00">
        <w:rPr>
          <w:sz w:val="28"/>
          <w:szCs w:val="28"/>
        </w:rPr>
        <w:t xml:space="preserve"> Для деревянных мостов следует применять пиломатериалы и круглые лесомате</w:t>
      </w:r>
      <w:r w:rsidR="001213D0" w:rsidRPr="007D1B00">
        <w:rPr>
          <w:sz w:val="28"/>
          <w:szCs w:val="28"/>
        </w:rPr>
        <w:t>риалы хвойных пород 2-го сорта</w:t>
      </w:r>
      <w:r w:rsidR="008C3B3F" w:rsidRPr="007D1B00">
        <w:rPr>
          <w:sz w:val="28"/>
          <w:szCs w:val="28"/>
        </w:rPr>
        <w:t xml:space="preserve">; следует отдавать предпочтение лиственнице, если она имеется в сырьевой базе лесозаготовительного предприятия. </w:t>
      </w:r>
    </w:p>
    <w:p w14:paraId="0AD3E6BD" w14:textId="3A0CA3EB" w:rsidR="000C4866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Качество лесоматериалов</w:t>
      </w:r>
      <w:r w:rsidR="000C4866" w:rsidRPr="007D1B00">
        <w:rPr>
          <w:sz w:val="28"/>
          <w:szCs w:val="28"/>
        </w:rPr>
        <w:t xml:space="preserve"> </w:t>
      </w:r>
      <w:r w:rsidRPr="007D1B00">
        <w:rPr>
          <w:sz w:val="28"/>
          <w:szCs w:val="28"/>
        </w:rPr>
        <w:t>должно соответствовать требованиям</w:t>
      </w:r>
      <w:r w:rsidR="000C4866" w:rsidRPr="007D1B00">
        <w:rPr>
          <w:sz w:val="28"/>
          <w:szCs w:val="28"/>
        </w:rPr>
        <w:t xml:space="preserve"> </w:t>
      </w:r>
      <w:r w:rsidR="00BB3604" w:rsidRPr="00BB3604">
        <w:rPr>
          <w:sz w:val="28"/>
          <w:szCs w:val="28"/>
        </w:rPr>
        <w:t>СП 64.13330.2017</w:t>
      </w:r>
      <w:r w:rsidR="000C4866" w:rsidRPr="007D1B00">
        <w:rPr>
          <w:sz w:val="28"/>
          <w:szCs w:val="28"/>
        </w:rPr>
        <w:t xml:space="preserve"> (приложение Б).</w:t>
      </w:r>
    </w:p>
    <w:p w14:paraId="014B0D0C" w14:textId="77777777" w:rsidR="00BB3604" w:rsidRPr="00E227BF" w:rsidRDefault="00BB3604" w:rsidP="00BB3604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7E47A9C9" w14:textId="77777777" w:rsidR="008C3B3F" w:rsidRPr="007D1B00" w:rsidRDefault="000C4866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6.7.5</w:t>
      </w:r>
      <w:r w:rsidR="008C3B3F" w:rsidRPr="007D1B00">
        <w:rPr>
          <w:sz w:val="28"/>
          <w:szCs w:val="28"/>
        </w:rPr>
        <w:t xml:space="preserve"> В конструкциях должны быть предусмотрены меры защиты основных несущих деревянных элементов от увла</w:t>
      </w:r>
      <w:r w:rsidRPr="007D1B00">
        <w:rPr>
          <w:sz w:val="28"/>
          <w:szCs w:val="28"/>
        </w:rPr>
        <w:t>жнения независимо от того, про</w:t>
      </w:r>
      <w:r w:rsidR="008C3B3F" w:rsidRPr="007D1B00">
        <w:rPr>
          <w:sz w:val="28"/>
          <w:szCs w:val="28"/>
        </w:rPr>
        <w:t xml:space="preserve">водится </w:t>
      </w:r>
      <w:proofErr w:type="spellStart"/>
      <w:r w:rsidR="008C3B3F" w:rsidRPr="007D1B00">
        <w:rPr>
          <w:sz w:val="28"/>
          <w:szCs w:val="28"/>
        </w:rPr>
        <w:t>антисептирование</w:t>
      </w:r>
      <w:proofErr w:type="spellEnd"/>
      <w:r w:rsidR="008C3B3F" w:rsidRPr="007D1B00">
        <w:rPr>
          <w:sz w:val="28"/>
          <w:szCs w:val="28"/>
        </w:rPr>
        <w:t xml:space="preserve"> древесины или нет (гидроизоляция, сливные доски, козырьки и др.).</w:t>
      </w:r>
    </w:p>
    <w:p w14:paraId="1E498F04" w14:textId="77777777" w:rsidR="008C3B3F" w:rsidRPr="007D1B00" w:rsidRDefault="000C4866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6.7.6 С</w:t>
      </w:r>
      <w:r w:rsidR="008C3B3F" w:rsidRPr="007D1B00">
        <w:rPr>
          <w:sz w:val="28"/>
          <w:szCs w:val="28"/>
        </w:rPr>
        <w:t>ледует предусматривать свайные</w:t>
      </w:r>
      <w:r w:rsidRPr="007D1B00">
        <w:rPr>
          <w:sz w:val="28"/>
          <w:szCs w:val="28"/>
        </w:rPr>
        <w:t xml:space="preserve"> опоры деревянных мостов</w:t>
      </w:r>
      <w:r w:rsidR="008C3B3F" w:rsidRPr="007D1B00">
        <w:rPr>
          <w:sz w:val="28"/>
          <w:szCs w:val="28"/>
        </w:rPr>
        <w:t xml:space="preserve"> во всех случаях, когда грунты допускают забивку свай. В вечномерзлых грунтах погружение свай следует принимать на глубину, равную тройной толщине сезонно оттаивающего грунта. </w:t>
      </w:r>
    </w:p>
    <w:p w14:paraId="07003DD6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Рамно-лежневые опоры в веч</w:t>
      </w:r>
      <w:r w:rsidR="000C4866" w:rsidRPr="007D1B00">
        <w:rPr>
          <w:sz w:val="28"/>
          <w:szCs w:val="28"/>
        </w:rPr>
        <w:t>номерзлых грунтах не применяют, а взамен их при невозможности забивки свай применяют</w:t>
      </w:r>
      <w:r w:rsidRPr="007D1B00">
        <w:rPr>
          <w:sz w:val="28"/>
          <w:szCs w:val="28"/>
        </w:rPr>
        <w:t xml:space="preserve"> ряжевые опоры.</w:t>
      </w:r>
    </w:p>
    <w:p w14:paraId="2F50E2C1" w14:textId="0601B3A0" w:rsidR="008C3B3F" w:rsidRPr="007D1B00" w:rsidRDefault="000C4866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6.7.7 </w:t>
      </w:r>
      <w:r w:rsidR="008C3B3F" w:rsidRPr="007D1B00">
        <w:rPr>
          <w:sz w:val="28"/>
          <w:szCs w:val="28"/>
        </w:rPr>
        <w:t>Проезжую часть на деревянных мостах следует назначать в виде деревянно</w:t>
      </w:r>
      <w:r w:rsidRPr="007D1B00">
        <w:rPr>
          <w:sz w:val="28"/>
          <w:szCs w:val="28"/>
        </w:rPr>
        <w:t xml:space="preserve">го настила, по которому делают поверхностную обработку </w:t>
      </w:r>
      <w:r w:rsidR="008C3B3F" w:rsidRPr="007D1B00">
        <w:rPr>
          <w:sz w:val="28"/>
          <w:szCs w:val="28"/>
        </w:rPr>
        <w:t>битумом с крупным песком.</w:t>
      </w:r>
    </w:p>
    <w:p w14:paraId="4D17DFCD" w14:textId="0A54C816" w:rsidR="008C3B3F" w:rsidRPr="007D1B00" w:rsidRDefault="000C4866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6.7.8 </w:t>
      </w:r>
      <w:r w:rsidR="008C3B3F" w:rsidRPr="007D1B00">
        <w:rPr>
          <w:sz w:val="28"/>
          <w:szCs w:val="28"/>
        </w:rPr>
        <w:t>На больших и средних деревянных мостах следует предусматривать устройство противопожарных площадок, оборудованных противопожарным инвентарем. Противопожарные площадки следует располагать на насыпи у въездов на мост и над опорами не реже чем через 25 м.</w:t>
      </w:r>
    </w:p>
    <w:p w14:paraId="27F1A593" w14:textId="3C15975C" w:rsidR="008C3B3F" w:rsidRPr="007D1B00" w:rsidRDefault="000C4866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6.7.9</w:t>
      </w:r>
      <w:r w:rsidR="008C3B3F" w:rsidRPr="007D1B00">
        <w:rPr>
          <w:sz w:val="28"/>
          <w:szCs w:val="28"/>
        </w:rPr>
        <w:t xml:space="preserve"> Для мостовых переходов в необходимых случаях должны быть предусмотрены ледорезные, струенаправляющие и берегоукрепительные сооруже</w:t>
      </w:r>
      <w:r w:rsidRPr="007D1B00">
        <w:rPr>
          <w:sz w:val="28"/>
          <w:szCs w:val="28"/>
        </w:rPr>
        <w:t>ния, а для малых мостов и труб –</w:t>
      </w:r>
      <w:r w:rsidR="008C3B3F" w:rsidRPr="007D1B00">
        <w:rPr>
          <w:sz w:val="28"/>
          <w:szCs w:val="28"/>
        </w:rPr>
        <w:t xml:space="preserve"> углубление, спрямление и укрепление русел с входной и вы</w:t>
      </w:r>
      <w:r w:rsidRPr="007D1B00">
        <w:rPr>
          <w:sz w:val="28"/>
          <w:szCs w:val="28"/>
        </w:rPr>
        <w:t>ходной сторон</w:t>
      </w:r>
      <w:r w:rsidR="008C3B3F" w:rsidRPr="007D1B00">
        <w:rPr>
          <w:sz w:val="28"/>
          <w:szCs w:val="28"/>
        </w:rPr>
        <w:t xml:space="preserve"> и в пределах сооружения, а также устрой</w:t>
      </w:r>
      <w:r w:rsidR="001213D0" w:rsidRPr="007D1B00">
        <w:rPr>
          <w:sz w:val="28"/>
          <w:szCs w:val="28"/>
        </w:rPr>
        <w:t>ст</w:t>
      </w:r>
      <w:r w:rsidR="008C3B3F" w:rsidRPr="007D1B00">
        <w:rPr>
          <w:sz w:val="28"/>
          <w:szCs w:val="28"/>
        </w:rPr>
        <w:t>ва для гашения скоростей протекающей воды на входе и выходе.</w:t>
      </w:r>
    </w:p>
    <w:p w14:paraId="7C69B3AB" w14:textId="21BDA4EA" w:rsidR="00DB6B2E" w:rsidRDefault="000C4866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6.7.10 </w:t>
      </w:r>
      <w:r w:rsidR="008C3B3F" w:rsidRPr="007D1B00">
        <w:rPr>
          <w:sz w:val="28"/>
          <w:szCs w:val="28"/>
        </w:rPr>
        <w:t>Для временных деревянны</w:t>
      </w:r>
      <w:r w:rsidRPr="007D1B00">
        <w:rPr>
          <w:sz w:val="28"/>
          <w:szCs w:val="28"/>
        </w:rPr>
        <w:t>х мостов со сроками службы до пяти</w:t>
      </w:r>
      <w:r w:rsidR="008C3B3F" w:rsidRPr="007D1B00">
        <w:rPr>
          <w:sz w:val="28"/>
          <w:szCs w:val="28"/>
        </w:rPr>
        <w:t xml:space="preserve"> лет </w:t>
      </w:r>
      <w:r w:rsidRPr="007D1B00">
        <w:rPr>
          <w:sz w:val="28"/>
          <w:szCs w:val="28"/>
        </w:rPr>
        <w:t>допускается применять</w:t>
      </w:r>
      <w:r w:rsidR="008C3B3F" w:rsidRPr="007D1B00">
        <w:rPr>
          <w:sz w:val="28"/>
          <w:szCs w:val="28"/>
        </w:rPr>
        <w:t xml:space="preserve"> лесоматериалы </w:t>
      </w:r>
      <w:r w:rsidRPr="007D1B00">
        <w:rPr>
          <w:sz w:val="28"/>
          <w:szCs w:val="28"/>
        </w:rPr>
        <w:t xml:space="preserve">без антисептической обработки для </w:t>
      </w:r>
      <w:r w:rsidR="00955F97" w:rsidRPr="007D1B00">
        <w:rPr>
          <w:sz w:val="28"/>
          <w:szCs w:val="28"/>
        </w:rPr>
        <w:t xml:space="preserve">не </w:t>
      </w:r>
      <w:r w:rsidRPr="007D1B00">
        <w:rPr>
          <w:sz w:val="28"/>
          <w:szCs w:val="28"/>
        </w:rPr>
        <w:t>несущих конструкций</w:t>
      </w:r>
      <w:r w:rsidR="008C3B3F" w:rsidRPr="007D1B00">
        <w:rPr>
          <w:sz w:val="28"/>
          <w:szCs w:val="28"/>
        </w:rPr>
        <w:t>.</w:t>
      </w:r>
    </w:p>
    <w:p w14:paraId="036C7436" w14:textId="72B2EEDE" w:rsidR="00BB3604" w:rsidRPr="007D1B00" w:rsidRDefault="00BB3604" w:rsidP="007D1B00">
      <w:pPr>
        <w:ind w:firstLine="567"/>
        <w:rPr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 xml:space="preserve">6.7.11 Проектирование </w:t>
      </w:r>
      <w:proofErr w:type="spellStart"/>
      <w:r w:rsidRPr="00251492">
        <w:rPr>
          <w:color w:val="000000" w:themeColor="text1"/>
          <w:sz w:val="28"/>
          <w:szCs w:val="28"/>
        </w:rPr>
        <w:t>биопереходов</w:t>
      </w:r>
      <w:proofErr w:type="spellEnd"/>
      <w:r w:rsidRPr="00251492">
        <w:rPr>
          <w:color w:val="000000" w:themeColor="text1"/>
          <w:sz w:val="28"/>
          <w:szCs w:val="28"/>
        </w:rPr>
        <w:t xml:space="preserve"> осуществляют по СП 461.1325800.</w:t>
      </w:r>
    </w:p>
    <w:p w14:paraId="390275B5" w14:textId="77777777" w:rsidR="00BB3604" w:rsidRPr="00E227BF" w:rsidRDefault="00BB3604" w:rsidP="00BB3604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2).</w:t>
      </w:r>
    </w:p>
    <w:p w14:paraId="5FFEB3E6" w14:textId="77777777" w:rsidR="00207ACE" w:rsidRPr="007D1B00" w:rsidRDefault="000C4866" w:rsidP="007D1B00">
      <w:pPr>
        <w:ind w:firstLine="567"/>
        <w:jc w:val="left"/>
        <w:rPr>
          <w:b/>
          <w:sz w:val="28"/>
          <w:szCs w:val="28"/>
        </w:rPr>
      </w:pPr>
      <w:r w:rsidRPr="007D1B00">
        <w:rPr>
          <w:b/>
          <w:sz w:val="28"/>
          <w:szCs w:val="28"/>
        </w:rPr>
        <w:t xml:space="preserve">6.8 </w:t>
      </w:r>
      <w:r w:rsidR="008C3B3F" w:rsidRPr="007D1B00">
        <w:rPr>
          <w:b/>
          <w:sz w:val="28"/>
          <w:szCs w:val="28"/>
        </w:rPr>
        <w:t>Трубы, фильтрующие насыпи, ледовые переправы</w:t>
      </w:r>
    </w:p>
    <w:p w14:paraId="49485A7E" w14:textId="77777777" w:rsidR="008C3B3F" w:rsidRPr="007D1B00" w:rsidRDefault="000C4866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6.8.1</w:t>
      </w:r>
      <w:r w:rsidR="008C3B3F" w:rsidRPr="007D1B00">
        <w:rPr>
          <w:sz w:val="28"/>
          <w:szCs w:val="28"/>
        </w:rPr>
        <w:t xml:space="preserve"> На лесовозных магистралях следует проектировать сборные железобетонные трубы (или из гофрированного металла), а также пластиковые гофрированные трубы диаметром не менее 0,5</w:t>
      </w:r>
      <w:r w:rsidRPr="007D1B00">
        <w:rPr>
          <w:sz w:val="28"/>
          <w:szCs w:val="28"/>
        </w:rPr>
        <w:t xml:space="preserve"> </w:t>
      </w:r>
      <w:r w:rsidR="008C3B3F" w:rsidRPr="007D1B00">
        <w:rPr>
          <w:sz w:val="28"/>
          <w:szCs w:val="28"/>
        </w:rPr>
        <w:t xml:space="preserve">м. </w:t>
      </w:r>
    </w:p>
    <w:p w14:paraId="77C468BD" w14:textId="102AFB91" w:rsidR="008C3B3F" w:rsidRPr="007D1B00" w:rsidRDefault="000C4866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6.8.2 </w:t>
      </w:r>
      <w:r w:rsidR="008C3B3F" w:rsidRPr="007D1B00">
        <w:rPr>
          <w:sz w:val="28"/>
          <w:szCs w:val="28"/>
        </w:rPr>
        <w:t>Отверстия и высоту в свету т</w:t>
      </w:r>
      <w:r w:rsidRPr="007D1B00">
        <w:rPr>
          <w:sz w:val="28"/>
          <w:szCs w:val="28"/>
        </w:rPr>
        <w:t>руб следует назначать не менее 1</w:t>
      </w:r>
      <w:r w:rsidR="008C3B3F" w:rsidRPr="007D1B00">
        <w:rPr>
          <w:sz w:val="28"/>
          <w:szCs w:val="28"/>
        </w:rPr>
        <w:t xml:space="preserve"> м</w:t>
      </w:r>
      <w:r w:rsidRPr="007D1B00">
        <w:rPr>
          <w:sz w:val="28"/>
          <w:szCs w:val="28"/>
        </w:rPr>
        <w:t>, а при длине трубы свыше 30 м –</w:t>
      </w:r>
      <w:r w:rsidR="008C3B3F" w:rsidRPr="007D1B00">
        <w:rPr>
          <w:sz w:val="28"/>
          <w:szCs w:val="28"/>
        </w:rPr>
        <w:t xml:space="preserve"> не менее 1,25 м. Допускается </w:t>
      </w:r>
      <w:r w:rsidRPr="007D1B00">
        <w:rPr>
          <w:sz w:val="28"/>
          <w:szCs w:val="28"/>
        </w:rPr>
        <w:t>при</w:t>
      </w:r>
      <w:r w:rsidR="00955F97" w:rsidRPr="007D1B00">
        <w:rPr>
          <w:sz w:val="28"/>
          <w:szCs w:val="28"/>
        </w:rPr>
        <w:t>менять трубы с отверстием 0,75</w:t>
      </w:r>
      <w:r w:rsidRPr="007D1B00">
        <w:rPr>
          <w:sz w:val="28"/>
          <w:szCs w:val="28"/>
        </w:rPr>
        <w:t xml:space="preserve"> и 0,</w:t>
      </w:r>
      <w:r w:rsidR="008C3B3F" w:rsidRPr="007D1B00">
        <w:rPr>
          <w:sz w:val="28"/>
          <w:szCs w:val="28"/>
        </w:rPr>
        <w:t>5 м при длине не более 15 м.</w:t>
      </w:r>
    </w:p>
    <w:p w14:paraId="44F31A1D" w14:textId="218ABCEF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В населенны</w:t>
      </w:r>
      <w:r w:rsidR="000C4866" w:rsidRPr="007D1B00">
        <w:rPr>
          <w:sz w:val="28"/>
          <w:szCs w:val="28"/>
        </w:rPr>
        <w:t>х пунктах трубы с отверстием 0,</w:t>
      </w:r>
      <w:r w:rsidRPr="007D1B00">
        <w:rPr>
          <w:sz w:val="28"/>
          <w:szCs w:val="28"/>
        </w:rPr>
        <w:t>5 м допускаются только с устройством ограждающих приспособлений.</w:t>
      </w:r>
    </w:p>
    <w:p w14:paraId="3D3DA353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В местах возможного образования наледей вместо труб следует проектировать деревянные мосты. В отдельных случаях разрешается применение прямоугольных бетонных труб с отверстием </w:t>
      </w:r>
      <w:proofErr w:type="spellStart"/>
      <w:r w:rsidRPr="007D1B00">
        <w:rPr>
          <w:sz w:val="28"/>
          <w:szCs w:val="28"/>
        </w:rPr>
        <w:t>нe</w:t>
      </w:r>
      <w:proofErr w:type="spellEnd"/>
      <w:r w:rsidRPr="007D1B00">
        <w:rPr>
          <w:sz w:val="28"/>
          <w:szCs w:val="28"/>
        </w:rPr>
        <w:t xml:space="preserve"> менее 3 м и высотой не менее 2 м в комплексе с постоянными </w:t>
      </w:r>
      <w:proofErr w:type="spellStart"/>
      <w:r w:rsidRPr="007D1B00">
        <w:rPr>
          <w:sz w:val="28"/>
          <w:szCs w:val="28"/>
        </w:rPr>
        <w:t>противоналедными</w:t>
      </w:r>
      <w:proofErr w:type="spellEnd"/>
      <w:r w:rsidRPr="007D1B00">
        <w:rPr>
          <w:sz w:val="28"/>
          <w:szCs w:val="28"/>
        </w:rPr>
        <w:t xml:space="preserve"> сооружениями.</w:t>
      </w:r>
    </w:p>
    <w:p w14:paraId="00AF8A5D" w14:textId="77777777" w:rsidR="008C3B3F" w:rsidRPr="007D1B00" w:rsidRDefault="000C4866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Трубы диаметром 0,75</w:t>
      </w:r>
      <w:r w:rsidR="008C3B3F" w:rsidRPr="007D1B00">
        <w:rPr>
          <w:sz w:val="28"/>
          <w:szCs w:val="28"/>
        </w:rPr>
        <w:t xml:space="preserve"> и 0,5</w:t>
      </w:r>
      <w:r w:rsidRPr="007D1B00">
        <w:rPr>
          <w:sz w:val="28"/>
          <w:szCs w:val="28"/>
        </w:rPr>
        <w:t xml:space="preserve"> </w:t>
      </w:r>
      <w:r w:rsidR="008C3B3F" w:rsidRPr="007D1B00">
        <w:rPr>
          <w:sz w:val="28"/>
          <w:szCs w:val="28"/>
        </w:rPr>
        <w:t xml:space="preserve">м следует укладывать с уклоном не менее 20 ‰ для возможности </w:t>
      </w:r>
      <w:proofErr w:type="spellStart"/>
      <w:r w:rsidR="008C3B3F" w:rsidRPr="007D1B00">
        <w:rPr>
          <w:sz w:val="28"/>
          <w:szCs w:val="28"/>
        </w:rPr>
        <w:t>самопромыва</w:t>
      </w:r>
      <w:proofErr w:type="spellEnd"/>
      <w:r w:rsidR="008C3B3F" w:rsidRPr="007D1B00">
        <w:rPr>
          <w:sz w:val="28"/>
          <w:szCs w:val="28"/>
        </w:rPr>
        <w:t>.</w:t>
      </w:r>
    </w:p>
    <w:p w14:paraId="695BB1C7" w14:textId="5C01AF5C" w:rsidR="008C3B3F" w:rsidRPr="007D1B00" w:rsidRDefault="000C4866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6.8.3</w:t>
      </w:r>
      <w:r w:rsidR="008C3B3F" w:rsidRPr="007D1B00">
        <w:rPr>
          <w:sz w:val="28"/>
          <w:szCs w:val="28"/>
        </w:rPr>
        <w:t xml:space="preserve"> </w:t>
      </w:r>
      <w:r w:rsidRPr="007D1B00">
        <w:rPr>
          <w:sz w:val="28"/>
          <w:szCs w:val="28"/>
        </w:rPr>
        <w:t>С</w:t>
      </w:r>
      <w:r w:rsidR="008C3B3F" w:rsidRPr="007D1B00">
        <w:rPr>
          <w:sz w:val="28"/>
          <w:szCs w:val="28"/>
        </w:rPr>
        <w:t>ледует проектировать безна</w:t>
      </w:r>
      <w:r w:rsidR="00272BDB" w:rsidRPr="007D1B00">
        <w:rPr>
          <w:sz w:val="28"/>
          <w:szCs w:val="28"/>
        </w:rPr>
        <w:t>порные</w:t>
      </w:r>
      <w:r w:rsidRPr="007D1B00">
        <w:rPr>
          <w:sz w:val="28"/>
          <w:szCs w:val="28"/>
        </w:rPr>
        <w:t xml:space="preserve"> трубы</w:t>
      </w:r>
      <w:r w:rsidR="00272BDB" w:rsidRPr="007D1B00">
        <w:rPr>
          <w:sz w:val="28"/>
          <w:szCs w:val="28"/>
        </w:rPr>
        <w:t xml:space="preserve">. Пропуск расходов воды </w:t>
      </w:r>
      <w:r w:rsidR="008C3B3F" w:rsidRPr="007D1B00">
        <w:rPr>
          <w:sz w:val="28"/>
          <w:szCs w:val="28"/>
        </w:rPr>
        <w:t xml:space="preserve">в полунапорном и напорном режимах допускается только при устройстве </w:t>
      </w:r>
      <w:proofErr w:type="spellStart"/>
      <w:r w:rsidR="008C3B3F" w:rsidRPr="007D1B00">
        <w:rPr>
          <w:sz w:val="28"/>
          <w:szCs w:val="28"/>
        </w:rPr>
        <w:t>неразмываемых</w:t>
      </w:r>
      <w:proofErr w:type="spellEnd"/>
      <w:r w:rsidR="008C3B3F" w:rsidRPr="007D1B00">
        <w:rPr>
          <w:sz w:val="28"/>
          <w:szCs w:val="28"/>
        </w:rPr>
        <w:t xml:space="preserve"> противофильтрационных экранов или оголовков с коническими входными звеньями на фундаментах.</w:t>
      </w:r>
    </w:p>
    <w:p w14:paraId="7DC00EA2" w14:textId="627EEC19" w:rsidR="008C3B3F" w:rsidRPr="007D1B00" w:rsidRDefault="000C4866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Кроме того, должны быть обеспечены</w:t>
      </w:r>
      <w:r w:rsidR="008C3B3F" w:rsidRPr="007D1B00">
        <w:rPr>
          <w:sz w:val="28"/>
          <w:szCs w:val="28"/>
        </w:rPr>
        <w:t xml:space="preserve"> </w:t>
      </w:r>
      <w:r w:rsidR="00272BDB" w:rsidRPr="007D1B00">
        <w:rPr>
          <w:sz w:val="28"/>
          <w:szCs w:val="28"/>
        </w:rPr>
        <w:t xml:space="preserve">водонепроницаемость швов между </w:t>
      </w:r>
      <w:r w:rsidR="008C3B3F" w:rsidRPr="007D1B00">
        <w:rPr>
          <w:sz w:val="28"/>
          <w:szCs w:val="28"/>
        </w:rPr>
        <w:t xml:space="preserve">звеньями и устойчивость насыпи против </w:t>
      </w:r>
      <w:r w:rsidR="00AA06CF" w:rsidRPr="007D1B00">
        <w:rPr>
          <w:sz w:val="28"/>
          <w:szCs w:val="28"/>
        </w:rPr>
        <w:t xml:space="preserve">фильтрации. Безнапорные трубы </w:t>
      </w:r>
      <w:r w:rsidRPr="007D1B00">
        <w:rPr>
          <w:sz w:val="28"/>
          <w:szCs w:val="28"/>
        </w:rPr>
        <w:t>с отверстием до 1,</w:t>
      </w:r>
      <w:r w:rsidR="00272BDB" w:rsidRPr="007D1B00">
        <w:rPr>
          <w:sz w:val="28"/>
          <w:szCs w:val="28"/>
        </w:rPr>
        <w:t>25 м</w:t>
      </w:r>
      <w:r w:rsidR="008C3B3F" w:rsidRPr="007D1B00">
        <w:rPr>
          <w:sz w:val="28"/>
          <w:szCs w:val="28"/>
        </w:rPr>
        <w:t xml:space="preserve"> допускается проектировать без оголовков. Трубы во всех случаях следует проектировать на полную ширину земляного полотна.</w:t>
      </w:r>
    </w:p>
    <w:p w14:paraId="4BFE655F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Толщина засыпки над трубами от верха звена трубы до низа конструкции дорожной одежды должна быть:</w:t>
      </w:r>
    </w:p>
    <w:p w14:paraId="7983C58D" w14:textId="77777777" w:rsidR="008C3B3F" w:rsidRPr="007D1B00" w:rsidRDefault="008C3B3F" w:rsidP="007D1B00">
      <w:pPr>
        <w:pStyle w:val="ac"/>
        <w:ind w:left="0"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- </w:t>
      </w:r>
      <w:r w:rsidR="000C4866" w:rsidRPr="007D1B00">
        <w:rPr>
          <w:sz w:val="28"/>
          <w:szCs w:val="28"/>
        </w:rPr>
        <w:t>не менее 0,5</w:t>
      </w:r>
      <w:r w:rsidR="00955F97" w:rsidRPr="007D1B00">
        <w:rPr>
          <w:sz w:val="28"/>
          <w:szCs w:val="28"/>
        </w:rPr>
        <w:t xml:space="preserve"> </w:t>
      </w:r>
      <w:r w:rsidR="000C4866" w:rsidRPr="007D1B00">
        <w:rPr>
          <w:sz w:val="28"/>
          <w:szCs w:val="28"/>
        </w:rPr>
        <w:t>м–</w:t>
      </w:r>
      <w:r w:rsidRPr="007D1B00">
        <w:rPr>
          <w:sz w:val="28"/>
          <w:szCs w:val="28"/>
        </w:rPr>
        <w:t xml:space="preserve"> над железобе</w:t>
      </w:r>
      <w:r w:rsidR="000C4866" w:rsidRPr="007D1B00">
        <w:rPr>
          <w:sz w:val="28"/>
          <w:szCs w:val="28"/>
        </w:rPr>
        <w:t>тонными трубами</w:t>
      </w:r>
      <w:r w:rsidR="001213D0" w:rsidRPr="007D1B00">
        <w:rPr>
          <w:sz w:val="28"/>
          <w:szCs w:val="28"/>
        </w:rPr>
        <w:t>;</w:t>
      </w:r>
    </w:p>
    <w:p w14:paraId="4F3E9C78" w14:textId="47B1336A" w:rsidR="008C3B3F" w:rsidRPr="007D1B00" w:rsidRDefault="008C3B3F" w:rsidP="007D1B00">
      <w:pPr>
        <w:pStyle w:val="ac"/>
        <w:ind w:left="0"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- </w:t>
      </w:r>
      <w:r w:rsidR="00955F97" w:rsidRPr="007D1B00">
        <w:rPr>
          <w:sz w:val="28"/>
          <w:szCs w:val="28"/>
        </w:rPr>
        <w:t>не менее 0,5 м, но не более 0,8 м от верха трубы до поверхности дорожного покрытия – над металлическими гофрированными и пластиковыми трубами.</w:t>
      </w:r>
    </w:p>
    <w:p w14:paraId="30059750" w14:textId="740E3EEC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Толщина засыпки над трубой должна быть не мен</w:t>
      </w:r>
      <w:r w:rsidR="002C0389" w:rsidRPr="007D1B00">
        <w:rPr>
          <w:sz w:val="28"/>
          <w:szCs w:val="28"/>
        </w:rPr>
        <w:t>ее 0,</w:t>
      </w:r>
      <w:r w:rsidR="00955F97" w:rsidRPr="007D1B00">
        <w:rPr>
          <w:sz w:val="28"/>
          <w:szCs w:val="28"/>
        </w:rPr>
        <w:t>5 м</w:t>
      </w:r>
      <w:r w:rsidRPr="007D1B00">
        <w:rPr>
          <w:sz w:val="28"/>
          <w:szCs w:val="28"/>
        </w:rPr>
        <w:t xml:space="preserve"> от верха трубы до бровки насыпи.</w:t>
      </w:r>
    </w:p>
    <w:p w14:paraId="618AAB3B" w14:textId="77777777" w:rsidR="008C3B3F" w:rsidRPr="007D1B00" w:rsidRDefault="002C0389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6.8.4</w:t>
      </w:r>
      <w:r w:rsidR="008C3B3F" w:rsidRPr="007D1B00">
        <w:rPr>
          <w:sz w:val="28"/>
          <w:szCs w:val="28"/>
        </w:rPr>
        <w:t xml:space="preserve"> Трубы следует укладывать на бетонные фундаменты или уплотненные щебенистые или гравийно-песчаные подушки.</w:t>
      </w:r>
    </w:p>
    <w:p w14:paraId="1FD7E81A" w14:textId="77777777" w:rsidR="008C3B3F" w:rsidRPr="007D1B00" w:rsidRDefault="002C0389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6.8.5</w:t>
      </w:r>
      <w:r w:rsidR="008C3B3F" w:rsidRPr="007D1B00">
        <w:rPr>
          <w:sz w:val="28"/>
          <w:szCs w:val="28"/>
        </w:rPr>
        <w:t xml:space="preserve"> Металлические гофрированные трубы проектируют без устройства оголовков. </w:t>
      </w:r>
      <w:r w:rsidRPr="007D1B00">
        <w:rPr>
          <w:sz w:val="28"/>
          <w:szCs w:val="28"/>
        </w:rPr>
        <w:t xml:space="preserve"> </w:t>
      </w:r>
      <w:r w:rsidR="008C3B3F" w:rsidRPr="007D1B00">
        <w:rPr>
          <w:sz w:val="28"/>
          <w:szCs w:val="28"/>
        </w:rPr>
        <w:t xml:space="preserve">При этом </w:t>
      </w:r>
      <w:r w:rsidR="00955F97" w:rsidRPr="007D1B00">
        <w:rPr>
          <w:sz w:val="28"/>
          <w:szCs w:val="28"/>
        </w:rPr>
        <w:t xml:space="preserve">нижняя часть </w:t>
      </w:r>
      <w:proofErr w:type="spellStart"/>
      <w:r w:rsidR="00955F97" w:rsidRPr="007D1B00">
        <w:rPr>
          <w:sz w:val="28"/>
          <w:szCs w:val="28"/>
        </w:rPr>
        <w:t>не</w:t>
      </w:r>
      <w:r w:rsidRPr="007D1B00">
        <w:rPr>
          <w:sz w:val="28"/>
          <w:szCs w:val="28"/>
        </w:rPr>
        <w:t>срезаемой</w:t>
      </w:r>
      <w:proofErr w:type="spellEnd"/>
      <w:r w:rsidRPr="007D1B00">
        <w:rPr>
          <w:sz w:val="28"/>
          <w:szCs w:val="28"/>
        </w:rPr>
        <w:t xml:space="preserve"> трубы должна выступать</w:t>
      </w:r>
      <w:r w:rsidR="008C3B3F" w:rsidRPr="007D1B00">
        <w:rPr>
          <w:sz w:val="28"/>
          <w:szCs w:val="28"/>
        </w:rPr>
        <w:t xml:space="preserve"> из насыпи на уровне ее подошвы не менее чем </w:t>
      </w:r>
      <w:r w:rsidR="005B0B40" w:rsidRPr="007D1B00">
        <w:rPr>
          <w:sz w:val="28"/>
          <w:szCs w:val="28"/>
        </w:rPr>
        <w:t xml:space="preserve">на </w:t>
      </w:r>
      <w:r w:rsidR="008C3B3F" w:rsidRPr="007D1B00">
        <w:rPr>
          <w:sz w:val="28"/>
          <w:szCs w:val="28"/>
        </w:rPr>
        <w:t>0,2</w:t>
      </w:r>
      <w:r w:rsidR="00A65BDE" w:rsidRPr="007D1B00">
        <w:rPr>
          <w:sz w:val="28"/>
          <w:szCs w:val="28"/>
        </w:rPr>
        <w:t xml:space="preserve"> </w:t>
      </w:r>
      <w:r w:rsidR="008C3B3F" w:rsidRPr="007D1B00">
        <w:rPr>
          <w:sz w:val="28"/>
          <w:szCs w:val="28"/>
        </w:rPr>
        <w:t>м, а сечение трубы со срезанным концом</w:t>
      </w:r>
      <w:r w:rsidRPr="007D1B00">
        <w:rPr>
          <w:sz w:val="28"/>
          <w:szCs w:val="28"/>
        </w:rPr>
        <w:t xml:space="preserve"> – </w:t>
      </w:r>
      <w:r w:rsidR="008C3B3F" w:rsidRPr="007D1B00">
        <w:rPr>
          <w:sz w:val="28"/>
          <w:szCs w:val="28"/>
        </w:rPr>
        <w:t>не менее чем на</w:t>
      </w:r>
      <w:r w:rsidR="00A65BDE" w:rsidRPr="007D1B00">
        <w:rPr>
          <w:sz w:val="28"/>
          <w:szCs w:val="28"/>
        </w:rPr>
        <w:t xml:space="preserve"> </w:t>
      </w:r>
      <w:r w:rsidR="008C3B3F" w:rsidRPr="007D1B00">
        <w:rPr>
          <w:sz w:val="28"/>
          <w:szCs w:val="28"/>
        </w:rPr>
        <w:t>0,5</w:t>
      </w:r>
      <w:r w:rsidR="005B0B40" w:rsidRPr="007D1B00">
        <w:rPr>
          <w:sz w:val="28"/>
          <w:szCs w:val="28"/>
        </w:rPr>
        <w:t xml:space="preserve"> </w:t>
      </w:r>
      <w:r w:rsidR="008C3B3F" w:rsidRPr="007D1B00">
        <w:rPr>
          <w:sz w:val="28"/>
          <w:szCs w:val="28"/>
        </w:rPr>
        <w:t>м.</w:t>
      </w:r>
    </w:p>
    <w:p w14:paraId="38EFF5FA" w14:textId="6190E6A2" w:rsidR="008C3B3F" w:rsidRPr="007D1B00" w:rsidRDefault="002C0389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6.8.6</w:t>
      </w:r>
      <w:r w:rsidR="008C3B3F" w:rsidRPr="007D1B00">
        <w:rPr>
          <w:sz w:val="28"/>
          <w:szCs w:val="28"/>
        </w:rPr>
        <w:t xml:space="preserve"> Применение труб не допускается при наличии ледохода и </w:t>
      </w:r>
      <w:proofErr w:type="spellStart"/>
      <w:r w:rsidR="008C3B3F" w:rsidRPr="007D1B00">
        <w:rPr>
          <w:sz w:val="28"/>
          <w:szCs w:val="28"/>
        </w:rPr>
        <w:t>корчехода</w:t>
      </w:r>
      <w:proofErr w:type="spellEnd"/>
      <w:r w:rsidR="008C3B3F" w:rsidRPr="007D1B00">
        <w:rPr>
          <w:sz w:val="28"/>
          <w:szCs w:val="28"/>
        </w:rPr>
        <w:t>,</w:t>
      </w:r>
      <w:r w:rsidR="00A65BDE" w:rsidRPr="007D1B00">
        <w:rPr>
          <w:sz w:val="28"/>
          <w:szCs w:val="28"/>
        </w:rPr>
        <w:t xml:space="preserve"> </w:t>
      </w:r>
      <w:r w:rsidR="008C3B3F" w:rsidRPr="007D1B00">
        <w:rPr>
          <w:sz w:val="28"/>
          <w:szCs w:val="28"/>
        </w:rPr>
        <w:t>а также в местах возможного возникновения селей и образования наледи.</w:t>
      </w:r>
    </w:p>
    <w:p w14:paraId="68BC4B10" w14:textId="73E6E07A" w:rsidR="008C3B3F" w:rsidRPr="007D1B00" w:rsidRDefault="002C0389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6.8.7</w:t>
      </w:r>
      <w:r w:rsidR="008C3B3F" w:rsidRPr="007D1B00">
        <w:rPr>
          <w:sz w:val="28"/>
          <w:szCs w:val="28"/>
        </w:rPr>
        <w:t xml:space="preserve"> В качестве водопропускных сооружений при расчетных расходах воды до 5</w:t>
      </w:r>
      <w:r w:rsidR="007D1B00">
        <w:rPr>
          <w:sz w:val="28"/>
          <w:szCs w:val="28"/>
        </w:rPr>
        <w:t xml:space="preserve"> </w:t>
      </w:r>
      <w:r w:rsidR="008C3B3F" w:rsidRPr="007D1B00">
        <w:rPr>
          <w:sz w:val="28"/>
          <w:szCs w:val="28"/>
        </w:rPr>
        <w:t>м</w:t>
      </w:r>
      <w:r w:rsidR="008C3B3F" w:rsidRPr="007D1B00">
        <w:rPr>
          <w:sz w:val="28"/>
          <w:szCs w:val="28"/>
          <w:vertAlign w:val="superscript"/>
        </w:rPr>
        <w:t>3</w:t>
      </w:r>
      <w:r w:rsidRPr="007D1B00">
        <w:rPr>
          <w:sz w:val="28"/>
          <w:szCs w:val="28"/>
        </w:rPr>
        <w:t>/с</w:t>
      </w:r>
      <w:r w:rsidR="008C3B3F" w:rsidRPr="007D1B00">
        <w:rPr>
          <w:sz w:val="28"/>
          <w:szCs w:val="28"/>
        </w:rPr>
        <w:t xml:space="preserve"> разрешается проектировать фильтрующие насыпи и комбинированные сооружения из фильтрующих насыпей и труб. Фильтрующ</w:t>
      </w:r>
      <w:r w:rsidRPr="007D1B00">
        <w:rPr>
          <w:sz w:val="28"/>
          <w:szCs w:val="28"/>
        </w:rPr>
        <w:t>ие насыпи предусматривают</w:t>
      </w:r>
      <w:r w:rsidR="008C3B3F" w:rsidRPr="007D1B00">
        <w:rPr>
          <w:sz w:val="28"/>
          <w:szCs w:val="28"/>
        </w:rPr>
        <w:t xml:space="preserve"> при наличии местного каменного материала на водотоках с незначительным содержание</w:t>
      </w:r>
      <w:r w:rsidRPr="007D1B00">
        <w:rPr>
          <w:sz w:val="28"/>
          <w:szCs w:val="28"/>
        </w:rPr>
        <w:t>м</w:t>
      </w:r>
      <w:r w:rsidR="008C3B3F" w:rsidRPr="007D1B00">
        <w:rPr>
          <w:sz w:val="28"/>
          <w:szCs w:val="28"/>
        </w:rPr>
        <w:t xml:space="preserve"> взвешенных частиц грунта.</w:t>
      </w:r>
    </w:p>
    <w:p w14:paraId="1A989D73" w14:textId="7B3E8F1E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Применение фильтрующих насыпей целесо</w:t>
      </w:r>
      <w:r w:rsidR="00272BDB" w:rsidRPr="007D1B00">
        <w:rPr>
          <w:sz w:val="28"/>
          <w:szCs w:val="28"/>
        </w:rPr>
        <w:t xml:space="preserve">образно в случае необходимости </w:t>
      </w:r>
      <w:r w:rsidRPr="007D1B00">
        <w:rPr>
          <w:sz w:val="28"/>
          <w:szCs w:val="28"/>
        </w:rPr>
        <w:t>строительства в зимнее время, на участках, где в п</w:t>
      </w:r>
      <w:r w:rsidR="002C0389" w:rsidRPr="007D1B00">
        <w:rPr>
          <w:sz w:val="28"/>
          <w:szCs w:val="28"/>
        </w:rPr>
        <w:t>оследующем потребую</w:t>
      </w:r>
      <w:r w:rsidRPr="007D1B00">
        <w:rPr>
          <w:sz w:val="28"/>
          <w:szCs w:val="28"/>
        </w:rPr>
        <w:t>тся смягчение предельных уклонов дороги или перестройка мостов и труб под более тяжелые нагрузки,</w:t>
      </w:r>
      <w:r w:rsidR="002C0389" w:rsidRPr="007D1B00">
        <w:rPr>
          <w:sz w:val="28"/>
          <w:szCs w:val="28"/>
        </w:rPr>
        <w:t xml:space="preserve"> а также</w:t>
      </w:r>
      <w:r w:rsidRPr="007D1B00">
        <w:rPr>
          <w:sz w:val="28"/>
          <w:szCs w:val="28"/>
        </w:rPr>
        <w:t xml:space="preserve"> в сейсмоопасных районах.</w:t>
      </w:r>
    </w:p>
    <w:p w14:paraId="6BDD092F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П</w:t>
      </w:r>
      <w:r w:rsidR="002B508D" w:rsidRPr="007D1B00">
        <w:rPr>
          <w:sz w:val="28"/>
          <w:szCs w:val="28"/>
        </w:rPr>
        <w:t>равила п</w:t>
      </w:r>
      <w:r w:rsidRPr="007D1B00">
        <w:rPr>
          <w:sz w:val="28"/>
          <w:szCs w:val="28"/>
        </w:rPr>
        <w:t>роектировани</w:t>
      </w:r>
      <w:r w:rsidR="002B508D" w:rsidRPr="007D1B00">
        <w:rPr>
          <w:sz w:val="28"/>
          <w:szCs w:val="28"/>
        </w:rPr>
        <w:t>я</w:t>
      </w:r>
      <w:r w:rsidRPr="007D1B00">
        <w:rPr>
          <w:sz w:val="28"/>
          <w:szCs w:val="28"/>
        </w:rPr>
        <w:t xml:space="preserve"> и расчет</w:t>
      </w:r>
      <w:r w:rsidR="002B508D" w:rsidRPr="007D1B00">
        <w:rPr>
          <w:sz w:val="28"/>
          <w:szCs w:val="28"/>
        </w:rPr>
        <w:t>а</w:t>
      </w:r>
      <w:r w:rsidRPr="007D1B00">
        <w:rPr>
          <w:sz w:val="28"/>
          <w:szCs w:val="28"/>
        </w:rPr>
        <w:t xml:space="preserve"> фильтрующих нас</w:t>
      </w:r>
      <w:r w:rsidR="002C0389" w:rsidRPr="007D1B00">
        <w:rPr>
          <w:sz w:val="28"/>
          <w:szCs w:val="28"/>
        </w:rPr>
        <w:t xml:space="preserve">ыпей </w:t>
      </w:r>
      <w:r w:rsidR="002B508D" w:rsidRPr="007D1B00">
        <w:rPr>
          <w:sz w:val="28"/>
          <w:szCs w:val="28"/>
        </w:rPr>
        <w:t xml:space="preserve">приведены в </w:t>
      </w:r>
      <w:r w:rsidR="00AD26EF" w:rsidRPr="007D1B00">
        <w:rPr>
          <w:sz w:val="28"/>
          <w:szCs w:val="28"/>
        </w:rPr>
        <w:t>[18</w:t>
      </w:r>
      <w:r w:rsidR="00286EFA" w:rsidRPr="007D1B00">
        <w:rPr>
          <w:sz w:val="28"/>
          <w:szCs w:val="28"/>
        </w:rPr>
        <w:t>].</w:t>
      </w:r>
    </w:p>
    <w:p w14:paraId="19B64A0F" w14:textId="2A057A32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Для пропуска дождевы</w:t>
      </w:r>
      <w:r w:rsidR="002C0389" w:rsidRPr="007D1B00">
        <w:rPr>
          <w:sz w:val="28"/>
          <w:szCs w:val="28"/>
        </w:rPr>
        <w:t>х паводков с расходом до 3</w:t>
      </w:r>
      <w:r w:rsidR="00272BDB" w:rsidRPr="007D1B00">
        <w:rPr>
          <w:sz w:val="28"/>
          <w:szCs w:val="28"/>
        </w:rPr>
        <w:t>–4</w:t>
      </w:r>
      <w:r w:rsidR="005B0B40" w:rsidRPr="007D1B00">
        <w:rPr>
          <w:sz w:val="28"/>
          <w:szCs w:val="28"/>
        </w:rPr>
        <w:t xml:space="preserve"> </w:t>
      </w:r>
      <w:r w:rsidR="00272BDB" w:rsidRPr="007D1B00">
        <w:rPr>
          <w:sz w:val="28"/>
          <w:szCs w:val="28"/>
        </w:rPr>
        <w:t>м</w:t>
      </w:r>
      <w:r w:rsidR="00272BDB" w:rsidRPr="007D1B00">
        <w:rPr>
          <w:sz w:val="28"/>
          <w:szCs w:val="28"/>
          <w:vertAlign w:val="superscript"/>
        </w:rPr>
        <w:t>3</w:t>
      </w:r>
      <w:r w:rsidR="002C0389" w:rsidRPr="007D1B00">
        <w:rPr>
          <w:sz w:val="28"/>
          <w:szCs w:val="28"/>
        </w:rPr>
        <w:t xml:space="preserve">/с </w:t>
      </w:r>
      <w:r w:rsidRPr="007D1B00">
        <w:rPr>
          <w:sz w:val="28"/>
          <w:szCs w:val="28"/>
        </w:rPr>
        <w:t>разрешается проектировать переливные насыпи</w:t>
      </w:r>
      <w:r w:rsidR="00A65BDE" w:rsidRPr="007D1B00">
        <w:rPr>
          <w:sz w:val="28"/>
          <w:szCs w:val="28"/>
        </w:rPr>
        <w:t xml:space="preserve"> </w:t>
      </w:r>
      <w:r w:rsidRPr="007D1B00">
        <w:rPr>
          <w:sz w:val="28"/>
          <w:szCs w:val="28"/>
        </w:rPr>
        <w:t>(«переливы») при соответствующем укреплении зем</w:t>
      </w:r>
      <w:r w:rsidR="002C0389" w:rsidRPr="007D1B00">
        <w:rPr>
          <w:sz w:val="28"/>
          <w:szCs w:val="28"/>
        </w:rPr>
        <w:t xml:space="preserve">ляного </w:t>
      </w:r>
      <w:r w:rsidRPr="007D1B00">
        <w:rPr>
          <w:sz w:val="28"/>
          <w:szCs w:val="28"/>
        </w:rPr>
        <w:t>полотна для защиты от размывов.</w:t>
      </w:r>
    </w:p>
    <w:p w14:paraId="0143F034" w14:textId="77777777" w:rsidR="008C3B3F" w:rsidRPr="007D1B00" w:rsidRDefault="002C0389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6.8.8</w:t>
      </w:r>
      <w:r w:rsidR="008C3B3F" w:rsidRPr="007D1B00">
        <w:rPr>
          <w:sz w:val="28"/>
          <w:szCs w:val="28"/>
        </w:rPr>
        <w:t xml:space="preserve"> На дорогах, допускающих перерывы движения, могут</w:t>
      </w:r>
      <w:r w:rsidRPr="007D1B00">
        <w:rPr>
          <w:sz w:val="28"/>
          <w:szCs w:val="28"/>
        </w:rPr>
        <w:t xml:space="preserve"> быть предусмотрены паромные и ледов</w:t>
      </w:r>
      <w:r w:rsidR="008C3B3F" w:rsidRPr="007D1B00">
        <w:rPr>
          <w:sz w:val="28"/>
          <w:szCs w:val="28"/>
        </w:rPr>
        <w:t>ые переправы.</w:t>
      </w:r>
    </w:p>
    <w:p w14:paraId="2662AAB2" w14:textId="0275E15B" w:rsidR="008C3B3F" w:rsidRPr="007D1B00" w:rsidRDefault="002C0389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6.8.9 Ледовые</w:t>
      </w:r>
      <w:r w:rsidR="008C3B3F" w:rsidRPr="007D1B00">
        <w:rPr>
          <w:sz w:val="28"/>
          <w:szCs w:val="28"/>
        </w:rPr>
        <w:t xml:space="preserve"> переправы допускается сооружать в </w:t>
      </w:r>
      <w:proofErr w:type="spellStart"/>
      <w:r w:rsidR="008C3B3F" w:rsidRPr="007D1B00">
        <w:rPr>
          <w:sz w:val="28"/>
          <w:szCs w:val="28"/>
        </w:rPr>
        <w:t>местax</w:t>
      </w:r>
      <w:proofErr w:type="spellEnd"/>
      <w:r w:rsidR="008C3B3F" w:rsidRPr="007D1B00">
        <w:rPr>
          <w:sz w:val="28"/>
          <w:szCs w:val="28"/>
        </w:rPr>
        <w:t>, где скорость течен</w:t>
      </w:r>
      <w:r w:rsidRPr="007D1B00">
        <w:rPr>
          <w:sz w:val="28"/>
          <w:szCs w:val="28"/>
        </w:rPr>
        <w:t xml:space="preserve">ия в реке составляет не более 1 </w:t>
      </w:r>
      <w:r w:rsidR="008C3B3F" w:rsidRPr="007D1B00">
        <w:rPr>
          <w:sz w:val="28"/>
          <w:szCs w:val="28"/>
        </w:rPr>
        <w:t>м/с.</w:t>
      </w:r>
    </w:p>
    <w:p w14:paraId="323B4429" w14:textId="77777777" w:rsidR="008C3B3F" w:rsidRPr="007D1B00" w:rsidRDefault="002B508D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Правила п</w:t>
      </w:r>
      <w:r w:rsidR="008C3B3F" w:rsidRPr="007D1B00">
        <w:rPr>
          <w:sz w:val="28"/>
          <w:szCs w:val="28"/>
        </w:rPr>
        <w:t>роектирован</w:t>
      </w:r>
      <w:r w:rsidR="002C0389" w:rsidRPr="007D1B00">
        <w:rPr>
          <w:sz w:val="28"/>
          <w:szCs w:val="28"/>
        </w:rPr>
        <w:t>и</w:t>
      </w:r>
      <w:r w:rsidRPr="007D1B00">
        <w:rPr>
          <w:sz w:val="28"/>
          <w:szCs w:val="28"/>
        </w:rPr>
        <w:t>я, строительства</w:t>
      </w:r>
      <w:r w:rsidR="002C0389" w:rsidRPr="007D1B00">
        <w:rPr>
          <w:sz w:val="28"/>
          <w:szCs w:val="28"/>
        </w:rPr>
        <w:t xml:space="preserve"> и эксплуатаци</w:t>
      </w:r>
      <w:r w:rsidRPr="007D1B00">
        <w:rPr>
          <w:sz w:val="28"/>
          <w:szCs w:val="28"/>
        </w:rPr>
        <w:t>и</w:t>
      </w:r>
      <w:r w:rsidR="008C3B3F" w:rsidRPr="007D1B00">
        <w:rPr>
          <w:sz w:val="28"/>
          <w:szCs w:val="28"/>
        </w:rPr>
        <w:t xml:space="preserve"> ледовой переправы </w:t>
      </w:r>
      <w:r w:rsidRPr="007D1B00">
        <w:rPr>
          <w:sz w:val="28"/>
          <w:szCs w:val="28"/>
        </w:rPr>
        <w:t>приведены в</w:t>
      </w:r>
      <w:r w:rsidR="002C0389" w:rsidRPr="007D1B00">
        <w:rPr>
          <w:sz w:val="28"/>
          <w:szCs w:val="28"/>
        </w:rPr>
        <w:t xml:space="preserve"> </w:t>
      </w:r>
      <w:r w:rsidR="00AD26EF" w:rsidRPr="007D1B00">
        <w:rPr>
          <w:sz w:val="28"/>
          <w:szCs w:val="28"/>
        </w:rPr>
        <w:t>[19</w:t>
      </w:r>
      <w:r w:rsidR="00AA06CF" w:rsidRPr="007D1B00">
        <w:rPr>
          <w:sz w:val="28"/>
          <w:szCs w:val="28"/>
        </w:rPr>
        <w:t>].</w:t>
      </w:r>
    </w:p>
    <w:p w14:paraId="26B2A18A" w14:textId="7F5305E5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Дл</w:t>
      </w:r>
      <w:r w:rsidR="002B508D" w:rsidRPr="007D1B00">
        <w:rPr>
          <w:sz w:val="28"/>
          <w:szCs w:val="28"/>
        </w:rPr>
        <w:t xml:space="preserve">я переправы выбирают участок с </w:t>
      </w:r>
      <w:r w:rsidRPr="007D1B00">
        <w:rPr>
          <w:sz w:val="28"/>
          <w:szCs w:val="28"/>
        </w:rPr>
        <w:t>невысокими пологими берегами. Уклон съезда к переправе не должен превышать 60</w:t>
      </w:r>
      <w:r w:rsidR="002C0389" w:rsidRPr="007D1B00">
        <w:rPr>
          <w:sz w:val="28"/>
          <w:szCs w:val="28"/>
        </w:rPr>
        <w:t xml:space="preserve"> </w:t>
      </w:r>
      <w:r w:rsidRPr="007D1B00">
        <w:rPr>
          <w:sz w:val="28"/>
          <w:szCs w:val="28"/>
        </w:rPr>
        <w:t xml:space="preserve">‰. Для укрепления кромки льда и уменьшения уклонов у берегов устраивают настил из дровяного </w:t>
      </w:r>
      <w:proofErr w:type="spellStart"/>
      <w:r w:rsidRPr="007D1B00">
        <w:rPr>
          <w:sz w:val="28"/>
          <w:szCs w:val="28"/>
        </w:rPr>
        <w:t>долготья</w:t>
      </w:r>
      <w:proofErr w:type="spellEnd"/>
      <w:r w:rsidRPr="007D1B00">
        <w:rPr>
          <w:sz w:val="28"/>
          <w:szCs w:val="28"/>
        </w:rPr>
        <w:t>, бревенчатые мостики или эстакады.</w:t>
      </w:r>
    </w:p>
    <w:p w14:paraId="2DEBF5A7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В плане переправы устраивают по прямой линии перпендикулярно к реке или под углом не менее 45°.</w:t>
      </w:r>
      <w:r w:rsidR="00A65BDE" w:rsidRPr="007D1B00">
        <w:rPr>
          <w:sz w:val="28"/>
          <w:szCs w:val="28"/>
        </w:rPr>
        <w:t xml:space="preserve"> </w:t>
      </w:r>
      <w:r w:rsidRPr="007D1B00">
        <w:rPr>
          <w:sz w:val="28"/>
          <w:szCs w:val="28"/>
        </w:rPr>
        <w:t>В месте расположения переправ (на 100 м в обе стороны от оси трассы) не должно быть полыней, нагромождения торосов, площадок для заготовки льда, входов грунтовых вод, мест сброса теплых вод.</w:t>
      </w:r>
    </w:p>
    <w:p w14:paraId="503BC093" w14:textId="77777777" w:rsidR="008C3B3F" w:rsidRPr="007D1B00" w:rsidRDefault="002C0389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На ледовых</w:t>
      </w:r>
      <w:r w:rsidR="008C3B3F" w:rsidRPr="007D1B00">
        <w:rPr>
          <w:sz w:val="28"/>
          <w:szCs w:val="28"/>
        </w:rPr>
        <w:t xml:space="preserve"> переправах организуют однопутное движение. Для встречного потока тран</w:t>
      </w:r>
      <w:r w:rsidRPr="007D1B00">
        <w:rPr>
          <w:sz w:val="28"/>
          <w:szCs w:val="28"/>
        </w:rPr>
        <w:t>спорта устраивают другую ледовую</w:t>
      </w:r>
      <w:r w:rsidR="008C3B3F" w:rsidRPr="007D1B00">
        <w:rPr>
          <w:sz w:val="28"/>
          <w:szCs w:val="28"/>
        </w:rPr>
        <w:t xml:space="preserve"> переправу на расстоянии не менее 150 м.</w:t>
      </w:r>
    </w:p>
    <w:p w14:paraId="1F57B2BD" w14:textId="77777777" w:rsidR="00F951EA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Толщина плотного слоя льда в естественном виде на переправах при непрерывных отрицательных температурах в зависимости от массы </w:t>
      </w:r>
      <w:r w:rsidR="002C0389" w:rsidRPr="007D1B00">
        <w:rPr>
          <w:sz w:val="28"/>
          <w:szCs w:val="28"/>
        </w:rPr>
        <w:t>авто</w:t>
      </w:r>
      <w:r w:rsidR="005B0B40" w:rsidRPr="007D1B00">
        <w:rPr>
          <w:sz w:val="28"/>
          <w:szCs w:val="28"/>
        </w:rPr>
        <w:t>поезда должна</w:t>
      </w:r>
      <w:r w:rsidRPr="007D1B00">
        <w:rPr>
          <w:sz w:val="28"/>
          <w:szCs w:val="28"/>
        </w:rPr>
        <w:t xml:space="preserve"> быть</w:t>
      </w:r>
      <w:r w:rsidR="002C0389" w:rsidRPr="007D1B00">
        <w:rPr>
          <w:sz w:val="28"/>
          <w:szCs w:val="28"/>
        </w:rPr>
        <w:t xml:space="preserve"> не менее указанной в таблице 6.18</w:t>
      </w:r>
      <w:r w:rsidR="00A65BDE" w:rsidRPr="007D1B00">
        <w:rPr>
          <w:sz w:val="28"/>
          <w:szCs w:val="28"/>
        </w:rPr>
        <w:t>.</w:t>
      </w:r>
    </w:p>
    <w:p w14:paraId="0270CB0A" w14:textId="77777777" w:rsidR="00A37D7A" w:rsidRPr="007D1B00" w:rsidRDefault="00A37D7A" w:rsidP="007D1B00">
      <w:pPr>
        <w:ind w:firstLine="567"/>
        <w:rPr>
          <w:sz w:val="28"/>
          <w:szCs w:val="28"/>
        </w:rPr>
      </w:pPr>
    </w:p>
    <w:p w14:paraId="3C29F1F6" w14:textId="77777777" w:rsidR="008C3B3F" w:rsidRPr="007D1B00" w:rsidRDefault="0075530E" w:rsidP="007D1B00">
      <w:pPr>
        <w:ind w:firstLine="2410"/>
        <w:jc w:val="left"/>
        <w:rPr>
          <w:b/>
          <w:sz w:val="28"/>
          <w:szCs w:val="28"/>
        </w:rPr>
      </w:pPr>
      <w:r w:rsidRPr="007D1B00">
        <w:rPr>
          <w:rFonts w:eastAsia="Calibri"/>
          <w:spacing w:val="60"/>
          <w:sz w:val="28"/>
          <w:szCs w:val="28"/>
          <w:lang w:eastAsia="zh-CN"/>
        </w:rPr>
        <w:t xml:space="preserve">Таблица </w:t>
      </w:r>
      <w:r w:rsidR="002C0389" w:rsidRPr="007D1B00">
        <w:rPr>
          <w:rFonts w:eastAsia="Calibri"/>
          <w:sz w:val="28"/>
          <w:szCs w:val="28"/>
          <w:lang w:eastAsia="zh-CN"/>
        </w:rPr>
        <w:t>6.18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13"/>
        <w:gridCol w:w="2777"/>
      </w:tblGrid>
      <w:tr w:rsidR="008C3B3F" w:rsidRPr="005D5FBF" w14:paraId="2212AE0A" w14:textId="77777777" w:rsidTr="007D1B00">
        <w:trPr>
          <w:jc w:val="center"/>
        </w:trPr>
        <w:tc>
          <w:tcPr>
            <w:tcW w:w="1613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342E1B" w14:textId="77777777" w:rsidR="008C3B3F" w:rsidRPr="007D1B00" w:rsidRDefault="005B0B40" w:rsidP="007D1B00">
            <w:pPr>
              <w:jc w:val="center"/>
              <w:rPr>
                <w:szCs w:val="24"/>
              </w:rPr>
            </w:pPr>
            <w:r w:rsidRPr="007D1B00">
              <w:rPr>
                <w:szCs w:val="24"/>
              </w:rPr>
              <w:t>Ма</w:t>
            </w:r>
            <w:r w:rsidR="008C3B3F" w:rsidRPr="007D1B00">
              <w:rPr>
                <w:szCs w:val="24"/>
              </w:rPr>
              <w:t xml:space="preserve">сса </w:t>
            </w:r>
            <w:r w:rsidR="002C0389" w:rsidRPr="007D1B00">
              <w:rPr>
                <w:szCs w:val="24"/>
              </w:rPr>
              <w:t>авто</w:t>
            </w:r>
            <w:r w:rsidR="008C3B3F" w:rsidRPr="007D1B00">
              <w:rPr>
                <w:szCs w:val="24"/>
              </w:rPr>
              <w:t>поезда, т</w:t>
            </w:r>
          </w:p>
        </w:tc>
        <w:tc>
          <w:tcPr>
            <w:tcW w:w="2777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D99414" w14:textId="77777777" w:rsidR="008C3B3F" w:rsidRPr="007D1B00" w:rsidRDefault="008C3B3F" w:rsidP="007D1B00">
            <w:pPr>
              <w:jc w:val="center"/>
              <w:rPr>
                <w:szCs w:val="24"/>
              </w:rPr>
            </w:pPr>
            <w:r w:rsidRPr="007D1B00">
              <w:rPr>
                <w:szCs w:val="24"/>
              </w:rPr>
              <w:t>Наименьшая толщина плотного слоя льда, см</w:t>
            </w:r>
          </w:p>
        </w:tc>
      </w:tr>
      <w:tr w:rsidR="008C3B3F" w:rsidRPr="005D5FBF" w14:paraId="35E732F4" w14:textId="77777777" w:rsidTr="007D1B00">
        <w:trPr>
          <w:jc w:val="center"/>
        </w:trPr>
        <w:tc>
          <w:tcPr>
            <w:tcW w:w="1613" w:type="dxa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B8941" w14:textId="77777777" w:rsidR="008C3B3F" w:rsidRPr="007D1B00" w:rsidRDefault="008C3B3F" w:rsidP="007D1B00">
            <w:pPr>
              <w:jc w:val="center"/>
              <w:rPr>
                <w:szCs w:val="24"/>
              </w:rPr>
            </w:pPr>
            <w:r w:rsidRPr="007D1B00">
              <w:rPr>
                <w:szCs w:val="24"/>
              </w:rPr>
              <w:t>25</w:t>
            </w:r>
          </w:p>
        </w:tc>
        <w:tc>
          <w:tcPr>
            <w:tcW w:w="2777" w:type="dxa"/>
            <w:tcBorders>
              <w:left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BD515C" w14:textId="77777777" w:rsidR="008C3B3F" w:rsidRPr="007D1B00" w:rsidRDefault="008C3B3F" w:rsidP="007D1B00">
            <w:pPr>
              <w:jc w:val="center"/>
              <w:rPr>
                <w:szCs w:val="24"/>
              </w:rPr>
            </w:pPr>
            <w:r w:rsidRPr="007D1B00">
              <w:rPr>
                <w:szCs w:val="24"/>
              </w:rPr>
              <w:t>75</w:t>
            </w:r>
          </w:p>
        </w:tc>
      </w:tr>
      <w:tr w:rsidR="008C3B3F" w:rsidRPr="005D5FBF" w14:paraId="472FC692" w14:textId="77777777" w:rsidTr="007D1B00">
        <w:trPr>
          <w:jc w:val="center"/>
        </w:trPr>
        <w:tc>
          <w:tcPr>
            <w:tcW w:w="16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A904A" w14:textId="77777777" w:rsidR="008C3B3F" w:rsidRPr="007D1B00" w:rsidRDefault="008C3B3F" w:rsidP="007D1B00">
            <w:pPr>
              <w:jc w:val="center"/>
              <w:rPr>
                <w:szCs w:val="24"/>
              </w:rPr>
            </w:pPr>
            <w:r w:rsidRPr="007D1B00">
              <w:rPr>
                <w:szCs w:val="24"/>
              </w:rPr>
              <w:t>30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E0B9A" w14:textId="77777777" w:rsidR="008C3B3F" w:rsidRPr="007D1B00" w:rsidRDefault="008C3B3F" w:rsidP="007D1B00">
            <w:pPr>
              <w:jc w:val="center"/>
              <w:rPr>
                <w:szCs w:val="24"/>
              </w:rPr>
            </w:pPr>
            <w:r w:rsidRPr="007D1B00">
              <w:rPr>
                <w:szCs w:val="24"/>
              </w:rPr>
              <w:t>85</w:t>
            </w:r>
          </w:p>
        </w:tc>
      </w:tr>
      <w:tr w:rsidR="008C3B3F" w:rsidRPr="005D5FBF" w14:paraId="4DF42A65" w14:textId="77777777" w:rsidTr="007D1B00">
        <w:trPr>
          <w:jc w:val="center"/>
        </w:trPr>
        <w:tc>
          <w:tcPr>
            <w:tcW w:w="16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E1BA27" w14:textId="77777777" w:rsidR="008C3B3F" w:rsidRPr="007D1B00" w:rsidRDefault="008C3B3F" w:rsidP="007D1B00">
            <w:pPr>
              <w:jc w:val="center"/>
              <w:rPr>
                <w:szCs w:val="24"/>
              </w:rPr>
            </w:pPr>
            <w:r w:rsidRPr="007D1B00">
              <w:rPr>
                <w:szCs w:val="24"/>
              </w:rPr>
              <w:t>35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F2391" w14:textId="77777777" w:rsidR="008C3B3F" w:rsidRPr="007D1B00" w:rsidRDefault="008C3B3F" w:rsidP="007D1B00">
            <w:pPr>
              <w:jc w:val="center"/>
              <w:rPr>
                <w:szCs w:val="24"/>
              </w:rPr>
            </w:pPr>
            <w:r w:rsidRPr="007D1B00">
              <w:rPr>
                <w:szCs w:val="24"/>
              </w:rPr>
              <w:t>90</w:t>
            </w:r>
          </w:p>
        </w:tc>
      </w:tr>
      <w:tr w:rsidR="008C3B3F" w:rsidRPr="005D5FBF" w14:paraId="72FB5B8E" w14:textId="77777777" w:rsidTr="007D1B00">
        <w:trPr>
          <w:jc w:val="center"/>
        </w:trPr>
        <w:tc>
          <w:tcPr>
            <w:tcW w:w="16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B51CA" w14:textId="77777777" w:rsidR="008C3B3F" w:rsidRPr="007D1B00" w:rsidRDefault="008C3B3F" w:rsidP="007D1B00">
            <w:pPr>
              <w:jc w:val="center"/>
              <w:rPr>
                <w:szCs w:val="24"/>
              </w:rPr>
            </w:pPr>
            <w:r w:rsidRPr="007D1B00">
              <w:rPr>
                <w:szCs w:val="24"/>
              </w:rPr>
              <w:t>40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4D77D7" w14:textId="77777777" w:rsidR="008C3B3F" w:rsidRPr="007D1B00" w:rsidRDefault="008C3B3F" w:rsidP="007D1B00">
            <w:pPr>
              <w:jc w:val="center"/>
              <w:rPr>
                <w:szCs w:val="24"/>
              </w:rPr>
            </w:pPr>
            <w:r w:rsidRPr="007D1B00">
              <w:rPr>
                <w:szCs w:val="24"/>
              </w:rPr>
              <w:t>100</w:t>
            </w:r>
          </w:p>
        </w:tc>
      </w:tr>
      <w:tr w:rsidR="008C3B3F" w:rsidRPr="005D5FBF" w14:paraId="0C599786" w14:textId="77777777" w:rsidTr="007D1B00">
        <w:trPr>
          <w:jc w:val="center"/>
        </w:trPr>
        <w:tc>
          <w:tcPr>
            <w:tcW w:w="16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43885" w14:textId="77777777" w:rsidR="008C3B3F" w:rsidRPr="007D1B00" w:rsidRDefault="008C3B3F" w:rsidP="007D1B00">
            <w:pPr>
              <w:jc w:val="center"/>
              <w:rPr>
                <w:szCs w:val="24"/>
              </w:rPr>
            </w:pPr>
            <w:r w:rsidRPr="007D1B00">
              <w:rPr>
                <w:szCs w:val="24"/>
              </w:rPr>
              <w:t>45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290961" w14:textId="77777777" w:rsidR="008C3B3F" w:rsidRPr="007D1B00" w:rsidRDefault="008C3B3F" w:rsidP="007D1B00">
            <w:pPr>
              <w:jc w:val="center"/>
              <w:rPr>
                <w:szCs w:val="24"/>
              </w:rPr>
            </w:pPr>
            <w:r w:rsidRPr="007D1B00">
              <w:rPr>
                <w:szCs w:val="24"/>
              </w:rPr>
              <w:t>110</w:t>
            </w:r>
          </w:p>
        </w:tc>
      </w:tr>
      <w:tr w:rsidR="008C3B3F" w:rsidRPr="005D5FBF" w14:paraId="3ED7E72E" w14:textId="77777777" w:rsidTr="007D1B00">
        <w:trPr>
          <w:jc w:val="center"/>
        </w:trPr>
        <w:tc>
          <w:tcPr>
            <w:tcW w:w="1613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69584" w14:textId="77777777" w:rsidR="008C3B3F" w:rsidRPr="007D1B00" w:rsidRDefault="008C3B3F" w:rsidP="007D1B00">
            <w:pPr>
              <w:jc w:val="center"/>
              <w:rPr>
                <w:szCs w:val="24"/>
              </w:rPr>
            </w:pPr>
            <w:r w:rsidRPr="007D1B00">
              <w:rPr>
                <w:szCs w:val="24"/>
              </w:rPr>
              <w:t>50</w:t>
            </w:r>
          </w:p>
        </w:tc>
        <w:tc>
          <w:tcPr>
            <w:tcW w:w="2777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72DEBD" w14:textId="77777777" w:rsidR="008C3B3F" w:rsidRPr="007D1B00" w:rsidRDefault="008C3B3F" w:rsidP="007D1B00">
            <w:pPr>
              <w:jc w:val="center"/>
              <w:rPr>
                <w:szCs w:val="24"/>
              </w:rPr>
            </w:pPr>
            <w:r w:rsidRPr="007D1B00">
              <w:rPr>
                <w:szCs w:val="24"/>
              </w:rPr>
              <w:t>120</w:t>
            </w:r>
          </w:p>
        </w:tc>
      </w:tr>
    </w:tbl>
    <w:p w14:paraId="7BCCA679" w14:textId="650A78E2" w:rsidR="008C3B3F" w:rsidRPr="007D1B00" w:rsidRDefault="008C3B3F" w:rsidP="007D1B00">
      <w:pPr>
        <w:ind w:firstLine="567"/>
        <w:rPr>
          <w:sz w:val="28"/>
          <w:szCs w:val="28"/>
        </w:rPr>
      </w:pPr>
    </w:p>
    <w:p w14:paraId="751B7D32" w14:textId="0D2B97A3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Пропуск автопоездов массой более 50</w:t>
      </w:r>
      <w:r w:rsidR="002C0389" w:rsidRPr="007D1B00">
        <w:rPr>
          <w:sz w:val="28"/>
          <w:szCs w:val="28"/>
        </w:rPr>
        <w:t xml:space="preserve"> </w:t>
      </w:r>
      <w:r w:rsidRPr="007D1B00">
        <w:rPr>
          <w:sz w:val="28"/>
          <w:szCs w:val="28"/>
        </w:rPr>
        <w:t>т требует расчета с учетом параметров транспортного средства.</w:t>
      </w:r>
    </w:p>
    <w:p w14:paraId="3A9ED024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Для ускорения наращивания требуемого слоя льда полосу переправы шириной не менее 20 м расчищают от снега.</w:t>
      </w:r>
    </w:p>
    <w:p w14:paraId="79A3BAFC" w14:textId="77777777" w:rsidR="002C76E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При недостаточной толщине льда ледяной покров усиливают искусственным </w:t>
      </w:r>
      <w:proofErr w:type="spellStart"/>
      <w:r w:rsidRPr="007D1B00">
        <w:rPr>
          <w:sz w:val="28"/>
          <w:szCs w:val="28"/>
        </w:rPr>
        <w:t>намораживанием</w:t>
      </w:r>
      <w:proofErr w:type="spellEnd"/>
      <w:r w:rsidRPr="007D1B00">
        <w:rPr>
          <w:sz w:val="28"/>
          <w:szCs w:val="28"/>
        </w:rPr>
        <w:t xml:space="preserve"> (</w:t>
      </w:r>
      <w:r w:rsidR="00447F31" w:rsidRPr="007D1B00">
        <w:rPr>
          <w:sz w:val="28"/>
          <w:szCs w:val="28"/>
        </w:rPr>
        <w:t xml:space="preserve">его </w:t>
      </w:r>
      <w:r w:rsidRPr="007D1B00">
        <w:rPr>
          <w:sz w:val="28"/>
          <w:szCs w:val="28"/>
        </w:rPr>
        <w:t>слой не должен превышать 2/3 толщины естественного ледя</w:t>
      </w:r>
      <w:r w:rsidR="00447F31" w:rsidRPr="007D1B00">
        <w:rPr>
          <w:sz w:val="28"/>
          <w:szCs w:val="28"/>
        </w:rPr>
        <w:t>ного покрова) или устройством</w:t>
      </w:r>
      <w:r w:rsidRPr="007D1B00">
        <w:rPr>
          <w:sz w:val="28"/>
          <w:szCs w:val="28"/>
        </w:rPr>
        <w:t xml:space="preserve"> деревянного</w:t>
      </w:r>
      <w:r w:rsidR="00A65BDE" w:rsidRPr="007D1B00">
        <w:rPr>
          <w:sz w:val="28"/>
          <w:szCs w:val="28"/>
        </w:rPr>
        <w:t xml:space="preserve"> </w:t>
      </w:r>
      <w:r w:rsidRPr="007D1B00">
        <w:rPr>
          <w:sz w:val="28"/>
          <w:szCs w:val="28"/>
        </w:rPr>
        <w:t>настила. Каждый сантиметр пористого слоя льда</w:t>
      </w:r>
      <w:r w:rsidR="00447F31" w:rsidRPr="007D1B00">
        <w:rPr>
          <w:sz w:val="28"/>
          <w:szCs w:val="28"/>
        </w:rPr>
        <w:t>,</w:t>
      </w:r>
      <w:r w:rsidRPr="007D1B00">
        <w:rPr>
          <w:sz w:val="28"/>
          <w:szCs w:val="28"/>
        </w:rPr>
        <w:t xml:space="preserve"> образованного </w:t>
      </w:r>
      <w:proofErr w:type="spellStart"/>
      <w:r w:rsidRPr="007D1B00">
        <w:rPr>
          <w:sz w:val="28"/>
          <w:szCs w:val="28"/>
        </w:rPr>
        <w:t>намораживанием</w:t>
      </w:r>
      <w:proofErr w:type="spellEnd"/>
      <w:r w:rsidRPr="007D1B00">
        <w:rPr>
          <w:sz w:val="28"/>
          <w:szCs w:val="28"/>
        </w:rPr>
        <w:t xml:space="preserve"> с использованием снега, приравнивается к 0,5 см естественного плотного льда.</w:t>
      </w:r>
    </w:p>
    <w:p w14:paraId="19494172" w14:textId="77777777" w:rsidR="00207ACE" w:rsidRPr="00BB3604" w:rsidRDefault="00447F31" w:rsidP="00BB3604">
      <w:pPr>
        <w:pStyle w:val="afff6"/>
        <w:ind w:firstLine="567"/>
        <w:rPr>
          <w:b/>
          <w:bCs/>
          <w:i/>
          <w:sz w:val="28"/>
          <w:szCs w:val="28"/>
        </w:rPr>
      </w:pPr>
      <w:bookmarkStart w:id="46" w:name="_Toc435609385"/>
      <w:r w:rsidRPr="00BB3604">
        <w:rPr>
          <w:b/>
          <w:bCs/>
          <w:sz w:val="28"/>
          <w:szCs w:val="28"/>
        </w:rPr>
        <w:t>6.9</w:t>
      </w:r>
      <w:r w:rsidR="008C3B3F" w:rsidRPr="00BB3604">
        <w:rPr>
          <w:b/>
          <w:bCs/>
          <w:sz w:val="28"/>
          <w:szCs w:val="28"/>
        </w:rPr>
        <w:t xml:space="preserve"> Пересечения и примыкания</w:t>
      </w:r>
      <w:bookmarkEnd w:id="46"/>
    </w:p>
    <w:p w14:paraId="2A607B79" w14:textId="77777777" w:rsidR="008C3B3F" w:rsidRPr="007D1B00" w:rsidRDefault="00447F31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>.1 Пересечения лесных дорог с автомобильными дорогами общей сети и между собой проектируют в соответствии с требованиями СП 34.13330</w:t>
      </w:r>
      <w:r w:rsidRPr="007D1B00">
        <w:rPr>
          <w:sz w:val="28"/>
          <w:szCs w:val="28"/>
        </w:rPr>
        <w:t xml:space="preserve"> и СП 37.1333</w:t>
      </w:r>
      <w:r w:rsidR="008C3B3F" w:rsidRPr="007D1B00">
        <w:rPr>
          <w:sz w:val="28"/>
          <w:szCs w:val="28"/>
        </w:rPr>
        <w:t>0 с учетом обеспечения видимости с максимально возможным использованием существующих путепроводов и переездов исходя из категории пересекаемых авто</w:t>
      </w:r>
      <w:r w:rsidR="005B0B40" w:rsidRPr="007D1B00">
        <w:rPr>
          <w:sz w:val="28"/>
          <w:szCs w:val="28"/>
        </w:rPr>
        <w:t xml:space="preserve">мобильных </w:t>
      </w:r>
      <w:r w:rsidR="008C3B3F" w:rsidRPr="007D1B00">
        <w:rPr>
          <w:sz w:val="28"/>
          <w:szCs w:val="28"/>
        </w:rPr>
        <w:t>дорог, перспективной интенсивности и состава движения.</w:t>
      </w:r>
    </w:p>
    <w:p w14:paraId="526D8841" w14:textId="15157C9A" w:rsidR="008C3B3F" w:rsidRDefault="00447F31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 xml:space="preserve">.2 Пересечение </w:t>
      </w:r>
      <w:r w:rsidRPr="007D1B00">
        <w:rPr>
          <w:sz w:val="28"/>
          <w:szCs w:val="28"/>
        </w:rPr>
        <w:t>лесных дорог между собой, а так</w:t>
      </w:r>
      <w:r w:rsidR="008C3B3F" w:rsidRPr="007D1B00">
        <w:rPr>
          <w:sz w:val="28"/>
          <w:szCs w:val="28"/>
        </w:rPr>
        <w:t>же с авто</w:t>
      </w:r>
      <w:r w:rsidRPr="007D1B00">
        <w:rPr>
          <w:sz w:val="28"/>
          <w:szCs w:val="28"/>
        </w:rPr>
        <w:t xml:space="preserve">мобильными </w:t>
      </w:r>
      <w:r w:rsidR="008C3B3F" w:rsidRPr="007D1B00">
        <w:rPr>
          <w:sz w:val="28"/>
          <w:szCs w:val="28"/>
        </w:rPr>
        <w:t>дорогами общей сети</w:t>
      </w:r>
      <w:r w:rsidRPr="007D1B00">
        <w:rPr>
          <w:sz w:val="28"/>
          <w:szCs w:val="28"/>
        </w:rPr>
        <w:t xml:space="preserve"> категорий</w:t>
      </w:r>
      <w:r w:rsidR="008C3B3F" w:rsidRPr="007D1B00">
        <w:rPr>
          <w:sz w:val="28"/>
          <w:szCs w:val="28"/>
        </w:rPr>
        <w:t xml:space="preserve"> IV и V </w:t>
      </w:r>
      <w:r w:rsidRPr="007D1B00">
        <w:rPr>
          <w:sz w:val="28"/>
          <w:szCs w:val="28"/>
        </w:rPr>
        <w:t>предусматривают</w:t>
      </w:r>
      <w:r w:rsidR="008C3B3F" w:rsidRPr="007D1B00">
        <w:rPr>
          <w:sz w:val="28"/>
          <w:szCs w:val="28"/>
        </w:rPr>
        <w:t xml:space="preserve"> в одном уровне.</w:t>
      </w:r>
    </w:p>
    <w:p w14:paraId="36163C23" w14:textId="4904C100" w:rsidR="00BB3604" w:rsidRDefault="00BB3604" w:rsidP="00BB3604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На пересечениях и примыканиях автомобильных дорог в одном уровне должна быть обеспечена видимость пересекающего или примыкающего направления на расстояние, указанное в таблице 6.19.</w:t>
      </w:r>
    </w:p>
    <w:p w14:paraId="566CE8FA" w14:textId="37D705F3" w:rsidR="00BB3604" w:rsidRPr="00251492" w:rsidRDefault="007E6F85" w:rsidP="00BB3604">
      <w:pPr>
        <w:ind w:firstLine="567"/>
        <w:rPr>
          <w:color w:val="000000" w:themeColor="text1"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0E0DECCD" w14:textId="77777777" w:rsidR="00BB3604" w:rsidRPr="00251492" w:rsidRDefault="00BB3604" w:rsidP="0086145D">
      <w:pPr>
        <w:ind w:left="2552" w:hanging="2552"/>
        <w:rPr>
          <w:rFonts w:eastAsia="Calibri"/>
          <w:color w:val="000000" w:themeColor="text1"/>
          <w:sz w:val="28"/>
          <w:szCs w:val="28"/>
        </w:rPr>
      </w:pPr>
      <w:r w:rsidRPr="00251492">
        <w:rPr>
          <w:rFonts w:eastAsia="Calibri"/>
          <w:color w:val="000000" w:themeColor="text1"/>
          <w:spacing w:val="50"/>
          <w:sz w:val="28"/>
          <w:szCs w:val="28"/>
        </w:rPr>
        <w:t>Таблица</w:t>
      </w:r>
      <w:r w:rsidRPr="00251492">
        <w:rPr>
          <w:rFonts w:eastAsia="Calibri"/>
          <w:color w:val="000000" w:themeColor="text1"/>
          <w:sz w:val="28"/>
          <w:szCs w:val="28"/>
        </w:rPr>
        <w:t xml:space="preserve"> 6.19 – </w:t>
      </w:r>
      <w:r w:rsidRPr="0086145D">
        <w:rPr>
          <w:rFonts w:eastAsia="Calibri"/>
          <w:b/>
          <w:bCs/>
          <w:color w:val="000000" w:themeColor="text1"/>
          <w:sz w:val="28"/>
          <w:szCs w:val="28"/>
        </w:rPr>
        <w:t>Минимальное расстояние видимости поверхности дороги</w:t>
      </w:r>
    </w:p>
    <w:tbl>
      <w:tblPr>
        <w:tblW w:w="9639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2"/>
        <w:gridCol w:w="980"/>
        <w:gridCol w:w="993"/>
        <w:gridCol w:w="992"/>
        <w:gridCol w:w="1134"/>
        <w:gridCol w:w="992"/>
        <w:gridCol w:w="992"/>
        <w:gridCol w:w="1134"/>
      </w:tblGrid>
      <w:tr w:rsidR="0086145D" w:rsidRPr="00251492" w14:paraId="327D9338" w14:textId="77777777" w:rsidTr="0086145D">
        <w:tc>
          <w:tcPr>
            <w:tcW w:w="2422" w:type="dxa"/>
            <w:vMerge w:val="restart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7421F08" w14:textId="77777777" w:rsidR="0086145D" w:rsidRPr="00251492" w:rsidRDefault="0086145D" w:rsidP="0086145D">
            <w:pPr>
              <w:jc w:val="center"/>
              <w:rPr>
                <w:rFonts w:eastAsia="Calibri"/>
                <w:color w:val="000000" w:themeColor="text1"/>
              </w:rPr>
            </w:pPr>
            <w:r w:rsidRPr="00251492">
              <w:rPr>
                <w:rFonts w:eastAsia="Calibri"/>
                <w:color w:val="000000" w:themeColor="text1"/>
              </w:rPr>
              <w:t>Продольный уклон, ‰</w:t>
            </w:r>
          </w:p>
        </w:tc>
        <w:tc>
          <w:tcPr>
            <w:tcW w:w="7217" w:type="dxa"/>
            <w:gridSpan w:val="7"/>
          </w:tcPr>
          <w:p w14:paraId="4EAD5657" w14:textId="77777777" w:rsidR="0086145D" w:rsidRPr="00251492" w:rsidRDefault="0086145D" w:rsidP="00C11966">
            <w:pPr>
              <w:jc w:val="center"/>
              <w:rPr>
                <w:rFonts w:eastAsia="Calibri"/>
                <w:color w:val="000000" w:themeColor="text1"/>
              </w:rPr>
            </w:pPr>
            <w:r w:rsidRPr="00251492">
              <w:rPr>
                <w:rFonts w:eastAsia="Calibri"/>
                <w:color w:val="000000" w:themeColor="text1"/>
              </w:rPr>
              <w:t>Минимальное расстояние видимости поверхности дороги, м,</w:t>
            </w:r>
          </w:p>
          <w:p w14:paraId="6AD618AD" w14:textId="77777777" w:rsidR="0086145D" w:rsidRPr="00251492" w:rsidRDefault="0086145D" w:rsidP="00C11966">
            <w:pPr>
              <w:jc w:val="center"/>
              <w:rPr>
                <w:rFonts w:eastAsia="Calibri"/>
                <w:color w:val="000000" w:themeColor="text1"/>
              </w:rPr>
            </w:pPr>
            <w:r w:rsidRPr="00251492">
              <w:rPr>
                <w:rFonts w:eastAsia="Calibri"/>
                <w:color w:val="000000" w:themeColor="text1"/>
              </w:rPr>
              <w:t>при расчетной скорости, км/ч</w:t>
            </w:r>
          </w:p>
        </w:tc>
      </w:tr>
      <w:tr w:rsidR="0086145D" w:rsidRPr="00251492" w14:paraId="050D1F6A" w14:textId="77777777" w:rsidTr="0086145D">
        <w:tc>
          <w:tcPr>
            <w:tcW w:w="2422" w:type="dxa"/>
            <w:vMerge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6859440" w14:textId="77777777" w:rsidR="0086145D" w:rsidRPr="00251492" w:rsidRDefault="0086145D" w:rsidP="00C11966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980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D952AFA" w14:textId="77777777" w:rsidR="0086145D" w:rsidRPr="00251492" w:rsidRDefault="0086145D" w:rsidP="00C11966">
            <w:pPr>
              <w:jc w:val="center"/>
              <w:rPr>
                <w:rFonts w:eastAsia="Calibri"/>
                <w:color w:val="000000" w:themeColor="text1"/>
              </w:rPr>
            </w:pPr>
            <w:r w:rsidRPr="00251492">
              <w:rPr>
                <w:rFonts w:eastAsia="Calibri"/>
                <w:color w:val="000000" w:themeColor="text1"/>
              </w:rPr>
              <w:t>60</w:t>
            </w:r>
          </w:p>
        </w:tc>
        <w:tc>
          <w:tcPr>
            <w:tcW w:w="993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E9E767C" w14:textId="77777777" w:rsidR="0086145D" w:rsidRPr="00251492" w:rsidRDefault="0086145D" w:rsidP="00C11966">
            <w:pPr>
              <w:jc w:val="center"/>
              <w:rPr>
                <w:rFonts w:eastAsia="Calibri"/>
                <w:color w:val="000000" w:themeColor="text1"/>
              </w:rPr>
            </w:pPr>
            <w:r w:rsidRPr="00251492">
              <w:rPr>
                <w:rFonts w:eastAsia="Calibri"/>
                <w:color w:val="000000" w:themeColor="text1"/>
              </w:rPr>
              <w:t>50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0345FB2" w14:textId="77777777" w:rsidR="0086145D" w:rsidRPr="00251492" w:rsidRDefault="0086145D" w:rsidP="00C11966">
            <w:pPr>
              <w:jc w:val="center"/>
              <w:rPr>
                <w:rFonts w:eastAsia="Calibri"/>
                <w:color w:val="000000" w:themeColor="text1"/>
              </w:rPr>
            </w:pPr>
            <w:r w:rsidRPr="00251492">
              <w:rPr>
                <w:rFonts w:eastAsia="Calibri"/>
                <w:color w:val="000000" w:themeColor="text1"/>
              </w:rPr>
              <w:t>40</w:t>
            </w:r>
          </w:p>
        </w:tc>
        <w:tc>
          <w:tcPr>
            <w:tcW w:w="1134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447F1D4" w14:textId="77777777" w:rsidR="0086145D" w:rsidRPr="00251492" w:rsidRDefault="0086145D" w:rsidP="00C11966">
            <w:pPr>
              <w:jc w:val="center"/>
              <w:rPr>
                <w:rFonts w:eastAsia="Calibri"/>
                <w:color w:val="000000" w:themeColor="text1"/>
              </w:rPr>
            </w:pPr>
            <w:r w:rsidRPr="00251492">
              <w:rPr>
                <w:rFonts w:eastAsia="Calibri"/>
                <w:color w:val="000000" w:themeColor="text1"/>
              </w:rPr>
              <w:t>30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7151467" w14:textId="77777777" w:rsidR="0086145D" w:rsidRPr="00251492" w:rsidRDefault="0086145D" w:rsidP="00C11966">
            <w:pPr>
              <w:jc w:val="center"/>
              <w:rPr>
                <w:rFonts w:eastAsia="Calibri"/>
                <w:color w:val="000000" w:themeColor="text1"/>
              </w:rPr>
            </w:pPr>
            <w:r w:rsidRPr="00251492">
              <w:rPr>
                <w:rFonts w:eastAsia="Calibri"/>
                <w:color w:val="000000" w:themeColor="text1"/>
              </w:rPr>
              <w:t>25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EBC8AB5" w14:textId="77777777" w:rsidR="0086145D" w:rsidRPr="00251492" w:rsidRDefault="0086145D" w:rsidP="00C11966">
            <w:pPr>
              <w:jc w:val="center"/>
              <w:rPr>
                <w:rFonts w:eastAsia="Calibri"/>
                <w:color w:val="000000" w:themeColor="text1"/>
              </w:rPr>
            </w:pPr>
            <w:r w:rsidRPr="00251492">
              <w:rPr>
                <w:rFonts w:eastAsia="Calibri"/>
                <w:color w:val="000000" w:themeColor="text1"/>
              </w:rPr>
              <w:t>20</w:t>
            </w:r>
          </w:p>
        </w:tc>
        <w:tc>
          <w:tcPr>
            <w:tcW w:w="1134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222330B" w14:textId="77777777" w:rsidR="0086145D" w:rsidRPr="00251492" w:rsidRDefault="0086145D" w:rsidP="00C11966">
            <w:pPr>
              <w:jc w:val="center"/>
              <w:rPr>
                <w:rFonts w:eastAsia="Calibri"/>
                <w:color w:val="000000" w:themeColor="text1"/>
              </w:rPr>
            </w:pPr>
            <w:r w:rsidRPr="00251492">
              <w:rPr>
                <w:rFonts w:eastAsia="Calibri"/>
                <w:color w:val="000000" w:themeColor="text1"/>
              </w:rPr>
              <w:t>15</w:t>
            </w:r>
          </w:p>
        </w:tc>
      </w:tr>
      <w:tr w:rsidR="00BB3604" w:rsidRPr="00251492" w14:paraId="5D75A620" w14:textId="77777777" w:rsidTr="0086145D">
        <w:tc>
          <w:tcPr>
            <w:tcW w:w="242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37AE6FE" w14:textId="77777777" w:rsidR="00BB3604" w:rsidRPr="00251492" w:rsidRDefault="00BB3604" w:rsidP="00C11966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40 (подъем)</w:t>
            </w:r>
          </w:p>
        </w:tc>
        <w:tc>
          <w:tcPr>
            <w:tcW w:w="980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CFC9508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105</w:t>
            </w:r>
          </w:p>
        </w:tc>
        <w:tc>
          <w:tcPr>
            <w:tcW w:w="993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0EE504B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80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18AEE70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65</w:t>
            </w:r>
          </w:p>
        </w:tc>
        <w:tc>
          <w:tcPr>
            <w:tcW w:w="1134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9EA2A6F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40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76AD146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7EB21F4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1134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28257F9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15</w:t>
            </w:r>
          </w:p>
        </w:tc>
      </w:tr>
      <w:tr w:rsidR="00BB3604" w:rsidRPr="00251492" w14:paraId="5444D36E" w14:textId="77777777" w:rsidTr="0086145D">
        <w:tc>
          <w:tcPr>
            <w:tcW w:w="242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572FC16" w14:textId="77777777" w:rsidR="00BB3604" w:rsidRPr="00251492" w:rsidRDefault="00BB3604" w:rsidP="00C11966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20 (подъем)</w:t>
            </w:r>
          </w:p>
        </w:tc>
        <w:tc>
          <w:tcPr>
            <w:tcW w:w="980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73D9609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115</w:t>
            </w:r>
          </w:p>
        </w:tc>
        <w:tc>
          <w:tcPr>
            <w:tcW w:w="993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0B19A09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90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86EF8AD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70</w:t>
            </w:r>
          </w:p>
        </w:tc>
        <w:tc>
          <w:tcPr>
            <w:tcW w:w="1134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446E18A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45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E471E28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35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95CD920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25</w:t>
            </w:r>
          </w:p>
        </w:tc>
        <w:tc>
          <w:tcPr>
            <w:tcW w:w="1134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A024604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20</w:t>
            </w:r>
          </w:p>
        </w:tc>
      </w:tr>
      <w:tr w:rsidR="00BB3604" w:rsidRPr="00251492" w14:paraId="29271A7F" w14:textId="77777777" w:rsidTr="0086145D">
        <w:tc>
          <w:tcPr>
            <w:tcW w:w="242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F7003D7" w14:textId="77777777" w:rsidR="00BB3604" w:rsidRPr="00251492" w:rsidRDefault="00BB3604" w:rsidP="00C11966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80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75049FD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125</w:t>
            </w:r>
          </w:p>
        </w:tc>
        <w:tc>
          <w:tcPr>
            <w:tcW w:w="993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E33448E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100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FD9C6AA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75</w:t>
            </w:r>
          </w:p>
        </w:tc>
        <w:tc>
          <w:tcPr>
            <w:tcW w:w="1134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0A741BF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50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B921BFF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40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F48D6C8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1134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864ABFE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25</w:t>
            </w:r>
          </w:p>
        </w:tc>
      </w:tr>
      <w:tr w:rsidR="00BB3604" w:rsidRPr="00251492" w14:paraId="28682580" w14:textId="77777777" w:rsidTr="0086145D">
        <w:tc>
          <w:tcPr>
            <w:tcW w:w="242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C305134" w14:textId="77777777" w:rsidR="00BB3604" w:rsidRPr="00251492" w:rsidRDefault="00BB3604" w:rsidP="00C11966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20 (спуск)</w:t>
            </w:r>
          </w:p>
        </w:tc>
        <w:tc>
          <w:tcPr>
            <w:tcW w:w="980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4A81447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135</w:t>
            </w:r>
          </w:p>
        </w:tc>
        <w:tc>
          <w:tcPr>
            <w:tcW w:w="993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F1EC034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110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9C097FB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85</w:t>
            </w:r>
          </w:p>
        </w:tc>
        <w:tc>
          <w:tcPr>
            <w:tcW w:w="1134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C935339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60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AEC7FC8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50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DEEFFD5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40</w:t>
            </w:r>
          </w:p>
        </w:tc>
        <w:tc>
          <w:tcPr>
            <w:tcW w:w="1134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4D988F7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35</w:t>
            </w:r>
          </w:p>
        </w:tc>
      </w:tr>
      <w:tr w:rsidR="00BB3604" w:rsidRPr="00251492" w14:paraId="0BA3217E" w14:textId="77777777" w:rsidTr="0086145D">
        <w:tc>
          <w:tcPr>
            <w:tcW w:w="242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E737B10" w14:textId="77777777" w:rsidR="00BB3604" w:rsidRPr="00251492" w:rsidRDefault="00BB3604" w:rsidP="00C11966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40 (спуск)</w:t>
            </w:r>
          </w:p>
        </w:tc>
        <w:tc>
          <w:tcPr>
            <w:tcW w:w="980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F44ED4D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145</w:t>
            </w:r>
          </w:p>
        </w:tc>
        <w:tc>
          <w:tcPr>
            <w:tcW w:w="993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25090AB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120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7CAC6F7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95</w:t>
            </w:r>
          </w:p>
        </w:tc>
        <w:tc>
          <w:tcPr>
            <w:tcW w:w="1134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93FB937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70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CB13166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60</w:t>
            </w:r>
          </w:p>
        </w:tc>
        <w:tc>
          <w:tcPr>
            <w:tcW w:w="992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4C0D54C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50</w:t>
            </w:r>
          </w:p>
        </w:tc>
        <w:tc>
          <w:tcPr>
            <w:tcW w:w="1134" w:type="dxa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4C383C5" w14:textId="77777777" w:rsidR="00BB3604" w:rsidRPr="00251492" w:rsidRDefault="00BB3604" w:rsidP="00C11966">
            <w:pPr>
              <w:jc w:val="center"/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251492">
              <w:rPr>
                <w:rFonts w:eastAsia="Calibri"/>
                <w:color w:val="000000" w:themeColor="text1"/>
                <w:sz w:val="26"/>
                <w:szCs w:val="26"/>
              </w:rPr>
              <w:t>45</w:t>
            </w:r>
          </w:p>
        </w:tc>
      </w:tr>
    </w:tbl>
    <w:p w14:paraId="4F0C0754" w14:textId="42C96FE1" w:rsidR="007E6F85" w:rsidRPr="00E227BF" w:rsidRDefault="007E6F85" w:rsidP="007E6F85">
      <w:pPr>
        <w:pStyle w:val="afff6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Таблица 6.19 </w:t>
      </w:r>
      <w:r w:rsidRPr="00E227BF">
        <w:rPr>
          <w:b/>
          <w:sz w:val="28"/>
          <w:szCs w:val="28"/>
        </w:rPr>
        <w:t>(Введен</w:t>
      </w:r>
      <w:r>
        <w:rPr>
          <w:b/>
          <w:sz w:val="28"/>
          <w:szCs w:val="28"/>
        </w:rPr>
        <w:t>а</w:t>
      </w:r>
      <w:r w:rsidRPr="00E227BF">
        <w:rPr>
          <w:b/>
          <w:sz w:val="28"/>
          <w:szCs w:val="28"/>
        </w:rPr>
        <w:t xml:space="preserve"> дополнительно, Изм. № 2).</w:t>
      </w:r>
    </w:p>
    <w:p w14:paraId="7459DA3D" w14:textId="1AE2D003" w:rsidR="00BB3604" w:rsidRDefault="00BB3604" w:rsidP="0086145D">
      <w:pPr>
        <w:ind w:firstLine="567"/>
        <w:rPr>
          <w:sz w:val="28"/>
          <w:szCs w:val="28"/>
        </w:rPr>
      </w:pPr>
    </w:p>
    <w:p w14:paraId="0254931F" w14:textId="77777777" w:rsidR="0086145D" w:rsidRPr="00251492" w:rsidRDefault="0086145D" w:rsidP="0086145D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 xml:space="preserve">6.9.2а </w:t>
      </w:r>
      <w:proofErr w:type="gramStart"/>
      <w:r w:rsidRPr="00251492">
        <w:rPr>
          <w:color w:val="000000" w:themeColor="text1"/>
          <w:sz w:val="28"/>
          <w:szCs w:val="28"/>
        </w:rPr>
        <w:t>Если</w:t>
      </w:r>
      <w:proofErr w:type="gramEnd"/>
      <w:r w:rsidRPr="00251492">
        <w:rPr>
          <w:color w:val="000000" w:themeColor="text1"/>
          <w:sz w:val="28"/>
          <w:szCs w:val="28"/>
        </w:rPr>
        <w:t xml:space="preserve"> по условиям рельефа местности или планировочных решений территории предприятия не представляется возможным обеспечить требуемые значения расстояний видимости на пересекающихся дорогах, в пределах перекрестков допускается уменьшать эти значения до 40 м с установкой соответствующих дорожных знаков.</w:t>
      </w:r>
    </w:p>
    <w:p w14:paraId="019CB8A0" w14:textId="289E16AD" w:rsidR="0086145D" w:rsidRDefault="0086145D" w:rsidP="0086145D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На рисунке 6.4 приведены схемы обеспечения видимости на пересечениях и примыканиях автомобильных дорог в одном уровне.</w:t>
      </w:r>
    </w:p>
    <w:p w14:paraId="53D8A870" w14:textId="77777777" w:rsidR="0086145D" w:rsidRPr="0086145D" w:rsidRDefault="0086145D" w:rsidP="0086145D">
      <w:pPr>
        <w:pStyle w:val="afff6"/>
        <w:rPr>
          <w:sz w:val="28"/>
          <w:szCs w:val="28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4"/>
      </w:tblGrid>
      <w:tr w:rsidR="0086145D" w:rsidRPr="0086145D" w14:paraId="50B63692" w14:textId="77777777" w:rsidTr="0086145D">
        <w:trPr>
          <w:trHeight w:val="8871"/>
          <w:jc w:val="center"/>
        </w:trPr>
        <w:tc>
          <w:tcPr>
            <w:tcW w:w="91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2F01DDC" w14:textId="77777777" w:rsidR="0086145D" w:rsidRPr="0086145D" w:rsidRDefault="0086145D" w:rsidP="0086145D">
            <w:pPr>
              <w:pStyle w:val="afff6"/>
              <w:jc w:val="center"/>
              <w:rPr>
                <w:szCs w:val="24"/>
              </w:rPr>
            </w:pPr>
            <w:r w:rsidRPr="0086145D">
              <w:rPr>
                <w:noProof/>
                <w:szCs w:val="24"/>
                <w:lang w:eastAsia="ru-RU"/>
              </w:rPr>
              <w:drawing>
                <wp:inline distT="0" distB="0" distL="0" distR="0" wp14:anchorId="748FA0D3" wp14:editId="028885DD">
                  <wp:extent cx="4419153" cy="5623210"/>
                  <wp:effectExtent l="0" t="0" r="63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525" cy="5640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DAFA47" w14:textId="77777777" w:rsidR="0086145D" w:rsidRPr="0086145D" w:rsidRDefault="0086145D" w:rsidP="0086145D">
      <w:pPr>
        <w:pStyle w:val="afff6"/>
        <w:jc w:val="center"/>
        <w:rPr>
          <w:szCs w:val="24"/>
        </w:rPr>
      </w:pPr>
    </w:p>
    <w:p w14:paraId="79585AFA" w14:textId="66536CBF" w:rsidR="0086145D" w:rsidRPr="0086145D" w:rsidRDefault="0086145D" w:rsidP="0086145D">
      <w:pPr>
        <w:pStyle w:val="afff6"/>
        <w:jc w:val="center"/>
        <w:rPr>
          <w:sz w:val="20"/>
        </w:rPr>
      </w:pPr>
      <w:r w:rsidRPr="0086145D">
        <w:rPr>
          <w:sz w:val="20"/>
        </w:rPr>
        <w:t>а – при пересечении главной и второстепенной дорог в одном уровне; б – при примыкании второстепенной дороги к главной; в – видимость по главной дороге и обзорность с второстепенной дороги</w:t>
      </w:r>
    </w:p>
    <w:p w14:paraId="297FC15E" w14:textId="77777777" w:rsidR="0086145D" w:rsidRPr="0086145D" w:rsidRDefault="0086145D" w:rsidP="0086145D">
      <w:pPr>
        <w:pStyle w:val="afff6"/>
        <w:jc w:val="center"/>
        <w:rPr>
          <w:szCs w:val="24"/>
        </w:rPr>
      </w:pPr>
    </w:p>
    <w:p w14:paraId="4DA714CB" w14:textId="77777777" w:rsidR="0086145D" w:rsidRPr="0086145D" w:rsidRDefault="0086145D" w:rsidP="0086145D">
      <w:pPr>
        <w:pStyle w:val="afff6"/>
        <w:jc w:val="center"/>
        <w:rPr>
          <w:b/>
          <w:szCs w:val="24"/>
        </w:rPr>
      </w:pPr>
      <w:r w:rsidRPr="0086145D">
        <w:rPr>
          <w:b/>
          <w:i/>
          <w:iCs/>
          <w:szCs w:val="24"/>
        </w:rPr>
        <w:t>Рисунок 6.4</w:t>
      </w:r>
      <w:r w:rsidRPr="0086145D">
        <w:rPr>
          <w:b/>
          <w:szCs w:val="24"/>
        </w:rPr>
        <w:t xml:space="preserve"> – Схемы обеспечения видимости и обзорности</w:t>
      </w:r>
    </w:p>
    <w:p w14:paraId="44D5D24B" w14:textId="1ED55BC2" w:rsidR="007E6F85" w:rsidRPr="00E227BF" w:rsidRDefault="007E6F85" w:rsidP="007E6F85">
      <w:pPr>
        <w:pStyle w:val="afff6"/>
        <w:ind w:firstLine="567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Рисуное</w:t>
      </w:r>
      <w:proofErr w:type="spellEnd"/>
      <w:r>
        <w:rPr>
          <w:b/>
          <w:sz w:val="28"/>
          <w:szCs w:val="28"/>
        </w:rPr>
        <w:t xml:space="preserve"> 6.4 </w:t>
      </w:r>
      <w:r w:rsidRPr="00E227BF">
        <w:rPr>
          <w:b/>
          <w:sz w:val="28"/>
          <w:szCs w:val="28"/>
        </w:rPr>
        <w:t>(Введен дополнительно, Изм. № 2).</w:t>
      </w:r>
    </w:p>
    <w:p w14:paraId="1DD57FD9" w14:textId="77777777" w:rsidR="0086145D" w:rsidRPr="0086145D" w:rsidRDefault="0086145D" w:rsidP="0086145D">
      <w:pPr>
        <w:jc w:val="center"/>
        <w:rPr>
          <w:color w:val="000000" w:themeColor="text1"/>
          <w:sz w:val="28"/>
          <w:szCs w:val="28"/>
        </w:rPr>
      </w:pPr>
    </w:p>
    <w:p w14:paraId="229661FA" w14:textId="77777777" w:rsidR="0086145D" w:rsidRPr="00251492" w:rsidRDefault="0086145D" w:rsidP="00265B65">
      <w:pPr>
        <w:ind w:firstLine="567"/>
        <w:rPr>
          <w:color w:val="000000" w:themeColor="text1"/>
          <w:sz w:val="28"/>
          <w:szCs w:val="28"/>
        </w:rPr>
      </w:pPr>
      <w:proofErr w:type="spellStart"/>
      <w:r w:rsidRPr="00251492">
        <w:rPr>
          <w:i/>
          <w:iCs/>
          <w:color w:val="000000" w:themeColor="text1"/>
          <w:sz w:val="28"/>
          <w:szCs w:val="28"/>
        </w:rPr>
        <w:t>L</w:t>
      </w:r>
      <w:r w:rsidRPr="00251492">
        <w:rPr>
          <w:color w:val="000000" w:themeColor="text1"/>
          <w:sz w:val="28"/>
          <w:szCs w:val="28"/>
          <w:vertAlign w:val="subscript"/>
        </w:rPr>
        <w:t>гл</w:t>
      </w:r>
      <w:proofErr w:type="spellEnd"/>
      <w:r w:rsidRPr="00251492">
        <w:rPr>
          <w:color w:val="000000" w:themeColor="text1"/>
          <w:sz w:val="28"/>
          <w:szCs w:val="28"/>
        </w:rPr>
        <w:t xml:space="preserve"> и </w:t>
      </w:r>
      <w:proofErr w:type="spellStart"/>
      <w:r w:rsidRPr="00251492">
        <w:rPr>
          <w:i/>
          <w:iCs/>
          <w:color w:val="000000" w:themeColor="text1"/>
          <w:sz w:val="28"/>
          <w:szCs w:val="28"/>
        </w:rPr>
        <w:t>L</w:t>
      </w:r>
      <w:r w:rsidRPr="00251492">
        <w:rPr>
          <w:color w:val="000000" w:themeColor="text1"/>
          <w:sz w:val="28"/>
          <w:szCs w:val="28"/>
          <w:vertAlign w:val="subscript"/>
        </w:rPr>
        <w:t>вт</w:t>
      </w:r>
      <w:proofErr w:type="spellEnd"/>
      <w:r w:rsidRPr="00251492">
        <w:rPr>
          <w:color w:val="000000" w:themeColor="text1"/>
          <w:sz w:val="28"/>
          <w:szCs w:val="28"/>
        </w:rPr>
        <w:t xml:space="preserve"> – расстояния видимости поверхности главной и второстепенной дороги соответственно;</w:t>
      </w:r>
    </w:p>
    <w:p w14:paraId="7E398BDC" w14:textId="77777777" w:rsidR="0086145D" w:rsidRPr="00251492" w:rsidRDefault="0086145D" w:rsidP="00265B65">
      <w:pPr>
        <w:ind w:firstLine="567"/>
        <w:rPr>
          <w:color w:val="000000" w:themeColor="text1"/>
          <w:sz w:val="28"/>
          <w:szCs w:val="28"/>
        </w:rPr>
      </w:pPr>
      <w:proofErr w:type="spellStart"/>
      <w:r w:rsidRPr="00251492">
        <w:rPr>
          <w:i/>
          <w:iCs/>
          <w:color w:val="000000" w:themeColor="text1"/>
          <w:sz w:val="28"/>
          <w:szCs w:val="28"/>
        </w:rPr>
        <w:t>L</w:t>
      </w:r>
      <w:r w:rsidRPr="00251492">
        <w:rPr>
          <w:color w:val="000000" w:themeColor="text1"/>
          <w:sz w:val="28"/>
          <w:szCs w:val="28"/>
          <w:vertAlign w:val="subscript"/>
        </w:rPr>
        <w:t>д</w:t>
      </w:r>
      <w:proofErr w:type="spellEnd"/>
      <w:r w:rsidRPr="00251492">
        <w:rPr>
          <w:color w:val="000000" w:themeColor="text1"/>
          <w:sz w:val="28"/>
          <w:szCs w:val="28"/>
        </w:rPr>
        <w:t xml:space="preserve"> – расстояние боковой видимости; </w:t>
      </w:r>
    </w:p>
    <w:p w14:paraId="00B7612D" w14:textId="77777777" w:rsidR="0086145D" w:rsidRPr="00251492" w:rsidRDefault="0086145D" w:rsidP="00265B65">
      <w:pPr>
        <w:ind w:firstLine="567"/>
        <w:rPr>
          <w:color w:val="000000" w:themeColor="text1"/>
          <w:sz w:val="28"/>
          <w:szCs w:val="28"/>
        </w:rPr>
      </w:pPr>
      <w:proofErr w:type="spellStart"/>
      <w:r w:rsidRPr="00251492">
        <w:rPr>
          <w:i/>
          <w:iCs/>
          <w:color w:val="000000" w:themeColor="text1"/>
          <w:sz w:val="28"/>
          <w:szCs w:val="28"/>
        </w:rPr>
        <w:t>L</w:t>
      </w:r>
      <w:r w:rsidRPr="00251492">
        <w:rPr>
          <w:color w:val="000000" w:themeColor="text1"/>
          <w:sz w:val="28"/>
          <w:szCs w:val="28"/>
          <w:vertAlign w:val="subscript"/>
        </w:rPr>
        <w:t>обз</w:t>
      </w:r>
      <w:proofErr w:type="spellEnd"/>
      <w:r w:rsidRPr="00251492">
        <w:rPr>
          <w:color w:val="000000" w:themeColor="text1"/>
          <w:sz w:val="28"/>
          <w:szCs w:val="28"/>
        </w:rPr>
        <w:t xml:space="preserve"> – расстояние обзорности по второстепенной дороге.</w:t>
      </w:r>
    </w:p>
    <w:p w14:paraId="16179E58" w14:textId="77777777" w:rsidR="0086145D" w:rsidRPr="00251492" w:rsidRDefault="0086145D" w:rsidP="00265B65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 xml:space="preserve">Расстояние обзорности </w:t>
      </w:r>
      <w:proofErr w:type="spellStart"/>
      <w:r w:rsidRPr="00251492">
        <w:rPr>
          <w:i/>
          <w:iCs/>
          <w:color w:val="000000" w:themeColor="text1"/>
          <w:sz w:val="28"/>
          <w:szCs w:val="28"/>
        </w:rPr>
        <w:t>L</w:t>
      </w:r>
      <w:r w:rsidRPr="00251492">
        <w:rPr>
          <w:color w:val="000000" w:themeColor="text1"/>
          <w:sz w:val="28"/>
          <w:szCs w:val="28"/>
          <w:vertAlign w:val="subscript"/>
        </w:rPr>
        <w:t>обз</w:t>
      </w:r>
      <w:proofErr w:type="spellEnd"/>
      <w:r w:rsidRPr="00251492">
        <w:rPr>
          <w:color w:val="000000" w:themeColor="text1"/>
          <w:sz w:val="28"/>
          <w:szCs w:val="28"/>
        </w:rPr>
        <w:t xml:space="preserve"> принимается в соответствии с рисунком 6.4:</w:t>
      </w:r>
    </w:p>
    <w:p w14:paraId="232242C7" w14:textId="77777777" w:rsidR="0086145D" w:rsidRPr="00251492" w:rsidRDefault="0086145D" w:rsidP="00265B65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200 м – при скорости движения по главной дороге 60 км/ч;</w:t>
      </w:r>
    </w:p>
    <w:p w14:paraId="7468A318" w14:textId="77777777" w:rsidR="0086145D" w:rsidRPr="00251492" w:rsidRDefault="0086145D" w:rsidP="00265B65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100 м – при скорости движения по главной дороге 40 км/ч.</w:t>
      </w:r>
    </w:p>
    <w:p w14:paraId="6D45CD42" w14:textId="77777777" w:rsidR="0086145D" w:rsidRPr="00251492" w:rsidRDefault="0086145D" w:rsidP="00265B65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6.9.2б Указанные расстояния обеспечивают водителям обзорность в зоне пересечения при условии остановки автомобиля на второстепенной дороге на расстоянии 10 м от кромки проезжей части главной дороги.</w:t>
      </w:r>
    </w:p>
    <w:p w14:paraId="29E05709" w14:textId="77777777" w:rsidR="0086145D" w:rsidRPr="00251492" w:rsidRDefault="0086145D" w:rsidP="00265B65">
      <w:pPr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 xml:space="preserve">Боковое расстояние видимости на съездах следует принимать не менее </w:t>
      </w:r>
    </w:p>
    <w:p w14:paraId="0A52B37F" w14:textId="1E77CA11" w:rsidR="0086145D" w:rsidRDefault="0086145D" w:rsidP="00265B65">
      <w:pPr>
        <w:ind w:firstLine="567"/>
        <w:rPr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15 м при расчетной скорости движения до 60 км/ч.</w:t>
      </w:r>
    </w:p>
    <w:p w14:paraId="350411D8" w14:textId="30C1683C" w:rsidR="00265B65" w:rsidRPr="00E227BF" w:rsidRDefault="00265B65" w:rsidP="00265B65">
      <w:pPr>
        <w:pStyle w:val="afff6"/>
        <w:ind w:firstLine="567"/>
        <w:rPr>
          <w:b/>
          <w:sz w:val="28"/>
          <w:szCs w:val="28"/>
        </w:rPr>
      </w:pPr>
      <w:r w:rsidRPr="00265B65">
        <w:rPr>
          <w:b/>
          <w:sz w:val="28"/>
          <w:szCs w:val="28"/>
        </w:rPr>
        <w:t xml:space="preserve">6.9.2а, 6.9.2б </w:t>
      </w:r>
      <w:r w:rsidRPr="00E227BF">
        <w:rPr>
          <w:b/>
          <w:sz w:val="28"/>
          <w:szCs w:val="28"/>
        </w:rPr>
        <w:t>(Введен</w:t>
      </w:r>
      <w:r>
        <w:rPr>
          <w:b/>
          <w:sz w:val="28"/>
          <w:szCs w:val="28"/>
        </w:rPr>
        <w:t>ы</w:t>
      </w:r>
      <w:r w:rsidRPr="00E227BF">
        <w:rPr>
          <w:b/>
          <w:sz w:val="28"/>
          <w:szCs w:val="28"/>
        </w:rPr>
        <w:t xml:space="preserve"> дополнительно, Изм. № 2).</w:t>
      </w:r>
    </w:p>
    <w:p w14:paraId="4F110166" w14:textId="77777777" w:rsidR="008C3B3F" w:rsidRPr="007D1B00" w:rsidRDefault="00447F31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>.3 Пересе</w:t>
      </w:r>
      <w:r w:rsidRPr="007D1B00">
        <w:rPr>
          <w:sz w:val="28"/>
          <w:szCs w:val="28"/>
        </w:rPr>
        <w:t>чения в одном уровне выполняют</w:t>
      </w:r>
      <w:r w:rsidR="008C3B3F" w:rsidRPr="007D1B00">
        <w:rPr>
          <w:sz w:val="28"/>
          <w:szCs w:val="28"/>
        </w:rPr>
        <w:t xml:space="preserve"> по возможности на прямых участ</w:t>
      </w:r>
      <w:r w:rsidRPr="007D1B00">
        <w:rPr>
          <w:sz w:val="28"/>
          <w:szCs w:val="28"/>
        </w:rPr>
        <w:t>ках в плане и на прямом участке</w:t>
      </w:r>
      <w:r w:rsidR="008C3B3F" w:rsidRPr="007D1B00">
        <w:rPr>
          <w:sz w:val="28"/>
          <w:szCs w:val="28"/>
        </w:rPr>
        <w:t xml:space="preserve"> или вогнутой кривой в продольном профиле.</w:t>
      </w:r>
    </w:p>
    <w:p w14:paraId="5A6F9373" w14:textId="77777777" w:rsidR="008C3B3F" w:rsidRPr="007D1B00" w:rsidRDefault="00447F31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 xml:space="preserve">.4 Слияние </w:t>
      </w:r>
      <w:r w:rsidRPr="007D1B00">
        <w:rPr>
          <w:sz w:val="28"/>
          <w:szCs w:val="28"/>
        </w:rPr>
        <w:t>или разветвление авто</w:t>
      </w:r>
      <w:r w:rsidR="005B0B40" w:rsidRPr="007D1B00">
        <w:rPr>
          <w:sz w:val="28"/>
          <w:szCs w:val="28"/>
        </w:rPr>
        <w:t xml:space="preserve">мобильных </w:t>
      </w:r>
      <w:r w:rsidRPr="007D1B00">
        <w:rPr>
          <w:sz w:val="28"/>
          <w:szCs w:val="28"/>
        </w:rPr>
        <w:t>дорог допускается</w:t>
      </w:r>
      <w:r w:rsidR="008C3B3F" w:rsidRPr="007D1B00">
        <w:rPr>
          <w:sz w:val="28"/>
          <w:szCs w:val="28"/>
        </w:rPr>
        <w:t xml:space="preserve"> выполнять</w:t>
      </w:r>
      <w:r w:rsidRPr="007D1B00">
        <w:rPr>
          <w:sz w:val="28"/>
          <w:szCs w:val="28"/>
        </w:rPr>
        <w:t xml:space="preserve"> </w:t>
      </w:r>
      <w:r w:rsidR="008C3B3F" w:rsidRPr="007D1B00">
        <w:rPr>
          <w:sz w:val="28"/>
          <w:szCs w:val="28"/>
        </w:rPr>
        <w:t>под любым углом при условии обеспечения необходимого расстояния видимости.</w:t>
      </w:r>
    </w:p>
    <w:p w14:paraId="0578841D" w14:textId="77777777" w:rsidR="008C3B3F" w:rsidRPr="007D1B00" w:rsidRDefault="00447F31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>.5 Проектирование пересечений и примыканий на вогнутой кривой в плане и выпуклой кривой в продольном профиле, если видимость не обеспечена, не допускается.</w:t>
      </w:r>
    </w:p>
    <w:p w14:paraId="7B70FE22" w14:textId="77777777" w:rsidR="008C3B3F" w:rsidRPr="007D1B00" w:rsidRDefault="00447F31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>.6 Максимально допустимый продольный уклон на подходах к пересечениям и примыканиям на расстоянии видимости, необходимом для остановки автомобиля до пересекаемой полосы движения,</w:t>
      </w:r>
      <w:r w:rsidRPr="007D1B00">
        <w:rPr>
          <w:sz w:val="28"/>
          <w:szCs w:val="28"/>
        </w:rPr>
        <w:t xml:space="preserve"> составляет</w:t>
      </w:r>
      <w:r w:rsidR="008C3B3F" w:rsidRPr="007D1B00">
        <w:rPr>
          <w:sz w:val="28"/>
          <w:szCs w:val="28"/>
        </w:rPr>
        <w:t xml:space="preserve"> 40</w:t>
      </w:r>
      <w:r w:rsidRPr="007D1B00">
        <w:rPr>
          <w:sz w:val="28"/>
          <w:szCs w:val="28"/>
        </w:rPr>
        <w:t xml:space="preserve"> </w:t>
      </w:r>
      <w:r w:rsidR="005B0B40" w:rsidRPr="007D1B00">
        <w:rPr>
          <w:sz w:val="28"/>
          <w:szCs w:val="28"/>
        </w:rPr>
        <w:t>‰</w:t>
      </w:r>
      <w:r w:rsidR="00A65BDE" w:rsidRPr="007D1B00">
        <w:rPr>
          <w:sz w:val="28"/>
          <w:szCs w:val="28"/>
        </w:rPr>
        <w:t>.</w:t>
      </w:r>
    </w:p>
    <w:p w14:paraId="38D267FF" w14:textId="6A578323" w:rsidR="008C3B3F" w:rsidRPr="007D1B00" w:rsidRDefault="00447F31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 xml:space="preserve">.7 Наименьший допускаемый радиус кривых по кромке проезжей части в местах сопряжения </w:t>
      </w:r>
      <w:r w:rsidRPr="007D1B00">
        <w:rPr>
          <w:sz w:val="28"/>
          <w:szCs w:val="28"/>
        </w:rPr>
        <w:t>автодороги на примыкании – 15 м, п</w:t>
      </w:r>
      <w:r w:rsidR="008C3B3F" w:rsidRPr="007D1B00">
        <w:rPr>
          <w:sz w:val="28"/>
          <w:szCs w:val="28"/>
        </w:rPr>
        <w:t>ри вывозке древесины в хлыстах</w:t>
      </w:r>
      <w:r w:rsidRPr="007D1B00">
        <w:rPr>
          <w:sz w:val="28"/>
          <w:szCs w:val="28"/>
        </w:rPr>
        <w:t xml:space="preserve"> –</w:t>
      </w:r>
      <w:r w:rsidR="008C3B3F" w:rsidRPr="007D1B00">
        <w:rPr>
          <w:sz w:val="28"/>
          <w:szCs w:val="28"/>
        </w:rPr>
        <w:t xml:space="preserve"> не менее 30 м.</w:t>
      </w:r>
    </w:p>
    <w:p w14:paraId="7AEC6F09" w14:textId="77777777" w:rsidR="008C3B3F" w:rsidRPr="007D1B00" w:rsidRDefault="00447F31" w:rsidP="007D1B00">
      <w:pPr>
        <w:tabs>
          <w:tab w:val="left" w:pos="1560"/>
        </w:tabs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 xml:space="preserve">.8 В местах сопряжения предусматривается применение переходных или </w:t>
      </w:r>
      <w:proofErr w:type="spellStart"/>
      <w:r w:rsidR="008C3B3F" w:rsidRPr="007D1B00">
        <w:rPr>
          <w:sz w:val="28"/>
          <w:szCs w:val="28"/>
        </w:rPr>
        <w:t>коробовых</w:t>
      </w:r>
      <w:proofErr w:type="spellEnd"/>
      <w:r w:rsidR="008C3B3F" w:rsidRPr="007D1B00">
        <w:rPr>
          <w:sz w:val="28"/>
          <w:szCs w:val="28"/>
        </w:rPr>
        <w:t xml:space="preserve"> кривых.</w:t>
      </w:r>
    </w:p>
    <w:p w14:paraId="5B6C9E75" w14:textId="15520FE7" w:rsidR="008C3B3F" w:rsidRPr="007D1B00" w:rsidRDefault="00447F31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>.9 Пересечения лесных дорог с железнодорожными путями общей сет</w:t>
      </w:r>
      <w:r w:rsidRPr="007D1B00">
        <w:rPr>
          <w:sz w:val="28"/>
          <w:szCs w:val="28"/>
        </w:rPr>
        <w:t>и проектируют</w:t>
      </w:r>
      <w:r w:rsidR="00272BDB" w:rsidRPr="007D1B00">
        <w:rPr>
          <w:sz w:val="28"/>
          <w:szCs w:val="28"/>
        </w:rPr>
        <w:t xml:space="preserve"> по СП 119.13330</w:t>
      </w:r>
      <w:r w:rsidR="008C3B3F" w:rsidRPr="007D1B00">
        <w:rPr>
          <w:sz w:val="28"/>
          <w:szCs w:val="28"/>
        </w:rPr>
        <w:t>, с прочими железнодорожными путями</w:t>
      </w:r>
      <w:r w:rsidRPr="007D1B00">
        <w:rPr>
          <w:sz w:val="28"/>
          <w:szCs w:val="28"/>
        </w:rPr>
        <w:t xml:space="preserve"> –</w:t>
      </w:r>
      <w:r w:rsidR="008C3B3F" w:rsidRPr="007D1B00">
        <w:rPr>
          <w:sz w:val="28"/>
          <w:szCs w:val="28"/>
        </w:rPr>
        <w:t xml:space="preserve"> в соответствии с требованиями СП 37.13330, СП 34.13330</w:t>
      </w:r>
      <w:r w:rsidR="00A65BDE" w:rsidRPr="007D1B00">
        <w:rPr>
          <w:sz w:val="28"/>
          <w:szCs w:val="28"/>
        </w:rPr>
        <w:t>,</w:t>
      </w:r>
      <w:r w:rsidR="008C3B3F" w:rsidRPr="007D1B00">
        <w:rPr>
          <w:sz w:val="28"/>
          <w:szCs w:val="28"/>
        </w:rPr>
        <w:t xml:space="preserve"> как правило</w:t>
      </w:r>
      <w:r w:rsidR="00BB34E1" w:rsidRPr="007D1B00">
        <w:rPr>
          <w:sz w:val="28"/>
          <w:szCs w:val="28"/>
        </w:rPr>
        <w:t>,</w:t>
      </w:r>
      <w:r w:rsidR="008C3B3F" w:rsidRPr="007D1B00">
        <w:rPr>
          <w:sz w:val="28"/>
          <w:szCs w:val="28"/>
        </w:rPr>
        <w:t xml:space="preserve"> за пределами станций, разъездов, обгонных пунктов, путей</w:t>
      </w:r>
      <w:r w:rsidR="00BB34E1" w:rsidRPr="007D1B00">
        <w:rPr>
          <w:sz w:val="28"/>
          <w:szCs w:val="28"/>
        </w:rPr>
        <w:t>,</w:t>
      </w:r>
      <w:r w:rsidR="008C3B3F" w:rsidRPr="007D1B00">
        <w:rPr>
          <w:sz w:val="28"/>
          <w:szCs w:val="28"/>
        </w:rPr>
        <w:t xml:space="preserve"> где возможно выполнение маневровой работы, желательно на прямых участках. Угол пересе</w:t>
      </w:r>
      <w:r w:rsidRPr="007D1B00">
        <w:rPr>
          <w:sz w:val="28"/>
          <w:szCs w:val="28"/>
        </w:rPr>
        <w:t>чения должен быть в пределах 90</w:t>
      </w:r>
      <w:bookmarkStart w:id="47" w:name="_Hlk88588083"/>
      <w:r w:rsidR="00265B65" w:rsidRPr="00E227BF">
        <w:rPr>
          <w:sz w:val="28"/>
          <w:szCs w:val="28"/>
        </w:rPr>
        <w:t>°</w:t>
      </w:r>
      <w:bookmarkEnd w:id="47"/>
      <w:r w:rsidR="00265B65" w:rsidRPr="007D1B00">
        <w:rPr>
          <w:sz w:val="28"/>
          <w:szCs w:val="28"/>
        </w:rPr>
        <w:t>–</w:t>
      </w:r>
      <w:r w:rsidRPr="007D1B00">
        <w:rPr>
          <w:sz w:val="28"/>
          <w:szCs w:val="28"/>
        </w:rPr>
        <w:t>60</w:t>
      </w:r>
      <w:r w:rsidR="00265B65" w:rsidRPr="00E227BF">
        <w:rPr>
          <w:sz w:val="28"/>
          <w:szCs w:val="28"/>
        </w:rPr>
        <w:t>°</w:t>
      </w:r>
      <w:r w:rsidRPr="007D1B00">
        <w:rPr>
          <w:sz w:val="28"/>
          <w:szCs w:val="28"/>
        </w:rPr>
        <w:t>, но не менее 30</w:t>
      </w:r>
      <w:r w:rsidR="00265B65" w:rsidRPr="00E227BF">
        <w:rPr>
          <w:sz w:val="28"/>
          <w:szCs w:val="28"/>
        </w:rPr>
        <w:t>°</w:t>
      </w:r>
      <w:r w:rsidR="00A65BDE" w:rsidRPr="007D1B00">
        <w:rPr>
          <w:sz w:val="28"/>
          <w:szCs w:val="28"/>
        </w:rPr>
        <w:t>.</w:t>
      </w:r>
    </w:p>
    <w:p w14:paraId="7107E7CF" w14:textId="77777777" w:rsidR="008C3B3F" w:rsidRPr="007D1B00" w:rsidRDefault="00447F31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 xml:space="preserve">.10 Ширину проезжей части на переездах принимают равной ширине проезжей части на подходах при </w:t>
      </w:r>
      <w:proofErr w:type="spellStart"/>
      <w:r w:rsidR="008C3B3F" w:rsidRPr="007D1B00">
        <w:rPr>
          <w:sz w:val="28"/>
          <w:szCs w:val="28"/>
        </w:rPr>
        <w:t>двухполосном</w:t>
      </w:r>
      <w:proofErr w:type="spellEnd"/>
      <w:r w:rsidR="008C3B3F" w:rsidRPr="007D1B00">
        <w:rPr>
          <w:sz w:val="28"/>
          <w:szCs w:val="28"/>
        </w:rPr>
        <w:t xml:space="preserve"> движении, а на однополосных дорогах</w:t>
      </w:r>
      <w:r w:rsidRPr="007D1B00">
        <w:rPr>
          <w:sz w:val="28"/>
          <w:szCs w:val="28"/>
        </w:rPr>
        <w:t xml:space="preserve"> – не менее 6,</w:t>
      </w:r>
      <w:r w:rsidR="008C3B3F" w:rsidRPr="007D1B00">
        <w:rPr>
          <w:sz w:val="28"/>
          <w:szCs w:val="28"/>
        </w:rPr>
        <w:t xml:space="preserve">0 м на расстоянии 200 </w:t>
      </w:r>
      <w:r w:rsidR="005B0B40" w:rsidRPr="007D1B00">
        <w:rPr>
          <w:sz w:val="28"/>
          <w:szCs w:val="28"/>
        </w:rPr>
        <w:t xml:space="preserve">м </w:t>
      </w:r>
      <w:r w:rsidR="008C3B3F" w:rsidRPr="007D1B00">
        <w:rPr>
          <w:sz w:val="28"/>
          <w:szCs w:val="28"/>
        </w:rPr>
        <w:t>в обе стороны.</w:t>
      </w:r>
    </w:p>
    <w:p w14:paraId="5754F353" w14:textId="77777777" w:rsidR="008C3B3F" w:rsidRPr="007D1B00" w:rsidRDefault="00447F31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>.11 В продольном профиле дорога должна иметь</w:t>
      </w:r>
      <w:r w:rsidRPr="007D1B00">
        <w:rPr>
          <w:sz w:val="28"/>
          <w:szCs w:val="28"/>
        </w:rPr>
        <w:t xml:space="preserve"> горизонтальную площадку не менее 2 м</w:t>
      </w:r>
      <w:r w:rsidR="008C3B3F" w:rsidRPr="007D1B00">
        <w:rPr>
          <w:sz w:val="28"/>
          <w:szCs w:val="28"/>
        </w:rPr>
        <w:t xml:space="preserve"> от рельса, а на кривых участках железнодорожного пути</w:t>
      </w:r>
      <w:r w:rsidRPr="007D1B00">
        <w:rPr>
          <w:sz w:val="28"/>
          <w:szCs w:val="28"/>
        </w:rPr>
        <w:t xml:space="preserve"> –</w:t>
      </w:r>
      <w:r w:rsidR="008C3B3F" w:rsidRPr="007D1B00">
        <w:rPr>
          <w:sz w:val="28"/>
          <w:szCs w:val="28"/>
        </w:rPr>
        <w:t xml:space="preserve"> уклон, вызванный возвышением внешнего рельса над внутренним.</w:t>
      </w:r>
    </w:p>
    <w:p w14:paraId="71078C31" w14:textId="77777777" w:rsidR="008C3B3F" w:rsidRPr="007D1B00" w:rsidRDefault="00447F31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>.12 Автомобильная дорога</w:t>
      </w:r>
      <w:r w:rsidRPr="007D1B00">
        <w:rPr>
          <w:sz w:val="28"/>
          <w:szCs w:val="28"/>
        </w:rPr>
        <w:t xml:space="preserve"> должна иметь твердое покрытие в обе стороны</w:t>
      </w:r>
      <w:r w:rsidR="008C3B3F" w:rsidRPr="007D1B00">
        <w:rPr>
          <w:sz w:val="28"/>
          <w:szCs w:val="28"/>
        </w:rPr>
        <w:t xml:space="preserve"> на подходах к переез</w:t>
      </w:r>
      <w:r w:rsidRPr="007D1B00">
        <w:rPr>
          <w:sz w:val="28"/>
          <w:szCs w:val="28"/>
        </w:rPr>
        <w:t>ду на участке не менее 10 м</w:t>
      </w:r>
      <w:r w:rsidR="008C3B3F" w:rsidRPr="007D1B00">
        <w:rPr>
          <w:sz w:val="28"/>
          <w:szCs w:val="28"/>
        </w:rPr>
        <w:t>.</w:t>
      </w:r>
    </w:p>
    <w:p w14:paraId="499A3A39" w14:textId="77777777" w:rsidR="008C3B3F" w:rsidRPr="007D1B00" w:rsidRDefault="00447F31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 xml:space="preserve">.13 С наружной стороны железнодорожной </w:t>
      </w:r>
      <w:r w:rsidRPr="007D1B00">
        <w:rPr>
          <w:sz w:val="28"/>
          <w:szCs w:val="28"/>
        </w:rPr>
        <w:t>колеи верх проезжей части следует</w:t>
      </w:r>
      <w:r w:rsidR="008C3B3F" w:rsidRPr="007D1B00">
        <w:rPr>
          <w:sz w:val="28"/>
          <w:szCs w:val="28"/>
        </w:rPr>
        <w:t xml:space="preserve"> проектировать в одном уров</w:t>
      </w:r>
      <w:r w:rsidRPr="007D1B00">
        <w:rPr>
          <w:sz w:val="28"/>
          <w:szCs w:val="28"/>
        </w:rPr>
        <w:t>не с верхом головки рельса на 1–</w:t>
      </w:r>
      <w:r w:rsidR="008C3B3F" w:rsidRPr="007D1B00">
        <w:rPr>
          <w:sz w:val="28"/>
          <w:szCs w:val="28"/>
        </w:rPr>
        <w:t>3 см.</w:t>
      </w:r>
    </w:p>
    <w:p w14:paraId="3CB87174" w14:textId="77777777" w:rsidR="008C3B3F" w:rsidRPr="007D1B00" w:rsidRDefault="00447F31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 xml:space="preserve">.14 </w:t>
      </w:r>
      <w:r w:rsidR="00682F52" w:rsidRPr="007D1B00">
        <w:rPr>
          <w:sz w:val="28"/>
          <w:szCs w:val="28"/>
        </w:rPr>
        <w:t>При пересечении дорог с железнодорожными путями в одном уровне должно быть обеспечено расчетное расстояние видимости водителю автопоезда с обеих сторон и машинисту поезда оси переезда</w:t>
      </w:r>
      <w:r w:rsidR="008C3B3F" w:rsidRPr="007D1B00">
        <w:rPr>
          <w:sz w:val="28"/>
          <w:szCs w:val="28"/>
        </w:rPr>
        <w:t>.</w:t>
      </w:r>
    </w:p>
    <w:p w14:paraId="0AE53354" w14:textId="77777777" w:rsidR="008C3B3F" w:rsidRPr="007D1B00" w:rsidRDefault="00447F31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 xml:space="preserve">.15 Пересечение дороги с подземными инженерными сетями (водопровод, канализация, газопровод, нефтепровод, тепловые сети, </w:t>
      </w:r>
      <w:proofErr w:type="spellStart"/>
      <w:r w:rsidR="008C3B3F" w:rsidRPr="007D1B00">
        <w:rPr>
          <w:sz w:val="28"/>
          <w:szCs w:val="28"/>
        </w:rPr>
        <w:t>электрокабели</w:t>
      </w:r>
      <w:proofErr w:type="spellEnd"/>
      <w:r w:rsidR="008C3B3F" w:rsidRPr="007D1B00">
        <w:rPr>
          <w:sz w:val="28"/>
          <w:szCs w:val="28"/>
        </w:rPr>
        <w:t xml:space="preserve"> и кабели связи), воздушные электросети, сети связи и т.</w:t>
      </w:r>
      <w:r w:rsidRPr="007D1B00">
        <w:rPr>
          <w:sz w:val="28"/>
          <w:szCs w:val="28"/>
        </w:rPr>
        <w:t xml:space="preserve"> </w:t>
      </w:r>
      <w:r w:rsidR="00DB0DF5" w:rsidRPr="007D1B00">
        <w:rPr>
          <w:sz w:val="28"/>
          <w:szCs w:val="28"/>
        </w:rPr>
        <w:t>д.</w:t>
      </w:r>
      <w:r w:rsidRPr="007D1B00">
        <w:rPr>
          <w:sz w:val="28"/>
          <w:szCs w:val="28"/>
        </w:rPr>
        <w:t xml:space="preserve"> проектируют</w:t>
      </w:r>
      <w:r w:rsidR="008C3B3F" w:rsidRPr="007D1B00">
        <w:rPr>
          <w:sz w:val="28"/>
          <w:szCs w:val="28"/>
        </w:rPr>
        <w:t xml:space="preserve"> </w:t>
      </w:r>
      <w:r w:rsidRPr="007D1B00">
        <w:rPr>
          <w:sz w:val="28"/>
          <w:szCs w:val="28"/>
        </w:rPr>
        <w:t>в соответствии с</w:t>
      </w:r>
      <w:r w:rsidR="007F2641" w:rsidRPr="007D1B00">
        <w:rPr>
          <w:sz w:val="28"/>
          <w:szCs w:val="28"/>
        </w:rPr>
        <w:t xml:space="preserve"> требованиям</w:t>
      </w:r>
      <w:r w:rsidRPr="007D1B00">
        <w:rPr>
          <w:sz w:val="28"/>
          <w:szCs w:val="28"/>
        </w:rPr>
        <w:t>и</w:t>
      </w:r>
      <w:r w:rsidR="007F2641" w:rsidRPr="007D1B00">
        <w:rPr>
          <w:sz w:val="28"/>
          <w:szCs w:val="28"/>
        </w:rPr>
        <w:t xml:space="preserve"> СП 37.13330</w:t>
      </w:r>
      <w:r w:rsidR="000B3507" w:rsidRPr="007D1B00">
        <w:rPr>
          <w:sz w:val="28"/>
          <w:szCs w:val="28"/>
        </w:rPr>
        <w:t>,</w:t>
      </w:r>
      <w:r w:rsidR="00A65BDE" w:rsidRPr="007D1B00">
        <w:rPr>
          <w:sz w:val="28"/>
          <w:szCs w:val="28"/>
        </w:rPr>
        <w:t xml:space="preserve"> </w:t>
      </w:r>
      <w:r w:rsidR="007F2641" w:rsidRPr="007D1B00">
        <w:rPr>
          <w:sz w:val="28"/>
          <w:szCs w:val="28"/>
        </w:rPr>
        <w:t>СП 62.13330</w:t>
      </w:r>
      <w:r w:rsidR="005032FD" w:rsidRPr="007D1B00">
        <w:rPr>
          <w:sz w:val="28"/>
          <w:szCs w:val="28"/>
        </w:rPr>
        <w:t xml:space="preserve">, </w:t>
      </w:r>
      <w:r w:rsidR="007F2641" w:rsidRPr="007D1B00">
        <w:rPr>
          <w:sz w:val="28"/>
          <w:szCs w:val="28"/>
        </w:rPr>
        <w:t>СП 124.13330</w:t>
      </w:r>
      <w:r w:rsidR="005032FD" w:rsidRPr="007D1B00">
        <w:rPr>
          <w:sz w:val="28"/>
          <w:szCs w:val="28"/>
        </w:rPr>
        <w:t xml:space="preserve">, </w:t>
      </w:r>
      <w:r w:rsidR="008C3B3F" w:rsidRPr="007D1B00">
        <w:rPr>
          <w:sz w:val="28"/>
          <w:szCs w:val="28"/>
        </w:rPr>
        <w:t>СП</w:t>
      </w:r>
      <w:r w:rsidR="00DB6B2E" w:rsidRPr="007D1B00">
        <w:rPr>
          <w:sz w:val="28"/>
          <w:szCs w:val="28"/>
        </w:rPr>
        <w:t xml:space="preserve"> </w:t>
      </w:r>
      <w:r w:rsidR="007F2641" w:rsidRPr="007D1B00">
        <w:rPr>
          <w:sz w:val="28"/>
          <w:szCs w:val="28"/>
        </w:rPr>
        <w:t>31.13330</w:t>
      </w:r>
      <w:r w:rsidR="005032FD" w:rsidRPr="007D1B00">
        <w:rPr>
          <w:sz w:val="28"/>
          <w:szCs w:val="28"/>
        </w:rPr>
        <w:t xml:space="preserve">, </w:t>
      </w:r>
      <w:r w:rsidR="008C3B3F" w:rsidRPr="007D1B00">
        <w:rPr>
          <w:sz w:val="28"/>
          <w:szCs w:val="28"/>
        </w:rPr>
        <w:t>СП</w:t>
      </w:r>
      <w:r w:rsidR="00A65BDE" w:rsidRPr="007D1B00">
        <w:rPr>
          <w:sz w:val="28"/>
          <w:szCs w:val="28"/>
        </w:rPr>
        <w:t xml:space="preserve"> </w:t>
      </w:r>
      <w:r w:rsidR="00FE4D87" w:rsidRPr="007D1B00">
        <w:rPr>
          <w:sz w:val="28"/>
          <w:szCs w:val="28"/>
        </w:rPr>
        <w:t>8.13130</w:t>
      </w:r>
      <w:r w:rsidR="002D32C4" w:rsidRPr="007D1B00">
        <w:rPr>
          <w:sz w:val="28"/>
          <w:szCs w:val="28"/>
        </w:rPr>
        <w:t xml:space="preserve">, </w:t>
      </w:r>
      <w:r w:rsidR="00FE4D87" w:rsidRPr="007D1B00">
        <w:rPr>
          <w:sz w:val="28"/>
          <w:szCs w:val="28"/>
        </w:rPr>
        <w:t>СП 129.13330</w:t>
      </w:r>
      <w:r w:rsidR="00463CB7" w:rsidRPr="007D1B00">
        <w:rPr>
          <w:sz w:val="28"/>
          <w:szCs w:val="28"/>
        </w:rPr>
        <w:t xml:space="preserve"> и </w:t>
      </w:r>
      <w:r w:rsidR="002D32C4" w:rsidRPr="007D1B00">
        <w:rPr>
          <w:sz w:val="28"/>
          <w:szCs w:val="28"/>
        </w:rPr>
        <w:t>[20]</w:t>
      </w:r>
      <w:r w:rsidR="00463CB7" w:rsidRPr="007D1B00">
        <w:rPr>
          <w:sz w:val="28"/>
          <w:szCs w:val="28"/>
        </w:rPr>
        <w:t>.</w:t>
      </w:r>
    </w:p>
    <w:p w14:paraId="15EEDC3C" w14:textId="5C64FEB0" w:rsidR="00463CB7" w:rsidRPr="007D1B00" w:rsidRDefault="00463CB7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Требования к пересечениям дороги с линейными сооружениями местных сетей связи, городскими и сельскими телефонными сетями приведены в [21] и [22].</w:t>
      </w:r>
    </w:p>
    <w:p w14:paraId="07839E8D" w14:textId="77777777" w:rsidR="008C3B3F" w:rsidRPr="007D1B00" w:rsidRDefault="00FE4D87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>.16 Пересечение с инженерными сетями рекомендуе</w:t>
      </w:r>
      <w:r w:rsidRPr="007D1B00">
        <w:rPr>
          <w:sz w:val="28"/>
          <w:szCs w:val="28"/>
        </w:rPr>
        <w:t>тся под прямым или близким ему</w:t>
      </w:r>
      <w:r w:rsidR="008C3B3F" w:rsidRPr="007D1B00">
        <w:rPr>
          <w:sz w:val="28"/>
          <w:szCs w:val="28"/>
        </w:rPr>
        <w:t xml:space="preserve"> углом. Прокладка подземных инженерных сетей</w:t>
      </w:r>
      <w:r w:rsidRPr="007D1B00">
        <w:rPr>
          <w:sz w:val="28"/>
          <w:szCs w:val="28"/>
        </w:rPr>
        <w:t xml:space="preserve"> под насыпями авто</w:t>
      </w:r>
      <w:r w:rsidR="005B0B40" w:rsidRPr="007D1B00">
        <w:rPr>
          <w:sz w:val="28"/>
          <w:szCs w:val="28"/>
        </w:rPr>
        <w:t xml:space="preserve">мобильной </w:t>
      </w:r>
      <w:r w:rsidRPr="007D1B00">
        <w:rPr>
          <w:sz w:val="28"/>
          <w:szCs w:val="28"/>
        </w:rPr>
        <w:t>дороги не допускается</w:t>
      </w:r>
      <w:r w:rsidR="00217A39" w:rsidRPr="007D1B00">
        <w:rPr>
          <w:sz w:val="28"/>
          <w:szCs w:val="28"/>
        </w:rPr>
        <w:t xml:space="preserve"> </w:t>
      </w:r>
      <w:r w:rsidR="006C3346" w:rsidRPr="007D1B00">
        <w:rPr>
          <w:sz w:val="28"/>
          <w:szCs w:val="28"/>
        </w:rPr>
        <w:t>[</w:t>
      </w:r>
      <w:r w:rsidR="005B0B40" w:rsidRPr="007D1B00">
        <w:rPr>
          <w:sz w:val="28"/>
          <w:szCs w:val="28"/>
        </w:rPr>
        <w:t>2</w:t>
      </w:r>
      <w:r w:rsidR="00AD26EF" w:rsidRPr="007D1B00">
        <w:rPr>
          <w:sz w:val="28"/>
          <w:szCs w:val="28"/>
        </w:rPr>
        <w:t>3</w:t>
      </w:r>
      <w:r w:rsidR="006C3346" w:rsidRPr="007D1B00">
        <w:rPr>
          <w:sz w:val="28"/>
          <w:szCs w:val="28"/>
        </w:rPr>
        <w:t>]</w:t>
      </w:r>
      <w:r w:rsidRPr="007D1B00">
        <w:rPr>
          <w:sz w:val="28"/>
          <w:szCs w:val="28"/>
        </w:rPr>
        <w:t>.</w:t>
      </w:r>
    </w:p>
    <w:p w14:paraId="5F6635E7" w14:textId="77777777" w:rsidR="008C3B3F" w:rsidRPr="007D1B00" w:rsidRDefault="00FE4D87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6.9.17 Расстояния</w:t>
      </w:r>
      <w:r w:rsidR="008C3B3F" w:rsidRPr="007D1B00">
        <w:rPr>
          <w:sz w:val="28"/>
          <w:szCs w:val="28"/>
        </w:rPr>
        <w:t xml:space="preserve"> от бровки земляного полотна до основания опор электролиний, телефонных и</w:t>
      </w:r>
      <w:r w:rsidRPr="007D1B00">
        <w:rPr>
          <w:sz w:val="28"/>
          <w:szCs w:val="28"/>
        </w:rPr>
        <w:t>ли телеграфных линий принимают</w:t>
      </w:r>
      <w:r w:rsidR="008C3B3F" w:rsidRPr="007D1B00">
        <w:rPr>
          <w:sz w:val="28"/>
          <w:szCs w:val="28"/>
        </w:rPr>
        <w:t xml:space="preserve"> не менее высоты опоры, при расположении линий вдоль дороги расстояние должно б</w:t>
      </w:r>
      <w:r w:rsidRPr="007D1B00">
        <w:rPr>
          <w:sz w:val="28"/>
          <w:szCs w:val="28"/>
        </w:rPr>
        <w:t>ыть равно высоте опоры плюс 5 м</w:t>
      </w:r>
      <w:r w:rsidR="008C3B3F" w:rsidRPr="007D1B00">
        <w:rPr>
          <w:sz w:val="28"/>
          <w:szCs w:val="28"/>
        </w:rPr>
        <w:t>.</w:t>
      </w:r>
    </w:p>
    <w:p w14:paraId="4B97F62B" w14:textId="77777777" w:rsidR="007D1B00" w:rsidRDefault="00FE4D87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>.18</w:t>
      </w:r>
      <w:r w:rsidR="00216A27" w:rsidRPr="007D1B00">
        <w:rPr>
          <w:sz w:val="28"/>
          <w:szCs w:val="28"/>
        </w:rPr>
        <w:t>.</w:t>
      </w:r>
      <w:r w:rsidRPr="007D1B00">
        <w:rPr>
          <w:sz w:val="28"/>
          <w:szCs w:val="28"/>
        </w:rPr>
        <w:t xml:space="preserve"> В стесненных условиях</w:t>
      </w:r>
      <w:r w:rsidR="008C3B3F" w:rsidRPr="007D1B00">
        <w:rPr>
          <w:sz w:val="28"/>
          <w:szCs w:val="28"/>
        </w:rPr>
        <w:t xml:space="preserve"> на застроенной территории возможно уменьш</w:t>
      </w:r>
      <w:r w:rsidR="00DB4E06" w:rsidRPr="007D1B00">
        <w:rPr>
          <w:sz w:val="28"/>
          <w:szCs w:val="28"/>
        </w:rPr>
        <w:t>ение горизонтальных расстояний,</w:t>
      </w:r>
      <w:r w:rsidR="008C3B3F" w:rsidRPr="007D1B00">
        <w:rPr>
          <w:sz w:val="28"/>
          <w:szCs w:val="28"/>
        </w:rPr>
        <w:t xml:space="preserve"> указанных в </w:t>
      </w: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>.17</w:t>
      </w:r>
      <w:r w:rsidR="005B0B40" w:rsidRPr="007D1B00">
        <w:rPr>
          <w:sz w:val="28"/>
          <w:szCs w:val="28"/>
        </w:rPr>
        <w:t>,</w:t>
      </w:r>
      <w:r w:rsidR="008C3B3F" w:rsidRPr="007D1B00">
        <w:rPr>
          <w:sz w:val="28"/>
          <w:szCs w:val="28"/>
        </w:rPr>
        <w:t xml:space="preserve"> по согласованию с требованиями нормативных документов по </w:t>
      </w:r>
      <w:r w:rsidRPr="007D1B00">
        <w:rPr>
          <w:sz w:val="28"/>
          <w:szCs w:val="28"/>
        </w:rPr>
        <w:t>6.9</w:t>
      </w:r>
      <w:r w:rsidR="008C3B3F" w:rsidRPr="007D1B00">
        <w:rPr>
          <w:sz w:val="28"/>
          <w:szCs w:val="28"/>
        </w:rPr>
        <w:t>.15</w:t>
      </w:r>
      <w:r w:rsidR="00216A27" w:rsidRPr="007D1B00">
        <w:rPr>
          <w:sz w:val="28"/>
          <w:szCs w:val="28"/>
        </w:rPr>
        <w:t>.</w:t>
      </w:r>
      <w:bookmarkStart w:id="48" w:name="_Toc435609386"/>
    </w:p>
    <w:p w14:paraId="62F76820" w14:textId="77777777" w:rsidR="007D1B00" w:rsidRPr="00265B65" w:rsidRDefault="007D1B00" w:rsidP="00265B65">
      <w:pPr>
        <w:pStyle w:val="afff6"/>
        <w:ind w:firstLine="567"/>
        <w:rPr>
          <w:b/>
          <w:sz w:val="28"/>
          <w:szCs w:val="28"/>
        </w:rPr>
      </w:pPr>
    </w:p>
    <w:p w14:paraId="6F615169" w14:textId="1FCBA7F7" w:rsidR="008C3B3F" w:rsidRPr="00265B65" w:rsidRDefault="00A65BDE" w:rsidP="00265B65">
      <w:pPr>
        <w:pStyle w:val="afff6"/>
        <w:ind w:firstLine="567"/>
        <w:rPr>
          <w:b/>
          <w:sz w:val="28"/>
          <w:szCs w:val="28"/>
        </w:rPr>
      </w:pPr>
      <w:r w:rsidRPr="00265B65">
        <w:rPr>
          <w:b/>
          <w:sz w:val="28"/>
          <w:szCs w:val="28"/>
        </w:rPr>
        <w:t xml:space="preserve">7 </w:t>
      </w:r>
      <w:r w:rsidR="008C3B3F" w:rsidRPr="00265B65">
        <w:rPr>
          <w:b/>
          <w:sz w:val="28"/>
          <w:szCs w:val="28"/>
        </w:rPr>
        <w:t>Обеспечение безопасности дорожного движения</w:t>
      </w:r>
      <w:bookmarkEnd w:id="48"/>
    </w:p>
    <w:p w14:paraId="037D2C33" w14:textId="77777777" w:rsidR="008C3B3F" w:rsidRPr="00265B65" w:rsidRDefault="008C3B3F" w:rsidP="00265B65">
      <w:pPr>
        <w:pStyle w:val="afff6"/>
        <w:ind w:firstLine="567"/>
        <w:rPr>
          <w:b/>
          <w:i/>
          <w:sz w:val="28"/>
          <w:szCs w:val="28"/>
        </w:rPr>
      </w:pPr>
      <w:bookmarkStart w:id="49" w:name="_Toc435609387"/>
      <w:r w:rsidRPr="00265B65">
        <w:rPr>
          <w:b/>
          <w:sz w:val="28"/>
          <w:szCs w:val="28"/>
        </w:rPr>
        <w:t>7.1 Организация движения на лесных дорогах</w:t>
      </w:r>
      <w:bookmarkEnd w:id="49"/>
    </w:p>
    <w:p w14:paraId="74154829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Целью организации движения на лесных дорогах является обеспечение выполнения планов перевозки грузов и бесперебойной работы объектов лесной инфраструктуры.</w:t>
      </w:r>
    </w:p>
    <w:p w14:paraId="6F7E5077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Основой организации движения на дороге является суточный график движения транспортных средств, осуществляющих перевозку людей, лесных и технических грузов. </w:t>
      </w:r>
    </w:p>
    <w:p w14:paraId="5BE1E3EF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График движения транспортных средств должен обеспечить:</w:t>
      </w:r>
    </w:p>
    <w:p w14:paraId="03F227A9" w14:textId="77777777" w:rsidR="008C3B3F" w:rsidRPr="007D1B00" w:rsidRDefault="0093691C" w:rsidP="007D1B00">
      <w:pPr>
        <w:pStyle w:val="ac"/>
        <w:ind w:left="0"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- </w:t>
      </w:r>
      <w:r w:rsidR="00FE4D87" w:rsidRPr="007D1B00">
        <w:rPr>
          <w:sz w:val="28"/>
          <w:szCs w:val="28"/>
        </w:rPr>
        <w:t>в</w:t>
      </w:r>
      <w:r w:rsidR="008C3B3F" w:rsidRPr="007D1B00">
        <w:rPr>
          <w:sz w:val="28"/>
          <w:szCs w:val="28"/>
        </w:rPr>
        <w:t xml:space="preserve">ыполнение плановых заданий по вывозке леса, своевременную перевозку людей, технических и </w:t>
      </w:r>
      <w:r w:rsidR="00272BDB" w:rsidRPr="007D1B00">
        <w:rPr>
          <w:sz w:val="28"/>
          <w:szCs w:val="28"/>
        </w:rPr>
        <w:t>дорожно-строительных материа</w:t>
      </w:r>
      <w:r w:rsidR="00FE4D87" w:rsidRPr="007D1B00">
        <w:rPr>
          <w:sz w:val="28"/>
          <w:szCs w:val="28"/>
        </w:rPr>
        <w:t>лов;</w:t>
      </w:r>
    </w:p>
    <w:p w14:paraId="7BE83E15" w14:textId="77777777" w:rsidR="008C3B3F" w:rsidRPr="007D1B00" w:rsidRDefault="00B74334" w:rsidP="007D1B00">
      <w:pPr>
        <w:pStyle w:val="ac"/>
        <w:ind w:left="0"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- </w:t>
      </w:r>
      <w:r w:rsidR="00FE4D87" w:rsidRPr="007D1B00">
        <w:rPr>
          <w:sz w:val="28"/>
          <w:szCs w:val="28"/>
        </w:rPr>
        <w:t>с</w:t>
      </w:r>
      <w:r w:rsidR="008C3B3F" w:rsidRPr="007D1B00">
        <w:rPr>
          <w:sz w:val="28"/>
          <w:szCs w:val="28"/>
        </w:rPr>
        <w:t>огласованность работы объектов л</w:t>
      </w:r>
      <w:r w:rsidR="00FE4D87" w:rsidRPr="007D1B00">
        <w:rPr>
          <w:sz w:val="28"/>
          <w:szCs w:val="28"/>
        </w:rPr>
        <w:t>есной и дорожной инфраструктуры;</w:t>
      </w:r>
    </w:p>
    <w:p w14:paraId="17A2949B" w14:textId="77777777" w:rsidR="008C3B3F" w:rsidRPr="007D1B00" w:rsidRDefault="0093691C" w:rsidP="007D1B00">
      <w:pPr>
        <w:pStyle w:val="ac"/>
        <w:ind w:left="0"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- </w:t>
      </w:r>
      <w:r w:rsidR="00FE4D87" w:rsidRPr="007D1B00">
        <w:rPr>
          <w:sz w:val="28"/>
          <w:szCs w:val="28"/>
        </w:rPr>
        <w:t>б</w:t>
      </w:r>
      <w:r w:rsidR="008C3B3F" w:rsidRPr="007D1B00">
        <w:rPr>
          <w:sz w:val="28"/>
          <w:szCs w:val="28"/>
        </w:rPr>
        <w:t xml:space="preserve">еспрепятственный проезд людей и техники </w:t>
      </w:r>
      <w:r w:rsidR="00FE4D87" w:rsidRPr="007D1B00">
        <w:rPr>
          <w:sz w:val="28"/>
          <w:szCs w:val="28"/>
        </w:rPr>
        <w:t>к местам тушения лесных пожаров;</w:t>
      </w:r>
    </w:p>
    <w:p w14:paraId="532BC437" w14:textId="680EF258" w:rsidR="008C3B3F" w:rsidRPr="007D1B00" w:rsidRDefault="0093691C" w:rsidP="007D1B00">
      <w:pPr>
        <w:pStyle w:val="ac"/>
        <w:ind w:left="0"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- </w:t>
      </w:r>
      <w:r w:rsidR="00FE4D87" w:rsidRPr="007D1B00">
        <w:rPr>
          <w:sz w:val="28"/>
          <w:szCs w:val="28"/>
        </w:rPr>
        <w:t>б</w:t>
      </w:r>
      <w:r w:rsidR="008C3B3F" w:rsidRPr="007D1B00">
        <w:rPr>
          <w:sz w:val="28"/>
          <w:szCs w:val="28"/>
        </w:rPr>
        <w:t>езопасность движения автомо</w:t>
      </w:r>
      <w:r w:rsidR="00FE4D87" w:rsidRPr="007D1B00">
        <w:rPr>
          <w:sz w:val="28"/>
          <w:szCs w:val="28"/>
        </w:rPr>
        <w:t>бильного транспорта;</w:t>
      </w:r>
    </w:p>
    <w:p w14:paraId="51135DE0" w14:textId="77777777" w:rsidR="008C3B3F" w:rsidRPr="007D1B00" w:rsidRDefault="0093691C" w:rsidP="007D1B00">
      <w:pPr>
        <w:pStyle w:val="ac"/>
        <w:ind w:left="0"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- </w:t>
      </w:r>
      <w:r w:rsidR="00FE4D87" w:rsidRPr="007D1B00">
        <w:rPr>
          <w:sz w:val="28"/>
          <w:szCs w:val="28"/>
        </w:rPr>
        <w:t>в</w:t>
      </w:r>
      <w:r w:rsidR="008C3B3F" w:rsidRPr="007D1B00">
        <w:rPr>
          <w:sz w:val="28"/>
          <w:szCs w:val="28"/>
        </w:rPr>
        <w:t>ыполнение установленного режима работы объектов лесной и дорожной инфраструктуры и водителей транспортных средств.</w:t>
      </w:r>
    </w:p>
    <w:p w14:paraId="6F0549CA" w14:textId="5CBDE4A3" w:rsidR="00F951EA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График движения утверждается руководителем предприятия.</w:t>
      </w:r>
    </w:p>
    <w:p w14:paraId="38ECCE68" w14:textId="77777777" w:rsidR="008C3B3F" w:rsidRPr="007D1B00" w:rsidRDefault="008C3B3F" w:rsidP="007D1B00">
      <w:pPr>
        <w:ind w:firstLine="567"/>
        <w:rPr>
          <w:rFonts w:eastAsia="Calibri"/>
          <w:b/>
          <w:sz w:val="28"/>
          <w:szCs w:val="28"/>
          <w:lang w:eastAsia="x-none"/>
        </w:rPr>
      </w:pPr>
      <w:bookmarkStart w:id="50" w:name="_Toc274910700"/>
      <w:bookmarkStart w:id="51" w:name="_Toc274919306"/>
      <w:bookmarkStart w:id="52" w:name="_Toc274919978"/>
      <w:bookmarkStart w:id="53" w:name="_Toc274920088"/>
      <w:bookmarkStart w:id="54" w:name="_Toc274920565"/>
      <w:bookmarkStart w:id="55" w:name="_Toc274920703"/>
      <w:bookmarkStart w:id="56" w:name="_Toc275171115"/>
      <w:r w:rsidRPr="007D1B00">
        <w:rPr>
          <w:b/>
          <w:sz w:val="28"/>
          <w:szCs w:val="28"/>
        </w:rPr>
        <w:t>7</w:t>
      </w:r>
      <w:r w:rsidR="0093691C" w:rsidRPr="007D1B00">
        <w:rPr>
          <w:rFonts w:eastAsia="Calibri"/>
          <w:b/>
          <w:sz w:val="28"/>
          <w:szCs w:val="28"/>
          <w:lang w:val="x-none" w:eastAsia="x-none"/>
        </w:rPr>
        <w:t>.2</w:t>
      </w:r>
      <w:r w:rsidR="005B0B40" w:rsidRPr="007D1B00">
        <w:rPr>
          <w:rFonts w:eastAsia="Calibri"/>
          <w:b/>
          <w:sz w:val="28"/>
          <w:szCs w:val="28"/>
          <w:lang w:val="x-none" w:eastAsia="x-none"/>
        </w:rPr>
        <w:t xml:space="preserve"> Обеспечение</w:t>
      </w:r>
      <w:r w:rsidRPr="007D1B00">
        <w:rPr>
          <w:rFonts w:eastAsia="Calibri"/>
          <w:b/>
          <w:sz w:val="28"/>
          <w:szCs w:val="28"/>
          <w:lang w:val="x-none" w:eastAsia="x-none"/>
        </w:rPr>
        <w:t xml:space="preserve"> безопасности д</w:t>
      </w:r>
      <w:r w:rsidR="0093691C" w:rsidRPr="007D1B00">
        <w:rPr>
          <w:rFonts w:eastAsia="Calibri"/>
          <w:b/>
          <w:sz w:val="28"/>
          <w:szCs w:val="28"/>
          <w:lang w:val="x-none" w:eastAsia="x-none"/>
        </w:rPr>
        <w:t>вижения транспортных средств на</w:t>
      </w:r>
      <w:r w:rsidR="0093691C" w:rsidRPr="007D1B00">
        <w:rPr>
          <w:rFonts w:eastAsia="Calibri"/>
          <w:b/>
          <w:sz w:val="28"/>
          <w:szCs w:val="28"/>
          <w:lang w:eastAsia="x-none"/>
        </w:rPr>
        <w:t xml:space="preserve"> </w:t>
      </w:r>
      <w:r w:rsidRPr="007D1B00">
        <w:rPr>
          <w:rFonts w:eastAsia="Calibri"/>
          <w:b/>
          <w:sz w:val="28"/>
          <w:szCs w:val="28"/>
          <w:lang w:val="x-none" w:eastAsia="x-none"/>
        </w:rPr>
        <w:t>лесных дорогах</w:t>
      </w:r>
      <w:bookmarkEnd w:id="50"/>
      <w:bookmarkEnd w:id="51"/>
      <w:bookmarkEnd w:id="52"/>
      <w:bookmarkEnd w:id="53"/>
      <w:bookmarkEnd w:id="54"/>
      <w:bookmarkEnd w:id="55"/>
      <w:bookmarkEnd w:id="56"/>
      <w:r w:rsidR="00075888" w:rsidRPr="007D1B00">
        <w:rPr>
          <w:rFonts w:eastAsia="Calibri"/>
          <w:b/>
          <w:sz w:val="28"/>
          <w:szCs w:val="28"/>
          <w:lang w:eastAsia="x-none"/>
        </w:rPr>
        <w:t xml:space="preserve"> </w:t>
      </w:r>
    </w:p>
    <w:p w14:paraId="6FB747B7" w14:textId="207407AB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Лесные дороги являются автомобильными дорогами необщего пользования, основным видом тр</w:t>
      </w:r>
      <w:r w:rsidR="005B0B40" w:rsidRPr="007D1B00">
        <w:rPr>
          <w:sz w:val="28"/>
          <w:szCs w:val="28"/>
        </w:rPr>
        <w:t>анспорта на которых являются</w:t>
      </w:r>
      <w:r w:rsidRPr="007D1B00">
        <w:rPr>
          <w:sz w:val="28"/>
          <w:szCs w:val="28"/>
        </w:rPr>
        <w:t xml:space="preserve"> специализированные лесовозные автопоезда, перевозящие крупногабаритные и тяжеловесные грузы.</w:t>
      </w:r>
    </w:p>
    <w:p w14:paraId="654732CF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В соответствии с </w:t>
      </w:r>
      <w:r w:rsidR="005B0B40" w:rsidRPr="007D1B00">
        <w:rPr>
          <w:sz w:val="28"/>
          <w:szCs w:val="28"/>
        </w:rPr>
        <w:t>[1</w:t>
      </w:r>
      <w:r w:rsidR="00AD26EF" w:rsidRPr="007D1B00">
        <w:rPr>
          <w:sz w:val="28"/>
          <w:szCs w:val="28"/>
        </w:rPr>
        <w:t>3</w:t>
      </w:r>
      <w:r w:rsidR="007F2641" w:rsidRPr="007D1B00">
        <w:rPr>
          <w:sz w:val="28"/>
          <w:szCs w:val="28"/>
        </w:rPr>
        <w:t xml:space="preserve">] </w:t>
      </w:r>
      <w:r w:rsidRPr="007D1B00">
        <w:rPr>
          <w:sz w:val="28"/>
          <w:szCs w:val="28"/>
        </w:rPr>
        <w:t>юридические лица, осуществляющие перевозки автомобильным транспортом, с учетом особенностей перевозок и в пределах действующего законодательства Российской Федерации о безопасности дорожного движения могут устанавливать специальные правила и предъявлять к водителям транспортных средств дополнительные требования для обеспечения безопасности дорожного движения.</w:t>
      </w:r>
    </w:p>
    <w:p w14:paraId="77752ECD" w14:textId="1E56DB9A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Владелец лесной дороги должен ограничить доступ на дорогу автомобильного транспорта лиц, не участвующих в обслуживании объектов лесной инфраструктуры</w:t>
      </w:r>
      <w:r w:rsidR="00FE4D87" w:rsidRPr="007D1B00">
        <w:rPr>
          <w:sz w:val="28"/>
          <w:szCs w:val="28"/>
        </w:rPr>
        <w:t>, в целях</w:t>
      </w:r>
      <w:r w:rsidRPr="007D1B00">
        <w:rPr>
          <w:sz w:val="28"/>
          <w:szCs w:val="28"/>
        </w:rPr>
        <w:t xml:space="preserve"> обеспечения безопасности участников дорожного движения.</w:t>
      </w:r>
    </w:p>
    <w:p w14:paraId="6591551F" w14:textId="2086BC61" w:rsidR="00207ACE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Нормами проектирования лесных дорог установлен скоростной режим транспорта, отличный от дорог общего пользования. Для обеспечения безопасности дорожного движения при въезде на дорогу должен быть установлен щит с указанием предельных скоростей движения транспорта для магистральных дорог, веток и усов в соответствии с категориями дорог. Вдоль трассы дороги должны быть установлены дорожные знаки, ограничивающие скорость транспорта.</w:t>
      </w:r>
    </w:p>
    <w:p w14:paraId="137B80C6" w14:textId="1FBAAC4F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При выезде лесовозных автопоездов с лесных дорог на дороги общего пользования габариты автопоезда должны быть</w:t>
      </w:r>
      <w:r w:rsidR="00FE4D87" w:rsidRPr="007D1B00">
        <w:rPr>
          <w:sz w:val="28"/>
          <w:szCs w:val="28"/>
        </w:rPr>
        <w:t xml:space="preserve">, м, </w:t>
      </w:r>
      <w:r w:rsidRPr="007D1B00">
        <w:rPr>
          <w:sz w:val="28"/>
          <w:szCs w:val="28"/>
        </w:rPr>
        <w:t>не более:</w:t>
      </w:r>
    </w:p>
    <w:tbl>
      <w:tblPr>
        <w:tblW w:w="0" w:type="auto"/>
        <w:tblInd w:w="959" w:type="dxa"/>
        <w:tblLook w:val="04A0" w:firstRow="1" w:lastRow="0" w:firstColumn="1" w:lastColumn="0" w:noHBand="0" w:noVBand="1"/>
      </w:tblPr>
      <w:tblGrid>
        <w:gridCol w:w="7054"/>
        <w:gridCol w:w="884"/>
      </w:tblGrid>
      <w:tr w:rsidR="00272BDB" w:rsidRPr="007D1B00" w14:paraId="26110484" w14:textId="77777777" w:rsidTr="0022539E">
        <w:tc>
          <w:tcPr>
            <w:tcW w:w="7054" w:type="dxa"/>
            <w:shd w:val="clear" w:color="auto" w:fill="auto"/>
          </w:tcPr>
          <w:p w14:paraId="0407DEBC" w14:textId="77777777" w:rsidR="00272BDB" w:rsidRPr="007D1B00" w:rsidRDefault="00272BDB" w:rsidP="007D1B00">
            <w:pPr>
              <w:jc w:val="left"/>
              <w:rPr>
                <w:sz w:val="28"/>
                <w:szCs w:val="28"/>
              </w:rPr>
            </w:pPr>
            <w:r w:rsidRPr="007D1B00">
              <w:rPr>
                <w:sz w:val="28"/>
                <w:szCs w:val="28"/>
              </w:rPr>
              <w:t>- вы</w:t>
            </w:r>
            <w:r w:rsidR="00FE4D87" w:rsidRPr="007D1B00">
              <w:rPr>
                <w:sz w:val="28"/>
                <w:szCs w:val="28"/>
              </w:rPr>
              <w:t>сота над проезжей частью дороги……………………</w:t>
            </w:r>
            <w:r w:rsidRPr="007D1B00">
              <w:rPr>
                <w:sz w:val="28"/>
                <w:szCs w:val="28"/>
              </w:rPr>
              <w:t xml:space="preserve"> </w:t>
            </w:r>
          </w:p>
        </w:tc>
        <w:tc>
          <w:tcPr>
            <w:tcW w:w="884" w:type="dxa"/>
            <w:shd w:val="clear" w:color="auto" w:fill="auto"/>
          </w:tcPr>
          <w:p w14:paraId="3CF88B9E" w14:textId="77777777" w:rsidR="00272BDB" w:rsidRPr="007D1B00" w:rsidRDefault="00272BDB" w:rsidP="007D1B00">
            <w:pPr>
              <w:rPr>
                <w:sz w:val="28"/>
                <w:szCs w:val="28"/>
              </w:rPr>
            </w:pPr>
            <w:r w:rsidRPr="007D1B00">
              <w:rPr>
                <w:sz w:val="28"/>
                <w:szCs w:val="28"/>
              </w:rPr>
              <w:t>3,8</w:t>
            </w:r>
            <w:r w:rsidR="00FE4D87" w:rsidRPr="007D1B00">
              <w:rPr>
                <w:sz w:val="28"/>
                <w:szCs w:val="28"/>
              </w:rPr>
              <w:t>;</w:t>
            </w:r>
          </w:p>
        </w:tc>
      </w:tr>
      <w:tr w:rsidR="00272BDB" w:rsidRPr="007D1B00" w14:paraId="15CDCE48" w14:textId="77777777" w:rsidTr="0022539E">
        <w:tc>
          <w:tcPr>
            <w:tcW w:w="7054" w:type="dxa"/>
            <w:shd w:val="clear" w:color="auto" w:fill="auto"/>
          </w:tcPr>
          <w:p w14:paraId="75E706CE" w14:textId="77777777" w:rsidR="00272BDB" w:rsidRPr="007D1B00" w:rsidRDefault="00272BDB" w:rsidP="007D1B00">
            <w:pPr>
              <w:jc w:val="left"/>
              <w:rPr>
                <w:sz w:val="28"/>
                <w:szCs w:val="28"/>
              </w:rPr>
            </w:pPr>
            <w:r w:rsidRPr="007D1B00">
              <w:rPr>
                <w:sz w:val="28"/>
                <w:szCs w:val="28"/>
              </w:rPr>
              <w:t>- ширина</w:t>
            </w:r>
            <w:r w:rsidR="00FE4D87" w:rsidRPr="007D1B00">
              <w:rPr>
                <w:sz w:val="28"/>
                <w:szCs w:val="28"/>
              </w:rPr>
              <w:t>……………………………………………………</w:t>
            </w:r>
          </w:p>
        </w:tc>
        <w:tc>
          <w:tcPr>
            <w:tcW w:w="884" w:type="dxa"/>
            <w:shd w:val="clear" w:color="auto" w:fill="auto"/>
          </w:tcPr>
          <w:p w14:paraId="3AFCF849" w14:textId="77777777" w:rsidR="00272BDB" w:rsidRPr="007D1B00" w:rsidRDefault="00FE4D87" w:rsidP="007D1B00">
            <w:pPr>
              <w:rPr>
                <w:sz w:val="28"/>
                <w:szCs w:val="28"/>
              </w:rPr>
            </w:pPr>
            <w:r w:rsidRPr="007D1B00">
              <w:rPr>
                <w:sz w:val="28"/>
                <w:szCs w:val="28"/>
              </w:rPr>
              <w:t>2,55;</w:t>
            </w:r>
          </w:p>
        </w:tc>
      </w:tr>
      <w:tr w:rsidR="00272BDB" w:rsidRPr="007D1B00" w14:paraId="09FA910F" w14:textId="77777777" w:rsidTr="0022539E">
        <w:tc>
          <w:tcPr>
            <w:tcW w:w="7054" w:type="dxa"/>
            <w:shd w:val="clear" w:color="auto" w:fill="auto"/>
          </w:tcPr>
          <w:p w14:paraId="136F57C2" w14:textId="577125A5" w:rsidR="00272BDB" w:rsidRPr="007D1B00" w:rsidRDefault="00272BDB" w:rsidP="007D1B00">
            <w:pPr>
              <w:jc w:val="left"/>
              <w:rPr>
                <w:sz w:val="28"/>
                <w:szCs w:val="28"/>
              </w:rPr>
            </w:pPr>
            <w:r w:rsidRPr="007D1B00">
              <w:rPr>
                <w:sz w:val="28"/>
                <w:szCs w:val="28"/>
              </w:rPr>
              <w:t xml:space="preserve">- </w:t>
            </w:r>
            <w:r w:rsidR="00FC033B" w:rsidRPr="007D1B00">
              <w:rPr>
                <w:sz w:val="28"/>
                <w:szCs w:val="28"/>
              </w:rPr>
              <w:t xml:space="preserve">длина с одним прицепом </w:t>
            </w:r>
            <w:r w:rsidRPr="007D1B00">
              <w:rPr>
                <w:sz w:val="28"/>
                <w:szCs w:val="28"/>
              </w:rPr>
              <w:t>(полуприцепом)</w:t>
            </w:r>
            <w:r w:rsidR="00FE4D87" w:rsidRPr="007D1B00">
              <w:rPr>
                <w:sz w:val="28"/>
                <w:szCs w:val="28"/>
              </w:rPr>
              <w:t>…………….</w:t>
            </w:r>
          </w:p>
        </w:tc>
        <w:tc>
          <w:tcPr>
            <w:tcW w:w="884" w:type="dxa"/>
            <w:shd w:val="clear" w:color="auto" w:fill="auto"/>
          </w:tcPr>
          <w:p w14:paraId="31865869" w14:textId="77777777" w:rsidR="00272BDB" w:rsidRPr="007D1B00" w:rsidRDefault="00FE4D87" w:rsidP="007D1B00">
            <w:pPr>
              <w:pStyle w:val="ac"/>
              <w:ind w:left="0"/>
              <w:rPr>
                <w:sz w:val="28"/>
                <w:szCs w:val="28"/>
              </w:rPr>
            </w:pPr>
            <w:r w:rsidRPr="007D1B00">
              <w:rPr>
                <w:sz w:val="28"/>
                <w:szCs w:val="28"/>
              </w:rPr>
              <w:t>20,0;</w:t>
            </w:r>
          </w:p>
        </w:tc>
      </w:tr>
      <w:tr w:rsidR="00272BDB" w:rsidRPr="007D1B00" w14:paraId="24EBB9FD" w14:textId="77777777" w:rsidTr="0022539E">
        <w:tc>
          <w:tcPr>
            <w:tcW w:w="7054" w:type="dxa"/>
            <w:shd w:val="clear" w:color="auto" w:fill="auto"/>
          </w:tcPr>
          <w:p w14:paraId="6C9BA8EA" w14:textId="77777777" w:rsidR="00272BDB" w:rsidRPr="007D1B00" w:rsidRDefault="00272BDB" w:rsidP="007D1B00">
            <w:pPr>
              <w:jc w:val="left"/>
              <w:rPr>
                <w:sz w:val="28"/>
                <w:szCs w:val="28"/>
              </w:rPr>
            </w:pPr>
            <w:r w:rsidRPr="007D1B00">
              <w:rPr>
                <w:sz w:val="28"/>
                <w:szCs w:val="28"/>
              </w:rPr>
              <w:t>- длина с двумя и более прицепами</w:t>
            </w:r>
            <w:r w:rsidR="00FE4D87" w:rsidRPr="007D1B00">
              <w:rPr>
                <w:sz w:val="28"/>
                <w:szCs w:val="28"/>
              </w:rPr>
              <w:t>………………………</w:t>
            </w:r>
          </w:p>
        </w:tc>
        <w:tc>
          <w:tcPr>
            <w:tcW w:w="884" w:type="dxa"/>
            <w:shd w:val="clear" w:color="auto" w:fill="auto"/>
          </w:tcPr>
          <w:p w14:paraId="2AAC0941" w14:textId="77777777" w:rsidR="00272BDB" w:rsidRPr="007D1B00" w:rsidRDefault="00FC033B" w:rsidP="007D1B00">
            <w:pPr>
              <w:pStyle w:val="ac"/>
              <w:ind w:left="0"/>
              <w:rPr>
                <w:sz w:val="28"/>
                <w:szCs w:val="28"/>
              </w:rPr>
            </w:pPr>
            <w:r w:rsidRPr="007D1B00">
              <w:rPr>
                <w:sz w:val="28"/>
                <w:szCs w:val="28"/>
              </w:rPr>
              <w:t>24,0</w:t>
            </w:r>
            <w:r w:rsidR="00FE4D87" w:rsidRPr="007D1B00">
              <w:rPr>
                <w:sz w:val="28"/>
                <w:szCs w:val="28"/>
              </w:rPr>
              <w:t>;</w:t>
            </w:r>
          </w:p>
        </w:tc>
      </w:tr>
      <w:tr w:rsidR="00272BDB" w:rsidRPr="007D1B00" w14:paraId="6A130EA8" w14:textId="77777777" w:rsidTr="0022539E">
        <w:tc>
          <w:tcPr>
            <w:tcW w:w="7054" w:type="dxa"/>
            <w:shd w:val="clear" w:color="auto" w:fill="auto"/>
          </w:tcPr>
          <w:p w14:paraId="024ADB4E" w14:textId="62CD43CF" w:rsidR="00272BDB" w:rsidRPr="007D1B00" w:rsidRDefault="00272BDB" w:rsidP="007D1B00">
            <w:pPr>
              <w:jc w:val="left"/>
              <w:rPr>
                <w:sz w:val="28"/>
                <w:szCs w:val="28"/>
              </w:rPr>
            </w:pPr>
            <w:r w:rsidRPr="007D1B00">
              <w:rPr>
                <w:sz w:val="28"/>
                <w:szCs w:val="28"/>
              </w:rPr>
              <w:t xml:space="preserve">- свес груза, выступающего за заднюю точку габарита транспортного средства </w:t>
            </w:r>
            <w:r w:rsidR="00FE4D87" w:rsidRPr="007D1B00">
              <w:rPr>
                <w:sz w:val="28"/>
                <w:szCs w:val="28"/>
              </w:rPr>
              <w:t>…………………………………..</w:t>
            </w:r>
          </w:p>
        </w:tc>
        <w:tc>
          <w:tcPr>
            <w:tcW w:w="884" w:type="dxa"/>
            <w:shd w:val="clear" w:color="auto" w:fill="auto"/>
          </w:tcPr>
          <w:p w14:paraId="0CCC0240" w14:textId="77777777" w:rsidR="00FE4D87" w:rsidRPr="007D1B00" w:rsidRDefault="00FE4D87" w:rsidP="007D1B00">
            <w:pPr>
              <w:rPr>
                <w:sz w:val="28"/>
                <w:szCs w:val="28"/>
              </w:rPr>
            </w:pPr>
          </w:p>
          <w:p w14:paraId="097F0C99" w14:textId="77777777" w:rsidR="00272BDB" w:rsidRPr="007D1B00" w:rsidRDefault="00FC033B" w:rsidP="007D1B00">
            <w:pPr>
              <w:rPr>
                <w:sz w:val="28"/>
                <w:szCs w:val="28"/>
              </w:rPr>
            </w:pPr>
            <w:r w:rsidRPr="007D1B00">
              <w:rPr>
                <w:sz w:val="28"/>
                <w:szCs w:val="28"/>
              </w:rPr>
              <w:t>2,0</w:t>
            </w:r>
            <w:r w:rsidR="00FE4D87" w:rsidRPr="007D1B00">
              <w:rPr>
                <w:sz w:val="28"/>
                <w:szCs w:val="28"/>
              </w:rPr>
              <w:t>.</w:t>
            </w:r>
          </w:p>
        </w:tc>
      </w:tr>
    </w:tbl>
    <w:p w14:paraId="78261FBE" w14:textId="77777777" w:rsidR="008C3B3F" w:rsidRPr="007D1B00" w:rsidRDefault="00FC033B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При превышении размеров </w:t>
      </w:r>
      <w:r w:rsidR="008C3B3F" w:rsidRPr="007D1B00">
        <w:rPr>
          <w:sz w:val="28"/>
          <w:szCs w:val="28"/>
        </w:rPr>
        <w:t xml:space="preserve"> автопоезда хотя бы по одному из указанных параметров транспортное средство (с грузом или без груза) считается крупногабаритным</w:t>
      </w:r>
      <w:r w:rsidR="00FE4D87" w:rsidRPr="007D1B00">
        <w:rPr>
          <w:sz w:val="28"/>
          <w:szCs w:val="28"/>
        </w:rPr>
        <w:t>,</w:t>
      </w:r>
      <w:r w:rsidR="008C3B3F" w:rsidRPr="007D1B00">
        <w:rPr>
          <w:sz w:val="28"/>
          <w:szCs w:val="28"/>
        </w:rPr>
        <w:t xml:space="preserve"> и его движение  по дорогам общего пользования допускается только по специальному разрешению, выдаваемому Государственной инспекцией по безопасности дорожного движения (ГИБДД) при наличии соответствующих согласований маршрута движения.</w:t>
      </w:r>
    </w:p>
    <w:p w14:paraId="699CB7BA" w14:textId="1B900314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При выезде лес</w:t>
      </w:r>
      <w:r w:rsidR="00FC033B" w:rsidRPr="007D1B00">
        <w:rPr>
          <w:sz w:val="28"/>
          <w:szCs w:val="28"/>
        </w:rPr>
        <w:t>овозных автопоездов с лесных до</w:t>
      </w:r>
      <w:r w:rsidRPr="007D1B00">
        <w:rPr>
          <w:sz w:val="28"/>
          <w:szCs w:val="28"/>
        </w:rPr>
        <w:t>рог на дороги общего пользования осевые нагрузки и полная масса автопоезда не должны пре</w:t>
      </w:r>
      <w:r w:rsidR="00FE4D87" w:rsidRPr="007D1B00">
        <w:rPr>
          <w:sz w:val="28"/>
          <w:szCs w:val="28"/>
        </w:rPr>
        <w:t>вышать значений, установленных инструкциями</w:t>
      </w:r>
      <w:r w:rsidRPr="007D1B00">
        <w:rPr>
          <w:sz w:val="28"/>
          <w:szCs w:val="28"/>
        </w:rPr>
        <w:t xml:space="preserve"> по перевозке крупногабаритных и тяжеловесных грузов автомобильным транспортом по дорогам общего пользования. При превышении значений, установленных инст</w:t>
      </w:r>
      <w:r w:rsidR="00FE4D87" w:rsidRPr="007D1B00">
        <w:rPr>
          <w:sz w:val="28"/>
          <w:szCs w:val="28"/>
        </w:rPr>
        <w:t>рукциями</w:t>
      </w:r>
      <w:r w:rsidRPr="007D1B00">
        <w:rPr>
          <w:sz w:val="28"/>
          <w:szCs w:val="28"/>
        </w:rPr>
        <w:t>, транспортное средство считается тяжеловесным</w:t>
      </w:r>
      <w:r w:rsidR="00FE4D87" w:rsidRPr="007D1B00">
        <w:rPr>
          <w:sz w:val="28"/>
          <w:szCs w:val="28"/>
        </w:rPr>
        <w:t>,</w:t>
      </w:r>
      <w:r w:rsidRPr="007D1B00">
        <w:rPr>
          <w:sz w:val="28"/>
          <w:szCs w:val="28"/>
        </w:rPr>
        <w:t xml:space="preserve"> и проезд его по дорогам общего пользования осуществляется на основании специального разрешения, выдаваемого органами ГИБДД.</w:t>
      </w:r>
    </w:p>
    <w:p w14:paraId="3C415694" w14:textId="4530AFE5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Для обеспечения безопасности движения и ориентировки водителей автомобильные дороги лесозаготовительных предприятий должны быть оборудованы дорожными знаками и сигналами, ограждениями, средствами связи и т.</w:t>
      </w:r>
      <w:r w:rsidR="00FE4D87" w:rsidRPr="007D1B00">
        <w:rPr>
          <w:sz w:val="28"/>
          <w:szCs w:val="28"/>
        </w:rPr>
        <w:t xml:space="preserve"> </w:t>
      </w:r>
      <w:r w:rsidRPr="007D1B00">
        <w:rPr>
          <w:sz w:val="28"/>
          <w:szCs w:val="28"/>
        </w:rPr>
        <w:t>д. в</w:t>
      </w:r>
      <w:r w:rsidR="00FE4D87" w:rsidRPr="007D1B00">
        <w:rPr>
          <w:sz w:val="28"/>
          <w:szCs w:val="28"/>
        </w:rPr>
        <w:t xml:space="preserve"> соответствии с указаниями раздела</w:t>
      </w:r>
      <w:r w:rsidR="00CB21B1" w:rsidRPr="007D1B00">
        <w:rPr>
          <w:sz w:val="28"/>
          <w:szCs w:val="28"/>
        </w:rPr>
        <w:t xml:space="preserve"> 10</w:t>
      </w:r>
      <w:r w:rsidRPr="007D1B00">
        <w:rPr>
          <w:sz w:val="28"/>
          <w:szCs w:val="28"/>
        </w:rPr>
        <w:t xml:space="preserve"> </w:t>
      </w:r>
      <w:r w:rsidR="000E20CA" w:rsidRPr="000E20CA">
        <w:rPr>
          <w:sz w:val="28"/>
          <w:szCs w:val="28"/>
        </w:rPr>
        <w:t>СП 34.13330.2021</w:t>
      </w:r>
      <w:r w:rsidR="005B0B40" w:rsidRPr="007D1B00">
        <w:rPr>
          <w:sz w:val="28"/>
          <w:szCs w:val="28"/>
        </w:rPr>
        <w:t xml:space="preserve"> по автомобильным</w:t>
      </w:r>
      <w:r w:rsidRPr="007D1B00">
        <w:rPr>
          <w:sz w:val="28"/>
          <w:szCs w:val="28"/>
        </w:rPr>
        <w:t xml:space="preserve"> дорогам и с учетом требований настоящего раздела.</w:t>
      </w:r>
    </w:p>
    <w:p w14:paraId="31A336D8" w14:textId="77777777" w:rsidR="008C3B3F" w:rsidRPr="007D1B00" w:rsidRDefault="005B0B40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Форму</w:t>
      </w:r>
      <w:r w:rsidR="008C3B3F" w:rsidRPr="007D1B00">
        <w:rPr>
          <w:sz w:val="28"/>
          <w:szCs w:val="28"/>
        </w:rPr>
        <w:t>, размеры и цвета раскрасок дорожных знаков, а также места их установки на а</w:t>
      </w:r>
      <w:r w:rsidR="00FE4D87" w:rsidRPr="007D1B00">
        <w:rPr>
          <w:sz w:val="28"/>
          <w:szCs w:val="28"/>
        </w:rPr>
        <w:t>втомобильных дорогах принимают</w:t>
      </w:r>
      <w:r w:rsidR="008C3B3F" w:rsidRPr="007D1B00">
        <w:rPr>
          <w:sz w:val="28"/>
          <w:szCs w:val="28"/>
        </w:rPr>
        <w:t xml:space="preserve"> согласно </w:t>
      </w:r>
      <w:r w:rsidR="006C3346" w:rsidRPr="007D1B00">
        <w:rPr>
          <w:sz w:val="28"/>
          <w:szCs w:val="28"/>
        </w:rPr>
        <w:t xml:space="preserve">ГОСТ </w:t>
      </w:r>
      <w:r w:rsidR="00204688" w:rsidRPr="007D1B00">
        <w:rPr>
          <w:sz w:val="28"/>
          <w:szCs w:val="28"/>
        </w:rPr>
        <w:t>52289</w:t>
      </w:r>
      <w:r w:rsidR="008C3B3F" w:rsidRPr="007D1B00">
        <w:rPr>
          <w:sz w:val="28"/>
          <w:szCs w:val="28"/>
        </w:rPr>
        <w:t>.</w:t>
      </w:r>
    </w:p>
    <w:p w14:paraId="5D7BD675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Дорожные знаки (кро</w:t>
      </w:r>
      <w:r w:rsidR="00FE4D87" w:rsidRPr="007D1B00">
        <w:rPr>
          <w:sz w:val="28"/>
          <w:szCs w:val="28"/>
        </w:rPr>
        <w:t>ме километровых) устанавливают</w:t>
      </w:r>
      <w:r w:rsidRPr="007D1B00">
        <w:rPr>
          <w:sz w:val="28"/>
          <w:szCs w:val="28"/>
        </w:rPr>
        <w:t xml:space="preserve"> на правой по направлению движения стороне дороги.</w:t>
      </w:r>
    </w:p>
    <w:p w14:paraId="72DF261C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Километровые знаки устанавли</w:t>
      </w:r>
      <w:r w:rsidR="00FE4D87" w:rsidRPr="007D1B00">
        <w:rPr>
          <w:sz w:val="28"/>
          <w:szCs w:val="28"/>
        </w:rPr>
        <w:t>вают</w:t>
      </w:r>
      <w:r w:rsidRPr="007D1B00">
        <w:rPr>
          <w:sz w:val="28"/>
          <w:szCs w:val="28"/>
        </w:rPr>
        <w:t xml:space="preserve"> с правой стороны до</w:t>
      </w:r>
      <w:r w:rsidR="005B0B40" w:rsidRPr="007D1B00">
        <w:rPr>
          <w:sz w:val="28"/>
          <w:szCs w:val="28"/>
        </w:rPr>
        <w:t>роги по ходу километража (начиная</w:t>
      </w:r>
      <w:r w:rsidRPr="007D1B00">
        <w:rPr>
          <w:sz w:val="28"/>
          <w:szCs w:val="28"/>
        </w:rPr>
        <w:t xml:space="preserve"> от пункта примыкания лесовозной дороги).</w:t>
      </w:r>
    </w:p>
    <w:p w14:paraId="75C5F7AE" w14:textId="77D8AB25" w:rsidR="00DB4E06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Дорожные знаки, как прави</w:t>
      </w:r>
      <w:r w:rsidR="005B0B40" w:rsidRPr="007D1B00">
        <w:rPr>
          <w:sz w:val="28"/>
          <w:szCs w:val="28"/>
        </w:rPr>
        <w:t>ло, располагают на специальных</w:t>
      </w:r>
      <w:r w:rsidR="0093691C" w:rsidRPr="007D1B00">
        <w:rPr>
          <w:sz w:val="28"/>
          <w:szCs w:val="28"/>
        </w:rPr>
        <w:t xml:space="preserve"> </w:t>
      </w:r>
      <w:r w:rsidRPr="007D1B00">
        <w:rPr>
          <w:sz w:val="28"/>
          <w:szCs w:val="28"/>
        </w:rPr>
        <w:t>присыпных бермах за пределами обочин, крайние выступающие части дорожных знаков должны</w:t>
      </w:r>
      <w:r w:rsidR="00FE4D87" w:rsidRPr="007D1B00">
        <w:rPr>
          <w:sz w:val="28"/>
          <w:szCs w:val="28"/>
        </w:rPr>
        <w:t xml:space="preserve"> быть расположены не ближе</w:t>
      </w:r>
      <w:r w:rsidRPr="007D1B00">
        <w:rPr>
          <w:sz w:val="28"/>
          <w:szCs w:val="28"/>
        </w:rPr>
        <w:t xml:space="preserve"> 1,75 м от кромки проезжей части.</w:t>
      </w:r>
      <w:r w:rsidR="00D54C12" w:rsidRPr="007D1B00">
        <w:rPr>
          <w:sz w:val="28"/>
          <w:szCs w:val="28"/>
        </w:rPr>
        <w:t xml:space="preserve"> </w:t>
      </w:r>
    </w:p>
    <w:p w14:paraId="2ED243C0" w14:textId="05811F79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Применение дорожных знаков должно соответствовать требованиям ГОСТ Р 52289. Дорожные знаки должны соответствовать требованиям ГОСТ </w:t>
      </w:r>
      <w:r w:rsidR="00D54C12" w:rsidRPr="007D1B00">
        <w:rPr>
          <w:sz w:val="28"/>
          <w:szCs w:val="28"/>
        </w:rPr>
        <w:t>Р 52290, опоры дорожных знаков –</w:t>
      </w:r>
      <w:r w:rsidRPr="007D1B00">
        <w:rPr>
          <w:sz w:val="28"/>
          <w:szCs w:val="28"/>
        </w:rPr>
        <w:t xml:space="preserve"> требованиям ГОСТ 25458 и ГОСТ 25459, а также имеющимся типовым решениям.</w:t>
      </w:r>
    </w:p>
    <w:p w14:paraId="537DE5D7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При расположении дорог на крутых склонах вдоль глубоких ущелий пр</w:t>
      </w:r>
      <w:r w:rsidR="00D54C12" w:rsidRPr="007D1B00">
        <w:rPr>
          <w:sz w:val="28"/>
          <w:szCs w:val="28"/>
        </w:rPr>
        <w:t>едусматривают</w:t>
      </w:r>
      <w:r w:rsidRPr="007D1B00">
        <w:rPr>
          <w:sz w:val="28"/>
          <w:szCs w:val="28"/>
        </w:rPr>
        <w:t xml:space="preserve"> устройство устойчивых парапетов со стороны обрыва.</w:t>
      </w:r>
    </w:p>
    <w:p w14:paraId="1FE75D6F" w14:textId="45A10759" w:rsidR="00490518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Лесовозные автомобильные дороги должны быть оборудованы едиными с лесозаготовительным предприятием средствами связи</w:t>
      </w:r>
      <w:r w:rsidR="0093691C" w:rsidRPr="007D1B00">
        <w:rPr>
          <w:sz w:val="28"/>
          <w:szCs w:val="28"/>
        </w:rPr>
        <w:t>.</w:t>
      </w:r>
    </w:p>
    <w:p w14:paraId="07A502C6" w14:textId="3EE02EC2" w:rsidR="000E20CA" w:rsidRPr="00E227BF" w:rsidRDefault="001A0675" w:rsidP="001A0675">
      <w:pPr>
        <w:pStyle w:val="afff6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7.2 </w:t>
      </w:r>
      <w:r w:rsidR="000E20CA" w:rsidRPr="00E227BF">
        <w:rPr>
          <w:b/>
          <w:sz w:val="28"/>
          <w:szCs w:val="28"/>
        </w:rPr>
        <w:t>(Измененная редакция, Изм. № 2).</w:t>
      </w:r>
    </w:p>
    <w:p w14:paraId="72EF2A1A" w14:textId="15537C9C" w:rsidR="001A0675" w:rsidRPr="00E227BF" w:rsidRDefault="001A0675" w:rsidP="001A0675">
      <w:pPr>
        <w:pStyle w:val="afff6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Таблица 7.1 </w:t>
      </w:r>
      <w:r w:rsidRPr="00E227BF">
        <w:rPr>
          <w:b/>
          <w:sz w:val="28"/>
          <w:szCs w:val="28"/>
        </w:rPr>
        <w:t>(</w:t>
      </w:r>
      <w:r>
        <w:rPr>
          <w:b/>
          <w:sz w:val="28"/>
          <w:szCs w:val="28"/>
        </w:rPr>
        <w:t>Исключена, Изм. № 2</w:t>
      </w:r>
      <w:r w:rsidRPr="00E227BF">
        <w:rPr>
          <w:b/>
          <w:sz w:val="28"/>
          <w:szCs w:val="28"/>
        </w:rPr>
        <w:t>).</w:t>
      </w:r>
    </w:p>
    <w:p w14:paraId="43F970E3" w14:textId="77777777" w:rsidR="001A0675" w:rsidRDefault="001A0675" w:rsidP="000E20CA">
      <w:pPr>
        <w:pStyle w:val="afff6"/>
        <w:ind w:firstLine="567"/>
        <w:rPr>
          <w:b/>
          <w:bCs/>
          <w:sz w:val="28"/>
          <w:szCs w:val="28"/>
        </w:rPr>
      </w:pPr>
    </w:p>
    <w:p w14:paraId="09F831E9" w14:textId="4D12B5F5" w:rsidR="003C6105" w:rsidRPr="000E20CA" w:rsidRDefault="00490518" w:rsidP="000E20CA">
      <w:pPr>
        <w:pStyle w:val="afff6"/>
        <w:ind w:firstLine="567"/>
        <w:rPr>
          <w:b/>
          <w:bCs/>
          <w:i/>
          <w:sz w:val="28"/>
          <w:szCs w:val="28"/>
        </w:rPr>
      </w:pPr>
      <w:r w:rsidRPr="000E20CA">
        <w:rPr>
          <w:b/>
          <w:bCs/>
          <w:sz w:val="28"/>
          <w:szCs w:val="28"/>
        </w:rPr>
        <w:t>7.3 Пожарная безопасность</w:t>
      </w:r>
    </w:p>
    <w:p w14:paraId="119F6F2B" w14:textId="5FD8B4F8" w:rsidR="00C02F1F" w:rsidRPr="007D1B00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7.3.1</w:t>
      </w:r>
      <w:r w:rsidR="00924EDB" w:rsidRPr="007D1B00">
        <w:rPr>
          <w:sz w:val="28"/>
          <w:szCs w:val="28"/>
        </w:rPr>
        <w:t xml:space="preserve"> </w:t>
      </w:r>
      <w:r w:rsidR="00C02F1F" w:rsidRPr="007D1B00">
        <w:rPr>
          <w:sz w:val="28"/>
          <w:szCs w:val="28"/>
        </w:rPr>
        <w:t>Д</w:t>
      </w:r>
      <w:r w:rsidR="00924EDB" w:rsidRPr="007D1B00">
        <w:rPr>
          <w:sz w:val="28"/>
          <w:szCs w:val="28"/>
        </w:rPr>
        <w:t>ля целей обеспечения пожарной безопасности используются не только дор</w:t>
      </w:r>
      <w:r w:rsidR="00D54C12" w:rsidRPr="007D1B00">
        <w:rPr>
          <w:sz w:val="28"/>
          <w:szCs w:val="28"/>
        </w:rPr>
        <w:t>оги противопожарного значения. Любые лесные дороги следует создавать</w:t>
      </w:r>
      <w:r w:rsidR="00924EDB" w:rsidRPr="007D1B00">
        <w:rPr>
          <w:sz w:val="28"/>
          <w:szCs w:val="28"/>
        </w:rPr>
        <w:t xml:space="preserve"> в соответствии с типовыми проектами, предусматривающ</w:t>
      </w:r>
      <w:r w:rsidR="00D54C12" w:rsidRPr="007D1B00">
        <w:rPr>
          <w:sz w:val="28"/>
          <w:szCs w:val="28"/>
        </w:rPr>
        <w:t xml:space="preserve">ими возможность их эксплуатации </w:t>
      </w:r>
      <w:r w:rsidR="00924EDB" w:rsidRPr="007D1B00">
        <w:rPr>
          <w:sz w:val="28"/>
          <w:szCs w:val="28"/>
        </w:rPr>
        <w:t xml:space="preserve">в том числе в названных целях. </w:t>
      </w:r>
    </w:p>
    <w:p w14:paraId="2C788EF4" w14:textId="1FD1223F" w:rsidR="00C02F1F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7.3.2</w:t>
      </w:r>
      <w:r w:rsidR="00C02F1F" w:rsidRPr="007D1B00">
        <w:rPr>
          <w:sz w:val="28"/>
          <w:szCs w:val="28"/>
        </w:rPr>
        <w:t xml:space="preserve"> </w:t>
      </w:r>
      <w:r w:rsidR="00924EDB" w:rsidRPr="007D1B00">
        <w:rPr>
          <w:sz w:val="28"/>
          <w:szCs w:val="28"/>
        </w:rPr>
        <w:t>Дороги противопожарного назначен</w:t>
      </w:r>
      <w:r w:rsidR="00D54C12" w:rsidRPr="007D1B00">
        <w:rPr>
          <w:sz w:val="28"/>
          <w:szCs w:val="28"/>
        </w:rPr>
        <w:t>ия создают</w:t>
      </w:r>
      <w:r w:rsidR="00924EDB" w:rsidRPr="007D1B00">
        <w:rPr>
          <w:sz w:val="28"/>
          <w:szCs w:val="28"/>
        </w:rPr>
        <w:t xml:space="preserve"> в дополнение к имеющейся сети лесных дорог, чтобы обеспечить проезд автотранспорта к участкам, опасным в пожарн</w:t>
      </w:r>
      <w:r w:rsidR="00D54C12" w:rsidRPr="007D1B00">
        <w:rPr>
          <w:sz w:val="28"/>
          <w:szCs w:val="28"/>
        </w:rPr>
        <w:t xml:space="preserve">ом отношении, и водным объектам </w:t>
      </w:r>
      <w:r w:rsidR="00CB21B1" w:rsidRPr="007D1B00">
        <w:rPr>
          <w:sz w:val="28"/>
          <w:szCs w:val="28"/>
        </w:rPr>
        <w:t>[</w:t>
      </w:r>
      <w:r w:rsidR="005B0B40" w:rsidRPr="007D1B00">
        <w:rPr>
          <w:sz w:val="28"/>
          <w:szCs w:val="28"/>
        </w:rPr>
        <w:t>1</w:t>
      </w:r>
      <w:r w:rsidR="00AD26EF" w:rsidRPr="007D1B00">
        <w:rPr>
          <w:sz w:val="28"/>
          <w:szCs w:val="28"/>
        </w:rPr>
        <w:t>0</w:t>
      </w:r>
      <w:r w:rsidR="00CB21B1" w:rsidRPr="007D1B00">
        <w:rPr>
          <w:sz w:val="28"/>
          <w:szCs w:val="28"/>
        </w:rPr>
        <w:t>]</w:t>
      </w:r>
      <w:r w:rsidR="00D54C12" w:rsidRPr="007D1B00">
        <w:rPr>
          <w:sz w:val="28"/>
          <w:szCs w:val="28"/>
        </w:rPr>
        <w:t>.</w:t>
      </w:r>
      <w:r w:rsidR="00924EDB" w:rsidRPr="007D1B00">
        <w:rPr>
          <w:sz w:val="28"/>
          <w:szCs w:val="28"/>
        </w:rPr>
        <w:t xml:space="preserve"> Работы по созданию таких дорог заключаются в корчевании пней, расчистке и выравнивании проезжей части, устройстве гатей, переездов через канавы, ручьи и т. п.</w:t>
      </w:r>
    </w:p>
    <w:p w14:paraId="351B7B5E" w14:textId="7A588CA0" w:rsidR="000E20CA" w:rsidRPr="007D1B00" w:rsidRDefault="000E20CA" w:rsidP="007D1B00">
      <w:pPr>
        <w:ind w:firstLine="567"/>
        <w:rPr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Ширина проезжей части дорог противопожарного назначения должна быть не менее 3,5 м.</w:t>
      </w:r>
    </w:p>
    <w:p w14:paraId="77A970D3" w14:textId="77777777" w:rsidR="000E20CA" w:rsidRPr="00E227BF" w:rsidRDefault="000E20CA" w:rsidP="000E20CA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2810E150" w14:textId="77777777" w:rsidR="00C02F1F" w:rsidRPr="007D1B00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7.3.3</w:t>
      </w:r>
      <w:r w:rsidR="00C02F1F" w:rsidRPr="007D1B00">
        <w:rPr>
          <w:sz w:val="28"/>
          <w:szCs w:val="28"/>
        </w:rPr>
        <w:t xml:space="preserve"> Полосы отвода автомобильных дорог, проходя</w:t>
      </w:r>
      <w:r w:rsidR="00D54C12" w:rsidRPr="007D1B00">
        <w:rPr>
          <w:sz w:val="28"/>
          <w:szCs w:val="28"/>
        </w:rPr>
        <w:t>щих через лесные массивы, следует содержать</w:t>
      </w:r>
      <w:r w:rsidR="00C02F1F" w:rsidRPr="007D1B00">
        <w:rPr>
          <w:sz w:val="28"/>
          <w:szCs w:val="28"/>
        </w:rPr>
        <w:t xml:space="preserve"> очищенными от </w:t>
      </w:r>
      <w:proofErr w:type="spellStart"/>
      <w:r w:rsidR="00C02F1F" w:rsidRPr="007D1B00">
        <w:rPr>
          <w:sz w:val="28"/>
          <w:szCs w:val="28"/>
        </w:rPr>
        <w:t>валежной</w:t>
      </w:r>
      <w:proofErr w:type="spellEnd"/>
      <w:r w:rsidR="00C02F1F" w:rsidRPr="007D1B00">
        <w:rPr>
          <w:sz w:val="28"/>
          <w:szCs w:val="28"/>
        </w:rPr>
        <w:t xml:space="preserve"> и сухостойной древесины, сучьев, древесных и иных отходов, других горючих материалов.</w:t>
      </w:r>
    </w:p>
    <w:p w14:paraId="2AA07628" w14:textId="77777777" w:rsidR="0093691C" w:rsidRPr="007D1B00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7.3.4 </w:t>
      </w:r>
      <w:r w:rsidR="00C02F1F" w:rsidRPr="007D1B00">
        <w:rPr>
          <w:sz w:val="28"/>
          <w:szCs w:val="28"/>
        </w:rPr>
        <w:t>Вдоль лесных дорог, не имеющих полос отвода, полосы шириной 10 метро</w:t>
      </w:r>
      <w:r w:rsidR="00D54C12" w:rsidRPr="007D1B00">
        <w:rPr>
          <w:sz w:val="28"/>
          <w:szCs w:val="28"/>
        </w:rPr>
        <w:t>в с каждой стороны дороги следует содержать</w:t>
      </w:r>
      <w:r w:rsidR="00C02F1F" w:rsidRPr="007D1B00">
        <w:rPr>
          <w:sz w:val="28"/>
          <w:szCs w:val="28"/>
        </w:rPr>
        <w:t xml:space="preserve"> очищенными от </w:t>
      </w:r>
      <w:proofErr w:type="spellStart"/>
      <w:r w:rsidR="00C02F1F" w:rsidRPr="007D1B00">
        <w:rPr>
          <w:sz w:val="28"/>
          <w:szCs w:val="28"/>
        </w:rPr>
        <w:t>валежной</w:t>
      </w:r>
      <w:proofErr w:type="spellEnd"/>
      <w:r w:rsidR="00C02F1F" w:rsidRPr="007D1B00">
        <w:rPr>
          <w:sz w:val="28"/>
          <w:szCs w:val="28"/>
        </w:rPr>
        <w:t xml:space="preserve"> и сухостойной древесины, сучьев, древесных и иных отходов, других горючих материалов</w:t>
      </w:r>
      <w:r w:rsidRPr="007D1B00">
        <w:rPr>
          <w:sz w:val="28"/>
          <w:szCs w:val="28"/>
        </w:rPr>
        <w:t>.</w:t>
      </w:r>
    </w:p>
    <w:p w14:paraId="68E1A9EE" w14:textId="77777777" w:rsidR="00C02F1F" w:rsidRPr="007D1B00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7.3.5 </w:t>
      </w:r>
      <w:r w:rsidR="00924EDB" w:rsidRPr="007D1B00">
        <w:rPr>
          <w:sz w:val="28"/>
          <w:szCs w:val="28"/>
        </w:rPr>
        <w:t xml:space="preserve">Все лесные дороги необходимо строить таким образом, чтобы они одновременно служили преградами распространению возможных низовых пожаров и опорными линиями при локализации действующих очагов. При планировании строительства лесных дорог следует учитывать необходимость максимального использования лесовозных дорог, а также имеющихся в лесах дорог общего пользования. </w:t>
      </w:r>
    </w:p>
    <w:p w14:paraId="0FF92A54" w14:textId="77777777" w:rsidR="007D1B00" w:rsidRDefault="00C02F1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7.3.6</w:t>
      </w:r>
      <w:r w:rsidR="00924EDB" w:rsidRPr="007D1B00">
        <w:rPr>
          <w:sz w:val="28"/>
          <w:szCs w:val="28"/>
        </w:rPr>
        <w:t xml:space="preserve"> К естественным и специально созданным в противопожарных целях искусственным водным объектам должны быть устроены подъезды и сооружены специальные площадки для забора воды пожарными автоцистернами и мотопомпами. В необходи</w:t>
      </w:r>
      <w:r w:rsidR="00D54C12" w:rsidRPr="007D1B00">
        <w:rPr>
          <w:sz w:val="28"/>
          <w:szCs w:val="28"/>
        </w:rPr>
        <w:t>мых случаях также осуществляют</w:t>
      </w:r>
      <w:r w:rsidR="00924EDB" w:rsidRPr="007D1B00">
        <w:rPr>
          <w:sz w:val="28"/>
          <w:szCs w:val="28"/>
        </w:rPr>
        <w:t xml:space="preserve"> углубление указанны</w:t>
      </w:r>
      <w:r w:rsidR="00D54C12" w:rsidRPr="007D1B00">
        <w:rPr>
          <w:sz w:val="28"/>
          <w:szCs w:val="28"/>
        </w:rPr>
        <w:t xml:space="preserve">х водных объектов и устраивают запруды </w:t>
      </w:r>
      <w:r w:rsidR="00CB21B1" w:rsidRPr="007D1B00">
        <w:rPr>
          <w:sz w:val="28"/>
          <w:szCs w:val="28"/>
        </w:rPr>
        <w:t>[</w:t>
      </w:r>
      <w:r w:rsidR="005B0B40" w:rsidRPr="007D1B00">
        <w:rPr>
          <w:sz w:val="28"/>
          <w:szCs w:val="28"/>
        </w:rPr>
        <w:t>1</w:t>
      </w:r>
      <w:r w:rsidR="00AD26EF" w:rsidRPr="007D1B00">
        <w:rPr>
          <w:sz w:val="28"/>
          <w:szCs w:val="28"/>
        </w:rPr>
        <w:t>0</w:t>
      </w:r>
      <w:r w:rsidR="00CB21B1" w:rsidRPr="007D1B00">
        <w:rPr>
          <w:sz w:val="28"/>
          <w:szCs w:val="28"/>
        </w:rPr>
        <w:t>]</w:t>
      </w:r>
      <w:r w:rsidR="00D54C12" w:rsidRPr="007D1B00">
        <w:rPr>
          <w:sz w:val="28"/>
          <w:szCs w:val="28"/>
        </w:rPr>
        <w:t>.</w:t>
      </w:r>
      <w:bookmarkStart w:id="57" w:name="_Toc435609388"/>
    </w:p>
    <w:p w14:paraId="081609DF" w14:textId="322B0FE8" w:rsidR="007D1B00" w:rsidRDefault="000E20CA" w:rsidP="007D1B00">
      <w:pPr>
        <w:ind w:firstLine="567"/>
        <w:rPr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 xml:space="preserve">7.3.7 </w:t>
      </w:r>
      <w:r w:rsidRPr="00251492">
        <w:rPr>
          <w:bCs/>
          <w:color w:val="000000" w:themeColor="text1"/>
          <w:sz w:val="28"/>
          <w:szCs w:val="28"/>
        </w:rPr>
        <w:t xml:space="preserve">Нормативы противопожарного обустройства лесов (на 1000 га общей площади лесов) следует принимать </w:t>
      </w:r>
      <w:r w:rsidRPr="00251492">
        <w:rPr>
          <w:color w:val="000000" w:themeColor="text1"/>
          <w:sz w:val="28"/>
          <w:szCs w:val="28"/>
        </w:rPr>
        <w:t>в соответствии с [29].</w:t>
      </w:r>
    </w:p>
    <w:p w14:paraId="206AE2C4" w14:textId="77777777" w:rsidR="000E20CA" w:rsidRPr="00E227BF" w:rsidRDefault="000E20CA" w:rsidP="000E20CA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2).</w:t>
      </w:r>
    </w:p>
    <w:p w14:paraId="10DE107C" w14:textId="77777777" w:rsidR="000E20CA" w:rsidRDefault="000E20CA" w:rsidP="007D1B00">
      <w:pPr>
        <w:ind w:firstLine="567"/>
        <w:rPr>
          <w:sz w:val="28"/>
          <w:szCs w:val="28"/>
        </w:rPr>
      </w:pPr>
    </w:p>
    <w:p w14:paraId="3CE9369D" w14:textId="64D986D2" w:rsidR="008C3B3F" w:rsidRPr="007D1B00" w:rsidRDefault="0093691C" w:rsidP="007D1B00">
      <w:pPr>
        <w:ind w:left="567"/>
        <w:rPr>
          <w:b/>
          <w:bCs/>
          <w:sz w:val="28"/>
          <w:szCs w:val="28"/>
        </w:rPr>
      </w:pPr>
      <w:r w:rsidRPr="007D1B00">
        <w:rPr>
          <w:b/>
          <w:bCs/>
          <w:sz w:val="28"/>
          <w:szCs w:val="28"/>
        </w:rPr>
        <w:t>8</w:t>
      </w:r>
      <w:r w:rsidR="008C3B3F" w:rsidRPr="007D1B00">
        <w:rPr>
          <w:b/>
          <w:bCs/>
          <w:sz w:val="28"/>
          <w:szCs w:val="28"/>
        </w:rPr>
        <w:t xml:space="preserve"> Охрана окружающей среды при проектировании и строительстве лесных дорог</w:t>
      </w:r>
      <w:bookmarkEnd w:id="57"/>
    </w:p>
    <w:p w14:paraId="59E101CC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8.1</w:t>
      </w:r>
      <w:r w:rsidR="00490518" w:rsidRPr="007D1B00">
        <w:rPr>
          <w:sz w:val="28"/>
          <w:szCs w:val="28"/>
        </w:rPr>
        <w:t xml:space="preserve"> </w:t>
      </w:r>
      <w:r w:rsidRPr="007D1B00">
        <w:rPr>
          <w:sz w:val="28"/>
          <w:szCs w:val="28"/>
        </w:rPr>
        <w:t>Проектирование, строительство и эксплуатация лесных дорог должны удовлетворять требованиям действующих нормативных документов в области прир</w:t>
      </w:r>
      <w:r w:rsidR="00D54C12" w:rsidRPr="007D1B00">
        <w:rPr>
          <w:sz w:val="28"/>
          <w:szCs w:val="28"/>
        </w:rPr>
        <w:t>одоохранного законодательства Российской Федерации</w:t>
      </w:r>
      <w:r w:rsidRPr="007D1B00">
        <w:rPr>
          <w:sz w:val="28"/>
          <w:szCs w:val="28"/>
        </w:rPr>
        <w:t>.</w:t>
      </w:r>
    </w:p>
    <w:p w14:paraId="280EC401" w14:textId="77777777" w:rsidR="008C3B3F" w:rsidRPr="007D1B00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8.2</w:t>
      </w:r>
      <w:r w:rsidR="00490518" w:rsidRPr="007D1B00">
        <w:rPr>
          <w:sz w:val="28"/>
          <w:szCs w:val="28"/>
        </w:rPr>
        <w:t xml:space="preserve"> </w:t>
      </w:r>
      <w:r w:rsidR="008C3B3F" w:rsidRPr="007D1B00">
        <w:rPr>
          <w:sz w:val="28"/>
          <w:szCs w:val="28"/>
        </w:rPr>
        <w:t>Для оценки современного (фактического) состояния и прогноза возможных изменений компонен</w:t>
      </w:r>
      <w:r w:rsidR="00D54C12" w:rsidRPr="007D1B00">
        <w:rPr>
          <w:sz w:val="28"/>
          <w:szCs w:val="28"/>
        </w:rPr>
        <w:t>тов окружающей среды выполняют</w:t>
      </w:r>
      <w:r w:rsidR="008C3B3F" w:rsidRPr="007D1B00">
        <w:rPr>
          <w:sz w:val="28"/>
          <w:szCs w:val="28"/>
        </w:rPr>
        <w:t xml:space="preserve"> инж</w:t>
      </w:r>
      <w:r w:rsidR="00D54C12" w:rsidRPr="007D1B00">
        <w:rPr>
          <w:sz w:val="28"/>
          <w:szCs w:val="28"/>
        </w:rPr>
        <w:t>енерные изыскания, в том числе</w:t>
      </w:r>
      <w:r w:rsidR="008C3B3F" w:rsidRPr="007D1B00">
        <w:rPr>
          <w:sz w:val="28"/>
          <w:szCs w:val="28"/>
        </w:rPr>
        <w:t xml:space="preserve"> экологические. На основании выпол</w:t>
      </w:r>
      <w:r w:rsidR="00D54C12" w:rsidRPr="007D1B00">
        <w:rPr>
          <w:sz w:val="28"/>
          <w:szCs w:val="28"/>
        </w:rPr>
        <w:t>ненных изысканий прорабатывают</w:t>
      </w:r>
      <w:r w:rsidR="008C3B3F" w:rsidRPr="007D1B00">
        <w:rPr>
          <w:sz w:val="28"/>
          <w:szCs w:val="28"/>
        </w:rPr>
        <w:t xml:space="preserve"> проектные решения.</w:t>
      </w:r>
    </w:p>
    <w:p w14:paraId="59822C7C" w14:textId="77777777" w:rsidR="008C3B3F" w:rsidRPr="007D1B00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8.3</w:t>
      </w:r>
      <w:r w:rsidR="00216A27" w:rsidRPr="007D1B00">
        <w:rPr>
          <w:sz w:val="28"/>
          <w:szCs w:val="28"/>
        </w:rPr>
        <w:t xml:space="preserve"> </w:t>
      </w:r>
      <w:r w:rsidR="008C3B3F" w:rsidRPr="007D1B00">
        <w:rPr>
          <w:sz w:val="28"/>
          <w:szCs w:val="28"/>
        </w:rPr>
        <w:t>Все технические решения при выборе основных элементов плана трассы, продольного и поперечного пр</w:t>
      </w:r>
      <w:r w:rsidR="00D54C12" w:rsidRPr="007D1B00">
        <w:rPr>
          <w:sz w:val="28"/>
          <w:szCs w:val="28"/>
        </w:rPr>
        <w:t>офилей</w:t>
      </w:r>
      <w:r w:rsidR="008C3B3F" w:rsidRPr="007D1B00">
        <w:rPr>
          <w:sz w:val="28"/>
          <w:szCs w:val="28"/>
        </w:rPr>
        <w:t>, конструкций дорожных одежд и водоотводных сооружений, назначения методов строительства и т.</w:t>
      </w:r>
      <w:r w:rsidR="00D54C12" w:rsidRPr="007D1B00">
        <w:rPr>
          <w:sz w:val="28"/>
          <w:szCs w:val="28"/>
        </w:rPr>
        <w:t xml:space="preserve"> </w:t>
      </w:r>
      <w:r w:rsidR="008C3B3F" w:rsidRPr="007D1B00">
        <w:rPr>
          <w:sz w:val="28"/>
          <w:szCs w:val="28"/>
        </w:rPr>
        <w:t>д., кроме</w:t>
      </w:r>
      <w:r w:rsidR="00D54C12" w:rsidRPr="007D1B00">
        <w:rPr>
          <w:sz w:val="28"/>
          <w:szCs w:val="28"/>
        </w:rPr>
        <w:t xml:space="preserve"> решения своих основных задач – обеспечение</w:t>
      </w:r>
      <w:r w:rsidR="008C3B3F" w:rsidRPr="007D1B00">
        <w:rPr>
          <w:sz w:val="28"/>
          <w:szCs w:val="28"/>
        </w:rPr>
        <w:t xml:space="preserve"> надежности дороги, экономичности ее стро</w:t>
      </w:r>
      <w:r w:rsidR="00D54C12" w:rsidRPr="007D1B00">
        <w:rPr>
          <w:sz w:val="28"/>
          <w:szCs w:val="28"/>
        </w:rPr>
        <w:t>ительства и эксплуатации, а так</w:t>
      </w:r>
      <w:r w:rsidR="008C3B3F" w:rsidRPr="007D1B00">
        <w:rPr>
          <w:sz w:val="28"/>
          <w:szCs w:val="28"/>
        </w:rPr>
        <w:t>же ритмичности и эффективности работы тр</w:t>
      </w:r>
      <w:r w:rsidR="00D54C12" w:rsidRPr="007D1B00">
        <w:rPr>
          <w:sz w:val="28"/>
          <w:szCs w:val="28"/>
        </w:rPr>
        <w:t xml:space="preserve">анспортных средств – </w:t>
      </w:r>
      <w:r w:rsidR="008C3B3F" w:rsidRPr="007D1B00">
        <w:rPr>
          <w:sz w:val="28"/>
          <w:szCs w:val="28"/>
        </w:rPr>
        <w:t>должны оказывать минимальное  отрицательное воздействие на сложившиеся природные комплекс</w:t>
      </w:r>
      <w:r w:rsidR="003C6105" w:rsidRPr="007D1B00">
        <w:rPr>
          <w:sz w:val="28"/>
          <w:szCs w:val="28"/>
        </w:rPr>
        <w:t>ы в районе строительства дороги</w:t>
      </w:r>
      <w:r w:rsidR="00D54C12" w:rsidRPr="007D1B00">
        <w:rPr>
          <w:sz w:val="28"/>
          <w:szCs w:val="28"/>
        </w:rPr>
        <w:t>.</w:t>
      </w:r>
    </w:p>
    <w:p w14:paraId="71F16DE1" w14:textId="77777777" w:rsidR="00D07E27" w:rsidRPr="007D1B00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8.4 </w:t>
      </w:r>
      <w:r w:rsidR="00D54C12" w:rsidRPr="007D1B00">
        <w:rPr>
          <w:sz w:val="28"/>
          <w:szCs w:val="28"/>
        </w:rPr>
        <w:t>Предусматриваемые</w:t>
      </w:r>
      <w:r w:rsidR="008C3B3F" w:rsidRPr="007D1B00">
        <w:rPr>
          <w:sz w:val="28"/>
          <w:szCs w:val="28"/>
        </w:rPr>
        <w:t xml:space="preserve"> в проектах природоохранные </w:t>
      </w:r>
      <w:r w:rsidR="00D54C12" w:rsidRPr="007D1B00">
        <w:rPr>
          <w:sz w:val="28"/>
          <w:szCs w:val="28"/>
        </w:rPr>
        <w:t>мероприятия должны обеспечивать:</w:t>
      </w:r>
    </w:p>
    <w:p w14:paraId="561152F6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- сохранение природных ландшафтов, территорий для которых уста</w:t>
      </w:r>
      <w:r w:rsidR="00D54C12" w:rsidRPr="007D1B00">
        <w:rPr>
          <w:sz w:val="28"/>
          <w:szCs w:val="28"/>
        </w:rPr>
        <w:t>новлен режим особой охраны (особо охраняемые природные территории</w:t>
      </w:r>
      <w:r w:rsidRPr="007D1B00">
        <w:rPr>
          <w:sz w:val="28"/>
          <w:szCs w:val="28"/>
        </w:rPr>
        <w:t>, заповедники, национальные парки и т.</w:t>
      </w:r>
      <w:r w:rsidR="00D54C12" w:rsidRPr="007D1B00">
        <w:rPr>
          <w:sz w:val="28"/>
          <w:szCs w:val="28"/>
        </w:rPr>
        <w:t xml:space="preserve"> </w:t>
      </w:r>
      <w:r w:rsidR="00B57710" w:rsidRPr="007D1B00">
        <w:rPr>
          <w:sz w:val="28"/>
          <w:szCs w:val="28"/>
        </w:rPr>
        <w:t>д.)</w:t>
      </w:r>
      <w:r w:rsidRPr="007D1B00">
        <w:rPr>
          <w:sz w:val="28"/>
          <w:szCs w:val="28"/>
        </w:rPr>
        <w:t xml:space="preserve"> </w:t>
      </w:r>
      <w:r w:rsidR="005B0B40" w:rsidRPr="007D1B00">
        <w:rPr>
          <w:sz w:val="28"/>
          <w:szCs w:val="28"/>
        </w:rPr>
        <w:t>[1</w:t>
      </w:r>
      <w:r w:rsidR="00AD26EF" w:rsidRPr="007D1B00">
        <w:rPr>
          <w:sz w:val="28"/>
          <w:szCs w:val="28"/>
        </w:rPr>
        <w:t>1</w:t>
      </w:r>
      <w:r w:rsidR="003C6105" w:rsidRPr="007D1B00">
        <w:rPr>
          <w:sz w:val="28"/>
          <w:szCs w:val="28"/>
        </w:rPr>
        <w:t>]</w:t>
      </w:r>
      <w:r w:rsidR="00B57710" w:rsidRPr="007D1B00">
        <w:rPr>
          <w:sz w:val="28"/>
          <w:szCs w:val="28"/>
        </w:rPr>
        <w:t>;</w:t>
      </w:r>
    </w:p>
    <w:p w14:paraId="71A89BE1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- максимальную экономию земельных ресурсов, отводимых для размещения лесных дорог;</w:t>
      </w:r>
    </w:p>
    <w:p w14:paraId="6C70F1E2" w14:textId="3F0E296C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- защиту атмосферного воздуха от выбросов загрязняющих в</w:t>
      </w:r>
      <w:r w:rsidR="005B0B40" w:rsidRPr="007D1B00">
        <w:rPr>
          <w:sz w:val="28"/>
          <w:szCs w:val="28"/>
        </w:rPr>
        <w:t>еществ</w:t>
      </w:r>
      <w:r w:rsidR="00B57710" w:rsidRPr="007D1B00">
        <w:rPr>
          <w:sz w:val="28"/>
          <w:szCs w:val="28"/>
        </w:rPr>
        <w:t>;</w:t>
      </w:r>
    </w:p>
    <w:p w14:paraId="43FC61B7" w14:textId="1D57ED84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- защиту</w:t>
      </w:r>
      <w:r w:rsidR="005B0B40" w:rsidRPr="007D1B00">
        <w:rPr>
          <w:sz w:val="28"/>
          <w:szCs w:val="28"/>
        </w:rPr>
        <w:t xml:space="preserve"> населе</w:t>
      </w:r>
      <w:r w:rsidRPr="007D1B00">
        <w:rPr>
          <w:sz w:val="28"/>
          <w:szCs w:val="28"/>
        </w:rPr>
        <w:t>нных мест</w:t>
      </w:r>
      <w:r w:rsidR="00B57710" w:rsidRPr="007D1B00">
        <w:rPr>
          <w:sz w:val="28"/>
          <w:szCs w:val="28"/>
        </w:rPr>
        <w:t>,</w:t>
      </w:r>
      <w:r w:rsidRPr="007D1B00">
        <w:rPr>
          <w:sz w:val="28"/>
          <w:szCs w:val="28"/>
        </w:rPr>
        <w:t xml:space="preserve"> расположенных в районе проектирования</w:t>
      </w:r>
      <w:r w:rsidR="005B0B40" w:rsidRPr="007D1B00">
        <w:rPr>
          <w:sz w:val="28"/>
          <w:szCs w:val="28"/>
        </w:rPr>
        <w:t>,</w:t>
      </w:r>
      <w:r w:rsidR="00B57710" w:rsidRPr="007D1B00">
        <w:rPr>
          <w:sz w:val="28"/>
          <w:szCs w:val="28"/>
        </w:rPr>
        <w:t xml:space="preserve"> от шума и вибраций</w:t>
      </w:r>
      <w:r w:rsidRPr="007D1B00">
        <w:rPr>
          <w:sz w:val="28"/>
          <w:szCs w:val="28"/>
        </w:rPr>
        <w:t>;</w:t>
      </w:r>
    </w:p>
    <w:p w14:paraId="443D71A3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- предотвращение загрязнения бассейнов поверхностных водных объектов и подземных вод жид</w:t>
      </w:r>
      <w:r w:rsidR="00B57710" w:rsidRPr="007D1B00">
        <w:rPr>
          <w:sz w:val="28"/>
          <w:szCs w:val="28"/>
        </w:rPr>
        <w:t>кими и твердыми отходами, а так</w:t>
      </w:r>
      <w:r w:rsidRPr="007D1B00">
        <w:rPr>
          <w:sz w:val="28"/>
          <w:szCs w:val="28"/>
        </w:rPr>
        <w:t>же попадания в поверхностные и под</w:t>
      </w:r>
      <w:r w:rsidR="008A4653" w:rsidRPr="007D1B00">
        <w:rPr>
          <w:sz w:val="28"/>
          <w:szCs w:val="28"/>
        </w:rPr>
        <w:t xml:space="preserve">земные воды загрязненных стоков по </w:t>
      </w:r>
      <w:proofErr w:type="spellStart"/>
      <w:r w:rsidR="008A4653" w:rsidRPr="007D1B00">
        <w:rPr>
          <w:sz w:val="28"/>
          <w:szCs w:val="28"/>
        </w:rPr>
        <w:t>СанПин</w:t>
      </w:r>
      <w:proofErr w:type="spellEnd"/>
      <w:r w:rsidR="008A4653" w:rsidRPr="007D1B00">
        <w:rPr>
          <w:sz w:val="28"/>
          <w:szCs w:val="28"/>
        </w:rPr>
        <w:t xml:space="preserve"> 2.1.5.980;</w:t>
      </w:r>
    </w:p>
    <w:p w14:paraId="043D50FC" w14:textId="1B1556FC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-</w:t>
      </w:r>
      <w:r w:rsidR="00DB6B2E" w:rsidRPr="007D1B00">
        <w:rPr>
          <w:sz w:val="28"/>
          <w:szCs w:val="28"/>
        </w:rPr>
        <w:t xml:space="preserve"> </w:t>
      </w:r>
      <w:r w:rsidRPr="007D1B00">
        <w:rPr>
          <w:sz w:val="28"/>
          <w:szCs w:val="28"/>
        </w:rPr>
        <w:t>условия безопасного обращения с отходами</w:t>
      </w:r>
      <w:r w:rsidR="008A4653" w:rsidRPr="007D1B00">
        <w:rPr>
          <w:sz w:val="28"/>
          <w:szCs w:val="28"/>
        </w:rPr>
        <w:t xml:space="preserve"> по </w:t>
      </w:r>
      <w:r w:rsidR="00AC0E2D" w:rsidRPr="00251492">
        <w:rPr>
          <w:color w:val="000000" w:themeColor="text1"/>
          <w:sz w:val="28"/>
          <w:szCs w:val="28"/>
        </w:rPr>
        <w:t>СанПиН 2.1.3684</w:t>
      </w:r>
      <w:r w:rsidR="008A4653" w:rsidRPr="007D1B00">
        <w:rPr>
          <w:sz w:val="28"/>
          <w:szCs w:val="28"/>
        </w:rPr>
        <w:t>;</w:t>
      </w:r>
    </w:p>
    <w:p w14:paraId="3F58940F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- защиту</w:t>
      </w:r>
      <w:r w:rsidR="00B57710" w:rsidRPr="007D1B00">
        <w:rPr>
          <w:sz w:val="28"/>
          <w:szCs w:val="28"/>
        </w:rPr>
        <w:t xml:space="preserve"> растительного и животного мира </w:t>
      </w:r>
      <w:r w:rsidR="005B0B40" w:rsidRPr="007D1B00">
        <w:rPr>
          <w:sz w:val="28"/>
          <w:szCs w:val="28"/>
        </w:rPr>
        <w:t>[1</w:t>
      </w:r>
      <w:r w:rsidR="00AD26EF" w:rsidRPr="007D1B00">
        <w:rPr>
          <w:sz w:val="28"/>
          <w:szCs w:val="28"/>
        </w:rPr>
        <w:t>1</w:t>
      </w:r>
      <w:r w:rsidR="001468E0" w:rsidRPr="007D1B00">
        <w:rPr>
          <w:sz w:val="28"/>
          <w:szCs w:val="28"/>
        </w:rPr>
        <w:t>]</w:t>
      </w:r>
      <w:r w:rsidR="00B57710" w:rsidRPr="007D1B00">
        <w:rPr>
          <w:sz w:val="28"/>
          <w:szCs w:val="28"/>
        </w:rPr>
        <w:t>.</w:t>
      </w:r>
    </w:p>
    <w:p w14:paraId="7DFBD459" w14:textId="77777777" w:rsidR="00AC0E2D" w:rsidRPr="00E227BF" w:rsidRDefault="00AC0E2D" w:rsidP="00AC0E2D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4434EC59" w14:textId="77777777" w:rsidR="008C3B3F" w:rsidRPr="007D1B00" w:rsidRDefault="00FC033B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8.5 </w:t>
      </w:r>
      <w:r w:rsidR="00B57710" w:rsidRPr="007D1B00">
        <w:rPr>
          <w:sz w:val="28"/>
          <w:szCs w:val="28"/>
        </w:rPr>
        <w:t>Размещение</w:t>
      </w:r>
      <w:r w:rsidR="008C3B3F" w:rsidRPr="007D1B00">
        <w:rPr>
          <w:sz w:val="28"/>
          <w:szCs w:val="28"/>
        </w:rPr>
        <w:t xml:space="preserve"> тра</w:t>
      </w:r>
      <w:r w:rsidR="00B57710" w:rsidRPr="007D1B00">
        <w:rPr>
          <w:sz w:val="28"/>
          <w:szCs w:val="28"/>
        </w:rPr>
        <w:t>ссы лесной дороги осуществляют</w:t>
      </w:r>
      <w:r w:rsidR="008C3B3F" w:rsidRPr="007D1B00">
        <w:rPr>
          <w:sz w:val="28"/>
          <w:szCs w:val="28"/>
        </w:rPr>
        <w:t xml:space="preserve"> на основе рассмотрения и сравнения вариантов, включая вариант отказа от строительства. </w:t>
      </w:r>
    </w:p>
    <w:p w14:paraId="3D5BF790" w14:textId="77777777" w:rsidR="008C3B3F" w:rsidRPr="007D1B00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8.6 </w:t>
      </w:r>
      <w:r w:rsidR="008C3B3F" w:rsidRPr="007D1B00">
        <w:rPr>
          <w:sz w:val="28"/>
          <w:szCs w:val="28"/>
        </w:rPr>
        <w:t>При наличии в зоне строительства особо охраняемых природных территорий, памятни</w:t>
      </w:r>
      <w:r w:rsidR="00B57710" w:rsidRPr="007D1B00">
        <w:rPr>
          <w:sz w:val="28"/>
          <w:szCs w:val="28"/>
        </w:rPr>
        <w:t>ков истории или культуры, а так</w:t>
      </w:r>
      <w:r w:rsidR="008C3B3F" w:rsidRPr="007D1B00">
        <w:rPr>
          <w:sz w:val="28"/>
          <w:szCs w:val="28"/>
        </w:rPr>
        <w:t>же уникальных природных феноменов (особые геологические формы, водные источники, ценные экземпляры деревьев и т.</w:t>
      </w:r>
      <w:r w:rsidR="00B57710" w:rsidRPr="007D1B00">
        <w:rPr>
          <w:sz w:val="28"/>
          <w:szCs w:val="28"/>
        </w:rPr>
        <w:t xml:space="preserve"> </w:t>
      </w:r>
      <w:r w:rsidR="008C3B3F" w:rsidRPr="007D1B00">
        <w:rPr>
          <w:sz w:val="28"/>
          <w:szCs w:val="28"/>
        </w:rPr>
        <w:t xml:space="preserve">п.) принимают меры по сохранению, а по возможности </w:t>
      </w:r>
      <w:r w:rsidR="005B0B40" w:rsidRPr="007D1B00">
        <w:rPr>
          <w:sz w:val="28"/>
          <w:szCs w:val="28"/>
        </w:rPr>
        <w:t xml:space="preserve">– </w:t>
      </w:r>
      <w:r w:rsidR="008C3B3F" w:rsidRPr="007D1B00">
        <w:rPr>
          <w:sz w:val="28"/>
          <w:szCs w:val="28"/>
        </w:rPr>
        <w:t xml:space="preserve">и улучшению их состояния. </w:t>
      </w:r>
    </w:p>
    <w:p w14:paraId="0C351201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Все работы по проектированию и строительству на таких территориях проводят </w:t>
      </w:r>
      <w:r w:rsidR="00CA0098" w:rsidRPr="007D1B00">
        <w:rPr>
          <w:sz w:val="28"/>
          <w:szCs w:val="28"/>
          <w:lang w:val="en-US"/>
        </w:rPr>
        <w:t>c</w:t>
      </w:r>
      <w:proofErr w:type="spellStart"/>
      <w:r w:rsidR="00CA0098" w:rsidRPr="007D1B00">
        <w:rPr>
          <w:sz w:val="28"/>
          <w:szCs w:val="28"/>
        </w:rPr>
        <w:t>огласно</w:t>
      </w:r>
      <w:proofErr w:type="spellEnd"/>
      <w:r w:rsidRPr="007D1B00">
        <w:rPr>
          <w:sz w:val="28"/>
          <w:szCs w:val="28"/>
        </w:rPr>
        <w:t xml:space="preserve"> </w:t>
      </w:r>
      <w:r w:rsidR="006C3346" w:rsidRPr="007D1B00">
        <w:rPr>
          <w:sz w:val="28"/>
          <w:szCs w:val="28"/>
        </w:rPr>
        <w:t>[</w:t>
      </w:r>
      <w:r w:rsidR="00AD26EF" w:rsidRPr="007D1B00">
        <w:rPr>
          <w:sz w:val="28"/>
          <w:szCs w:val="28"/>
        </w:rPr>
        <w:t>11</w:t>
      </w:r>
      <w:r w:rsidR="006C3346" w:rsidRPr="007D1B00">
        <w:rPr>
          <w:sz w:val="28"/>
          <w:szCs w:val="28"/>
        </w:rPr>
        <w:t>]</w:t>
      </w:r>
      <w:r w:rsidR="00B57710" w:rsidRPr="007D1B00">
        <w:rPr>
          <w:sz w:val="28"/>
          <w:szCs w:val="28"/>
        </w:rPr>
        <w:t xml:space="preserve"> и </w:t>
      </w:r>
      <w:r w:rsidR="006471A2" w:rsidRPr="007D1B00">
        <w:rPr>
          <w:sz w:val="28"/>
          <w:szCs w:val="28"/>
        </w:rPr>
        <w:t>[</w:t>
      </w:r>
      <w:r w:rsidR="005B0B40" w:rsidRPr="007D1B00">
        <w:rPr>
          <w:sz w:val="28"/>
          <w:szCs w:val="28"/>
        </w:rPr>
        <w:t>2</w:t>
      </w:r>
      <w:r w:rsidR="00AD26EF" w:rsidRPr="007D1B00">
        <w:rPr>
          <w:sz w:val="28"/>
          <w:szCs w:val="28"/>
        </w:rPr>
        <w:t>4</w:t>
      </w:r>
      <w:r w:rsidR="001468E0" w:rsidRPr="007D1B00">
        <w:rPr>
          <w:sz w:val="28"/>
          <w:szCs w:val="28"/>
        </w:rPr>
        <w:t>]</w:t>
      </w:r>
      <w:r w:rsidR="00B57710" w:rsidRPr="007D1B00">
        <w:rPr>
          <w:sz w:val="28"/>
          <w:szCs w:val="28"/>
        </w:rPr>
        <w:t>.</w:t>
      </w:r>
    </w:p>
    <w:p w14:paraId="6B0056CD" w14:textId="77777777" w:rsidR="008C3B3F" w:rsidRPr="007D1B00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8.7 </w:t>
      </w:r>
      <w:r w:rsidR="00B57710" w:rsidRPr="007D1B00">
        <w:rPr>
          <w:sz w:val="28"/>
          <w:szCs w:val="28"/>
        </w:rPr>
        <w:t>Ширину</w:t>
      </w:r>
      <w:r w:rsidR="008C3B3F" w:rsidRPr="007D1B00">
        <w:rPr>
          <w:sz w:val="28"/>
          <w:szCs w:val="28"/>
        </w:rPr>
        <w:t xml:space="preserve"> полосы</w:t>
      </w:r>
      <w:r w:rsidR="005B0B40" w:rsidRPr="007D1B00">
        <w:rPr>
          <w:sz w:val="28"/>
          <w:szCs w:val="28"/>
        </w:rPr>
        <w:t xml:space="preserve"> постоянного и временного отводов</w:t>
      </w:r>
      <w:r w:rsidR="008C3B3F" w:rsidRPr="007D1B00">
        <w:rPr>
          <w:sz w:val="28"/>
          <w:szCs w:val="28"/>
        </w:rPr>
        <w:t xml:space="preserve"> устана</w:t>
      </w:r>
      <w:r w:rsidR="00B57710" w:rsidRPr="007D1B00">
        <w:rPr>
          <w:sz w:val="28"/>
          <w:szCs w:val="28"/>
        </w:rPr>
        <w:t>вливают</w:t>
      </w:r>
      <w:r w:rsidR="008C3B3F" w:rsidRPr="007D1B00">
        <w:rPr>
          <w:sz w:val="28"/>
          <w:szCs w:val="28"/>
        </w:rPr>
        <w:t xml:space="preserve"> по каждому характерному участку дороги при технико-экономическом сравнении вариантов с учетом стоимости земли и показателей действующих норм отвода земель для автомобильных дорог.</w:t>
      </w:r>
    </w:p>
    <w:p w14:paraId="070ED749" w14:textId="77777777" w:rsidR="008C3B3F" w:rsidRPr="007D1B00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8.8 </w:t>
      </w:r>
      <w:r w:rsidR="008C3B3F" w:rsidRPr="007D1B00">
        <w:rPr>
          <w:sz w:val="28"/>
          <w:szCs w:val="28"/>
        </w:rPr>
        <w:t xml:space="preserve">Расчистку дорожной полосы и площадок для дорожных сооружений от древесно-кустарниковой растительности следует выполнять в строго отведенных границах. </w:t>
      </w:r>
    </w:p>
    <w:p w14:paraId="5F65B2B5" w14:textId="77777777" w:rsidR="008C3B3F" w:rsidRPr="007D1B00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8.9 </w:t>
      </w:r>
      <w:r w:rsidR="008C3B3F" w:rsidRPr="007D1B00">
        <w:rPr>
          <w:sz w:val="28"/>
          <w:szCs w:val="28"/>
        </w:rPr>
        <w:t>Опережение расчистки дорожной полосы от леса и кустарника не должно превышать возможностей поточного строительства и объема работ в предстоящем сезоне.</w:t>
      </w:r>
    </w:p>
    <w:p w14:paraId="5B85A384" w14:textId="77777777" w:rsidR="008C3B3F" w:rsidRPr="007D1B00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8.10</w:t>
      </w:r>
      <w:r w:rsidR="008C3B3F" w:rsidRPr="007D1B00">
        <w:rPr>
          <w:sz w:val="28"/>
          <w:szCs w:val="28"/>
        </w:rPr>
        <w:t xml:space="preserve"> При вырубке деревьев трелевочные в</w:t>
      </w:r>
      <w:r w:rsidR="00B57710" w:rsidRPr="007D1B00">
        <w:rPr>
          <w:sz w:val="28"/>
          <w:szCs w:val="28"/>
        </w:rPr>
        <w:t>олоки и лесосечные склады следует</w:t>
      </w:r>
      <w:r w:rsidR="008C3B3F" w:rsidRPr="007D1B00">
        <w:rPr>
          <w:sz w:val="28"/>
          <w:szCs w:val="28"/>
        </w:rPr>
        <w:t xml:space="preserve"> раз</w:t>
      </w:r>
      <w:r w:rsidR="00B57710" w:rsidRPr="007D1B00">
        <w:rPr>
          <w:sz w:val="28"/>
          <w:szCs w:val="28"/>
        </w:rPr>
        <w:t>мещать</w:t>
      </w:r>
      <w:r w:rsidR="00FC033B" w:rsidRPr="007D1B00">
        <w:rPr>
          <w:sz w:val="28"/>
          <w:szCs w:val="28"/>
        </w:rPr>
        <w:t xml:space="preserve"> в пределах отведенной </w:t>
      </w:r>
      <w:r w:rsidR="008C3B3F" w:rsidRPr="007D1B00">
        <w:rPr>
          <w:sz w:val="28"/>
          <w:szCs w:val="28"/>
        </w:rPr>
        <w:t>дорожной полосы, а в случае невозможности – в местах, определенных проектом.</w:t>
      </w:r>
    </w:p>
    <w:p w14:paraId="30DEF005" w14:textId="77777777" w:rsidR="008C3B3F" w:rsidRPr="007D1B00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8.11 </w:t>
      </w:r>
      <w:r w:rsidR="008C3B3F" w:rsidRPr="007D1B00">
        <w:rPr>
          <w:sz w:val="28"/>
          <w:szCs w:val="28"/>
        </w:rPr>
        <w:t>Деловая древесина и отходы расчистки должны быть вывезены в установленные места до начала земляных работ.</w:t>
      </w:r>
    </w:p>
    <w:p w14:paraId="73AACD53" w14:textId="77777777" w:rsidR="008C3B3F" w:rsidRPr="007D1B00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8.12</w:t>
      </w:r>
      <w:r w:rsidR="008C3B3F" w:rsidRPr="007D1B00">
        <w:rPr>
          <w:sz w:val="28"/>
          <w:szCs w:val="28"/>
        </w:rPr>
        <w:t xml:space="preserve"> Сплошная валка леса и удаление кустарника бульдозерами или кусторезами с перемещением их вместе с корнями и почвой на </w:t>
      </w:r>
      <w:r w:rsidR="00B57710" w:rsidRPr="007D1B00">
        <w:rPr>
          <w:sz w:val="28"/>
          <w:szCs w:val="28"/>
        </w:rPr>
        <w:t>границу дорожной полосы запрещаю</w:t>
      </w:r>
      <w:r w:rsidR="008C3B3F" w:rsidRPr="007D1B00">
        <w:rPr>
          <w:sz w:val="28"/>
          <w:szCs w:val="28"/>
        </w:rPr>
        <w:t>тся</w:t>
      </w:r>
      <w:r w:rsidRPr="007D1B00">
        <w:rPr>
          <w:sz w:val="28"/>
          <w:szCs w:val="28"/>
        </w:rPr>
        <w:t>.</w:t>
      </w:r>
    </w:p>
    <w:p w14:paraId="7A93DD5D" w14:textId="77777777" w:rsidR="008C3B3F" w:rsidRPr="007D1B00" w:rsidRDefault="0093691C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8.13</w:t>
      </w:r>
      <w:r w:rsidR="008C3B3F" w:rsidRPr="007D1B00">
        <w:rPr>
          <w:sz w:val="28"/>
          <w:szCs w:val="28"/>
        </w:rPr>
        <w:t xml:space="preserve"> Плодородный слой почвы на землях, занимаемых под дорогу и сопутствующие ей сооружения, подлежит снятию, хранению и нанесению на </w:t>
      </w:r>
      <w:proofErr w:type="spellStart"/>
      <w:r w:rsidR="008C3B3F" w:rsidRPr="007D1B00">
        <w:rPr>
          <w:sz w:val="28"/>
          <w:szCs w:val="28"/>
        </w:rPr>
        <w:t>рекультивируемые</w:t>
      </w:r>
      <w:proofErr w:type="spellEnd"/>
      <w:r w:rsidR="008C3B3F" w:rsidRPr="007D1B00">
        <w:rPr>
          <w:sz w:val="28"/>
          <w:szCs w:val="28"/>
        </w:rPr>
        <w:t xml:space="preserve"> земли, а при </w:t>
      </w:r>
      <w:r w:rsidR="00B57710" w:rsidRPr="007D1B00">
        <w:rPr>
          <w:sz w:val="28"/>
          <w:szCs w:val="28"/>
        </w:rPr>
        <w:t>экономической целесообразности –</w:t>
      </w:r>
      <w:r w:rsidR="008C3B3F" w:rsidRPr="007D1B00">
        <w:rPr>
          <w:sz w:val="28"/>
          <w:szCs w:val="28"/>
        </w:rPr>
        <w:t xml:space="preserve"> использованию его для объектов предприятий лесного хозяйства (питомников, лесосеменных плантаций и др.).</w:t>
      </w:r>
    </w:p>
    <w:p w14:paraId="15A02E80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Допускается не снимать плодородный слой:</w:t>
      </w:r>
    </w:p>
    <w:p w14:paraId="3D24A5C3" w14:textId="513F9182" w:rsidR="008C3B3F" w:rsidRPr="007D1B00" w:rsidRDefault="00247C4E" w:rsidP="007D1B00">
      <w:pPr>
        <w:pStyle w:val="ac"/>
        <w:ind w:left="0"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- </w:t>
      </w:r>
      <w:r w:rsidR="008C3B3F" w:rsidRPr="007D1B00">
        <w:rPr>
          <w:sz w:val="28"/>
          <w:szCs w:val="28"/>
        </w:rPr>
        <w:t>при толщине плодородного слоя менее 10 см;</w:t>
      </w:r>
    </w:p>
    <w:p w14:paraId="41F80BB2" w14:textId="77777777" w:rsidR="008C3B3F" w:rsidRPr="007D1B00" w:rsidRDefault="00247C4E" w:rsidP="007D1B00">
      <w:pPr>
        <w:pStyle w:val="ac"/>
        <w:ind w:left="0"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- </w:t>
      </w:r>
      <w:r w:rsidR="008C3B3F" w:rsidRPr="007D1B00">
        <w:rPr>
          <w:sz w:val="28"/>
          <w:szCs w:val="28"/>
        </w:rPr>
        <w:t>на болотах, заболоченных и обводненных участках;</w:t>
      </w:r>
    </w:p>
    <w:p w14:paraId="63E58E0B" w14:textId="77777777" w:rsidR="008C3B3F" w:rsidRPr="007D1B00" w:rsidRDefault="00247C4E" w:rsidP="007D1B00">
      <w:pPr>
        <w:pStyle w:val="ac"/>
        <w:ind w:left="0"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- </w:t>
      </w:r>
      <w:r w:rsidR="008C3B3F" w:rsidRPr="007D1B00">
        <w:rPr>
          <w:sz w:val="28"/>
          <w:szCs w:val="28"/>
        </w:rPr>
        <w:t>на почвах с низким плодородием;</w:t>
      </w:r>
    </w:p>
    <w:p w14:paraId="788728CA" w14:textId="77777777" w:rsidR="008C3B3F" w:rsidRPr="007D1B00" w:rsidRDefault="00247C4E" w:rsidP="007D1B00">
      <w:pPr>
        <w:pStyle w:val="ac"/>
        <w:ind w:left="0"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- </w:t>
      </w:r>
      <w:r w:rsidR="008C3B3F" w:rsidRPr="007D1B00">
        <w:rPr>
          <w:sz w:val="28"/>
          <w:szCs w:val="28"/>
        </w:rPr>
        <w:t>при разработке траншей шириной по верху 1 м и менее.</w:t>
      </w:r>
    </w:p>
    <w:p w14:paraId="7434C3B1" w14:textId="0EBDF6AE" w:rsidR="008C3B3F" w:rsidRPr="007D1B00" w:rsidRDefault="00247C4E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8.14 </w:t>
      </w:r>
      <w:r w:rsidR="008C3B3F" w:rsidRPr="007D1B00">
        <w:rPr>
          <w:sz w:val="28"/>
          <w:szCs w:val="28"/>
        </w:rPr>
        <w:t xml:space="preserve">Снятие и нанесение плодородного слоя следует проводить, когда грунт находится в </w:t>
      </w:r>
      <w:proofErr w:type="spellStart"/>
      <w:r w:rsidR="008C3B3F" w:rsidRPr="007D1B00">
        <w:rPr>
          <w:sz w:val="28"/>
          <w:szCs w:val="28"/>
        </w:rPr>
        <w:t>немерзлом</w:t>
      </w:r>
      <w:proofErr w:type="spellEnd"/>
      <w:r w:rsidR="008C3B3F" w:rsidRPr="007D1B00">
        <w:rPr>
          <w:sz w:val="28"/>
          <w:szCs w:val="28"/>
        </w:rPr>
        <w:t xml:space="preserve"> состоянии.</w:t>
      </w:r>
    </w:p>
    <w:p w14:paraId="27445650" w14:textId="166AD9D8" w:rsidR="008C3B3F" w:rsidRPr="007D1B00" w:rsidRDefault="00247C4E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8.15</w:t>
      </w:r>
      <w:r w:rsidRPr="007D1B00">
        <w:rPr>
          <w:spacing w:val="-20"/>
          <w:sz w:val="28"/>
          <w:szCs w:val="28"/>
        </w:rPr>
        <w:t xml:space="preserve"> </w:t>
      </w:r>
      <w:r w:rsidR="008C3B3F" w:rsidRPr="007D1B00">
        <w:rPr>
          <w:spacing w:val="-20"/>
          <w:sz w:val="28"/>
          <w:szCs w:val="28"/>
        </w:rPr>
        <w:t>На</w:t>
      </w:r>
      <w:r w:rsidR="008C3B3F" w:rsidRPr="007D1B00">
        <w:rPr>
          <w:sz w:val="28"/>
          <w:szCs w:val="28"/>
        </w:rPr>
        <w:t xml:space="preserve"> земельных участках, предоставленных во временное пользование при ст</w:t>
      </w:r>
      <w:r w:rsidR="00B57710" w:rsidRPr="007D1B00">
        <w:rPr>
          <w:sz w:val="28"/>
          <w:szCs w:val="28"/>
        </w:rPr>
        <w:t>роительстве дороги, по окончании</w:t>
      </w:r>
      <w:r w:rsidR="008C3B3F" w:rsidRPr="007D1B00">
        <w:rPr>
          <w:sz w:val="28"/>
          <w:szCs w:val="28"/>
        </w:rPr>
        <w:t xml:space="preserve"> строительства должны быть проведены работы по рекультивации нарушенных земель.</w:t>
      </w:r>
    </w:p>
    <w:p w14:paraId="03AFFC08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8</w:t>
      </w:r>
      <w:r w:rsidR="00247C4E" w:rsidRPr="007D1B00">
        <w:rPr>
          <w:sz w:val="28"/>
          <w:szCs w:val="28"/>
        </w:rPr>
        <w:t xml:space="preserve">.16 </w:t>
      </w:r>
      <w:r w:rsidRPr="007D1B00">
        <w:rPr>
          <w:sz w:val="28"/>
          <w:szCs w:val="28"/>
        </w:rPr>
        <w:t>Если возведение земляного полотна (независимо от высоты насыпи) создает опасность подтопления поверхностными водами и заболачивания примыкающих к дороге земель, в проекте следует предусматривать водоотводящие сооружения, гарантирующие существующие до строительства (или лучшие) условия произрастания лесных насаждений.</w:t>
      </w:r>
    </w:p>
    <w:p w14:paraId="11645E87" w14:textId="77777777" w:rsidR="008C3B3F" w:rsidRPr="007D1B00" w:rsidRDefault="00247C4E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8.17 </w:t>
      </w:r>
      <w:r w:rsidR="008C3B3F" w:rsidRPr="007D1B00">
        <w:rPr>
          <w:sz w:val="28"/>
          <w:szCs w:val="28"/>
        </w:rPr>
        <w:t xml:space="preserve">При проектировании насыпей через болота с поперечным (по отношению к трассе дороги) движением воды в </w:t>
      </w:r>
      <w:proofErr w:type="spellStart"/>
      <w:r w:rsidR="008C3B3F" w:rsidRPr="007D1B00">
        <w:rPr>
          <w:sz w:val="28"/>
          <w:szCs w:val="28"/>
        </w:rPr>
        <w:t>водонасыщенном</w:t>
      </w:r>
      <w:proofErr w:type="spellEnd"/>
      <w:r w:rsidR="008C3B3F" w:rsidRPr="007D1B00">
        <w:rPr>
          <w:sz w:val="28"/>
          <w:szCs w:val="28"/>
        </w:rPr>
        <w:t xml:space="preserve"> горизонте в проекте необходимо предусматривать мероприятия, исключающие увеличение уровня воды и площади заболачивания в верховой части болота путем отсыпки насыпи или ее нижней части из дренирующих грунтов, устройства вдоль земляного полотна продольных канав, а в пониженных местах продольного профиля, если это необходимо, искусственных сооружений и т.</w:t>
      </w:r>
      <w:r w:rsidR="00B57710" w:rsidRPr="007D1B00">
        <w:rPr>
          <w:sz w:val="28"/>
          <w:szCs w:val="28"/>
        </w:rPr>
        <w:t xml:space="preserve"> </w:t>
      </w:r>
      <w:r w:rsidR="008C3B3F" w:rsidRPr="007D1B00">
        <w:rPr>
          <w:sz w:val="28"/>
          <w:szCs w:val="28"/>
        </w:rPr>
        <w:t>п.</w:t>
      </w:r>
    </w:p>
    <w:p w14:paraId="528B2D8B" w14:textId="77777777" w:rsidR="007D75AD" w:rsidRPr="007D1B00" w:rsidRDefault="00247C4E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8.18</w:t>
      </w:r>
      <w:r w:rsidR="008C3B3F" w:rsidRPr="007D1B00">
        <w:rPr>
          <w:sz w:val="28"/>
          <w:szCs w:val="28"/>
        </w:rPr>
        <w:t xml:space="preserve"> При прохождении трассы лесных дорог через водотоки при устройстве водопропускных труб или мостовых переходов в границах </w:t>
      </w:r>
      <w:proofErr w:type="spellStart"/>
      <w:r w:rsidR="008C3B3F" w:rsidRPr="007D1B00">
        <w:rPr>
          <w:sz w:val="28"/>
          <w:szCs w:val="28"/>
        </w:rPr>
        <w:t>водоохранных</w:t>
      </w:r>
      <w:proofErr w:type="spellEnd"/>
      <w:r w:rsidR="008C3B3F" w:rsidRPr="007D1B00">
        <w:rPr>
          <w:sz w:val="28"/>
          <w:szCs w:val="28"/>
        </w:rPr>
        <w:t xml:space="preserve"> зон все работы </w:t>
      </w:r>
      <w:r w:rsidR="00B57710" w:rsidRPr="007D1B00">
        <w:rPr>
          <w:sz w:val="28"/>
          <w:szCs w:val="28"/>
        </w:rPr>
        <w:t xml:space="preserve">следует </w:t>
      </w:r>
      <w:r w:rsidR="008C3B3F" w:rsidRPr="007D1B00">
        <w:rPr>
          <w:sz w:val="28"/>
          <w:szCs w:val="28"/>
        </w:rPr>
        <w:t xml:space="preserve">проводить с учетом </w:t>
      </w:r>
      <w:r w:rsidR="005B0B40" w:rsidRPr="007D1B00">
        <w:rPr>
          <w:sz w:val="28"/>
          <w:szCs w:val="28"/>
        </w:rPr>
        <w:t>[2</w:t>
      </w:r>
      <w:r w:rsidR="00AD26EF" w:rsidRPr="007D1B00">
        <w:rPr>
          <w:sz w:val="28"/>
          <w:szCs w:val="28"/>
        </w:rPr>
        <w:t>5</w:t>
      </w:r>
      <w:r w:rsidR="007D75AD" w:rsidRPr="007D1B00">
        <w:rPr>
          <w:sz w:val="28"/>
          <w:szCs w:val="28"/>
        </w:rPr>
        <w:t>]</w:t>
      </w:r>
      <w:r w:rsidR="00B57710" w:rsidRPr="007D1B00">
        <w:rPr>
          <w:sz w:val="28"/>
          <w:szCs w:val="28"/>
        </w:rPr>
        <w:t>.</w:t>
      </w:r>
    </w:p>
    <w:p w14:paraId="405F18CB" w14:textId="77777777" w:rsidR="00247C4E" w:rsidRPr="007D1B00" w:rsidRDefault="00247C4E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8.19 </w:t>
      </w:r>
      <w:r w:rsidR="008C3B3F" w:rsidRPr="007D1B00">
        <w:rPr>
          <w:sz w:val="28"/>
          <w:szCs w:val="28"/>
        </w:rPr>
        <w:t>При определении мест переходов через водотоки, при выборе конструкций и отверстий искусственных сооружений наряду с технико-экономической целесообразностью строительства необходимо решать вопросы:</w:t>
      </w:r>
    </w:p>
    <w:p w14:paraId="1B4701C9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- защиты полей от размыва и заиления, заболачивания, нарушения растительного покрова;</w:t>
      </w:r>
    </w:p>
    <w:p w14:paraId="0E1C2DED" w14:textId="77777777" w:rsidR="008C3B3F" w:rsidRPr="007D1B00" w:rsidRDefault="008C3B3F" w:rsidP="007D1B00">
      <w:pPr>
        <w:pStyle w:val="ac"/>
        <w:ind w:left="0" w:firstLine="567"/>
        <w:rPr>
          <w:sz w:val="28"/>
          <w:szCs w:val="28"/>
        </w:rPr>
      </w:pPr>
      <w:r w:rsidRPr="007D1B00">
        <w:rPr>
          <w:sz w:val="28"/>
          <w:szCs w:val="28"/>
        </w:rPr>
        <w:t>- наименьшего нарушения гидрологического режима водотока и природного уровня грунтовых вод;</w:t>
      </w:r>
    </w:p>
    <w:p w14:paraId="6A1A8F86" w14:textId="1C33EF1D" w:rsidR="008C3B3F" w:rsidRPr="007D1B00" w:rsidRDefault="008C3B3F" w:rsidP="007D1B00">
      <w:pPr>
        <w:pStyle w:val="ac"/>
        <w:ind w:left="0" w:firstLine="567"/>
        <w:rPr>
          <w:sz w:val="28"/>
          <w:szCs w:val="28"/>
        </w:rPr>
      </w:pPr>
      <w:r w:rsidRPr="007D1B00">
        <w:rPr>
          <w:sz w:val="28"/>
          <w:szCs w:val="28"/>
        </w:rPr>
        <w:t>- защиты береговых склонов от размыва, подмыва и разрушения;</w:t>
      </w:r>
    </w:p>
    <w:p w14:paraId="1800EAE3" w14:textId="0F68F57E" w:rsidR="008C3B3F" w:rsidRPr="007D1B00" w:rsidRDefault="008C3B3F" w:rsidP="007D1B00">
      <w:pPr>
        <w:pStyle w:val="ac"/>
        <w:ind w:left="0" w:firstLine="567"/>
        <w:rPr>
          <w:sz w:val="28"/>
          <w:szCs w:val="28"/>
        </w:rPr>
      </w:pPr>
      <w:r w:rsidRPr="007D1B00">
        <w:rPr>
          <w:sz w:val="28"/>
          <w:szCs w:val="28"/>
        </w:rPr>
        <w:t>- исключения загрязнения местности при строительстве.</w:t>
      </w:r>
    </w:p>
    <w:p w14:paraId="763FCCD2" w14:textId="6307C0D2" w:rsidR="008C3B3F" w:rsidRPr="007D1B00" w:rsidRDefault="00247C4E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8.20</w:t>
      </w:r>
      <w:r w:rsidR="008C3B3F" w:rsidRPr="007D1B00">
        <w:rPr>
          <w:sz w:val="28"/>
          <w:szCs w:val="28"/>
        </w:rPr>
        <w:t xml:space="preserve"> Если водный объект имеет рыбопромысловое значение, то в проекте следует предусматривать меро</w:t>
      </w:r>
      <w:r w:rsidR="00B57710" w:rsidRPr="007D1B00">
        <w:rPr>
          <w:sz w:val="28"/>
          <w:szCs w:val="28"/>
        </w:rPr>
        <w:t xml:space="preserve">приятия по защите водной фауны в соответствии с </w:t>
      </w:r>
      <w:r w:rsidR="00AC0E2D" w:rsidRPr="00251492">
        <w:rPr>
          <w:color w:val="000000" w:themeColor="text1"/>
          <w:sz w:val="28"/>
          <w:szCs w:val="28"/>
        </w:rPr>
        <w:t>СанПиН 1.2.3685</w:t>
      </w:r>
      <w:r w:rsidR="00B57710" w:rsidRPr="007D1B00">
        <w:rPr>
          <w:sz w:val="28"/>
          <w:szCs w:val="28"/>
        </w:rPr>
        <w:t>.</w:t>
      </w:r>
    </w:p>
    <w:p w14:paraId="06B06879" w14:textId="77777777" w:rsidR="00AC0E2D" w:rsidRPr="00E227BF" w:rsidRDefault="00AC0E2D" w:rsidP="00AC0E2D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08A183A3" w14:textId="77777777" w:rsidR="008C3B3F" w:rsidRPr="007D1B00" w:rsidRDefault="00247C4E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8.21 </w:t>
      </w:r>
      <w:r w:rsidR="008C3B3F" w:rsidRPr="007D1B00">
        <w:rPr>
          <w:sz w:val="28"/>
          <w:szCs w:val="28"/>
        </w:rPr>
        <w:t>Воздействие проек</w:t>
      </w:r>
      <w:r w:rsidR="00B57710" w:rsidRPr="007D1B00">
        <w:rPr>
          <w:sz w:val="28"/>
          <w:szCs w:val="28"/>
        </w:rPr>
        <w:t>тируемого объекта на атмосферный</w:t>
      </w:r>
      <w:r w:rsidR="008C3B3F" w:rsidRPr="007D1B00">
        <w:rPr>
          <w:sz w:val="28"/>
          <w:szCs w:val="28"/>
        </w:rPr>
        <w:t xml:space="preserve"> воздух и на</w:t>
      </w:r>
      <w:r w:rsidR="00B57710" w:rsidRPr="007D1B00">
        <w:rPr>
          <w:sz w:val="28"/>
          <w:szCs w:val="28"/>
        </w:rPr>
        <w:t xml:space="preserve"> акустическую среду определяют</w:t>
      </w:r>
      <w:r w:rsidR="008C3B3F" w:rsidRPr="007D1B00">
        <w:rPr>
          <w:sz w:val="28"/>
          <w:szCs w:val="28"/>
        </w:rPr>
        <w:t xml:space="preserve"> расчетами в соответс</w:t>
      </w:r>
      <w:r w:rsidR="005B0B40" w:rsidRPr="007D1B00">
        <w:rPr>
          <w:sz w:val="28"/>
          <w:szCs w:val="28"/>
        </w:rPr>
        <w:t>твии с действующими нормативно-</w:t>
      </w:r>
      <w:r w:rsidR="00B57710" w:rsidRPr="007D1B00">
        <w:rPr>
          <w:sz w:val="28"/>
          <w:szCs w:val="28"/>
        </w:rPr>
        <w:t>методическими документами.</w:t>
      </w:r>
    </w:p>
    <w:p w14:paraId="3743B4B2" w14:textId="77777777" w:rsidR="008C3B3F" w:rsidRPr="007D1B00" w:rsidRDefault="00247C4E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8.22 </w:t>
      </w:r>
      <w:r w:rsidR="008C3B3F" w:rsidRPr="007D1B00">
        <w:rPr>
          <w:sz w:val="28"/>
          <w:szCs w:val="28"/>
        </w:rPr>
        <w:t>При проектировании лесной инфраструктуры, разрабатывают мероприятия, обеспечивающие соблюдение:</w:t>
      </w:r>
    </w:p>
    <w:p w14:paraId="3B77D825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- предельно допустимых выбросов загрязняющ</w:t>
      </w:r>
      <w:r w:rsidR="00B57710" w:rsidRPr="007D1B00">
        <w:rPr>
          <w:sz w:val="28"/>
          <w:szCs w:val="28"/>
        </w:rPr>
        <w:t>их веществ в атмосферный воздух;</w:t>
      </w:r>
    </w:p>
    <w:p w14:paraId="7FABE837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-</w:t>
      </w:r>
      <w:r w:rsidR="00247C4E" w:rsidRPr="007D1B00">
        <w:rPr>
          <w:sz w:val="28"/>
          <w:szCs w:val="28"/>
        </w:rPr>
        <w:t xml:space="preserve"> </w:t>
      </w:r>
      <w:r w:rsidRPr="007D1B00">
        <w:rPr>
          <w:sz w:val="28"/>
          <w:szCs w:val="28"/>
        </w:rPr>
        <w:t>допустимых сбросов загрязняющих веществ в окружающую среду;</w:t>
      </w:r>
    </w:p>
    <w:p w14:paraId="5B03D671" w14:textId="3E71EDB2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-</w:t>
      </w:r>
      <w:r w:rsidR="00247C4E" w:rsidRPr="007D1B00">
        <w:rPr>
          <w:sz w:val="28"/>
          <w:szCs w:val="28"/>
        </w:rPr>
        <w:t xml:space="preserve"> </w:t>
      </w:r>
      <w:r w:rsidRPr="007D1B00">
        <w:rPr>
          <w:sz w:val="28"/>
          <w:szCs w:val="28"/>
        </w:rPr>
        <w:t>нормативов образования от</w:t>
      </w:r>
      <w:r w:rsidR="00B57710" w:rsidRPr="007D1B00">
        <w:rPr>
          <w:sz w:val="28"/>
          <w:szCs w:val="28"/>
        </w:rPr>
        <w:t>ходов и лимитов</w:t>
      </w:r>
      <w:r w:rsidR="008A4653" w:rsidRPr="007D1B00">
        <w:rPr>
          <w:sz w:val="28"/>
          <w:szCs w:val="28"/>
        </w:rPr>
        <w:t xml:space="preserve"> на их размещение</w:t>
      </w:r>
      <w:r w:rsidR="00B57710" w:rsidRPr="007D1B00">
        <w:rPr>
          <w:sz w:val="28"/>
          <w:szCs w:val="28"/>
        </w:rPr>
        <w:t>.</w:t>
      </w:r>
    </w:p>
    <w:p w14:paraId="1D220DA3" w14:textId="77777777" w:rsidR="00AC0E2D" w:rsidRPr="00E227BF" w:rsidRDefault="00AC0E2D" w:rsidP="00AC0E2D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3D468B9D" w14:textId="77777777" w:rsidR="008C3B3F" w:rsidRPr="007D1B00" w:rsidRDefault="00247C4E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 xml:space="preserve">8.23 </w:t>
      </w:r>
      <w:r w:rsidR="008C3B3F" w:rsidRPr="007D1B00">
        <w:rPr>
          <w:sz w:val="28"/>
          <w:szCs w:val="28"/>
        </w:rPr>
        <w:t>Сохранение деревьев при строительстве и эксплуатации дороги является главным условием защиты сложившейся экологической системы.</w:t>
      </w:r>
    </w:p>
    <w:p w14:paraId="5666CDD1" w14:textId="77777777" w:rsidR="008C3B3F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При производстве работ запрещаются проезд и стоянка машин, работа механизмов ближе 1 м от границы кроны деревьев, не попавших в полосу расчистки. При невозможности выполнить эти требования для защиты корневой системы укладывают специальное защитное покрытие.</w:t>
      </w:r>
    </w:p>
    <w:p w14:paraId="40F2A537" w14:textId="77777777" w:rsidR="008B5F45" w:rsidRPr="007D1B00" w:rsidRDefault="008C3B3F" w:rsidP="007D1B00">
      <w:pPr>
        <w:ind w:firstLine="567"/>
        <w:rPr>
          <w:sz w:val="28"/>
          <w:szCs w:val="28"/>
        </w:rPr>
      </w:pPr>
      <w:r w:rsidRPr="007D1B00">
        <w:rPr>
          <w:sz w:val="28"/>
          <w:szCs w:val="28"/>
        </w:rPr>
        <w:t>При повышении отметки поверхности земли у дере</w:t>
      </w:r>
      <w:r w:rsidR="00780865" w:rsidRPr="007D1B00">
        <w:rPr>
          <w:sz w:val="28"/>
          <w:szCs w:val="28"/>
        </w:rPr>
        <w:t xml:space="preserve">вьев следует </w:t>
      </w:r>
      <w:r w:rsidRPr="007D1B00">
        <w:rPr>
          <w:sz w:val="28"/>
          <w:szCs w:val="28"/>
        </w:rPr>
        <w:t>учитывать треб</w:t>
      </w:r>
      <w:r w:rsidR="00780865" w:rsidRPr="007D1B00">
        <w:rPr>
          <w:sz w:val="28"/>
          <w:szCs w:val="28"/>
        </w:rPr>
        <w:t>ования, приведенные в таблице 8.1</w:t>
      </w:r>
      <w:r w:rsidR="005B0B40" w:rsidRPr="007D1B00">
        <w:rPr>
          <w:sz w:val="28"/>
          <w:szCs w:val="28"/>
        </w:rPr>
        <w:t>.</w:t>
      </w:r>
    </w:p>
    <w:p w14:paraId="541906B7" w14:textId="77777777" w:rsidR="006E3364" w:rsidRPr="00AC0E2D" w:rsidRDefault="006E3364" w:rsidP="006E3364">
      <w:pPr>
        <w:jc w:val="left"/>
        <w:rPr>
          <w:rFonts w:eastAsia="Calibri"/>
          <w:spacing w:val="60"/>
          <w:sz w:val="28"/>
          <w:szCs w:val="28"/>
          <w:lang w:eastAsia="zh-CN"/>
        </w:rPr>
      </w:pPr>
    </w:p>
    <w:p w14:paraId="37B9041A" w14:textId="5508F7D8" w:rsidR="00247C4E" w:rsidRPr="00AC0E2D" w:rsidRDefault="00780865" w:rsidP="006E3364">
      <w:pPr>
        <w:jc w:val="left"/>
        <w:rPr>
          <w:rFonts w:eastAsia="Calibri"/>
          <w:spacing w:val="60"/>
          <w:sz w:val="28"/>
          <w:szCs w:val="28"/>
          <w:lang w:eastAsia="zh-CN"/>
        </w:rPr>
      </w:pPr>
      <w:r w:rsidRPr="00AC0E2D">
        <w:rPr>
          <w:rFonts w:eastAsia="Calibri"/>
          <w:spacing w:val="60"/>
          <w:sz w:val="28"/>
          <w:szCs w:val="28"/>
          <w:lang w:eastAsia="zh-CN"/>
        </w:rPr>
        <w:t xml:space="preserve">Таблица </w:t>
      </w:r>
      <w:r w:rsidRPr="00AC0E2D">
        <w:rPr>
          <w:rFonts w:eastAsia="Calibri"/>
          <w:sz w:val="28"/>
          <w:szCs w:val="28"/>
          <w:lang w:eastAsia="zh-CN"/>
        </w:rPr>
        <w:t>8.1</w:t>
      </w:r>
    </w:p>
    <w:tbl>
      <w:tblPr>
        <w:tblW w:w="90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3"/>
        <w:gridCol w:w="3720"/>
      </w:tblGrid>
      <w:tr w:rsidR="008C3B3F" w:rsidRPr="005D5FBF" w14:paraId="48FCBAED" w14:textId="77777777" w:rsidTr="006E3364">
        <w:trPr>
          <w:jc w:val="center"/>
        </w:trPr>
        <w:tc>
          <w:tcPr>
            <w:tcW w:w="5303" w:type="dxa"/>
            <w:shd w:val="clear" w:color="auto" w:fill="auto"/>
          </w:tcPr>
          <w:p w14:paraId="4FDF1A1C" w14:textId="77777777" w:rsidR="008C3B3F" w:rsidRPr="006E3364" w:rsidRDefault="008C3B3F" w:rsidP="001550E7">
            <w:pPr>
              <w:jc w:val="center"/>
              <w:rPr>
                <w:rFonts w:eastAsia="Calibri"/>
                <w:szCs w:val="24"/>
              </w:rPr>
            </w:pPr>
            <w:r w:rsidRPr="006E3364">
              <w:rPr>
                <w:rFonts w:eastAsia="Calibri"/>
                <w:szCs w:val="24"/>
              </w:rPr>
              <w:t>Вид деревьев</w:t>
            </w:r>
          </w:p>
        </w:tc>
        <w:tc>
          <w:tcPr>
            <w:tcW w:w="3720" w:type="dxa"/>
            <w:shd w:val="clear" w:color="auto" w:fill="auto"/>
          </w:tcPr>
          <w:p w14:paraId="3CF974A5" w14:textId="77777777" w:rsidR="008C3B3F" w:rsidRPr="006E3364" w:rsidRDefault="008C3B3F" w:rsidP="00216A27">
            <w:pPr>
              <w:jc w:val="center"/>
              <w:rPr>
                <w:rFonts w:eastAsia="Calibri"/>
                <w:szCs w:val="24"/>
              </w:rPr>
            </w:pPr>
            <w:r w:rsidRPr="006E3364">
              <w:rPr>
                <w:rFonts w:eastAsia="Calibri"/>
                <w:szCs w:val="24"/>
              </w:rPr>
              <w:t>Допустимая толщина, м</w:t>
            </w:r>
          </w:p>
        </w:tc>
      </w:tr>
      <w:tr w:rsidR="008C3B3F" w:rsidRPr="005D5FBF" w14:paraId="170E3B07" w14:textId="77777777" w:rsidTr="006E3364">
        <w:trPr>
          <w:jc w:val="center"/>
        </w:trPr>
        <w:tc>
          <w:tcPr>
            <w:tcW w:w="5303" w:type="dxa"/>
            <w:shd w:val="clear" w:color="auto" w:fill="auto"/>
          </w:tcPr>
          <w:p w14:paraId="229BFFE6" w14:textId="77777777" w:rsidR="008C3B3F" w:rsidRPr="006E3364" w:rsidRDefault="008C3B3F" w:rsidP="001550E7">
            <w:pPr>
              <w:ind w:firstLine="574"/>
              <w:rPr>
                <w:rFonts w:eastAsia="Calibri"/>
                <w:szCs w:val="24"/>
              </w:rPr>
            </w:pPr>
            <w:r w:rsidRPr="006E3364">
              <w:rPr>
                <w:rFonts w:eastAsia="Calibri"/>
                <w:szCs w:val="24"/>
              </w:rPr>
              <w:t>Сосна, ель, пихта</w:t>
            </w:r>
          </w:p>
        </w:tc>
        <w:tc>
          <w:tcPr>
            <w:tcW w:w="3720" w:type="dxa"/>
            <w:shd w:val="clear" w:color="auto" w:fill="auto"/>
          </w:tcPr>
          <w:p w14:paraId="55B4E050" w14:textId="77777777" w:rsidR="008C3B3F" w:rsidRPr="006E3364" w:rsidRDefault="008C3B3F" w:rsidP="00216A27">
            <w:pPr>
              <w:jc w:val="center"/>
              <w:rPr>
                <w:rFonts w:eastAsia="Calibri"/>
                <w:szCs w:val="24"/>
              </w:rPr>
            </w:pPr>
            <w:r w:rsidRPr="006E3364">
              <w:rPr>
                <w:rFonts w:eastAsia="Calibri"/>
                <w:szCs w:val="24"/>
              </w:rPr>
              <w:t>Не допускается</w:t>
            </w:r>
          </w:p>
        </w:tc>
      </w:tr>
      <w:tr w:rsidR="008C3B3F" w:rsidRPr="005D5FBF" w14:paraId="2E230144" w14:textId="77777777" w:rsidTr="006E3364">
        <w:trPr>
          <w:jc w:val="center"/>
        </w:trPr>
        <w:tc>
          <w:tcPr>
            <w:tcW w:w="5303" w:type="dxa"/>
            <w:shd w:val="clear" w:color="auto" w:fill="auto"/>
          </w:tcPr>
          <w:p w14:paraId="17FB267B" w14:textId="77777777" w:rsidR="008C3B3F" w:rsidRPr="006E3364" w:rsidRDefault="008C3B3F" w:rsidP="001550E7">
            <w:pPr>
              <w:ind w:firstLine="574"/>
              <w:rPr>
                <w:rFonts w:eastAsia="Calibri"/>
                <w:szCs w:val="24"/>
              </w:rPr>
            </w:pPr>
            <w:r w:rsidRPr="006E3364">
              <w:rPr>
                <w:rFonts w:eastAsia="Calibri"/>
                <w:szCs w:val="24"/>
              </w:rPr>
              <w:t>Береза, липа, клен, дуб, лиственница</w:t>
            </w:r>
          </w:p>
        </w:tc>
        <w:tc>
          <w:tcPr>
            <w:tcW w:w="3720" w:type="dxa"/>
            <w:shd w:val="clear" w:color="auto" w:fill="auto"/>
          </w:tcPr>
          <w:p w14:paraId="18FFF33C" w14:textId="77777777" w:rsidR="008C3B3F" w:rsidRPr="006E3364" w:rsidRDefault="008C3B3F" w:rsidP="00216A27">
            <w:pPr>
              <w:jc w:val="center"/>
              <w:rPr>
                <w:rFonts w:eastAsia="Calibri"/>
                <w:szCs w:val="24"/>
              </w:rPr>
            </w:pPr>
            <w:r w:rsidRPr="006E3364">
              <w:rPr>
                <w:rFonts w:eastAsia="Calibri"/>
                <w:szCs w:val="24"/>
              </w:rPr>
              <w:t>До 0,5</w:t>
            </w:r>
          </w:p>
        </w:tc>
      </w:tr>
      <w:tr w:rsidR="008C3B3F" w:rsidRPr="005D5FBF" w14:paraId="044A5D4E" w14:textId="77777777" w:rsidTr="006E3364">
        <w:trPr>
          <w:jc w:val="center"/>
        </w:trPr>
        <w:tc>
          <w:tcPr>
            <w:tcW w:w="5303" w:type="dxa"/>
            <w:shd w:val="clear" w:color="auto" w:fill="auto"/>
          </w:tcPr>
          <w:p w14:paraId="0FF45796" w14:textId="77777777" w:rsidR="008C3B3F" w:rsidRPr="006E3364" w:rsidRDefault="008C3B3F" w:rsidP="001550E7">
            <w:pPr>
              <w:ind w:firstLine="574"/>
              <w:rPr>
                <w:rFonts w:eastAsia="Calibri"/>
                <w:szCs w:val="24"/>
              </w:rPr>
            </w:pPr>
            <w:r w:rsidRPr="006E3364">
              <w:rPr>
                <w:rFonts w:eastAsia="Calibri"/>
                <w:szCs w:val="24"/>
              </w:rPr>
              <w:t>Ольха, ясень, тополь, ива</w:t>
            </w:r>
          </w:p>
        </w:tc>
        <w:tc>
          <w:tcPr>
            <w:tcW w:w="3720" w:type="dxa"/>
            <w:shd w:val="clear" w:color="auto" w:fill="auto"/>
          </w:tcPr>
          <w:p w14:paraId="2BD0CCB7" w14:textId="77777777" w:rsidR="008C3B3F" w:rsidRPr="006E3364" w:rsidRDefault="008C3B3F" w:rsidP="00216A27">
            <w:pPr>
              <w:jc w:val="center"/>
              <w:rPr>
                <w:rFonts w:eastAsia="Calibri"/>
                <w:szCs w:val="24"/>
              </w:rPr>
            </w:pPr>
            <w:r w:rsidRPr="006E3364">
              <w:rPr>
                <w:rFonts w:eastAsia="Calibri"/>
                <w:szCs w:val="24"/>
              </w:rPr>
              <w:t>До 1,0</w:t>
            </w:r>
          </w:p>
        </w:tc>
      </w:tr>
    </w:tbl>
    <w:p w14:paraId="33EA1E20" w14:textId="77777777" w:rsidR="008C3B3F" w:rsidRPr="006E3364" w:rsidRDefault="008C3B3F" w:rsidP="006E3364">
      <w:pPr>
        <w:ind w:left="142" w:firstLine="425"/>
        <w:rPr>
          <w:sz w:val="28"/>
          <w:szCs w:val="28"/>
        </w:rPr>
      </w:pPr>
    </w:p>
    <w:p w14:paraId="37929295" w14:textId="77777777" w:rsidR="008C3B3F" w:rsidRPr="006E3364" w:rsidRDefault="008C3B3F" w:rsidP="006E3364">
      <w:pPr>
        <w:ind w:left="142" w:firstLine="425"/>
        <w:rPr>
          <w:sz w:val="28"/>
          <w:szCs w:val="28"/>
        </w:rPr>
      </w:pPr>
      <w:r w:rsidRPr="006E3364">
        <w:rPr>
          <w:sz w:val="28"/>
          <w:szCs w:val="28"/>
        </w:rPr>
        <w:t>Для подсыпки поверхности у стволов деревьев пригодны крупнозернистый песок, гравелистые и щебеночные грунты.</w:t>
      </w:r>
    </w:p>
    <w:p w14:paraId="0D0E399F" w14:textId="77777777" w:rsidR="008C3B3F" w:rsidRPr="006E3364" w:rsidRDefault="001550E7" w:rsidP="006E3364">
      <w:pPr>
        <w:ind w:left="142" w:firstLine="425"/>
        <w:rPr>
          <w:sz w:val="28"/>
          <w:szCs w:val="28"/>
        </w:rPr>
      </w:pPr>
      <w:r w:rsidRPr="006E3364">
        <w:rPr>
          <w:sz w:val="28"/>
          <w:szCs w:val="28"/>
        </w:rPr>
        <w:t>Не допускаю</w:t>
      </w:r>
      <w:r w:rsidR="008C3B3F" w:rsidRPr="006E3364">
        <w:rPr>
          <w:sz w:val="28"/>
          <w:szCs w:val="28"/>
        </w:rPr>
        <w:t xml:space="preserve">тся укладка в пределах корневой системы </w:t>
      </w:r>
      <w:proofErr w:type="spellStart"/>
      <w:r w:rsidR="008C3B3F" w:rsidRPr="006E3364">
        <w:rPr>
          <w:sz w:val="28"/>
          <w:szCs w:val="28"/>
        </w:rPr>
        <w:t>недренирующих</w:t>
      </w:r>
      <w:proofErr w:type="spellEnd"/>
      <w:r w:rsidR="008C3B3F" w:rsidRPr="006E3364">
        <w:rPr>
          <w:sz w:val="28"/>
          <w:szCs w:val="28"/>
        </w:rPr>
        <w:t xml:space="preserve"> грунтов или слоев </w:t>
      </w:r>
      <w:proofErr w:type="spellStart"/>
      <w:r w:rsidR="008C3B3F" w:rsidRPr="006E3364">
        <w:rPr>
          <w:sz w:val="28"/>
          <w:szCs w:val="28"/>
        </w:rPr>
        <w:t>недренирующих</w:t>
      </w:r>
      <w:proofErr w:type="spellEnd"/>
      <w:r w:rsidR="008C3B3F" w:rsidRPr="006E3364">
        <w:rPr>
          <w:sz w:val="28"/>
          <w:szCs w:val="28"/>
        </w:rPr>
        <w:t xml:space="preserve"> </w:t>
      </w:r>
      <w:r w:rsidRPr="006E3364">
        <w:rPr>
          <w:sz w:val="28"/>
          <w:szCs w:val="28"/>
        </w:rPr>
        <w:t>материалов любой толщины, а так</w:t>
      </w:r>
      <w:r w:rsidR="008C3B3F" w:rsidRPr="006E3364">
        <w:rPr>
          <w:sz w:val="28"/>
          <w:szCs w:val="28"/>
        </w:rPr>
        <w:t>же снятие грунта над корнями деревьев.</w:t>
      </w:r>
    </w:p>
    <w:p w14:paraId="75C533EB" w14:textId="170D1CA5" w:rsidR="008C3B3F" w:rsidRPr="006E3364" w:rsidRDefault="008C3B3F" w:rsidP="006E3364">
      <w:pPr>
        <w:ind w:left="142" w:firstLine="425"/>
        <w:rPr>
          <w:sz w:val="28"/>
          <w:szCs w:val="28"/>
        </w:rPr>
      </w:pPr>
      <w:r w:rsidRPr="006E3364">
        <w:rPr>
          <w:sz w:val="28"/>
          <w:szCs w:val="28"/>
        </w:rPr>
        <w:t xml:space="preserve">Разработку траншей, котлованов и выемок надо проводить не ближе 2 м от ствола взрослого дерева, причем откос выработки в зоне корневой системы должен быть закреплен от </w:t>
      </w:r>
      <w:r w:rsidR="001550E7" w:rsidRPr="006E3364">
        <w:rPr>
          <w:sz w:val="28"/>
          <w:szCs w:val="28"/>
        </w:rPr>
        <w:t>обрушения. Корни обрезают в 0,2–</w:t>
      </w:r>
      <w:r w:rsidRPr="006E3364">
        <w:rPr>
          <w:sz w:val="28"/>
          <w:szCs w:val="28"/>
        </w:rPr>
        <w:t>0,3 м от края откоса</w:t>
      </w:r>
      <w:r w:rsidR="001550E7" w:rsidRPr="006E3364">
        <w:rPr>
          <w:sz w:val="28"/>
          <w:szCs w:val="28"/>
        </w:rPr>
        <w:t>,</w:t>
      </w:r>
      <w:r w:rsidRPr="006E3364">
        <w:rPr>
          <w:sz w:val="28"/>
          <w:szCs w:val="28"/>
        </w:rPr>
        <w:t xml:space="preserve"> и образовавшее</w:t>
      </w:r>
      <w:r w:rsidR="001550E7" w:rsidRPr="006E3364">
        <w:rPr>
          <w:sz w:val="28"/>
          <w:szCs w:val="28"/>
        </w:rPr>
        <w:t xml:space="preserve">ся </w:t>
      </w:r>
      <w:r w:rsidRPr="006E3364">
        <w:rPr>
          <w:sz w:val="28"/>
          <w:szCs w:val="28"/>
        </w:rPr>
        <w:t>пространство заполняют плодородной почвой и уплотняют. Место среза ветвей и корней должно быть обработано специальным составом против заражения.</w:t>
      </w:r>
    </w:p>
    <w:p w14:paraId="2965B030" w14:textId="77777777" w:rsidR="008C3B3F" w:rsidRPr="006E3364" w:rsidRDefault="00247C4E" w:rsidP="006E3364">
      <w:pPr>
        <w:ind w:left="142" w:firstLine="425"/>
        <w:rPr>
          <w:sz w:val="28"/>
          <w:szCs w:val="28"/>
        </w:rPr>
      </w:pPr>
      <w:r w:rsidRPr="006E3364">
        <w:rPr>
          <w:sz w:val="28"/>
          <w:szCs w:val="28"/>
        </w:rPr>
        <w:t>8.24</w:t>
      </w:r>
      <w:r w:rsidR="008C3B3F" w:rsidRPr="006E3364">
        <w:rPr>
          <w:sz w:val="28"/>
          <w:szCs w:val="28"/>
        </w:rPr>
        <w:t xml:space="preserve"> При прокладке трассы в хвойных лесах на сухих почвах следует предусматривать за границами полосы отвода противопожарные минерализованные полосы.</w:t>
      </w:r>
      <w:r w:rsidR="001550E7" w:rsidRPr="006E3364">
        <w:rPr>
          <w:sz w:val="28"/>
          <w:szCs w:val="28"/>
        </w:rPr>
        <w:t xml:space="preserve"> Ширину этих полос принимают </w:t>
      </w:r>
      <w:r w:rsidR="008C3B3F" w:rsidRPr="006E3364">
        <w:rPr>
          <w:sz w:val="28"/>
          <w:szCs w:val="28"/>
        </w:rPr>
        <w:t xml:space="preserve">по правилам </w:t>
      </w:r>
      <w:r w:rsidR="001550E7" w:rsidRPr="006E3364">
        <w:rPr>
          <w:sz w:val="28"/>
          <w:szCs w:val="28"/>
        </w:rPr>
        <w:t>пожарной безопасности для лесов</w:t>
      </w:r>
      <w:r w:rsidR="00FC033B" w:rsidRPr="006E3364">
        <w:rPr>
          <w:sz w:val="28"/>
          <w:szCs w:val="28"/>
        </w:rPr>
        <w:t xml:space="preserve"> </w:t>
      </w:r>
      <w:r w:rsidR="005B0B40" w:rsidRPr="006E3364">
        <w:rPr>
          <w:sz w:val="28"/>
          <w:szCs w:val="28"/>
        </w:rPr>
        <w:t>[1</w:t>
      </w:r>
      <w:r w:rsidR="00AD26EF" w:rsidRPr="006E3364">
        <w:rPr>
          <w:sz w:val="28"/>
          <w:szCs w:val="28"/>
        </w:rPr>
        <w:t>0</w:t>
      </w:r>
      <w:r w:rsidR="00461B7A" w:rsidRPr="006E3364">
        <w:rPr>
          <w:sz w:val="28"/>
          <w:szCs w:val="28"/>
        </w:rPr>
        <w:t>]</w:t>
      </w:r>
      <w:r w:rsidR="001550E7" w:rsidRPr="006E3364">
        <w:rPr>
          <w:sz w:val="28"/>
          <w:szCs w:val="28"/>
        </w:rPr>
        <w:t>.</w:t>
      </w:r>
    </w:p>
    <w:p w14:paraId="3D24F7FB" w14:textId="77777777" w:rsidR="008C3B3F" w:rsidRPr="006E3364" w:rsidRDefault="00247C4E" w:rsidP="006E3364">
      <w:pPr>
        <w:ind w:left="142" w:firstLine="425"/>
        <w:rPr>
          <w:sz w:val="28"/>
          <w:szCs w:val="28"/>
        </w:rPr>
      </w:pPr>
      <w:r w:rsidRPr="006E3364">
        <w:rPr>
          <w:sz w:val="28"/>
          <w:szCs w:val="28"/>
        </w:rPr>
        <w:t xml:space="preserve">8.25 </w:t>
      </w:r>
      <w:r w:rsidR="008C3B3F" w:rsidRPr="006E3364">
        <w:rPr>
          <w:sz w:val="28"/>
          <w:szCs w:val="28"/>
        </w:rPr>
        <w:t>При нарушении естественной миграции животных следует предусматривать сп</w:t>
      </w:r>
      <w:r w:rsidR="002113BD" w:rsidRPr="006E3364">
        <w:rPr>
          <w:sz w:val="28"/>
          <w:szCs w:val="28"/>
        </w:rPr>
        <w:t>ециальные проходы для животных.</w:t>
      </w:r>
    </w:p>
    <w:p w14:paraId="4E4A2A28" w14:textId="71C6834B" w:rsidR="008C3B3F" w:rsidRPr="006E3364" w:rsidRDefault="00247C4E" w:rsidP="006E3364">
      <w:pPr>
        <w:ind w:left="142" w:firstLine="425"/>
        <w:rPr>
          <w:sz w:val="28"/>
          <w:szCs w:val="28"/>
        </w:rPr>
      </w:pPr>
      <w:r w:rsidRPr="006E3364">
        <w:rPr>
          <w:sz w:val="28"/>
          <w:szCs w:val="28"/>
        </w:rPr>
        <w:t xml:space="preserve">8.26 </w:t>
      </w:r>
      <w:r w:rsidR="008C3B3F" w:rsidRPr="006E3364">
        <w:rPr>
          <w:sz w:val="28"/>
          <w:szCs w:val="28"/>
        </w:rPr>
        <w:t xml:space="preserve">На особо опасных участках дорог должны быть установлены предупредительные </w:t>
      </w:r>
      <w:r w:rsidR="001550E7" w:rsidRPr="006E3364">
        <w:rPr>
          <w:sz w:val="28"/>
          <w:szCs w:val="28"/>
        </w:rPr>
        <w:t>знаки о наличии животных и, при</w:t>
      </w:r>
      <w:r w:rsidR="008C3B3F" w:rsidRPr="006E3364">
        <w:rPr>
          <w:sz w:val="28"/>
          <w:szCs w:val="28"/>
        </w:rPr>
        <w:t xml:space="preserve"> необходимо</w:t>
      </w:r>
      <w:r w:rsidR="001550E7" w:rsidRPr="006E3364">
        <w:rPr>
          <w:sz w:val="28"/>
          <w:szCs w:val="28"/>
        </w:rPr>
        <w:t>сти</w:t>
      </w:r>
      <w:r w:rsidR="008C3B3F" w:rsidRPr="006E3364">
        <w:rPr>
          <w:sz w:val="28"/>
          <w:szCs w:val="28"/>
        </w:rPr>
        <w:t>, ограждения. Для отпугивания животных от дороги в ночное время следует применять специальные приспособления (катафоты и т.</w:t>
      </w:r>
      <w:r w:rsidR="001550E7" w:rsidRPr="006E3364">
        <w:rPr>
          <w:sz w:val="28"/>
          <w:szCs w:val="28"/>
        </w:rPr>
        <w:t xml:space="preserve"> </w:t>
      </w:r>
      <w:r w:rsidR="008C3B3F" w:rsidRPr="006E3364">
        <w:rPr>
          <w:sz w:val="28"/>
          <w:szCs w:val="28"/>
        </w:rPr>
        <w:t>д.)</w:t>
      </w:r>
      <w:r w:rsidR="006E3364">
        <w:rPr>
          <w:sz w:val="28"/>
          <w:szCs w:val="28"/>
        </w:rPr>
        <w:t>.</w:t>
      </w:r>
    </w:p>
    <w:p w14:paraId="0E400F6F" w14:textId="67A7C995" w:rsidR="00F951EA" w:rsidRDefault="00247C4E" w:rsidP="006E3364">
      <w:pPr>
        <w:ind w:left="142" w:firstLine="425"/>
        <w:rPr>
          <w:sz w:val="28"/>
          <w:szCs w:val="28"/>
        </w:rPr>
      </w:pPr>
      <w:r w:rsidRPr="006E3364">
        <w:rPr>
          <w:sz w:val="28"/>
          <w:szCs w:val="28"/>
        </w:rPr>
        <w:t xml:space="preserve">8.27 </w:t>
      </w:r>
      <w:r w:rsidR="008C3B3F" w:rsidRPr="006E3364">
        <w:rPr>
          <w:sz w:val="28"/>
          <w:szCs w:val="28"/>
        </w:rPr>
        <w:t>Природоохранны</w:t>
      </w:r>
      <w:r w:rsidR="001550E7" w:rsidRPr="006E3364">
        <w:rPr>
          <w:sz w:val="28"/>
          <w:szCs w:val="28"/>
        </w:rPr>
        <w:t>е мероприятия при проектировании</w:t>
      </w:r>
      <w:r w:rsidR="008C3B3F" w:rsidRPr="006E3364">
        <w:rPr>
          <w:sz w:val="28"/>
          <w:szCs w:val="28"/>
        </w:rPr>
        <w:t xml:space="preserve"> дорог в зоне вечномерзлых грунтов осуществляют в соответствии с действующими нормативными документами</w:t>
      </w:r>
      <w:r w:rsidR="005B0B40" w:rsidRPr="006E3364">
        <w:rPr>
          <w:sz w:val="28"/>
          <w:szCs w:val="28"/>
        </w:rPr>
        <w:t>.</w:t>
      </w:r>
    </w:p>
    <w:p w14:paraId="2AED445A" w14:textId="3C3F4372" w:rsidR="006E3364" w:rsidRDefault="006E3364" w:rsidP="006E3364">
      <w:pPr>
        <w:ind w:left="142" w:firstLine="425"/>
        <w:rPr>
          <w:sz w:val="28"/>
          <w:szCs w:val="28"/>
        </w:rPr>
      </w:pPr>
      <w:r w:rsidRPr="0067657E">
        <w:rPr>
          <w:sz w:val="28"/>
          <w:szCs w:val="28"/>
        </w:rPr>
        <w:t xml:space="preserve">8.28 В случае возникновения фрагментации среды обитания животных необходимо устройство </w:t>
      </w:r>
      <w:proofErr w:type="spellStart"/>
      <w:r w:rsidRPr="0067657E">
        <w:rPr>
          <w:sz w:val="28"/>
          <w:szCs w:val="28"/>
        </w:rPr>
        <w:t>биопереходов</w:t>
      </w:r>
      <w:proofErr w:type="spellEnd"/>
      <w:r w:rsidRPr="0067657E">
        <w:rPr>
          <w:sz w:val="28"/>
          <w:szCs w:val="28"/>
        </w:rPr>
        <w:t>, соответствующих видовым особенностям обитающей на рассматриваемом участке фауны</w:t>
      </w:r>
      <w:r w:rsidR="00AC0E2D">
        <w:rPr>
          <w:sz w:val="28"/>
          <w:szCs w:val="28"/>
        </w:rPr>
        <w:t xml:space="preserve"> </w:t>
      </w:r>
      <w:r w:rsidR="00AC0E2D" w:rsidRPr="00251492">
        <w:rPr>
          <w:color w:val="000000" w:themeColor="text1"/>
          <w:sz w:val="28"/>
          <w:szCs w:val="28"/>
        </w:rPr>
        <w:t>в соответствии с СП 461.1325800</w:t>
      </w:r>
      <w:r>
        <w:rPr>
          <w:sz w:val="28"/>
          <w:szCs w:val="28"/>
        </w:rPr>
        <w:t>.</w:t>
      </w:r>
    </w:p>
    <w:p w14:paraId="4DCE3304" w14:textId="77777777" w:rsidR="006E3364" w:rsidRDefault="006E3364" w:rsidP="006E3364">
      <w:pPr>
        <w:pStyle w:val="afff6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>(Введен дополнительно, Изм. № 1).</w:t>
      </w:r>
    </w:p>
    <w:p w14:paraId="1650E244" w14:textId="77777777" w:rsidR="00AC0E2D" w:rsidRPr="00E227BF" w:rsidRDefault="00AC0E2D" w:rsidP="00AC0E2D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2D9F6065" w14:textId="77777777" w:rsidR="006E3364" w:rsidRPr="006E3364" w:rsidRDefault="006E3364" w:rsidP="006E3364">
      <w:pPr>
        <w:ind w:left="142" w:firstLine="425"/>
        <w:rPr>
          <w:sz w:val="28"/>
          <w:szCs w:val="28"/>
        </w:rPr>
      </w:pPr>
    </w:p>
    <w:p w14:paraId="4A9CD311" w14:textId="556FE558" w:rsidR="008C3B3F" w:rsidRPr="006E3364" w:rsidRDefault="00247C4E" w:rsidP="006E3364">
      <w:pPr>
        <w:pStyle w:val="afff6"/>
        <w:ind w:firstLine="567"/>
        <w:rPr>
          <w:b/>
          <w:bCs/>
          <w:sz w:val="28"/>
          <w:szCs w:val="28"/>
        </w:rPr>
      </w:pPr>
      <w:bookmarkStart w:id="58" w:name="_Toc435609389"/>
      <w:r w:rsidRPr="006E3364">
        <w:rPr>
          <w:b/>
          <w:bCs/>
          <w:sz w:val="28"/>
          <w:szCs w:val="28"/>
        </w:rPr>
        <w:t xml:space="preserve">9 </w:t>
      </w:r>
      <w:r w:rsidR="008C3B3F" w:rsidRPr="006E3364">
        <w:rPr>
          <w:b/>
          <w:bCs/>
          <w:sz w:val="28"/>
          <w:szCs w:val="28"/>
        </w:rPr>
        <w:t>Организация строительства лесных дорог</w:t>
      </w:r>
      <w:bookmarkEnd w:id="58"/>
    </w:p>
    <w:p w14:paraId="7D5A006C" w14:textId="77777777" w:rsidR="008C3B3F" w:rsidRPr="006E3364" w:rsidRDefault="008C3B3F" w:rsidP="006E3364">
      <w:pPr>
        <w:pStyle w:val="afff6"/>
        <w:ind w:firstLine="567"/>
        <w:rPr>
          <w:b/>
          <w:bCs/>
          <w:sz w:val="28"/>
          <w:szCs w:val="28"/>
        </w:rPr>
      </w:pPr>
      <w:bookmarkStart w:id="59" w:name="_Toc435609390"/>
      <w:r w:rsidRPr="006E3364">
        <w:rPr>
          <w:b/>
          <w:bCs/>
          <w:sz w:val="28"/>
          <w:szCs w:val="28"/>
        </w:rPr>
        <w:t>9.1 Общие положения</w:t>
      </w:r>
      <w:bookmarkEnd w:id="59"/>
    </w:p>
    <w:p w14:paraId="00CF39DB" w14:textId="0C87052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9.1.1 Основанием строительства лесных дорог к</w:t>
      </w:r>
      <w:r w:rsidR="00FC033B" w:rsidRPr="006E3364">
        <w:rPr>
          <w:sz w:val="28"/>
          <w:szCs w:val="28"/>
        </w:rPr>
        <w:t xml:space="preserve">атегорий </w:t>
      </w:r>
      <w:r w:rsidR="0079422C" w:rsidRPr="00251492">
        <w:rPr>
          <w:color w:val="000000" w:themeColor="text1"/>
          <w:sz w:val="28"/>
          <w:szCs w:val="28"/>
          <w:lang w:val="en-US"/>
        </w:rPr>
        <w:t>III</w:t>
      </w:r>
      <w:r w:rsidR="0079422C" w:rsidRPr="00251492">
        <w:rPr>
          <w:color w:val="000000" w:themeColor="text1"/>
          <w:sz w:val="28"/>
          <w:szCs w:val="28"/>
          <w:vertAlign w:val="subscript"/>
        </w:rPr>
        <w:t>л</w:t>
      </w:r>
      <w:r w:rsidR="00FC033B" w:rsidRPr="006E3364">
        <w:rPr>
          <w:sz w:val="28"/>
          <w:szCs w:val="28"/>
        </w:rPr>
        <w:t xml:space="preserve"> и </w:t>
      </w:r>
      <w:r w:rsidR="0079422C" w:rsidRPr="00251492">
        <w:rPr>
          <w:color w:val="000000" w:themeColor="text1"/>
          <w:sz w:val="28"/>
          <w:szCs w:val="28"/>
          <w:lang w:val="en-US"/>
        </w:rPr>
        <w:t>IV</w:t>
      </w:r>
      <w:r w:rsidR="0079422C" w:rsidRPr="00251492">
        <w:rPr>
          <w:color w:val="000000" w:themeColor="text1"/>
          <w:sz w:val="28"/>
          <w:szCs w:val="28"/>
          <w:vertAlign w:val="subscript"/>
        </w:rPr>
        <w:t>л</w:t>
      </w:r>
      <w:r w:rsidR="00FC033B" w:rsidRPr="006E3364">
        <w:rPr>
          <w:sz w:val="28"/>
          <w:szCs w:val="28"/>
        </w:rPr>
        <w:t xml:space="preserve"> является </w:t>
      </w:r>
      <w:r w:rsidRPr="006E3364">
        <w:rPr>
          <w:sz w:val="28"/>
          <w:szCs w:val="28"/>
        </w:rPr>
        <w:t>утвержденный органами региональной власти Лесной план. Заказчиком строительства в этом случае является региональный орган управления лесами.</w:t>
      </w:r>
    </w:p>
    <w:p w14:paraId="4BEDBAB4" w14:textId="77777777" w:rsidR="0079422C" w:rsidRPr="00E227BF" w:rsidRDefault="0079422C" w:rsidP="0079422C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28EB3B89" w14:textId="77777777" w:rsidR="008C3B3F" w:rsidRPr="006E3364" w:rsidRDefault="008C3B3F" w:rsidP="006E3364">
      <w:pPr>
        <w:ind w:firstLine="567"/>
        <w:rPr>
          <w:sz w:val="28"/>
          <w:szCs w:val="28"/>
        </w:rPr>
      </w:pPr>
      <w:bookmarkStart w:id="60" w:name="_Hlk93310973"/>
      <w:r w:rsidRPr="006E3364">
        <w:rPr>
          <w:sz w:val="28"/>
          <w:szCs w:val="28"/>
        </w:rPr>
        <w:t>9.1.2 Основанием строительства лесных дорог категорий I-</w:t>
      </w:r>
      <w:r w:rsidR="001550E7" w:rsidRPr="006E3364">
        <w:rPr>
          <w:sz w:val="28"/>
          <w:szCs w:val="28"/>
        </w:rPr>
        <w:t>ЛВ–</w:t>
      </w:r>
      <w:r w:rsidRPr="006E3364">
        <w:rPr>
          <w:sz w:val="28"/>
          <w:szCs w:val="28"/>
        </w:rPr>
        <w:t>IV-ЛВ в лесах, переданных в аренду, является План освоения лесов, утвержденный в порядке, установленном лесным законодательством</w:t>
      </w:r>
      <w:r w:rsidR="001550E7" w:rsidRPr="006E3364">
        <w:rPr>
          <w:sz w:val="28"/>
          <w:szCs w:val="28"/>
        </w:rPr>
        <w:t xml:space="preserve"> Российской Федерации</w:t>
      </w:r>
      <w:r w:rsidRPr="006E3364">
        <w:rPr>
          <w:sz w:val="28"/>
          <w:szCs w:val="28"/>
        </w:rPr>
        <w:t>. Заказчиком строительства в этом случае является арендатор лесного участка (</w:t>
      </w:r>
      <w:proofErr w:type="spellStart"/>
      <w:r w:rsidRPr="006E3364">
        <w:rPr>
          <w:sz w:val="28"/>
          <w:szCs w:val="28"/>
        </w:rPr>
        <w:t>лесопользователь</w:t>
      </w:r>
      <w:proofErr w:type="spellEnd"/>
      <w:r w:rsidRPr="006E3364">
        <w:rPr>
          <w:sz w:val="28"/>
          <w:szCs w:val="28"/>
        </w:rPr>
        <w:t>).</w:t>
      </w:r>
    </w:p>
    <w:bookmarkEnd w:id="60"/>
    <w:p w14:paraId="6357BA5B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9.1.3 Строительство автомобильных лесных дорог постоянного действия осуществляют в соответствии с проектной документацией, утвержденной в установленном порядке, частью которой является проект организации строительства (ПОС), а также</w:t>
      </w:r>
      <w:r w:rsidR="001550E7" w:rsidRPr="006E3364">
        <w:rPr>
          <w:sz w:val="28"/>
          <w:szCs w:val="28"/>
        </w:rPr>
        <w:t xml:space="preserve"> с</w:t>
      </w:r>
      <w:r w:rsidRPr="006E3364">
        <w:rPr>
          <w:sz w:val="28"/>
          <w:szCs w:val="28"/>
        </w:rPr>
        <w:t xml:space="preserve"> проектами производства работ (ППР).</w:t>
      </w:r>
    </w:p>
    <w:p w14:paraId="37951441" w14:textId="77777777" w:rsidR="008C3B3F" w:rsidRPr="006E3364" w:rsidRDefault="001550E7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9.1.4 ПОС разрабатывают в целях</w:t>
      </w:r>
      <w:r w:rsidR="008C3B3F" w:rsidRPr="006E3364">
        <w:rPr>
          <w:sz w:val="28"/>
          <w:szCs w:val="28"/>
        </w:rPr>
        <w:t xml:space="preserve"> определения общей продолжительности строительства автомобильной дороги, эффективной технологии и последовательности выполнения строительно-монтажных и других работ, определения потребности строительства в трудовых и материально-технических ресурсах, а также источников получения дорожно-строительных материалов, изделий и конструкций.</w:t>
      </w:r>
    </w:p>
    <w:p w14:paraId="6D36E604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9.1.5 ППР разрабатывают на строительство автомобильной дороги в целом, на этап, годовой объем работ или на выполнение отдельных видов работ.</w:t>
      </w:r>
    </w:p>
    <w:p w14:paraId="6E231093" w14:textId="77777777" w:rsidR="002361F3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9.1.6 ППР разрабатывают на основ</w:t>
      </w:r>
      <w:r w:rsidR="001550E7" w:rsidRPr="006E3364">
        <w:rPr>
          <w:sz w:val="28"/>
          <w:szCs w:val="28"/>
        </w:rPr>
        <w:t>е ПОС и проектной документации в целях</w:t>
      </w:r>
      <w:r w:rsidRPr="006E3364">
        <w:rPr>
          <w:sz w:val="28"/>
          <w:szCs w:val="28"/>
        </w:rPr>
        <w:t xml:space="preserve"> детального моделирования процесса строительства автомобильной лесной дороги.</w:t>
      </w:r>
    </w:p>
    <w:p w14:paraId="523FD19C" w14:textId="77777777" w:rsidR="00207ACE" w:rsidRPr="003E7D78" w:rsidRDefault="008C3B3F" w:rsidP="003E7D78">
      <w:pPr>
        <w:pStyle w:val="afff6"/>
        <w:ind w:firstLine="567"/>
        <w:rPr>
          <w:b/>
          <w:bCs/>
          <w:i/>
          <w:sz w:val="28"/>
          <w:szCs w:val="28"/>
        </w:rPr>
      </w:pPr>
      <w:bookmarkStart w:id="61" w:name="_Toc435609391"/>
      <w:r w:rsidRPr="003E7D78">
        <w:rPr>
          <w:b/>
          <w:bCs/>
          <w:sz w:val="28"/>
          <w:szCs w:val="28"/>
        </w:rPr>
        <w:t>9.2 Строительство автомобильных лесных дорог</w:t>
      </w:r>
      <w:bookmarkEnd w:id="61"/>
      <w:r w:rsidR="00FF50E2" w:rsidRPr="003E7D78">
        <w:rPr>
          <w:b/>
          <w:bCs/>
          <w:sz w:val="28"/>
          <w:szCs w:val="28"/>
        </w:rPr>
        <w:t xml:space="preserve"> постоянного действия</w:t>
      </w:r>
    </w:p>
    <w:p w14:paraId="75593166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9.2.1 Строительство</w:t>
      </w:r>
      <w:r w:rsidR="001550E7" w:rsidRPr="006E3364">
        <w:rPr>
          <w:sz w:val="28"/>
          <w:szCs w:val="28"/>
        </w:rPr>
        <w:t xml:space="preserve"> автомобильных дорог осуществляет генеральная подрядная организация</w:t>
      </w:r>
      <w:r w:rsidRPr="006E3364">
        <w:rPr>
          <w:sz w:val="28"/>
          <w:szCs w:val="28"/>
        </w:rPr>
        <w:t xml:space="preserve"> (далее</w:t>
      </w:r>
      <w:r w:rsidR="001550E7" w:rsidRPr="006E3364">
        <w:rPr>
          <w:sz w:val="28"/>
          <w:szCs w:val="28"/>
        </w:rPr>
        <w:t xml:space="preserve"> – подрядчик). При необходимости</w:t>
      </w:r>
      <w:r w:rsidRPr="006E3364">
        <w:rPr>
          <w:sz w:val="28"/>
          <w:szCs w:val="28"/>
        </w:rPr>
        <w:t xml:space="preserve"> </w:t>
      </w:r>
      <w:r w:rsidR="001550E7" w:rsidRPr="006E3364">
        <w:rPr>
          <w:sz w:val="28"/>
          <w:szCs w:val="28"/>
        </w:rPr>
        <w:t xml:space="preserve">подрядчик </w:t>
      </w:r>
      <w:r w:rsidRPr="006E3364">
        <w:rPr>
          <w:sz w:val="28"/>
          <w:szCs w:val="28"/>
        </w:rPr>
        <w:t>привлекает для выполнения отдельных видов специальных работ субподрядные организации по согласованию с заказчиком.</w:t>
      </w:r>
    </w:p>
    <w:p w14:paraId="79C90D30" w14:textId="5D16C163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9.2.2 Д</w:t>
      </w:r>
      <w:r w:rsidR="001550E7" w:rsidRPr="006E3364">
        <w:rPr>
          <w:sz w:val="28"/>
          <w:szCs w:val="28"/>
        </w:rPr>
        <w:t xml:space="preserve">ля выполнения работ привлекают субподрядчиков, имеющих </w:t>
      </w:r>
      <w:r w:rsidRPr="006E3364">
        <w:rPr>
          <w:sz w:val="28"/>
          <w:szCs w:val="28"/>
        </w:rPr>
        <w:t>допуск на выполнение соответствующих работ, вы</w:t>
      </w:r>
      <w:r w:rsidR="001550E7" w:rsidRPr="006E3364">
        <w:rPr>
          <w:sz w:val="28"/>
          <w:szCs w:val="28"/>
        </w:rPr>
        <w:t>данный саморегулиру</w:t>
      </w:r>
      <w:r w:rsidRPr="006E3364">
        <w:rPr>
          <w:sz w:val="28"/>
          <w:szCs w:val="28"/>
        </w:rPr>
        <w:t>емой организацией</w:t>
      </w:r>
      <w:r w:rsidR="001550E7" w:rsidRPr="006E3364">
        <w:rPr>
          <w:sz w:val="28"/>
          <w:szCs w:val="28"/>
        </w:rPr>
        <w:t>.</w:t>
      </w:r>
    </w:p>
    <w:p w14:paraId="310BE373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9.2.3 Подрядчик несет ответственность за безопасность действий на строительстве для окружающей среды и населения, а также безопасность труда в течение всего периода строительства в соответствии с действующим законодательством.</w:t>
      </w:r>
    </w:p>
    <w:p w14:paraId="302173BE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9.2.4 Заказчик (застройщик) информирует органы местного самоуправления и местные органы управления лесами о сроках начала строительства (</w:t>
      </w:r>
      <w:r w:rsidR="001550E7" w:rsidRPr="006E3364">
        <w:rPr>
          <w:sz w:val="28"/>
          <w:szCs w:val="28"/>
        </w:rPr>
        <w:t>а также</w:t>
      </w:r>
      <w:r w:rsidRPr="006E3364">
        <w:rPr>
          <w:sz w:val="28"/>
          <w:szCs w:val="28"/>
        </w:rPr>
        <w:t xml:space="preserve"> о приостановке, консервации и/или прекращении строительства) и готовности автомобильной лесной дороги к вводу в эксплуатацию.</w:t>
      </w:r>
    </w:p>
    <w:p w14:paraId="0E620603" w14:textId="4D05D4E5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9.2.5 В целях обеспечения принципа единства правил и методов испытаний и измерений</w:t>
      </w:r>
      <w:r w:rsidR="001550E7" w:rsidRPr="006E3364">
        <w:rPr>
          <w:sz w:val="28"/>
          <w:szCs w:val="28"/>
        </w:rPr>
        <w:t xml:space="preserve"> применяют стандартные или аттестованные в установленном порядке</w:t>
      </w:r>
      <w:r w:rsidRPr="006E3364">
        <w:rPr>
          <w:sz w:val="28"/>
          <w:szCs w:val="28"/>
        </w:rPr>
        <w:t xml:space="preserve"> методы и средства контроля, выполняемые всеми </w:t>
      </w:r>
      <w:r w:rsidR="001550E7" w:rsidRPr="006E3364">
        <w:rPr>
          <w:sz w:val="28"/>
          <w:szCs w:val="28"/>
        </w:rPr>
        <w:t xml:space="preserve">участниками строительства, </w:t>
      </w:r>
      <w:r w:rsidRPr="006E3364">
        <w:rPr>
          <w:sz w:val="28"/>
          <w:szCs w:val="28"/>
        </w:rPr>
        <w:t xml:space="preserve">а контрольные испытания и измерения выполняют </w:t>
      </w:r>
      <w:r w:rsidR="001550E7" w:rsidRPr="006E3364">
        <w:rPr>
          <w:sz w:val="28"/>
          <w:szCs w:val="28"/>
        </w:rPr>
        <w:t>силами квалифицированного персонала</w:t>
      </w:r>
      <w:r w:rsidRPr="006E3364">
        <w:rPr>
          <w:sz w:val="28"/>
          <w:szCs w:val="28"/>
        </w:rPr>
        <w:t>.</w:t>
      </w:r>
    </w:p>
    <w:p w14:paraId="618D473A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9.2.6 Заказчик (застройщик) передает подрядчику проектную документацию, допущенную им (заказчиком) к производству работ:</w:t>
      </w:r>
    </w:p>
    <w:p w14:paraId="03F2675F" w14:textId="77777777" w:rsidR="008C3B3F" w:rsidRPr="006E3364" w:rsidRDefault="00247C4E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 xml:space="preserve">- </w:t>
      </w:r>
      <w:r w:rsidR="008C3B3F" w:rsidRPr="006E3364">
        <w:rPr>
          <w:sz w:val="28"/>
          <w:szCs w:val="28"/>
        </w:rPr>
        <w:t>утверждаемую часть, в том числе ПОС;</w:t>
      </w:r>
    </w:p>
    <w:p w14:paraId="05745F30" w14:textId="77777777" w:rsidR="008C3B3F" w:rsidRPr="006E3364" w:rsidRDefault="00247C4E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 xml:space="preserve">- </w:t>
      </w:r>
      <w:r w:rsidR="008C3B3F" w:rsidRPr="006E3364">
        <w:rPr>
          <w:sz w:val="28"/>
          <w:szCs w:val="28"/>
        </w:rPr>
        <w:t>рабочую документацию на весь объект.</w:t>
      </w:r>
    </w:p>
    <w:p w14:paraId="5C746657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9.2.7 Подрядчик выполняет входной контроль переданной ему для исполнения указанной документации и передает застройщику перечень выявленных в ней недостатков, а также проверяет их устранение.</w:t>
      </w:r>
    </w:p>
    <w:p w14:paraId="7886F064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9.2.8 Заказчик (застройщик) обеспечивает вынос в натуру геодезической разбивочной основы.</w:t>
      </w:r>
    </w:p>
    <w:p w14:paraId="6BC135E5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9.2.9 На основе проектно</w:t>
      </w:r>
      <w:r w:rsidR="001550E7" w:rsidRPr="006E3364">
        <w:rPr>
          <w:sz w:val="28"/>
          <w:szCs w:val="28"/>
        </w:rPr>
        <w:t>й документации подрядчик подготовля</w:t>
      </w:r>
      <w:r w:rsidRPr="006E3364">
        <w:rPr>
          <w:sz w:val="28"/>
          <w:szCs w:val="28"/>
        </w:rPr>
        <w:t>ет схемы расположения разбиваемых в натуре осей зданий и сооружений, знаков закрепления этих осей и монтажных ориентиров.</w:t>
      </w:r>
    </w:p>
    <w:p w14:paraId="6E3D7EE9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9.2.10 Подрядчик обеспечивает доступ на территорию строительства представителям заказчика (застройщика), органов государственного контроля (надзора), авторского надзора и местного самоуправления, а также предоставляет им необходимую документацию.</w:t>
      </w:r>
    </w:p>
    <w:p w14:paraId="483AA010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 xml:space="preserve">9.2.11 В случаях </w:t>
      </w:r>
      <w:proofErr w:type="spellStart"/>
      <w:r w:rsidRPr="006E3364">
        <w:rPr>
          <w:sz w:val="28"/>
          <w:szCs w:val="28"/>
        </w:rPr>
        <w:t>проложения</w:t>
      </w:r>
      <w:proofErr w:type="spellEnd"/>
      <w:r w:rsidRPr="006E3364">
        <w:rPr>
          <w:sz w:val="28"/>
          <w:szCs w:val="28"/>
        </w:rPr>
        <w:t xml:space="preserve"> автомобильной дороги по территории, подверженной воздействию неблагоприятных природных явлений и геологических процессов (сели, лавины, оползни, обвалы и </w:t>
      </w:r>
      <w:r w:rsidR="001550E7" w:rsidRPr="006E3364">
        <w:rPr>
          <w:sz w:val="28"/>
          <w:szCs w:val="28"/>
        </w:rPr>
        <w:t xml:space="preserve">т. </w:t>
      </w:r>
      <w:r w:rsidRPr="006E3364">
        <w:rPr>
          <w:sz w:val="28"/>
          <w:szCs w:val="28"/>
        </w:rPr>
        <w:t>д.) до начала выполнения общих строительных работ выполняют первоочередные мероприятия и работы по защите территории строительства от указанных процессов.</w:t>
      </w:r>
    </w:p>
    <w:p w14:paraId="0C1B638D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9.2.12 Подрядчик обеспечивает мероприятия по охране окружающей среды в период строительства в соответствии с проектной документацией, нормативными и законодательными актами и</w:t>
      </w:r>
      <w:r w:rsidR="001550E7" w:rsidRPr="006E3364">
        <w:rPr>
          <w:sz w:val="28"/>
          <w:szCs w:val="28"/>
        </w:rPr>
        <w:t xml:space="preserve"> ППР</w:t>
      </w:r>
      <w:r w:rsidRPr="006E3364">
        <w:rPr>
          <w:sz w:val="28"/>
          <w:szCs w:val="28"/>
        </w:rPr>
        <w:t>.</w:t>
      </w:r>
    </w:p>
    <w:p w14:paraId="11C6D49E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9.2.13 Временные здания и сооружения, устанавливаемые для нужд</w:t>
      </w:r>
      <w:r w:rsidR="001550E7" w:rsidRPr="006E3364">
        <w:rPr>
          <w:sz w:val="28"/>
          <w:szCs w:val="28"/>
        </w:rPr>
        <w:t xml:space="preserve"> </w:t>
      </w:r>
      <w:r w:rsidRPr="006E3364">
        <w:rPr>
          <w:sz w:val="28"/>
          <w:szCs w:val="28"/>
        </w:rPr>
        <w:t>строительства, подлежат демонтажу и удалению, а территория временного отвода, занятая под указанные здания и сооружения</w:t>
      </w:r>
      <w:r w:rsidR="001A48F2" w:rsidRPr="006E3364">
        <w:rPr>
          <w:sz w:val="28"/>
          <w:szCs w:val="28"/>
        </w:rPr>
        <w:t>,</w:t>
      </w:r>
      <w:r w:rsidRPr="006E3364">
        <w:rPr>
          <w:sz w:val="28"/>
          <w:szCs w:val="28"/>
        </w:rPr>
        <w:t xml:space="preserve"> – рекультивации и возвращению землепользователю.</w:t>
      </w:r>
    </w:p>
    <w:p w14:paraId="13D77450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Рекультивации подлежит вся площадь временно</w:t>
      </w:r>
      <w:r w:rsidR="001A48F2" w:rsidRPr="006E3364">
        <w:rPr>
          <w:sz w:val="28"/>
          <w:szCs w:val="28"/>
        </w:rPr>
        <w:t xml:space="preserve"> </w:t>
      </w:r>
      <w:r w:rsidRPr="006E3364">
        <w:rPr>
          <w:sz w:val="28"/>
          <w:szCs w:val="28"/>
        </w:rPr>
        <w:t>занимаемых земель для нужд строительства (площади карьеров и резервов, мест временного размещения плодородного грунта и строительных материалов, подъездных дорог и т.</w:t>
      </w:r>
      <w:r w:rsidR="001A48F2" w:rsidRPr="006E3364">
        <w:rPr>
          <w:sz w:val="28"/>
          <w:szCs w:val="28"/>
        </w:rPr>
        <w:t xml:space="preserve"> </w:t>
      </w:r>
      <w:r w:rsidRPr="006E3364">
        <w:rPr>
          <w:sz w:val="28"/>
          <w:szCs w:val="28"/>
        </w:rPr>
        <w:t>д.).</w:t>
      </w:r>
    </w:p>
    <w:p w14:paraId="4B95DC68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9.2.14 Подрядчик обеспечивает складирование и хранение материалов и изделий в со</w:t>
      </w:r>
      <w:r w:rsidR="001A48F2" w:rsidRPr="006E3364">
        <w:rPr>
          <w:sz w:val="28"/>
          <w:szCs w:val="28"/>
        </w:rPr>
        <w:t>ответствии со стандартами или техническими условиями</w:t>
      </w:r>
      <w:r w:rsidRPr="006E3364">
        <w:rPr>
          <w:sz w:val="28"/>
          <w:szCs w:val="28"/>
        </w:rPr>
        <w:t xml:space="preserve"> на эти материалы и изделия. </w:t>
      </w:r>
    </w:p>
    <w:p w14:paraId="4F35563A" w14:textId="69935B5F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 xml:space="preserve">В случае выявления нарушений установленных </w:t>
      </w:r>
      <w:r w:rsidR="001A48F2" w:rsidRPr="006E3364">
        <w:rPr>
          <w:sz w:val="28"/>
          <w:szCs w:val="28"/>
        </w:rPr>
        <w:t>правил складирования и хранения</w:t>
      </w:r>
      <w:r w:rsidRPr="006E3364">
        <w:rPr>
          <w:sz w:val="28"/>
          <w:szCs w:val="28"/>
        </w:rPr>
        <w:t xml:space="preserve"> подрядчик их немедленно устраняет. Применение неправильно складированных и хранимых материалов и изделий осуществляют только после документированного разрешения заказчика, свидетельствующего о возможности и</w:t>
      </w:r>
      <w:r w:rsidR="001A48F2" w:rsidRPr="006E3364">
        <w:rPr>
          <w:sz w:val="28"/>
          <w:szCs w:val="28"/>
        </w:rPr>
        <w:t>х применения без ущерба качеству</w:t>
      </w:r>
      <w:r w:rsidRPr="006E3364">
        <w:rPr>
          <w:sz w:val="28"/>
          <w:szCs w:val="28"/>
        </w:rPr>
        <w:t xml:space="preserve"> строительства.</w:t>
      </w:r>
    </w:p>
    <w:p w14:paraId="4C39BDBF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9.2.15 Организационно-технологические решения, определяющие процесс строительства, ориентируют на максимальное сокращение неудобств, причиняемых строительными работами населению и существующему движению транспортных средств.</w:t>
      </w:r>
    </w:p>
    <w:p w14:paraId="5E311796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9.2.16 Работы, связанные с вскрытием поверхности в местах расположения действующих подземных коммуникаций и сооружений, проводят с соблюдением правил, установленных министерствами и в</w:t>
      </w:r>
      <w:r w:rsidR="001A48F2" w:rsidRPr="006E3364">
        <w:rPr>
          <w:sz w:val="28"/>
          <w:szCs w:val="28"/>
        </w:rPr>
        <w:t>едомствами, эксплуатирующими данные</w:t>
      </w:r>
      <w:r w:rsidRPr="006E3364">
        <w:rPr>
          <w:sz w:val="28"/>
          <w:szCs w:val="28"/>
        </w:rPr>
        <w:t xml:space="preserve"> коммуникации.</w:t>
      </w:r>
    </w:p>
    <w:p w14:paraId="1C62AF1C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До начала указанных работ подрядчик заблаговременно вызывает на место проведения работ представителей организаций, эксплуатирующих действующие подземные коммуникации и сооружения, а при их отсутствии – представителей соответствующих организаций, согласовавших проектную документацию.</w:t>
      </w:r>
    </w:p>
    <w:p w14:paraId="10E481F1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9.2.17 Подрядчик осуществляет ведение исполнительной документации в соответствии с установленными рекомендациями.</w:t>
      </w:r>
    </w:p>
    <w:p w14:paraId="2959B9F1" w14:textId="7F546E6B" w:rsidR="00FE0755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9.2.18 Приемку и ввод в эксплуатацию законченной строительством автомобильной лесной дорог</w:t>
      </w:r>
      <w:r w:rsidR="001A48F2" w:rsidRPr="006E3364">
        <w:rPr>
          <w:sz w:val="28"/>
          <w:szCs w:val="28"/>
        </w:rPr>
        <w:t xml:space="preserve">и (пусковых комплексов, этапов) </w:t>
      </w:r>
      <w:r w:rsidRPr="006E3364">
        <w:rPr>
          <w:sz w:val="28"/>
          <w:szCs w:val="28"/>
        </w:rPr>
        <w:t>осуществляют в установленном порядке.</w:t>
      </w:r>
    </w:p>
    <w:p w14:paraId="651CEBAA" w14:textId="77777777" w:rsidR="006E3364" w:rsidRPr="006E3364" w:rsidRDefault="006E3364" w:rsidP="006E3364">
      <w:pPr>
        <w:pStyle w:val="afff6"/>
        <w:ind w:firstLine="567"/>
        <w:rPr>
          <w:sz w:val="28"/>
          <w:szCs w:val="28"/>
        </w:rPr>
      </w:pPr>
    </w:p>
    <w:p w14:paraId="723F1FA6" w14:textId="77777777" w:rsidR="008C3B3F" w:rsidRPr="006E3364" w:rsidRDefault="00247C4E" w:rsidP="006E3364">
      <w:pPr>
        <w:pStyle w:val="afff6"/>
        <w:ind w:firstLine="567"/>
        <w:rPr>
          <w:b/>
          <w:bCs/>
          <w:sz w:val="28"/>
          <w:szCs w:val="28"/>
        </w:rPr>
      </w:pPr>
      <w:bookmarkStart w:id="62" w:name="_Toc435609392"/>
      <w:r w:rsidRPr="006E3364">
        <w:rPr>
          <w:b/>
          <w:bCs/>
          <w:sz w:val="28"/>
          <w:szCs w:val="28"/>
        </w:rPr>
        <w:t>10</w:t>
      </w:r>
      <w:r w:rsidR="008C3B3F" w:rsidRPr="006E3364">
        <w:rPr>
          <w:b/>
          <w:bCs/>
          <w:sz w:val="28"/>
          <w:szCs w:val="28"/>
        </w:rPr>
        <w:t xml:space="preserve"> Временные летние и зимние лесные дороги</w:t>
      </w:r>
      <w:bookmarkEnd w:id="62"/>
      <w:r w:rsidR="00461B7A" w:rsidRPr="006E3364">
        <w:rPr>
          <w:b/>
          <w:bCs/>
          <w:sz w:val="28"/>
          <w:szCs w:val="28"/>
        </w:rPr>
        <w:t xml:space="preserve"> </w:t>
      </w:r>
    </w:p>
    <w:p w14:paraId="7AAE1FFB" w14:textId="77777777" w:rsidR="008C3B3F" w:rsidRPr="006E3364" w:rsidRDefault="008C3B3F" w:rsidP="006E3364">
      <w:pPr>
        <w:pStyle w:val="afff6"/>
        <w:ind w:firstLine="567"/>
        <w:rPr>
          <w:b/>
          <w:bCs/>
          <w:sz w:val="28"/>
          <w:szCs w:val="28"/>
        </w:rPr>
      </w:pPr>
      <w:bookmarkStart w:id="63" w:name="_Toc435609393"/>
      <w:r w:rsidRPr="006E3364">
        <w:rPr>
          <w:b/>
          <w:bCs/>
          <w:sz w:val="28"/>
          <w:szCs w:val="28"/>
        </w:rPr>
        <w:t>10.1 Конструкции временных летних лесовозных дорог</w:t>
      </w:r>
      <w:bookmarkEnd w:id="63"/>
    </w:p>
    <w:p w14:paraId="050DE9FB" w14:textId="6031B9A2" w:rsidR="008C3B3F" w:rsidRPr="006E3364" w:rsidRDefault="001A48F2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10.1.1</w:t>
      </w:r>
      <w:r w:rsidR="008C3B3F" w:rsidRPr="006E3364">
        <w:rPr>
          <w:sz w:val="28"/>
          <w:szCs w:val="28"/>
        </w:rPr>
        <w:t xml:space="preserve"> В зависимости от конструкции проезжей части летние лесные дороги бывают следующих типов:</w:t>
      </w:r>
    </w:p>
    <w:p w14:paraId="01D5F729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- колейные;</w:t>
      </w:r>
    </w:p>
    <w:p w14:paraId="0877A37C" w14:textId="77777777" w:rsidR="00207ACE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- гравийные или из местного грунта, улучшенного добавками;</w:t>
      </w:r>
    </w:p>
    <w:p w14:paraId="70C77961" w14:textId="77777777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- грунтовые.</w:t>
      </w:r>
      <w:r w:rsidRPr="006E3364">
        <w:rPr>
          <w:sz w:val="28"/>
          <w:szCs w:val="28"/>
        </w:rPr>
        <w:tab/>
      </w:r>
    </w:p>
    <w:p w14:paraId="2F886AF4" w14:textId="6EAB68A5" w:rsidR="008C3B3F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В свою очередь колейные покрытия могут быть сборно-разборными, из деревянных щитов, полимерных композиционных материалов или железобетонных плит.</w:t>
      </w:r>
    </w:p>
    <w:p w14:paraId="1F7BCC6A" w14:textId="40DA7841" w:rsidR="004932D4" w:rsidRPr="006E3364" w:rsidRDefault="00E241DD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10.1.2</w:t>
      </w:r>
      <w:r w:rsidR="008C3B3F" w:rsidRPr="006E3364">
        <w:rPr>
          <w:sz w:val="28"/>
          <w:szCs w:val="28"/>
        </w:rPr>
        <w:t xml:space="preserve"> Область применения различных типов летних временных лесных</w:t>
      </w:r>
      <w:r w:rsidR="001A48F2" w:rsidRPr="006E3364">
        <w:rPr>
          <w:sz w:val="28"/>
          <w:szCs w:val="28"/>
        </w:rPr>
        <w:t xml:space="preserve"> дорог приведена в таблице 10.1</w:t>
      </w:r>
      <w:r w:rsidR="008C3B3F" w:rsidRPr="006E3364">
        <w:rPr>
          <w:sz w:val="28"/>
          <w:szCs w:val="28"/>
        </w:rPr>
        <w:t>.</w:t>
      </w:r>
    </w:p>
    <w:p w14:paraId="09C9533B" w14:textId="77777777" w:rsidR="006E3364" w:rsidRDefault="006E3364" w:rsidP="006E3364">
      <w:pPr>
        <w:jc w:val="left"/>
        <w:rPr>
          <w:rFonts w:eastAsia="Calibri"/>
          <w:spacing w:val="60"/>
          <w:sz w:val="28"/>
          <w:szCs w:val="28"/>
          <w:lang w:eastAsia="zh-CN"/>
        </w:rPr>
      </w:pPr>
    </w:p>
    <w:p w14:paraId="6B5DB3B4" w14:textId="18442843" w:rsidR="00FD00E1" w:rsidRPr="006E3364" w:rsidRDefault="001A48F2" w:rsidP="006E3364">
      <w:pPr>
        <w:jc w:val="left"/>
        <w:rPr>
          <w:sz w:val="28"/>
          <w:szCs w:val="28"/>
        </w:rPr>
      </w:pPr>
      <w:r w:rsidRPr="006E3364">
        <w:rPr>
          <w:rFonts w:eastAsia="Calibri"/>
          <w:spacing w:val="60"/>
          <w:sz w:val="28"/>
          <w:szCs w:val="28"/>
          <w:lang w:eastAsia="zh-CN"/>
        </w:rPr>
        <w:t xml:space="preserve">Таблица </w:t>
      </w:r>
      <w:r w:rsidRPr="006E3364">
        <w:rPr>
          <w:rFonts w:eastAsia="Calibri"/>
          <w:sz w:val="28"/>
          <w:szCs w:val="28"/>
          <w:lang w:eastAsia="zh-CN"/>
        </w:rPr>
        <w:t>10.1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6231"/>
      </w:tblGrid>
      <w:tr w:rsidR="008C3B3F" w:rsidRPr="005D5FBF" w14:paraId="70A0AA0E" w14:textId="77777777" w:rsidTr="006E3364">
        <w:trPr>
          <w:tblHeader/>
        </w:trPr>
        <w:tc>
          <w:tcPr>
            <w:tcW w:w="3119" w:type="dxa"/>
          </w:tcPr>
          <w:p w14:paraId="04C3FF40" w14:textId="51EC483B" w:rsidR="008C3B3F" w:rsidRPr="006E3364" w:rsidRDefault="008C3B3F" w:rsidP="006E3364">
            <w:pPr>
              <w:jc w:val="center"/>
              <w:rPr>
                <w:szCs w:val="24"/>
              </w:rPr>
            </w:pPr>
            <w:r w:rsidRPr="006E3364">
              <w:rPr>
                <w:szCs w:val="24"/>
              </w:rPr>
              <w:t>Типы дорог</w:t>
            </w:r>
          </w:p>
        </w:tc>
        <w:tc>
          <w:tcPr>
            <w:tcW w:w="6231" w:type="dxa"/>
          </w:tcPr>
          <w:p w14:paraId="6E23DB4A" w14:textId="77777777" w:rsidR="008C3B3F" w:rsidRPr="006E3364" w:rsidRDefault="008C3B3F" w:rsidP="006E3364">
            <w:pPr>
              <w:jc w:val="center"/>
              <w:rPr>
                <w:szCs w:val="24"/>
              </w:rPr>
            </w:pPr>
            <w:r w:rsidRPr="006E3364">
              <w:rPr>
                <w:szCs w:val="24"/>
              </w:rPr>
              <w:t>Область применения</w:t>
            </w:r>
          </w:p>
        </w:tc>
      </w:tr>
      <w:tr w:rsidR="008C3B3F" w:rsidRPr="005D5FBF" w14:paraId="260324A6" w14:textId="77777777" w:rsidTr="006E3364">
        <w:tc>
          <w:tcPr>
            <w:tcW w:w="3119" w:type="dxa"/>
          </w:tcPr>
          <w:p w14:paraId="5EA8C4CF" w14:textId="18A31264" w:rsidR="008C3B3F" w:rsidRPr="006E3364" w:rsidRDefault="008C3B3F" w:rsidP="006E3364">
            <w:pPr>
              <w:jc w:val="left"/>
              <w:rPr>
                <w:szCs w:val="24"/>
              </w:rPr>
            </w:pPr>
            <w:r w:rsidRPr="006E3364">
              <w:rPr>
                <w:szCs w:val="24"/>
              </w:rPr>
              <w:t>Колейные из дере</w:t>
            </w:r>
            <w:r w:rsidR="001A48F2" w:rsidRPr="006E3364">
              <w:rPr>
                <w:szCs w:val="24"/>
              </w:rPr>
              <w:t xml:space="preserve">вянных </w:t>
            </w:r>
            <w:r w:rsidRPr="006E3364">
              <w:rPr>
                <w:szCs w:val="24"/>
              </w:rPr>
              <w:t>щитов</w:t>
            </w:r>
          </w:p>
        </w:tc>
        <w:tc>
          <w:tcPr>
            <w:tcW w:w="6231" w:type="dxa"/>
          </w:tcPr>
          <w:p w14:paraId="0B931E6E" w14:textId="61386C70" w:rsidR="008C3B3F" w:rsidRPr="006E3364" w:rsidRDefault="008C3B3F" w:rsidP="006E3364">
            <w:pPr>
              <w:jc w:val="left"/>
              <w:rPr>
                <w:szCs w:val="24"/>
              </w:rPr>
            </w:pPr>
            <w:r w:rsidRPr="006E3364">
              <w:rPr>
                <w:szCs w:val="24"/>
              </w:rPr>
              <w:t>В лесосеках типа местности</w:t>
            </w:r>
            <w:r w:rsidR="001A48F2" w:rsidRPr="006E3364">
              <w:rPr>
                <w:szCs w:val="24"/>
              </w:rPr>
              <w:t xml:space="preserve"> III</w:t>
            </w:r>
            <w:r w:rsidRPr="006E3364">
              <w:rPr>
                <w:szCs w:val="24"/>
              </w:rPr>
              <w:t>, на заболоченных грунтах и болотах</w:t>
            </w:r>
            <w:r w:rsidR="001A48F2" w:rsidRPr="006E3364">
              <w:rPr>
                <w:szCs w:val="24"/>
              </w:rPr>
              <w:t xml:space="preserve"> типов I и II, п</w:t>
            </w:r>
            <w:r w:rsidRPr="006E3364">
              <w:rPr>
                <w:szCs w:val="24"/>
              </w:rPr>
              <w:t>ри вывозке автопоездами с осевой нагрузкой свыше 12 т</w:t>
            </w:r>
          </w:p>
        </w:tc>
      </w:tr>
      <w:tr w:rsidR="008C3B3F" w:rsidRPr="005D5FBF" w14:paraId="05CFBFF4" w14:textId="77777777" w:rsidTr="006E3364">
        <w:tc>
          <w:tcPr>
            <w:tcW w:w="3119" w:type="dxa"/>
          </w:tcPr>
          <w:p w14:paraId="61A1C11B" w14:textId="2BA85DC8" w:rsidR="008C3B3F" w:rsidRPr="006E3364" w:rsidRDefault="008C3B3F" w:rsidP="006E3364">
            <w:pPr>
              <w:jc w:val="left"/>
              <w:rPr>
                <w:szCs w:val="24"/>
              </w:rPr>
            </w:pPr>
            <w:r w:rsidRPr="006E3364">
              <w:rPr>
                <w:szCs w:val="24"/>
              </w:rPr>
              <w:t>Колейные из железобетонных</w:t>
            </w:r>
            <w:r w:rsidR="000C133E" w:rsidRPr="006E3364">
              <w:rPr>
                <w:szCs w:val="24"/>
              </w:rPr>
              <w:t xml:space="preserve"> </w:t>
            </w:r>
            <w:r w:rsidRPr="006E3364">
              <w:rPr>
                <w:szCs w:val="24"/>
              </w:rPr>
              <w:t>плит или плит из стеклопластика</w:t>
            </w:r>
          </w:p>
        </w:tc>
        <w:tc>
          <w:tcPr>
            <w:tcW w:w="6231" w:type="dxa"/>
          </w:tcPr>
          <w:p w14:paraId="157A099E" w14:textId="3777728C" w:rsidR="008C3B3F" w:rsidRPr="006E3364" w:rsidRDefault="008C3B3F" w:rsidP="006E3364">
            <w:pPr>
              <w:jc w:val="left"/>
              <w:rPr>
                <w:szCs w:val="24"/>
              </w:rPr>
            </w:pPr>
            <w:r w:rsidRPr="006E3364">
              <w:rPr>
                <w:szCs w:val="24"/>
              </w:rPr>
              <w:t>В лесосеках типа местности</w:t>
            </w:r>
            <w:r w:rsidR="001A48F2" w:rsidRPr="006E3364">
              <w:rPr>
                <w:szCs w:val="24"/>
              </w:rPr>
              <w:t xml:space="preserve"> III</w:t>
            </w:r>
            <w:r w:rsidRPr="006E3364">
              <w:rPr>
                <w:szCs w:val="24"/>
              </w:rPr>
              <w:t>, на заболоченных грунтах и болотах</w:t>
            </w:r>
            <w:r w:rsidR="001A48F2" w:rsidRPr="006E3364">
              <w:rPr>
                <w:szCs w:val="24"/>
              </w:rPr>
              <w:t xml:space="preserve"> типов</w:t>
            </w:r>
            <w:r w:rsidR="000C133E" w:rsidRPr="006E3364">
              <w:rPr>
                <w:szCs w:val="24"/>
              </w:rPr>
              <w:t xml:space="preserve"> </w:t>
            </w:r>
            <w:r w:rsidRPr="006E3364">
              <w:rPr>
                <w:szCs w:val="24"/>
              </w:rPr>
              <w:t>I и</w:t>
            </w:r>
            <w:r w:rsidR="000C133E" w:rsidRPr="006E3364">
              <w:rPr>
                <w:szCs w:val="24"/>
              </w:rPr>
              <w:t xml:space="preserve"> </w:t>
            </w:r>
            <w:r w:rsidR="001A48F2" w:rsidRPr="006E3364">
              <w:rPr>
                <w:szCs w:val="24"/>
              </w:rPr>
              <w:t>II, п</w:t>
            </w:r>
            <w:r w:rsidRPr="006E3364">
              <w:rPr>
                <w:szCs w:val="24"/>
              </w:rPr>
              <w:t>ри вывозке автопоездами с осевой нагрузкой свыше 12 т</w:t>
            </w:r>
          </w:p>
        </w:tc>
      </w:tr>
      <w:tr w:rsidR="008C3B3F" w:rsidRPr="005D5FBF" w14:paraId="193C9EFC" w14:textId="77777777" w:rsidTr="006E3364">
        <w:tc>
          <w:tcPr>
            <w:tcW w:w="3119" w:type="dxa"/>
          </w:tcPr>
          <w:p w14:paraId="3D2C1BB3" w14:textId="0F5ECAF7" w:rsidR="008C3B3F" w:rsidRPr="006E3364" w:rsidRDefault="001A48F2" w:rsidP="006E3364">
            <w:pPr>
              <w:jc w:val="left"/>
              <w:rPr>
                <w:szCs w:val="24"/>
              </w:rPr>
            </w:pPr>
            <w:r w:rsidRPr="006E3364">
              <w:rPr>
                <w:szCs w:val="24"/>
              </w:rPr>
              <w:t xml:space="preserve">Гравийные на хворостяной </w:t>
            </w:r>
            <w:r w:rsidR="008C3B3F" w:rsidRPr="006E3364">
              <w:rPr>
                <w:szCs w:val="24"/>
              </w:rPr>
              <w:t>выстилке</w:t>
            </w:r>
          </w:p>
        </w:tc>
        <w:tc>
          <w:tcPr>
            <w:tcW w:w="6231" w:type="dxa"/>
          </w:tcPr>
          <w:p w14:paraId="602F7F89" w14:textId="676486C8" w:rsidR="008C3B3F" w:rsidRPr="006E3364" w:rsidRDefault="008C3B3F" w:rsidP="006E3364">
            <w:pPr>
              <w:jc w:val="left"/>
              <w:rPr>
                <w:szCs w:val="24"/>
              </w:rPr>
            </w:pPr>
            <w:r w:rsidRPr="006E3364">
              <w:rPr>
                <w:szCs w:val="24"/>
              </w:rPr>
              <w:t xml:space="preserve">В лесосеках типа местности </w:t>
            </w:r>
            <w:r w:rsidR="001A48F2" w:rsidRPr="006E3364">
              <w:rPr>
                <w:szCs w:val="24"/>
              </w:rPr>
              <w:t xml:space="preserve">II и III </w:t>
            </w:r>
            <w:r w:rsidRPr="006E3364">
              <w:rPr>
                <w:szCs w:val="24"/>
              </w:rPr>
              <w:t>при наличии песчано-гравийных материалов в радиусе до 5</w:t>
            </w:r>
            <w:r w:rsidR="001A48F2" w:rsidRPr="006E3364">
              <w:rPr>
                <w:szCs w:val="24"/>
              </w:rPr>
              <w:t xml:space="preserve"> </w:t>
            </w:r>
            <w:r w:rsidRPr="006E3364">
              <w:rPr>
                <w:szCs w:val="24"/>
              </w:rPr>
              <w:t>км для автопоездов с осевой нагрузкой свыше 12 т</w:t>
            </w:r>
          </w:p>
        </w:tc>
      </w:tr>
      <w:tr w:rsidR="008C3B3F" w:rsidRPr="005D5FBF" w14:paraId="4177FA05" w14:textId="77777777" w:rsidTr="006E3364">
        <w:tc>
          <w:tcPr>
            <w:tcW w:w="3119" w:type="dxa"/>
          </w:tcPr>
          <w:p w14:paraId="45ABF8D2" w14:textId="028E8E13" w:rsidR="008C3B3F" w:rsidRPr="006E3364" w:rsidRDefault="001A48F2" w:rsidP="006E3364">
            <w:pPr>
              <w:jc w:val="left"/>
              <w:rPr>
                <w:szCs w:val="24"/>
              </w:rPr>
            </w:pPr>
            <w:r w:rsidRPr="006E3364">
              <w:rPr>
                <w:szCs w:val="24"/>
              </w:rPr>
              <w:t xml:space="preserve">Из местного грунта, </w:t>
            </w:r>
            <w:r w:rsidR="008C3B3F" w:rsidRPr="006E3364">
              <w:rPr>
                <w:szCs w:val="24"/>
              </w:rPr>
              <w:t>улучшенного добавками</w:t>
            </w:r>
          </w:p>
        </w:tc>
        <w:tc>
          <w:tcPr>
            <w:tcW w:w="6231" w:type="dxa"/>
          </w:tcPr>
          <w:p w14:paraId="717570DE" w14:textId="29B8A3EB" w:rsidR="008C3B3F" w:rsidRPr="006E3364" w:rsidRDefault="008C3B3F" w:rsidP="006E3364">
            <w:pPr>
              <w:jc w:val="left"/>
              <w:rPr>
                <w:szCs w:val="24"/>
              </w:rPr>
            </w:pPr>
            <w:r w:rsidRPr="006E3364">
              <w:rPr>
                <w:szCs w:val="24"/>
              </w:rPr>
              <w:t>В лесосеках типа местности</w:t>
            </w:r>
            <w:r w:rsidR="001A48F2" w:rsidRPr="006E3364">
              <w:rPr>
                <w:szCs w:val="24"/>
              </w:rPr>
              <w:t xml:space="preserve"> III</w:t>
            </w:r>
            <w:r w:rsidRPr="006E3364">
              <w:rPr>
                <w:szCs w:val="24"/>
              </w:rPr>
              <w:t xml:space="preserve"> при отсутствии песчано-гравийных материалов и при наличии глинистых грунтов или мелкозернистых песков с расстоянием подвозки до 5</w:t>
            </w:r>
            <w:r w:rsidR="001A48F2" w:rsidRPr="006E3364">
              <w:rPr>
                <w:szCs w:val="24"/>
              </w:rPr>
              <w:t xml:space="preserve"> </w:t>
            </w:r>
            <w:r w:rsidRPr="006E3364">
              <w:rPr>
                <w:szCs w:val="24"/>
              </w:rPr>
              <w:t>км при вывозке автопоездами с осевой нагрузкой до 12 т</w:t>
            </w:r>
          </w:p>
        </w:tc>
      </w:tr>
      <w:tr w:rsidR="008C3B3F" w:rsidRPr="005D5FBF" w14:paraId="400EF1D9" w14:textId="77777777" w:rsidTr="006E3364">
        <w:tc>
          <w:tcPr>
            <w:tcW w:w="3119" w:type="dxa"/>
          </w:tcPr>
          <w:p w14:paraId="32BF77F2" w14:textId="736C6D6A" w:rsidR="008C3B3F" w:rsidRPr="006E3364" w:rsidRDefault="008C3B3F" w:rsidP="006E3364">
            <w:pPr>
              <w:jc w:val="left"/>
              <w:rPr>
                <w:szCs w:val="24"/>
              </w:rPr>
            </w:pPr>
            <w:r w:rsidRPr="006E3364">
              <w:rPr>
                <w:szCs w:val="24"/>
              </w:rPr>
              <w:t>Грунтовые</w:t>
            </w:r>
          </w:p>
        </w:tc>
        <w:tc>
          <w:tcPr>
            <w:tcW w:w="6231" w:type="dxa"/>
          </w:tcPr>
          <w:p w14:paraId="7669487E" w14:textId="281BE9FD" w:rsidR="008C3B3F" w:rsidRPr="006E3364" w:rsidRDefault="005B0B40" w:rsidP="006E3364">
            <w:pPr>
              <w:jc w:val="left"/>
              <w:rPr>
                <w:szCs w:val="24"/>
              </w:rPr>
            </w:pPr>
            <w:r w:rsidRPr="006E3364">
              <w:rPr>
                <w:szCs w:val="24"/>
              </w:rPr>
              <w:t>В лесосеках типов</w:t>
            </w:r>
            <w:r w:rsidR="008C3B3F" w:rsidRPr="006E3364">
              <w:rPr>
                <w:szCs w:val="24"/>
              </w:rPr>
              <w:t xml:space="preserve"> местности</w:t>
            </w:r>
            <w:r w:rsidR="001A48F2" w:rsidRPr="006E3364">
              <w:rPr>
                <w:szCs w:val="24"/>
              </w:rPr>
              <w:t xml:space="preserve"> I и II </w:t>
            </w:r>
            <w:r w:rsidR="008C3B3F" w:rsidRPr="006E3364">
              <w:rPr>
                <w:szCs w:val="24"/>
              </w:rPr>
              <w:t>при благоприятных грунтово-гидрологических условиях при вывозке автопоездами с осевой нагрузкой до 12 т</w:t>
            </w:r>
          </w:p>
        </w:tc>
      </w:tr>
    </w:tbl>
    <w:p w14:paraId="1860F736" w14:textId="77777777" w:rsidR="00B938D7" w:rsidRPr="006E3364" w:rsidRDefault="00B938D7" w:rsidP="006E3364">
      <w:pPr>
        <w:ind w:firstLine="567"/>
        <w:rPr>
          <w:sz w:val="28"/>
          <w:szCs w:val="28"/>
        </w:rPr>
      </w:pPr>
    </w:p>
    <w:p w14:paraId="5AF8A33D" w14:textId="7BB627BA" w:rsidR="00207ACE" w:rsidRDefault="001834B1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10.1.3</w:t>
      </w:r>
      <w:r w:rsidR="008C3B3F" w:rsidRPr="006E3364">
        <w:rPr>
          <w:sz w:val="28"/>
          <w:szCs w:val="28"/>
        </w:rPr>
        <w:t xml:space="preserve"> Поперечные профили лесных дорог с колейным покрытием из желез</w:t>
      </w:r>
      <w:r w:rsidRPr="006E3364">
        <w:rPr>
          <w:sz w:val="28"/>
          <w:szCs w:val="28"/>
        </w:rPr>
        <w:t xml:space="preserve">обетонных плит для типов местности II и III показаны </w:t>
      </w:r>
      <w:r w:rsidR="008C3B3F" w:rsidRPr="006E3364">
        <w:rPr>
          <w:sz w:val="28"/>
          <w:szCs w:val="28"/>
        </w:rPr>
        <w:t>на рис</w:t>
      </w:r>
      <w:r w:rsidR="00FF50E2" w:rsidRPr="006E3364">
        <w:rPr>
          <w:sz w:val="28"/>
          <w:szCs w:val="28"/>
        </w:rPr>
        <w:t xml:space="preserve">унках </w:t>
      </w:r>
      <w:r w:rsidRPr="006E3364">
        <w:rPr>
          <w:sz w:val="28"/>
          <w:szCs w:val="28"/>
        </w:rPr>
        <w:t>10.</w:t>
      </w:r>
      <w:r w:rsidR="00FF50E2" w:rsidRPr="006E3364">
        <w:rPr>
          <w:sz w:val="28"/>
          <w:szCs w:val="28"/>
        </w:rPr>
        <w:t xml:space="preserve">1 и </w:t>
      </w:r>
      <w:r w:rsidRPr="006E3364">
        <w:rPr>
          <w:sz w:val="28"/>
          <w:szCs w:val="28"/>
        </w:rPr>
        <w:t>10.</w:t>
      </w:r>
      <w:r w:rsidR="00FF50E2" w:rsidRPr="006E3364">
        <w:rPr>
          <w:sz w:val="28"/>
          <w:szCs w:val="28"/>
        </w:rPr>
        <w:t>2.</w:t>
      </w:r>
    </w:p>
    <w:p w14:paraId="3593579B" w14:textId="77777777" w:rsidR="006E3364" w:rsidRPr="006E3364" w:rsidRDefault="006E3364" w:rsidP="006E3364">
      <w:pPr>
        <w:ind w:firstLine="567"/>
        <w:rPr>
          <w:sz w:val="28"/>
          <w:szCs w:val="28"/>
        </w:rPr>
      </w:pPr>
    </w:p>
    <w:p w14:paraId="0F9B4616" w14:textId="68E7DA43" w:rsidR="00207ACE" w:rsidRPr="003E7D78" w:rsidRDefault="00CA1B78" w:rsidP="006E3364">
      <w:pPr>
        <w:pStyle w:val="afff6"/>
        <w:jc w:val="center"/>
        <w:rPr>
          <w:szCs w:val="24"/>
        </w:rPr>
      </w:pPr>
      <w:r w:rsidRPr="005D5FBF">
        <w:rPr>
          <w:noProof/>
          <w:lang w:eastAsia="ru-RU"/>
        </w:rPr>
        <w:drawing>
          <wp:inline distT="0" distB="0" distL="0" distR="0" wp14:anchorId="742C1CBB" wp14:editId="519BC744">
            <wp:extent cx="5173980" cy="1538288"/>
            <wp:effectExtent l="0" t="0" r="7620" b="5080"/>
            <wp:docPr id="1" name="Рисунок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3"/>
                    <a:stretch/>
                  </pic:blipFill>
                  <pic:spPr bwMode="auto">
                    <a:xfrm>
                      <a:off x="0" y="0"/>
                      <a:ext cx="5173980" cy="153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D2265" w14:textId="77777777" w:rsidR="006E3364" w:rsidRPr="003E7D78" w:rsidRDefault="006E3364" w:rsidP="006E3364">
      <w:pPr>
        <w:pStyle w:val="afff6"/>
        <w:jc w:val="center"/>
        <w:rPr>
          <w:szCs w:val="24"/>
        </w:rPr>
      </w:pPr>
    </w:p>
    <w:p w14:paraId="52DC752F" w14:textId="0A0D3F4E" w:rsidR="008C3B3F" w:rsidRPr="003E7D78" w:rsidRDefault="009F1188" w:rsidP="006E3364">
      <w:pPr>
        <w:pStyle w:val="afff6"/>
        <w:jc w:val="center"/>
        <w:rPr>
          <w:b/>
          <w:szCs w:val="24"/>
        </w:rPr>
      </w:pPr>
      <w:r w:rsidRPr="003E7D78">
        <w:rPr>
          <w:b/>
          <w:i/>
          <w:szCs w:val="24"/>
        </w:rPr>
        <w:t xml:space="preserve">Рисунок </w:t>
      </w:r>
      <w:r w:rsidR="001834B1" w:rsidRPr="003E7D78">
        <w:rPr>
          <w:b/>
          <w:i/>
          <w:szCs w:val="24"/>
        </w:rPr>
        <w:t>10.</w:t>
      </w:r>
      <w:r w:rsidR="00FD00E1" w:rsidRPr="003E7D78">
        <w:rPr>
          <w:b/>
          <w:i/>
          <w:szCs w:val="24"/>
        </w:rPr>
        <w:t>1</w:t>
      </w:r>
      <w:r w:rsidR="00FD00E1" w:rsidRPr="003E7D78">
        <w:rPr>
          <w:spacing w:val="50"/>
          <w:szCs w:val="24"/>
        </w:rPr>
        <w:t>–</w:t>
      </w:r>
      <w:r w:rsidR="008C3B3F" w:rsidRPr="003E7D78">
        <w:rPr>
          <w:szCs w:val="24"/>
        </w:rPr>
        <w:t xml:space="preserve"> </w:t>
      </w:r>
      <w:r w:rsidR="008C3B3F" w:rsidRPr="003E7D78">
        <w:rPr>
          <w:b/>
          <w:szCs w:val="24"/>
        </w:rPr>
        <w:t>Поперечный профиль лесных дорог из же</w:t>
      </w:r>
      <w:r w:rsidR="001834B1" w:rsidRPr="003E7D78">
        <w:rPr>
          <w:b/>
          <w:szCs w:val="24"/>
        </w:rPr>
        <w:t xml:space="preserve">лезобетонных плит для условий </w:t>
      </w:r>
      <w:r w:rsidR="008C3B3F" w:rsidRPr="003E7D78">
        <w:rPr>
          <w:b/>
          <w:szCs w:val="24"/>
        </w:rPr>
        <w:t>типа местности</w:t>
      </w:r>
      <w:r w:rsidR="001834B1" w:rsidRPr="003E7D78">
        <w:rPr>
          <w:b/>
          <w:szCs w:val="24"/>
        </w:rPr>
        <w:t xml:space="preserve"> II</w:t>
      </w:r>
      <w:r w:rsidR="008C3B3F" w:rsidRPr="003E7D78">
        <w:rPr>
          <w:b/>
          <w:szCs w:val="24"/>
        </w:rPr>
        <w:t xml:space="preserve"> на грунтах, годных для укладки в земляное полотно</w:t>
      </w:r>
    </w:p>
    <w:p w14:paraId="3942592B" w14:textId="77777777" w:rsidR="006E3364" w:rsidRPr="003E7D78" w:rsidRDefault="006E3364" w:rsidP="006E3364">
      <w:pPr>
        <w:pStyle w:val="afff6"/>
        <w:jc w:val="center"/>
        <w:rPr>
          <w:sz w:val="28"/>
          <w:szCs w:val="28"/>
        </w:rPr>
      </w:pPr>
    </w:p>
    <w:p w14:paraId="6E8878F1" w14:textId="77777777" w:rsidR="00207ACE" w:rsidRPr="003E7D78" w:rsidRDefault="00CA1B78" w:rsidP="006E3364">
      <w:pPr>
        <w:pStyle w:val="afff6"/>
        <w:jc w:val="center"/>
        <w:rPr>
          <w:szCs w:val="24"/>
        </w:rPr>
      </w:pPr>
      <w:r w:rsidRPr="006E3364">
        <w:rPr>
          <w:noProof/>
          <w:spacing w:val="50"/>
          <w:szCs w:val="24"/>
          <w:lang w:eastAsia="ru-RU"/>
        </w:rPr>
        <w:drawing>
          <wp:inline distT="0" distB="0" distL="0" distR="0" wp14:anchorId="38231D61" wp14:editId="362AF2BF">
            <wp:extent cx="5631180" cy="2118360"/>
            <wp:effectExtent l="0" t="0" r="7620" b="0"/>
            <wp:docPr id="2" name="Рисунок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B2D6" w14:textId="77777777" w:rsidR="00FD00E1" w:rsidRPr="003E7D78" w:rsidRDefault="00FD00E1" w:rsidP="006E3364">
      <w:pPr>
        <w:pStyle w:val="afff6"/>
        <w:jc w:val="center"/>
        <w:rPr>
          <w:spacing w:val="50"/>
          <w:szCs w:val="24"/>
        </w:rPr>
      </w:pPr>
    </w:p>
    <w:p w14:paraId="579D63D4" w14:textId="77777777" w:rsidR="00207ACE" w:rsidRPr="003E7D78" w:rsidRDefault="009F1188" w:rsidP="006E3364">
      <w:pPr>
        <w:pStyle w:val="afff6"/>
        <w:jc w:val="center"/>
        <w:rPr>
          <w:szCs w:val="24"/>
        </w:rPr>
      </w:pPr>
      <w:r w:rsidRPr="003E7D78">
        <w:rPr>
          <w:b/>
          <w:i/>
          <w:szCs w:val="24"/>
        </w:rPr>
        <w:t>Рисунок</w:t>
      </w:r>
      <w:r w:rsidR="00955BDC" w:rsidRPr="003E7D78">
        <w:rPr>
          <w:b/>
          <w:i/>
          <w:szCs w:val="24"/>
        </w:rPr>
        <w:t xml:space="preserve"> </w:t>
      </w:r>
      <w:r w:rsidR="001834B1" w:rsidRPr="003E7D78">
        <w:rPr>
          <w:b/>
          <w:i/>
          <w:szCs w:val="24"/>
        </w:rPr>
        <w:t>10.</w:t>
      </w:r>
      <w:r w:rsidR="00FD00E1" w:rsidRPr="003E7D78">
        <w:rPr>
          <w:b/>
          <w:i/>
          <w:szCs w:val="24"/>
        </w:rPr>
        <w:t>2</w:t>
      </w:r>
      <w:r w:rsidR="00FD00E1" w:rsidRPr="003E7D78">
        <w:rPr>
          <w:szCs w:val="24"/>
        </w:rPr>
        <w:t xml:space="preserve"> –</w:t>
      </w:r>
      <w:r w:rsidR="008C3B3F" w:rsidRPr="003E7D78">
        <w:rPr>
          <w:szCs w:val="24"/>
        </w:rPr>
        <w:t xml:space="preserve"> </w:t>
      </w:r>
      <w:r w:rsidR="008C3B3F" w:rsidRPr="003E7D78">
        <w:rPr>
          <w:b/>
          <w:szCs w:val="24"/>
        </w:rPr>
        <w:t>Поперечный профиль лесных дорог из жел</w:t>
      </w:r>
      <w:r w:rsidR="005B0B40" w:rsidRPr="003E7D78">
        <w:rPr>
          <w:b/>
          <w:szCs w:val="24"/>
        </w:rPr>
        <w:t>езобетонных плит для условий</w:t>
      </w:r>
      <w:r w:rsidR="008C3B3F" w:rsidRPr="003E7D78">
        <w:rPr>
          <w:b/>
          <w:szCs w:val="24"/>
        </w:rPr>
        <w:t xml:space="preserve"> типа местности</w:t>
      </w:r>
      <w:r w:rsidR="001834B1" w:rsidRPr="003E7D78">
        <w:rPr>
          <w:b/>
          <w:szCs w:val="24"/>
        </w:rPr>
        <w:t xml:space="preserve"> III</w:t>
      </w:r>
      <w:r w:rsidR="008C3B3F" w:rsidRPr="003E7D78">
        <w:rPr>
          <w:b/>
          <w:szCs w:val="24"/>
        </w:rPr>
        <w:t xml:space="preserve"> со слабыми грунтами, не пригодными для укладки в земляное полотно</w:t>
      </w:r>
    </w:p>
    <w:p w14:paraId="4C0B9CAC" w14:textId="77777777" w:rsidR="001834B1" w:rsidRPr="003E7D78" w:rsidRDefault="001834B1" w:rsidP="006E3364">
      <w:pPr>
        <w:ind w:firstLine="567"/>
        <w:rPr>
          <w:sz w:val="28"/>
          <w:szCs w:val="28"/>
        </w:rPr>
      </w:pPr>
    </w:p>
    <w:p w14:paraId="74865875" w14:textId="005EBE8C" w:rsidR="008B5F45" w:rsidRDefault="001834B1" w:rsidP="006E3364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10.1.4 </w:t>
      </w:r>
      <w:r w:rsidR="008C3B3F" w:rsidRPr="005D5FBF">
        <w:rPr>
          <w:sz w:val="28"/>
          <w:szCs w:val="28"/>
        </w:rPr>
        <w:t xml:space="preserve">Поперечные профили лесных дорог с колейным покрытием из деревянных щитов для </w:t>
      </w:r>
      <w:r w:rsidRPr="005D5FBF">
        <w:rPr>
          <w:sz w:val="28"/>
          <w:szCs w:val="28"/>
        </w:rPr>
        <w:t xml:space="preserve">болот </w:t>
      </w:r>
      <w:r w:rsidR="005B0B40" w:rsidRPr="005D5FBF">
        <w:rPr>
          <w:sz w:val="28"/>
          <w:szCs w:val="28"/>
        </w:rPr>
        <w:t>типов I и II</w:t>
      </w:r>
      <w:r w:rsidR="008C3B3F" w:rsidRPr="005D5FBF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показаны на рисунках 10.3 и 10.</w:t>
      </w:r>
      <w:r w:rsidR="00306F41" w:rsidRPr="005D5FBF">
        <w:rPr>
          <w:sz w:val="28"/>
          <w:szCs w:val="28"/>
        </w:rPr>
        <w:t>4</w:t>
      </w:r>
      <w:r w:rsidRPr="005D5FBF">
        <w:rPr>
          <w:sz w:val="28"/>
          <w:szCs w:val="28"/>
        </w:rPr>
        <w:t>.</w:t>
      </w:r>
    </w:p>
    <w:p w14:paraId="0D787997" w14:textId="77777777" w:rsidR="006E3364" w:rsidRPr="005D5FBF" w:rsidRDefault="006E3364" w:rsidP="006E3364">
      <w:pPr>
        <w:ind w:firstLine="567"/>
        <w:rPr>
          <w:sz w:val="28"/>
          <w:szCs w:val="28"/>
        </w:rPr>
      </w:pPr>
    </w:p>
    <w:p w14:paraId="60FC88DF" w14:textId="6D3E9AB4" w:rsidR="008C3B3F" w:rsidRPr="003E7D78" w:rsidRDefault="00CA1B78" w:rsidP="006E3364">
      <w:pPr>
        <w:pStyle w:val="afff6"/>
        <w:jc w:val="center"/>
        <w:rPr>
          <w:szCs w:val="24"/>
        </w:rPr>
      </w:pPr>
      <w:r w:rsidRPr="005D5FBF">
        <w:rPr>
          <w:noProof/>
          <w:lang w:eastAsia="ru-RU"/>
        </w:rPr>
        <w:drawing>
          <wp:inline distT="0" distB="0" distL="0" distR="0" wp14:anchorId="28AF616E" wp14:editId="319FCAF7">
            <wp:extent cx="5038725" cy="1836608"/>
            <wp:effectExtent l="0" t="0" r="0" b="0"/>
            <wp:docPr id="3" name="Рисунок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9" b="11656"/>
                    <a:stretch/>
                  </pic:blipFill>
                  <pic:spPr bwMode="auto">
                    <a:xfrm>
                      <a:off x="0" y="0"/>
                      <a:ext cx="5043889" cy="183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1CAA1" w14:textId="77777777" w:rsidR="006E3364" w:rsidRPr="003E7D78" w:rsidRDefault="006E3364" w:rsidP="006E3364">
      <w:pPr>
        <w:pStyle w:val="afff6"/>
        <w:jc w:val="center"/>
        <w:rPr>
          <w:szCs w:val="24"/>
        </w:rPr>
      </w:pPr>
    </w:p>
    <w:p w14:paraId="531BC354" w14:textId="0749F3A4" w:rsidR="00207ACE" w:rsidRPr="003E7D78" w:rsidRDefault="009F1188" w:rsidP="006E3364">
      <w:pPr>
        <w:pStyle w:val="afff6"/>
        <w:jc w:val="center"/>
        <w:rPr>
          <w:b/>
          <w:szCs w:val="24"/>
        </w:rPr>
      </w:pPr>
      <w:r w:rsidRPr="003E7D78">
        <w:rPr>
          <w:b/>
          <w:i/>
          <w:szCs w:val="24"/>
        </w:rPr>
        <w:t xml:space="preserve">Рисунок </w:t>
      </w:r>
      <w:r w:rsidR="001834B1" w:rsidRPr="003E7D78">
        <w:rPr>
          <w:b/>
          <w:i/>
          <w:szCs w:val="24"/>
        </w:rPr>
        <w:t>10.</w:t>
      </w:r>
      <w:r w:rsidR="008C3B3F" w:rsidRPr="003E7D78">
        <w:rPr>
          <w:b/>
          <w:i/>
          <w:szCs w:val="24"/>
        </w:rPr>
        <w:t>3</w:t>
      </w:r>
      <w:r w:rsidR="00FD00E1" w:rsidRPr="003E7D78">
        <w:rPr>
          <w:spacing w:val="50"/>
          <w:szCs w:val="24"/>
        </w:rPr>
        <w:t xml:space="preserve"> –</w:t>
      </w:r>
      <w:r w:rsidR="008C3B3F" w:rsidRPr="003E7D78">
        <w:rPr>
          <w:szCs w:val="24"/>
        </w:rPr>
        <w:t xml:space="preserve"> </w:t>
      </w:r>
      <w:r w:rsidR="008C3B3F" w:rsidRPr="003E7D78">
        <w:rPr>
          <w:b/>
          <w:szCs w:val="24"/>
        </w:rPr>
        <w:t>Поперечный профиль лесных дорог из деревянных щитов на болотах типа</w:t>
      </w:r>
      <w:r w:rsidR="001834B1" w:rsidRPr="003E7D78">
        <w:rPr>
          <w:b/>
          <w:szCs w:val="24"/>
        </w:rPr>
        <w:t xml:space="preserve"> II</w:t>
      </w:r>
      <w:r w:rsidR="008C3B3F" w:rsidRPr="003E7D78">
        <w:rPr>
          <w:b/>
          <w:szCs w:val="24"/>
        </w:rPr>
        <w:t xml:space="preserve"> с толщиной торфа до 2</w:t>
      </w:r>
      <w:r w:rsidR="00306F41" w:rsidRPr="003E7D78">
        <w:rPr>
          <w:b/>
          <w:szCs w:val="24"/>
        </w:rPr>
        <w:t xml:space="preserve"> </w:t>
      </w:r>
      <w:r w:rsidR="008C3B3F" w:rsidRPr="003E7D78">
        <w:rPr>
          <w:b/>
          <w:szCs w:val="24"/>
        </w:rPr>
        <w:t>м</w:t>
      </w:r>
    </w:p>
    <w:p w14:paraId="4B6A9F32" w14:textId="77777777" w:rsidR="006E3364" w:rsidRPr="003E7D78" w:rsidRDefault="006E3364" w:rsidP="006E3364">
      <w:pPr>
        <w:pStyle w:val="afff6"/>
        <w:jc w:val="center"/>
        <w:rPr>
          <w:sz w:val="28"/>
          <w:szCs w:val="28"/>
        </w:rPr>
      </w:pPr>
    </w:p>
    <w:p w14:paraId="6B215211" w14:textId="3B148942" w:rsidR="008918B1" w:rsidRPr="003E7D78" w:rsidRDefault="00CA1B78" w:rsidP="006E3364">
      <w:pPr>
        <w:pStyle w:val="afff6"/>
        <w:jc w:val="center"/>
        <w:rPr>
          <w:szCs w:val="24"/>
        </w:rPr>
      </w:pPr>
      <w:r w:rsidRPr="006E3364">
        <w:rPr>
          <w:noProof/>
          <w:szCs w:val="24"/>
          <w:lang w:eastAsia="ru-RU"/>
        </w:rPr>
        <w:drawing>
          <wp:inline distT="0" distB="0" distL="0" distR="0" wp14:anchorId="17775A0A" wp14:editId="78A7F35A">
            <wp:extent cx="4981575" cy="1636838"/>
            <wp:effectExtent l="0" t="0" r="0" b="1905"/>
            <wp:docPr id="4" name="Рисунок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64" b="7658"/>
                    <a:stretch/>
                  </pic:blipFill>
                  <pic:spPr bwMode="auto">
                    <a:xfrm>
                      <a:off x="0" y="0"/>
                      <a:ext cx="5043540" cy="165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28909" w14:textId="77777777" w:rsidR="006E3364" w:rsidRPr="003E7D78" w:rsidRDefault="006E3364" w:rsidP="006E3364">
      <w:pPr>
        <w:pStyle w:val="afff6"/>
        <w:jc w:val="center"/>
        <w:rPr>
          <w:szCs w:val="24"/>
        </w:rPr>
      </w:pPr>
    </w:p>
    <w:p w14:paraId="78564D3C" w14:textId="16AFF2DE" w:rsidR="006C3346" w:rsidRPr="003E7D78" w:rsidRDefault="009F1188" w:rsidP="006E3364">
      <w:pPr>
        <w:pStyle w:val="afff6"/>
        <w:jc w:val="center"/>
        <w:rPr>
          <w:szCs w:val="24"/>
        </w:rPr>
      </w:pPr>
      <w:r w:rsidRPr="003E7D78">
        <w:rPr>
          <w:b/>
          <w:i/>
          <w:szCs w:val="24"/>
        </w:rPr>
        <w:t xml:space="preserve">Рисунок </w:t>
      </w:r>
      <w:r w:rsidR="00284CC4" w:rsidRPr="003E7D78">
        <w:rPr>
          <w:b/>
          <w:i/>
          <w:szCs w:val="24"/>
        </w:rPr>
        <w:t>10.</w:t>
      </w:r>
      <w:r w:rsidR="00FD00E1" w:rsidRPr="003E7D78">
        <w:rPr>
          <w:b/>
          <w:i/>
          <w:szCs w:val="24"/>
        </w:rPr>
        <w:t>4</w:t>
      </w:r>
      <w:r w:rsidR="00FD00E1" w:rsidRPr="003E7D78">
        <w:rPr>
          <w:spacing w:val="50"/>
          <w:szCs w:val="24"/>
        </w:rPr>
        <w:t xml:space="preserve"> –</w:t>
      </w:r>
      <w:r w:rsidR="00FD00E1" w:rsidRPr="003E7D78">
        <w:rPr>
          <w:szCs w:val="24"/>
        </w:rPr>
        <w:t xml:space="preserve"> </w:t>
      </w:r>
      <w:r w:rsidR="008C3B3F" w:rsidRPr="003E7D78">
        <w:rPr>
          <w:b/>
          <w:szCs w:val="24"/>
        </w:rPr>
        <w:t>Поперечный профиль лесных дорог из деревянных щитов на болотах типа</w:t>
      </w:r>
      <w:r w:rsidR="00284CC4" w:rsidRPr="003E7D78">
        <w:rPr>
          <w:b/>
          <w:szCs w:val="24"/>
        </w:rPr>
        <w:t xml:space="preserve"> II</w:t>
      </w:r>
      <w:r w:rsidR="008C3B3F" w:rsidRPr="003E7D78">
        <w:rPr>
          <w:b/>
          <w:szCs w:val="24"/>
        </w:rPr>
        <w:t xml:space="preserve"> с толщиной торфа свыше 2</w:t>
      </w:r>
      <w:r w:rsidR="00284CC4" w:rsidRPr="003E7D78">
        <w:rPr>
          <w:b/>
          <w:szCs w:val="24"/>
        </w:rPr>
        <w:t xml:space="preserve"> </w:t>
      </w:r>
      <w:r w:rsidR="008C3B3F" w:rsidRPr="003E7D78">
        <w:rPr>
          <w:b/>
          <w:szCs w:val="24"/>
        </w:rPr>
        <w:t>м</w:t>
      </w:r>
    </w:p>
    <w:p w14:paraId="21DDE8C4" w14:textId="77777777" w:rsidR="00A42B23" w:rsidRPr="006E3364" w:rsidRDefault="00A42B23" w:rsidP="006E3364">
      <w:pPr>
        <w:ind w:firstLine="567"/>
        <w:rPr>
          <w:sz w:val="28"/>
          <w:szCs w:val="28"/>
        </w:rPr>
      </w:pPr>
    </w:p>
    <w:p w14:paraId="59376551" w14:textId="70BCDDD3" w:rsidR="008C3B3F" w:rsidRPr="006E3364" w:rsidRDefault="00A42B23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10.1.5</w:t>
      </w:r>
      <w:r w:rsidR="008C3B3F" w:rsidRPr="006E3364">
        <w:rPr>
          <w:sz w:val="28"/>
          <w:szCs w:val="28"/>
        </w:rPr>
        <w:t xml:space="preserve"> Строительство лесных дорог с гравийным покрытием рекомендуется осуществлять в местах, где имеются</w:t>
      </w:r>
      <w:r w:rsidR="00284CC4" w:rsidRPr="006E3364">
        <w:rPr>
          <w:sz w:val="28"/>
          <w:szCs w:val="28"/>
        </w:rPr>
        <w:t xml:space="preserve"> гравийные карьеры на расстоянии</w:t>
      </w:r>
      <w:r w:rsidR="008C3B3F" w:rsidRPr="006E3364">
        <w:rPr>
          <w:sz w:val="28"/>
          <w:szCs w:val="28"/>
        </w:rPr>
        <w:t xml:space="preserve"> не более 5</w:t>
      </w:r>
      <w:r w:rsidR="00284CC4" w:rsidRPr="006E3364">
        <w:rPr>
          <w:sz w:val="28"/>
          <w:szCs w:val="28"/>
        </w:rPr>
        <w:t xml:space="preserve"> </w:t>
      </w:r>
      <w:r w:rsidR="008C3B3F" w:rsidRPr="006E3364">
        <w:rPr>
          <w:sz w:val="28"/>
          <w:szCs w:val="28"/>
        </w:rPr>
        <w:t>км</w:t>
      </w:r>
      <w:r w:rsidR="00284CC4" w:rsidRPr="006E3364">
        <w:rPr>
          <w:sz w:val="28"/>
          <w:szCs w:val="28"/>
        </w:rPr>
        <w:t xml:space="preserve"> от места строительства дорог</w:t>
      </w:r>
      <w:r w:rsidR="008C3B3F" w:rsidRPr="006E3364">
        <w:rPr>
          <w:sz w:val="28"/>
          <w:szCs w:val="28"/>
        </w:rPr>
        <w:t>. При большем расстоянии доставки гравийного материала необходимо провести расчеты экономической целесообразности строительства дорог с гравийным покрытием.</w:t>
      </w:r>
    </w:p>
    <w:p w14:paraId="3D36C485" w14:textId="1896E456" w:rsidR="00207ACE" w:rsidRPr="006E3364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10.1.6 Земляное полотно дорог с гравийным покрытием на сырых участках местности с необеспеченным отводом поверхностны</w:t>
      </w:r>
      <w:r w:rsidR="00284CC4" w:rsidRPr="006E3364">
        <w:rPr>
          <w:sz w:val="28"/>
          <w:szCs w:val="28"/>
        </w:rPr>
        <w:t xml:space="preserve">х вод и на неглубоких болотах </w:t>
      </w:r>
      <w:r w:rsidRPr="006E3364">
        <w:rPr>
          <w:sz w:val="28"/>
          <w:szCs w:val="28"/>
        </w:rPr>
        <w:t xml:space="preserve">типа </w:t>
      </w:r>
      <w:r w:rsidR="00284CC4" w:rsidRPr="006E3364">
        <w:rPr>
          <w:sz w:val="28"/>
          <w:szCs w:val="28"/>
        </w:rPr>
        <w:t>I сооружают</w:t>
      </w:r>
      <w:r w:rsidRPr="006E3364">
        <w:rPr>
          <w:sz w:val="28"/>
          <w:szCs w:val="28"/>
        </w:rPr>
        <w:t xml:space="preserve"> на уплотненной хворостяной выстилке или с применением композиционных или </w:t>
      </w:r>
      <w:proofErr w:type="spellStart"/>
      <w:r w:rsidRPr="006E3364">
        <w:rPr>
          <w:sz w:val="28"/>
          <w:szCs w:val="28"/>
        </w:rPr>
        <w:t>геотекстильных</w:t>
      </w:r>
      <w:proofErr w:type="spellEnd"/>
      <w:r w:rsidRPr="006E3364">
        <w:rPr>
          <w:sz w:val="28"/>
          <w:szCs w:val="28"/>
        </w:rPr>
        <w:t xml:space="preserve"> материалов. Выбор </w:t>
      </w:r>
      <w:r w:rsidR="00284CC4" w:rsidRPr="006E3364">
        <w:rPr>
          <w:sz w:val="28"/>
          <w:szCs w:val="28"/>
        </w:rPr>
        <w:t>материала и технологии</w:t>
      </w:r>
      <w:r w:rsidRPr="006E3364">
        <w:rPr>
          <w:sz w:val="28"/>
          <w:szCs w:val="28"/>
        </w:rPr>
        <w:t xml:space="preserve"> строительства </w:t>
      </w:r>
      <w:r w:rsidR="00284CC4" w:rsidRPr="006E3364">
        <w:rPr>
          <w:sz w:val="28"/>
          <w:szCs w:val="28"/>
        </w:rPr>
        <w:t>с его применением осуществляют</w:t>
      </w:r>
      <w:r w:rsidRPr="006E3364">
        <w:rPr>
          <w:sz w:val="28"/>
          <w:szCs w:val="28"/>
        </w:rPr>
        <w:t xml:space="preserve"> на основании инструкции изготовителя с предварительным обоснованием экономической целесообразности строительства.</w:t>
      </w:r>
    </w:p>
    <w:p w14:paraId="791DF1F6" w14:textId="1C6D94F8" w:rsidR="00BC6773" w:rsidRDefault="008C3B3F" w:rsidP="006E3364">
      <w:pPr>
        <w:ind w:firstLine="567"/>
        <w:rPr>
          <w:sz w:val="28"/>
          <w:szCs w:val="28"/>
        </w:rPr>
      </w:pPr>
      <w:r w:rsidRPr="006E3364">
        <w:rPr>
          <w:sz w:val="28"/>
          <w:szCs w:val="28"/>
        </w:rPr>
        <w:t>10.1.7 Поперечный профиль дороги, рекомендуемый к применению на сырых участках местности с необеспеченным отводом поверхностных вод при поперечном уклоне местности менее 1:25</w:t>
      </w:r>
      <w:r w:rsidR="00284CC4" w:rsidRPr="006E3364">
        <w:rPr>
          <w:sz w:val="28"/>
          <w:szCs w:val="28"/>
        </w:rPr>
        <w:t>,</w:t>
      </w:r>
      <w:r w:rsidRPr="006E3364">
        <w:rPr>
          <w:sz w:val="28"/>
          <w:szCs w:val="28"/>
        </w:rPr>
        <w:t xml:space="preserve"> изображен на </w:t>
      </w:r>
      <w:r w:rsidR="00BC6773" w:rsidRPr="006E3364">
        <w:rPr>
          <w:sz w:val="28"/>
          <w:szCs w:val="28"/>
        </w:rPr>
        <w:t>рисунке</w:t>
      </w:r>
      <w:r w:rsidRPr="006E3364">
        <w:rPr>
          <w:sz w:val="28"/>
          <w:szCs w:val="28"/>
        </w:rPr>
        <w:t xml:space="preserve"> </w:t>
      </w:r>
      <w:r w:rsidR="00284CC4" w:rsidRPr="006E3364">
        <w:rPr>
          <w:sz w:val="28"/>
          <w:szCs w:val="28"/>
        </w:rPr>
        <w:t>10.</w:t>
      </w:r>
      <w:r w:rsidR="005B0B40" w:rsidRPr="006E3364">
        <w:rPr>
          <w:sz w:val="28"/>
          <w:szCs w:val="28"/>
        </w:rPr>
        <w:t>5, а п</w:t>
      </w:r>
      <w:r w:rsidR="00BC6773" w:rsidRPr="006E3364">
        <w:rPr>
          <w:sz w:val="28"/>
          <w:szCs w:val="28"/>
        </w:rPr>
        <w:t>ри попереч</w:t>
      </w:r>
      <w:r w:rsidR="005B0B40" w:rsidRPr="006E3364">
        <w:rPr>
          <w:sz w:val="28"/>
          <w:szCs w:val="28"/>
        </w:rPr>
        <w:t>ном уклоне более 1:25 –</w:t>
      </w:r>
      <w:r w:rsidR="00BC6773" w:rsidRPr="006E3364">
        <w:rPr>
          <w:sz w:val="28"/>
          <w:szCs w:val="28"/>
        </w:rPr>
        <w:t xml:space="preserve"> на рисунке 10.6.</w:t>
      </w:r>
    </w:p>
    <w:p w14:paraId="32F89FC6" w14:textId="77777777" w:rsidR="006E3364" w:rsidRPr="006E3364" w:rsidRDefault="006E3364" w:rsidP="006E3364">
      <w:pPr>
        <w:ind w:firstLine="567"/>
        <w:rPr>
          <w:sz w:val="28"/>
          <w:szCs w:val="28"/>
        </w:rPr>
      </w:pPr>
    </w:p>
    <w:p w14:paraId="0CD86DCB" w14:textId="76191C6B" w:rsidR="00A42B23" w:rsidRPr="003E7D78" w:rsidRDefault="00CA1B78" w:rsidP="00943214">
      <w:pPr>
        <w:pStyle w:val="afff6"/>
        <w:jc w:val="center"/>
        <w:rPr>
          <w:szCs w:val="24"/>
        </w:rPr>
      </w:pPr>
      <w:r w:rsidRPr="005D5FBF">
        <w:rPr>
          <w:noProof/>
          <w:lang w:eastAsia="ru-RU"/>
        </w:rPr>
        <w:drawing>
          <wp:inline distT="0" distB="0" distL="0" distR="0" wp14:anchorId="3D9F5611" wp14:editId="1C9AD6AE">
            <wp:extent cx="5386388" cy="1578970"/>
            <wp:effectExtent l="0" t="0" r="5080" b="2540"/>
            <wp:docPr id="5" name="Рисунок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36" b="4833"/>
                    <a:stretch/>
                  </pic:blipFill>
                  <pic:spPr bwMode="auto">
                    <a:xfrm>
                      <a:off x="0" y="0"/>
                      <a:ext cx="5398777" cy="1582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42B69" w14:textId="77777777" w:rsidR="00943214" w:rsidRPr="003E7D78" w:rsidRDefault="00943214" w:rsidP="00943214">
      <w:pPr>
        <w:pStyle w:val="afff6"/>
        <w:jc w:val="center"/>
        <w:rPr>
          <w:szCs w:val="24"/>
        </w:rPr>
      </w:pPr>
    </w:p>
    <w:p w14:paraId="65F8CF4C" w14:textId="77777777" w:rsidR="00284CC4" w:rsidRPr="003E7D78" w:rsidRDefault="005B0B40" w:rsidP="00943214">
      <w:pPr>
        <w:pStyle w:val="afff6"/>
        <w:jc w:val="center"/>
        <w:rPr>
          <w:sz w:val="20"/>
        </w:rPr>
      </w:pPr>
      <w:r w:rsidRPr="003E7D78">
        <w:rPr>
          <w:i/>
          <w:sz w:val="20"/>
        </w:rPr>
        <w:t>1</w:t>
      </w:r>
      <w:r w:rsidR="00B658D6" w:rsidRPr="003E7D78">
        <w:rPr>
          <w:i/>
          <w:sz w:val="20"/>
        </w:rPr>
        <w:t xml:space="preserve"> </w:t>
      </w:r>
      <w:r w:rsidRPr="003E7D78">
        <w:rPr>
          <w:sz w:val="20"/>
        </w:rPr>
        <w:t xml:space="preserve">– </w:t>
      </w:r>
      <w:r w:rsidR="00B658D6" w:rsidRPr="003E7D78">
        <w:rPr>
          <w:sz w:val="20"/>
        </w:rPr>
        <w:t xml:space="preserve">хворостяная выстилка; </w:t>
      </w:r>
      <w:r w:rsidR="00B658D6" w:rsidRPr="003E7D78">
        <w:rPr>
          <w:i/>
          <w:sz w:val="20"/>
        </w:rPr>
        <w:t>2</w:t>
      </w:r>
      <w:r w:rsidR="00B658D6" w:rsidRPr="003E7D78">
        <w:rPr>
          <w:sz w:val="20"/>
        </w:rPr>
        <w:t xml:space="preserve"> –</w:t>
      </w:r>
      <w:r w:rsidR="00284CC4" w:rsidRPr="003E7D78">
        <w:rPr>
          <w:sz w:val="20"/>
        </w:rPr>
        <w:t xml:space="preserve"> земляное полот</w:t>
      </w:r>
      <w:r w:rsidR="00B658D6" w:rsidRPr="003E7D78">
        <w:rPr>
          <w:sz w:val="20"/>
        </w:rPr>
        <w:t xml:space="preserve">но; </w:t>
      </w:r>
      <w:r w:rsidR="00B658D6" w:rsidRPr="003E7D78">
        <w:rPr>
          <w:i/>
          <w:sz w:val="20"/>
        </w:rPr>
        <w:t>3</w:t>
      </w:r>
      <w:r w:rsidR="00B658D6" w:rsidRPr="003E7D78">
        <w:rPr>
          <w:sz w:val="20"/>
        </w:rPr>
        <w:t xml:space="preserve"> – </w:t>
      </w:r>
      <w:r w:rsidR="00284CC4" w:rsidRPr="003E7D78">
        <w:rPr>
          <w:sz w:val="20"/>
        </w:rPr>
        <w:t>гравийное покрытие</w:t>
      </w:r>
    </w:p>
    <w:p w14:paraId="15358C8D" w14:textId="77777777" w:rsidR="00FD00E1" w:rsidRPr="00943214" w:rsidRDefault="00FD00E1" w:rsidP="00943214">
      <w:pPr>
        <w:pStyle w:val="afff6"/>
        <w:jc w:val="center"/>
        <w:rPr>
          <w:szCs w:val="24"/>
        </w:rPr>
      </w:pPr>
    </w:p>
    <w:p w14:paraId="425DACF4" w14:textId="1114BE70" w:rsidR="008C3B3F" w:rsidRDefault="009F1188" w:rsidP="00943214">
      <w:pPr>
        <w:pStyle w:val="afff6"/>
        <w:jc w:val="center"/>
        <w:rPr>
          <w:b/>
          <w:szCs w:val="24"/>
        </w:rPr>
      </w:pPr>
      <w:r w:rsidRPr="00943214">
        <w:rPr>
          <w:b/>
          <w:i/>
          <w:szCs w:val="24"/>
        </w:rPr>
        <w:t xml:space="preserve">Рисунок </w:t>
      </w:r>
      <w:r w:rsidR="00FD00E1" w:rsidRPr="00943214">
        <w:rPr>
          <w:b/>
          <w:i/>
          <w:szCs w:val="24"/>
        </w:rPr>
        <w:t xml:space="preserve"> </w:t>
      </w:r>
      <w:r w:rsidR="00284CC4" w:rsidRPr="00943214">
        <w:rPr>
          <w:b/>
          <w:i/>
          <w:szCs w:val="24"/>
        </w:rPr>
        <w:t>10.</w:t>
      </w:r>
      <w:r w:rsidR="00FD00E1" w:rsidRPr="00943214">
        <w:rPr>
          <w:b/>
          <w:i/>
          <w:szCs w:val="24"/>
        </w:rPr>
        <w:t>5</w:t>
      </w:r>
      <w:r w:rsidR="00FD00E1" w:rsidRPr="00943214">
        <w:rPr>
          <w:szCs w:val="24"/>
        </w:rPr>
        <w:t xml:space="preserve"> –</w:t>
      </w:r>
      <w:r w:rsidR="008C3B3F" w:rsidRPr="00943214">
        <w:rPr>
          <w:szCs w:val="24"/>
        </w:rPr>
        <w:t xml:space="preserve"> </w:t>
      </w:r>
      <w:r w:rsidR="008C3B3F" w:rsidRPr="00943214">
        <w:rPr>
          <w:b/>
          <w:szCs w:val="24"/>
        </w:rPr>
        <w:t>Поперечный профиль дороги, рекомендуемый к применению на болотах типа</w:t>
      </w:r>
      <w:r w:rsidR="00B658D6" w:rsidRPr="00943214">
        <w:rPr>
          <w:b/>
          <w:szCs w:val="24"/>
        </w:rPr>
        <w:t xml:space="preserve"> I</w:t>
      </w:r>
    </w:p>
    <w:p w14:paraId="63DA8AC7" w14:textId="77777777" w:rsidR="00943214" w:rsidRPr="003E7D78" w:rsidRDefault="00943214" w:rsidP="00943214">
      <w:pPr>
        <w:pStyle w:val="afff6"/>
        <w:jc w:val="center"/>
        <w:rPr>
          <w:bCs/>
          <w:sz w:val="28"/>
          <w:szCs w:val="28"/>
        </w:rPr>
      </w:pPr>
    </w:p>
    <w:p w14:paraId="1EC0DB2B" w14:textId="2D0AA842" w:rsidR="00207ACE" w:rsidRDefault="00CA1B78" w:rsidP="00943214">
      <w:pPr>
        <w:pStyle w:val="afff6"/>
        <w:jc w:val="center"/>
        <w:rPr>
          <w:szCs w:val="24"/>
        </w:rPr>
      </w:pPr>
      <w:r w:rsidRPr="00943214">
        <w:rPr>
          <w:noProof/>
          <w:szCs w:val="24"/>
          <w:lang w:eastAsia="ru-RU"/>
        </w:rPr>
        <w:drawing>
          <wp:inline distT="0" distB="0" distL="0" distR="0" wp14:anchorId="640F2567" wp14:editId="6F10D59B">
            <wp:extent cx="6015037" cy="1705788"/>
            <wp:effectExtent l="0" t="0" r="5080" b="8890"/>
            <wp:docPr id="6" name="Рисунок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92" b="2084"/>
                    <a:stretch/>
                  </pic:blipFill>
                  <pic:spPr bwMode="auto">
                    <a:xfrm>
                      <a:off x="0" y="0"/>
                      <a:ext cx="6029824" cy="1709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5B03D" w14:textId="77777777" w:rsidR="00943214" w:rsidRPr="00943214" w:rsidRDefault="00943214" w:rsidP="00943214">
      <w:pPr>
        <w:pStyle w:val="afff6"/>
        <w:jc w:val="center"/>
        <w:rPr>
          <w:szCs w:val="24"/>
        </w:rPr>
      </w:pPr>
    </w:p>
    <w:p w14:paraId="36AEDCF5" w14:textId="36000A76" w:rsidR="008C3B3F" w:rsidRPr="00943214" w:rsidRDefault="008C3B3F" w:rsidP="00943214">
      <w:pPr>
        <w:pStyle w:val="afff6"/>
        <w:jc w:val="center"/>
        <w:rPr>
          <w:sz w:val="20"/>
        </w:rPr>
      </w:pPr>
      <w:r w:rsidRPr="00943214">
        <w:rPr>
          <w:i/>
          <w:sz w:val="20"/>
        </w:rPr>
        <w:t>1</w:t>
      </w:r>
      <w:r w:rsidR="00B658D6" w:rsidRPr="00943214">
        <w:rPr>
          <w:i/>
          <w:sz w:val="20"/>
        </w:rPr>
        <w:t xml:space="preserve"> </w:t>
      </w:r>
      <w:r w:rsidR="00284CC4" w:rsidRPr="00943214">
        <w:rPr>
          <w:sz w:val="20"/>
        </w:rPr>
        <w:t>–</w:t>
      </w:r>
      <w:r w:rsidR="00B658D6" w:rsidRPr="00943214">
        <w:rPr>
          <w:sz w:val="20"/>
        </w:rPr>
        <w:t xml:space="preserve"> </w:t>
      </w:r>
      <w:r w:rsidRPr="00943214">
        <w:rPr>
          <w:sz w:val="20"/>
        </w:rPr>
        <w:t>хворостяная выстилка</w:t>
      </w:r>
      <w:r w:rsidR="00284CC4" w:rsidRPr="00943214">
        <w:rPr>
          <w:sz w:val="20"/>
        </w:rPr>
        <w:t xml:space="preserve"> или </w:t>
      </w:r>
      <w:proofErr w:type="spellStart"/>
      <w:r w:rsidR="00284CC4" w:rsidRPr="00943214">
        <w:rPr>
          <w:sz w:val="20"/>
        </w:rPr>
        <w:t>геотекстильный</w:t>
      </w:r>
      <w:proofErr w:type="spellEnd"/>
      <w:r w:rsidR="00284CC4" w:rsidRPr="00943214">
        <w:rPr>
          <w:sz w:val="20"/>
        </w:rPr>
        <w:t xml:space="preserve"> материал</w:t>
      </w:r>
      <w:r w:rsidRPr="00943214">
        <w:rPr>
          <w:sz w:val="20"/>
        </w:rPr>
        <w:t xml:space="preserve">; </w:t>
      </w:r>
      <w:r w:rsidRPr="00943214">
        <w:rPr>
          <w:i/>
          <w:sz w:val="20"/>
        </w:rPr>
        <w:t>2</w:t>
      </w:r>
      <w:r w:rsidR="00B658D6" w:rsidRPr="00943214">
        <w:rPr>
          <w:i/>
          <w:sz w:val="20"/>
        </w:rPr>
        <w:t xml:space="preserve"> </w:t>
      </w:r>
      <w:r w:rsidR="00284CC4" w:rsidRPr="00943214">
        <w:rPr>
          <w:sz w:val="20"/>
        </w:rPr>
        <w:t>–</w:t>
      </w:r>
      <w:r w:rsidR="00B658D6" w:rsidRPr="00943214">
        <w:rPr>
          <w:sz w:val="20"/>
        </w:rPr>
        <w:t xml:space="preserve"> </w:t>
      </w:r>
      <w:r w:rsidRPr="00943214">
        <w:rPr>
          <w:sz w:val="20"/>
        </w:rPr>
        <w:t>земляное полотно;</w:t>
      </w:r>
      <w:r w:rsidR="00943214" w:rsidRPr="00943214">
        <w:rPr>
          <w:sz w:val="20"/>
        </w:rPr>
        <w:t xml:space="preserve"> </w:t>
      </w:r>
      <w:r w:rsidRPr="00943214">
        <w:rPr>
          <w:i/>
          <w:sz w:val="20"/>
        </w:rPr>
        <w:t>3</w:t>
      </w:r>
      <w:r w:rsidR="00B658D6" w:rsidRPr="00943214">
        <w:rPr>
          <w:sz w:val="20"/>
        </w:rPr>
        <w:t xml:space="preserve"> – </w:t>
      </w:r>
      <w:r w:rsidRPr="00943214">
        <w:rPr>
          <w:sz w:val="20"/>
        </w:rPr>
        <w:t>гравийное покрытие</w:t>
      </w:r>
    </w:p>
    <w:p w14:paraId="6D5F8562" w14:textId="77777777" w:rsidR="00284CC4" w:rsidRPr="00943214" w:rsidRDefault="00284CC4" w:rsidP="00943214">
      <w:pPr>
        <w:pStyle w:val="afff6"/>
        <w:jc w:val="center"/>
        <w:rPr>
          <w:spacing w:val="50"/>
          <w:szCs w:val="24"/>
        </w:rPr>
      </w:pPr>
    </w:p>
    <w:p w14:paraId="048CED67" w14:textId="77777777" w:rsidR="00A8696D" w:rsidRPr="00943214" w:rsidRDefault="00A8696D" w:rsidP="00943214">
      <w:pPr>
        <w:pStyle w:val="afff6"/>
        <w:jc w:val="center"/>
        <w:rPr>
          <w:szCs w:val="24"/>
        </w:rPr>
      </w:pPr>
      <w:r w:rsidRPr="00943214">
        <w:rPr>
          <w:b/>
          <w:i/>
          <w:szCs w:val="24"/>
        </w:rPr>
        <w:t xml:space="preserve">Рисунок </w:t>
      </w:r>
      <w:r w:rsidR="00284CC4" w:rsidRPr="00943214">
        <w:rPr>
          <w:b/>
          <w:i/>
          <w:szCs w:val="24"/>
        </w:rPr>
        <w:t>10.</w:t>
      </w:r>
      <w:r w:rsidRPr="00943214">
        <w:rPr>
          <w:b/>
          <w:i/>
          <w:szCs w:val="24"/>
        </w:rPr>
        <w:t>6</w:t>
      </w:r>
      <w:r w:rsidRPr="00943214">
        <w:rPr>
          <w:szCs w:val="24"/>
        </w:rPr>
        <w:t xml:space="preserve"> – </w:t>
      </w:r>
      <w:r w:rsidRPr="00943214">
        <w:rPr>
          <w:b/>
          <w:szCs w:val="24"/>
        </w:rPr>
        <w:t>Поперечный профиль дороги для участков местности типа</w:t>
      </w:r>
      <w:r w:rsidR="00284CC4" w:rsidRPr="00943214">
        <w:rPr>
          <w:b/>
          <w:szCs w:val="24"/>
        </w:rPr>
        <w:t xml:space="preserve"> II</w:t>
      </w:r>
      <w:r w:rsidRPr="00943214">
        <w:rPr>
          <w:b/>
          <w:szCs w:val="24"/>
        </w:rPr>
        <w:t xml:space="preserve"> с поперечным уклоном более 1:25</w:t>
      </w:r>
    </w:p>
    <w:p w14:paraId="2D7C3201" w14:textId="77777777" w:rsidR="00804656" w:rsidRPr="00943214" w:rsidRDefault="00804656" w:rsidP="00943214">
      <w:pPr>
        <w:ind w:firstLine="567"/>
        <w:rPr>
          <w:sz w:val="28"/>
          <w:szCs w:val="28"/>
        </w:rPr>
      </w:pPr>
    </w:p>
    <w:p w14:paraId="109722F0" w14:textId="3D44AE2F" w:rsidR="00207ACE" w:rsidRDefault="008C3B3F" w:rsidP="00943214">
      <w:pPr>
        <w:ind w:firstLine="567"/>
        <w:rPr>
          <w:sz w:val="28"/>
          <w:szCs w:val="28"/>
        </w:rPr>
      </w:pPr>
      <w:r w:rsidRPr="00943214">
        <w:rPr>
          <w:sz w:val="28"/>
          <w:szCs w:val="28"/>
        </w:rPr>
        <w:t>10.1.8 Поперечный профиль дороги, рекомендуемый к применению на сырых участ</w:t>
      </w:r>
      <w:r w:rsidR="00FC033B" w:rsidRPr="00943214">
        <w:rPr>
          <w:sz w:val="28"/>
          <w:szCs w:val="28"/>
        </w:rPr>
        <w:t xml:space="preserve">ках местности с необеспеченным </w:t>
      </w:r>
      <w:r w:rsidRPr="00943214">
        <w:rPr>
          <w:sz w:val="28"/>
          <w:szCs w:val="28"/>
        </w:rPr>
        <w:t>отводом поверхностных вод при поперечном уклоне местности более 1:25</w:t>
      </w:r>
      <w:r w:rsidR="00284CC4" w:rsidRPr="00943214">
        <w:rPr>
          <w:sz w:val="28"/>
          <w:szCs w:val="28"/>
        </w:rPr>
        <w:t>,</w:t>
      </w:r>
      <w:r w:rsidRPr="00943214">
        <w:rPr>
          <w:sz w:val="28"/>
          <w:szCs w:val="28"/>
        </w:rPr>
        <w:t xml:space="preserve"> изображен на рис</w:t>
      </w:r>
      <w:r w:rsidR="00284CC4" w:rsidRPr="00943214">
        <w:rPr>
          <w:sz w:val="28"/>
          <w:szCs w:val="28"/>
        </w:rPr>
        <w:t>унке 10.7</w:t>
      </w:r>
      <w:r w:rsidR="00A8696D" w:rsidRPr="00943214">
        <w:rPr>
          <w:sz w:val="28"/>
          <w:szCs w:val="28"/>
        </w:rPr>
        <w:t>.</w:t>
      </w:r>
    </w:p>
    <w:p w14:paraId="0EDB20C3" w14:textId="77777777" w:rsidR="00943214" w:rsidRPr="00943214" w:rsidRDefault="00943214" w:rsidP="00943214">
      <w:pPr>
        <w:ind w:firstLine="567"/>
        <w:rPr>
          <w:sz w:val="28"/>
          <w:szCs w:val="28"/>
        </w:rPr>
      </w:pPr>
    </w:p>
    <w:p w14:paraId="11240B1C" w14:textId="4731B3AA" w:rsidR="00207ACE" w:rsidRDefault="00CA1B78" w:rsidP="00943214">
      <w:pPr>
        <w:pStyle w:val="afff6"/>
        <w:jc w:val="center"/>
      </w:pPr>
      <w:r w:rsidRPr="005D5FBF">
        <w:rPr>
          <w:noProof/>
          <w:lang w:eastAsia="ru-RU"/>
        </w:rPr>
        <w:drawing>
          <wp:inline distT="0" distB="0" distL="0" distR="0" wp14:anchorId="04EBD3AA" wp14:editId="673EB60C">
            <wp:extent cx="5599410" cy="1643063"/>
            <wp:effectExtent l="0" t="0" r="1905" b="0"/>
            <wp:docPr id="7" name="Рисунок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33"/>
                    <a:stretch/>
                  </pic:blipFill>
                  <pic:spPr bwMode="auto">
                    <a:xfrm>
                      <a:off x="0" y="0"/>
                      <a:ext cx="5604434" cy="1644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65773" w14:textId="77777777" w:rsidR="00943214" w:rsidRPr="005D5FBF" w:rsidRDefault="00943214" w:rsidP="00943214">
      <w:pPr>
        <w:pStyle w:val="afff6"/>
        <w:jc w:val="center"/>
      </w:pPr>
    </w:p>
    <w:p w14:paraId="2ECAF44F" w14:textId="566A6012" w:rsidR="00A8696D" w:rsidRPr="00943214" w:rsidRDefault="00A8696D" w:rsidP="00943214">
      <w:pPr>
        <w:pStyle w:val="afff6"/>
        <w:jc w:val="center"/>
        <w:rPr>
          <w:sz w:val="20"/>
        </w:rPr>
      </w:pPr>
      <w:r w:rsidRPr="00943214">
        <w:rPr>
          <w:i/>
          <w:sz w:val="20"/>
        </w:rPr>
        <w:t>1</w:t>
      </w:r>
      <w:r w:rsidR="00284CC4" w:rsidRPr="00943214">
        <w:rPr>
          <w:i/>
          <w:sz w:val="20"/>
        </w:rPr>
        <w:t xml:space="preserve"> </w:t>
      </w:r>
      <w:r w:rsidR="00284CC4" w:rsidRPr="00943214">
        <w:rPr>
          <w:sz w:val="20"/>
        </w:rPr>
        <w:t xml:space="preserve">– </w:t>
      </w:r>
      <w:r w:rsidRPr="00943214">
        <w:rPr>
          <w:sz w:val="20"/>
        </w:rPr>
        <w:t xml:space="preserve">хворостяная выстилка; </w:t>
      </w:r>
      <w:r w:rsidRPr="00943214">
        <w:rPr>
          <w:i/>
          <w:sz w:val="20"/>
        </w:rPr>
        <w:t>2</w:t>
      </w:r>
      <w:r w:rsidR="00284CC4" w:rsidRPr="00943214">
        <w:rPr>
          <w:i/>
          <w:sz w:val="20"/>
        </w:rPr>
        <w:t xml:space="preserve"> </w:t>
      </w:r>
      <w:r w:rsidR="00284CC4" w:rsidRPr="00943214">
        <w:rPr>
          <w:sz w:val="20"/>
        </w:rPr>
        <w:t>–</w:t>
      </w:r>
      <w:r w:rsidRPr="00943214">
        <w:rPr>
          <w:sz w:val="20"/>
        </w:rPr>
        <w:t xml:space="preserve"> земляное полотно; </w:t>
      </w:r>
      <w:r w:rsidRPr="00943214">
        <w:rPr>
          <w:i/>
          <w:sz w:val="20"/>
        </w:rPr>
        <w:t>3</w:t>
      </w:r>
      <w:r w:rsidR="00284CC4" w:rsidRPr="00943214">
        <w:rPr>
          <w:i/>
          <w:sz w:val="20"/>
        </w:rPr>
        <w:t xml:space="preserve"> </w:t>
      </w:r>
      <w:r w:rsidR="00284CC4" w:rsidRPr="00943214">
        <w:rPr>
          <w:sz w:val="20"/>
        </w:rPr>
        <w:t xml:space="preserve">– </w:t>
      </w:r>
      <w:r w:rsidRPr="00943214">
        <w:rPr>
          <w:sz w:val="20"/>
        </w:rPr>
        <w:t>гравийное покрытие</w:t>
      </w:r>
    </w:p>
    <w:p w14:paraId="49F47F42" w14:textId="77777777" w:rsidR="00943214" w:rsidRPr="005D5FBF" w:rsidRDefault="00943214" w:rsidP="00943214">
      <w:pPr>
        <w:pStyle w:val="afff6"/>
        <w:jc w:val="center"/>
      </w:pPr>
    </w:p>
    <w:p w14:paraId="3B0B4AF3" w14:textId="77777777" w:rsidR="008C3B3F" w:rsidRPr="005D5FBF" w:rsidRDefault="009F1188" w:rsidP="00943214">
      <w:pPr>
        <w:pStyle w:val="afff6"/>
        <w:jc w:val="center"/>
        <w:rPr>
          <w:b/>
        </w:rPr>
      </w:pPr>
      <w:r w:rsidRPr="005D5FBF">
        <w:rPr>
          <w:b/>
          <w:i/>
        </w:rPr>
        <w:t xml:space="preserve">Рисунок </w:t>
      </w:r>
      <w:r w:rsidR="00284CC4" w:rsidRPr="005D5FBF">
        <w:rPr>
          <w:b/>
          <w:i/>
        </w:rPr>
        <w:t>10.</w:t>
      </w:r>
      <w:r w:rsidR="00A8696D" w:rsidRPr="005D5FBF">
        <w:rPr>
          <w:b/>
          <w:i/>
        </w:rPr>
        <w:t>7</w:t>
      </w:r>
      <w:r w:rsidR="00A8696D" w:rsidRPr="005D5FBF">
        <w:t xml:space="preserve"> –</w:t>
      </w:r>
      <w:r w:rsidR="008C3B3F" w:rsidRPr="005D5FBF">
        <w:t xml:space="preserve"> </w:t>
      </w:r>
      <w:r w:rsidR="008C3B3F" w:rsidRPr="005D5FBF">
        <w:rPr>
          <w:b/>
        </w:rPr>
        <w:t>Поперечный профиль дороги, рекомендуемый для применения на болотах типа</w:t>
      </w:r>
      <w:r w:rsidR="00374D7F" w:rsidRPr="005D5FBF">
        <w:rPr>
          <w:b/>
        </w:rPr>
        <w:t xml:space="preserve"> I</w:t>
      </w:r>
    </w:p>
    <w:p w14:paraId="648C03CC" w14:textId="77777777" w:rsidR="00943214" w:rsidRDefault="00943214" w:rsidP="00943214">
      <w:pPr>
        <w:pStyle w:val="afff6"/>
        <w:ind w:firstLine="567"/>
        <w:rPr>
          <w:sz w:val="28"/>
          <w:szCs w:val="28"/>
        </w:rPr>
      </w:pPr>
      <w:bookmarkStart w:id="64" w:name="_Toc435609394"/>
    </w:p>
    <w:p w14:paraId="3B47145C" w14:textId="6A7A8A70" w:rsidR="008C3B3F" w:rsidRPr="00943214" w:rsidRDefault="00A8696D" w:rsidP="00943214">
      <w:pPr>
        <w:pStyle w:val="afff6"/>
        <w:ind w:firstLine="567"/>
        <w:rPr>
          <w:b/>
          <w:bCs/>
          <w:sz w:val="28"/>
          <w:szCs w:val="28"/>
        </w:rPr>
      </w:pPr>
      <w:r w:rsidRPr="00943214">
        <w:rPr>
          <w:b/>
          <w:bCs/>
          <w:sz w:val="28"/>
          <w:szCs w:val="28"/>
        </w:rPr>
        <w:t xml:space="preserve">10.2 </w:t>
      </w:r>
      <w:r w:rsidR="008C3B3F" w:rsidRPr="00943214">
        <w:rPr>
          <w:b/>
          <w:bCs/>
          <w:sz w:val="28"/>
          <w:szCs w:val="28"/>
        </w:rPr>
        <w:t>Конструкции зимних лесовозных дорог</w:t>
      </w:r>
      <w:bookmarkEnd w:id="64"/>
    </w:p>
    <w:p w14:paraId="30E4DD39" w14:textId="77777777" w:rsidR="008C3B3F" w:rsidRPr="00943214" w:rsidRDefault="008C3B3F" w:rsidP="00943214">
      <w:pPr>
        <w:pStyle w:val="afff6"/>
        <w:ind w:firstLine="567"/>
        <w:rPr>
          <w:b/>
          <w:bCs/>
          <w:sz w:val="28"/>
          <w:szCs w:val="28"/>
        </w:rPr>
      </w:pPr>
      <w:r w:rsidRPr="00943214">
        <w:rPr>
          <w:b/>
          <w:bCs/>
          <w:sz w:val="28"/>
          <w:szCs w:val="28"/>
        </w:rPr>
        <w:t>10.2.1 Общие указания</w:t>
      </w:r>
    </w:p>
    <w:p w14:paraId="57079857" w14:textId="77777777" w:rsidR="008C3B3F" w:rsidRPr="00943214" w:rsidRDefault="008C3B3F" w:rsidP="00943214">
      <w:pPr>
        <w:ind w:left="142" w:firstLine="425"/>
        <w:rPr>
          <w:sz w:val="28"/>
          <w:szCs w:val="28"/>
        </w:rPr>
      </w:pPr>
      <w:r w:rsidRPr="00943214">
        <w:rPr>
          <w:sz w:val="28"/>
          <w:szCs w:val="28"/>
        </w:rPr>
        <w:t>10.2.1.1 Зимние лесные дорог</w:t>
      </w:r>
      <w:r w:rsidR="00374D7F" w:rsidRPr="00943214">
        <w:rPr>
          <w:sz w:val="28"/>
          <w:szCs w:val="28"/>
        </w:rPr>
        <w:t>и для вывозки древесины строят</w:t>
      </w:r>
      <w:r w:rsidRPr="00943214">
        <w:rPr>
          <w:sz w:val="28"/>
          <w:szCs w:val="28"/>
        </w:rPr>
        <w:t xml:space="preserve"> как самостоятельные дороги (зимник) или как продолжение лесных дорог круглогодового действия (зимняя лесовозная ветка).</w:t>
      </w:r>
    </w:p>
    <w:p w14:paraId="596C2A21" w14:textId="77777777" w:rsidR="008C3B3F" w:rsidRPr="00943214" w:rsidRDefault="008C3B3F" w:rsidP="00943214">
      <w:pPr>
        <w:ind w:left="142" w:firstLine="425"/>
        <w:rPr>
          <w:sz w:val="28"/>
          <w:szCs w:val="28"/>
        </w:rPr>
      </w:pPr>
      <w:r w:rsidRPr="00943214">
        <w:rPr>
          <w:sz w:val="28"/>
          <w:szCs w:val="28"/>
        </w:rPr>
        <w:t>10.2.1.2 Зимние лесовозные дороги устраивают для освоения лесных массивов зимней заготовки, расположенных на землях типа местности</w:t>
      </w:r>
      <w:r w:rsidR="00374D7F" w:rsidRPr="00943214">
        <w:rPr>
          <w:sz w:val="28"/>
          <w:szCs w:val="28"/>
        </w:rPr>
        <w:t xml:space="preserve"> III</w:t>
      </w:r>
      <w:r w:rsidRPr="00943214">
        <w:rPr>
          <w:sz w:val="28"/>
          <w:szCs w:val="28"/>
        </w:rPr>
        <w:t xml:space="preserve">, доступ к которым связан с преодолением значительных заболоченных участков. </w:t>
      </w:r>
    </w:p>
    <w:p w14:paraId="25991CBD" w14:textId="77777777" w:rsidR="008C3B3F" w:rsidRPr="00943214" w:rsidRDefault="00374D7F" w:rsidP="00943214">
      <w:pPr>
        <w:ind w:left="142" w:firstLine="425"/>
        <w:rPr>
          <w:sz w:val="28"/>
          <w:szCs w:val="28"/>
        </w:rPr>
      </w:pPr>
      <w:r w:rsidRPr="00943214">
        <w:rPr>
          <w:sz w:val="28"/>
          <w:szCs w:val="28"/>
        </w:rPr>
        <w:t>10.2.1.3 Зимник проектируют</w:t>
      </w:r>
      <w:r w:rsidR="008C3B3F" w:rsidRPr="00943214">
        <w:rPr>
          <w:sz w:val="28"/>
          <w:szCs w:val="28"/>
        </w:rPr>
        <w:t xml:space="preserve"> </w:t>
      </w:r>
      <w:proofErr w:type="spellStart"/>
      <w:r w:rsidR="008C3B3F" w:rsidRPr="00943214">
        <w:rPr>
          <w:sz w:val="28"/>
          <w:szCs w:val="28"/>
        </w:rPr>
        <w:t>двухполосным</w:t>
      </w:r>
      <w:proofErr w:type="spellEnd"/>
      <w:r w:rsidR="008C3B3F" w:rsidRPr="00943214">
        <w:rPr>
          <w:sz w:val="28"/>
          <w:szCs w:val="28"/>
        </w:rPr>
        <w:t>: одн</w:t>
      </w:r>
      <w:r w:rsidRPr="00943214">
        <w:rPr>
          <w:sz w:val="28"/>
          <w:szCs w:val="28"/>
        </w:rPr>
        <w:t>а полоса для грузового, а другая –</w:t>
      </w:r>
      <w:r w:rsidR="008C3B3F" w:rsidRPr="00943214">
        <w:rPr>
          <w:sz w:val="28"/>
          <w:szCs w:val="28"/>
        </w:rPr>
        <w:t xml:space="preserve"> для порожнего направлений. Обе дороги, как правило, рас</w:t>
      </w:r>
      <w:r w:rsidRPr="00943214">
        <w:rPr>
          <w:sz w:val="28"/>
          <w:szCs w:val="28"/>
        </w:rPr>
        <w:t>полагают в одной просеке. Полосу</w:t>
      </w:r>
      <w:r w:rsidR="008C3B3F" w:rsidRPr="00943214">
        <w:rPr>
          <w:sz w:val="28"/>
          <w:szCs w:val="28"/>
        </w:rPr>
        <w:t>, предназначенная для грузового движения</w:t>
      </w:r>
      <w:r w:rsidRPr="00943214">
        <w:rPr>
          <w:sz w:val="28"/>
          <w:szCs w:val="28"/>
        </w:rPr>
        <w:t>,</w:t>
      </w:r>
      <w:r w:rsidR="008C3B3F" w:rsidRPr="00943214">
        <w:rPr>
          <w:sz w:val="28"/>
          <w:szCs w:val="28"/>
        </w:rPr>
        <w:t xml:space="preserve"> устраив</w:t>
      </w:r>
      <w:r w:rsidRPr="00943214">
        <w:rPr>
          <w:sz w:val="28"/>
          <w:szCs w:val="28"/>
        </w:rPr>
        <w:t xml:space="preserve">ают </w:t>
      </w:r>
      <w:r w:rsidR="008C3B3F" w:rsidRPr="00943214">
        <w:rPr>
          <w:sz w:val="28"/>
          <w:szCs w:val="28"/>
        </w:rPr>
        <w:t xml:space="preserve">снежно-ледяной, а полоса для порожнего направления может быть </w:t>
      </w:r>
      <w:proofErr w:type="spellStart"/>
      <w:r w:rsidR="008C3B3F" w:rsidRPr="00943214">
        <w:rPr>
          <w:sz w:val="28"/>
          <w:szCs w:val="28"/>
        </w:rPr>
        <w:t>снегоуплотненной</w:t>
      </w:r>
      <w:proofErr w:type="spellEnd"/>
      <w:r w:rsidR="008C3B3F" w:rsidRPr="00943214">
        <w:rPr>
          <w:sz w:val="28"/>
          <w:szCs w:val="28"/>
        </w:rPr>
        <w:t>.</w:t>
      </w:r>
    </w:p>
    <w:p w14:paraId="7DF055F3" w14:textId="5A3A3179" w:rsidR="008C3B3F" w:rsidRPr="00943214" w:rsidRDefault="008C3B3F" w:rsidP="00943214">
      <w:pPr>
        <w:ind w:left="142" w:firstLine="425"/>
        <w:rPr>
          <w:sz w:val="28"/>
          <w:szCs w:val="28"/>
        </w:rPr>
      </w:pPr>
      <w:r w:rsidRPr="00943214">
        <w:rPr>
          <w:sz w:val="28"/>
          <w:szCs w:val="28"/>
        </w:rPr>
        <w:t xml:space="preserve">10.2.1.4 Зимние дороги устраивают двух видов: </w:t>
      </w:r>
      <w:proofErr w:type="spellStart"/>
      <w:r w:rsidRPr="00943214">
        <w:rPr>
          <w:sz w:val="28"/>
          <w:szCs w:val="28"/>
        </w:rPr>
        <w:t>снегоуплотненные</w:t>
      </w:r>
      <w:proofErr w:type="spellEnd"/>
      <w:r w:rsidRPr="00943214">
        <w:rPr>
          <w:sz w:val="28"/>
          <w:szCs w:val="28"/>
        </w:rPr>
        <w:t xml:space="preserve"> и снежно-ледяные. </w:t>
      </w:r>
      <w:proofErr w:type="spellStart"/>
      <w:r w:rsidRPr="00943214">
        <w:rPr>
          <w:sz w:val="28"/>
          <w:szCs w:val="28"/>
        </w:rPr>
        <w:t>Снегоуплотненные</w:t>
      </w:r>
      <w:proofErr w:type="spellEnd"/>
      <w:r w:rsidRPr="00943214">
        <w:rPr>
          <w:sz w:val="28"/>
          <w:szCs w:val="28"/>
        </w:rPr>
        <w:t xml:space="preserve"> дороги строят путем уплотнения снега. Уплотнять снег на полотне дороги целесообразно при толщине снегового </w:t>
      </w:r>
      <w:r w:rsidR="003C7CC7" w:rsidRPr="00943214">
        <w:rPr>
          <w:sz w:val="28"/>
          <w:szCs w:val="28"/>
        </w:rPr>
        <w:t>покрова до 0,10</w:t>
      </w:r>
      <w:r w:rsidR="00374D7F" w:rsidRPr="00943214">
        <w:rPr>
          <w:sz w:val="28"/>
          <w:szCs w:val="28"/>
        </w:rPr>
        <w:t xml:space="preserve">–0,15 </w:t>
      </w:r>
      <w:r w:rsidRPr="00943214">
        <w:rPr>
          <w:sz w:val="28"/>
          <w:szCs w:val="28"/>
        </w:rPr>
        <w:t xml:space="preserve">м. Если снегопад или метель продолжаются, работы по уплотнению не прекращают, так как укатка слоя снега толщиной более </w:t>
      </w:r>
      <w:r w:rsidR="00374D7F" w:rsidRPr="00943214">
        <w:rPr>
          <w:sz w:val="28"/>
          <w:szCs w:val="28"/>
        </w:rPr>
        <w:t>0,</w:t>
      </w:r>
      <w:r w:rsidRPr="00943214">
        <w:rPr>
          <w:sz w:val="28"/>
          <w:szCs w:val="28"/>
        </w:rPr>
        <w:t>25</w:t>
      </w:r>
      <w:r w:rsidR="00A8696D" w:rsidRPr="00943214">
        <w:rPr>
          <w:sz w:val="28"/>
          <w:szCs w:val="28"/>
        </w:rPr>
        <w:t xml:space="preserve"> </w:t>
      </w:r>
      <w:r w:rsidRPr="00943214">
        <w:rPr>
          <w:sz w:val="28"/>
          <w:szCs w:val="28"/>
        </w:rPr>
        <w:t>м не дает требуемого эффекта. Уплотнение снега тонкими слоями рекомендуется осуществлят</w:t>
      </w:r>
      <w:r w:rsidR="00374D7F" w:rsidRPr="00943214">
        <w:rPr>
          <w:sz w:val="28"/>
          <w:szCs w:val="28"/>
        </w:rPr>
        <w:t xml:space="preserve">ь прицепными </w:t>
      </w:r>
      <w:proofErr w:type="spellStart"/>
      <w:r w:rsidR="00374D7F" w:rsidRPr="00943214">
        <w:rPr>
          <w:sz w:val="28"/>
          <w:szCs w:val="28"/>
        </w:rPr>
        <w:t>пневмокатками</w:t>
      </w:r>
      <w:proofErr w:type="spellEnd"/>
      <w:r w:rsidR="00374D7F" w:rsidRPr="00943214">
        <w:rPr>
          <w:sz w:val="28"/>
          <w:szCs w:val="28"/>
        </w:rPr>
        <w:t xml:space="preserve"> массой 10–</w:t>
      </w:r>
      <w:r w:rsidRPr="00943214">
        <w:rPr>
          <w:sz w:val="28"/>
          <w:szCs w:val="28"/>
        </w:rPr>
        <w:t xml:space="preserve">15 т, </w:t>
      </w:r>
      <w:proofErr w:type="spellStart"/>
      <w:r w:rsidRPr="00943214">
        <w:rPr>
          <w:sz w:val="28"/>
          <w:szCs w:val="28"/>
        </w:rPr>
        <w:t>пригруженными</w:t>
      </w:r>
      <w:proofErr w:type="spellEnd"/>
      <w:r w:rsidRPr="00943214">
        <w:rPr>
          <w:sz w:val="28"/>
          <w:szCs w:val="28"/>
        </w:rPr>
        <w:t xml:space="preserve"> трайлерами, гладкими катками с набитыми на валец в шахматном порядке продольными рейками, </w:t>
      </w:r>
      <w:proofErr w:type="spellStart"/>
      <w:r w:rsidRPr="00943214">
        <w:rPr>
          <w:sz w:val="28"/>
          <w:szCs w:val="28"/>
        </w:rPr>
        <w:t>пригруженными</w:t>
      </w:r>
      <w:proofErr w:type="spellEnd"/>
      <w:r w:rsidR="00A8696D" w:rsidRPr="00943214">
        <w:rPr>
          <w:sz w:val="28"/>
          <w:szCs w:val="28"/>
        </w:rPr>
        <w:t xml:space="preserve"> </w:t>
      </w:r>
      <w:proofErr w:type="spellStart"/>
      <w:r w:rsidRPr="00943214">
        <w:rPr>
          <w:sz w:val="28"/>
          <w:szCs w:val="28"/>
        </w:rPr>
        <w:t>многополозными</w:t>
      </w:r>
      <w:proofErr w:type="spellEnd"/>
      <w:r w:rsidRPr="00943214">
        <w:rPr>
          <w:sz w:val="28"/>
          <w:szCs w:val="28"/>
        </w:rPr>
        <w:t xml:space="preserve"> санями с трапецеидальным сечением полоза и другими устройствами. Снег слоями толщиной более </w:t>
      </w:r>
      <w:r w:rsidR="00374D7F" w:rsidRPr="00943214">
        <w:rPr>
          <w:sz w:val="28"/>
          <w:szCs w:val="28"/>
        </w:rPr>
        <w:t xml:space="preserve">0,25 </w:t>
      </w:r>
      <w:r w:rsidRPr="00943214">
        <w:rPr>
          <w:sz w:val="28"/>
          <w:szCs w:val="28"/>
        </w:rPr>
        <w:t xml:space="preserve">м уплотняют после предварительного рыхления и перемешивания его ребристыми металлическими катками, навешиваемыми на бульдозер вместо отвала; к указанному агрегату целесообразно прицеплять легкую гладилку или </w:t>
      </w:r>
      <w:proofErr w:type="spellStart"/>
      <w:r w:rsidRPr="00943214">
        <w:rPr>
          <w:sz w:val="28"/>
          <w:szCs w:val="28"/>
        </w:rPr>
        <w:t>многополозные</w:t>
      </w:r>
      <w:proofErr w:type="spellEnd"/>
      <w:r w:rsidRPr="00943214">
        <w:rPr>
          <w:sz w:val="28"/>
          <w:szCs w:val="28"/>
        </w:rPr>
        <w:t xml:space="preserve"> сани для частичного обжатия разрыхленного снега. Для предупреждения образования на поверхности полотна ям, выбоин, колей, ухабов, проломов и т.</w:t>
      </w:r>
      <w:r w:rsidR="00374D7F" w:rsidRPr="00943214">
        <w:rPr>
          <w:sz w:val="28"/>
          <w:szCs w:val="28"/>
        </w:rPr>
        <w:t xml:space="preserve"> </w:t>
      </w:r>
      <w:r w:rsidRPr="00943214">
        <w:rPr>
          <w:sz w:val="28"/>
          <w:szCs w:val="28"/>
        </w:rPr>
        <w:t xml:space="preserve">п. толщину тщательно уплотненного снежного покрытия ограничивают </w:t>
      </w:r>
      <w:r w:rsidR="00374D7F" w:rsidRPr="00943214">
        <w:rPr>
          <w:sz w:val="28"/>
          <w:szCs w:val="28"/>
        </w:rPr>
        <w:t xml:space="preserve">0,20–0,25 </w:t>
      </w:r>
      <w:r w:rsidRPr="00943214">
        <w:rPr>
          <w:sz w:val="28"/>
          <w:szCs w:val="28"/>
        </w:rPr>
        <w:t>м. Для существенного</w:t>
      </w:r>
      <w:r w:rsidR="008918B1" w:rsidRPr="00943214">
        <w:rPr>
          <w:sz w:val="28"/>
          <w:szCs w:val="28"/>
        </w:rPr>
        <w:t xml:space="preserve"> </w:t>
      </w:r>
      <w:r w:rsidRPr="00943214">
        <w:rPr>
          <w:sz w:val="28"/>
          <w:szCs w:val="28"/>
        </w:rPr>
        <w:t>увеличения прочности снежного покрытия желательно по возможности поливать уплотн</w:t>
      </w:r>
      <w:r w:rsidR="00A8696D" w:rsidRPr="00943214">
        <w:rPr>
          <w:sz w:val="28"/>
          <w:szCs w:val="28"/>
        </w:rPr>
        <w:t>енный снег водой</w:t>
      </w:r>
      <w:r w:rsidR="00374D7F" w:rsidRPr="00943214">
        <w:rPr>
          <w:sz w:val="28"/>
          <w:szCs w:val="28"/>
        </w:rPr>
        <w:t xml:space="preserve"> из расчета </w:t>
      </w:r>
      <w:r w:rsidR="00A8696D" w:rsidRPr="00943214">
        <w:rPr>
          <w:sz w:val="28"/>
          <w:szCs w:val="28"/>
        </w:rPr>
        <w:t>2</w:t>
      </w:r>
      <w:r w:rsidR="00374D7F" w:rsidRPr="00943214">
        <w:rPr>
          <w:sz w:val="28"/>
          <w:szCs w:val="28"/>
        </w:rPr>
        <w:t>–</w:t>
      </w:r>
      <w:r w:rsidR="00A8696D" w:rsidRPr="00943214">
        <w:rPr>
          <w:sz w:val="28"/>
          <w:szCs w:val="28"/>
        </w:rPr>
        <w:t>4 л на 1</w:t>
      </w:r>
      <w:r w:rsidR="003C7CC7" w:rsidRPr="00943214">
        <w:rPr>
          <w:sz w:val="28"/>
          <w:szCs w:val="28"/>
        </w:rPr>
        <w:t xml:space="preserve"> </w:t>
      </w:r>
      <w:r w:rsidR="00A8696D" w:rsidRPr="00943214">
        <w:rPr>
          <w:sz w:val="28"/>
          <w:szCs w:val="28"/>
        </w:rPr>
        <w:t>м</w:t>
      </w:r>
      <w:r w:rsidR="00A8696D" w:rsidRPr="00943214">
        <w:rPr>
          <w:sz w:val="28"/>
          <w:szCs w:val="28"/>
          <w:vertAlign w:val="superscript"/>
        </w:rPr>
        <w:t>2</w:t>
      </w:r>
      <w:r w:rsidR="00374D7F" w:rsidRPr="00943214">
        <w:rPr>
          <w:sz w:val="28"/>
          <w:szCs w:val="28"/>
        </w:rPr>
        <w:t xml:space="preserve"> покрытия</w:t>
      </w:r>
      <w:r w:rsidRPr="00943214">
        <w:rPr>
          <w:sz w:val="28"/>
          <w:szCs w:val="28"/>
        </w:rPr>
        <w:t>.</w:t>
      </w:r>
    </w:p>
    <w:p w14:paraId="081E3C93" w14:textId="466A3CCA" w:rsidR="008C3B3F" w:rsidRPr="00943214" w:rsidRDefault="008C3B3F" w:rsidP="00943214">
      <w:pPr>
        <w:ind w:left="142" w:firstLine="425"/>
        <w:rPr>
          <w:sz w:val="28"/>
          <w:szCs w:val="28"/>
        </w:rPr>
      </w:pPr>
      <w:r w:rsidRPr="00943214">
        <w:rPr>
          <w:sz w:val="28"/>
          <w:szCs w:val="28"/>
        </w:rPr>
        <w:t>10.2.1.5 Снежно-ледяные дороги устраивают путем поливки проезжей части дороги водой. Если основание дороги покрыто слоем снега, его нужно предварительно уплотнить</w:t>
      </w:r>
      <w:r w:rsidR="003C7CC7" w:rsidRPr="00943214">
        <w:rPr>
          <w:sz w:val="28"/>
          <w:szCs w:val="28"/>
        </w:rPr>
        <w:t>, так же</w:t>
      </w:r>
      <w:r w:rsidRPr="00943214">
        <w:rPr>
          <w:sz w:val="28"/>
          <w:szCs w:val="28"/>
        </w:rPr>
        <w:t xml:space="preserve"> как при строительстве </w:t>
      </w:r>
      <w:proofErr w:type="spellStart"/>
      <w:r w:rsidRPr="00943214">
        <w:rPr>
          <w:sz w:val="28"/>
          <w:szCs w:val="28"/>
        </w:rPr>
        <w:t>снегоуплотненных</w:t>
      </w:r>
      <w:proofErr w:type="spellEnd"/>
      <w:r w:rsidRPr="00943214">
        <w:rPr>
          <w:sz w:val="28"/>
          <w:szCs w:val="28"/>
        </w:rPr>
        <w:t xml:space="preserve"> д</w:t>
      </w:r>
      <w:r w:rsidR="00374D7F" w:rsidRPr="00943214">
        <w:rPr>
          <w:sz w:val="28"/>
          <w:szCs w:val="28"/>
        </w:rPr>
        <w:t>орог. Поливку дороги водой проводят через 12–16 ч</w:t>
      </w:r>
      <w:r w:rsidRPr="00943214">
        <w:rPr>
          <w:sz w:val="28"/>
          <w:szCs w:val="28"/>
        </w:rPr>
        <w:t xml:space="preserve"> после уплотнения снега. Для полива могут быть использованы вакуум-цистерны, монтируемые на автомобилях и оборудованные устройствами для забора и слива воды, </w:t>
      </w:r>
      <w:proofErr w:type="spellStart"/>
      <w:r w:rsidRPr="00943214">
        <w:rPr>
          <w:sz w:val="28"/>
          <w:szCs w:val="28"/>
        </w:rPr>
        <w:t>автополивщики</w:t>
      </w:r>
      <w:proofErr w:type="spellEnd"/>
      <w:r w:rsidRPr="00943214">
        <w:rPr>
          <w:sz w:val="28"/>
          <w:szCs w:val="28"/>
        </w:rPr>
        <w:t>, поливочные машины или цистерны, устанавливаемые на тракторных санях.</w:t>
      </w:r>
    </w:p>
    <w:p w14:paraId="12604F36" w14:textId="1147B257" w:rsidR="008C3B3F" w:rsidRPr="00943214" w:rsidRDefault="008C3B3F" w:rsidP="00943214">
      <w:pPr>
        <w:ind w:left="142" w:firstLine="425"/>
        <w:rPr>
          <w:sz w:val="28"/>
          <w:szCs w:val="28"/>
        </w:rPr>
      </w:pPr>
      <w:r w:rsidRPr="00943214">
        <w:rPr>
          <w:sz w:val="28"/>
          <w:szCs w:val="28"/>
        </w:rPr>
        <w:t>Наиболее благоприятная температура воздуха для полива</w:t>
      </w:r>
      <w:r w:rsidR="003C7CC7" w:rsidRPr="00943214">
        <w:rPr>
          <w:sz w:val="28"/>
          <w:szCs w:val="28"/>
        </w:rPr>
        <w:t xml:space="preserve"> </w:t>
      </w:r>
      <w:r w:rsidR="00374D7F" w:rsidRPr="00943214">
        <w:rPr>
          <w:sz w:val="28"/>
          <w:szCs w:val="28"/>
        </w:rPr>
        <w:t xml:space="preserve">– от минус </w:t>
      </w:r>
      <w:r w:rsidRPr="00943214">
        <w:rPr>
          <w:sz w:val="28"/>
          <w:szCs w:val="28"/>
        </w:rPr>
        <w:t>5</w:t>
      </w:r>
      <w:r w:rsidR="00374D7F" w:rsidRPr="00943214">
        <w:rPr>
          <w:sz w:val="28"/>
          <w:szCs w:val="28"/>
        </w:rPr>
        <w:t xml:space="preserve"> ºС до минус </w:t>
      </w:r>
      <w:r w:rsidRPr="00943214">
        <w:rPr>
          <w:sz w:val="28"/>
          <w:szCs w:val="28"/>
        </w:rPr>
        <w:t>18</w:t>
      </w:r>
      <w:r w:rsidR="00374D7F" w:rsidRPr="00943214">
        <w:rPr>
          <w:sz w:val="28"/>
          <w:szCs w:val="28"/>
        </w:rPr>
        <w:t xml:space="preserve"> </w:t>
      </w:r>
      <w:r w:rsidRPr="00943214">
        <w:rPr>
          <w:sz w:val="28"/>
          <w:szCs w:val="28"/>
        </w:rPr>
        <w:t>ºС. При первой поливке расх</w:t>
      </w:r>
      <w:r w:rsidR="00374D7F" w:rsidRPr="00943214">
        <w:rPr>
          <w:sz w:val="28"/>
          <w:szCs w:val="28"/>
        </w:rPr>
        <w:t>од воды должен составлять 5–</w:t>
      </w:r>
      <w:r w:rsidR="00A8696D" w:rsidRPr="00943214">
        <w:rPr>
          <w:sz w:val="28"/>
          <w:szCs w:val="28"/>
        </w:rPr>
        <w:t>6 м</w:t>
      </w:r>
      <w:r w:rsidR="00A8696D" w:rsidRPr="00943214">
        <w:rPr>
          <w:sz w:val="28"/>
          <w:szCs w:val="28"/>
          <w:vertAlign w:val="superscript"/>
        </w:rPr>
        <w:t>3</w:t>
      </w:r>
      <w:r w:rsidRPr="00943214">
        <w:rPr>
          <w:sz w:val="28"/>
          <w:szCs w:val="28"/>
        </w:rPr>
        <w:t xml:space="preserve"> на 100</w:t>
      </w:r>
      <w:r w:rsidR="00374D7F" w:rsidRPr="00943214">
        <w:rPr>
          <w:sz w:val="28"/>
          <w:szCs w:val="28"/>
        </w:rPr>
        <w:t xml:space="preserve"> </w:t>
      </w:r>
      <w:r w:rsidRPr="00943214">
        <w:rPr>
          <w:sz w:val="28"/>
          <w:szCs w:val="28"/>
        </w:rPr>
        <w:t>м дороги при ширине поливаемой</w:t>
      </w:r>
      <w:r w:rsidR="00A8696D" w:rsidRPr="00943214">
        <w:rPr>
          <w:sz w:val="28"/>
          <w:szCs w:val="28"/>
        </w:rPr>
        <w:t xml:space="preserve"> полосы 3,0</w:t>
      </w:r>
      <w:r w:rsidR="00374D7F" w:rsidRPr="00943214">
        <w:rPr>
          <w:sz w:val="28"/>
          <w:szCs w:val="28"/>
        </w:rPr>
        <w:t xml:space="preserve"> м (15–</w:t>
      </w:r>
      <w:r w:rsidR="00A8696D" w:rsidRPr="00943214">
        <w:rPr>
          <w:sz w:val="28"/>
          <w:szCs w:val="28"/>
        </w:rPr>
        <w:t>20</w:t>
      </w:r>
      <w:r w:rsidR="003C7CC7" w:rsidRPr="00943214">
        <w:rPr>
          <w:sz w:val="28"/>
          <w:szCs w:val="28"/>
        </w:rPr>
        <w:t xml:space="preserve"> л</w:t>
      </w:r>
      <w:r w:rsidR="00A8696D" w:rsidRPr="00943214">
        <w:rPr>
          <w:sz w:val="28"/>
          <w:szCs w:val="28"/>
        </w:rPr>
        <w:t xml:space="preserve"> на 1</w:t>
      </w:r>
      <w:r w:rsidR="00374D7F" w:rsidRPr="00943214">
        <w:rPr>
          <w:sz w:val="28"/>
          <w:szCs w:val="28"/>
        </w:rPr>
        <w:t xml:space="preserve"> </w:t>
      </w:r>
      <w:r w:rsidR="00A8696D" w:rsidRPr="00943214">
        <w:rPr>
          <w:sz w:val="28"/>
          <w:szCs w:val="28"/>
        </w:rPr>
        <w:t>м</w:t>
      </w:r>
      <w:r w:rsidR="00A8696D" w:rsidRPr="00943214">
        <w:rPr>
          <w:sz w:val="28"/>
          <w:szCs w:val="28"/>
          <w:vertAlign w:val="superscript"/>
        </w:rPr>
        <w:t>2</w:t>
      </w:r>
      <w:r w:rsidR="00374D7F" w:rsidRPr="00943214">
        <w:rPr>
          <w:sz w:val="28"/>
          <w:szCs w:val="28"/>
        </w:rPr>
        <w:t xml:space="preserve"> проезжей части дороги). П</w:t>
      </w:r>
      <w:r w:rsidRPr="00943214">
        <w:rPr>
          <w:sz w:val="28"/>
          <w:szCs w:val="28"/>
        </w:rPr>
        <w:t xml:space="preserve">ри последующих поливках расход воды </w:t>
      </w:r>
      <w:r w:rsidR="00374D7F" w:rsidRPr="00943214">
        <w:rPr>
          <w:sz w:val="28"/>
          <w:szCs w:val="28"/>
        </w:rPr>
        <w:t>уменьшают</w:t>
      </w:r>
      <w:r w:rsidRPr="00943214">
        <w:rPr>
          <w:sz w:val="28"/>
          <w:szCs w:val="28"/>
        </w:rPr>
        <w:t xml:space="preserve"> в </w:t>
      </w:r>
      <w:r w:rsidR="003C7CC7" w:rsidRPr="00943214">
        <w:rPr>
          <w:sz w:val="28"/>
          <w:szCs w:val="28"/>
        </w:rPr>
        <w:t>три</w:t>
      </w:r>
      <w:r w:rsidR="00374D7F" w:rsidRPr="00943214">
        <w:rPr>
          <w:sz w:val="28"/>
          <w:szCs w:val="28"/>
        </w:rPr>
        <w:t xml:space="preserve"> раза. Движение по дороге разрешается</w:t>
      </w:r>
      <w:r w:rsidRPr="00943214">
        <w:rPr>
          <w:sz w:val="28"/>
          <w:szCs w:val="28"/>
        </w:rPr>
        <w:t xml:space="preserve"> начинать только после полного замерзания воды.</w:t>
      </w:r>
    </w:p>
    <w:p w14:paraId="13CB74A8" w14:textId="77777777" w:rsidR="008C3B3F" w:rsidRPr="003F5BEE" w:rsidRDefault="008C3B3F" w:rsidP="003F5BEE">
      <w:pPr>
        <w:pStyle w:val="afff6"/>
        <w:ind w:firstLine="567"/>
        <w:rPr>
          <w:b/>
          <w:bCs/>
          <w:i/>
          <w:sz w:val="28"/>
          <w:szCs w:val="28"/>
        </w:rPr>
      </w:pPr>
      <w:bookmarkStart w:id="65" w:name="_Toc271882021"/>
      <w:bookmarkStart w:id="66" w:name="_Toc275178736"/>
      <w:bookmarkStart w:id="67" w:name="_Toc275179114"/>
      <w:bookmarkStart w:id="68" w:name="_Toc275179408"/>
      <w:bookmarkStart w:id="69" w:name="_Toc275179552"/>
      <w:bookmarkStart w:id="70" w:name="_Toc275182542"/>
      <w:bookmarkStart w:id="71" w:name="_Toc277059151"/>
      <w:r w:rsidRPr="003F5BEE">
        <w:rPr>
          <w:b/>
          <w:bCs/>
          <w:sz w:val="28"/>
          <w:szCs w:val="28"/>
        </w:rPr>
        <w:t>10.2.2 Конструкции поперечного профиля зимних дорог</w:t>
      </w:r>
    </w:p>
    <w:p w14:paraId="7F4700AF" w14:textId="77777777" w:rsidR="008C3B3F" w:rsidRPr="00943214" w:rsidRDefault="008C3B3F" w:rsidP="00943214">
      <w:pPr>
        <w:ind w:left="142" w:firstLine="425"/>
        <w:rPr>
          <w:sz w:val="28"/>
          <w:szCs w:val="28"/>
        </w:rPr>
      </w:pPr>
      <w:r w:rsidRPr="00943214">
        <w:rPr>
          <w:sz w:val="28"/>
          <w:szCs w:val="28"/>
        </w:rPr>
        <w:t xml:space="preserve">10.2.2.1 Поперечный профиль зимних дорог на участках типа местности </w:t>
      </w:r>
      <w:r w:rsidR="004E0AF3" w:rsidRPr="00943214">
        <w:rPr>
          <w:sz w:val="28"/>
          <w:szCs w:val="28"/>
        </w:rPr>
        <w:t xml:space="preserve">III </w:t>
      </w:r>
      <w:r w:rsidRPr="00943214">
        <w:rPr>
          <w:sz w:val="28"/>
          <w:szCs w:val="28"/>
        </w:rPr>
        <w:t>с постоянным избыточным увлажнением</w:t>
      </w:r>
      <w:bookmarkEnd w:id="65"/>
      <w:bookmarkEnd w:id="66"/>
      <w:bookmarkEnd w:id="67"/>
      <w:bookmarkEnd w:id="68"/>
      <w:bookmarkEnd w:id="69"/>
      <w:bookmarkEnd w:id="70"/>
      <w:bookmarkEnd w:id="71"/>
      <w:r w:rsidR="00A8696D" w:rsidRPr="00943214">
        <w:rPr>
          <w:sz w:val="28"/>
          <w:szCs w:val="28"/>
        </w:rPr>
        <w:t>.</w:t>
      </w:r>
    </w:p>
    <w:p w14:paraId="61F2277E" w14:textId="125A8BBF" w:rsidR="008C3B3F" w:rsidRPr="00943214" w:rsidRDefault="008C3B3F" w:rsidP="00943214">
      <w:pPr>
        <w:ind w:left="142" w:firstLine="425"/>
        <w:rPr>
          <w:sz w:val="28"/>
          <w:szCs w:val="28"/>
        </w:rPr>
      </w:pPr>
      <w:r w:rsidRPr="00943214">
        <w:rPr>
          <w:sz w:val="28"/>
          <w:szCs w:val="28"/>
        </w:rPr>
        <w:t xml:space="preserve">При устройстве основания зимней дороги на участках типа местности </w:t>
      </w:r>
      <w:r w:rsidR="004E0AF3" w:rsidRPr="00943214">
        <w:rPr>
          <w:sz w:val="28"/>
          <w:szCs w:val="28"/>
        </w:rPr>
        <w:t xml:space="preserve">III </w:t>
      </w:r>
      <w:r w:rsidR="003C7CC7" w:rsidRPr="00943214">
        <w:rPr>
          <w:sz w:val="28"/>
          <w:szCs w:val="28"/>
        </w:rPr>
        <w:t>про</w:t>
      </w:r>
      <w:r w:rsidR="004E0AF3" w:rsidRPr="00943214">
        <w:rPr>
          <w:sz w:val="28"/>
          <w:szCs w:val="28"/>
        </w:rPr>
        <w:t>водят корчевку пней, планировку</w:t>
      </w:r>
      <w:r w:rsidRPr="00943214">
        <w:rPr>
          <w:sz w:val="28"/>
          <w:szCs w:val="28"/>
        </w:rPr>
        <w:t xml:space="preserve"> поверхности, устройство насыпей и выемок.</w:t>
      </w:r>
    </w:p>
    <w:p w14:paraId="21E1F899" w14:textId="36AFCB58" w:rsidR="008C3B3F" w:rsidRPr="00943214" w:rsidRDefault="008C3B3F" w:rsidP="00943214">
      <w:pPr>
        <w:ind w:left="142" w:firstLine="425"/>
        <w:rPr>
          <w:sz w:val="28"/>
          <w:szCs w:val="28"/>
        </w:rPr>
      </w:pPr>
      <w:r w:rsidRPr="00943214">
        <w:rPr>
          <w:sz w:val="28"/>
          <w:szCs w:val="28"/>
        </w:rPr>
        <w:t>Земляное полотно грузовой и п</w:t>
      </w:r>
      <w:r w:rsidR="004E0AF3" w:rsidRPr="00943214">
        <w:rPr>
          <w:sz w:val="28"/>
          <w:szCs w:val="28"/>
        </w:rPr>
        <w:t>орожняковой полос проектируют</w:t>
      </w:r>
      <w:r w:rsidRPr="00943214">
        <w:rPr>
          <w:sz w:val="28"/>
          <w:szCs w:val="28"/>
        </w:rPr>
        <w:t xml:space="preserve"> по возможности в нулевых отметках, за исключением </w:t>
      </w:r>
      <w:proofErr w:type="spellStart"/>
      <w:r w:rsidRPr="00943214">
        <w:rPr>
          <w:sz w:val="28"/>
          <w:szCs w:val="28"/>
        </w:rPr>
        <w:t>снегозаносимых</w:t>
      </w:r>
      <w:proofErr w:type="spellEnd"/>
      <w:r w:rsidRPr="00943214">
        <w:rPr>
          <w:sz w:val="28"/>
          <w:szCs w:val="28"/>
        </w:rPr>
        <w:t xml:space="preserve"> участков, на которых полотно следует проектировать в насыпях высотой не менее расчетной толщины снежного покр</w:t>
      </w:r>
      <w:r w:rsidR="00A8696D" w:rsidRPr="00943214">
        <w:rPr>
          <w:sz w:val="28"/>
          <w:szCs w:val="28"/>
        </w:rPr>
        <w:t>ова, но не менее 0,6</w:t>
      </w:r>
      <w:r w:rsidR="004E0AF3" w:rsidRPr="00943214">
        <w:rPr>
          <w:sz w:val="28"/>
          <w:szCs w:val="28"/>
        </w:rPr>
        <w:t xml:space="preserve"> </w:t>
      </w:r>
      <w:r w:rsidR="00A8696D" w:rsidRPr="00943214">
        <w:rPr>
          <w:sz w:val="28"/>
          <w:szCs w:val="28"/>
        </w:rPr>
        <w:t>м. На рис</w:t>
      </w:r>
      <w:r w:rsidR="004E0AF3" w:rsidRPr="00943214">
        <w:rPr>
          <w:sz w:val="28"/>
          <w:szCs w:val="28"/>
        </w:rPr>
        <w:t>унке 10.</w:t>
      </w:r>
      <w:r w:rsidRPr="00943214">
        <w:rPr>
          <w:sz w:val="28"/>
          <w:szCs w:val="28"/>
        </w:rPr>
        <w:t>8 показана конструкция поперечного профиля в насыпи из снега.</w:t>
      </w:r>
    </w:p>
    <w:p w14:paraId="750AC7AA" w14:textId="77777777" w:rsidR="00A8696D" w:rsidRPr="00943214" w:rsidRDefault="00A8696D" w:rsidP="00943214">
      <w:pPr>
        <w:ind w:left="142" w:firstLine="425"/>
        <w:rPr>
          <w:sz w:val="28"/>
          <w:szCs w:val="28"/>
        </w:rPr>
      </w:pPr>
    </w:p>
    <w:p w14:paraId="02B39569" w14:textId="7CCABB47" w:rsidR="00B548DF" w:rsidRDefault="00CA1B78" w:rsidP="00943214">
      <w:pPr>
        <w:pStyle w:val="afff6"/>
        <w:jc w:val="center"/>
        <w:rPr>
          <w:szCs w:val="24"/>
        </w:rPr>
      </w:pPr>
      <w:r w:rsidRPr="005D5FBF">
        <w:rPr>
          <w:noProof/>
          <w:lang w:eastAsia="ru-RU"/>
        </w:rPr>
        <w:drawing>
          <wp:inline distT="0" distB="0" distL="0" distR="0" wp14:anchorId="06726068" wp14:editId="24F7AE45">
            <wp:extent cx="5295900" cy="1396331"/>
            <wp:effectExtent l="0" t="0" r="0" b="0"/>
            <wp:docPr id="8" name="Рисунок 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07"/>
                    <a:stretch/>
                  </pic:blipFill>
                  <pic:spPr bwMode="auto">
                    <a:xfrm>
                      <a:off x="0" y="0"/>
                      <a:ext cx="5332159" cy="1405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F87C2" w14:textId="77777777" w:rsidR="00943214" w:rsidRPr="00943214" w:rsidRDefault="00943214" w:rsidP="00943214">
      <w:pPr>
        <w:pStyle w:val="afff6"/>
        <w:jc w:val="center"/>
        <w:rPr>
          <w:szCs w:val="24"/>
        </w:rPr>
      </w:pPr>
    </w:p>
    <w:p w14:paraId="3E77884E" w14:textId="77777777" w:rsidR="00F94AC0" w:rsidRPr="00943214" w:rsidRDefault="00F94AC0" w:rsidP="00943214">
      <w:pPr>
        <w:pStyle w:val="afff6"/>
        <w:jc w:val="center"/>
        <w:rPr>
          <w:sz w:val="20"/>
        </w:rPr>
      </w:pPr>
      <w:r w:rsidRPr="00943214">
        <w:rPr>
          <w:sz w:val="20"/>
        </w:rPr>
        <w:t>1 – существующий снежный покров; 2</w:t>
      </w:r>
      <w:r w:rsidR="003C7CC7" w:rsidRPr="00943214">
        <w:rPr>
          <w:sz w:val="20"/>
        </w:rPr>
        <w:t xml:space="preserve"> </w:t>
      </w:r>
      <w:r w:rsidRPr="00943214">
        <w:rPr>
          <w:sz w:val="20"/>
        </w:rPr>
        <w:t>– насыпь из уплотненного снега; 3 – ледяное полотно</w:t>
      </w:r>
    </w:p>
    <w:p w14:paraId="0AB4E3CB" w14:textId="305FCFC8" w:rsidR="00F94AC0" w:rsidRPr="00943214" w:rsidRDefault="00F94AC0" w:rsidP="00943214">
      <w:pPr>
        <w:pStyle w:val="afff6"/>
        <w:jc w:val="center"/>
        <w:rPr>
          <w:sz w:val="20"/>
        </w:rPr>
      </w:pPr>
      <w:r w:rsidRPr="00943214">
        <w:rPr>
          <w:sz w:val="20"/>
        </w:rPr>
        <w:t>В – ширина снежного полотна</w:t>
      </w:r>
      <w:r w:rsidR="003C7CC7" w:rsidRPr="00943214">
        <w:rPr>
          <w:sz w:val="20"/>
        </w:rPr>
        <w:t>,</w:t>
      </w:r>
      <w:r w:rsidRPr="00943214">
        <w:rPr>
          <w:sz w:val="20"/>
        </w:rPr>
        <w:t xml:space="preserve"> равна</w:t>
      </w:r>
      <w:r w:rsidR="003C7CC7" w:rsidRPr="00943214">
        <w:rPr>
          <w:sz w:val="20"/>
        </w:rPr>
        <w:t>я</w:t>
      </w:r>
      <w:r w:rsidRPr="00943214">
        <w:rPr>
          <w:sz w:val="20"/>
        </w:rPr>
        <w:t xml:space="preserve"> 5,0 м; </w:t>
      </w:r>
      <w:r w:rsidR="003C7CC7" w:rsidRPr="00943214">
        <w:rPr>
          <w:sz w:val="20"/>
          <w:lang w:val="en-US"/>
        </w:rPr>
        <w:t>b</w:t>
      </w:r>
      <w:r w:rsidR="001C01E9" w:rsidRPr="00943214">
        <w:rPr>
          <w:sz w:val="20"/>
          <w:vertAlign w:val="subscript"/>
        </w:rPr>
        <w:t>п</w:t>
      </w:r>
      <w:r w:rsidRPr="00943214">
        <w:rPr>
          <w:sz w:val="20"/>
        </w:rPr>
        <w:t xml:space="preserve"> – ширина проезжей части</w:t>
      </w:r>
      <w:r w:rsidR="003C7CC7" w:rsidRPr="00943214">
        <w:rPr>
          <w:sz w:val="20"/>
        </w:rPr>
        <w:t>,</w:t>
      </w:r>
      <w:r w:rsidRPr="00943214">
        <w:rPr>
          <w:sz w:val="20"/>
        </w:rPr>
        <w:t xml:space="preserve"> равна</w:t>
      </w:r>
      <w:r w:rsidR="003C7CC7" w:rsidRPr="00943214">
        <w:rPr>
          <w:sz w:val="20"/>
        </w:rPr>
        <w:t>я</w:t>
      </w:r>
      <w:r w:rsidRPr="00943214">
        <w:rPr>
          <w:sz w:val="20"/>
        </w:rPr>
        <w:t xml:space="preserve"> 3,5 м</w:t>
      </w:r>
    </w:p>
    <w:p w14:paraId="5893A9DA" w14:textId="77777777" w:rsidR="00F94AC0" w:rsidRPr="00943214" w:rsidRDefault="00F94AC0" w:rsidP="00943214">
      <w:pPr>
        <w:pStyle w:val="afff6"/>
        <w:jc w:val="center"/>
        <w:rPr>
          <w:szCs w:val="24"/>
        </w:rPr>
      </w:pPr>
    </w:p>
    <w:p w14:paraId="33E7F87F" w14:textId="66B308CA" w:rsidR="008C3B3F" w:rsidRPr="00943214" w:rsidRDefault="009F1188" w:rsidP="00943214">
      <w:pPr>
        <w:pStyle w:val="afff6"/>
        <w:jc w:val="center"/>
        <w:rPr>
          <w:b/>
          <w:bCs/>
          <w:szCs w:val="24"/>
        </w:rPr>
      </w:pPr>
      <w:r w:rsidRPr="00943214">
        <w:rPr>
          <w:b/>
          <w:bCs/>
          <w:i/>
          <w:iCs/>
          <w:szCs w:val="24"/>
        </w:rPr>
        <w:t xml:space="preserve">Рисунок </w:t>
      </w:r>
      <w:r w:rsidR="004E0AF3" w:rsidRPr="00943214">
        <w:rPr>
          <w:b/>
          <w:bCs/>
          <w:i/>
          <w:iCs/>
          <w:szCs w:val="24"/>
        </w:rPr>
        <w:t>10.</w:t>
      </w:r>
      <w:r w:rsidR="00A8696D" w:rsidRPr="00943214">
        <w:rPr>
          <w:b/>
          <w:bCs/>
          <w:i/>
          <w:iCs/>
          <w:szCs w:val="24"/>
        </w:rPr>
        <w:t>8</w:t>
      </w:r>
      <w:r w:rsidR="003C7CC7" w:rsidRPr="00943214">
        <w:rPr>
          <w:b/>
          <w:bCs/>
          <w:szCs w:val="24"/>
        </w:rPr>
        <w:t xml:space="preserve"> </w:t>
      </w:r>
      <w:r w:rsidR="00A8696D" w:rsidRPr="00943214">
        <w:rPr>
          <w:b/>
          <w:bCs/>
          <w:szCs w:val="24"/>
        </w:rPr>
        <w:t>–</w:t>
      </w:r>
      <w:r w:rsidR="008C3B3F" w:rsidRPr="00943214">
        <w:rPr>
          <w:b/>
          <w:bCs/>
          <w:szCs w:val="24"/>
        </w:rPr>
        <w:t xml:space="preserve"> Поперечный профил</w:t>
      </w:r>
      <w:r w:rsidR="004E0AF3" w:rsidRPr="00943214">
        <w:rPr>
          <w:b/>
          <w:bCs/>
          <w:szCs w:val="24"/>
        </w:rPr>
        <w:t>ь автозимника в насыпи из снега</w:t>
      </w:r>
    </w:p>
    <w:p w14:paraId="6534F3FB" w14:textId="77777777" w:rsidR="008F5E38" w:rsidRPr="00943214" w:rsidRDefault="008F5E38" w:rsidP="00943214">
      <w:pPr>
        <w:ind w:firstLine="567"/>
        <w:rPr>
          <w:sz w:val="28"/>
          <w:szCs w:val="28"/>
        </w:rPr>
      </w:pPr>
    </w:p>
    <w:p w14:paraId="3B80C7D7" w14:textId="768CCF62" w:rsidR="008C3B3F" w:rsidRPr="00943214" w:rsidRDefault="004E0AF3" w:rsidP="00943214">
      <w:pPr>
        <w:ind w:firstLine="567"/>
        <w:rPr>
          <w:sz w:val="28"/>
          <w:szCs w:val="28"/>
        </w:rPr>
      </w:pPr>
      <w:r w:rsidRPr="00943214">
        <w:rPr>
          <w:sz w:val="28"/>
          <w:szCs w:val="28"/>
        </w:rPr>
        <w:t xml:space="preserve">10.2.2.2 На рисунке 10.9 </w:t>
      </w:r>
      <w:r w:rsidR="008C3B3F" w:rsidRPr="00943214">
        <w:rPr>
          <w:sz w:val="28"/>
          <w:szCs w:val="28"/>
        </w:rPr>
        <w:t>изображен поперечный профиль двухпутного зимника в нулевых отметках</w:t>
      </w:r>
      <w:r w:rsidRPr="00943214">
        <w:rPr>
          <w:sz w:val="28"/>
          <w:szCs w:val="28"/>
        </w:rPr>
        <w:t>.</w:t>
      </w:r>
    </w:p>
    <w:p w14:paraId="567F4CE9" w14:textId="77777777" w:rsidR="005F09A3" w:rsidRPr="00943214" w:rsidRDefault="005F09A3" w:rsidP="00943214">
      <w:pPr>
        <w:ind w:firstLine="567"/>
        <w:rPr>
          <w:b/>
          <w:i/>
          <w:sz w:val="28"/>
          <w:szCs w:val="28"/>
        </w:rPr>
      </w:pPr>
    </w:p>
    <w:p w14:paraId="6CB65D42" w14:textId="77777777" w:rsidR="005F09A3" w:rsidRPr="00943214" w:rsidRDefault="00CA1B78" w:rsidP="00943214">
      <w:pPr>
        <w:pStyle w:val="afff6"/>
        <w:jc w:val="center"/>
        <w:rPr>
          <w:szCs w:val="24"/>
        </w:rPr>
      </w:pPr>
      <w:r w:rsidRPr="005D5FBF">
        <w:rPr>
          <w:noProof/>
          <w:sz w:val="28"/>
          <w:szCs w:val="28"/>
          <w:lang w:eastAsia="ru-RU"/>
        </w:rPr>
        <w:drawing>
          <wp:inline distT="0" distB="0" distL="0" distR="0" wp14:anchorId="4653EC7F" wp14:editId="6E2E8FA9">
            <wp:extent cx="5567363" cy="1465096"/>
            <wp:effectExtent l="0" t="0" r="0" b="1905"/>
            <wp:docPr id="9" name="Рисунок 9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467" cy="146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4AC48" w14:textId="77777777" w:rsidR="005F09A3" w:rsidRPr="00943214" w:rsidRDefault="005F09A3" w:rsidP="00943214">
      <w:pPr>
        <w:pStyle w:val="afff6"/>
        <w:jc w:val="center"/>
        <w:rPr>
          <w:szCs w:val="24"/>
        </w:rPr>
      </w:pPr>
    </w:p>
    <w:p w14:paraId="38F21103" w14:textId="77777777" w:rsidR="008C3B3F" w:rsidRPr="00943214" w:rsidRDefault="009F1188" w:rsidP="00943214">
      <w:pPr>
        <w:pStyle w:val="afff6"/>
        <w:jc w:val="center"/>
        <w:rPr>
          <w:b/>
          <w:bCs/>
          <w:szCs w:val="24"/>
        </w:rPr>
      </w:pPr>
      <w:r w:rsidRPr="00943214">
        <w:rPr>
          <w:b/>
          <w:bCs/>
          <w:i/>
          <w:iCs/>
          <w:szCs w:val="24"/>
        </w:rPr>
        <w:t xml:space="preserve">Рисунок </w:t>
      </w:r>
      <w:r w:rsidR="004E0AF3" w:rsidRPr="00943214">
        <w:rPr>
          <w:b/>
          <w:bCs/>
          <w:i/>
          <w:iCs/>
          <w:szCs w:val="24"/>
        </w:rPr>
        <w:t>10.</w:t>
      </w:r>
      <w:r w:rsidR="00FC64AE" w:rsidRPr="00943214">
        <w:rPr>
          <w:b/>
          <w:bCs/>
          <w:i/>
          <w:iCs/>
          <w:szCs w:val="24"/>
        </w:rPr>
        <w:t>9</w:t>
      </w:r>
      <w:r w:rsidR="00FC64AE" w:rsidRPr="00943214">
        <w:rPr>
          <w:b/>
          <w:bCs/>
          <w:szCs w:val="24"/>
        </w:rPr>
        <w:t xml:space="preserve"> –</w:t>
      </w:r>
      <w:r w:rsidR="008C3B3F" w:rsidRPr="00943214">
        <w:rPr>
          <w:b/>
          <w:bCs/>
          <w:szCs w:val="24"/>
        </w:rPr>
        <w:t xml:space="preserve"> Двухпутный</w:t>
      </w:r>
      <w:r w:rsidR="00156E9F" w:rsidRPr="00943214">
        <w:rPr>
          <w:b/>
          <w:bCs/>
          <w:szCs w:val="24"/>
        </w:rPr>
        <w:t xml:space="preserve"> </w:t>
      </w:r>
      <w:r w:rsidR="008C3B3F" w:rsidRPr="00943214">
        <w:rPr>
          <w:b/>
          <w:bCs/>
          <w:szCs w:val="24"/>
        </w:rPr>
        <w:t>зимник</w:t>
      </w:r>
      <w:r w:rsidR="00156E9F" w:rsidRPr="00943214">
        <w:rPr>
          <w:b/>
          <w:bCs/>
          <w:szCs w:val="24"/>
        </w:rPr>
        <w:t xml:space="preserve"> </w:t>
      </w:r>
      <w:r w:rsidR="008C3B3F" w:rsidRPr="00943214">
        <w:rPr>
          <w:b/>
          <w:bCs/>
          <w:szCs w:val="24"/>
        </w:rPr>
        <w:t>в нулевых отметках</w:t>
      </w:r>
    </w:p>
    <w:p w14:paraId="3983652D" w14:textId="55822657" w:rsidR="008C3B3F" w:rsidRPr="00943214" w:rsidRDefault="008C3B3F" w:rsidP="00943214">
      <w:pPr>
        <w:rPr>
          <w:sz w:val="28"/>
          <w:szCs w:val="28"/>
        </w:rPr>
      </w:pPr>
    </w:p>
    <w:p w14:paraId="00CD34F6" w14:textId="08BFD760" w:rsidR="00FC64AE" w:rsidRDefault="008C3B3F" w:rsidP="00943214">
      <w:pPr>
        <w:ind w:firstLine="567"/>
        <w:rPr>
          <w:sz w:val="28"/>
          <w:szCs w:val="28"/>
        </w:rPr>
      </w:pPr>
      <w:r w:rsidRPr="00943214">
        <w:rPr>
          <w:sz w:val="28"/>
          <w:szCs w:val="28"/>
        </w:rPr>
        <w:t>10.2.2.3</w:t>
      </w:r>
      <w:r w:rsidR="00156E9F" w:rsidRPr="00943214">
        <w:rPr>
          <w:sz w:val="28"/>
          <w:szCs w:val="28"/>
        </w:rPr>
        <w:t xml:space="preserve"> </w:t>
      </w:r>
      <w:r w:rsidR="00FC64AE" w:rsidRPr="00943214">
        <w:rPr>
          <w:sz w:val="28"/>
          <w:szCs w:val="28"/>
        </w:rPr>
        <w:t>На рис</w:t>
      </w:r>
      <w:r w:rsidR="004E0AF3" w:rsidRPr="00943214">
        <w:rPr>
          <w:sz w:val="28"/>
          <w:szCs w:val="28"/>
        </w:rPr>
        <w:t>унке 10.</w:t>
      </w:r>
      <w:r w:rsidR="00FC64AE" w:rsidRPr="00943214">
        <w:rPr>
          <w:sz w:val="28"/>
          <w:szCs w:val="28"/>
        </w:rPr>
        <w:t>10</w:t>
      </w:r>
      <w:r w:rsidRPr="00943214">
        <w:rPr>
          <w:sz w:val="28"/>
          <w:szCs w:val="28"/>
        </w:rPr>
        <w:t xml:space="preserve"> изображен поперечный профиль двухпутного зимника с устройством насыпи</w:t>
      </w:r>
      <w:r w:rsidR="004E0AF3" w:rsidRPr="00943214">
        <w:rPr>
          <w:sz w:val="28"/>
          <w:szCs w:val="28"/>
        </w:rPr>
        <w:t>.</w:t>
      </w:r>
    </w:p>
    <w:p w14:paraId="42B63852" w14:textId="77777777" w:rsidR="00943214" w:rsidRPr="00943214" w:rsidRDefault="00943214" w:rsidP="00943214">
      <w:pPr>
        <w:ind w:firstLine="567"/>
        <w:rPr>
          <w:sz w:val="28"/>
          <w:szCs w:val="28"/>
        </w:rPr>
      </w:pPr>
    </w:p>
    <w:p w14:paraId="5B756B07" w14:textId="77777777" w:rsidR="005F09A3" w:rsidRPr="00943214" w:rsidRDefault="00CA1B78" w:rsidP="00943214">
      <w:pPr>
        <w:pStyle w:val="afff6"/>
        <w:jc w:val="center"/>
        <w:rPr>
          <w:szCs w:val="24"/>
        </w:rPr>
      </w:pPr>
      <w:r w:rsidRPr="005D5FBF">
        <w:rPr>
          <w:noProof/>
          <w:lang w:eastAsia="ru-RU"/>
        </w:rPr>
        <w:drawing>
          <wp:inline distT="0" distB="0" distL="0" distR="0" wp14:anchorId="71395DE8" wp14:editId="4A02C866">
            <wp:extent cx="5752242" cy="1550942"/>
            <wp:effectExtent l="0" t="0" r="1270" b="0"/>
            <wp:docPr id="10" name="Рисунок 10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0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07" b="6163"/>
                    <a:stretch/>
                  </pic:blipFill>
                  <pic:spPr bwMode="auto">
                    <a:xfrm>
                      <a:off x="0" y="0"/>
                      <a:ext cx="5753100" cy="1551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7C515" w14:textId="77777777" w:rsidR="00156E9F" w:rsidRPr="00943214" w:rsidRDefault="00156E9F" w:rsidP="00943214">
      <w:pPr>
        <w:pStyle w:val="afff6"/>
        <w:jc w:val="center"/>
        <w:rPr>
          <w:szCs w:val="24"/>
        </w:rPr>
      </w:pPr>
    </w:p>
    <w:p w14:paraId="53709E41" w14:textId="47394EE7" w:rsidR="00207ACE" w:rsidRPr="00943214" w:rsidRDefault="009F1188" w:rsidP="00943214">
      <w:pPr>
        <w:pStyle w:val="afff6"/>
        <w:jc w:val="center"/>
        <w:rPr>
          <w:b/>
          <w:szCs w:val="24"/>
        </w:rPr>
      </w:pPr>
      <w:r w:rsidRPr="00943214">
        <w:rPr>
          <w:b/>
          <w:i/>
          <w:szCs w:val="24"/>
        </w:rPr>
        <w:t xml:space="preserve">Рисунок </w:t>
      </w:r>
      <w:r w:rsidR="004E0AF3" w:rsidRPr="00943214">
        <w:rPr>
          <w:b/>
          <w:i/>
          <w:szCs w:val="24"/>
        </w:rPr>
        <w:t>10.</w:t>
      </w:r>
      <w:r w:rsidR="00FC64AE" w:rsidRPr="00943214">
        <w:rPr>
          <w:b/>
          <w:i/>
          <w:szCs w:val="24"/>
        </w:rPr>
        <w:t>10</w:t>
      </w:r>
      <w:r w:rsidR="00FC64AE" w:rsidRPr="00943214">
        <w:rPr>
          <w:szCs w:val="24"/>
        </w:rPr>
        <w:t xml:space="preserve"> – </w:t>
      </w:r>
      <w:r w:rsidR="008C3B3F" w:rsidRPr="00943214">
        <w:rPr>
          <w:b/>
          <w:szCs w:val="24"/>
        </w:rPr>
        <w:t>Поперечный профиль двухпутного зимника с устройством насыпи</w:t>
      </w:r>
    </w:p>
    <w:p w14:paraId="5802AEF9" w14:textId="77777777" w:rsidR="005F09A3" w:rsidRPr="00943214" w:rsidRDefault="005F09A3" w:rsidP="00943214">
      <w:pPr>
        <w:pStyle w:val="afff6"/>
        <w:ind w:firstLine="567"/>
        <w:rPr>
          <w:sz w:val="28"/>
          <w:szCs w:val="28"/>
        </w:rPr>
      </w:pPr>
    </w:p>
    <w:p w14:paraId="79FF7340" w14:textId="4616C7C3" w:rsidR="00207ACE" w:rsidRDefault="00FC64AE" w:rsidP="00943214">
      <w:pPr>
        <w:pStyle w:val="afff6"/>
        <w:ind w:firstLine="567"/>
        <w:rPr>
          <w:sz w:val="28"/>
          <w:szCs w:val="28"/>
        </w:rPr>
      </w:pPr>
      <w:r w:rsidRPr="00943214">
        <w:rPr>
          <w:sz w:val="28"/>
          <w:szCs w:val="28"/>
        </w:rPr>
        <w:t xml:space="preserve">10.2.2.4 </w:t>
      </w:r>
      <w:r w:rsidR="004E0AF3" w:rsidRPr="00943214">
        <w:rPr>
          <w:sz w:val="28"/>
          <w:szCs w:val="28"/>
        </w:rPr>
        <w:t>На рисунке 10.</w:t>
      </w:r>
      <w:r w:rsidR="008C3B3F" w:rsidRPr="00943214">
        <w:rPr>
          <w:sz w:val="28"/>
          <w:szCs w:val="28"/>
        </w:rPr>
        <w:t>11 изображен поперечный профиль двухпутного зимника с устройством выемки</w:t>
      </w:r>
      <w:r w:rsidR="004E0AF3" w:rsidRPr="00943214">
        <w:rPr>
          <w:sz w:val="28"/>
          <w:szCs w:val="28"/>
        </w:rPr>
        <w:t>.</w:t>
      </w:r>
    </w:p>
    <w:p w14:paraId="72FA4C5E" w14:textId="77777777" w:rsidR="00943214" w:rsidRPr="00943214" w:rsidRDefault="00943214" w:rsidP="00943214">
      <w:pPr>
        <w:pStyle w:val="afff6"/>
        <w:ind w:firstLine="567"/>
        <w:rPr>
          <w:sz w:val="28"/>
          <w:szCs w:val="28"/>
        </w:rPr>
      </w:pPr>
    </w:p>
    <w:p w14:paraId="57F55490" w14:textId="77777777" w:rsidR="005F09A3" w:rsidRPr="000D7654" w:rsidRDefault="00CA1B78" w:rsidP="00943214">
      <w:pPr>
        <w:pStyle w:val="afff6"/>
        <w:jc w:val="center"/>
        <w:rPr>
          <w:bCs/>
          <w:iCs/>
          <w:szCs w:val="24"/>
        </w:rPr>
      </w:pPr>
      <w:r w:rsidRPr="00943214">
        <w:rPr>
          <w:noProof/>
          <w:szCs w:val="24"/>
          <w:lang w:eastAsia="ru-RU"/>
        </w:rPr>
        <w:drawing>
          <wp:inline distT="0" distB="0" distL="0" distR="0" wp14:anchorId="313F8E18" wp14:editId="688F5E27">
            <wp:extent cx="5417820" cy="1414462"/>
            <wp:effectExtent l="0" t="0" r="0" b="0"/>
            <wp:docPr id="11" name="Рисунок 1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8" b="3236"/>
                    <a:stretch/>
                  </pic:blipFill>
                  <pic:spPr bwMode="auto">
                    <a:xfrm>
                      <a:off x="0" y="0"/>
                      <a:ext cx="5417820" cy="141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9EAF5" w14:textId="77777777" w:rsidR="005F09A3" w:rsidRPr="000D7654" w:rsidRDefault="005F09A3" w:rsidP="00943214">
      <w:pPr>
        <w:pStyle w:val="afff6"/>
        <w:jc w:val="center"/>
        <w:rPr>
          <w:i/>
          <w:szCs w:val="24"/>
        </w:rPr>
      </w:pPr>
    </w:p>
    <w:p w14:paraId="6C77A041" w14:textId="77777777" w:rsidR="003C7CC7" w:rsidRPr="000D7654" w:rsidRDefault="003C7CC7" w:rsidP="00943214">
      <w:pPr>
        <w:pStyle w:val="afff6"/>
        <w:jc w:val="center"/>
        <w:rPr>
          <w:sz w:val="20"/>
        </w:rPr>
      </w:pPr>
      <w:r w:rsidRPr="000D7654">
        <w:rPr>
          <w:i/>
          <w:sz w:val="20"/>
          <w:lang w:val="en-US"/>
        </w:rPr>
        <w:t>h</w:t>
      </w:r>
      <w:r w:rsidRPr="000D7654">
        <w:rPr>
          <w:i/>
          <w:sz w:val="20"/>
        </w:rPr>
        <w:t xml:space="preserve"> </w:t>
      </w:r>
      <w:r w:rsidRPr="000D7654">
        <w:rPr>
          <w:sz w:val="20"/>
        </w:rPr>
        <w:t>– высота порожняковой полосы</w:t>
      </w:r>
    </w:p>
    <w:p w14:paraId="444BC324" w14:textId="77777777" w:rsidR="003C7CC7" w:rsidRPr="000D7654" w:rsidRDefault="003C7CC7" w:rsidP="00943214">
      <w:pPr>
        <w:pStyle w:val="afff6"/>
        <w:jc w:val="center"/>
        <w:rPr>
          <w:i/>
          <w:szCs w:val="24"/>
        </w:rPr>
      </w:pPr>
    </w:p>
    <w:p w14:paraId="298A1AB7" w14:textId="3B4C688A" w:rsidR="00207ACE" w:rsidRPr="00943214" w:rsidRDefault="009F1188" w:rsidP="00943214">
      <w:pPr>
        <w:pStyle w:val="afff6"/>
        <w:jc w:val="center"/>
        <w:rPr>
          <w:szCs w:val="24"/>
        </w:rPr>
      </w:pPr>
      <w:r w:rsidRPr="00943214">
        <w:rPr>
          <w:b/>
          <w:i/>
          <w:szCs w:val="24"/>
        </w:rPr>
        <w:t xml:space="preserve">Рисунок </w:t>
      </w:r>
      <w:r w:rsidR="004E0AF3" w:rsidRPr="00943214">
        <w:rPr>
          <w:b/>
          <w:i/>
          <w:szCs w:val="24"/>
        </w:rPr>
        <w:t>10.</w:t>
      </w:r>
      <w:r w:rsidR="00FC64AE" w:rsidRPr="00943214">
        <w:rPr>
          <w:b/>
          <w:i/>
          <w:szCs w:val="24"/>
        </w:rPr>
        <w:t>11</w:t>
      </w:r>
      <w:r w:rsidR="00FC64AE" w:rsidRPr="00943214">
        <w:rPr>
          <w:szCs w:val="24"/>
        </w:rPr>
        <w:t xml:space="preserve"> –</w:t>
      </w:r>
      <w:r w:rsidR="008C3B3F" w:rsidRPr="00943214">
        <w:rPr>
          <w:szCs w:val="24"/>
        </w:rPr>
        <w:t xml:space="preserve"> </w:t>
      </w:r>
      <w:r w:rsidR="008F5E38" w:rsidRPr="00943214">
        <w:rPr>
          <w:b/>
          <w:szCs w:val="24"/>
        </w:rPr>
        <w:t xml:space="preserve">Поперечный профиль </w:t>
      </w:r>
      <w:r w:rsidR="008C3B3F" w:rsidRPr="00943214">
        <w:rPr>
          <w:b/>
          <w:szCs w:val="24"/>
        </w:rPr>
        <w:t>двухпутного зимника с устройством выемки</w:t>
      </w:r>
    </w:p>
    <w:p w14:paraId="322FA1C4" w14:textId="77777777" w:rsidR="00F951EA" w:rsidRPr="00943214" w:rsidRDefault="00F951EA" w:rsidP="00943214">
      <w:pPr>
        <w:pStyle w:val="afff6"/>
        <w:ind w:firstLine="567"/>
        <w:rPr>
          <w:sz w:val="28"/>
          <w:szCs w:val="28"/>
        </w:rPr>
      </w:pPr>
    </w:p>
    <w:p w14:paraId="685DBA63" w14:textId="08F7817C" w:rsidR="008C3B3F" w:rsidRDefault="005F09A3" w:rsidP="00943214">
      <w:pPr>
        <w:pStyle w:val="afff6"/>
        <w:ind w:firstLine="567"/>
        <w:rPr>
          <w:sz w:val="28"/>
          <w:szCs w:val="28"/>
        </w:rPr>
      </w:pPr>
      <w:r w:rsidRPr="00943214">
        <w:rPr>
          <w:sz w:val="28"/>
          <w:szCs w:val="28"/>
        </w:rPr>
        <w:t xml:space="preserve">10.2.2.5 </w:t>
      </w:r>
      <w:r w:rsidR="008C3B3F" w:rsidRPr="00943214">
        <w:rPr>
          <w:sz w:val="28"/>
          <w:szCs w:val="28"/>
        </w:rPr>
        <w:t>На рис</w:t>
      </w:r>
      <w:r w:rsidR="000067B9" w:rsidRPr="00943214">
        <w:rPr>
          <w:sz w:val="28"/>
          <w:szCs w:val="28"/>
        </w:rPr>
        <w:t>унке</w:t>
      </w:r>
      <w:r w:rsidR="008C3B3F" w:rsidRPr="00943214">
        <w:rPr>
          <w:sz w:val="28"/>
          <w:szCs w:val="28"/>
        </w:rPr>
        <w:t xml:space="preserve"> </w:t>
      </w:r>
      <w:r w:rsidR="000067B9" w:rsidRPr="00943214">
        <w:rPr>
          <w:sz w:val="28"/>
          <w:szCs w:val="28"/>
        </w:rPr>
        <w:t>10.12</w:t>
      </w:r>
      <w:r w:rsidR="008C3B3F" w:rsidRPr="00943214">
        <w:rPr>
          <w:sz w:val="28"/>
          <w:szCs w:val="28"/>
        </w:rPr>
        <w:t xml:space="preserve"> изображен поперечный профиль порожняковой зимней и грузовой летней дорог в одной просеке</w:t>
      </w:r>
      <w:r w:rsidR="000067B9" w:rsidRPr="00943214">
        <w:rPr>
          <w:sz w:val="28"/>
          <w:szCs w:val="28"/>
        </w:rPr>
        <w:t>.</w:t>
      </w:r>
    </w:p>
    <w:p w14:paraId="1A2F27A0" w14:textId="77777777" w:rsidR="00943214" w:rsidRPr="00943214" w:rsidRDefault="00943214" w:rsidP="00943214">
      <w:pPr>
        <w:pStyle w:val="afff6"/>
        <w:ind w:firstLine="567"/>
        <w:rPr>
          <w:sz w:val="28"/>
          <w:szCs w:val="28"/>
        </w:rPr>
      </w:pPr>
    </w:p>
    <w:p w14:paraId="6EC44E2A" w14:textId="1E0FD3BC" w:rsidR="006D5D9D" w:rsidRDefault="00CA1B78" w:rsidP="00943214">
      <w:pPr>
        <w:pStyle w:val="afff6"/>
        <w:jc w:val="center"/>
        <w:rPr>
          <w:szCs w:val="24"/>
        </w:rPr>
      </w:pPr>
      <w:r w:rsidRPr="00943214">
        <w:rPr>
          <w:noProof/>
          <w:szCs w:val="24"/>
          <w:lang w:eastAsia="ru-RU"/>
        </w:rPr>
        <w:drawing>
          <wp:inline distT="0" distB="0" distL="0" distR="0" wp14:anchorId="679F2052" wp14:editId="656249A3">
            <wp:extent cx="5840802" cy="1533525"/>
            <wp:effectExtent l="0" t="0" r="7620" b="0"/>
            <wp:docPr id="12" name="Рисунок 12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21" b="3107"/>
                    <a:stretch/>
                  </pic:blipFill>
                  <pic:spPr bwMode="auto">
                    <a:xfrm>
                      <a:off x="0" y="0"/>
                      <a:ext cx="5858639" cy="153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A8606" w14:textId="77777777" w:rsidR="00943214" w:rsidRPr="00943214" w:rsidRDefault="00943214" w:rsidP="00943214">
      <w:pPr>
        <w:pStyle w:val="afff6"/>
        <w:jc w:val="center"/>
        <w:rPr>
          <w:szCs w:val="24"/>
        </w:rPr>
      </w:pPr>
    </w:p>
    <w:p w14:paraId="7BF7982A" w14:textId="77777777" w:rsidR="008C3B3F" w:rsidRPr="00943214" w:rsidRDefault="009F1188" w:rsidP="00943214">
      <w:pPr>
        <w:pStyle w:val="afff6"/>
        <w:jc w:val="center"/>
        <w:rPr>
          <w:b/>
          <w:szCs w:val="24"/>
        </w:rPr>
      </w:pPr>
      <w:r w:rsidRPr="00943214">
        <w:rPr>
          <w:b/>
          <w:i/>
          <w:szCs w:val="24"/>
        </w:rPr>
        <w:t xml:space="preserve">Рисунок </w:t>
      </w:r>
      <w:r w:rsidR="000067B9" w:rsidRPr="00943214">
        <w:rPr>
          <w:b/>
          <w:i/>
          <w:szCs w:val="24"/>
        </w:rPr>
        <w:t>10.</w:t>
      </w:r>
      <w:r w:rsidR="00FC64AE" w:rsidRPr="00943214">
        <w:rPr>
          <w:b/>
          <w:i/>
          <w:szCs w:val="24"/>
        </w:rPr>
        <w:t>12</w:t>
      </w:r>
      <w:r w:rsidR="00FC64AE" w:rsidRPr="00943214">
        <w:rPr>
          <w:szCs w:val="24"/>
        </w:rPr>
        <w:t xml:space="preserve"> –</w:t>
      </w:r>
      <w:r w:rsidR="008C3B3F" w:rsidRPr="00943214">
        <w:rPr>
          <w:szCs w:val="24"/>
        </w:rPr>
        <w:t xml:space="preserve"> </w:t>
      </w:r>
      <w:r w:rsidR="008C3B3F" w:rsidRPr="00943214">
        <w:rPr>
          <w:b/>
          <w:szCs w:val="24"/>
        </w:rPr>
        <w:t>Поперечный профиль порожняковой зимней и грузов</w:t>
      </w:r>
      <w:r w:rsidR="00FC64AE" w:rsidRPr="00943214">
        <w:rPr>
          <w:b/>
          <w:szCs w:val="24"/>
        </w:rPr>
        <w:t>ой летней дорог в одной просеке</w:t>
      </w:r>
    </w:p>
    <w:p w14:paraId="64958DA6" w14:textId="77777777" w:rsidR="00E932D4" w:rsidRPr="002B03D0" w:rsidRDefault="00E932D4" w:rsidP="00943214">
      <w:pPr>
        <w:ind w:firstLine="567"/>
        <w:rPr>
          <w:sz w:val="28"/>
          <w:szCs w:val="28"/>
        </w:rPr>
      </w:pPr>
    </w:p>
    <w:p w14:paraId="58680606" w14:textId="734FDA88" w:rsidR="008C3B3F" w:rsidRPr="003F5BEE" w:rsidRDefault="008C3B3F" w:rsidP="003F5BEE">
      <w:pPr>
        <w:pStyle w:val="afff6"/>
        <w:ind w:firstLine="567"/>
        <w:rPr>
          <w:b/>
          <w:bCs/>
          <w:i/>
          <w:sz w:val="28"/>
          <w:szCs w:val="28"/>
        </w:rPr>
      </w:pPr>
      <w:bookmarkStart w:id="72" w:name="_Toc271882022"/>
      <w:bookmarkStart w:id="73" w:name="_Toc275178737"/>
      <w:bookmarkStart w:id="74" w:name="_Toc275179115"/>
      <w:bookmarkStart w:id="75" w:name="_Toc275179409"/>
      <w:bookmarkStart w:id="76" w:name="_Toc275179553"/>
      <w:bookmarkStart w:id="77" w:name="_Toc275182543"/>
      <w:bookmarkStart w:id="78" w:name="_Toc277059152"/>
      <w:r w:rsidRPr="003F5BEE">
        <w:rPr>
          <w:b/>
          <w:bCs/>
          <w:sz w:val="28"/>
          <w:szCs w:val="28"/>
        </w:rPr>
        <w:t>10.2.3 Устройство зимних дорог на болотах</w:t>
      </w:r>
      <w:bookmarkEnd w:id="72"/>
      <w:bookmarkEnd w:id="73"/>
      <w:bookmarkEnd w:id="74"/>
      <w:bookmarkEnd w:id="75"/>
      <w:bookmarkEnd w:id="76"/>
      <w:bookmarkEnd w:id="77"/>
      <w:bookmarkEnd w:id="78"/>
    </w:p>
    <w:p w14:paraId="29BC0386" w14:textId="46AD32ED" w:rsidR="008C3B3F" w:rsidRPr="005D5FBF" w:rsidRDefault="008C3B3F" w:rsidP="00943214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10.2.3.1 Устройство зимних дорог на болотах про</w:t>
      </w:r>
      <w:r w:rsidR="000067B9" w:rsidRPr="005D5FBF">
        <w:rPr>
          <w:sz w:val="28"/>
          <w:szCs w:val="28"/>
        </w:rPr>
        <w:t>водят</w:t>
      </w:r>
      <w:r w:rsidRPr="005D5FBF">
        <w:rPr>
          <w:sz w:val="28"/>
          <w:szCs w:val="28"/>
        </w:rPr>
        <w:t xml:space="preserve"> с учетом глубины болота, свойства торфа и его </w:t>
      </w:r>
      <w:proofErr w:type="spellStart"/>
      <w:r w:rsidRPr="005D5FBF">
        <w:rPr>
          <w:sz w:val="28"/>
          <w:szCs w:val="28"/>
        </w:rPr>
        <w:t>промерзаемости</w:t>
      </w:r>
      <w:proofErr w:type="spellEnd"/>
      <w:r w:rsidRPr="005D5FBF">
        <w:rPr>
          <w:sz w:val="28"/>
          <w:szCs w:val="28"/>
        </w:rPr>
        <w:t xml:space="preserve"> без </w:t>
      </w:r>
      <w:proofErr w:type="spellStart"/>
      <w:r w:rsidRPr="005D5FBF">
        <w:rPr>
          <w:sz w:val="28"/>
          <w:szCs w:val="28"/>
        </w:rPr>
        <w:t>выторфовывания</w:t>
      </w:r>
      <w:proofErr w:type="spellEnd"/>
      <w:r w:rsidRPr="005D5FBF">
        <w:rPr>
          <w:sz w:val="28"/>
          <w:szCs w:val="28"/>
        </w:rPr>
        <w:t>.</w:t>
      </w:r>
    </w:p>
    <w:p w14:paraId="2CE00260" w14:textId="77777777" w:rsidR="008C3B3F" w:rsidRPr="005D5FBF" w:rsidRDefault="008C3B3F" w:rsidP="00943214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10.2.3.2 По условиям устойчивости консистенции болота </w:t>
      </w:r>
      <w:r w:rsidR="000067B9" w:rsidRPr="005D5FBF">
        <w:rPr>
          <w:sz w:val="28"/>
          <w:szCs w:val="28"/>
        </w:rPr>
        <w:t>применяют классификацию болот</w:t>
      </w:r>
      <w:r w:rsidRPr="005D5FBF">
        <w:rPr>
          <w:sz w:val="28"/>
          <w:szCs w:val="28"/>
        </w:rPr>
        <w:t xml:space="preserve"> по трем типам:</w:t>
      </w:r>
    </w:p>
    <w:p w14:paraId="28C7D66C" w14:textId="597F99FA" w:rsidR="008C3B3F" w:rsidRPr="005D5FBF" w:rsidRDefault="000067B9" w:rsidP="00943214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</w:t>
      </w:r>
      <w:r w:rsidR="008C3B3F" w:rsidRPr="005D5FBF">
        <w:rPr>
          <w:sz w:val="28"/>
          <w:szCs w:val="28"/>
        </w:rPr>
        <w:t>тип</w:t>
      </w:r>
      <w:r w:rsidRPr="005D5FBF">
        <w:rPr>
          <w:sz w:val="28"/>
          <w:szCs w:val="28"/>
        </w:rPr>
        <w:t xml:space="preserve"> I</w:t>
      </w:r>
      <w:r w:rsidR="008C3B3F" w:rsidRPr="005D5FBF">
        <w:rPr>
          <w:sz w:val="28"/>
          <w:szCs w:val="28"/>
        </w:rPr>
        <w:t xml:space="preserve"> –</w:t>
      </w:r>
      <w:r w:rsidR="00FC64AE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сплошь заполненные торфом устойч</w:t>
      </w:r>
      <w:r w:rsidRPr="005D5FBF">
        <w:rPr>
          <w:sz w:val="28"/>
          <w:szCs w:val="28"/>
        </w:rPr>
        <w:t>ивой консистенции, подстилаемые</w:t>
      </w:r>
      <w:r w:rsidR="008C3B3F" w:rsidRPr="005D5FBF">
        <w:rPr>
          <w:sz w:val="28"/>
          <w:szCs w:val="28"/>
        </w:rPr>
        <w:t xml:space="preserve"> достаточно плотными минеральными грунтами;</w:t>
      </w:r>
    </w:p>
    <w:p w14:paraId="1579B3E5" w14:textId="77777777" w:rsidR="008C3B3F" w:rsidRPr="005D5FBF" w:rsidRDefault="000067B9" w:rsidP="00943214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тип </w:t>
      </w:r>
      <w:r w:rsidR="008C3B3F" w:rsidRPr="005D5FBF">
        <w:rPr>
          <w:sz w:val="28"/>
          <w:szCs w:val="28"/>
        </w:rPr>
        <w:t>II – заполненные торфом неустойч</w:t>
      </w:r>
      <w:r w:rsidRPr="005D5FBF">
        <w:rPr>
          <w:sz w:val="28"/>
          <w:szCs w:val="28"/>
        </w:rPr>
        <w:t>ивой консистенции, подстилаемые</w:t>
      </w:r>
      <w:r w:rsidR="008C3B3F" w:rsidRPr="005D5FBF">
        <w:rPr>
          <w:sz w:val="28"/>
          <w:szCs w:val="28"/>
        </w:rPr>
        <w:t xml:space="preserve"> органическими или </w:t>
      </w:r>
      <w:proofErr w:type="spellStart"/>
      <w:r w:rsidR="008C3B3F" w:rsidRPr="005D5FBF">
        <w:rPr>
          <w:sz w:val="28"/>
          <w:szCs w:val="28"/>
        </w:rPr>
        <w:t>полуорганическими</w:t>
      </w:r>
      <w:proofErr w:type="spellEnd"/>
      <w:r w:rsidR="008C3B3F" w:rsidRPr="005D5FBF">
        <w:rPr>
          <w:sz w:val="28"/>
          <w:szCs w:val="28"/>
        </w:rPr>
        <w:t xml:space="preserve"> илами (сапропелями);</w:t>
      </w:r>
    </w:p>
    <w:p w14:paraId="78F716AE" w14:textId="77777777" w:rsidR="008C3B3F" w:rsidRPr="005D5FBF" w:rsidRDefault="000067B9" w:rsidP="00943214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- тип </w:t>
      </w:r>
      <w:r w:rsidR="008C3B3F" w:rsidRPr="005D5FBF">
        <w:rPr>
          <w:sz w:val="28"/>
          <w:szCs w:val="28"/>
        </w:rPr>
        <w:t>III – заполненные жидким торфом с плавающей торфяной корой (сплавиной).</w:t>
      </w:r>
    </w:p>
    <w:p w14:paraId="3A2DFDC8" w14:textId="3F332EF1" w:rsidR="008C3B3F" w:rsidRPr="005D5FBF" w:rsidRDefault="000067B9" w:rsidP="00943214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10.2.3.3</w:t>
      </w:r>
      <w:r w:rsidR="008C3B3F" w:rsidRPr="005D5FBF">
        <w:rPr>
          <w:sz w:val="28"/>
          <w:szCs w:val="28"/>
        </w:rPr>
        <w:t xml:space="preserve"> При устройстве зимних дорог на хорошо промерзающих болотах </w:t>
      </w:r>
      <w:r w:rsidRPr="005D5FBF">
        <w:rPr>
          <w:sz w:val="28"/>
          <w:szCs w:val="28"/>
        </w:rPr>
        <w:t xml:space="preserve">типа </w:t>
      </w:r>
      <w:r w:rsidR="008C3B3F" w:rsidRPr="005D5FBF">
        <w:rPr>
          <w:sz w:val="28"/>
          <w:szCs w:val="28"/>
        </w:rPr>
        <w:t>I при толщине торфа до 1,0</w:t>
      </w:r>
      <w:r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м устраива</w:t>
      </w:r>
      <w:r w:rsidRPr="005D5FBF">
        <w:rPr>
          <w:sz w:val="28"/>
          <w:szCs w:val="28"/>
        </w:rPr>
        <w:t>ют хворостяную выстилку, которую уплотняют</w:t>
      </w:r>
      <w:r w:rsidR="008C3B3F" w:rsidRPr="005D5FBF">
        <w:rPr>
          <w:sz w:val="28"/>
          <w:szCs w:val="28"/>
        </w:rPr>
        <w:t xml:space="preserve"> </w:t>
      </w:r>
      <w:r w:rsidRPr="005D5FBF">
        <w:rPr>
          <w:sz w:val="28"/>
          <w:szCs w:val="28"/>
        </w:rPr>
        <w:t>прод</w:t>
      </w:r>
      <w:r w:rsidR="003C7CC7" w:rsidRPr="005D5FBF">
        <w:rPr>
          <w:sz w:val="28"/>
          <w:szCs w:val="28"/>
        </w:rPr>
        <w:t>ольными ходами трактора (три</w:t>
      </w:r>
      <w:r w:rsidR="003F5BEE" w:rsidRPr="005D5FBF">
        <w:rPr>
          <w:sz w:val="28"/>
          <w:szCs w:val="28"/>
        </w:rPr>
        <w:t>–</w:t>
      </w:r>
      <w:r w:rsidR="003C7CC7" w:rsidRPr="005D5FBF">
        <w:rPr>
          <w:sz w:val="28"/>
          <w:szCs w:val="28"/>
        </w:rPr>
        <w:t>чет</w:t>
      </w:r>
      <w:r w:rsidRPr="005D5FBF">
        <w:rPr>
          <w:sz w:val="28"/>
          <w:szCs w:val="28"/>
        </w:rPr>
        <w:t>ыре</w:t>
      </w:r>
      <w:r w:rsidR="008C3B3F" w:rsidRPr="005D5FBF">
        <w:rPr>
          <w:sz w:val="28"/>
          <w:szCs w:val="28"/>
        </w:rPr>
        <w:t xml:space="preserve"> раза). Толщина слоя хворостяной выстилки после ее уплотнения должна </w:t>
      </w:r>
      <w:r w:rsidR="005E406B" w:rsidRPr="005D5FBF">
        <w:rPr>
          <w:sz w:val="28"/>
          <w:szCs w:val="28"/>
        </w:rPr>
        <w:t>составлять 0,2</w:t>
      </w:r>
      <w:r w:rsidRPr="005D5FBF">
        <w:rPr>
          <w:sz w:val="28"/>
          <w:szCs w:val="28"/>
        </w:rPr>
        <w:t>–</w:t>
      </w:r>
      <w:r w:rsidR="005E406B" w:rsidRPr="005D5FBF">
        <w:rPr>
          <w:sz w:val="28"/>
          <w:szCs w:val="28"/>
        </w:rPr>
        <w:t>0,3</w:t>
      </w:r>
      <w:r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м.</w:t>
      </w:r>
    </w:p>
    <w:p w14:paraId="116DC324" w14:textId="12E31806" w:rsidR="008C3B3F" w:rsidRPr="005D5FBF" w:rsidRDefault="000067B9" w:rsidP="00943214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10.2.3.4</w:t>
      </w:r>
      <w:r w:rsidR="008C3B3F" w:rsidRPr="005D5FBF">
        <w:rPr>
          <w:sz w:val="28"/>
          <w:szCs w:val="28"/>
        </w:rPr>
        <w:t xml:space="preserve"> На хорошо промерзающих</w:t>
      </w:r>
      <w:r w:rsidR="003C7CC7" w:rsidRPr="005D5FBF">
        <w:rPr>
          <w:sz w:val="28"/>
          <w:szCs w:val="28"/>
        </w:rPr>
        <w:t xml:space="preserve"> болотах</w:t>
      </w:r>
      <w:r w:rsidR="008C3B3F" w:rsidRPr="005D5FBF">
        <w:rPr>
          <w:sz w:val="28"/>
          <w:szCs w:val="28"/>
        </w:rPr>
        <w:t xml:space="preserve">, болотах </w:t>
      </w:r>
      <w:r w:rsidRPr="005D5FBF">
        <w:rPr>
          <w:sz w:val="28"/>
          <w:szCs w:val="28"/>
        </w:rPr>
        <w:t xml:space="preserve">типа </w:t>
      </w:r>
      <w:r w:rsidR="008C3B3F" w:rsidRPr="005D5FBF">
        <w:rPr>
          <w:sz w:val="28"/>
          <w:szCs w:val="28"/>
        </w:rPr>
        <w:t>II при толщине торфа от 1 до 2</w:t>
      </w:r>
      <w:r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м укладывают продольные лаги через 0,5</w:t>
      </w:r>
      <w:r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м, а по ним устраива</w:t>
      </w:r>
      <w:r w:rsidRPr="005D5FBF">
        <w:rPr>
          <w:sz w:val="28"/>
          <w:szCs w:val="28"/>
        </w:rPr>
        <w:t xml:space="preserve">ют хворостяную выстилку, которую </w:t>
      </w:r>
      <w:r w:rsidR="008C3B3F" w:rsidRPr="005D5FBF">
        <w:rPr>
          <w:sz w:val="28"/>
          <w:szCs w:val="28"/>
        </w:rPr>
        <w:t>также уплотняется. На медленно промерзающих болотах при толщине торфа более 2</w:t>
      </w:r>
      <w:r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м укладывают продол</w:t>
      </w:r>
      <w:r w:rsidRPr="005D5FBF">
        <w:rPr>
          <w:sz w:val="28"/>
          <w:szCs w:val="28"/>
        </w:rPr>
        <w:t>ьные лаги, а по ним устраивают</w:t>
      </w:r>
      <w:r w:rsidR="008C3B3F" w:rsidRPr="005D5FBF">
        <w:rPr>
          <w:sz w:val="28"/>
          <w:szCs w:val="28"/>
        </w:rPr>
        <w:t xml:space="preserve"> сплошной настил (</w:t>
      </w:r>
      <w:proofErr w:type="spellStart"/>
      <w:r w:rsidR="008C3B3F" w:rsidRPr="005D5FBF">
        <w:rPr>
          <w:sz w:val="28"/>
          <w:szCs w:val="28"/>
        </w:rPr>
        <w:t>слань</w:t>
      </w:r>
      <w:proofErr w:type="spellEnd"/>
      <w:r w:rsidR="008C3B3F" w:rsidRPr="005D5FBF">
        <w:rPr>
          <w:sz w:val="28"/>
          <w:szCs w:val="28"/>
        </w:rPr>
        <w:t>) из тонкомерных бревен.</w:t>
      </w:r>
    </w:p>
    <w:p w14:paraId="3AE3FB9E" w14:textId="53825357" w:rsidR="008C3B3F" w:rsidRPr="005D5FBF" w:rsidRDefault="000067B9" w:rsidP="00943214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10.2.3.5 С наступлением морозов в целях</w:t>
      </w:r>
      <w:r w:rsidR="008C3B3F" w:rsidRPr="005D5FBF">
        <w:rPr>
          <w:sz w:val="28"/>
          <w:szCs w:val="28"/>
        </w:rPr>
        <w:t xml:space="preserve"> ускорения промерзания и пуска в эксплуатацию зимней дороги проводят проминку подготовленного основания, которая продолжае</w:t>
      </w:r>
      <w:r w:rsidRPr="005D5FBF">
        <w:rPr>
          <w:sz w:val="28"/>
          <w:szCs w:val="28"/>
        </w:rPr>
        <w:t xml:space="preserve">тся до образования промерзшего </w:t>
      </w:r>
      <w:r w:rsidR="008C3B3F" w:rsidRPr="005D5FBF">
        <w:rPr>
          <w:sz w:val="28"/>
          <w:szCs w:val="28"/>
        </w:rPr>
        <w:t xml:space="preserve">слоя, выдерживающего прохождение транспортной техники. Проминку осуществляют гусеничными или колесными тракторами, работающими с прицепными катками. </w:t>
      </w:r>
    </w:p>
    <w:p w14:paraId="5738B76F" w14:textId="52E79EE2" w:rsidR="008C3B3F" w:rsidRDefault="000067B9" w:rsidP="00943214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>10.2.3.6</w:t>
      </w:r>
      <w:r w:rsidR="008C3B3F" w:rsidRPr="005D5FBF">
        <w:rPr>
          <w:sz w:val="28"/>
          <w:szCs w:val="28"/>
        </w:rPr>
        <w:t xml:space="preserve"> Поперечный профиль зимней дороги на </w:t>
      </w:r>
      <w:r w:rsidR="003C7CC7" w:rsidRPr="005D5FBF">
        <w:rPr>
          <w:sz w:val="28"/>
          <w:szCs w:val="28"/>
        </w:rPr>
        <w:t>болотах при толщине торфа до 1</w:t>
      </w:r>
      <w:r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м изображен на рис</w:t>
      </w:r>
      <w:r w:rsidRPr="005D5FBF">
        <w:rPr>
          <w:sz w:val="28"/>
          <w:szCs w:val="28"/>
        </w:rPr>
        <w:t>унке 10.</w:t>
      </w:r>
      <w:r w:rsidR="008C3B3F" w:rsidRPr="005D5FBF">
        <w:rPr>
          <w:sz w:val="28"/>
          <w:szCs w:val="28"/>
        </w:rPr>
        <w:t>13.</w:t>
      </w:r>
    </w:p>
    <w:p w14:paraId="1AC7176D" w14:textId="77777777" w:rsidR="00943214" w:rsidRPr="002B03D0" w:rsidRDefault="00943214" w:rsidP="00943214">
      <w:pPr>
        <w:ind w:firstLine="567"/>
        <w:rPr>
          <w:sz w:val="28"/>
          <w:szCs w:val="28"/>
        </w:rPr>
      </w:pPr>
    </w:p>
    <w:p w14:paraId="35E211C4" w14:textId="77777777" w:rsidR="00F951EA" w:rsidRPr="005D5FBF" w:rsidRDefault="00CA1B78" w:rsidP="00943214">
      <w:pPr>
        <w:pStyle w:val="afff6"/>
        <w:jc w:val="center"/>
      </w:pPr>
      <w:r w:rsidRPr="005D5FBF">
        <w:rPr>
          <w:noProof/>
          <w:lang w:eastAsia="ru-RU"/>
        </w:rPr>
        <w:drawing>
          <wp:inline distT="0" distB="0" distL="0" distR="0" wp14:anchorId="67F42789" wp14:editId="21CC5FE8">
            <wp:extent cx="5974080" cy="2043113"/>
            <wp:effectExtent l="0" t="0" r="7620" b="0"/>
            <wp:docPr id="13" name="Рисунок 13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"/>
                    <a:stretch/>
                  </pic:blipFill>
                  <pic:spPr bwMode="auto">
                    <a:xfrm>
                      <a:off x="0" y="0"/>
                      <a:ext cx="5974080" cy="204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04A05" w14:textId="77777777" w:rsidR="00ED7017" w:rsidRPr="005D5FBF" w:rsidRDefault="00ED7017" w:rsidP="00943214">
      <w:pPr>
        <w:pStyle w:val="afff6"/>
        <w:jc w:val="center"/>
        <w:rPr>
          <w:b/>
          <w:i/>
          <w:szCs w:val="24"/>
        </w:rPr>
      </w:pPr>
    </w:p>
    <w:p w14:paraId="1DB4760A" w14:textId="77777777" w:rsidR="00ED7017" w:rsidRPr="005D5FBF" w:rsidRDefault="00D2269C" w:rsidP="00943214">
      <w:pPr>
        <w:pStyle w:val="afff6"/>
        <w:jc w:val="center"/>
        <w:rPr>
          <w:b/>
          <w:i/>
          <w:szCs w:val="24"/>
        </w:rPr>
      </w:pPr>
      <w:r w:rsidRPr="005D5FBF">
        <w:rPr>
          <w:b/>
          <w:i/>
          <w:szCs w:val="24"/>
        </w:rPr>
        <w:t xml:space="preserve">Рисунок </w:t>
      </w:r>
      <w:r w:rsidR="000067B9" w:rsidRPr="005D5FBF">
        <w:rPr>
          <w:b/>
          <w:i/>
          <w:szCs w:val="24"/>
        </w:rPr>
        <w:t>10.</w:t>
      </w:r>
      <w:r w:rsidRPr="005D5FBF">
        <w:rPr>
          <w:b/>
          <w:i/>
          <w:szCs w:val="24"/>
        </w:rPr>
        <w:t>13</w:t>
      </w:r>
      <w:r w:rsidR="003C7CC7" w:rsidRPr="005D5FBF">
        <w:rPr>
          <w:b/>
          <w:i/>
          <w:szCs w:val="24"/>
        </w:rPr>
        <w:t xml:space="preserve"> – </w:t>
      </w:r>
      <w:r w:rsidR="003C7CC7" w:rsidRPr="005D5FBF">
        <w:rPr>
          <w:b/>
          <w:szCs w:val="24"/>
        </w:rPr>
        <w:t>Поперечный профиль зимней дороги на болотах при толщине торфа до 1 м</w:t>
      </w:r>
    </w:p>
    <w:p w14:paraId="2F211767" w14:textId="77777777" w:rsidR="00763E56" w:rsidRPr="00943214" w:rsidRDefault="00763E56" w:rsidP="00943214">
      <w:pPr>
        <w:pStyle w:val="afff6"/>
        <w:ind w:firstLine="567"/>
        <w:rPr>
          <w:sz w:val="28"/>
          <w:szCs w:val="28"/>
        </w:rPr>
      </w:pPr>
    </w:p>
    <w:p w14:paraId="238BA5FB" w14:textId="77777777" w:rsidR="00ED7017" w:rsidRPr="00943214" w:rsidRDefault="00ED7017" w:rsidP="00943214">
      <w:pPr>
        <w:pStyle w:val="afff6"/>
        <w:ind w:firstLine="567"/>
        <w:rPr>
          <w:sz w:val="28"/>
          <w:szCs w:val="28"/>
        </w:rPr>
      </w:pPr>
      <w:r w:rsidRPr="00943214">
        <w:rPr>
          <w:sz w:val="28"/>
          <w:szCs w:val="28"/>
        </w:rPr>
        <w:t>10.2.3.7 На рисунке 10.14 изображен поперечный профиль зимней дороги, проложенной по болоту с толщиной торфа от 1 до 2 м.</w:t>
      </w:r>
    </w:p>
    <w:p w14:paraId="667C358D" w14:textId="77777777" w:rsidR="00ED7017" w:rsidRPr="00943214" w:rsidRDefault="00ED7017" w:rsidP="00943214">
      <w:pPr>
        <w:pStyle w:val="afff6"/>
        <w:ind w:firstLine="567"/>
        <w:rPr>
          <w:spacing w:val="50"/>
          <w:sz w:val="28"/>
          <w:szCs w:val="28"/>
        </w:rPr>
      </w:pPr>
    </w:p>
    <w:p w14:paraId="461F5011" w14:textId="5F451B5A" w:rsidR="00D2269C" w:rsidRDefault="00CA1B78" w:rsidP="00943214">
      <w:pPr>
        <w:pStyle w:val="afff6"/>
        <w:jc w:val="center"/>
      </w:pPr>
      <w:r w:rsidRPr="005D5FBF">
        <w:rPr>
          <w:noProof/>
          <w:lang w:eastAsia="ru-RU"/>
        </w:rPr>
        <w:drawing>
          <wp:inline distT="0" distB="0" distL="0" distR="0" wp14:anchorId="637E4A76" wp14:editId="07291E37">
            <wp:extent cx="5505450" cy="2155536"/>
            <wp:effectExtent l="0" t="0" r="0" b="0"/>
            <wp:docPr id="14" name="Рисунок 14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9" b="4615"/>
                    <a:stretch/>
                  </pic:blipFill>
                  <pic:spPr bwMode="auto">
                    <a:xfrm>
                      <a:off x="0" y="0"/>
                      <a:ext cx="5520736" cy="216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72322" w14:textId="77777777" w:rsidR="00943214" w:rsidRPr="005D5FBF" w:rsidRDefault="00943214" w:rsidP="00943214">
      <w:pPr>
        <w:pStyle w:val="afff6"/>
        <w:jc w:val="center"/>
      </w:pPr>
    </w:p>
    <w:p w14:paraId="3A4F80F4" w14:textId="77777777" w:rsidR="009D625D" w:rsidRPr="005D5FBF" w:rsidRDefault="009D625D" w:rsidP="00943214">
      <w:pPr>
        <w:pStyle w:val="afff6"/>
        <w:jc w:val="center"/>
      </w:pPr>
      <w:r w:rsidRPr="005D5FBF">
        <w:rPr>
          <w:b/>
          <w:i/>
        </w:rPr>
        <w:t xml:space="preserve">Рисунок </w:t>
      </w:r>
      <w:r w:rsidR="000067B9" w:rsidRPr="005D5FBF">
        <w:rPr>
          <w:b/>
          <w:i/>
        </w:rPr>
        <w:t>10.</w:t>
      </w:r>
      <w:r w:rsidRPr="005D5FBF">
        <w:rPr>
          <w:b/>
          <w:i/>
        </w:rPr>
        <w:t>14</w:t>
      </w:r>
      <w:r w:rsidR="003C7CC7" w:rsidRPr="005D5FBF">
        <w:rPr>
          <w:b/>
          <w:i/>
        </w:rPr>
        <w:t xml:space="preserve"> </w:t>
      </w:r>
      <w:r w:rsidR="003C7CC7" w:rsidRPr="005D5FBF">
        <w:t>–</w:t>
      </w:r>
      <w:r w:rsidRPr="005D5FBF">
        <w:t xml:space="preserve"> </w:t>
      </w:r>
      <w:r w:rsidRPr="005D5FBF">
        <w:rPr>
          <w:b/>
        </w:rPr>
        <w:t xml:space="preserve">Поперечный профиль зимней дороги на </w:t>
      </w:r>
      <w:r w:rsidR="003C7CC7" w:rsidRPr="005D5FBF">
        <w:rPr>
          <w:b/>
        </w:rPr>
        <w:t>болотах при толщине торфа от 1</w:t>
      </w:r>
      <w:r w:rsidRPr="005D5FBF">
        <w:rPr>
          <w:b/>
        </w:rPr>
        <w:t xml:space="preserve"> до 2</w:t>
      </w:r>
      <w:r w:rsidR="000067B9" w:rsidRPr="005D5FBF">
        <w:rPr>
          <w:b/>
        </w:rPr>
        <w:t xml:space="preserve"> </w:t>
      </w:r>
      <w:r w:rsidRPr="005D5FBF">
        <w:rPr>
          <w:b/>
        </w:rPr>
        <w:t>м</w:t>
      </w:r>
    </w:p>
    <w:p w14:paraId="1712F63F" w14:textId="77777777" w:rsidR="009D625D" w:rsidRPr="005D5FBF" w:rsidRDefault="009D625D" w:rsidP="002B03D0">
      <w:pPr>
        <w:ind w:firstLine="567"/>
      </w:pPr>
    </w:p>
    <w:p w14:paraId="4D7D8E0D" w14:textId="36FC80F3" w:rsidR="00F155F1" w:rsidRDefault="000067B9" w:rsidP="002B03D0">
      <w:pPr>
        <w:ind w:firstLine="567"/>
        <w:rPr>
          <w:sz w:val="28"/>
          <w:szCs w:val="28"/>
        </w:rPr>
      </w:pPr>
      <w:r w:rsidRPr="005D5FBF">
        <w:rPr>
          <w:sz w:val="28"/>
          <w:szCs w:val="28"/>
        </w:rPr>
        <w:t xml:space="preserve">10.2.3.8 </w:t>
      </w:r>
      <w:r w:rsidR="008C3B3F" w:rsidRPr="005D5FBF">
        <w:rPr>
          <w:sz w:val="28"/>
          <w:szCs w:val="28"/>
        </w:rPr>
        <w:t xml:space="preserve">Поперечный профиль зимней дороги, проложенной на медленно промерзающих болотах </w:t>
      </w:r>
      <w:r w:rsidRPr="005D5FBF">
        <w:rPr>
          <w:sz w:val="28"/>
          <w:szCs w:val="28"/>
        </w:rPr>
        <w:t xml:space="preserve">типа </w:t>
      </w:r>
      <w:r w:rsidR="008C3B3F" w:rsidRPr="005D5FBF">
        <w:rPr>
          <w:sz w:val="28"/>
          <w:szCs w:val="28"/>
        </w:rPr>
        <w:t>II  при толщине торфа свыше 2,0</w:t>
      </w:r>
      <w:r w:rsidR="003C7CC7" w:rsidRPr="005D5FBF">
        <w:rPr>
          <w:sz w:val="28"/>
          <w:szCs w:val="28"/>
        </w:rPr>
        <w:t xml:space="preserve"> м изображен на рисунке</w:t>
      </w:r>
      <w:r w:rsidRPr="005D5FBF">
        <w:rPr>
          <w:sz w:val="28"/>
          <w:szCs w:val="28"/>
        </w:rPr>
        <w:t xml:space="preserve"> 10.15. В целях</w:t>
      </w:r>
      <w:r w:rsidR="008C3B3F" w:rsidRPr="005D5FBF">
        <w:rPr>
          <w:sz w:val="28"/>
          <w:szCs w:val="28"/>
        </w:rPr>
        <w:t xml:space="preserve"> сок</w:t>
      </w:r>
      <w:r w:rsidRPr="005D5FBF">
        <w:rPr>
          <w:sz w:val="28"/>
          <w:szCs w:val="28"/>
        </w:rPr>
        <w:t>ращения затрат на строительство</w:t>
      </w:r>
      <w:r w:rsidR="008C3B3F" w:rsidRPr="005D5FBF">
        <w:rPr>
          <w:sz w:val="28"/>
          <w:szCs w:val="28"/>
        </w:rPr>
        <w:t xml:space="preserve"> трассу прохождения зимника, изображенного</w:t>
      </w:r>
      <w:r w:rsidR="00FC64AE" w:rsidRPr="005D5FBF">
        <w:rPr>
          <w:sz w:val="28"/>
          <w:szCs w:val="28"/>
        </w:rPr>
        <w:t xml:space="preserve"> </w:t>
      </w:r>
      <w:r w:rsidR="008C3B3F" w:rsidRPr="005D5FBF">
        <w:rPr>
          <w:sz w:val="28"/>
          <w:szCs w:val="28"/>
        </w:rPr>
        <w:t>на рис</w:t>
      </w:r>
      <w:r w:rsidRPr="005D5FBF">
        <w:rPr>
          <w:sz w:val="28"/>
          <w:szCs w:val="28"/>
        </w:rPr>
        <w:t>унке 10</w:t>
      </w:r>
      <w:r w:rsidR="008C3B3F" w:rsidRPr="005D5FBF">
        <w:rPr>
          <w:sz w:val="28"/>
          <w:szCs w:val="28"/>
        </w:rPr>
        <w:t>.15, следует выбирать в наиболее узком месте болота.</w:t>
      </w:r>
    </w:p>
    <w:p w14:paraId="0FEBCAF0" w14:textId="77777777" w:rsidR="002B03D0" w:rsidRPr="005D5FBF" w:rsidRDefault="002B03D0" w:rsidP="002B03D0">
      <w:pPr>
        <w:ind w:firstLine="567"/>
        <w:rPr>
          <w:sz w:val="28"/>
          <w:szCs w:val="28"/>
        </w:rPr>
      </w:pPr>
    </w:p>
    <w:p w14:paraId="64BF6748" w14:textId="656460C4" w:rsidR="00306F41" w:rsidRDefault="00CA1B78" w:rsidP="002B03D0">
      <w:pPr>
        <w:pStyle w:val="afff6"/>
        <w:jc w:val="center"/>
      </w:pPr>
      <w:r w:rsidRPr="005D5FBF">
        <w:rPr>
          <w:noProof/>
          <w:lang w:eastAsia="ru-RU"/>
        </w:rPr>
        <w:drawing>
          <wp:inline distT="0" distB="0" distL="0" distR="0" wp14:anchorId="12A040BC" wp14:editId="7DDEC795">
            <wp:extent cx="5819775" cy="1878233"/>
            <wp:effectExtent l="0" t="0" r="0" b="8255"/>
            <wp:docPr id="15" name="Рисунок 15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5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3"/>
                    <a:stretch/>
                  </pic:blipFill>
                  <pic:spPr bwMode="auto">
                    <a:xfrm>
                      <a:off x="0" y="0"/>
                      <a:ext cx="5834606" cy="1883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1196A" w14:textId="77777777" w:rsidR="002B03D0" w:rsidRPr="005D5FBF" w:rsidRDefault="002B03D0" w:rsidP="000D7654">
      <w:pPr>
        <w:pStyle w:val="afff6"/>
        <w:jc w:val="center"/>
      </w:pPr>
    </w:p>
    <w:p w14:paraId="1DEA17D7" w14:textId="0125527C" w:rsidR="008C3B3F" w:rsidRPr="005D5FBF" w:rsidRDefault="009F1188" w:rsidP="000D7654">
      <w:pPr>
        <w:pStyle w:val="afff6"/>
        <w:jc w:val="center"/>
      </w:pPr>
      <w:r w:rsidRPr="005D5FBF">
        <w:rPr>
          <w:b/>
          <w:i/>
        </w:rPr>
        <w:t>Рисунок</w:t>
      </w:r>
      <w:r w:rsidR="00D47E45" w:rsidRPr="005D5FBF">
        <w:rPr>
          <w:b/>
          <w:i/>
        </w:rPr>
        <w:t xml:space="preserve"> 10.</w:t>
      </w:r>
      <w:r w:rsidR="00FC64AE" w:rsidRPr="005D5FBF">
        <w:rPr>
          <w:b/>
          <w:i/>
        </w:rPr>
        <w:t>15</w:t>
      </w:r>
      <w:r w:rsidR="00FC64AE" w:rsidRPr="005D5FBF">
        <w:t xml:space="preserve"> – </w:t>
      </w:r>
      <w:r w:rsidR="008C3B3F" w:rsidRPr="005D5FBF">
        <w:rPr>
          <w:b/>
        </w:rPr>
        <w:t>Поперечный профиль зимней дороги на болотах при толщине торфа свыше 2</w:t>
      </w:r>
      <w:r w:rsidR="00D47E45" w:rsidRPr="005D5FBF">
        <w:rPr>
          <w:b/>
        </w:rPr>
        <w:t xml:space="preserve"> </w:t>
      </w:r>
      <w:r w:rsidR="008C3B3F" w:rsidRPr="005D5FBF">
        <w:rPr>
          <w:b/>
        </w:rPr>
        <w:t>м</w:t>
      </w:r>
    </w:p>
    <w:p w14:paraId="38A14F0D" w14:textId="77777777" w:rsidR="00585740" w:rsidRPr="002B03D0" w:rsidRDefault="00585740" w:rsidP="000D7654">
      <w:pPr>
        <w:jc w:val="center"/>
        <w:rPr>
          <w:sz w:val="28"/>
          <w:szCs w:val="28"/>
        </w:rPr>
      </w:pPr>
    </w:p>
    <w:p w14:paraId="1F626530" w14:textId="77777777" w:rsidR="008C3B3F" w:rsidRPr="002B03D0" w:rsidRDefault="00D47E45" w:rsidP="002B03D0">
      <w:pPr>
        <w:ind w:firstLine="567"/>
        <w:rPr>
          <w:sz w:val="28"/>
          <w:szCs w:val="28"/>
        </w:rPr>
      </w:pPr>
      <w:r w:rsidRPr="002B03D0">
        <w:rPr>
          <w:sz w:val="28"/>
          <w:szCs w:val="28"/>
        </w:rPr>
        <w:t>10.2.3.9 Ширину</w:t>
      </w:r>
      <w:r w:rsidR="008C3B3F" w:rsidRPr="002B03D0">
        <w:rPr>
          <w:sz w:val="28"/>
          <w:szCs w:val="28"/>
        </w:rPr>
        <w:t xml:space="preserve"> просеки при устройс</w:t>
      </w:r>
      <w:r w:rsidRPr="002B03D0">
        <w:rPr>
          <w:sz w:val="28"/>
          <w:szCs w:val="28"/>
        </w:rPr>
        <w:t>тве зимних дорог устанавливают</w:t>
      </w:r>
      <w:r w:rsidR="008C3B3F" w:rsidRPr="002B03D0">
        <w:rPr>
          <w:sz w:val="28"/>
          <w:szCs w:val="28"/>
        </w:rPr>
        <w:t>:</w:t>
      </w:r>
    </w:p>
    <w:p w14:paraId="1CD0B682" w14:textId="77777777" w:rsidR="008C3B3F" w:rsidRPr="002B03D0" w:rsidRDefault="008C3B3F" w:rsidP="002B03D0">
      <w:pPr>
        <w:ind w:firstLine="567"/>
        <w:rPr>
          <w:sz w:val="28"/>
          <w:szCs w:val="28"/>
        </w:rPr>
      </w:pPr>
      <w:r w:rsidRPr="002B03D0">
        <w:rPr>
          <w:sz w:val="28"/>
          <w:szCs w:val="28"/>
        </w:rPr>
        <w:t>-</w:t>
      </w:r>
      <w:r w:rsidR="00D2269C" w:rsidRPr="002B03D0">
        <w:rPr>
          <w:sz w:val="28"/>
          <w:szCs w:val="28"/>
        </w:rPr>
        <w:t xml:space="preserve"> </w:t>
      </w:r>
      <w:r w:rsidRPr="002B03D0">
        <w:rPr>
          <w:sz w:val="28"/>
          <w:szCs w:val="28"/>
        </w:rPr>
        <w:t>при устройстве грузового и порожнякового путей в о</w:t>
      </w:r>
      <w:r w:rsidR="00D47E45" w:rsidRPr="002B03D0">
        <w:rPr>
          <w:sz w:val="28"/>
          <w:szCs w:val="28"/>
        </w:rPr>
        <w:t xml:space="preserve">дной просеке – </w:t>
      </w:r>
      <w:r w:rsidRPr="002B03D0">
        <w:rPr>
          <w:sz w:val="28"/>
          <w:szCs w:val="28"/>
        </w:rPr>
        <w:t>14</w:t>
      </w:r>
      <w:r w:rsidR="00D47E45" w:rsidRPr="002B03D0">
        <w:rPr>
          <w:sz w:val="28"/>
          <w:szCs w:val="28"/>
        </w:rPr>
        <w:t xml:space="preserve"> </w:t>
      </w:r>
      <w:r w:rsidRPr="002B03D0">
        <w:rPr>
          <w:sz w:val="28"/>
          <w:szCs w:val="28"/>
        </w:rPr>
        <w:t>м</w:t>
      </w:r>
      <w:r w:rsidR="003C7CC7" w:rsidRPr="002B03D0">
        <w:rPr>
          <w:sz w:val="28"/>
          <w:szCs w:val="28"/>
        </w:rPr>
        <w:t>;</w:t>
      </w:r>
    </w:p>
    <w:p w14:paraId="0DF66B6D" w14:textId="77777777" w:rsidR="00763E56" w:rsidRPr="002B03D0" w:rsidRDefault="008C3B3F" w:rsidP="002B03D0">
      <w:pPr>
        <w:ind w:firstLine="567"/>
        <w:rPr>
          <w:sz w:val="28"/>
          <w:szCs w:val="28"/>
        </w:rPr>
      </w:pPr>
      <w:r w:rsidRPr="002B03D0">
        <w:rPr>
          <w:sz w:val="28"/>
          <w:szCs w:val="28"/>
        </w:rPr>
        <w:t>-</w:t>
      </w:r>
      <w:r w:rsidR="00D2269C" w:rsidRPr="002B03D0">
        <w:rPr>
          <w:sz w:val="28"/>
          <w:szCs w:val="28"/>
        </w:rPr>
        <w:t xml:space="preserve"> </w:t>
      </w:r>
      <w:r w:rsidRPr="002B03D0">
        <w:rPr>
          <w:sz w:val="28"/>
          <w:szCs w:val="28"/>
        </w:rPr>
        <w:t>при устройстве грузового и порожнякового путей в разны</w:t>
      </w:r>
      <w:r w:rsidR="00D47E45" w:rsidRPr="002B03D0">
        <w:rPr>
          <w:sz w:val="28"/>
          <w:szCs w:val="28"/>
        </w:rPr>
        <w:t xml:space="preserve">х просеках: для грузового пути – </w:t>
      </w:r>
      <w:r w:rsidRPr="002B03D0">
        <w:rPr>
          <w:sz w:val="28"/>
          <w:szCs w:val="28"/>
        </w:rPr>
        <w:t>8</w:t>
      </w:r>
      <w:r w:rsidR="003C7CC7" w:rsidRPr="002B03D0">
        <w:rPr>
          <w:sz w:val="28"/>
          <w:szCs w:val="28"/>
        </w:rPr>
        <w:t xml:space="preserve"> м, для порожнякового</w:t>
      </w:r>
      <w:r w:rsidR="00D47E45" w:rsidRPr="002B03D0">
        <w:rPr>
          <w:sz w:val="28"/>
          <w:szCs w:val="28"/>
        </w:rPr>
        <w:t xml:space="preserve"> – </w:t>
      </w:r>
      <w:r w:rsidRPr="002B03D0">
        <w:rPr>
          <w:sz w:val="28"/>
          <w:szCs w:val="28"/>
        </w:rPr>
        <w:t>6,0</w:t>
      </w:r>
      <w:r w:rsidR="00D47E45" w:rsidRPr="002B03D0">
        <w:rPr>
          <w:sz w:val="28"/>
          <w:szCs w:val="28"/>
        </w:rPr>
        <w:t xml:space="preserve"> </w:t>
      </w:r>
      <w:r w:rsidRPr="002B03D0">
        <w:rPr>
          <w:sz w:val="28"/>
          <w:szCs w:val="28"/>
        </w:rPr>
        <w:t>м</w:t>
      </w:r>
      <w:r w:rsidR="00BA2D1D" w:rsidRPr="002B03D0">
        <w:rPr>
          <w:sz w:val="28"/>
          <w:szCs w:val="28"/>
        </w:rPr>
        <w:t>.</w:t>
      </w:r>
      <w:bookmarkStart w:id="79" w:name="_Toc435609395"/>
    </w:p>
    <w:p w14:paraId="7DE9415F" w14:textId="6506D9DC" w:rsidR="008C3B3F" w:rsidRPr="003F5BEE" w:rsidRDefault="008C3B3F" w:rsidP="003F5BEE">
      <w:pPr>
        <w:pStyle w:val="afff6"/>
        <w:ind w:firstLine="567"/>
        <w:rPr>
          <w:b/>
          <w:bCs/>
          <w:i/>
          <w:sz w:val="28"/>
          <w:szCs w:val="28"/>
        </w:rPr>
      </w:pPr>
      <w:r w:rsidRPr="003F5BEE">
        <w:rPr>
          <w:b/>
          <w:bCs/>
          <w:sz w:val="28"/>
          <w:szCs w:val="28"/>
        </w:rPr>
        <w:t>10.3 Строительство и содержание временных летних лесовозных дорог</w:t>
      </w:r>
      <w:bookmarkEnd w:id="79"/>
    </w:p>
    <w:p w14:paraId="787DCE3F" w14:textId="77777777" w:rsidR="008C3B3F" w:rsidRPr="002B03D0" w:rsidRDefault="00BA2D1D" w:rsidP="002B03D0">
      <w:pPr>
        <w:ind w:firstLine="567"/>
        <w:rPr>
          <w:sz w:val="28"/>
          <w:szCs w:val="28"/>
        </w:rPr>
      </w:pPr>
      <w:r w:rsidRPr="002B03D0">
        <w:rPr>
          <w:sz w:val="28"/>
          <w:szCs w:val="28"/>
        </w:rPr>
        <w:t>10.3.1</w:t>
      </w:r>
      <w:r w:rsidR="008C3B3F" w:rsidRPr="002B03D0">
        <w:rPr>
          <w:sz w:val="28"/>
          <w:szCs w:val="28"/>
        </w:rPr>
        <w:t xml:space="preserve"> Строительство временных лесных дорог выполняется силами и средствами </w:t>
      </w:r>
      <w:proofErr w:type="spellStart"/>
      <w:r w:rsidR="008C3B3F" w:rsidRPr="002B03D0">
        <w:rPr>
          <w:sz w:val="28"/>
          <w:szCs w:val="28"/>
        </w:rPr>
        <w:t>лесопользователя</w:t>
      </w:r>
      <w:proofErr w:type="spellEnd"/>
      <w:r w:rsidR="008C3B3F" w:rsidRPr="002B03D0">
        <w:rPr>
          <w:sz w:val="28"/>
          <w:szCs w:val="28"/>
        </w:rPr>
        <w:t xml:space="preserve"> – арендатора лесного участка.</w:t>
      </w:r>
    </w:p>
    <w:p w14:paraId="0D5E4718" w14:textId="4B46D805" w:rsidR="008C3B3F" w:rsidRPr="002B03D0" w:rsidRDefault="00BA2D1D" w:rsidP="002B03D0">
      <w:pPr>
        <w:ind w:firstLine="567"/>
        <w:rPr>
          <w:sz w:val="28"/>
          <w:szCs w:val="28"/>
        </w:rPr>
      </w:pPr>
      <w:r w:rsidRPr="002B03D0">
        <w:rPr>
          <w:sz w:val="28"/>
          <w:szCs w:val="28"/>
        </w:rPr>
        <w:t>10.3.2</w:t>
      </w:r>
      <w:r w:rsidR="00E6479C" w:rsidRPr="002B03D0">
        <w:rPr>
          <w:sz w:val="28"/>
          <w:szCs w:val="28"/>
        </w:rPr>
        <w:t xml:space="preserve"> Конструкцию</w:t>
      </w:r>
      <w:r w:rsidR="008C3B3F" w:rsidRPr="002B03D0">
        <w:rPr>
          <w:sz w:val="28"/>
          <w:szCs w:val="28"/>
        </w:rPr>
        <w:t xml:space="preserve"> вр</w:t>
      </w:r>
      <w:r w:rsidR="00E6479C" w:rsidRPr="002B03D0">
        <w:rPr>
          <w:sz w:val="28"/>
          <w:szCs w:val="28"/>
        </w:rPr>
        <w:t>еменных лесных дорог выбирают</w:t>
      </w:r>
      <w:r w:rsidR="008C3B3F" w:rsidRPr="002B03D0">
        <w:rPr>
          <w:sz w:val="28"/>
          <w:szCs w:val="28"/>
        </w:rPr>
        <w:t xml:space="preserve"> с учетом почвенно-грунтовых условий и рекомендаций, изложенных в </w:t>
      </w:r>
      <w:r w:rsidR="00E6479C" w:rsidRPr="002B03D0">
        <w:rPr>
          <w:sz w:val="28"/>
          <w:szCs w:val="28"/>
        </w:rPr>
        <w:t>10.1 настоящего свода</w:t>
      </w:r>
      <w:r w:rsidR="008C3B3F" w:rsidRPr="002B03D0">
        <w:rPr>
          <w:sz w:val="28"/>
          <w:szCs w:val="28"/>
        </w:rPr>
        <w:t xml:space="preserve"> правил.</w:t>
      </w:r>
    </w:p>
    <w:p w14:paraId="74DA0F19" w14:textId="77777777" w:rsidR="008C3B3F" w:rsidRPr="002B03D0" w:rsidRDefault="00BA2D1D" w:rsidP="002B03D0">
      <w:pPr>
        <w:ind w:firstLine="567"/>
        <w:rPr>
          <w:sz w:val="28"/>
          <w:szCs w:val="28"/>
        </w:rPr>
      </w:pPr>
      <w:r w:rsidRPr="002B03D0">
        <w:rPr>
          <w:sz w:val="28"/>
          <w:szCs w:val="28"/>
        </w:rPr>
        <w:t xml:space="preserve">10.3.3 </w:t>
      </w:r>
      <w:r w:rsidR="00E6479C" w:rsidRPr="002B03D0">
        <w:rPr>
          <w:sz w:val="28"/>
          <w:szCs w:val="28"/>
        </w:rPr>
        <w:t>Прокладку</w:t>
      </w:r>
      <w:r w:rsidR="008C3B3F" w:rsidRPr="002B03D0">
        <w:rPr>
          <w:sz w:val="28"/>
          <w:szCs w:val="28"/>
        </w:rPr>
        <w:t xml:space="preserve"> трас</w:t>
      </w:r>
      <w:r w:rsidR="00E6479C" w:rsidRPr="002B03D0">
        <w:rPr>
          <w:sz w:val="28"/>
          <w:szCs w:val="28"/>
        </w:rPr>
        <w:t xml:space="preserve">с временных дорог осуществляют на основании утвержденной </w:t>
      </w:r>
      <w:r w:rsidR="008C3B3F" w:rsidRPr="002B03D0">
        <w:rPr>
          <w:sz w:val="28"/>
          <w:szCs w:val="28"/>
        </w:rPr>
        <w:t>в установленно</w:t>
      </w:r>
      <w:r w:rsidR="00E6479C" w:rsidRPr="002B03D0">
        <w:rPr>
          <w:sz w:val="28"/>
          <w:szCs w:val="28"/>
        </w:rPr>
        <w:t>м порядке технологической карты</w:t>
      </w:r>
      <w:r w:rsidR="008C3B3F" w:rsidRPr="002B03D0">
        <w:rPr>
          <w:sz w:val="28"/>
          <w:szCs w:val="28"/>
        </w:rPr>
        <w:t xml:space="preserve"> разработки лесосек.</w:t>
      </w:r>
    </w:p>
    <w:p w14:paraId="12C3FAE8" w14:textId="77777777" w:rsidR="002B03D0" w:rsidRDefault="002B03D0" w:rsidP="002B03D0">
      <w:pPr>
        <w:ind w:firstLine="567"/>
        <w:rPr>
          <w:b/>
          <w:sz w:val="28"/>
          <w:szCs w:val="28"/>
        </w:rPr>
      </w:pPr>
      <w:r w:rsidRPr="000D7654">
        <w:rPr>
          <w:b/>
          <w:bCs/>
          <w:sz w:val="28"/>
          <w:szCs w:val="28"/>
        </w:rPr>
        <w:t>10.3.4–10.3.16</w:t>
      </w:r>
      <w:r>
        <w:rPr>
          <w:sz w:val="28"/>
          <w:szCs w:val="28"/>
        </w:rPr>
        <w:t xml:space="preserve"> </w:t>
      </w:r>
      <w:r w:rsidRPr="00B876E7">
        <w:rPr>
          <w:b/>
          <w:sz w:val="28"/>
          <w:szCs w:val="28"/>
        </w:rPr>
        <w:t>(И</w:t>
      </w:r>
      <w:r>
        <w:rPr>
          <w:b/>
          <w:sz w:val="28"/>
          <w:szCs w:val="28"/>
        </w:rPr>
        <w:t>сключены</w:t>
      </w:r>
      <w:r w:rsidRPr="00B876E7">
        <w:rPr>
          <w:b/>
          <w:sz w:val="28"/>
          <w:szCs w:val="28"/>
        </w:rPr>
        <w:t>, Изм. № 1).</w:t>
      </w:r>
      <w:bookmarkStart w:id="80" w:name="_Toc435609396"/>
    </w:p>
    <w:p w14:paraId="29242B45" w14:textId="037D5839" w:rsidR="004932D4" w:rsidRDefault="008C3B3F" w:rsidP="002B03D0">
      <w:pPr>
        <w:ind w:firstLine="567"/>
        <w:rPr>
          <w:b/>
          <w:iCs/>
          <w:sz w:val="28"/>
          <w:szCs w:val="28"/>
        </w:rPr>
      </w:pPr>
      <w:r w:rsidRPr="002B03D0">
        <w:rPr>
          <w:b/>
          <w:bCs/>
          <w:iCs/>
          <w:sz w:val="28"/>
          <w:szCs w:val="28"/>
        </w:rPr>
        <w:t>10.4</w:t>
      </w:r>
      <w:r w:rsidRPr="002B03D0">
        <w:rPr>
          <w:iCs/>
          <w:sz w:val="28"/>
          <w:szCs w:val="28"/>
        </w:rPr>
        <w:t xml:space="preserve"> </w:t>
      </w:r>
      <w:bookmarkEnd w:id="80"/>
      <w:r w:rsidR="002B03D0" w:rsidRPr="002B03D0">
        <w:rPr>
          <w:b/>
          <w:iCs/>
          <w:sz w:val="28"/>
          <w:szCs w:val="28"/>
        </w:rPr>
        <w:t>(Исключен, Изм. № 1).</w:t>
      </w:r>
    </w:p>
    <w:p w14:paraId="7AAE302F" w14:textId="77777777" w:rsidR="002B03D0" w:rsidRPr="002B03D0" w:rsidRDefault="002B03D0" w:rsidP="002B03D0">
      <w:pPr>
        <w:pStyle w:val="afff6"/>
        <w:ind w:firstLine="567"/>
        <w:rPr>
          <w:sz w:val="28"/>
          <w:szCs w:val="28"/>
        </w:rPr>
      </w:pPr>
    </w:p>
    <w:p w14:paraId="6B9CC7A9" w14:textId="07986086" w:rsidR="00585740" w:rsidRPr="002B03D0" w:rsidRDefault="008C3B3F" w:rsidP="002B03D0">
      <w:pPr>
        <w:pStyle w:val="afff6"/>
        <w:ind w:firstLine="567"/>
        <w:rPr>
          <w:b/>
          <w:sz w:val="28"/>
          <w:szCs w:val="28"/>
        </w:rPr>
      </w:pPr>
      <w:r w:rsidRPr="002B03D0">
        <w:rPr>
          <w:b/>
          <w:sz w:val="28"/>
          <w:szCs w:val="28"/>
        </w:rPr>
        <w:t>11 Полоса отвода земель</w:t>
      </w:r>
    </w:p>
    <w:p w14:paraId="78A4972D" w14:textId="52E0C09C" w:rsidR="008C3B3F" w:rsidRPr="002B03D0" w:rsidRDefault="008C3B3F" w:rsidP="002B03D0">
      <w:pPr>
        <w:pStyle w:val="afff6"/>
        <w:ind w:firstLine="567"/>
        <w:rPr>
          <w:sz w:val="28"/>
          <w:szCs w:val="28"/>
        </w:rPr>
      </w:pPr>
      <w:r w:rsidRPr="002B03D0">
        <w:rPr>
          <w:sz w:val="28"/>
          <w:szCs w:val="28"/>
        </w:rPr>
        <w:t>Для постройки автомобильной лесной дорог</w:t>
      </w:r>
      <w:r w:rsidR="00187136" w:rsidRPr="002B03D0">
        <w:rPr>
          <w:sz w:val="28"/>
          <w:szCs w:val="28"/>
        </w:rPr>
        <w:t>и на землях лесного фонда ширину</w:t>
      </w:r>
      <w:r w:rsidRPr="002B03D0">
        <w:rPr>
          <w:sz w:val="28"/>
          <w:szCs w:val="28"/>
        </w:rPr>
        <w:t xml:space="preserve"> дорожной полосы </w:t>
      </w:r>
      <w:r w:rsidR="007B12C7" w:rsidRPr="002B03D0">
        <w:rPr>
          <w:sz w:val="28"/>
          <w:szCs w:val="28"/>
        </w:rPr>
        <w:t xml:space="preserve">устанавливают </w:t>
      </w:r>
      <w:r w:rsidRPr="002B03D0">
        <w:rPr>
          <w:sz w:val="28"/>
          <w:szCs w:val="28"/>
        </w:rPr>
        <w:t>не менее суммарной ширины просеки и полосы насаждений, оставляемых для защиты полотна дороги от снежных заносов</w:t>
      </w:r>
      <w:r w:rsidR="007B12C7" w:rsidRPr="002B03D0">
        <w:rPr>
          <w:sz w:val="28"/>
          <w:szCs w:val="28"/>
        </w:rPr>
        <w:t>. Ширину просеки устанавливают</w:t>
      </w:r>
      <w:r w:rsidRPr="002B03D0">
        <w:rPr>
          <w:sz w:val="28"/>
          <w:szCs w:val="28"/>
        </w:rPr>
        <w:t xml:space="preserve"> с учетом размещения всех сооружений и устройств дороги, намеченных способов производства работ по возведению земляного полотна, но не менее:</w:t>
      </w:r>
    </w:p>
    <w:p w14:paraId="5D48920E" w14:textId="5CA89F62" w:rsidR="008C3B3F" w:rsidRPr="002B03D0" w:rsidRDefault="008C3B3F" w:rsidP="002B03D0">
      <w:pPr>
        <w:pStyle w:val="afff6"/>
        <w:ind w:firstLine="567"/>
        <w:rPr>
          <w:sz w:val="28"/>
          <w:szCs w:val="28"/>
        </w:rPr>
      </w:pPr>
      <w:r w:rsidRPr="002B03D0">
        <w:rPr>
          <w:sz w:val="28"/>
          <w:szCs w:val="28"/>
        </w:rPr>
        <w:t xml:space="preserve">- </w:t>
      </w:r>
      <w:r w:rsidR="00187136" w:rsidRPr="002B03D0">
        <w:rPr>
          <w:sz w:val="28"/>
          <w:szCs w:val="28"/>
        </w:rPr>
        <w:t xml:space="preserve">30 м – </w:t>
      </w:r>
      <w:r w:rsidR="00270148" w:rsidRPr="002B03D0">
        <w:rPr>
          <w:sz w:val="28"/>
          <w:szCs w:val="28"/>
        </w:rPr>
        <w:t xml:space="preserve">для лесных дорог категорий </w:t>
      </w:r>
      <w:proofErr w:type="spellStart"/>
      <w:r w:rsidR="003F5BEE" w:rsidRPr="00251492">
        <w:rPr>
          <w:color w:val="000000" w:themeColor="text1"/>
          <w:sz w:val="28"/>
          <w:szCs w:val="28"/>
        </w:rPr>
        <w:t>I</w:t>
      </w:r>
      <w:r w:rsidR="003F5BEE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="00270148" w:rsidRPr="002B03D0">
        <w:rPr>
          <w:sz w:val="28"/>
          <w:szCs w:val="28"/>
        </w:rPr>
        <w:t xml:space="preserve"> и </w:t>
      </w:r>
      <w:proofErr w:type="spellStart"/>
      <w:r w:rsidR="003F5BEE" w:rsidRPr="00251492">
        <w:rPr>
          <w:color w:val="000000" w:themeColor="text1"/>
          <w:sz w:val="28"/>
          <w:szCs w:val="28"/>
        </w:rPr>
        <w:t>II</w:t>
      </w:r>
      <w:r w:rsidR="003F5BEE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Pr="002B03D0">
        <w:rPr>
          <w:sz w:val="28"/>
          <w:szCs w:val="28"/>
        </w:rPr>
        <w:t>;</w:t>
      </w:r>
    </w:p>
    <w:p w14:paraId="441814E7" w14:textId="029E69B5" w:rsidR="008C3B3F" w:rsidRPr="002B03D0" w:rsidRDefault="008C3B3F" w:rsidP="002B03D0">
      <w:pPr>
        <w:pStyle w:val="afff6"/>
        <w:ind w:firstLine="567"/>
        <w:rPr>
          <w:sz w:val="28"/>
          <w:szCs w:val="28"/>
        </w:rPr>
      </w:pPr>
      <w:r w:rsidRPr="002B03D0">
        <w:rPr>
          <w:sz w:val="28"/>
          <w:szCs w:val="28"/>
        </w:rPr>
        <w:t xml:space="preserve">- </w:t>
      </w:r>
      <w:r w:rsidR="00187136" w:rsidRPr="002B03D0">
        <w:rPr>
          <w:sz w:val="28"/>
          <w:szCs w:val="28"/>
        </w:rPr>
        <w:t xml:space="preserve">12 м – </w:t>
      </w:r>
      <w:r w:rsidRPr="002B03D0">
        <w:rPr>
          <w:sz w:val="28"/>
          <w:szCs w:val="28"/>
        </w:rPr>
        <w:t>дл</w:t>
      </w:r>
      <w:r w:rsidR="00270148" w:rsidRPr="002B03D0">
        <w:rPr>
          <w:sz w:val="28"/>
          <w:szCs w:val="28"/>
        </w:rPr>
        <w:t xml:space="preserve">я лесных дорог категорий </w:t>
      </w:r>
      <w:proofErr w:type="spellStart"/>
      <w:r w:rsidR="003F5BEE" w:rsidRPr="00251492">
        <w:rPr>
          <w:color w:val="000000" w:themeColor="text1"/>
          <w:sz w:val="28"/>
          <w:szCs w:val="28"/>
        </w:rPr>
        <w:t>III</w:t>
      </w:r>
      <w:r w:rsidR="003F5BEE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="00270148" w:rsidRPr="002B03D0">
        <w:rPr>
          <w:sz w:val="28"/>
          <w:szCs w:val="28"/>
        </w:rPr>
        <w:t xml:space="preserve"> и </w:t>
      </w:r>
      <w:proofErr w:type="spellStart"/>
      <w:r w:rsidR="003F5BEE" w:rsidRPr="00251492">
        <w:rPr>
          <w:color w:val="000000" w:themeColor="text1"/>
          <w:sz w:val="28"/>
          <w:szCs w:val="28"/>
        </w:rPr>
        <w:t>IV</w:t>
      </w:r>
      <w:r w:rsidR="003F5BEE" w:rsidRPr="00251492">
        <w:rPr>
          <w:color w:val="000000" w:themeColor="text1"/>
          <w:sz w:val="28"/>
          <w:szCs w:val="28"/>
          <w:vertAlign w:val="subscript"/>
        </w:rPr>
        <w:t>л</w:t>
      </w:r>
      <w:proofErr w:type="spellEnd"/>
      <w:r w:rsidRPr="002B03D0">
        <w:rPr>
          <w:sz w:val="28"/>
          <w:szCs w:val="28"/>
        </w:rPr>
        <w:t>.</w:t>
      </w:r>
    </w:p>
    <w:p w14:paraId="6AE6B862" w14:textId="77777777" w:rsidR="008C3B3F" w:rsidRPr="002B03D0" w:rsidRDefault="007B12C7" w:rsidP="002B03D0">
      <w:pPr>
        <w:pStyle w:val="afff6"/>
        <w:ind w:firstLine="567"/>
        <w:rPr>
          <w:sz w:val="28"/>
          <w:szCs w:val="28"/>
        </w:rPr>
      </w:pPr>
      <w:r w:rsidRPr="002B03D0">
        <w:rPr>
          <w:sz w:val="28"/>
          <w:szCs w:val="28"/>
        </w:rPr>
        <w:t>Ширину</w:t>
      </w:r>
      <w:r w:rsidR="008C3B3F" w:rsidRPr="002B03D0">
        <w:rPr>
          <w:sz w:val="28"/>
          <w:szCs w:val="28"/>
        </w:rPr>
        <w:t xml:space="preserve"> защитной полосы леса ус</w:t>
      </w:r>
      <w:r w:rsidRPr="002B03D0">
        <w:rPr>
          <w:sz w:val="28"/>
          <w:szCs w:val="28"/>
        </w:rPr>
        <w:t>танавливают</w:t>
      </w:r>
      <w:r w:rsidR="008C3B3F" w:rsidRPr="002B03D0">
        <w:rPr>
          <w:sz w:val="28"/>
          <w:szCs w:val="28"/>
        </w:rPr>
        <w:t xml:space="preserve"> в соответствии с нормами лесохозяйственного регламента лесничества, на территории которого осуществляется строительство лесной дороги.</w:t>
      </w:r>
    </w:p>
    <w:p w14:paraId="303C78F8" w14:textId="77777777" w:rsidR="008C3B3F" w:rsidRPr="002B03D0" w:rsidRDefault="007B12C7" w:rsidP="002B03D0">
      <w:pPr>
        <w:pStyle w:val="afff6"/>
        <w:ind w:firstLine="567"/>
        <w:rPr>
          <w:sz w:val="28"/>
          <w:szCs w:val="28"/>
        </w:rPr>
      </w:pPr>
      <w:r w:rsidRPr="002B03D0">
        <w:rPr>
          <w:sz w:val="28"/>
          <w:szCs w:val="28"/>
        </w:rPr>
        <w:t>Ширину</w:t>
      </w:r>
      <w:r w:rsidR="008C3B3F" w:rsidRPr="002B03D0">
        <w:rPr>
          <w:sz w:val="28"/>
          <w:szCs w:val="28"/>
        </w:rPr>
        <w:t xml:space="preserve"> полосы отвода земель вне земе</w:t>
      </w:r>
      <w:r w:rsidRPr="002B03D0">
        <w:rPr>
          <w:sz w:val="28"/>
          <w:szCs w:val="28"/>
        </w:rPr>
        <w:t>ль лесного фонда устанавливают</w:t>
      </w:r>
      <w:r w:rsidR="008C3B3F" w:rsidRPr="002B03D0">
        <w:rPr>
          <w:sz w:val="28"/>
          <w:szCs w:val="28"/>
        </w:rPr>
        <w:t xml:space="preserve"> в соответствии с поперечными профилями земляного полотна проектируемой дороги с учетом прилегающих к земляному полотну водоотводных канав и других сооружений и устройств. При этом расстояние от подошвы насыпи или бровки выемки, а при наличии резервов, кавальеров и водоотводных канав </w:t>
      </w:r>
      <w:r w:rsidR="00187136" w:rsidRPr="002B03D0">
        <w:rPr>
          <w:sz w:val="28"/>
          <w:szCs w:val="28"/>
        </w:rPr>
        <w:t xml:space="preserve">– </w:t>
      </w:r>
      <w:r w:rsidR="008C3B3F" w:rsidRPr="002B03D0">
        <w:rPr>
          <w:sz w:val="28"/>
          <w:szCs w:val="28"/>
        </w:rPr>
        <w:t xml:space="preserve">от ближайших крайних их точек до границы полосы отвода </w:t>
      </w:r>
      <w:r w:rsidRPr="002B03D0">
        <w:rPr>
          <w:sz w:val="28"/>
          <w:szCs w:val="28"/>
        </w:rPr>
        <w:t xml:space="preserve">следует устанавливать </w:t>
      </w:r>
      <w:r w:rsidR="008C3B3F" w:rsidRPr="002B03D0">
        <w:rPr>
          <w:sz w:val="28"/>
          <w:szCs w:val="28"/>
        </w:rPr>
        <w:t>не менее 2</w:t>
      </w:r>
      <w:r w:rsidRPr="002B03D0">
        <w:rPr>
          <w:sz w:val="28"/>
          <w:szCs w:val="28"/>
        </w:rPr>
        <w:t xml:space="preserve"> </w:t>
      </w:r>
      <w:r w:rsidR="008C3B3F" w:rsidRPr="002B03D0">
        <w:rPr>
          <w:sz w:val="28"/>
          <w:szCs w:val="28"/>
        </w:rPr>
        <w:t xml:space="preserve">м, а в исключительных случаях </w:t>
      </w:r>
      <w:r w:rsidR="00187136" w:rsidRPr="002B03D0">
        <w:rPr>
          <w:sz w:val="28"/>
          <w:szCs w:val="28"/>
        </w:rPr>
        <w:t xml:space="preserve">– </w:t>
      </w:r>
      <w:r w:rsidR="008C3B3F" w:rsidRPr="002B03D0">
        <w:rPr>
          <w:sz w:val="28"/>
          <w:szCs w:val="28"/>
        </w:rPr>
        <w:t>1м.</w:t>
      </w:r>
    </w:p>
    <w:p w14:paraId="1AF99531" w14:textId="77777777" w:rsidR="008C3B3F" w:rsidRPr="002B03D0" w:rsidRDefault="008C3B3F" w:rsidP="002B03D0">
      <w:pPr>
        <w:pStyle w:val="afff6"/>
        <w:ind w:firstLine="567"/>
        <w:rPr>
          <w:sz w:val="28"/>
          <w:szCs w:val="28"/>
        </w:rPr>
      </w:pPr>
      <w:r w:rsidRPr="002B03D0">
        <w:rPr>
          <w:sz w:val="28"/>
          <w:szCs w:val="28"/>
        </w:rPr>
        <w:t xml:space="preserve">При прохождении </w:t>
      </w:r>
      <w:r w:rsidR="00932316" w:rsidRPr="002B03D0">
        <w:rPr>
          <w:sz w:val="28"/>
          <w:szCs w:val="28"/>
        </w:rPr>
        <w:t>трассы по землям</w:t>
      </w:r>
      <w:r w:rsidR="00187136" w:rsidRPr="002B03D0">
        <w:rPr>
          <w:sz w:val="28"/>
          <w:szCs w:val="28"/>
        </w:rPr>
        <w:t>,</w:t>
      </w:r>
      <w:r w:rsidR="00932316" w:rsidRPr="002B03D0">
        <w:rPr>
          <w:sz w:val="28"/>
          <w:szCs w:val="28"/>
        </w:rPr>
        <w:t xml:space="preserve"> используемым </w:t>
      </w:r>
      <w:r w:rsidRPr="002B03D0">
        <w:rPr>
          <w:sz w:val="28"/>
          <w:szCs w:val="28"/>
        </w:rPr>
        <w:t>под особо ценные культуры, а также в стесненных условиях в пределах населенных пунктов допуска</w:t>
      </w:r>
      <w:r w:rsidR="00187136" w:rsidRPr="002B03D0">
        <w:rPr>
          <w:sz w:val="28"/>
          <w:szCs w:val="28"/>
        </w:rPr>
        <w:t>ется</w:t>
      </w:r>
      <w:r w:rsidRPr="002B03D0">
        <w:rPr>
          <w:sz w:val="28"/>
          <w:szCs w:val="28"/>
        </w:rPr>
        <w:t xml:space="preserve"> проектировать земляное полотно без резервов и кавальеров, заменять водоотводные канавы лотками и в особо стесненных условиях устраивать подпорные стенки.</w:t>
      </w:r>
    </w:p>
    <w:p w14:paraId="73DD3D22" w14:textId="77777777" w:rsidR="008C3B3F" w:rsidRPr="002B03D0" w:rsidRDefault="007B12C7" w:rsidP="002B03D0">
      <w:pPr>
        <w:pStyle w:val="afff6"/>
        <w:ind w:firstLine="567"/>
        <w:rPr>
          <w:sz w:val="28"/>
          <w:szCs w:val="28"/>
        </w:rPr>
      </w:pPr>
      <w:r w:rsidRPr="002B03D0">
        <w:rPr>
          <w:sz w:val="28"/>
          <w:szCs w:val="28"/>
        </w:rPr>
        <w:t>Ширину</w:t>
      </w:r>
      <w:r w:rsidR="008C3B3F" w:rsidRPr="002B03D0">
        <w:rPr>
          <w:sz w:val="28"/>
          <w:szCs w:val="28"/>
        </w:rPr>
        <w:t xml:space="preserve"> полосы отвода в местах, подверженных </w:t>
      </w:r>
      <w:r w:rsidRPr="002B03D0">
        <w:rPr>
          <w:sz w:val="28"/>
          <w:szCs w:val="28"/>
        </w:rPr>
        <w:t>снежным заносам, устанавливают</w:t>
      </w:r>
      <w:r w:rsidR="008C3B3F" w:rsidRPr="002B03D0">
        <w:rPr>
          <w:sz w:val="28"/>
          <w:szCs w:val="28"/>
        </w:rPr>
        <w:t xml:space="preserve"> с учетом ширины полосы, необходимой для установки снегозащитных устройств.</w:t>
      </w:r>
    </w:p>
    <w:p w14:paraId="097F345F" w14:textId="77777777" w:rsidR="008C3B3F" w:rsidRPr="002B03D0" w:rsidRDefault="008C3B3F" w:rsidP="002B03D0">
      <w:pPr>
        <w:pStyle w:val="afff6"/>
        <w:ind w:firstLine="567"/>
        <w:rPr>
          <w:sz w:val="28"/>
          <w:szCs w:val="28"/>
        </w:rPr>
      </w:pPr>
      <w:r w:rsidRPr="002B03D0">
        <w:rPr>
          <w:sz w:val="28"/>
          <w:szCs w:val="28"/>
        </w:rPr>
        <w:t>На поймах, вблизи оврагов, на оползневых косогор</w:t>
      </w:r>
      <w:r w:rsidR="007B12C7" w:rsidRPr="002B03D0">
        <w:rPr>
          <w:sz w:val="28"/>
          <w:szCs w:val="28"/>
        </w:rPr>
        <w:t>ах и тому подобных местах полосу отвода устанавливают</w:t>
      </w:r>
      <w:r w:rsidRPr="002B03D0">
        <w:rPr>
          <w:sz w:val="28"/>
          <w:szCs w:val="28"/>
        </w:rPr>
        <w:t xml:space="preserve"> с расчетом размещения укрепите</w:t>
      </w:r>
      <w:r w:rsidR="00B26579" w:rsidRPr="002B03D0">
        <w:rPr>
          <w:sz w:val="28"/>
          <w:szCs w:val="28"/>
        </w:rPr>
        <w:t xml:space="preserve">льных сооружений, в том числе </w:t>
      </w:r>
      <w:r w:rsidRPr="002B03D0">
        <w:rPr>
          <w:sz w:val="28"/>
          <w:szCs w:val="28"/>
        </w:rPr>
        <w:t>защитных сооружений.</w:t>
      </w:r>
    </w:p>
    <w:p w14:paraId="7008CD17" w14:textId="31875819" w:rsidR="00207ACE" w:rsidRDefault="008C3B3F" w:rsidP="002B03D0">
      <w:pPr>
        <w:pStyle w:val="afff6"/>
        <w:ind w:firstLine="567"/>
        <w:rPr>
          <w:sz w:val="28"/>
          <w:szCs w:val="28"/>
        </w:rPr>
      </w:pPr>
      <w:r w:rsidRPr="002B03D0">
        <w:rPr>
          <w:sz w:val="28"/>
          <w:szCs w:val="28"/>
        </w:rPr>
        <w:t xml:space="preserve">Прилегающие к дороге лесные участки, вырубка которых может отразиться на устойчивости склонов гор и косогоров и привести к образованию оползней и оплывов, вызвать появление селевых потоков и снежных обвалов, </w:t>
      </w:r>
      <w:r w:rsidR="007B12C7" w:rsidRPr="002B03D0">
        <w:rPr>
          <w:sz w:val="28"/>
          <w:szCs w:val="28"/>
        </w:rPr>
        <w:t>следует выделять</w:t>
      </w:r>
      <w:r w:rsidRPr="002B03D0">
        <w:rPr>
          <w:sz w:val="28"/>
          <w:szCs w:val="28"/>
        </w:rPr>
        <w:t xml:space="preserve"> в специальные зоны, не включаемые в полосу отвода.</w:t>
      </w:r>
    </w:p>
    <w:p w14:paraId="3654D64B" w14:textId="77777777" w:rsidR="003F5BEE" w:rsidRPr="00E227BF" w:rsidRDefault="003F5BEE" w:rsidP="003F5BEE">
      <w:pPr>
        <w:pStyle w:val="afff6"/>
        <w:ind w:firstLine="567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14:paraId="304B932C" w14:textId="6C1756B5" w:rsidR="000D7654" w:rsidRDefault="000D7654" w:rsidP="002B03D0">
      <w:pPr>
        <w:pStyle w:val="afff6"/>
        <w:ind w:firstLine="567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A796BB" w14:textId="77777777" w:rsidR="006D5D9D" w:rsidRPr="002B03D0" w:rsidRDefault="008C3B3F" w:rsidP="002B03D0">
      <w:pPr>
        <w:pStyle w:val="afff6"/>
        <w:jc w:val="center"/>
        <w:rPr>
          <w:b/>
          <w:bCs/>
          <w:sz w:val="28"/>
          <w:szCs w:val="28"/>
        </w:rPr>
      </w:pPr>
      <w:bookmarkStart w:id="81" w:name="_Toc435609397"/>
      <w:r w:rsidRPr="002B03D0">
        <w:rPr>
          <w:b/>
          <w:bCs/>
          <w:sz w:val="28"/>
          <w:szCs w:val="28"/>
        </w:rPr>
        <w:t>Приложение А</w:t>
      </w:r>
      <w:bookmarkEnd w:id="81"/>
    </w:p>
    <w:p w14:paraId="195C2782" w14:textId="77777777" w:rsidR="009F1188" w:rsidRPr="002B03D0" w:rsidRDefault="009F1188" w:rsidP="002B03D0">
      <w:pPr>
        <w:pStyle w:val="afff6"/>
        <w:jc w:val="center"/>
        <w:rPr>
          <w:b/>
          <w:bCs/>
          <w:sz w:val="28"/>
          <w:szCs w:val="28"/>
        </w:rPr>
      </w:pPr>
    </w:p>
    <w:p w14:paraId="7F647619" w14:textId="77777777" w:rsidR="008C3B3F" w:rsidRPr="002B03D0" w:rsidRDefault="008C3B3F" w:rsidP="002B03D0">
      <w:pPr>
        <w:pStyle w:val="afff6"/>
        <w:jc w:val="center"/>
        <w:rPr>
          <w:b/>
          <w:bCs/>
          <w:sz w:val="28"/>
          <w:szCs w:val="28"/>
        </w:rPr>
      </w:pPr>
      <w:r w:rsidRPr="002B03D0">
        <w:rPr>
          <w:b/>
          <w:bCs/>
          <w:sz w:val="28"/>
          <w:szCs w:val="28"/>
        </w:rPr>
        <w:t>Дорожно-климатическое районирование</w:t>
      </w:r>
    </w:p>
    <w:p w14:paraId="74961B12" w14:textId="77777777" w:rsidR="002B03D0" w:rsidRPr="00B876E7" w:rsidRDefault="002B03D0" w:rsidP="002B03D0">
      <w:pPr>
        <w:pStyle w:val="afff6"/>
        <w:jc w:val="center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4C138F0C" w14:textId="77777777" w:rsidR="00BA2D1D" w:rsidRPr="002B03D0" w:rsidRDefault="00BA2D1D" w:rsidP="002B03D0">
      <w:pPr>
        <w:pStyle w:val="afff6"/>
        <w:jc w:val="center"/>
        <w:rPr>
          <w:rFonts w:eastAsia="Calibri"/>
          <w:b/>
          <w:bCs/>
          <w:spacing w:val="60"/>
          <w:sz w:val="28"/>
          <w:szCs w:val="28"/>
          <w:lang w:eastAsia="zh-CN"/>
        </w:rPr>
      </w:pPr>
    </w:p>
    <w:p w14:paraId="2563A3D7" w14:textId="77777777" w:rsidR="00D2269C" w:rsidRPr="002B03D0" w:rsidRDefault="00B27D4D" w:rsidP="002B03D0">
      <w:pPr>
        <w:pStyle w:val="afff6"/>
        <w:rPr>
          <w:rFonts w:eastAsia="Calibri"/>
          <w:spacing w:val="60"/>
          <w:sz w:val="28"/>
          <w:szCs w:val="28"/>
          <w:lang w:eastAsia="zh-CN"/>
        </w:rPr>
      </w:pPr>
      <w:r w:rsidRPr="002B03D0">
        <w:rPr>
          <w:rFonts w:eastAsia="Calibri"/>
          <w:spacing w:val="60"/>
          <w:sz w:val="28"/>
          <w:szCs w:val="28"/>
          <w:lang w:eastAsia="zh-CN"/>
        </w:rPr>
        <w:t xml:space="preserve">Таблица </w:t>
      </w:r>
      <w:r w:rsidR="00BA2D1D" w:rsidRPr="002B03D0">
        <w:rPr>
          <w:rFonts w:eastAsia="Calibri"/>
          <w:sz w:val="28"/>
          <w:szCs w:val="28"/>
          <w:lang w:eastAsia="zh-CN"/>
        </w:rPr>
        <w:t>А.</w:t>
      </w:r>
      <w:r w:rsidRPr="002B03D0">
        <w:rPr>
          <w:rFonts w:eastAsia="Calibri"/>
          <w:sz w:val="28"/>
          <w:szCs w:val="28"/>
          <w:lang w:eastAsia="zh-CN"/>
        </w:rPr>
        <w:t>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7085"/>
      </w:tblGrid>
      <w:tr w:rsidR="008C3B3F" w:rsidRPr="005D5FBF" w14:paraId="6E623C9A" w14:textId="77777777" w:rsidTr="009F47A6">
        <w:trPr>
          <w:trHeight w:val="542"/>
          <w:tblHeader/>
          <w:jc w:val="center"/>
        </w:trPr>
        <w:tc>
          <w:tcPr>
            <w:tcW w:w="120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03E3964" w14:textId="77777777" w:rsidR="008C3B3F" w:rsidRPr="002B03D0" w:rsidRDefault="008C3B3F" w:rsidP="00A624DC">
            <w:pPr>
              <w:jc w:val="center"/>
              <w:rPr>
                <w:szCs w:val="24"/>
              </w:rPr>
            </w:pPr>
            <w:r w:rsidRPr="002B03D0">
              <w:rPr>
                <w:szCs w:val="24"/>
              </w:rPr>
              <w:t>Дорожно-климатическая зона</w:t>
            </w:r>
            <w:r w:rsidR="004529B6" w:rsidRPr="002B03D0">
              <w:rPr>
                <w:szCs w:val="24"/>
              </w:rPr>
              <w:t>*</w:t>
            </w:r>
          </w:p>
        </w:tc>
        <w:tc>
          <w:tcPr>
            <w:tcW w:w="379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E2C8E76" w14:textId="77777777" w:rsidR="008C3B3F" w:rsidRPr="002B03D0" w:rsidRDefault="008C3B3F" w:rsidP="00920D2C">
            <w:pPr>
              <w:jc w:val="center"/>
              <w:rPr>
                <w:szCs w:val="24"/>
              </w:rPr>
            </w:pPr>
            <w:r w:rsidRPr="002B03D0">
              <w:rPr>
                <w:szCs w:val="24"/>
              </w:rPr>
              <w:t>Примерная географическая граница и краткая характеристика дорожно-климатической зоны</w:t>
            </w:r>
          </w:p>
        </w:tc>
      </w:tr>
      <w:tr w:rsidR="008C3B3F" w:rsidRPr="005D5FBF" w14:paraId="15381DEA" w14:textId="77777777" w:rsidTr="009F47A6">
        <w:trPr>
          <w:trHeight w:val="1424"/>
          <w:jc w:val="center"/>
        </w:trPr>
        <w:tc>
          <w:tcPr>
            <w:tcW w:w="120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9BBC3D3" w14:textId="77777777" w:rsidR="008C3B3F" w:rsidRPr="002B03D0" w:rsidRDefault="008C3B3F" w:rsidP="00920D2C">
            <w:pPr>
              <w:jc w:val="center"/>
              <w:rPr>
                <w:szCs w:val="24"/>
              </w:rPr>
            </w:pPr>
            <w:r w:rsidRPr="002B03D0">
              <w:rPr>
                <w:szCs w:val="24"/>
              </w:rPr>
              <w:t>I</w:t>
            </w:r>
          </w:p>
        </w:tc>
        <w:tc>
          <w:tcPr>
            <w:tcW w:w="379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3545470" w14:textId="77777777" w:rsidR="008C3B3F" w:rsidRPr="002B03D0" w:rsidRDefault="008C3B3F" w:rsidP="002B03D0">
            <w:pPr>
              <w:jc w:val="left"/>
              <w:rPr>
                <w:szCs w:val="24"/>
              </w:rPr>
            </w:pPr>
            <w:r w:rsidRPr="002B03D0">
              <w:rPr>
                <w:szCs w:val="24"/>
              </w:rPr>
              <w:t xml:space="preserve">Севернее линии Мончегорск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Поной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</w:t>
            </w:r>
            <w:proofErr w:type="spellStart"/>
            <w:r w:rsidRPr="002B03D0">
              <w:rPr>
                <w:szCs w:val="24"/>
              </w:rPr>
              <w:t>Несь</w:t>
            </w:r>
            <w:proofErr w:type="spellEnd"/>
            <w:r w:rsidRPr="002B03D0">
              <w:rPr>
                <w:szCs w:val="24"/>
              </w:rPr>
              <w:t xml:space="preserve">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</w:t>
            </w:r>
            <w:proofErr w:type="spellStart"/>
            <w:r w:rsidRPr="002B03D0">
              <w:rPr>
                <w:szCs w:val="24"/>
              </w:rPr>
              <w:t>Ошкурья</w:t>
            </w:r>
            <w:proofErr w:type="spellEnd"/>
            <w:r w:rsidRPr="002B03D0">
              <w:rPr>
                <w:szCs w:val="24"/>
              </w:rPr>
              <w:t xml:space="preserve">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Сухая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Тунгуска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Канск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государственная граница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Биробиджан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Де-Кастри</w:t>
            </w:r>
            <w:r w:rsidR="004529B6" w:rsidRPr="002B03D0">
              <w:rPr>
                <w:szCs w:val="24"/>
              </w:rPr>
              <w:t xml:space="preserve">. </w:t>
            </w:r>
            <w:r w:rsidRPr="002B03D0">
              <w:rPr>
                <w:szCs w:val="24"/>
              </w:rPr>
              <w:t>Включает</w:t>
            </w:r>
            <w:r w:rsidR="004529B6" w:rsidRPr="002B03D0">
              <w:rPr>
                <w:szCs w:val="24"/>
              </w:rPr>
              <w:t xml:space="preserve"> в себя</w:t>
            </w:r>
            <w:r w:rsidRPr="002B03D0">
              <w:rPr>
                <w:szCs w:val="24"/>
              </w:rPr>
              <w:t xml:space="preserve"> географические зоны тундры, лесотундры и </w:t>
            </w:r>
            <w:proofErr w:type="spellStart"/>
            <w:r w:rsidRPr="002B03D0">
              <w:rPr>
                <w:szCs w:val="24"/>
              </w:rPr>
              <w:t>северовосточную</w:t>
            </w:r>
            <w:proofErr w:type="spellEnd"/>
            <w:r w:rsidRPr="002B03D0">
              <w:rPr>
                <w:szCs w:val="24"/>
              </w:rPr>
              <w:t xml:space="preserve"> часть лесной зоны с распространением вечномерзлых грунтов</w:t>
            </w:r>
          </w:p>
        </w:tc>
      </w:tr>
      <w:tr w:rsidR="008C3B3F" w:rsidRPr="005D5FBF" w14:paraId="385C6CEB" w14:textId="77777777" w:rsidTr="009F47A6">
        <w:trPr>
          <w:trHeight w:val="1084"/>
          <w:jc w:val="center"/>
        </w:trPr>
        <w:tc>
          <w:tcPr>
            <w:tcW w:w="120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4E04997" w14:textId="77777777" w:rsidR="008C3B3F" w:rsidRPr="002B03D0" w:rsidRDefault="008C3B3F" w:rsidP="00920D2C">
            <w:pPr>
              <w:jc w:val="center"/>
              <w:rPr>
                <w:szCs w:val="24"/>
              </w:rPr>
            </w:pPr>
            <w:r w:rsidRPr="002B03D0">
              <w:rPr>
                <w:szCs w:val="24"/>
              </w:rPr>
              <w:t>II</w:t>
            </w:r>
          </w:p>
        </w:tc>
        <w:tc>
          <w:tcPr>
            <w:tcW w:w="379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B73E671" w14:textId="77777777" w:rsidR="008C3B3F" w:rsidRPr="002B03D0" w:rsidRDefault="008C3B3F" w:rsidP="002B03D0">
            <w:pPr>
              <w:jc w:val="left"/>
              <w:rPr>
                <w:szCs w:val="24"/>
              </w:rPr>
            </w:pPr>
            <w:r w:rsidRPr="002B03D0">
              <w:rPr>
                <w:szCs w:val="24"/>
              </w:rPr>
              <w:t xml:space="preserve">От границы зоны </w:t>
            </w:r>
            <w:r w:rsidR="00A624DC" w:rsidRPr="002B03D0">
              <w:rPr>
                <w:szCs w:val="24"/>
              </w:rPr>
              <w:t xml:space="preserve">I </w:t>
            </w:r>
            <w:r w:rsidRPr="002B03D0">
              <w:rPr>
                <w:szCs w:val="24"/>
              </w:rPr>
              <w:t xml:space="preserve">до линии Житомир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Тула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Нижний Новгород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Ижевск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Кыштым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Томск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Канск до государственной границы. Включает</w:t>
            </w:r>
            <w:r w:rsidR="00280F87" w:rsidRPr="002B03D0">
              <w:rPr>
                <w:szCs w:val="24"/>
              </w:rPr>
              <w:t xml:space="preserve"> в себя</w:t>
            </w:r>
            <w:r w:rsidRPr="002B03D0">
              <w:rPr>
                <w:szCs w:val="24"/>
              </w:rPr>
              <w:t xml:space="preserve"> географическую зону лесов с избыточным увлажнением грунтов</w:t>
            </w:r>
          </w:p>
        </w:tc>
      </w:tr>
      <w:tr w:rsidR="008C3B3F" w:rsidRPr="005D5FBF" w14:paraId="2B6D29AB" w14:textId="77777777" w:rsidTr="009F47A6">
        <w:trPr>
          <w:trHeight w:val="1084"/>
          <w:jc w:val="center"/>
        </w:trPr>
        <w:tc>
          <w:tcPr>
            <w:tcW w:w="120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CCB547A" w14:textId="77777777" w:rsidR="008C3B3F" w:rsidRPr="002B03D0" w:rsidRDefault="008C3B3F" w:rsidP="00920D2C">
            <w:pPr>
              <w:jc w:val="center"/>
              <w:rPr>
                <w:szCs w:val="24"/>
              </w:rPr>
            </w:pPr>
            <w:r w:rsidRPr="002B03D0">
              <w:rPr>
                <w:szCs w:val="24"/>
              </w:rPr>
              <w:t>III</w:t>
            </w:r>
          </w:p>
        </w:tc>
        <w:tc>
          <w:tcPr>
            <w:tcW w:w="379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F74B5BF" w14:textId="77777777" w:rsidR="008C3B3F" w:rsidRPr="002B03D0" w:rsidRDefault="008C3B3F" w:rsidP="002B03D0">
            <w:pPr>
              <w:jc w:val="left"/>
              <w:rPr>
                <w:szCs w:val="24"/>
              </w:rPr>
            </w:pPr>
            <w:r w:rsidRPr="002B03D0">
              <w:rPr>
                <w:szCs w:val="24"/>
              </w:rPr>
              <w:t xml:space="preserve">От границы зоны </w:t>
            </w:r>
            <w:r w:rsidR="00280F87" w:rsidRPr="002B03D0">
              <w:rPr>
                <w:szCs w:val="24"/>
              </w:rPr>
              <w:t xml:space="preserve">II </w:t>
            </w:r>
            <w:r w:rsidRPr="002B03D0">
              <w:rPr>
                <w:szCs w:val="24"/>
              </w:rPr>
              <w:t xml:space="preserve">до линии Кировоград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Белгород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Самара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Магнитогорск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Омск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Бийск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Туран</w:t>
            </w:r>
            <w:r w:rsidR="00280F87" w:rsidRPr="002B03D0">
              <w:rPr>
                <w:szCs w:val="24"/>
              </w:rPr>
              <w:t xml:space="preserve">. </w:t>
            </w:r>
            <w:r w:rsidRPr="002B03D0">
              <w:rPr>
                <w:szCs w:val="24"/>
              </w:rPr>
              <w:t xml:space="preserve">Включает </w:t>
            </w:r>
            <w:r w:rsidR="00187136" w:rsidRPr="002B03D0">
              <w:rPr>
                <w:szCs w:val="24"/>
              </w:rPr>
              <w:t xml:space="preserve">в себя </w:t>
            </w:r>
            <w:r w:rsidRPr="002B03D0">
              <w:rPr>
                <w:szCs w:val="24"/>
              </w:rPr>
              <w:t>лесостепную географическую зону со значительным увлажнением грунтов</w:t>
            </w:r>
          </w:p>
        </w:tc>
      </w:tr>
      <w:tr w:rsidR="008C3B3F" w:rsidRPr="005D5FBF" w14:paraId="61B971EB" w14:textId="77777777" w:rsidTr="009F47A6">
        <w:trPr>
          <w:trHeight w:val="1084"/>
          <w:jc w:val="center"/>
        </w:trPr>
        <w:tc>
          <w:tcPr>
            <w:tcW w:w="120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5E45153" w14:textId="77777777" w:rsidR="008C3B3F" w:rsidRPr="002B03D0" w:rsidRDefault="008C3B3F" w:rsidP="00920D2C">
            <w:pPr>
              <w:jc w:val="center"/>
              <w:rPr>
                <w:szCs w:val="24"/>
              </w:rPr>
            </w:pPr>
            <w:r w:rsidRPr="002B03D0">
              <w:rPr>
                <w:szCs w:val="24"/>
              </w:rPr>
              <w:t>IV</w:t>
            </w:r>
          </w:p>
        </w:tc>
        <w:tc>
          <w:tcPr>
            <w:tcW w:w="379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310AC93" w14:textId="77777777" w:rsidR="008C3B3F" w:rsidRPr="002B03D0" w:rsidRDefault="008C3B3F" w:rsidP="002B03D0">
            <w:pPr>
              <w:jc w:val="left"/>
              <w:rPr>
                <w:szCs w:val="24"/>
              </w:rPr>
            </w:pPr>
            <w:r w:rsidRPr="002B03D0">
              <w:rPr>
                <w:szCs w:val="24"/>
              </w:rPr>
              <w:t>От границы зоны</w:t>
            </w:r>
            <w:r w:rsidR="00280F87" w:rsidRPr="002B03D0">
              <w:rPr>
                <w:szCs w:val="24"/>
              </w:rPr>
              <w:t xml:space="preserve"> III</w:t>
            </w:r>
            <w:r w:rsidRPr="002B03D0">
              <w:rPr>
                <w:szCs w:val="24"/>
              </w:rPr>
              <w:t xml:space="preserve"> до линии Буйнакск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Волгоград, д</w:t>
            </w:r>
            <w:r w:rsidR="00280F87" w:rsidRPr="002B03D0">
              <w:rPr>
                <w:szCs w:val="24"/>
              </w:rPr>
              <w:t>алее проходит на 200 км южнее</w:t>
            </w:r>
            <w:r w:rsidRPr="002B03D0">
              <w:rPr>
                <w:szCs w:val="24"/>
              </w:rPr>
              <w:t xml:space="preserve"> линии Уральск </w:t>
            </w:r>
            <w:r w:rsidR="00BA2D1D" w:rsidRPr="002B03D0">
              <w:rPr>
                <w:szCs w:val="24"/>
              </w:rPr>
              <w:t>–</w:t>
            </w:r>
            <w:r w:rsidRPr="002B03D0">
              <w:rPr>
                <w:szCs w:val="24"/>
              </w:rPr>
              <w:t xml:space="preserve"> Актюбинск. Включает</w:t>
            </w:r>
            <w:r w:rsidR="00280F87" w:rsidRPr="002B03D0">
              <w:rPr>
                <w:szCs w:val="24"/>
              </w:rPr>
              <w:t xml:space="preserve"> в себя</w:t>
            </w:r>
            <w:r w:rsidRPr="002B03D0">
              <w:rPr>
                <w:szCs w:val="24"/>
              </w:rPr>
              <w:t xml:space="preserve"> географическую степную зону с недостаточным увлажнением грунтов</w:t>
            </w:r>
          </w:p>
        </w:tc>
      </w:tr>
      <w:tr w:rsidR="008C3B3F" w:rsidRPr="005D5FBF" w14:paraId="4E4B5FAA" w14:textId="77777777" w:rsidTr="009F47A6">
        <w:trPr>
          <w:trHeight w:val="806"/>
          <w:jc w:val="center"/>
        </w:trPr>
        <w:tc>
          <w:tcPr>
            <w:tcW w:w="120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2544194" w14:textId="77777777" w:rsidR="008C3B3F" w:rsidRPr="002B03D0" w:rsidRDefault="008C3B3F" w:rsidP="00920D2C">
            <w:pPr>
              <w:jc w:val="center"/>
              <w:rPr>
                <w:szCs w:val="24"/>
              </w:rPr>
            </w:pPr>
            <w:r w:rsidRPr="002B03D0">
              <w:rPr>
                <w:szCs w:val="24"/>
              </w:rPr>
              <w:t>V</w:t>
            </w:r>
          </w:p>
        </w:tc>
        <w:tc>
          <w:tcPr>
            <w:tcW w:w="379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5649240" w14:textId="77777777" w:rsidR="008C3B3F" w:rsidRPr="002B03D0" w:rsidRDefault="008C3B3F" w:rsidP="002B03D0">
            <w:pPr>
              <w:jc w:val="left"/>
              <w:rPr>
                <w:szCs w:val="24"/>
              </w:rPr>
            </w:pPr>
            <w:r w:rsidRPr="002B03D0">
              <w:rPr>
                <w:szCs w:val="24"/>
              </w:rPr>
              <w:t>Расположение к юго-западу и югу от границы зоны</w:t>
            </w:r>
            <w:r w:rsidR="00280F87" w:rsidRPr="002B03D0">
              <w:rPr>
                <w:szCs w:val="24"/>
              </w:rPr>
              <w:t xml:space="preserve"> IV</w:t>
            </w:r>
            <w:r w:rsidRPr="002B03D0">
              <w:rPr>
                <w:szCs w:val="24"/>
              </w:rPr>
              <w:t>. Включает</w:t>
            </w:r>
            <w:r w:rsidR="00280F87" w:rsidRPr="002B03D0">
              <w:rPr>
                <w:szCs w:val="24"/>
              </w:rPr>
              <w:t xml:space="preserve"> в себя</w:t>
            </w:r>
            <w:r w:rsidRPr="002B03D0">
              <w:rPr>
                <w:szCs w:val="24"/>
              </w:rPr>
              <w:t xml:space="preserve"> пустынную и пустынно-степную географические зоны с засушливым климатом и распространением засоленных грунтов</w:t>
            </w:r>
          </w:p>
        </w:tc>
      </w:tr>
      <w:tr w:rsidR="008C3B3F" w:rsidRPr="009F47A6" w14:paraId="747D04F5" w14:textId="77777777" w:rsidTr="009F47A6">
        <w:trPr>
          <w:trHeight w:val="1384"/>
          <w:jc w:val="center"/>
        </w:trPr>
        <w:tc>
          <w:tcPr>
            <w:tcW w:w="5000" w:type="pct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CA1E25C" w14:textId="77777777" w:rsidR="00280F87" w:rsidRPr="009F47A6" w:rsidRDefault="00280F87" w:rsidP="002B03D0">
            <w:pPr>
              <w:ind w:firstLine="391"/>
              <w:rPr>
                <w:spacing w:val="50"/>
                <w:sz w:val="20"/>
              </w:rPr>
            </w:pPr>
            <w:r w:rsidRPr="009F47A6">
              <w:rPr>
                <w:spacing w:val="50"/>
                <w:sz w:val="20"/>
              </w:rPr>
              <w:t>*</w:t>
            </w:r>
            <w:r w:rsidRPr="009F47A6">
              <w:rPr>
                <w:sz w:val="20"/>
              </w:rPr>
              <w:t>См.</w:t>
            </w:r>
            <w:r w:rsidR="001C01E9" w:rsidRPr="009F47A6">
              <w:rPr>
                <w:sz w:val="20"/>
              </w:rPr>
              <w:t xml:space="preserve"> </w:t>
            </w:r>
            <w:r w:rsidRPr="009F47A6">
              <w:rPr>
                <w:sz w:val="20"/>
              </w:rPr>
              <w:t>рисунок А.1</w:t>
            </w:r>
            <w:r w:rsidR="00187136" w:rsidRPr="009F47A6">
              <w:rPr>
                <w:sz w:val="20"/>
              </w:rPr>
              <w:t>.</w:t>
            </w:r>
          </w:p>
          <w:p w14:paraId="26AAF0D7" w14:textId="77777777" w:rsidR="008C3B3F" w:rsidRPr="009F47A6" w:rsidRDefault="008C3B3F" w:rsidP="002B03D0">
            <w:pPr>
              <w:ind w:firstLine="391"/>
              <w:rPr>
                <w:spacing w:val="50"/>
                <w:sz w:val="20"/>
              </w:rPr>
            </w:pPr>
            <w:r w:rsidRPr="009F47A6">
              <w:rPr>
                <w:spacing w:val="50"/>
                <w:sz w:val="20"/>
              </w:rPr>
              <w:t>Примечания</w:t>
            </w:r>
          </w:p>
          <w:p w14:paraId="06E6246D" w14:textId="77777777" w:rsidR="008C3B3F" w:rsidRPr="009F47A6" w:rsidRDefault="008C3B3F" w:rsidP="002B03D0">
            <w:pPr>
              <w:ind w:firstLine="391"/>
              <w:rPr>
                <w:sz w:val="20"/>
              </w:rPr>
            </w:pPr>
            <w:r w:rsidRPr="009F47A6">
              <w:rPr>
                <w:sz w:val="20"/>
              </w:rPr>
              <w:t>1 Кубань и западную часть Северного Кавказа следует относить к дорожно-климатической зоне</w:t>
            </w:r>
            <w:r w:rsidR="00187136" w:rsidRPr="009F47A6">
              <w:rPr>
                <w:sz w:val="20"/>
              </w:rPr>
              <w:t xml:space="preserve"> III</w:t>
            </w:r>
            <w:r w:rsidRPr="009F47A6">
              <w:rPr>
                <w:sz w:val="20"/>
              </w:rPr>
              <w:t>.</w:t>
            </w:r>
          </w:p>
          <w:p w14:paraId="4610258A" w14:textId="3921D2E6" w:rsidR="008C3B3F" w:rsidRPr="009F47A6" w:rsidRDefault="008C3B3F" w:rsidP="002B03D0">
            <w:pPr>
              <w:ind w:firstLine="391"/>
              <w:rPr>
                <w:rFonts w:ascii="Cambria Math" w:hAnsi="Cambria Math"/>
              </w:rPr>
            </w:pPr>
            <w:r w:rsidRPr="009F47A6">
              <w:rPr>
                <w:sz w:val="20"/>
              </w:rPr>
              <w:t>2 При проектировании участков дорог в приграничных зонах при обосновании грунтово-гидрологическ</w:t>
            </w:r>
            <w:r w:rsidR="00280F87" w:rsidRPr="009F47A6">
              <w:rPr>
                <w:sz w:val="20"/>
              </w:rPr>
              <w:t>их и почвенных условий, а также</w:t>
            </w:r>
            <w:r w:rsidRPr="009F47A6">
              <w:rPr>
                <w:sz w:val="20"/>
              </w:rPr>
              <w:t xml:space="preserve"> исходя из практ</w:t>
            </w:r>
            <w:r w:rsidR="00280F87" w:rsidRPr="009F47A6">
              <w:rPr>
                <w:sz w:val="20"/>
              </w:rPr>
              <w:t>ики эксплуатации дорог в районе</w:t>
            </w:r>
            <w:r w:rsidRPr="009F47A6">
              <w:rPr>
                <w:sz w:val="20"/>
              </w:rPr>
              <w:t xml:space="preserve"> допускается принимать проектные решения</w:t>
            </w:r>
            <w:r w:rsidR="00187136" w:rsidRPr="009F47A6">
              <w:rPr>
                <w:sz w:val="20"/>
              </w:rPr>
              <w:t>,</w:t>
            </w:r>
            <w:r w:rsidRPr="009F47A6">
              <w:rPr>
                <w:sz w:val="20"/>
              </w:rPr>
              <w:t xml:space="preserve"> как для смежной (северной или южной) зоны.</w:t>
            </w:r>
          </w:p>
        </w:tc>
      </w:tr>
    </w:tbl>
    <w:p w14:paraId="7B34256F" w14:textId="77777777" w:rsidR="00207ACE" w:rsidRPr="009F47A6" w:rsidRDefault="00207ACE" w:rsidP="008C3B3F"/>
    <w:p w14:paraId="1A8D0C09" w14:textId="77777777" w:rsidR="00207ACE" w:rsidRPr="005D5FBF" w:rsidRDefault="00207ACE" w:rsidP="008C3B3F"/>
    <w:p w14:paraId="301380B9" w14:textId="77777777" w:rsidR="00207ACE" w:rsidRPr="005D5FBF" w:rsidRDefault="006C69CD" w:rsidP="002C76EF">
      <w:pPr>
        <w:suppressAutoHyphens w:val="0"/>
        <w:jc w:val="center"/>
        <w:rPr>
          <w:b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83485D" wp14:editId="1F7BDBE6">
                <wp:simplePos x="0" y="0"/>
                <wp:positionH relativeFrom="column">
                  <wp:posOffset>5562600</wp:posOffset>
                </wp:positionH>
                <wp:positionV relativeFrom="paragraph">
                  <wp:posOffset>1256665</wp:posOffset>
                </wp:positionV>
                <wp:extent cx="647700" cy="5886450"/>
                <wp:effectExtent l="0" t="0" r="0" b="0"/>
                <wp:wrapNone/>
                <wp:docPr id="35" name="Надпись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588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5E2A78" w14:textId="77777777" w:rsidR="00833F41" w:rsidRPr="008F5E38" w:rsidRDefault="00833F41" w:rsidP="006C69C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80F87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Риунок</w:t>
                            </w:r>
                            <w:proofErr w:type="spellEnd"/>
                            <w:r w:rsidRPr="00280F87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А.1</w:t>
                            </w:r>
                            <w: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80F87">
                              <w:rPr>
                                <w:sz w:val="28"/>
                                <w:szCs w:val="28"/>
                              </w:rPr>
                              <w:t xml:space="preserve">–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Дорожно-</w:t>
                            </w:r>
                            <w:r w:rsidRPr="008F5E38">
                              <w:rPr>
                                <w:b/>
                                <w:sz w:val="28"/>
                                <w:szCs w:val="28"/>
                              </w:rPr>
                              <w:t>климатическое районирование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83485D" id="_x0000_t202" coordsize="21600,21600" o:spt="202" path="m,l,21600r21600,l21600,xe">
                <v:stroke joinstyle="miter"/>
                <v:path gradientshapeok="t" o:connecttype="rect"/>
              </v:shapetype>
              <v:shape id="Надпись 35" o:spid="_x0000_s1026" type="#_x0000_t202" style="position:absolute;left:0;text-align:left;margin-left:438pt;margin-top:98.95pt;width:51pt;height:46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Zd2oAIAACEFAAAOAAAAZHJzL2Uyb0RvYy54bWysVM2O0zAQviPxDpbv3fyQtE206Wq3pQhp&#10;+ZEWHsCNncYisY3tNlkhDtx5Bd6BAwduvEL3jRg7bSkLSAiRg2N7xp9n5vvG5xd926At04ZLUeDo&#10;LMSIiVJSLtYFfv1qOZpiZCwRlDRSsALfMoMvZg8fnHcqZ7GsZUOZRgAiTN6pAtfWqjwITFmzlpgz&#10;qZgAYyV1Syws9TqgmnSA3jZBHIbjoJOaKi1LZgzsLgYjnnn8qmKlfVFVhlnUFBhis37Ufly5MZid&#10;k3ytiap5uQ+D/EMULeECLj1CLYglaKP5L1AtL7U0srJnpWwDWVW8ZD4HyCYK72VzUxPFfC5QHKOO&#10;ZTL/D7Z8vn2pEacFfpRiJEgLHO0+7T7vvuy+7b7efbj7iMAAVeqUycH5RoG77a9kD2z7jI26luUb&#10;g4Sc10Ss2aXWsqsZoRBl5E4GJ0cHHONAVt0zSeE2srHSA/WVbl0JoSgI0IGt2yNDrLeohM1xMpmE&#10;YCnBlE6n4yT1FAYkP5xW2tgnTLbITQqsQQEenWyvjXXRkPzg4i4zsuF0yZvGL/R6NW802hJQy9J/&#10;PoF7bo1wzkK6YwPisANBwh3O5sL17L/LojgJr+JstBxPJ6NkmaSjbBJOR2GUXWXjMMmSxfK9CzBK&#10;8ppTysQ1F+ygxCj5O6b3PTFoyGsRdQXO0jgdKPpjkqH/fpdkyy00ZsPbAk+PTiR3xD4WFNImuSW8&#10;GebBz+H7KkMNDn9fFS8Dx/ygAduveq+7+KCulaS3oAstgTagGB4VmLgxnsCygx4tsHm7IZph1DwV&#10;IK8sShIwWb9I0kkMC31qWZ1aiChrCa1vMRqmczs8BBul+bqGywZBC3kJkqy4V4vT7hDYXsjQhz6t&#10;/ZvhGv107b1+vGyz7wAAAP//AwBQSwMEFAAGAAgAAAAhAF3YzVngAAAADAEAAA8AAABkcnMvZG93&#10;bnJldi54bWxMj81OwzAQhO9IvIO1SNyo04DyR5yqIHFCqkSJOG/jJQmN7Sh208DTs5zKcWdGs9+U&#10;m8UMYqbJ984qWK8iEGQbp3vbKqjfX+4yED6g1Tg4Swq+ycOmur4qsdDubN9o3odWcIn1BSroQhgL&#10;KX3TkUG/ciNZ9j7dZDDwObVST3jmcjPIOIoSabC3/KHDkZ47ao77k1EwRz91c49Ovu6+kvq47eKn&#10;efeh1O3Nsn0EEWgJlzD84TM6VMx0cCervRgUZGnCWwIbeZqD4ESeZqwcWFnHDznIqpT/R1S/AAAA&#10;//8DAFBLAQItABQABgAIAAAAIQC2gziS/gAAAOEBAAATAAAAAAAAAAAAAAAAAAAAAABbQ29udGVu&#10;dF9UeXBlc10ueG1sUEsBAi0AFAAGAAgAAAAhADj9If/WAAAAlAEAAAsAAAAAAAAAAAAAAAAALwEA&#10;AF9yZWxzLy5yZWxzUEsBAi0AFAAGAAgAAAAhANOFl3agAgAAIQUAAA4AAAAAAAAAAAAAAAAALgIA&#10;AGRycy9lMm9Eb2MueG1sUEsBAi0AFAAGAAgAAAAhAF3YzVngAAAADAEAAA8AAAAAAAAAAAAAAAAA&#10;+gQAAGRycy9kb3ducmV2LnhtbFBLBQYAAAAABAAEAPMAAAAHBgAAAAA=&#10;" stroked="f">
                <v:textbox style="layout-flow:vertical;mso-layout-flow-alt:bottom-to-top">
                  <w:txbxContent>
                    <w:p w14:paraId="285E2A78" w14:textId="77777777" w:rsidR="00833F41" w:rsidRPr="008F5E38" w:rsidRDefault="00833F41" w:rsidP="006C69C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280F87">
                        <w:rPr>
                          <w:b/>
                          <w:i/>
                          <w:sz w:val="28"/>
                          <w:szCs w:val="28"/>
                        </w:rPr>
                        <w:t>Риунок</w:t>
                      </w:r>
                      <w:proofErr w:type="spellEnd"/>
                      <w:r w:rsidRPr="00280F87">
                        <w:rPr>
                          <w:b/>
                          <w:i/>
                          <w:sz w:val="28"/>
                          <w:szCs w:val="28"/>
                        </w:rPr>
                        <w:t xml:space="preserve"> А.1</w:t>
                      </w:r>
                      <w:r>
                        <w:rPr>
                          <w:b/>
                          <w:i/>
                          <w:sz w:val="28"/>
                          <w:szCs w:val="28"/>
                        </w:rPr>
                        <w:t xml:space="preserve"> </w:t>
                      </w:r>
                      <w:r w:rsidRPr="00280F87">
                        <w:rPr>
                          <w:sz w:val="28"/>
                          <w:szCs w:val="28"/>
                        </w:rPr>
                        <w:t xml:space="preserve">–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Дорожно-</w:t>
                      </w:r>
                      <w:r w:rsidRPr="008F5E38">
                        <w:rPr>
                          <w:b/>
                          <w:sz w:val="28"/>
                          <w:szCs w:val="28"/>
                        </w:rPr>
                        <w:t>климатическое районирование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6DAFBE4D" wp14:editId="0A246F36">
            <wp:simplePos x="0" y="0"/>
            <wp:positionH relativeFrom="column">
              <wp:posOffset>590550</wp:posOffset>
            </wp:positionH>
            <wp:positionV relativeFrom="paragraph">
              <wp:posOffset>478790</wp:posOffset>
            </wp:positionV>
            <wp:extent cx="4309110" cy="8056245"/>
            <wp:effectExtent l="0" t="0" r="0" b="1905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110" cy="805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1B78" w:rsidRPr="005D5FB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CB1900" wp14:editId="348AD930">
                <wp:simplePos x="0" y="0"/>
                <wp:positionH relativeFrom="column">
                  <wp:posOffset>5204459</wp:posOffset>
                </wp:positionH>
                <wp:positionV relativeFrom="paragraph">
                  <wp:posOffset>1736725</wp:posOffset>
                </wp:positionV>
                <wp:extent cx="695325" cy="2943225"/>
                <wp:effectExtent l="0" t="0" r="9525" b="9525"/>
                <wp:wrapNone/>
                <wp:docPr id="32" name="Поле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2943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522EA" w14:textId="77777777" w:rsidR="00833F41" w:rsidRPr="008F5E38" w:rsidRDefault="00833F41" w:rsidP="00A37D7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B1900" id="Поле 19" o:spid="_x0000_s1027" type="#_x0000_t202" style="position:absolute;left:0;text-align:left;margin-left:409.8pt;margin-top:136.75pt;width:54.75pt;height:23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CuIkgIAABsFAAAOAAAAZHJzL2Uyb0RvYy54bWysVFlu2zAQ/S/QOxD8d7REXiRYDrLURYF0&#10;AdIegKYoiyhFsiRtKShylp6iXwV6Bh+pQ8p2nC5AUVQfFIczfLO94fyibwXaMmO5kiVOzmKMmKSq&#10;4nJd4g/vl6MZRtYRWRGhJCvxPbP4YvH82bzTBUtVo0TFDAIQaYtOl7hxThdRZGnDWmLPlGYSlLUy&#10;LXEgmnVUGdIBeiuiNI4nUadMpY2izFo4vRmUeBHw65pR97auLXNIlBhic2E1YV35NVrMSbE2RDec&#10;7sMg/xBFS7gEp0eoG+II2hj+C1TLqVFW1e6MqjZSdc0pCzlANkn8UzZ3DdEs5ALFsfpYJvv/YOmb&#10;7TuDeFXi8xQjSVro0e7L7vvu2+4rSnJfn07bAszuNBi6/kr10OeQq9W3in60SKrrhsg1uzRGdQ0j&#10;FcSX+JvRydUBx3qQVfdaVeCHbJwKQH1tWl88KAcCdOjT/bE3rHeIwuEkH5+nY4woqNI8O09B8C5I&#10;cbitjXUvmWqR35TYQO8DOtneWjeYHky8M6sEr5ZciCCY9epaGLQlwJNl+PboT8yE9MZS+WsD4nAC&#10;QYIPr/Phhr5/zpM0i6/SfLSczKajbJmNR/k0no3iJL/KJ3GWZzfLBx9gkhUNryomb7lkBw4m2d/1&#10;eD8NA3sCC1FX4nwM1Ql5/THJOHy/S7LlDkZS8LbEs6MRKXxjX8gK0iaFI1wM++hp+KEhUIPDP1Ql&#10;0MB3fuCA61f9wDjv3VNkpap74IVR0DZoPjwnsPFrOgWxg+kssf20IYZhJF5JoFeeZJkf5yBk42kK&#10;gjnVrE41RNJGwdA7jIbttRuegI02fN2As4HQUl0CJWse2PIY2J7IMIEhrf1r4Uf8VA5Wj2/a4gcA&#10;AAD//wMAUEsDBBQABgAIAAAAIQBa4ORd4QAAAAsBAAAPAAAAZHJzL2Rvd25yZXYueG1sTI9BT4NA&#10;EIXvJv6HzZh4s7tAhEIZmmriyaSJlXieslvAsruE3VL017ue9Dh5X977ptwuemCzmlxvDUK0EsCU&#10;aazsTYtQv788rIE5T0bSYI1C+FIOttXtTUmFtFfzpuaDb1koMa4ghM77seDcNZ3S5FZ2VCZkJztp&#10;8uGcWi4nuoZyPfBYiJRr6k1Y6GhUz51qzoeLRpjFd90kZPnr/jOtz7sufpr3H4j3d8tuA8yrxf/B&#10;8Ksf1KEKTkd7MdKxAWEd5WlAEeIseQQWiDzOI2BHhCzJBPCq5P9/qH4AAAD//wMAUEsBAi0AFAAG&#10;AAgAAAAhALaDOJL+AAAA4QEAABMAAAAAAAAAAAAAAAAAAAAAAFtDb250ZW50X1R5cGVzXS54bWxQ&#10;SwECLQAUAAYACAAAACEAOP0h/9YAAACUAQAACwAAAAAAAAAAAAAAAAAvAQAAX3JlbHMvLnJlbHNQ&#10;SwECLQAUAAYACAAAACEAhewriJICAAAbBQAADgAAAAAAAAAAAAAAAAAuAgAAZHJzL2Uyb0RvYy54&#10;bWxQSwECLQAUAAYACAAAACEAWuDkXeEAAAALAQAADwAAAAAAAAAAAAAAAADsBAAAZHJzL2Rvd25y&#10;ZXYueG1sUEsFBgAAAAAEAAQA8wAAAPoFAAAAAA==&#10;" stroked="f">
                <v:textbox style="layout-flow:vertical;mso-layout-flow-alt:bottom-to-top">
                  <w:txbxContent>
                    <w:p w14:paraId="142522EA" w14:textId="77777777" w:rsidR="00833F41" w:rsidRPr="008F5E38" w:rsidRDefault="00833F41" w:rsidP="00A37D7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1B78" w:rsidRPr="005D5FB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DBAC527" wp14:editId="112A4449">
                <wp:simplePos x="0" y="0"/>
                <wp:positionH relativeFrom="column">
                  <wp:posOffset>5204460</wp:posOffset>
                </wp:positionH>
                <wp:positionV relativeFrom="paragraph">
                  <wp:posOffset>1736090</wp:posOffset>
                </wp:positionV>
                <wp:extent cx="161925" cy="1471295"/>
                <wp:effectExtent l="0" t="0" r="0" b="7620"/>
                <wp:wrapNone/>
                <wp:docPr id="31" name="Поле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" cy="147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E1298B" w14:textId="77777777" w:rsidR="00833F41" w:rsidRPr="008F5E38" w:rsidRDefault="00833F41" w:rsidP="00280F8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80F87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Риунок</w:t>
                            </w:r>
                            <w:proofErr w:type="spellEnd"/>
                            <w:r w:rsidRPr="00280F87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А.1</w:t>
                            </w:r>
                            <w: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80F87">
                              <w:rPr>
                                <w:sz w:val="28"/>
                                <w:szCs w:val="28"/>
                              </w:rPr>
                              <w:t xml:space="preserve">–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Дорожно-</w:t>
                            </w:r>
                            <w:r w:rsidRPr="008F5E38">
                              <w:rPr>
                                <w:b/>
                                <w:sz w:val="28"/>
                                <w:szCs w:val="28"/>
                              </w:rPr>
                              <w:t>климатическое районирование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BAC527" id="_x0000_s1028" type="#_x0000_t202" style="position:absolute;left:0;text-align:left;margin-left:409.8pt;margin-top:136.7pt;width:12.75pt;height:115.8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4qYkwIAABsFAAAOAAAAZHJzL2Uyb0RvYy54bWysVFuO0zAU/UdiD5b/O4lD+kg06WimpQhp&#10;eEgDC3Bjp7FIbGO7TUaItbAKvpBYQ5fEtdN2OjwkhMiH4+t7fe7rXF9e9W2DdtxYoWSByUWMEZel&#10;YkJuCvz+3Wo0w8g6KhltlOQFvucWX82fPrnsdM4TVauGcYMARNq80wWundN5FNmy5i21F0pzCcpK&#10;mZY6EM0mYoZ2gN42URLHk6hThmmjSm4tnC4HJZ4H/KripXtTVZY71BQYYnNhNWFd+zWaX9J8Y6iu&#10;RXkIg/5DFC0VEpyeoJbUUbQ14heoVpRGWVW5i1K1kaoqUfKQA2RD4p+yuaup5iEXKI7VpzLZ/wdb&#10;vt69NUiwAj8jGEnaQo/2X/bf99/2XxHJfH06bXMwu9Ng6Pob1UOfQ65W36ryg0VSLWoqN/zaGNXV&#10;nDKIj/ib0dnVAcd6kHX3SjHwQ7dOBaC+Mq0vHpQDATr06f7UG947VHqXE5IlY4xKUJF0SpJsHFzQ&#10;/HhbG+tecNUivymwgd4HdLq7tc5HQ/OjiXdmVSPYSjRNEMxmvWgM2lHgySp8B/RHZo30xlL5awPi&#10;cAJBgg+v8+GGvn/KSJLGN0k2Wk1m01G6SsejbBrPRjHJbrJJnGbpcvXZB0jSvBaMcXkrJD9ykKR/&#10;1+PDNAzsCSxEXYGzMZQq5PXHJOPw/S7JVjgYyUa0BZ6djGjuG/tcMkib5o6KZthHj8MPVYYaHP+h&#10;KoEGvvMDB1y/7gPjUu/dU2St2D3wwihoGzQfnhPY+DWZgtjBdBbYftxSwzFqXkqgV0bS1I9zENLx&#10;NAHBnGvW5xoqy1rB0DuMhu3CDU/AVhuxqcHZQGiproGSlQhseQjsQGSYwJDW4bXwI34uB6uHN23+&#10;AwAA//8DAFBLAwQUAAYACAAAACEAYE9h6+EAAAALAQAADwAAAGRycy9kb3ducmV2LnhtbEyPwU7D&#10;MAyG70i8Q2Qkbixpt5VS6k4DiRPSpI2Kc9aEpqxJqibrCk+POcHNlj/9/v5yM9ueTXoMnXcIyUIA&#10;067xqnMtQv32cpcDC1E6JXvvNMKXDrCprq9KWSh/cXs9HWLLKMSFQiKYGIeC89AYbWVY+EE7un34&#10;0cpI69hyNcoLhduep0Jk3MrO0QcjB/1sdHM6nC3CJL7rZik9f919ZvVpa9KnafeOeHszbx+BRT3H&#10;Pxh+9UkdKnI6+rNTgfUIefKQEYqQ3i9XwIjIV+sE2BFhLWjgVcn/d6h+AAAA//8DAFBLAQItABQA&#10;BgAIAAAAIQC2gziS/gAAAOEBAAATAAAAAAAAAAAAAAAAAAAAAABbQ29udGVudF9UeXBlc10ueG1s&#10;UEsBAi0AFAAGAAgAAAAhADj9If/WAAAAlAEAAAsAAAAAAAAAAAAAAAAALwEAAF9yZWxzLy5yZWxz&#10;UEsBAi0AFAAGAAgAAAAhAKKnipiTAgAAGwUAAA4AAAAAAAAAAAAAAAAALgIAAGRycy9lMm9Eb2Mu&#10;eG1sUEsBAi0AFAAGAAgAAAAhAGBPYevhAAAACwEAAA8AAAAAAAAAAAAAAAAA7QQAAGRycy9kb3du&#10;cmV2LnhtbFBLBQYAAAAABAAEAPMAAAD7BQAAAAA=&#10;" stroked="f">
                <v:textbox style="layout-flow:vertical;mso-layout-flow-alt:bottom-to-top">
                  <w:txbxContent>
                    <w:p w14:paraId="2EE1298B" w14:textId="77777777" w:rsidR="00833F41" w:rsidRPr="008F5E38" w:rsidRDefault="00833F41" w:rsidP="00280F8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280F87">
                        <w:rPr>
                          <w:b/>
                          <w:i/>
                          <w:sz w:val="28"/>
                          <w:szCs w:val="28"/>
                        </w:rPr>
                        <w:t>Риунок</w:t>
                      </w:r>
                      <w:proofErr w:type="spellEnd"/>
                      <w:r w:rsidRPr="00280F87">
                        <w:rPr>
                          <w:b/>
                          <w:i/>
                          <w:sz w:val="28"/>
                          <w:szCs w:val="28"/>
                        </w:rPr>
                        <w:t xml:space="preserve"> А.1</w:t>
                      </w:r>
                      <w:r>
                        <w:rPr>
                          <w:b/>
                          <w:i/>
                          <w:sz w:val="28"/>
                          <w:szCs w:val="28"/>
                        </w:rPr>
                        <w:t xml:space="preserve"> </w:t>
                      </w:r>
                      <w:r w:rsidRPr="00280F87">
                        <w:rPr>
                          <w:sz w:val="28"/>
                          <w:szCs w:val="28"/>
                        </w:rPr>
                        <w:t xml:space="preserve">–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Дорожно-</w:t>
                      </w:r>
                      <w:r w:rsidRPr="008F5E38">
                        <w:rPr>
                          <w:b/>
                          <w:sz w:val="28"/>
                          <w:szCs w:val="28"/>
                        </w:rPr>
                        <w:t>климатическое районирование</w:t>
                      </w:r>
                    </w:p>
                  </w:txbxContent>
                </v:textbox>
              </v:shape>
            </w:pict>
          </mc:Fallback>
        </mc:AlternateContent>
      </w:r>
      <w:r w:rsidR="00CA1B78" w:rsidRPr="005D5FBF">
        <w:rPr>
          <w:noProof/>
          <w:lang w:eastAsia="ru-RU"/>
        </w:rPr>
        <w:drawing>
          <wp:anchor distT="0" distB="0" distL="114300" distR="114300" simplePos="0" relativeHeight="251650048" behindDoc="0" locked="0" layoutInCell="1" allowOverlap="1" wp14:anchorId="1D8A5334" wp14:editId="5EA6AB95">
            <wp:simplePos x="0" y="0"/>
            <wp:positionH relativeFrom="column">
              <wp:posOffset>708660</wp:posOffset>
            </wp:positionH>
            <wp:positionV relativeFrom="paragraph">
              <wp:posOffset>605790</wp:posOffset>
            </wp:positionV>
            <wp:extent cx="1447800" cy="2706370"/>
            <wp:effectExtent l="0" t="0" r="0" b="0"/>
            <wp:wrapTopAndBottom/>
            <wp:docPr id="3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2BF" w:rsidRPr="005D5FBF">
        <w:br w:type="page"/>
      </w:r>
      <w:bookmarkStart w:id="82" w:name="_Toc435609398"/>
      <w:r w:rsidR="008C3B3F" w:rsidRPr="005D5FBF">
        <w:rPr>
          <w:b/>
          <w:sz w:val="28"/>
          <w:szCs w:val="28"/>
        </w:rPr>
        <w:t>Приложение Б</w:t>
      </w:r>
      <w:bookmarkEnd w:id="82"/>
    </w:p>
    <w:p w14:paraId="773E0FAC" w14:textId="30EED4E1" w:rsidR="002C76EF" w:rsidRPr="005D5FBF" w:rsidRDefault="002C76EF" w:rsidP="002C76EF">
      <w:pPr>
        <w:suppressAutoHyphens w:val="0"/>
        <w:jc w:val="center"/>
        <w:rPr>
          <w:b/>
          <w:sz w:val="28"/>
          <w:szCs w:val="28"/>
        </w:rPr>
      </w:pPr>
    </w:p>
    <w:p w14:paraId="22EC2ADA" w14:textId="77777777" w:rsidR="008C3B3F" w:rsidRPr="005D5FBF" w:rsidRDefault="008C3B3F" w:rsidP="000817C2">
      <w:pPr>
        <w:jc w:val="center"/>
        <w:rPr>
          <w:b/>
          <w:sz w:val="28"/>
          <w:szCs w:val="28"/>
        </w:rPr>
      </w:pPr>
      <w:r w:rsidRPr="005D5FBF">
        <w:rPr>
          <w:b/>
          <w:sz w:val="28"/>
          <w:szCs w:val="28"/>
        </w:rPr>
        <w:t>Типы местности по характеру и степени увлажнения</w:t>
      </w:r>
    </w:p>
    <w:p w14:paraId="556990A2" w14:textId="77777777" w:rsidR="002B03D0" w:rsidRPr="00B876E7" w:rsidRDefault="002B03D0" w:rsidP="002B03D0">
      <w:pPr>
        <w:pStyle w:val="afff6"/>
        <w:jc w:val="center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57C1C194" w14:textId="77777777" w:rsidR="00920D2C" w:rsidRPr="005D5FBF" w:rsidRDefault="00920D2C" w:rsidP="000817C2">
      <w:pPr>
        <w:jc w:val="center"/>
        <w:rPr>
          <w:b/>
          <w:sz w:val="28"/>
          <w:szCs w:val="28"/>
        </w:rPr>
      </w:pPr>
    </w:p>
    <w:p w14:paraId="3F2C3DC8" w14:textId="3D67ED0E" w:rsidR="00920D2C" w:rsidRPr="002B03D0" w:rsidRDefault="00B27D4D" w:rsidP="00B27D4D">
      <w:pPr>
        <w:jc w:val="left"/>
        <w:rPr>
          <w:sz w:val="28"/>
          <w:szCs w:val="28"/>
        </w:rPr>
      </w:pPr>
      <w:r w:rsidRPr="002B03D0">
        <w:rPr>
          <w:rFonts w:eastAsia="Calibri"/>
          <w:spacing w:val="60"/>
          <w:sz w:val="28"/>
          <w:szCs w:val="28"/>
          <w:lang w:eastAsia="zh-CN"/>
        </w:rPr>
        <w:t xml:space="preserve">Таблица </w:t>
      </w:r>
      <w:r w:rsidRPr="002B03D0">
        <w:rPr>
          <w:rFonts w:eastAsia="Calibri"/>
          <w:sz w:val="28"/>
          <w:szCs w:val="28"/>
          <w:lang w:eastAsia="zh-CN"/>
        </w:rPr>
        <w:t>Б</w:t>
      </w:r>
      <w:r w:rsidR="00920D2C" w:rsidRPr="002B03D0">
        <w:rPr>
          <w:rFonts w:eastAsia="Calibri"/>
          <w:sz w:val="28"/>
          <w:szCs w:val="28"/>
          <w:lang w:eastAsia="zh-CN"/>
        </w:rPr>
        <w:t>.</w:t>
      </w:r>
      <w:r w:rsidRPr="002B03D0">
        <w:rPr>
          <w:rFonts w:eastAsia="Calibri"/>
          <w:sz w:val="28"/>
          <w:szCs w:val="28"/>
          <w:lang w:eastAsia="zh-CN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921"/>
        <w:gridCol w:w="6231"/>
      </w:tblGrid>
      <w:tr w:rsidR="008C3B3F" w:rsidRPr="005D5FBF" w14:paraId="06AD7D12" w14:textId="77777777" w:rsidTr="00C379C7">
        <w:trPr>
          <w:cantSplit/>
          <w:trHeight w:val="559"/>
        </w:trPr>
        <w:tc>
          <w:tcPr>
            <w:tcW w:w="63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3B4D7" w14:textId="77777777" w:rsidR="008C3B3F" w:rsidRPr="00C379C7" w:rsidRDefault="008C3B3F" w:rsidP="000652BF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Тип местности</w:t>
            </w:r>
          </w:p>
        </w:tc>
        <w:tc>
          <w:tcPr>
            <w:tcW w:w="102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8D4EC2" w14:textId="77777777" w:rsidR="008C3B3F" w:rsidRPr="00C379C7" w:rsidRDefault="008C3B3F" w:rsidP="00FC033B">
            <w:pPr>
              <w:ind w:left="194"/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Характеристика местности</w:t>
            </w:r>
          </w:p>
        </w:tc>
        <w:tc>
          <w:tcPr>
            <w:tcW w:w="333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33A3A" w14:textId="77777777" w:rsidR="008C3B3F" w:rsidRPr="00C379C7" w:rsidRDefault="008C3B3F" w:rsidP="000652BF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Признаки увлажнения</w:t>
            </w:r>
          </w:p>
        </w:tc>
      </w:tr>
      <w:tr w:rsidR="008C3B3F" w:rsidRPr="005D5FBF" w14:paraId="56CD9C19" w14:textId="77777777" w:rsidTr="00C379C7">
        <w:trPr>
          <w:cantSplit/>
          <w:trHeight w:val="831"/>
        </w:trPr>
        <w:tc>
          <w:tcPr>
            <w:tcW w:w="63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A3BF48" w14:textId="77777777" w:rsidR="008C3B3F" w:rsidRPr="00C379C7" w:rsidRDefault="008C3B3F" w:rsidP="000652BF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I</w:t>
            </w:r>
          </w:p>
        </w:tc>
        <w:tc>
          <w:tcPr>
            <w:tcW w:w="102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EDF948" w14:textId="77777777" w:rsidR="008C3B3F" w:rsidRPr="00C379C7" w:rsidRDefault="008C3B3F" w:rsidP="00C379C7">
            <w:pPr>
              <w:ind w:left="194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Сухие места без избыточного увлажнения</w:t>
            </w:r>
          </w:p>
        </w:tc>
        <w:tc>
          <w:tcPr>
            <w:tcW w:w="333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812DF9" w14:textId="77777777" w:rsidR="008C3B3F" w:rsidRPr="00C379C7" w:rsidRDefault="008C3B3F" w:rsidP="00C379C7">
            <w:pPr>
              <w:ind w:left="102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Поверхностный сток обеспечен и грунтовые воды не оказывают существенного влияния на увлажнение верхней толщи грунтов*</w:t>
            </w:r>
          </w:p>
        </w:tc>
      </w:tr>
      <w:tr w:rsidR="008C3B3F" w:rsidRPr="005D5FBF" w14:paraId="6F668AE1" w14:textId="77777777" w:rsidTr="00C379C7">
        <w:trPr>
          <w:cantSplit/>
          <w:trHeight w:val="1375"/>
        </w:trPr>
        <w:tc>
          <w:tcPr>
            <w:tcW w:w="63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EA417A" w14:textId="77777777" w:rsidR="008C3B3F" w:rsidRPr="00C379C7" w:rsidRDefault="008C3B3F" w:rsidP="000652BF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II</w:t>
            </w:r>
          </w:p>
        </w:tc>
        <w:tc>
          <w:tcPr>
            <w:tcW w:w="102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DEA95B" w14:textId="77777777" w:rsidR="008C3B3F" w:rsidRPr="00C379C7" w:rsidRDefault="008C3B3F" w:rsidP="00C379C7">
            <w:pPr>
              <w:ind w:left="194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Сырые места с увлажнением в отдельные периоды года</w:t>
            </w:r>
          </w:p>
        </w:tc>
        <w:tc>
          <w:tcPr>
            <w:tcW w:w="333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13DF34" w14:textId="77777777" w:rsidR="008C3B3F" w:rsidRPr="00C379C7" w:rsidRDefault="008C3B3F" w:rsidP="00C379C7">
            <w:pPr>
              <w:ind w:left="102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Поверхностный сток не обеспечен, но грунтовые воды не оказывают существенного влияния на у</w:t>
            </w:r>
            <w:r w:rsidR="008B05E7" w:rsidRPr="00C379C7">
              <w:rPr>
                <w:szCs w:val="24"/>
              </w:rPr>
              <w:t>влажнение верхней толщи грунтов</w:t>
            </w:r>
            <w:r w:rsidRPr="00C379C7">
              <w:rPr>
                <w:szCs w:val="24"/>
              </w:rPr>
              <w:t>*</w:t>
            </w:r>
            <w:r w:rsidR="008B05E7" w:rsidRPr="00C379C7">
              <w:rPr>
                <w:szCs w:val="24"/>
              </w:rPr>
              <w:t>;</w:t>
            </w:r>
            <w:r w:rsidRPr="00C379C7">
              <w:rPr>
                <w:szCs w:val="24"/>
              </w:rPr>
              <w:t xml:space="preserve"> почвы с признаками поверхностного заболачивания. Весной и осенью появляется застой воды на поверхности</w:t>
            </w:r>
          </w:p>
        </w:tc>
      </w:tr>
      <w:tr w:rsidR="008C3B3F" w:rsidRPr="005D5FBF" w14:paraId="33E20032" w14:textId="77777777" w:rsidTr="00C379C7">
        <w:trPr>
          <w:cantSplit/>
          <w:trHeight w:val="1390"/>
        </w:trPr>
        <w:tc>
          <w:tcPr>
            <w:tcW w:w="63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EAD465" w14:textId="77777777" w:rsidR="008C3B3F" w:rsidRPr="00C379C7" w:rsidRDefault="008C3B3F" w:rsidP="000652BF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III</w:t>
            </w:r>
          </w:p>
        </w:tc>
        <w:tc>
          <w:tcPr>
            <w:tcW w:w="102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E30DDF" w14:textId="77777777" w:rsidR="008C3B3F" w:rsidRPr="00C379C7" w:rsidRDefault="008C3B3F" w:rsidP="00C379C7">
            <w:pPr>
              <w:ind w:left="194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Мокрые места с постоянным избыточным увлажнением</w:t>
            </w:r>
          </w:p>
        </w:tc>
        <w:tc>
          <w:tcPr>
            <w:tcW w:w="333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97DC0F" w14:textId="77777777" w:rsidR="008C3B3F" w:rsidRPr="00C379C7" w:rsidRDefault="008C3B3F" w:rsidP="00C379C7">
            <w:pPr>
              <w:ind w:left="102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Грунтовые воды или д</w:t>
            </w:r>
            <w:r w:rsidR="008B05E7" w:rsidRPr="00C379C7">
              <w:rPr>
                <w:szCs w:val="24"/>
              </w:rPr>
              <w:t xml:space="preserve">лительно стоящие (более 20 </w:t>
            </w:r>
            <w:proofErr w:type="spellStart"/>
            <w:r w:rsidR="008B05E7" w:rsidRPr="00C379C7">
              <w:rPr>
                <w:szCs w:val="24"/>
              </w:rPr>
              <w:t>сут</w:t>
            </w:r>
            <w:proofErr w:type="spellEnd"/>
            <w:r w:rsidRPr="00C379C7">
              <w:rPr>
                <w:szCs w:val="24"/>
              </w:rPr>
              <w:t xml:space="preserve">) поверхностные воды влияют на увлажнение верхней толщи грунтов; торфяные </w:t>
            </w:r>
            <w:proofErr w:type="spellStart"/>
            <w:r w:rsidRPr="00C379C7">
              <w:rPr>
                <w:szCs w:val="24"/>
              </w:rPr>
              <w:t>оглеенные</w:t>
            </w:r>
            <w:proofErr w:type="spellEnd"/>
            <w:r w:rsidRPr="00C379C7">
              <w:rPr>
                <w:szCs w:val="24"/>
              </w:rPr>
              <w:t xml:space="preserve"> </w:t>
            </w:r>
            <w:r w:rsidR="008B05E7" w:rsidRPr="00C379C7">
              <w:rPr>
                <w:szCs w:val="24"/>
              </w:rPr>
              <w:t xml:space="preserve">почвы </w:t>
            </w:r>
            <w:r w:rsidRPr="00C379C7">
              <w:rPr>
                <w:szCs w:val="24"/>
              </w:rPr>
              <w:t>с признаками заболачивания, а также солончаки и постоянно орошаемые территории засушливой зоны</w:t>
            </w:r>
          </w:p>
        </w:tc>
      </w:tr>
      <w:tr w:rsidR="00280F87" w:rsidRPr="005D5FBF" w14:paraId="09B4356A" w14:textId="77777777" w:rsidTr="00C379C7">
        <w:trPr>
          <w:cantSplit/>
          <w:trHeight w:val="971"/>
        </w:trPr>
        <w:tc>
          <w:tcPr>
            <w:tcW w:w="5000" w:type="pct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E425A" w14:textId="77777777" w:rsidR="00280F87" w:rsidRPr="00C379C7" w:rsidRDefault="00280F87" w:rsidP="00C379C7">
            <w:pPr>
              <w:ind w:firstLine="417"/>
              <w:rPr>
                <w:sz w:val="20"/>
              </w:rPr>
            </w:pPr>
            <w:r w:rsidRPr="00C379C7">
              <w:rPr>
                <w:sz w:val="20"/>
              </w:rPr>
              <w:t>*</w:t>
            </w:r>
            <w:r w:rsidR="008B05E7" w:rsidRPr="00C379C7">
              <w:rPr>
                <w:sz w:val="20"/>
              </w:rPr>
              <w:t xml:space="preserve"> </w:t>
            </w:r>
            <w:r w:rsidRPr="00C379C7">
              <w:rPr>
                <w:sz w:val="20"/>
              </w:rPr>
              <w:t>В случаях,</w:t>
            </w:r>
            <w:r w:rsidR="008C4624" w:rsidRPr="00C379C7">
              <w:rPr>
                <w:sz w:val="20"/>
              </w:rPr>
              <w:t xml:space="preserve"> </w:t>
            </w:r>
            <w:r w:rsidR="008B05E7" w:rsidRPr="00C379C7">
              <w:rPr>
                <w:sz w:val="20"/>
              </w:rPr>
              <w:t xml:space="preserve">если </w:t>
            </w:r>
            <w:r w:rsidR="008C4624" w:rsidRPr="00C379C7">
              <w:rPr>
                <w:sz w:val="20"/>
              </w:rPr>
              <w:t xml:space="preserve">уровень грунтовых вод в </w:t>
            </w:r>
            <w:proofErr w:type="spellStart"/>
            <w:r w:rsidR="008C4624" w:rsidRPr="00C379C7">
              <w:rPr>
                <w:sz w:val="20"/>
              </w:rPr>
              <w:t>предморозный</w:t>
            </w:r>
            <w:proofErr w:type="spellEnd"/>
            <w:r w:rsidR="008C4624" w:rsidRPr="00C379C7">
              <w:rPr>
                <w:sz w:val="20"/>
              </w:rPr>
              <w:t xml:space="preserve"> период залегает ниже расчетной глубины промерзания: на 2 м и более в глинах, тяжелых пылеватых и тяжелых суглинках; на 1,5 м и более в легких пылеватых и легких суглинках, тяжелых пылеватых и пылеватых супесях; на 1,0 м и более в легких, легких крупных супесях и пылеватых песках.</w:t>
            </w:r>
          </w:p>
        </w:tc>
      </w:tr>
    </w:tbl>
    <w:p w14:paraId="6171D842" w14:textId="77777777" w:rsidR="004932D4" w:rsidRPr="005D5FBF" w:rsidRDefault="004932D4" w:rsidP="008C3B3F">
      <w:pPr>
        <w:rPr>
          <w:sz w:val="28"/>
          <w:szCs w:val="28"/>
        </w:rPr>
      </w:pPr>
    </w:p>
    <w:p w14:paraId="67823F65" w14:textId="77777777" w:rsidR="004932D4" w:rsidRPr="005D5FBF" w:rsidRDefault="004932D4" w:rsidP="008C3B3F">
      <w:pPr>
        <w:rPr>
          <w:sz w:val="28"/>
          <w:szCs w:val="28"/>
        </w:rPr>
      </w:pPr>
    </w:p>
    <w:p w14:paraId="0AC6F809" w14:textId="71D9D8C0" w:rsidR="009F47A6" w:rsidRDefault="009F47A6" w:rsidP="008C3B3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F77B7D" w14:textId="77777777" w:rsidR="008C3B3F" w:rsidRPr="00C379C7" w:rsidRDefault="008C3B3F" w:rsidP="00C379C7">
      <w:pPr>
        <w:pStyle w:val="afff6"/>
        <w:jc w:val="center"/>
        <w:rPr>
          <w:b/>
          <w:bCs/>
          <w:sz w:val="28"/>
          <w:szCs w:val="28"/>
        </w:rPr>
      </w:pPr>
      <w:bookmarkStart w:id="83" w:name="_Toc435609399"/>
      <w:r w:rsidRPr="00C379C7">
        <w:rPr>
          <w:b/>
          <w:bCs/>
          <w:sz w:val="28"/>
          <w:szCs w:val="28"/>
        </w:rPr>
        <w:t>Приложение В</w:t>
      </w:r>
      <w:bookmarkEnd w:id="83"/>
    </w:p>
    <w:p w14:paraId="7F492932" w14:textId="1BAE2F38" w:rsidR="000817C2" w:rsidRPr="00C379C7" w:rsidRDefault="000817C2" w:rsidP="00C379C7">
      <w:pPr>
        <w:pStyle w:val="afff6"/>
        <w:jc w:val="center"/>
        <w:rPr>
          <w:b/>
          <w:bCs/>
          <w:sz w:val="28"/>
          <w:szCs w:val="28"/>
        </w:rPr>
      </w:pPr>
    </w:p>
    <w:p w14:paraId="34BE6B9C" w14:textId="77777777" w:rsidR="008C3B3F" w:rsidRPr="00C379C7" w:rsidRDefault="000817C2" w:rsidP="00C379C7">
      <w:pPr>
        <w:pStyle w:val="afff6"/>
        <w:jc w:val="center"/>
        <w:rPr>
          <w:b/>
          <w:bCs/>
          <w:sz w:val="28"/>
          <w:szCs w:val="28"/>
        </w:rPr>
      </w:pPr>
      <w:r w:rsidRPr="00C379C7">
        <w:rPr>
          <w:b/>
          <w:bCs/>
          <w:sz w:val="28"/>
          <w:szCs w:val="28"/>
        </w:rPr>
        <w:t xml:space="preserve">Классификация </w:t>
      </w:r>
      <w:r w:rsidR="008C3B3F" w:rsidRPr="00C379C7">
        <w:rPr>
          <w:b/>
          <w:bCs/>
          <w:sz w:val="28"/>
          <w:szCs w:val="28"/>
        </w:rPr>
        <w:t>грунтов для проектирования и сооружения земляного полотна</w:t>
      </w:r>
    </w:p>
    <w:p w14:paraId="04563E4E" w14:textId="77777777" w:rsidR="00C379C7" w:rsidRPr="00B876E7" w:rsidRDefault="00C379C7" w:rsidP="00C379C7">
      <w:pPr>
        <w:pStyle w:val="afff6"/>
        <w:jc w:val="center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083310AC" w14:textId="77777777" w:rsidR="000817C2" w:rsidRPr="005D5FBF" w:rsidRDefault="000817C2" w:rsidP="000817C2">
      <w:pPr>
        <w:jc w:val="center"/>
        <w:rPr>
          <w:b/>
          <w:sz w:val="28"/>
          <w:szCs w:val="28"/>
        </w:rPr>
      </w:pPr>
    </w:p>
    <w:p w14:paraId="2A135786" w14:textId="37E64F5E" w:rsidR="00D2269C" w:rsidRPr="00C379C7" w:rsidRDefault="008B05E7" w:rsidP="00C379C7">
      <w:pPr>
        <w:ind w:firstLine="567"/>
        <w:rPr>
          <w:sz w:val="28"/>
          <w:szCs w:val="28"/>
        </w:rPr>
      </w:pPr>
      <w:r w:rsidRPr="00C379C7">
        <w:rPr>
          <w:sz w:val="28"/>
          <w:szCs w:val="28"/>
        </w:rPr>
        <w:t>В.1 Классификация глинистых грунтов приведена в таблице В.1.</w:t>
      </w:r>
    </w:p>
    <w:p w14:paraId="43117CA2" w14:textId="77777777" w:rsidR="00F75A2C" w:rsidRPr="00C379C7" w:rsidRDefault="00F75A2C" w:rsidP="00C379C7">
      <w:pPr>
        <w:ind w:firstLine="567"/>
        <w:rPr>
          <w:sz w:val="28"/>
          <w:szCs w:val="28"/>
        </w:rPr>
      </w:pPr>
    </w:p>
    <w:p w14:paraId="10E71B3C" w14:textId="57963118" w:rsidR="008C3B3F" w:rsidRPr="00C379C7" w:rsidRDefault="008B05E7" w:rsidP="00C379C7">
      <w:pPr>
        <w:rPr>
          <w:sz w:val="28"/>
          <w:szCs w:val="28"/>
        </w:rPr>
      </w:pPr>
      <w:r w:rsidRPr="00C379C7">
        <w:rPr>
          <w:rFonts w:eastAsia="Calibri"/>
          <w:spacing w:val="60"/>
          <w:sz w:val="28"/>
          <w:szCs w:val="28"/>
          <w:lang w:eastAsia="zh-CN"/>
        </w:rPr>
        <w:t xml:space="preserve">Таблица </w:t>
      </w:r>
      <w:r w:rsidRPr="00C379C7">
        <w:rPr>
          <w:sz w:val="28"/>
          <w:szCs w:val="28"/>
        </w:rPr>
        <w:t>В.1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559"/>
        <w:gridCol w:w="3136"/>
        <w:gridCol w:w="1678"/>
      </w:tblGrid>
      <w:tr w:rsidR="008C3B3F" w:rsidRPr="005D5FBF" w14:paraId="6E46FD39" w14:textId="77777777" w:rsidTr="00C379C7">
        <w:trPr>
          <w:cantSplit/>
        </w:trPr>
        <w:tc>
          <w:tcPr>
            <w:tcW w:w="1590" w:type="pct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C921C" w14:textId="77777777" w:rsidR="008C3B3F" w:rsidRPr="00C379C7" w:rsidRDefault="008C3B3F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Наименование видов глинистых грунтов</w:t>
            </w:r>
          </w:p>
        </w:tc>
        <w:tc>
          <w:tcPr>
            <w:tcW w:w="2512" w:type="pct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4DF053" w14:textId="77777777" w:rsidR="008C3B3F" w:rsidRPr="00C379C7" w:rsidRDefault="008C3B3F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Показатели</w:t>
            </w:r>
          </w:p>
        </w:tc>
        <w:tc>
          <w:tcPr>
            <w:tcW w:w="898" w:type="pct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0963CF" w14:textId="77777777" w:rsidR="008C3B3F" w:rsidRPr="00C379C7" w:rsidRDefault="00B74D1E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Примечание</w:t>
            </w:r>
          </w:p>
        </w:tc>
      </w:tr>
      <w:tr w:rsidR="008C3B3F" w:rsidRPr="005D5FBF" w14:paraId="6B22749B" w14:textId="77777777" w:rsidTr="00C379C7">
        <w:trPr>
          <w:cantSplit/>
        </w:trPr>
        <w:tc>
          <w:tcPr>
            <w:tcW w:w="1590" w:type="pct"/>
            <w:vMerge/>
            <w:shd w:val="clear" w:color="auto" w:fill="auto"/>
            <w:vAlign w:val="center"/>
            <w:hideMark/>
          </w:tcPr>
          <w:p w14:paraId="346D6BAB" w14:textId="77777777" w:rsidR="008C3B3F" w:rsidRPr="00C379C7" w:rsidRDefault="008C3B3F" w:rsidP="00C379C7">
            <w:pPr>
              <w:rPr>
                <w:i/>
                <w:iCs/>
                <w:szCs w:val="24"/>
              </w:rPr>
            </w:pPr>
          </w:p>
        </w:tc>
        <w:tc>
          <w:tcPr>
            <w:tcW w:w="83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C8519D" w14:textId="77777777" w:rsidR="008C3B3F" w:rsidRPr="00C379C7" w:rsidRDefault="008C4624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Ч</w:t>
            </w:r>
            <w:r w:rsidR="008C3B3F" w:rsidRPr="00C379C7">
              <w:rPr>
                <w:szCs w:val="24"/>
              </w:rPr>
              <w:t>исло пластичности</w:t>
            </w:r>
          </w:p>
        </w:tc>
        <w:tc>
          <w:tcPr>
            <w:tcW w:w="167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FF3B6" w14:textId="77777777" w:rsidR="008C3B3F" w:rsidRPr="00C379C7" w:rsidRDefault="008C4624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С</w:t>
            </w:r>
            <w:r w:rsidR="008C3B3F" w:rsidRPr="00C379C7">
              <w:rPr>
                <w:szCs w:val="24"/>
              </w:rPr>
              <w:t>одержание песчаных частиц размером от 2 до 0,05 мм</w:t>
            </w:r>
            <w:r w:rsidRPr="00C379C7">
              <w:rPr>
                <w:szCs w:val="24"/>
              </w:rPr>
              <w:t>, % массы</w:t>
            </w:r>
            <w:r w:rsidR="008C3B3F" w:rsidRPr="00C379C7">
              <w:rPr>
                <w:szCs w:val="24"/>
              </w:rPr>
              <w:t xml:space="preserve"> сухого грунта</w:t>
            </w:r>
          </w:p>
        </w:tc>
        <w:tc>
          <w:tcPr>
            <w:tcW w:w="898" w:type="pct"/>
            <w:vMerge/>
            <w:shd w:val="clear" w:color="auto" w:fill="auto"/>
            <w:vAlign w:val="center"/>
            <w:hideMark/>
          </w:tcPr>
          <w:p w14:paraId="57657ABC" w14:textId="77777777" w:rsidR="008C3B3F" w:rsidRPr="00C379C7" w:rsidRDefault="008C3B3F" w:rsidP="00C379C7">
            <w:pPr>
              <w:rPr>
                <w:i/>
                <w:iCs/>
                <w:szCs w:val="24"/>
              </w:rPr>
            </w:pPr>
          </w:p>
        </w:tc>
      </w:tr>
      <w:tr w:rsidR="008B05E7" w:rsidRPr="005D5FBF" w14:paraId="0E14F214" w14:textId="77777777" w:rsidTr="00C379C7">
        <w:trPr>
          <w:cantSplit/>
        </w:trPr>
        <w:tc>
          <w:tcPr>
            <w:tcW w:w="15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E0573F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Легкая крупная супесь</w:t>
            </w:r>
          </w:p>
        </w:tc>
        <w:tc>
          <w:tcPr>
            <w:tcW w:w="834" w:type="pct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FC5F4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1–7</w:t>
            </w:r>
          </w:p>
        </w:tc>
        <w:tc>
          <w:tcPr>
            <w:tcW w:w="1678" w:type="pct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DA1913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Свыше 50</w:t>
            </w:r>
          </w:p>
        </w:tc>
        <w:tc>
          <w:tcPr>
            <w:tcW w:w="8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00DC6B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</w:p>
        </w:tc>
      </w:tr>
      <w:tr w:rsidR="008B05E7" w:rsidRPr="005D5FBF" w14:paraId="674D2EB4" w14:textId="77777777" w:rsidTr="00C379C7">
        <w:trPr>
          <w:cantSplit/>
        </w:trPr>
        <w:tc>
          <w:tcPr>
            <w:tcW w:w="15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97B0D2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Легкая супесь</w:t>
            </w:r>
          </w:p>
        </w:tc>
        <w:tc>
          <w:tcPr>
            <w:tcW w:w="834" w:type="pct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675409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</w:p>
        </w:tc>
        <w:tc>
          <w:tcPr>
            <w:tcW w:w="1678" w:type="pct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0FBEC0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</w:p>
        </w:tc>
        <w:tc>
          <w:tcPr>
            <w:tcW w:w="8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15B1A6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</w:p>
        </w:tc>
      </w:tr>
      <w:tr w:rsidR="008B05E7" w:rsidRPr="005D5FBF" w14:paraId="2A9B943B" w14:textId="77777777" w:rsidTr="00C379C7">
        <w:trPr>
          <w:cantSplit/>
        </w:trPr>
        <w:tc>
          <w:tcPr>
            <w:tcW w:w="15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05A3E8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Пылеватая супесь</w:t>
            </w:r>
          </w:p>
        </w:tc>
        <w:tc>
          <w:tcPr>
            <w:tcW w:w="834" w:type="pct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6DC011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</w:p>
        </w:tc>
        <w:tc>
          <w:tcPr>
            <w:tcW w:w="167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6E1C46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20–50</w:t>
            </w:r>
          </w:p>
        </w:tc>
        <w:tc>
          <w:tcPr>
            <w:tcW w:w="8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3F89F1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</w:p>
        </w:tc>
      </w:tr>
      <w:tr w:rsidR="008B05E7" w:rsidRPr="005D5FBF" w14:paraId="07BEB7BC" w14:textId="77777777" w:rsidTr="00C379C7">
        <w:trPr>
          <w:cantSplit/>
        </w:trPr>
        <w:tc>
          <w:tcPr>
            <w:tcW w:w="15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925F52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Тяжелая пылеватая супесь</w:t>
            </w:r>
          </w:p>
        </w:tc>
        <w:tc>
          <w:tcPr>
            <w:tcW w:w="834" w:type="pct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5F95FE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</w:p>
        </w:tc>
        <w:tc>
          <w:tcPr>
            <w:tcW w:w="167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0A1CDE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До 20</w:t>
            </w:r>
          </w:p>
        </w:tc>
        <w:tc>
          <w:tcPr>
            <w:tcW w:w="8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026A8E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 xml:space="preserve"> </w:t>
            </w:r>
          </w:p>
        </w:tc>
      </w:tr>
      <w:tr w:rsidR="008B05E7" w:rsidRPr="005D5FBF" w14:paraId="6E37006E" w14:textId="77777777" w:rsidTr="00C379C7">
        <w:trPr>
          <w:cantSplit/>
        </w:trPr>
        <w:tc>
          <w:tcPr>
            <w:tcW w:w="15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9B5B39" w14:textId="77777777" w:rsidR="008B05E7" w:rsidRPr="00C379C7" w:rsidRDefault="008B05E7" w:rsidP="00C379C7">
            <w:pPr>
              <w:rPr>
                <w:szCs w:val="24"/>
              </w:rPr>
            </w:pPr>
            <w:r w:rsidRPr="00C379C7">
              <w:rPr>
                <w:szCs w:val="24"/>
              </w:rPr>
              <w:t>Легкий суглинок</w:t>
            </w:r>
          </w:p>
        </w:tc>
        <w:tc>
          <w:tcPr>
            <w:tcW w:w="834" w:type="pct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076ED3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7–12</w:t>
            </w:r>
          </w:p>
        </w:tc>
        <w:tc>
          <w:tcPr>
            <w:tcW w:w="167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337BAE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Свыше 40</w:t>
            </w:r>
          </w:p>
        </w:tc>
        <w:tc>
          <w:tcPr>
            <w:tcW w:w="8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1C92C3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</w:p>
        </w:tc>
      </w:tr>
      <w:tr w:rsidR="008B05E7" w:rsidRPr="005D5FBF" w14:paraId="706912A3" w14:textId="77777777" w:rsidTr="00C379C7">
        <w:trPr>
          <w:cantSplit/>
        </w:trPr>
        <w:tc>
          <w:tcPr>
            <w:tcW w:w="15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1861A3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Легкий пылеватый суглинок</w:t>
            </w:r>
          </w:p>
        </w:tc>
        <w:tc>
          <w:tcPr>
            <w:tcW w:w="834" w:type="pct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6696C8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</w:p>
        </w:tc>
        <w:tc>
          <w:tcPr>
            <w:tcW w:w="167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B37E6C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До 40</w:t>
            </w:r>
          </w:p>
        </w:tc>
        <w:tc>
          <w:tcPr>
            <w:tcW w:w="8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05FA88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</w:p>
        </w:tc>
      </w:tr>
      <w:tr w:rsidR="008B05E7" w:rsidRPr="005D5FBF" w14:paraId="7784EDFF" w14:textId="77777777" w:rsidTr="00C379C7">
        <w:trPr>
          <w:cantSplit/>
        </w:trPr>
        <w:tc>
          <w:tcPr>
            <w:tcW w:w="15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FCF240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Тяжелый суглинок</w:t>
            </w:r>
          </w:p>
        </w:tc>
        <w:tc>
          <w:tcPr>
            <w:tcW w:w="834" w:type="pct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E63E9E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12–17</w:t>
            </w:r>
          </w:p>
        </w:tc>
        <w:tc>
          <w:tcPr>
            <w:tcW w:w="167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FD042B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Свыше 40</w:t>
            </w:r>
          </w:p>
        </w:tc>
        <w:tc>
          <w:tcPr>
            <w:tcW w:w="8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95DE7C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</w:p>
        </w:tc>
      </w:tr>
      <w:tr w:rsidR="008B05E7" w:rsidRPr="005D5FBF" w14:paraId="502BAAEB" w14:textId="77777777" w:rsidTr="00C379C7">
        <w:trPr>
          <w:cantSplit/>
        </w:trPr>
        <w:tc>
          <w:tcPr>
            <w:tcW w:w="15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AB3D42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Тяжелый пылеватый суглинок</w:t>
            </w:r>
          </w:p>
        </w:tc>
        <w:tc>
          <w:tcPr>
            <w:tcW w:w="834" w:type="pct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59DCEC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</w:p>
        </w:tc>
        <w:tc>
          <w:tcPr>
            <w:tcW w:w="167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7D42AB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До 40</w:t>
            </w:r>
          </w:p>
        </w:tc>
        <w:tc>
          <w:tcPr>
            <w:tcW w:w="8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737A68" w14:textId="77777777" w:rsidR="008B05E7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 xml:space="preserve"> </w:t>
            </w:r>
          </w:p>
        </w:tc>
      </w:tr>
      <w:tr w:rsidR="00C379C7" w:rsidRPr="005D5FBF" w14:paraId="47D39D9F" w14:textId="77777777" w:rsidTr="00C379C7">
        <w:trPr>
          <w:cantSplit/>
          <w:trHeight w:val="219"/>
        </w:trPr>
        <w:tc>
          <w:tcPr>
            <w:tcW w:w="15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8E428" w14:textId="1A4FAF2C" w:rsidR="00C379C7" w:rsidRPr="00C379C7" w:rsidRDefault="00C379C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Песчанистая глина</w:t>
            </w:r>
          </w:p>
        </w:tc>
        <w:tc>
          <w:tcPr>
            <w:tcW w:w="834" w:type="pct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5B0DF" w14:textId="377B3CFE" w:rsidR="00C379C7" w:rsidRPr="00C379C7" w:rsidRDefault="00C379C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17–27</w:t>
            </w:r>
          </w:p>
        </w:tc>
        <w:tc>
          <w:tcPr>
            <w:tcW w:w="167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F026D" w14:textId="078FB8D2" w:rsidR="00C379C7" w:rsidRPr="00C379C7" w:rsidRDefault="00C379C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Свыше 40</w:t>
            </w:r>
          </w:p>
        </w:tc>
        <w:tc>
          <w:tcPr>
            <w:tcW w:w="8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CD7E8" w14:textId="77777777" w:rsidR="00C379C7" w:rsidRPr="00C379C7" w:rsidRDefault="00C379C7" w:rsidP="00C379C7">
            <w:pPr>
              <w:jc w:val="center"/>
              <w:rPr>
                <w:szCs w:val="24"/>
              </w:rPr>
            </w:pPr>
          </w:p>
        </w:tc>
      </w:tr>
      <w:tr w:rsidR="00C379C7" w:rsidRPr="005D5FBF" w14:paraId="1086F3D4" w14:textId="77777777" w:rsidTr="00C379C7">
        <w:trPr>
          <w:cantSplit/>
          <w:trHeight w:val="219"/>
        </w:trPr>
        <w:tc>
          <w:tcPr>
            <w:tcW w:w="15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FDB32" w14:textId="7DFFF516" w:rsidR="00C379C7" w:rsidRPr="00C379C7" w:rsidRDefault="00C379C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Пылеватая глина</w:t>
            </w:r>
          </w:p>
        </w:tc>
        <w:tc>
          <w:tcPr>
            <w:tcW w:w="834" w:type="pct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8DACB" w14:textId="77777777" w:rsidR="00C379C7" w:rsidRPr="00C379C7" w:rsidRDefault="00C379C7" w:rsidP="00C379C7">
            <w:pPr>
              <w:jc w:val="center"/>
              <w:rPr>
                <w:szCs w:val="24"/>
              </w:rPr>
            </w:pPr>
          </w:p>
        </w:tc>
        <w:tc>
          <w:tcPr>
            <w:tcW w:w="167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E639D" w14:textId="2FB1F861" w:rsidR="00C379C7" w:rsidRPr="00C379C7" w:rsidRDefault="00C379C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Меньше, чем пылеватых размером 0,05–0,005 мм</w:t>
            </w:r>
          </w:p>
        </w:tc>
        <w:tc>
          <w:tcPr>
            <w:tcW w:w="8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079A1" w14:textId="77777777" w:rsidR="00C379C7" w:rsidRPr="00C379C7" w:rsidRDefault="00C379C7" w:rsidP="00C379C7">
            <w:pPr>
              <w:jc w:val="center"/>
              <w:rPr>
                <w:szCs w:val="24"/>
              </w:rPr>
            </w:pPr>
          </w:p>
        </w:tc>
      </w:tr>
      <w:tr w:rsidR="00C379C7" w:rsidRPr="005D5FBF" w14:paraId="1AE86323" w14:textId="77777777" w:rsidTr="00C379C7">
        <w:trPr>
          <w:cantSplit/>
          <w:trHeight w:val="219"/>
        </w:trPr>
        <w:tc>
          <w:tcPr>
            <w:tcW w:w="15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BF57DF" w14:textId="77777777" w:rsidR="00C379C7" w:rsidRPr="00C379C7" w:rsidRDefault="00C379C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Жирная глина</w:t>
            </w:r>
          </w:p>
        </w:tc>
        <w:tc>
          <w:tcPr>
            <w:tcW w:w="83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9AE565" w14:textId="77777777" w:rsidR="00C379C7" w:rsidRPr="00C379C7" w:rsidRDefault="00C379C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Свыше 27</w:t>
            </w:r>
          </w:p>
        </w:tc>
        <w:tc>
          <w:tcPr>
            <w:tcW w:w="167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5F41C4" w14:textId="77777777" w:rsidR="00C379C7" w:rsidRPr="00C379C7" w:rsidRDefault="00C379C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Не нормируется</w:t>
            </w:r>
          </w:p>
        </w:tc>
        <w:tc>
          <w:tcPr>
            <w:tcW w:w="8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6AA929" w14:textId="77777777" w:rsidR="00C379C7" w:rsidRPr="00C379C7" w:rsidRDefault="00C379C7" w:rsidP="00C379C7">
            <w:pPr>
              <w:jc w:val="center"/>
              <w:rPr>
                <w:szCs w:val="24"/>
              </w:rPr>
            </w:pPr>
          </w:p>
        </w:tc>
      </w:tr>
      <w:tr w:rsidR="00C379C7" w:rsidRPr="005D5FBF" w14:paraId="1544D667" w14:textId="77777777" w:rsidTr="00C379C7">
        <w:trPr>
          <w:cantSplit/>
          <w:trHeight w:val="219"/>
        </w:trPr>
        <w:tc>
          <w:tcPr>
            <w:tcW w:w="5000" w:type="pct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10E52" w14:textId="77777777" w:rsidR="00C379C7" w:rsidRPr="00C379C7" w:rsidRDefault="00C379C7" w:rsidP="00C379C7">
            <w:pPr>
              <w:ind w:firstLine="417"/>
              <w:rPr>
                <w:spacing w:val="26"/>
                <w:sz w:val="20"/>
              </w:rPr>
            </w:pPr>
            <w:r w:rsidRPr="00C379C7">
              <w:rPr>
                <w:spacing w:val="26"/>
                <w:sz w:val="20"/>
              </w:rPr>
              <w:t>Примечания</w:t>
            </w:r>
          </w:p>
          <w:p w14:paraId="394F4FBC" w14:textId="77777777" w:rsidR="00C379C7" w:rsidRPr="00C379C7" w:rsidRDefault="00C379C7" w:rsidP="00C379C7">
            <w:pPr>
              <w:ind w:firstLine="417"/>
              <w:rPr>
                <w:sz w:val="20"/>
              </w:rPr>
            </w:pPr>
            <w:r w:rsidRPr="00C379C7">
              <w:rPr>
                <w:sz w:val="20"/>
              </w:rPr>
              <w:t xml:space="preserve">1 При содержании частиц крупнее 2 мм в количестве 20 % – 50 % наименование грунта дополняют словом «гравелистый» при окатанных частицах и «щебенистый» при </w:t>
            </w:r>
            <w:proofErr w:type="spellStart"/>
            <w:r w:rsidRPr="00C379C7">
              <w:rPr>
                <w:sz w:val="20"/>
              </w:rPr>
              <w:t>острореберных</w:t>
            </w:r>
            <w:proofErr w:type="spellEnd"/>
            <w:r w:rsidRPr="00C379C7">
              <w:rPr>
                <w:sz w:val="20"/>
              </w:rPr>
              <w:t xml:space="preserve">, </w:t>
            </w:r>
            <w:proofErr w:type="spellStart"/>
            <w:r w:rsidRPr="00C379C7">
              <w:rPr>
                <w:sz w:val="20"/>
              </w:rPr>
              <w:t>неокатанных</w:t>
            </w:r>
            <w:proofErr w:type="spellEnd"/>
            <w:r w:rsidRPr="00C379C7">
              <w:rPr>
                <w:sz w:val="20"/>
              </w:rPr>
              <w:t xml:space="preserve"> частицах.</w:t>
            </w:r>
          </w:p>
          <w:p w14:paraId="3B10F99D" w14:textId="32B2A129" w:rsidR="00C379C7" w:rsidRPr="00C379C7" w:rsidRDefault="00C379C7" w:rsidP="00C379C7">
            <w:pPr>
              <w:ind w:firstLine="417"/>
              <w:rPr>
                <w:szCs w:val="24"/>
              </w:rPr>
            </w:pPr>
            <w:r w:rsidRPr="00C379C7">
              <w:rPr>
                <w:sz w:val="20"/>
              </w:rPr>
              <w:t>2 Для легких крупных супесей предусмотрено содержание частиц размером 2,00–0,25 мм, для остальных грунтов – размером 2,00–0,05 мм.</w:t>
            </w:r>
          </w:p>
        </w:tc>
      </w:tr>
    </w:tbl>
    <w:p w14:paraId="1B490597" w14:textId="77777777" w:rsidR="00C379C7" w:rsidRPr="00C379C7" w:rsidRDefault="00C379C7" w:rsidP="00C379C7">
      <w:pPr>
        <w:ind w:firstLine="567"/>
        <w:rPr>
          <w:rFonts w:eastAsia="Calibri"/>
          <w:sz w:val="28"/>
          <w:szCs w:val="28"/>
          <w:lang w:eastAsia="zh-CN"/>
        </w:rPr>
      </w:pPr>
    </w:p>
    <w:p w14:paraId="200443AC" w14:textId="325C5581" w:rsidR="008B05E7" w:rsidRPr="00C379C7" w:rsidRDefault="008B05E7" w:rsidP="00C379C7">
      <w:pPr>
        <w:ind w:firstLine="567"/>
        <w:rPr>
          <w:rFonts w:eastAsia="Calibri"/>
          <w:sz w:val="28"/>
          <w:szCs w:val="28"/>
          <w:lang w:eastAsia="zh-CN"/>
        </w:rPr>
      </w:pPr>
      <w:r w:rsidRPr="00C379C7">
        <w:rPr>
          <w:rFonts w:eastAsia="Calibri"/>
          <w:sz w:val="28"/>
          <w:szCs w:val="28"/>
          <w:lang w:eastAsia="zh-CN"/>
        </w:rPr>
        <w:t xml:space="preserve">В.2 Распределение частиц по крупности для несцементированных обломочных грунтов (класса </w:t>
      </w:r>
      <w:r w:rsidRPr="00C379C7">
        <w:rPr>
          <w:rFonts w:eastAsia="Calibri"/>
          <w:sz w:val="28"/>
          <w:szCs w:val="28"/>
          <w:lang w:val="en-US" w:eastAsia="zh-CN"/>
        </w:rPr>
        <w:t>IV</w:t>
      </w:r>
      <w:r w:rsidRPr="00C379C7">
        <w:rPr>
          <w:rFonts w:eastAsia="Calibri"/>
          <w:sz w:val="28"/>
          <w:szCs w:val="28"/>
          <w:lang w:eastAsia="zh-CN"/>
        </w:rPr>
        <w:t xml:space="preserve"> классификации строительных грунтов) приведено в таблице В.2.</w:t>
      </w:r>
    </w:p>
    <w:p w14:paraId="5EA4DEE5" w14:textId="77777777" w:rsidR="008B05E7" w:rsidRPr="00C379C7" w:rsidRDefault="008B05E7" w:rsidP="00C379C7">
      <w:pPr>
        <w:ind w:firstLine="567"/>
        <w:rPr>
          <w:rFonts w:eastAsia="Calibri"/>
          <w:spacing w:val="60"/>
          <w:sz w:val="28"/>
          <w:szCs w:val="28"/>
          <w:lang w:eastAsia="zh-CN"/>
        </w:rPr>
      </w:pPr>
    </w:p>
    <w:p w14:paraId="7607E6FB" w14:textId="77777777" w:rsidR="008C3B3F" w:rsidRPr="00C379C7" w:rsidRDefault="00B27D4D" w:rsidP="00C379C7">
      <w:pPr>
        <w:rPr>
          <w:sz w:val="28"/>
          <w:szCs w:val="28"/>
        </w:rPr>
      </w:pPr>
      <w:r w:rsidRPr="00C379C7">
        <w:rPr>
          <w:rFonts w:eastAsia="Calibri"/>
          <w:spacing w:val="60"/>
          <w:sz w:val="28"/>
          <w:szCs w:val="28"/>
          <w:lang w:eastAsia="zh-CN"/>
        </w:rPr>
        <w:t xml:space="preserve">Таблица </w:t>
      </w:r>
      <w:r w:rsidRPr="00C379C7">
        <w:rPr>
          <w:sz w:val="28"/>
          <w:szCs w:val="28"/>
        </w:rPr>
        <w:t>В</w:t>
      </w:r>
      <w:r w:rsidR="00920D2C" w:rsidRPr="00C379C7">
        <w:rPr>
          <w:sz w:val="28"/>
          <w:szCs w:val="28"/>
        </w:rPr>
        <w:t>.</w:t>
      </w:r>
      <w:r w:rsidR="00F75A2C" w:rsidRPr="00C379C7">
        <w:rPr>
          <w:sz w:val="28"/>
          <w:szCs w:val="28"/>
        </w:rPr>
        <w:t xml:space="preserve">2 </w:t>
      </w:r>
    </w:p>
    <w:tbl>
      <w:tblPr>
        <w:tblW w:w="48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0"/>
        <w:gridCol w:w="4636"/>
      </w:tblGrid>
      <w:tr w:rsidR="002E3161" w:rsidRPr="005D5FBF" w14:paraId="5BE13D33" w14:textId="77777777" w:rsidTr="00C379C7">
        <w:trPr>
          <w:cantSplit/>
          <w:jc w:val="center"/>
        </w:trPr>
        <w:tc>
          <w:tcPr>
            <w:tcW w:w="45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D9C632" w14:textId="77777777" w:rsidR="002E3161" w:rsidRPr="00C379C7" w:rsidRDefault="002E3161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Наименование видов несцементированных обломочных грунтов</w:t>
            </w:r>
          </w:p>
        </w:tc>
        <w:tc>
          <w:tcPr>
            <w:tcW w:w="463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953C0A" w14:textId="1BDB8EA3" w:rsidR="00F75A2C" w:rsidRPr="00C379C7" w:rsidRDefault="002E3161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Распределение частиц по крупности</w:t>
            </w:r>
            <w:r w:rsidR="00F75A2C" w:rsidRPr="00C379C7">
              <w:rPr>
                <w:szCs w:val="24"/>
              </w:rPr>
              <w:t>,</w:t>
            </w:r>
          </w:p>
          <w:p w14:paraId="0B2D173D" w14:textId="50FBD423" w:rsidR="002E3161" w:rsidRPr="00C379C7" w:rsidRDefault="008B05E7" w:rsidP="00C379C7">
            <w:pPr>
              <w:jc w:val="center"/>
              <w:rPr>
                <w:szCs w:val="24"/>
              </w:rPr>
            </w:pPr>
            <w:r w:rsidRPr="00C379C7">
              <w:rPr>
                <w:szCs w:val="24"/>
              </w:rPr>
              <w:t>% массы</w:t>
            </w:r>
            <w:r w:rsidR="002E3161" w:rsidRPr="00C379C7">
              <w:rPr>
                <w:szCs w:val="24"/>
              </w:rPr>
              <w:t xml:space="preserve"> сухого грунта</w:t>
            </w:r>
          </w:p>
        </w:tc>
      </w:tr>
      <w:tr w:rsidR="00F75A2C" w:rsidRPr="005D5FBF" w14:paraId="6F6CF86F" w14:textId="77777777" w:rsidTr="00C379C7">
        <w:trPr>
          <w:cantSplit/>
          <w:jc w:val="center"/>
        </w:trPr>
        <w:tc>
          <w:tcPr>
            <w:tcW w:w="9156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F5B6A6" w14:textId="77777777" w:rsidR="00F75A2C" w:rsidRPr="00C379C7" w:rsidRDefault="00F75A2C" w:rsidP="00C379C7">
            <w:pPr>
              <w:ind w:left="193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Крупнообломочные</w:t>
            </w:r>
          </w:p>
        </w:tc>
      </w:tr>
      <w:tr w:rsidR="002E3161" w:rsidRPr="005D5FBF" w14:paraId="58B4175E" w14:textId="77777777" w:rsidTr="00C379C7">
        <w:trPr>
          <w:cantSplit/>
          <w:jc w:val="center"/>
        </w:trPr>
        <w:tc>
          <w:tcPr>
            <w:tcW w:w="45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83BD86" w14:textId="77777777" w:rsidR="002E3161" w:rsidRPr="00C379C7" w:rsidRDefault="00553CFF" w:rsidP="00C379C7">
            <w:pPr>
              <w:ind w:left="193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Г</w:t>
            </w:r>
            <w:r w:rsidR="002E3161" w:rsidRPr="00C379C7">
              <w:rPr>
                <w:szCs w:val="24"/>
              </w:rPr>
              <w:t xml:space="preserve">лыбовый </w:t>
            </w:r>
            <w:r w:rsidRPr="00C379C7">
              <w:rPr>
                <w:szCs w:val="24"/>
              </w:rPr>
              <w:t xml:space="preserve">грунт </w:t>
            </w:r>
            <w:r w:rsidR="002E3161" w:rsidRPr="00C379C7">
              <w:rPr>
                <w:szCs w:val="24"/>
              </w:rPr>
              <w:t>(при</w:t>
            </w:r>
            <w:r w:rsidRPr="00C379C7">
              <w:rPr>
                <w:szCs w:val="24"/>
              </w:rPr>
              <w:t xml:space="preserve"> преобладании окатанных камней –</w:t>
            </w:r>
            <w:r w:rsidR="002E3161" w:rsidRPr="00C379C7">
              <w:rPr>
                <w:szCs w:val="24"/>
              </w:rPr>
              <w:t xml:space="preserve"> валунный)</w:t>
            </w:r>
          </w:p>
        </w:tc>
        <w:tc>
          <w:tcPr>
            <w:tcW w:w="463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0A999E" w14:textId="77777777" w:rsidR="002E3161" w:rsidRPr="00C379C7" w:rsidRDefault="002E3161" w:rsidP="00C379C7">
            <w:pPr>
              <w:ind w:left="142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Масса камней крупнее 200 мм составляет более 50</w:t>
            </w:r>
            <w:r w:rsidR="00553CFF" w:rsidRPr="00C379C7">
              <w:rPr>
                <w:szCs w:val="24"/>
              </w:rPr>
              <w:t xml:space="preserve"> </w:t>
            </w:r>
            <w:r w:rsidRPr="00C379C7">
              <w:rPr>
                <w:szCs w:val="24"/>
              </w:rPr>
              <w:t>%</w:t>
            </w:r>
          </w:p>
        </w:tc>
      </w:tr>
      <w:tr w:rsidR="002E3161" w:rsidRPr="005D5FBF" w14:paraId="13A8139D" w14:textId="77777777" w:rsidTr="00C379C7">
        <w:trPr>
          <w:cantSplit/>
          <w:jc w:val="center"/>
        </w:trPr>
        <w:tc>
          <w:tcPr>
            <w:tcW w:w="45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F14A3E" w14:textId="77777777" w:rsidR="002E3161" w:rsidRPr="00C379C7" w:rsidRDefault="00553CFF" w:rsidP="00C379C7">
            <w:pPr>
              <w:ind w:left="193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Щ</w:t>
            </w:r>
            <w:r w:rsidR="002E3161" w:rsidRPr="00C379C7">
              <w:rPr>
                <w:szCs w:val="24"/>
              </w:rPr>
              <w:t xml:space="preserve">ебенистый </w:t>
            </w:r>
            <w:r w:rsidRPr="00C379C7">
              <w:rPr>
                <w:szCs w:val="24"/>
              </w:rPr>
              <w:t xml:space="preserve">грунт </w:t>
            </w:r>
            <w:r w:rsidR="002E3161" w:rsidRPr="00C379C7">
              <w:rPr>
                <w:szCs w:val="24"/>
              </w:rPr>
              <w:t xml:space="preserve">(при </w:t>
            </w:r>
            <w:r w:rsidRPr="00C379C7">
              <w:rPr>
                <w:szCs w:val="24"/>
              </w:rPr>
              <w:t>преобладания окатанных частиц –</w:t>
            </w:r>
            <w:r w:rsidR="008B05E7" w:rsidRPr="00C379C7">
              <w:rPr>
                <w:szCs w:val="24"/>
              </w:rPr>
              <w:t xml:space="preserve"> </w:t>
            </w:r>
            <w:r w:rsidR="002E3161" w:rsidRPr="00C379C7">
              <w:rPr>
                <w:szCs w:val="24"/>
              </w:rPr>
              <w:t>галечниковый)</w:t>
            </w:r>
          </w:p>
        </w:tc>
        <w:tc>
          <w:tcPr>
            <w:tcW w:w="463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B9DEE0" w14:textId="77777777" w:rsidR="002E3161" w:rsidRPr="00C379C7" w:rsidRDefault="002E3161" w:rsidP="00C379C7">
            <w:pPr>
              <w:ind w:left="142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Масса частиц крупнее 10 мм составляет более 50</w:t>
            </w:r>
            <w:r w:rsidR="00553CFF" w:rsidRPr="00C379C7">
              <w:rPr>
                <w:szCs w:val="24"/>
              </w:rPr>
              <w:t xml:space="preserve"> </w:t>
            </w:r>
            <w:r w:rsidRPr="00C379C7">
              <w:rPr>
                <w:szCs w:val="24"/>
              </w:rPr>
              <w:t>%</w:t>
            </w:r>
          </w:p>
        </w:tc>
      </w:tr>
      <w:tr w:rsidR="002E3161" w:rsidRPr="005D5FBF" w14:paraId="33C7902A" w14:textId="77777777" w:rsidTr="00C379C7">
        <w:trPr>
          <w:cantSplit/>
          <w:jc w:val="center"/>
        </w:trPr>
        <w:tc>
          <w:tcPr>
            <w:tcW w:w="45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053884" w14:textId="77777777" w:rsidR="002E3161" w:rsidRPr="00C379C7" w:rsidRDefault="00553CFF" w:rsidP="00C379C7">
            <w:pPr>
              <w:ind w:left="193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Д</w:t>
            </w:r>
            <w:r w:rsidR="002E3161" w:rsidRPr="00C379C7">
              <w:rPr>
                <w:szCs w:val="24"/>
              </w:rPr>
              <w:t xml:space="preserve">ресвяный </w:t>
            </w:r>
            <w:r w:rsidRPr="00C379C7">
              <w:rPr>
                <w:szCs w:val="24"/>
              </w:rPr>
              <w:t xml:space="preserve">грунт </w:t>
            </w:r>
            <w:r w:rsidR="002E3161" w:rsidRPr="00C379C7">
              <w:rPr>
                <w:szCs w:val="24"/>
              </w:rPr>
              <w:t>(при преобладании ок</w:t>
            </w:r>
            <w:r w:rsidRPr="00C379C7">
              <w:rPr>
                <w:szCs w:val="24"/>
              </w:rPr>
              <w:t>атанных частиц –</w:t>
            </w:r>
            <w:r w:rsidR="002E3161" w:rsidRPr="00C379C7">
              <w:rPr>
                <w:szCs w:val="24"/>
              </w:rPr>
              <w:t xml:space="preserve"> гравийный)</w:t>
            </w:r>
          </w:p>
        </w:tc>
        <w:tc>
          <w:tcPr>
            <w:tcW w:w="463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55E890" w14:textId="77777777" w:rsidR="002E3161" w:rsidRPr="00C379C7" w:rsidRDefault="002E3161" w:rsidP="00C379C7">
            <w:pPr>
              <w:ind w:left="142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Масса частиц крупнее 2 мм составляет более 50</w:t>
            </w:r>
            <w:r w:rsidR="00553CFF" w:rsidRPr="00C379C7">
              <w:rPr>
                <w:szCs w:val="24"/>
              </w:rPr>
              <w:t xml:space="preserve"> </w:t>
            </w:r>
            <w:r w:rsidRPr="00C379C7">
              <w:rPr>
                <w:szCs w:val="24"/>
              </w:rPr>
              <w:t>%</w:t>
            </w:r>
          </w:p>
        </w:tc>
      </w:tr>
      <w:tr w:rsidR="00E05B9E" w:rsidRPr="005D5FBF" w14:paraId="33C2A5EE" w14:textId="77777777" w:rsidTr="00C379C7">
        <w:trPr>
          <w:cantSplit/>
          <w:jc w:val="center"/>
        </w:trPr>
        <w:tc>
          <w:tcPr>
            <w:tcW w:w="9156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F26969" w14:textId="77777777" w:rsidR="00E05B9E" w:rsidRPr="00C379C7" w:rsidRDefault="00E05B9E" w:rsidP="00C379C7">
            <w:pPr>
              <w:ind w:left="193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Песчаные</w:t>
            </w:r>
          </w:p>
        </w:tc>
      </w:tr>
      <w:tr w:rsidR="002E3161" w:rsidRPr="005D5FBF" w14:paraId="49FFB98B" w14:textId="77777777" w:rsidTr="00C379C7">
        <w:trPr>
          <w:cantSplit/>
          <w:jc w:val="center"/>
        </w:trPr>
        <w:tc>
          <w:tcPr>
            <w:tcW w:w="45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646B8F" w14:textId="77777777" w:rsidR="002E3161" w:rsidRPr="00C379C7" w:rsidRDefault="00553CFF" w:rsidP="00C379C7">
            <w:pPr>
              <w:ind w:left="193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Г</w:t>
            </w:r>
            <w:r w:rsidR="002E3161" w:rsidRPr="00C379C7">
              <w:rPr>
                <w:szCs w:val="24"/>
              </w:rPr>
              <w:t>равелистый</w:t>
            </w:r>
            <w:r w:rsidRPr="00C379C7">
              <w:rPr>
                <w:szCs w:val="24"/>
              </w:rPr>
              <w:t xml:space="preserve"> песок:</w:t>
            </w:r>
          </w:p>
        </w:tc>
        <w:tc>
          <w:tcPr>
            <w:tcW w:w="463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7F2D76" w14:textId="77777777" w:rsidR="002E3161" w:rsidRPr="00C379C7" w:rsidRDefault="002E3161" w:rsidP="00C379C7">
            <w:pPr>
              <w:ind w:left="142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Масса частиц крупнее 2 мм составляет менее 50</w:t>
            </w:r>
            <w:r w:rsidR="00553CFF" w:rsidRPr="00C379C7">
              <w:rPr>
                <w:szCs w:val="24"/>
              </w:rPr>
              <w:t xml:space="preserve"> </w:t>
            </w:r>
            <w:r w:rsidRPr="00C379C7">
              <w:rPr>
                <w:szCs w:val="24"/>
              </w:rPr>
              <w:t>%, но более 25</w:t>
            </w:r>
            <w:r w:rsidR="00553CFF" w:rsidRPr="00C379C7">
              <w:rPr>
                <w:szCs w:val="24"/>
              </w:rPr>
              <w:t xml:space="preserve"> </w:t>
            </w:r>
            <w:r w:rsidRPr="00C379C7">
              <w:rPr>
                <w:szCs w:val="24"/>
              </w:rPr>
              <w:t>%</w:t>
            </w:r>
          </w:p>
        </w:tc>
      </w:tr>
      <w:tr w:rsidR="002E3161" w:rsidRPr="005D5FBF" w14:paraId="4CE91F87" w14:textId="77777777" w:rsidTr="00C379C7">
        <w:trPr>
          <w:cantSplit/>
          <w:jc w:val="center"/>
        </w:trPr>
        <w:tc>
          <w:tcPr>
            <w:tcW w:w="45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7DF3BE" w14:textId="77777777" w:rsidR="002E3161" w:rsidRPr="00C379C7" w:rsidRDefault="008B05E7" w:rsidP="00C379C7">
            <w:pPr>
              <w:ind w:left="193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-</w:t>
            </w:r>
            <w:r w:rsidR="00553CFF" w:rsidRPr="00C379C7">
              <w:rPr>
                <w:szCs w:val="24"/>
              </w:rPr>
              <w:t xml:space="preserve"> </w:t>
            </w:r>
            <w:r w:rsidR="002E3161" w:rsidRPr="00C379C7">
              <w:rPr>
                <w:szCs w:val="24"/>
              </w:rPr>
              <w:t>крупный</w:t>
            </w:r>
          </w:p>
        </w:tc>
        <w:tc>
          <w:tcPr>
            <w:tcW w:w="463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FCAF97" w14:textId="77777777" w:rsidR="002E3161" w:rsidRPr="00C379C7" w:rsidRDefault="002E3161" w:rsidP="00C379C7">
            <w:pPr>
              <w:ind w:left="142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Масса частиц крупнее 0,5 мм составляет более 50</w:t>
            </w:r>
            <w:r w:rsidR="00553CFF" w:rsidRPr="00C379C7">
              <w:rPr>
                <w:szCs w:val="24"/>
              </w:rPr>
              <w:t xml:space="preserve"> </w:t>
            </w:r>
            <w:r w:rsidRPr="00C379C7">
              <w:rPr>
                <w:szCs w:val="24"/>
              </w:rPr>
              <w:t>%</w:t>
            </w:r>
          </w:p>
        </w:tc>
      </w:tr>
      <w:tr w:rsidR="002E3161" w:rsidRPr="005D5FBF" w14:paraId="1C162056" w14:textId="77777777" w:rsidTr="00C379C7">
        <w:trPr>
          <w:cantSplit/>
          <w:jc w:val="center"/>
        </w:trPr>
        <w:tc>
          <w:tcPr>
            <w:tcW w:w="45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6B588F" w14:textId="77777777" w:rsidR="002E3161" w:rsidRPr="00C379C7" w:rsidRDefault="002E3161" w:rsidP="00C379C7">
            <w:pPr>
              <w:ind w:left="193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Песок средней крупности</w:t>
            </w:r>
          </w:p>
        </w:tc>
        <w:tc>
          <w:tcPr>
            <w:tcW w:w="463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31299B" w14:textId="77777777" w:rsidR="002E3161" w:rsidRPr="00C379C7" w:rsidRDefault="002E3161" w:rsidP="00C379C7">
            <w:pPr>
              <w:ind w:left="142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Масса частиц крупнее 0,25 мм составляет более 50</w:t>
            </w:r>
            <w:r w:rsidR="00553CFF" w:rsidRPr="00C379C7">
              <w:rPr>
                <w:szCs w:val="24"/>
              </w:rPr>
              <w:t xml:space="preserve"> </w:t>
            </w:r>
            <w:r w:rsidRPr="00C379C7">
              <w:rPr>
                <w:szCs w:val="24"/>
              </w:rPr>
              <w:t>%</w:t>
            </w:r>
          </w:p>
        </w:tc>
      </w:tr>
      <w:tr w:rsidR="002E3161" w:rsidRPr="005D5FBF" w14:paraId="4907772C" w14:textId="77777777" w:rsidTr="00C379C7">
        <w:trPr>
          <w:cantSplit/>
          <w:jc w:val="center"/>
        </w:trPr>
        <w:tc>
          <w:tcPr>
            <w:tcW w:w="45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E354FE" w14:textId="13F394A1" w:rsidR="002E3161" w:rsidRPr="00C379C7" w:rsidRDefault="008B05E7" w:rsidP="00C379C7">
            <w:pPr>
              <w:ind w:left="193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-</w:t>
            </w:r>
            <w:r w:rsidR="00553CFF" w:rsidRPr="00C379C7">
              <w:rPr>
                <w:szCs w:val="24"/>
              </w:rPr>
              <w:t xml:space="preserve"> </w:t>
            </w:r>
            <w:r w:rsidR="002E3161" w:rsidRPr="00C379C7">
              <w:rPr>
                <w:szCs w:val="24"/>
              </w:rPr>
              <w:t>мелкий</w:t>
            </w:r>
          </w:p>
        </w:tc>
        <w:tc>
          <w:tcPr>
            <w:tcW w:w="463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404E46" w14:textId="77777777" w:rsidR="002E3161" w:rsidRPr="00C379C7" w:rsidRDefault="002E3161" w:rsidP="00C379C7">
            <w:pPr>
              <w:ind w:left="142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Масса частиц крупнее 0,1 мм составляет более 75%</w:t>
            </w:r>
          </w:p>
        </w:tc>
      </w:tr>
      <w:tr w:rsidR="00C379C7" w:rsidRPr="005D5FBF" w14:paraId="01A7C33D" w14:textId="77777777" w:rsidTr="00C379C7">
        <w:trPr>
          <w:cantSplit/>
          <w:jc w:val="center"/>
        </w:trPr>
        <w:tc>
          <w:tcPr>
            <w:tcW w:w="45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04C37" w14:textId="7D2873E8" w:rsidR="00C379C7" w:rsidRPr="00C379C7" w:rsidRDefault="00C379C7" w:rsidP="00C379C7">
            <w:pPr>
              <w:ind w:left="193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- пылеватый</w:t>
            </w:r>
          </w:p>
        </w:tc>
        <w:tc>
          <w:tcPr>
            <w:tcW w:w="463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8C919" w14:textId="46C077A7" w:rsidR="00C379C7" w:rsidRPr="00C379C7" w:rsidRDefault="00C379C7" w:rsidP="00C379C7">
            <w:pPr>
              <w:ind w:left="142"/>
              <w:jc w:val="left"/>
              <w:rPr>
                <w:szCs w:val="24"/>
              </w:rPr>
            </w:pPr>
            <w:r w:rsidRPr="00C379C7">
              <w:rPr>
                <w:szCs w:val="24"/>
              </w:rPr>
              <w:t>Масса частиц крупнее 0,1 мм составляет менее 75 %</w:t>
            </w:r>
          </w:p>
        </w:tc>
      </w:tr>
      <w:tr w:rsidR="00C379C7" w:rsidRPr="005D5FBF" w14:paraId="3CB3656B" w14:textId="77777777" w:rsidTr="006204AA">
        <w:trPr>
          <w:cantSplit/>
          <w:jc w:val="center"/>
        </w:trPr>
        <w:tc>
          <w:tcPr>
            <w:tcW w:w="9156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EB285" w14:textId="22399A41" w:rsidR="00C379C7" w:rsidRPr="00C379C7" w:rsidRDefault="00C379C7" w:rsidP="00C379C7">
            <w:pPr>
              <w:ind w:firstLine="417"/>
              <w:rPr>
                <w:szCs w:val="24"/>
              </w:rPr>
            </w:pPr>
            <w:r w:rsidRPr="00C379C7">
              <w:rPr>
                <w:spacing w:val="50"/>
                <w:sz w:val="20"/>
              </w:rPr>
              <w:t>Примечание</w:t>
            </w:r>
            <w:r w:rsidRPr="00C379C7">
              <w:rPr>
                <w:sz w:val="20"/>
              </w:rPr>
              <w:t xml:space="preserve"> – Для установления наименования грунта по настоящей таблице последовательно суммируют проценты содержания частиц исследуемого грунта: сначала крупнее 10 мм, затем крупнее 2 мм, далее крупнее 0,5 мм и т. д. Наименование грунта принимают по первому удовлетворяющему показателю в порядке расположения наименований в настоящей таблице.</w:t>
            </w:r>
          </w:p>
        </w:tc>
      </w:tr>
    </w:tbl>
    <w:p w14:paraId="0FF7ACF6" w14:textId="77777777" w:rsidR="00D309AA" w:rsidRPr="005D5FBF" w:rsidRDefault="00D309AA" w:rsidP="008C3B3F"/>
    <w:p w14:paraId="2BB30C78" w14:textId="77777777" w:rsidR="008C3B3F" w:rsidRPr="00C379C7" w:rsidRDefault="00D309AA" w:rsidP="00C379C7">
      <w:pPr>
        <w:pStyle w:val="afff6"/>
        <w:jc w:val="center"/>
        <w:rPr>
          <w:b/>
          <w:bCs/>
          <w:sz w:val="28"/>
          <w:szCs w:val="28"/>
        </w:rPr>
      </w:pPr>
      <w:r w:rsidRPr="005D5FBF">
        <w:br w:type="page"/>
      </w:r>
      <w:bookmarkStart w:id="84" w:name="_Toc435609400"/>
      <w:r w:rsidR="008C3B3F" w:rsidRPr="00C379C7">
        <w:rPr>
          <w:b/>
          <w:bCs/>
          <w:sz w:val="28"/>
          <w:szCs w:val="28"/>
        </w:rPr>
        <w:t>Приложение Г</w:t>
      </w:r>
      <w:bookmarkEnd w:id="84"/>
    </w:p>
    <w:p w14:paraId="7BAD0903" w14:textId="77777777" w:rsidR="008C3B3F" w:rsidRPr="00C379C7" w:rsidRDefault="008C3B3F" w:rsidP="00C379C7">
      <w:pPr>
        <w:pStyle w:val="afff6"/>
        <w:jc w:val="center"/>
        <w:rPr>
          <w:b/>
          <w:bCs/>
          <w:sz w:val="28"/>
          <w:szCs w:val="28"/>
        </w:rPr>
      </w:pPr>
    </w:p>
    <w:p w14:paraId="383FAACE" w14:textId="77777777" w:rsidR="008C3B3F" w:rsidRPr="00C379C7" w:rsidRDefault="000817C2" w:rsidP="00C379C7">
      <w:pPr>
        <w:pStyle w:val="afff6"/>
        <w:jc w:val="center"/>
        <w:rPr>
          <w:b/>
          <w:bCs/>
          <w:sz w:val="28"/>
          <w:szCs w:val="28"/>
        </w:rPr>
      </w:pPr>
      <w:r w:rsidRPr="00C379C7">
        <w:rPr>
          <w:b/>
          <w:bCs/>
          <w:sz w:val="28"/>
          <w:szCs w:val="28"/>
        </w:rPr>
        <w:t>Определение видимости дороги в плане</w:t>
      </w:r>
    </w:p>
    <w:p w14:paraId="1F368FD3" w14:textId="77777777" w:rsidR="00C379C7" w:rsidRPr="00B876E7" w:rsidRDefault="00C379C7" w:rsidP="00C379C7">
      <w:pPr>
        <w:pStyle w:val="afff6"/>
        <w:jc w:val="center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7D887E45" w14:textId="74BFDFAE" w:rsidR="008C3B3F" w:rsidRPr="00C379C7" w:rsidRDefault="008C3B3F" w:rsidP="00C379C7">
      <w:pPr>
        <w:pStyle w:val="afff6"/>
        <w:jc w:val="center"/>
        <w:rPr>
          <w:b/>
          <w:bCs/>
          <w:sz w:val="28"/>
          <w:szCs w:val="28"/>
        </w:rPr>
      </w:pPr>
    </w:p>
    <w:p w14:paraId="78610A4F" w14:textId="6F04D770" w:rsidR="008C3B3F" w:rsidRDefault="00CA1B78" w:rsidP="00C379C7">
      <w:pPr>
        <w:pStyle w:val="afff6"/>
        <w:jc w:val="center"/>
        <w:rPr>
          <w:szCs w:val="24"/>
        </w:rPr>
      </w:pPr>
      <w:r w:rsidRPr="005D5FBF">
        <w:rPr>
          <w:noProof/>
          <w:lang w:eastAsia="ru-RU"/>
        </w:rPr>
        <w:drawing>
          <wp:inline distT="0" distB="0" distL="0" distR="0" wp14:anchorId="3B116E16" wp14:editId="26B91E9B">
            <wp:extent cx="4236720" cy="2118360"/>
            <wp:effectExtent l="0" t="0" r="0" b="0"/>
            <wp:docPr id="16" name="Рисунок 16" descr="Г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Г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9D31C" w14:textId="77777777" w:rsidR="00C379C7" w:rsidRPr="00C379C7" w:rsidRDefault="00C379C7" w:rsidP="00C379C7">
      <w:pPr>
        <w:pStyle w:val="afff6"/>
        <w:jc w:val="center"/>
        <w:rPr>
          <w:szCs w:val="24"/>
        </w:rPr>
      </w:pPr>
    </w:p>
    <w:p w14:paraId="3DD5729C" w14:textId="77777777" w:rsidR="008C3B3F" w:rsidRPr="00C379C7" w:rsidRDefault="009F1188" w:rsidP="00C379C7">
      <w:pPr>
        <w:pStyle w:val="afff6"/>
        <w:jc w:val="center"/>
        <w:rPr>
          <w:szCs w:val="24"/>
        </w:rPr>
      </w:pPr>
      <w:r w:rsidRPr="00C379C7">
        <w:rPr>
          <w:b/>
          <w:i/>
          <w:szCs w:val="24"/>
        </w:rPr>
        <w:t>Рисунок</w:t>
      </w:r>
      <w:r w:rsidRPr="00C379C7">
        <w:rPr>
          <w:b/>
          <w:i/>
          <w:spacing w:val="50"/>
          <w:szCs w:val="24"/>
        </w:rPr>
        <w:t xml:space="preserve"> </w:t>
      </w:r>
      <w:r w:rsidR="00553CFF" w:rsidRPr="00C379C7">
        <w:rPr>
          <w:b/>
          <w:i/>
          <w:szCs w:val="24"/>
        </w:rPr>
        <w:t>Г.</w:t>
      </w:r>
      <w:r w:rsidR="00920D2C" w:rsidRPr="00C379C7">
        <w:rPr>
          <w:b/>
          <w:i/>
          <w:szCs w:val="24"/>
        </w:rPr>
        <w:t>1</w:t>
      </w:r>
      <w:r w:rsidR="00920D2C" w:rsidRPr="00C379C7">
        <w:rPr>
          <w:szCs w:val="24"/>
        </w:rPr>
        <w:t>–</w:t>
      </w:r>
      <w:r w:rsidR="008C3B3F" w:rsidRPr="00C379C7">
        <w:rPr>
          <w:szCs w:val="24"/>
        </w:rPr>
        <w:t xml:space="preserve"> </w:t>
      </w:r>
      <w:r w:rsidR="008C3B3F" w:rsidRPr="00C379C7">
        <w:rPr>
          <w:b/>
          <w:szCs w:val="24"/>
        </w:rPr>
        <w:t>Препятствия для видимости в плане</w:t>
      </w:r>
    </w:p>
    <w:p w14:paraId="409A9287" w14:textId="0DA31C01" w:rsidR="008C3B3F" w:rsidRPr="00C379C7" w:rsidRDefault="008C3B3F" w:rsidP="00C379C7">
      <w:pPr>
        <w:pStyle w:val="afff6"/>
        <w:jc w:val="center"/>
        <w:rPr>
          <w:sz w:val="28"/>
          <w:szCs w:val="28"/>
        </w:rPr>
      </w:pPr>
    </w:p>
    <w:p w14:paraId="04F4264E" w14:textId="77777777" w:rsidR="008C3B3F" w:rsidRPr="00C379C7" w:rsidRDefault="00CA1B78" w:rsidP="00C379C7">
      <w:pPr>
        <w:pStyle w:val="afff6"/>
        <w:jc w:val="center"/>
        <w:rPr>
          <w:szCs w:val="24"/>
        </w:rPr>
      </w:pPr>
      <w:r w:rsidRPr="00C379C7">
        <w:rPr>
          <w:noProof/>
          <w:szCs w:val="24"/>
          <w:lang w:eastAsia="ru-RU"/>
        </w:rPr>
        <w:drawing>
          <wp:inline distT="0" distB="0" distL="0" distR="0" wp14:anchorId="26D7E744" wp14:editId="43CFF611">
            <wp:extent cx="5661660" cy="2171700"/>
            <wp:effectExtent l="0" t="0" r="0" b="0"/>
            <wp:docPr id="17" name="Рисунок 17" descr="Г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Г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8"/>
        <w:gridCol w:w="4677"/>
      </w:tblGrid>
      <w:tr w:rsidR="00AF5742" w:rsidRPr="00C379C7" w14:paraId="1932641F" w14:textId="77777777" w:rsidTr="003474C5">
        <w:tc>
          <w:tcPr>
            <w:tcW w:w="4857" w:type="dxa"/>
            <w:shd w:val="clear" w:color="auto" w:fill="auto"/>
          </w:tcPr>
          <w:p w14:paraId="0E269980" w14:textId="57D6359B" w:rsidR="00AF5742" w:rsidRPr="006204AA" w:rsidRDefault="004759CF" w:rsidP="006204AA">
            <w:pPr>
              <w:pStyle w:val="afff6"/>
              <w:jc w:val="center"/>
              <w:rPr>
                <w:b/>
                <w:i/>
                <w:spacing w:val="50"/>
                <w:sz w:val="20"/>
              </w:rPr>
            </w:pPr>
            <w:r w:rsidRPr="006204AA">
              <w:rPr>
                <w:sz w:val="20"/>
              </w:rPr>
              <w:t xml:space="preserve">а) </w:t>
            </w:r>
            <w:r w:rsidR="00AF5742" w:rsidRPr="006204AA">
              <w:rPr>
                <w:sz w:val="20"/>
              </w:rPr>
              <w:t>При расстоянии видимости больше длины кривой (</w:t>
            </w:r>
            <w:r w:rsidR="00AF5742" w:rsidRPr="006204AA">
              <w:rPr>
                <w:i/>
                <w:sz w:val="20"/>
              </w:rPr>
              <w:t>s</w:t>
            </w:r>
            <w:r w:rsidR="00AF5742" w:rsidRPr="006204AA">
              <w:rPr>
                <w:sz w:val="20"/>
              </w:rPr>
              <w:t xml:space="preserve"> &gt; </w:t>
            </w:r>
            <w:r w:rsidR="00AF5742" w:rsidRPr="006204AA">
              <w:rPr>
                <w:i/>
                <w:sz w:val="20"/>
              </w:rPr>
              <w:t>k</w:t>
            </w:r>
            <w:r w:rsidRPr="006204AA">
              <w:rPr>
                <w:sz w:val="20"/>
              </w:rPr>
              <w:t>)</w:t>
            </w:r>
          </w:p>
        </w:tc>
        <w:tc>
          <w:tcPr>
            <w:tcW w:w="4857" w:type="dxa"/>
            <w:shd w:val="clear" w:color="auto" w:fill="auto"/>
          </w:tcPr>
          <w:p w14:paraId="7181BCBC" w14:textId="4FD36E9F" w:rsidR="00AF5742" w:rsidRPr="006204AA" w:rsidRDefault="004759CF" w:rsidP="006204AA">
            <w:pPr>
              <w:pStyle w:val="afff6"/>
              <w:jc w:val="center"/>
              <w:rPr>
                <w:b/>
                <w:i/>
                <w:spacing w:val="50"/>
                <w:sz w:val="20"/>
              </w:rPr>
            </w:pPr>
            <w:r w:rsidRPr="006204AA">
              <w:rPr>
                <w:sz w:val="20"/>
              </w:rPr>
              <w:t xml:space="preserve">б) </w:t>
            </w:r>
            <w:r w:rsidR="00AF5742" w:rsidRPr="006204AA">
              <w:rPr>
                <w:sz w:val="20"/>
              </w:rPr>
              <w:t>При расстоянии видимости меньше длины кривой (</w:t>
            </w:r>
            <w:r w:rsidR="00AF5742" w:rsidRPr="006204AA">
              <w:rPr>
                <w:i/>
                <w:sz w:val="20"/>
              </w:rPr>
              <w:t xml:space="preserve">s </w:t>
            </w:r>
            <w:r w:rsidR="00AF5742" w:rsidRPr="006204AA">
              <w:rPr>
                <w:sz w:val="20"/>
              </w:rPr>
              <w:t xml:space="preserve">&lt; </w:t>
            </w:r>
            <w:r w:rsidR="00AF5742" w:rsidRPr="006204AA">
              <w:rPr>
                <w:i/>
                <w:sz w:val="20"/>
              </w:rPr>
              <w:t>k</w:t>
            </w:r>
            <w:r w:rsidR="00AF5742" w:rsidRPr="006204AA">
              <w:rPr>
                <w:sz w:val="20"/>
              </w:rPr>
              <w:t>)</w:t>
            </w:r>
          </w:p>
        </w:tc>
      </w:tr>
    </w:tbl>
    <w:p w14:paraId="3D37BB6D" w14:textId="77777777" w:rsidR="00AF5742" w:rsidRPr="00C379C7" w:rsidRDefault="00AF5742" w:rsidP="00C379C7">
      <w:pPr>
        <w:pStyle w:val="afff6"/>
        <w:jc w:val="center"/>
        <w:rPr>
          <w:b/>
          <w:i/>
          <w:spacing w:val="50"/>
          <w:szCs w:val="24"/>
        </w:rPr>
      </w:pPr>
    </w:p>
    <w:p w14:paraId="1E1E06FD" w14:textId="77777777" w:rsidR="008C3B3F" w:rsidRPr="00C379C7" w:rsidRDefault="009F1188" w:rsidP="00C379C7">
      <w:pPr>
        <w:pStyle w:val="afff6"/>
        <w:jc w:val="center"/>
        <w:rPr>
          <w:szCs w:val="24"/>
        </w:rPr>
      </w:pPr>
      <w:r w:rsidRPr="00C379C7">
        <w:rPr>
          <w:b/>
          <w:i/>
          <w:szCs w:val="24"/>
        </w:rPr>
        <w:t>Рисунок</w:t>
      </w:r>
      <w:r w:rsidRPr="00C379C7">
        <w:rPr>
          <w:b/>
          <w:i/>
          <w:spacing w:val="50"/>
          <w:szCs w:val="24"/>
        </w:rPr>
        <w:t xml:space="preserve"> </w:t>
      </w:r>
      <w:r w:rsidR="00920D2C" w:rsidRPr="00C379C7">
        <w:rPr>
          <w:b/>
          <w:i/>
          <w:szCs w:val="24"/>
        </w:rPr>
        <w:t>Г.2</w:t>
      </w:r>
      <w:r w:rsidR="00920D2C" w:rsidRPr="00C379C7">
        <w:rPr>
          <w:szCs w:val="24"/>
        </w:rPr>
        <w:t xml:space="preserve"> –</w:t>
      </w:r>
      <w:r w:rsidR="008C3B3F" w:rsidRPr="00C379C7">
        <w:rPr>
          <w:szCs w:val="24"/>
        </w:rPr>
        <w:t xml:space="preserve"> </w:t>
      </w:r>
      <w:r w:rsidR="008C3B3F" w:rsidRPr="00C379C7">
        <w:rPr>
          <w:b/>
          <w:szCs w:val="24"/>
        </w:rPr>
        <w:t>Схема расчета обеспечения видимости в плане</w:t>
      </w:r>
    </w:p>
    <w:p w14:paraId="00FEC8D8" w14:textId="77777777" w:rsidR="005054CB" w:rsidRPr="006204AA" w:rsidRDefault="005054CB" w:rsidP="006204AA">
      <w:pPr>
        <w:jc w:val="center"/>
        <w:rPr>
          <w:sz w:val="28"/>
          <w:szCs w:val="28"/>
        </w:rPr>
      </w:pPr>
    </w:p>
    <w:p w14:paraId="496BAB09" w14:textId="7D56F704" w:rsidR="008C3B3F" w:rsidRPr="006204AA" w:rsidRDefault="00AF5742" w:rsidP="006204AA">
      <w:pPr>
        <w:tabs>
          <w:tab w:val="left" w:pos="3915"/>
        </w:tabs>
        <w:ind w:firstLine="567"/>
        <w:rPr>
          <w:sz w:val="28"/>
          <w:szCs w:val="28"/>
        </w:rPr>
      </w:pPr>
      <w:r w:rsidRPr="006204AA">
        <w:rPr>
          <w:sz w:val="28"/>
          <w:szCs w:val="28"/>
        </w:rPr>
        <w:t xml:space="preserve">Если </w:t>
      </w:r>
      <w:r w:rsidR="004759CF" w:rsidRPr="006204AA">
        <w:rPr>
          <w:i/>
          <w:sz w:val="28"/>
          <w:szCs w:val="28"/>
          <w:lang w:val="en-US"/>
        </w:rPr>
        <w:t>s</w:t>
      </w:r>
      <w:r w:rsidR="005054CB" w:rsidRPr="006204AA">
        <w:rPr>
          <w:sz w:val="28"/>
          <w:szCs w:val="28"/>
        </w:rPr>
        <w:t xml:space="preserve">&gt; </w:t>
      </w:r>
      <w:r w:rsidR="005054CB" w:rsidRPr="006204AA">
        <w:rPr>
          <w:i/>
          <w:sz w:val="28"/>
          <w:szCs w:val="28"/>
        </w:rPr>
        <w:t>k</w:t>
      </w:r>
      <w:r w:rsidRPr="006204AA">
        <w:rPr>
          <w:sz w:val="28"/>
          <w:szCs w:val="28"/>
        </w:rPr>
        <w:t xml:space="preserve">, находят расстояние видимости по </w:t>
      </w:r>
      <w:r w:rsidR="005054CB" w:rsidRPr="006204AA">
        <w:rPr>
          <w:sz w:val="28"/>
          <w:szCs w:val="28"/>
        </w:rPr>
        <w:t>рис</w:t>
      </w:r>
      <w:r w:rsidRPr="006204AA">
        <w:rPr>
          <w:sz w:val="28"/>
          <w:szCs w:val="28"/>
        </w:rPr>
        <w:t xml:space="preserve">унку </w:t>
      </w:r>
      <w:r w:rsidR="00786630">
        <w:rPr>
          <w:sz w:val="28"/>
          <w:szCs w:val="28"/>
        </w:rPr>
        <w:t>Г.</w:t>
      </w:r>
      <w:r w:rsidRPr="006204AA">
        <w:rPr>
          <w:sz w:val="28"/>
          <w:szCs w:val="28"/>
        </w:rPr>
        <w:t>2</w:t>
      </w:r>
      <w:r w:rsidR="005054CB" w:rsidRPr="006204AA">
        <w:rPr>
          <w:sz w:val="28"/>
          <w:szCs w:val="28"/>
        </w:rPr>
        <w:t>а</w:t>
      </w:r>
      <w:r w:rsidRPr="006204AA">
        <w:rPr>
          <w:sz w:val="28"/>
          <w:szCs w:val="28"/>
        </w:rPr>
        <w:t>):</w:t>
      </w:r>
    </w:p>
    <w:p w14:paraId="428D4453" w14:textId="39E8B38B" w:rsidR="005054CB" w:rsidRPr="006204AA" w:rsidRDefault="006204AA" w:rsidP="006204AA">
      <w:pPr>
        <w:jc w:val="center"/>
        <w:rPr>
          <w:sz w:val="28"/>
          <w:szCs w:val="28"/>
          <w:highlight w:val="yellow"/>
        </w:rPr>
      </w:pPr>
      <w:r w:rsidRPr="006204AA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1C1FC644" wp14:editId="40DF7C5B">
            <wp:simplePos x="0" y="0"/>
            <wp:positionH relativeFrom="column">
              <wp:posOffset>2201545</wp:posOffset>
            </wp:positionH>
            <wp:positionV relativeFrom="paragraph">
              <wp:posOffset>47625</wp:posOffset>
            </wp:positionV>
            <wp:extent cx="1512570" cy="337820"/>
            <wp:effectExtent l="0" t="0" r="0" b="5080"/>
            <wp:wrapSquare wrapText="right"/>
            <wp:docPr id="47" name="Рисунок 5" descr="D:\WORK\СНиПы\ВСН 7-82 - Инструкция по проектированию лесохозяйственных автомобильных дорог__files\x02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D:\WORK\СНиПы\ВСН 7-82 - Инструкция по проектированию лесохозяйственных автомобильных дорог__files\x021.gif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57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2F11B" w14:textId="29E4644D" w:rsidR="008C3B3F" w:rsidRPr="006204AA" w:rsidRDefault="00AF5742" w:rsidP="006204AA">
      <w:pPr>
        <w:jc w:val="right"/>
        <w:rPr>
          <w:sz w:val="28"/>
          <w:szCs w:val="28"/>
        </w:rPr>
      </w:pPr>
      <w:r w:rsidRPr="006204AA">
        <w:rPr>
          <w:sz w:val="28"/>
          <w:szCs w:val="28"/>
        </w:rPr>
        <w:t xml:space="preserve">        (Г.1</w:t>
      </w:r>
      <w:r w:rsidR="005054CB" w:rsidRPr="006204AA">
        <w:rPr>
          <w:sz w:val="28"/>
          <w:szCs w:val="28"/>
        </w:rPr>
        <w:t>)</w:t>
      </w:r>
    </w:p>
    <w:p w14:paraId="783EBEC2" w14:textId="0C4F564F" w:rsidR="00AF5742" w:rsidRPr="006204AA" w:rsidRDefault="00AF5742" w:rsidP="006204AA">
      <w:pPr>
        <w:ind w:firstLine="567"/>
        <w:rPr>
          <w:sz w:val="28"/>
          <w:szCs w:val="28"/>
        </w:rPr>
      </w:pPr>
      <w:r w:rsidRPr="006204AA">
        <w:rPr>
          <w:sz w:val="28"/>
          <w:szCs w:val="28"/>
        </w:rPr>
        <w:t xml:space="preserve">Если  </w:t>
      </w:r>
      <w:r w:rsidR="004759CF" w:rsidRPr="006204AA">
        <w:rPr>
          <w:i/>
          <w:sz w:val="28"/>
          <w:szCs w:val="28"/>
          <w:lang w:val="en-US"/>
        </w:rPr>
        <w:t>s</w:t>
      </w:r>
      <w:r w:rsidRPr="006204AA">
        <w:rPr>
          <w:i/>
          <w:sz w:val="28"/>
          <w:szCs w:val="28"/>
        </w:rPr>
        <w:t xml:space="preserve"> </w:t>
      </w:r>
      <w:r w:rsidRPr="006204AA">
        <w:rPr>
          <w:sz w:val="28"/>
          <w:szCs w:val="28"/>
        </w:rPr>
        <w:t xml:space="preserve">&lt; </w:t>
      </w:r>
      <w:r w:rsidRPr="006204AA">
        <w:rPr>
          <w:i/>
          <w:sz w:val="28"/>
          <w:szCs w:val="28"/>
        </w:rPr>
        <w:t>k</w:t>
      </w:r>
      <w:r w:rsidRPr="006204AA">
        <w:rPr>
          <w:sz w:val="28"/>
          <w:szCs w:val="28"/>
        </w:rPr>
        <w:t xml:space="preserve">, находят расстояние видимости по рисунку </w:t>
      </w:r>
      <w:r w:rsidR="00786630">
        <w:rPr>
          <w:sz w:val="28"/>
          <w:szCs w:val="28"/>
        </w:rPr>
        <w:t>Г.</w:t>
      </w:r>
      <w:bookmarkStart w:id="85" w:name="_GoBack"/>
      <w:bookmarkEnd w:id="85"/>
      <w:r w:rsidRPr="006204AA">
        <w:rPr>
          <w:sz w:val="28"/>
          <w:szCs w:val="28"/>
        </w:rPr>
        <w:t>2б):</w:t>
      </w:r>
    </w:p>
    <w:p w14:paraId="1A290979" w14:textId="77777777" w:rsidR="008C3B3F" w:rsidRPr="006204AA" w:rsidRDefault="00AF5742" w:rsidP="006204AA">
      <w:pPr>
        <w:jc w:val="center"/>
        <w:rPr>
          <w:sz w:val="28"/>
          <w:szCs w:val="28"/>
        </w:rPr>
      </w:pPr>
      <w:r w:rsidRPr="006204AA">
        <w:rPr>
          <w:sz w:val="28"/>
          <w:szCs w:val="28"/>
        </w:rPr>
        <w:t xml:space="preserve"> </w:t>
      </w:r>
    </w:p>
    <w:p w14:paraId="335D1723" w14:textId="77777777" w:rsidR="00315444" w:rsidRPr="006204AA" w:rsidRDefault="003F0235" w:rsidP="006204AA">
      <w:pPr>
        <w:tabs>
          <w:tab w:val="center" w:pos="4749"/>
          <w:tab w:val="left" w:pos="7845"/>
          <w:tab w:val="right" w:pos="9498"/>
        </w:tabs>
        <w:jc w:val="left"/>
        <w:rPr>
          <w:sz w:val="28"/>
          <w:szCs w:val="28"/>
        </w:rPr>
      </w:pPr>
      <w:r w:rsidRPr="006204AA">
        <w:rPr>
          <w:noProof/>
          <w:sz w:val="28"/>
          <w:szCs w:val="28"/>
          <w:lang w:eastAsia="ru-RU"/>
        </w:rPr>
        <w:tab/>
      </w:r>
      <w:r w:rsidR="00315444" w:rsidRPr="006204AA">
        <w:rPr>
          <w:noProof/>
          <w:sz w:val="28"/>
          <w:szCs w:val="28"/>
          <w:lang w:eastAsia="ru-RU"/>
        </w:rPr>
        <w:t xml:space="preserve"> </w:t>
      </w:r>
      <w:r w:rsidR="00CA1B78" w:rsidRPr="006204AA">
        <w:rPr>
          <w:noProof/>
          <w:sz w:val="28"/>
          <w:szCs w:val="28"/>
          <w:lang w:eastAsia="ru-RU"/>
        </w:rPr>
        <w:drawing>
          <wp:inline distT="0" distB="0" distL="0" distR="0" wp14:anchorId="1DB8D0BD" wp14:editId="562C95C3">
            <wp:extent cx="914400" cy="365760"/>
            <wp:effectExtent l="0" t="0" r="0" b="0"/>
            <wp:docPr id="18" name="Рисунок 4" descr="D:\WORK\СНиПы\ВСН 7-82 - Инструкция по проектированию лесохозяйственных автомобильных дорог__files\x02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D:\WORK\СНиПы\ВСН 7-82 - Инструкция по проектированию лесохозяйственных автомобильных дорог__files\x023.gif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3B3F" w:rsidRPr="006204AA">
        <w:rPr>
          <w:sz w:val="28"/>
          <w:szCs w:val="28"/>
        </w:rPr>
        <w:t xml:space="preserve">, </w:t>
      </w:r>
      <w:r w:rsidRPr="006204AA">
        <w:rPr>
          <w:sz w:val="28"/>
          <w:szCs w:val="28"/>
        </w:rPr>
        <w:tab/>
      </w:r>
      <w:r w:rsidRPr="006204AA">
        <w:rPr>
          <w:sz w:val="28"/>
          <w:szCs w:val="28"/>
        </w:rPr>
        <w:tab/>
      </w:r>
      <w:r w:rsidRPr="006204AA">
        <w:rPr>
          <w:noProof/>
          <w:sz w:val="28"/>
          <w:szCs w:val="28"/>
          <w:lang w:eastAsia="ru-RU"/>
        </w:rPr>
        <w:t>(Г.2)</w:t>
      </w:r>
    </w:p>
    <w:p w14:paraId="154D6BB0" w14:textId="77777777" w:rsidR="008C3B3F" w:rsidRPr="006204AA" w:rsidRDefault="008C3B3F" w:rsidP="006204AA">
      <w:pPr>
        <w:tabs>
          <w:tab w:val="center" w:pos="4749"/>
          <w:tab w:val="left" w:pos="7845"/>
        </w:tabs>
        <w:rPr>
          <w:sz w:val="28"/>
          <w:szCs w:val="28"/>
        </w:rPr>
      </w:pPr>
      <w:r w:rsidRPr="006204AA">
        <w:rPr>
          <w:sz w:val="28"/>
          <w:szCs w:val="28"/>
        </w:rPr>
        <w:t xml:space="preserve">где </w:t>
      </w:r>
      <w:r w:rsidR="00CA1B78" w:rsidRPr="006204AA">
        <w:rPr>
          <w:noProof/>
          <w:sz w:val="28"/>
          <w:szCs w:val="28"/>
          <w:lang w:eastAsia="ru-RU"/>
        </w:rPr>
        <w:drawing>
          <wp:inline distT="0" distB="0" distL="0" distR="0" wp14:anchorId="077A2F09" wp14:editId="756B33E6">
            <wp:extent cx="632460" cy="365760"/>
            <wp:effectExtent l="0" t="0" r="0" b="0"/>
            <wp:docPr id="19" name="Рисунок 3" descr="D:\WORK\СНиПы\ВСН 7-82 - Инструкция по проектированию лесохозяйственных автомобильных дорог__files\x02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D:\WORK\СНиПы\ВСН 7-82 - Инструкция по проектированию лесохозяйственных автомобильных дорог__files\x025.gif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59CF" w:rsidRPr="006204AA">
        <w:rPr>
          <w:noProof/>
          <w:sz w:val="28"/>
          <w:szCs w:val="28"/>
          <w:lang w:eastAsia="ru-RU"/>
        </w:rPr>
        <w:t>.</w:t>
      </w:r>
      <w:r w:rsidR="00315444" w:rsidRPr="006204AA">
        <w:rPr>
          <w:noProof/>
          <w:sz w:val="28"/>
          <w:szCs w:val="28"/>
          <w:lang w:eastAsia="ru-RU"/>
        </w:rPr>
        <w:t xml:space="preserve">                                   </w:t>
      </w:r>
      <w:r w:rsidR="00315444" w:rsidRPr="006204AA">
        <w:rPr>
          <w:noProof/>
          <w:sz w:val="28"/>
          <w:szCs w:val="28"/>
          <w:lang w:eastAsia="ru-RU"/>
        </w:rPr>
        <w:tab/>
      </w:r>
      <w:r w:rsidR="00AF5742" w:rsidRPr="006204AA">
        <w:rPr>
          <w:noProof/>
          <w:sz w:val="28"/>
          <w:szCs w:val="28"/>
          <w:lang w:eastAsia="ru-RU"/>
        </w:rPr>
        <w:t xml:space="preserve">  </w:t>
      </w:r>
      <w:r w:rsidR="00315444" w:rsidRPr="006204AA">
        <w:rPr>
          <w:noProof/>
          <w:sz w:val="28"/>
          <w:szCs w:val="28"/>
          <w:lang w:eastAsia="ru-RU"/>
        </w:rPr>
        <w:t xml:space="preserve"> </w:t>
      </w:r>
      <w:r w:rsidR="003F0235" w:rsidRPr="006204AA">
        <w:rPr>
          <w:noProof/>
          <w:sz w:val="28"/>
          <w:szCs w:val="28"/>
          <w:lang w:eastAsia="ru-RU"/>
        </w:rPr>
        <w:tab/>
      </w:r>
      <w:r w:rsidR="003F0235" w:rsidRPr="006204AA">
        <w:rPr>
          <w:noProof/>
          <w:sz w:val="28"/>
          <w:szCs w:val="28"/>
          <w:lang w:eastAsia="ru-RU"/>
        </w:rPr>
        <w:tab/>
      </w:r>
    </w:p>
    <w:p w14:paraId="0004AEDA" w14:textId="6078A572" w:rsidR="000652BF" w:rsidRDefault="008C3B3F" w:rsidP="006204AA">
      <w:pPr>
        <w:ind w:firstLine="567"/>
        <w:rPr>
          <w:sz w:val="28"/>
          <w:szCs w:val="28"/>
        </w:rPr>
      </w:pPr>
      <w:r w:rsidRPr="006204AA">
        <w:rPr>
          <w:sz w:val="28"/>
          <w:szCs w:val="28"/>
        </w:rPr>
        <w:t>В зоне пересечения или п</w:t>
      </w:r>
      <w:r w:rsidR="00B6044A" w:rsidRPr="006204AA">
        <w:rPr>
          <w:sz w:val="28"/>
          <w:szCs w:val="28"/>
        </w:rPr>
        <w:t xml:space="preserve">римыкания необходимо обеспечить </w:t>
      </w:r>
      <w:r w:rsidRPr="006204AA">
        <w:rPr>
          <w:sz w:val="28"/>
          <w:szCs w:val="28"/>
        </w:rPr>
        <w:t xml:space="preserve">видимость водителям, подъезжающим по главной и второстепенной дорогам, </w:t>
      </w:r>
      <w:r w:rsidR="003F0235" w:rsidRPr="006204AA">
        <w:rPr>
          <w:sz w:val="28"/>
          <w:szCs w:val="28"/>
        </w:rPr>
        <w:t xml:space="preserve">исходя </w:t>
      </w:r>
      <w:r w:rsidRPr="006204AA">
        <w:rPr>
          <w:sz w:val="28"/>
          <w:szCs w:val="28"/>
        </w:rPr>
        <w:t>из условия остановки автомобилей до пересе</w:t>
      </w:r>
      <w:r w:rsidR="005054CB" w:rsidRPr="006204AA">
        <w:rPr>
          <w:sz w:val="28"/>
          <w:szCs w:val="28"/>
        </w:rPr>
        <w:t>каемых полос движения (рисунок  Г.3</w:t>
      </w:r>
      <w:r w:rsidRPr="006204AA">
        <w:rPr>
          <w:sz w:val="28"/>
          <w:szCs w:val="28"/>
        </w:rPr>
        <w:t>).</w:t>
      </w:r>
    </w:p>
    <w:p w14:paraId="0F6FEABF" w14:textId="77777777" w:rsidR="006204AA" w:rsidRPr="006204AA" w:rsidRDefault="006204AA" w:rsidP="006204AA">
      <w:pPr>
        <w:ind w:firstLine="567"/>
        <w:rPr>
          <w:sz w:val="28"/>
          <w:szCs w:val="28"/>
        </w:rPr>
      </w:pPr>
    </w:p>
    <w:p w14:paraId="4EB48815" w14:textId="6FD1ACD4" w:rsidR="00207ACE" w:rsidRDefault="00CA1B78" w:rsidP="006204AA">
      <w:pPr>
        <w:pStyle w:val="afff6"/>
        <w:jc w:val="center"/>
        <w:rPr>
          <w:szCs w:val="24"/>
          <w:highlight w:val="yellow"/>
        </w:rPr>
      </w:pPr>
      <w:r w:rsidRPr="005D5FBF">
        <w:rPr>
          <w:noProof/>
          <w:highlight w:val="yellow"/>
          <w:lang w:eastAsia="ru-RU"/>
        </w:rPr>
        <w:drawing>
          <wp:inline distT="0" distB="0" distL="0" distR="0" wp14:anchorId="2CB2F145" wp14:editId="67DEC180">
            <wp:extent cx="5676900" cy="2636520"/>
            <wp:effectExtent l="0" t="0" r="0" b="0"/>
            <wp:docPr id="20" name="Рисунок 20" descr="Г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Г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043B0" w14:textId="77777777" w:rsidR="006204AA" w:rsidRPr="006204AA" w:rsidRDefault="006204AA" w:rsidP="006204AA">
      <w:pPr>
        <w:pStyle w:val="afff6"/>
        <w:jc w:val="center"/>
        <w:rPr>
          <w:szCs w:val="24"/>
          <w:highlight w:val="yellow"/>
        </w:rPr>
      </w:pPr>
    </w:p>
    <w:p w14:paraId="7ED571E2" w14:textId="77777777" w:rsidR="003F0235" w:rsidRPr="006204AA" w:rsidRDefault="003F0235" w:rsidP="006204AA">
      <w:pPr>
        <w:pStyle w:val="afff6"/>
        <w:jc w:val="center"/>
        <w:rPr>
          <w:spacing w:val="50"/>
          <w:szCs w:val="24"/>
        </w:rPr>
      </w:pPr>
      <w:r w:rsidRPr="006204AA">
        <w:rPr>
          <w:szCs w:val="24"/>
        </w:rPr>
        <w:t>а) На пересечениях автомобильных дорог в одном уровне</w:t>
      </w:r>
    </w:p>
    <w:p w14:paraId="5D7ED426" w14:textId="77777777" w:rsidR="003F0235" w:rsidRPr="006204AA" w:rsidRDefault="003F0235" w:rsidP="006204AA">
      <w:pPr>
        <w:pStyle w:val="afff6"/>
        <w:jc w:val="center"/>
        <w:rPr>
          <w:spacing w:val="50"/>
          <w:szCs w:val="24"/>
        </w:rPr>
      </w:pPr>
    </w:p>
    <w:p w14:paraId="659DA91E" w14:textId="0B91AEC0" w:rsidR="003F0235" w:rsidRDefault="00CA1B78" w:rsidP="006204AA">
      <w:pPr>
        <w:pStyle w:val="afff6"/>
        <w:jc w:val="center"/>
        <w:rPr>
          <w:spacing w:val="50"/>
          <w:szCs w:val="24"/>
        </w:rPr>
      </w:pPr>
      <w:r w:rsidRPr="006204AA">
        <w:rPr>
          <w:noProof/>
          <w:szCs w:val="24"/>
          <w:highlight w:val="yellow"/>
          <w:lang w:eastAsia="ru-RU"/>
        </w:rPr>
        <w:drawing>
          <wp:inline distT="0" distB="0" distL="0" distR="0" wp14:anchorId="67B238BE" wp14:editId="3B37CAC8">
            <wp:extent cx="5829300" cy="1973580"/>
            <wp:effectExtent l="0" t="0" r="0" b="7620"/>
            <wp:docPr id="21" name="Рисунок 21" descr="Г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Г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C03B" w14:textId="77777777" w:rsidR="006204AA" w:rsidRPr="006204AA" w:rsidRDefault="006204AA" w:rsidP="006204AA">
      <w:pPr>
        <w:pStyle w:val="afff6"/>
        <w:jc w:val="center"/>
        <w:rPr>
          <w:spacing w:val="50"/>
          <w:szCs w:val="24"/>
        </w:rPr>
      </w:pPr>
    </w:p>
    <w:p w14:paraId="6C6DD2A4" w14:textId="18809863" w:rsidR="003F0235" w:rsidRDefault="003F0235" w:rsidP="006204AA">
      <w:pPr>
        <w:pStyle w:val="afff6"/>
        <w:jc w:val="center"/>
        <w:rPr>
          <w:szCs w:val="24"/>
        </w:rPr>
      </w:pPr>
      <w:r w:rsidRPr="006204AA">
        <w:rPr>
          <w:szCs w:val="24"/>
        </w:rPr>
        <w:t>б) На примыканиях автомобильных дорог в одном уровне</w:t>
      </w:r>
    </w:p>
    <w:p w14:paraId="1862D8AC" w14:textId="77777777" w:rsidR="006204AA" w:rsidRPr="006204AA" w:rsidRDefault="006204AA" w:rsidP="006204AA">
      <w:pPr>
        <w:pStyle w:val="afff6"/>
        <w:jc w:val="center"/>
        <w:rPr>
          <w:szCs w:val="24"/>
        </w:rPr>
      </w:pPr>
    </w:p>
    <w:p w14:paraId="4C36C940" w14:textId="231EF5A2" w:rsidR="003F0235" w:rsidRPr="006204AA" w:rsidRDefault="003F0235" w:rsidP="006204AA">
      <w:pPr>
        <w:pStyle w:val="afff6"/>
        <w:jc w:val="center"/>
        <w:rPr>
          <w:sz w:val="20"/>
        </w:rPr>
      </w:pPr>
      <w:r w:rsidRPr="006204AA">
        <w:rPr>
          <w:i/>
          <w:sz w:val="20"/>
        </w:rPr>
        <w:t>L</w:t>
      </w:r>
      <w:r w:rsidRPr="006204AA">
        <w:rPr>
          <w:sz w:val="20"/>
          <w:vertAlign w:val="subscript"/>
        </w:rPr>
        <w:t>А</w:t>
      </w:r>
      <w:r w:rsidRPr="006204AA">
        <w:rPr>
          <w:sz w:val="20"/>
        </w:rPr>
        <w:t xml:space="preserve"> и </w:t>
      </w:r>
      <w:r w:rsidRPr="006204AA">
        <w:rPr>
          <w:i/>
          <w:sz w:val="20"/>
        </w:rPr>
        <w:t>L</w:t>
      </w:r>
      <w:r w:rsidR="004759CF" w:rsidRPr="006204AA">
        <w:rPr>
          <w:sz w:val="20"/>
          <w:vertAlign w:val="subscript"/>
        </w:rPr>
        <w:t>Д</w:t>
      </w:r>
      <w:r w:rsidRPr="006204AA">
        <w:rPr>
          <w:b/>
          <w:i/>
          <w:sz w:val="20"/>
          <w:vertAlign w:val="subscript"/>
        </w:rPr>
        <w:t xml:space="preserve"> </w:t>
      </w:r>
      <w:r w:rsidR="004759CF" w:rsidRPr="006204AA">
        <w:rPr>
          <w:sz w:val="20"/>
        </w:rPr>
        <w:t>–</w:t>
      </w:r>
      <w:r w:rsidRPr="006204AA">
        <w:rPr>
          <w:sz w:val="20"/>
        </w:rPr>
        <w:t xml:space="preserve"> расстояние видимости поверхности дороги; </w:t>
      </w:r>
      <w:proofErr w:type="spellStart"/>
      <w:r w:rsidRPr="006204AA">
        <w:rPr>
          <w:i/>
          <w:sz w:val="20"/>
        </w:rPr>
        <w:t>L</w:t>
      </w:r>
      <w:r w:rsidRPr="006204AA">
        <w:rPr>
          <w:sz w:val="20"/>
          <w:vertAlign w:val="subscript"/>
        </w:rPr>
        <w:t>б</w:t>
      </w:r>
      <w:proofErr w:type="spellEnd"/>
      <w:r w:rsidRPr="006204AA">
        <w:rPr>
          <w:sz w:val="20"/>
        </w:rPr>
        <w:t xml:space="preserve"> - расстояние боковой видимости; граница зоны видимости показана пунктиром</w:t>
      </w:r>
    </w:p>
    <w:p w14:paraId="75C215B3" w14:textId="77777777" w:rsidR="006204AA" w:rsidRPr="006204AA" w:rsidRDefault="006204AA" w:rsidP="006204AA">
      <w:pPr>
        <w:pStyle w:val="afff6"/>
        <w:jc w:val="center"/>
        <w:rPr>
          <w:spacing w:val="50"/>
          <w:szCs w:val="24"/>
        </w:rPr>
      </w:pPr>
    </w:p>
    <w:p w14:paraId="6CD376D6" w14:textId="77777777" w:rsidR="008C3B3F" w:rsidRPr="006204AA" w:rsidRDefault="005054CB" w:rsidP="006204AA">
      <w:pPr>
        <w:pStyle w:val="afff6"/>
        <w:jc w:val="center"/>
        <w:rPr>
          <w:szCs w:val="24"/>
        </w:rPr>
      </w:pPr>
      <w:r w:rsidRPr="006204AA">
        <w:rPr>
          <w:b/>
          <w:i/>
          <w:szCs w:val="24"/>
        </w:rPr>
        <w:t>Рисунок</w:t>
      </w:r>
      <w:r w:rsidRPr="006204AA">
        <w:rPr>
          <w:b/>
          <w:i/>
          <w:spacing w:val="50"/>
          <w:szCs w:val="24"/>
        </w:rPr>
        <w:t xml:space="preserve"> </w:t>
      </w:r>
      <w:r w:rsidRPr="006204AA">
        <w:rPr>
          <w:b/>
          <w:i/>
          <w:szCs w:val="24"/>
        </w:rPr>
        <w:t>Г.3</w:t>
      </w:r>
      <w:r w:rsidR="003F0235" w:rsidRPr="006204AA">
        <w:rPr>
          <w:b/>
          <w:i/>
          <w:szCs w:val="24"/>
        </w:rPr>
        <w:t xml:space="preserve"> </w:t>
      </w:r>
      <w:r w:rsidR="003F0235" w:rsidRPr="006204AA">
        <w:rPr>
          <w:szCs w:val="24"/>
        </w:rPr>
        <w:t xml:space="preserve">– </w:t>
      </w:r>
      <w:r w:rsidR="008C3B3F" w:rsidRPr="006204AA">
        <w:rPr>
          <w:b/>
          <w:szCs w:val="24"/>
        </w:rPr>
        <w:t>Схемы обеспечения видимости</w:t>
      </w:r>
    </w:p>
    <w:p w14:paraId="5F622392" w14:textId="77777777" w:rsidR="006204AA" w:rsidRPr="006204AA" w:rsidRDefault="006204AA" w:rsidP="006204AA">
      <w:pPr>
        <w:ind w:firstLine="567"/>
        <w:rPr>
          <w:sz w:val="28"/>
          <w:szCs w:val="28"/>
        </w:rPr>
      </w:pPr>
    </w:p>
    <w:p w14:paraId="0782E0BD" w14:textId="3FBB4EA5" w:rsidR="00207ACE" w:rsidRPr="006204AA" w:rsidRDefault="008C3B3F" w:rsidP="006204AA">
      <w:pPr>
        <w:ind w:firstLine="567"/>
        <w:rPr>
          <w:sz w:val="28"/>
          <w:szCs w:val="28"/>
        </w:rPr>
      </w:pPr>
      <w:r w:rsidRPr="006204AA">
        <w:rPr>
          <w:sz w:val="28"/>
          <w:szCs w:val="28"/>
        </w:rPr>
        <w:t>Расстояния видимости поверхности дорог</w:t>
      </w:r>
      <w:r w:rsidR="004759CF" w:rsidRPr="006204AA">
        <w:rPr>
          <w:sz w:val="28"/>
          <w:szCs w:val="28"/>
        </w:rPr>
        <w:t xml:space="preserve"> </w:t>
      </w:r>
      <w:r w:rsidR="004759CF" w:rsidRPr="001A0675">
        <w:rPr>
          <w:i/>
          <w:sz w:val="28"/>
          <w:szCs w:val="28"/>
          <w:lang w:val="en-US"/>
        </w:rPr>
        <w:t>L</w:t>
      </w:r>
      <w:r w:rsidR="004759CF" w:rsidRPr="006204AA">
        <w:rPr>
          <w:sz w:val="28"/>
          <w:szCs w:val="28"/>
          <w:vertAlign w:val="subscript"/>
        </w:rPr>
        <w:t>А</w:t>
      </w:r>
      <w:r w:rsidR="004759CF" w:rsidRPr="006204AA">
        <w:rPr>
          <w:sz w:val="28"/>
          <w:szCs w:val="28"/>
        </w:rPr>
        <w:t xml:space="preserve"> и </w:t>
      </w:r>
      <w:r w:rsidR="004759CF" w:rsidRPr="001A0675">
        <w:rPr>
          <w:i/>
          <w:sz w:val="28"/>
          <w:szCs w:val="28"/>
          <w:lang w:val="en-US"/>
        </w:rPr>
        <w:t>L</w:t>
      </w:r>
      <w:r w:rsidR="004759CF" w:rsidRPr="006204AA">
        <w:rPr>
          <w:sz w:val="28"/>
          <w:szCs w:val="28"/>
          <w:vertAlign w:val="subscript"/>
        </w:rPr>
        <w:t>Д</w:t>
      </w:r>
      <w:r w:rsidR="006204AA">
        <w:rPr>
          <w:sz w:val="28"/>
          <w:szCs w:val="28"/>
        </w:rPr>
        <w:t xml:space="preserve"> </w:t>
      </w:r>
      <w:r w:rsidRPr="006204AA">
        <w:rPr>
          <w:sz w:val="28"/>
          <w:szCs w:val="28"/>
        </w:rPr>
        <w:t>должны соответствовать расчетным скоростям движения на пересекаемых дорогах (А-А и Д-Д) и</w:t>
      </w:r>
      <w:r w:rsidR="00FC0FAD" w:rsidRPr="006204AA">
        <w:rPr>
          <w:sz w:val="28"/>
          <w:szCs w:val="28"/>
        </w:rPr>
        <w:t xml:space="preserve"> продольным уклонам на подходах</w:t>
      </w:r>
      <w:r w:rsidRPr="006204AA">
        <w:rPr>
          <w:sz w:val="28"/>
          <w:szCs w:val="28"/>
        </w:rPr>
        <w:t>.</w:t>
      </w:r>
    </w:p>
    <w:p w14:paraId="42F462D7" w14:textId="77777777" w:rsidR="008C3B3F" w:rsidRPr="006204AA" w:rsidRDefault="00176CF1" w:rsidP="006204AA">
      <w:pPr>
        <w:pStyle w:val="afff6"/>
        <w:jc w:val="center"/>
        <w:rPr>
          <w:b/>
          <w:bCs/>
          <w:sz w:val="28"/>
          <w:szCs w:val="28"/>
        </w:rPr>
      </w:pPr>
      <w:r w:rsidRPr="005D5FBF">
        <w:br w:type="page"/>
      </w:r>
      <w:bookmarkStart w:id="86" w:name="_Toc435609401"/>
      <w:r w:rsidR="008C3B3F" w:rsidRPr="006204AA">
        <w:rPr>
          <w:b/>
          <w:bCs/>
          <w:sz w:val="28"/>
          <w:szCs w:val="28"/>
        </w:rPr>
        <w:t>Приложение Д</w:t>
      </w:r>
      <w:bookmarkEnd w:id="86"/>
    </w:p>
    <w:p w14:paraId="620284FD" w14:textId="77777777" w:rsidR="006204AA" w:rsidRPr="006204AA" w:rsidRDefault="006204AA" w:rsidP="006204AA">
      <w:pPr>
        <w:pStyle w:val="afff6"/>
        <w:jc w:val="center"/>
        <w:rPr>
          <w:b/>
          <w:bCs/>
          <w:sz w:val="28"/>
          <w:szCs w:val="28"/>
        </w:rPr>
      </w:pPr>
    </w:p>
    <w:p w14:paraId="4623622A" w14:textId="607E9287" w:rsidR="008C3B3F" w:rsidRDefault="008C3B3F" w:rsidP="006204AA">
      <w:pPr>
        <w:pStyle w:val="afff6"/>
        <w:jc w:val="center"/>
        <w:rPr>
          <w:b/>
          <w:bCs/>
          <w:sz w:val="28"/>
          <w:szCs w:val="28"/>
        </w:rPr>
      </w:pPr>
      <w:r w:rsidRPr="006204AA">
        <w:rPr>
          <w:b/>
          <w:bCs/>
          <w:sz w:val="28"/>
          <w:szCs w:val="28"/>
        </w:rPr>
        <w:t>Крутизна откосов насыпей и выемок</w:t>
      </w:r>
    </w:p>
    <w:p w14:paraId="03098C3D" w14:textId="77777777" w:rsidR="006204AA" w:rsidRPr="00B876E7" w:rsidRDefault="006204AA" w:rsidP="006204AA">
      <w:pPr>
        <w:pStyle w:val="afff6"/>
        <w:jc w:val="center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72C837C1" w14:textId="77777777" w:rsidR="006204AA" w:rsidRPr="006204AA" w:rsidRDefault="006204AA" w:rsidP="006204AA">
      <w:pPr>
        <w:pStyle w:val="afff6"/>
        <w:jc w:val="center"/>
        <w:rPr>
          <w:b/>
          <w:bCs/>
          <w:sz w:val="28"/>
          <w:szCs w:val="28"/>
        </w:rPr>
      </w:pPr>
    </w:p>
    <w:p w14:paraId="5679C95C" w14:textId="2055B9DB" w:rsidR="008C3B3F" w:rsidRPr="006204AA" w:rsidRDefault="00B27D4D" w:rsidP="006204AA">
      <w:pPr>
        <w:rPr>
          <w:sz w:val="28"/>
          <w:szCs w:val="28"/>
        </w:rPr>
      </w:pPr>
      <w:r w:rsidRPr="006204AA">
        <w:rPr>
          <w:rFonts w:eastAsia="Calibri"/>
          <w:spacing w:val="60"/>
          <w:sz w:val="28"/>
          <w:szCs w:val="28"/>
          <w:lang w:eastAsia="zh-CN"/>
        </w:rPr>
        <w:t xml:space="preserve">Таблица </w:t>
      </w:r>
      <w:r w:rsidRPr="006204AA">
        <w:rPr>
          <w:sz w:val="28"/>
          <w:szCs w:val="28"/>
        </w:rPr>
        <w:t>Д</w:t>
      </w:r>
      <w:r w:rsidR="005054CB" w:rsidRPr="006204AA">
        <w:rPr>
          <w:sz w:val="28"/>
          <w:szCs w:val="28"/>
        </w:rPr>
        <w:t>.</w:t>
      </w:r>
      <w:r w:rsidRPr="006204AA">
        <w:rPr>
          <w:sz w:val="28"/>
          <w:szCs w:val="28"/>
        </w:rPr>
        <w:t>1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851"/>
        <w:gridCol w:w="1842"/>
        <w:gridCol w:w="1985"/>
      </w:tblGrid>
      <w:tr w:rsidR="002E3161" w:rsidRPr="005D5FBF" w14:paraId="094FA2AA" w14:textId="77777777" w:rsidTr="006204AA">
        <w:tc>
          <w:tcPr>
            <w:tcW w:w="4678" w:type="dxa"/>
            <w:vMerge w:val="restart"/>
            <w:shd w:val="clear" w:color="auto" w:fill="auto"/>
          </w:tcPr>
          <w:p w14:paraId="192EC20A" w14:textId="77777777" w:rsidR="008C3B3F" w:rsidRPr="006204AA" w:rsidRDefault="008C3B3F" w:rsidP="006204AA">
            <w:pPr>
              <w:jc w:val="center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Грунты насыпи</w:t>
            </w:r>
          </w:p>
        </w:tc>
        <w:tc>
          <w:tcPr>
            <w:tcW w:w="4678" w:type="dxa"/>
            <w:gridSpan w:val="3"/>
            <w:shd w:val="clear" w:color="auto" w:fill="auto"/>
          </w:tcPr>
          <w:p w14:paraId="154B6ADF" w14:textId="3BBC8216" w:rsidR="008C3B3F" w:rsidRPr="006204AA" w:rsidRDefault="008C3B3F" w:rsidP="006204AA">
            <w:pPr>
              <w:jc w:val="center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Наибольшая крутизна откосов при высоте</w:t>
            </w:r>
            <w:r w:rsidR="006204AA">
              <w:rPr>
                <w:rFonts w:eastAsia="Calibri"/>
                <w:szCs w:val="24"/>
              </w:rPr>
              <w:t xml:space="preserve"> </w:t>
            </w:r>
            <w:r w:rsidRPr="006204AA">
              <w:rPr>
                <w:rFonts w:eastAsia="Calibri"/>
                <w:szCs w:val="24"/>
              </w:rPr>
              <w:t>откоса насыпи</w:t>
            </w:r>
            <w:r w:rsidR="005054CB" w:rsidRPr="006204AA">
              <w:rPr>
                <w:rFonts w:eastAsia="Calibri"/>
                <w:szCs w:val="24"/>
              </w:rPr>
              <w:t>,</w:t>
            </w:r>
            <w:r w:rsidRPr="006204AA">
              <w:rPr>
                <w:rFonts w:eastAsia="Calibri"/>
                <w:szCs w:val="24"/>
              </w:rPr>
              <w:t xml:space="preserve"> м</w:t>
            </w:r>
          </w:p>
        </w:tc>
      </w:tr>
      <w:tr w:rsidR="002E3161" w:rsidRPr="005D5FBF" w14:paraId="0A410574" w14:textId="77777777" w:rsidTr="006204AA">
        <w:tc>
          <w:tcPr>
            <w:tcW w:w="4678" w:type="dxa"/>
            <w:vMerge/>
            <w:shd w:val="clear" w:color="auto" w:fill="auto"/>
          </w:tcPr>
          <w:p w14:paraId="4F200955" w14:textId="77777777" w:rsidR="008C3B3F" w:rsidRPr="006204AA" w:rsidRDefault="008C3B3F" w:rsidP="006204AA">
            <w:pPr>
              <w:rPr>
                <w:rFonts w:ascii="Cambria Math" w:eastAsia="Calibri" w:hAnsi="Cambria Math"/>
                <w:i/>
                <w:iCs/>
                <w:szCs w:val="24"/>
              </w:rPr>
            </w:pP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1B12D6DA" w14:textId="77777777" w:rsidR="008C3B3F" w:rsidRPr="006204AA" w:rsidRDefault="008C3B3F" w:rsidP="006204AA">
            <w:pPr>
              <w:jc w:val="center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До 6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3CC91BEC" w14:textId="77777777" w:rsidR="008C3B3F" w:rsidRPr="006204AA" w:rsidRDefault="008C3B3F" w:rsidP="006204AA">
            <w:pPr>
              <w:jc w:val="center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До 12</w:t>
            </w:r>
          </w:p>
        </w:tc>
      </w:tr>
      <w:tr w:rsidR="002E3161" w:rsidRPr="005D5FBF" w14:paraId="1AB07524" w14:textId="77777777" w:rsidTr="006204AA">
        <w:tc>
          <w:tcPr>
            <w:tcW w:w="4678" w:type="dxa"/>
            <w:vMerge/>
            <w:shd w:val="clear" w:color="auto" w:fill="auto"/>
          </w:tcPr>
          <w:p w14:paraId="7B7AE903" w14:textId="77777777" w:rsidR="008C3B3F" w:rsidRPr="006204AA" w:rsidRDefault="008C3B3F" w:rsidP="006204AA">
            <w:pPr>
              <w:rPr>
                <w:rFonts w:ascii="Cambria Math" w:eastAsia="Calibri" w:hAnsi="Cambria Math"/>
                <w:i/>
                <w:iCs/>
                <w:szCs w:val="24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354A08EF" w14:textId="77777777" w:rsidR="008C3B3F" w:rsidRPr="006204AA" w:rsidRDefault="008C3B3F" w:rsidP="006204AA">
            <w:pPr>
              <w:rPr>
                <w:rFonts w:ascii="Cambria Math" w:eastAsia="Calibri" w:hAnsi="Cambria Math"/>
                <w:i/>
                <w:iCs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2988F2EB" w14:textId="4C16EEA3" w:rsidR="008C3B3F" w:rsidRPr="006204AA" w:rsidRDefault="003F0235" w:rsidP="006204AA">
            <w:pPr>
              <w:jc w:val="center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в</w:t>
            </w:r>
            <w:r w:rsidR="008C3B3F" w:rsidRPr="006204AA">
              <w:rPr>
                <w:rFonts w:eastAsia="Calibri"/>
                <w:szCs w:val="24"/>
              </w:rPr>
              <w:t xml:space="preserve"> нижней</w:t>
            </w:r>
            <w:r w:rsidR="006204AA">
              <w:rPr>
                <w:rFonts w:eastAsia="Calibri"/>
                <w:szCs w:val="24"/>
              </w:rPr>
              <w:t xml:space="preserve"> </w:t>
            </w:r>
            <w:r w:rsidR="002E3161" w:rsidRPr="006204AA">
              <w:rPr>
                <w:rFonts w:eastAsia="Calibri"/>
                <w:szCs w:val="24"/>
              </w:rPr>
              <w:t>части (</w:t>
            </w:r>
            <w:r w:rsidRPr="006204AA">
              <w:rPr>
                <w:rFonts w:eastAsia="Calibri"/>
                <w:szCs w:val="24"/>
              </w:rPr>
              <w:t>0–</w:t>
            </w:r>
            <w:r w:rsidR="008C3B3F" w:rsidRPr="006204AA">
              <w:rPr>
                <w:rFonts w:eastAsia="Calibri"/>
                <w:szCs w:val="24"/>
              </w:rPr>
              <w:t>6)</w:t>
            </w:r>
          </w:p>
        </w:tc>
        <w:tc>
          <w:tcPr>
            <w:tcW w:w="1985" w:type="dxa"/>
            <w:shd w:val="clear" w:color="auto" w:fill="auto"/>
          </w:tcPr>
          <w:p w14:paraId="604A3A6E" w14:textId="408C74B8" w:rsidR="008C3B3F" w:rsidRPr="006204AA" w:rsidRDefault="003F0235" w:rsidP="006204AA">
            <w:pPr>
              <w:jc w:val="center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в</w:t>
            </w:r>
            <w:r w:rsidR="008C3B3F" w:rsidRPr="006204AA">
              <w:rPr>
                <w:rFonts w:eastAsia="Calibri"/>
                <w:szCs w:val="24"/>
              </w:rPr>
              <w:t xml:space="preserve"> верхней части</w:t>
            </w:r>
            <w:r w:rsidR="006204AA">
              <w:rPr>
                <w:rFonts w:eastAsia="Calibri"/>
                <w:szCs w:val="24"/>
              </w:rPr>
              <w:t xml:space="preserve"> </w:t>
            </w:r>
            <w:r w:rsidRPr="006204AA">
              <w:rPr>
                <w:rFonts w:eastAsia="Calibri"/>
                <w:szCs w:val="24"/>
              </w:rPr>
              <w:t>(6–</w:t>
            </w:r>
            <w:r w:rsidR="008C3B3F" w:rsidRPr="006204AA">
              <w:rPr>
                <w:rFonts w:eastAsia="Calibri"/>
                <w:szCs w:val="24"/>
              </w:rPr>
              <w:t>12)</w:t>
            </w:r>
          </w:p>
        </w:tc>
      </w:tr>
      <w:tr w:rsidR="002E3161" w:rsidRPr="005D5FBF" w14:paraId="30D40F59" w14:textId="77777777" w:rsidTr="006204AA">
        <w:tc>
          <w:tcPr>
            <w:tcW w:w="4678" w:type="dxa"/>
            <w:shd w:val="clear" w:color="auto" w:fill="auto"/>
          </w:tcPr>
          <w:p w14:paraId="7E8A9E1F" w14:textId="77777777" w:rsidR="008C3B3F" w:rsidRPr="006204AA" w:rsidRDefault="008C3B3F" w:rsidP="006204AA">
            <w:pPr>
              <w:jc w:val="left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Крупнообломочные и песчаные (за исключением мелких и</w:t>
            </w:r>
            <w:r w:rsidR="00566398" w:rsidRPr="006204AA">
              <w:rPr>
                <w:rFonts w:eastAsia="Calibri"/>
                <w:szCs w:val="24"/>
              </w:rPr>
              <w:t xml:space="preserve"> </w:t>
            </w:r>
            <w:r w:rsidRPr="006204AA">
              <w:rPr>
                <w:rFonts w:eastAsia="Calibri"/>
                <w:szCs w:val="24"/>
              </w:rPr>
              <w:t>пылеватых песков)</w:t>
            </w:r>
          </w:p>
        </w:tc>
        <w:tc>
          <w:tcPr>
            <w:tcW w:w="851" w:type="dxa"/>
            <w:shd w:val="clear" w:color="auto" w:fill="auto"/>
          </w:tcPr>
          <w:p w14:paraId="21BE2EC6" w14:textId="77777777" w:rsidR="008C3B3F" w:rsidRPr="006204AA" w:rsidRDefault="004759CF" w:rsidP="006204AA">
            <w:pPr>
              <w:jc w:val="center"/>
              <w:rPr>
                <w:rFonts w:ascii="Cambria Math" w:eastAsia="Calibri" w:hAnsi="Cambria Math"/>
                <w:i/>
                <w:iCs/>
                <w:szCs w:val="24"/>
              </w:rPr>
            </w:pPr>
            <w:r w:rsidRPr="006204AA">
              <w:rPr>
                <w:rFonts w:eastAsia="Calibri"/>
                <w:szCs w:val="24"/>
              </w:rPr>
              <w:t>1:1,5</w:t>
            </w:r>
          </w:p>
        </w:tc>
        <w:tc>
          <w:tcPr>
            <w:tcW w:w="1842" w:type="dxa"/>
            <w:shd w:val="clear" w:color="auto" w:fill="auto"/>
          </w:tcPr>
          <w:p w14:paraId="7E9D8906" w14:textId="77777777" w:rsidR="008C3B3F" w:rsidRPr="006204AA" w:rsidRDefault="004759CF" w:rsidP="006204AA">
            <w:pPr>
              <w:jc w:val="center"/>
              <w:rPr>
                <w:rFonts w:ascii="Cambria Math" w:eastAsia="Calibri" w:hAnsi="Cambria Math"/>
                <w:i/>
                <w:iCs/>
                <w:szCs w:val="24"/>
              </w:rPr>
            </w:pPr>
            <w:r w:rsidRPr="006204AA">
              <w:rPr>
                <w:rFonts w:eastAsia="Calibri"/>
                <w:szCs w:val="24"/>
              </w:rPr>
              <w:t>1:1,5</w:t>
            </w:r>
          </w:p>
        </w:tc>
        <w:tc>
          <w:tcPr>
            <w:tcW w:w="1985" w:type="dxa"/>
            <w:shd w:val="clear" w:color="auto" w:fill="auto"/>
          </w:tcPr>
          <w:p w14:paraId="6D7807E7" w14:textId="77777777" w:rsidR="008C3B3F" w:rsidRPr="006204AA" w:rsidRDefault="004759CF" w:rsidP="006204AA">
            <w:pPr>
              <w:jc w:val="center"/>
              <w:rPr>
                <w:rFonts w:ascii="Cambria Math" w:eastAsia="Calibri" w:hAnsi="Cambria Math"/>
                <w:i/>
                <w:iCs/>
                <w:szCs w:val="24"/>
              </w:rPr>
            </w:pPr>
            <w:r w:rsidRPr="006204AA">
              <w:rPr>
                <w:rFonts w:eastAsia="Calibri"/>
                <w:szCs w:val="24"/>
              </w:rPr>
              <w:t>1:1,5</w:t>
            </w:r>
          </w:p>
        </w:tc>
      </w:tr>
      <w:tr w:rsidR="002E3161" w:rsidRPr="005D5FBF" w14:paraId="41326B22" w14:textId="77777777" w:rsidTr="006204AA">
        <w:tc>
          <w:tcPr>
            <w:tcW w:w="4678" w:type="dxa"/>
            <w:shd w:val="clear" w:color="auto" w:fill="auto"/>
          </w:tcPr>
          <w:p w14:paraId="525D887F" w14:textId="77777777" w:rsidR="008C3B3F" w:rsidRPr="006204AA" w:rsidRDefault="008C3B3F" w:rsidP="006204AA">
            <w:pPr>
              <w:jc w:val="left"/>
              <w:rPr>
                <w:rFonts w:eastAsia="Calibri"/>
                <w:szCs w:val="24"/>
                <w:vertAlign w:val="superscript"/>
              </w:rPr>
            </w:pPr>
            <w:r w:rsidRPr="006204AA">
              <w:rPr>
                <w:rFonts w:eastAsia="Calibri"/>
                <w:szCs w:val="24"/>
              </w:rPr>
              <w:t>Песчаные мелкие и пылеватые и лессовые</w:t>
            </w:r>
            <w:r w:rsidR="004759CF" w:rsidRPr="006204AA">
              <w:rPr>
                <w:rFonts w:eastAsia="Calibri"/>
                <w:szCs w:val="24"/>
                <w:vertAlign w:val="superscript"/>
              </w:rPr>
              <w:t>1)</w:t>
            </w:r>
          </w:p>
        </w:tc>
        <w:tc>
          <w:tcPr>
            <w:tcW w:w="851" w:type="dxa"/>
            <w:shd w:val="clear" w:color="auto" w:fill="auto"/>
          </w:tcPr>
          <w:p w14:paraId="694A4EB2" w14:textId="77777777" w:rsidR="008C3B3F" w:rsidRPr="006204AA" w:rsidRDefault="008C3B3F" w:rsidP="006204AA">
            <w:pPr>
              <w:jc w:val="center"/>
              <w:rPr>
                <w:rFonts w:eastAsia="Calibri"/>
                <w:szCs w:val="24"/>
                <w:u w:val="single"/>
              </w:rPr>
            </w:pPr>
            <w:r w:rsidRPr="006204AA">
              <w:rPr>
                <w:rFonts w:eastAsia="Calibri"/>
                <w:szCs w:val="24"/>
                <w:u w:val="single"/>
              </w:rPr>
              <w:t>1:1,5</w:t>
            </w:r>
          </w:p>
          <w:p w14:paraId="62B9E558" w14:textId="77777777" w:rsidR="008C3B3F" w:rsidRPr="006204AA" w:rsidRDefault="008C3B3F" w:rsidP="006204AA">
            <w:pPr>
              <w:jc w:val="center"/>
              <w:rPr>
                <w:rFonts w:ascii="Cambria Math" w:eastAsia="Calibri" w:hAnsi="Cambria Math"/>
                <w:i/>
                <w:iCs/>
                <w:szCs w:val="24"/>
              </w:rPr>
            </w:pPr>
            <w:r w:rsidRPr="006204AA">
              <w:rPr>
                <w:rFonts w:eastAsia="Calibri"/>
                <w:szCs w:val="24"/>
              </w:rPr>
              <w:t>1:1,75</w:t>
            </w:r>
          </w:p>
        </w:tc>
        <w:tc>
          <w:tcPr>
            <w:tcW w:w="1842" w:type="dxa"/>
            <w:shd w:val="clear" w:color="auto" w:fill="auto"/>
          </w:tcPr>
          <w:p w14:paraId="10A04347" w14:textId="77777777" w:rsidR="008C3B3F" w:rsidRPr="006204AA" w:rsidRDefault="008C3B3F" w:rsidP="006204AA">
            <w:pPr>
              <w:jc w:val="center"/>
              <w:rPr>
                <w:rFonts w:eastAsia="Calibri"/>
                <w:szCs w:val="24"/>
                <w:u w:val="single"/>
              </w:rPr>
            </w:pPr>
            <w:r w:rsidRPr="006204AA">
              <w:rPr>
                <w:rFonts w:eastAsia="Calibri"/>
                <w:szCs w:val="24"/>
                <w:u w:val="single"/>
              </w:rPr>
              <w:t>1:1,5</w:t>
            </w:r>
          </w:p>
          <w:p w14:paraId="6F41BA41" w14:textId="77777777" w:rsidR="008C3B3F" w:rsidRPr="006204AA" w:rsidRDefault="008C3B3F" w:rsidP="006204AA">
            <w:pPr>
              <w:jc w:val="center"/>
              <w:rPr>
                <w:rFonts w:ascii="Cambria Math" w:eastAsia="Calibri" w:hAnsi="Cambria Math"/>
                <w:i/>
                <w:iCs/>
                <w:szCs w:val="24"/>
              </w:rPr>
            </w:pPr>
            <w:r w:rsidRPr="006204AA">
              <w:rPr>
                <w:rFonts w:eastAsia="Calibri"/>
                <w:szCs w:val="24"/>
              </w:rPr>
              <w:t>1:2</w:t>
            </w:r>
          </w:p>
        </w:tc>
        <w:tc>
          <w:tcPr>
            <w:tcW w:w="1985" w:type="dxa"/>
            <w:shd w:val="clear" w:color="auto" w:fill="auto"/>
          </w:tcPr>
          <w:p w14:paraId="47934A0C" w14:textId="77777777" w:rsidR="008C3B3F" w:rsidRPr="006204AA" w:rsidRDefault="008C3B3F" w:rsidP="006204AA">
            <w:pPr>
              <w:jc w:val="center"/>
              <w:rPr>
                <w:rFonts w:eastAsia="Calibri"/>
                <w:szCs w:val="24"/>
                <w:u w:val="single"/>
              </w:rPr>
            </w:pPr>
            <w:r w:rsidRPr="006204AA">
              <w:rPr>
                <w:rFonts w:eastAsia="Calibri"/>
                <w:szCs w:val="24"/>
                <w:u w:val="single"/>
              </w:rPr>
              <w:t>1:1,5</w:t>
            </w:r>
          </w:p>
          <w:p w14:paraId="788C80B4" w14:textId="77777777" w:rsidR="008C3B3F" w:rsidRPr="006204AA" w:rsidRDefault="008C3B3F" w:rsidP="006204AA">
            <w:pPr>
              <w:jc w:val="center"/>
              <w:rPr>
                <w:rFonts w:ascii="Cambria Math" w:eastAsia="Calibri" w:hAnsi="Cambria Math"/>
                <w:i/>
                <w:iCs/>
                <w:szCs w:val="24"/>
              </w:rPr>
            </w:pPr>
            <w:r w:rsidRPr="006204AA">
              <w:rPr>
                <w:rFonts w:eastAsia="Calibri"/>
                <w:szCs w:val="24"/>
              </w:rPr>
              <w:t>1:1,75</w:t>
            </w:r>
          </w:p>
        </w:tc>
      </w:tr>
      <w:tr w:rsidR="008C3B3F" w:rsidRPr="005D5FBF" w14:paraId="1EAC102B" w14:textId="77777777" w:rsidTr="006204AA">
        <w:tc>
          <w:tcPr>
            <w:tcW w:w="935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4C700" w14:textId="77777777" w:rsidR="004759CF" w:rsidRPr="006204AA" w:rsidRDefault="004759CF" w:rsidP="006204AA">
            <w:pPr>
              <w:numPr>
                <w:ilvl w:val="0"/>
                <w:numId w:val="12"/>
              </w:numPr>
              <w:ind w:left="0" w:firstLine="456"/>
              <w:rPr>
                <w:rFonts w:eastAsia="Calibri"/>
                <w:sz w:val="20"/>
                <w:vertAlign w:val="superscript"/>
              </w:rPr>
            </w:pPr>
            <w:r w:rsidRPr="006204AA">
              <w:rPr>
                <w:sz w:val="20"/>
              </w:rPr>
              <w:t>В числителе приведены значения для пылеватых разновидностей грунтов в дорожно-климатических зонах II III и для одноразмерных мелких песков.</w:t>
            </w:r>
          </w:p>
          <w:p w14:paraId="4374B837" w14:textId="77777777" w:rsidR="008C3B3F" w:rsidRPr="006204AA" w:rsidRDefault="004759CF" w:rsidP="006204AA">
            <w:pPr>
              <w:ind w:firstLine="456"/>
              <w:rPr>
                <w:rFonts w:eastAsia="Calibri"/>
                <w:spacing w:val="50"/>
                <w:sz w:val="20"/>
              </w:rPr>
            </w:pPr>
            <w:r w:rsidRPr="006204AA">
              <w:rPr>
                <w:rFonts w:eastAsia="Calibri"/>
                <w:spacing w:val="50"/>
                <w:sz w:val="20"/>
              </w:rPr>
              <w:t>Примечание</w:t>
            </w:r>
          </w:p>
          <w:p w14:paraId="6FCBFDFA" w14:textId="50898187" w:rsidR="008C3B3F" w:rsidRPr="006204AA" w:rsidRDefault="008C3B3F" w:rsidP="006204AA">
            <w:pPr>
              <w:ind w:firstLine="456"/>
              <w:rPr>
                <w:sz w:val="20"/>
              </w:rPr>
            </w:pPr>
            <w:r w:rsidRPr="006204AA">
              <w:rPr>
                <w:sz w:val="20"/>
              </w:rPr>
              <w:t>В</w:t>
            </w:r>
            <w:r w:rsidR="00566398" w:rsidRPr="006204AA">
              <w:rPr>
                <w:sz w:val="20"/>
              </w:rPr>
              <w:t>ысота откоса насыпи определяют по разности</w:t>
            </w:r>
            <w:r w:rsidRPr="006204AA">
              <w:rPr>
                <w:sz w:val="20"/>
              </w:rPr>
              <w:t xml:space="preserve"> отметок верхней и нижней бровок откоса.</w:t>
            </w:r>
            <w:r w:rsidR="00566398" w:rsidRPr="006204AA">
              <w:rPr>
                <w:sz w:val="20"/>
              </w:rPr>
              <w:t xml:space="preserve"> При наличии </w:t>
            </w:r>
            <w:proofErr w:type="spellStart"/>
            <w:r w:rsidR="00566398" w:rsidRPr="006204AA">
              <w:rPr>
                <w:sz w:val="20"/>
              </w:rPr>
              <w:t>косогорности</w:t>
            </w:r>
            <w:proofErr w:type="spellEnd"/>
            <w:r w:rsidR="00566398" w:rsidRPr="006204AA">
              <w:rPr>
                <w:sz w:val="20"/>
              </w:rPr>
              <w:t xml:space="preserve"> высоту откоса насыпи определяют</w:t>
            </w:r>
            <w:r w:rsidRPr="006204AA">
              <w:rPr>
                <w:sz w:val="20"/>
              </w:rPr>
              <w:t xml:space="preserve"> </w:t>
            </w:r>
            <w:r w:rsidR="00566398" w:rsidRPr="006204AA">
              <w:rPr>
                <w:sz w:val="20"/>
              </w:rPr>
              <w:t>по разности</w:t>
            </w:r>
            <w:r w:rsidRPr="006204AA">
              <w:rPr>
                <w:sz w:val="20"/>
              </w:rPr>
              <w:t xml:space="preserve"> отметок верхней и нижней бровок откоса.</w:t>
            </w:r>
          </w:p>
          <w:p w14:paraId="7FDB6484" w14:textId="51D48224" w:rsidR="008C3B3F" w:rsidRPr="005D5FBF" w:rsidRDefault="008C3B3F" w:rsidP="006204AA">
            <w:pPr>
              <w:ind w:firstLine="456"/>
              <w:rPr>
                <w:rFonts w:ascii="Cambria Math" w:hAnsi="Cambria Math"/>
                <w:i/>
                <w:iCs/>
                <w:sz w:val="20"/>
              </w:rPr>
            </w:pPr>
            <w:r w:rsidRPr="006204AA">
              <w:rPr>
                <w:sz w:val="20"/>
              </w:rPr>
              <w:t>Наибольшую крутизну откоса насыпей из мелких</w:t>
            </w:r>
            <w:r w:rsidR="002E3161" w:rsidRPr="006204AA">
              <w:rPr>
                <w:sz w:val="20"/>
              </w:rPr>
              <w:t xml:space="preserve"> </w:t>
            </w:r>
            <w:r w:rsidR="00243885" w:rsidRPr="006204AA">
              <w:rPr>
                <w:sz w:val="20"/>
              </w:rPr>
              <w:t>(барханных</w:t>
            </w:r>
            <w:r w:rsidRPr="006204AA">
              <w:rPr>
                <w:sz w:val="20"/>
              </w:rPr>
              <w:t xml:space="preserve"> песков в районах с засушливым климатом</w:t>
            </w:r>
            <w:r w:rsidR="00566398" w:rsidRPr="006204AA">
              <w:rPr>
                <w:sz w:val="20"/>
              </w:rPr>
              <w:t>)</w:t>
            </w:r>
            <w:r w:rsidRPr="006204AA">
              <w:rPr>
                <w:sz w:val="20"/>
              </w:rPr>
              <w:t xml:space="preserve"> назначают 1:2 независимо от высоты</w:t>
            </w:r>
            <w:r w:rsidR="00566398" w:rsidRPr="006204AA">
              <w:rPr>
                <w:sz w:val="20"/>
              </w:rPr>
              <w:t>.</w:t>
            </w:r>
          </w:p>
        </w:tc>
      </w:tr>
    </w:tbl>
    <w:p w14:paraId="49F510F8" w14:textId="77777777" w:rsidR="00207ACE" w:rsidRPr="006204AA" w:rsidRDefault="00207ACE" w:rsidP="008C3B3F">
      <w:pPr>
        <w:rPr>
          <w:sz w:val="28"/>
          <w:szCs w:val="28"/>
        </w:rPr>
      </w:pPr>
    </w:p>
    <w:p w14:paraId="5998E1A5" w14:textId="77777777" w:rsidR="002E3161" w:rsidRPr="006204AA" w:rsidRDefault="00B27D4D" w:rsidP="00566398">
      <w:pPr>
        <w:spacing w:line="276" w:lineRule="auto"/>
        <w:ind w:left="142"/>
        <w:rPr>
          <w:sz w:val="28"/>
          <w:szCs w:val="28"/>
        </w:rPr>
      </w:pPr>
      <w:r w:rsidRPr="006204AA">
        <w:rPr>
          <w:rFonts w:eastAsia="Calibri"/>
          <w:spacing w:val="60"/>
          <w:sz w:val="28"/>
          <w:szCs w:val="28"/>
          <w:lang w:eastAsia="zh-CN"/>
        </w:rPr>
        <w:t xml:space="preserve">Таблица </w:t>
      </w:r>
      <w:r w:rsidRPr="006204AA">
        <w:rPr>
          <w:sz w:val="28"/>
          <w:szCs w:val="28"/>
        </w:rPr>
        <w:t>Д</w:t>
      </w:r>
      <w:r w:rsidR="002E3161" w:rsidRPr="006204AA">
        <w:rPr>
          <w:sz w:val="28"/>
          <w:szCs w:val="28"/>
        </w:rPr>
        <w:t>.</w:t>
      </w:r>
      <w:r w:rsidR="005054CB" w:rsidRPr="006204AA">
        <w:rPr>
          <w:sz w:val="28"/>
          <w:szCs w:val="28"/>
        </w:rPr>
        <w:t xml:space="preserve"> </w:t>
      </w:r>
      <w:r w:rsidRPr="006204AA">
        <w:rPr>
          <w:sz w:val="28"/>
          <w:szCs w:val="28"/>
        </w:rPr>
        <w:t>2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42"/>
        <w:gridCol w:w="3092"/>
        <w:gridCol w:w="2322"/>
      </w:tblGrid>
      <w:tr w:rsidR="008C3B3F" w:rsidRPr="005D5FBF" w14:paraId="5DB87258" w14:textId="77777777" w:rsidTr="006204AA">
        <w:tc>
          <w:tcPr>
            <w:tcW w:w="3942" w:type="dxa"/>
            <w:shd w:val="clear" w:color="auto" w:fill="auto"/>
          </w:tcPr>
          <w:p w14:paraId="591551D4" w14:textId="77777777" w:rsidR="008C3B3F" w:rsidRPr="006204AA" w:rsidRDefault="008C3B3F" w:rsidP="006204AA">
            <w:pPr>
              <w:jc w:val="center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Грунты выемки</w:t>
            </w:r>
          </w:p>
        </w:tc>
        <w:tc>
          <w:tcPr>
            <w:tcW w:w="3092" w:type="dxa"/>
            <w:shd w:val="clear" w:color="auto" w:fill="auto"/>
          </w:tcPr>
          <w:p w14:paraId="21F11885" w14:textId="77777777" w:rsidR="008C3B3F" w:rsidRPr="006204AA" w:rsidRDefault="008C3B3F" w:rsidP="006204AA">
            <w:pPr>
              <w:jc w:val="center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Высота откоса</w:t>
            </w:r>
            <w:r w:rsidR="00566398" w:rsidRPr="006204AA">
              <w:rPr>
                <w:rFonts w:eastAsia="Calibri"/>
                <w:szCs w:val="24"/>
              </w:rPr>
              <w:t xml:space="preserve">, </w:t>
            </w:r>
            <w:r w:rsidRPr="006204AA">
              <w:rPr>
                <w:rFonts w:eastAsia="Calibri"/>
                <w:szCs w:val="24"/>
              </w:rPr>
              <w:t>м</w:t>
            </w:r>
          </w:p>
        </w:tc>
        <w:tc>
          <w:tcPr>
            <w:tcW w:w="2322" w:type="dxa"/>
            <w:shd w:val="clear" w:color="auto" w:fill="auto"/>
          </w:tcPr>
          <w:p w14:paraId="39466C60" w14:textId="77777777" w:rsidR="008C3B3F" w:rsidRPr="006204AA" w:rsidRDefault="008C3B3F" w:rsidP="006204AA">
            <w:pPr>
              <w:jc w:val="center"/>
              <w:rPr>
                <w:rFonts w:eastAsia="Calibri"/>
                <w:szCs w:val="24"/>
                <w:vertAlign w:val="superscript"/>
              </w:rPr>
            </w:pPr>
            <w:r w:rsidRPr="006204AA">
              <w:rPr>
                <w:rFonts w:eastAsia="Calibri"/>
                <w:szCs w:val="24"/>
              </w:rPr>
              <w:t>Наибольшая крутизна откосов</w:t>
            </w:r>
            <w:r w:rsidR="004759CF" w:rsidRPr="006204AA">
              <w:rPr>
                <w:rFonts w:eastAsia="Calibri"/>
                <w:szCs w:val="24"/>
                <w:vertAlign w:val="superscript"/>
              </w:rPr>
              <w:t>1)</w:t>
            </w:r>
          </w:p>
        </w:tc>
      </w:tr>
      <w:tr w:rsidR="008C3B3F" w:rsidRPr="005D5FBF" w14:paraId="621AB4FC" w14:textId="77777777" w:rsidTr="006204AA">
        <w:tc>
          <w:tcPr>
            <w:tcW w:w="3942" w:type="dxa"/>
            <w:shd w:val="clear" w:color="auto" w:fill="auto"/>
          </w:tcPr>
          <w:p w14:paraId="22F246DA" w14:textId="1863EDDB" w:rsidR="008C3B3F" w:rsidRPr="006204AA" w:rsidRDefault="008C3B3F" w:rsidP="006204AA">
            <w:pPr>
              <w:jc w:val="left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Песчаные,</w:t>
            </w:r>
            <w:r w:rsidR="00DD197C" w:rsidRPr="006204AA">
              <w:rPr>
                <w:rFonts w:eastAsia="Calibri"/>
                <w:szCs w:val="24"/>
              </w:rPr>
              <w:t xml:space="preserve"> </w:t>
            </w:r>
            <w:r w:rsidRPr="006204AA">
              <w:rPr>
                <w:rFonts w:eastAsia="Calibri"/>
                <w:szCs w:val="24"/>
              </w:rPr>
              <w:t xml:space="preserve">глинистые </w:t>
            </w:r>
            <w:r w:rsidR="00DD197C" w:rsidRPr="006204AA">
              <w:rPr>
                <w:rFonts w:eastAsia="Calibri"/>
                <w:szCs w:val="24"/>
              </w:rPr>
              <w:t>од</w:t>
            </w:r>
            <w:r w:rsidRPr="006204AA">
              <w:rPr>
                <w:rFonts w:eastAsia="Calibri"/>
                <w:szCs w:val="24"/>
              </w:rPr>
              <w:t>нородные</w:t>
            </w:r>
            <w:r w:rsidR="00DD197C" w:rsidRPr="006204AA">
              <w:rPr>
                <w:rFonts w:eastAsia="Calibri"/>
                <w:szCs w:val="24"/>
              </w:rPr>
              <w:t xml:space="preserve">, </w:t>
            </w:r>
            <w:r w:rsidRPr="006204AA">
              <w:rPr>
                <w:rFonts w:eastAsia="Calibri"/>
                <w:szCs w:val="24"/>
              </w:rPr>
              <w:t>твердой,</w:t>
            </w:r>
            <w:r w:rsidR="00DD197C" w:rsidRPr="006204AA">
              <w:rPr>
                <w:rFonts w:eastAsia="Calibri"/>
                <w:szCs w:val="24"/>
              </w:rPr>
              <w:t xml:space="preserve"> </w:t>
            </w:r>
            <w:r w:rsidRPr="006204AA">
              <w:rPr>
                <w:rFonts w:eastAsia="Calibri"/>
                <w:szCs w:val="24"/>
              </w:rPr>
              <w:t>полутвердой</w:t>
            </w:r>
            <w:r w:rsidR="00DD197C" w:rsidRPr="006204AA">
              <w:rPr>
                <w:rFonts w:eastAsia="Calibri"/>
                <w:szCs w:val="24"/>
              </w:rPr>
              <w:t xml:space="preserve"> и </w:t>
            </w:r>
            <w:proofErr w:type="spellStart"/>
            <w:r w:rsidRPr="006204AA">
              <w:rPr>
                <w:rFonts w:eastAsia="Calibri"/>
                <w:szCs w:val="24"/>
              </w:rPr>
              <w:t>тугопластичной</w:t>
            </w:r>
            <w:proofErr w:type="spellEnd"/>
            <w:r w:rsidRPr="006204AA">
              <w:rPr>
                <w:rFonts w:eastAsia="Calibri"/>
                <w:szCs w:val="24"/>
              </w:rPr>
              <w:t xml:space="preserve"> консистенции</w:t>
            </w:r>
          </w:p>
        </w:tc>
        <w:tc>
          <w:tcPr>
            <w:tcW w:w="3092" w:type="dxa"/>
            <w:shd w:val="clear" w:color="auto" w:fill="auto"/>
            <w:vAlign w:val="center"/>
          </w:tcPr>
          <w:p w14:paraId="4378FABC" w14:textId="77777777" w:rsidR="008C3B3F" w:rsidRPr="006204AA" w:rsidRDefault="008C3B3F" w:rsidP="006204AA">
            <w:pPr>
              <w:jc w:val="center"/>
              <w:rPr>
                <w:rFonts w:eastAsia="Calibri"/>
                <w:i/>
                <w:iCs/>
                <w:szCs w:val="24"/>
              </w:rPr>
            </w:pPr>
            <w:r w:rsidRPr="006204AA">
              <w:rPr>
                <w:rFonts w:eastAsia="Calibri"/>
                <w:szCs w:val="24"/>
              </w:rPr>
              <w:t>До 12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1337E361" w14:textId="77777777" w:rsidR="008C3B3F" w:rsidRPr="006204AA" w:rsidRDefault="004759CF" w:rsidP="006204AA">
            <w:pPr>
              <w:jc w:val="center"/>
              <w:rPr>
                <w:rFonts w:eastAsia="Calibri"/>
                <w:iCs/>
                <w:szCs w:val="24"/>
              </w:rPr>
            </w:pPr>
            <w:r w:rsidRPr="006204AA">
              <w:rPr>
                <w:rFonts w:eastAsia="Calibri"/>
                <w:iCs/>
                <w:szCs w:val="24"/>
              </w:rPr>
              <w:t>1:2</w:t>
            </w:r>
          </w:p>
        </w:tc>
      </w:tr>
      <w:tr w:rsidR="008C3B3F" w:rsidRPr="005D5FBF" w14:paraId="617DF55F" w14:textId="77777777" w:rsidTr="006204AA">
        <w:tc>
          <w:tcPr>
            <w:tcW w:w="3942" w:type="dxa"/>
            <w:vMerge w:val="restart"/>
            <w:shd w:val="clear" w:color="auto" w:fill="auto"/>
          </w:tcPr>
          <w:p w14:paraId="359E22F4" w14:textId="77777777" w:rsidR="008C3B3F" w:rsidRPr="006204AA" w:rsidRDefault="008C3B3F" w:rsidP="006204AA">
            <w:pPr>
              <w:jc w:val="left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Пески мелкие</w:t>
            </w:r>
          </w:p>
        </w:tc>
        <w:tc>
          <w:tcPr>
            <w:tcW w:w="3092" w:type="dxa"/>
            <w:shd w:val="clear" w:color="auto" w:fill="auto"/>
          </w:tcPr>
          <w:p w14:paraId="0EAFCAB4" w14:textId="77777777" w:rsidR="008C3B3F" w:rsidRPr="006204AA" w:rsidRDefault="008C3B3F" w:rsidP="006204AA">
            <w:pPr>
              <w:jc w:val="center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До 2</w:t>
            </w:r>
          </w:p>
        </w:tc>
        <w:tc>
          <w:tcPr>
            <w:tcW w:w="2322" w:type="dxa"/>
            <w:shd w:val="clear" w:color="auto" w:fill="auto"/>
          </w:tcPr>
          <w:p w14:paraId="090009A0" w14:textId="77777777" w:rsidR="008C3B3F" w:rsidRPr="006204AA" w:rsidRDefault="008C3B3F" w:rsidP="006204AA">
            <w:pPr>
              <w:jc w:val="center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1:4</w:t>
            </w:r>
          </w:p>
        </w:tc>
      </w:tr>
      <w:tr w:rsidR="008C3B3F" w:rsidRPr="005D5FBF" w14:paraId="6A427513" w14:textId="77777777" w:rsidTr="006204AA">
        <w:tc>
          <w:tcPr>
            <w:tcW w:w="3942" w:type="dxa"/>
            <w:vMerge/>
            <w:shd w:val="clear" w:color="auto" w:fill="auto"/>
          </w:tcPr>
          <w:p w14:paraId="383B2AD5" w14:textId="77777777" w:rsidR="008C3B3F" w:rsidRPr="006204AA" w:rsidRDefault="008C3B3F" w:rsidP="006204AA">
            <w:pPr>
              <w:jc w:val="left"/>
              <w:rPr>
                <w:rFonts w:eastAsia="Calibri"/>
                <w:i/>
                <w:iCs/>
                <w:szCs w:val="24"/>
              </w:rPr>
            </w:pPr>
          </w:p>
        </w:tc>
        <w:tc>
          <w:tcPr>
            <w:tcW w:w="3092" w:type="dxa"/>
            <w:shd w:val="clear" w:color="auto" w:fill="auto"/>
          </w:tcPr>
          <w:p w14:paraId="50E707BE" w14:textId="77777777" w:rsidR="008C3B3F" w:rsidRPr="006204AA" w:rsidRDefault="004759CF" w:rsidP="006204AA">
            <w:pPr>
              <w:jc w:val="center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2–</w:t>
            </w:r>
            <w:r w:rsidR="008C3B3F" w:rsidRPr="006204AA">
              <w:rPr>
                <w:rFonts w:eastAsia="Calibri"/>
                <w:szCs w:val="24"/>
              </w:rPr>
              <w:t>12</w:t>
            </w:r>
          </w:p>
        </w:tc>
        <w:tc>
          <w:tcPr>
            <w:tcW w:w="2322" w:type="dxa"/>
            <w:shd w:val="clear" w:color="auto" w:fill="auto"/>
          </w:tcPr>
          <w:p w14:paraId="4A20E01C" w14:textId="77777777" w:rsidR="008C3B3F" w:rsidRPr="006204AA" w:rsidRDefault="008C3B3F" w:rsidP="006204AA">
            <w:pPr>
              <w:jc w:val="center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1:2</w:t>
            </w:r>
          </w:p>
        </w:tc>
      </w:tr>
      <w:tr w:rsidR="008C3B3F" w:rsidRPr="005D5FBF" w14:paraId="698BC776" w14:textId="77777777" w:rsidTr="006204AA">
        <w:tc>
          <w:tcPr>
            <w:tcW w:w="3942" w:type="dxa"/>
            <w:shd w:val="clear" w:color="auto" w:fill="auto"/>
          </w:tcPr>
          <w:p w14:paraId="1292511E" w14:textId="77777777" w:rsidR="008C3B3F" w:rsidRPr="006204AA" w:rsidRDefault="008C3B3F" w:rsidP="006204AA">
            <w:pPr>
              <w:jc w:val="left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Лесс</w:t>
            </w:r>
          </w:p>
        </w:tc>
        <w:tc>
          <w:tcPr>
            <w:tcW w:w="3092" w:type="dxa"/>
            <w:shd w:val="clear" w:color="auto" w:fill="auto"/>
          </w:tcPr>
          <w:p w14:paraId="123E9F01" w14:textId="77777777" w:rsidR="008C3B3F" w:rsidRPr="006204AA" w:rsidRDefault="008C3B3F" w:rsidP="006204AA">
            <w:pPr>
              <w:jc w:val="center"/>
              <w:rPr>
                <w:rFonts w:eastAsia="Calibri"/>
                <w:szCs w:val="24"/>
              </w:rPr>
            </w:pPr>
            <w:r w:rsidRPr="006204AA">
              <w:rPr>
                <w:rFonts w:eastAsia="Calibri"/>
                <w:szCs w:val="24"/>
              </w:rPr>
              <w:t>До</w:t>
            </w:r>
            <w:r w:rsidR="00566398" w:rsidRPr="006204AA">
              <w:rPr>
                <w:rFonts w:eastAsia="Calibri"/>
                <w:szCs w:val="24"/>
              </w:rPr>
              <w:t xml:space="preserve"> </w:t>
            </w:r>
            <w:r w:rsidRPr="006204AA">
              <w:rPr>
                <w:rFonts w:eastAsia="Calibri"/>
                <w:szCs w:val="24"/>
              </w:rPr>
              <w:t>12</w:t>
            </w:r>
          </w:p>
        </w:tc>
        <w:tc>
          <w:tcPr>
            <w:tcW w:w="2322" w:type="dxa"/>
            <w:shd w:val="clear" w:color="auto" w:fill="auto"/>
          </w:tcPr>
          <w:p w14:paraId="07669832" w14:textId="77777777" w:rsidR="008C3B3F" w:rsidRPr="006204AA" w:rsidRDefault="008C3B3F" w:rsidP="006204AA">
            <w:pPr>
              <w:jc w:val="center"/>
              <w:rPr>
                <w:rFonts w:eastAsia="Calibri"/>
                <w:szCs w:val="24"/>
                <w:u w:val="single"/>
              </w:rPr>
            </w:pPr>
            <w:r w:rsidRPr="006204AA">
              <w:rPr>
                <w:rFonts w:eastAsia="Calibri"/>
                <w:szCs w:val="24"/>
                <w:u w:val="single"/>
              </w:rPr>
              <w:t>1:</w:t>
            </w:r>
            <w:r w:rsidR="00566398" w:rsidRPr="006204AA">
              <w:rPr>
                <w:rFonts w:eastAsia="Calibri"/>
                <w:szCs w:val="24"/>
                <w:u w:val="single"/>
              </w:rPr>
              <w:t>1 –</w:t>
            </w:r>
            <w:r w:rsidRPr="006204AA">
              <w:rPr>
                <w:rFonts w:eastAsia="Calibri"/>
                <w:szCs w:val="24"/>
                <w:u w:val="single"/>
              </w:rPr>
              <w:t xml:space="preserve"> 1:1,05</w:t>
            </w:r>
          </w:p>
          <w:p w14:paraId="05E97DCD" w14:textId="77777777" w:rsidR="008C3B3F" w:rsidRPr="006204AA" w:rsidRDefault="008C3B3F" w:rsidP="006204AA">
            <w:pPr>
              <w:jc w:val="center"/>
              <w:rPr>
                <w:rFonts w:eastAsia="Calibri"/>
                <w:i/>
                <w:iCs/>
                <w:szCs w:val="24"/>
              </w:rPr>
            </w:pPr>
            <w:r w:rsidRPr="006204AA">
              <w:rPr>
                <w:rFonts w:eastAsia="Calibri"/>
                <w:szCs w:val="24"/>
              </w:rPr>
              <w:t>1:0,5 – 1:</w:t>
            </w:r>
            <w:r w:rsidR="00566398" w:rsidRPr="006204AA">
              <w:rPr>
                <w:rFonts w:eastAsia="Calibri"/>
                <w:szCs w:val="24"/>
              </w:rPr>
              <w:t>1,5</w:t>
            </w:r>
          </w:p>
        </w:tc>
      </w:tr>
      <w:tr w:rsidR="008C3B3F" w:rsidRPr="005D5FBF" w14:paraId="4C7582CF" w14:textId="77777777" w:rsidTr="006204AA">
        <w:tc>
          <w:tcPr>
            <w:tcW w:w="935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FD73B" w14:textId="2B30B09E" w:rsidR="004759CF" w:rsidRPr="00382ADE" w:rsidRDefault="004759CF" w:rsidP="00382ADE">
            <w:pPr>
              <w:ind w:firstLine="456"/>
              <w:rPr>
                <w:sz w:val="20"/>
              </w:rPr>
            </w:pPr>
            <w:r w:rsidRPr="00382ADE">
              <w:rPr>
                <w:rFonts w:eastAsia="Calibri"/>
                <w:sz w:val="20"/>
                <w:vertAlign w:val="superscript"/>
              </w:rPr>
              <w:t xml:space="preserve">1) </w:t>
            </w:r>
            <w:r w:rsidRPr="00382ADE">
              <w:rPr>
                <w:sz w:val="20"/>
              </w:rPr>
              <w:t>Для лессовых грунтов в числителе приведена крутизна откосов в засушливой зоне, в знаменателе – вне засушливой зоны.</w:t>
            </w:r>
          </w:p>
          <w:p w14:paraId="07A0B25A" w14:textId="62C01434" w:rsidR="008C3B3F" w:rsidRPr="00382ADE" w:rsidRDefault="004759CF" w:rsidP="00382ADE">
            <w:pPr>
              <w:ind w:firstLine="456"/>
              <w:rPr>
                <w:rFonts w:eastAsia="Calibri"/>
                <w:sz w:val="20"/>
              </w:rPr>
            </w:pPr>
            <w:r w:rsidRPr="00382ADE">
              <w:rPr>
                <w:rFonts w:eastAsia="Calibri"/>
                <w:sz w:val="20"/>
              </w:rPr>
              <w:t>П</w:t>
            </w:r>
            <w:r w:rsidR="00382ADE">
              <w:rPr>
                <w:rFonts w:eastAsia="Calibri"/>
                <w:sz w:val="20"/>
              </w:rPr>
              <w:t xml:space="preserve"> </w:t>
            </w:r>
            <w:r w:rsidRPr="00382ADE">
              <w:rPr>
                <w:rFonts w:eastAsia="Calibri"/>
                <w:sz w:val="20"/>
              </w:rPr>
              <w:t>р</w:t>
            </w:r>
            <w:r w:rsidR="00382ADE">
              <w:rPr>
                <w:rFonts w:eastAsia="Calibri"/>
                <w:sz w:val="20"/>
              </w:rPr>
              <w:t xml:space="preserve"> </w:t>
            </w:r>
            <w:r w:rsidRPr="00382ADE">
              <w:rPr>
                <w:rFonts w:eastAsia="Calibri"/>
                <w:sz w:val="20"/>
              </w:rPr>
              <w:t>и</w:t>
            </w:r>
            <w:r w:rsidR="00382ADE">
              <w:rPr>
                <w:rFonts w:eastAsia="Calibri"/>
                <w:sz w:val="20"/>
              </w:rPr>
              <w:t xml:space="preserve">  </w:t>
            </w:r>
            <w:r w:rsidRPr="00382ADE">
              <w:rPr>
                <w:rFonts w:eastAsia="Calibri"/>
                <w:sz w:val="20"/>
              </w:rPr>
              <w:t>м</w:t>
            </w:r>
            <w:r w:rsidR="00382ADE">
              <w:rPr>
                <w:rFonts w:eastAsia="Calibri"/>
                <w:sz w:val="20"/>
              </w:rPr>
              <w:t xml:space="preserve"> </w:t>
            </w:r>
            <w:r w:rsidRPr="00382ADE">
              <w:rPr>
                <w:rFonts w:eastAsia="Calibri"/>
                <w:sz w:val="20"/>
              </w:rPr>
              <w:t>е</w:t>
            </w:r>
            <w:r w:rsidR="00382ADE">
              <w:rPr>
                <w:rFonts w:eastAsia="Calibri"/>
                <w:sz w:val="20"/>
              </w:rPr>
              <w:t xml:space="preserve"> </w:t>
            </w:r>
            <w:r w:rsidRPr="00382ADE">
              <w:rPr>
                <w:rFonts w:eastAsia="Calibri"/>
                <w:sz w:val="20"/>
              </w:rPr>
              <w:t>ч</w:t>
            </w:r>
            <w:r w:rsidR="00382ADE">
              <w:rPr>
                <w:rFonts w:eastAsia="Calibri"/>
                <w:sz w:val="20"/>
              </w:rPr>
              <w:t xml:space="preserve"> </w:t>
            </w:r>
            <w:r w:rsidRPr="00382ADE">
              <w:rPr>
                <w:rFonts w:eastAsia="Calibri"/>
                <w:sz w:val="20"/>
              </w:rPr>
              <w:t>а</w:t>
            </w:r>
            <w:r w:rsidR="00382ADE">
              <w:rPr>
                <w:rFonts w:eastAsia="Calibri"/>
                <w:sz w:val="20"/>
              </w:rPr>
              <w:t xml:space="preserve"> </w:t>
            </w:r>
            <w:r w:rsidRPr="00382ADE">
              <w:rPr>
                <w:rFonts w:eastAsia="Calibri"/>
                <w:sz w:val="20"/>
              </w:rPr>
              <w:t>н</w:t>
            </w:r>
            <w:r w:rsidR="00382ADE">
              <w:rPr>
                <w:rFonts w:eastAsia="Calibri"/>
                <w:sz w:val="20"/>
              </w:rPr>
              <w:t xml:space="preserve"> </w:t>
            </w:r>
            <w:r w:rsidRPr="00382ADE">
              <w:rPr>
                <w:rFonts w:eastAsia="Calibri"/>
                <w:sz w:val="20"/>
              </w:rPr>
              <w:t>и</w:t>
            </w:r>
            <w:r w:rsidR="00382ADE">
              <w:rPr>
                <w:rFonts w:eastAsia="Calibri"/>
                <w:sz w:val="20"/>
              </w:rPr>
              <w:t xml:space="preserve"> </w:t>
            </w:r>
            <w:r w:rsidRPr="00382ADE">
              <w:rPr>
                <w:rFonts w:eastAsia="Calibri"/>
                <w:sz w:val="20"/>
              </w:rPr>
              <w:t>е</w:t>
            </w:r>
          </w:p>
          <w:p w14:paraId="3AE6D7D9" w14:textId="78C12D58" w:rsidR="008C3B3F" w:rsidRPr="00382ADE" w:rsidRDefault="008C3B3F" w:rsidP="00382ADE">
            <w:pPr>
              <w:ind w:firstLine="456"/>
              <w:rPr>
                <w:sz w:val="20"/>
              </w:rPr>
            </w:pPr>
            <w:r w:rsidRPr="00382ADE">
              <w:rPr>
                <w:sz w:val="20"/>
              </w:rPr>
              <w:t>В скальных слабовыветривающихся грунтах допускаются вертикальные откосы</w:t>
            </w:r>
            <w:r w:rsidR="00566398" w:rsidRPr="00382ADE">
              <w:rPr>
                <w:sz w:val="20"/>
              </w:rPr>
              <w:t>,</w:t>
            </w:r>
            <w:r w:rsidR="00713DED" w:rsidRPr="00382ADE">
              <w:rPr>
                <w:sz w:val="20"/>
              </w:rPr>
              <w:t xml:space="preserve"> </w:t>
            </w:r>
            <w:r w:rsidRPr="00382ADE">
              <w:rPr>
                <w:sz w:val="20"/>
              </w:rPr>
              <w:t>а</w:t>
            </w:r>
            <w:r w:rsidR="00566398" w:rsidRPr="00382ADE">
              <w:rPr>
                <w:sz w:val="20"/>
              </w:rPr>
              <w:t xml:space="preserve"> для территорий</w:t>
            </w:r>
            <w:r w:rsidRPr="00382ADE">
              <w:rPr>
                <w:sz w:val="20"/>
              </w:rPr>
              <w:t xml:space="preserve"> с закрепленными растительными песками допускается наибольшую крутизну при высоте откоса до 12</w:t>
            </w:r>
            <w:r w:rsidR="00566398" w:rsidRPr="00382ADE">
              <w:rPr>
                <w:sz w:val="20"/>
              </w:rPr>
              <w:t xml:space="preserve"> </w:t>
            </w:r>
            <w:r w:rsidRPr="00382ADE">
              <w:rPr>
                <w:sz w:val="20"/>
              </w:rPr>
              <w:t>м принимать 1:2</w:t>
            </w:r>
            <w:r w:rsidR="00FC033B" w:rsidRPr="00382ADE">
              <w:rPr>
                <w:sz w:val="20"/>
              </w:rPr>
              <w:t>.</w:t>
            </w:r>
          </w:p>
          <w:p w14:paraId="44F37FAA" w14:textId="21669DD1" w:rsidR="008C3B3F" w:rsidRPr="006204AA" w:rsidRDefault="008C3B3F" w:rsidP="00382ADE">
            <w:pPr>
              <w:ind w:firstLine="456"/>
              <w:rPr>
                <w:szCs w:val="24"/>
              </w:rPr>
            </w:pPr>
            <w:r w:rsidRPr="00382ADE">
              <w:rPr>
                <w:sz w:val="20"/>
              </w:rPr>
              <w:t>Высоту откоса выемки определяют</w:t>
            </w:r>
            <w:r w:rsidR="00566398" w:rsidRPr="00382ADE">
              <w:rPr>
                <w:sz w:val="20"/>
              </w:rPr>
              <w:t xml:space="preserve"> по разности</w:t>
            </w:r>
            <w:r w:rsidRPr="00382ADE">
              <w:rPr>
                <w:sz w:val="20"/>
              </w:rPr>
              <w:t xml:space="preserve"> отметок верхней и нижней брово</w:t>
            </w:r>
            <w:r w:rsidR="00566398" w:rsidRPr="00382ADE">
              <w:rPr>
                <w:sz w:val="20"/>
              </w:rPr>
              <w:t xml:space="preserve">к откоса. В случае </w:t>
            </w:r>
            <w:proofErr w:type="spellStart"/>
            <w:r w:rsidR="00566398" w:rsidRPr="00382ADE">
              <w:rPr>
                <w:sz w:val="20"/>
              </w:rPr>
              <w:t>косогорности</w:t>
            </w:r>
            <w:proofErr w:type="spellEnd"/>
            <w:r w:rsidRPr="00382ADE">
              <w:rPr>
                <w:sz w:val="20"/>
              </w:rPr>
              <w:t xml:space="preserve"> при пользовании настоящей таблицей в расчет берут верхний откос.</w:t>
            </w:r>
          </w:p>
        </w:tc>
      </w:tr>
    </w:tbl>
    <w:p w14:paraId="5328282C" w14:textId="77777777" w:rsidR="00B43E07" w:rsidRPr="00382ADE" w:rsidRDefault="00B43E07" w:rsidP="00382ADE">
      <w:pPr>
        <w:pStyle w:val="afff6"/>
        <w:jc w:val="center"/>
        <w:rPr>
          <w:sz w:val="28"/>
          <w:szCs w:val="28"/>
        </w:rPr>
      </w:pPr>
      <w:bookmarkStart w:id="87" w:name="_Toc435609402"/>
    </w:p>
    <w:p w14:paraId="469A0C2E" w14:textId="77F0CFAD" w:rsidR="001C01E9" w:rsidRDefault="001C01E9" w:rsidP="00382ADE">
      <w:pPr>
        <w:pStyle w:val="afff6"/>
        <w:jc w:val="center"/>
        <w:rPr>
          <w:sz w:val="28"/>
          <w:szCs w:val="28"/>
        </w:rPr>
      </w:pPr>
    </w:p>
    <w:p w14:paraId="6C5C0F1D" w14:textId="1D4411BD" w:rsidR="009F47A6" w:rsidRDefault="009F47A6" w:rsidP="00382ADE">
      <w:pPr>
        <w:pStyle w:val="afff6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225A4" w14:textId="77777777" w:rsidR="008C3B3F" w:rsidRPr="00382ADE" w:rsidRDefault="00176CF1" w:rsidP="00382ADE">
      <w:pPr>
        <w:pStyle w:val="afff6"/>
        <w:jc w:val="center"/>
        <w:rPr>
          <w:b/>
          <w:bCs/>
          <w:sz w:val="28"/>
          <w:szCs w:val="28"/>
        </w:rPr>
      </w:pPr>
      <w:r w:rsidRPr="00382ADE">
        <w:rPr>
          <w:b/>
          <w:bCs/>
          <w:sz w:val="28"/>
          <w:szCs w:val="28"/>
        </w:rPr>
        <w:t>Приложение Е</w:t>
      </w:r>
      <w:bookmarkEnd w:id="87"/>
    </w:p>
    <w:p w14:paraId="05624230" w14:textId="17B4290B" w:rsidR="00382ADE" w:rsidRDefault="00382ADE" w:rsidP="00382ADE">
      <w:pPr>
        <w:pStyle w:val="afff6"/>
        <w:jc w:val="center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</w:t>
      </w:r>
      <w:r>
        <w:rPr>
          <w:b/>
          <w:sz w:val="28"/>
          <w:szCs w:val="28"/>
        </w:rPr>
        <w:t>сключено</w:t>
      </w:r>
      <w:r w:rsidRPr="00B876E7">
        <w:rPr>
          <w:b/>
          <w:sz w:val="28"/>
          <w:szCs w:val="28"/>
        </w:rPr>
        <w:t>, Изм. № 1).</w:t>
      </w:r>
    </w:p>
    <w:p w14:paraId="759749DC" w14:textId="47F965F9" w:rsidR="00C86C4F" w:rsidRDefault="00C86C4F" w:rsidP="00382ADE">
      <w:pPr>
        <w:pStyle w:val="afff6"/>
        <w:jc w:val="center"/>
        <w:rPr>
          <w:b/>
          <w:sz w:val="28"/>
          <w:szCs w:val="28"/>
        </w:rPr>
      </w:pPr>
    </w:p>
    <w:p w14:paraId="45C9CE69" w14:textId="6A005A86" w:rsidR="00C86C4F" w:rsidRDefault="00C86C4F" w:rsidP="00382ADE">
      <w:pPr>
        <w:pStyle w:val="afff6"/>
        <w:jc w:val="center"/>
        <w:rPr>
          <w:b/>
          <w:sz w:val="28"/>
          <w:szCs w:val="28"/>
        </w:rPr>
      </w:pPr>
    </w:p>
    <w:p w14:paraId="2A9DB25A" w14:textId="7DBC17E6" w:rsidR="009F47A6" w:rsidRDefault="009F47A6" w:rsidP="00382ADE">
      <w:pPr>
        <w:pStyle w:val="afff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325E696" w14:textId="77777777" w:rsidR="00C86C4F" w:rsidRPr="00382ADE" w:rsidRDefault="00C86C4F" w:rsidP="00C86C4F">
      <w:pPr>
        <w:pStyle w:val="afff6"/>
        <w:jc w:val="center"/>
        <w:rPr>
          <w:b/>
          <w:bCs/>
          <w:sz w:val="28"/>
          <w:szCs w:val="28"/>
        </w:rPr>
      </w:pPr>
      <w:r w:rsidRPr="00382ADE">
        <w:rPr>
          <w:b/>
          <w:bCs/>
          <w:sz w:val="28"/>
          <w:szCs w:val="28"/>
        </w:rPr>
        <w:t>Приложение Ж</w:t>
      </w:r>
    </w:p>
    <w:p w14:paraId="200BECAC" w14:textId="77777777" w:rsidR="00C86C4F" w:rsidRDefault="00C86C4F" w:rsidP="00C86C4F">
      <w:pPr>
        <w:pStyle w:val="afff6"/>
        <w:jc w:val="center"/>
        <w:rPr>
          <w:b/>
          <w:bCs/>
          <w:sz w:val="28"/>
          <w:szCs w:val="28"/>
          <w:lang w:eastAsia="x-none"/>
        </w:rPr>
      </w:pPr>
    </w:p>
    <w:p w14:paraId="048356B5" w14:textId="77777777" w:rsidR="00C86C4F" w:rsidRPr="00382ADE" w:rsidRDefault="00C86C4F" w:rsidP="00C86C4F">
      <w:pPr>
        <w:pStyle w:val="afff6"/>
        <w:jc w:val="center"/>
        <w:rPr>
          <w:b/>
          <w:bCs/>
          <w:sz w:val="28"/>
          <w:szCs w:val="28"/>
          <w:lang w:eastAsia="x-none"/>
        </w:rPr>
      </w:pPr>
      <w:r w:rsidRPr="00382ADE">
        <w:rPr>
          <w:b/>
          <w:bCs/>
          <w:sz w:val="28"/>
          <w:szCs w:val="28"/>
          <w:lang w:eastAsia="x-none"/>
        </w:rPr>
        <w:t>Разъезды и карманы</w:t>
      </w:r>
    </w:p>
    <w:p w14:paraId="3DA21786" w14:textId="77777777" w:rsidR="00C86C4F" w:rsidRPr="00B876E7" w:rsidRDefault="00C86C4F" w:rsidP="00C86C4F">
      <w:pPr>
        <w:pStyle w:val="afff6"/>
        <w:jc w:val="center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1).</w:t>
      </w:r>
    </w:p>
    <w:p w14:paraId="0E6D4B3F" w14:textId="77777777" w:rsidR="00C86C4F" w:rsidRPr="00382ADE" w:rsidRDefault="00C86C4F" w:rsidP="00C86C4F">
      <w:pPr>
        <w:pStyle w:val="afff6"/>
        <w:jc w:val="center"/>
        <w:rPr>
          <w:b/>
          <w:bCs/>
          <w:sz w:val="28"/>
          <w:szCs w:val="28"/>
        </w:rPr>
      </w:pPr>
    </w:p>
    <w:p w14:paraId="11EC6204" w14:textId="77777777" w:rsidR="00C86C4F" w:rsidRPr="00382ADE" w:rsidRDefault="00C86C4F" w:rsidP="00C86C4F">
      <w:pPr>
        <w:pStyle w:val="afff6"/>
        <w:jc w:val="center"/>
        <w:rPr>
          <w:szCs w:val="24"/>
        </w:rPr>
      </w:pPr>
      <w:r w:rsidRPr="005D5FBF">
        <w:rPr>
          <w:noProof/>
          <w:lang w:eastAsia="ru-RU"/>
        </w:rPr>
        <w:drawing>
          <wp:inline distT="0" distB="0" distL="0" distR="0" wp14:anchorId="0800EBE8" wp14:editId="2666D842">
            <wp:extent cx="5021580" cy="1836420"/>
            <wp:effectExtent l="0" t="0" r="7620" b="0"/>
            <wp:docPr id="33" name="Рисунок 2" descr="разъез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разъезд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FAC9" w14:textId="77777777" w:rsidR="00C86C4F" w:rsidRPr="00382ADE" w:rsidRDefault="00C86C4F" w:rsidP="00C86C4F">
      <w:pPr>
        <w:pStyle w:val="afff6"/>
        <w:jc w:val="center"/>
        <w:rPr>
          <w:szCs w:val="24"/>
        </w:rPr>
      </w:pPr>
      <w:r w:rsidRPr="00382ADE">
        <w:rPr>
          <w:szCs w:val="24"/>
        </w:rPr>
        <w:t>а) Разъезд</w:t>
      </w:r>
    </w:p>
    <w:p w14:paraId="2039C7DD" w14:textId="77777777" w:rsidR="00C86C4F" w:rsidRPr="00382ADE" w:rsidRDefault="00C86C4F" w:rsidP="00C86C4F">
      <w:pPr>
        <w:pStyle w:val="afff6"/>
        <w:jc w:val="center"/>
        <w:rPr>
          <w:szCs w:val="24"/>
        </w:rPr>
      </w:pPr>
      <w:r w:rsidRPr="00382ADE">
        <w:rPr>
          <w:noProof/>
          <w:szCs w:val="24"/>
          <w:lang w:eastAsia="ru-RU"/>
        </w:rPr>
        <w:drawing>
          <wp:inline distT="0" distB="0" distL="0" distR="0" wp14:anchorId="52831F90" wp14:editId="0B5EAB03">
            <wp:extent cx="4998720" cy="2217420"/>
            <wp:effectExtent l="0" t="0" r="0" b="0"/>
            <wp:docPr id="36" name="Рисунок 1" descr="карма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карман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530C4" w14:textId="77777777" w:rsidR="00C86C4F" w:rsidRPr="00382ADE" w:rsidRDefault="00C86C4F" w:rsidP="00C86C4F">
      <w:pPr>
        <w:pStyle w:val="afff6"/>
        <w:jc w:val="center"/>
        <w:rPr>
          <w:szCs w:val="24"/>
        </w:rPr>
      </w:pPr>
    </w:p>
    <w:p w14:paraId="391CB3FC" w14:textId="77777777" w:rsidR="00C86C4F" w:rsidRPr="00382ADE" w:rsidRDefault="00C86C4F" w:rsidP="00C86C4F">
      <w:pPr>
        <w:pStyle w:val="afff6"/>
        <w:jc w:val="center"/>
        <w:rPr>
          <w:szCs w:val="24"/>
        </w:rPr>
      </w:pPr>
      <w:r w:rsidRPr="00382ADE">
        <w:rPr>
          <w:szCs w:val="24"/>
        </w:rPr>
        <w:t>б) Карман</w:t>
      </w:r>
    </w:p>
    <w:p w14:paraId="1D3189CA" w14:textId="77777777" w:rsidR="00C86C4F" w:rsidRPr="00382ADE" w:rsidRDefault="00C86C4F" w:rsidP="00C86C4F">
      <w:pPr>
        <w:pStyle w:val="afff6"/>
        <w:jc w:val="center"/>
        <w:rPr>
          <w:szCs w:val="24"/>
        </w:rPr>
      </w:pPr>
    </w:p>
    <w:p w14:paraId="107FC98D" w14:textId="77777777" w:rsidR="00C86C4F" w:rsidRPr="00382ADE" w:rsidRDefault="00C86C4F" w:rsidP="00C86C4F">
      <w:pPr>
        <w:pStyle w:val="afff6"/>
        <w:jc w:val="center"/>
        <w:rPr>
          <w:b/>
          <w:szCs w:val="24"/>
        </w:rPr>
      </w:pPr>
      <w:r w:rsidRPr="00382ADE">
        <w:rPr>
          <w:b/>
          <w:i/>
          <w:szCs w:val="24"/>
        </w:rPr>
        <w:t xml:space="preserve">Рисунок  Ж.1 </w:t>
      </w:r>
      <w:r w:rsidRPr="00382ADE">
        <w:rPr>
          <w:b/>
          <w:szCs w:val="24"/>
        </w:rPr>
        <w:t>– Схемы разъездов и карманов</w:t>
      </w:r>
    </w:p>
    <w:p w14:paraId="3F58918D" w14:textId="77777777" w:rsidR="00C86C4F" w:rsidRPr="009F47A6" w:rsidRDefault="00C86C4F" w:rsidP="00C86C4F">
      <w:pPr>
        <w:rPr>
          <w:sz w:val="28"/>
          <w:szCs w:val="28"/>
        </w:rPr>
      </w:pPr>
    </w:p>
    <w:p w14:paraId="43D4B087" w14:textId="77777777" w:rsidR="00C86C4F" w:rsidRPr="009F47A6" w:rsidRDefault="00C86C4F" w:rsidP="00C86C4F">
      <w:pPr>
        <w:rPr>
          <w:sz w:val="28"/>
          <w:szCs w:val="28"/>
        </w:rPr>
      </w:pPr>
    </w:p>
    <w:p w14:paraId="518510DF" w14:textId="1F62CCEC" w:rsidR="009F47A6" w:rsidRDefault="009F47A6" w:rsidP="00C86C4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A6ACE97" w14:textId="77777777" w:rsidR="00C86C4F" w:rsidRPr="005D5FBF" w:rsidRDefault="00C86C4F" w:rsidP="00C86C4F">
      <w:pPr>
        <w:jc w:val="center"/>
        <w:rPr>
          <w:b/>
          <w:sz w:val="28"/>
          <w:szCs w:val="28"/>
        </w:rPr>
      </w:pPr>
      <w:r w:rsidRPr="005D5FBF">
        <w:rPr>
          <w:b/>
          <w:sz w:val="28"/>
          <w:szCs w:val="28"/>
        </w:rPr>
        <w:t>Библиография</w:t>
      </w:r>
    </w:p>
    <w:p w14:paraId="2E84575D" w14:textId="77777777" w:rsidR="00C86C4F" w:rsidRPr="005D5FBF" w:rsidRDefault="00C86C4F" w:rsidP="00C86C4F">
      <w:pPr>
        <w:jc w:val="center"/>
        <w:rPr>
          <w:b/>
          <w:sz w:val="28"/>
          <w:szCs w:val="28"/>
        </w:rPr>
      </w:pPr>
    </w:p>
    <w:p w14:paraId="109422E7" w14:textId="3B185F8B" w:rsidR="00C86C4F" w:rsidRPr="00382ADE" w:rsidRDefault="00C86C4F" w:rsidP="00C86C4F">
      <w:pPr>
        <w:ind w:firstLine="567"/>
        <w:rPr>
          <w:sz w:val="28"/>
          <w:szCs w:val="28"/>
        </w:rPr>
      </w:pPr>
      <w:r w:rsidRPr="009F47A6">
        <w:rPr>
          <w:b/>
          <w:bCs/>
          <w:sz w:val="28"/>
          <w:szCs w:val="28"/>
        </w:rPr>
        <w:t>[1]</w:t>
      </w:r>
      <w:r w:rsidR="009F47A6" w:rsidRPr="009F47A6">
        <w:rPr>
          <w:b/>
          <w:bCs/>
          <w:sz w:val="28"/>
          <w:szCs w:val="28"/>
        </w:rPr>
        <w:t>,</w:t>
      </w:r>
      <w:r w:rsidRPr="009F47A6">
        <w:rPr>
          <w:b/>
          <w:bCs/>
          <w:sz w:val="28"/>
          <w:szCs w:val="28"/>
        </w:rPr>
        <w:t xml:space="preserve"> [2]</w:t>
      </w:r>
      <w:r>
        <w:rPr>
          <w:sz w:val="28"/>
          <w:szCs w:val="28"/>
        </w:rPr>
        <w:t xml:space="preserve"> </w:t>
      </w:r>
      <w:r w:rsidR="009F47A6" w:rsidRPr="00E227BF">
        <w:rPr>
          <w:b/>
          <w:sz w:val="28"/>
          <w:szCs w:val="28"/>
        </w:rPr>
        <w:t>(Исключен</w:t>
      </w:r>
      <w:r w:rsidR="009F47A6">
        <w:rPr>
          <w:b/>
          <w:sz w:val="28"/>
          <w:szCs w:val="28"/>
        </w:rPr>
        <w:t>ы</w:t>
      </w:r>
      <w:r w:rsidR="009F47A6" w:rsidRPr="00E227BF">
        <w:rPr>
          <w:b/>
          <w:sz w:val="28"/>
          <w:szCs w:val="28"/>
        </w:rPr>
        <w:t>, Изм. № 2).</w:t>
      </w:r>
    </w:p>
    <w:p w14:paraId="1E0BC120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[3]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Правила заготовки древесины, утвержденные приказом Федерального агентства лесного хозяйства от 1 августа 2011г. № 337</w:t>
      </w:r>
    </w:p>
    <w:p w14:paraId="43FCADDC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[4]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Федеральный закон от 4 декабря  2006 г. № 200-ФЗ «Лесной кодекс Российской Федерации»</w:t>
      </w:r>
    </w:p>
    <w:p w14:paraId="4FA6A477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[5]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Федеральный закон от 30 ноября 1994 г. № 51-ФЗ «Гражданский кодекс Российской Федерации (часть первая)»</w:t>
      </w:r>
    </w:p>
    <w:p w14:paraId="47005760" w14:textId="77777777" w:rsidR="00C86C4F" w:rsidRPr="00382ADE" w:rsidRDefault="00C86C4F" w:rsidP="00C86C4F">
      <w:pPr>
        <w:ind w:firstLine="567"/>
        <w:rPr>
          <w:bCs/>
          <w:sz w:val="28"/>
          <w:szCs w:val="28"/>
        </w:rPr>
      </w:pPr>
      <w:r w:rsidRPr="00382ADE">
        <w:rPr>
          <w:sz w:val="28"/>
          <w:szCs w:val="28"/>
        </w:rPr>
        <w:t>[6]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 xml:space="preserve">Приказ </w:t>
      </w:r>
      <w:proofErr w:type="spellStart"/>
      <w:r w:rsidRPr="00382ADE">
        <w:rPr>
          <w:sz w:val="28"/>
          <w:szCs w:val="28"/>
        </w:rPr>
        <w:t>Рослезхоза</w:t>
      </w:r>
      <w:proofErr w:type="spellEnd"/>
      <w:r w:rsidRPr="00382ADE">
        <w:rPr>
          <w:sz w:val="28"/>
          <w:szCs w:val="28"/>
        </w:rPr>
        <w:t xml:space="preserve"> от 5 октября 2011 г.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№ 423</w:t>
      </w:r>
      <w:r>
        <w:rPr>
          <w:sz w:val="28"/>
          <w:szCs w:val="28"/>
        </w:rPr>
        <w:t xml:space="preserve"> </w:t>
      </w:r>
      <w:r w:rsidRPr="00382ADE">
        <w:rPr>
          <w:bCs/>
          <w:sz w:val="28"/>
          <w:szCs w:val="28"/>
        </w:rPr>
        <w:t>Об утверждении типовой формы и состава лесного плана субъекта Российской Федерации, порядка его подготовки (</w:t>
      </w:r>
      <w:r w:rsidRPr="00382ADE">
        <w:rPr>
          <w:sz w:val="28"/>
          <w:szCs w:val="28"/>
        </w:rPr>
        <w:t>зарегистрирован в Минюсте России 12 декабря 2011 г., рег. № 22552)</w:t>
      </w:r>
    </w:p>
    <w:p w14:paraId="7324D829" w14:textId="7AF8EE5A" w:rsidR="00C86C4F" w:rsidRPr="00382ADE" w:rsidRDefault="00C86C4F" w:rsidP="00C86C4F">
      <w:pPr>
        <w:ind w:firstLine="567"/>
        <w:rPr>
          <w:sz w:val="28"/>
          <w:szCs w:val="28"/>
        </w:rPr>
      </w:pPr>
      <w:r w:rsidRPr="001A0675">
        <w:rPr>
          <w:b/>
          <w:sz w:val="28"/>
          <w:szCs w:val="28"/>
        </w:rPr>
        <w:t>[7]</w:t>
      </w:r>
      <w:r>
        <w:rPr>
          <w:sz w:val="28"/>
          <w:szCs w:val="28"/>
        </w:rPr>
        <w:t xml:space="preserve"> </w:t>
      </w:r>
      <w:r w:rsidR="009F47A6" w:rsidRPr="00E227BF">
        <w:rPr>
          <w:b/>
          <w:sz w:val="28"/>
          <w:szCs w:val="28"/>
        </w:rPr>
        <w:t>(Исключен</w:t>
      </w:r>
      <w:r w:rsidR="009F47A6">
        <w:rPr>
          <w:b/>
          <w:sz w:val="28"/>
          <w:szCs w:val="28"/>
        </w:rPr>
        <w:t>а</w:t>
      </w:r>
      <w:r w:rsidR="009F47A6" w:rsidRPr="00E227BF">
        <w:rPr>
          <w:b/>
          <w:sz w:val="28"/>
          <w:szCs w:val="28"/>
        </w:rPr>
        <w:t>, Изм. № 2).</w:t>
      </w:r>
    </w:p>
    <w:p w14:paraId="67859860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[8]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Федеральный закон от 8 ноября 2007 г. № 257-ФЗ «Об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Федерации»</w:t>
      </w:r>
    </w:p>
    <w:p w14:paraId="0B3381E8" w14:textId="77777777" w:rsidR="00C86C4F" w:rsidRPr="00382ADE" w:rsidRDefault="00C86C4F" w:rsidP="00C86C4F">
      <w:pPr>
        <w:ind w:firstLine="567"/>
        <w:rPr>
          <w:sz w:val="28"/>
          <w:szCs w:val="28"/>
          <w:highlight w:val="yellow"/>
        </w:rPr>
      </w:pPr>
      <w:r w:rsidRPr="00382ADE">
        <w:rPr>
          <w:sz w:val="28"/>
          <w:szCs w:val="28"/>
        </w:rPr>
        <w:t>[9]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Постановление Правительства Российской Федерации от 19 января 2006 г. № 20 «Об инженерных изысканиях для подготовки проектной документации, строительства, реконструкции объектов капитального строительства»</w:t>
      </w:r>
    </w:p>
    <w:p w14:paraId="520B4B64" w14:textId="77777777" w:rsidR="00C86C4F" w:rsidRPr="00382ADE" w:rsidRDefault="00C86C4F" w:rsidP="00C86C4F">
      <w:pPr>
        <w:ind w:firstLine="567"/>
        <w:rPr>
          <w:bCs/>
          <w:sz w:val="28"/>
          <w:szCs w:val="28"/>
        </w:rPr>
      </w:pPr>
      <w:r w:rsidRPr="00382ADE">
        <w:rPr>
          <w:sz w:val="28"/>
          <w:szCs w:val="28"/>
        </w:rPr>
        <w:t>[10]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 xml:space="preserve">Приказ </w:t>
      </w:r>
      <w:proofErr w:type="spellStart"/>
      <w:r w:rsidRPr="00382ADE">
        <w:rPr>
          <w:sz w:val="28"/>
          <w:szCs w:val="28"/>
        </w:rPr>
        <w:t>Рослезхоза</w:t>
      </w:r>
      <w:proofErr w:type="spellEnd"/>
      <w:r w:rsidRPr="00382ADE">
        <w:rPr>
          <w:sz w:val="28"/>
          <w:szCs w:val="28"/>
        </w:rPr>
        <w:t xml:space="preserve"> от 27 апреля 2012 г.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№ 174</w:t>
      </w:r>
      <w:r>
        <w:rPr>
          <w:sz w:val="28"/>
          <w:szCs w:val="28"/>
        </w:rPr>
        <w:t xml:space="preserve"> «</w:t>
      </w:r>
      <w:r w:rsidRPr="00382ADE">
        <w:rPr>
          <w:bCs/>
          <w:sz w:val="28"/>
          <w:szCs w:val="28"/>
        </w:rPr>
        <w:t>Об утверждении Нормативов противопожарного обустройства лесов</w:t>
      </w:r>
      <w:r>
        <w:rPr>
          <w:bCs/>
          <w:sz w:val="28"/>
          <w:szCs w:val="28"/>
        </w:rPr>
        <w:t>»</w:t>
      </w:r>
      <w:r w:rsidRPr="00382ADE">
        <w:rPr>
          <w:bCs/>
          <w:sz w:val="28"/>
          <w:szCs w:val="28"/>
        </w:rPr>
        <w:t xml:space="preserve"> (</w:t>
      </w:r>
      <w:r w:rsidRPr="00382ADE">
        <w:rPr>
          <w:sz w:val="28"/>
          <w:szCs w:val="28"/>
        </w:rPr>
        <w:t>зарегистрирован в Минюсте России 7 июня 2012 г., рег. № 24488)</w:t>
      </w:r>
    </w:p>
    <w:p w14:paraId="16581851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[11]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Федеральный закон от 14 марта 1995 г. № 33-ФЗ «Об особо охраняемых природных территориях»</w:t>
      </w:r>
    </w:p>
    <w:p w14:paraId="4CA99EDC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[12]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ОДН 218.0.006–2002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Правила диагностики и оценки состояния автомобильных дорог. Основные положения</w:t>
      </w:r>
    </w:p>
    <w:p w14:paraId="22404A0C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[13]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Федеральный закон от 23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июля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2013 г. № 196-ФЗ «</w:t>
      </w:r>
      <w:r w:rsidRPr="00382ADE">
        <w:rPr>
          <w:bCs/>
          <w:sz w:val="28"/>
          <w:szCs w:val="28"/>
        </w:rPr>
        <w:t>О внесении изменений</w:t>
      </w:r>
      <w:r>
        <w:rPr>
          <w:bCs/>
          <w:sz w:val="28"/>
          <w:szCs w:val="28"/>
        </w:rPr>
        <w:t xml:space="preserve"> </w:t>
      </w:r>
      <w:r w:rsidRPr="00382ADE">
        <w:rPr>
          <w:bCs/>
          <w:sz w:val="28"/>
          <w:szCs w:val="28"/>
        </w:rPr>
        <w:t>в Кодекс Российской Федерации об административных правонарушениях и статью 28 Федерального закона «О безопасности дорожного движения»</w:t>
      </w:r>
    </w:p>
    <w:p w14:paraId="176565F5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[14]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СН 449–72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Указания по проектированию земляного полотна железных и автомобильных дорог</w:t>
      </w:r>
    </w:p>
    <w:p w14:paraId="2805394E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[15]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МОДН 2–2001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Проектирование нежестких дорожных одежд</w:t>
      </w:r>
    </w:p>
    <w:p w14:paraId="6B741BE2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[16]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ОДМ 218.2.001–2009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Рекомендации по проектированию и строительству водопропускных сооружений из металлических гофрированных структур на автомобильных дорогах общего пользования с учетом региональных условий (дорожно-климатических зон)</w:t>
      </w:r>
    </w:p>
    <w:p w14:paraId="605E8FEE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[17]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ОДН 218.017–2003</w:t>
      </w:r>
      <w:r>
        <w:rPr>
          <w:sz w:val="28"/>
          <w:szCs w:val="28"/>
        </w:rPr>
        <w:t xml:space="preserve"> </w:t>
      </w:r>
      <w:r w:rsidRPr="00382ADE">
        <w:rPr>
          <w:bCs/>
          <w:sz w:val="28"/>
          <w:szCs w:val="28"/>
          <w:lang w:eastAsia="ru-RU"/>
        </w:rPr>
        <w:t>Руководство по оценке транспортно-эксплуатационного состояния мостовых конструкций</w:t>
      </w:r>
    </w:p>
    <w:p w14:paraId="26C48DC8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[18]</w:t>
      </w:r>
      <w:r>
        <w:rPr>
          <w:sz w:val="28"/>
          <w:szCs w:val="28"/>
        </w:rPr>
        <w:t xml:space="preserve"> </w:t>
      </w:r>
      <w:r w:rsidRPr="00382ADE">
        <w:rPr>
          <w:bCs/>
          <w:sz w:val="28"/>
          <w:szCs w:val="28"/>
        </w:rPr>
        <w:t>СП 32-104–98</w:t>
      </w:r>
      <w:r>
        <w:rPr>
          <w:bCs/>
          <w:sz w:val="28"/>
          <w:szCs w:val="28"/>
        </w:rPr>
        <w:t xml:space="preserve"> </w:t>
      </w:r>
      <w:r w:rsidRPr="00382ADE">
        <w:rPr>
          <w:bCs/>
          <w:sz w:val="28"/>
          <w:szCs w:val="28"/>
        </w:rPr>
        <w:t>Проектирование земляного полотна железных дорог колеи 1520 мм</w:t>
      </w:r>
    </w:p>
    <w:p w14:paraId="5D7FEFD8" w14:textId="77777777" w:rsidR="00C86C4F" w:rsidRPr="00382ADE" w:rsidRDefault="00C86C4F" w:rsidP="00C86C4F">
      <w:pPr>
        <w:ind w:firstLine="567"/>
        <w:rPr>
          <w:bCs/>
          <w:sz w:val="28"/>
          <w:szCs w:val="28"/>
        </w:rPr>
      </w:pPr>
      <w:r w:rsidRPr="00382ADE">
        <w:rPr>
          <w:sz w:val="28"/>
          <w:szCs w:val="28"/>
        </w:rPr>
        <w:t>[19]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ОДН 218.010–98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Инструкция по проектированию, строительству и эксплуатации ледовых переправ</w:t>
      </w:r>
    </w:p>
    <w:p w14:paraId="10212888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[20]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ПУЭ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Правила устройства электроустановок (6 и 7-е издания)</w:t>
      </w:r>
    </w:p>
    <w:p w14:paraId="631CB4EF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[21]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МС РФ АООТ «ССКТБ-ТОМАСС»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Руководство по строительству линейных сооружений местных сетей связи. 4. 1, 2</w:t>
      </w:r>
    </w:p>
    <w:p w14:paraId="5F561242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[22]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РД 45.120–2000</w:t>
      </w:r>
      <w:r>
        <w:rPr>
          <w:sz w:val="28"/>
          <w:szCs w:val="28"/>
        </w:rPr>
        <w:t xml:space="preserve"> </w:t>
      </w:r>
      <w:r w:rsidRPr="00382ADE">
        <w:rPr>
          <w:bCs/>
          <w:sz w:val="28"/>
          <w:szCs w:val="28"/>
          <w:shd w:val="clear" w:color="auto" w:fill="FFFFFF"/>
        </w:rPr>
        <w:t>(НТП 112–2000)</w:t>
      </w:r>
      <w:r>
        <w:rPr>
          <w:bCs/>
          <w:sz w:val="28"/>
          <w:szCs w:val="28"/>
          <w:shd w:val="clear" w:color="auto" w:fill="FFFFFF"/>
        </w:rPr>
        <w:t xml:space="preserve"> </w:t>
      </w:r>
      <w:r w:rsidRPr="00382ADE">
        <w:rPr>
          <w:sz w:val="28"/>
          <w:szCs w:val="28"/>
        </w:rPr>
        <w:t>Нормы технологического проектирования. Городские и сельские телефонные сети</w:t>
      </w:r>
    </w:p>
    <w:p w14:paraId="04075B3A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[23]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>Федеральный закон от 30 декабря 2009 г. № 384-ФЗ «Технический регламент о безопасности зданий и сооружений»</w:t>
      </w:r>
    </w:p>
    <w:p w14:paraId="29436D1B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[24]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 xml:space="preserve">Федеральный закон </w:t>
      </w:r>
      <w:r w:rsidRPr="00382ADE">
        <w:rPr>
          <w:bCs/>
          <w:sz w:val="28"/>
          <w:szCs w:val="28"/>
        </w:rPr>
        <w:t>от 25</w:t>
      </w:r>
      <w:r>
        <w:rPr>
          <w:bCs/>
          <w:sz w:val="28"/>
          <w:szCs w:val="28"/>
        </w:rPr>
        <w:t xml:space="preserve"> </w:t>
      </w:r>
      <w:r w:rsidRPr="00382ADE">
        <w:rPr>
          <w:bCs/>
          <w:sz w:val="28"/>
          <w:szCs w:val="28"/>
        </w:rPr>
        <w:t>июня</w:t>
      </w:r>
      <w:r>
        <w:rPr>
          <w:bCs/>
          <w:sz w:val="28"/>
          <w:szCs w:val="28"/>
        </w:rPr>
        <w:t xml:space="preserve"> </w:t>
      </w:r>
      <w:r w:rsidRPr="00382ADE">
        <w:rPr>
          <w:bCs/>
          <w:sz w:val="28"/>
          <w:szCs w:val="28"/>
        </w:rPr>
        <w:t>2002</w:t>
      </w:r>
      <w:r>
        <w:rPr>
          <w:bCs/>
          <w:sz w:val="28"/>
          <w:szCs w:val="28"/>
        </w:rPr>
        <w:t xml:space="preserve"> </w:t>
      </w:r>
      <w:r w:rsidRPr="00382ADE">
        <w:rPr>
          <w:bCs/>
          <w:sz w:val="28"/>
          <w:szCs w:val="28"/>
        </w:rPr>
        <w:t>г.</w:t>
      </w:r>
      <w:r w:rsidRPr="00382ADE">
        <w:rPr>
          <w:sz w:val="28"/>
          <w:szCs w:val="28"/>
        </w:rPr>
        <w:t xml:space="preserve"> № 73-ФЗ «</w:t>
      </w:r>
      <w:r w:rsidRPr="00382ADE">
        <w:rPr>
          <w:bCs/>
          <w:sz w:val="28"/>
          <w:szCs w:val="28"/>
        </w:rPr>
        <w:t>Об объектах культурного наследия (памятниках истории и культуры) народов Российской Федерации»</w:t>
      </w:r>
    </w:p>
    <w:p w14:paraId="1ABD5EA8" w14:textId="77777777" w:rsidR="00C86C4F" w:rsidRPr="00382ADE" w:rsidRDefault="00C86C4F" w:rsidP="00C86C4F">
      <w:pPr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[25]</w:t>
      </w:r>
      <w:r>
        <w:rPr>
          <w:sz w:val="28"/>
          <w:szCs w:val="28"/>
        </w:rPr>
        <w:t xml:space="preserve"> </w:t>
      </w:r>
      <w:r w:rsidRPr="00382ADE">
        <w:rPr>
          <w:sz w:val="28"/>
          <w:szCs w:val="28"/>
        </w:rPr>
        <w:t xml:space="preserve">Федеральный закон </w:t>
      </w:r>
      <w:r w:rsidRPr="00382ADE">
        <w:rPr>
          <w:bCs/>
          <w:sz w:val="28"/>
          <w:szCs w:val="28"/>
        </w:rPr>
        <w:t>от 3 июня 2006 г. № 74-ФЗ</w:t>
      </w:r>
      <w:r w:rsidRPr="00382ADE">
        <w:rPr>
          <w:sz w:val="28"/>
          <w:szCs w:val="28"/>
        </w:rPr>
        <w:t xml:space="preserve"> «</w:t>
      </w:r>
      <w:r w:rsidRPr="00382ADE">
        <w:rPr>
          <w:bCs/>
          <w:sz w:val="28"/>
          <w:szCs w:val="28"/>
        </w:rPr>
        <w:t>Водный кодекс Российской Федерации</w:t>
      </w:r>
    </w:p>
    <w:p w14:paraId="6DE50F32" w14:textId="6B1D5ED0" w:rsidR="00C86C4F" w:rsidRPr="00382ADE" w:rsidRDefault="00C86C4F" w:rsidP="00C86C4F">
      <w:pPr>
        <w:ind w:firstLine="567"/>
        <w:rPr>
          <w:sz w:val="28"/>
          <w:szCs w:val="28"/>
        </w:rPr>
      </w:pPr>
      <w:r w:rsidRPr="001A0675">
        <w:rPr>
          <w:b/>
          <w:sz w:val="28"/>
          <w:szCs w:val="28"/>
        </w:rPr>
        <w:t>[26]</w:t>
      </w:r>
      <w:r>
        <w:rPr>
          <w:sz w:val="28"/>
          <w:szCs w:val="28"/>
        </w:rPr>
        <w:t xml:space="preserve"> </w:t>
      </w:r>
      <w:r w:rsidR="009F47A6" w:rsidRPr="00E227BF">
        <w:rPr>
          <w:b/>
          <w:sz w:val="28"/>
          <w:szCs w:val="28"/>
        </w:rPr>
        <w:t>(Исключен</w:t>
      </w:r>
      <w:r w:rsidR="009F47A6">
        <w:rPr>
          <w:b/>
          <w:sz w:val="28"/>
          <w:szCs w:val="28"/>
        </w:rPr>
        <w:t>а</w:t>
      </w:r>
      <w:r w:rsidR="009F47A6" w:rsidRPr="00E227BF">
        <w:rPr>
          <w:b/>
          <w:sz w:val="28"/>
          <w:szCs w:val="28"/>
        </w:rPr>
        <w:t>, Изм. № 2).</w:t>
      </w:r>
    </w:p>
    <w:p w14:paraId="0784EBE6" w14:textId="77777777" w:rsidR="00C86C4F" w:rsidRPr="00382ADE" w:rsidRDefault="00C86C4F" w:rsidP="00C86C4F">
      <w:pPr>
        <w:shd w:val="clear" w:color="auto" w:fill="FFFFFF"/>
        <w:ind w:firstLine="567"/>
        <w:rPr>
          <w:sz w:val="28"/>
          <w:szCs w:val="28"/>
        </w:rPr>
      </w:pPr>
      <w:r w:rsidRPr="00382ADE">
        <w:rPr>
          <w:sz w:val="28"/>
          <w:szCs w:val="28"/>
        </w:rPr>
        <w:t>[27] ОДМ 218.046.2001 Проектирование нежестких дорожных одежд</w:t>
      </w:r>
    </w:p>
    <w:p w14:paraId="115A9E6A" w14:textId="51329D45" w:rsidR="00C86C4F" w:rsidRPr="00382ADE" w:rsidRDefault="00C86C4F" w:rsidP="00C86C4F">
      <w:pPr>
        <w:ind w:firstLine="567"/>
        <w:rPr>
          <w:sz w:val="28"/>
          <w:szCs w:val="28"/>
        </w:rPr>
      </w:pPr>
      <w:r w:rsidRPr="001A0675">
        <w:rPr>
          <w:b/>
          <w:sz w:val="28"/>
          <w:szCs w:val="28"/>
        </w:rPr>
        <w:t>[28]</w:t>
      </w:r>
      <w:r w:rsidRPr="00382ADE">
        <w:rPr>
          <w:sz w:val="28"/>
          <w:szCs w:val="28"/>
        </w:rPr>
        <w:t xml:space="preserve"> </w:t>
      </w:r>
      <w:r w:rsidR="009F47A6" w:rsidRPr="00E227BF">
        <w:rPr>
          <w:b/>
          <w:sz w:val="28"/>
          <w:szCs w:val="28"/>
        </w:rPr>
        <w:t>(Исключен</w:t>
      </w:r>
      <w:r w:rsidR="009F47A6">
        <w:rPr>
          <w:b/>
          <w:sz w:val="28"/>
          <w:szCs w:val="28"/>
        </w:rPr>
        <w:t>а</w:t>
      </w:r>
      <w:r w:rsidR="009F47A6" w:rsidRPr="00E227BF">
        <w:rPr>
          <w:b/>
          <w:sz w:val="28"/>
          <w:szCs w:val="28"/>
        </w:rPr>
        <w:t>, Изм. № 2).</w:t>
      </w:r>
    </w:p>
    <w:p w14:paraId="7E0537E9" w14:textId="77777777" w:rsidR="009F47A6" w:rsidRDefault="009F47A6" w:rsidP="00C86C4F">
      <w:pPr>
        <w:pStyle w:val="afff6"/>
        <w:ind w:firstLine="567"/>
        <w:rPr>
          <w:color w:val="000000" w:themeColor="text1"/>
          <w:sz w:val="28"/>
          <w:szCs w:val="28"/>
        </w:rPr>
      </w:pPr>
      <w:r w:rsidRPr="00251492">
        <w:rPr>
          <w:color w:val="000000" w:themeColor="text1"/>
          <w:sz w:val="28"/>
          <w:szCs w:val="28"/>
        </w:rPr>
        <w:t>[29] Приказ Рослесхоза от 27 апреля 2012 г. № 174 «Об утверждении Нормативов противопожарного обустройства лесов»</w:t>
      </w:r>
    </w:p>
    <w:p w14:paraId="5C7C0366" w14:textId="08D054E4" w:rsidR="00C86C4F" w:rsidRPr="00B876E7" w:rsidRDefault="00C86C4F" w:rsidP="00C86C4F">
      <w:pPr>
        <w:pStyle w:val="afff6"/>
        <w:ind w:firstLine="567"/>
        <w:rPr>
          <w:b/>
          <w:sz w:val="28"/>
          <w:szCs w:val="28"/>
        </w:rPr>
      </w:pPr>
      <w:r w:rsidRPr="00B876E7">
        <w:rPr>
          <w:b/>
          <w:sz w:val="28"/>
          <w:szCs w:val="28"/>
        </w:rPr>
        <w:t>(Измененная редакция, Изм. № 1</w:t>
      </w:r>
      <w:r w:rsidR="009F47A6">
        <w:rPr>
          <w:b/>
          <w:sz w:val="28"/>
          <w:szCs w:val="28"/>
        </w:rPr>
        <w:t>, № 2</w:t>
      </w:r>
      <w:r w:rsidRPr="00B876E7">
        <w:rPr>
          <w:b/>
          <w:sz w:val="28"/>
          <w:szCs w:val="28"/>
        </w:rPr>
        <w:t>).</w:t>
      </w:r>
    </w:p>
    <w:p w14:paraId="1C9B576B" w14:textId="77777777" w:rsidR="00C86C4F" w:rsidRPr="00382ADE" w:rsidRDefault="00C86C4F" w:rsidP="00C86C4F">
      <w:pPr>
        <w:ind w:firstLine="567"/>
        <w:rPr>
          <w:sz w:val="28"/>
          <w:szCs w:val="28"/>
        </w:rPr>
      </w:pPr>
    </w:p>
    <w:p w14:paraId="0E7564EA" w14:textId="77777777" w:rsidR="00C86C4F" w:rsidRPr="00382ADE" w:rsidRDefault="00C86C4F" w:rsidP="00C86C4F">
      <w:pPr>
        <w:ind w:firstLine="567"/>
        <w:rPr>
          <w:sz w:val="28"/>
          <w:szCs w:val="28"/>
        </w:rPr>
      </w:pPr>
    </w:p>
    <w:p w14:paraId="48AD0B98" w14:textId="5652B460" w:rsidR="009F47A6" w:rsidRDefault="009F47A6" w:rsidP="00C86C4F">
      <w:pPr>
        <w:ind w:firstLine="567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EA3D9C" w14:textId="77777777" w:rsidR="00C86C4F" w:rsidRPr="00C86C4F" w:rsidRDefault="00C86C4F" w:rsidP="00C86C4F">
      <w:pPr>
        <w:rPr>
          <w:sz w:val="28"/>
          <w:szCs w:val="28"/>
        </w:rPr>
      </w:pPr>
    </w:p>
    <w:p w14:paraId="0B4A5BA6" w14:textId="7214421A" w:rsidR="00C86C4F" w:rsidRPr="00C86C4F" w:rsidRDefault="00C86C4F" w:rsidP="00C86C4F">
      <w:pPr>
        <w:pBdr>
          <w:top w:val="single" w:sz="4" w:space="1" w:color="auto"/>
        </w:pBdr>
        <w:rPr>
          <w:sz w:val="28"/>
          <w:szCs w:val="28"/>
        </w:rPr>
      </w:pPr>
      <w:r w:rsidRPr="00C86C4F">
        <w:rPr>
          <w:sz w:val="28"/>
          <w:szCs w:val="28"/>
        </w:rPr>
        <w:t>УДК 6.25.731                                                                                              ОКС 93.080</w:t>
      </w:r>
    </w:p>
    <w:p w14:paraId="3EAA97D7" w14:textId="77777777" w:rsidR="00C86C4F" w:rsidRDefault="00C86C4F" w:rsidP="00C86C4F">
      <w:pPr>
        <w:rPr>
          <w:rFonts w:eastAsia="Calibri"/>
          <w:sz w:val="28"/>
          <w:szCs w:val="28"/>
        </w:rPr>
      </w:pPr>
    </w:p>
    <w:p w14:paraId="318FF736" w14:textId="77777777" w:rsidR="00C86C4F" w:rsidRPr="00C86C4F" w:rsidRDefault="00C86C4F" w:rsidP="00C86C4F">
      <w:pPr>
        <w:pBdr>
          <w:bottom w:val="single" w:sz="4" w:space="1" w:color="auto"/>
        </w:pBdr>
        <w:rPr>
          <w:sz w:val="28"/>
          <w:szCs w:val="28"/>
        </w:rPr>
      </w:pPr>
      <w:r w:rsidRPr="00C86C4F">
        <w:rPr>
          <w:rFonts w:eastAsia="Calibri"/>
          <w:sz w:val="28"/>
          <w:szCs w:val="28"/>
        </w:rPr>
        <w:t xml:space="preserve">Ключевые слова: лесные дороги, лесовозные дороги, лесохозяйственные дороги, лесовозные магистрали, лесовозные ветки, лесовозные усы, лесовозные автопоезда, </w:t>
      </w:r>
      <w:proofErr w:type="spellStart"/>
      <w:r w:rsidRPr="00C86C4F">
        <w:rPr>
          <w:rFonts w:eastAsia="Calibri"/>
          <w:sz w:val="28"/>
          <w:szCs w:val="28"/>
        </w:rPr>
        <w:t>грузосборочные</w:t>
      </w:r>
      <w:proofErr w:type="spellEnd"/>
      <w:r w:rsidRPr="00C86C4F">
        <w:rPr>
          <w:rFonts w:eastAsia="Calibri"/>
          <w:sz w:val="28"/>
          <w:szCs w:val="28"/>
        </w:rPr>
        <w:t xml:space="preserve"> дороги, лесные участки, временные лесные дороги</w:t>
      </w:r>
    </w:p>
    <w:p w14:paraId="7B0B9FDD" w14:textId="77777777" w:rsidR="00C86C4F" w:rsidRPr="00C86C4F" w:rsidRDefault="00C86C4F" w:rsidP="00C86C4F">
      <w:pPr>
        <w:rPr>
          <w:sz w:val="28"/>
          <w:szCs w:val="28"/>
        </w:rPr>
      </w:pPr>
    </w:p>
    <w:p w14:paraId="3B73CB68" w14:textId="644F1AD6" w:rsidR="00C86C4F" w:rsidRPr="000F7D39" w:rsidRDefault="00C86C4F" w:rsidP="00382ADE">
      <w:pPr>
        <w:pStyle w:val="afff6"/>
        <w:jc w:val="center"/>
        <w:rPr>
          <w:bCs/>
          <w:sz w:val="28"/>
          <w:szCs w:val="28"/>
        </w:rPr>
      </w:pPr>
    </w:p>
    <w:p w14:paraId="6978FB35" w14:textId="614A1F68" w:rsidR="00C86C4F" w:rsidRPr="000F7D39" w:rsidRDefault="00C86C4F" w:rsidP="00382ADE">
      <w:pPr>
        <w:pStyle w:val="afff6"/>
        <w:jc w:val="center"/>
        <w:rPr>
          <w:bCs/>
          <w:sz w:val="28"/>
          <w:szCs w:val="28"/>
        </w:rPr>
      </w:pPr>
    </w:p>
    <w:sectPr w:rsidR="00C86C4F" w:rsidRPr="000F7D39" w:rsidSect="0010432F">
      <w:pgSz w:w="11906" w:h="16838"/>
      <w:pgMar w:top="1134" w:right="850" w:bottom="1134" w:left="1701" w:header="709" w:footer="55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BDECD1" w14:textId="77777777" w:rsidR="00833F41" w:rsidRDefault="00833F41">
      <w:r>
        <w:separator/>
      </w:r>
    </w:p>
  </w:endnote>
  <w:endnote w:type="continuationSeparator" w:id="0">
    <w:p w14:paraId="22D1FAD8" w14:textId="77777777" w:rsidR="00833F41" w:rsidRDefault="00833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Yu Gothic"/>
    <w:charset w:val="8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15041662"/>
      <w:docPartObj>
        <w:docPartGallery w:val="Page Numbers (Bottom of Page)"/>
        <w:docPartUnique/>
      </w:docPartObj>
    </w:sdtPr>
    <w:sdtEndPr/>
    <w:sdtContent>
      <w:p w14:paraId="7700E18F" w14:textId="77777777" w:rsidR="00833F41" w:rsidRDefault="00833F41" w:rsidP="00EA3D9B">
        <w:pPr>
          <w:pStyle w:val="a7"/>
          <w:jc w:val="left"/>
        </w:pPr>
      </w:p>
      <w:p w14:paraId="2CF5C121" w14:textId="0131BE6B" w:rsidR="00833F41" w:rsidRDefault="00833F41" w:rsidP="0010432F">
        <w:pPr>
          <w:pStyle w:val="a7"/>
          <w:jc w:val="lef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6630">
          <w:rPr>
            <w:noProof/>
          </w:rPr>
          <w:t>76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006CA7" w14:textId="7B694008" w:rsidR="00833F41" w:rsidRPr="00CC66B5" w:rsidRDefault="00833F41">
    <w:pPr>
      <w:pStyle w:val="a7"/>
      <w:jc w:val="right"/>
      <w:rPr>
        <w:color w:val="FFFFFF"/>
      </w:rPr>
    </w:pPr>
    <w:r>
      <w:rPr>
        <w:color w:val="FFFFFF"/>
        <w:lang w:val="en-US"/>
      </w:rPr>
      <w:t>IIII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9D5196" w14:textId="77777777" w:rsidR="00833F41" w:rsidRDefault="00833F41">
    <w:pPr>
      <w:pStyle w:val="a7"/>
      <w:jc w:val="righ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8E0E77" w14:textId="77777777" w:rsidR="00833F41" w:rsidRDefault="00833F41">
    <w:pPr>
      <w:pStyle w:val="a7"/>
      <w:jc w:val="right"/>
    </w:pPr>
  </w:p>
  <w:p w14:paraId="74973F1B" w14:textId="26CDA886" w:rsidR="00833F41" w:rsidRPr="0010432F" w:rsidRDefault="00833F41" w:rsidP="0010432F">
    <w:pPr>
      <w:pStyle w:val="a7"/>
      <w:jc w:val="right"/>
    </w:pPr>
    <w:r>
      <w:fldChar w:fldCharType="begin"/>
    </w:r>
    <w:r>
      <w:instrText>PAGE   \* MERGEFORMAT</w:instrText>
    </w:r>
    <w:r>
      <w:fldChar w:fldCharType="separate"/>
    </w:r>
    <w:r w:rsidR="00786630">
      <w:rPr>
        <w:noProof/>
      </w:rPr>
      <w:t>77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897AA2" w14:textId="77777777" w:rsidR="00833F41" w:rsidRDefault="00833F41">
      <w:r>
        <w:separator/>
      </w:r>
    </w:p>
  </w:footnote>
  <w:footnote w:type="continuationSeparator" w:id="0">
    <w:p w14:paraId="75812356" w14:textId="77777777" w:rsidR="00833F41" w:rsidRDefault="00833F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0CB4C3" w14:textId="202F2638" w:rsidR="00833F41" w:rsidRDefault="00833F41" w:rsidP="00EA3D9B">
    <w:pPr>
      <w:pStyle w:val="a5"/>
      <w:jc w:val="left"/>
      <w:rPr>
        <w:b/>
        <w:bCs/>
        <w:szCs w:val="24"/>
      </w:rPr>
    </w:pPr>
    <w:r w:rsidRPr="00920B95">
      <w:rPr>
        <w:b/>
        <w:bCs/>
        <w:szCs w:val="24"/>
      </w:rPr>
      <w:t>СП 288.1325800.2016</w:t>
    </w:r>
  </w:p>
  <w:p w14:paraId="4BD9E90A" w14:textId="77777777" w:rsidR="00833F41" w:rsidRPr="00920B95" w:rsidRDefault="00833F41" w:rsidP="00920B95">
    <w:pPr>
      <w:pStyle w:val="a5"/>
      <w:rPr>
        <w:b/>
        <w:bCs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BE976F" w14:textId="7970E9B5" w:rsidR="00833F41" w:rsidRDefault="00833F41" w:rsidP="00920B95">
    <w:pPr>
      <w:pStyle w:val="a5"/>
      <w:jc w:val="right"/>
      <w:rPr>
        <w:b/>
        <w:bCs/>
        <w:szCs w:val="24"/>
      </w:rPr>
    </w:pPr>
    <w:r w:rsidRPr="00920B95">
      <w:rPr>
        <w:b/>
        <w:bCs/>
        <w:szCs w:val="24"/>
      </w:rPr>
      <w:t>СП 288.1325800.2016</w:t>
    </w:r>
  </w:p>
  <w:p w14:paraId="7BC2B25F" w14:textId="77777777" w:rsidR="00833F41" w:rsidRPr="00920B95" w:rsidRDefault="00833F41" w:rsidP="00920B95">
    <w:pPr>
      <w:pStyle w:val="a5"/>
      <w:jc w:val="right"/>
      <w:rPr>
        <w:b/>
        <w:b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32F437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cs="Times New Roman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5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6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164029D"/>
    <w:multiLevelType w:val="multilevel"/>
    <w:tmpl w:val="FFE20F7E"/>
    <w:lvl w:ilvl="0">
      <w:start w:val="2"/>
      <w:numFmt w:val="none"/>
      <w:lvlText w:val="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5.2."/>
      <w:lvlJc w:val="left"/>
      <w:pPr>
        <w:ind w:left="0" w:firstLine="142"/>
      </w:pPr>
      <w:rPr>
        <w:rFonts w:hint="default"/>
        <w:sz w:val="22"/>
        <w:szCs w:val="22"/>
      </w:rPr>
    </w:lvl>
    <w:lvl w:ilvl="2">
      <w:start w:val="1"/>
      <w:numFmt w:val="decimal"/>
      <w:lvlText w:val="5.3.%3"/>
      <w:lvlJc w:val="left"/>
      <w:pPr>
        <w:ind w:left="1146" w:hanging="720"/>
      </w:pPr>
      <w:rPr>
        <w:rFonts w:hint="default"/>
        <w:b w:val="0"/>
        <w:lang w:val="x-none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18EE2ABB"/>
    <w:multiLevelType w:val="multilevel"/>
    <w:tmpl w:val="3836DBFA"/>
    <w:lvl w:ilvl="0">
      <w:start w:val="1"/>
      <w:numFmt w:val="decimal"/>
      <w:pStyle w:val="xl3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95"/>
        </w:tabs>
        <w:ind w:left="1495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24A461F8"/>
    <w:multiLevelType w:val="hybridMultilevel"/>
    <w:tmpl w:val="1108AA62"/>
    <w:lvl w:ilvl="0" w:tplc="1F30BCD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E4285"/>
    <w:multiLevelType w:val="hybridMultilevel"/>
    <w:tmpl w:val="EBB8871A"/>
    <w:lvl w:ilvl="0" w:tplc="B328892C">
      <w:start w:val="1"/>
      <w:numFmt w:val="decimal"/>
      <w:lvlText w:val="%1)"/>
      <w:lvlJc w:val="left"/>
      <w:pPr>
        <w:ind w:left="9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1" w:hanging="360"/>
      </w:pPr>
    </w:lvl>
    <w:lvl w:ilvl="2" w:tplc="0419001B" w:tentative="1">
      <w:start w:val="1"/>
      <w:numFmt w:val="lowerRoman"/>
      <w:lvlText w:val="%3."/>
      <w:lvlJc w:val="right"/>
      <w:pPr>
        <w:ind w:left="2401" w:hanging="180"/>
      </w:pPr>
    </w:lvl>
    <w:lvl w:ilvl="3" w:tplc="0419000F" w:tentative="1">
      <w:start w:val="1"/>
      <w:numFmt w:val="decimal"/>
      <w:lvlText w:val="%4."/>
      <w:lvlJc w:val="left"/>
      <w:pPr>
        <w:ind w:left="3121" w:hanging="360"/>
      </w:pPr>
    </w:lvl>
    <w:lvl w:ilvl="4" w:tplc="04190019" w:tentative="1">
      <w:start w:val="1"/>
      <w:numFmt w:val="lowerLetter"/>
      <w:lvlText w:val="%5."/>
      <w:lvlJc w:val="left"/>
      <w:pPr>
        <w:ind w:left="3841" w:hanging="360"/>
      </w:pPr>
    </w:lvl>
    <w:lvl w:ilvl="5" w:tplc="0419001B" w:tentative="1">
      <w:start w:val="1"/>
      <w:numFmt w:val="lowerRoman"/>
      <w:lvlText w:val="%6."/>
      <w:lvlJc w:val="right"/>
      <w:pPr>
        <w:ind w:left="4561" w:hanging="180"/>
      </w:pPr>
    </w:lvl>
    <w:lvl w:ilvl="6" w:tplc="0419000F" w:tentative="1">
      <w:start w:val="1"/>
      <w:numFmt w:val="decimal"/>
      <w:lvlText w:val="%7."/>
      <w:lvlJc w:val="left"/>
      <w:pPr>
        <w:ind w:left="5281" w:hanging="360"/>
      </w:pPr>
    </w:lvl>
    <w:lvl w:ilvl="7" w:tplc="04190019" w:tentative="1">
      <w:start w:val="1"/>
      <w:numFmt w:val="lowerLetter"/>
      <w:lvlText w:val="%8."/>
      <w:lvlJc w:val="left"/>
      <w:pPr>
        <w:ind w:left="6001" w:hanging="360"/>
      </w:pPr>
    </w:lvl>
    <w:lvl w:ilvl="8" w:tplc="041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13" w15:restartNumberingAfterBreak="0">
    <w:nsid w:val="2DC17387"/>
    <w:multiLevelType w:val="multilevel"/>
    <w:tmpl w:val="955A07D4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31471D9D"/>
    <w:multiLevelType w:val="multilevel"/>
    <w:tmpl w:val="47AE722C"/>
    <w:lvl w:ilvl="0">
      <w:start w:val="1"/>
      <w:numFmt w:val="decimal"/>
      <w:pStyle w:val="21"/>
      <w:lvlText w:val="%1."/>
      <w:lvlJc w:val="left"/>
      <w:pPr>
        <w:tabs>
          <w:tab w:val="num" w:pos="-774"/>
        </w:tabs>
        <w:ind w:left="-774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361"/>
        </w:tabs>
        <w:ind w:left="361" w:hanging="360"/>
      </w:pPr>
      <w:rPr>
        <w:rFonts w:hint="default"/>
        <w:b/>
      </w:rPr>
    </w:lvl>
    <w:lvl w:ilvl="2">
      <w:start w:val="1"/>
      <w:numFmt w:val="decimal"/>
      <w:lvlText w:val="%1.%2."/>
      <w:lvlJc w:val="left"/>
      <w:pPr>
        <w:tabs>
          <w:tab w:val="num" w:pos="-414"/>
        </w:tabs>
        <w:ind w:left="-414" w:hanging="720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-54"/>
        </w:tabs>
        <w:ind w:left="-5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-54"/>
        </w:tabs>
        <w:ind w:left="-54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306"/>
        </w:tabs>
        <w:ind w:left="306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06"/>
        </w:tabs>
        <w:ind w:left="306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666"/>
        </w:tabs>
        <w:ind w:left="666" w:hanging="1800"/>
      </w:pPr>
      <w:rPr>
        <w:rFonts w:hint="default"/>
        <w:b/>
      </w:rPr>
    </w:lvl>
  </w:abstractNum>
  <w:abstractNum w:abstractNumId="15" w15:restartNumberingAfterBreak="0">
    <w:nsid w:val="34B948B0"/>
    <w:multiLevelType w:val="multilevel"/>
    <w:tmpl w:val="8E14F82E"/>
    <w:styleLink w:val="140063"/>
    <w:lvl w:ilvl="0">
      <w:start w:val="3"/>
      <w:numFmt w:val="decimal"/>
      <w:lvlText w:val="%1.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3904" w:hanging="360"/>
      </w:pPr>
      <w:rPr>
        <w:rFonts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555A226E"/>
    <w:multiLevelType w:val="hybridMultilevel"/>
    <w:tmpl w:val="253E0EC0"/>
    <w:lvl w:ilvl="0" w:tplc="7F9ADA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8519EA"/>
    <w:multiLevelType w:val="hybridMultilevel"/>
    <w:tmpl w:val="C674CB24"/>
    <w:lvl w:ilvl="0" w:tplc="E084D9D2">
      <w:start w:val="1"/>
      <w:numFmt w:val="decimal"/>
      <w:pStyle w:val="1"/>
      <w:lvlText w:val="%1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4F14AEA"/>
    <w:multiLevelType w:val="multilevel"/>
    <w:tmpl w:val="79EE42E4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83" w:hanging="60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19" w15:restartNumberingAfterBreak="0">
    <w:nsid w:val="7154034A"/>
    <w:multiLevelType w:val="multilevel"/>
    <w:tmpl w:val="03C27936"/>
    <w:lvl w:ilvl="0">
      <w:start w:val="4"/>
      <w:numFmt w:val="decimal"/>
      <w:lvlText w:val="%1"/>
      <w:lvlJc w:val="left"/>
      <w:pPr>
        <w:ind w:left="1226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lang w:val="x-none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7A9D1D8C"/>
    <w:multiLevelType w:val="hybridMultilevel"/>
    <w:tmpl w:val="B7862726"/>
    <w:lvl w:ilvl="0" w:tplc="B2B8A97E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7B455F90"/>
    <w:multiLevelType w:val="multilevel"/>
    <w:tmpl w:val="C9B0E1C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  <w:b/>
      </w:rPr>
    </w:lvl>
  </w:abstractNum>
  <w:abstractNum w:abstractNumId="22" w15:restartNumberingAfterBreak="0">
    <w:nsid w:val="7E86419E"/>
    <w:multiLevelType w:val="hybridMultilevel"/>
    <w:tmpl w:val="359602BC"/>
    <w:lvl w:ilvl="0" w:tplc="63CCDFA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7"/>
  </w:num>
  <w:num w:numId="3">
    <w:abstractNumId w:val="10"/>
  </w:num>
  <w:num w:numId="4">
    <w:abstractNumId w:val="15"/>
  </w:num>
  <w:num w:numId="5">
    <w:abstractNumId w:val="9"/>
  </w:num>
  <w:num w:numId="6">
    <w:abstractNumId w:val="21"/>
  </w:num>
  <w:num w:numId="7">
    <w:abstractNumId w:val="19"/>
  </w:num>
  <w:num w:numId="8">
    <w:abstractNumId w:val="18"/>
  </w:num>
  <w:num w:numId="9">
    <w:abstractNumId w:val="0"/>
  </w:num>
  <w:num w:numId="10">
    <w:abstractNumId w:val="13"/>
  </w:num>
  <w:num w:numId="11">
    <w:abstractNumId w:val="20"/>
  </w:num>
  <w:num w:numId="12">
    <w:abstractNumId w:val="12"/>
  </w:num>
  <w:num w:numId="13">
    <w:abstractNumId w:val="16"/>
  </w:num>
  <w:num w:numId="14">
    <w:abstractNumId w:val="11"/>
  </w:num>
  <w:num w:numId="15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8"/>
  <w:evenAndOddHeaders/>
  <w:characterSpacingControl w:val="doNotCompress"/>
  <w:savePreviewPicture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B3F"/>
    <w:rsid w:val="0000147F"/>
    <w:rsid w:val="000067B9"/>
    <w:rsid w:val="000074CF"/>
    <w:rsid w:val="00007DA3"/>
    <w:rsid w:val="00007EFD"/>
    <w:rsid w:val="00014F8C"/>
    <w:rsid w:val="00022087"/>
    <w:rsid w:val="00023DCE"/>
    <w:rsid w:val="00025CF3"/>
    <w:rsid w:val="000407B7"/>
    <w:rsid w:val="00040AAE"/>
    <w:rsid w:val="00043303"/>
    <w:rsid w:val="00045E2B"/>
    <w:rsid w:val="000463D8"/>
    <w:rsid w:val="0005008B"/>
    <w:rsid w:val="00050BF3"/>
    <w:rsid w:val="00052B8A"/>
    <w:rsid w:val="00056EF6"/>
    <w:rsid w:val="000606EC"/>
    <w:rsid w:val="000652BF"/>
    <w:rsid w:val="00075888"/>
    <w:rsid w:val="000817C2"/>
    <w:rsid w:val="00092DC2"/>
    <w:rsid w:val="000A61CC"/>
    <w:rsid w:val="000B3507"/>
    <w:rsid w:val="000C133E"/>
    <w:rsid w:val="000C4866"/>
    <w:rsid w:val="000D3481"/>
    <w:rsid w:val="000D4225"/>
    <w:rsid w:val="000D5053"/>
    <w:rsid w:val="000D5101"/>
    <w:rsid w:val="000D6322"/>
    <w:rsid w:val="000D7654"/>
    <w:rsid w:val="000D794F"/>
    <w:rsid w:val="000E20CA"/>
    <w:rsid w:val="000E3769"/>
    <w:rsid w:val="000E6F3B"/>
    <w:rsid w:val="000F294C"/>
    <w:rsid w:val="000F36F3"/>
    <w:rsid w:val="000F6259"/>
    <w:rsid w:val="000F7D39"/>
    <w:rsid w:val="00103119"/>
    <w:rsid w:val="0010432F"/>
    <w:rsid w:val="0011537E"/>
    <w:rsid w:val="00117536"/>
    <w:rsid w:val="001213D0"/>
    <w:rsid w:val="0012225E"/>
    <w:rsid w:val="001406E6"/>
    <w:rsid w:val="001421C5"/>
    <w:rsid w:val="00143826"/>
    <w:rsid w:val="0014394B"/>
    <w:rsid w:val="001468E0"/>
    <w:rsid w:val="00147AF8"/>
    <w:rsid w:val="001550E7"/>
    <w:rsid w:val="00156E9F"/>
    <w:rsid w:val="00161A72"/>
    <w:rsid w:val="00162964"/>
    <w:rsid w:val="001668CF"/>
    <w:rsid w:val="00172668"/>
    <w:rsid w:val="001761D1"/>
    <w:rsid w:val="00176CF1"/>
    <w:rsid w:val="001834B1"/>
    <w:rsid w:val="00186AAC"/>
    <w:rsid w:val="00187136"/>
    <w:rsid w:val="001931E0"/>
    <w:rsid w:val="001A0675"/>
    <w:rsid w:val="001A42F7"/>
    <w:rsid w:val="001A48F2"/>
    <w:rsid w:val="001A4D4C"/>
    <w:rsid w:val="001A77EF"/>
    <w:rsid w:val="001B0BE5"/>
    <w:rsid w:val="001B3504"/>
    <w:rsid w:val="001B52B0"/>
    <w:rsid w:val="001B6923"/>
    <w:rsid w:val="001B6F17"/>
    <w:rsid w:val="001C01E9"/>
    <w:rsid w:val="001C319B"/>
    <w:rsid w:val="001C5DCB"/>
    <w:rsid w:val="001C67F3"/>
    <w:rsid w:val="001C68A0"/>
    <w:rsid w:val="001D3263"/>
    <w:rsid w:val="001D6E71"/>
    <w:rsid w:val="001E23E3"/>
    <w:rsid w:val="001E35BE"/>
    <w:rsid w:val="001E7AD1"/>
    <w:rsid w:val="001F5C2F"/>
    <w:rsid w:val="00201547"/>
    <w:rsid w:val="00204688"/>
    <w:rsid w:val="00204BA0"/>
    <w:rsid w:val="00207ACE"/>
    <w:rsid w:val="002111B2"/>
    <w:rsid w:val="002113BD"/>
    <w:rsid w:val="00212178"/>
    <w:rsid w:val="00215285"/>
    <w:rsid w:val="00216A27"/>
    <w:rsid w:val="00217A39"/>
    <w:rsid w:val="0022539E"/>
    <w:rsid w:val="00230B4B"/>
    <w:rsid w:val="002313DE"/>
    <w:rsid w:val="002361F3"/>
    <w:rsid w:val="00240367"/>
    <w:rsid w:val="00242698"/>
    <w:rsid w:val="00243885"/>
    <w:rsid w:val="002457B9"/>
    <w:rsid w:val="00246FB3"/>
    <w:rsid w:val="00247C4E"/>
    <w:rsid w:val="00252B94"/>
    <w:rsid w:val="00262D68"/>
    <w:rsid w:val="00265B65"/>
    <w:rsid w:val="00270148"/>
    <w:rsid w:val="002705A2"/>
    <w:rsid w:val="002718E7"/>
    <w:rsid w:val="00272BDB"/>
    <w:rsid w:val="00277087"/>
    <w:rsid w:val="00280ACB"/>
    <w:rsid w:val="00280F87"/>
    <w:rsid w:val="00283CB1"/>
    <w:rsid w:val="00284CC4"/>
    <w:rsid w:val="00286EFA"/>
    <w:rsid w:val="002A42B7"/>
    <w:rsid w:val="002A7918"/>
    <w:rsid w:val="002B03D0"/>
    <w:rsid w:val="002B508D"/>
    <w:rsid w:val="002C0389"/>
    <w:rsid w:val="002C2F03"/>
    <w:rsid w:val="002C4815"/>
    <w:rsid w:val="002C76EF"/>
    <w:rsid w:val="002D32C4"/>
    <w:rsid w:val="002D7327"/>
    <w:rsid w:val="002D7698"/>
    <w:rsid w:val="002E1FE6"/>
    <w:rsid w:val="002E2FEA"/>
    <w:rsid w:val="002E3161"/>
    <w:rsid w:val="002E3FC7"/>
    <w:rsid w:val="002F0A88"/>
    <w:rsid w:val="002F5FB6"/>
    <w:rsid w:val="002F6B6A"/>
    <w:rsid w:val="002F766D"/>
    <w:rsid w:val="0030136B"/>
    <w:rsid w:val="00301E37"/>
    <w:rsid w:val="003053A1"/>
    <w:rsid w:val="003067F1"/>
    <w:rsid w:val="00306ED4"/>
    <w:rsid w:val="00306F41"/>
    <w:rsid w:val="0030715C"/>
    <w:rsid w:val="00307308"/>
    <w:rsid w:val="0031206E"/>
    <w:rsid w:val="0031264A"/>
    <w:rsid w:val="00315444"/>
    <w:rsid w:val="00316585"/>
    <w:rsid w:val="00325545"/>
    <w:rsid w:val="003266BF"/>
    <w:rsid w:val="0033531F"/>
    <w:rsid w:val="00341F9D"/>
    <w:rsid w:val="003430D5"/>
    <w:rsid w:val="003474C5"/>
    <w:rsid w:val="00352284"/>
    <w:rsid w:val="00355129"/>
    <w:rsid w:val="00356178"/>
    <w:rsid w:val="00364E60"/>
    <w:rsid w:val="003716FA"/>
    <w:rsid w:val="003722A7"/>
    <w:rsid w:val="00374D7F"/>
    <w:rsid w:val="0038251E"/>
    <w:rsid w:val="00382ADE"/>
    <w:rsid w:val="0038353E"/>
    <w:rsid w:val="00386A04"/>
    <w:rsid w:val="00387AEE"/>
    <w:rsid w:val="00390215"/>
    <w:rsid w:val="00393898"/>
    <w:rsid w:val="003A2A46"/>
    <w:rsid w:val="003B593F"/>
    <w:rsid w:val="003C108B"/>
    <w:rsid w:val="003C6105"/>
    <w:rsid w:val="003C7CC7"/>
    <w:rsid w:val="003E0A7D"/>
    <w:rsid w:val="003E5326"/>
    <w:rsid w:val="003E7D78"/>
    <w:rsid w:val="003E7FAA"/>
    <w:rsid w:val="003F0235"/>
    <w:rsid w:val="003F4CB4"/>
    <w:rsid w:val="003F5BEE"/>
    <w:rsid w:val="00410EA5"/>
    <w:rsid w:val="0041356A"/>
    <w:rsid w:val="00413D60"/>
    <w:rsid w:val="004251C4"/>
    <w:rsid w:val="00447F31"/>
    <w:rsid w:val="004529B6"/>
    <w:rsid w:val="00460B2B"/>
    <w:rsid w:val="00461B7A"/>
    <w:rsid w:val="00461E84"/>
    <w:rsid w:val="00463718"/>
    <w:rsid w:val="00463CB7"/>
    <w:rsid w:val="00464DD7"/>
    <w:rsid w:val="00465F67"/>
    <w:rsid w:val="00471103"/>
    <w:rsid w:val="004759CF"/>
    <w:rsid w:val="00477FE1"/>
    <w:rsid w:val="0048053B"/>
    <w:rsid w:val="00487909"/>
    <w:rsid w:val="00490518"/>
    <w:rsid w:val="00490589"/>
    <w:rsid w:val="0049129F"/>
    <w:rsid w:val="004932D4"/>
    <w:rsid w:val="004A1176"/>
    <w:rsid w:val="004A1983"/>
    <w:rsid w:val="004A396A"/>
    <w:rsid w:val="004B0CD5"/>
    <w:rsid w:val="004B2B62"/>
    <w:rsid w:val="004C1392"/>
    <w:rsid w:val="004C65AE"/>
    <w:rsid w:val="004D3C0F"/>
    <w:rsid w:val="004D6344"/>
    <w:rsid w:val="004E0771"/>
    <w:rsid w:val="004E0AF3"/>
    <w:rsid w:val="004E737A"/>
    <w:rsid w:val="004F3A3F"/>
    <w:rsid w:val="004F4096"/>
    <w:rsid w:val="004F77F0"/>
    <w:rsid w:val="005032FD"/>
    <w:rsid w:val="005054CB"/>
    <w:rsid w:val="00505D22"/>
    <w:rsid w:val="00505E18"/>
    <w:rsid w:val="00513EB4"/>
    <w:rsid w:val="00531E9D"/>
    <w:rsid w:val="0053611E"/>
    <w:rsid w:val="0053745D"/>
    <w:rsid w:val="00547AED"/>
    <w:rsid w:val="00547F1A"/>
    <w:rsid w:val="00553CFF"/>
    <w:rsid w:val="00560C0E"/>
    <w:rsid w:val="00564DB9"/>
    <w:rsid w:val="00564F65"/>
    <w:rsid w:val="00566398"/>
    <w:rsid w:val="005664F2"/>
    <w:rsid w:val="005671CA"/>
    <w:rsid w:val="00567F0F"/>
    <w:rsid w:val="0057517A"/>
    <w:rsid w:val="005758E6"/>
    <w:rsid w:val="00576A95"/>
    <w:rsid w:val="00577644"/>
    <w:rsid w:val="00582CA7"/>
    <w:rsid w:val="00585740"/>
    <w:rsid w:val="00586197"/>
    <w:rsid w:val="00587ABA"/>
    <w:rsid w:val="00594649"/>
    <w:rsid w:val="00594C16"/>
    <w:rsid w:val="0059608B"/>
    <w:rsid w:val="005A6501"/>
    <w:rsid w:val="005B0B40"/>
    <w:rsid w:val="005B7613"/>
    <w:rsid w:val="005B76A1"/>
    <w:rsid w:val="005B7973"/>
    <w:rsid w:val="005C49CF"/>
    <w:rsid w:val="005D00F8"/>
    <w:rsid w:val="005D03A6"/>
    <w:rsid w:val="005D13A8"/>
    <w:rsid w:val="005D49F3"/>
    <w:rsid w:val="005D5FBF"/>
    <w:rsid w:val="005D7DFA"/>
    <w:rsid w:val="005E07B2"/>
    <w:rsid w:val="005E36FE"/>
    <w:rsid w:val="005E406B"/>
    <w:rsid w:val="005E4D86"/>
    <w:rsid w:val="005E6912"/>
    <w:rsid w:val="005F09A3"/>
    <w:rsid w:val="006068C8"/>
    <w:rsid w:val="00607D6C"/>
    <w:rsid w:val="0061511E"/>
    <w:rsid w:val="00617751"/>
    <w:rsid w:val="006204AA"/>
    <w:rsid w:val="006244BA"/>
    <w:rsid w:val="00626098"/>
    <w:rsid w:val="0063082E"/>
    <w:rsid w:val="00630A8B"/>
    <w:rsid w:val="006368F7"/>
    <w:rsid w:val="00642A73"/>
    <w:rsid w:val="006471A2"/>
    <w:rsid w:val="006637DE"/>
    <w:rsid w:val="00663F93"/>
    <w:rsid w:val="00665055"/>
    <w:rsid w:val="006660BA"/>
    <w:rsid w:val="00667C00"/>
    <w:rsid w:val="00670DC9"/>
    <w:rsid w:val="00673097"/>
    <w:rsid w:val="006730C9"/>
    <w:rsid w:val="00674833"/>
    <w:rsid w:val="006749CE"/>
    <w:rsid w:val="00680960"/>
    <w:rsid w:val="00682F52"/>
    <w:rsid w:val="00693A3F"/>
    <w:rsid w:val="006A413C"/>
    <w:rsid w:val="006A51A8"/>
    <w:rsid w:val="006B01B1"/>
    <w:rsid w:val="006C20D2"/>
    <w:rsid w:val="006C2B9D"/>
    <w:rsid w:val="006C3346"/>
    <w:rsid w:val="006C42FD"/>
    <w:rsid w:val="006C543B"/>
    <w:rsid w:val="006C69CD"/>
    <w:rsid w:val="006C7017"/>
    <w:rsid w:val="006D07F5"/>
    <w:rsid w:val="006D3927"/>
    <w:rsid w:val="006D5D9D"/>
    <w:rsid w:val="006E3364"/>
    <w:rsid w:val="006E4ADC"/>
    <w:rsid w:val="006E602B"/>
    <w:rsid w:val="006F136B"/>
    <w:rsid w:val="006F29A4"/>
    <w:rsid w:val="006F2CFD"/>
    <w:rsid w:val="006F4AFA"/>
    <w:rsid w:val="006F528A"/>
    <w:rsid w:val="00701A2A"/>
    <w:rsid w:val="00701D90"/>
    <w:rsid w:val="007025A1"/>
    <w:rsid w:val="00703D56"/>
    <w:rsid w:val="0070424D"/>
    <w:rsid w:val="0071152E"/>
    <w:rsid w:val="00713DED"/>
    <w:rsid w:val="00714049"/>
    <w:rsid w:val="007220B4"/>
    <w:rsid w:val="007224E8"/>
    <w:rsid w:val="0072327A"/>
    <w:rsid w:val="00724065"/>
    <w:rsid w:val="00725715"/>
    <w:rsid w:val="00725C93"/>
    <w:rsid w:val="007347F3"/>
    <w:rsid w:val="0073583B"/>
    <w:rsid w:val="00737152"/>
    <w:rsid w:val="00752C21"/>
    <w:rsid w:val="0075530E"/>
    <w:rsid w:val="00757611"/>
    <w:rsid w:val="00757D6C"/>
    <w:rsid w:val="00763E12"/>
    <w:rsid w:val="00763E56"/>
    <w:rsid w:val="00765E23"/>
    <w:rsid w:val="007743AA"/>
    <w:rsid w:val="007801A5"/>
    <w:rsid w:val="00780865"/>
    <w:rsid w:val="00786630"/>
    <w:rsid w:val="00787C7F"/>
    <w:rsid w:val="007902CC"/>
    <w:rsid w:val="0079422C"/>
    <w:rsid w:val="007A07F0"/>
    <w:rsid w:val="007B12C7"/>
    <w:rsid w:val="007B5D90"/>
    <w:rsid w:val="007B7156"/>
    <w:rsid w:val="007B7C78"/>
    <w:rsid w:val="007C09F4"/>
    <w:rsid w:val="007C556F"/>
    <w:rsid w:val="007C57C2"/>
    <w:rsid w:val="007D1B00"/>
    <w:rsid w:val="007D75AD"/>
    <w:rsid w:val="007D7948"/>
    <w:rsid w:val="007E0651"/>
    <w:rsid w:val="007E11FD"/>
    <w:rsid w:val="007E6F85"/>
    <w:rsid w:val="007E7D70"/>
    <w:rsid w:val="007F0BCD"/>
    <w:rsid w:val="007F2641"/>
    <w:rsid w:val="007F2917"/>
    <w:rsid w:val="00804656"/>
    <w:rsid w:val="008056B4"/>
    <w:rsid w:val="00807250"/>
    <w:rsid w:val="008101DF"/>
    <w:rsid w:val="008112A6"/>
    <w:rsid w:val="00812AD7"/>
    <w:rsid w:val="00823427"/>
    <w:rsid w:val="00823C19"/>
    <w:rsid w:val="00824BD6"/>
    <w:rsid w:val="00824D48"/>
    <w:rsid w:val="00832E18"/>
    <w:rsid w:val="00833F41"/>
    <w:rsid w:val="008348EE"/>
    <w:rsid w:val="00840EE4"/>
    <w:rsid w:val="00842D04"/>
    <w:rsid w:val="008473E2"/>
    <w:rsid w:val="00850E8F"/>
    <w:rsid w:val="008511C0"/>
    <w:rsid w:val="00852591"/>
    <w:rsid w:val="0085351F"/>
    <w:rsid w:val="00855085"/>
    <w:rsid w:val="0086145D"/>
    <w:rsid w:val="00861827"/>
    <w:rsid w:val="00861D1F"/>
    <w:rsid w:val="00864CCD"/>
    <w:rsid w:val="008653B0"/>
    <w:rsid w:val="008655E6"/>
    <w:rsid w:val="00870519"/>
    <w:rsid w:val="00873C76"/>
    <w:rsid w:val="00887A7D"/>
    <w:rsid w:val="008918B1"/>
    <w:rsid w:val="0089197E"/>
    <w:rsid w:val="00892D3D"/>
    <w:rsid w:val="00895FD5"/>
    <w:rsid w:val="008964BC"/>
    <w:rsid w:val="00897101"/>
    <w:rsid w:val="008A4653"/>
    <w:rsid w:val="008A5B42"/>
    <w:rsid w:val="008B05E7"/>
    <w:rsid w:val="008B16A5"/>
    <w:rsid w:val="008B5F45"/>
    <w:rsid w:val="008B701F"/>
    <w:rsid w:val="008C3B3F"/>
    <w:rsid w:val="008C3F5D"/>
    <w:rsid w:val="008C4624"/>
    <w:rsid w:val="008C781E"/>
    <w:rsid w:val="008C7B30"/>
    <w:rsid w:val="008E3FB9"/>
    <w:rsid w:val="008F54B3"/>
    <w:rsid w:val="008F5E38"/>
    <w:rsid w:val="008F7CCB"/>
    <w:rsid w:val="009025F8"/>
    <w:rsid w:val="0090613A"/>
    <w:rsid w:val="00906EE9"/>
    <w:rsid w:val="00911870"/>
    <w:rsid w:val="00912F8F"/>
    <w:rsid w:val="00920B95"/>
    <w:rsid w:val="00920D2C"/>
    <w:rsid w:val="00924EDB"/>
    <w:rsid w:val="00925513"/>
    <w:rsid w:val="009268BC"/>
    <w:rsid w:val="0092748F"/>
    <w:rsid w:val="009322EC"/>
    <w:rsid w:val="00932316"/>
    <w:rsid w:val="0093691C"/>
    <w:rsid w:val="00943214"/>
    <w:rsid w:val="00952264"/>
    <w:rsid w:val="00955BDC"/>
    <w:rsid w:val="00955F97"/>
    <w:rsid w:val="0095719D"/>
    <w:rsid w:val="00961738"/>
    <w:rsid w:val="0096498D"/>
    <w:rsid w:val="00970086"/>
    <w:rsid w:val="00980AF3"/>
    <w:rsid w:val="009866D4"/>
    <w:rsid w:val="00990E70"/>
    <w:rsid w:val="00993BE1"/>
    <w:rsid w:val="00994397"/>
    <w:rsid w:val="009A6D5A"/>
    <w:rsid w:val="009A7496"/>
    <w:rsid w:val="009B6C6A"/>
    <w:rsid w:val="009B6E76"/>
    <w:rsid w:val="009C0794"/>
    <w:rsid w:val="009C1CDF"/>
    <w:rsid w:val="009C38CD"/>
    <w:rsid w:val="009C52EF"/>
    <w:rsid w:val="009C6CD1"/>
    <w:rsid w:val="009C743C"/>
    <w:rsid w:val="009D32D4"/>
    <w:rsid w:val="009D625D"/>
    <w:rsid w:val="009E1955"/>
    <w:rsid w:val="009F1188"/>
    <w:rsid w:val="009F3A65"/>
    <w:rsid w:val="009F47A6"/>
    <w:rsid w:val="009F55A2"/>
    <w:rsid w:val="009F5C2F"/>
    <w:rsid w:val="009F5DBB"/>
    <w:rsid w:val="00A04813"/>
    <w:rsid w:val="00A13F06"/>
    <w:rsid w:val="00A14717"/>
    <w:rsid w:val="00A151D8"/>
    <w:rsid w:val="00A15794"/>
    <w:rsid w:val="00A15B1B"/>
    <w:rsid w:val="00A15DFA"/>
    <w:rsid w:val="00A17185"/>
    <w:rsid w:val="00A175B9"/>
    <w:rsid w:val="00A21C9F"/>
    <w:rsid w:val="00A22317"/>
    <w:rsid w:val="00A23841"/>
    <w:rsid w:val="00A27D61"/>
    <w:rsid w:val="00A314CF"/>
    <w:rsid w:val="00A333EA"/>
    <w:rsid w:val="00A37D7A"/>
    <w:rsid w:val="00A42B23"/>
    <w:rsid w:val="00A43272"/>
    <w:rsid w:val="00A45984"/>
    <w:rsid w:val="00A45A41"/>
    <w:rsid w:val="00A47DA5"/>
    <w:rsid w:val="00A526C4"/>
    <w:rsid w:val="00A54FB6"/>
    <w:rsid w:val="00A57DEF"/>
    <w:rsid w:val="00A60D9B"/>
    <w:rsid w:val="00A624DC"/>
    <w:rsid w:val="00A634DA"/>
    <w:rsid w:val="00A65BDE"/>
    <w:rsid w:val="00A67F2F"/>
    <w:rsid w:val="00A73AC3"/>
    <w:rsid w:val="00A80A49"/>
    <w:rsid w:val="00A85BFB"/>
    <w:rsid w:val="00A8696D"/>
    <w:rsid w:val="00A87455"/>
    <w:rsid w:val="00A909F5"/>
    <w:rsid w:val="00A9278F"/>
    <w:rsid w:val="00A941F8"/>
    <w:rsid w:val="00A95E3F"/>
    <w:rsid w:val="00AA06CF"/>
    <w:rsid w:val="00AA10E9"/>
    <w:rsid w:val="00AB62C1"/>
    <w:rsid w:val="00AC0E2D"/>
    <w:rsid w:val="00AC1B8C"/>
    <w:rsid w:val="00AC4E16"/>
    <w:rsid w:val="00AC576F"/>
    <w:rsid w:val="00AC6811"/>
    <w:rsid w:val="00AD26EF"/>
    <w:rsid w:val="00AE0B66"/>
    <w:rsid w:val="00AF2BF8"/>
    <w:rsid w:val="00AF5742"/>
    <w:rsid w:val="00B01D1B"/>
    <w:rsid w:val="00B076EB"/>
    <w:rsid w:val="00B07780"/>
    <w:rsid w:val="00B07E15"/>
    <w:rsid w:val="00B10EF7"/>
    <w:rsid w:val="00B15C7D"/>
    <w:rsid w:val="00B16657"/>
    <w:rsid w:val="00B16EB3"/>
    <w:rsid w:val="00B20D42"/>
    <w:rsid w:val="00B224A5"/>
    <w:rsid w:val="00B26579"/>
    <w:rsid w:val="00B27D4D"/>
    <w:rsid w:val="00B329C3"/>
    <w:rsid w:val="00B3337F"/>
    <w:rsid w:val="00B33D1D"/>
    <w:rsid w:val="00B34751"/>
    <w:rsid w:val="00B40E32"/>
    <w:rsid w:val="00B4161E"/>
    <w:rsid w:val="00B42B22"/>
    <w:rsid w:val="00B42C72"/>
    <w:rsid w:val="00B4382B"/>
    <w:rsid w:val="00B43E07"/>
    <w:rsid w:val="00B464BB"/>
    <w:rsid w:val="00B46721"/>
    <w:rsid w:val="00B517B3"/>
    <w:rsid w:val="00B548DF"/>
    <w:rsid w:val="00B555A0"/>
    <w:rsid w:val="00B55651"/>
    <w:rsid w:val="00B57710"/>
    <w:rsid w:val="00B6044A"/>
    <w:rsid w:val="00B658D6"/>
    <w:rsid w:val="00B74334"/>
    <w:rsid w:val="00B74D1E"/>
    <w:rsid w:val="00B758F4"/>
    <w:rsid w:val="00B75CF1"/>
    <w:rsid w:val="00B76A6F"/>
    <w:rsid w:val="00B80C16"/>
    <w:rsid w:val="00B81C4C"/>
    <w:rsid w:val="00B85C18"/>
    <w:rsid w:val="00B938D7"/>
    <w:rsid w:val="00B96A8E"/>
    <w:rsid w:val="00BA0CC9"/>
    <w:rsid w:val="00BA1F9A"/>
    <w:rsid w:val="00BA2D1D"/>
    <w:rsid w:val="00BA50ED"/>
    <w:rsid w:val="00BB1B78"/>
    <w:rsid w:val="00BB34E1"/>
    <w:rsid w:val="00BB3604"/>
    <w:rsid w:val="00BB41A0"/>
    <w:rsid w:val="00BC058C"/>
    <w:rsid w:val="00BC25A6"/>
    <w:rsid w:val="00BC6773"/>
    <w:rsid w:val="00BD72F0"/>
    <w:rsid w:val="00BD7D7C"/>
    <w:rsid w:val="00BE177F"/>
    <w:rsid w:val="00BE205B"/>
    <w:rsid w:val="00BE2525"/>
    <w:rsid w:val="00BE6E6C"/>
    <w:rsid w:val="00BF0BEB"/>
    <w:rsid w:val="00BF47FD"/>
    <w:rsid w:val="00BF613D"/>
    <w:rsid w:val="00C02F1F"/>
    <w:rsid w:val="00C101E9"/>
    <w:rsid w:val="00C1109F"/>
    <w:rsid w:val="00C11966"/>
    <w:rsid w:val="00C15915"/>
    <w:rsid w:val="00C16A3E"/>
    <w:rsid w:val="00C2414C"/>
    <w:rsid w:val="00C27328"/>
    <w:rsid w:val="00C31CE4"/>
    <w:rsid w:val="00C3415B"/>
    <w:rsid w:val="00C341A7"/>
    <w:rsid w:val="00C372A5"/>
    <w:rsid w:val="00C37312"/>
    <w:rsid w:val="00C379C7"/>
    <w:rsid w:val="00C417E4"/>
    <w:rsid w:val="00C4250A"/>
    <w:rsid w:val="00C4362B"/>
    <w:rsid w:val="00C45A42"/>
    <w:rsid w:val="00C46DF2"/>
    <w:rsid w:val="00C50823"/>
    <w:rsid w:val="00C50ED7"/>
    <w:rsid w:val="00C51FBE"/>
    <w:rsid w:val="00C623C0"/>
    <w:rsid w:val="00C64AE3"/>
    <w:rsid w:val="00C67146"/>
    <w:rsid w:val="00C72BD5"/>
    <w:rsid w:val="00C74120"/>
    <w:rsid w:val="00C765BA"/>
    <w:rsid w:val="00C81C9A"/>
    <w:rsid w:val="00C82DF5"/>
    <w:rsid w:val="00C86C4F"/>
    <w:rsid w:val="00C87A7F"/>
    <w:rsid w:val="00C9411A"/>
    <w:rsid w:val="00C95719"/>
    <w:rsid w:val="00CA0098"/>
    <w:rsid w:val="00CA0543"/>
    <w:rsid w:val="00CA128B"/>
    <w:rsid w:val="00CA138B"/>
    <w:rsid w:val="00CA1B78"/>
    <w:rsid w:val="00CA44EB"/>
    <w:rsid w:val="00CB21B1"/>
    <w:rsid w:val="00CB5137"/>
    <w:rsid w:val="00CB7BE4"/>
    <w:rsid w:val="00CC118B"/>
    <w:rsid w:val="00CC66B5"/>
    <w:rsid w:val="00CD0D94"/>
    <w:rsid w:val="00CD28A2"/>
    <w:rsid w:val="00CE6C33"/>
    <w:rsid w:val="00CF03EE"/>
    <w:rsid w:val="00CF2E4E"/>
    <w:rsid w:val="00CF5F84"/>
    <w:rsid w:val="00CF7DA5"/>
    <w:rsid w:val="00D02390"/>
    <w:rsid w:val="00D032C8"/>
    <w:rsid w:val="00D07E27"/>
    <w:rsid w:val="00D13174"/>
    <w:rsid w:val="00D2269C"/>
    <w:rsid w:val="00D242B2"/>
    <w:rsid w:val="00D24706"/>
    <w:rsid w:val="00D309AA"/>
    <w:rsid w:val="00D47E45"/>
    <w:rsid w:val="00D54C12"/>
    <w:rsid w:val="00D716E3"/>
    <w:rsid w:val="00D71B5F"/>
    <w:rsid w:val="00D82D86"/>
    <w:rsid w:val="00D8344F"/>
    <w:rsid w:val="00DA0B30"/>
    <w:rsid w:val="00DA1314"/>
    <w:rsid w:val="00DB0DF5"/>
    <w:rsid w:val="00DB3B00"/>
    <w:rsid w:val="00DB48DC"/>
    <w:rsid w:val="00DB4E06"/>
    <w:rsid w:val="00DB5FE4"/>
    <w:rsid w:val="00DB6B2E"/>
    <w:rsid w:val="00DC1202"/>
    <w:rsid w:val="00DC42BD"/>
    <w:rsid w:val="00DC4941"/>
    <w:rsid w:val="00DC693B"/>
    <w:rsid w:val="00DC7A48"/>
    <w:rsid w:val="00DD197C"/>
    <w:rsid w:val="00DD2A24"/>
    <w:rsid w:val="00DE0989"/>
    <w:rsid w:val="00DE2BAF"/>
    <w:rsid w:val="00DE7A49"/>
    <w:rsid w:val="00DF2092"/>
    <w:rsid w:val="00DF227F"/>
    <w:rsid w:val="00E00527"/>
    <w:rsid w:val="00E03A1F"/>
    <w:rsid w:val="00E05B9E"/>
    <w:rsid w:val="00E11547"/>
    <w:rsid w:val="00E1157F"/>
    <w:rsid w:val="00E11A49"/>
    <w:rsid w:val="00E147DB"/>
    <w:rsid w:val="00E15340"/>
    <w:rsid w:val="00E241DD"/>
    <w:rsid w:val="00E329ED"/>
    <w:rsid w:val="00E3567D"/>
    <w:rsid w:val="00E40F97"/>
    <w:rsid w:val="00E411CA"/>
    <w:rsid w:val="00E43027"/>
    <w:rsid w:val="00E44B49"/>
    <w:rsid w:val="00E5370E"/>
    <w:rsid w:val="00E6313E"/>
    <w:rsid w:val="00E6479C"/>
    <w:rsid w:val="00E800E7"/>
    <w:rsid w:val="00E80BAF"/>
    <w:rsid w:val="00E84226"/>
    <w:rsid w:val="00E84B81"/>
    <w:rsid w:val="00E85C6D"/>
    <w:rsid w:val="00E85E4D"/>
    <w:rsid w:val="00E901DE"/>
    <w:rsid w:val="00E903C4"/>
    <w:rsid w:val="00E905BF"/>
    <w:rsid w:val="00E932D4"/>
    <w:rsid w:val="00EA2D5B"/>
    <w:rsid w:val="00EA3D9B"/>
    <w:rsid w:val="00EB1AA7"/>
    <w:rsid w:val="00EB48C3"/>
    <w:rsid w:val="00EB6F4C"/>
    <w:rsid w:val="00EC011A"/>
    <w:rsid w:val="00EC28DE"/>
    <w:rsid w:val="00EC3007"/>
    <w:rsid w:val="00ED10D9"/>
    <w:rsid w:val="00ED39E5"/>
    <w:rsid w:val="00ED7017"/>
    <w:rsid w:val="00EE186E"/>
    <w:rsid w:val="00EE21A6"/>
    <w:rsid w:val="00F060A8"/>
    <w:rsid w:val="00F076E5"/>
    <w:rsid w:val="00F14D5C"/>
    <w:rsid w:val="00F1521E"/>
    <w:rsid w:val="00F155F1"/>
    <w:rsid w:val="00F15E68"/>
    <w:rsid w:val="00F16D82"/>
    <w:rsid w:val="00F204D7"/>
    <w:rsid w:val="00F26606"/>
    <w:rsid w:val="00F31E18"/>
    <w:rsid w:val="00F334C1"/>
    <w:rsid w:val="00F3454D"/>
    <w:rsid w:val="00F34C45"/>
    <w:rsid w:val="00F359B8"/>
    <w:rsid w:val="00F4133A"/>
    <w:rsid w:val="00F55203"/>
    <w:rsid w:val="00F56D0F"/>
    <w:rsid w:val="00F64121"/>
    <w:rsid w:val="00F6775C"/>
    <w:rsid w:val="00F75A2C"/>
    <w:rsid w:val="00F803CC"/>
    <w:rsid w:val="00F81F0C"/>
    <w:rsid w:val="00F94AC0"/>
    <w:rsid w:val="00F951EA"/>
    <w:rsid w:val="00F95DB3"/>
    <w:rsid w:val="00FA0845"/>
    <w:rsid w:val="00FA1F9C"/>
    <w:rsid w:val="00FB689D"/>
    <w:rsid w:val="00FC033B"/>
    <w:rsid w:val="00FC0FAD"/>
    <w:rsid w:val="00FC57AB"/>
    <w:rsid w:val="00FC64AE"/>
    <w:rsid w:val="00FD00E1"/>
    <w:rsid w:val="00FD7BE7"/>
    <w:rsid w:val="00FE0755"/>
    <w:rsid w:val="00FE130D"/>
    <w:rsid w:val="00FE4D87"/>
    <w:rsid w:val="00FF3DB5"/>
    <w:rsid w:val="00FF50E2"/>
    <w:rsid w:val="00FF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6145"/>
    <o:shapelayout v:ext="edit">
      <o:idmap v:ext="edit" data="1"/>
    </o:shapelayout>
  </w:shapeDefaults>
  <w:decimalSymbol w:val=","/>
  <w:listSeparator w:val=";"/>
  <w14:docId w14:val="0FFC327A"/>
  <w15:chartTrackingRefBased/>
  <w15:docId w15:val="{DE10A03B-F875-4AFE-8DA3-F9255AF8F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locked="1" w:semiHidden="1" w:qFormat="1"/>
    <w:lsdException w:name="heading 9" w:semiHidden="1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footnote text" w:uiPriority="99"/>
    <w:lsdException w:name="header" w:uiPriority="99"/>
    <w:lsdException w:name="footer" w:uiPriority="99"/>
    <w:lsdException w:name="caption" w:qFormat="1"/>
    <w:lsdException w:name="footnote reference" w:uiPriority="99" w:qFormat="1"/>
    <w:lsdException w:name="line number" w:uiPriority="99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6E9F"/>
    <w:pPr>
      <w:suppressAutoHyphens/>
      <w:jc w:val="both"/>
    </w:pPr>
    <w:rPr>
      <w:rFonts w:eastAsia="Times New Roman"/>
      <w:sz w:val="24"/>
      <w:lang w:eastAsia="ar-SA"/>
    </w:rPr>
  </w:style>
  <w:style w:type="paragraph" w:styleId="10">
    <w:name w:val="heading 1"/>
    <w:basedOn w:val="a"/>
    <w:next w:val="a"/>
    <w:link w:val="11"/>
    <w:uiPriority w:val="9"/>
    <w:qFormat/>
    <w:rsid w:val="00A15794"/>
    <w:pPr>
      <w:keepNext/>
      <w:shd w:val="clear" w:color="auto" w:fill="FFFFFF"/>
      <w:spacing w:before="120" w:after="120" w:line="360" w:lineRule="auto"/>
      <w:jc w:val="center"/>
      <w:outlineLvl w:val="0"/>
    </w:pPr>
    <w:rPr>
      <w:rFonts w:eastAsia="Calibri"/>
      <w:b/>
      <w:bCs/>
      <w:caps/>
      <w:color w:val="000000"/>
      <w:sz w:val="28"/>
      <w:lang w:val="x-none" w:eastAsia="x-none"/>
    </w:rPr>
  </w:style>
  <w:style w:type="paragraph" w:styleId="2">
    <w:name w:val="heading 2"/>
    <w:basedOn w:val="a"/>
    <w:next w:val="a"/>
    <w:link w:val="20"/>
    <w:qFormat/>
    <w:rsid w:val="00980AF3"/>
    <w:pPr>
      <w:keepNext/>
      <w:spacing w:before="120" w:after="120" w:line="360" w:lineRule="auto"/>
      <w:ind w:firstLine="720"/>
      <w:jc w:val="center"/>
      <w:outlineLvl w:val="1"/>
    </w:pPr>
    <w:rPr>
      <w:rFonts w:eastAsia="Calibri"/>
      <w:b/>
      <w:bCs/>
      <w:sz w:val="26"/>
      <w:lang w:val="x-none" w:eastAsia="x-none"/>
    </w:rPr>
  </w:style>
  <w:style w:type="paragraph" w:styleId="3">
    <w:name w:val="heading 3"/>
    <w:basedOn w:val="a"/>
    <w:next w:val="a"/>
    <w:link w:val="30"/>
    <w:uiPriority w:val="9"/>
    <w:qFormat/>
    <w:rsid w:val="00216A27"/>
    <w:pPr>
      <w:keepNext/>
      <w:widowControl w:val="0"/>
      <w:autoSpaceDE w:val="0"/>
      <w:autoSpaceDN w:val="0"/>
      <w:adjustRightInd w:val="0"/>
      <w:ind w:firstLine="720"/>
      <w:jc w:val="center"/>
      <w:outlineLvl w:val="2"/>
    </w:pPr>
    <w:rPr>
      <w:rFonts w:eastAsia="Calibri"/>
      <w:b/>
      <w:i/>
      <w:szCs w:val="26"/>
      <w:lang w:val="x-none" w:eastAsia="x-none"/>
    </w:rPr>
  </w:style>
  <w:style w:type="paragraph" w:styleId="4">
    <w:name w:val="heading 4"/>
    <w:basedOn w:val="a"/>
    <w:next w:val="a"/>
    <w:link w:val="40"/>
    <w:unhideWhenUsed/>
    <w:qFormat/>
    <w:rsid w:val="00156E9F"/>
    <w:pPr>
      <w:keepNext/>
      <w:ind w:left="720"/>
      <w:jc w:val="left"/>
      <w:outlineLvl w:val="3"/>
    </w:pPr>
    <w:rPr>
      <w:rFonts w:eastAsia="Calibri"/>
      <w:b/>
      <w:bCs/>
      <w:i/>
      <w:lang w:val="x-none" w:eastAsia="x-none"/>
    </w:rPr>
  </w:style>
  <w:style w:type="paragraph" w:styleId="5">
    <w:name w:val="heading 5"/>
    <w:basedOn w:val="a"/>
    <w:next w:val="a"/>
    <w:link w:val="50"/>
    <w:qFormat/>
    <w:rsid w:val="00A15794"/>
    <w:pPr>
      <w:keepNext/>
      <w:outlineLvl w:val="4"/>
    </w:pPr>
    <w:rPr>
      <w:rFonts w:eastAsia="Calibri"/>
      <w:bCs/>
      <w:i/>
      <w:sz w:val="20"/>
      <w:u w:val="single"/>
      <w:lang w:val="x-none" w:eastAsia="x-none"/>
    </w:rPr>
  </w:style>
  <w:style w:type="paragraph" w:styleId="6">
    <w:name w:val="heading 6"/>
    <w:basedOn w:val="a"/>
    <w:next w:val="a"/>
    <w:link w:val="60"/>
    <w:qFormat/>
    <w:rsid w:val="00A15794"/>
    <w:pPr>
      <w:keepNext/>
      <w:outlineLvl w:val="5"/>
    </w:pPr>
    <w:rPr>
      <w:bCs/>
      <w:i/>
      <w:sz w:val="20"/>
      <w:u w:val="dotted"/>
    </w:rPr>
  </w:style>
  <w:style w:type="paragraph" w:styleId="7">
    <w:name w:val="heading 7"/>
    <w:basedOn w:val="a"/>
    <w:next w:val="a"/>
    <w:link w:val="70"/>
    <w:qFormat/>
    <w:rsid w:val="00A15794"/>
    <w:pPr>
      <w:keepNext/>
      <w:keepLines/>
      <w:spacing w:before="200"/>
      <w:outlineLvl w:val="6"/>
    </w:pPr>
    <w:rPr>
      <w:rFonts w:ascii="Cambria" w:hAnsi="Cambria"/>
      <w:i/>
      <w:iCs/>
      <w:color w:val="404040"/>
      <w:sz w:val="20"/>
      <w:lang w:val="x-none" w:eastAsia="x-none"/>
    </w:rPr>
  </w:style>
  <w:style w:type="paragraph" w:styleId="8">
    <w:name w:val="heading 8"/>
    <w:basedOn w:val="a"/>
    <w:next w:val="a"/>
    <w:link w:val="80"/>
    <w:qFormat/>
    <w:locked/>
    <w:rsid w:val="00A15794"/>
    <w:pPr>
      <w:keepNext/>
      <w:keepLines/>
      <w:spacing w:before="200"/>
      <w:outlineLvl w:val="7"/>
    </w:pPr>
    <w:rPr>
      <w:rFonts w:ascii="Cambria" w:hAnsi="Cambria"/>
      <w:color w:val="404040"/>
      <w:sz w:val="20"/>
      <w:lang w:val="x-none" w:eastAsia="x-none"/>
    </w:rPr>
  </w:style>
  <w:style w:type="paragraph" w:styleId="9">
    <w:name w:val="heading 9"/>
    <w:basedOn w:val="a"/>
    <w:next w:val="a"/>
    <w:link w:val="90"/>
    <w:qFormat/>
    <w:rsid w:val="00A15794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uiPriority w:val="20"/>
    <w:qFormat/>
    <w:rsid w:val="00A15794"/>
    <w:rPr>
      <w:b/>
      <w:i/>
      <w:iCs/>
    </w:rPr>
  </w:style>
  <w:style w:type="character" w:styleId="a4">
    <w:name w:val="Hyperlink"/>
    <w:uiPriority w:val="99"/>
    <w:unhideWhenUsed/>
    <w:rsid w:val="00A15794"/>
    <w:rPr>
      <w:color w:val="0563C1"/>
      <w:u w:val="single"/>
    </w:rPr>
  </w:style>
  <w:style w:type="character" w:customStyle="1" w:styleId="11">
    <w:name w:val="Заголовок 1 Знак"/>
    <w:link w:val="10"/>
    <w:uiPriority w:val="9"/>
    <w:rsid w:val="00A15794"/>
    <w:rPr>
      <w:rFonts w:ascii="Times New Roman" w:eastAsia="Calibri" w:hAnsi="Times New Roman"/>
      <w:b/>
      <w:bCs/>
      <w:caps/>
      <w:color w:val="000000"/>
      <w:sz w:val="28"/>
      <w:shd w:val="clear" w:color="auto" w:fill="FFFFFF"/>
      <w:lang w:val="x-none" w:eastAsia="x-none"/>
    </w:rPr>
  </w:style>
  <w:style w:type="character" w:customStyle="1" w:styleId="20">
    <w:name w:val="Заголовок 2 Знак"/>
    <w:link w:val="2"/>
    <w:rsid w:val="00980AF3"/>
    <w:rPr>
      <w:rFonts w:eastAsia="Calibri"/>
      <w:b/>
      <w:bCs/>
      <w:sz w:val="26"/>
      <w:szCs w:val="20"/>
      <w:lang w:val="x-none" w:eastAsia="x-none"/>
    </w:rPr>
  </w:style>
  <w:style w:type="paragraph" w:styleId="a5">
    <w:name w:val="header"/>
    <w:basedOn w:val="a"/>
    <w:link w:val="a6"/>
    <w:uiPriority w:val="99"/>
    <w:rsid w:val="008056B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8056B4"/>
    <w:rPr>
      <w:rFonts w:eastAsia="Times New Roman"/>
      <w:szCs w:val="20"/>
      <w:lang w:eastAsia="ar-SA"/>
    </w:rPr>
  </w:style>
  <w:style w:type="paragraph" w:styleId="a7">
    <w:name w:val="footer"/>
    <w:basedOn w:val="a"/>
    <w:link w:val="a8"/>
    <w:uiPriority w:val="99"/>
    <w:rsid w:val="008056B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8056B4"/>
    <w:rPr>
      <w:rFonts w:eastAsia="Times New Roman"/>
      <w:szCs w:val="20"/>
      <w:lang w:eastAsia="ar-SA"/>
    </w:rPr>
  </w:style>
  <w:style w:type="paragraph" w:customStyle="1" w:styleId="a9">
    <w:name w:val="обычный"/>
    <w:basedOn w:val="a"/>
    <w:rsid w:val="00C1109F"/>
    <w:pPr>
      <w:spacing w:line="312" w:lineRule="auto"/>
      <w:ind w:right="170" w:firstLine="851"/>
    </w:pPr>
  </w:style>
  <w:style w:type="character" w:customStyle="1" w:styleId="30">
    <w:name w:val="Заголовок 3 Знак"/>
    <w:link w:val="3"/>
    <w:uiPriority w:val="9"/>
    <w:rsid w:val="00216A27"/>
    <w:rPr>
      <w:rFonts w:eastAsia="Calibri"/>
      <w:b/>
      <w:i/>
      <w:szCs w:val="26"/>
      <w:lang w:val="x-none" w:eastAsia="x-none"/>
    </w:rPr>
  </w:style>
  <w:style w:type="character" w:customStyle="1" w:styleId="40">
    <w:name w:val="Заголовок 4 Знак"/>
    <w:link w:val="4"/>
    <w:rsid w:val="00156E9F"/>
    <w:rPr>
      <w:rFonts w:eastAsia="Calibri" w:cs="Times New Roman"/>
      <w:b/>
      <w:bCs/>
      <w:i/>
      <w:szCs w:val="20"/>
      <w:lang w:val="x-none" w:eastAsia="x-none"/>
    </w:rPr>
  </w:style>
  <w:style w:type="paragraph" w:styleId="1">
    <w:name w:val="toc 1"/>
    <w:basedOn w:val="a"/>
    <w:next w:val="a"/>
    <w:autoRedefine/>
    <w:uiPriority w:val="39"/>
    <w:rsid w:val="00A15794"/>
    <w:pPr>
      <w:numPr>
        <w:numId w:val="2"/>
      </w:numPr>
      <w:tabs>
        <w:tab w:val="right" w:leader="dot" w:pos="9923"/>
      </w:tabs>
      <w:ind w:right="680"/>
    </w:pPr>
  </w:style>
  <w:style w:type="paragraph" w:styleId="22">
    <w:name w:val="toc 2"/>
    <w:basedOn w:val="a"/>
    <w:next w:val="a"/>
    <w:autoRedefine/>
    <w:uiPriority w:val="39"/>
    <w:rsid w:val="0030136B"/>
    <w:pPr>
      <w:tabs>
        <w:tab w:val="left" w:pos="9356"/>
        <w:tab w:val="right" w:leader="dot" w:pos="10206"/>
      </w:tabs>
      <w:ind w:left="3969" w:right="142" w:hanging="3590"/>
    </w:pPr>
  </w:style>
  <w:style w:type="paragraph" w:styleId="31">
    <w:name w:val="toc 3"/>
    <w:basedOn w:val="a"/>
    <w:next w:val="a"/>
    <w:autoRedefine/>
    <w:uiPriority w:val="39"/>
    <w:unhideWhenUsed/>
    <w:rsid w:val="00A15794"/>
    <w:pPr>
      <w:spacing w:after="100"/>
      <w:ind w:left="440"/>
    </w:pPr>
    <w:rPr>
      <w:rFonts w:eastAsia="Calibri"/>
      <w:szCs w:val="22"/>
    </w:rPr>
  </w:style>
  <w:style w:type="character" w:styleId="aa">
    <w:name w:val="FollowedHyperlink"/>
    <w:unhideWhenUsed/>
    <w:rsid w:val="00A15794"/>
    <w:rPr>
      <w:color w:val="800080"/>
      <w:u w:val="single"/>
    </w:rPr>
  </w:style>
  <w:style w:type="table" w:styleId="ab">
    <w:name w:val="Table Grid"/>
    <w:basedOn w:val="a1"/>
    <w:uiPriority w:val="59"/>
    <w:rsid w:val="00A15794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A526C4"/>
    <w:pPr>
      <w:ind w:left="720"/>
      <w:contextualSpacing/>
    </w:pPr>
    <w:rPr>
      <w:rFonts w:eastAsia="Calibri"/>
      <w:szCs w:val="22"/>
    </w:rPr>
  </w:style>
  <w:style w:type="paragraph" w:customStyle="1" w:styleId="12">
    <w:name w:val="Стиль1"/>
    <w:basedOn w:val="a"/>
    <w:link w:val="13"/>
    <w:qFormat/>
    <w:rsid w:val="008B701F"/>
    <w:pPr>
      <w:spacing w:after="60"/>
      <w:ind w:left="720" w:hanging="360"/>
    </w:pPr>
  </w:style>
  <w:style w:type="paragraph" w:customStyle="1" w:styleId="23">
    <w:name w:val="Стиль2"/>
    <w:basedOn w:val="a"/>
    <w:autoRedefine/>
    <w:rsid w:val="00A15794"/>
    <w:pPr>
      <w:spacing w:after="60" w:line="259" w:lineRule="auto"/>
      <w:ind w:left="720" w:hanging="360"/>
      <w:jc w:val="left"/>
    </w:pPr>
    <w:rPr>
      <w:rFonts w:ascii="Calibri" w:eastAsia="Calibri" w:hAnsi="Calibri"/>
    </w:rPr>
  </w:style>
  <w:style w:type="paragraph" w:customStyle="1" w:styleId="32">
    <w:name w:val="Стиль3"/>
    <w:basedOn w:val="a"/>
    <w:qFormat/>
    <w:rsid w:val="00A15794"/>
    <w:pPr>
      <w:spacing w:line="259" w:lineRule="auto"/>
      <w:jc w:val="left"/>
    </w:pPr>
    <w:rPr>
      <w:rFonts w:ascii="Calibri" w:eastAsia="Calibri" w:hAnsi="Calibri"/>
    </w:rPr>
  </w:style>
  <w:style w:type="character" w:customStyle="1" w:styleId="13">
    <w:name w:val="Стиль1 Знак"/>
    <w:link w:val="12"/>
    <w:rsid w:val="008B701F"/>
    <w:rPr>
      <w:rFonts w:ascii="Times New Roman" w:hAnsi="Times New Roman"/>
    </w:rPr>
  </w:style>
  <w:style w:type="character" w:styleId="ad">
    <w:name w:val="footnote reference"/>
    <w:uiPriority w:val="99"/>
    <w:qFormat/>
    <w:rsid w:val="00A15794"/>
    <w:rPr>
      <w:rFonts w:ascii="Times New Roman" w:hAnsi="Times New Roman"/>
      <w:vertAlign w:val="superscript"/>
    </w:rPr>
  </w:style>
  <w:style w:type="character" w:customStyle="1" w:styleId="50">
    <w:name w:val="Заголовок 5 Знак"/>
    <w:link w:val="5"/>
    <w:rsid w:val="00A15794"/>
    <w:rPr>
      <w:rFonts w:ascii="Times New Roman" w:eastAsia="Calibri" w:hAnsi="Times New Roman"/>
      <w:bCs/>
      <w:i/>
      <w:u w:val="single"/>
      <w:lang w:val="x-none" w:eastAsia="x-none"/>
    </w:rPr>
  </w:style>
  <w:style w:type="character" w:customStyle="1" w:styleId="60">
    <w:name w:val="Заголовок 6 Знак"/>
    <w:link w:val="6"/>
    <w:rsid w:val="00A15794"/>
    <w:rPr>
      <w:rFonts w:ascii="Times New Roman" w:eastAsia="Times New Roman" w:hAnsi="Times New Roman"/>
      <w:bCs/>
      <w:i/>
      <w:szCs w:val="24"/>
      <w:u w:val="dotted"/>
      <w:lang w:eastAsia="ru-RU"/>
    </w:rPr>
  </w:style>
  <w:style w:type="character" w:customStyle="1" w:styleId="70">
    <w:name w:val="Заголовок 7 Знак"/>
    <w:link w:val="7"/>
    <w:rsid w:val="00A15794"/>
    <w:rPr>
      <w:rFonts w:ascii="Cambria" w:eastAsia="Times New Roman" w:hAnsi="Cambria" w:cs="Times New Roman"/>
      <w:i/>
      <w:iCs/>
      <w:color w:val="404040"/>
      <w:lang w:val="x-none" w:eastAsia="x-none"/>
    </w:rPr>
  </w:style>
  <w:style w:type="paragraph" w:customStyle="1" w:styleId="ae">
    <w:name w:val="Нумерованный"/>
    <w:basedOn w:val="a"/>
    <w:next w:val="a"/>
    <w:uiPriority w:val="4"/>
    <w:qFormat/>
    <w:rsid w:val="00A15794"/>
  </w:style>
  <w:style w:type="paragraph" w:customStyle="1" w:styleId="14">
    <w:name w:val="заголовок 1"/>
    <w:basedOn w:val="a"/>
    <w:next w:val="a"/>
    <w:autoRedefine/>
    <w:qFormat/>
    <w:rsid w:val="00A15794"/>
    <w:pPr>
      <w:keepNext/>
      <w:widowControl w:val="0"/>
      <w:spacing w:line="312" w:lineRule="auto"/>
      <w:jc w:val="center"/>
    </w:pPr>
    <w:rPr>
      <w:b/>
      <w:sz w:val="28"/>
    </w:rPr>
  </w:style>
  <w:style w:type="paragraph" w:customStyle="1" w:styleId="41">
    <w:name w:val="заголовок 4"/>
    <w:basedOn w:val="3"/>
    <w:next w:val="a"/>
    <w:autoRedefine/>
    <w:semiHidden/>
    <w:rsid w:val="00A15794"/>
    <w:pPr>
      <w:keepNext w:val="0"/>
      <w:widowControl/>
      <w:suppressAutoHyphens w:val="0"/>
      <w:autoSpaceDE/>
      <w:autoSpaceDN/>
      <w:adjustRightInd/>
      <w:spacing w:line="312" w:lineRule="auto"/>
      <w:ind w:firstLine="0"/>
      <w:outlineLvl w:val="3"/>
    </w:pPr>
    <w:rPr>
      <w:rFonts w:eastAsia="Times New Roman"/>
      <w:b w:val="0"/>
      <w:i w:val="0"/>
      <w:szCs w:val="20"/>
    </w:rPr>
  </w:style>
  <w:style w:type="paragraph" w:customStyle="1" w:styleId="bb">
    <w:name w:val="загоbb"/>
    <w:basedOn w:val="a"/>
    <w:next w:val="xl34"/>
    <w:semiHidden/>
    <w:rsid w:val="00A15794"/>
    <w:pPr>
      <w:keepNext/>
      <w:widowControl w:val="0"/>
      <w:spacing w:before="120" w:line="312" w:lineRule="auto"/>
      <w:jc w:val="center"/>
    </w:pPr>
  </w:style>
  <w:style w:type="character" w:customStyle="1" w:styleId="80">
    <w:name w:val="Заголовок 8 Знак"/>
    <w:link w:val="8"/>
    <w:rsid w:val="00A15794"/>
    <w:rPr>
      <w:rFonts w:ascii="Cambria" w:eastAsia="Times New Roman" w:hAnsi="Cambria"/>
      <w:color w:val="404040"/>
      <w:lang w:val="x-none" w:eastAsia="x-none"/>
    </w:rPr>
  </w:style>
  <w:style w:type="character" w:customStyle="1" w:styleId="90">
    <w:name w:val="Заголовок 9 Знак"/>
    <w:link w:val="9"/>
    <w:rsid w:val="00A15794"/>
    <w:rPr>
      <w:rFonts w:ascii="Cambria" w:eastAsia="Times New Roman" w:hAnsi="Cambria"/>
      <w:i/>
      <w:iCs/>
      <w:color w:val="404040"/>
      <w:lang w:val="x-none" w:eastAsia="x-none"/>
    </w:rPr>
  </w:style>
  <w:style w:type="paragraph" w:styleId="af">
    <w:name w:val="TOC Heading"/>
    <w:basedOn w:val="10"/>
    <w:next w:val="a"/>
    <w:uiPriority w:val="39"/>
    <w:unhideWhenUsed/>
    <w:qFormat/>
    <w:rsid w:val="00A15794"/>
    <w:pPr>
      <w:keepLines/>
      <w:shd w:val="clear" w:color="auto" w:fill="auto"/>
      <w:suppressAutoHyphens w:val="0"/>
      <w:spacing w:before="480" w:line="276" w:lineRule="auto"/>
      <w:outlineLvl w:val="9"/>
    </w:pPr>
    <w:rPr>
      <w:rFonts w:ascii="Arial" w:eastAsia="Times New Roman" w:hAnsi="Arial"/>
      <w:b w:val="0"/>
      <w:caps w:val="0"/>
      <w:color w:val="auto"/>
      <w:szCs w:val="28"/>
      <w:lang w:val="ru-RU" w:eastAsia="ru-RU"/>
    </w:rPr>
  </w:style>
  <w:style w:type="character" w:customStyle="1" w:styleId="5Arial">
    <w:name w:val="Основной текст (5) + Arial"/>
    <w:aliases w:val="5 pt2,Не полужирный1"/>
    <w:uiPriority w:val="99"/>
    <w:semiHidden/>
    <w:rsid w:val="00A15794"/>
    <w:rPr>
      <w:rFonts w:ascii="Arial" w:hAnsi="Arial"/>
      <w:b/>
      <w:spacing w:val="0"/>
      <w:sz w:val="10"/>
    </w:rPr>
  </w:style>
  <w:style w:type="numbering" w:customStyle="1" w:styleId="15">
    <w:name w:val="Нет списка1"/>
    <w:next w:val="a2"/>
    <w:uiPriority w:val="99"/>
    <w:semiHidden/>
    <w:unhideWhenUsed/>
    <w:rsid w:val="00A15794"/>
  </w:style>
  <w:style w:type="table" w:customStyle="1" w:styleId="TableNormal">
    <w:name w:val="Table Normal"/>
    <w:uiPriority w:val="2"/>
    <w:semiHidden/>
    <w:unhideWhenUsed/>
    <w:qFormat/>
    <w:rsid w:val="00A15794"/>
    <w:pPr>
      <w:widowControl w:val="0"/>
    </w:pPr>
    <w:rPr>
      <w:rFonts w:ascii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l59">
    <w:name w:val="xl59"/>
    <w:basedOn w:val="a"/>
    <w:semiHidden/>
    <w:locked/>
    <w:rsid w:val="00A1579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Unicode MS"/>
      <w:sz w:val="18"/>
      <w:szCs w:val="18"/>
    </w:rPr>
  </w:style>
  <w:style w:type="paragraph" w:customStyle="1" w:styleId="xl25">
    <w:name w:val="xl25"/>
    <w:basedOn w:val="a"/>
    <w:semiHidden/>
    <w:locked/>
    <w:rsid w:val="00A15794"/>
  </w:style>
  <w:style w:type="paragraph" w:customStyle="1" w:styleId="xl26">
    <w:name w:val="xl26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 w:hint="eastAsia"/>
    </w:rPr>
  </w:style>
  <w:style w:type="paragraph" w:customStyle="1" w:styleId="xl27">
    <w:name w:val="xl27"/>
    <w:basedOn w:val="a"/>
    <w:semiHidden/>
    <w:locked/>
    <w:rsid w:val="00A1579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 w:hint="eastAsia"/>
    </w:rPr>
  </w:style>
  <w:style w:type="paragraph" w:customStyle="1" w:styleId="xl28">
    <w:name w:val="xl28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Unicode MS"/>
      <w:b/>
      <w:bCs/>
    </w:rPr>
  </w:style>
  <w:style w:type="paragraph" w:customStyle="1" w:styleId="xl29">
    <w:name w:val="xl29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 w:hint="eastAsia"/>
    </w:rPr>
  </w:style>
  <w:style w:type="paragraph" w:customStyle="1" w:styleId="xl30">
    <w:name w:val="xl30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 w:hint="eastAsia"/>
    </w:rPr>
  </w:style>
  <w:style w:type="paragraph" w:customStyle="1" w:styleId="xl31">
    <w:name w:val="xl31"/>
    <w:basedOn w:val="a"/>
    <w:semiHidden/>
    <w:locked/>
    <w:rsid w:val="00A15794"/>
    <w:pPr>
      <w:numPr>
        <w:numId w:val="3"/>
      </w:num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 w:hint="eastAsia"/>
    </w:rPr>
  </w:style>
  <w:style w:type="paragraph" w:customStyle="1" w:styleId="xl32">
    <w:name w:val="xl32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 w:hint="eastAsia"/>
    </w:rPr>
  </w:style>
  <w:style w:type="paragraph" w:customStyle="1" w:styleId="xl33">
    <w:name w:val="xl33"/>
    <w:basedOn w:val="a"/>
    <w:semiHidden/>
    <w:locked/>
    <w:rsid w:val="00A15794"/>
    <w:pPr>
      <w:spacing w:before="100" w:beforeAutospacing="1" w:after="100" w:afterAutospacing="1"/>
    </w:pPr>
    <w:rPr>
      <w:rFonts w:ascii="Arial CYR" w:eastAsia="Arial Unicode MS" w:hAnsi="Arial CYR" w:cs="Arial Unicode MS"/>
      <w:b/>
      <w:bCs/>
    </w:rPr>
  </w:style>
  <w:style w:type="paragraph" w:customStyle="1" w:styleId="xl34">
    <w:name w:val="xl34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Unicode MS"/>
      <w:b/>
      <w:bCs/>
    </w:rPr>
  </w:style>
  <w:style w:type="paragraph" w:customStyle="1" w:styleId="xl35">
    <w:name w:val="xl35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Unicode MS"/>
      <w:b/>
      <w:bCs/>
    </w:rPr>
  </w:style>
  <w:style w:type="paragraph" w:customStyle="1" w:styleId="xl36">
    <w:name w:val="xl36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CYR" w:eastAsia="Arial Unicode MS" w:hAnsi="Arial CYR" w:cs="Arial Unicode MS"/>
      <w:b/>
      <w:bCs/>
    </w:rPr>
  </w:style>
  <w:style w:type="paragraph" w:customStyle="1" w:styleId="xl37">
    <w:name w:val="xl37"/>
    <w:basedOn w:val="a"/>
    <w:semiHidden/>
    <w:locked/>
    <w:rsid w:val="00A1579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 w:hint="eastAsia"/>
    </w:rPr>
  </w:style>
  <w:style w:type="paragraph" w:customStyle="1" w:styleId="xl38">
    <w:name w:val="xl38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Unicode MS"/>
      <w:b/>
      <w:bCs/>
    </w:rPr>
  </w:style>
  <w:style w:type="paragraph" w:customStyle="1" w:styleId="xl39">
    <w:name w:val="xl39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Unicode MS"/>
      <w:b/>
      <w:bCs/>
    </w:rPr>
  </w:style>
  <w:style w:type="paragraph" w:customStyle="1" w:styleId="xl40">
    <w:name w:val="xl40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Unicode MS"/>
      <w:b/>
      <w:bCs/>
    </w:rPr>
  </w:style>
  <w:style w:type="paragraph" w:customStyle="1" w:styleId="xl41">
    <w:name w:val="xl41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Unicode MS"/>
      <w:b/>
      <w:bCs/>
    </w:rPr>
  </w:style>
  <w:style w:type="paragraph" w:customStyle="1" w:styleId="xl42">
    <w:name w:val="xl42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CYR" w:eastAsia="Arial Unicode MS" w:hAnsi="Arial CYR" w:cs="Arial Unicode MS"/>
      <w:b/>
      <w:bCs/>
    </w:rPr>
  </w:style>
  <w:style w:type="paragraph" w:customStyle="1" w:styleId="xl43">
    <w:name w:val="xl43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CYR" w:eastAsia="Arial Unicode MS" w:hAnsi="Arial CYR" w:cs="Arial Unicode MS"/>
      <w:b/>
      <w:bCs/>
    </w:rPr>
  </w:style>
  <w:style w:type="paragraph" w:customStyle="1" w:styleId="xl44">
    <w:name w:val="xl44"/>
    <w:basedOn w:val="a"/>
    <w:semiHidden/>
    <w:locked/>
    <w:rsid w:val="00A1579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 w:hint="eastAsia"/>
    </w:rPr>
  </w:style>
  <w:style w:type="paragraph" w:customStyle="1" w:styleId="xl45">
    <w:name w:val="xl45"/>
    <w:basedOn w:val="a"/>
    <w:semiHidden/>
    <w:locked/>
    <w:rsid w:val="00A15794"/>
    <w:pPr>
      <w:pBdr>
        <w:bottom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 w:hint="eastAsia"/>
    </w:rPr>
  </w:style>
  <w:style w:type="paragraph" w:customStyle="1" w:styleId="xl46">
    <w:name w:val="xl46"/>
    <w:basedOn w:val="a"/>
    <w:semiHidden/>
    <w:locked/>
    <w:rsid w:val="00A1579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 w:hint="eastAsia"/>
    </w:rPr>
  </w:style>
  <w:style w:type="paragraph" w:customStyle="1" w:styleId="xl47">
    <w:name w:val="xl47"/>
    <w:basedOn w:val="a"/>
    <w:semiHidden/>
    <w:locked/>
    <w:rsid w:val="00A1579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 w:hint="eastAsia"/>
    </w:rPr>
  </w:style>
  <w:style w:type="paragraph" w:customStyle="1" w:styleId="xl48">
    <w:name w:val="xl48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 w:hint="eastAsia"/>
    </w:rPr>
  </w:style>
  <w:style w:type="paragraph" w:customStyle="1" w:styleId="xl49">
    <w:name w:val="xl49"/>
    <w:basedOn w:val="a"/>
    <w:semiHidden/>
    <w:locked/>
    <w:rsid w:val="00A1579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 w:hint="eastAsia"/>
    </w:rPr>
  </w:style>
  <w:style w:type="paragraph" w:customStyle="1" w:styleId="xl50">
    <w:name w:val="xl50"/>
    <w:basedOn w:val="a"/>
    <w:semiHidden/>
    <w:locked/>
    <w:rsid w:val="00A1579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 w:hint="eastAsia"/>
    </w:rPr>
  </w:style>
  <w:style w:type="paragraph" w:customStyle="1" w:styleId="xl51">
    <w:name w:val="xl51"/>
    <w:basedOn w:val="a"/>
    <w:semiHidden/>
    <w:locked/>
    <w:rsid w:val="00A1579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CYR" w:eastAsia="Arial Unicode MS" w:hAnsi="Arial CYR" w:cs="Arial Unicode MS"/>
      <w:sz w:val="16"/>
      <w:szCs w:val="16"/>
    </w:rPr>
  </w:style>
  <w:style w:type="paragraph" w:customStyle="1" w:styleId="xl52">
    <w:name w:val="xl52"/>
    <w:basedOn w:val="a"/>
    <w:semiHidden/>
    <w:locked/>
    <w:rsid w:val="00A15794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Unicode MS"/>
      <w:sz w:val="16"/>
      <w:szCs w:val="16"/>
    </w:rPr>
  </w:style>
  <w:style w:type="paragraph" w:customStyle="1" w:styleId="xl53">
    <w:name w:val="xl53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CYR" w:eastAsia="Arial Unicode MS" w:hAnsi="Arial CYR" w:cs="Arial Unicode MS"/>
      <w:sz w:val="18"/>
      <w:szCs w:val="18"/>
    </w:rPr>
  </w:style>
  <w:style w:type="paragraph" w:customStyle="1" w:styleId="xl54">
    <w:name w:val="xl54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CYR" w:eastAsia="Arial Unicode MS" w:hAnsi="Arial CYR" w:cs="Arial Unicode MS"/>
      <w:b/>
      <w:bCs/>
      <w:sz w:val="18"/>
      <w:szCs w:val="18"/>
    </w:rPr>
  </w:style>
  <w:style w:type="paragraph" w:customStyle="1" w:styleId="xl55">
    <w:name w:val="xl55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CYR" w:eastAsia="Arial Unicode MS" w:hAnsi="Arial CYR" w:cs="Arial Unicode MS"/>
      <w:b/>
      <w:bCs/>
      <w:sz w:val="18"/>
      <w:szCs w:val="18"/>
    </w:rPr>
  </w:style>
  <w:style w:type="paragraph" w:customStyle="1" w:styleId="xl56">
    <w:name w:val="xl56"/>
    <w:basedOn w:val="a"/>
    <w:semiHidden/>
    <w:locked/>
    <w:rsid w:val="00A1579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Unicode MS"/>
      <w:sz w:val="16"/>
      <w:szCs w:val="16"/>
    </w:rPr>
  </w:style>
  <w:style w:type="paragraph" w:customStyle="1" w:styleId="xl57">
    <w:name w:val="xl57"/>
    <w:basedOn w:val="a"/>
    <w:semiHidden/>
    <w:locked/>
    <w:rsid w:val="00A1579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Unicode MS"/>
      <w:sz w:val="16"/>
      <w:szCs w:val="16"/>
    </w:rPr>
  </w:style>
  <w:style w:type="paragraph" w:customStyle="1" w:styleId="xl58">
    <w:name w:val="xl58"/>
    <w:basedOn w:val="a"/>
    <w:semiHidden/>
    <w:locked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Unicode MS"/>
      <w:sz w:val="18"/>
      <w:szCs w:val="18"/>
    </w:rPr>
  </w:style>
  <w:style w:type="character" w:customStyle="1" w:styleId="24">
    <w:name w:val="Основной текст с отступом 2 Знак"/>
    <w:uiPriority w:val="99"/>
    <w:semiHidden/>
    <w:rsid w:val="00A15794"/>
    <w:rPr>
      <w:rFonts w:ascii="Times New Roman" w:hAnsi="Times New Roman"/>
    </w:rPr>
  </w:style>
  <w:style w:type="character" w:customStyle="1" w:styleId="Arial85pt">
    <w:name w:val="Основной текст + Arial;8;5 pt"/>
    <w:rsid w:val="00A15794"/>
    <w:rPr>
      <w:rFonts w:ascii="Arial" w:eastAsia="Arial" w:hAnsi="Arial" w:cs="Arial"/>
      <w:color w:val="000000"/>
      <w:spacing w:val="0"/>
      <w:w w:val="100"/>
      <w:position w:val="0"/>
      <w:sz w:val="17"/>
      <w:szCs w:val="17"/>
      <w:shd w:val="clear" w:color="auto" w:fill="FFFFFF"/>
      <w:lang w:val="ru-RU"/>
    </w:rPr>
  </w:style>
  <w:style w:type="paragraph" w:customStyle="1" w:styleId="25">
    <w:name w:val="Основной текст2"/>
    <w:basedOn w:val="a"/>
    <w:link w:val="af0"/>
    <w:rsid w:val="00A15794"/>
    <w:pPr>
      <w:widowControl w:val="0"/>
      <w:shd w:val="clear" w:color="auto" w:fill="FFFFFF"/>
      <w:spacing w:line="0" w:lineRule="atLeast"/>
      <w:jc w:val="left"/>
    </w:pPr>
    <w:rPr>
      <w:sz w:val="27"/>
      <w:szCs w:val="27"/>
    </w:rPr>
  </w:style>
  <w:style w:type="character" w:customStyle="1" w:styleId="af0">
    <w:name w:val="Основной текст_"/>
    <w:link w:val="25"/>
    <w:rsid w:val="00A15794"/>
    <w:rPr>
      <w:rFonts w:ascii="Times New Roman" w:eastAsia="Times New Roman" w:hAnsi="Times New Roman"/>
      <w:sz w:val="27"/>
      <w:szCs w:val="27"/>
      <w:shd w:val="clear" w:color="auto" w:fill="FFFFFF"/>
      <w:lang w:eastAsia="ru-RU"/>
    </w:rPr>
  </w:style>
  <w:style w:type="numbering" w:customStyle="1" w:styleId="26">
    <w:name w:val="Нет списка2"/>
    <w:next w:val="a2"/>
    <w:uiPriority w:val="99"/>
    <w:semiHidden/>
    <w:unhideWhenUsed/>
    <w:rsid w:val="00A15794"/>
  </w:style>
  <w:style w:type="paragraph" w:customStyle="1" w:styleId="font5">
    <w:name w:val="font5"/>
    <w:basedOn w:val="a"/>
    <w:semiHidden/>
    <w:rsid w:val="00A15794"/>
    <w:pPr>
      <w:spacing w:before="100" w:beforeAutospacing="1" w:after="100" w:afterAutospacing="1"/>
      <w:jc w:val="left"/>
    </w:pPr>
    <w:rPr>
      <w:rFonts w:ascii="Arial CYR" w:hAnsi="Arial CYR" w:cs="Arial CYR"/>
      <w:color w:val="000000"/>
      <w:sz w:val="16"/>
      <w:szCs w:val="16"/>
    </w:rPr>
  </w:style>
  <w:style w:type="paragraph" w:customStyle="1" w:styleId="font6">
    <w:name w:val="font6"/>
    <w:basedOn w:val="a"/>
    <w:semiHidden/>
    <w:rsid w:val="00A15794"/>
    <w:pPr>
      <w:spacing w:before="100" w:beforeAutospacing="1" w:after="100" w:afterAutospacing="1"/>
      <w:jc w:val="left"/>
    </w:pPr>
    <w:rPr>
      <w:rFonts w:ascii="Arial" w:hAnsi="Arial" w:cs="Arial"/>
      <w:color w:val="000000"/>
      <w:sz w:val="20"/>
    </w:rPr>
  </w:style>
  <w:style w:type="paragraph" w:customStyle="1" w:styleId="font7">
    <w:name w:val="font7"/>
    <w:basedOn w:val="a"/>
    <w:semiHidden/>
    <w:rsid w:val="00A15794"/>
    <w:pPr>
      <w:spacing w:before="100" w:beforeAutospacing="1" w:after="100" w:afterAutospacing="1"/>
      <w:jc w:val="left"/>
    </w:pPr>
    <w:rPr>
      <w:rFonts w:ascii="Arial" w:hAnsi="Arial" w:cs="Arial"/>
      <w:color w:val="000000"/>
      <w:sz w:val="20"/>
    </w:rPr>
  </w:style>
  <w:style w:type="paragraph" w:customStyle="1" w:styleId="font8">
    <w:name w:val="font8"/>
    <w:basedOn w:val="a"/>
    <w:semiHidden/>
    <w:rsid w:val="00A15794"/>
    <w:pPr>
      <w:spacing w:before="100" w:beforeAutospacing="1" w:after="100" w:afterAutospacing="1"/>
      <w:jc w:val="left"/>
    </w:pPr>
    <w:rPr>
      <w:rFonts w:ascii="Arial" w:hAnsi="Arial" w:cs="Arial"/>
      <w:color w:val="000000"/>
      <w:sz w:val="20"/>
    </w:rPr>
  </w:style>
  <w:style w:type="paragraph" w:customStyle="1" w:styleId="font9">
    <w:name w:val="font9"/>
    <w:basedOn w:val="a"/>
    <w:semiHidden/>
    <w:rsid w:val="00A15794"/>
    <w:pPr>
      <w:spacing w:before="100" w:beforeAutospacing="1" w:after="100" w:afterAutospacing="1"/>
      <w:jc w:val="left"/>
    </w:pPr>
    <w:rPr>
      <w:color w:val="000000"/>
    </w:rPr>
  </w:style>
  <w:style w:type="paragraph" w:customStyle="1" w:styleId="font11">
    <w:name w:val="font11"/>
    <w:basedOn w:val="a"/>
    <w:semiHidden/>
    <w:rsid w:val="00A15794"/>
    <w:pPr>
      <w:spacing w:before="100" w:beforeAutospacing="1" w:after="100" w:afterAutospacing="1"/>
      <w:jc w:val="left"/>
    </w:pPr>
    <w:rPr>
      <w:rFonts w:ascii="Arial CYR" w:hAnsi="Arial CYR" w:cs="Arial CYR"/>
      <w:color w:val="000000"/>
      <w:sz w:val="20"/>
    </w:rPr>
  </w:style>
  <w:style w:type="paragraph" w:customStyle="1" w:styleId="font12">
    <w:name w:val="font12"/>
    <w:basedOn w:val="a"/>
    <w:semiHidden/>
    <w:rsid w:val="00A15794"/>
    <w:pPr>
      <w:spacing w:before="100" w:beforeAutospacing="1" w:after="100" w:afterAutospacing="1"/>
      <w:jc w:val="left"/>
    </w:pPr>
    <w:rPr>
      <w:rFonts w:ascii="Arial" w:hAnsi="Arial" w:cs="Arial"/>
      <w:color w:val="FF0000"/>
      <w:sz w:val="20"/>
    </w:rPr>
  </w:style>
  <w:style w:type="paragraph" w:customStyle="1" w:styleId="font13">
    <w:name w:val="font13"/>
    <w:basedOn w:val="a"/>
    <w:semiHidden/>
    <w:rsid w:val="00A15794"/>
    <w:pPr>
      <w:spacing w:before="100" w:beforeAutospacing="1" w:after="100" w:afterAutospacing="1"/>
      <w:jc w:val="left"/>
    </w:pPr>
    <w:rPr>
      <w:rFonts w:ascii="Arial" w:hAnsi="Arial" w:cs="Arial"/>
      <w:color w:val="FF0000"/>
      <w:sz w:val="20"/>
    </w:rPr>
  </w:style>
  <w:style w:type="paragraph" w:customStyle="1" w:styleId="font14">
    <w:name w:val="font14"/>
    <w:basedOn w:val="a"/>
    <w:semiHidden/>
    <w:rsid w:val="00A15794"/>
    <w:pPr>
      <w:spacing w:before="100" w:beforeAutospacing="1" w:after="100" w:afterAutospacing="1"/>
      <w:jc w:val="left"/>
    </w:pPr>
    <w:rPr>
      <w:rFonts w:ascii="Arial" w:hAnsi="Arial" w:cs="Arial"/>
      <w:i/>
      <w:iCs/>
    </w:rPr>
  </w:style>
  <w:style w:type="paragraph" w:customStyle="1" w:styleId="font15">
    <w:name w:val="font15"/>
    <w:basedOn w:val="a"/>
    <w:semiHidden/>
    <w:rsid w:val="00A15794"/>
    <w:pPr>
      <w:spacing w:before="100" w:beforeAutospacing="1" w:after="100" w:afterAutospacing="1"/>
      <w:jc w:val="left"/>
    </w:pPr>
    <w:rPr>
      <w:rFonts w:ascii="Arial" w:hAnsi="Arial" w:cs="Arial"/>
      <w:i/>
      <w:iCs/>
    </w:rPr>
  </w:style>
  <w:style w:type="paragraph" w:customStyle="1" w:styleId="font16">
    <w:name w:val="font16"/>
    <w:basedOn w:val="a"/>
    <w:semiHidden/>
    <w:rsid w:val="00A15794"/>
    <w:pPr>
      <w:spacing w:before="100" w:beforeAutospacing="1" w:after="100" w:afterAutospacing="1"/>
      <w:jc w:val="left"/>
    </w:pPr>
    <w:rPr>
      <w:rFonts w:ascii="Arial" w:hAnsi="Arial" w:cs="Arial"/>
      <w:i/>
      <w:iCs/>
      <w:sz w:val="20"/>
    </w:rPr>
  </w:style>
  <w:style w:type="paragraph" w:customStyle="1" w:styleId="font17">
    <w:name w:val="font17"/>
    <w:basedOn w:val="a"/>
    <w:semiHidden/>
    <w:rsid w:val="00A15794"/>
    <w:pPr>
      <w:spacing w:before="100" w:beforeAutospacing="1" w:after="100" w:afterAutospacing="1"/>
      <w:jc w:val="left"/>
    </w:pPr>
  </w:style>
  <w:style w:type="paragraph" w:customStyle="1" w:styleId="font18">
    <w:name w:val="font18"/>
    <w:basedOn w:val="a"/>
    <w:semiHidden/>
    <w:rsid w:val="00A15794"/>
    <w:pPr>
      <w:spacing w:before="100" w:beforeAutospacing="1" w:after="100" w:afterAutospacing="1"/>
      <w:jc w:val="left"/>
    </w:pPr>
    <w:rPr>
      <w:i/>
      <w:iCs/>
    </w:rPr>
  </w:style>
  <w:style w:type="paragraph" w:customStyle="1" w:styleId="font19">
    <w:name w:val="font19"/>
    <w:basedOn w:val="a"/>
    <w:semiHidden/>
    <w:rsid w:val="00A15794"/>
    <w:pPr>
      <w:spacing w:before="100" w:beforeAutospacing="1" w:after="100" w:afterAutospacing="1"/>
      <w:jc w:val="left"/>
    </w:pPr>
    <w:rPr>
      <w:i/>
      <w:iCs/>
    </w:rPr>
  </w:style>
  <w:style w:type="paragraph" w:customStyle="1" w:styleId="font20">
    <w:name w:val="font20"/>
    <w:basedOn w:val="a"/>
    <w:semiHidden/>
    <w:rsid w:val="00A15794"/>
    <w:pPr>
      <w:spacing w:before="100" w:beforeAutospacing="1" w:after="100" w:afterAutospacing="1"/>
      <w:jc w:val="left"/>
    </w:pPr>
    <w:rPr>
      <w:b/>
      <w:bCs/>
      <w:i/>
      <w:iCs/>
    </w:rPr>
  </w:style>
  <w:style w:type="paragraph" w:customStyle="1" w:styleId="font21">
    <w:name w:val="font21"/>
    <w:basedOn w:val="a"/>
    <w:semiHidden/>
    <w:rsid w:val="00A15794"/>
    <w:pPr>
      <w:spacing w:before="100" w:beforeAutospacing="1" w:after="100" w:afterAutospacing="1"/>
      <w:jc w:val="left"/>
    </w:pPr>
    <w:rPr>
      <w:b/>
      <w:bCs/>
      <w:i/>
      <w:iCs/>
    </w:rPr>
  </w:style>
  <w:style w:type="paragraph" w:customStyle="1" w:styleId="xl66">
    <w:name w:val="xl66"/>
    <w:basedOn w:val="a"/>
    <w:semiHidden/>
    <w:rsid w:val="00A15794"/>
    <w:pP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a"/>
    <w:semiHidden/>
    <w:rsid w:val="00A15794"/>
    <w:pPr>
      <w:spacing w:before="100" w:beforeAutospacing="1" w:after="100" w:afterAutospacing="1"/>
      <w:jc w:val="center"/>
      <w:textAlignment w:val="center"/>
    </w:pPr>
  </w:style>
  <w:style w:type="paragraph" w:customStyle="1" w:styleId="xl68">
    <w:name w:val="xl68"/>
    <w:basedOn w:val="a"/>
    <w:semiHidden/>
    <w:rsid w:val="00A15794"/>
    <w:pPr>
      <w:spacing w:before="100" w:beforeAutospacing="1" w:after="100" w:afterAutospacing="1"/>
      <w:jc w:val="center"/>
      <w:textAlignment w:val="center"/>
    </w:pPr>
  </w:style>
  <w:style w:type="paragraph" w:customStyle="1" w:styleId="xl71">
    <w:name w:val="xl71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72">
    <w:name w:val="xl72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73">
    <w:name w:val="xl73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74">
    <w:name w:val="xl74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75">
    <w:name w:val="xl75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76">
    <w:name w:val="xl76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color w:val="000000"/>
    </w:rPr>
  </w:style>
  <w:style w:type="paragraph" w:customStyle="1" w:styleId="xl77">
    <w:name w:val="xl77"/>
    <w:basedOn w:val="a"/>
    <w:semiHidden/>
    <w:rsid w:val="00A15794"/>
    <w:pPr>
      <w:spacing w:before="100" w:beforeAutospacing="1" w:after="100" w:afterAutospacing="1"/>
      <w:jc w:val="left"/>
    </w:pPr>
    <w:rPr>
      <w:color w:val="FF0000"/>
    </w:rPr>
  </w:style>
  <w:style w:type="paragraph" w:customStyle="1" w:styleId="xl78">
    <w:name w:val="xl78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79">
    <w:name w:val="xl79"/>
    <w:basedOn w:val="a"/>
    <w:semiHidden/>
    <w:rsid w:val="00A15794"/>
    <w:pPr>
      <w:spacing w:before="100" w:beforeAutospacing="1" w:after="100" w:afterAutospacing="1"/>
      <w:jc w:val="left"/>
    </w:pPr>
    <w:rPr>
      <w:color w:val="000000"/>
    </w:rPr>
  </w:style>
  <w:style w:type="paragraph" w:customStyle="1" w:styleId="xl80">
    <w:name w:val="xl80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81">
    <w:name w:val="xl81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82">
    <w:name w:val="xl82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83">
    <w:name w:val="xl83"/>
    <w:basedOn w:val="a"/>
    <w:semiHidden/>
    <w:rsid w:val="00A15794"/>
    <w:pPr>
      <w:spacing w:before="100" w:beforeAutospacing="1" w:after="100" w:afterAutospacing="1"/>
      <w:jc w:val="center"/>
    </w:pPr>
    <w:rPr>
      <w:color w:val="000000"/>
    </w:rPr>
  </w:style>
  <w:style w:type="paragraph" w:customStyle="1" w:styleId="xl84">
    <w:name w:val="xl84"/>
    <w:basedOn w:val="a"/>
    <w:semiHidden/>
    <w:rsid w:val="00A15794"/>
    <w:pPr>
      <w:pBdr>
        <w:lef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85">
    <w:name w:val="xl85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color w:val="000000"/>
    </w:rPr>
  </w:style>
  <w:style w:type="paragraph" w:customStyle="1" w:styleId="xl86">
    <w:name w:val="xl86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40"/>
      <w:szCs w:val="40"/>
    </w:rPr>
  </w:style>
  <w:style w:type="paragraph" w:customStyle="1" w:styleId="xl87">
    <w:name w:val="xl87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40"/>
      <w:szCs w:val="40"/>
    </w:rPr>
  </w:style>
  <w:style w:type="paragraph" w:customStyle="1" w:styleId="xl88">
    <w:name w:val="xl88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CYR" w:hAnsi="Arial CYR" w:cs="Arial CYR"/>
      <w:color w:val="000000"/>
    </w:rPr>
  </w:style>
  <w:style w:type="paragraph" w:customStyle="1" w:styleId="xl89">
    <w:name w:val="xl89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color w:val="000000"/>
    </w:rPr>
  </w:style>
  <w:style w:type="paragraph" w:customStyle="1" w:styleId="xl90">
    <w:name w:val="xl90"/>
    <w:basedOn w:val="a"/>
    <w:semiHidden/>
    <w:rsid w:val="00A1579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91">
    <w:name w:val="xl91"/>
    <w:basedOn w:val="a"/>
    <w:semiHidden/>
    <w:rsid w:val="00A15794"/>
    <w:pPr>
      <w:spacing w:before="100" w:beforeAutospacing="1" w:after="100" w:afterAutospacing="1"/>
      <w:jc w:val="center"/>
    </w:pPr>
    <w:rPr>
      <w:color w:val="000000"/>
    </w:rPr>
  </w:style>
  <w:style w:type="paragraph" w:customStyle="1" w:styleId="xl92">
    <w:name w:val="xl92"/>
    <w:basedOn w:val="a"/>
    <w:semiHidden/>
    <w:rsid w:val="00A15794"/>
    <w:pPr>
      <w:spacing w:before="100" w:beforeAutospacing="1" w:after="100" w:afterAutospacing="1"/>
      <w:jc w:val="center"/>
    </w:pPr>
    <w:rPr>
      <w:color w:val="000000"/>
    </w:rPr>
  </w:style>
  <w:style w:type="paragraph" w:customStyle="1" w:styleId="xl93">
    <w:name w:val="xl93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94">
    <w:name w:val="xl94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95">
    <w:name w:val="xl95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96">
    <w:name w:val="xl96"/>
    <w:basedOn w:val="a"/>
    <w:semiHidden/>
    <w:rsid w:val="00A1579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97">
    <w:name w:val="xl97"/>
    <w:basedOn w:val="a"/>
    <w:semiHidden/>
    <w:rsid w:val="00A15794"/>
    <w:pPr>
      <w:spacing w:before="100" w:beforeAutospacing="1" w:after="100" w:afterAutospacing="1"/>
      <w:jc w:val="left"/>
    </w:pPr>
    <w:rPr>
      <w:b/>
      <w:bCs/>
      <w:color w:val="000000"/>
    </w:rPr>
  </w:style>
  <w:style w:type="paragraph" w:customStyle="1" w:styleId="xl98">
    <w:name w:val="xl98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color w:val="000000"/>
    </w:rPr>
  </w:style>
  <w:style w:type="paragraph" w:customStyle="1" w:styleId="xl99">
    <w:name w:val="xl99"/>
    <w:basedOn w:val="a"/>
    <w:semiHidden/>
    <w:rsid w:val="00A15794"/>
    <w:pPr>
      <w:spacing w:before="100" w:beforeAutospacing="1" w:after="100" w:afterAutospacing="1"/>
      <w:jc w:val="center"/>
    </w:pPr>
    <w:rPr>
      <w:color w:val="FF0000"/>
    </w:rPr>
  </w:style>
  <w:style w:type="paragraph" w:customStyle="1" w:styleId="xl100">
    <w:name w:val="xl100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color w:val="FF0000"/>
    </w:rPr>
  </w:style>
  <w:style w:type="paragraph" w:customStyle="1" w:styleId="xl101">
    <w:name w:val="xl101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02">
    <w:name w:val="xl102"/>
    <w:basedOn w:val="a"/>
    <w:semiHidden/>
    <w:rsid w:val="00A1579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03">
    <w:name w:val="xl103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FF0000"/>
    </w:rPr>
  </w:style>
  <w:style w:type="paragraph" w:customStyle="1" w:styleId="xl104">
    <w:name w:val="xl104"/>
    <w:basedOn w:val="a"/>
    <w:semiHidden/>
    <w:rsid w:val="00A15794"/>
    <w:pPr>
      <w:spacing w:before="100" w:beforeAutospacing="1" w:after="100" w:afterAutospacing="1"/>
      <w:jc w:val="center"/>
    </w:pPr>
  </w:style>
  <w:style w:type="paragraph" w:customStyle="1" w:styleId="xl105">
    <w:name w:val="xl105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color w:val="000000"/>
    </w:rPr>
  </w:style>
  <w:style w:type="paragraph" w:customStyle="1" w:styleId="xl106">
    <w:name w:val="xl106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07">
    <w:name w:val="xl107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08">
    <w:name w:val="xl108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09">
    <w:name w:val="xl109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1F497D"/>
    </w:rPr>
  </w:style>
  <w:style w:type="paragraph" w:customStyle="1" w:styleId="xl110">
    <w:name w:val="xl110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11">
    <w:name w:val="xl111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12">
    <w:name w:val="xl112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1F497D"/>
    </w:rPr>
  </w:style>
  <w:style w:type="paragraph" w:customStyle="1" w:styleId="xl113">
    <w:name w:val="xl113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color w:val="1F497D"/>
    </w:rPr>
  </w:style>
  <w:style w:type="paragraph" w:customStyle="1" w:styleId="xl114">
    <w:name w:val="xl114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1F497D"/>
    </w:rPr>
  </w:style>
  <w:style w:type="paragraph" w:customStyle="1" w:styleId="xl115">
    <w:name w:val="xl115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1F497D"/>
    </w:rPr>
  </w:style>
  <w:style w:type="paragraph" w:customStyle="1" w:styleId="xl116">
    <w:name w:val="xl116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1F497D"/>
    </w:rPr>
  </w:style>
  <w:style w:type="paragraph" w:customStyle="1" w:styleId="xl117">
    <w:name w:val="xl117"/>
    <w:basedOn w:val="a"/>
    <w:semiHidden/>
    <w:rsid w:val="00A15794"/>
    <w:pPr>
      <w:spacing w:before="100" w:beforeAutospacing="1" w:after="100" w:afterAutospacing="1"/>
      <w:jc w:val="left"/>
    </w:pPr>
    <w:rPr>
      <w:color w:val="1F497D"/>
    </w:rPr>
  </w:style>
  <w:style w:type="paragraph" w:customStyle="1" w:styleId="xl118">
    <w:name w:val="xl118"/>
    <w:basedOn w:val="a"/>
    <w:semiHidden/>
    <w:rsid w:val="00A1579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119">
    <w:name w:val="xl119"/>
    <w:basedOn w:val="a"/>
    <w:semiHidden/>
    <w:rsid w:val="00A1579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120">
    <w:name w:val="xl120"/>
    <w:basedOn w:val="a"/>
    <w:semiHidden/>
    <w:rsid w:val="00A1579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121">
    <w:name w:val="xl121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</w:pPr>
    <w:rPr>
      <w:color w:val="000000"/>
    </w:rPr>
  </w:style>
  <w:style w:type="paragraph" w:customStyle="1" w:styleId="xl122">
    <w:name w:val="xl122"/>
    <w:basedOn w:val="a"/>
    <w:semiHidden/>
    <w:rsid w:val="00A1579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123">
    <w:name w:val="xl123"/>
    <w:basedOn w:val="a"/>
    <w:semiHidden/>
    <w:rsid w:val="00A1579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FF0000"/>
    </w:rPr>
  </w:style>
  <w:style w:type="paragraph" w:customStyle="1" w:styleId="xl124">
    <w:name w:val="xl124"/>
    <w:basedOn w:val="a"/>
    <w:semiHidden/>
    <w:rsid w:val="00A1579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125">
    <w:name w:val="xl125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126">
    <w:name w:val="xl126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27">
    <w:name w:val="xl127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8E4BC"/>
      <w:spacing w:before="100" w:beforeAutospacing="1" w:after="100" w:afterAutospacing="1"/>
      <w:jc w:val="center"/>
      <w:textAlignment w:val="center"/>
    </w:pPr>
    <w:rPr>
      <w:i/>
      <w:iCs/>
    </w:rPr>
  </w:style>
  <w:style w:type="paragraph" w:customStyle="1" w:styleId="xl128">
    <w:name w:val="xl128"/>
    <w:basedOn w:val="a"/>
    <w:semiHidden/>
    <w:rsid w:val="00A15794"/>
    <w:pPr>
      <w:pBdr>
        <w:top w:val="single" w:sz="4" w:space="0" w:color="auto"/>
        <w:bottom w:val="single" w:sz="4" w:space="0" w:color="auto"/>
      </w:pBdr>
      <w:shd w:val="clear" w:color="000000" w:fill="D8E4BC"/>
      <w:spacing w:before="100" w:beforeAutospacing="1" w:after="100" w:afterAutospacing="1"/>
      <w:jc w:val="center"/>
      <w:textAlignment w:val="center"/>
    </w:pPr>
    <w:rPr>
      <w:i/>
      <w:iCs/>
    </w:rPr>
  </w:style>
  <w:style w:type="paragraph" w:customStyle="1" w:styleId="xl129">
    <w:name w:val="xl129"/>
    <w:basedOn w:val="a"/>
    <w:semiHidden/>
    <w:rsid w:val="00A1579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jc w:val="center"/>
      <w:textAlignment w:val="center"/>
    </w:pPr>
    <w:rPr>
      <w:i/>
      <w:iCs/>
    </w:rPr>
  </w:style>
  <w:style w:type="paragraph" w:customStyle="1" w:styleId="xl130">
    <w:name w:val="xl130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8E4BC"/>
      <w:spacing w:before="100" w:beforeAutospacing="1" w:after="100" w:afterAutospacing="1"/>
      <w:jc w:val="center"/>
      <w:textAlignment w:val="center"/>
    </w:pPr>
    <w:rPr>
      <w:b/>
      <w:bCs/>
      <w:i/>
      <w:iCs/>
    </w:rPr>
  </w:style>
  <w:style w:type="paragraph" w:customStyle="1" w:styleId="xl131">
    <w:name w:val="xl131"/>
    <w:basedOn w:val="a"/>
    <w:semiHidden/>
    <w:rsid w:val="00A15794"/>
    <w:pPr>
      <w:pBdr>
        <w:top w:val="single" w:sz="4" w:space="0" w:color="auto"/>
        <w:bottom w:val="single" w:sz="4" w:space="0" w:color="auto"/>
      </w:pBdr>
      <w:shd w:val="clear" w:color="000000" w:fill="D8E4BC"/>
      <w:spacing w:before="100" w:beforeAutospacing="1" w:after="100" w:afterAutospacing="1"/>
      <w:jc w:val="center"/>
      <w:textAlignment w:val="center"/>
    </w:pPr>
    <w:rPr>
      <w:b/>
      <w:bCs/>
      <w:i/>
      <w:iCs/>
    </w:rPr>
  </w:style>
  <w:style w:type="paragraph" w:customStyle="1" w:styleId="xl132">
    <w:name w:val="xl132"/>
    <w:basedOn w:val="a"/>
    <w:semiHidden/>
    <w:rsid w:val="00A1579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jc w:val="center"/>
      <w:textAlignment w:val="center"/>
    </w:pPr>
    <w:rPr>
      <w:b/>
      <w:bCs/>
      <w:i/>
      <w:iCs/>
    </w:rPr>
  </w:style>
  <w:style w:type="paragraph" w:customStyle="1" w:styleId="xl133">
    <w:name w:val="xl133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AEEF3"/>
      <w:spacing w:before="100" w:beforeAutospacing="1" w:after="100" w:afterAutospacing="1"/>
      <w:jc w:val="center"/>
      <w:textAlignment w:val="center"/>
    </w:pPr>
    <w:rPr>
      <w:rFonts w:ascii="Arial" w:hAnsi="Arial" w:cs="Arial"/>
      <w:i/>
      <w:iCs/>
    </w:rPr>
  </w:style>
  <w:style w:type="paragraph" w:customStyle="1" w:styleId="xl134">
    <w:name w:val="xl134"/>
    <w:basedOn w:val="a"/>
    <w:semiHidden/>
    <w:rsid w:val="00A15794"/>
    <w:pPr>
      <w:pBdr>
        <w:top w:val="single" w:sz="4" w:space="0" w:color="auto"/>
        <w:bottom w:val="single" w:sz="4" w:space="0" w:color="auto"/>
      </w:pBdr>
      <w:shd w:val="clear" w:color="000000" w:fill="DAEEF3"/>
      <w:spacing w:before="100" w:beforeAutospacing="1" w:after="100" w:afterAutospacing="1"/>
      <w:jc w:val="center"/>
      <w:textAlignment w:val="center"/>
    </w:pPr>
    <w:rPr>
      <w:rFonts w:ascii="Arial" w:hAnsi="Arial" w:cs="Arial"/>
      <w:i/>
      <w:iCs/>
    </w:rPr>
  </w:style>
  <w:style w:type="paragraph" w:customStyle="1" w:styleId="xl135">
    <w:name w:val="xl135"/>
    <w:basedOn w:val="a"/>
    <w:semiHidden/>
    <w:rsid w:val="00A1579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/>
      <w:jc w:val="center"/>
      <w:textAlignment w:val="center"/>
    </w:pPr>
    <w:rPr>
      <w:rFonts w:ascii="Arial" w:hAnsi="Arial" w:cs="Arial"/>
      <w:i/>
      <w:iCs/>
    </w:rPr>
  </w:style>
  <w:style w:type="paragraph" w:customStyle="1" w:styleId="xl136">
    <w:name w:val="xl136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i/>
      <w:iCs/>
    </w:rPr>
  </w:style>
  <w:style w:type="paragraph" w:customStyle="1" w:styleId="xl137">
    <w:name w:val="xl137"/>
    <w:basedOn w:val="a"/>
    <w:semiHidden/>
    <w:rsid w:val="00A1579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i/>
      <w:iCs/>
    </w:rPr>
  </w:style>
  <w:style w:type="paragraph" w:customStyle="1" w:styleId="xl138">
    <w:name w:val="xl138"/>
    <w:basedOn w:val="a"/>
    <w:semiHidden/>
    <w:rsid w:val="00A1579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i/>
      <w:iCs/>
    </w:rPr>
  </w:style>
  <w:style w:type="paragraph" w:customStyle="1" w:styleId="xl139">
    <w:name w:val="xl139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6E6E6"/>
      <w:spacing w:before="100" w:beforeAutospacing="1" w:after="100" w:afterAutospacing="1"/>
      <w:jc w:val="center"/>
      <w:textAlignment w:val="center"/>
    </w:pPr>
    <w:rPr>
      <w:i/>
      <w:iCs/>
    </w:rPr>
  </w:style>
  <w:style w:type="paragraph" w:customStyle="1" w:styleId="xl140">
    <w:name w:val="xl140"/>
    <w:basedOn w:val="a"/>
    <w:semiHidden/>
    <w:rsid w:val="00A15794"/>
    <w:pPr>
      <w:pBdr>
        <w:top w:val="single" w:sz="4" w:space="0" w:color="auto"/>
        <w:bottom w:val="single" w:sz="4" w:space="0" w:color="auto"/>
      </w:pBdr>
      <w:shd w:val="clear" w:color="000000" w:fill="E6E6E6"/>
      <w:spacing w:before="100" w:beforeAutospacing="1" w:after="100" w:afterAutospacing="1"/>
      <w:jc w:val="center"/>
      <w:textAlignment w:val="center"/>
    </w:pPr>
    <w:rPr>
      <w:i/>
      <w:iCs/>
    </w:rPr>
  </w:style>
  <w:style w:type="paragraph" w:customStyle="1" w:styleId="xl141">
    <w:name w:val="xl141"/>
    <w:basedOn w:val="a"/>
    <w:semiHidden/>
    <w:rsid w:val="00A1579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6E6E6"/>
      <w:spacing w:before="100" w:beforeAutospacing="1" w:after="100" w:afterAutospacing="1"/>
      <w:jc w:val="center"/>
      <w:textAlignment w:val="center"/>
    </w:pPr>
    <w:rPr>
      <w:i/>
      <w:iCs/>
    </w:rPr>
  </w:style>
  <w:style w:type="paragraph" w:customStyle="1" w:styleId="xl142">
    <w:name w:val="xl142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143">
    <w:name w:val="xl143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44">
    <w:name w:val="xl144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45">
    <w:name w:val="xl145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146">
    <w:name w:val="xl146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6"/>
      <w:szCs w:val="16"/>
    </w:rPr>
  </w:style>
  <w:style w:type="paragraph" w:customStyle="1" w:styleId="xl147">
    <w:name w:val="xl147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6"/>
      <w:szCs w:val="16"/>
    </w:rPr>
  </w:style>
  <w:style w:type="paragraph" w:customStyle="1" w:styleId="xl148">
    <w:name w:val="xl148"/>
    <w:basedOn w:val="a"/>
    <w:semiHidden/>
    <w:rsid w:val="00A15794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49">
    <w:name w:val="xl149"/>
    <w:basedOn w:val="a"/>
    <w:semiHidden/>
    <w:rsid w:val="00A15794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50">
    <w:name w:val="xl150"/>
    <w:basedOn w:val="a"/>
    <w:semiHidden/>
    <w:rsid w:val="00A15794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51">
    <w:name w:val="xl151"/>
    <w:basedOn w:val="a"/>
    <w:semiHidden/>
    <w:rsid w:val="00A15794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52">
    <w:name w:val="xl152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53">
    <w:name w:val="xl153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54">
    <w:name w:val="xl154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6E6E6"/>
      <w:spacing w:before="100" w:beforeAutospacing="1" w:after="100" w:afterAutospacing="1"/>
      <w:jc w:val="center"/>
      <w:textAlignment w:val="center"/>
    </w:pPr>
    <w:rPr>
      <w:b/>
      <w:bCs/>
      <w:i/>
      <w:iCs/>
    </w:rPr>
  </w:style>
  <w:style w:type="paragraph" w:customStyle="1" w:styleId="xl155">
    <w:name w:val="xl155"/>
    <w:basedOn w:val="a"/>
    <w:semiHidden/>
    <w:rsid w:val="00A15794"/>
    <w:pPr>
      <w:pBdr>
        <w:top w:val="single" w:sz="4" w:space="0" w:color="auto"/>
        <w:bottom w:val="single" w:sz="4" w:space="0" w:color="auto"/>
      </w:pBdr>
      <w:shd w:val="clear" w:color="000000" w:fill="E6E6E6"/>
      <w:spacing w:before="100" w:beforeAutospacing="1" w:after="100" w:afterAutospacing="1"/>
      <w:jc w:val="center"/>
      <w:textAlignment w:val="center"/>
    </w:pPr>
    <w:rPr>
      <w:b/>
      <w:bCs/>
      <w:i/>
      <w:iCs/>
    </w:rPr>
  </w:style>
  <w:style w:type="paragraph" w:customStyle="1" w:styleId="xl156">
    <w:name w:val="xl156"/>
    <w:basedOn w:val="a"/>
    <w:semiHidden/>
    <w:rsid w:val="00A1579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6E6E6"/>
      <w:spacing w:before="100" w:beforeAutospacing="1" w:after="100" w:afterAutospacing="1"/>
      <w:jc w:val="center"/>
      <w:textAlignment w:val="center"/>
    </w:pPr>
    <w:rPr>
      <w:b/>
      <w:bCs/>
      <w:i/>
      <w:iCs/>
    </w:rPr>
  </w:style>
  <w:style w:type="paragraph" w:customStyle="1" w:styleId="xl157">
    <w:name w:val="xl157"/>
    <w:basedOn w:val="a"/>
    <w:semiHidden/>
    <w:rsid w:val="00A15794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color w:val="000000"/>
    </w:rPr>
  </w:style>
  <w:style w:type="paragraph" w:customStyle="1" w:styleId="xl158">
    <w:name w:val="xl158"/>
    <w:basedOn w:val="a"/>
    <w:semiHidden/>
    <w:rsid w:val="00A15794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color w:val="000000"/>
    </w:rPr>
  </w:style>
  <w:style w:type="paragraph" w:customStyle="1" w:styleId="xl159">
    <w:name w:val="xl159"/>
    <w:basedOn w:val="a"/>
    <w:semiHidden/>
    <w:rsid w:val="00A1579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color w:val="000000"/>
    </w:rPr>
  </w:style>
  <w:style w:type="paragraph" w:customStyle="1" w:styleId="xl160">
    <w:name w:val="xl160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i/>
      <w:iCs/>
      <w:color w:val="000000"/>
    </w:rPr>
  </w:style>
  <w:style w:type="paragraph" w:customStyle="1" w:styleId="xl161">
    <w:name w:val="xl161"/>
    <w:basedOn w:val="a"/>
    <w:semiHidden/>
    <w:rsid w:val="00A1579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i/>
      <w:iCs/>
      <w:color w:val="000000"/>
    </w:rPr>
  </w:style>
  <w:style w:type="paragraph" w:customStyle="1" w:styleId="xl162">
    <w:name w:val="xl162"/>
    <w:basedOn w:val="a"/>
    <w:semiHidden/>
    <w:rsid w:val="00A1579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i/>
      <w:iCs/>
      <w:color w:val="000000"/>
    </w:rPr>
  </w:style>
  <w:style w:type="paragraph" w:customStyle="1" w:styleId="xl163">
    <w:name w:val="xl163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18"/>
      <w:szCs w:val="18"/>
    </w:rPr>
  </w:style>
  <w:style w:type="paragraph" w:customStyle="1" w:styleId="xl164">
    <w:name w:val="xl164"/>
    <w:basedOn w:val="a"/>
    <w:semiHidden/>
    <w:rsid w:val="00A157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18"/>
      <w:szCs w:val="18"/>
    </w:rPr>
  </w:style>
  <w:style w:type="numbering" w:customStyle="1" w:styleId="33">
    <w:name w:val="Нет списка3"/>
    <w:next w:val="a2"/>
    <w:uiPriority w:val="99"/>
    <w:semiHidden/>
    <w:unhideWhenUsed/>
    <w:rsid w:val="00A15794"/>
  </w:style>
  <w:style w:type="table" w:customStyle="1" w:styleId="16">
    <w:name w:val="Сетка таблицы1"/>
    <w:basedOn w:val="a1"/>
    <w:next w:val="ab"/>
    <w:uiPriority w:val="59"/>
    <w:rsid w:val="00A15794"/>
    <w:pPr>
      <w:widowControl w:val="0"/>
    </w:pPr>
    <w:rPr>
      <w:rFonts w:ascii="Courier New" w:eastAsia="Courier New" w:hAnsi="Courier New" w:cs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footnote text"/>
    <w:basedOn w:val="a"/>
    <w:link w:val="af2"/>
    <w:uiPriority w:val="99"/>
    <w:rsid w:val="00A15794"/>
    <w:pPr>
      <w:jc w:val="left"/>
    </w:pPr>
    <w:rPr>
      <w:rFonts w:eastAsia="Calibri"/>
      <w:sz w:val="20"/>
    </w:rPr>
  </w:style>
  <w:style w:type="character" w:customStyle="1" w:styleId="af2">
    <w:name w:val="Текст сноски Знак"/>
    <w:link w:val="af1"/>
    <w:uiPriority w:val="99"/>
    <w:rsid w:val="00A15794"/>
    <w:rPr>
      <w:rFonts w:ascii="Times New Roman" w:eastAsia="Calibri" w:hAnsi="Times New Roman"/>
    </w:rPr>
  </w:style>
  <w:style w:type="character" w:styleId="af3">
    <w:name w:val="page number"/>
    <w:rsid w:val="00A15794"/>
    <w:rPr>
      <w:rFonts w:cs="Times New Roman"/>
    </w:rPr>
  </w:style>
  <w:style w:type="character" w:styleId="af4">
    <w:name w:val="endnote reference"/>
    <w:rsid w:val="00A15794"/>
    <w:rPr>
      <w:vertAlign w:val="superscript"/>
    </w:rPr>
  </w:style>
  <w:style w:type="paragraph" w:styleId="af5">
    <w:name w:val="endnote text"/>
    <w:basedOn w:val="a"/>
    <w:link w:val="af6"/>
    <w:rsid w:val="00A15794"/>
    <w:pPr>
      <w:jc w:val="left"/>
    </w:pPr>
    <w:rPr>
      <w:rFonts w:eastAsia="Calibri"/>
      <w:sz w:val="20"/>
    </w:rPr>
  </w:style>
  <w:style w:type="character" w:customStyle="1" w:styleId="af6">
    <w:name w:val="Текст концевой сноски Знак"/>
    <w:link w:val="af5"/>
    <w:rsid w:val="00A15794"/>
    <w:rPr>
      <w:rFonts w:ascii="Times New Roman" w:eastAsia="Calibri" w:hAnsi="Times New Roman"/>
    </w:rPr>
  </w:style>
  <w:style w:type="paragraph" w:styleId="af7">
    <w:name w:val="Body Text Indent"/>
    <w:basedOn w:val="a"/>
    <w:link w:val="af8"/>
    <w:unhideWhenUsed/>
    <w:rsid w:val="00A15794"/>
    <w:pPr>
      <w:spacing w:line="180" w:lineRule="atLeast"/>
    </w:pPr>
    <w:rPr>
      <w:rFonts w:eastAsia="Calibri"/>
      <w:sz w:val="28"/>
      <w:szCs w:val="22"/>
    </w:rPr>
  </w:style>
  <w:style w:type="character" w:customStyle="1" w:styleId="af8">
    <w:name w:val="Основной текст с отступом Знак"/>
    <w:link w:val="af7"/>
    <w:rsid w:val="00A15794"/>
    <w:rPr>
      <w:rFonts w:ascii="Times New Roman" w:eastAsia="Calibri" w:hAnsi="Times New Roman"/>
      <w:sz w:val="28"/>
      <w:szCs w:val="22"/>
    </w:rPr>
  </w:style>
  <w:style w:type="paragraph" w:styleId="af9">
    <w:name w:val="Balloon Text"/>
    <w:basedOn w:val="a"/>
    <w:link w:val="afa"/>
    <w:uiPriority w:val="99"/>
    <w:unhideWhenUsed/>
    <w:rsid w:val="00A15794"/>
    <w:rPr>
      <w:rFonts w:ascii="Tahoma" w:eastAsia="Calibri" w:hAnsi="Tahoma" w:cs="Tahoma"/>
      <w:sz w:val="16"/>
      <w:szCs w:val="16"/>
    </w:rPr>
  </w:style>
  <w:style w:type="character" w:customStyle="1" w:styleId="afa">
    <w:name w:val="Текст выноски Знак"/>
    <w:link w:val="af9"/>
    <w:uiPriority w:val="99"/>
    <w:rsid w:val="00A15794"/>
    <w:rPr>
      <w:rFonts w:ascii="Tahoma" w:eastAsia="Calibri" w:hAnsi="Tahoma" w:cs="Tahoma"/>
      <w:sz w:val="16"/>
      <w:szCs w:val="16"/>
    </w:rPr>
  </w:style>
  <w:style w:type="character" w:customStyle="1" w:styleId="WW8Num2z0">
    <w:name w:val="WW8Num2z0"/>
    <w:rsid w:val="008C3B3F"/>
    <w:rPr>
      <w:rFonts w:cs="Times New Roman"/>
    </w:rPr>
  </w:style>
  <w:style w:type="character" w:customStyle="1" w:styleId="WW8Num3z0">
    <w:name w:val="WW8Num3z0"/>
    <w:rsid w:val="008C3B3F"/>
    <w:rPr>
      <w:rFonts w:cs="Times New Roman"/>
    </w:rPr>
  </w:style>
  <w:style w:type="character" w:customStyle="1" w:styleId="WW8Num4z0">
    <w:name w:val="WW8Num4z0"/>
    <w:rsid w:val="008C3B3F"/>
    <w:rPr>
      <w:rFonts w:cs="Times New Roman"/>
    </w:rPr>
  </w:style>
  <w:style w:type="character" w:customStyle="1" w:styleId="WW8Num5z0">
    <w:name w:val="WW8Num5z0"/>
    <w:rsid w:val="008C3B3F"/>
    <w:rPr>
      <w:rFonts w:ascii="Symbol" w:hAnsi="Symbol"/>
    </w:rPr>
  </w:style>
  <w:style w:type="character" w:customStyle="1" w:styleId="Absatz-Standardschriftart">
    <w:name w:val="Absatz-Standardschriftart"/>
    <w:rsid w:val="008C3B3F"/>
  </w:style>
  <w:style w:type="character" w:customStyle="1" w:styleId="34">
    <w:name w:val="Основной шрифт абзаца3"/>
    <w:rsid w:val="008C3B3F"/>
  </w:style>
  <w:style w:type="character" w:customStyle="1" w:styleId="WW-Absatz-Standardschriftart">
    <w:name w:val="WW-Absatz-Standardschriftart"/>
    <w:rsid w:val="008C3B3F"/>
  </w:style>
  <w:style w:type="character" w:customStyle="1" w:styleId="WW-Absatz-Standardschriftart1">
    <w:name w:val="WW-Absatz-Standardschriftart1"/>
    <w:rsid w:val="008C3B3F"/>
  </w:style>
  <w:style w:type="character" w:customStyle="1" w:styleId="WW-Absatz-Standardschriftart11">
    <w:name w:val="WW-Absatz-Standardschriftart11"/>
    <w:rsid w:val="008C3B3F"/>
  </w:style>
  <w:style w:type="character" w:customStyle="1" w:styleId="WW-Absatz-Standardschriftart111">
    <w:name w:val="WW-Absatz-Standardschriftart111"/>
    <w:rsid w:val="008C3B3F"/>
  </w:style>
  <w:style w:type="character" w:customStyle="1" w:styleId="WW8Num6z0">
    <w:name w:val="WW8Num6z0"/>
    <w:rsid w:val="008C3B3F"/>
    <w:rPr>
      <w:rFonts w:ascii="Symbol" w:hAnsi="Symbol"/>
    </w:rPr>
  </w:style>
  <w:style w:type="character" w:customStyle="1" w:styleId="27">
    <w:name w:val="Основной шрифт абзаца2"/>
    <w:rsid w:val="008C3B3F"/>
  </w:style>
  <w:style w:type="character" w:customStyle="1" w:styleId="WW-Absatz-Standardschriftart1111">
    <w:name w:val="WW-Absatz-Standardschriftart1111"/>
    <w:rsid w:val="008C3B3F"/>
  </w:style>
  <w:style w:type="character" w:customStyle="1" w:styleId="WW-Absatz-Standardschriftart11111">
    <w:name w:val="WW-Absatz-Standardschriftart11111"/>
    <w:rsid w:val="008C3B3F"/>
  </w:style>
  <w:style w:type="character" w:customStyle="1" w:styleId="WW-Absatz-Standardschriftart111111">
    <w:name w:val="WW-Absatz-Standardschriftart111111"/>
    <w:rsid w:val="008C3B3F"/>
  </w:style>
  <w:style w:type="character" w:customStyle="1" w:styleId="WW8Num1z0">
    <w:name w:val="WW8Num1z0"/>
    <w:rsid w:val="008C3B3F"/>
    <w:rPr>
      <w:rFonts w:cs="Times New Roman"/>
    </w:rPr>
  </w:style>
  <w:style w:type="character" w:customStyle="1" w:styleId="WW8Num7z0">
    <w:name w:val="WW8Num7z0"/>
    <w:rsid w:val="008C3B3F"/>
    <w:rPr>
      <w:rFonts w:ascii="Symbol" w:hAnsi="Symbol"/>
    </w:rPr>
  </w:style>
  <w:style w:type="character" w:customStyle="1" w:styleId="WW8Num8z0">
    <w:name w:val="WW8Num8z0"/>
    <w:rsid w:val="008C3B3F"/>
    <w:rPr>
      <w:rFonts w:ascii="Symbol" w:hAnsi="Symbol"/>
    </w:rPr>
  </w:style>
  <w:style w:type="character" w:customStyle="1" w:styleId="WW8Num9z0">
    <w:name w:val="WW8Num9z0"/>
    <w:rsid w:val="008C3B3F"/>
    <w:rPr>
      <w:rFonts w:cs="Times New Roman"/>
    </w:rPr>
  </w:style>
  <w:style w:type="character" w:customStyle="1" w:styleId="WW8Num10z0">
    <w:name w:val="WW8Num10z0"/>
    <w:rsid w:val="008C3B3F"/>
    <w:rPr>
      <w:rFonts w:ascii="Symbol" w:hAnsi="Symbol"/>
    </w:rPr>
  </w:style>
  <w:style w:type="character" w:customStyle="1" w:styleId="WW8Num11z0">
    <w:name w:val="WW8Num11z0"/>
    <w:rsid w:val="008C3B3F"/>
    <w:rPr>
      <w:rFonts w:ascii="Times New Roman" w:hAnsi="Times New Roman"/>
    </w:rPr>
  </w:style>
  <w:style w:type="character" w:customStyle="1" w:styleId="WW8Num12z0">
    <w:name w:val="WW8Num12z0"/>
    <w:rsid w:val="008C3B3F"/>
    <w:rPr>
      <w:rFonts w:ascii="Symbol" w:eastAsia="Times New Roman" w:hAnsi="Symbol" w:cs="Times New Roman"/>
    </w:rPr>
  </w:style>
  <w:style w:type="character" w:customStyle="1" w:styleId="WW8Num12z1">
    <w:name w:val="WW8Num12z1"/>
    <w:rsid w:val="008C3B3F"/>
    <w:rPr>
      <w:rFonts w:ascii="Courier New" w:hAnsi="Courier New" w:cs="Courier New"/>
    </w:rPr>
  </w:style>
  <w:style w:type="character" w:customStyle="1" w:styleId="WW8Num12z2">
    <w:name w:val="WW8Num12z2"/>
    <w:rsid w:val="008C3B3F"/>
    <w:rPr>
      <w:rFonts w:ascii="Wingdings" w:hAnsi="Wingdings"/>
    </w:rPr>
  </w:style>
  <w:style w:type="character" w:customStyle="1" w:styleId="WW8Num12z3">
    <w:name w:val="WW8Num12z3"/>
    <w:rsid w:val="008C3B3F"/>
    <w:rPr>
      <w:rFonts w:ascii="Symbol" w:hAnsi="Symbol"/>
    </w:rPr>
  </w:style>
  <w:style w:type="character" w:customStyle="1" w:styleId="WW8Num13z0">
    <w:name w:val="WW8Num13z0"/>
    <w:rsid w:val="008C3B3F"/>
    <w:rPr>
      <w:rFonts w:ascii="Symbol" w:eastAsia="Times New Roman" w:hAnsi="Symbol" w:cs="Times New Roman"/>
    </w:rPr>
  </w:style>
  <w:style w:type="character" w:customStyle="1" w:styleId="WW8Num13z1">
    <w:name w:val="WW8Num13z1"/>
    <w:rsid w:val="008C3B3F"/>
    <w:rPr>
      <w:rFonts w:ascii="Courier New" w:hAnsi="Courier New" w:cs="Courier New"/>
    </w:rPr>
  </w:style>
  <w:style w:type="character" w:customStyle="1" w:styleId="WW8Num13z2">
    <w:name w:val="WW8Num13z2"/>
    <w:rsid w:val="008C3B3F"/>
    <w:rPr>
      <w:rFonts w:ascii="Wingdings" w:hAnsi="Wingdings"/>
    </w:rPr>
  </w:style>
  <w:style w:type="character" w:customStyle="1" w:styleId="WW8Num13z3">
    <w:name w:val="WW8Num13z3"/>
    <w:rsid w:val="008C3B3F"/>
    <w:rPr>
      <w:rFonts w:ascii="Symbol" w:hAnsi="Symbol"/>
    </w:rPr>
  </w:style>
  <w:style w:type="character" w:customStyle="1" w:styleId="WW8Num14z0">
    <w:name w:val="WW8Num14z0"/>
    <w:rsid w:val="008C3B3F"/>
    <w:rPr>
      <w:rFonts w:ascii="Symbol" w:eastAsia="Times New Roman" w:hAnsi="Symbol" w:cs="Times New Roman"/>
    </w:rPr>
  </w:style>
  <w:style w:type="character" w:customStyle="1" w:styleId="WW8Num14z1">
    <w:name w:val="WW8Num14z1"/>
    <w:rsid w:val="008C3B3F"/>
    <w:rPr>
      <w:rFonts w:ascii="Courier New" w:hAnsi="Courier New" w:cs="Courier New"/>
    </w:rPr>
  </w:style>
  <w:style w:type="character" w:customStyle="1" w:styleId="WW8Num14z2">
    <w:name w:val="WW8Num14z2"/>
    <w:rsid w:val="008C3B3F"/>
    <w:rPr>
      <w:rFonts w:ascii="Wingdings" w:hAnsi="Wingdings"/>
    </w:rPr>
  </w:style>
  <w:style w:type="character" w:customStyle="1" w:styleId="WW8Num14z3">
    <w:name w:val="WW8Num14z3"/>
    <w:rsid w:val="008C3B3F"/>
    <w:rPr>
      <w:rFonts w:ascii="Symbol" w:hAnsi="Symbol"/>
    </w:rPr>
  </w:style>
  <w:style w:type="character" w:customStyle="1" w:styleId="WW8Num15z0">
    <w:name w:val="WW8Num15z0"/>
    <w:rsid w:val="008C3B3F"/>
    <w:rPr>
      <w:rFonts w:ascii="Symbol" w:eastAsia="Times New Roman" w:hAnsi="Symbol" w:cs="Times New Roman"/>
    </w:rPr>
  </w:style>
  <w:style w:type="character" w:customStyle="1" w:styleId="WW8Num15z1">
    <w:name w:val="WW8Num15z1"/>
    <w:rsid w:val="008C3B3F"/>
    <w:rPr>
      <w:rFonts w:ascii="Courier New" w:hAnsi="Courier New" w:cs="Courier New"/>
    </w:rPr>
  </w:style>
  <w:style w:type="character" w:customStyle="1" w:styleId="WW8Num15z2">
    <w:name w:val="WW8Num15z2"/>
    <w:rsid w:val="008C3B3F"/>
    <w:rPr>
      <w:rFonts w:ascii="Wingdings" w:hAnsi="Wingdings"/>
    </w:rPr>
  </w:style>
  <w:style w:type="character" w:customStyle="1" w:styleId="WW8Num15z3">
    <w:name w:val="WW8Num15z3"/>
    <w:rsid w:val="008C3B3F"/>
    <w:rPr>
      <w:rFonts w:ascii="Symbol" w:hAnsi="Symbol"/>
    </w:rPr>
  </w:style>
  <w:style w:type="character" w:customStyle="1" w:styleId="WW8Num16z0">
    <w:name w:val="WW8Num16z0"/>
    <w:rsid w:val="008C3B3F"/>
    <w:rPr>
      <w:rFonts w:ascii="Symbol" w:eastAsia="Times New Roman" w:hAnsi="Symbol" w:cs="Times New Roman"/>
    </w:rPr>
  </w:style>
  <w:style w:type="character" w:customStyle="1" w:styleId="WW8Num16z1">
    <w:name w:val="WW8Num16z1"/>
    <w:rsid w:val="008C3B3F"/>
    <w:rPr>
      <w:rFonts w:ascii="Courier New" w:hAnsi="Courier New" w:cs="Courier New"/>
    </w:rPr>
  </w:style>
  <w:style w:type="character" w:customStyle="1" w:styleId="WW8Num16z2">
    <w:name w:val="WW8Num16z2"/>
    <w:rsid w:val="008C3B3F"/>
    <w:rPr>
      <w:rFonts w:ascii="Wingdings" w:hAnsi="Wingdings"/>
    </w:rPr>
  </w:style>
  <w:style w:type="character" w:customStyle="1" w:styleId="WW8Num16z3">
    <w:name w:val="WW8Num16z3"/>
    <w:rsid w:val="008C3B3F"/>
    <w:rPr>
      <w:rFonts w:ascii="Symbol" w:hAnsi="Symbol"/>
    </w:rPr>
  </w:style>
  <w:style w:type="character" w:customStyle="1" w:styleId="WW8Num17z0">
    <w:name w:val="WW8Num17z0"/>
    <w:rsid w:val="008C3B3F"/>
    <w:rPr>
      <w:rFonts w:ascii="Times New Roman" w:eastAsia="Times New Roman" w:hAnsi="Times New Roman" w:cs="Times New Roman"/>
    </w:rPr>
  </w:style>
  <w:style w:type="character" w:customStyle="1" w:styleId="WW8Num17z1">
    <w:name w:val="WW8Num17z1"/>
    <w:rsid w:val="008C3B3F"/>
    <w:rPr>
      <w:rFonts w:ascii="Courier New" w:hAnsi="Courier New" w:cs="Courier New"/>
    </w:rPr>
  </w:style>
  <w:style w:type="character" w:customStyle="1" w:styleId="WW8Num17z2">
    <w:name w:val="WW8Num17z2"/>
    <w:rsid w:val="008C3B3F"/>
    <w:rPr>
      <w:rFonts w:ascii="Wingdings" w:hAnsi="Wingdings"/>
    </w:rPr>
  </w:style>
  <w:style w:type="character" w:customStyle="1" w:styleId="WW8Num17z3">
    <w:name w:val="WW8Num17z3"/>
    <w:rsid w:val="008C3B3F"/>
    <w:rPr>
      <w:rFonts w:ascii="Symbol" w:hAnsi="Symbol"/>
    </w:rPr>
  </w:style>
  <w:style w:type="character" w:customStyle="1" w:styleId="WW8Num18z0">
    <w:name w:val="WW8Num18z0"/>
    <w:rsid w:val="008C3B3F"/>
    <w:rPr>
      <w:rFonts w:ascii="Times New Roman" w:eastAsia="Times New Roman" w:hAnsi="Times New Roman" w:cs="Times New Roman"/>
    </w:rPr>
  </w:style>
  <w:style w:type="character" w:customStyle="1" w:styleId="WW8Num18z1">
    <w:name w:val="WW8Num18z1"/>
    <w:rsid w:val="008C3B3F"/>
    <w:rPr>
      <w:rFonts w:ascii="Courier New" w:hAnsi="Courier New"/>
    </w:rPr>
  </w:style>
  <w:style w:type="character" w:customStyle="1" w:styleId="WW8Num18z2">
    <w:name w:val="WW8Num18z2"/>
    <w:rsid w:val="008C3B3F"/>
    <w:rPr>
      <w:rFonts w:ascii="Wingdings" w:hAnsi="Wingdings"/>
    </w:rPr>
  </w:style>
  <w:style w:type="character" w:customStyle="1" w:styleId="WW8Num18z3">
    <w:name w:val="WW8Num18z3"/>
    <w:rsid w:val="008C3B3F"/>
    <w:rPr>
      <w:rFonts w:ascii="Symbol" w:hAnsi="Symbol"/>
    </w:rPr>
  </w:style>
  <w:style w:type="character" w:customStyle="1" w:styleId="WW8Num19z0">
    <w:name w:val="WW8Num19z0"/>
    <w:rsid w:val="008C3B3F"/>
    <w:rPr>
      <w:rFonts w:ascii="Times New Roman" w:hAnsi="Times New Roman" w:cs="Times New Roman"/>
    </w:rPr>
  </w:style>
  <w:style w:type="character" w:customStyle="1" w:styleId="17">
    <w:name w:val="Основной шрифт абзаца1"/>
    <w:rsid w:val="008C3B3F"/>
  </w:style>
  <w:style w:type="character" w:customStyle="1" w:styleId="afb">
    <w:name w:val="Символ сноски"/>
    <w:rsid w:val="008C3B3F"/>
    <w:rPr>
      <w:vertAlign w:val="superscript"/>
    </w:rPr>
  </w:style>
  <w:style w:type="character" w:customStyle="1" w:styleId="afc">
    <w:name w:val="Знак Знак"/>
    <w:rsid w:val="008C3B3F"/>
    <w:rPr>
      <w:lang w:val="ru-RU" w:eastAsia="ar-SA" w:bidi="ar-SA"/>
    </w:rPr>
  </w:style>
  <w:style w:type="character" w:customStyle="1" w:styleId="18">
    <w:name w:val="Знак Знак1"/>
    <w:rsid w:val="008C3B3F"/>
    <w:rPr>
      <w:b/>
      <w:sz w:val="24"/>
      <w:lang w:val="ru-RU" w:eastAsia="ar-SA" w:bidi="ar-SA"/>
    </w:rPr>
  </w:style>
  <w:style w:type="character" w:styleId="afd">
    <w:name w:val="Strong"/>
    <w:qFormat/>
    <w:rsid w:val="008C3B3F"/>
    <w:rPr>
      <w:b/>
      <w:bCs/>
    </w:rPr>
  </w:style>
  <w:style w:type="character" w:customStyle="1" w:styleId="71">
    <w:name w:val="Знак Знак7"/>
    <w:rsid w:val="008C3B3F"/>
    <w:rPr>
      <w:lang w:val="ru-RU" w:eastAsia="ar-SA" w:bidi="ar-SA"/>
    </w:rPr>
  </w:style>
  <w:style w:type="character" w:customStyle="1" w:styleId="61">
    <w:name w:val="Знак Знак6"/>
    <w:rsid w:val="008C3B3F"/>
    <w:rPr>
      <w:sz w:val="24"/>
      <w:lang w:val="ru-RU" w:eastAsia="ar-SA" w:bidi="ar-SA"/>
    </w:rPr>
  </w:style>
  <w:style w:type="character" w:customStyle="1" w:styleId="42">
    <w:name w:val="Знак Знак4"/>
    <w:rsid w:val="008C3B3F"/>
    <w:rPr>
      <w:rFonts w:ascii="Tahoma" w:hAnsi="Tahoma" w:cs="Tahoma"/>
      <w:sz w:val="16"/>
      <w:szCs w:val="16"/>
    </w:rPr>
  </w:style>
  <w:style w:type="character" w:customStyle="1" w:styleId="51">
    <w:name w:val="Знак Знак5"/>
    <w:rsid w:val="008C3B3F"/>
  </w:style>
  <w:style w:type="character" w:customStyle="1" w:styleId="35">
    <w:name w:val="Знак Знак3"/>
    <w:rsid w:val="008C3B3F"/>
    <w:rPr>
      <w:sz w:val="24"/>
      <w:szCs w:val="24"/>
    </w:rPr>
  </w:style>
  <w:style w:type="character" w:customStyle="1" w:styleId="28">
    <w:name w:val="Знак Знак2"/>
    <w:rsid w:val="008C3B3F"/>
    <w:rPr>
      <w:sz w:val="24"/>
      <w:szCs w:val="24"/>
      <w:lang w:val="ru-RU" w:eastAsia="ar-SA" w:bidi="ar-SA"/>
    </w:rPr>
  </w:style>
  <w:style w:type="character" w:customStyle="1" w:styleId="91">
    <w:name w:val="Знак Знак9"/>
    <w:rsid w:val="008C3B3F"/>
  </w:style>
  <w:style w:type="character" w:customStyle="1" w:styleId="81">
    <w:name w:val="Знак Знак8"/>
    <w:rsid w:val="008C3B3F"/>
    <w:rPr>
      <w:sz w:val="24"/>
    </w:rPr>
  </w:style>
  <w:style w:type="character" w:customStyle="1" w:styleId="52">
    <w:name w:val="Основной текст5"/>
    <w:rsid w:val="008C3B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1"/>
      <w:szCs w:val="21"/>
      <w:u w:val="single"/>
      <w:shd w:val="clear" w:color="auto" w:fill="FFFFFF"/>
    </w:rPr>
  </w:style>
  <w:style w:type="character" w:customStyle="1" w:styleId="apple-converted-space">
    <w:name w:val="apple-converted-space"/>
    <w:basedOn w:val="17"/>
    <w:rsid w:val="008C3B3F"/>
  </w:style>
  <w:style w:type="character" w:customStyle="1" w:styleId="ecattext">
    <w:name w:val="ecattext"/>
    <w:rsid w:val="008C3B3F"/>
  </w:style>
  <w:style w:type="character" w:customStyle="1" w:styleId="100">
    <w:name w:val="Знак Знак10"/>
    <w:rsid w:val="008C3B3F"/>
    <w:rPr>
      <w:b/>
      <w:sz w:val="24"/>
    </w:rPr>
  </w:style>
  <w:style w:type="character" w:customStyle="1" w:styleId="29">
    <w:name w:val="Основной текст (2)_"/>
    <w:rsid w:val="008C3B3F"/>
    <w:rPr>
      <w:sz w:val="26"/>
      <w:szCs w:val="26"/>
      <w:shd w:val="clear" w:color="auto" w:fill="FFFFFF"/>
    </w:rPr>
  </w:style>
  <w:style w:type="character" w:customStyle="1" w:styleId="2135pt">
    <w:name w:val="Основной текст (2) + 13;5 pt;Не курсив"/>
    <w:rsid w:val="008C3B3F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spacing w:val="0"/>
      <w:sz w:val="27"/>
      <w:szCs w:val="27"/>
    </w:rPr>
  </w:style>
  <w:style w:type="character" w:customStyle="1" w:styleId="19">
    <w:name w:val="Знак сноски1"/>
    <w:rsid w:val="008C3B3F"/>
    <w:rPr>
      <w:vertAlign w:val="superscript"/>
    </w:rPr>
  </w:style>
  <w:style w:type="character" w:customStyle="1" w:styleId="afe">
    <w:name w:val="Символы концевой сноски"/>
    <w:rsid w:val="008C3B3F"/>
    <w:rPr>
      <w:vertAlign w:val="superscript"/>
    </w:rPr>
  </w:style>
  <w:style w:type="character" w:customStyle="1" w:styleId="WW-">
    <w:name w:val="WW-Символы концевой сноски"/>
    <w:rsid w:val="008C3B3F"/>
  </w:style>
  <w:style w:type="character" w:customStyle="1" w:styleId="aff">
    <w:name w:val="Маркеры списка"/>
    <w:rsid w:val="008C3B3F"/>
    <w:rPr>
      <w:rFonts w:ascii="OpenSymbol" w:eastAsia="OpenSymbol" w:hAnsi="OpenSymbol" w:cs="OpenSymbol"/>
    </w:rPr>
  </w:style>
  <w:style w:type="character" w:customStyle="1" w:styleId="1a">
    <w:name w:val="Знак концевой сноски1"/>
    <w:rsid w:val="008C3B3F"/>
    <w:rPr>
      <w:vertAlign w:val="superscript"/>
    </w:rPr>
  </w:style>
  <w:style w:type="character" w:customStyle="1" w:styleId="2a">
    <w:name w:val="Знак сноски2"/>
    <w:rsid w:val="008C3B3F"/>
    <w:rPr>
      <w:vertAlign w:val="superscript"/>
    </w:rPr>
  </w:style>
  <w:style w:type="character" w:customStyle="1" w:styleId="aff0">
    <w:name w:val="Символ нумерации"/>
    <w:rsid w:val="008C3B3F"/>
  </w:style>
  <w:style w:type="character" w:customStyle="1" w:styleId="2b">
    <w:name w:val="Знак концевой сноски2"/>
    <w:rsid w:val="008C3B3F"/>
    <w:rPr>
      <w:vertAlign w:val="superscript"/>
    </w:rPr>
  </w:style>
  <w:style w:type="paragraph" w:customStyle="1" w:styleId="1b">
    <w:name w:val="Заголовок1"/>
    <w:basedOn w:val="a"/>
    <w:next w:val="aff1"/>
    <w:rsid w:val="008C3B3F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aff1">
    <w:name w:val="Body Text"/>
    <w:basedOn w:val="a"/>
    <w:link w:val="aff2"/>
    <w:rsid w:val="008C3B3F"/>
  </w:style>
  <w:style w:type="character" w:customStyle="1" w:styleId="aff2">
    <w:name w:val="Основной текст Знак"/>
    <w:link w:val="aff1"/>
    <w:rsid w:val="008C3B3F"/>
    <w:rPr>
      <w:rFonts w:eastAsia="Times New Roman"/>
      <w:szCs w:val="20"/>
      <w:lang w:eastAsia="ar-SA"/>
    </w:rPr>
  </w:style>
  <w:style w:type="paragraph" w:styleId="aff3">
    <w:name w:val="List"/>
    <w:basedOn w:val="a"/>
    <w:rsid w:val="008C3B3F"/>
    <w:pPr>
      <w:ind w:left="283" w:hanging="283"/>
      <w:jc w:val="left"/>
    </w:pPr>
    <w:rPr>
      <w:szCs w:val="24"/>
    </w:rPr>
  </w:style>
  <w:style w:type="paragraph" w:customStyle="1" w:styleId="36">
    <w:name w:val="Название3"/>
    <w:basedOn w:val="a"/>
    <w:rsid w:val="008C3B3F"/>
    <w:pPr>
      <w:suppressLineNumbers/>
      <w:spacing w:before="120" w:after="120"/>
    </w:pPr>
    <w:rPr>
      <w:rFonts w:ascii="Arial" w:hAnsi="Arial" w:cs="Mangal"/>
      <w:i/>
      <w:iCs/>
      <w:sz w:val="20"/>
      <w:szCs w:val="24"/>
    </w:rPr>
  </w:style>
  <w:style w:type="paragraph" w:customStyle="1" w:styleId="37">
    <w:name w:val="Указатель3"/>
    <w:basedOn w:val="a"/>
    <w:rsid w:val="008C3B3F"/>
    <w:pPr>
      <w:suppressLineNumbers/>
    </w:pPr>
    <w:rPr>
      <w:rFonts w:ascii="Arial" w:hAnsi="Arial" w:cs="Mangal"/>
    </w:rPr>
  </w:style>
  <w:style w:type="paragraph" w:customStyle="1" w:styleId="2c">
    <w:name w:val="Название2"/>
    <w:basedOn w:val="a"/>
    <w:rsid w:val="008C3B3F"/>
    <w:pPr>
      <w:suppressLineNumbers/>
      <w:spacing w:before="120" w:after="120"/>
    </w:pPr>
    <w:rPr>
      <w:rFonts w:ascii="Arial" w:hAnsi="Arial" w:cs="Mangal"/>
      <w:i/>
      <w:iCs/>
      <w:sz w:val="20"/>
      <w:szCs w:val="24"/>
    </w:rPr>
  </w:style>
  <w:style w:type="paragraph" w:customStyle="1" w:styleId="2d">
    <w:name w:val="Указатель2"/>
    <w:basedOn w:val="a"/>
    <w:rsid w:val="008C3B3F"/>
    <w:pPr>
      <w:suppressLineNumbers/>
    </w:pPr>
    <w:rPr>
      <w:rFonts w:ascii="Arial" w:hAnsi="Arial" w:cs="Mangal"/>
    </w:rPr>
  </w:style>
  <w:style w:type="paragraph" w:customStyle="1" w:styleId="1c">
    <w:name w:val="Название1"/>
    <w:basedOn w:val="a"/>
    <w:rsid w:val="008C3B3F"/>
    <w:pPr>
      <w:suppressLineNumbers/>
      <w:spacing w:before="120" w:after="120"/>
    </w:pPr>
    <w:rPr>
      <w:rFonts w:ascii="Arial" w:hAnsi="Arial" w:cs="Mangal"/>
      <w:i/>
      <w:iCs/>
      <w:sz w:val="20"/>
      <w:szCs w:val="24"/>
    </w:rPr>
  </w:style>
  <w:style w:type="paragraph" w:customStyle="1" w:styleId="1d">
    <w:name w:val="Указатель1"/>
    <w:basedOn w:val="a"/>
    <w:rsid w:val="008C3B3F"/>
    <w:pPr>
      <w:suppressLineNumbers/>
    </w:pPr>
    <w:rPr>
      <w:rFonts w:ascii="Arial" w:hAnsi="Arial" w:cs="Mangal"/>
    </w:rPr>
  </w:style>
  <w:style w:type="paragraph" w:customStyle="1" w:styleId="aff4">
    <w:name w:val="содержание"/>
    <w:basedOn w:val="a"/>
    <w:rsid w:val="008C3B3F"/>
    <w:pPr>
      <w:tabs>
        <w:tab w:val="right" w:leader="dot" w:pos="9923"/>
      </w:tabs>
      <w:ind w:left="284" w:right="284" w:hanging="284"/>
    </w:pPr>
  </w:style>
  <w:style w:type="paragraph" w:customStyle="1" w:styleId="aff5">
    <w:name w:val="пример"/>
    <w:basedOn w:val="a"/>
    <w:rsid w:val="008C3B3F"/>
    <w:rPr>
      <w:b/>
      <w:i/>
    </w:rPr>
  </w:style>
  <w:style w:type="paragraph" w:customStyle="1" w:styleId="1e">
    <w:name w:val="содержание1"/>
    <w:basedOn w:val="a"/>
    <w:rsid w:val="008C3B3F"/>
    <w:pPr>
      <w:tabs>
        <w:tab w:val="left" w:leader="dot" w:pos="9923"/>
      </w:tabs>
      <w:ind w:left="284" w:right="284" w:hanging="284"/>
      <w:jc w:val="left"/>
    </w:pPr>
  </w:style>
  <w:style w:type="paragraph" w:customStyle="1" w:styleId="210">
    <w:name w:val="Основной текст с отступом 21"/>
    <w:basedOn w:val="a"/>
    <w:rsid w:val="008C3B3F"/>
    <w:rPr>
      <w:b/>
      <w:i/>
    </w:rPr>
  </w:style>
  <w:style w:type="paragraph" w:customStyle="1" w:styleId="WW-0">
    <w:name w:val="WW-Основной текст"/>
    <w:basedOn w:val="a"/>
    <w:rsid w:val="008C3B3F"/>
    <w:pPr>
      <w:jc w:val="left"/>
    </w:pPr>
    <w:rPr>
      <w:sz w:val="20"/>
    </w:rPr>
  </w:style>
  <w:style w:type="paragraph" w:customStyle="1" w:styleId="310">
    <w:name w:val="Основной текст с отступом 31"/>
    <w:basedOn w:val="a"/>
    <w:rsid w:val="008C3B3F"/>
    <w:pPr>
      <w:spacing w:line="320" w:lineRule="exact"/>
      <w:ind w:firstLine="425"/>
    </w:pPr>
  </w:style>
  <w:style w:type="paragraph" w:customStyle="1" w:styleId="211">
    <w:name w:val="Основной текст 21"/>
    <w:basedOn w:val="a"/>
    <w:rsid w:val="008C3B3F"/>
    <w:pPr>
      <w:jc w:val="center"/>
    </w:pPr>
  </w:style>
  <w:style w:type="paragraph" w:customStyle="1" w:styleId="311">
    <w:name w:val="Основной текст 31"/>
    <w:basedOn w:val="a"/>
    <w:rsid w:val="008C3B3F"/>
    <w:pPr>
      <w:spacing w:before="60"/>
      <w:jc w:val="center"/>
    </w:pPr>
    <w:rPr>
      <w:rFonts w:ascii="Arial" w:hAnsi="Arial"/>
      <w:b/>
    </w:rPr>
  </w:style>
  <w:style w:type="paragraph" w:customStyle="1" w:styleId="1f">
    <w:name w:val="Обычный1"/>
    <w:rsid w:val="008C3B3F"/>
    <w:pPr>
      <w:suppressAutoHyphens/>
    </w:pPr>
    <w:rPr>
      <w:rFonts w:eastAsia="Arial"/>
      <w:lang w:eastAsia="ar-SA"/>
    </w:rPr>
  </w:style>
  <w:style w:type="paragraph" w:customStyle="1" w:styleId="1f0">
    <w:name w:val="Название объекта1"/>
    <w:basedOn w:val="a"/>
    <w:next w:val="a"/>
    <w:rsid w:val="008C3B3F"/>
    <w:pPr>
      <w:ind w:firstLine="426"/>
      <w:jc w:val="left"/>
    </w:pPr>
    <w:rPr>
      <w:rFonts w:ascii="Arial" w:hAnsi="Arial"/>
    </w:rPr>
  </w:style>
  <w:style w:type="paragraph" w:customStyle="1" w:styleId="aff6">
    <w:name w:val="текст"/>
    <w:basedOn w:val="af1"/>
    <w:rsid w:val="008C3B3F"/>
    <w:pPr>
      <w:spacing w:line="300" w:lineRule="exact"/>
      <w:ind w:firstLine="720"/>
      <w:jc w:val="both"/>
    </w:pPr>
    <w:rPr>
      <w:rFonts w:eastAsia="Times New Roman"/>
    </w:rPr>
  </w:style>
  <w:style w:type="paragraph" w:customStyle="1" w:styleId="1f1">
    <w:name w:val="Цитата1"/>
    <w:basedOn w:val="a"/>
    <w:rsid w:val="008C3B3F"/>
    <w:pPr>
      <w:spacing w:before="120"/>
      <w:ind w:left="284" w:right="284" w:firstLine="284"/>
    </w:pPr>
    <w:rPr>
      <w:b/>
      <w:sz w:val="22"/>
    </w:rPr>
  </w:style>
  <w:style w:type="paragraph" w:customStyle="1" w:styleId="2122">
    <w:name w:val="Заголовок 2.Параграф.Параграф1.Параграф2.Заголовок 2.Параграф"/>
    <w:basedOn w:val="a"/>
    <w:next w:val="a"/>
    <w:rsid w:val="008C3B3F"/>
    <w:pPr>
      <w:keepNext/>
      <w:jc w:val="center"/>
    </w:pPr>
    <w:rPr>
      <w:b/>
      <w:spacing w:val="60"/>
      <w:sz w:val="26"/>
    </w:rPr>
  </w:style>
  <w:style w:type="paragraph" w:styleId="aff7">
    <w:name w:val="Subtitle"/>
    <w:basedOn w:val="a"/>
    <w:next w:val="aff1"/>
    <w:link w:val="aff8"/>
    <w:qFormat/>
    <w:rsid w:val="008C3B3F"/>
    <w:pPr>
      <w:spacing w:line="360" w:lineRule="auto"/>
      <w:jc w:val="center"/>
    </w:pPr>
    <w:rPr>
      <w:sz w:val="28"/>
      <w:szCs w:val="28"/>
    </w:rPr>
  </w:style>
  <w:style w:type="character" w:customStyle="1" w:styleId="aff8">
    <w:name w:val="Подзаголовок Знак"/>
    <w:link w:val="aff7"/>
    <w:rsid w:val="008C3B3F"/>
    <w:rPr>
      <w:rFonts w:eastAsia="Times New Roman"/>
      <w:sz w:val="28"/>
      <w:szCs w:val="28"/>
      <w:lang w:eastAsia="ar-SA"/>
    </w:rPr>
  </w:style>
  <w:style w:type="paragraph" w:styleId="aff9">
    <w:name w:val="Title"/>
    <w:basedOn w:val="a"/>
    <w:next w:val="aff7"/>
    <w:link w:val="affa"/>
    <w:qFormat/>
    <w:rsid w:val="008C3B3F"/>
    <w:pPr>
      <w:spacing w:line="360" w:lineRule="atLeast"/>
      <w:jc w:val="center"/>
    </w:pPr>
    <w:rPr>
      <w:b/>
    </w:rPr>
  </w:style>
  <w:style w:type="character" w:customStyle="1" w:styleId="affa">
    <w:name w:val="Название Знак"/>
    <w:link w:val="aff9"/>
    <w:rsid w:val="008C3B3F"/>
    <w:rPr>
      <w:rFonts w:eastAsia="Times New Roman"/>
      <w:b/>
      <w:szCs w:val="20"/>
      <w:lang w:eastAsia="ar-SA"/>
    </w:rPr>
  </w:style>
  <w:style w:type="paragraph" w:customStyle="1" w:styleId="1f2">
    <w:name w:val="Схема документа1"/>
    <w:basedOn w:val="a"/>
    <w:rsid w:val="008C3B3F"/>
    <w:pPr>
      <w:shd w:val="clear" w:color="auto" w:fill="000080"/>
      <w:jc w:val="left"/>
    </w:pPr>
    <w:rPr>
      <w:rFonts w:ascii="Tahoma" w:hAnsi="Tahoma" w:cs="Tahoma"/>
      <w:sz w:val="20"/>
    </w:rPr>
  </w:style>
  <w:style w:type="paragraph" w:customStyle="1" w:styleId="ConsPlusNormal">
    <w:name w:val="ConsPlusNormal"/>
    <w:uiPriority w:val="99"/>
    <w:rsid w:val="008C3B3F"/>
    <w:pPr>
      <w:widowControl w:val="0"/>
      <w:suppressAutoHyphens/>
      <w:autoSpaceDE w:val="0"/>
      <w:ind w:firstLine="720"/>
    </w:pPr>
    <w:rPr>
      <w:rFonts w:ascii="Arial" w:eastAsia="Arial" w:hAnsi="Arial" w:cs="Arial"/>
      <w:lang w:eastAsia="ar-SA"/>
    </w:rPr>
  </w:style>
  <w:style w:type="paragraph" w:customStyle="1" w:styleId="Heading">
    <w:name w:val="Heading"/>
    <w:rsid w:val="008C3B3F"/>
    <w:pPr>
      <w:widowControl w:val="0"/>
      <w:suppressAutoHyphens/>
      <w:autoSpaceDE w:val="0"/>
    </w:pPr>
    <w:rPr>
      <w:rFonts w:ascii="Arial" w:eastAsia="Arial" w:hAnsi="Arial" w:cs="Arial"/>
      <w:b/>
      <w:bCs/>
      <w:sz w:val="22"/>
      <w:szCs w:val="22"/>
      <w:lang w:eastAsia="ar-SA"/>
    </w:rPr>
  </w:style>
  <w:style w:type="paragraph" w:customStyle="1" w:styleId="ConsPlusNonformat">
    <w:name w:val="ConsPlusNonformat"/>
    <w:rsid w:val="008C3B3F"/>
    <w:pPr>
      <w:widowControl w:val="0"/>
      <w:suppressAutoHyphens/>
      <w:autoSpaceDE w:val="0"/>
    </w:pPr>
    <w:rPr>
      <w:rFonts w:ascii="Courier New" w:eastAsia="Arial" w:hAnsi="Courier New" w:cs="Courier New"/>
      <w:lang w:eastAsia="ar-SA"/>
    </w:rPr>
  </w:style>
  <w:style w:type="paragraph" w:customStyle="1" w:styleId="ConsNormal">
    <w:name w:val="ConsNormal"/>
    <w:rsid w:val="008C3B3F"/>
    <w:pPr>
      <w:widowControl w:val="0"/>
      <w:suppressAutoHyphens/>
      <w:autoSpaceDE w:val="0"/>
      <w:ind w:firstLine="720"/>
    </w:pPr>
    <w:rPr>
      <w:rFonts w:ascii="Arial" w:eastAsia="Arial" w:hAnsi="Arial" w:cs="Arial"/>
      <w:lang w:eastAsia="ar-SA"/>
    </w:rPr>
  </w:style>
  <w:style w:type="paragraph" w:customStyle="1" w:styleId="21">
    <w:name w:val="Список 21"/>
    <w:basedOn w:val="a"/>
    <w:rsid w:val="008C3B3F"/>
    <w:pPr>
      <w:numPr>
        <w:numId w:val="1"/>
      </w:numPr>
      <w:ind w:left="566" w:hanging="283"/>
      <w:jc w:val="left"/>
    </w:pPr>
    <w:rPr>
      <w:szCs w:val="24"/>
    </w:rPr>
  </w:style>
  <w:style w:type="paragraph" w:customStyle="1" w:styleId="1f3">
    <w:name w:val="Маркированный список1"/>
    <w:basedOn w:val="a"/>
    <w:rsid w:val="008C3B3F"/>
    <w:pPr>
      <w:tabs>
        <w:tab w:val="num" w:pos="360"/>
      </w:tabs>
      <w:ind w:left="360" w:hanging="360"/>
      <w:jc w:val="left"/>
    </w:pPr>
    <w:rPr>
      <w:szCs w:val="24"/>
    </w:rPr>
  </w:style>
  <w:style w:type="paragraph" w:customStyle="1" w:styleId="212">
    <w:name w:val="Маркированный список 21"/>
    <w:basedOn w:val="a"/>
    <w:rsid w:val="008C3B3F"/>
    <w:pPr>
      <w:tabs>
        <w:tab w:val="left" w:pos="360"/>
      </w:tabs>
      <w:ind w:left="360" w:firstLine="720"/>
      <w:jc w:val="left"/>
    </w:pPr>
    <w:rPr>
      <w:szCs w:val="24"/>
    </w:rPr>
  </w:style>
  <w:style w:type="paragraph" w:customStyle="1" w:styleId="1f4">
    <w:name w:val="Красная строка1"/>
    <w:basedOn w:val="WW-0"/>
    <w:rsid w:val="008C3B3F"/>
    <w:pPr>
      <w:spacing w:after="120"/>
      <w:ind w:firstLine="210"/>
    </w:pPr>
    <w:rPr>
      <w:sz w:val="24"/>
      <w:szCs w:val="24"/>
    </w:rPr>
  </w:style>
  <w:style w:type="paragraph" w:customStyle="1" w:styleId="213">
    <w:name w:val="Красная строка 21"/>
    <w:basedOn w:val="af7"/>
    <w:rsid w:val="008C3B3F"/>
    <w:pPr>
      <w:spacing w:after="120" w:line="240" w:lineRule="auto"/>
      <w:ind w:left="283" w:firstLine="210"/>
      <w:jc w:val="left"/>
    </w:pPr>
    <w:rPr>
      <w:rFonts w:eastAsia="Times New Roman"/>
      <w:sz w:val="24"/>
      <w:szCs w:val="24"/>
      <w:lang w:val="x-none"/>
    </w:rPr>
  </w:style>
  <w:style w:type="paragraph" w:customStyle="1" w:styleId="Iauiue">
    <w:name w:val="Iau?iue"/>
    <w:rsid w:val="008C3B3F"/>
    <w:pPr>
      <w:suppressAutoHyphens/>
      <w:overflowPunct w:val="0"/>
      <w:autoSpaceDE w:val="0"/>
      <w:textAlignment w:val="baseline"/>
    </w:pPr>
    <w:rPr>
      <w:rFonts w:eastAsia="Arial"/>
      <w:lang w:eastAsia="ar-SA"/>
    </w:rPr>
  </w:style>
  <w:style w:type="paragraph" w:customStyle="1" w:styleId="2e">
    <w:name w:val="Обычный2"/>
    <w:rsid w:val="008C3B3F"/>
    <w:pPr>
      <w:suppressAutoHyphens/>
      <w:autoSpaceDE w:val="0"/>
    </w:pPr>
    <w:rPr>
      <w:rFonts w:eastAsia="Arial"/>
      <w:color w:val="000000"/>
      <w:sz w:val="24"/>
      <w:szCs w:val="24"/>
      <w:lang w:eastAsia="ar-SA"/>
    </w:rPr>
  </w:style>
  <w:style w:type="paragraph" w:styleId="affb">
    <w:name w:val="Normal (Web)"/>
    <w:basedOn w:val="a"/>
    <w:uiPriority w:val="99"/>
    <w:rsid w:val="008C3B3F"/>
    <w:pPr>
      <w:spacing w:before="100" w:after="100"/>
      <w:jc w:val="left"/>
    </w:pPr>
    <w:rPr>
      <w:szCs w:val="24"/>
    </w:rPr>
  </w:style>
  <w:style w:type="paragraph" w:customStyle="1" w:styleId="affc">
    <w:name w:val="Колонтитулы"/>
    <w:rsid w:val="008C3B3F"/>
    <w:pPr>
      <w:tabs>
        <w:tab w:val="right" w:pos="9020"/>
      </w:tabs>
      <w:suppressAutoHyphens/>
    </w:pPr>
    <w:rPr>
      <w:rFonts w:ascii="Helvetica" w:eastAsia="Arial Unicode MS" w:hAnsi="Helvetica" w:cs="Helvetica"/>
      <w:color w:val="000000"/>
      <w:sz w:val="24"/>
      <w:szCs w:val="24"/>
      <w:lang w:eastAsia="ar-SA"/>
    </w:rPr>
  </w:style>
  <w:style w:type="paragraph" w:customStyle="1" w:styleId="Affd">
    <w:name w:val="Обычный A"/>
    <w:rsid w:val="008C3B3F"/>
    <w:pPr>
      <w:suppressAutoHyphens/>
      <w:spacing w:line="480" w:lineRule="auto"/>
      <w:ind w:firstLine="720"/>
      <w:jc w:val="both"/>
    </w:pPr>
    <w:rPr>
      <w:rFonts w:ascii="Arial Unicode MS" w:eastAsia="Arial Unicode MS" w:hAnsi="Arial Unicode MS" w:cs="Arial Unicode MS"/>
      <w:color w:val="000000"/>
      <w:lang w:eastAsia="ar-SA"/>
    </w:rPr>
  </w:style>
  <w:style w:type="paragraph" w:customStyle="1" w:styleId="72">
    <w:name w:val="Основной текст7"/>
    <w:basedOn w:val="a"/>
    <w:rsid w:val="008C3B3F"/>
    <w:pPr>
      <w:shd w:val="clear" w:color="auto" w:fill="FFFFFF"/>
      <w:spacing w:before="420" w:line="398" w:lineRule="exact"/>
    </w:pPr>
    <w:rPr>
      <w:color w:val="000000"/>
      <w:sz w:val="21"/>
      <w:szCs w:val="21"/>
    </w:rPr>
  </w:style>
  <w:style w:type="paragraph" w:customStyle="1" w:styleId="2f">
    <w:name w:val="Основной текст (2)"/>
    <w:basedOn w:val="a"/>
    <w:rsid w:val="008C3B3F"/>
    <w:pPr>
      <w:shd w:val="clear" w:color="auto" w:fill="FFFFFF"/>
      <w:spacing w:before="60" w:after="60" w:line="0" w:lineRule="atLeast"/>
      <w:jc w:val="left"/>
    </w:pPr>
    <w:rPr>
      <w:sz w:val="26"/>
      <w:szCs w:val="26"/>
    </w:rPr>
  </w:style>
  <w:style w:type="paragraph" w:customStyle="1" w:styleId="affe">
    <w:name w:val="Содержимое врезки"/>
    <w:basedOn w:val="aff1"/>
    <w:rsid w:val="008C3B3F"/>
  </w:style>
  <w:style w:type="paragraph" w:customStyle="1" w:styleId="afff">
    <w:name w:val="Содержимое таблицы"/>
    <w:basedOn w:val="a"/>
    <w:rsid w:val="008C3B3F"/>
    <w:pPr>
      <w:suppressLineNumbers/>
    </w:pPr>
  </w:style>
  <w:style w:type="paragraph" w:customStyle="1" w:styleId="afff0">
    <w:name w:val="Заголовок таблицы"/>
    <w:basedOn w:val="afff"/>
    <w:rsid w:val="008C3B3F"/>
    <w:pPr>
      <w:jc w:val="center"/>
    </w:pPr>
    <w:rPr>
      <w:b/>
      <w:bCs/>
    </w:rPr>
  </w:style>
  <w:style w:type="character" w:customStyle="1" w:styleId="src2">
    <w:name w:val="src2"/>
    <w:basedOn w:val="a0"/>
    <w:rsid w:val="008C3B3F"/>
  </w:style>
  <w:style w:type="paragraph" w:customStyle="1" w:styleId="122">
    <w:name w:val="Знак Знак Знак Знак Знак Знак Знак Знак Знак Знак Знак Знак Знак Знак Знак1 Знак Знак Знак2 Знак Знак Знак Знак Знак Знак2 Знак"/>
    <w:basedOn w:val="a"/>
    <w:rsid w:val="008C3B3F"/>
    <w:pPr>
      <w:widowControl w:val="0"/>
      <w:suppressAutoHyphens w:val="0"/>
      <w:adjustRightInd w:val="0"/>
      <w:spacing w:after="160" w:line="240" w:lineRule="exact"/>
      <w:jc w:val="right"/>
    </w:pPr>
    <w:rPr>
      <w:sz w:val="20"/>
      <w:lang w:val="en-GB" w:eastAsia="en-US"/>
    </w:rPr>
  </w:style>
  <w:style w:type="character" w:styleId="afff1">
    <w:name w:val="Placeholder Text"/>
    <w:uiPriority w:val="99"/>
    <w:semiHidden/>
    <w:rsid w:val="008C3B3F"/>
    <w:rPr>
      <w:color w:val="808080"/>
    </w:rPr>
  </w:style>
  <w:style w:type="character" w:customStyle="1" w:styleId="Bodytext3">
    <w:name w:val="Body text (3)_"/>
    <w:link w:val="Bodytext30"/>
    <w:locked/>
    <w:rsid w:val="008C3B3F"/>
    <w:rPr>
      <w:rFonts w:ascii="Arial" w:hAnsi="Arial"/>
      <w:sz w:val="27"/>
      <w:szCs w:val="27"/>
      <w:shd w:val="clear" w:color="auto" w:fill="FFFFFF"/>
    </w:rPr>
  </w:style>
  <w:style w:type="paragraph" w:customStyle="1" w:styleId="Bodytext30">
    <w:name w:val="Body text (3)"/>
    <w:basedOn w:val="a"/>
    <w:link w:val="Bodytext3"/>
    <w:rsid w:val="008C3B3F"/>
    <w:pPr>
      <w:widowControl w:val="0"/>
      <w:shd w:val="clear" w:color="auto" w:fill="FFFFFF"/>
      <w:suppressAutoHyphens w:val="0"/>
      <w:spacing w:before="6300" w:after="300" w:line="240" w:lineRule="atLeast"/>
      <w:jc w:val="left"/>
    </w:pPr>
    <w:rPr>
      <w:rFonts w:ascii="Arial" w:eastAsia="Calibri" w:hAnsi="Arial"/>
      <w:sz w:val="27"/>
      <w:szCs w:val="27"/>
      <w:shd w:val="clear" w:color="auto" w:fill="FFFFFF"/>
      <w:lang w:eastAsia="en-US"/>
    </w:rPr>
  </w:style>
  <w:style w:type="paragraph" w:styleId="afff2">
    <w:name w:val="Revision"/>
    <w:hidden/>
    <w:uiPriority w:val="99"/>
    <w:semiHidden/>
    <w:rsid w:val="008C3B3F"/>
    <w:rPr>
      <w:rFonts w:ascii="Calibri" w:hAnsi="Calibri"/>
      <w:sz w:val="22"/>
      <w:szCs w:val="22"/>
      <w:lang w:eastAsia="en-US"/>
    </w:rPr>
  </w:style>
  <w:style w:type="paragraph" w:customStyle="1" w:styleId="1f5">
    <w:name w:val="Абзац списка1"/>
    <w:basedOn w:val="a"/>
    <w:uiPriority w:val="99"/>
    <w:rsid w:val="008C3B3F"/>
    <w:pPr>
      <w:suppressAutoHyphens w:val="0"/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  <w:lang w:eastAsia="en-US"/>
    </w:rPr>
  </w:style>
  <w:style w:type="character" w:styleId="afff3">
    <w:name w:val="line number"/>
    <w:uiPriority w:val="99"/>
    <w:unhideWhenUsed/>
    <w:rsid w:val="008C3B3F"/>
  </w:style>
  <w:style w:type="table" w:customStyle="1" w:styleId="2f0">
    <w:name w:val="Сетка таблицы2"/>
    <w:basedOn w:val="a1"/>
    <w:next w:val="ab"/>
    <w:uiPriority w:val="59"/>
    <w:rsid w:val="008C3B3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063">
    <w:name w:val="Стиль многоуровневый 14 пт Слева:  0 см Выступ:  063 см"/>
    <w:basedOn w:val="a2"/>
    <w:rsid w:val="0031264A"/>
    <w:pPr>
      <w:numPr>
        <w:numId w:val="4"/>
      </w:numPr>
    </w:pPr>
  </w:style>
  <w:style w:type="paragraph" w:customStyle="1" w:styleId="afff4">
    <w:name w:val="Стиль Абзац списка + Черный"/>
    <w:basedOn w:val="ac"/>
    <w:rsid w:val="00EC28DE"/>
    <w:rPr>
      <w:color w:val="000000"/>
    </w:rPr>
  </w:style>
  <w:style w:type="paragraph" w:customStyle="1" w:styleId="afff5">
    <w:name w:val="Îáû÷íûé"/>
    <w:rsid w:val="00864CCD"/>
    <w:rPr>
      <w:rFonts w:eastAsia="Times New Roman"/>
      <w:sz w:val="26"/>
    </w:rPr>
  </w:style>
  <w:style w:type="paragraph" w:customStyle="1" w:styleId="formattexttopleveltext">
    <w:name w:val="formattext topleveltext"/>
    <w:basedOn w:val="a"/>
    <w:uiPriority w:val="99"/>
    <w:rsid w:val="00364E60"/>
    <w:pPr>
      <w:suppressAutoHyphens w:val="0"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eastAsia="ru-RU"/>
    </w:rPr>
  </w:style>
  <w:style w:type="paragraph" w:styleId="afff6">
    <w:name w:val="No Spacing"/>
    <w:aliases w:val="Без отступа"/>
    <w:link w:val="afff7"/>
    <w:qFormat/>
    <w:rsid w:val="00920B95"/>
    <w:pPr>
      <w:suppressAutoHyphens/>
      <w:jc w:val="both"/>
    </w:pPr>
    <w:rPr>
      <w:rFonts w:eastAsia="Times New Roman"/>
      <w:sz w:val="24"/>
      <w:lang w:eastAsia="ar-SA"/>
    </w:rPr>
  </w:style>
  <w:style w:type="character" w:customStyle="1" w:styleId="afff7">
    <w:name w:val="Без интервала Знак"/>
    <w:aliases w:val="Без отступа Знак"/>
    <w:link w:val="afff6"/>
    <w:uiPriority w:val="1"/>
    <w:qFormat/>
    <w:rsid w:val="00920B95"/>
    <w:rPr>
      <w:rFonts w:eastAsia="Times New Roman"/>
      <w:sz w:val="24"/>
      <w:lang w:eastAsia="ar-SA"/>
    </w:rPr>
  </w:style>
  <w:style w:type="character" w:customStyle="1" w:styleId="2110">
    <w:name w:val="Основной текст (2) + 11"/>
    <w:aliases w:val="5 pt5,5 pt6"/>
    <w:basedOn w:val="a0"/>
    <w:rsid w:val="003C108B"/>
    <w:rPr>
      <w:rFonts w:ascii="Times New Roman" w:hAnsi="Times New Roman" w:cs="Times New Roman" w:hint="default"/>
      <w:strike w:val="0"/>
      <w:dstrike w:val="0"/>
      <w:color w:val="000000"/>
      <w:spacing w:val="0"/>
      <w:position w:val="0"/>
      <w:u w:val="none"/>
      <w:effect w:val="none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8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1.png"/><Relationship Id="rId26" Type="http://schemas.openxmlformats.org/officeDocument/2006/relationships/image" Target="media/image9.jpeg"/><Relationship Id="rId39" Type="http://schemas.openxmlformats.org/officeDocument/2006/relationships/image" Target="media/image22.jpeg"/><Relationship Id="rId3" Type="http://schemas.openxmlformats.org/officeDocument/2006/relationships/styles" Target="styles.xml"/><Relationship Id="rId21" Type="http://schemas.openxmlformats.org/officeDocument/2006/relationships/image" Target="media/image4.jpg"/><Relationship Id="rId34" Type="http://schemas.openxmlformats.org/officeDocument/2006/relationships/image" Target="media/image17.jpeg"/><Relationship Id="rId42" Type="http://schemas.openxmlformats.org/officeDocument/2006/relationships/image" Target="media/image25.png"/><Relationship Id="rId47" Type="http://schemas.openxmlformats.org/officeDocument/2006/relationships/image" Target="media/image30.jpe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yperlink" Target="http://meganorm.ru/Data2/1/4293829/4293829686.htm" TargetMode="External"/><Relationship Id="rId25" Type="http://schemas.openxmlformats.org/officeDocument/2006/relationships/image" Target="media/image8.jpeg"/><Relationship Id="rId33" Type="http://schemas.openxmlformats.org/officeDocument/2006/relationships/image" Target="media/image16.jpeg"/><Relationship Id="rId38" Type="http://schemas.openxmlformats.org/officeDocument/2006/relationships/image" Target="media/image21.png"/><Relationship Id="rId46" Type="http://schemas.openxmlformats.org/officeDocument/2006/relationships/image" Target="media/image29.jpeg"/><Relationship Id="rId2" Type="http://schemas.openxmlformats.org/officeDocument/2006/relationships/numbering" Target="numbering.xml"/><Relationship Id="rId16" Type="http://schemas.openxmlformats.org/officeDocument/2006/relationships/hyperlink" Target="http://meganorm.ru/Data2/1/4293829/4293829686.htm" TargetMode="External"/><Relationship Id="rId20" Type="http://schemas.openxmlformats.org/officeDocument/2006/relationships/image" Target="media/image3.jpg"/><Relationship Id="rId29" Type="http://schemas.openxmlformats.org/officeDocument/2006/relationships/image" Target="media/image12.jpeg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7.jpeg"/><Relationship Id="rId32" Type="http://schemas.openxmlformats.org/officeDocument/2006/relationships/image" Target="media/image15.jpeg"/><Relationship Id="rId37" Type="http://schemas.openxmlformats.org/officeDocument/2006/relationships/image" Target="media/image20.png"/><Relationship Id="rId40" Type="http://schemas.openxmlformats.org/officeDocument/2006/relationships/image" Target="media/image23.jpeg"/><Relationship Id="rId45" Type="http://schemas.openxmlformats.org/officeDocument/2006/relationships/image" Target="media/image28.jpeg"/><Relationship Id="rId5" Type="http://schemas.openxmlformats.org/officeDocument/2006/relationships/webSettings" Target="webSettings.xml"/><Relationship Id="rId15" Type="http://schemas.openxmlformats.org/officeDocument/2006/relationships/hyperlink" Target="http://meganorm.ru/Data2/1/4293829/4293829686.htm" TargetMode="External"/><Relationship Id="rId23" Type="http://schemas.openxmlformats.org/officeDocument/2006/relationships/image" Target="media/image6.jpeg"/><Relationship Id="rId28" Type="http://schemas.openxmlformats.org/officeDocument/2006/relationships/image" Target="media/image11.jpeg"/><Relationship Id="rId36" Type="http://schemas.openxmlformats.org/officeDocument/2006/relationships/image" Target="media/image19.jpeg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2.jpg"/><Relationship Id="rId31" Type="http://schemas.openxmlformats.org/officeDocument/2006/relationships/image" Target="media/image14.jpeg"/><Relationship Id="rId44" Type="http://schemas.openxmlformats.org/officeDocument/2006/relationships/image" Target="media/image27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docs.cntd.ru/document/871001008" TargetMode="External"/><Relationship Id="rId22" Type="http://schemas.openxmlformats.org/officeDocument/2006/relationships/image" Target="media/image5.jpeg"/><Relationship Id="rId27" Type="http://schemas.openxmlformats.org/officeDocument/2006/relationships/image" Target="media/image10.jpeg"/><Relationship Id="rId30" Type="http://schemas.openxmlformats.org/officeDocument/2006/relationships/image" Target="media/image13.jpeg"/><Relationship Id="rId35" Type="http://schemas.openxmlformats.org/officeDocument/2006/relationships/image" Target="media/image18.jpeg"/><Relationship Id="rId43" Type="http://schemas.openxmlformats.org/officeDocument/2006/relationships/image" Target="media/image26.png"/><Relationship Id="rId48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FBF8B0-D809-4B5F-A8BC-7BFB09369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85</Pages>
  <Words>23724</Words>
  <Characters>135233</Characters>
  <Application>Microsoft Office Word</Application>
  <DocSecurity>0</DocSecurity>
  <Lines>1126</Lines>
  <Paragraphs>317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158640</CharactersWithSpaces>
  <SharedDoc>false</SharedDoc>
  <HLinks>
    <vt:vector size="24" baseType="variant">
      <vt:variant>
        <vt:i4>2949243</vt:i4>
      </vt:variant>
      <vt:variant>
        <vt:i4>9</vt:i4>
      </vt:variant>
      <vt:variant>
        <vt:i4>0</vt:i4>
      </vt:variant>
      <vt:variant>
        <vt:i4>5</vt:i4>
      </vt:variant>
      <vt:variant>
        <vt:lpwstr>http://meganorm.ru/Data2/1/4293829/4293829686.htm</vt:lpwstr>
      </vt:variant>
      <vt:variant>
        <vt:lpwstr>i358214</vt:lpwstr>
      </vt:variant>
      <vt:variant>
        <vt:i4>2293881</vt:i4>
      </vt:variant>
      <vt:variant>
        <vt:i4>6</vt:i4>
      </vt:variant>
      <vt:variant>
        <vt:i4>0</vt:i4>
      </vt:variant>
      <vt:variant>
        <vt:i4>5</vt:i4>
      </vt:variant>
      <vt:variant>
        <vt:lpwstr>http://meganorm.ru/Data2/1/4293829/4293829686.htm</vt:lpwstr>
      </vt:variant>
      <vt:variant>
        <vt:lpwstr>i271276</vt:lpwstr>
      </vt:variant>
      <vt:variant>
        <vt:i4>2621558</vt:i4>
      </vt:variant>
      <vt:variant>
        <vt:i4>3</vt:i4>
      </vt:variant>
      <vt:variant>
        <vt:i4>0</vt:i4>
      </vt:variant>
      <vt:variant>
        <vt:i4>5</vt:i4>
      </vt:variant>
      <vt:variant>
        <vt:lpwstr>http://meganorm.ru/Data2/1/4293829/4293829686.htm</vt:lpwstr>
      </vt:variant>
      <vt:variant>
        <vt:lpwstr>i288259</vt:lpwstr>
      </vt:variant>
      <vt:variant>
        <vt:i4>7274612</vt:i4>
      </vt:variant>
      <vt:variant>
        <vt:i4>0</vt:i4>
      </vt:variant>
      <vt:variant>
        <vt:i4>0</vt:i4>
      </vt:variant>
      <vt:variant>
        <vt:i4>5</vt:i4>
      </vt:variant>
      <vt:variant>
        <vt:lpwstr>http://docs.cntd.ru/document/871001008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Geol03</dc:creator>
  <cp:keywords/>
  <cp:lastModifiedBy>Татьяна Диденко</cp:lastModifiedBy>
  <cp:revision>8</cp:revision>
  <cp:lastPrinted>2017-04-11T14:35:00Z</cp:lastPrinted>
  <dcterms:created xsi:type="dcterms:W3CDTF">2022-09-06T09:59:00Z</dcterms:created>
  <dcterms:modified xsi:type="dcterms:W3CDTF">2022-09-08T07:38:00Z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-207527500</vt:i4>
  </property>
</Properties>
</file>