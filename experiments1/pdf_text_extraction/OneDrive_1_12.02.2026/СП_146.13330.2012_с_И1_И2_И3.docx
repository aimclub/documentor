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442CF2EC" w14:textId="77777777" w:rsidR="001E0451" w:rsidRPr="000037C3" w:rsidRDefault="001E0451" w:rsidP="003F5443">
      <w:pPr>
        <w:pStyle w:val="afd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36797991"/>
      <w:bookmarkStart w:id="1" w:name="_GoBack"/>
      <w:bookmarkEnd w:id="1"/>
      <w:r w:rsidRPr="000037C3">
        <w:rPr>
          <w:rFonts w:ascii="Times New Roman" w:hAnsi="Times New Roman" w:cs="Times New Roman"/>
          <w:b/>
          <w:sz w:val="28"/>
          <w:szCs w:val="28"/>
        </w:rPr>
        <w:t>МИНИСТЕРСТВО</w:t>
      </w:r>
      <w:r w:rsidR="003742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37C3">
        <w:rPr>
          <w:rFonts w:ascii="Times New Roman" w:hAnsi="Times New Roman" w:cs="Times New Roman"/>
          <w:b/>
          <w:sz w:val="28"/>
          <w:szCs w:val="28"/>
        </w:rPr>
        <w:t>СТРОИТЕЛЬСТВА</w:t>
      </w:r>
    </w:p>
    <w:p w14:paraId="0B702CF7" w14:textId="77777777" w:rsidR="001E0451" w:rsidRPr="000037C3" w:rsidRDefault="001E0451" w:rsidP="003F5443">
      <w:pPr>
        <w:pStyle w:val="af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37C3">
        <w:rPr>
          <w:rFonts w:ascii="Times New Roman" w:hAnsi="Times New Roman" w:cs="Times New Roman"/>
          <w:b/>
          <w:sz w:val="28"/>
          <w:szCs w:val="28"/>
        </w:rPr>
        <w:t>И</w:t>
      </w:r>
      <w:r w:rsidR="003742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37C3">
        <w:rPr>
          <w:rFonts w:ascii="Times New Roman" w:hAnsi="Times New Roman" w:cs="Times New Roman"/>
          <w:b/>
          <w:sz w:val="28"/>
          <w:szCs w:val="28"/>
        </w:rPr>
        <w:t>ЖИЛИЩНО-КОММУНАЛЬНОГО</w:t>
      </w:r>
      <w:r w:rsidR="003742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37C3">
        <w:rPr>
          <w:rFonts w:ascii="Times New Roman" w:hAnsi="Times New Roman" w:cs="Times New Roman"/>
          <w:b/>
          <w:sz w:val="28"/>
          <w:szCs w:val="28"/>
        </w:rPr>
        <w:t>ХОЗЯЙСТВА</w:t>
      </w:r>
    </w:p>
    <w:p w14:paraId="6979C26A" w14:textId="77777777" w:rsidR="001E0451" w:rsidRPr="000037C3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7C3">
        <w:rPr>
          <w:rFonts w:ascii="Times New Roman" w:hAnsi="Times New Roman" w:cs="Times New Roman"/>
          <w:b/>
          <w:sz w:val="28"/>
          <w:szCs w:val="28"/>
        </w:rPr>
        <w:t>РОССИЙСКОЙ</w:t>
      </w:r>
      <w:r w:rsidR="003742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37C3">
        <w:rPr>
          <w:rFonts w:ascii="Times New Roman" w:hAnsi="Times New Roman" w:cs="Times New Roman"/>
          <w:b/>
          <w:sz w:val="28"/>
          <w:szCs w:val="28"/>
        </w:rPr>
        <w:t>ФЕДЕРАЦИИ</w:t>
      </w:r>
    </w:p>
    <w:p w14:paraId="7F244FAB" w14:textId="77777777" w:rsidR="001E0451" w:rsidRPr="002D349D" w:rsidRDefault="001E0451" w:rsidP="003F5443">
      <w:pPr>
        <w:pStyle w:val="afd"/>
        <w:jc w:val="center"/>
        <w:rPr>
          <w:rFonts w:ascii="Times New Roman" w:hAnsi="Times New Roman" w:cs="Times New Roman"/>
          <w:sz w:val="28"/>
          <w:szCs w:val="28"/>
        </w:rPr>
      </w:pPr>
    </w:p>
    <w:p w14:paraId="2F115A4B" w14:textId="77777777" w:rsidR="001E0451" w:rsidRPr="002D349D" w:rsidRDefault="001E0451" w:rsidP="003F5443">
      <w:pPr>
        <w:pStyle w:val="afd"/>
        <w:jc w:val="center"/>
        <w:rPr>
          <w:rFonts w:ascii="Times New Roman" w:hAnsi="Times New Roman" w:cs="Times New Roman"/>
          <w:sz w:val="28"/>
          <w:szCs w:val="28"/>
        </w:rPr>
      </w:pPr>
    </w:p>
    <w:p w14:paraId="47C1BCCC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4B7DF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451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СП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28"/>
          <w:szCs w:val="28"/>
        </w:rPr>
        <w:t>146.13330.2012</w:t>
      </w:r>
    </w:p>
    <w:p w14:paraId="0EBED715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DF7DA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A3B04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6D39B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0C244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98658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39710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72A64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0"/>
    <w:p w14:paraId="10D1EF2F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0451">
        <w:rPr>
          <w:rFonts w:ascii="Times New Roman" w:hAnsi="Times New Roman" w:cs="Times New Roman"/>
          <w:b/>
          <w:bCs/>
          <w:sz w:val="36"/>
          <w:szCs w:val="36"/>
        </w:rPr>
        <w:t>ГЕРОНТОЛОГИЧЕСКИЕ</w:t>
      </w:r>
      <w:r w:rsidR="0037420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36"/>
          <w:szCs w:val="36"/>
        </w:rPr>
        <w:t>ЦЕНТРЫ,</w:t>
      </w:r>
      <w:r w:rsidR="0037420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36"/>
          <w:szCs w:val="36"/>
        </w:rPr>
        <w:t>ДОМА</w:t>
      </w:r>
      <w:r w:rsidR="0037420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36"/>
          <w:szCs w:val="36"/>
        </w:rPr>
        <w:t>СЕСТРИНСКОГО</w:t>
      </w:r>
      <w:r w:rsidR="0037420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36"/>
          <w:szCs w:val="36"/>
        </w:rPr>
        <w:t>УХОДА,</w:t>
      </w:r>
      <w:r w:rsidR="0037420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36"/>
          <w:szCs w:val="36"/>
        </w:rPr>
        <w:t>ХОСПИСЫ</w:t>
      </w:r>
    </w:p>
    <w:p w14:paraId="60D1A209" w14:textId="77777777" w:rsidR="009255E2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0451">
        <w:rPr>
          <w:rFonts w:ascii="Times New Roman" w:hAnsi="Times New Roman" w:cs="Times New Roman"/>
          <w:b/>
          <w:bCs/>
          <w:sz w:val="36"/>
          <w:szCs w:val="36"/>
        </w:rPr>
        <w:t>Правила</w:t>
      </w:r>
      <w:r w:rsidR="0037420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E0451">
        <w:rPr>
          <w:rFonts w:ascii="Times New Roman" w:hAnsi="Times New Roman" w:cs="Times New Roman"/>
          <w:b/>
          <w:bCs/>
          <w:sz w:val="36"/>
          <w:szCs w:val="36"/>
        </w:rPr>
        <w:t>проектирования</w:t>
      </w:r>
    </w:p>
    <w:p w14:paraId="654211CF" w14:textId="77777777" w:rsidR="007966D1" w:rsidRPr="001E0451" w:rsidRDefault="007966D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21CC0" w14:textId="77777777" w:rsidR="007966D1" w:rsidRDefault="007966D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5B076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25902" w14:textId="3121C140" w:rsidR="00287D12" w:rsidRPr="00E04F66" w:rsidRDefault="00287D12" w:rsidP="003F5443">
      <w:pPr>
        <w:pStyle w:val="af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>С Изменениями № 1, № 2</w:t>
      </w:r>
      <w:r w:rsidR="00AB7114">
        <w:rPr>
          <w:rFonts w:ascii="Times New Roman" w:hAnsi="Times New Roman" w:cs="Times New Roman"/>
          <w:b/>
          <w:sz w:val="28"/>
          <w:szCs w:val="28"/>
        </w:rPr>
        <w:t>, № 3</w:t>
      </w:r>
    </w:p>
    <w:p w14:paraId="30C72503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3C425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8BA66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3B7AB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9E213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2F3A2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943BA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8010D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D1855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B28BC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565C15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77CC7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AAE8A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A6D293" w14:textId="77777777" w:rsid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947B8" w14:textId="77777777" w:rsidR="001E0451" w:rsidRPr="001E0451" w:rsidRDefault="001E045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10A21" w14:textId="77777777" w:rsidR="007966D1" w:rsidRPr="001E0451" w:rsidRDefault="007966D1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E54E1" w14:textId="77777777" w:rsidR="009255E2" w:rsidRPr="001E0451" w:rsidRDefault="009255E2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AFAC1" w14:textId="77777777" w:rsidR="00D37F4A" w:rsidRPr="001E0451" w:rsidRDefault="00C35776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451">
        <w:rPr>
          <w:rFonts w:ascii="Times New Roman" w:hAnsi="Times New Roman" w:cs="Times New Roman"/>
          <w:b/>
          <w:bCs/>
          <w:sz w:val="28"/>
          <w:szCs w:val="28"/>
        </w:rPr>
        <w:t>Москва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55E2" w:rsidRPr="001E0451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="00384BCF">
        <w:rPr>
          <w:rFonts w:ascii="Times New Roman" w:hAnsi="Times New Roman" w:cs="Times New Roman"/>
          <w:b/>
          <w:bCs/>
          <w:sz w:val="28"/>
          <w:szCs w:val="28"/>
        </w:rPr>
        <w:t>20</w:t>
      </w:r>
    </w:p>
    <w:p w14:paraId="1EE28EBD" w14:textId="77777777" w:rsidR="00D37F4A" w:rsidRPr="00374208" w:rsidRDefault="003C06B2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06B2">
        <w:rPr>
          <w:rFonts w:ascii="Times New Roman" w:hAnsi="Times New Roman" w:cs="Times New Roman"/>
          <w:sz w:val="24"/>
          <w:szCs w:val="26"/>
        </w:rPr>
        <w:br w:type="page"/>
      </w:r>
      <w:r w:rsidR="00D37F4A" w:rsidRPr="003742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Предисловие</w:t>
      </w:r>
    </w:p>
    <w:p w14:paraId="748AAD37" w14:textId="77777777" w:rsidR="00374208" w:rsidRDefault="00374208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241EE7" w14:textId="77777777" w:rsidR="00D37F4A" w:rsidRPr="00374208" w:rsidRDefault="00D37F4A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208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4208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4208">
        <w:rPr>
          <w:rFonts w:ascii="Times New Roman" w:hAnsi="Times New Roman" w:cs="Times New Roman"/>
          <w:b/>
          <w:bCs/>
          <w:sz w:val="28"/>
          <w:szCs w:val="28"/>
        </w:rPr>
        <w:t>своде</w:t>
      </w:r>
      <w:r w:rsidR="00374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4208">
        <w:rPr>
          <w:rFonts w:ascii="Times New Roman" w:hAnsi="Times New Roman" w:cs="Times New Roman"/>
          <w:b/>
          <w:bCs/>
          <w:sz w:val="28"/>
          <w:szCs w:val="28"/>
        </w:rPr>
        <w:t>правил</w:t>
      </w:r>
    </w:p>
    <w:p w14:paraId="0FC24A94" w14:textId="77777777" w:rsidR="0082483D" w:rsidRPr="001E0451" w:rsidRDefault="0082483D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BB3CE42" w14:textId="77777777" w:rsidR="00D37F4A" w:rsidRPr="001E0451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0451">
        <w:rPr>
          <w:rFonts w:ascii="Times New Roman" w:hAnsi="Times New Roman" w:cs="Times New Roman"/>
          <w:sz w:val="28"/>
          <w:szCs w:val="28"/>
        </w:rPr>
        <w:t>1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ИСПОЛНИТЕЛИ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7966D1" w:rsidRPr="001E0451">
        <w:rPr>
          <w:rFonts w:ascii="Times New Roman" w:hAnsi="Times New Roman" w:cs="Times New Roman"/>
          <w:sz w:val="28"/>
          <w:szCs w:val="28"/>
        </w:rPr>
        <w:t>–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ОАО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«Институт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общественных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зданий»,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ЗАО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«Г</w:t>
      </w:r>
      <w:r w:rsidR="00056C0C" w:rsidRPr="001E0451">
        <w:rPr>
          <w:rFonts w:ascii="Times New Roman" w:hAnsi="Times New Roman" w:cs="Times New Roman"/>
          <w:sz w:val="28"/>
          <w:szCs w:val="28"/>
        </w:rPr>
        <w:t>ипроздрав»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–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научно-проектный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центр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по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объектам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здравоохранения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и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отдыха,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ОАО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«ЦНИИЭП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жилища»</w:t>
      </w:r>
    </w:p>
    <w:p w14:paraId="2BFC8030" w14:textId="77777777" w:rsidR="00D37F4A" w:rsidRPr="001E0451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0451">
        <w:rPr>
          <w:rFonts w:ascii="Times New Roman" w:hAnsi="Times New Roman" w:cs="Times New Roman"/>
          <w:sz w:val="28"/>
          <w:szCs w:val="28"/>
        </w:rPr>
        <w:t>2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D3383" w:rsidRPr="001E0451">
        <w:rPr>
          <w:rFonts w:ascii="Times New Roman" w:hAnsi="Times New Roman" w:cs="Times New Roman"/>
          <w:sz w:val="28"/>
          <w:szCs w:val="28"/>
        </w:rPr>
        <w:t>ВНЕСЕН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1E0451">
        <w:rPr>
          <w:rFonts w:ascii="Times New Roman" w:hAnsi="Times New Roman" w:cs="Times New Roman"/>
          <w:sz w:val="28"/>
          <w:szCs w:val="28"/>
        </w:rPr>
        <w:t>Техническим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1E0451">
        <w:rPr>
          <w:rFonts w:ascii="Times New Roman" w:hAnsi="Times New Roman" w:cs="Times New Roman"/>
          <w:sz w:val="28"/>
          <w:szCs w:val="28"/>
        </w:rPr>
        <w:t>комитетом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1E0451">
        <w:rPr>
          <w:rFonts w:ascii="Times New Roman" w:hAnsi="Times New Roman" w:cs="Times New Roman"/>
          <w:sz w:val="28"/>
          <w:szCs w:val="28"/>
        </w:rPr>
        <w:t>по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1E0451">
        <w:rPr>
          <w:rFonts w:ascii="Times New Roman" w:hAnsi="Times New Roman" w:cs="Times New Roman"/>
          <w:sz w:val="28"/>
          <w:szCs w:val="28"/>
        </w:rPr>
        <w:t>стандартизации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1E0451">
        <w:rPr>
          <w:rFonts w:ascii="Times New Roman" w:hAnsi="Times New Roman" w:cs="Times New Roman"/>
          <w:sz w:val="28"/>
          <w:szCs w:val="28"/>
        </w:rPr>
        <w:t>ТК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1E0451">
        <w:rPr>
          <w:rFonts w:ascii="Times New Roman" w:hAnsi="Times New Roman" w:cs="Times New Roman"/>
          <w:sz w:val="28"/>
          <w:szCs w:val="28"/>
        </w:rPr>
        <w:t>46</w:t>
      </w:r>
      <w:r w:rsidRPr="001E0451">
        <w:rPr>
          <w:rFonts w:ascii="Times New Roman" w:hAnsi="Times New Roman" w:cs="Times New Roman"/>
          <w:sz w:val="28"/>
          <w:szCs w:val="28"/>
        </w:rPr>
        <w:t>5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1E0451">
        <w:rPr>
          <w:rFonts w:ascii="Times New Roman" w:hAnsi="Times New Roman" w:cs="Times New Roman"/>
          <w:sz w:val="28"/>
          <w:szCs w:val="28"/>
        </w:rPr>
        <w:t>«Строительство»</w:t>
      </w:r>
    </w:p>
    <w:p w14:paraId="10CE6C7C" w14:textId="77777777" w:rsidR="00526D13" w:rsidRPr="001E0451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0451">
        <w:rPr>
          <w:rFonts w:ascii="Times New Roman" w:hAnsi="Times New Roman" w:cs="Times New Roman"/>
          <w:sz w:val="28"/>
          <w:szCs w:val="28"/>
        </w:rPr>
        <w:t>3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ПОДГОТОВЛЕН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к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утверждению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Управлением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градостроительной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политики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4899E" w14:textId="651073C9" w:rsidR="00AA7296" w:rsidRPr="00F20CCD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4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УТВЕРЖДЕН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приказом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Федерального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агентства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по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строительству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жилищно-коммунальному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хозяйству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CB7E67" w:rsidRPr="00F20CCD">
        <w:rPr>
          <w:rFonts w:ascii="Times New Roman" w:hAnsi="Times New Roman" w:cs="Times New Roman"/>
          <w:sz w:val="28"/>
          <w:szCs w:val="28"/>
        </w:rPr>
        <w:t>(Госстрой)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CB7E67" w:rsidRPr="00F20CCD">
        <w:rPr>
          <w:rFonts w:ascii="Times New Roman" w:hAnsi="Times New Roman" w:cs="Times New Roman"/>
          <w:sz w:val="28"/>
          <w:szCs w:val="28"/>
        </w:rPr>
        <w:t>от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CB7E67" w:rsidRPr="00F20CCD">
        <w:rPr>
          <w:rFonts w:ascii="Times New Roman" w:hAnsi="Times New Roman" w:cs="Times New Roman"/>
          <w:sz w:val="28"/>
          <w:szCs w:val="28"/>
        </w:rPr>
        <w:t>2</w:t>
      </w:r>
      <w:r w:rsidRPr="00F20CCD">
        <w:rPr>
          <w:rFonts w:ascii="Times New Roman" w:hAnsi="Times New Roman" w:cs="Times New Roman"/>
          <w:sz w:val="28"/>
          <w:szCs w:val="28"/>
        </w:rPr>
        <w:t>7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CB7E67" w:rsidRPr="00F20CCD">
        <w:rPr>
          <w:rFonts w:ascii="Times New Roman" w:hAnsi="Times New Roman" w:cs="Times New Roman"/>
          <w:sz w:val="28"/>
          <w:szCs w:val="28"/>
        </w:rPr>
        <w:t>декабря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201</w:t>
      </w:r>
      <w:r w:rsidRPr="00F20CCD">
        <w:rPr>
          <w:rFonts w:ascii="Times New Roman" w:hAnsi="Times New Roman" w:cs="Times New Roman"/>
          <w:sz w:val="28"/>
          <w:szCs w:val="28"/>
        </w:rPr>
        <w:t>2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г.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A34DCB">
        <w:rPr>
          <w:rFonts w:ascii="Times New Roman" w:hAnsi="Times New Roman" w:cs="Times New Roman"/>
          <w:sz w:val="28"/>
          <w:szCs w:val="28"/>
        </w:rPr>
        <w:t xml:space="preserve">          </w:t>
      </w:r>
      <w:r w:rsidR="00526D13" w:rsidRPr="00F20CCD">
        <w:rPr>
          <w:rFonts w:ascii="Times New Roman" w:hAnsi="Times New Roman" w:cs="Times New Roman"/>
          <w:sz w:val="28"/>
          <w:szCs w:val="28"/>
        </w:rPr>
        <w:t>№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133/ГС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введен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в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действие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с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1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июля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201</w:t>
      </w:r>
      <w:r w:rsidRPr="00F20CCD">
        <w:rPr>
          <w:rFonts w:ascii="Times New Roman" w:hAnsi="Times New Roman" w:cs="Times New Roman"/>
          <w:sz w:val="28"/>
          <w:szCs w:val="28"/>
        </w:rPr>
        <w:t>3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F20CCD">
        <w:rPr>
          <w:rFonts w:ascii="Times New Roman" w:hAnsi="Times New Roman" w:cs="Times New Roman"/>
          <w:sz w:val="28"/>
          <w:szCs w:val="28"/>
        </w:rPr>
        <w:t>г.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Hlk37924934"/>
      <w:r w:rsidR="00374208" w:rsidRPr="00F20CCD">
        <w:rPr>
          <w:rFonts w:ascii="Times New Roman" w:hAnsi="Times New Roman" w:cs="Times New Roman"/>
          <w:sz w:val="28"/>
          <w:szCs w:val="28"/>
        </w:rPr>
        <w:t xml:space="preserve">Изменение № 1 к </w:t>
      </w:r>
      <w:r w:rsidR="00A34DCB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F20CCD" w:rsidRPr="00F20CCD">
        <w:rPr>
          <w:rFonts w:ascii="Times New Roman" w:hAnsi="Times New Roman" w:cs="Times New Roman"/>
          <w:sz w:val="28"/>
          <w:szCs w:val="28"/>
        </w:rPr>
        <w:t>СП 146.13330.2012 «Геронтологические центры, дома сестринского ухода, хосписы. Правила проектирования»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</w:t>
      </w:r>
      <w:r w:rsidR="00F20CCD" w:rsidRPr="00F20CCD">
        <w:rPr>
          <w:rFonts w:ascii="Times New Roman" w:hAnsi="Times New Roman" w:cs="Times New Roman"/>
          <w:sz w:val="28"/>
          <w:szCs w:val="28"/>
        </w:rPr>
        <w:t>от 30 декабря 2015 г. № 985/пр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и введено в действие </w:t>
      </w:r>
      <w:r w:rsidR="00F20CCD" w:rsidRPr="00F20CCD">
        <w:rPr>
          <w:rFonts w:ascii="Times New Roman" w:hAnsi="Times New Roman" w:cs="Times New Roman"/>
          <w:sz w:val="28"/>
          <w:szCs w:val="28"/>
        </w:rPr>
        <w:t>с 25 марта 2016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г.</w:t>
      </w:r>
      <w:bookmarkEnd w:id="2"/>
      <w:r w:rsidR="00287D12">
        <w:rPr>
          <w:rFonts w:ascii="Times New Roman" w:hAnsi="Times New Roman" w:cs="Times New Roman"/>
          <w:sz w:val="28"/>
          <w:szCs w:val="28"/>
        </w:rPr>
        <w:t xml:space="preserve">, </w:t>
      </w:r>
      <w:r w:rsidR="00287D12" w:rsidRPr="00F20CCD">
        <w:rPr>
          <w:rFonts w:ascii="Times New Roman" w:hAnsi="Times New Roman" w:cs="Times New Roman"/>
          <w:sz w:val="28"/>
          <w:szCs w:val="28"/>
        </w:rPr>
        <w:t xml:space="preserve">Изменение № </w:t>
      </w:r>
      <w:r w:rsidR="00287D12">
        <w:rPr>
          <w:rFonts w:ascii="Times New Roman" w:hAnsi="Times New Roman" w:cs="Times New Roman"/>
          <w:sz w:val="28"/>
          <w:szCs w:val="28"/>
        </w:rPr>
        <w:t>2</w:t>
      </w:r>
      <w:r w:rsidR="00287D12" w:rsidRPr="00F20CCD">
        <w:rPr>
          <w:rFonts w:ascii="Times New Roman" w:hAnsi="Times New Roman" w:cs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от </w:t>
      </w:r>
      <w:r w:rsidR="00287D12">
        <w:rPr>
          <w:rFonts w:ascii="Times New Roman" w:hAnsi="Times New Roman" w:cs="Times New Roman"/>
          <w:sz w:val="28"/>
          <w:szCs w:val="28"/>
        </w:rPr>
        <w:t>23</w:t>
      </w:r>
      <w:r w:rsidR="00287D12" w:rsidRPr="00F20CCD">
        <w:rPr>
          <w:rFonts w:ascii="Times New Roman" w:hAnsi="Times New Roman" w:cs="Times New Roman"/>
          <w:sz w:val="28"/>
          <w:szCs w:val="28"/>
        </w:rPr>
        <w:t xml:space="preserve"> декабря 20</w:t>
      </w:r>
      <w:r w:rsidR="00287D12">
        <w:rPr>
          <w:rFonts w:ascii="Times New Roman" w:hAnsi="Times New Roman" w:cs="Times New Roman"/>
          <w:sz w:val="28"/>
          <w:szCs w:val="28"/>
        </w:rPr>
        <w:t xml:space="preserve">20 </w:t>
      </w:r>
      <w:r w:rsidR="00287D12" w:rsidRPr="00F20CCD">
        <w:rPr>
          <w:rFonts w:ascii="Times New Roman" w:hAnsi="Times New Roman" w:cs="Times New Roman"/>
          <w:sz w:val="28"/>
          <w:szCs w:val="28"/>
        </w:rPr>
        <w:t xml:space="preserve">г. № </w:t>
      </w:r>
      <w:r w:rsidR="00287D12">
        <w:rPr>
          <w:rFonts w:ascii="Times New Roman" w:hAnsi="Times New Roman" w:cs="Times New Roman"/>
          <w:sz w:val="28"/>
          <w:szCs w:val="28"/>
        </w:rPr>
        <w:t>833</w:t>
      </w:r>
      <w:r w:rsidR="00287D12" w:rsidRPr="00F20CCD">
        <w:rPr>
          <w:rFonts w:ascii="Times New Roman" w:hAnsi="Times New Roman" w:cs="Times New Roman"/>
          <w:sz w:val="28"/>
          <w:szCs w:val="28"/>
        </w:rPr>
        <w:t>/пр и введено в действие с 2</w:t>
      </w:r>
      <w:r w:rsidR="00287D12">
        <w:rPr>
          <w:rFonts w:ascii="Times New Roman" w:hAnsi="Times New Roman" w:cs="Times New Roman"/>
          <w:sz w:val="28"/>
          <w:szCs w:val="28"/>
        </w:rPr>
        <w:t>4</w:t>
      </w:r>
      <w:r w:rsidR="00287D12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E46BAE">
        <w:rPr>
          <w:rFonts w:ascii="Times New Roman" w:hAnsi="Times New Roman" w:cs="Times New Roman"/>
          <w:sz w:val="28"/>
          <w:szCs w:val="28"/>
        </w:rPr>
        <w:t>июня</w:t>
      </w:r>
      <w:r w:rsidR="00287D12" w:rsidRPr="00F20CCD">
        <w:rPr>
          <w:rFonts w:ascii="Times New Roman" w:hAnsi="Times New Roman" w:cs="Times New Roman"/>
          <w:sz w:val="28"/>
          <w:szCs w:val="28"/>
        </w:rPr>
        <w:t xml:space="preserve"> 20</w:t>
      </w:r>
      <w:r w:rsidR="00287D12">
        <w:rPr>
          <w:rFonts w:ascii="Times New Roman" w:hAnsi="Times New Roman" w:cs="Times New Roman"/>
          <w:sz w:val="28"/>
          <w:szCs w:val="28"/>
        </w:rPr>
        <w:t>21</w:t>
      </w:r>
      <w:r w:rsidR="00287D12" w:rsidRPr="00F20CCD">
        <w:rPr>
          <w:rFonts w:ascii="Times New Roman" w:hAnsi="Times New Roman" w:cs="Times New Roman"/>
          <w:sz w:val="28"/>
          <w:szCs w:val="28"/>
        </w:rPr>
        <w:t xml:space="preserve"> г.</w:t>
      </w:r>
      <w:r w:rsidR="00AB7114" w:rsidRPr="00AB7114">
        <w:rPr>
          <w:rFonts w:ascii="Times New Roman" w:hAnsi="Times New Roman" w:cs="Times New Roman"/>
          <w:sz w:val="28"/>
          <w:szCs w:val="28"/>
        </w:rPr>
        <w:t xml:space="preserve"> Изменение № </w:t>
      </w:r>
      <w:r w:rsidR="00AB7114">
        <w:rPr>
          <w:rFonts w:ascii="Times New Roman" w:hAnsi="Times New Roman" w:cs="Times New Roman"/>
          <w:sz w:val="28"/>
          <w:szCs w:val="28"/>
        </w:rPr>
        <w:t>3</w:t>
      </w:r>
      <w:r w:rsidR="00AB7114" w:rsidRPr="00AB7114">
        <w:rPr>
          <w:rFonts w:ascii="Times New Roman" w:hAnsi="Times New Roman" w:cs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от 2</w:t>
      </w:r>
      <w:r w:rsidR="00AB7114">
        <w:rPr>
          <w:rFonts w:ascii="Times New Roman" w:hAnsi="Times New Roman" w:cs="Times New Roman"/>
          <w:sz w:val="28"/>
          <w:szCs w:val="28"/>
        </w:rPr>
        <w:t>8</w:t>
      </w:r>
      <w:r w:rsidR="00AB7114" w:rsidRPr="00AB7114">
        <w:rPr>
          <w:rFonts w:ascii="Times New Roman" w:hAnsi="Times New Roman" w:cs="Times New Roman"/>
          <w:sz w:val="28"/>
          <w:szCs w:val="28"/>
        </w:rPr>
        <w:t xml:space="preserve"> декабря 202</w:t>
      </w:r>
      <w:r w:rsidR="00AB7114">
        <w:rPr>
          <w:rFonts w:ascii="Times New Roman" w:hAnsi="Times New Roman" w:cs="Times New Roman"/>
          <w:sz w:val="28"/>
          <w:szCs w:val="28"/>
        </w:rPr>
        <w:t>3</w:t>
      </w:r>
      <w:r w:rsidR="00AB7114" w:rsidRPr="00AB7114">
        <w:rPr>
          <w:rFonts w:ascii="Times New Roman" w:hAnsi="Times New Roman" w:cs="Times New Roman"/>
          <w:sz w:val="28"/>
          <w:szCs w:val="28"/>
        </w:rPr>
        <w:t xml:space="preserve"> г. № </w:t>
      </w:r>
      <w:r w:rsidR="00AB7114">
        <w:rPr>
          <w:rFonts w:ascii="Times New Roman" w:hAnsi="Times New Roman" w:cs="Times New Roman"/>
          <w:sz w:val="28"/>
          <w:szCs w:val="28"/>
        </w:rPr>
        <w:t>1004</w:t>
      </w:r>
      <w:r w:rsidR="00AB7114" w:rsidRPr="00AB7114">
        <w:rPr>
          <w:rFonts w:ascii="Times New Roman" w:hAnsi="Times New Roman" w:cs="Times New Roman"/>
          <w:sz w:val="28"/>
          <w:szCs w:val="28"/>
        </w:rPr>
        <w:t>/пр и введено в действие с 2</w:t>
      </w:r>
      <w:r w:rsidR="00AB7114">
        <w:rPr>
          <w:rFonts w:ascii="Times New Roman" w:hAnsi="Times New Roman" w:cs="Times New Roman"/>
          <w:sz w:val="28"/>
          <w:szCs w:val="28"/>
        </w:rPr>
        <w:t>9</w:t>
      </w:r>
      <w:r w:rsidR="00AB7114" w:rsidRPr="00AB7114">
        <w:rPr>
          <w:rFonts w:ascii="Times New Roman" w:hAnsi="Times New Roman" w:cs="Times New Roman"/>
          <w:sz w:val="28"/>
          <w:szCs w:val="28"/>
        </w:rPr>
        <w:t xml:space="preserve"> </w:t>
      </w:r>
      <w:r w:rsidR="00AB7114">
        <w:rPr>
          <w:rFonts w:ascii="Times New Roman" w:hAnsi="Times New Roman" w:cs="Times New Roman"/>
          <w:sz w:val="28"/>
          <w:szCs w:val="28"/>
        </w:rPr>
        <w:t>января</w:t>
      </w:r>
      <w:r w:rsidR="00AB7114" w:rsidRPr="00AB7114">
        <w:rPr>
          <w:rFonts w:ascii="Times New Roman" w:hAnsi="Times New Roman" w:cs="Times New Roman"/>
          <w:sz w:val="28"/>
          <w:szCs w:val="28"/>
        </w:rPr>
        <w:t xml:space="preserve"> 202</w:t>
      </w:r>
      <w:r w:rsidR="00AB7114">
        <w:rPr>
          <w:rFonts w:ascii="Times New Roman" w:hAnsi="Times New Roman" w:cs="Times New Roman"/>
          <w:sz w:val="28"/>
          <w:szCs w:val="28"/>
        </w:rPr>
        <w:t>4</w:t>
      </w:r>
      <w:r w:rsidR="00AB7114" w:rsidRPr="00AB711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6C0518F" w14:textId="77777777" w:rsidR="00526D13" w:rsidRPr="001E0451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0451">
        <w:rPr>
          <w:rFonts w:ascii="Times New Roman" w:hAnsi="Times New Roman" w:cs="Times New Roman"/>
          <w:sz w:val="28"/>
          <w:szCs w:val="28"/>
        </w:rPr>
        <w:t>5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ЗАРЕГИСТРИРОВАН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Федеральным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агентством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по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техническому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регулированию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и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метрологии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526D13" w:rsidRPr="001E0451">
        <w:rPr>
          <w:rFonts w:ascii="Times New Roman" w:hAnsi="Times New Roman" w:cs="Times New Roman"/>
          <w:sz w:val="28"/>
          <w:szCs w:val="28"/>
        </w:rPr>
        <w:t>(Росстандарт)</w:t>
      </w:r>
    </w:p>
    <w:p w14:paraId="5B05A8A6" w14:textId="77777777" w:rsidR="007966D1" w:rsidRPr="001E0451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0451">
        <w:rPr>
          <w:rFonts w:ascii="Times New Roman" w:hAnsi="Times New Roman" w:cs="Times New Roman"/>
          <w:sz w:val="28"/>
          <w:szCs w:val="28"/>
        </w:rPr>
        <w:t>6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7966D1" w:rsidRPr="001E0451">
        <w:rPr>
          <w:rFonts w:ascii="Times New Roman" w:hAnsi="Times New Roman" w:cs="Times New Roman"/>
          <w:sz w:val="28"/>
          <w:szCs w:val="28"/>
        </w:rPr>
        <w:t>ВВЕДЕН</w:t>
      </w:r>
      <w:r w:rsidR="00374208">
        <w:rPr>
          <w:rFonts w:ascii="Times New Roman" w:hAnsi="Times New Roman" w:cs="Times New Roman"/>
          <w:sz w:val="28"/>
          <w:szCs w:val="28"/>
        </w:rPr>
        <w:t xml:space="preserve"> </w:t>
      </w:r>
      <w:r w:rsidR="007966D1" w:rsidRPr="001E0451">
        <w:rPr>
          <w:rFonts w:ascii="Times New Roman" w:hAnsi="Times New Roman" w:cs="Times New Roman"/>
          <w:sz w:val="28"/>
          <w:szCs w:val="28"/>
        </w:rPr>
        <w:t>ВПЕРВЫЕ</w:t>
      </w:r>
    </w:p>
    <w:p w14:paraId="0FEF9F31" w14:textId="77777777" w:rsidR="0082483D" w:rsidRPr="00374208" w:rsidRDefault="0082483D" w:rsidP="003F5443">
      <w:pPr>
        <w:pStyle w:val="HTML"/>
        <w:shd w:val="clear" w:color="auto" w:fill="FFFFFF"/>
        <w:tabs>
          <w:tab w:val="clear" w:pos="10076"/>
          <w:tab w:val="left" w:pos="9923"/>
        </w:tabs>
        <w:suppressAutoHyphens w:val="0"/>
        <w:ind w:firstLine="567"/>
        <w:jc w:val="both"/>
        <w:rPr>
          <w:rFonts w:ascii="Times New Roman" w:hAnsi="Times New Roman" w:cs="Times New Roman"/>
        </w:rPr>
      </w:pPr>
    </w:p>
    <w:p w14:paraId="76BAD2B2" w14:textId="77777777" w:rsidR="0082483D" w:rsidRPr="00374208" w:rsidRDefault="0082483D" w:rsidP="003F5443">
      <w:pPr>
        <w:pStyle w:val="HTML"/>
        <w:shd w:val="clear" w:color="auto" w:fill="FFFFFF"/>
        <w:tabs>
          <w:tab w:val="clear" w:pos="10076"/>
          <w:tab w:val="left" w:pos="9923"/>
        </w:tabs>
        <w:suppressAutoHyphens w:val="0"/>
        <w:ind w:firstLine="567"/>
        <w:jc w:val="both"/>
        <w:rPr>
          <w:rFonts w:ascii="Times New Roman" w:hAnsi="Times New Roman" w:cs="Times New Roman"/>
        </w:rPr>
      </w:pPr>
    </w:p>
    <w:p w14:paraId="7831FAD6" w14:textId="77777777" w:rsidR="0082483D" w:rsidRPr="00374208" w:rsidRDefault="0082483D" w:rsidP="003F5443">
      <w:pPr>
        <w:pStyle w:val="HTML"/>
        <w:shd w:val="clear" w:color="auto" w:fill="FFFFFF"/>
        <w:tabs>
          <w:tab w:val="clear" w:pos="10076"/>
          <w:tab w:val="left" w:pos="9923"/>
        </w:tabs>
        <w:suppressAutoHyphens w:val="0"/>
        <w:ind w:firstLine="567"/>
        <w:jc w:val="both"/>
        <w:rPr>
          <w:rFonts w:ascii="Times New Roman" w:hAnsi="Times New Roman" w:cs="Times New Roman"/>
        </w:rPr>
      </w:pPr>
    </w:p>
    <w:p w14:paraId="3070CD78" w14:textId="77777777" w:rsidR="007966D1" w:rsidRPr="00374208" w:rsidRDefault="00526D13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i/>
        </w:rPr>
      </w:pPr>
      <w:r w:rsidRPr="00374208">
        <w:rPr>
          <w:rFonts w:ascii="Times New Roman" w:hAnsi="Times New Roman" w:cs="Times New Roman"/>
          <w:i/>
        </w:rPr>
        <w:t>Информация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об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изменениях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к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настоящему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своду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правил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публикуется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в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ежегодно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издаваемом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информационном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указателе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«</w:t>
      </w:r>
      <w:r w:rsidRPr="00374208">
        <w:rPr>
          <w:rFonts w:ascii="Times New Roman" w:hAnsi="Times New Roman" w:cs="Times New Roman"/>
          <w:i/>
        </w:rPr>
        <w:t>Национальные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стандарты</w:t>
      </w:r>
      <w:r w:rsidR="007966D1" w:rsidRPr="00374208">
        <w:rPr>
          <w:rFonts w:ascii="Times New Roman" w:hAnsi="Times New Roman" w:cs="Times New Roman"/>
          <w:i/>
        </w:rPr>
        <w:t>»</w:t>
      </w:r>
      <w:r w:rsidRPr="00374208">
        <w:rPr>
          <w:rFonts w:ascii="Times New Roman" w:hAnsi="Times New Roman" w:cs="Times New Roman"/>
          <w:i/>
        </w:rPr>
        <w:t>,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а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текст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изменений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поправок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–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82483D" w:rsidRPr="00374208">
        <w:rPr>
          <w:rFonts w:ascii="Times New Roman" w:hAnsi="Times New Roman" w:cs="Times New Roman"/>
          <w:i/>
        </w:rPr>
        <w:br/>
      </w:r>
      <w:r w:rsidRPr="00374208">
        <w:rPr>
          <w:rFonts w:ascii="Times New Roman" w:hAnsi="Times New Roman" w:cs="Times New Roman"/>
          <w:i/>
        </w:rPr>
        <w:t>в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ежемесячно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издаваемых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информационных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указателях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«</w:t>
      </w:r>
      <w:r w:rsidRPr="00374208">
        <w:rPr>
          <w:rFonts w:ascii="Times New Roman" w:hAnsi="Times New Roman" w:cs="Times New Roman"/>
          <w:i/>
        </w:rPr>
        <w:t>Национальные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стандарты</w:t>
      </w:r>
      <w:r w:rsidR="007966D1" w:rsidRPr="00374208">
        <w:rPr>
          <w:rFonts w:ascii="Times New Roman" w:hAnsi="Times New Roman" w:cs="Times New Roman"/>
          <w:i/>
        </w:rPr>
        <w:t>»</w:t>
      </w:r>
      <w:r w:rsidRPr="00374208">
        <w:rPr>
          <w:rFonts w:ascii="Times New Roman" w:hAnsi="Times New Roman" w:cs="Times New Roman"/>
          <w:i/>
        </w:rPr>
        <w:t>.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В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случае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пересмотра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(замены)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или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отмены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настоящего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свода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правил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соответствующее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уведомление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будет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опубликовано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в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ежемесячно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издаваемом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информационном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указателе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«</w:t>
      </w:r>
      <w:r w:rsidRPr="00374208">
        <w:rPr>
          <w:rFonts w:ascii="Times New Roman" w:hAnsi="Times New Roman" w:cs="Times New Roman"/>
          <w:i/>
        </w:rPr>
        <w:t>Национальные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стандарты</w:t>
      </w:r>
      <w:r w:rsidR="007966D1" w:rsidRPr="00374208">
        <w:rPr>
          <w:rFonts w:ascii="Times New Roman" w:hAnsi="Times New Roman" w:cs="Times New Roman"/>
          <w:i/>
        </w:rPr>
        <w:t>»</w:t>
      </w:r>
      <w:r w:rsidRPr="00374208">
        <w:rPr>
          <w:rFonts w:ascii="Times New Roman" w:hAnsi="Times New Roman" w:cs="Times New Roman"/>
          <w:i/>
        </w:rPr>
        <w:t>.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Соответствующая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информация,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уведомление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тексты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размещаются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также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в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информационной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системе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общего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Pr="00374208">
        <w:rPr>
          <w:rFonts w:ascii="Times New Roman" w:hAnsi="Times New Roman" w:cs="Times New Roman"/>
          <w:i/>
        </w:rPr>
        <w:t>пользования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3C06B2" w:rsidRPr="00374208">
        <w:rPr>
          <w:rFonts w:ascii="Times New Roman" w:hAnsi="Times New Roman" w:cs="Times New Roman"/>
          <w:i/>
        </w:rPr>
        <w:t>–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на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официальном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сайте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056C0C" w:rsidRPr="00374208">
        <w:rPr>
          <w:rFonts w:ascii="Times New Roman" w:hAnsi="Times New Roman" w:cs="Times New Roman"/>
          <w:i/>
        </w:rPr>
        <w:t>Федерального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056C0C" w:rsidRPr="00374208">
        <w:rPr>
          <w:rFonts w:ascii="Times New Roman" w:hAnsi="Times New Roman" w:cs="Times New Roman"/>
          <w:i/>
        </w:rPr>
        <w:t>агентства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056C0C" w:rsidRPr="00374208">
        <w:rPr>
          <w:rFonts w:ascii="Times New Roman" w:hAnsi="Times New Roman" w:cs="Times New Roman"/>
          <w:i/>
        </w:rPr>
        <w:t>по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056C0C" w:rsidRPr="00374208">
        <w:rPr>
          <w:rFonts w:ascii="Times New Roman" w:hAnsi="Times New Roman" w:cs="Times New Roman"/>
          <w:i/>
        </w:rPr>
        <w:t>строительству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056C0C" w:rsidRPr="00374208">
        <w:rPr>
          <w:rFonts w:ascii="Times New Roman" w:hAnsi="Times New Roman" w:cs="Times New Roman"/>
          <w:i/>
        </w:rPr>
        <w:t>и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056C0C" w:rsidRPr="00374208">
        <w:rPr>
          <w:rFonts w:ascii="Times New Roman" w:hAnsi="Times New Roman" w:cs="Times New Roman"/>
          <w:i/>
        </w:rPr>
        <w:t>жилищно-коммунальному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056C0C" w:rsidRPr="00374208">
        <w:rPr>
          <w:rFonts w:ascii="Times New Roman" w:hAnsi="Times New Roman" w:cs="Times New Roman"/>
          <w:i/>
        </w:rPr>
        <w:t>хозяйству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(</w:t>
      </w:r>
      <w:r w:rsidR="00056C0C" w:rsidRPr="00374208">
        <w:rPr>
          <w:rFonts w:ascii="Times New Roman" w:hAnsi="Times New Roman" w:cs="Times New Roman"/>
          <w:i/>
        </w:rPr>
        <w:t>Госстрой</w:t>
      </w:r>
      <w:r w:rsidR="007966D1" w:rsidRPr="00374208">
        <w:rPr>
          <w:rFonts w:ascii="Times New Roman" w:hAnsi="Times New Roman" w:cs="Times New Roman"/>
          <w:i/>
        </w:rPr>
        <w:t>)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в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сети</w:t>
      </w:r>
      <w:r w:rsidR="00374208" w:rsidRPr="00374208">
        <w:rPr>
          <w:rFonts w:ascii="Times New Roman" w:hAnsi="Times New Roman" w:cs="Times New Roman"/>
          <w:i/>
        </w:rPr>
        <w:t xml:space="preserve"> </w:t>
      </w:r>
      <w:r w:rsidR="007966D1" w:rsidRPr="00374208">
        <w:rPr>
          <w:rFonts w:ascii="Times New Roman" w:hAnsi="Times New Roman" w:cs="Times New Roman"/>
          <w:i/>
        </w:rPr>
        <w:t>Интернет</w:t>
      </w:r>
    </w:p>
    <w:p w14:paraId="72873375" w14:textId="77777777" w:rsidR="0082483D" w:rsidRPr="00374208" w:rsidRDefault="0082483D" w:rsidP="003F5443">
      <w:pPr>
        <w:pStyle w:val="a00"/>
        <w:suppressAutoHyphens w:val="0"/>
        <w:spacing w:before="0" w:after="0"/>
        <w:ind w:firstLine="567"/>
        <w:jc w:val="both"/>
        <w:rPr>
          <w:bCs/>
          <w:i/>
          <w:sz w:val="20"/>
          <w:szCs w:val="20"/>
        </w:rPr>
      </w:pPr>
    </w:p>
    <w:p w14:paraId="0BBA699B" w14:textId="77777777" w:rsidR="0082483D" w:rsidRPr="00374208" w:rsidRDefault="0082483D" w:rsidP="00AB7114">
      <w:pPr>
        <w:pStyle w:val="a00"/>
        <w:suppressAutoHyphens w:val="0"/>
        <w:spacing w:before="0" w:after="0"/>
        <w:jc w:val="both"/>
        <w:rPr>
          <w:bCs/>
          <w:i/>
          <w:sz w:val="20"/>
          <w:szCs w:val="20"/>
        </w:rPr>
      </w:pPr>
    </w:p>
    <w:p w14:paraId="09720EE4" w14:textId="77777777" w:rsidR="0082483D" w:rsidRPr="00374208" w:rsidRDefault="0082483D" w:rsidP="003F5443">
      <w:pPr>
        <w:pStyle w:val="a00"/>
        <w:suppressAutoHyphens w:val="0"/>
        <w:spacing w:before="0" w:after="0"/>
        <w:ind w:firstLine="567"/>
        <w:jc w:val="both"/>
        <w:rPr>
          <w:bCs/>
          <w:i/>
          <w:sz w:val="20"/>
          <w:szCs w:val="20"/>
        </w:rPr>
      </w:pPr>
    </w:p>
    <w:p w14:paraId="77B2016A" w14:textId="77777777" w:rsidR="00526D13" w:rsidRPr="00374208" w:rsidRDefault="00526D13" w:rsidP="003F5443">
      <w:pPr>
        <w:pStyle w:val="a00"/>
        <w:suppressAutoHyphens w:val="0"/>
        <w:spacing w:before="0" w:after="0"/>
        <w:ind w:firstLine="567"/>
        <w:jc w:val="right"/>
        <w:rPr>
          <w:sz w:val="20"/>
          <w:szCs w:val="20"/>
        </w:rPr>
      </w:pPr>
      <w:r w:rsidRPr="00374208">
        <w:rPr>
          <w:sz w:val="20"/>
          <w:szCs w:val="20"/>
        </w:rPr>
        <w:t>©</w:t>
      </w:r>
      <w:r w:rsidR="00374208" w:rsidRPr="00374208">
        <w:rPr>
          <w:sz w:val="20"/>
          <w:szCs w:val="20"/>
        </w:rPr>
        <w:t xml:space="preserve"> </w:t>
      </w:r>
      <w:r w:rsidRPr="00374208">
        <w:rPr>
          <w:sz w:val="20"/>
          <w:szCs w:val="20"/>
        </w:rPr>
        <w:t>Г</w:t>
      </w:r>
      <w:r w:rsidR="00C35776" w:rsidRPr="00374208">
        <w:rPr>
          <w:sz w:val="20"/>
          <w:szCs w:val="20"/>
        </w:rPr>
        <w:t>осстрой</w:t>
      </w:r>
      <w:r w:rsidRPr="00374208">
        <w:rPr>
          <w:sz w:val="20"/>
          <w:szCs w:val="20"/>
        </w:rPr>
        <w:t>,</w:t>
      </w:r>
      <w:r w:rsidR="00374208" w:rsidRPr="00374208">
        <w:rPr>
          <w:sz w:val="20"/>
          <w:szCs w:val="20"/>
        </w:rPr>
        <w:t xml:space="preserve"> </w:t>
      </w:r>
      <w:r w:rsidR="00C35776" w:rsidRPr="00374208">
        <w:rPr>
          <w:sz w:val="20"/>
          <w:szCs w:val="20"/>
        </w:rPr>
        <w:t>ФАУ</w:t>
      </w:r>
      <w:r w:rsidR="00374208" w:rsidRPr="00374208">
        <w:rPr>
          <w:sz w:val="20"/>
          <w:szCs w:val="20"/>
        </w:rPr>
        <w:t xml:space="preserve"> </w:t>
      </w:r>
      <w:r w:rsidR="00C35776" w:rsidRPr="00374208">
        <w:rPr>
          <w:sz w:val="20"/>
          <w:szCs w:val="20"/>
        </w:rPr>
        <w:t>«ФЦС»,</w:t>
      </w:r>
      <w:r w:rsidR="00374208" w:rsidRPr="00374208">
        <w:rPr>
          <w:sz w:val="20"/>
          <w:szCs w:val="20"/>
        </w:rPr>
        <w:t xml:space="preserve"> </w:t>
      </w:r>
      <w:r w:rsidRPr="00374208">
        <w:rPr>
          <w:sz w:val="20"/>
          <w:szCs w:val="20"/>
        </w:rPr>
        <w:t>2012</w:t>
      </w:r>
    </w:p>
    <w:p w14:paraId="02ED2F61" w14:textId="77777777" w:rsidR="00526D13" w:rsidRPr="00287D12" w:rsidRDefault="00526D13" w:rsidP="003F5443">
      <w:pPr>
        <w:pStyle w:val="a00"/>
        <w:suppressAutoHyphens w:val="0"/>
        <w:spacing w:before="0" w:after="0"/>
        <w:ind w:firstLine="567"/>
        <w:jc w:val="both"/>
        <w:rPr>
          <w:sz w:val="20"/>
          <w:szCs w:val="20"/>
        </w:rPr>
      </w:pPr>
    </w:p>
    <w:p w14:paraId="603F570E" w14:textId="77777777" w:rsidR="0082483D" w:rsidRPr="00374208" w:rsidRDefault="00526D13" w:rsidP="003F5443">
      <w:pPr>
        <w:pStyle w:val="HTML"/>
        <w:shd w:val="clear" w:color="auto" w:fill="FFFFFF"/>
        <w:tabs>
          <w:tab w:val="clear" w:pos="10076"/>
          <w:tab w:val="left" w:pos="9923"/>
        </w:tabs>
        <w:suppressAutoHyphens w:val="0"/>
        <w:ind w:firstLine="567"/>
        <w:jc w:val="both"/>
        <w:rPr>
          <w:rFonts w:ascii="Times New Roman" w:hAnsi="Times New Roman" w:cs="Times New Roman"/>
        </w:rPr>
      </w:pPr>
      <w:r w:rsidRPr="00374208">
        <w:rPr>
          <w:rFonts w:ascii="Times New Roman" w:hAnsi="Times New Roman" w:cs="Times New Roman"/>
        </w:rPr>
        <w:t>Настоящий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нормативный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документ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не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может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быть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полностью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или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частично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воспроизведен,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тиражирован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и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распространен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в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качестве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официального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издания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на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территории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Российской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Федерации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без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разрешения</w:t>
      </w:r>
      <w:r w:rsidR="00374208" w:rsidRPr="00374208">
        <w:rPr>
          <w:rFonts w:ascii="Times New Roman" w:hAnsi="Times New Roman" w:cs="Times New Roman"/>
        </w:rPr>
        <w:t xml:space="preserve"> </w:t>
      </w:r>
      <w:r w:rsidRPr="00374208">
        <w:rPr>
          <w:rFonts w:ascii="Times New Roman" w:hAnsi="Times New Roman" w:cs="Times New Roman"/>
        </w:rPr>
        <w:t>Г</w:t>
      </w:r>
      <w:r w:rsidR="000D0FC1" w:rsidRPr="00374208">
        <w:rPr>
          <w:rFonts w:ascii="Times New Roman" w:hAnsi="Times New Roman" w:cs="Times New Roman"/>
        </w:rPr>
        <w:t>осстроя</w:t>
      </w:r>
    </w:p>
    <w:p w14:paraId="78FBA47A" w14:textId="77777777" w:rsidR="0082483D" w:rsidRPr="00F20CCD" w:rsidRDefault="0082483D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Pr="00F20C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8E1DED8" w14:textId="77777777" w:rsidR="00F20CCD" w:rsidRPr="00F20CCD" w:rsidRDefault="00F20CCD" w:rsidP="003F5443">
      <w:pPr>
        <w:pStyle w:val="afd"/>
        <w:rPr>
          <w:rFonts w:ascii="Times New Roman" w:hAnsi="Times New Roman" w:cs="Times New Roman"/>
          <w:sz w:val="28"/>
          <w:szCs w:val="28"/>
        </w:rPr>
      </w:pPr>
    </w:p>
    <w:p w14:paraId="3C2EEE7E" w14:textId="77777777" w:rsidR="0082483D" w:rsidRPr="00F20CCD" w:rsidRDefault="0082483D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1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Область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применения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…………………………………………………………….</w:t>
      </w:r>
    </w:p>
    <w:p w14:paraId="6F80326F" w14:textId="77777777" w:rsidR="0082483D" w:rsidRPr="00F20CCD" w:rsidRDefault="0082483D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2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Нормативные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ссылки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</w:t>
      </w:r>
    </w:p>
    <w:p w14:paraId="241BC449" w14:textId="77777777" w:rsidR="0082483D" w:rsidRPr="00F20CCD" w:rsidRDefault="0082483D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3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Термины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определения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</w:t>
      </w:r>
    </w:p>
    <w:p w14:paraId="5845F704" w14:textId="77777777" w:rsidR="0082483D" w:rsidRPr="00F20CCD" w:rsidRDefault="0082483D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4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Общие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положения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……………………………………………………………….</w:t>
      </w:r>
    </w:p>
    <w:p w14:paraId="0F222DC5" w14:textId="765FFE0F" w:rsidR="0082483D" w:rsidRPr="00F20CCD" w:rsidRDefault="0082483D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5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287D12" w:rsidRPr="00317394">
        <w:rPr>
          <w:rFonts w:ascii="Times New Roman" w:hAnsi="Times New Roman"/>
          <w:sz w:val="28"/>
          <w:szCs w:val="28"/>
        </w:rPr>
        <w:t>Требования к размещению и территории земельного участка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……………….</w:t>
      </w:r>
    </w:p>
    <w:p w14:paraId="2D42A5D3" w14:textId="77777777" w:rsidR="0082483D" w:rsidRPr="00F20CCD" w:rsidRDefault="0082483D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6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Требования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к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функционально-планировочной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структуре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…………………….</w:t>
      </w:r>
    </w:p>
    <w:p w14:paraId="70E05F86" w14:textId="77777777" w:rsidR="0082483D" w:rsidRPr="00F20CCD" w:rsidRDefault="00374208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 xml:space="preserve">    </w:t>
      </w:r>
      <w:r w:rsidR="0082483D" w:rsidRPr="00F20CCD">
        <w:rPr>
          <w:rFonts w:ascii="Times New Roman" w:hAnsi="Times New Roman" w:cs="Times New Roman"/>
          <w:sz w:val="28"/>
          <w:szCs w:val="28"/>
        </w:rPr>
        <w:t>6.1</w:t>
      </w:r>
      <w:r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82483D" w:rsidRPr="00F20CCD">
        <w:rPr>
          <w:rFonts w:ascii="Times New Roman" w:hAnsi="Times New Roman" w:cs="Times New Roman"/>
          <w:sz w:val="28"/>
          <w:szCs w:val="28"/>
        </w:rPr>
        <w:t>Общие</w:t>
      </w:r>
      <w:r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82483D" w:rsidRPr="00F20CCD">
        <w:rPr>
          <w:rFonts w:ascii="Times New Roman" w:hAnsi="Times New Roman" w:cs="Times New Roman"/>
          <w:sz w:val="28"/>
          <w:szCs w:val="28"/>
        </w:rPr>
        <w:t>требования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…………………………………………………………..</w:t>
      </w:r>
    </w:p>
    <w:p w14:paraId="6ABD89A5" w14:textId="77777777" w:rsidR="0082483D" w:rsidRPr="00F20CCD" w:rsidRDefault="00374208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 xml:space="preserve">    </w:t>
      </w:r>
      <w:r w:rsidR="0082483D" w:rsidRPr="00F20CCD">
        <w:rPr>
          <w:rFonts w:ascii="Times New Roman" w:hAnsi="Times New Roman" w:cs="Times New Roman"/>
          <w:sz w:val="28"/>
          <w:szCs w:val="28"/>
        </w:rPr>
        <w:t>6.2</w:t>
      </w:r>
      <w:r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82483D" w:rsidRPr="00F20CCD">
        <w:rPr>
          <w:rFonts w:ascii="Times New Roman" w:hAnsi="Times New Roman" w:cs="Times New Roman"/>
          <w:sz w:val="28"/>
          <w:szCs w:val="28"/>
        </w:rPr>
        <w:t>Геронтологический</w:t>
      </w:r>
      <w:r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82483D" w:rsidRPr="00F20CCD">
        <w:rPr>
          <w:rFonts w:ascii="Times New Roman" w:hAnsi="Times New Roman" w:cs="Times New Roman"/>
          <w:sz w:val="28"/>
          <w:szCs w:val="28"/>
        </w:rPr>
        <w:t>центр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…………………………………………………..</w:t>
      </w:r>
    </w:p>
    <w:p w14:paraId="0456636D" w14:textId="77777777" w:rsidR="0082483D" w:rsidRPr="00F20CCD" w:rsidRDefault="00374208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 xml:space="preserve">    </w:t>
      </w:r>
      <w:r w:rsidR="0082483D" w:rsidRPr="00F20CCD">
        <w:rPr>
          <w:rFonts w:ascii="Times New Roman" w:hAnsi="Times New Roman" w:cs="Times New Roman"/>
          <w:sz w:val="28"/>
          <w:szCs w:val="28"/>
        </w:rPr>
        <w:t>6.3</w:t>
      </w:r>
      <w:r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82483D" w:rsidRPr="00F20CCD">
        <w:rPr>
          <w:rFonts w:ascii="Times New Roman" w:hAnsi="Times New Roman" w:cs="Times New Roman"/>
          <w:sz w:val="28"/>
          <w:szCs w:val="28"/>
        </w:rPr>
        <w:t>Геронтопсихиатрический</w:t>
      </w:r>
      <w:r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82483D" w:rsidRPr="00F20CCD">
        <w:rPr>
          <w:rFonts w:ascii="Times New Roman" w:hAnsi="Times New Roman" w:cs="Times New Roman"/>
          <w:sz w:val="28"/>
          <w:szCs w:val="28"/>
        </w:rPr>
        <w:t>центр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……………………………………………</w:t>
      </w:r>
    </w:p>
    <w:p w14:paraId="0130EFF8" w14:textId="77777777" w:rsidR="0082483D" w:rsidRPr="00F20CCD" w:rsidRDefault="00374208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 xml:space="preserve">    </w:t>
      </w:r>
      <w:r w:rsidR="0082483D" w:rsidRPr="00F20CCD">
        <w:rPr>
          <w:rFonts w:ascii="Times New Roman" w:hAnsi="Times New Roman" w:cs="Times New Roman"/>
          <w:sz w:val="28"/>
          <w:szCs w:val="28"/>
        </w:rPr>
        <w:t>6.4</w:t>
      </w:r>
      <w:r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82483D" w:rsidRPr="00F20CCD">
        <w:rPr>
          <w:rFonts w:ascii="Times New Roman" w:hAnsi="Times New Roman" w:cs="Times New Roman"/>
          <w:sz w:val="28"/>
          <w:szCs w:val="28"/>
        </w:rPr>
        <w:t>Дом</w:t>
      </w:r>
      <w:r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82483D" w:rsidRPr="00F20CCD">
        <w:rPr>
          <w:rFonts w:ascii="Times New Roman" w:hAnsi="Times New Roman" w:cs="Times New Roman"/>
          <w:sz w:val="28"/>
          <w:szCs w:val="28"/>
        </w:rPr>
        <w:t>сестринского</w:t>
      </w:r>
      <w:r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82483D" w:rsidRPr="00F20CCD">
        <w:rPr>
          <w:rFonts w:ascii="Times New Roman" w:hAnsi="Times New Roman" w:cs="Times New Roman"/>
          <w:sz w:val="28"/>
          <w:szCs w:val="28"/>
        </w:rPr>
        <w:t>ухода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</w:t>
      </w:r>
    </w:p>
    <w:p w14:paraId="4D72A661" w14:textId="77777777" w:rsidR="0082483D" w:rsidRPr="00F20CCD" w:rsidRDefault="00374208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 xml:space="preserve">    </w:t>
      </w:r>
      <w:r w:rsidR="0082483D" w:rsidRPr="00F20CCD">
        <w:rPr>
          <w:rFonts w:ascii="Times New Roman" w:hAnsi="Times New Roman" w:cs="Times New Roman"/>
          <w:sz w:val="28"/>
          <w:szCs w:val="28"/>
        </w:rPr>
        <w:t>6.5</w:t>
      </w:r>
      <w:r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82483D" w:rsidRPr="00F20CCD">
        <w:rPr>
          <w:rFonts w:ascii="Times New Roman" w:hAnsi="Times New Roman" w:cs="Times New Roman"/>
          <w:sz w:val="28"/>
          <w:szCs w:val="28"/>
        </w:rPr>
        <w:t>Хоспис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……………………………………………………………………….</w:t>
      </w:r>
    </w:p>
    <w:p w14:paraId="4265B44D" w14:textId="77777777" w:rsidR="0082483D" w:rsidRPr="00F20CCD" w:rsidRDefault="0082483D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7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Требования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к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архитектурно-планировочным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решениям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……………………..</w:t>
      </w:r>
    </w:p>
    <w:p w14:paraId="52C2C3D7" w14:textId="0D624F85" w:rsidR="00F20CCD" w:rsidRPr="00F20CCD" w:rsidRDefault="00F20CCD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 xml:space="preserve">8 </w:t>
      </w:r>
      <w:r w:rsidR="00287D12" w:rsidRPr="00317394">
        <w:rPr>
          <w:rFonts w:ascii="Times New Roman" w:hAnsi="Times New Roman"/>
          <w:sz w:val="28"/>
          <w:szCs w:val="28"/>
        </w:rPr>
        <w:t>Требования к инженерному оборудованию</w:t>
      </w:r>
      <w:r>
        <w:rPr>
          <w:rFonts w:ascii="Times New Roman" w:hAnsi="Times New Roman" w:cs="Times New Roman"/>
          <w:sz w:val="28"/>
          <w:szCs w:val="28"/>
        </w:rPr>
        <w:t xml:space="preserve"> …………………………………..</w:t>
      </w:r>
    </w:p>
    <w:p w14:paraId="14DFEF17" w14:textId="449A428D" w:rsidR="00F20CCD" w:rsidRPr="00F20CCD" w:rsidRDefault="00F20CCD" w:rsidP="003F5443">
      <w:pPr>
        <w:pStyle w:val="afd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 xml:space="preserve">9 </w:t>
      </w:r>
      <w:r w:rsidR="00287D12" w:rsidRPr="00317394">
        <w:rPr>
          <w:rFonts w:ascii="Times New Roman" w:hAnsi="Times New Roman"/>
          <w:sz w:val="28"/>
          <w:szCs w:val="28"/>
        </w:rPr>
        <w:t>Требования к обеспечению пожарной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…………………………</w:t>
      </w:r>
    </w:p>
    <w:p w14:paraId="6DE412FB" w14:textId="69416B1D" w:rsidR="0082483D" w:rsidRDefault="0082483D" w:rsidP="003F5443">
      <w:pPr>
        <w:pStyle w:val="afd"/>
        <w:ind w:left="1843" w:hanging="1843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Приложение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А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287D12" w:rsidRPr="00317394">
        <w:rPr>
          <w:rFonts w:ascii="Times New Roman" w:hAnsi="Times New Roman"/>
          <w:sz w:val="28"/>
          <w:szCs w:val="28"/>
        </w:rPr>
        <w:t>Схема функциональных взаимосвязей помещений</w:t>
      </w:r>
      <w:r w:rsidR="00F20CCD">
        <w:rPr>
          <w:rFonts w:ascii="Times New Roman" w:hAnsi="Times New Roman" w:cs="Times New Roman"/>
          <w:sz w:val="28"/>
          <w:szCs w:val="28"/>
        </w:rPr>
        <w:t xml:space="preserve"> …………..</w:t>
      </w:r>
    </w:p>
    <w:p w14:paraId="0DB727A2" w14:textId="064571C1" w:rsidR="00287D12" w:rsidRDefault="00287D12" w:rsidP="003F5443">
      <w:pPr>
        <w:pStyle w:val="afd"/>
        <w:ind w:left="1843" w:hanging="1843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Приложение Б </w:t>
      </w:r>
      <w:r w:rsidRPr="00317394">
        <w:rPr>
          <w:rFonts w:ascii="Times New Roman" w:hAnsi="Times New Roman"/>
          <w:bCs/>
          <w:sz w:val="28"/>
          <w:szCs w:val="28"/>
        </w:rPr>
        <w:t>Состав и площади помещений геронтологических центров, домов сестринского ухода, хосписов</w:t>
      </w:r>
      <w:r>
        <w:rPr>
          <w:rFonts w:ascii="Times New Roman" w:hAnsi="Times New Roman"/>
          <w:bCs/>
          <w:sz w:val="28"/>
          <w:szCs w:val="28"/>
        </w:rPr>
        <w:t xml:space="preserve"> ………………………….</w:t>
      </w:r>
    </w:p>
    <w:p w14:paraId="279B0559" w14:textId="374BC6FE" w:rsidR="00287D12" w:rsidRDefault="00287D12" w:rsidP="003F5443">
      <w:pPr>
        <w:pStyle w:val="afd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_Hlk37953168"/>
      <w:r w:rsidRPr="00317394">
        <w:rPr>
          <w:rFonts w:ascii="Times New Roman" w:hAnsi="Times New Roman"/>
          <w:bCs/>
          <w:sz w:val="28"/>
          <w:szCs w:val="28"/>
        </w:rPr>
        <w:t>Библиография</w:t>
      </w:r>
      <w:r>
        <w:rPr>
          <w:rFonts w:ascii="Times New Roman" w:hAnsi="Times New Roman"/>
          <w:bCs/>
          <w:sz w:val="28"/>
          <w:szCs w:val="28"/>
        </w:rPr>
        <w:t xml:space="preserve"> …………………………………………………………………….</w:t>
      </w:r>
    </w:p>
    <w:p w14:paraId="61B907EA" w14:textId="60DB752A" w:rsidR="00F20CCD" w:rsidRPr="00B876E7" w:rsidRDefault="00F20CCD" w:rsidP="003F5443">
      <w:pPr>
        <w:pStyle w:val="afd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6E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 w:rsidR="00287D12">
        <w:rPr>
          <w:rFonts w:ascii="Times New Roman" w:hAnsi="Times New Roman" w:cs="Times New Roman"/>
          <w:b/>
          <w:sz w:val="28"/>
          <w:szCs w:val="28"/>
        </w:rPr>
        <w:t>№ 2</w:t>
      </w:r>
      <w:r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bookmarkEnd w:id="3"/>
    <w:p w14:paraId="12718908" w14:textId="77777777" w:rsidR="00F20CCD" w:rsidRDefault="00F20CCD" w:rsidP="003F5443">
      <w:pPr>
        <w:pStyle w:val="afd"/>
        <w:ind w:left="1843" w:hanging="1843"/>
        <w:rPr>
          <w:rFonts w:ascii="Times New Roman" w:hAnsi="Times New Roman" w:cs="Times New Roman"/>
          <w:sz w:val="28"/>
          <w:szCs w:val="28"/>
        </w:rPr>
      </w:pPr>
    </w:p>
    <w:p w14:paraId="28A2B666" w14:textId="77777777" w:rsidR="00F20CCD" w:rsidRPr="00F20CCD" w:rsidRDefault="00F20CCD" w:rsidP="003F5443">
      <w:pPr>
        <w:pStyle w:val="afd"/>
        <w:ind w:left="1843" w:hanging="1843"/>
        <w:rPr>
          <w:rFonts w:ascii="Times New Roman" w:hAnsi="Times New Roman" w:cs="Times New Roman"/>
          <w:sz w:val="28"/>
          <w:szCs w:val="28"/>
        </w:rPr>
      </w:pPr>
    </w:p>
    <w:p w14:paraId="053C2D44" w14:textId="77777777" w:rsidR="003D56D0" w:rsidRPr="00F20CCD" w:rsidRDefault="0082483D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4"/>
          <w:szCs w:val="28"/>
        </w:rPr>
        <w:br w:type="page"/>
      </w:r>
      <w:r w:rsidR="003D56D0" w:rsidRPr="00F20CC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0A144BE" w14:textId="77777777" w:rsidR="00F20CCD" w:rsidRPr="00F20CCD" w:rsidRDefault="00F20CCD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D73251" w14:textId="77777777" w:rsidR="00F7688D" w:rsidRPr="00F20CCD" w:rsidRDefault="00F7688D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Настоящий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свод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правил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bCs/>
          <w:sz w:val="28"/>
          <w:szCs w:val="28"/>
        </w:rPr>
        <w:t>разработан</w:t>
      </w:r>
      <w:r w:rsidR="00374208" w:rsidRPr="00F20CC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bCs/>
          <w:sz w:val="28"/>
          <w:szCs w:val="28"/>
        </w:rPr>
        <w:t>в</w:t>
      </w:r>
      <w:r w:rsidR="00374208" w:rsidRPr="00F20CC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bCs/>
          <w:sz w:val="28"/>
          <w:szCs w:val="28"/>
        </w:rPr>
        <w:t>соответствии</w:t>
      </w:r>
      <w:r w:rsidR="00374208" w:rsidRPr="00F20CC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bCs/>
          <w:sz w:val="28"/>
          <w:szCs w:val="28"/>
        </w:rPr>
        <w:t>с</w:t>
      </w:r>
      <w:r w:rsidR="00374208" w:rsidRPr="00F20CC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Федеральным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законом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от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30.12.200</w:t>
      </w:r>
      <w:r w:rsidR="003C06B2" w:rsidRPr="00F20CCD">
        <w:rPr>
          <w:rFonts w:ascii="Times New Roman" w:hAnsi="Times New Roman" w:cs="Times New Roman"/>
          <w:sz w:val="28"/>
          <w:szCs w:val="28"/>
        </w:rPr>
        <w:t>9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г.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№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384-ФЗ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«Технический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регламент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о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безопасности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зданий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сооружений».</w:t>
      </w:r>
    </w:p>
    <w:p w14:paraId="5BB25306" w14:textId="24D6E2E5" w:rsidR="003D56D0" w:rsidRPr="00F20CCD" w:rsidRDefault="00424580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Свод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правил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р</w:t>
      </w:r>
      <w:r w:rsidR="003D56D0" w:rsidRPr="00F20CCD">
        <w:rPr>
          <w:rFonts w:ascii="Times New Roman" w:hAnsi="Times New Roman" w:cs="Times New Roman"/>
          <w:sz w:val="28"/>
          <w:szCs w:val="28"/>
        </w:rPr>
        <w:t>азработан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в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развитие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положений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C06B2" w:rsidRPr="00F20CCD">
        <w:rPr>
          <w:rFonts w:ascii="Times New Roman" w:hAnsi="Times New Roman" w:cs="Times New Roman"/>
          <w:sz w:val="28"/>
          <w:szCs w:val="28"/>
        </w:rPr>
        <w:t>СП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59.1333</w:t>
      </w:r>
      <w:r w:rsidR="003C06B2" w:rsidRPr="00F20CCD">
        <w:rPr>
          <w:rFonts w:ascii="Times New Roman" w:hAnsi="Times New Roman" w:cs="Times New Roman"/>
          <w:sz w:val="28"/>
          <w:szCs w:val="28"/>
        </w:rPr>
        <w:t>0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в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соответствии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с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принципами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Конвенции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ООН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о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правах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инвалидов,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подписанной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Российской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Федерацией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в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сентябре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200</w:t>
      </w:r>
      <w:r w:rsidR="003C06B2" w:rsidRPr="00F20CCD">
        <w:rPr>
          <w:rFonts w:ascii="Times New Roman" w:hAnsi="Times New Roman" w:cs="Times New Roman"/>
          <w:sz w:val="28"/>
          <w:szCs w:val="28"/>
        </w:rPr>
        <w:t>8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года</w:t>
      </w:r>
      <w:r w:rsidR="00F20CCD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F20CCD" w:rsidRPr="00C551F7">
        <w:rPr>
          <w:rFonts w:ascii="Times New Roman" w:hAnsi="Times New Roman" w:cs="Times New Roman"/>
          <w:sz w:val="28"/>
          <w:szCs w:val="28"/>
        </w:rPr>
        <w:t>и ратифицированной 3 мая 2012 г. Федеральный закон «О ратификации Конвенции о правах инвалидов № 46-ФЗ от 3</w:t>
      </w:r>
      <w:r w:rsidR="00A34DCB">
        <w:rPr>
          <w:rFonts w:ascii="Times New Roman" w:hAnsi="Times New Roman" w:cs="Times New Roman"/>
          <w:sz w:val="28"/>
          <w:szCs w:val="28"/>
        </w:rPr>
        <w:t xml:space="preserve"> </w:t>
      </w:r>
      <w:r w:rsidR="00F20CCD" w:rsidRPr="00C551F7">
        <w:rPr>
          <w:rFonts w:ascii="Times New Roman" w:hAnsi="Times New Roman" w:cs="Times New Roman"/>
          <w:sz w:val="28"/>
          <w:szCs w:val="28"/>
        </w:rPr>
        <w:t>мая 2012 г.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содержит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нормы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правила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по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проектированию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среды,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адаптированной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для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инвалидов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других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маломобильных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групп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населения.</w:t>
      </w:r>
    </w:p>
    <w:p w14:paraId="6327E1EC" w14:textId="77777777" w:rsidR="003D56D0" w:rsidRPr="00F20CCD" w:rsidRDefault="00F20CCD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51F7">
        <w:rPr>
          <w:rFonts w:ascii="Times New Roman" w:hAnsi="Times New Roman" w:cs="Times New Roman"/>
          <w:sz w:val="28"/>
          <w:szCs w:val="28"/>
        </w:rPr>
        <w:t>Свод правил учитывает отечественный и международный опыт создания среды для категории населения, требующей медицинского ухода, а также предложения и замечания специалистов НИИ экологии человека и гигиены окружающей среды им. А.Н. Сысина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130549" w14:textId="77777777" w:rsidR="003D56D0" w:rsidRPr="00F20CCD" w:rsidRDefault="003D56D0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В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424580" w:rsidRPr="00F20CCD">
        <w:rPr>
          <w:rFonts w:ascii="Times New Roman" w:hAnsi="Times New Roman" w:cs="Times New Roman"/>
          <w:sz w:val="28"/>
          <w:szCs w:val="28"/>
        </w:rPr>
        <w:t>своде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424580" w:rsidRPr="00F20CCD">
        <w:rPr>
          <w:rFonts w:ascii="Times New Roman" w:hAnsi="Times New Roman" w:cs="Times New Roman"/>
          <w:sz w:val="28"/>
          <w:szCs w:val="28"/>
        </w:rPr>
        <w:t>правил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учтен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опыт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исследований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в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данной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области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отечественных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зарубежных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специалистов,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а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также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предложения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замечания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специалистов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НИИ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экологии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человека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и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гигиены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окружающей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среды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им.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А.Н.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Сысина.</w:t>
      </w:r>
    </w:p>
    <w:p w14:paraId="50BE803C" w14:textId="07DC77E2" w:rsidR="003D56D0" w:rsidRDefault="0096166E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0CCD">
        <w:rPr>
          <w:rFonts w:ascii="Times New Roman" w:hAnsi="Times New Roman" w:cs="Times New Roman"/>
          <w:sz w:val="28"/>
          <w:szCs w:val="28"/>
        </w:rPr>
        <w:t>Свод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правил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выполнен</w:t>
      </w:r>
      <w:r w:rsidR="003D56D0" w:rsidRPr="00F20CCD">
        <w:rPr>
          <w:rFonts w:ascii="Times New Roman" w:hAnsi="Times New Roman" w:cs="Times New Roman"/>
          <w:sz w:val="28"/>
          <w:szCs w:val="28"/>
        </w:rPr>
        <w:t>: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424580" w:rsidRPr="00F20CCD">
        <w:rPr>
          <w:rFonts w:ascii="Times New Roman" w:hAnsi="Times New Roman" w:cs="Times New Roman"/>
          <w:sz w:val="28"/>
          <w:szCs w:val="28"/>
        </w:rPr>
        <w:t>ООО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424580" w:rsidRPr="00F20CCD">
        <w:rPr>
          <w:rFonts w:ascii="Times New Roman" w:hAnsi="Times New Roman" w:cs="Times New Roman"/>
          <w:sz w:val="28"/>
          <w:szCs w:val="28"/>
        </w:rPr>
        <w:t>«Институт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424580" w:rsidRPr="00F20CCD">
        <w:rPr>
          <w:rFonts w:ascii="Times New Roman" w:hAnsi="Times New Roman" w:cs="Times New Roman"/>
          <w:sz w:val="28"/>
          <w:szCs w:val="28"/>
        </w:rPr>
        <w:t>общественных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424580" w:rsidRPr="00F20CCD">
        <w:rPr>
          <w:rFonts w:ascii="Times New Roman" w:hAnsi="Times New Roman" w:cs="Times New Roman"/>
          <w:sz w:val="28"/>
          <w:szCs w:val="28"/>
        </w:rPr>
        <w:t>зданий»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424580" w:rsidRPr="00F20CCD">
        <w:rPr>
          <w:rFonts w:ascii="Times New Roman" w:hAnsi="Times New Roman" w:cs="Times New Roman"/>
          <w:sz w:val="28"/>
          <w:szCs w:val="28"/>
        </w:rPr>
        <w:t>(</w:t>
      </w:r>
      <w:r w:rsidR="003D56D0" w:rsidRPr="00F20CCD">
        <w:rPr>
          <w:rFonts w:ascii="Times New Roman" w:hAnsi="Times New Roman" w:cs="Times New Roman"/>
          <w:sz w:val="28"/>
          <w:szCs w:val="28"/>
        </w:rPr>
        <w:t>руководитель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работы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424580" w:rsidRPr="00F20CCD">
        <w:rPr>
          <w:rFonts w:ascii="Times New Roman" w:hAnsi="Times New Roman" w:cs="Times New Roman"/>
          <w:sz w:val="28"/>
          <w:szCs w:val="28"/>
        </w:rPr>
        <w:t>–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канд.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арх</w:t>
      </w:r>
      <w:r w:rsidR="0009551B" w:rsidRPr="00F20CCD">
        <w:rPr>
          <w:rFonts w:ascii="Times New Roman" w:hAnsi="Times New Roman" w:cs="Times New Roman"/>
          <w:sz w:val="28"/>
          <w:szCs w:val="28"/>
        </w:rPr>
        <w:t>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А.М.</w:t>
      </w:r>
      <w:r w:rsidR="00374208" w:rsidRPr="00F20CC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A7B7B" w:rsidRPr="00F20CCD">
        <w:rPr>
          <w:rFonts w:ascii="Times New Roman" w:hAnsi="Times New Roman" w:cs="Times New Roman"/>
          <w:i/>
          <w:sz w:val="28"/>
          <w:szCs w:val="28"/>
        </w:rPr>
        <w:t>Гарнец</w:t>
      </w:r>
      <w:r w:rsidR="00424580" w:rsidRPr="00F20CCD">
        <w:rPr>
          <w:rFonts w:ascii="Times New Roman" w:hAnsi="Times New Roman" w:cs="Times New Roman"/>
          <w:sz w:val="28"/>
          <w:szCs w:val="28"/>
        </w:rPr>
        <w:t>)</w:t>
      </w:r>
      <w:r w:rsidR="007A7B7B" w:rsidRPr="00F20CCD">
        <w:rPr>
          <w:rFonts w:ascii="Times New Roman" w:hAnsi="Times New Roman" w:cs="Times New Roman"/>
          <w:sz w:val="28"/>
          <w:szCs w:val="28"/>
        </w:rPr>
        <w:t>;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ЗАО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Pr="00F20CCD">
        <w:rPr>
          <w:rFonts w:ascii="Times New Roman" w:hAnsi="Times New Roman" w:cs="Times New Roman"/>
          <w:sz w:val="28"/>
          <w:szCs w:val="28"/>
        </w:rPr>
        <w:t>«</w:t>
      </w:r>
      <w:r w:rsidR="003D56D0" w:rsidRPr="00F20CCD">
        <w:rPr>
          <w:rFonts w:ascii="Times New Roman" w:hAnsi="Times New Roman" w:cs="Times New Roman"/>
          <w:sz w:val="28"/>
          <w:szCs w:val="28"/>
        </w:rPr>
        <w:t>Гипроздрав</w:t>
      </w:r>
      <w:r w:rsidR="00424580" w:rsidRPr="00F20CCD">
        <w:rPr>
          <w:rFonts w:ascii="Times New Roman" w:hAnsi="Times New Roman" w:cs="Times New Roman"/>
          <w:sz w:val="28"/>
          <w:szCs w:val="28"/>
        </w:rPr>
        <w:t>»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424580" w:rsidRPr="00F20CCD">
        <w:rPr>
          <w:rFonts w:ascii="Times New Roman" w:hAnsi="Times New Roman" w:cs="Times New Roman"/>
          <w:sz w:val="28"/>
          <w:szCs w:val="28"/>
        </w:rPr>
        <w:t>(</w:t>
      </w:r>
      <w:r w:rsidR="003D56D0" w:rsidRPr="00F20CCD">
        <w:rPr>
          <w:rFonts w:ascii="Times New Roman" w:hAnsi="Times New Roman" w:cs="Times New Roman"/>
          <w:sz w:val="28"/>
          <w:szCs w:val="28"/>
        </w:rPr>
        <w:t>ответственный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исполнитель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424580" w:rsidRPr="00F20CCD">
        <w:rPr>
          <w:rFonts w:ascii="Times New Roman" w:hAnsi="Times New Roman" w:cs="Times New Roman"/>
          <w:sz w:val="28"/>
          <w:szCs w:val="28"/>
        </w:rPr>
        <w:t>–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канд.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арх</w:t>
      </w:r>
      <w:r w:rsidR="0009551B" w:rsidRPr="00F20CCD">
        <w:rPr>
          <w:rFonts w:ascii="Times New Roman" w:hAnsi="Times New Roman" w:cs="Times New Roman"/>
          <w:sz w:val="28"/>
          <w:szCs w:val="28"/>
        </w:rPr>
        <w:t>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Л.Ф.</w:t>
      </w:r>
      <w:r w:rsidR="00374208" w:rsidRPr="00F20CC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Сидоркова</w:t>
      </w:r>
      <w:r w:rsidR="003D56D0" w:rsidRPr="00F20CCD">
        <w:rPr>
          <w:rFonts w:ascii="Times New Roman" w:hAnsi="Times New Roman" w:cs="Times New Roman"/>
          <w:sz w:val="28"/>
          <w:szCs w:val="28"/>
        </w:rPr>
        <w:t>,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медицинские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технологи: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М.В.</w:t>
      </w:r>
      <w:r w:rsidR="00374208" w:rsidRPr="00F20CC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Толмачева</w:t>
      </w:r>
      <w:r w:rsidR="003D56D0" w:rsidRPr="00F20CCD">
        <w:rPr>
          <w:rFonts w:ascii="Times New Roman" w:hAnsi="Times New Roman" w:cs="Times New Roman"/>
          <w:sz w:val="28"/>
          <w:szCs w:val="28"/>
        </w:rPr>
        <w:t>,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М.А.</w:t>
      </w:r>
      <w:r w:rsidR="00374208" w:rsidRPr="00F20CC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Шумилова</w:t>
      </w:r>
      <w:r w:rsidR="003D56D0" w:rsidRPr="00F20CCD">
        <w:rPr>
          <w:rFonts w:ascii="Times New Roman" w:hAnsi="Times New Roman" w:cs="Times New Roman"/>
          <w:sz w:val="28"/>
          <w:szCs w:val="28"/>
        </w:rPr>
        <w:t>,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Т.В.</w:t>
      </w:r>
      <w:r w:rsidR="00374208" w:rsidRPr="00F20CC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Майорова</w:t>
      </w:r>
      <w:r w:rsidR="00424580" w:rsidRPr="00F20CCD">
        <w:rPr>
          <w:rFonts w:ascii="Times New Roman" w:hAnsi="Times New Roman" w:cs="Times New Roman"/>
          <w:sz w:val="28"/>
          <w:szCs w:val="28"/>
        </w:rPr>
        <w:t>,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архитекторы: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М.Е.</w:t>
      </w:r>
      <w:r w:rsidR="00374208" w:rsidRPr="00F20CC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Короткова</w:t>
      </w:r>
      <w:r w:rsidR="003D56D0" w:rsidRPr="00F20CCD">
        <w:rPr>
          <w:rFonts w:ascii="Times New Roman" w:hAnsi="Times New Roman" w:cs="Times New Roman"/>
          <w:sz w:val="28"/>
          <w:szCs w:val="28"/>
        </w:rPr>
        <w:t>,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Е.В.</w:t>
      </w:r>
      <w:r w:rsidR="00374208" w:rsidRPr="00F20CC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A7B7B" w:rsidRPr="00F20CCD">
        <w:rPr>
          <w:rFonts w:ascii="Times New Roman" w:hAnsi="Times New Roman" w:cs="Times New Roman"/>
          <w:i/>
          <w:sz w:val="28"/>
          <w:szCs w:val="28"/>
        </w:rPr>
        <w:t>Шулякевич</w:t>
      </w:r>
      <w:r w:rsidR="00424580" w:rsidRPr="00F20CCD">
        <w:rPr>
          <w:rFonts w:ascii="Times New Roman" w:hAnsi="Times New Roman" w:cs="Times New Roman"/>
          <w:sz w:val="28"/>
          <w:szCs w:val="28"/>
        </w:rPr>
        <w:t>)</w:t>
      </w:r>
      <w:r w:rsidR="007A7B7B" w:rsidRPr="00F20CCD">
        <w:rPr>
          <w:rFonts w:ascii="Times New Roman" w:hAnsi="Times New Roman" w:cs="Times New Roman"/>
          <w:sz w:val="28"/>
          <w:szCs w:val="28"/>
        </w:rPr>
        <w:t>;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ОАО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«ЦНИИЭП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жилища»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(канд.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арх.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А.А.</w:t>
      </w:r>
      <w:r w:rsidR="00374208" w:rsidRPr="00F20CC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Магай</w:t>
      </w:r>
      <w:r w:rsidR="003D56D0" w:rsidRPr="00F20CCD">
        <w:rPr>
          <w:rFonts w:ascii="Times New Roman" w:hAnsi="Times New Roman" w:cs="Times New Roman"/>
          <w:sz w:val="28"/>
          <w:szCs w:val="28"/>
        </w:rPr>
        <w:t>,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канд.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sz w:val="28"/>
          <w:szCs w:val="28"/>
        </w:rPr>
        <w:t>арх.</w:t>
      </w:r>
      <w:r w:rsidR="00374208" w:rsidRPr="00F20CCD">
        <w:rPr>
          <w:rFonts w:ascii="Times New Roman" w:hAnsi="Times New Roman" w:cs="Times New Roman"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Н.В.</w:t>
      </w:r>
      <w:r w:rsidR="00374208" w:rsidRPr="00F20CC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D56D0" w:rsidRPr="00F20CCD">
        <w:rPr>
          <w:rFonts w:ascii="Times New Roman" w:hAnsi="Times New Roman" w:cs="Times New Roman"/>
          <w:i/>
          <w:sz w:val="28"/>
          <w:szCs w:val="28"/>
        </w:rPr>
        <w:t>Дубынин</w:t>
      </w:r>
      <w:r w:rsidR="003D56D0" w:rsidRPr="00F20CCD">
        <w:rPr>
          <w:rFonts w:ascii="Times New Roman" w:hAnsi="Times New Roman" w:cs="Times New Roman"/>
          <w:sz w:val="28"/>
          <w:szCs w:val="28"/>
        </w:rPr>
        <w:t>)</w:t>
      </w:r>
      <w:r w:rsidRPr="00F20CCD">
        <w:rPr>
          <w:rFonts w:ascii="Times New Roman" w:hAnsi="Times New Roman" w:cs="Times New Roman"/>
          <w:sz w:val="28"/>
          <w:szCs w:val="28"/>
        </w:rPr>
        <w:t>.</w:t>
      </w:r>
    </w:p>
    <w:p w14:paraId="2FEFCB3B" w14:textId="20F6C206" w:rsidR="00287D12" w:rsidRDefault="00287D12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Изменение № 2 разработано АО «ЦНИИПромзданий» (канд. архитектуры </w:t>
      </w:r>
      <w:r w:rsidRPr="00317394">
        <w:rPr>
          <w:rFonts w:ascii="Times New Roman" w:hAnsi="Times New Roman"/>
          <w:i/>
          <w:sz w:val="28"/>
          <w:szCs w:val="28"/>
        </w:rPr>
        <w:t>Д.К. Лейкина</w:t>
      </w:r>
      <w:r w:rsidRPr="00317394">
        <w:rPr>
          <w:rFonts w:ascii="Times New Roman" w:hAnsi="Times New Roman"/>
          <w:sz w:val="28"/>
          <w:szCs w:val="28"/>
        </w:rPr>
        <w:t xml:space="preserve">, канд. архитектуры </w:t>
      </w:r>
      <w:r w:rsidRPr="00317394">
        <w:rPr>
          <w:rFonts w:ascii="Times New Roman" w:hAnsi="Times New Roman"/>
          <w:i/>
          <w:sz w:val="28"/>
          <w:szCs w:val="28"/>
        </w:rPr>
        <w:t xml:space="preserve">Н.В. Дубынин, </w:t>
      </w:r>
      <w:r w:rsidRPr="00317394">
        <w:rPr>
          <w:rFonts w:ascii="Times New Roman" w:hAnsi="Times New Roman"/>
          <w:iCs/>
          <w:sz w:val="28"/>
          <w:szCs w:val="28"/>
        </w:rPr>
        <w:t>канд. архитектуры</w:t>
      </w:r>
      <w:r w:rsidRPr="00317394">
        <w:rPr>
          <w:rFonts w:ascii="Times New Roman" w:hAnsi="Times New Roman"/>
          <w:i/>
          <w:sz w:val="28"/>
          <w:szCs w:val="28"/>
        </w:rPr>
        <w:t xml:space="preserve"> Б.Л. Крундышев, В.В. Коновалова, А.И. Хорунжая</w:t>
      </w:r>
      <w:r w:rsidRPr="00317394">
        <w:rPr>
          <w:rFonts w:ascii="Times New Roman" w:hAnsi="Times New Roman"/>
          <w:sz w:val="28"/>
          <w:szCs w:val="28"/>
        </w:rPr>
        <w:t>), АО «Гипроздрав» (</w:t>
      </w:r>
      <w:r w:rsidRPr="00317394">
        <w:rPr>
          <w:rFonts w:ascii="Times New Roman" w:hAnsi="Times New Roman"/>
          <w:i/>
          <w:sz w:val="28"/>
          <w:szCs w:val="28"/>
        </w:rPr>
        <w:t>М.В. Толмачева</w:t>
      </w:r>
      <w:r w:rsidRPr="00317394">
        <w:rPr>
          <w:rFonts w:ascii="Times New Roman" w:hAnsi="Times New Roman"/>
          <w:sz w:val="28"/>
          <w:szCs w:val="28"/>
        </w:rPr>
        <w:t>), ДТСЗН города Москвы (</w:t>
      </w:r>
      <w:r w:rsidRPr="00317394">
        <w:rPr>
          <w:rFonts w:ascii="Times New Roman" w:hAnsi="Times New Roman"/>
          <w:i/>
          <w:sz w:val="28"/>
          <w:szCs w:val="28"/>
        </w:rPr>
        <w:t>В.Б. Осиновская</w:t>
      </w:r>
      <w:r w:rsidRPr="00317394">
        <w:rPr>
          <w:rFonts w:ascii="Times New Roman" w:hAnsi="Times New Roman"/>
          <w:sz w:val="28"/>
          <w:szCs w:val="28"/>
        </w:rPr>
        <w:t>), НО «Доступная городская среда» (</w:t>
      </w:r>
      <w:r w:rsidRPr="00317394">
        <w:rPr>
          <w:rFonts w:ascii="Times New Roman" w:hAnsi="Times New Roman"/>
          <w:i/>
          <w:sz w:val="28"/>
          <w:szCs w:val="28"/>
        </w:rPr>
        <w:t>М.Ю. Зверев</w:t>
      </w:r>
      <w:r w:rsidRPr="00317394">
        <w:rPr>
          <w:rFonts w:ascii="Times New Roman" w:hAnsi="Times New Roman"/>
          <w:sz w:val="28"/>
          <w:szCs w:val="28"/>
        </w:rPr>
        <w:t>), ИПРПП ВОС «Реакомп» (</w:t>
      </w:r>
      <w:r w:rsidRPr="00317394">
        <w:rPr>
          <w:rFonts w:ascii="Times New Roman" w:hAnsi="Times New Roman"/>
          <w:i/>
          <w:sz w:val="28"/>
          <w:szCs w:val="28"/>
        </w:rPr>
        <w:t>С.Н. Ваньшин</w:t>
      </w:r>
      <w:r w:rsidRPr="00317394">
        <w:rPr>
          <w:rFonts w:ascii="Times New Roman" w:hAnsi="Times New Roman"/>
          <w:sz w:val="28"/>
          <w:szCs w:val="28"/>
        </w:rPr>
        <w:t>), Фонд «Город для всех» (</w:t>
      </w:r>
      <w:r w:rsidRPr="00317394">
        <w:rPr>
          <w:rFonts w:ascii="Times New Roman" w:hAnsi="Times New Roman"/>
          <w:i/>
          <w:sz w:val="28"/>
          <w:szCs w:val="28"/>
        </w:rPr>
        <w:t>С.В. Чистый</w:t>
      </w:r>
      <w:r w:rsidRPr="00317394">
        <w:rPr>
          <w:rFonts w:ascii="Times New Roman" w:hAnsi="Times New Roman"/>
          <w:sz w:val="28"/>
          <w:szCs w:val="28"/>
        </w:rPr>
        <w:t>).</w:t>
      </w:r>
    </w:p>
    <w:p w14:paraId="374A58E9" w14:textId="02D38686" w:rsidR="00823A35" w:rsidRPr="00B876E7" w:rsidRDefault="00823A3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6E7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 w:rsidR="00287D12">
        <w:rPr>
          <w:rFonts w:ascii="Times New Roman" w:hAnsi="Times New Roman" w:cs="Times New Roman"/>
          <w:b/>
          <w:sz w:val="28"/>
          <w:szCs w:val="28"/>
        </w:rPr>
        <w:t>, № 2</w:t>
      </w:r>
      <w:r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p w14:paraId="3A41B7B0" w14:textId="77777777" w:rsidR="00823A35" w:rsidRPr="00F20CCD" w:rsidRDefault="00823A35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30BB00" w14:textId="77777777" w:rsidR="00743D94" w:rsidRPr="003C06B2" w:rsidRDefault="00743D94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6829D3C" w14:textId="77777777" w:rsidR="0082483D" w:rsidRDefault="0082483D" w:rsidP="003F5443">
      <w:pPr>
        <w:widowControl/>
        <w:suppressAutoHyphens w:val="0"/>
        <w:ind w:firstLine="567"/>
        <w:jc w:val="both"/>
        <w:rPr>
          <w:rFonts w:ascii="Times New Roman" w:hAnsi="Times New Roman"/>
          <w:b/>
          <w:sz w:val="24"/>
          <w:szCs w:val="22"/>
        </w:rPr>
        <w:sectPr w:rsidR="0082483D" w:rsidSect="001E045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 w:code="9"/>
          <w:pgMar w:top="1134" w:right="850" w:bottom="1134" w:left="1701" w:header="1304" w:footer="1304" w:gutter="0"/>
          <w:pgNumType w:fmt="upperRoman" w:start="1"/>
          <w:cols w:space="720"/>
          <w:titlePg/>
          <w:docGrid w:linePitch="360"/>
        </w:sectPr>
      </w:pPr>
    </w:p>
    <w:p w14:paraId="2BD6BD0C" w14:textId="77777777" w:rsidR="00EA0594" w:rsidRPr="00642C27" w:rsidRDefault="00EA0594" w:rsidP="003F5443">
      <w:pPr>
        <w:widowControl/>
        <w:suppressAutoHyphens w:val="0"/>
        <w:jc w:val="center"/>
        <w:rPr>
          <w:rFonts w:ascii="Times New Roman" w:hAnsi="Times New Roman"/>
          <w:b/>
          <w:sz w:val="28"/>
          <w:szCs w:val="28"/>
        </w:rPr>
      </w:pPr>
      <w:r w:rsidRPr="00642C27">
        <w:rPr>
          <w:rFonts w:ascii="Times New Roman" w:hAnsi="Times New Roman"/>
          <w:b/>
          <w:sz w:val="28"/>
          <w:szCs w:val="28"/>
        </w:rPr>
        <w:lastRenderedPageBreak/>
        <w:t>С</w:t>
      </w:r>
      <w:r w:rsidR="0082483D" w:rsidRPr="00642C27">
        <w:rPr>
          <w:rFonts w:ascii="Times New Roman" w:hAnsi="Times New Roman"/>
          <w:b/>
          <w:sz w:val="28"/>
          <w:szCs w:val="28"/>
        </w:rPr>
        <w:t>ВОД</w:t>
      </w:r>
      <w:r w:rsidR="00374208" w:rsidRPr="00642C27">
        <w:rPr>
          <w:rFonts w:ascii="Times New Roman" w:hAnsi="Times New Roman"/>
          <w:b/>
          <w:sz w:val="28"/>
          <w:szCs w:val="28"/>
        </w:rPr>
        <w:t xml:space="preserve"> </w:t>
      </w:r>
      <w:r w:rsidR="0082483D" w:rsidRPr="00642C27">
        <w:rPr>
          <w:rFonts w:ascii="Times New Roman" w:hAnsi="Times New Roman"/>
          <w:b/>
          <w:sz w:val="28"/>
          <w:szCs w:val="28"/>
        </w:rPr>
        <w:t>ПРАВИЛ</w:t>
      </w:r>
    </w:p>
    <w:p w14:paraId="681F3C50" w14:textId="77777777" w:rsidR="00EA0594" w:rsidRPr="00642C27" w:rsidRDefault="00EA0594" w:rsidP="003F5443">
      <w:pPr>
        <w:widowControl/>
        <w:suppressAutoHyphens w:val="0"/>
        <w:jc w:val="center"/>
        <w:rPr>
          <w:rFonts w:ascii="Times New Roman" w:hAnsi="Times New Roman"/>
          <w:b/>
          <w:sz w:val="28"/>
          <w:szCs w:val="28"/>
        </w:rPr>
      </w:pPr>
    </w:p>
    <w:p w14:paraId="1159C9CB" w14:textId="77777777" w:rsidR="00EA0594" w:rsidRPr="00642C27" w:rsidRDefault="00EA0594" w:rsidP="003F5443">
      <w:pPr>
        <w:widowControl/>
        <w:pBdr>
          <w:top w:val="single" w:sz="12" w:space="3" w:color="auto"/>
        </w:pBdr>
        <w:suppressAutoHyphens w:val="0"/>
        <w:jc w:val="center"/>
        <w:rPr>
          <w:rFonts w:ascii="Times New Roman" w:hAnsi="Times New Roman"/>
          <w:b/>
          <w:sz w:val="28"/>
          <w:szCs w:val="28"/>
        </w:rPr>
      </w:pPr>
      <w:r w:rsidRPr="00642C27">
        <w:rPr>
          <w:rFonts w:ascii="Times New Roman" w:hAnsi="Times New Roman"/>
          <w:b/>
          <w:sz w:val="28"/>
          <w:szCs w:val="28"/>
        </w:rPr>
        <w:t>ГЕРОНТОЛОГИЧЕСКИЕ</w:t>
      </w:r>
      <w:r w:rsidR="00374208" w:rsidRPr="00642C27">
        <w:rPr>
          <w:rFonts w:ascii="Times New Roman" w:hAnsi="Times New Roman"/>
          <w:b/>
          <w:sz w:val="28"/>
          <w:szCs w:val="28"/>
        </w:rPr>
        <w:t xml:space="preserve"> </w:t>
      </w:r>
      <w:r w:rsidRPr="00642C27">
        <w:rPr>
          <w:rFonts w:ascii="Times New Roman" w:hAnsi="Times New Roman"/>
          <w:b/>
          <w:sz w:val="28"/>
          <w:szCs w:val="28"/>
        </w:rPr>
        <w:t>ЦЕНТРЫ,</w:t>
      </w:r>
      <w:r w:rsidR="00374208" w:rsidRPr="00642C27">
        <w:rPr>
          <w:rFonts w:ascii="Times New Roman" w:hAnsi="Times New Roman"/>
          <w:b/>
          <w:sz w:val="28"/>
          <w:szCs w:val="28"/>
        </w:rPr>
        <w:t xml:space="preserve"> </w:t>
      </w:r>
      <w:r w:rsidRPr="00642C27">
        <w:rPr>
          <w:rFonts w:ascii="Times New Roman" w:hAnsi="Times New Roman"/>
          <w:b/>
          <w:sz w:val="28"/>
          <w:szCs w:val="28"/>
        </w:rPr>
        <w:t>ДОМА</w:t>
      </w:r>
      <w:r w:rsidR="00374208" w:rsidRPr="00642C27">
        <w:rPr>
          <w:rFonts w:ascii="Times New Roman" w:hAnsi="Times New Roman"/>
          <w:b/>
          <w:sz w:val="28"/>
          <w:szCs w:val="28"/>
        </w:rPr>
        <w:t xml:space="preserve"> </w:t>
      </w:r>
      <w:r w:rsidRPr="00642C27">
        <w:rPr>
          <w:rFonts w:ascii="Times New Roman" w:hAnsi="Times New Roman"/>
          <w:b/>
          <w:sz w:val="28"/>
          <w:szCs w:val="28"/>
        </w:rPr>
        <w:t>СЕСТРИНСКОГО</w:t>
      </w:r>
      <w:r w:rsidR="00374208" w:rsidRPr="00642C27">
        <w:rPr>
          <w:rFonts w:ascii="Times New Roman" w:hAnsi="Times New Roman"/>
          <w:b/>
          <w:sz w:val="28"/>
          <w:szCs w:val="28"/>
        </w:rPr>
        <w:t xml:space="preserve"> </w:t>
      </w:r>
      <w:r w:rsidRPr="00642C27">
        <w:rPr>
          <w:rFonts w:ascii="Times New Roman" w:hAnsi="Times New Roman"/>
          <w:b/>
          <w:sz w:val="28"/>
          <w:szCs w:val="28"/>
        </w:rPr>
        <w:t>УХОДА,</w:t>
      </w:r>
      <w:r w:rsidR="00374208" w:rsidRPr="00642C27">
        <w:rPr>
          <w:rFonts w:ascii="Times New Roman" w:hAnsi="Times New Roman"/>
          <w:b/>
          <w:sz w:val="28"/>
          <w:szCs w:val="28"/>
        </w:rPr>
        <w:t xml:space="preserve"> </w:t>
      </w:r>
      <w:r w:rsidRPr="00642C27">
        <w:rPr>
          <w:rFonts w:ascii="Times New Roman" w:hAnsi="Times New Roman"/>
          <w:b/>
          <w:sz w:val="28"/>
          <w:szCs w:val="28"/>
        </w:rPr>
        <w:t>ХОСПИСЫ</w:t>
      </w:r>
    </w:p>
    <w:p w14:paraId="3C9F2678" w14:textId="77777777" w:rsidR="00EA0594" w:rsidRPr="00642C27" w:rsidRDefault="00642C27" w:rsidP="003F5443">
      <w:pPr>
        <w:widowControl/>
        <w:suppressAutoHyphens w:val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42C27">
        <w:rPr>
          <w:rFonts w:ascii="Times New Roman" w:hAnsi="Times New Roman"/>
          <w:b/>
          <w:sz w:val="28"/>
          <w:szCs w:val="28"/>
        </w:rPr>
        <w:t>Правила</w:t>
      </w:r>
      <w:r w:rsidR="00374208" w:rsidRPr="00642C27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42C27">
        <w:rPr>
          <w:rFonts w:ascii="Times New Roman" w:hAnsi="Times New Roman"/>
          <w:b/>
          <w:sz w:val="28"/>
          <w:szCs w:val="28"/>
        </w:rPr>
        <w:t>проектирования</w:t>
      </w:r>
    </w:p>
    <w:p w14:paraId="4093AC80" w14:textId="77777777" w:rsidR="0082483D" w:rsidRPr="00642C27" w:rsidRDefault="0082483D" w:rsidP="003F5443">
      <w:pPr>
        <w:widowControl/>
        <w:suppressAutoHyphens w:val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C4D7B58" w14:textId="77777777" w:rsidR="00EA0594" w:rsidRPr="00642C27" w:rsidRDefault="008A1B01" w:rsidP="003F5443">
      <w:pPr>
        <w:widowControl/>
        <w:suppressAutoHyphens w:val="0"/>
        <w:jc w:val="center"/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</w:pPr>
      <w:r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Gerontological</w:t>
      </w:r>
      <w:r w:rsidR="00374208"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centres,</w:t>
      </w:r>
      <w:r w:rsidR="00374208"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nursing</w:t>
      </w:r>
      <w:r w:rsidR="00374208"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homes,</w:t>
      </w:r>
      <w:r w:rsidR="00374208"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hospices</w:t>
      </w:r>
    </w:p>
    <w:p w14:paraId="4381DECC" w14:textId="77777777" w:rsidR="008A1B01" w:rsidRPr="00642C27" w:rsidRDefault="008A1B01" w:rsidP="003F5443">
      <w:pPr>
        <w:widowControl/>
        <w:pBdr>
          <w:bottom w:val="single" w:sz="12" w:space="3" w:color="auto"/>
        </w:pBdr>
        <w:suppressAutoHyphens w:val="0"/>
        <w:jc w:val="center"/>
        <w:rPr>
          <w:rFonts w:ascii="Times New Roman" w:hAnsi="Times New Roman"/>
          <w:bCs/>
          <w:sz w:val="28"/>
          <w:szCs w:val="28"/>
        </w:rPr>
      </w:pPr>
      <w:r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Design</w:t>
      </w:r>
      <w:r w:rsidR="00374208" w:rsidRPr="00642C27">
        <w:rPr>
          <w:rFonts w:ascii="Times New Roman" w:hAnsi="Times New Roman"/>
          <w:bCs/>
          <w:sz w:val="28"/>
          <w:szCs w:val="28"/>
          <w:shd w:val="clear" w:color="auto" w:fill="FFFFFF"/>
        </w:rPr>
        <w:t xml:space="preserve"> </w:t>
      </w:r>
      <w:r w:rsidRPr="00642C27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rules</w:t>
      </w:r>
    </w:p>
    <w:p w14:paraId="684D0D73" w14:textId="77777777" w:rsidR="00E03444" w:rsidRPr="00642C27" w:rsidRDefault="00EA0594" w:rsidP="003F5443">
      <w:pPr>
        <w:pStyle w:val="HTML"/>
        <w:shd w:val="clear" w:color="auto" w:fill="FFFFFF"/>
        <w:tabs>
          <w:tab w:val="clear" w:pos="10076"/>
          <w:tab w:val="left" w:pos="9923"/>
        </w:tabs>
        <w:suppressAutoHyphens w:val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42C27">
        <w:rPr>
          <w:rFonts w:ascii="Times New Roman" w:hAnsi="Times New Roman"/>
          <w:b/>
          <w:sz w:val="24"/>
          <w:szCs w:val="24"/>
        </w:rPr>
        <w:t>Дата</w:t>
      </w:r>
      <w:r w:rsidR="00374208" w:rsidRPr="00642C27">
        <w:rPr>
          <w:rFonts w:ascii="Times New Roman" w:hAnsi="Times New Roman"/>
          <w:b/>
          <w:sz w:val="24"/>
          <w:szCs w:val="24"/>
        </w:rPr>
        <w:t xml:space="preserve"> </w:t>
      </w:r>
      <w:r w:rsidRPr="00642C27">
        <w:rPr>
          <w:rFonts w:ascii="Times New Roman" w:hAnsi="Times New Roman"/>
          <w:b/>
          <w:sz w:val="24"/>
          <w:szCs w:val="24"/>
        </w:rPr>
        <w:t>введения</w:t>
      </w:r>
      <w:r w:rsidR="00374208" w:rsidRPr="00642C27">
        <w:rPr>
          <w:rFonts w:ascii="Times New Roman" w:hAnsi="Times New Roman"/>
          <w:b/>
          <w:sz w:val="24"/>
          <w:szCs w:val="24"/>
        </w:rPr>
        <w:t xml:space="preserve"> </w:t>
      </w:r>
      <w:r w:rsidR="00A51677">
        <w:rPr>
          <w:rFonts w:ascii="Times New Roman" w:hAnsi="Times New Roman"/>
          <w:b/>
          <w:sz w:val="24"/>
          <w:szCs w:val="24"/>
        </w:rPr>
        <w:t xml:space="preserve">– </w:t>
      </w:r>
      <w:r w:rsidRPr="00642C27">
        <w:rPr>
          <w:rFonts w:ascii="Times New Roman" w:hAnsi="Times New Roman"/>
          <w:b/>
          <w:sz w:val="24"/>
          <w:szCs w:val="24"/>
        </w:rPr>
        <w:t>2013</w:t>
      </w:r>
      <w:r w:rsidR="0082483D" w:rsidRPr="00642C27">
        <w:rPr>
          <w:rFonts w:ascii="Times New Roman" w:hAnsi="Times New Roman"/>
          <w:b/>
          <w:sz w:val="24"/>
          <w:szCs w:val="24"/>
        </w:rPr>
        <w:t>-</w:t>
      </w:r>
      <w:r w:rsidRPr="00642C27">
        <w:rPr>
          <w:rFonts w:ascii="Times New Roman" w:hAnsi="Times New Roman"/>
          <w:b/>
          <w:sz w:val="24"/>
          <w:szCs w:val="24"/>
        </w:rPr>
        <w:t>07-01</w:t>
      </w:r>
    </w:p>
    <w:p w14:paraId="6F09F0B5" w14:textId="77777777" w:rsidR="00642C27" w:rsidRPr="00642C27" w:rsidRDefault="00642C27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643A3A" w14:textId="77777777" w:rsidR="00D37F4A" w:rsidRPr="00642C27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483D" w:rsidRPr="00642C27">
        <w:rPr>
          <w:rFonts w:ascii="Times New Roman" w:hAnsi="Times New Roman" w:cs="Times New Roman"/>
          <w:b/>
          <w:bCs/>
          <w:sz w:val="28"/>
          <w:szCs w:val="28"/>
        </w:rPr>
        <w:t>Область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483D" w:rsidRPr="00642C27">
        <w:rPr>
          <w:rFonts w:ascii="Times New Roman" w:hAnsi="Times New Roman" w:cs="Times New Roman"/>
          <w:b/>
          <w:bCs/>
          <w:sz w:val="28"/>
          <w:szCs w:val="28"/>
        </w:rPr>
        <w:t>применения</w:t>
      </w:r>
    </w:p>
    <w:p w14:paraId="7F1AA140" w14:textId="77777777" w:rsidR="00D37F4A" w:rsidRPr="00642C27" w:rsidRDefault="0005353F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1.</w:t>
      </w:r>
      <w:r w:rsidR="003C06B2" w:rsidRPr="00642C27">
        <w:rPr>
          <w:rFonts w:ascii="Times New Roman" w:hAnsi="Times New Roman" w:cs="Times New Roman"/>
          <w:sz w:val="28"/>
          <w:szCs w:val="28"/>
        </w:rPr>
        <w:t>1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Настоящий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09551B" w:rsidRPr="00642C27">
        <w:rPr>
          <w:rFonts w:ascii="Times New Roman" w:hAnsi="Times New Roman" w:cs="Times New Roman"/>
          <w:sz w:val="28"/>
          <w:szCs w:val="28"/>
        </w:rPr>
        <w:t>с</w:t>
      </w:r>
      <w:r w:rsidR="00D37F4A" w:rsidRPr="00642C27">
        <w:rPr>
          <w:rFonts w:ascii="Times New Roman" w:hAnsi="Times New Roman" w:cs="Times New Roman"/>
          <w:sz w:val="28"/>
          <w:szCs w:val="28"/>
        </w:rPr>
        <w:t>вод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правил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устанавливает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основные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положения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требования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размещению,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участку,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функциональной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организации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архитектурно-планировочным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решениям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стационарных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учреждений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медико-социального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обслуживания: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геронтологических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центров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(учреждений),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домов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(отделений)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сестринского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ухода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хосписов.</w:t>
      </w:r>
    </w:p>
    <w:p w14:paraId="3BA920E4" w14:textId="3189F098" w:rsidR="00D37F4A" w:rsidRDefault="0005353F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1.</w:t>
      </w:r>
      <w:r w:rsidR="003C06B2" w:rsidRPr="00642C27">
        <w:rPr>
          <w:rFonts w:ascii="Times New Roman" w:hAnsi="Times New Roman" w:cs="Times New Roman"/>
          <w:sz w:val="28"/>
          <w:szCs w:val="28"/>
        </w:rPr>
        <w:t>2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Настоящий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свод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правил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распространяется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на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проектирование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новых,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реконструируемых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зданий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гериатрических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организаций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E03444" w:rsidRPr="00642C27">
        <w:rPr>
          <w:rFonts w:ascii="Times New Roman" w:hAnsi="Times New Roman" w:cs="Times New Roman"/>
          <w:sz w:val="28"/>
          <w:szCs w:val="28"/>
        </w:rPr>
        <w:t>отделений</w:t>
      </w:r>
      <w:r w:rsidRPr="00642C27">
        <w:rPr>
          <w:rFonts w:ascii="Times New Roman" w:hAnsi="Times New Roman" w:cs="Times New Roman"/>
          <w:sz w:val="28"/>
          <w:szCs w:val="28"/>
        </w:rPr>
        <w:t>.</w:t>
      </w:r>
    </w:p>
    <w:p w14:paraId="190E6679" w14:textId="27D6FB9A" w:rsidR="00287D12" w:rsidRPr="00E04F66" w:rsidRDefault="00287D12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E46BAE">
        <w:rPr>
          <w:rFonts w:ascii="Times New Roman" w:hAnsi="Times New Roman" w:cs="Times New Roman"/>
          <w:b/>
          <w:sz w:val="28"/>
          <w:szCs w:val="28"/>
        </w:rPr>
        <w:t>2</w:t>
      </w:r>
      <w:r w:rsidRPr="00E04F66">
        <w:rPr>
          <w:rFonts w:ascii="Times New Roman" w:hAnsi="Times New Roman" w:cs="Times New Roman"/>
          <w:b/>
          <w:sz w:val="28"/>
          <w:szCs w:val="28"/>
        </w:rPr>
        <w:t>).</w:t>
      </w:r>
    </w:p>
    <w:p w14:paraId="625FA26B" w14:textId="77777777" w:rsidR="00642C27" w:rsidRPr="00642C27" w:rsidRDefault="00642C27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79E956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317394">
        <w:rPr>
          <w:rFonts w:ascii="Times New Roman" w:hAnsi="Times New Roman"/>
          <w:b/>
          <w:spacing w:val="2"/>
          <w:sz w:val="28"/>
          <w:szCs w:val="28"/>
        </w:rPr>
        <w:t>2 Нормативные ссылки</w:t>
      </w:r>
    </w:p>
    <w:p w14:paraId="26F98945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317394">
        <w:rPr>
          <w:rFonts w:ascii="Times New Roman" w:hAnsi="Times New Roman"/>
          <w:spacing w:val="2"/>
          <w:sz w:val="28"/>
          <w:szCs w:val="28"/>
        </w:rPr>
        <w:t>В настоящем своде правил приведены нормативные ссылки на следующие документы:</w:t>
      </w:r>
    </w:p>
    <w:p w14:paraId="4E13EDD0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317394">
        <w:rPr>
          <w:rFonts w:ascii="Times New Roman" w:hAnsi="Times New Roman"/>
          <w:spacing w:val="2"/>
          <w:sz w:val="28"/>
          <w:szCs w:val="28"/>
        </w:rPr>
        <w:t>ГОСТ 5746–2015 (</w:t>
      </w:r>
      <w:r w:rsidRPr="00317394">
        <w:rPr>
          <w:rFonts w:ascii="Times New Roman" w:hAnsi="Times New Roman"/>
          <w:spacing w:val="2"/>
          <w:sz w:val="28"/>
          <w:szCs w:val="28"/>
          <w:lang w:val="en-US"/>
        </w:rPr>
        <w:t>ISO</w:t>
      </w:r>
      <w:r w:rsidRPr="00317394">
        <w:rPr>
          <w:rFonts w:ascii="Times New Roman" w:hAnsi="Times New Roman"/>
          <w:spacing w:val="2"/>
          <w:sz w:val="28"/>
          <w:szCs w:val="28"/>
        </w:rPr>
        <w:t xml:space="preserve"> 4190-1:2010) Лифты пассажирские. Основные параметры и размеры</w:t>
      </w:r>
    </w:p>
    <w:p w14:paraId="6D9724EB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ГОСТ 27751–2014 Надежность строительных конструкций и оснований. Основные положения</w:t>
      </w:r>
    </w:p>
    <w:p w14:paraId="5A703BD6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ГОСТ 30494–2011 Здания жилые и общественные. Параметры микроклимата в помещениях</w:t>
      </w:r>
    </w:p>
    <w:p w14:paraId="1EB4734F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ГОСТ Р 51261</w:t>
      </w:r>
      <w:r w:rsidRPr="00317394">
        <w:rPr>
          <w:rFonts w:ascii="Times New Roman" w:hAnsi="Times New Roman"/>
          <w:sz w:val="28"/>
          <w:szCs w:val="28"/>
        </w:rPr>
        <w:t>–</w:t>
      </w:r>
      <w:r w:rsidRPr="00317394">
        <w:rPr>
          <w:rFonts w:ascii="Times New Roman" w:hAnsi="Times New Roman"/>
          <w:bCs/>
          <w:sz w:val="28"/>
          <w:szCs w:val="28"/>
        </w:rPr>
        <w:t>2017 Устройства опорные стационарные реабилитационные. Типы и технические требования</w:t>
      </w:r>
    </w:p>
    <w:p w14:paraId="0BB86D20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ГОСТ Р 55555</w:t>
      </w:r>
      <w:r w:rsidRPr="00317394">
        <w:rPr>
          <w:rFonts w:ascii="Times New Roman" w:hAnsi="Times New Roman"/>
          <w:sz w:val="28"/>
          <w:szCs w:val="28"/>
        </w:rPr>
        <w:t>–</w:t>
      </w:r>
      <w:r w:rsidRPr="00317394">
        <w:rPr>
          <w:rFonts w:ascii="Times New Roman" w:hAnsi="Times New Roman"/>
          <w:bCs/>
          <w:sz w:val="28"/>
          <w:szCs w:val="28"/>
        </w:rPr>
        <w:t>2013 Платформы подъемные для инвалидов и других маломобильных групп населения. Требования безопасности и доступности. Часть 1. Требования безопасности и доступности</w:t>
      </w:r>
    </w:p>
    <w:p w14:paraId="3D3F2CC8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ГОСТ Р 55966–2014 (</w:t>
      </w:r>
      <w:r w:rsidRPr="00317394">
        <w:rPr>
          <w:rFonts w:ascii="Times New Roman" w:hAnsi="Times New Roman"/>
          <w:sz w:val="28"/>
          <w:szCs w:val="28"/>
          <w:lang w:val="en-US"/>
        </w:rPr>
        <w:t>CEN</w:t>
      </w:r>
      <w:r w:rsidRPr="00317394">
        <w:rPr>
          <w:rFonts w:ascii="Times New Roman" w:hAnsi="Times New Roman"/>
          <w:sz w:val="28"/>
          <w:szCs w:val="28"/>
        </w:rPr>
        <w:t>/</w:t>
      </w:r>
      <w:r w:rsidRPr="00317394">
        <w:rPr>
          <w:rFonts w:ascii="Times New Roman" w:hAnsi="Times New Roman"/>
          <w:sz w:val="28"/>
          <w:szCs w:val="28"/>
          <w:lang w:val="en-US"/>
        </w:rPr>
        <w:t>TS</w:t>
      </w:r>
      <w:r w:rsidRPr="00317394">
        <w:rPr>
          <w:rFonts w:ascii="Times New Roman" w:hAnsi="Times New Roman"/>
          <w:sz w:val="28"/>
          <w:szCs w:val="28"/>
        </w:rPr>
        <w:t xml:space="preserve"> 81-76:2011) Лифты. Специальные требования безопасности к лифтам, используемым для эвакуации инвалидов и других маломобильных групп населения</w:t>
      </w:r>
    </w:p>
    <w:p w14:paraId="3BA5CB6C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ГОСТ Р 57278–2016 Ограждения защитные. Классификация. Общие положения</w:t>
      </w:r>
    </w:p>
    <w:p w14:paraId="671FB792" w14:textId="77777777" w:rsidR="00287D12" w:rsidRDefault="00287D12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4"/>
          <w:szCs w:val="28"/>
        </w:rPr>
      </w:pPr>
    </w:p>
    <w:p w14:paraId="46D24F47" w14:textId="77777777" w:rsidR="00287D12" w:rsidRPr="00E91455" w:rsidRDefault="00287D12" w:rsidP="003F5443">
      <w:pPr>
        <w:widowControl/>
        <w:pBdr>
          <w:top w:val="single" w:sz="8" w:space="3" w:color="auto"/>
        </w:pBdr>
        <w:suppressAutoHyphens w:val="0"/>
        <w:jc w:val="both"/>
        <w:rPr>
          <w:rFonts w:ascii="Times New Roman" w:hAnsi="Times New Roman" w:cs="Times New Roman"/>
          <w:b/>
        </w:rPr>
      </w:pPr>
      <w:r w:rsidRPr="00E91455">
        <w:rPr>
          <w:rFonts w:ascii="Times New Roman" w:hAnsi="Times New Roman" w:cs="Times New Roman"/>
          <w:b/>
        </w:rPr>
        <w:t>Издание</w:t>
      </w:r>
      <w:r>
        <w:rPr>
          <w:rFonts w:ascii="Times New Roman" w:hAnsi="Times New Roman" w:cs="Times New Roman"/>
          <w:b/>
        </w:rPr>
        <w:t xml:space="preserve"> </w:t>
      </w:r>
      <w:r w:rsidRPr="00E91455">
        <w:rPr>
          <w:rFonts w:ascii="Times New Roman" w:hAnsi="Times New Roman" w:cs="Times New Roman"/>
          <w:b/>
        </w:rPr>
        <w:t>официальное</w:t>
      </w:r>
    </w:p>
    <w:p w14:paraId="0D383E92" w14:textId="77777777" w:rsidR="00287D12" w:rsidRDefault="00287D12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4"/>
          <w:szCs w:val="28"/>
        </w:rPr>
      </w:pPr>
    </w:p>
    <w:p w14:paraId="6279D51C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СП 1.13130.2020 Системы противопожарной защиты. Эвакуационные пути и </w:t>
      </w:r>
      <w:r w:rsidRPr="00317394">
        <w:rPr>
          <w:rFonts w:ascii="Times New Roman" w:hAnsi="Times New Roman"/>
          <w:sz w:val="28"/>
          <w:szCs w:val="28"/>
        </w:rPr>
        <w:lastRenderedPageBreak/>
        <w:t xml:space="preserve">выходы </w:t>
      </w:r>
    </w:p>
    <w:p w14:paraId="76F17C12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СП 2.13130.2020 Системы противопожарной защиты. Обеспечение огнестойкости объектов защиты </w:t>
      </w:r>
    </w:p>
    <w:p w14:paraId="2931A3C5" w14:textId="77777777" w:rsidR="00287D12" w:rsidRPr="00317394" w:rsidRDefault="00B60D6B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hyperlink r:id="rId12" w:history="1">
        <w:r w:rsidR="00287D12" w:rsidRPr="00317394">
          <w:rPr>
            <w:rFonts w:ascii="Times New Roman" w:hAnsi="Times New Roman"/>
            <w:sz w:val="28"/>
            <w:szCs w:val="28"/>
          </w:rPr>
          <w:t>СП 3.13130.2009</w:t>
        </w:r>
      </w:hyperlink>
      <w:r w:rsidR="00287D12" w:rsidRPr="00317394">
        <w:rPr>
          <w:rFonts w:ascii="Times New Roman" w:hAnsi="Times New Roman"/>
          <w:sz w:val="28"/>
          <w:szCs w:val="28"/>
        </w:rPr>
        <w:t>Системы противопожарной защиты. Система оповещения и управления эвакуацией людей при пожаре. Требования пожарной безопасности</w:t>
      </w:r>
    </w:p>
    <w:p w14:paraId="70647F53" w14:textId="77777777" w:rsidR="00287D12" w:rsidRPr="00317394" w:rsidRDefault="00B60D6B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hyperlink r:id="rId13" w:history="1">
        <w:r w:rsidR="00287D12" w:rsidRPr="00317394">
          <w:rPr>
            <w:rFonts w:ascii="Times New Roman" w:hAnsi="Times New Roman"/>
            <w:sz w:val="28"/>
            <w:szCs w:val="28"/>
          </w:rPr>
          <w:t>СП 4.13130.2013</w:t>
        </w:r>
      </w:hyperlink>
      <w:r w:rsidR="00287D12" w:rsidRPr="00317394">
        <w:rPr>
          <w:rFonts w:ascii="Times New Roman" w:hAnsi="Times New Roman"/>
          <w:sz w:val="28"/>
          <w:szCs w:val="28"/>
        </w:rPr>
        <w:t xml:space="preserve">Системы противопожарной защиты. Ограничение распространения пожара на объектах защиты. Требования к объемно-планировочным и конструктивным решениям </w:t>
      </w:r>
      <w:r w:rsidR="00287D12" w:rsidRPr="00317394">
        <w:rPr>
          <w:rFonts w:ascii="Times New Roman" w:hAnsi="Times New Roman"/>
          <w:b/>
          <w:sz w:val="28"/>
          <w:szCs w:val="28"/>
        </w:rPr>
        <w:t>(</w:t>
      </w:r>
      <w:r w:rsidR="00287D12" w:rsidRPr="00317394">
        <w:rPr>
          <w:rFonts w:ascii="Times New Roman" w:hAnsi="Times New Roman"/>
          <w:sz w:val="28"/>
          <w:szCs w:val="28"/>
        </w:rPr>
        <w:t>с изменением № 1)</w:t>
      </w:r>
    </w:p>
    <w:p w14:paraId="5A758D49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СП 6.13130.2013 Системы противопожарной защиты. Электрооборудование. Требования пожарной безопасности</w:t>
      </w:r>
    </w:p>
    <w:p w14:paraId="6ABA065A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СП 7.13130.2013 Отопление, вентиляция и кондиционирование. Требования пожарной безопасности (с изменениями № 1, № 2)</w:t>
      </w:r>
    </w:p>
    <w:p w14:paraId="7D92ACEB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 xml:space="preserve">СП 8.13130.2020 Системы противопожарной защиты. Наружное противопожарное водоснабжение. Требования пожарной безопасности </w:t>
      </w:r>
    </w:p>
    <w:p w14:paraId="7F00A7BB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СП 10.13130.2020 Системы противопожарной защиты. Внутренний противопожарный водопровод. Нормы и правила проектирования</w:t>
      </w:r>
    </w:p>
    <w:p w14:paraId="572FB495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СП 20.13330.2016 «СНиП 2.01.07-85* Нагрузки и воздействия» (с изменениями № 1, № 2)</w:t>
      </w:r>
    </w:p>
    <w:p w14:paraId="5C2F9783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СП 42.13330.2016 «СНиП 2.07.01-89* Градостроительство. Планировка и застройка городских и сельских поселений» (с изменениями № 1, № 2)</w:t>
      </w:r>
    </w:p>
    <w:p w14:paraId="28D45F32" w14:textId="2BE2FB4D" w:rsidR="00287D12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СП59.13330.2016 «СНиП 35-01-2001 Доступность зданий и сооружений для маломобильных групп населения»</w:t>
      </w:r>
    </w:p>
    <w:p w14:paraId="1ADFA7E5" w14:textId="43770C2A" w:rsidR="00AB7114" w:rsidRPr="00317394" w:rsidRDefault="00AB7114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AB7114">
        <w:rPr>
          <w:rFonts w:ascii="Times New Roman" w:hAnsi="Times New Roman"/>
          <w:sz w:val="28"/>
          <w:szCs w:val="28"/>
        </w:rPr>
        <w:t>СП 113.13330.2023 «СНиП 21-02-99* Стоянки автомобилей</w:t>
      </w:r>
    </w:p>
    <w:p w14:paraId="7654DC80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СП 118.13330.2012 «СНиП 31-06-2009 Общественные здания и сооружения» (с изменениями № 1, № 2, № 3, № 4)</w:t>
      </w:r>
    </w:p>
    <w:p w14:paraId="309C0473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СП 140.13330.2012 Городская среда. Правила проектирования для маломобильных групп населения (с изменением № 1)</w:t>
      </w:r>
    </w:p>
    <w:p w14:paraId="6C63839F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СП 145.13330.2012 Дома-интернаты. Правила проектирования (с изменениями № 1, № 2)</w:t>
      </w:r>
    </w:p>
    <w:p w14:paraId="40BD4E6B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4"/>
          <w:szCs w:val="24"/>
        </w:rPr>
      </w:pPr>
      <w:r w:rsidRPr="00317394">
        <w:rPr>
          <w:rFonts w:ascii="Times New Roman" w:hAnsi="Times New Roman"/>
          <w:sz w:val="28"/>
          <w:szCs w:val="28"/>
        </w:rPr>
        <w:t>СП 158.13330.2014 Здания и помещения медицинских организаций. Правила проектирования (с изменениями № 1, № 2)</w:t>
      </w:r>
    </w:p>
    <w:p w14:paraId="397628D3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СП 258.1311500.2016 Объекты религиозного назначения. Требования пожарной безопасности</w:t>
      </w:r>
    </w:p>
    <w:p w14:paraId="05090B36" w14:textId="77777777" w:rsidR="00287D12" w:rsidRPr="00317394" w:rsidRDefault="00287D12" w:rsidP="003F5443">
      <w:pPr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СП 484.1311500.2020 Системы противопожарной защиты. Системы пожарной сигнализации и автоматизация систем противопожарной защиты. Нормы и правила проектирования</w:t>
      </w:r>
    </w:p>
    <w:p w14:paraId="46FFC0F4" w14:textId="19C406C8" w:rsidR="00287D12" w:rsidRPr="00287D12" w:rsidRDefault="00287D12" w:rsidP="003F5443">
      <w:pPr>
        <w:spacing w:before="60"/>
        <w:ind w:right="-1" w:firstLine="567"/>
        <w:jc w:val="both"/>
        <w:rPr>
          <w:rFonts w:ascii="Times New Roman" w:hAnsi="Times New Roman"/>
        </w:rPr>
      </w:pPr>
      <w:r w:rsidRPr="00287D12">
        <w:rPr>
          <w:rFonts w:ascii="Times New Roman" w:hAnsi="Times New Roman"/>
        </w:rPr>
        <w:t xml:space="preserve">П р и м е ч а н и е – При пользовании настоящим сводом правил целесообразно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области стандартизации в сети Интернет или по ежегодному информационному указателю «Национальные стандарты», который опубликован по состоянию на 1января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рекомендуется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</w:t>
      </w:r>
      <w:r w:rsidRPr="00287D12">
        <w:rPr>
          <w:rFonts w:ascii="Times New Roman" w:hAnsi="Times New Roman"/>
        </w:rPr>
        <w:lastRenderedPageBreak/>
        <w:t>которое дана ссылка, то это положение рекомендуется применять без учета данного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14:paraId="3DEA5C18" w14:textId="34A702E5" w:rsidR="00823A35" w:rsidRPr="00642C27" w:rsidRDefault="00E46BAE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Раздел 2 </w:t>
      </w:r>
      <w:r w:rsidR="00823A35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(Измененная редакция, Изм. № </w:t>
      </w:r>
      <w:r w:rsidR="00287D1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B7114">
        <w:rPr>
          <w:rFonts w:ascii="Times New Roman" w:hAnsi="Times New Roman" w:cs="Times New Roman"/>
          <w:b/>
          <w:bCs/>
          <w:sz w:val="28"/>
          <w:szCs w:val="28"/>
        </w:rPr>
        <w:t>, № 3</w:t>
      </w:r>
      <w:r w:rsidR="00823A35" w:rsidRPr="00642C27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2DBD125" w14:textId="77777777" w:rsidR="00642C27" w:rsidRDefault="00642C27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5F35CC6" w14:textId="77777777" w:rsidR="00D37F4A" w:rsidRPr="00642C27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82483D" w:rsidRPr="00642C27">
        <w:rPr>
          <w:rFonts w:ascii="Times New Roman" w:hAnsi="Times New Roman" w:cs="Times New Roman"/>
          <w:b/>
          <w:bCs/>
          <w:sz w:val="28"/>
          <w:szCs w:val="28"/>
        </w:rPr>
        <w:t>ермины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483D" w:rsidRPr="00642C27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483D" w:rsidRPr="00642C27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</w:p>
    <w:p w14:paraId="043AD3BA" w14:textId="77777777" w:rsidR="00F53299" w:rsidRPr="00642C27" w:rsidRDefault="003E07F9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42C27">
        <w:rPr>
          <w:rFonts w:ascii="Times New Roman" w:hAnsi="Times New Roman" w:cs="Times New Roman"/>
          <w:bCs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bCs/>
          <w:sz w:val="28"/>
          <w:szCs w:val="28"/>
        </w:rPr>
        <w:t>настоящем</w:t>
      </w:r>
      <w:r w:rsidR="00374208" w:rsidRPr="00642C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bCs/>
          <w:sz w:val="28"/>
          <w:szCs w:val="28"/>
        </w:rPr>
        <w:t>своде</w:t>
      </w:r>
      <w:r w:rsidR="00374208" w:rsidRPr="00642C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bCs/>
          <w:sz w:val="28"/>
          <w:szCs w:val="28"/>
        </w:rPr>
        <w:t>правил</w:t>
      </w:r>
      <w:r w:rsidR="00374208" w:rsidRPr="00642C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bCs/>
          <w:sz w:val="28"/>
          <w:szCs w:val="28"/>
        </w:rPr>
        <w:t>использованы</w:t>
      </w:r>
      <w:r w:rsidR="00374208" w:rsidRPr="00642C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bCs/>
          <w:sz w:val="28"/>
          <w:szCs w:val="28"/>
        </w:rPr>
        <w:t>следующие</w:t>
      </w:r>
      <w:r w:rsidR="00374208" w:rsidRPr="00642C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bCs/>
          <w:sz w:val="28"/>
          <w:szCs w:val="28"/>
        </w:rPr>
        <w:t>термины</w:t>
      </w:r>
      <w:r w:rsidR="00374208" w:rsidRPr="00642C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bCs/>
          <w:sz w:val="28"/>
          <w:szCs w:val="28"/>
        </w:rPr>
        <w:t>с</w:t>
      </w:r>
      <w:r w:rsidR="00374208" w:rsidRPr="00642C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bCs/>
          <w:sz w:val="28"/>
          <w:szCs w:val="28"/>
        </w:rPr>
        <w:t>соответствующими</w:t>
      </w:r>
      <w:r w:rsidR="00374208" w:rsidRPr="00642C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bCs/>
          <w:sz w:val="28"/>
          <w:szCs w:val="28"/>
        </w:rPr>
        <w:t>определениями:</w:t>
      </w:r>
    </w:p>
    <w:p w14:paraId="7CE8988F" w14:textId="6D20E2AA" w:rsidR="003E07F9" w:rsidRPr="00642C27" w:rsidRDefault="00E12CCA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3.1 </w:t>
      </w:r>
      <w:r w:rsidRPr="00317394">
        <w:rPr>
          <w:rFonts w:ascii="Times New Roman" w:hAnsi="Times New Roman"/>
          <w:b/>
          <w:sz w:val="28"/>
          <w:szCs w:val="28"/>
        </w:rPr>
        <w:t xml:space="preserve">геронтологический центр; </w:t>
      </w:r>
      <w:r w:rsidRPr="00317394">
        <w:rPr>
          <w:rFonts w:ascii="Times New Roman" w:hAnsi="Times New Roman"/>
          <w:sz w:val="28"/>
          <w:szCs w:val="28"/>
        </w:rPr>
        <w:t>ГРЦ: Социально-медицинское учреждение, предназначенное для постоянного, временного (сроком до шести месяцев) или пятидневного в неделю проживания мужчин старше 65 лет и женщин старше 60 лет, и инвалидов, частично или полностью утративших способность к самообслуживанию и нуждающихся в постоянном постороннем уходе, обеспечивающее условия жизнедеятельности, соответствующие их возрасту и состоянию здоровья, проведения мероприятий медицинского, психологического, социального характера.</w:t>
      </w:r>
    </w:p>
    <w:p w14:paraId="0231A6E8" w14:textId="059FE354" w:rsidR="00823A35" w:rsidRPr="00642C27" w:rsidRDefault="00823A3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E12CCA"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42A3E662" w14:textId="77777777" w:rsidR="00E12CCA" w:rsidRPr="00317394" w:rsidRDefault="00E12CCA" w:rsidP="003F5443">
      <w:pPr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3.2 </w:t>
      </w:r>
      <w:r w:rsidRPr="00317394">
        <w:rPr>
          <w:rFonts w:ascii="Times New Roman" w:hAnsi="Times New Roman"/>
          <w:b/>
          <w:sz w:val="28"/>
          <w:szCs w:val="28"/>
        </w:rPr>
        <w:t>дом (больница, отделение) сестринского ухода</w:t>
      </w:r>
      <w:r w:rsidRPr="00317394">
        <w:rPr>
          <w:rFonts w:ascii="Times New Roman" w:hAnsi="Times New Roman"/>
          <w:b/>
          <w:bCs/>
          <w:sz w:val="28"/>
          <w:szCs w:val="28"/>
        </w:rPr>
        <w:t>:</w:t>
      </w:r>
      <w:r w:rsidRPr="00317394">
        <w:rPr>
          <w:rFonts w:ascii="Times New Roman" w:hAnsi="Times New Roman"/>
          <w:sz w:val="28"/>
          <w:szCs w:val="28"/>
        </w:rPr>
        <w:t xml:space="preserve"> Медицинская организация для оказания круглосуточного сестринского ухода пациентам, при отсутствии медицинских показаний для постоянного наблюдения врача.</w:t>
      </w:r>
    </w:p>
    <w:p w14:paraId="75F5529C" w14:textId="77777777" w:rsidR="00E12CCA" w:rsidRPr="00317394" w:rsidRDefault="00E12CCA" w:rsidP="003F5443">
      <w:pPr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3.3 </w:t>
      </w:r>
      <w:r w:rsidRPr="00317394">
        <w:rPr>
          <w:rFonts w:ascii="Times New Roman" w:hAnsi="Times New Roman"/>
          <w:b/>
          <w:sz w:val="28"/>
          <w:szCs w:val="28"/>
        </w:rPr>
        <w:t>хоспис:</w:t>
      </w:r>
      <w:r w:rsidRPr="00317394">
        <w:rPr>
          <w:rFonts w:ascii="Times New Roman" w:hAnsi="Times New Roman"/>
          <w:sz w:val="28"/>
          <w:szCs w:val="28"/>
        </w:rPr>
        <w:t xml:space="preserve"> Медицинская организация (структурное подразделение медицинской организации или иной организации, осуществляющей медицинскую деятельность) для оказания паллиативной специализированной медицинской помощи в стационарных и (или) амбулаторных условиях.</w:t>
      </w:r>
    </w:p>
    <w:p w14:paraId="2E1DD7BB" w14:textId="5F6F2AF3" w:rsidR="003E07F9" w:rsidRPr="00642C27" w:rsidRDefault="00E12CCA" w:rsidP="003F5443">
      <w:pPr>
        <w:widowControl/>
        <w:shd w:val="clear" w:color="auto" w:fill="FFFFFF"/>
        <w:tabs>
          <w:tab w:val="left" w:pos="567"/>
        </w:tabs>
        <w:suppressAutoHyphens w:val="0"/>
        <w:ind w:firstLine="567"/>
        <w:jc w:val="both"/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3.4 </w:t>
      </w:r>
      <w:r w:rsidRPr="00317394">
        <w:rPr>
          <w:rFonts w:ascii="Times New Roman" w:hAnsi="Times New Roman"/>
          <w:b/>
          <w:sz w:val="28"/>
          <w:szCs w:val="28"/>
        </w:rPr>
        <w:t>паллиативная медицинская помощь:</w:t>
      </w:r>
      <w:r w:rsidRPr="00317394">
        <w:rPr>
          <w:rFonts w:ascii="Times New Roman" w:hAnsi="Times New Roman"/>
          <w:sz w:val="28"/>
          <w:szCs w:val="28"/>
        </w:rPr>
        <w:t xml:space="preserve"> Комплекс мероприятий, включающий медицинские вмешательства, мероприятия психологического характера и уход, осуществляемый в целях улучшения качества жизни неизлечимо больных граждан и направленный на облегчение боли, других тяжелых проявлений заболевания.</w:t>
      </w:r>
    </w:p>
    <w:p w14:paraId="49E9DBFA" w14:textId="33FE28B7" w:rsidR="00823A35" w:rsidRPr="00642C27" w:rsidRDefault="00E12CCA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CCA">
        <w:rPr>
          <w:rFonts w:ascii="Times New Roman" w:hAnsi="Times New Roman"/>
          <w:b/>
          <w:bCs/>
          <w:sz w:val="28"/>
          <w:szCs w:val="28"/>
        </w:rPr>
        <w:t>3.2–3.4</w:t>
      </w:r>
      <w:r w:rsidRPr="00E12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3A35" w:rsidRPr="00E12CCA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823A35" w:rsidRPr="00642C27">
        <w:rPr>
          <w:rFonts w:ascii="Times New Roman" w:hAnsi="Times New Roman" w:cs="Times New Roman"/>
          <w:b/>
          <w:sz w:val="28"/>
          <w:szCs w:val="28"/>
        </w:rPr>
        <w:t xml:space="preserve">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="00823A35"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2BA8F324" w14:textId="77777777" w:rsidR="003E07F9" w:rsidRPr="00642C27" w:rsidRDefault="003E07F9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Style w:val="mxdictname"/>
          <w:rFonts w:ascii="Times New Roman" w:hAnsi="Times New Roman" w:cs="Times New Roman"/>
          <w:b w:val="0"/>
          <w:sz w:val="28"/>
          <w:szCs w:val="28"/>
        </w:rPr>
        <w:t>3.</w:t>
      </w:r>
      <w:r w:rsidR="003C06B2" w:rsidRPr="00642C27">
        <w:rPr>
          <w:rStyle w:val="mxdictname"/>
          <w:rFonts w:ascii="Times New Roman" w:hAnsi="Times New Roman" w:cs="Times New Roman"/>
          <w:b w:val="0"/>
          <w:sz w:val="28"/>
          <w:szCs w:val="28"/>
        </w:rPr>
        <w:t>5</w:t>
      </w:r>
      <w:r w:rsidR="00374208" w:rsidRPr="00642C27">
        <w:rPr>
          <w:rStyle w:val="mxdictname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642C27">
        <w:rPr>
          <w:rStyle w:val="mxdictname"/>
          <w:rFonts w:ascii="Times New Roman" w:hAnsi="Times New Roman" w:cs="Times New Roman"/>
          <w:sz w:val="28"/>
          <w:szCs w:val="28"/>
        </w:rPr>
        <w:t>Инкурабельный</w:t>
      </w:r>
      <w:r w:rsidR="00374208" w:rsidRPr="00642C27">
        <w:rPr>
          <w:rStyle w:val="mxdictname"/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Style w:val="mxdictname"/>
          <w:rFonts w:ascii="Times New Roman" w:hAnsi="Times New Roman" w:cs="Times New Roman"/>
          <w:sz w:val="28"/>
          <w:szCs w:val="28"/>
        </w:rPr>
        <w:t>больной</w:t>
      </w:r>
      <w:r w:rsidR="00D74D9A" w:rsidRPr="00642C27">
        <w:rPr>
          <w:rStyle w:val="mxdictname"/>
          <w:rFonts w:ascii="Times New Roman" w:hAnsi="Times New Roman" w:cs="Times New Roman"/>
          <w:sz w:val="28"/>
          <w:szCs w:val="28"/>
        </w:rPr>
        <w:t>:</w:t>
      </w:r>
      <w:r w:rsidR="00374208" w:rsidRPr="00642C27">
        <w:rPr>
          <w:rStyle w:val="mxdicttext"/>
          <w:rFonts w:ascii="Times New Roman" w:hAnsi="Times New Roman" w:cs="Times New Roman"/>
          <w:sz w:val="28"/>
          <w:szCs w:val="28"/>
        </w:rPr>
        <w:t xml:space="preserve"> </w:t>
      </w:r>
      <w:r w:rsidR="00D74D9A" w:rsidRPr="00642C27">
        <w:rPr>
          <w:rStyle w:val="mxdicttext"/>
          <w:rFonts w:ascii="Times New Roman" w:hAnsi="Times New Roman" w:cs="Times New Roman"/>
          <w:sz w:val="28"/>
          <w:szCs w:val="28"/>
        </w:rPr>
        <w:t>Н</w:t>
      </w:r>
      <w:r w:rsidRPr="00642C27">
        <w:rPr>
          <w:rStyle w:val="mxdicttext"/>
          <w:rFonts w:ascii="Times New Roman" w:hAnsi="Times New Roman" w:cs="Times New Roman"/>
          <w:sz w:val="28"/>
          <w:szCs w:val="28"/>
        </w:rPr>
        <w:t>еизлечимый</w:t>
      </w:r>
      <w:r w:rsidR="00374208" w:rsidRPr="00642C27">
        <w:rPr>
          <w:rStyle w:val="mxdicttext"/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Style w:val="mxdicttext"/>
          <w:rFonts w:ascii="Times New Roman" w:hAnsi="Times New Roman" w:cs="Times New Roman"/>
          <w:sz w:val="28"/>
          <w:szCs w:val="28"/>
        </w:rPr>
        <w:t>больной.</w:t>
      </w:r>
    </w:p>
    <w:p w14:paraId="0B848672" w14:textId="77777777" w:rsidR="00642C27" w:rsidRDefault="00642C27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267922" w14:textId="77777777" w:rsidR="00D37F4A" w:rsidRPr="00642C27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4</w:t>
      </w:r>
      <w:r w:rsidR="00374208" w:rsidRPr="00642C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b/>
          <w:sz w:val="28"/>
          <w:szCs w:val="28"/>
        </w:rPr>
        <w:t>О</w:t>
      </w:r>
      <w:r w:rsidR="00E91455" w:rsidRPr="00642C27">
        <w:rPr>
          <w:rFonts w:ascii="Times New Roman" w:hAnsi="Times New Roman" w:cs="Times New Roman"/>
          <w:b/>
          <w:sz w:val="28"/>
          <w:szCs w:val="28"/>
        </w:rPr>
        <w:t>бщие</w:t>
      </w:r>
      <w:r w:rsidR="00374208" w:rsidRPr="00642C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sz w:val="28"/>
          <w:szCs w:val="28"/>
        </w:rPr>
        <w:t>положения</w:t>
      </w:r>
    </w:p>
    <w:p w14:paraId="3D02169F" w14:textId="4C571087" w:rsidR="00D37F4A" w:rsidRPr="00642C27" w:rsidRDefault="00E12CCA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4.1 При проектировании и реконструкции зданий ГРЦ, домов сестринского ухода и хосписов следует учитывать требования СП 59.13330, СП 118.13330, СП 158.13330, [1], [2], [</w:t>
      </w:r>
      <w:hyperlink r:id="rId14" w:history="1">
        <w:r w:rsidRPr="00E46BAE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3</w:t>
        </w:r>
      </w:hyperlink>
      <w:r w:rsidRPr="00E46BAE">
        <w:rPr>
          <w:rFonts w:ascii="Times New Roman" w:hAnsi="Times New Roman"/>
          <w:sz w:val="28"/>
          <w:szCs w:val="28"/>
        </w:rPr>
        <w:t>], [</w:t>
      </w:r>
      <w:hyperlink r:id="rId15" w:history="1">
        <w:r w:rsidRPr="00E46BAE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4</w:t>
        </w:r>
      </w:hyperlink>
      <w:r w:rsidRPr="00317394">
        <w:rPr>
          <w:rFonts w:ascii="Times New Roman" w:hAnsi="Times New Roman"/>
          <w:sz w:val="28"/>
          <w:szCs w:val="28"/>
        </w:rPr>
        <w:t>]. Сохранение прочности и устойчивости несущих конструкций следует обеспечивать в соответствии с ГОСТ 27751, СП 20.13330, СП 118.13330.</w:t>
      </w:r>
    </w:p>
    <w:p w14:paraId="142AA29D" w14:textId="738295CD" w:rsidR="00C608DC" w:rsidRPr="00E46BAE" w:rsidRDefault="00C608D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6BAE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E12CCA" w:rsidRPr="00E46BAE">
        <w:rPr>
          <w:rFonts w:ascii="Times New Roman" w:hAnsi="Times New Roman" w:cs="Times New Roman"/>
          <w:b/>
          <w:sz w:val="28"/>
          <w:szCs w:val="28"/>
        </w:rPr>
        <w:t>2</w:t>
      </w:r>
      <w:r w:rsidRPr="00E46BAE">
        <w:rPr>
          <w:rFonts w:ascii="Times New Roman" w:hAnsi="Times New Roman" w:cs="Times New Roman"/>
          <w:b/>
          <w:sz w:val="28"/>
          <w:szCs w:val="28"/>
        </w:rPr>
        <w:t>).</w:t>
      </w:r>
    </w:p>
    <w:p w14:paraId="42AD1423" w14:textId="20C9C00F" w:rsidR="00D37F4A" w:rsidRPr="00642C27" w:rsidRDefault="00E12CCA" w:rsidP="003F5443">
      <w:pPr>
        <w:pStyle w:val="HTML"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4.2 Расчет обеспеченности местами ГРЦ, домов сестринского ухода и хосписов выполняют по СП 42.13330 или по региональным (местным) нормативам градостроительного проектирования.</w:t>
      </w:r>
    </w:p>
    <w:p w14:paraId="04EA57EA" w14:textId="7BCDBCF4" w:rsidR="00C608DC" w:rsidRPr="00642C27" w:rsidRDefault="00C608D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E12CCA"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2D3B4D47" w14:textId="77777777" w:rsidR="00D37F4A" w:rsidRPr="00642C27" w:rsidRDefault="00C608DC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lastRenderedPageBreak/>
        <w:t>4.3 ГРЦ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предназначены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постоянного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проживания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временного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пребывания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лиц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6</w:t>
      </w:r>
      <w:r w:rsidR="003C06B2" w:rsidRPr="00642C27">
        <w:rPr>
          <w:rFonts w:ascii="Times New Roman" w:hAnsi="Times New Roman"/>
          <w:sz w:val="28"/>
          <w:szCs w:val="28"/>
        </w:rPr>
        <w:t>5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лет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старше</w:t>
      </w:r>
      <w:r w:rsidR="00D37F4A"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09551B" w:rsidRPr="00642C27">
        <w:rPr>
          <w:rFonts w:ascii="Times New Roman" w:hAnsi="Times New Roman"/>
          <w:sz w:val="28"/>
          <w:szCs w:val="28"/>
        </w:rPr>
        <w:t>г</w:t>
      </w:r>
      <w:r w:rsidR="00D37F4A" w:rsidRPr="00642C27">
        <w:rPr>
          <w:rFonts w:ascii="Times New Roman" w:hAnsi="Times New Roman"/>
          <w:sz w:val="28"/>
          <w:szCs w:val="28"/>
        </w:rPr>
        <w:t>еронтопсихиатрические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центры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(</w:t>
      </w:r>
      <w:r w:rsidR="00D37F4A" w:rsidRPr="00642C27">
        <w:rPr>
          <w:rFonts w:ascii="Times New Roman" w:hAnsi="Times New Roman" w:cs="Times New Roman"/>
          <w:sz w:val="28"/>
          <w:szCs w:val="28"/>
        </w:rPr>
        <w:t>ГРПЦ)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566C5E" w:rsidRPr="00642C27">
        <w:rPr>
          <w:rFonts w:ascii="Times New Roman" w:hAnsi="Times New Roman" w:cs="Times New Roman"/>
          <w:sz w:val="28"/>
          <w:szCs w:val="28"/>
        </w:rPr>
        <w:t>–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5</w:t>
      </w:r>
      <w:r w:rsidR="003C06B2" w:rsidRPr="00642C27">
        <w:rPr>
          <w:rFonts w:ascii="Times New Roman" w:hAnsi="Times New Roman"/>
          <w:sz w:val="28"/>
          <w:szCs w:val="28"/>
        </w:rPr>
        <w:t>5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лет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старше</w:t>
      </w:r>
      <w:r w:rsidR="00D37F4A" w:rsidRPr="00642C27">
        <w:rPr>
          <w:rFonts w:ascii="Times New Roman" w:hAnsi="Times New Roman"/>
          <w:sz w:val="28"/>
          <w:szCs w:val="28"/>
        </w:rPr>
        <w:t>.</w:t>
      </w:r>
    </w:p>
    <w:p w14:paraId="57106925" w14:textId="77777777" w:rsidR="00C608DC" w:rsidRPr="00642C27" w:rsidRDefault="00C608D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B9E8DCE" w14:textId="0231D7BE" w:rsidR="00D37F4A" w:rsidRPr="00642C27" w:rsidRDefault="00E12CC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4.4 Мощность (вместимость) геронтологических центров и домов сестринского ухода принимают от 50 коек (по заданию на проектирование).</w:t>
      </w:r>
    </w:p>
    <w:p w14:paraId="7CB2D7BF" w14:textId="24273D04" w:rsidR="00C608DC" w:rsidRPr="00642C27" w:rsidRDefault="00C608D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E12CCA"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740BB843" w14:textId="71606432" w:rsidR="00E96D84" w:rsidRPr="00642C27" w:rsidRDefault="00E12CC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4.5 Мощность (вместимость) стационаров хосписов принимают по заданию на проектирование, но не более 60 коек.</w:t>
      </w:r>
    </w:p>
    <w:p w14:paraId="00A8E88A" w14:textId="127F2FAC" w:rsidR="00823A35" w:rsidRDefault="00823A35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(Измененная редакция, Изм. № </w:t>
      </w:r>
      <w:r w:rsidR="00E12CC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AEDB5E5" w14:textId="77777777" w:rsidR="00642C27" w:rsidRPr="00642C27" w:rsidRDefault="00642C27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80223" w14:textId="5E72A2C6" w:rsidR="00E96D84" w:rsidRPr="00642C27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6B21" w:rsidRPr="00642C27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ребования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размещению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территории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70E5">
        <w:rPr>
          <w:rFonts w:ascii="Times New Roman" w:hAnsi="Times New Roman" w:cs="Times New Roman"/>
          <w:b/>
          <w:bCs/>
          <w:sz w:val="28"/>
          <w:szCs w:val="28"/>
        </w:rPr>
        <w:t xml:space="preserve">земельного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участка</w:t>
      </w:r>
    </w:p>
    <w:p w14:paraId="7D26C5F6" w14:textId="57871009" w:rsidR="00D37F4A" w:rsidRPr="00642C27" w:rsidRDefault="00E12CCA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5.1 Остановочные пункты общественного пассажирского транспорта следует располагать в пешеходной доступности к главному входу на территорию ГРЦ.</w:t>
      </w:r>
    </w:p>
    <w:p w14:paraId="538578FC" w14:textId="3AA65339" w:rsidR="0038106A" w:rsidRPr="00642C27" w:rsidRDefault="0038106A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E12CCA"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31B9D394" w14:textId="77777777" w:rsidR="00E12CCA" w:rsidRPr="00317394" w:rsidRDefault="00E12CCA" w:rsidP="003F5443">
      <w:pPr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5.2 Дома сестринского ухода и хосписы следует размещать на территории земельных участков действующих многопрофильных больниц, на смежных участках или обеспечивать с ними пешеходную или транспортную взаимосвязь (с учетом определенной в регионе строительства транспортной доступности), а также в жилой застройке для консультативной, диагностической и экстренной медицинской помощи.</w:t>
      </w:r>
    </w:p>
    <w:p w14:paraId="40F6A05E" w14:textId="77777777" w:rsidR="00E12CCA" w:rsidRPr="00317394" w:rsidRDefault="00E12CCA" w:rsidP="003F5443">
      <w:pPr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5.3 Размеры земельных участков ГРЦ допускается принимать из расчета 150 м</w:t>
      </w:r>
      <w:r w:rsidRPr="00317394">
        <w:rPr>
          <w:rFonts w:ascii="Times New Roman" w:hAnsi="Times New Roman"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sz w:val="28"/>
          <w:szCs w:val="28"/>
        </w:rPr>
        <w:t xml:space="preserve"> на одну койку, домов сестринского ухода и хосписов – 60 м</w:t>
      </w:r>
      <w:r w:rsidRPr="00317394">
        <w:rPr>
          <w:rFonts w:ascii="Times New Roman" w:hAnsi="Times New Roman"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sz w:val="28"/>
          <w:szCs w:val="28"/>
        </w:rPr>
        <w:t xml:space="preserve"> на одну койку или по региональным (местным) нормативам градостроительного проектирования, при их отсутствии – по заданию на проектирование.</w:t>
      </w:r>
    </w:p>
    <w:p w14:paraId="50731A8D" w14:textId="77777777" w:rsidR="00E12CCA" w:rsidRPr="00317394" w:rsidRDefault="00E12CCA" w:rsidP="003F5443">
      <w:pPr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5.4 На земельных участках ГРЦ, дома сестринского ухода и хосписа необходимо предусматривать следующие основные зоны:</w:t>
      </w:r>
    </w:p>
    <w:p w14:paraId="6ACE7C58" w14:textId="77777777" w:rsidR="00E12CCA" w:rsidRPr="00317394" w:rsidRDefault="00E12CCA" w:rsidP="003F5443">
      <w:pPr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жилую, включающие основное здание геронтологического центра, дома сестринского ухода или хосписа, и подходы и подъезды к нему;</w:t>
      </w:r>
    </w:p>
    <w:p w14:paraId="0E85361B" w14:textId="77777777" w:rsidR="00E12CCA" w:rsidRPr="00317394" w:rsidRDefault="00E12CCA" w:rsidP="003F5443">
      <w:pPr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садово-парковую с местами для отдыха;</w:t>
      </w:r>
    </w:p>
    <w:p w14:paraId="27796049" w14:textId="77777777" w:rsidR="00E12CCA" w:rsidRPr="00317394" w:rsidRDefault="00E12CCA" w:rsidP="003F5443">
      <w:pPr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хозяйственную с гаражом для служебных автомобилей и стоянкой автомобилей для сотрудников и посетителей.</w:t>
      </w:r>
    </w:p>
    <w:p w14:paraId="766F8604" w14:textId="77777777" w:rsidR="00E12CCA" w:rsidRPr="00317394" w:rsidRDefault="00E12CCA" w:rsidP="003F5443">
      <w:pPr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Зонирование участка необходимо проводить с учетом организации связей от отдельных групп помещений в здании с соответствующими зонами и площадками на участке.</w:t>
      </w:r>
    </w:p>
    <w:p w14:paraId="394700E1" w14:textId="2F753BD1" w:rsidR="00D37F4A" w:rsidRPr="00E12CCA" w:rsidRDefault="00E12CC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</w:rPr>
      </w:pPr>
      <w:r w:rsidRPr="00E12CCA">
        <w:rPr>
          <w:rFonts w:ascii="Times New Roman" w:hAnsi="Times New Roman"/>
        </w:rPr>
        <w:t>П р и м е ч а н и е – По заданию на проектирование допускается предусматривать перед главным входом площадку для посетителей площадью не менее 50 м</w:t>
      </w:r>
      <w:r w:rsidRPr="00E12CCA">
        <w:rPr>
          <w:rFonts w:ascii="Times New Roman" w:hAnsi="Times New Roman"/>
          <w:vertAlign w:val="superscript"/>
        </w:rPr>
        <w:t>2</w:t>
      </w:r>
      <w:r w:rsidRPr="00E12CCA">
        <w:rPr>
          <w:rFonts w:ascii="Times New Roman" w:hAnsi="Times New Roman"/>
        </w:rPr>
        <w:t>.</w:t>
      </w:r>
    </w:p>
    <w:p w14:paraId="73F97CE5" w14:textId="33718CF4" w:rsidR="0038106A" w:rsidRPr="00642C27" w:rsidRDefault="00E12CCA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CCA">
        <w:rPr>
          <w:rFonts w:ascii="Times New Roman" w:hAnsi="Times New Roman"/>
          <w:b/>
          <w:bCs/>
          <w:sz w:val="28"/>
          <w:szCs w:val="28"/>
        </w:rPr>
        <w:t>5.2–5.4</w:t>
      </w:r>
      <w:r w:rsidRPr="00642C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8106A"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="0038106A"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5B8C9A6C" w14:textId="77777777" w:rsidR="00E12CCA" w:rsidRPr="00317394" w:rsidRDefault="00E12CCA" w:rsidP="003F5443">
      <w:pPr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  <w:lang w:eastAsia="ru-RU"/>
        </w:rPr>
        <w:t xml:space="preserve">5.5 Земельные участки учреждений </w:t>
      </w:r>
      <w:r w:rsidRPr="00317394">
        <w:rPr>
          <w:rFonts w:ascii="Times New Roman" w:hAnsi="Times New Roman"/>
          <w:sz w:val="28"/>
          <w:szCs w:val="28"/>
        </w:rPr>
        <w:t xml:space="preserve">ГРЦ, домов сестринского ухода и хосписов </w:t>
      </w:r>
      <w:r w:rsidRPr="00317394">
        <w:rPr>
          <w:rFonts w:ascii="Times New Roman" w:hAnsi="Times New Roman"/>
          <w:sz w:val="28"/>
          <w:szCs w:val="28"/>
          <w:lang w:eastAsia="ru-RU"/>
        </w:rPr>
        <w:t>должны иметь сплошное ограждение высотой не менее 2,5 м</w:t>
      </w:r>
      <w:r w:rsidRPr="00317394">
        <w:rPr>
          <w:rFonts w:ascii="Times New Roman" w:hAnsi="Times New Roman"/>
          <w:sz w:val="28"/>
          <w:szCs w:val="28"/>
        </w:rPr>
        <w:t>, а в районах с глубиной снежного покрова более 1 м – не менее 3,5 м согласно ГОСТ Р 57278. По заданию на проектирование ограждение выполняют визуально проницаемым.</w:t>
      </w:r>
    </w:p>
    <w:p w14:paraId="42C3F467" w14:textId="3C0D0C4F" w:rsidR="00D37F4A" w:rsidRPr="00642C27" w:rsidRDefault="00E12CC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lastRenderedPageBreak/>
        <w:t>По периметру ограждения с внутренней стороны по заданию на проектирование размещают полосу зеленых насаждений.</w:t>
      </w:r>
    </w:p>
    <w:p w14:paraId="7283FB44" w14:textId="77777777" w:rsidR="00D37F4A" w:rsidRPr="00642C27" w:rsidRDefault="00D37F4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Допускается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не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ограждать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земельные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участки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рассматриваемых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типов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зданий</w:t>
      </w:r>
      <w:r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расположенных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на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территории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больниц</w:t>
      </w:r>
      <w:r w:rsidRPr="00642C27">
        <w:rPr>
          <w:rFonts w:ascii="Times New Roman" w:hAnsi="Times New Roman"/>
          <w:sz w:val="28"/>
          <w:szCs w:val="28"/>
        </w:rPr>
        <w:t>.</w:t>
      </w:r>
    </w:p>
    <w:p w14:paraId="4C4B5677" w14:textId="3937193C" w:rsidR="0038106A" w:rsidRPr="00642C27" w:rsidRDefault="0038106A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 w:rsidR="00E12CCA">
        <w:rPr>
          <w:rFonts w:ascii="Times New Roman" w:hAnsi="Times New Roman" w:cs="Times New Roman"/>
          <w:b/>
          <w:sz w:val="28"/>
          <w:szCs w:val="28"/>
        </w:rPr>
        <w:t>№ 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3243E3AE" w14:textId="4A7E9F6C" w:rsidR="00D37F4A" w:rsidRPr="00642C27" w:rsidRDefault="00E12CC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5.6 Площадь под зелеными насаждениями и газонами (включая участки овощных, плодово-ягодных культур и цветочно-декоративных растений, теплиц) принимают по заданию на проектирование от площади земельного участка свободной от застройки, не менее: 60 % </w:t>
      </w:r>
      <w:r w:rsidRPr="00317394">
        <w:rPr>
          <w:rFonts w:ascii="Times New Roman" w:hAnsi="Times New Roman"/>
          <w:bCs/>
          <w:sz w:val="28"/>
          <w:szCs w:val="28"/>
        </w:rPr>
        <w:t>–</w:t>
      </w:r>
      <w:r w:rsidRPr="00317394">
        <w:rPr>
          <w:rFonts w:ascii="Times New Roman" w:hAnsi="Times New Roman"/>
          <w:sz w:val="28"/>
          <w:szCs w:val="28"/>
        </w:rPr>
        <w:t xml:space="preserve"> геронтологического центра; 40 % </w:t>
      </w:r>
      <w:r w:rsidRPr="00317394">
        <w:rPr>
          <w:rFonts w:ascii="Times New Roman" w:hAnsi="Times New Roman"/>
          <w:bCs/>
          <w:sz w:val="28"/>
          <w:szCs w:val="28"/>
        </w:rPr>
        <w:t>–</w:t>
      </w:r>
      <w:r w:rsidRPr="00317394">
        <w:rPr>
          <w:rFonts w:ascii="Times New Roman" w:hAnsi="Times New Roman"/>
          <w:sz w:val="28"/>
          <w:szCs w:val="28"/>
        </w:rPr>
        <w:t xml:space="preserve">дома сестринского ухода; 20 % </w:t>
      </w:r>
      <w:r w:rsidRPr="00317394">
        <w:rPr>
          <w:rFonts w:ascii="Times New Roman" w:hAnsi="Times New Roman"/>
          <w:bCs/>
          <w:sz w:val="28"/>
          <w:szCs w:val="28"/>
        </w:rPr>
        <w:t xml:space="preserve">– </w:t>
      </w:r>
      <w:r w:rsidRPr="00317394">
        <w:rPr>
          <w:rFonts w:ascii="Times New Roman" w:hAnsi="Times New Roman"/>
          <w:sz w:val="28"/>
          <w:szCs w:val="28"/>
        </w:rPr>
        <w:t>хосписа.</w:t>
      </w:r>
    </w:p>
    <w:p w14:paraId="71824B79" w14:textId="234408F8" w:rsidR="00D81CC5" w:rsidRPr="00642C27" w:rsidRDefault="00D81CC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E12CCA"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2E964E51" w14:textId="77777777" w:rsidR="00D37F4A" w:rsidRPr="00642C27" w:rsidRDefault="00396B21" w:rsidP="003F5443">
      <w:pPr>
        <w:widowControl/>
        <w:shd w:val="clear" w:color="auto" w:fill="FFFFFF"/>
        <w:tabs>
          <w:tab w:val="left" w:pos="907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50E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4422DE" w:rsidRPr="00B450E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C06B2" w:rsidRPr="00B450E9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bookmarkStart w:id="4" w:name="_Hlk37956929"/>
      <w:r w:rsidR="00D81CC5" w:rsidRPr="00642C27">
        <w:rPr>
          <w:rFonts w:ascii="Times New Roman" w:hAnsi="Times New Roman" w:cs="Times New Roman"/>
          <w:b/>
          <w:sz w:val="28"/>
          <w:szCs w:val="28"/>
        </w:rPr>
        <w:t>(Исключен, Изм. № 1).</w:t>
      </w:r>
      <w:bookmarkEnd w:id="4"/>
    </w:p>
    <w:p w14:paraId="57474421" w14:textId="0E90706A" w:rsidR="00D37F4A" w:rsidRPr="00642C27" w:rsidRDefault="00E12CCA" w:rsidP="003F5443">
      <w:pPr>
        <w:widowControl/>
        <w:suppressAutoHyphens w:val="0"/>
        <w:autoSpaceDE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5.8 По заданию на проектирование предусматривают спортивную зону, минимальная площадь которой должна обеспечивать размещение площадки для физкультурных занятий. Вокруг спортивной зоны следует предусматривать места для отдыха.</w:t>
      </w:r>
    </w:p>
    <w:p w14:paraId="640D837F" w14:textId="5BBAD4FF" w:rsidR="00D81CC5" w:rsidRPr="00642C27" w:rsidRDefault="00D81CC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</w:t>
      </w:r>
      <w:r w:rsidR="00E12CCA"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757A9359" w14:textId="77777777" w:rsidR="00D37F4A" w:rsidRPr="00642C27" w:rsidRDefault="00D81CC5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5.9 Требования к зонам отдыха геронтологических центров аналогична требованиям настоящего свода правил к гериатрическим центрам.</w:t>
      </w:r>
    </w:p>
    <w:p w14:paraId="7A73B2F7" w14:textId="77777777" w:rsidR="00D81CC5" w:rsidRPr="00642C27" w:rsidRDefault="00D81CC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43A5B4D4" w14:textId="15548664" w:rsidR="00D37F4A" w:rsidRPr="00642C27" w:rsidRDefault="00396B21" w:rsidP="003F5443">
      <w:pPr>
        <w:widowControl/>
        <w:shd w:val="clear" w:color="auto" w:fill="FFFFFF"/>
        <w:tabs>
          <w:tab w:val="left" w:pos="907"/>
        </w:tabs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642C27">
        <w:rPr>
          <w:rFonts w:ascii="Times New Roman" w:hAnsi="Times New Roman"/>
          <w:sz w:val="28"/>
          <w:szCs w:val="28"/>
        </w:rPr>
        <w:t>5</w:t>
      </w:r>
      <w:r w:rsidR="004422DE" w:rsidRPr="00642C27">
        <w:rPr>
          <w:rFonts w:ascii="Times New Roman" w:hAnsi="Times New Roman"/>
          <w:sz w:val="28"/>
          <w:szCs w:val="28"/>
        </w:rPr>
        <w:t>.1</w:t>
      </w:r>
      <w:r w:rsidR="003C06B2" w:rsidRPr="00642C27">
        <w:rPr>
          <w:rFonts w:ascii="Times New Roman" w:hAnsi="Times New Roman"/>
          <w:sz w:val="28"/>
          <w:szCs w:val="28"/>
        </w:rPr>
        <w:t>0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Проектные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решения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прогулочных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маршрутов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мест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отдыха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должны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учитывать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возможность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использования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кресел</w:t>
      </w:r>
      <w:r w:rsidR="00D37F4A" w:rsidRPr="00642C27">
        <w:rPr>
          <w:rFonts w:ascii="Times New Roman" w:hAnsi="Times New Roman"/>
          <w:sz w:val="28"/>
          <w:szCs w:val="28"/>
        </w:rPr>
        <w:t>-</w:t>
      </w:r>
      <w:r w:rsidR="00D37F4A" w:rsidRPr="00642C27">
        <w:rPr>
          <w:rFonts w:ascii="Times New Roman" w:hAnsi="Times New Roman" w:cs="Times New Roman"/>
          <w:sz w:val="28"/>
          <w:szCs w:val="28"/>
        </w:rPr>
        <w:t>колясок</w:t>
      </w:r>
      <w:r w:rsidR="00D81CC5" w:rsidRPr="00642C27">
        <w:rPr>
          <w:rFonts w:ascii="Times New Roman" w:hAnsi="Times New Roman" w:cs="Times New Roman"/>
          <w:sz w:val="28"/>
          <w:szCs w:val="28"/>
        </w:rPr>
        <w:t xml:space="preserve"> и другие требования, обеспечивающие доступ маломобильных групп населения</w:t>
      </w:r>
      <w:r w:rsidR="00E12CCA">
        <w:rPr>
          <w:rFonts w:ascii="Times New Roman" w:hAnsi="Times New Roman"/>
          <w:sz w:val="28"/>
          <w:szCs w:val="28"/>
        </w:rPr>
        <w:t xml:space="preserve"> </w:t>
      </w:r>
      <w:r w:rsidR="00E12CCA" w:rsidRPr="00317394">
        <w:rPr>
          <w:rFonts w:ascii="Times New Roman" w:hAnsi="Times New Roman"/>
          <w:sz w:val="28"/>
          <w:szCs w:val="28"/>
        </w:rPr>
        <w:t>(МГН) согласно СП 59.13330.</w:t>
      </w:r>
    </w:p>
    <w:p w14:paraId="4716EFAC" w14:textId="2DA8811D" w:rsidR="00D37F4A" w:rsidRDefault="00E12CC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Ширину пешеходных дорожек при встречном движении следует принимать не менее 2,0 м, продольный уклон – не более 5 %, поперечный уклон – не более 2 %. Не более чем через каждые 100 м необходимо устраивать площадки для отдыха согласно СП 59.13330, СП 140.13330. По заданию на проектирование вдоль дорожек устанавливают перила.</w:t>
      </w:r>
    </w:p>
    <w:p w14:paraId="346E0230" w14:textId="7B56BE4E" w:rsidR="00E12CCA" w:rsidRPr="00642C27" w:rsidRDefault="00E12CC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Прогулочные дорожки на участках проектируют с обеспечением замкнутого движения и без тупиков.</w:t>
      </w:r>
    </w:p>
    <w:p w14:paraId="55F57E56" w14:textId="0BD54403" w:rsidR="00D81CC5" w:rsidRPr="00642C27" w:rsidRDefault="00D81CC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 w:rsidR="00E12CCA">
        <w:rPr>
          <w:rFonts w:ascii="Times New Roman" w:hAnsi="Times New Roman" w:cs="Times New Roman"/>
          <w:b/>
          <w:sz w:val="28"/>
          <w:szCs w:val="28"/>
        </w:rPr>
        <w:t>, № 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45FC95D0" w14:textId="77777777" w:rsidR="00D37F4A" w:rsidRPr="00642C27" w:rsidRDefault="00396B21" w:rsidP="003F5443">
      <w:pPr>
        <w:widowControl/>
        <w:shd w:val="clear" w:color="auto" w:fill="FFFFFF"/>
        <w:tabs>
          <w:tab w:val="left" w:pos="1085"/>
        </w:tabs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642C27">
        <w:rPr>
          <w:rFonts w:ascii="Times New Roman" w:hAnsi="Times New Roman"/>
          <w:sz w:val="28"/>
          <w:szCs w:val="28"/>
        </w:rPr>
        <w:t>5</w:t>
      </w:r>
      <w:r w:rsidR="004422DE" w:rsidRPr="00642C27">
        <w:rPr>
          <w:rFonts w:ascii="Times New Roman" w:hAnsi="Times New Roman"/>
          <w:sz w:val="28"/>
          <w:szCs w:val="28"/>
        </w:rPr>
        <w:t>.1</w:t>
      </w:r>
      <w:r w:rsidR="003C06B2" w:rsidRPr="00642C27">
        <w:rPr>
          <w:rFonts w:ascii="Times New Roman" w:hAnsi="Times New Roman"/>
          <w:sz w:val="28"/>
          <w:szCs w:val="28"/>
        </w:rPr>
        <w:t>1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земельных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участках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геронтологических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центров</w:t>
      </w:r>
      <w:r w:rsidR="00D37F4A"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домов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сестринского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ухода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хосписов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следует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размещать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только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функционально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связанные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ними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здания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сооружения</w:t>
      </w:r>
      <w:r w:rsidR="00D37F4A" w:rsidRPr="00642C27">
        <w:rPr>
          <w:rFonts w:ascii="Times New Roman" w:hAnsi="Times New Roman"/>
          <w:sz w:val="28"/>
          <w:szCs w:val="28"/>
        </w:rPr>
        <w:t>.</w:t>
      </w:r>
    </w:p>
    <w:p w14:paraId="060C2DF9" w14:textId="77777777" w:rsidR="00D37F4A" w:rsidRPr="00642C27" w:rsidRDefault="009C007C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По заданию на проектирование допускается размещение гостиниц для пациентов, приезжающих на консультации и обследования, а также для родственников проживающих</w:t>
      </w:r>
      <w:r w:rsidR="00834581" w:rsidRPr="00642C27">
        <w:rPr>
          <w:rFonts w:ascii="Times New Roman" w:hAnsi="Times New Roman" w:cs="Times New Roman"/>
          <w:sz w:val="28"/>
          <w:szCs w:val="28"/>
        </w:rPr>
        <w:t>.</w:t>
      </w:r>
    </w:p>
    <w:p w14:paraId="1C4C6208" w14:textId="77777777" w:rsidR="00D37F4A" w:rsidRPr="00642C27" w:rsidRDefault="00D37F4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На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участке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геронтологических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центров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допускается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размещать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плодовый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сад</w:t>
      </w:r>
      <w:r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огород</w:t>
      </w:r>
      <w:r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теплицу</w:t>
      </w:r>
      <w:r w:rsidRPr="00642C27">
        <w:rPr>
          <w:rFonts w:ascii="Times New Roman" w:hAnsi="Times New Roman"/>
          <w:sz w:val="28"/>
          <w:szCs w:val="28"/>
        </w:rPr>
        <w:t>.</w:t>
      </w:r>
    </w:p>
    <w:p w14:paraId="395985B4" w14:textId="77777777" w:rsidR="00A04340" w:rsidRPr="00642C27" w:rsidRDefault="00A04340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3A6B1818" w14:textId="77777777" w:rsidR="00D37F4A" w:rsidRPr="00642C27" w:rsidRDefault="00396B21" w:rsidP="003F5443">
      <w:pPr>
        <w:widowControl/>
        <w:shd w:val="clear" w:color="auto" w:fill="FFFFFF"/>
        <w:tabs>
          <w:tab w:val="left" w:pos="1085"/>
        </w:tabs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642C27">
        <w:rPr>
          <w:rFonts w:ascii="Times New Roman" w:hAnsi="Times New Roman"/>
          <w:sz w:val="28"/>
          <w:szCs w:val="28"/>
        </w:rPr>
        <w:t>5</w:t>
      </w:r>
      <w:r w:rsidR="004422DE" w:rsidRPr="00642C27">
        <w:rPr>
          <w:rFonts w:ascii="Times New Roman" w:hAnsi="Times New Roman"/>
          <w:sz w:val="28"/>
          <w:szCs w:val="28"/>
        </w:rPr>
        <w:t>.1</w:t>
      </w:r>
      <w:r w:rsidR="003C06B2" w:rsidRPr="00642C27">
        <w:rPr>
          <w:rFonts w:ascii="Times New Roman" w:hAnsi="Times New Roman"/>
          <w:sz w:val="28"/>
          <w:szCs w:val="28"/>
        </w:rPr>
        <w:t>2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расположении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хозяйственных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площадок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следует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учитывать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ориентацию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спальных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комнат</w:t>
      </w:r>
      <w:r w:rsidR="00D37F4A"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чтобы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шум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площадок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мешал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пациентам</w:t>
      </w:r>
      <w:r w:rsidR="00D37F4A" w:rsidRPr="00642C27">
        <w:rPr>
          <w:rFonts w:ascii="Times New Roman" w:hAnsi="Times New Roman"/>
          <w:sz w:val="28"/>
          <w:szCs w:val="28"/>
        </w:rPr>
        <w:t>.</w:t>
      </w:r>
    </w:p>
    <w:p w14:paraId="3988120F" w14:textId="77777777" w:rsidR="00D37F4A" w:rsidRPr="00642C27" w:rsidRDefault="00396B21" w:rsidP="003F5443">
      <w:pPr>
        <w:widowControl/>
        <w:shd w:val="clear" w:color="auto" w:fill="FFFFFF"/>
        <w:tabs>
          <w:tab w:val="left" w:pos="1085"/>
        </w:tabs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642C27">
        <w:rPr>
          <w:rFonts w:ascii="Times New Roman" w:hAnsi="Times New Roman"/>
          <w:sz w:val="28"/>
          <w:szCs w:val="28"/>
        </w:rPr>
        <w:lastRenderedPageBreak/>
        <w:t>5</w:t>
      </w:r>
      <w:r w:rsidR="004422DE" w:rsidRPr="00642C27">
        <w:rPr>
          <w:rFonts w:ascii="Times New Roman" w:hAnsi="Times New Roman"/>
          <w:sz w:val="28"/>
          <w:szCs w:val="28"/>
        </w:rPr>
        <w:t>.1</w:t>
      </w:r>
      <w:r w:rsidR="003C06B2" w:rsidRPr="00642C27">
        <w:rPr>
          <w:rFonts w:ascii="Times New Roman" w:hAnsi="Times New Roman"/>
          <w:sz w:val="28"/>
          <w:szCs w:val="28"/>
        </w:rPr>
        <w:t>3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земельных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участках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следует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предусматривать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подъездные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пути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главному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входу</w:t>
      </w:r>
      <w:r w:rsidR="00D37F4A"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хозяйственной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зоне</w:t>
      </w:r>
      <w:r w:rsidR="00D37F4A"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службе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приготовления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пищи</w:t>
      </w:r>
      <w:r w:rsidR="00D37F4A"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выездной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службе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домов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сестринского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ухода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хосписов</w:t>
      </w:r>
      <w:r w:rsidR="00D37F4A"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помещению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временного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хранения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трупов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другим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службам</w:t>
      </w:r>
      <w:r w:rsidR="00D37F4A" w:rsidRPr="00642C27">
        <w:rPr>
          <w:rFonts w:ascii="Times New Roman" w:hAnsi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требующим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транспортного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обеспечения</w:t>
      </w:r>
      <w:r w:rsidR="00D37F4A" w:rsidRPr="00642C27">
        <w:rPr>
          <w:rFonts w:ascii="Times New Roman" w:hAnsi="Times New Roman"/>
          <w:sz w:val="28"/>
          <w:szCs w:val="28"/>
        </w:rPr>
        <w:t>.</w:t>
      </w:r>
    </w:p>
    <w:p w14:paraId="34298BE9" w14:textId="77777777" w:rsidR="00D37F4A" w:rsidRPr="00642C27" w:rsidRDefault="00D37F4A" w:rsidP="003F5443">
      <w:pPr>
        <w:widowControl/>
        <w:shd w:val="clear" w:color="auto" w:fill="FFFFFF"/>
        <w:suppressAutoHyphens w:val="0"/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Подъезд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к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наружному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выходу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помещения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хранения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трупов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/>
          <w:sz w:val="28"/>
          <w:szCs w:val="28"/>
        </w:rPr>
        <w:t>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4A11E5" w:rsidRPr="00642C27">
        <w:rPr>
          <w:rFonts w:ascii="Times New Roman" w:hAnsi="Times New Roman"/>
          <w:sz w:val="28"/>
          <w:szCs w:val="28"/>
        </w:rPr>
        <w:t>площадка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/>
          <w:sz w:val="28"/>
          <w:szCs w:val="28"/>
        </w:rPr>
        <w:t>перед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/>
          <w:sz w:val="28"/>
          <w:szCs w:val="28"/>
        </w:rPr>
        <w:t>этим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/>
          <w:sz w:val="28"/>
          <w:szCs w:val="28"/>
        </w:rPr>
        <w:t>выходом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/>
          <w:sz w:val="28"/>
          <w:szCs w:val="28"/>
        </w:rPr>
        <w:t>должны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/>
          <w:sz w:val="28"/>
          <w:szCs w:val="28"/>
        </w:rPr>
        <w:t>находиться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/>
          <w:sz w:val="28"/>
          <w:szCs w:val="28"/>
        </w:rPr>
        <w:t>вне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/>
          <w:sz w:val="28"/>
          <w:szCs w:val="28"/>
        </w:rPr>
        <w:t>зоны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Pr="00642C27">
        <w:rPr>
          <w:rFonts w:ascii="Times New Roman" w:hAnsi="Times New Roman"/>
          <w:sz w:val="28"/>
          <w:szCs w:val="28"/>
        </w:rPr>
        <w:t>видимо</w:t>
      </w:r>
      <w:r w:rsidR="004422DE" w:rsidRPr="00642C27">
        <w:rPr>
          <w:rFonts w:ascii="Times New Roman" w:hAnsi="Times New Roman"/>
          <w:sz w:val="28"/>
          <w:szCs w:val="28"/>
        </w:rPr>
        <w:t>сти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4422DE" w:rsidRPr="00642C27">
        <w:rPr>
          <w:rFonts w:ascii="Times New Roman" w:hAnsi="Times New Roman"/>
          <w:sz w:val="28"/>
          <w:szCs w:val="28"/>
        </w:rPr>
        <w:t>из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4422DE" w:rsidRPr="00642C27">
        <w:rPr>
          <w:rFonts w:ascii="Times New Roman" w:hAnsi="Times New Roman"/>
          <w:sz w:val="28"/>
          <w:szCs w:val="28"/>
        </w:rPr>
        <w:t>жилых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4422DE" w:rsidRPr="00642C27">
        <w:rPr>
          <w:rFonts w:ascii="Times New Roman" w:hAnsi="Times New Roman"/>
          <w:sz w:val="28"/>
          <w:szCs w:val="28"/>
        </w:rPr>
        <w:t>помещений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4422DE" w:rsidRPr="00642C27">
        <w:rPr>
          <w:rFonts w:ascii="Times New Roman" w:hAnsi="Times New Roman"/>
          <w:sz w:val="28"/>
          <w:szCs w:val="28"/>
        </w:rPr>
        <w:t>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4422DE" w:rsidRPr="00642C27">
        <w:rPr>
          <w:rFonts w:ascii="Times New Roman" w:hAnsi="Times New Roman"/>
          <w:sz w:val="28"/>
          <w:szCs w:val="28"/>
        </w:rPr>
        <w:t>палат.</w:t>
      </w:r>
    </w:p>
    <w:p w14:paraId="23784B41" w14:textId="19900530" w:rsidR="00A04340" w:rsidRPr="00642C27" w:rsidRDefault="00E12CCA" w:rsidP="003F5443">
      <w:pPr>
        <w:widowControl/>
        <w:shd w:val="clear" w:color="auto" w:fill="FFFFFF"/>
        <w:tabs>
          <w:tab w:val="left" w:pos="1051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5.14 При наличии в составе ГРЦ, дома сестринского ухода или хосписа выездной бригады, обеспечивающей проведение лечения и ухода за больными на дому, на земельном участке (или в здании) следует предусматривать отапливаемую стоянку служебных автомобилей. Число машино</w:t>
      </w:r>
      <w:r>
        <w:rPr>
          <w:rFonts w:ascii="Times New Roman" w:hAnsi="Times New Roman"/>
          <w:sz w:val="28"/>
          <w:szCs w:val="28"/>
        </w:rPr>
        <w:t>-</w:t>
      </w:r>
      <w:r w:rsidRPr="00317394">
        <w:rPr>
          <w:rFonts w:ascii="Times New Roman" w:hAnsi="Times New Roman"/>
          <w:sz w:val="28"/>
          <w:szCs w:val="28"/>
        </w:rPr>
        <w:t>мест для автомобилей выездной бригады принимают по заданию на проектирование.</w:t>
      </w:r>
    </w:p>
    <w:p w14:paraId="58EBD015" w14:textId="0626E58F" w:rsidR="00834581" w:rsidRDefault="00834581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(Измененная редакция, Изм. № </w:t>
      </w:r>
      <w:r w:rsidR="00E12CC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1D4154AD" w14:textId="08B59101" w:rsidR="00AB7114" w:rsidRDefault="00AB7114" w:rsidP="003F5443">
      <w:pPr>
        <w:pStyle w:val="afd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7114">
        <w:rPr>
          <w:rFonts w:ascii="Times New Roman" w:hAnsi="Times New Roman" w:cs="Times New Roman"/>
          <w:bCs/>
          <w:sz w:val="28"/>
          <w:szCs w:val="28"/>
        </w:rPr>
        <w:t>5.15 При размещении парковочных мест на земельных участках ГРЦ на стоянках автомобилей для сотрудников и посетителей следует предусматривать места для хранения (стоянки) электромобилей, оборудованные зарядными устройствами, в соответствии с требованиями СП 113.13330. Расчетную потребность парковочных мест, оборудованных зарядными устройствами, следует устанавливать в соответствии с заданием на проектирование, но не менее установленных СП 118.13330.</w:t>
      </w:r>
    </w:p>
    <w:p w14:paraId="388879BA" w14:textId="230B91DA" w:rsidR="00AB7114" w:rsidRPr="00AB7114" w:rsidRDefault="00AB7114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(Введен дополнительно, Изм. № 3).</w:t>
      </w:r>
    </w:p>
    <w:p w14:paraId="699A9CCE" w14:textId="77777777" w:rsidR="00642C27" w:rsidRPr="00642C27" w:rsidRDefault="00642C27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E693E" w14:textId="77777777" w:rsidR="00D37F4A" w:rsidRPr="00642C27" w:rsidRDefault="003C06B2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6B21" w:rsidRPr="00642C27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ребования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функционально</w:t>
      </w:r>
      <w:r w:rsidR="004422DE" w:rsidRPr="00642C27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планировочной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структуре</w:t>
      </w:r>
    </w:p>
    <w:p w14:paraId="6B986AA1" w14:textId="77777777" w:rsidR="0009551B" w:rsidRPr="00642C27" w:rsidRDefault="00396B21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4422DE" w:rsidRPr="00642C2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C06B2" w:rsidRPr="00642C2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551B" w:rsidRPr="00642C27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551B" w:rsidRPr="00642C27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p w14:paraId="513F8D1C" w14:textId="77777777" w:rsidR="00D37F4A" w:rsidRPr="00642C27" w:rsidRDefault="00D37F4A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Структура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состав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учреждений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определяются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заданием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на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проектирование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с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учетом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задач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функций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этих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учреждений.</w:t>
      </w:r>
    </w:p>
    <w:p w14:paraId="0E15574C" w14:textId="77777777" w:rsidR="00D37F4A" w:rsidRPr="00642C27" w:rsidRDefault="00D37F4A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Функционально-планировочное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решение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должно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быть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простым,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четким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обеспечивать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комфортные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безопасные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условия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проживающих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пациентов,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удобные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технологические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взаимосвязи,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сокращающие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протяженность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путей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пациентов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персонала.</w:t>
      </w:r>
    </w:p>
    <w:p w14:paraId="01C91607" w14:textId="77777777" w:rsidR="003E4DBC" w:rsidRPr="00317394" w:rsidRDefault="003E4DB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bookmarkStart w:id="5" w:name="_Hlk37958909"/>
      <w:r w:rsidRPr="00317394">
        <w:rPr>
          <w:rFonts w:ascii="Times New Roman" w:hAnsi="Times New Roman"/>
          <w:b/>
          <w:bCs/>
          <w:sz w:val="28"/>
          <w:szCs w:val="28"/>
        </w:rPr>
        <w:t>6.2 Геронтологический центр</w:t>
      </w:r>
    </w:p>
    <w:p w14:paraId="3FD4E08D" w14:textId="1A5EC045" w:rsidR="00D37F4A" w:rsidRPr="00642C27" w:rsidRDefault="003E4DBC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В ГРЦ осуществляется медико-социальное обслуживание пациентов, дифференцированное в соответствии с возрастом, состоянием здоровья, социальным положением, необходимостью постороннего ухода в стационарных, полустационарных и надомных условиях.</w:t>
      </w:r>
    </w:p>
    <w:p w14:paraId="64B75E22" w14:textId="068BAD4A" w:rsidR="00FF72BA" w:rsidRPr="00642C27" w:rsidRDefault="00FF72BA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3E4DBC"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69A3212E" w14:textId="1376DAED" w:rsidR="00D37F4A" w:rsidRPr="00642C27" w:rsidRDefault="00396B21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/>
          <w:sz w:val="28"/>
          <w:szCs w:val="28"/>
        </w:rPr>
        <w:t>6</w:t>
      </w:r>
      <w:r w:rsidR="00DD6917" w:rsidRPr="00642C27">
        <w:rPr>
          <w:rFonts w:ascii="Times New Roman" w:hAnsi="Times New Roman"/>
          <w:sz w:val="28"/>
          <w:szCs w:val="28"/>
        </w:rPr>
        <w:t>.2.</w:t>
      </w:r>
      <w:r w:rsidR="003C06B2" w:rsidRPr="00642C27">
        <w:rPr>
          <w:rFonts w:ascii="Times New Roman" w:hAnsi="Times New Roman"/>
          <w:sz w:val="28"/>
          <w:szCs w:val="28"/>
        </w:rPr>
        <w:t>1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Функциональная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структура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геронтологического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центра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должна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/>
          <w:sz w:val="28"/>
          <w:szCs w:val="28"/>
        </w:rPr>
        <w:t>соответствовать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5C263F" w:rsidRPr="00642C27">
        <w:rPr>
          <w:rFonts w:ascii="Times New Roman" w:hAnsi="Times New Roman" w:cs="Times New Roman"/>
          <w:sz w:val="28"/>
          <w:szCs w:val="28"/>
        </w:rPr>
        <w:t>его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5C263F" w:rsidRPr="00642C27">
        <w:rPr>
          <w:rFonts w:ascii="Times New Roman" w:hAnsi="Times New Roman" w:cs="Times New Roman"/>
          <w:sz w:val="28"/>
          <w:szCs w:val="28"/>
        </w:rPr>
        <w:t>задачам.</w:t>
      </w:r>
      <w:r w:rsidR="00FF72BA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3E4DBC" w:rsidRPr="00317394">
        <w:rPr>
          <w:rFonts w:ascii="Times New Roman" w:hAnsi="Times New Roman"/>
          <w:sz w:val="28"/>
          <w:szCs w:val="28"/>
        </w:rPr>
        <w:t>Необходимо предусмотреть</w:t>
      </w:r>
      <w:r w:rsidR="00FF72BA" w:rsidRPr="00642C27">
        <w:rPr>
          <w:rFonts w:ascii="Times New Roman" w:hAnsi="Times New Roman" w:cs="Times New Roman"/>
          <w:sz w:val="28"/>
          <w:szCs w:val="28"/>
          <w:lang w:eastAsia="en-US"/>
        </w:rPr>
        <w:t xml:space="preserve"> служебные помещения, обеспечивающие возможность ухода в стационарных, полустационарных и надомных условиях.</w:t>
      </w:r>
    </w:p>
    <w:bookmarkEnd w:id="5"/>
    <w:p w14:paraId="624F5B39" w14:textId="4AD8D499" w:rsidR="00D37F4A" w:rsidRDefault="003E4DBC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Схема функциональных связей групп помещений геронтологического центра представлена на рисунке А.1 приложения А.</w:t>
      </w:r>
    </w:p>
    <w:p w14:paraId="4392E3AC" w14:textId="6F7ECFCD" w:rsidR="003E4DBC" w:rsidRPr="00642C27" w:rsidRDefault="003E4DB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>
        <w:rPr>
          <w:rFonts w:ascii="Times New Roman" w:hAnsi="Times New Roman" w:cs="Times New Roman"/>
          <w:b/>
          <w:sz w:val="28"/>
          <w:szCs w:val="28"/>
        </w:rPr>
        <w:t>, № 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196B94E4" w14:textId="77777777" w:rsidR="00642C27" w:rsidRPr="00642C27" w:rsidRDefault="00642C27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F974791" w14:textId="67BFE043" w:rsidR="00D37F4A" w:rsidRPr="00B450E9" w:rsidRDefault="00D37F4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450E9">
        <w:rPr>
          <w:rFonts w:ascii="Times New Roman" w:hAnsi="Times New Roman" w:cs="Times New Roman"/>
          <w:b/>
          <w:bCs/>
          <w:iCs/>
          <w:sz w:val="28"/>
          <w:szCs w:val="28"/>
        </w:rPr>
        <w:t>Рис</w:t>
      </w:r>
      <w:r w:rsidR="00E91455" w:rsidRPr="00B450E9">
        <w:rPr>
          <w:rFonts w:ascii="Times New Roman" w:hAnsi="Times New Roman" w:cs="Times New Roman"/>
          <w:b/>
          <w:bCs/>
          <w:iCs/>
          <w:sz w:val="28"/>
          <w:szCs w:val="28"/>
        </w:rPr>
        <w:t>унок</w:t>
      </w:r>
      <w:r w:rsidR="00374208" w:rsidRPr="00B450E9">
        <w:rPr>
          <w:rFonts w:ascii="Times New Roman" w:hAnsi="Times New Roman"/>
          <w:b/>
          <w:bCs/>
          <w:iCs/>
          <w:sz w:val="28"/>
          <w:szCs w:val="28"/>
        </w:rPr>
        <w:t xml:space="preserve"> </w:t>
      </w:r>
      <w:r w:rsidRPr="00B450E9">
        <w:rPr>
          <w:rFonts w:ascii="Times New Roman" w:hAnsi="Times New Roman"/>
          <w:b/>
          <w:bCs/>
          <w:iCs/>
          <w:sz w:val="28"/>
          <w:szCs w:val="28"/>
        </w:rPr>
        <w:t>1</w:t>
      </w:r>
      <w:r w:rsidR="00374208" w:rsidRPr="00B450E9">
        <w:rPr>
          <w:rFonts w:ascii="Times New Roman" w:hAnsi="Times New Roman"/>
          <w:b/>
          <w:bCs/>
          <w:iCs/>
          <w:sz w:val="28"/>
          <w:szCs w:val="28"/>
        </w:rPr>
        <w:t xml:space="preserve"> </w:t>
      </w:r>
      <w:bookmarkStart w:id="6" w:name="_Hlk37928952"/>
      <w:r w:rsidR="003E4DBC" w:rsidRPr="00B450E9">
        <w:rPr>
          <w:rFonts w:ascii="Times New Roman" w:hAnsi="Times New Roman" w:cs="Times New Roman"/>
          <w:b/>
          <w:iCs/>
          <w:sz w:val="28"/>
          <w:szCs w:val="28"/>
        </w:rPr>
        <w:t>(Исключен, Изм. № 2).</w:t>
      </w:r>
      <w:bookmarkEnd w:id="6"/>
    </w:p>
    <w:p w14:paraId="79A15732" w14:textId="77777777" w:rsidR="00E91455" w:rsidRPr="00B450E9" w:rsidRDefault="00E91455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D9B0AFB" w14:textId="519F7455" w:rsidR="00D37F4A" w:rsidRPr="00642C27" w:rsidRDefault="00396B21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</w:t>
      </w:r>
      <w:r w:rsidR="00DD6917" w:rsidRPr="00642C27">
        <w:rPr>
          <w:rFonts w:ascii="Times New Roman" w:hAnsi="Times New Roman" w:cs="Times New Roman"/>
          <w:sz w:val="28"/>
          <w:szCs w:val="28"/>
        </w:rPr>
        <w:t>.2.</w:t>
      </w:r>
      <w:r w:rsidR="003C06B2" w:rsidRPr="00642C27">
        <w:rPr>
          <w:rFonts w:ascii="Times New Roman" w:hAnsi="Times New Roman" w:cs="Times New Roman"/>
          <w:sz w:val="28"/>
          <w:szCs w:val="28"/>
        </w:rPr>
        <w:t>2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Прием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3E4DBC" w:rsidRPr="00317394">
        <w:rPr>
          <w:rFonts w:ascii="Times New Roman" w:hAnsi="Times New Roman"/>
          <w:sz w:val="28"/>
          <w:szCs w:val="28"/>
          <w:lang w:eastAsia="ru-RU"/>
        </w:rPr>
        <w:t>пациентов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осуществляется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через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приемное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отделение.</w:t>
      </w:r>
    </w:p>
    <w:p w14:paraId="000115BB" w14:textId="47C02C17" w:rsidR="00D37F4A" w:rsidRPr="00642C27" w:rsidRDefault="003E4DBC" w:rsidP="003F5443">
      <w:pPr>
        <w:widowControl/>
        <w:shd w:val="clear" w:color="auto" w:fill="FFFFFF"/>
        <w:tabs>
          <w:tab w:val="left" w:pos="931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По заданию на проектирование в состав ГРЦ включают:</w:t>
      </w:r>
    </w:p>
    <w:p w14:paraId="44AB528B" w14:textId="77777777" w:rsidR="00D37F4A" w:rsidRPr="00642C27" w:rsidRDefault="00D37F4A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отделение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постоянного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проживания</w:t>
      </w:r>
      <w:r w:rsidR="00DD6917" w:rsidRPr="00642C27">
        <w:rPr>
          <w:rFonts w:ascii="Times New Roman" w:hAnsi="Times New Roman" w:cs="Times New Roman"/>
          <w:sz w:val="28"/>
          <w:szCs w:val="28"/>
        </w:rPr>
        <w:t>;</w:t>
      </w:r>
    </w:p>
    <w:p w14:paraId="7B8A6D65" w14:textId="77777777" w:rsidR="00D37F4A" w:rsidRPr="00642C27" w:rsidRDefault="00D37F4A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г</w:t>
      </w:r>
      <w:r w:rsidR="00DD6917" w:rsidRPr="00642C27">
        <w:rPr>
          <w:rFonts w:ascii="Times New Roman" w:hAnsi="Times New Roman" w:cs="Times New Roman"/>
          <w:sz w:val="28"/>
          <w:szCs w:val="28"/>
        </w:rPr>
        <w:t>еронтопсихиатрическое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D6917" w:rsidRPr="00642C27">
        <w:rPr>
          <w:rFonts w:ascii="Times New Roman" w:hAnsi="Times New Roman" w:cs="Times New Roman"/>
          <w:sz w:val="28"/>
          <w:szCs w:val="28"/>
        </w:rPr>
        <w:t>отделение;</w:t>
      </w:r>
    </w:p>
    <w:p w14:paraId="0893ADA9" w14:textId="77777777" w:rsidR="00D37F4A" w:rsidRPr="00642C27" w:rsidRDefault="00D37F4A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отделение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«Милосердие»</w:t>
      </w:r>
      <w:r w:rsidR="00DD6917" w:rsidRPr="00642C27">
        <w:rPr>
          <w:rFonts w:ascii="Times New Roman" w:hAnsi="Times New Roman" w:cs="Times New Roman"/>
          <w:sz w:val="28"/>
          <w:szCs w:val="28"/>
        </w:rPr>
        <w:t>;</w:t>
      </w:r>
    </w:p>
    <w:p w14:paraId="2479EA83" w14:textId="77777777" w:rsidR="00D37F4A" w:rsidRPr="00642C27" w:rsidRDefault="00D37F4A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реабилитационное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отделение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временного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пребывания</w:t>
      </w:r>
      <w:r w:rsidR="00DD6917" w:rsidRPr="00642C27">
        <w:rPr>
          <w:rFonts w:ascii="Times New Roman" w:hAnsi="Times New Roman" w:cs="Times New Roman"/>
          <w:sz w:val="28"/>
          <w:szCs w:val="28"/>
        </w:rPr>
        <w:t>;</w:t>
      </w:r>
    </w:p>
    <w:p w14:paraId="74266D51" w14:textId="77777777" w:rsidR="00D37F4A" w:rsidRPr="00642C27" w:rsidRDefault="00D37F4A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отделение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5-дневного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пребывания</w:t>
      </w:r>
      <w:r w:rsidR="00DD6917" w:rsidRPr="00642C27">
        <w:rPr>
          <w:rFonts w:ascii="Times New Roman" w:hAnsi="Times New Roman" w:cs="Times New Roman"/>
          <w:sz w:val="28"/>
          <w:szCs w:val="28"/>
        </w:rPr>
        <w:t>;</w:t>
      </w:r>
    </w:p>
    <w:p w14:paraId="013CB271" w14:textId="77777777" w:rsidR="00D37F4A" w:rsidRPr="00642C27" w:rsidRDefault="00D37F4A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отделение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дневного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пребывания</w:t>
      </w:r>
      <w:r w:rsidR="00DD6917" w:rsidRPr="00642C27">
        <w:rPr>
          <w:rFonts w:ascii="Times New Roman" w:hAnsi="Times New Roman" w:cs="Times New Roman"/>
          <w:sz w:val="28"/>
          <w:szCs w:val="28"/>
        </w:rPr>
        <w:t>;</w:t>
      </w:r>
    </w:p>
    <w:p w14:paraId="10964FD4" w14:textId="77777777" w:rsidR="00D37F4A" w:rsidRPr="00642C27" w:rsidRDefault="00DD6917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надомное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отделение.</w:t>
      </w:r>
    </w:p>
    <w:p w14:paraId="71812306" w14:textId="0554B4E2" w:rsidR="00D37F4A" w:rsidRPr="00642C27" w:rsidRDefault="00D37F4A" w:rsidP="003F5443">
      <w:pPr>
        <w:widowControl/>
        <w:shd w:val="clear" w:color="auto" w:fill="FFFFFF"/>
        <w:tabs>
          <w:tab w:val="left" w:pos="874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Палатные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отделения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(жилые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группы)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дифференцируются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с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учетом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тяжести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состояния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3E4DBC" w:rsidRPr="00317394">
        <w:rPr>
          <w:rFonts w:ascii="Times New Roman" w:hAnsi="Times New Roman"/>
          <w:sz w:val="28"/>
          <w:szCs w:val="28"/>
          <w:lang w:eastAsia="ru-RU"/>
        </w:rPr>
        <w:t>пациентов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потребности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социальном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медицинском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уходе</w:t>
      </w:r>
      <w:r w:rsidR="00DD6917" w:rsidRPr="00642C27">
        <w:rPr>
          <w:rFonts w:ascii="Times New Roman" w:hAnsi="Times New Roman" w:cs="Times New Roman"/>
          <w:sz w:val="28"/>
          <w:szCs w:val="28"/>
        </w:rPr>
        <w:t>.</w:t>
      </w:r>
    </w:p>
    <w:p w14:paraId="02298C91" w14:textId="7A8CB2CA" w:rsidR="00FF72BA" w:rsidRPr="00642C27" w:rsidRDefault="00FF72BA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 w:rsidR="003E4DBC">
        <w:rPr>
          <w:rFonts w:ascii="Times New Roman" w:hAnsi="Times New Roman" w:cs="Times New Roman"/>
          <w:b/>
          <w:sz w:val="28"/>
          <w:szCs w:val="28"/>
        </w:rPr>
        <w:t>, № 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325343A5" w14:textId="77777777" w:rsidR="003E4DBC" w:rsidRPr="00317394" w:rsidRDefault="003E4DBC" w:rsidP="003F5443">
      <w:pPr>
        <w:ind w:right="-1" w:firstLine="709"/>
        <w:jc w:val="both"/>
        <w:outlineLvl w:val="0"/>
        <w:rPr>
          <w:rFonts w:ascii="Times New Roman" w:eastAsia="Arial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6.2.3 Отделение постоянного проживания предназначено для пациентов с сохранившейся двигательной активностью и способностью к самообслуживанию. Вместимость отделения постоянного проживания – от 20 до 60 коек. Отделение должно включать жилые комнаты на одного и (или) двух человек с санузлами, гостиную, бытовую комнату, комнату сестры-хозяйки, комнату медсестры, процедурную, пост дежурной медсестры, столовую, которая может быть совмещена с местом проведения досуга, вспомогательные помещения: комната персонала, кладовые чистого белья, санитарные комнаты (временное хранение грязного белья, хранение уборочного инвентаря и дезинфицирующих средств), комната хранения личных вещей</w:t>
      </w:r>
      <w:r w:rsidRPr="00317394">
        <w:rPr>
          <w:rFonts w:ascii="Times New Roman" w:eastAsia="Arial" w:hAnsi="Times New Roman"/>
          <w:sz w:val="28"/>
          <w:szCs w:val="28"/>
        </w:rPr>
        <w:t>. Требования к проектированию процедурной и поста дежурного медперсонала приведены в СП 158.13330.</w:t>
      </w:r>
    </w:p>
    <w:p w14:paraId="6314EC2C" w14:textId="3F56D5BA" w:rsidR="00007893" w:rsidRPr="00642C27" w:rsidRDefault="003E4DBC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По заданию на проектирование в здании с отделениями постоянного проживания для посетителей предусматривают комнаты с санузлами.</w:t>
      </w:r>
    </w:p>
    <w:p w14:paraId="34B53ED5" w14:textId="053418C2" w:rsidR="00FF72BA" w:rsidRPr="00642C27" w:rsidRDefault="00FF72BA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3E4DBC"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28384BF8" w14:textId="02CDDFD2" w:rsidR="00D37F4A" w:rsidRPr="00642C27" w:rsidRDefault="00396B21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</w:t>
      </w:r>
      <w:r w:rsidR="00DD6917" w:rsidRPr="00642C27">
        <w:rPr>
          <w:rFonts w:ascii="Times New Roman" w:hAnsi="Times New Roman" w:cs="Times New Roman"/>
          <w:sz w:val="28"/>
          <w:szCs w:val="28"/>
        </w:rPr>
        <w:t>.2.</w:t>
      </w:r>
      <w:r w:rsidR="003C06B2" w:rsidRPr="00642C27">
        <w:rPr>
          <w:rFonts w:ascii="Times New Roman" w:hAnsi="Times New Roman" w:cs="Times New Roman"/>
          <w:sz w:val="28"/>
          <w:szCs w:val="28"/>
        </w:rPr>
        <w:t>4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Геронтопсихиатрическое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предназначено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оказания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медико-социальных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услуг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3E4DBC" w:rsidRPr="00317394">
        <w:rPr>
          <w:rFonts w:ascii="Times New Roman" w:hAnsi="Times New Roman"/>
          <w:sz w:val="28"/>
          <w:szCs w:val="28"/>
        </w:rPr>
        <w:t>пациентам</w:t>
      </w:r>
      <w:r w:rsidR="00D37F4A" w:rsidRPr="00642C27">
        <w:rPr>
          <w:rFonts w:ascii="Times New Roman" w:hAnsi="Times New Roman" w:cs="Times New Roman"/>
          <w:sz w:val="28"/>
          <w:szCs w:val="28"/>
        </w:rPr>
        <w:t>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страдающим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психическими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расстройствами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сочетании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множественной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соматической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патологией,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проведения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медико-социальной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реабилитации.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значительной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численности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обслуживаемого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населения,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геронтопсихиатрические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выделяются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самостоятельные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геронтопсихиатрические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центры.</w:t>
      </w:r>
      <w:r w:rsidR="003E4DBC">
        <w:rPr>
          <w:rFonts w:ascii="Times New Roman" w:hAnsi="Times New Roman" w:cs="Times New Roman"/>
          <w:sz w:val="28"/>
          <w:szCs w:val="28"/>
        </w:rPr>
        <w:t xml:space="preserve"> </w:t>
      </w:r>
      <w:r w:rsidR="003E4DBC" w:rsidRPr="00317394">
        <w:rPr>
          <w:rFonts w:ascii="Times New Roman" w:hAnsi="Times New Roman"/>
          <w:sz w:val="28"/>
          <w:szCs w:val="28"/>
        </w:rPr>
        <w:t>Требования к психиатрическим стационарам и психиатрическим отделениям приведены в СП 158.13330.</w:t>
      </w:r>
    </w:p>
    <w:p w14:paraId="58FAA26B" w14:textId="77777777" w:rsidR="003E4DBC" w:rsidRPr="00E04F66" w:rsidRDefault="003E4DBC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7" w:name="_Hlk37929162"/>
      <w:r w:rsidRPr="00E04F66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bookmarkEnd w:id="7"/>
    <w:p w14:paraId="12C733BA" w14:textId="412B40D4" w:rsidR="00D37F4A" w:rsidRPr="00642C27" w:rsidRDefault="003E4DBC" w:rsidP="003F5443">
      <w:pPr>
        <w:widowControl/>
        <w:shd w:val="clear" w:color="auto" w:fill="FFFFFF"/>
        <w:tabs>
          <w:tab w:val="left" w:pos="931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6</w:t>
      </w:r>
      <w:r w:rsidRPr="00317394">
        <w:rPr>
          <w:rFonts w:ascii="Times New Roman" w:hAnsi="Times New Roman"/>
          <w:sz w:val="28"/>
          <w:szCs w:val="28"/>
          <w:lang w:eastAsia="ru-RU"/>
        </w:rPr>
        <w:t>.2.5 Отделение «Милосердие» предназначено для пациентов с ограниченной подвижностью и не способных к самообслуживанию. Перечень помещений в отделении «Милосердие» определяется заданием на проектирование. Вместимость отделения допускается принимать от 25 до 50 коек при количестве коек в палате не более четырех.</w:t>
      </w:r>
    </w:p>
    <w:p w14:paraId="7F1816BF" w14:textId="35D18014" w:rsidR="00007893" w:rsidRPr="00642C27" w:rsidRDefault="00007893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3E4DBC"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51DA9951" w14:textId="77777777" w:rsidR="003E4DBC" w:rsidRPr="00317394" w:rsidRDefault="003E4DBC" w:rsidP="003F5443">
      <w:pPr>
        <w:shd w:val="clear" w:color="auto" w:fill="FFFFFF"/>
        <w:tabs>
          <w:tab w:val="left" w:pos="874"/>
        </w:tabs>
        <w:ind w:right="-1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lastRenderedPageBreak/>
        <w:t>6.2.6 Реабилитационное отделение временного пребывания (около 30 дней) и отделение 5-дневного пребывания состоят из жилых комнат с санузлами, комнат дневного пребывания, комнаты медсестры и вспомогательных помещений, определяемых заданием на проектирование.</w:t>
      </w:r>
    </w:p>
    <w:p w14:paraId="5A2D95B8" w14:textId="4A3890D7" w:rsidR="00D37F4A" w:rsidRPr="003E4DBC" w:rsidRDefault="003E4DBC" w:rsidP="003F5443">
      <w:pPr>
        <w:widowControl/>
        <w:shd w:val="clear" w:color="auto" w:fill="FFFFFF"/>
        <w:tabs>
          <w:tab w:val="left" w:pos="931"/>
        </w:tabs>
        <w:suppressAutoHyphens w:val="0"/>
        <w:ind w:right="-1" w:firstLine="567"/>
        <w:jc w:val="both"/>
        <w:rPr>
          <w:rFonts w:ascii="Times New Roman" w:hAnsi="Times New Roman" w:cs="Times New Roman"/>
        </w:rPr>
      </w:pPr>
      <w:r w:rsidRPr="003E4DBC">
        <w:rPr>
          <w:rFonts w:ascii="Times New Roman" w:hAnsi="Times New Roman"/>
        </w:rPr>
        <w:t>П р и м е ч а н и е – Жилые комнаты предусматривают не более чем на четырех человек; соотношение жилых комнат на 1–4 человек определяется заданием на проектирование.</w:t>
      </w:r>
    </w:p>
    <w:p w14:paraId="74649655" w14:textId="77777777" w:rsidR="003E4DBC" w:rsidRPr="00642C27" w:rsidRDefault="003E4DBC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21D5A942" w14:textId="65C4BFEA" w:rsidR="00D37F4A" w:rsidRPr="00642C27" w:rsidRDefault="003E4DBC" w:rsidP="003F5443">
      <w:pPr>
        <w:widowControl/>
        <w:shd w:val="clear" w:color="auto" w:fill="FFFFFF"/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6.2.7 Отделение дневного пребывания, входящее в состав ГРЦ, включает комнаты отдыха на 1–4 человек, гостиную для дневного пребывания, буфет-раздаточную, столовую, комнату медсестры, помещения для проведения различных форм досуга. Отделение дневного пребывания допускается организовывать на 20–30 человек.</w:t>
      </w:r>
    </w:p>
    <w:p w14:paraId="51E81DEF" w14:textId="77777777" w:rsidR="003E4DBC" w:rsidRPr="00642C27" w:rsidRDefault="003E4DBC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1CCB14A8" w14:textId="77777777" w:rsidR="00D37F4A" w:rsidRPr="00642C27" w:rsidRDefault="00396B21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</w:t>
      </w:r>
      <w:r w:rsidR="00716F0C" w:rsidRPr="00642C27">
        <w:rPr>
          <w:rFonts w:ascii="Times New Roman" w:hAnsi="Times New Roman" w:cs="Times New Roman"/>
          <w:sz w:val="28"/>
          <w:szCs w:val="28"/>
        </w:rPr>
        <w:t>.2.</w:t>
      </w:r>
      <w:r w:rsidR="003C06B2" w:rsidRPr="00642C27">
        <w:rPr>
          <w:rFonts w:ascii="Times New Roman" w:hAnsi="Times New Roman" w:cs="Times New Roman"/>
          <w:sz w:val="28"/>
          <w:szCs w:val="28"/>
        </w:rPr>
        <w:t>8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Надомное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должно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иметь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выездных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бригад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социальных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работников,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хранения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необходимых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предметов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ухода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медикаментов</w:t>
      </w:r>
      <w:r w:rsidR="00DD6917" w:rsidRPr="00642C27">
        <w:rPr>
          <w:rFonts w:ascii="Times New Roman" w:hAnsi="Times New Roman" w:cs="Times New Roman"/>
          <w:sz w:val="28"/>
          <w:szCs w:val="28"/>
        </w:rPr>
        <w:t>.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E4360B" w14:textId="77777777" w:rsidR="00D37F4A" w:rsidRPr="00642C27" w:rsidRDefault="00D37F4A" w:rsidP="003F5443">
      <w:pPr>
        <w:pStyle w:val="210"/>
        <w:widowControl/>
        <w:suppressAutoHyphens w:val="0"/>
        <w:spacing w:line="240" w:lineRule="auto"/>
        <w:ind w:right="-1" w:firstLine="567"/>
      </w:pPr>
      <w:r w:rsidRPr="00642C27">
        <w:t>Стационарные</w:t>
      </w:r>
      <w:r w:rsidR="00374208" w:rsidRPr="00642C27">
        <w:t xml:space="preserve"> </w:t>
      </w:r>
      <w:r w:rsidRPr="00642C27">
        <w:t>подразделения</w:t>
      </w:r>
      <w:r w:rsidR="00374208" w:rsidRPr="00642C27">
        <w:t xml:space="preserve"> </w:t>
      </w:r>
      <w:r w:rsidRPr="00642C27">
        <w:t>ГРЦ</w:t>
      </w:r>
      <w:r w:rsidR="00374208" w:rsidRPr="00642C27">
        <w:t xml:space="preserve"> </w:t>
      </w:r>
      <w:r w:rsidRPr="00642C27">
        <w:t>должны</w:t>
      </w:r>
      <w:r w:rsidR="00374208" w:rsidRPr="00642C27">
        <w:t xml:space="preserve"> </w:t>
      </w:r>
      <w:r w:rsidRPr="00642C27">
        <w:t>быть</w:t>
      </w:r>
      <w:r w:rsidR="00374208" w:rsidRPr="00642C27">
        <w:t xml:space="preserve"> </w:t>
      </w:r>
      <w:r w:rsidRPr="00642C27">
        <w:t>планировочно</w:t>
      </w:r>
      <w:r w:rsidR="00374208" w:rsidRPr="00642C27">
        <w:t xml:space="preserve"> </w:t>
      </w:r>
      <w:r w:rsidRPr="00642C27">
        <w:t>связаны</w:t>
      </w:r>
      <w:r w:rsidR="00374208" w:rsidRPr="00642C27">
        <w:t xml:space="preserve"> </w:t>
      </w:r>
      <w:r w:rsidRPr="00642C27">
        <w:t>с</w:t>
      </w:r>
      <w:r w:rsidR="00374208" w:rsidRPr="00642C27">
        <w:t xml:space="preserve"> </w:t>
      </w:r>
      <w:r w:rsidRPr="00642C27">
        <w:t>отделениями</w:t>
      </w:r>
      <w:r w:rsidR="00374208" w:rsidRPr="00642C27">
        <w:t xml:space="preserve"> </w:t>
      </w:r>
      <w:r w:rsidRPr="00642C27">
        <w:t>и</w:t>
      </w:r>
      <w:r w:rsidR="00374208" w:rsidRPr="00642C27">
        <w:t xml:space="preserve"> </w:t>
      </w:r>
      <w:r w:rsidRPr="00642C27">
        <w:t>помещениями:</w:t>
      </w:r>
      <w:r w:rsidR="00374208" w:rsidRPr="00642C27">
        <w:t xml:space="preserve"> </w:t>
      </w:r>
      <w:r w:rsidRPr="00642C27">
        <w:t>медицинского</w:t>
      </w:r>
      <w:r w:rsidR="00374208" w:rsidRPr="00642C27">
        <w:t xml:space="preserve"> </w:t>
      </w:r>
      <w:r w:rsidRPr="00642C27">
        <w:t>обслуживания,</w:t>
      </w:r>
      <w:r w:rsidR="00374208" w:rsidRPr="00642C27">
        <w:t xml:space="preserve"> </w:t>
      </w:r>
      <w:r w:rsidRPr="00642C27">
        <w:t>социально-реабилитационного,</w:t>
      </w:r>
      <w:r w:rsidR="00374208" w:rsidRPr="00642C27">
        <w:t xml:space="preserve"> </w:t>
      </w:r>
      <w:r w:rsidRPr="00642C27">
        <w:t>лечебно-реабилитационного,</w:t>
      </w:r>
      <w:r w:rsidR="00374208" w:rsidRPr="00642C27">
        <w:t xml:space="preserve"> </w:t>
      </w:r>
      <w:r w:rsidRPr="00642C27">
        <w:t>лечебно-трудовой</w:t>
      </w:r>
      <w:r w:rsidR="00374208" w:rsidRPr="00642C27">
        <w:t xml:space="preserve"> </w:t>
      </w:r>
      <w:r w:rsidRPr="00642C27">
        <w:t>реабилитации,</w:t>
      </w:r>
      <w:r w:rsidR="00374208" w:rsidRPr="00642C27">
        <w:t xml:space="preserve"> </w:t>
      </w:r>
      <w:r w:rsidRPr="00642C27">
        <w:t>пищеблоком,</w:t>
      </w:r>
      <w:r w:rsidR="00374208" w:rsidRPr="00642C27">
        <w:t xml:space="preserve"> </w:t>
      </w:r>
      <w:r w:rsidRPr="00642C27">
        <w:t>административно-хозяйственными</w:t>
      </w:r>
      <w:r w:rsidR="00374208" w:rsidRPr="00642C27">
        <w:t xml:space="preserve"> </w:t>
      </w:r>
      <w:r w:rsidRPr="00642C27">
        <w:t>и</w:t>
      </w:r>
      <w:r w:rsidR="00374208" w:rsidRPr="00642C27">
        <w:t xml:space="preserve"> </w:t>
      </w:r>
      <w:r w:rsidRPr="00642C27">
        <w:t>научно-</w:t>
      </w:r>
      <w:r w:rsidR="00374208" w:rsidRPr="00642C27">
        <w:t xml:space="preserve"> </w:t>
      </w:r>
      <w:r w:rsidRPr="00642C27">
        <w:t>исследовательскими.</w:t>
      </w:r>
    </w:p>
    <w:p w14:paraId="7460E27E" w14:textId="77777777" w:rsidR="003E4DBC" w:rsidRPr="00317394" w:rsidRDefault="003E4DBC" w:rsidP="003F5443">
      <w:pPr>
        <w:shd w:val="clear" w:color="auto" w:fill="FFFFFF"/>
        <w:tabs>
          <w:tab w:val="left" w:pos="874"/>
        </w:tabs>
        <w:ind w:right="-1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6.2.9 В помещениях отделения медицинского обслуживания обеспечивают диагностику скрыто протекающих патологий, осложнений и обострений хронических заболеваний и первичную помощь. Заданием на проектирование определяют состав:</w:t>
      </w:r>
    </w:p>
    <w:p w14:paraId="43DDF395" w14:textId="77777777" w:rsidR="003E4DBC" w:rsidRPr="00317394" w:rsidRDefault="003E4DBC" w:rsidP="003F5443">
      <w:pPr>
        <w:shd w:val="clear" w:color="auto" w:fill="FFFFFF"/>
        <w:tabs>
          <w:tab w:val="left" w:pos="874"/>
        </w:tabs>
        <w:ind w:right="-1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- кабинетов врачей-консультантов </w:t>
      </w:r>
      <w:r w:rsidRPr="00317394">
        <w:rPr>
          <w:rFonts w:ascii="Times New Roman" w:hAnsi="Times New Roman"/>
          <w:bCs/>
          <w:sz w:val="28"/>
          <w:szCs w:val="28"/>
        </w:rPr>
        <w:t>–</w:t>
      </w:r>
      <w:r w:rsidRPr="00317394">
        <w:rPr>
          <w:rFonts w:ascii="Times New Roman" w:hAnsi="Times New Roman"/>
          <w:sz w:val="28"/>
          <w:szCs w:val="28"/>
        </w:rPr>
        <w:t xml:space="preserve"> гериатра, кардиолога, невропатолога, офтальмолога, невролога, психиатра, стоматолога, сурдолога, хирурга, физиотерапевта, эндокринолога и др.;</w:t>
      </w:r>
    </w:p>
    <w:p w14:paraId="34D6860D" w14:textId="77777777" w:rsidR="003E4DBC" w:rsidRPr="00317394" w:rsidRDefault="003E4DBC" w:rsidP="003F5443">
      <w:pPr>
        <w:shd w:val="clear" w:color="auto" w:fill="FFFFFF"/>
        <w:tabs>
          <w:tab w:val="left" w:pos="874"/>
        </w:tabs>
        <w:ind w:right="-1" w:firstLine="709"/>
        <w:jc w:val="both"/>
        <w:rPr>
          <w:rFonts w:ascii="Times New Roman" w:hAnsi="Times New Roman"/>
          <w:strike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- диагностических кабинетов </w:t>
      </w:r>
      <w:r w:rsidRPr="00317394">
        <w:rPr>
          <w:rFonts w:ascii="Times New Roman" w:hAnsi="Times New Roman"/>
          <w:bCs/>
          <w:sz w:val="28"/>
          <w:szCs w:val="28"/>
        </w:rPr>
        <w:t>–</w:t>
      </w:r>
      <w:r w:rsidRPr="00317394">
        <w:rPr>
          <w:rFonts w:ascii="Times New Roman" w:hAnsi="Times New Roman"/>
          <w:sz w:val="28"/>
          <w:szCs w:val="28"/>
        </w:rPr>
        <w:t xml:space="preserve"> ультразвуковой диагностики, электрокардиографии (ЭКГ) и др., изолятор, кабинеты восстановительного лечения [зал лечебной физической культуры (ЛФК)], массажный кабинет, помещение приготовления инфузионных систем, кабинет галотерапии, ингаляторий, кабинет физиотерапии, фитобар и др.).</w:t>
      </w:r>
    </w:p>
    <w:p w14:paraId="2843FB5C" w14:textId="24E18248" w:rsidR="00D37F4A" w:rsidRPr="00642C27" w:rsidRDefault="003E4DBC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Для обслуживания лежачих пациентов предусматривается помещение хранения переносного медицинского оборудования.</w:t>
      </w:r>
    </w:p>
    <w:p w14:paraId="172117AF" w14:textId="77777777" w:rsidR="003E4DBC" w:rsidRPr="00642C27" w:rsidRDefault="003E4DBC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530ED196" w14:textId="38B2CE3D" w:rsidR="00D37F4A" w:rsidRPr="00642C27" w:rsidRDefault="00396B21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</w:t>
      </w:r>
      <w:r w:rsidR="00716F0C" w:rsidRPr="00642C27">
        <w:rPr>
          <w:rFonts w:ascii="Times New Roman" w:hAnsi="Times New Roman" w:cs="Times New Roman"/>
          <w:sz w:val="28"/>
          <w:szCs w:val="28"/>
        </w:rPr>
        <w:t>.2.1</w:t>
      </w:r>
      <w:r w:rsidR="003C06B2" w:rsidRPr="00642C27">
        <w:rPr>
          <w:rFonts w:ascii="Times New Roman" w:hAnsi="Times New Roman" w:cs="Times New Roman"/>
          <w:sz w:val="28"/>
          <w:szCs w:val="28"/>
        </w:rPr>
        <w:t>0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Социально-психологическое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включает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себя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кабинеты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психотерапии,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психологической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релаксации,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социальных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работников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юристов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оказания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психологической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помощи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помощи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реализации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социальных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льгот,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служба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«Телефон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дов</w:t>
      </w:r>
      <w:r w:rsidR="00DD6917" w:rsidRPr="00642C27">
        <w:rPr>
          <w:rFonts w:ascii="Times New Roman" w:hAnsi="Times New Roman" w:cs="Times New Roman"/>
          <w:sz w:val="28"/>
          <w:szCs w:val="28"/>
        </w:rPr>
        <w:t>ерия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D6917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D6917" w:rsidRPr="00642C27">
        <w:rPr>
          <w:rFonts w:ascii="Times New Roman" w:hAnsi="Times New Roman" w:cs="Times New Roman"/>
          <w:sz w:val="28"/>
          <w:szCs w:val="28"/>
        </w:rPr>
        <w:t>пожилых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D6917" w:rsidRPr="00642C27">
        <w:rPr>
          <w:rFonts w:ascii="Times New Roman" w:hAnsi="Times New Roman" w:cs="Times New Roman"/>
          <w:sz w:val="28"/>
          <w:szCs w:val="28"/>
        </w:rPr>
        <w:t>людей».</w:t>
      </w:r>
      <w:r w:rsidR="003E4DBC">
        <w:rPr>
          <w:rFonts w:ascii="Times New Roman" w:hAnsi="Times New Roman" w:cs="Times New Roman"/>
          <w:sz w:val="28"/>
          <w:szCs w:val="28"/>
        </w:rPr>
        <w:t xml:space="preserve"> </w:t>
      </w:r>
      <w:r w:rsidR="003E4DBC" w:rsidRPr="00317394">
        <w:rPr>
          <w:rFonts w:ascii="Times New Roman" w:hAnsi="Times New Roman"/>
          <w:sz w:val="28"/>
          <w:szCs w:val="28"/>
        </w:rPr>
        <w:t>Состав и площади помещений определяются заданием на проектирование.</w:t>
      </w:r>
    </w:p>
    <w:p w14:paraId="5FB1CBF7" w14:textId="77777777" w:rsidR="003E4DBC" w:rsidRPr="00642C27" w:rsidRDefault="003E4DBC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7A8B472C" w14:textId="77777777" w:rsidR="00D37F4A" w:rsidRPr="00642C27" w:rsidRDefault="00396B21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</w:t>
      </w:r>
      <w:r w:rsidR="00716F0C" w:rsidRPr="00642C27">
        <w:rPr>
          <w:rFonts w:ascii="Times New Roman" w:hAnsi="Times New Roman" w:cs="Times New Roman"/>
          <w:sz w:val="28"/>
          <w:szCs w:val="28"/>
        </w:rPr>
        <w:t>.2.1</w:t>
      </w:r>
      <w:r w:rsidR="003C06B2" w:rsidRPr="00642C27">
        <w:rPr>
          <w:rFonts w:ascii="Times New Roman" w:hAnsi="Times New Roman" w:cs="Times New Roman"/>
          <w:sz w:val="28"/>
          <w:szCs w:val="28"/>
        </w:rPr>
        <w:t>1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социально-реабилитационного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предназначены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совместного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проведения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стационарными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пациентами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свободного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времени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(зал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просмотра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видеофильмов,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настольных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игр,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танцев,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праздников,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библиотека-читальня,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кружковые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комнаты).</w:t>
      </w:r>
    </w:p>
    <w:p w14:paraId="4C366177" w14:textId="77777777" w:rsidR="00D37F4A" w:rsidRPr="00642C27" w:rsidRDefault="00396B21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716F0C" w:rsidRPr="00642C27">
        <w:rPr>
          <w:rFonts w:ascii="Times New Roman" w:hAnsi="Times New Roman" w:cs="Times New Roman"/>
          <w:sz w:val="28"/>
          <w:szCs w:val="28"/>
        </w:rPr>
        <w:t>.2.1</w:t>
      </w:r>
      <w:r w:rsidR="003C06B2" w:rsidRPr="00642C27">
        <w:rPr>
          <w:rFonts w:ascii="Times New Roman" w:hAnsi="Times New Roman" w:cs="Times New Roman"/>
          <w:sz w:val="28"/>
          <w:szCs w:val="28"/>
        </w:rPr>
        <w:t>2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лечебно-трудовой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реабилитации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стационарных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пациентов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3C06B2" w:rsidRPr="00642C27">
        <w:rPr>
          <w:rFonts w:ascii="Times New Roman" w:hAnsi="Times New Roman" w:cs="Times New Roman"/>
          <w:sz w:val="28"/>
          <w:szCs w:val="28"/>
        </w:rPr>
        <w:t>–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творческие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мастерские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(гончарная,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плетения,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шитья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др.),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компьютерный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кабинет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другие,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направлены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реабилитацию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пациентов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</w:t>
      </w:r>
      <w:r w:rsidR="00DA5688" w:rsidRPr="00642C27">
        <w:rPr>
          <w:rFonts w:ascii="Times New Roman" w:hAnsi="Times New Roman" w:cs="Times New Roman"/>
          <w:sz w:val="28"/>
          <w:szCs w:val="28"/>
        </w:rPr>
        <w:t>робуждение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A5688" w:rsidRPr="00642C27">
        <w:rPr>
          <w:rFonts w:ascii="Times New Roman" w:hAnsi="Times New Roman" w:cs="Times New Roman"/>
          <w:sz w:val="28"/>
          <w:szCs w:val="28"/>
        </w:rPr>
        <w:t>их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A5688" w:rsidRPr="00642C27">
        <w:rPr>
          <w:rFonts w:ascii="Times New Roman" w:hAnsi="Times New Roman" w:cs="Times New Roman"/>
          <w:sz w:val="28"/>
          <w:szCs w:val="28"/>
        </w:rPr>
        <w:t>интереса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A5688" w:rsidRPr="00642C27">
        <w:rPr>
          <w:rFonts w:ascii="Times New Roman" w:hAnsi="Times New Roman" w:cs="Times New Roman"/>
          <w:sz w:val="28"/>
          <w:szCs w:val="28"/>
        </w:rPr>
        <w:t>к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A5688" w:rsidRPr="00642C27">
        <w:rPr>
          <w:rFonts w:ascii="Times New Roman" w:hAnsi="Times New Roman" w:cs="Times New Roman"/>
          <w:sz w:val="28"/>
          <w:szCs w:val="28"/>
        </w:rPr>
        <w:t>жизни.</w:t>
      </w:r>
    </w:p>
    <w:p w14:paraId="5D45DD15" w14:textId="77777777" w:rsidR="00D37F4A" w:rsidRPr="00642C27" w:rsidRDefault="00396B21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</w:t>
      </w:r>
      <w:r w:rsidR="00716F0C" w:rsidRPr="00642C27">
        <w:rPr>
          <w:rFonts w:ascii="Times New Roman" w:hAnsi="Times New Roman" w:cs="Times New Roman"/>
          <w:sz w:val="28"/>
          <w:szCs w:val="28"/>
        </w:rPr>
        <w:t>.2.1</w:t>
      </w:r>
      <w:r w:rsidR="003C06B2" w:rsidRPr="00642C27">
        <w:rPr>
          <w:rFonts w:ascii="Times New Roman" w:hAnsi="Times New Roman" w:cs="Times New Roman"/>
          <w:sz w:val="28"/>
          <w:szCs w:val="28"/>
        </w:rPr>
        <w:t>3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Вспомогательные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службы: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A5688" w:rsidRPr="00642C27">
        <w:rPr>
          <w:rFonts w:ascii="Times New Roman" w:hAnsi="Times New Roman" w:cs="Times New Roman"/>
          <w:sz w:val="28"/>
          <w:szCs w:val="28"/>
        </w:rPr>
        <w:t>ц</w:t>
      </w:r>
      <w:r w:rsidR="00D37F4A" w:rsidRPr="00642C27">
        <w:rPr>
          <w:rFonts w:ascii="Times New Roman" w:hAnsi="Times New Roman" w:cs="Times New Roman"/>
          <w:sz w:val="28"/>
          <w:szCs w:val="28"/>
        </w:rPr>
        <w:t>ентральная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стерилизационная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аптечный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распределительный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пункт,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ритуальная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группа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помещений</w:t>
      </w:r>
      <w:r w:rsidR="00716F0C" w:rsidRPr="00642C27">
        <w:rPr>
          <w:rFonts w:ascii="Times New Roman" w:hAnsi="Times New Roman" w:cs="Times New Roman"/>
          <w:sz w:val="28"/>
          <w:szCs w:val="28"/>
        </w:rPr>
        <w:t>.</w:t>
      </w:r>
    </w:p>
    <w:p w14:paraId="5C3F5A13" w14:textId="18F0F9D8" w:rsidR="00D37F4A" w:rsidRPr="00642C27" w:rsidRDefault="003E4DBC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6.2.14 В составе помещений хозяйственных служб по заданию на проектирование предусматривают:</w:t>
      </w:r>
    </w:p>
    <w:p w14:paraId="056F76E1" w14:textId="77777777" w:rsidR="00D37F4A" w:rsidRPr="00642C27" w:rsidRDefault="00716F0C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п</w:t>
      </w:r>
      <w:r w:rsidR="00D37F4A" w:rsidRPr="00642C27">
        <w:rPr>
          <w:rFonts w:ascii="Times New Roman" w:hAnsi="Times New Roman" w:cs="Times New Roman"/>
          <w:sz w:val="28"/>
          <w:szCs w:val="28"/>
        </w:rPr>
        <w:t>ищеблок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кабинетом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диетсестры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организации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питания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проживающих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учетом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требований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геродиетики.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Прием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пищи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может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осуществляться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как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жилых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комнатах,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так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столовой,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количество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мест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которой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составляет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</w:t>
      </w:r>
      <w:r w:rsidRPr="00642C27">
        <w:rPr>
          <w:rFonts w:ascii="Times New Roman" w:hAnsi="Times New Roman" w:cs="Times New Roman"/>
          <w:sz w:val="28"/>
          <w:szCs w:val="28"/>
        </w:rPr>
        <w:t>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4</w:t>
      </w:r>
      <w:r w:rsidR="003C06B2" w:rsidRPr="00642C27">
        <w:rPr>
          <w:rFonts w:ascii="Times New Roman" w:hAnsi="Times New Roman" w:cs="Times New Roman"/>
          <w:sz w:val="28"/>
          <w:szCs w:val="28"/>
        </w:rPr>
        <w:t>0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3C06B2" w:rsidRPr="00642C27">
        <w:rPr>
          <w:rFonts w:ascii="Times New Roman" w:hAnsi="Times New Roman" w:cs="Times New Roman"/>
          <w:sz w:val="28"/>
          <w:szCs w:val="28"/>
        </w:rPr>
        <w:t>%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мест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от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числа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проживающих;</w:t>
      </w:r>
    </w:p>
    <w:p w14:paraId="20303F67" w14:textId="77777777" w:rsidR="00D37F4A" w:rsidRPr="00642C27" w:rsidRDefault="00716F0C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д</w:t>
      </w:r>
      <w:r w:rsidR="00D37F4A" w:rsidRPr="00642C27">
        <w:rPr>
          <w:rFonts w:ascii="Times New Roman" w:hAnsi="Times New Roman" w:cs="Times New Roman"/>
          <w:sz w:val="28"/>
          <w:szCs w:val="28"/>
        </w:rPr>
        <w:t>езинфекционное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обработки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постельных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принадлежностей</w:t>
      </w:r>
      <w:r w:rsidRPr="00642C27">
        <w:rPr>
          <w:rFonts w:ascii="Times New Roman" w:hAnsi="Times New Roman" w:cs="Times New Roman"/>
          <w:sz w:val="28"/>
          <w:szCs w:val="28"/>
        </w:rPr>
        <w:t>;</w:t>
      </w:r>
    </w:p>
    <w:p w14:paraId="75FD0597" w14:textId="6819EABB" w:rsidR="00D37F4A" w:rsidRPr="00642C27" w:rsidRDefault="003E4DBC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прачечную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стирки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одежды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персонала,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постельного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другого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белья</w:t>
      </w:r>
      <w:r w:rsidR="00716F0C" w:rsidRPr="00642C27">
        <w:rPr>
          <w:rFonts w:ascii="Times New Roman" w:hAnsi="Times New Roman" w:cs="Times New Roman"/>
          <w:sz w:val="28"/>
          <w:szCs w:val="28"/>
        </w:rPr>
        <w:t>;</w:t>
      </w:r>
    </w:p>
    <w:p w14:paraId="06CC7462" w14:textId="4026D492" w:rsidR="00D37F4A" w:rsidRDefault="003E4DBC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отапливаемую стоянку</w:t>
      </w:r>
      <w:r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машин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выездных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бригад</w:t>
      </w:r>
      <w:r w:rsidR="004E1EB2" w:rsidRPr="004E1EB2">
        <w:rPr>
          <w:rFonts w:ascii="Times New Roman" w:hAnsi="Times New Roman" w:cs="Times New Roman"/>
          <w:sz w:val="28"/>
          <w:szCs w:val="28"/>
        </w:rPr>
        <w:t xml:space="preserve"> </w:t>
      </w:r>
      <w:r w:rsidR="00007893" w:rsidRPr="00642C27">
        <w:rPr>
          <w:rFonts w:ascii="Times New Roman" w:hAnsi="Times New Roman" w:cs="Times New Roman"/>
          <w:sz w:val="28"/>
          <w:szCs w:val="28"/>
        </w:rPr>
        <w:t>и другие помещения</w:t>
      </w:r>
      <w:r w:rsidR="00D37F4A" w:rsidRPr="00642C27">
        <w:rPr>
          <w:rFonts w:ascii="Times New Roman" w:hAnsi="Times New Roman" w:cs="Times New Roman"/>
          <w:sz w:val="28"/>
          <w:szCs w:val="28"/>
        </w:rPr>
        <w:t>.</w:t>
      </w:r>
    </w:p>
    <w:p w14:paraId="2CB5CB2B" w14:textId="553FFA33" w:rsidR="00B14B97" w:rsidRPr="00B14B97" w:rsidRDefault="00B14B97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</w:rPr>
      </w:pPr>
      <w:r w:rsidRPr="00B14B97">
        <w:rPr>
          <w:rFonts w:ascii="Times New Roman" w:hAnsi="Times New Roman"/>
        </w:rPr>
        <w:t xml:space="preserve">П р и м е ч а н и е </w:t>
      </w:r>
      <w:r w:rsidRPr="00B14B97">
        <w:rPr>
          <w:rFonts w:ascii="Times New Roman" w:hAnsi="Times New Roman"/>
          <w:bCs/>
        </w:rPr>
        <w:t>–</w:t>
      </w:r>
      <w:r w:rsidRPr="00B14B97">
        <w:rPr>
          <w:rFonts w:ascii="Times New Roman" w:hAnsi="Times New Roman"/>
        </w:rPr>
        <w:t xml:space="preserve"> Помещения хозяйственных служб допускается размещать в отдельном блоке или разрозненно по отделениям ГРЦ.</w:t>
      </w:r>
    </w:p>
    <w:p w14:paraId="6C999742" w14:textId="6C7DCD76" w:rsidR="00007893" w:rsidRPr="00642C27" w:rsidRDefault="00007893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 w:rsidR="00B14B97">
        <w:rPr>
          <w:rFonts w:ascii="Times New Roman" w:hAnsi="Times New Roman" w:cs="Times New Roman"/>
          <w:b/>
          <w:sz w:val="28"/>
          <w:szCs w:val="28"/>
        </w:rPr>
        <w:t>, № 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5B4CC000" w14:textId="5ACCBEBE" w:rsidR="00D37F4A" w:rsidRPr="00642C27" w:rsidRDefault="00396B21" w:rsidP="003F5443">
      <w:pPr>
        <w:widowControl/>
        <w:shd w:val="clear" w:color="auto" w:fill="FFFFFF"/>
        <w:tabs>
          <w:tab w:val="left" w:pos="87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</w:t>
      </w:r>
      <w:r w:rsidR="00716F0C" w:rsidRPr="00642C27">
        <w:rPr>
          <w:rFonts w:ascii="Times New Roman" w:hAnsi="Times New Roman" w:cs="Times New Roman"/>
          <w:sz w:val="28"/>
          <w:szCs w:val="28"/>
        </w:rPr>
        <w:t>.2.1</w:t>
      </w:r>
      <w:r w:rsidR="003C06B2" w:rsidRPr="00642C27">
        <w:rPr>
          <w:rFonts w:ascii="Times New Roman" w:hAnsi="Times New Roman" w:cs="Times New Roman"/>
          <w:sz w:val="28"/>
          <w:szCs w:val="28"/>
        </w:rPr>
        <w:t>5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B14B97" w:rsidRPr="00317394">
        <w:rPr>
          <w:rFonts w:ascii="Times New Roman" w:hAnsi="Times New Roman"/>
          <w:sz w:val="28"/>
          <w:szCs w:val="28"/>
        </w:rPr>
        <w:t>В научно-исследовательские</w:t>
      </w:r>
      <w:r w:rsidR="00D37F4A" w:rsidRPr="00642C27">
        <w:rPr>
          <w:rFonts w:ascii="Times New Roman" w:hAnsi="Times New Roman" w:cs="Times New Roman"/>
          <w:sz w:val="28"/>
          <w:szCs w:val="28"/>
        </w:rPr>
        <w:t>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методические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информационные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проведения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учебных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семинаров,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конференций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повышению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квалификации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первичной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специализации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сотрудников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стационарных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учреждений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социально-медицинского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обслуживания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B14B97" w:rsidRPr="00317394">
        <w:rPr>
          <w:rFonts w:ascii="Times New Roman" w:hAnsi="Times New Roman"/>
          <w:sz w:val="28"/>
          <w:szCs w:val="28"/>
        </w:rPr>
        <w:t>входят</w:t>
      </w:r>
      <w:r w:rsidR="00D37F4A" w:rsidRPr="00642C27">
        <w:rPr>
          <w:rFonts w:ascii="Times New Roman" w:hAnsi="Times New Roman" w:cs="Times New Roman"/>
          <w:sz w:val="28"/>
          <w:szCs w:val="28"/>
        </w:rPr>
        <w:t>: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кабинет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заведующего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кафедрой,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кабинеты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профессоров,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доцентов,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учебные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кабинеты,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аудитории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занятий,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учебные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лабораторные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помещения,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конференц-залы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др</w:t>
      </w:r>
      <w:r w:rsidR="00093DE1" w:rsidRPr="00642C27">
        <w:rPr>
          <w:rFonts w:ascii="Times New Roman" w:hAnsi="Times New Roman" w:cs="Times New Roman"/>
          <w:sz w:val="28"/>
          <w:szCs w:val="28"/>
        </w:rPr>
        <w:t>угие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помещения.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Состав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площади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определяются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заданием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проектирование.</w:t>
      </w:r>
    </w:p>
    <w:p w14:paraId="1C5348D1" w14:textId="77777777" w:rsidR="00B14B97" w:rsidRPr="00642C27" w:rsidRDefault="00B14B97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2A6EB81D" w14:textId="591956AC" w:rsidR="00D37F4A" w:rsidRPr="00642C27" w:rsidRDefault="00396B21" w:rsidP="003F5443">
      <w:pPr>
        <w:widowControl/>
        <w:shd w:val="clear" w:color="auto" w:fill="FFFFFF"/>
        <w:tabs>
          <w:tab w:val="left" w:pos="878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</w:t>
      </w:r>
      <w:r w:rsidR="00716F0C" w:rsidRPr="00642C27">
        <w:rPr>
          <w:rFonts w:ascii="Times New Roman" w:hAnsi="Times New Roman" w:cs="Times New Roman"/>
          <w:sz w:val="28"/>
          <w:szCs w:val="28"/>
        </w:rPr>
        <w:t>.2.1</w:t>
      </w:r>
      <w:r w:rsidR="003C06B2" w:rsidRPr="00642C27">
        <w:rPr>
          <w:rFonts w:ascii="Times New Roman" w:hAnsi="Times New Roman" w:cs="Times New Roman"/>
          <w:sz w:val="28"/>
          <w:szCs w:val="28"/>
        </w:rPr>
        <w:t>6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Административно-служебные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(кабинет</w:t>
      </w:r>
      <w:r w:rsidR="00056C0C" w:rsidRPr="00642C27">
        <w:rPr>
          <w:rFonts w:ascii="Times New Roman" w:hAnsi="Times New Roman" w:cs="Times New Roman"/>
          <w:sz w:val="28"/>
          <w:szCs w:val="28"/>
        </w:rPr>
        <w:t>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директора,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заместителей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093DE1" w:rsidRPr="00642C27">
        <w:rPr>
          <w:rFonts w:ascii="Times New Roman" w:hAnsi="Times New Roman" w:cs="Times New Roman"/>
          <w:sz w:val="28"/>
          <w:szCs w:val="28"/>
        </w:rPr>
        <w:t>директора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др.)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служат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обеспечения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работы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администрации,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бухгалтерии,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службы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социально-медицинской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статистики,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архива.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B14B97" w:rsidRPr="00317394">
        <w:rPr>
          <w:rFonts w:ascii="Times New Roman" w:hAnsi="Times New Roman"/>
          <w:sz w:val="28"/>
          <w:szCs w:val="28"/>
        </w:rPr>
        <w:t>По заданию на проектирование включают серверные, автоматические телефонные станции (АТС), помещения множительной техники и другие технические помещения.</w:t>
      </w:r>
      <w:r w:rsidR="00B14B9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Наличие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площадь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определяются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учетом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штатного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расписания.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состав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административно-служебных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входит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вестибюльная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группа,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предназначенная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для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входа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посетителей,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персонала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пациентов.</w:t>
      </w:r>
    </w:p>
    <w:p w14:paraId="25CC7CA4" w14:textId="77777777" w:rsidR="00B14B97" w:rsidRPr="00642C27" w:rsidRDefault="00B14B97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366CDDFE" w14:textId="77777777" w:rsidR="00B14B97" w:rsidRPr="00317394" w:rsidRDefault="00B14B97" w:rsidP="003F5443">
      <w:pPr>
        <w:shd w:val="clear" w:color="auto" w:fill="FFFFFF"/>
        <w:tabs>
          <w:tab w:val="left" w:pos="931"/>
        </w:tabs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6.2.17 Отделения дневного пребывания допускается размещать отдельно от ГРЦ. Вместимость отделения допускается принимать от 15 до 30 человек.</w:t>
      </w:r>
    </w:p>
    <w:p w14:paraId="098D2CD2" w14:textId="77777777" w:rsidR="00B14B97" w:rsidRPr="00317394" w:rsidRDefault="00B14B97" w:rsidP="003F5443">
      <w:pPr>
        <w:shd w:val="clear" w:color="auto" w:fill="FFFFFF"/>
        <w:tabs>
          <w:tab w:val="left" w:pos="931"/>
        </w:tabs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В состав отделения дневного пребывания допускается включать помещения:</w:t>
      </w:r>
    </w:p>
    <w:p w14:paraId="07FD3C13" w14:textId="77777777" w:rsidR="00B14B97" w:rsidRPr="00317394" w:rsidRDefault="00B14B97" w:rsidP="003F5443">
      <w:pPr>
        <w:shd w:val="clear" w:color="auto" w:fill="FFFFFF"/>
        <w:tabs>
          <w:tab w:val="left" w:pos="931"/>
        </w:tabs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лечебно-профилактические (зал ЛФК, тренажерный зал, кабинет доврачебной помощи, массажный кабинет);</w:t>
      </w:r>
    </w:p>
    <w:p w14:paraId="18F658D5" w14:textId="77777777" w:rsidR="00B14B97" w:rsidRPr="00317394" w:rsidRDefault="00B14B97" w:rsidP="003F5443">
      <w:pPr>
        <w:shd w:val="clear" w:color="auto" w:fill="FFFFFF"/>
        <w:tabs>
          <w:tab w:val="left" w:pos="931"/>
        </w:tabs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питания (столовой и буфетной с моечной посуды);</w:t>
      </w:r>
    </w:p>
    <w:p w14:paraId="3DBA9222" w14:textId="77777777" w:rsidR="00B14B97" w:rsidRPr="00317394" w:rsidRDefault="00B14B97" w:rsidP="003F5443">
      <w:pPr>
        <w:shd w:val="clear" w:color="auto" w:fill="FFFFFF"/>
        <w:tabs>
          <w:tab w:val="left" w:pos="931"/>
        </w:tabs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досуговые (библиотека, бильярдная, зал для проведения лекций, концертов, музыкальных и поэтических вечеров, танцев);</w:t>
      </w:r>
    </w:p>
    <w:p w14:paraId="39850961" w14:textId="77777777" w:rsidR="00B14B97" w:rsidRPr="00317394" w:rsidRDefault="00B14B97" w:rsidP="003F5443">
      <w:pPr>
        <w:shd w:val="clear" w:color="auto" w:fill="FFFFFF"/>
        <w:tabs>
          <w:tab w:val="left" w:pos="931"/>
        </w:tabs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lastRenderedPageBreak/>
        <w:t>- трудотерапии, занятий по интересам, кабинет компьютерных технологий с выходом в сеть Интернет;</w:t>
      </w:r>
    </w:p>
    <w:p w14:paraId="3FC59EB6" w14:textId="77777777" w:rsidR="00B14B97" w:rsidRPr="00317394" w:rsidRDefault="00B14B97" w:rsidP="003F5443">
      <w:pPr>
        <w:shd w:val="clear" w:color="auto" w:fill="FFFFFF"/>
        <w:tabs>
          <w:tab w:val="left" w:pos="931"/>
        </w:tabs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спальные помещения для дневного отдыха с кладовой индивидуальных постельных принадлежностей;</w:t>
      </w:r>
    </w:p>
    <w:p w14:paraId="1B66891B" w14:textId="77777777" w:rsidR="00B14B97" w:rsidRPr="00317394" w:rsidRDefault="00B14B97" w:rsidP="003F5443">
      <w:pPr>
        <w:shd w:val="clear" w:color="auto" w:fill="FFFFFF"/>
        <w:tabs>
          <w:tab w:val="left" w:pos="931"/>
        </w:tabs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кабинеты консультирования по правовым и психологическим вопросам;</w:t>
      </w:r>
    </w:p>
    <w:p w14:paraId="70C79C6C" w14:textId="47A6943E" w:rsidR="00D37F4A" w:rsidRPr="00642C27" w:rsidRDefault="00B14B97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административно-служебные кабинеты (кабинет заведующего, кладовые, уборные и др.).</w:t>
      </w:r>
    </w:p>
    <w:p w14:paraId="31D3551A" w14:textId="77777777" w:rsidR="00B14B97" w:rsidRPr="00642C27" w:rsidRDefault="00B14B97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34C8CE8D" w14:textId="77777777" w:rsidR="00822DA0" w:rsidRPr="00642C27" w:rsidRDefault="00396B21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6</w:t>
      </w:r>
      <w:r w:rsidR="00D37F4A" w:rsidRPr="00642C27">
        <w:rPr>
          <w:rFonts w:ascii="Times New Roman" w:hAnsi="Times New Roman" w:cs="Times New Roman"/>
          <w:b/>
          <w:sz w:val="28"/>
          <w:szCs w:val="28"/>
        </w:rPr>
        <w:t>.3</w:t>
      </w:r>
      <w:r w:rsidR="00374208" w:rsidRPr="00642C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7548" w:rsidRPr="00642C27">
        <w:rPr>
          <w:rFonts w:ascii="Times New Roman" w:hAnsi="Times New Roman" w:cs="Times New Roman"/>
          <w:b/>
          <w:sz w:val="28"/>
          <w:szCs w:val="28"/>
        </w:rPr>
        <w:t>Геронтопсихиатрический</w:t>
      </w:r>
      <w:r w:rsidR="00374208" w:rsidRPr="00642C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b/>
          <w:sz w:val="28"/>
          <w:szCs w:val="28"/>
        </w:rPr>
        <w:t>центр</w:t>
      </w:r>
    </w:p>
    <w:p w14:paraId="16A8BFAE" w14:textId="761C4956" w:rsidR="00D37F4A" w:rsidRPr="00642C27" w:rsidRDefault="00B14B97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6.3.1 В состав центра включаются:</w:t>
      </w:r>
    </w:p>
    <w:p w14:paraId="62CE427C" w14:textId="77777777" w:rsidR="00D37F4A" w:rsidRPr="00642C27" w:rsidRDefault="00093DE1" w:rsidP="003F5443">
      <w:pPr>
        <w:widowControl/>
        <w:shd w:val="clear" w:color="auto" w:fill="FFFFFF"/>
        <w:tabs>
          <w:tab w:val="left" w:pos="1099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п</w:t>
      </w:r>
      <w:r w:rsidR="00D37F4A" w:rsidRPr="00642C27">
        <w:rPr>
          <w:rFonts w:ascii="Times New Roman" w:hAnsi="Times New Roman" w:cs="Times New Roman"/>
          <w:sz w:val="28"/>
          <w:szCs w:val="28"/>
        </w:rPr>
        <w:t>риемное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отделение</w:t>
      </w:r>
      <w:r w:rsidRPr="00642C27">
        <w:rPr>
          <w:rFonts w:ascii="Times New Roman" w:hAnsi="Times New Roman" w:cs="Times New Roman"/>
          <w:sz w:val="28"/>
          <w:szCs w:val="28"/>
        </w:rPr>
        <w:t>;</w:t>
      </w:r>
    </w:p>
    <w:p w14:paraId="1DD98BCE" w14:textId="19ECCA25" w:rsidR="00D37F4A" w:rsidRPr="00642C27" w:rsidRDefault="00B14B97" w:rsidP="003F5443">
      <w:pPr>
        <w:widowControl/>
        <w:shd w:val="clear" w:color="auto" w:fill="FFFFFF"/>
        <w:tabs>
          <w:tab w:val="left" w:pos="1099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профильные жилые отделения: отделение постоянного пребывания, включая отделения «Милосердие», реабилитационное отделение временного пребывания, отделение 5-дневного пребывания, отделение дневного пребывания</w:t>
      </w:r>
      <w:r w:rsidR="00056C0C" w:rsidRPr="00642C27">
        <w:rPr>
          <w:rFonts w:ascii="Times New Roman" w:hAnsi="Times New Roman" w:cs="Times New Roman"/>
          <w:sz w:val="28"/>
          <w:szCs w:val="28"/>
        </w:rPr>
        <w:t>;</w:t>
      </w:r>
    </w:p>
    <w:p w14:paraId="3DD521DF" w14:textId="77777777" w:rsidR="00D37F4A" w:rsidRPr="00642C27" w:rsidRDefault="00093DE1" w:rsidP="003F5443">
      <w:pPr>
        <w:widowControl/>
        <w:shd w:val="clear" w:color="auto" w:fill="FFFFFF"/>
        <w:tabs>
          <w:tab w:val="left" w:pos="1032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м</w:t>
      </w:r>
      <w:r w:rsidR="00D37F4A" w:rsidRPr="00642C27">
        <w:rPr>
          <w:rFonts w:ascii="Times New Roman" w:hAnsi="Times New Roman" w:cs="Times New Roman"/>
          <w:sz w:val="28"/>
          <w:szCs w:val="28"/>
        </w:rPr>
        <w:t>едицинска</w:t>
      </w:r>
      <w:r w:rsidRPr="00642C27">
        <w:rPr>
          <w:rFonts w:ascii="Times New Roman" w:hAnsi="Times New Roman" w:cs="Times New Roman"/>
          <w:sz w:val="28"/>
          <w:szCs w:val="28"/>
        </w:rPr>
        <w:t>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группа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помещений;</w:t>
      </w:r>
    </w:p>
    <w:p w14:paraId="34813F28" w14:textId="77777777" w:rsidR="00D37F4A" w:rsidRPr="00642C27" w:rsidRDefault="00093DE1" w:rsidP="003F5443">
      <w:pPr>
        <w:widowControl/>
        <w:shd w:val="clear" w:color="auto" w:fill="FFFFFF"/>
        <w:tabs>
          <w:tab w:val="left" w:pos="1032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с</w:t>
      </w:r>
      <w:r w:rsidR="00D37F4A" w:rsidRPr="00642C27">
        <w:rPr>
          <w:rFonts w:ascii="Times New Roman" w:hAnsi="Times New Roman" w:cs="Times New Roman"/>
          <w:sz w:val="28"/>
          <w:szCs w:val="28"/>
        </w:rPr>
        <w:t>оциа</w:t>
      </w:r>
      <w:r w:rsidRPr="00642C27">
        <w:rPr>
          <w:rFonts w:ascii="Times New Roman" w:hAnsi="Times New Roman" w:cs="Times New Roman"/>
          <w:sz w:val="28"/>
          <w:szCs w:val="28"/>
        </w:rPr>
        <w:t>льно-реабилитационное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отделение;</w:t>
      </w:r>
    </w:p>
    <w:p w14:paraId="5D609E85" w14:textId="77777777" w:rsidR="00D37F4A" w:rsidRPr="00642C27" w:rsidRDefault="00093DE1" w:rsidP="003F5443">
      <w:pPr>
        <w:widowControl/>
        <w:shd w:val="clear" w:color="auto" w:fill="FFFFFF"/>
        <w:tabs>
          <w:tab w:val="left" w:pos="1032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о</w:t>
      </w:r>
      <w:r w:rsidR="00D37F4A" w:rsidRPr="00642C27">
        <w:rPr>
          <w:rFonts w:ascii="Times New Roman" w:hAnsi="Times New Roman" w:cs="Times New Roman"/>
          <w:sz w:val="28"/>
          <w:szCs w:val="28"/>
        </w:rPr>
        <w:t>тделени</w:t>
      </w:r>
      <w:r w:rsidRPr="00642C27">
        <w:rPr>
          <w:rFonts w:ascii="Times New Roman" w:hAnsi="Times New Roman" w:cs="Times New Roman"/>
          <w:sz w:val="28"/>
          <w:szCs w:val="28"/>
        </w:rPr>
        <w:t>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лечебно-трудовой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реабилитации;</w:t>
      </w:r>
    </w:p>
    <w:p w14:paraId="5EAE4EF9" w14:textId="77777777" w:rsidR="00D37F4A" w:rsidRPr="00642C27" w:rsidRDefault="00093DE1" w:rsidP="003F5443">
      <w:pPr>
        <w:widowControl/>
        <w:shd w:val="clear" w:color="auto" w:fill="FFFFFF"/>
        <w:tabs>
          <w:tab w:val="left" w:pos="1032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н</w:t>
      </w:r>
      <w:r w:rsidR="00D37F4A" w:rsidRPr="00642C27">
        <w:rPr>
          <w:rFonts w:ascii="Times New Roman" w:hAnsi="Times New Roman" w:cs="Times New Roman"/>
          <w:sz w:val="28"/>
          <w:szCs w:val="28"/>
        </w:rPr>
        <w:t>аучно-исследовательские,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методиче</w:t>
      </w:r>
      <w:r w:rsidRPr="00642C27">
        <w:rPr>
          <w:rFonts w:ascii="Times New Roman" w:hAnsi="Times New Roman" w:cs="Times New Roman"/>
          <w:sz w:val="28"/>
          <w:szCs w:val="28"/>
        </w:rPr>
        <w:t>ские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информационные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помещения;</w:t>
      </w:r>
    </w:p>
    <w:p w14:paraId="60188D8F" w14:textId="77777777" w:rsidR="00D37F4A" w:rsidRPr="00642C27" w:rsidRDefault="00093DE1" w:rsidP="003F5443">
      <w:pPr>
        <w:widowControl/>
        <w:shd w:val="clear" w:color="auto" w:fill="FFFFFF"/>
        <w:tabs>
          <w:tab w:val="left" w:pos="1032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а</w:t>
      </w:r>
      <w:r w:rsidR="00D37F4A" w:rsidRPr="00642C27">
        <w:rPr>
          <w:rFonts w:ascii="Times New Roman" w:hAnsi="Times New Roman" w:cs="Times New Roman"/>
          <w:sz w:val="28"/>
          <w:szCs w:val="28"/>
        </w:rPr>
        <w:t>дми</w:t>
      </w:r>
      <w:r w:rsidRPr="00642C27">
        <w:rPr>
          <w:rFonts w:ascii="Times New Roman" w:hAnsi="Times New Roman" w:cs="Times New Roman"/>
          <w:sz w:val="28"/>
          <w:szCs w:val="28"/>
        </w:rPr>
        <w:t>нистративно-служебные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помещения;</w:t>
      </w:r>
    </w:p>
    <w:p w14:paraId="28FB7E64" w14:textId="77777777" w:rsidR="00D37F4A" w:rsidRPr="00642C27" w:rsidRDefault="00093DE1" w:rsidP="003F5443">
      <w:pPr>
        <w:widowControl/>
        <w:shd w:val="clear" w:color="auto" w:fill="FFFFFF"/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в</w:t>
      </w:r>
      <w:r w:rsidR="00D37F4A" w:rsidRPr="00642C27">
        <w:rPr>
          <w:rFonts w:ascii="Times New Roman" w:hAnsi="Times New Roman" w:cs="Times New Roman"/>
          <w:sz w:val="28"/>
          <w:szCs w:val="28"/>
        </w:rPr>
        <w:t>спомогательные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службы: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центральная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стерилизационная,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аптечный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распределительный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пункт,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ритуальная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группа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помещений</w:t>
      </w:r>
      <w:r w:rsidRPr="00642C27">
        <w:rPr>
          <w:rFonts w:ascii="Times New Roman" w:hAnsi="Times New Roman" w:cs="Times New Roman"/>
          <w:sz w:val="28"/>
          <w:szCs w:val="28"/>
        </w:rPr>
        <w:t>;</w:t>
      </w:r>
    </w:p>
    <w:p w14:paraId="532C9B31" w14:textId="77777777" w:rsidR="00D37F4A" w:rsidRPr="00642C27" w:rsidRDefault="00093DE1" w:rsidP="003F5443">
      <w:pPr>
        <w:widowControl/>
        <w:shd w:val="clear" w:color="auto" w:fill="FFFFFF"/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х</w:t>
      </w:r>
      <w:r w:rsidR="00D37F4A" w:rsidRPr="00642C27">
        <w:rPr>
          <w:rFonts w:ascii="Times New Roman" w:hAnsi="Times New Roman" w:cs="Times New Roman"/>
          <w:sz w:val="28"/>
          <w:szCs w:val="28"/>
        </w:rPr>
        <w:t>озяйственные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службы: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пищеблок,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дезотделение,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прачечная</w:t>
      </w:r>
      <w:r w:rsidRPr="00642C27">
        <w:rPr>
          <w:rFonts w:ascii="Times New Roman" w:hAnsi="Times New Roman" w:cs="Times New Roman"/>
          <w:sz w:val="28"/>
          <w:szCs w:val="28"/>
        </w:rPr>
        <w:t>;</w:t>
      </w:r>
    </w:p>
    <w:p w14:paraId="714A90F9" w14:textId="77777777" w:rsidR="00D37F4A" w:rsidRPr="00642C27" w:rsidRDefault="00093DE1" w:rsidP="003F5443">
      <w:pPr>
        <w:widowControl/>
        <w:shd w:val="clear" w:color="auto" w:fill="FFFFFF"/>
        <w:tabs>
          <w:tab w:val="left" w:pos="1032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л</w:t>
      </w:r>
      <w:r w:rsidR="00050C5E" w:rsidRPr="00642C27">
        <w:rPr>
          <w:rFonts w:ascii="Times New Roman" w:hAnsi="Times New Roman" w:cs="Times New Roman"/>
          <w:sz w:val="28"/>
          <w:szCs w:val="28"/>
        </w:rPr>
        <w:t>ечебно-реабилитационное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социально-реабилитационное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</w:t>
      </w:r>
      <w:r w:rsidRPr="00642C27">
        <w:rPr>
          <w:rFonts w:ascii="Times New Roman" w:hAnsi="Times New Roman" w:cs="Times New Roman"/>
          <w:sz w:val="28"/>
          <w:szCs w:val="28"/>
        </w:rPr>
        <w:t>я</w:t>
      </w:r>
      <w:r w:rsidR="00822DA0" w:rsidRPr="00642C27">
        <w:rPr>
          <w:rFonts w:ascii="Times New Roman" w:hAnsi="Times New Roman" w:cs="Times New Roman"/>
          <w:sz w:val="28"/>
          <w:szCs w:val="28"/>
        </w:rPr>
        <w:t>.</w:t>
      </w:r>
    </w:p>
    <w:p w14:paraId="46E9829C" w14:textId="07448539" w:rsidR="00B14B97" w:rsidRDefault="00B14B97" w:rsidP="003F5443">
      <w:pPr>
        <w:widowControl/>
        <w:shd w:val="clear" w:color="auto" w:fill="FFFFFF"/>
        <w:tabs>
          <w:tab w:val="left" w:pos="111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Мощность геронтопсихиатрического центра, число и состав отделений, число коек определяются заданием на проектирование.</w:t>
      </w:r>
    </w:p>
    <w:p w14:paraId="54A8890E" w14:textId="234F4719" w:rsidR="00D37F4A" w:rsidRPr="00642C27" w:rsidRDefault="00B14B97" w:rsidP="003F5443">
      <w:pPr>
        <w:widowControl/>
        <w:shd w:val="clear" w:color="auto" w:fill="FFFFFF"/>
        <w:tabs>
          <w:tab w:val="left" w:pos="1114"/>
        </w:tabs>
        <w:suppressAutoHyphens w:val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Схема функциональных связей групп помещений геронтопсихиатрического центра представлена на рисунке А.1 приложения А.</w:t>
      </w:r>
    </w:p>
    <w:p w14:paraId="609ECDCD" w14:textId="7EB1AF91" w:rsidR="00007893" w:rsidRPr="00642C27" w:rsidRDefault="00007893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37960282"/>
      <w:r w:rsidRPr="00642C27">
        <w:rPr>
          <w:rFonts w:ascii="Times New Roman" w:hAnsi="Times New Roman" w:cs="Times New Roman"/>
          <w:b/>
          <w:bCs/>
          <w:sz w:val="28"/>
          <w:szCs w:val="28"/>
        </w:rPr>
        <w:t>(Измененная редакция, Изм. № 1</w:t>
      </w:r>
      <w:r w:rsidR="00B14B97">
        <w:rPr>
          <w:rFonts w:ascii="Times New Roman" w:hAnsi="Times New Roman" w:cs="Times New Roman"/>
          <w:b/>
          <w:bCs/>
          <w:sz w:val="28"/>
          <w:szCs w:val="28"/>
        </w:rPr>
        <w:t>, № 2</w:t>
      </w:r>
      <w:r w:rsidRPr="00642C27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bookmarkEnd w:id="8"/>
    <w:p w14:paraId="474A2B02" w14:textId="77777777" w:rsidR="00822DA0" w:rsidRPr="00642C27" w:rsidRDefault="00396B21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D37F4A" w:rsidRPr="00642C27">
        <w:rPr>
          <w:rFonts w:ascii="Times New Roman" w:hAnsi="Times New Roman" w:cs="Times New Roman"/>
          <w:b/>
          <w:bCs/>
          <w:sz w:val="28"/>
          <w:szCs w:val="28"/>
        </w:rPr>
        <w:t>.4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B7548" w:rsidRPr="00642C27">
        <w:rPr>
          <w:rFonts w:ascii="Times New Roman" w:hAnsi="Times New Roman" w:cs="Times New Roman"/>
          <w:b/>
          <w:bCs/>
          <w:sz w:val="28"/>
          <w:szCs w:val="28"/>
        </w:rPr>
        <w:t>Дом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b/>
          <w:bCs/>
          <w:sz w:val="28"/>
          <w:szCs w:val="28"/>
        </w:rPr>
        <w:t>сестринского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b/>
          <w:bCs/>
          <w:sz w:val="28"/>
          <w:szCs w:val="28"/>
        </w:rPr>
        <w:t>ухода</w:t>
      </w:r>
    </w:p>
    <w:p w14:paraId="0360B709" w14:textId="3C01C8AE" w:rsidR="00B83030" w:rsidRPr="003D618E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2C27">
        <w:rPr>
          <w:rFonts w:ascii="Times New Roman" w:hAnsi="Times New Roman" w:cs="Times New Roman"/>
          <w:sz w:val="28"/>
          <w:szCs w:val="28"/>
          <w:lang w:eastAsia="ru-RU"/>
        </w:rPr>
        <w:t xml:space="preserve">6.4.1 </w:t>
      </w:r>
      <w:r w:rsidRPr="003D618E">
        <w:rPr>
          <w:rFonts w:ascii="Times New Roman" w:hAnsi="Times New Roman" w:cs="Times New Roman"/>
          <w:sz w:val="28"/>
          <w:szCs w:val="28"/>
          <w:lang w:eastAsia="ru-RU"/>
        </w:rPr>
        <w:t xml:space="preserve">Мощность домов и отделений сестринского ухода определяется исходя из особенностей демографической структуры региона и </w:t>
      </w:r>
      <w:r w:rsidR="003D618E" w:rsidRPr="003D618E">
        <w:rPr>
          <w:rFonts w:ascii="Times New Roman" w:hAnsi="Times New Roman"/>
          <w:sz w:val="28"/>
          <w:szCs w:val="28"/>
        </w:rPr>
        <w:t>принимают</w:t>
      </w:r>
      <w:r w:rsidRPr="003D618E">
        <w:rPr>
          <w:rFonts w:ascii="Times New Roman" w:hAnsi="Times New Roman" w:cs="Times New Roman"/>
          <w:sz w:val="28"/>
          <w:szCs w:val="28"/>
          <w:lang w:eastAsia="ru-RU"/>
        </w:rPr>
        <w:t xml:space="preserve"> от 100 до 150 коек.</w:t>
      </w:r>
    </w:p>
    <w:p w14:paraId="05F7FD08" w14:textId="1CACF82D" w:rsidR="003D618E" w:rsidRPr="00E04F66" w:rsidRDefault="003D618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 w:rsidR="008A2C9E">
        <w:rPr>
          <w:rFonts w:ascii="Times New Roman" w:hAnsi="Times New Roman" w:cs="Times New Roman"/>
          <w:b/>
          <w:sz w:val="28"/>
          <w:szCs w:val="28"/>
        </w:rPr>
        <w:t xml:space="preserve">№ 1, </w:t>
      </w:r>
      <w:r w:rsidRPr="00E04F66">
        <w:rPr>
          <w:rFonts w:ascii="Times New Roman" w:hAnsi="Times New Roman" w:cs="Times New Roman"/>
          <w:b/>
          <w:sz w:val="28"/>
          <w:szCs w:val="28"/>
        </w:rPr>
        <w:t xml:space="preserve">№ </w:t>
      </w:r>
      <w:r w:rsidR="008A2C9E">
        <w:rPr>
          <w:rFonts w:ascii="Times New Roman" w:hAnsi="Times New Roman" w:cs="Times New Roman"/>
          <w:b/>
          <w:sz w:val="28"/>
          <w:szCs w:val="28"/>
        </w:rPr>
        <w:t>2</w:t>
      </w:r>
      <w:r w:rsidRPr="00E04F66">
        <w:rPr>
          <w:rFonts w:ascii="Times New Roman" w:hAnsi="Times New Roman" w:cs="Times New Roman"/>
          <w:b/>
          <w:sz w:val="28"/>
          <w:szCs w:val="28"/>
        </w:rPr>
        <w:t>).</w:t>
      </w:r>
    </w:p>
    <w:p w14:paraId="305A7670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2C27">
        <w:rPr>
          <w:rFonts w:ascii="Times New Roman" w:hAnsi="Times New Roman" w:cs="Times New Roman"/>
          <w:sz w:val="28"/>
          <w:szCs w:val="28"/>
          <w:lang w:eastAsia="ru-RU"/>
        </w:rPr>
        <w:t>6.4.2 Дома сестринского ухода обеспечивают проживающим:</w:t>
      </w:r>
    </w:p>
    <w:p w14:paraId="197E79EF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2C27">
        <w:rPr>
          <w:rFonts w:ascii="Times New Roman" w:hAnsi="Times New Roman" w:cs="Times New Roman"/>
          <w:sz w:val="28"/>
          <w:szCs w:val="28"/>
          <w:lang w:eastAsia="ru-RU"/>
        </w:rPr>
        <w:t>- неотложную медицинскую помощь;</w:t>
      </w:r>
    </w:p>
    <w:p w14:paraId="24189819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2C27">
        <w:rPr>
          <w:rFonts w:ascii="Times New Roman" w:hAnsi="Times New Roman" w:cs="Times New Roman"/>
          <w:sz w:val="28"/>
          <w:szCs w:val="28"/>
          <w:lang w:eastAsia="ru-RU"/>
        </w:rPr>
        <w:t>- врачебные осмотры и консультативную помощь;</w:t>
      </w:r>
    </w:p>
    <w:p w14:paraId="5E8FBB7D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2C27">
        <w:rPr>
          <w:rFonts w:ascii="Times New Roman" w:hAnsi="Times New Roman" w:cs="Times New Roman"/>
          <w:sz w:val="28"/>
          <w:szCs w:val="28"/>
          <w:lang w:eastAsia="ru-RU"/>
        </w:rPr>
        <w:t>- психологическую помощь и симптоматическую терапию;</w:t>
      </w:r>
    </w:p>
    <w:p w14:paraId="4B18A465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2C27">
        <w:rPr>
          <w:rFonts w:ascii="Times New Roman" w:hAnsi="Times New Roman" w:cs="Times New Roman"/>
          <w:sz w:val="28"/>
          <w:szCs w:val="28"/>
          <w:lang w:eastAsia="ru-RU"/>
        </w:rPr>
        <w:t>- питание, в том числе диетическое.</w:t>
      </w:r>
    </w:p>
    <w:p w14:paraId="4FE2639F" w14:textId="2279F3EE" w:rsidR="008A2C9E" w:rsidRPr="00E04F66" w:rsidRDefault="008A2C9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E04F66">
        <w:rPr>
          <w:rFonts w:ascii="Times New Roman" w:hAnsi="Times New Roman" w:cs="Times New Roman"/>
          <w:b/>
          <w:sz w:val="28"/>
          <w:szCs w:val="28"/>
        </w:rPr>
        <w:t>).</w:t>
      </w:r>
    </w:p>
    <w:p w14:paraId="0B678572" w14:textId="0B15D3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2C27">
        <w:rPr>
          <w:rFonts w:ascii="Times New Roman" w:hAnsi="Times New Roman" w:cs="Times New Roman"/>
          <w:sz w:val="28"/>
          <w:szCs w:val="28"/>
          <w:lang w:eastAsia="ru-RU"/>
        </w:rPr>
        <w:t xml:space="preserve">6.4.3 Вместимость палатных отделений сестринского ухода, в т. ч. в составе многопрофильных и специализированных больниц </w:t>
      </w:r>
      <w:r w:rsidR="003D618E" w:rsidRPr="00317394">
        <w:rPr>
          <w:rFonts w:ascii="Times New Roman" w:hAnsi="Times New Roman"/>
          <w:sz w:val="28"/>
          <w:szCs w:val="28"/>
        </w:rPr>
        <w:t>принимают</w:t>
      </w:r>
      <w:r w:rsidRPr="00642C27">
        <w:rPr>
          <w:rFonts w:ascii="Times New Roman" w:hAnsi="Times New Roman" w:cs="Times New Roman"/>
          <w:sz w:val="28"/>
          <w:szCs w:val="28"/>
          <w:lang w:eastAsia="ru-RU"/>
        </w:rPr>
        <w:t xml:space="preserve"> от 25 до 50 коек.</w:t>
      </w:r>
    </w:p>
    <w:p w14:paraId="56A93CCF" w14:textId="1A274215" w:rsidR="003D618E" w:rsidRPr="00E04F66" w:rsidRDefault="003D618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 w:rsidR="008A2C9E">
        <w:rPr>
          <w:rFonts w:ascii="Times New Roman" w:hAnsi="Times New Roman" w:cs="Times New Roman"/>
          <w:b/>
          <w:sz w:val="28"/>
          <w:szCs w:val="28"/>
        </w:rPr>
        <w:t xml:space="preserve">№ 1, </w:t>
      </w:r>
      <w:r w:rsidRPr="00E04F66">
        <w:rPr>
          <w:rFonts w:ascii="Times New Roman" w:hAnsi="Times New Roman" w:cs="Times New Roman"/>
          <w:b/>
          <w:sz w:val="28"/>
          <w:szCs w:val="28"/>
        </w:rPr>
        <w:t xml:space="preserve">№ </w:t>
      </w:r>
      <w:r w:rsidR="008A2C9E">
        <w:rPr>
          <w:rFonts w:ascii="Times New Roman" w:hAnsi="Times New Roman" w:cs="Times New Roman"/>
          <w:b/>
          <w:sz w:val="28"/>
          <w:szCs w:val="28"/>
        </w:rPr>
        <w:t>2</w:t>
      </w:r>
      <w:r w:rsidRPr="00E04F66">
        <w:rPr>
          <w:rFonts w:ascii="Times New Roman" w:hAnsi="Times New Roman" w:cs="Times New Roman"/>
          <w:b/>
          <w:sz w:val="28"/>
          <w:szCs w:val="28"/>
        </w:rPr>
        <w:t>).</w:t>
      </w:r>
    </w:p>
    <w:p w14:paraId="1D771639" w14:textId="7E6D4110" w:rsidR="00B83030" w:rsidRPr="00642C27" w:rsidRDefault="003D618E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17394">
        <w:rPr>
          <w:rFonts w:ascii="Times New Roman" w:hAnsi="Times New Roman"/>
          <w:sz w:val="28"/>
          <w:szCs w:val="28"/>
        </w:rPr>
        <w:t xml:space="preserve">6.4.4 Состав и площади помещений дома сестринского ухода определяются </w:t>
      </w:r>
      <w:r w:rsidRPr="00317394">
        <w:rPr>
          <w:rFonts w:ascii="Times New Roman" w:hAnsi="Times New Roman"/>
          <w:sz w:val="28"/>
          <w:szCs w:val="28"/>
        </w:rPr>
        <w:lastRenderedPageBreak/>
        <w:t>заданием на проектирование. В составе основных групп помещений предусматривают:</w:t>
      </w:r>
    </w:p>
    <w:p w14:paraId="7C9C37D5" w14:textId="454C348D" w:rsidR="00B83030" w:rsidRPr="00642C27" w:rsidRDefault="003D618E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83030" w:rsidRPr="00642C27">
        <w:rPr>
          <w:rFonts w:ascii="Times New Roman" w:hAnsi="Times New Roman" w:cs="Times New Roman"/>
          <w:sz w:val="28"/>
          <w:szCs w:val="28"/>
        </w:rPr>
        <w:t>вестибюльная (вестибюль, гардероб уличной одежды посетителей и персонала, помещения для встреч посетителей с лечащими врачами и др.)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0B831E" w14:textId="735A0F70" w:rsidR="00B83030" w:rsidRPr="00642C27" w:rsidRDefault="00B83030" w:rsidP="004C3C8E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приемное отделение (вестибюль-ожидальная, регистратура, смотровые</w:t>
      </w:r>
      <w:r w:rsidR="004C3C8E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помещения санитарной обработки пациентов, помещение хранения каталок и кресел-колясок, уборные</w:t>
      </w:r>
      <w:r w:rsidR="004C3C8E">
        <w:rPr>
          <w:rFonts w:ascii="Times New Roman" w:hAnsi="Times New Roman" w:cs="Times New Roman"/>
          <w:sz w:val="28"/>
          <w:szCs w:val="28"/>
        </w:rPr>
        <w:t>)</w:t>
      </w:r>
      <w:r w:rsidRPr="00642C27">
        <w:rPr>
          <w:rFonts w:ascii="Times New Roman" w:hAnsi="Times New Roman" w:cs="Times New Roman"/>
          <w:sz w:val="28"/>
          <w:szCs w:val="28"/>
        </w:rPr>
        <w:t>;</w:t>
      </w:r>
    </w:p>
    <w:p w14:paraId="63B1F4C1" w14:textId="6DB4ACB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- </w:t>
      </w:r>
      <w:r w:rsidR="003D618E" w:rsidRPr="00317394">
        <w:rPr>
          <w:rFonts w:ascii="Times New Roman" w:hAnsi="Times New Roman"/>
          <w:sz w:val="28"/>
          <w:szCs w:val="28"/>
        </w:rPr>
        <w:t>1</w:t>
      </w:r>
      <w:r w:rsidR="003D618E" w:rsidRPr="00317394">
        <w:rPr>
          <w:rFonts w:ascii="Times New Roman" w:hAnsi="Times New Roman"/>
          <w:bCs/>
          <w:sz w:val="28"/>
          <w:szCs w:val="28"/>
        </w:rPr>
        <w:t>–</w:t>
      </w:r>
      <w:r w:rsidR="003D618E" w:rsidRPr="00317394">
        <w:rPr>
          <w:rFonts w:ascii="Times New Roman" w:hAnsi="Times New Roman"/>
          <w:sz w:val="28"/>
          <w:szCs w:val="28"/>
        </w:rPr>
        <w:t>4-коечные палаты с санузлами</w:t>
      </w:r>
      <w:r w:rsidRPr="00642C27">
        <w:rPr>
          <w:rFonts w:ascii="Times New Roman" w:hAnsi="Times New Roman" w:cs="Times New Roman"/>
          <w:sz w:val="28"/>
          <w:szCs w:val="28"/>
        </w:rPr>
        <w:t xml:space="preserve"> и возможностью пребывания родственников; пространства социальной активности: комнаты отдыха или дневные комнаты, врачебные медицинские консультационные кабинеты, помещения сестринской деятельности (пост, помещение подготовки инфузионных систем (процедурная), перевязочная, клизменная), кладовые медицинского оборудования, вспомогательных средств передвижения и пр.; санитарные комнаты, ванная с подъемником и другие помещения.</w:t>
      </w:r>
    </w:p>
    <w:p w14:paraId="3D078EAB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лечебные отделения, включающие диагностические, физиотерапевтические, консультационные кабинеты, в т.ч. психотерапевта, социальных работников);</w:t>
      </w:r>
    </w:p>
    <w:p w14:paraId="65F907F1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служебно-бытовые помещения,</w:t>
      </w:r>
    </w:p>
    <w:p w14:paraId="1DB28FE1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 помещения вспомогательных служб (центральное стерилизационное отделение, аптечный распределительный пункт, ритуальные помещения)</w:t>
      </w:r>
      <w:r w:rsidR="00642C27">
        <w:rPr>
          <w:rFonts w:ascii="Times New Roman" w:hAnsi="Times New Roman" w:cs="Times New Roman"/>
          <w:sz w:val="28"/>
          <w:szCs w:val="28"/>
        </w:rPr>
        <w:t>,</w:t>
      </w:r>
    </w:p>
    <w:p w14:paraId="664670B8" w14:textId="41416566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помещения хозяйственных служб (пищеблоков, прачечных и других).</w:t>
      </w:r>
    </w:p>
    <w:p w14:paraId="4FA1B6C1" w14:textId="7AD3CF75" w:rsidR="003D618E" w:rsidRPr="00E04F66" w:rsidRDefault="003D618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 w:rsidR="008A2C9E">
        <w:rPr>
          <w:rFonts w:ascii="Times New Roman" w:hAnsi="Times New Roman" w:cs="Times New Roman"/>
          <w:b/>
          <w:sz w:val="28"/>
          <w:szCs w:val="28"/>
        </w:rPr>
        <w:t xml:space="preserve">№ 1, </w:t>
      </w:r>
      <w:r w:rsidRPr="00E04F66">
        <w:rPr>
          <w:rFonts w:ascii="Times New Roman" w:hAnsi="Times New Roman" w:cs="Times New Roman"/>
          <w:b/>
          <w:sz w:val="28"/>
          <w:szCs w:val="28"/>
        </w:rPr>
        <w:t xml:space="preserve">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04F66">
        <w:rPr>
          <w:rFonts w:ascii="Times New Roman" w:hAnsi="Times New Roman" w:cs="Times New Roman"/>
          <w:b/>
          <w:sz w:val="28"/>
          <w:szCs w:val="28"/>
        </w:rPr>
        <w:t>).</w:t>
      </w:r>
    </w:p>
    <w:p w14:paraId="375F35B6" w14:textId="7941E4B0" w:rsidR="00093DE1" w:rsidRPr="00642C27" w:rsidRDefault="003D618E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6.4.5 В составе общих помещений палатного отделения допускается предусматривать кабинет заведующего, ординаторскую, кабинет врача-психотерапевта, комнату старшей медсестры, бытовые помещения медперсонала, буфетную с моечной посуды, кухню для приготовления пищи родственниками пациентов.</w:t>
      </w:r>
    </w:p>
    <w:p w14:paraId="5A9C4C0D" w14:textId="6AC2299E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(Измененная редакция, Изм. № </w:t>
      </w:r>
      <w:r w:rsidR="008A2C9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391E6CC2" w14:textId="77777777" w:rsidR="00D37F4A" w:rsidRPr="00642C27" w:rsidRDefault="00396B21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D37F4A" w:rsidRPr="00642C27">
        <w:rPr>
          <w:rFonts w:ascii="Times New Roman" w:hAnsi="Times New Roman" w:cs="Times New Roman"/>
          <w:b/>
          <w:bCs/>
          <w:sz w:val="28"/>
          <w:szCs w:val="28"/>
        </w:rPr>
        <w:t>.5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B7548" w:rsidRPr="00642C27">
        <w:rPr>
          <w:rFonts w:ascii="Times New Roman" w:hAnsi="Times New Roman" w:cs="Times New Roman"/>
          <w:b/>
          <w:bCs/>
          <w:sz w:val="28"/>
          <w:szCs w:val="28"/>
        </w:rPr>
        <w:t>Хоспис</w:t>
      </w:r>
    </w:p>
    <w:p w14:paraId="5F3F26BE" w14:textId="4D2D04EB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32FD">
        <w:rPr>
          <w:rFonts w:ascii="Times New Roman" w:hAnsi="Times New Roman" w:cs="Times New Roman"/>
          <w:b/>
          <w:bCs/>
          <w:sz w:val="28"/>
          <w:szCs w:val="28"/>
        </w:rPr>
        <w:t>6.5.1</w:t>
      </w:r>
      <w:r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8A2C9E" w:rsidRPr="00E04F66">
        <w:rPr>
          <w:rFonts w:ascii="Times New Roman" w:hAnsi="Times New Roman" w:cs="Times New Roman"/>
          <w:b/>
          <w:sz w:val="28"/>
          <w:szCs w:val="28"/>
        </w:rPr>
        <w:t>(Исключен, Изм. № 2).</w:t>
      </w:r>
    </w:p>
    <w:p w14:paraId="14BE1FD1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6.5.2 Структура хосписа определяется основными функциями этого медико-социального учреждения, потребностями пациентов, их родственников и других посетителей, а также медицинского и обслуживающего персонала</w:t>
      </w:r>
      <w:r w:rsidR="00394BBC" w:rsidRPr="00642C27">
        <w:rPr>
          <w:rFonts w:ascii="Times New Roman" w:hAnsi="Times New Roman" w:cs="Times New Roman"/>
          <w:sz w:val="28"/>
          <w:szCs w:val="28"/>
        </w:rPr>
        <w:t>.</w:t>
      </w:r>
    </w:p>
    <w:p w14:paraId="607E78A4" w14:textId="77777777" w:rsidR="008A2C9E" w:rsidRPr="00642C27" w:rsidRDefault="008A2C9E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CD751C4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6.5.3 Основные задачи хосписа:</w:t>
      </w:r>
    </w:p>
    <w:p w14:paraId="4B68B8EC" w14:textId="77777777" w:rsidR="00394BBC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медицинское и социальное обслуживание инкурабельных (преимущественно онкологических) больных в стационарных условиях;</w:t>
      </w:r>
    </w:p>
    <w:p w14:paraId="0B8B2515" w14:textId="77777777" w:rsidR="00394BBC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улучшение этим пациентам медицинской помощи на дому;</w:t>
      </w:r>
    </w:p>
    <w:p w14:paraId="741A46F4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оказание социально-психологической помощи больным и их родственникам</w:t>
      </w:r>
      <w:r w:rsidR="00394BBC" w:rsidRPr="00642C27">
        <w:rPr>
          <w:rFonts w:ascii="Times New Roman" w:hAnsi="Times New Roman" w:cs="Times New Roman"/>
          <w:sz w:val="28"/>
          <w:szCs w:val="28"/>
        </w:rPr>
        <w:t>;</w:t>
      </w:r>
    </w:p>
    <w:p w14:paraId="2F2104EA" w14:textId="77777777" w:rsidR="00394BBC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обучение родственников навыкам ухода за тяжелобольными.</w:t>
      </w:r>
    </w:p>
    <w:p w14:paraId="6EE71500" w14:textId="77777777" w:rsidR="008A2C9E" w:rsidRPr="00642C27" w:rsidRDefault="008A2C9E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0C64BAB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6.5.4 Выполнение функций хосписа предусматривает наличие в его структуре стационарной и выездной службы.</w:t>
      </w:r>
    </w:p>
    <w:p w14:paraId="321D90A5" w14:textId="77777777" w:rsidR="008A2C9E" w:rsidRPr="00642C27" w:rsidRDefault="008A2C9E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lastRenderedPageBreak/>
        <w:t>(Измененная редакция, Изм. № 1).</w:t>
      </w:r>
    </w:p>
    <w:p w14:paraId="72519D9C" w14:textId="29EBA60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6.5.5 В соответствии с заданием на проектирование в структуру хосписа </w:t>
      </w:r>
      <w:r w:rsidR="008A2C9E" w:rsidRPr="00317394">
        <w:rPr>
          <w:rFonts w:ascii="Times New Roman" w:hAnsi="Times New Roman"/>
          <w:sz w:val="28"/>
          <w:szCs w:val="28"/>
        </w:rPr>
        <w:t>включают</w:t>
      </w:r>
      <w:r w:rsidR="008A2C9E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следующие группы помещений:</w:t>
      </w:r>
    </w:p>
    <w:p w14:paraId="4018563E" w14:textId="77777777" w:rsidR="00394BBC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помещения выездной службы (хоспис на дому),</w:t>
      </w:r>
    </w:p>
    <w:p w14:paraId="00B16A02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вестибюльная группа помещений,</w:t>
      </w:r>
    </w:p>
    <w:p w14:paraId="313C8E44" w14:textId="6744CBE5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при</w:t>
      </w:r>
      <w:r w:rsidR="008A2C9E">
        <w:rPr>
          <w:rFonts w:ascii="Times New Roman" w:hAnsi="Times New Roman" w:cs="Times New Roman"/>
          <w:sz w:val="28"/>
          <w:szCs w:val="28"/>
        </w:rPr>
        <w:t>е</w:t>
      </w:r>
      <w:r w:rsidRPr="00642C27">
        <w:rPr>
          <w:rFonts w:ascii="Times New Roman" w:hAnsi="Times New Roman" w:cs="Times New Roman"/>
          <w:sz w:val="28"/>
          <w:szCs w:val="28"/>
        </w:rPr>
        <w:t>мное отделение,</w:t>
      </w:r>
    </w:p>
    <w:p w14:paraId="7B2AA1BD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стационар,</w:t>
      </w:r>
    </w:p>
    <w:p w14:paraId="2D8BCF9A" w14:textId="77777777" w:rsidR="00394BBC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служебно-административные помещения, в т.</w:t>
      </w:r>
      <w:r w:rsidR="00394BBC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Pr="00642C27">
        <w:rPr>
          <w:rFonts w:ascii="Times New Roman" w:hAnsi="Times New Roman" w:cs="Times New Roman"/>
          <w:sz w:val="28"/>
          <w:szCs w:val="28"/>
        </w:rPr>
        <w:t>ч. помещения медицинского персонала,</w:t>
      </w:r>
    </w:p>
    <w:p w14:paraId="67A81372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вспомогательные службы (стерилизационная др.)</w:t>
      </w:r>
      <w:r w:rsidR="00394BBC" w:rsidRPr="00642C27">
        <w:rPr>
          <w:rFonts w:ascii="Times New Roman" w:hAnsi="Times New Roman" w:cs="Times New Roman"/>
          <w:sz w:val="28"/>
          <w:szCs w:val="28"/>
        </w:rPr>
        <w:t>,</w:t>
      </w:r>
    </w:p>
    <w:p w14:paraId="35FEE7B6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хозяйственные службы (пищеблок, прачечная и др</w:t>
      </w:r>
      <w:r w:rsidR="004E1EB2">
        <w:rPr>
          <w:rFonts w:ascii="Times New Roman" w:hAnsi="Times New Roman" w:cs="Times New Roman"/>
          <w:sz w:val="28"/>
          <w:szCs w:val="28"/>
        </w:rPr>
        <w:t>.</w:t>
      </w:r>
      <w:r w:rsidRPr="00642C27">
        <w:rPr>
          <w:rFonts w:ascii="Times New Roman" w:hAnsi="Times New Roman" w:cs="Times New Roman"/>
          <w:sz w:val="28"/>
          <w:szCs w:val="28"/>
        </w:rPr>
        <w:t>),</w:t>
      </w:r>
    </w:p>
    <w:p w14:paraId="0F0C0F28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- дневной стационар.</w:t>
      </w:r>
    </w:p>
    <w:p w14:paraId="0AF68B71" w14:textId="577E4E8F" w:rsidR="008A2C9E" w:rsidRPr="00E04F66" w:rsidRDefault="008A2C9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>
        <w:rPr>
          <w:rFonts w:ascii="Times New Roman" w:hAnsi="Times New Roman" w:cs="Times New Roman"/>
          <w:b/>
          <w:sz w:val="28"/>
          <w:szCs w:val="28"/>
        </w:rPr>
        <w:t xml:space="preserve">№ 1, </w:t>
      </w:r>
      <w:r w:rsidRPr="00E04F66">
        <w:rPr>
          <w:rFonts w:ascii="Times New Roman" w:hAnsi="Times New Roman" w:cs="Times New Roman"/>
          <w:b/>
          <w:sz w:val="28"/>
          <w:szCs w:val="28"/>
        </w:rPr>
        <w:t>№ 2).</w:t>
      </w:r>
    </w:p>
    <w:p w14:paraId="5CAE236F" w14:textId="227E61D1" w:rsidR="00B83030" w:rsidRPr="00642C27" w:rsidRDefault="008A2C9E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6.5.6 Отделение (группа помещений) выездной службы «хоспис на дому» включает кабинеты заведующего, старшей медсестры, выездных бригад, комнаты шоферов, санузлы.</w:t>
      </w:r>
    </w:p>
    <w:p w14:paraId="554EF053" w14:textId="7C9F1682" w:rsidR="008A2C9E" w:rsidRPr="00E04F66" w:rsidRDefault="008A2C9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F92321E" w14:textId="2D043BE2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6.5.7 Приемное отделение включает следующие основные помещения и группы помещений: смотровая комната, помещения санитарной обработки пациентов, помещение хранения каталок и </w:t>
      </w:r>
      <w:r w:rsidR="008A2C9E" w:rsidRPr="00317394">
        <w:rPr>
          <w:rFonts w:ascii="Times New Roman" w:hAnsi="Times New Roman"/>
          <w:sz w:val="28"/>
          <w:szCs w:val="28"/>
        </w:rPr>
        <w:t>кресел-колясок</w:t>
      </w:r>
      <w:r w:rsidRPr="00642C27">
        <w:rPr>
          <w:rFonts w:ascii="Times New Roman" w:hAnsi="Times New Roman" w:cs="Times New Roman"/>
          <w:sz w:val="28"/>
          <w:szCs w:val="28"/>
        </w:rPr>
        <w:t>.</w:t>
      </w:r>
    </w:p>
    <w:p w14:paraId="16C88CE6" w14:textId="1B7761AC" w:rsidR="008A2C9E" w:rsidRPr="00E04F66" w:rsidRDefault="008A2C9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>
        <w:rPr>
          <w:rFonts w:ascii="Times New Roman" w:hAnsi="Times New Roman" w:cs="Times New Roman"/>
          <w:b/>
          <w:sz w:val="28"/>
          <w:szCs w:val="28"/>
        </w:rPr>
        <w:t xml:space="preserve">№ 1, </w:t>
      </w:r>
      <w:r w:rsidRPr="00E04F66">
        <w:rPr>
          <w:rFonts w:ascii="Times New Roman" w:hAnsi="Times New Roman" w:cs="Times New Roman"/>
          <w:b/>
          <w:sz w:val="28"/>
          <w:szCs w:val="28"/>
        </w:rPr>
        <w:t>№ 2).</w:t>
      </w:r>
    </w:p>
    <w:p w14:paraId="469965BD" w14:textId="167A0E71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6.5.8 Стационар состоит из палатных отделений, в которые входят палатные секции и общие помещения отделения. </w:t>
      </w:r>
    </w:p>
    <w:p w14:paraId="4DEAD694" w14:textId="77777777" w:rsidR="008A2C9E" w:rsidRPr="00642C27" w:rsidRDefault="008A2C9E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5E0F063" w14:textId="016D59ED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6.5.9 В состав палатных секций </w:t>
      </w:r>
      <w:r w:rsidR="008A2C9E" w:rsidRPr="00317394">
        <w:rPr>
          <w:rFonts w:ascii="Times New Roman" w:hAnsi="Times New Roman"/>
          <w:sz w:val="28"/>
          <w:szCs w:val="28"/>
        </w:rPr>
        <w:t>включают</w:t>
      </w:r>
      <w:r w:rsidRPr="00642C27">
        <w:rPr>
          <w:rFonts w:ascii="Times New Roman" w:hAnsi="Times New Roman" w:cs="Times New Roman"/>
          <w:sz w:val="28"/>
          <w:szCs w:val="28"/>
        </w:rPr>
        <w:t>: 1-2-коечные палаты с уборными и возможностью пребывания родственников, пост дежурной сестры, клизменная, помещение подготовки инфузионных систем (процедурная), перевязочная, санитарные комнаты, ванная с подъемником, и другие помещения.</w:t>
      </w:r>
    </w:p>
    <w:p w14:paraId="26D208DE" w14:textId="07CA4958" w:rsidR="008A2C9E" w:rsidRPr="00E04F66" w:rsidRDefault="008A2C9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>
        <w:rPr>
          <w:rFonts w:ascii="Times New Roman" w:hAnsi="Times New Roman" w:cs="Times New Roman"/>
          <w:b/>
          <w:sz w:val="28"/>
          <w:szCs w:val="28"/>
        </w:rPr>
        <w:t xml:space="preserve">№ 1, </w:t>
      </w:r>
      <w:r w:rsidRPr="00E04F66">
        <w:rPr>
          <w:rFonts w:ascii="Times New Roman" w:hAnsi="Times New Roman" w:cs="Times New Roman"/>
          <w:b/>
          <w:sz w:val="28"/>
          <w:szCs w:val="28"/>
        </w:rPr>
        <w:t>№ 2).</w:t>
      </w:r>
    </w:p>
    <w:p w14:paraId="2172A895" w14:textId="00324D30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6.5.10 В состав общих помещений отделения </w:t>
      </w:r>
      <w:r w:rsidR="008A2C9E" w:rsidRPr="00317394">
        <w:rPr>
          <w:rFonts w:ascii="Times New Roman" w:hAnsi="Times New Roman"/>
          <w:sz w:val="28"/>
          <w:szCs w:val="28"/>
        </w:rPr>
        <w:t>включают</w:t>
      </w:r>
      <w:r w:rsidRPr="00642C27">
        <w:rPr>
          <w:rFonts w:ascii="Times New Roman" w:hAnsi="Times New Roman" w:cs="Times New Roman"/>
          <w:sz w:val="28"/>
          <w:szCs w:val="28"/>
        </w:rPr>
        <w:t xml:space="preserve">: кабинет заведующего, ординаторская, кабинет психотерапевта, комната старшей медсестры, бытовые помещения медперсонала, буфетная с моечной столовой посуды, </w:t>
      </w:r>
      <w:r w:rsidR="008A2C9E" w:rsidRPr="00317394">
        <w:rPr>
          <w:rFonts w:ascii="Times New Roman" w:hAnsi="Times New Roman"/>
          <w:sz w:val="28"/>
          <w:szCs w:val="28"/>
        </w:rPr>
        <w:t>помещение для приготовления пищи</w:t>
      </w:r>
      <w:r w:rsidRPr="00642C27">
        <w:rPr>
          <w:rFonts w:ascii="Times New Roman" w:hAnsi="Times New Roman" w:cs="Times New Roman"/>
          <w:sz w:val="28"/>
          <w:szCs w:val="28"/>
        </w:rPr>
        <w:t xml:space="preserve"> и другие помещения</w:t>
      </w:r>
      <w:r w:rsidR="00621FB8">
        <w:rPr>
          <w:rFonts w:ascii="Times New Roman" w:hAnsi="Times New Roman" w:cs="Times New Roman"/>
          <w:sz w:val="28"/>
          <w:szCs w:val="28"/>
        </w:rPr>
        <w:t>.</w:t>
      </w:r>
    </w:p>
    <w:p w14:paraId="79A8DFDF" w14:textId="6EF53D1F" w:rsidR="008A2C9E" w:rsidRPr="00E04F66" w:rsidRDefault="008A2C9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>
        <w:rPr>
          <w:rFonts w:ascii="Times New Roman" w:hAnsi="Times New Roman" w:cs="Times New Roman"/>
          <w:b/>
          <w:sz w:val="28"/>
          <w:szCs w:val="28"/>
        </w:rPr>
        <w:t xml:space="preserve">№ 1, </w:t>
      </w:r>
      <w:r w:rsidRPr="00E04F66">
        <w:rPr>
          <w:rFonts w:ascii="Times New Roman" w:hAnsi="Times New Roman" w:cs="Times New Roman"/>
          <w:b/>
          <w:sz w:val="28"/>
          <w:szCs w:val="28"/>
        </w:rPr>
        <w:t>№ 2).</w:t>
      </w:r>
    </w:p>
    <w:p w14:paraId="46BA32D2" w14:textId="7D25F6A0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6.5.11 В состав общих помещений хосписа </w:t>
      </w:r>
      <w:r w:rsidR="008A2C9E" w:rsidRPr="00317394">
        <w:rPr>
          <w:rFonts w:ascii="Times New Roman" w:hAnsi="Times New Roman"/>
          <w:sz w:val="28"/>
          <w:szCs w:val="28"/>
        </w:rPr>
        <w:t>включают</w:t>
      </w:r>
      <w:r w:rsidRPr="00642C27">
        <w:rPr>
          <w:rFonts w:ascii="Times New Roman" w:hAnsi="Times New Roman" w:cs="Times New Roman"/>
          <w:sz w:val="28"/>
          <w:szCs w:val="28"/>
        </w:rPr>
        <w:t>:</w:t>
      </w:r>
    </w:p>
    <w:p w14:paraId="703C8232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помещения отдыха и психорелаксации пациентов, родственников и добровольных помощников (молельные комнаты, помещение отдыха, зимний сад и др.); </w:t>
      </w:r>
    </w:p>
    <w:p w14:paraId="5C5BA52F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ритуальные помещения (помещение для хранения трупов с холодильной установкой, траурный зал);</w:t>
      </w:r>
    </w:p>
    <w:p w14:paraId="42DCE101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административно-служебные помещения;</w:t>
      </w:r>
    </w:p>
    <w:p w14:paraId="2EB0B08A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хозяйственные службы (приготовление пищи, дезотделение, прачечная, теплая </w:t>
      </w:r>
      <w:r w:rsidRPr="00642C27">
        <w:rPr>
          <w:rFonts w:ascii="Times New Roman" w:hAnsi="Times New Roman" w:cs="Times New Roman"/>
          <w:sz w:val="28"/>
          <w:szCs w:val="28"/>
        </w:rPr>
        <w:lastRenderedPageBreak/>
        <w:t>стоянка для машин и др.).</w:t>
      </w:r>
    </w:p>
    <w:p w14:paraId="5EA15E8D" w14:textId="44A5B622" w:rsidR="008A2C9E" w:rsidRPr="00E04F66" w:rsidRDefault="008A2C9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>
        <w:rPr>
          <w:rFonts w:ascii="Times New Roman" w:hAnsi="Times New Roman" w:cs="Times New Roman"/>
          <w:b/>
          <w:sz w:val="28"/>
          <w:szCs w:val="28"/>
        </w:rPr>
        <w:t xml:space="preserve">№ 1, </w:t>
      </w:r>
      <w:r w:rsidRPr="00E04F66">
        <w:rPr>
          <w:rFonts w:ascii="Times New Roman" w:hAnsi="Times New Roman" w:cs="Times New Roman"/>
          <w:b/>
          <w:sz w:val="28"/>
          <w:szCs w:val="28"/>
        </w:rPr>
        <w:t>№ 2).</w:t>
      </w:r>
    </w:p>
    <w:p w14:paraId="4B717B6B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6.5.12 Уточненный перечень кабинетов и помещений определяется с учетом задания на проектирование.</w:t>
      </w:r>
    </w:p>
    <w:p w14:paraId="2449064D" w14:textId="77777777" w:rsidR="008A2C9E" w:rsidRPr="00642C27" w:rsidRDefault="008A2C9E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B98972E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6.5.13 Принципиальная схема функциональной взаимосвязи отдельных групп помещений хосписов аналогична схеме функциональной взаимосвязи групп помещений домов сестринского ухода. </w:t>
      </w:r>
    </w:p>
    <w:p w14:paraId="20838A8C" w14:textId="77777777" w:rsidR="008A2C9E" w:rsidRPr="00642C27" w:rsidRDefault="008A2C9E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7EC9B5A" w14:textId="77777777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6.5.14 Ритуальные помещения не должны находиться в зоне видимости пациентов. </w:t>
      </w:r>
    </w:p>
    <w:p w14:paraId="7166D6C7" w14:textId="77777777" w:rsidR="008A2C9E" w:rsidRPr="00642C27" w:rsidRDefault="008A2C9E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1B1084CB" w14:textId="0DABD448" w:rsidR="00B83030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 xml:space="preserve">6.5.15 При организации новых или реконструкции существующих зданий под хосписы или дома (отделения) сестринского ухода </w:t>
      </w:r>
      <w:r w:rsidR="008A2C9E" w:rsidRPr="00317394">
        <w:rPr>
          <w:rFonts w:ascii="Times New Roman" w:hAnsi="Times New Roman"/>
          <w:sz w:val="28"/>
          <w:szCs w:val="28"/>
        </w:rPr>
        <w:t>необходимо</w:t>
      </w:r>
      <w:r w:rsidRPr="00642C27">
        <w:rPr>
          <w:rFonts w:ascii="Times New Roman" w:hAnsi="Times New Roman" w:cs="Times New Roman"/>
          <w:sz w:val="28"/>
          <w:szCs w:val="28"/>
        </w:rPr>
        <w:t xml:space="preserve"> создавать в них условия, приближенные к домашним.</w:t>
      </w:r>
    </w:p>
    <w:p w14:paraId="6FB540D4" w14:textId="1D5E3652" w:rsidR="008A2C9E" w:rsidRPr="00E04F66" w:rsidRDefault="008A2C9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</w:t>
      </w:r>
      <w:r>
        <w:rPr>
          <w:rFonts w:ascii="Times New Roman" w:hAnsi="Times New Roman" w:cs="Times New Roman"/>
          <w:b/>
          <w:sz w:val="28"/>
          <w:szCs w:val="28"/>
        </w:rPr>
        <w:t xml:space="preserve">№ 1, </w:t>
      </w:r>
      <w:r w:rsidRPr="00E04F66">
        <w:rPr>
          <w:rFonts w:ascii="Times New Roman" w:hAnsi="Times New Roman" w:cs="Times New Roman"/>
          <w:b/>
          <w:sz w:val="28"/>
          <w:szCs w:val="28"/>
        </w:rPr>
        <w:t>№ 2).</w:t>
      </w:r>
    </w:p>
    <w:p w14:paraId="63C322F4" w14:textId="77777777" w:rsidR="00A612A8" w:rsidRPr="00642C27" w:rsidRDefault="00B83030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6.5.16 В случае, если хоспис предполагается использовать для научных или образовательных целей при нем может организовываться соответствующая группа помещений.</w:t>
      </w:r>
    </w:p>
    <w:p w14:paraId="4256A1B5" w14:textId="77777777" w:rsidR="008A2C9E" w:rsidRPr="00642C27" w:rsidRDefault="008A2C9E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197996AB" w14:textId="707DF955" w:rsidR="00394BBC" w:rsidRPr="00642C27" w:rsidRDefault="00394BBC" w:rsidP="003F5443">
      <w:pPr>
        <w:pStyle w:val="afd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6.6 Наличие в структуре геронтологических цен</w:t>
      </w:r>
      <w:r w:rsidR="0038445F">
        <w:rPr>
          <w:rFonts w:ascii="Times New Roman" w:hAnsi="Times New Roman" w:cs="Times New Roman"/>
          <w:sz w:val="28"/>
          <w:szCs w:val="28"/>
        </w:rPr>
        <w:t>т</w:t>
      </w:r>
      <w:r w:rsidRPr="00642C27">
        <w:rPr>
          <w:rFonts w:ascii="Times New Roman" w:hAnsi="Times New Roman" w:cs="Times New Roman"/>
          <w:sz w:val="28"/>
          <w:szCs w:val="28"/>
        </w:rPr>
        <w:t>ров, домов сестринского ухода и хосписов: пищеблока, прачечной, центральной стерилизационной, аптечного распределительного пункта, а также конкретный набор помещений социально-психологического, социально</w:t>
      </w:r>
      <w:r w:rsidR="007C50AB">
        <w:rPr>
          <w:rFonts w:ascii="Times New Roman" w:hAnsi="Times New Roman" w:cs="Times New Roman"/>
          <w:sz w:val="28"/>
          <w:szCs w:val="28"/>
        </w:rPr>
        <w:t>-</w:t>
      </w:r>
      <w:r w:rsidRPr="00642C27">
        <w:rPr>
          <w:rFonts w:ascii="Times New Roman" w:hAnsi="Times New Roman" w:cs="Times New Roman"/>
          <w:sz w:val="28"/>
          <w:szCs w:val="28"/>
        </w:rPr>
        <w:t>реабилитационного отделений, отделений лечебно-трудовой реабилитации, дневного пребывания, научно-исследовательских, методических и информационных помещений</w:t>
      </w:r>
      <w:r w:rsidR="008A2C9E" w:rsidRPr="00317394">
        <w:rPr>
          <w:rFonts w:ascii="Times New Roman" w:hAnsi="Times New Roman"/>
          <w:sz w:val="28"/>
          <w:szCs w:val="28"/>
        </w:rPr>
        <w:t>, домовых церквей и других помещений для проведения религиозных обрядов</w:t>
      </w:r>
      <w:r w:rsidRPr="00642C27">
        <w:rPr>
          <w:rFonts w:ascii="Times New Roman" w:hAnsi="Times New Roman" w:cs="Times New Roman"/>
          <w:sz w:val="28"/>
          <w:szCs w:val="28"/>
        </w:rPr>
        <w:t xml:space="preserve"> определяется заданием на проектирование.</w:t>
      </w:r>
    </w:p>
    <w:p w14:paraId="6895EE4B" w14:textId="77777777" w:rsidR="00394BBC" w:rsidRDefault="00394BBC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>(Введен дополнительно, Изм. № 1).</w:t>
      </w:r>
    </w:p>
    <w:p w14:paraId="4238FD5F" w14:textId="4F831CEF" w:rsidR="008A2C9E" w:rsidRPr="00642C27" w:rsidRDefault="008A2C9E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42C27">
        <w:rPr>
          <w:rFonts w:ascii="Times New Roman" w:hAnsi="Times New Roman" w:cs="Times New Roman"/>
          <w:b/>
          <w:sz w:val="28"/>
          <w:szCs w:val="28"/>
        </w:rPr>
        <w:t>).</w:t>
      </w:r>
    </w:p>
    <w:p w14:paraId="5AE39AB9" w14:textId="77777777" w:rsidR="00642C27" w:rsidRPr="00642C27" w:rsidRDefault="00642C27" w:rsidP="003F5443">
      <w:pPr>
        <w:pStyle w:val="afd"/>
        <w:ind w:right="-1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37F20" w14:textId="77777777" w:rsidR="00A612A8" w:rsidRPr="00642C27" w:rsidRDefault="00396B21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C27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ребования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архитектурно-планировочным</w:t>
      </w:r>
      <w:r w:rsidR="00374208" w:rsidRPr="00642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455" w:rsidRPr="00642C27">
        <w:rPr>
          <w:rFonts w:ascii="Times New Roman" w:hAnsi="Times New Roman" w:cs="Times New Roman"/>
          <w:b/>
          <w:bCs/>
          <w:sz w:val="28"/>
          <w:szCs w:val="28"/>
        </w:rPr>
        <w:t>решениям</w:t>
      </w:r>
    </w:p>
    <w:p w14:paraId="4920D93F" w14:textId="77777777" w:rsidR="00D37F4A" w:rsidRPr="00642C27" w:rsidRDefault="00DB7548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7</w:t>
      </w:r>
      <w:r w:rsidR="00A612A8" w:rsidRPr="00642C27">
        <w:rPr>
          <w:rFonts w:ascii="Times New Roman" w:hAnsi="Times New Roman" w:cs="Times New Roman"/>
          <w:sz w:val="28"/>
          <w:szCs w:val="28"/>
        </w:rPr>
        <w:t>.</w:t>
      </w:r>
      <w:r w:rsidR="003C06B2" w:rsidRPr="00642C27">
        <w:rPr>
          <w:rFonts w:ascii="Times New Roman" w:hAnsi="Times New Roman" w:cs="Times New Roman"/>
          <w:sz w:val="28"/>
          <w:szCs w:val="28"/>
        </w:rPr>
        <w:t>1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Палатные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отделения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жилые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группы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не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должны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быть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проходными.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подвальных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цокольных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этажах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помещения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размещаются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соответствии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394BBC" w:rsidRPr="00642C27">
        <w:rPr>
          <w:rFonts w:ascii="Times New Roman" w:hAnsi="Times New Roman" w:cs="Times New Roman"/>
          <w:sz w:val="28"/>
          <w:szCs w:val="28"/>
        </w:rPr>
        <w:t>СП 158.13330</w:t>
      </w:r>
      <w:r w:rsidR="00E474D2" w:rsidRPr="00642C27">
        <w:rPr>
          <w:rFonts w:ascii="Times New Roman" w:hAnsi="Times New Roman" w:cs="Times New Roman"/>
          <w:sz w:val="28"/>
          <w:szCs w:val="28"/>
        </w:rPr>
        <w:t>.</w:t>
      </w:r>
    </w:p>
    <w:p w14:paraId="0C3B31F0" w14:textId="77777777" w:rsidR="00394BBC" w:rsidRPr="00642C27" w:rsidRDefault="00394BB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5F774D1" w14:textId="77777777" w:rsidR="00D37F4A" w:rsidRPr="00642C27" w:rsidRDefault="00DB7548" w:rsidP="003F5443">
      <w:pPr>
        <w:widowControl/>
        <w:shd w:val="clear" w:color="auto" w:fill="FFFFFF"/>
        <w:tabs>
          <w:tab w:val="left" w:pos="1070"/>
        </w:tabs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642C27">
        <w:rPr>
          <w:rFonts w:ascii="Times New Roman" w:hAnsi="Times New Roman" w:cs="Times New Roman"/>
          <w:sz w:val="28"/>
          <w:szCs w:val="28"/>
        </w:rPr>
        <w:t>7</w:t>
      </w:r>
      <w:r w:rsidR="00A612A8" w:rsidRPr="00642C27">
        <w:rPr>
          <w:rFonts w:ascii="Times New Roman" w:hAnsi="Times New Roman" w:cs="Times New Roman"/>
          <w:sz w:val="28"/>
          <w:szCs w:val="28"/>
        </w:rPr>
        <w:t>.</w:t>
      </w:r>
      <w:r w:rsidR="003C06B2" w:rsidRPr="00642C27">
        <w:rPr>
          <w:rFonts w:ascii="Times New Roman" w:hAnsi="Times New Roman" w:cs="Times New Roman"/>
          <w:sz w:val="28"/>
          <w:szCs w:val="28"/>
        </w:rPr>
        <w:t>2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случае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394BBC" w:rsidRPr="00642C27">
        <w:rPr>
          <w:rFonts w:ascii="Times New Roman" w:hAnsi="Times New Roman" w:cs="Times New Roman"/>
          <w:sz w:val="28"/>
          <w:szCs w:val="28"/>
        </w:rPr>
        <w:t>размещение подразделений (помещений)</w:t>
      </w:r>
      <w:r w:rsidR="00093DE1" w:rsidRPr="00642C27">
        <w:rPr>
          <w:rFonts w:ascii="Times New Roman" w:hAnsi="Times New Roman" w:cs="Times New Roman"/>
          <w:sz w:val="28"/>
          <w:szCs w:val="28"/>
        </w:rPr>
        <w:t>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рассматриваемых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данным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093DE1" w:rsidRPr="00642C27">
        <w:rPr>
          <w:rFonts w:ascii="Times New Roman" w:hAnsi="Times New Roman" w:cs="Times New Roman"/>
          <w:sz w:val="28"/>
          <w:szCs w:val="28"/>
        </w:rPr>
        <w:t>сводом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093DE1" w:rsidRPr="00642C27">
        <w:rPr>
          <w:rFonts w:ascii="Times New Roman" w:hAnsi="Times New Roman" w:cs="Times New Roman"/>
          <w:sz w:val="28"/>
          <w:szCs w:val="28"/>
        </w:rPr>
        <w:t>правил,</w:t>
      </w:r>
      <w:r w:rsidR="00374208" w:rsidRPr="00642C27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в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нескольких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зданиях</w:t>
      </w:r>
      <w:r w:rsidR="00093DE1" w:rsidRPr="00642C27">
        <w:rPr>
          <w:rFonts w:ascii="Times New Roman" w:hAnsi="Times New Roman" w:cs="Times New Roman"/>
          <w:sz w:val="28"/>
          <w:szCs w:val="28"/>
        </w:rPr>
        <w:t>,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между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ними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предусматриваются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теплые</w:t>
      </w:r>
      <w:r w:rsidR="00374208" w:rsidRPr="00642C27">
        <w:rPr>
          <w:rFonts w:ascii="Times New Roman" w:hAnsi="Times New Roman"/>
          <w:sz w:val="28"/>
          <w:szCs w:val="28"/>
        </w:rPr>
        <w:t xml:space="preserve"> </w:t>
      </w:r>
      <w:r w:rsidR="00D37F4A" w:rsidRPr="00642C27">
        <w:rPr>
          <w:rFonts w:ascii="Times New Roman" w:hAnsi="Times New Roman" w:cs="Times New Roman"/>
          <w:sz w:val="28"/>
          <w:szCs w:val="28"/>
        </w:rPr>
        <w:t>переходы.</w:t>
      </w:r>
    </w:p>
    <w:p w14:paraId="11494B59" w14:textId="77777777" w:rsidR="00394BBC" w:rsidRPr="00642C27" w:rsidRDefault="00394BB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2C27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43DC4B81" w14:textId="007E8439" w:rsidR="00D37F4A" w:rsidRDefault="00DB7548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A612A8" w:rsidRPr="00B73768">
        <w:rPr>
          <w:rFonts w:ascii="Times New Roman" w:hAnsi="Times New Roman" w:cs="Times New Roman"/>
          <w:sz w:val="28"/>
          <w:szCs w:val="28"/>
        </w:rPr>
        <w:t>.</w:t>
      </w:r>
      <w:r w:rsidR="003C06B2" w:rsidRPr="00B73768">
        <w:rPr>
          <w:rFonts w:ascii="Times New Roman" w:hAnsi="Times New Roman" w:cs="Times New Roman"/>
          <w:sz w:val="28"/>
          <w:szCs w:val="28"/>
        </w:rPr>
        <w:t>3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Входы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здания,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пандусы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лестницы,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лифты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подъемники,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вспомогательные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средства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приспособления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(поручни,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ручки,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рычаги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т.д</w:t>
      </w:r>
      <w:r w:rsidR="00E474D2" w:rsidRPr="00B73768">
        <w:rPr>
          <w:rFonts w:ascii="Times New Roman" w:hAnsi="Times New Roman" w:cs="Times New Roman"/>
          <w:sz w:val="28"/>
          <w:szCs w:val="28"/>
        </w:rPr>
        <w:t>.)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геронтологических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центров,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домов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сестринского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ухода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хосписов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следует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проектировать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соответствии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056C0C" w:rsidRPr="00B73768">
        <w:rPr>
          <w:rFonts w:ascii="Times New Roman" w:hAnsi="Times New Roman" w:cs="Times New Roman"/>
          <w:sz w:val="28"/>
          <w:szCs w:val="28"/>
        </w:rPr>
        <w:t>СП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056C0C" w:rsidRPr="00B73768">
        <w:rPr>
          <w:rFonts w:ascii="Times New Roman" w:hAnsi="Times New Roman" w:cs="Times New Roman"/>
          <w:sz w:val="28"/>
          <w:szCs w:val="28"/>
        </w:rPr>
        <w:t>59.13330</w:t>
      </w:r>
      <w:r w:rsidR="00D37F4A" w:rsidRPr="00B73768">
        <w:rPr>
          <w:rFonts w:ascii="Times New Roman" w:hAnsi="Times New Roman" w:cs="Times New Roman"/>
          <w:sz w:val="28"/>
          <w:szCs w:val="28"/>
        </w:rPr>
        <w:t>.</w:t>
      </w:r>
    </w:p>
    <w:p w14:paraId="61DCCED2" w14:textId="77777777" w:rsidR="008A2C9E" w:rsidRPr="00317394" w:rsidRDefault="008A2C9E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Тамбуры здания, через которые предусмотрен проход пациентов, следует проектировать в соответствии с СП 118.13330, СП 158.13330.</w:t>
      </w:r>
    </w:p>
    <w:p w14:paraId="6EF7380C" w14:textId="56A47590" w:rsidR="008A2C9E" w:rsidRPr="00317394" w:rsidRDefault="008A2C9E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При необходимости устройства порогов их высота или перепад высоты не должны превышать 0,014 м в соответствии с требованиями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317394">
        <w:rPr>
          <w:rFonts w:ascii="Times New Roman" w:hAnsi="Times New Roman"/>
          <w:sz w:val="28"/>
          <w:szCs w:val="28"/>
        </w:rPr>
        <w:t>СП 59.13330.</w:t>
      </w:r>
    </w:p>
    <w:p w14:paraId="10A3400C" w14:textId="1D2E2025" w:rsidR="008A2C9E" w:rsidRPr="00B73768" w:rsidRDefault="008A2C9E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Следует маркировать края каждой ступени эвакуационных лестниц и лестниц на путях движения МГН фотолюминесцентными материалами (ФЛМ) совместно с противоскользящим (антискользящим) покрытием. Не допускается использование ФЛМ на основе самоклеющейся пленки.</w:t>
      </w:r>
    </w:p>
    <w:p w14:paraId="75497A36" w14:textId="54903BBC" w:rsidR="00394BBC" w:rsidRPr="00B73768" w:rsidRDefault="00394BB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 w:rsidR="008A2C9E">
        <w:rPr>
          <w:rFonts w:ascii="Times New Roman" w:hAnsi="Times New Roman" w:cs="Times New Roman"/>
          <w:b/>
          <w:sz w:val="28"/>
          <w:szCs w:val="28"/>
        </w:rPr>
        <w:t>, № 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1EE26E78" w14:textId="77777777" w:rsidR="00D37F4A" w:rsidRPr="00B73768" w:rsidRDefault="00DB7548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</w:t>
      </w:r>
      <w:r w:rsidR="00A612A8" w:rsidRPr="00B73768">
        <w:rPr>
          <w:rFonts w:ascii="Times New Roman" w:hAnsi="Times New Roman" w:cs="Times New Roman"/>
          <w:sz w:val="28"/>
          <w:szCs w:val="28"/>
        </w:rPr>
        <w:t>.</w:t>
      </w:r>
      <w:r w:rsidR="003C06B2" w:rsidRPr="00B73768">
        <w:rPr>
          <w:rFonts w:ascii="Times New Roman" w:hAnsi="Times New Roman" w:cs="Times New Roman"/>
          <w:sz w:val="28"/>
          <w:szCs w:val="28"/>
        </w:rPr>
        <w:t>4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Внутренняя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отделка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должна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быть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выполнена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из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материалов,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разрешенных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применению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Российской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093DE1" w:rsidRPr="00B73768">
        <w:rPr>
          <w:rFonts w:ascii="Times New Roman" w:hAnsi="Times New Roman" w:cs="Times New Roman"/>
          <w:sz w:val="28"/>
          <w:szCs w:val="28"/>
        </w:rPr>
        <w:t>Ф</w:t>
      </w:r>
      <w:r w:rsidR="00D37F4A" w:rsidRPr="00B73768">
        <w:rPr>
          <w:rFonts w:ascii="Times New Roman" w:hAnsi="Times New Roman" w:cs="Times New Roman"/>
          <w:sz w:val="28"/>
          <w:szCs w:val="28"/>
        </w:rPr>
        <w:t>едерации,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соответствовать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функциональному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назначению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способствовать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созданию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условий,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максимально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приближенных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домашним.</w:t>
      </w:r>
    </w:p>
    <w:p w14:paraId="6FB4A704" w14:textId="77777777" w:rsidR="00D37F4A" w:rsidRPr="00B73768" w:rsidRDefault="00D37F4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При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выборе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материалов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внутренней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отделки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отдыха,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социально-трудовой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реабилитации,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залов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ЛФК,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гардеробных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следует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учитывать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необходимость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снижения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шума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с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помощью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звукопоглощающей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облицовки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штучных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звукопоглотителей</w:t>
      </w:r>
      <w:r w:rsidRPr="00B73768">
        <w:rPr>
          <w:rFonts w:ascii="Times New Roman" w:hAnsi="Times New Roman"/>
          <w:sz w:val="28"/>
          <w:szCs w:val="28"/>
        </w:rPr>
        <w:t>.</w:t>
      </w:r>
    </w:p>
    <w:p w14:paraId="007831DA" w14:textId="2BD32F63" w:rsidR="00D37F4A" w:rsidRPr="00B73768" w:rsidRDefault="00DB7548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</w:t>
      </w:r>
      <w:r w:rsidR="00A612A8" w:rsidRPr="00B73768">
        <w:rPr>
          <w:rFonts w:ascii="Times New Roman" w:hAnsi="Times New Roman" w:cs="Times New Roman"/>
          <w:sz w:val="28"/>
          <w:szCs w:val="28"/>
        </w:rPr>
        <w:t>.</w:t>
      </w:r>
      <w:r w:rsidR="003C06B2" w:rsidRPr="00B73768">
        <w:rPr>
          <w:rFonts w:ascii="Times New Roman" w:hAnsi="Times New Roman" w:cs="Times New Roman"/>
          <w:sz w:val="28"/>
          <w:szCs w:val="28"/>
        </w:rPr>
        <w:t>5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  <w:lang w:val="en-US"/>
        </w:rPr>
        <w:t>III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  <w:lang w:val="en-US"/>
        </w:rPr>
        <w:t>IV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климатических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районах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1407CC" w:rsidRPr="00317394">
        <w:rPr>
          <w:rFonts w:ascii="Times New Roman" w:hAnsi="Times New Roman"/>
          <w:sz w:val="28"/>
          <w:szCs w:val="28"/>
        </w:rPr>
        <w:t>строительства</w:t>
      </w:r>
      <w:r w:rsidR="001407CC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проемы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окон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балконных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дверей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долговременного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пребывания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проживающих</w:t>
      </w:r>
      <w:r w:rsidR="00D37F4A" w:rsidRPr="00B73768">
        <w:rPr>
          <w:rFonts w:ascii="Times New Roman" w:hAnsi="Times New Roman"/>
          <w:sz w:val="28"/>
          <w:szCs w:val="28"/>
        </w:rPr>
        <w:t>,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кабинетов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врачей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медицинского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персонала</w:t>
      </w:r>
      <w:r w:rsidR="00D37F4A" w:rsidRPr="00B73768">
        <w:rPr>
          <w:rFonts w:ascii="Times New Roman" w:hAnsi="Times New Roman"/>
          <w:sz w:val="28"/>
          <w:szCs w:val="28"/>
        </w:rPr>
        <w:t>,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обращенных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сектор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горизонта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от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20</w:t>
      </w:r>
      <w:r w:rsidR="003C06B2" w:rsidRPr="00B73768">
        <w:rPr>
          <w:rFonts w:ascii="Times New Roman" w:hAnsi="Times New Roman"/>
          <w:sz w:val="28"/>
          <w:szCs w:val="28"/>
        </w:rPr>
        <w:t>0</w:t>
      </w:r>
      <w:r w:rsidR="007C50AB" w:rsidRPr="007C50AB">
        <w:rPr>
          <w:rFonts w:ascii="Times New Roman" w:hAnsi="Times New Roman"/>
          <w:sz w:val="28"/>
          <w:szCs w:val="28"/>
          <w:vertAlign w:val="superscript"/>
        </w:rPr>
        <w:t>о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290</w:t>
      </w:r>
      <w:r w:rsidR="00D37F4A" w:rsidRPr="00B73768">
        <w:rPr>
          <w:rFonts w:ascii="Times New Roman" w:hAnsi="Times New Roman" w:cs="Times New Roman"/>
          <w:sz w:val="28"/>
          <w:szCs w:val="28"/>
        </w:rPr>
        <w:t>°</w:t>
      </w:r>
      <w:r w:rsidR="00D37F4A" w:rsidRPr="00B73768">
        <w:rPr>
          <w:rFonts w:ascii="Times New Roman" w:hAnsi="Times New Roman"/>
          <w:sz w:val="28"/>
          <w:szCs w:val="28"/>
        </w:rPr>
        <w:t>,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должны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быть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оборудованы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солнцезащитными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устройствами</w:t>
      </w:r>
      <w:r w:rsidR="00D37F4A" w:rsidRPr="00B73768">
        <w:rPr>
          <w:rFonts w:ascii="Times New Roman" w:hAnsi="Times New Roman"/>
          <w:sz w:val="28"/>
          <w:szCs w:val="28"/>
        </w:rPr>
        <w:t>.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D332B" w14:textId="1511EDAD" w:rsidR="00D37F4A" w:rsidRPr="00B73768" w:rsidRDefault="00D37F4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При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жилых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комнатах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1407CC" w:rsidRPr="00317394">
        <w:rPr>
          <w:rFonts w:ascii="Times New Roman" w:hAnsi="Times New Roman"/>
          <w:sz w:val="28"/>
          <w:szCs w:val="28"/>
        </w:rPr>
        <w:t>допускается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предусматривать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лоджии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балконы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глубиной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не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менее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Pr="00B73768">
        <w:rPr>
          <w:rFonts w:ascii="Times New Roman" w:hAnsi="Times New Roman"/>
          <w:sz w:val="28"/>
          <w:szCs w:val="28"/>
        </w:rPr>
        <w:t>1,</w:t>
      </w:r>
      <w:r w:rsidR="003C06B2" w:rsidRPr="00B73768">
        <w:rPr>
          <w:rFonts w:ascii="Times New Roman" w:hAnsi="Times New Roman"/>
          <w:sz w:val="28"/>
          <w:szCs w:val="28"/>
        </w:rPr>
        <w:t>6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м</w:t>
      </w:r>
      <w:r w:rsidRPr="00B73768">
        <w:rPr>
          <w:rFonts w:ascii="Times New Roman" w:hAnsi="Times New Roman"/>
          <w:sz w:val="28"/>
          <w:szCs w:val="28"/>
        </w:rPr>
        <w:t>.</w:t>
      </w:r>
    </w:p>
    <w:p w14:paraId="6140AA39" w14:textId="77777777" w:rsidR="00D37F4A" w:rsidRPr="00B73768" w:rsidRDefault="00D37F4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Ручки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штанговых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затворов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фрамуг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жилых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комнатах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должны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располагаться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на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высоте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не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более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/>
          <w:sz w:val="28"/>
          <w:szCs w:val="28"/>
        </w:rPr>
        <w:t>1,</w:t>
      </w:r>
      <w:r w:rsidR="003C06B2" w:rsidRPr="00B73768">
        <w:rPr>
          <w:rFonts w:ascii="Times New Roman" w:hAnsi="Times New Roman"/>
          <w:sz w:val="28"/>
          <w:szCs w:val="28"/>
        </w:rPr>
        <w:t>2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м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от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sz w:val="28"/>
          <w:szCs w:val="28"/>
        </w:rPr>
        <w:t>пола</w:t>
      </w:r>
      <w:r w:rsidRPr="00B73768">
        <w:rPr>
          <w:rFonts w:ascii="Times New Roman" w:hAnsi="Times New Roman"/>
          <w:sz w:val="28"/>
          <w:szCs w:val="28"/>
        </w:rPr>
        <w:t>.</w:t>
      </w:r>
    </w:p>
    <w:p w14:paraId="70516B0B" w14:textId="77777777" w:rsidR="001407CC" w:rsidRPr="00E04F66" w:rsidRDefault="001407C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08CF3B7E" w14:textId="77777777" w:rsidR="00D37F4A" w:rsidRPr="00B73768" w:rsidRDefault="00DB7548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</w:t>
      </w:r>
      <w:r w:rsidR="00A612A8" w:rsidRPr="00B73768">
        <w:rPr>
          <w:rFonts w:ascii="Times New Roman" w:hAnsi="Times New Roman" w:cs="Times New Roman"/>
          <w:sz w:val="28"/>
          <w:szCs w:val="28"/>
        </w:rPr>
        <w:t>.</w:t>
      </w:r>
      <w:r w:rsidR="003C06B2" w:rsidRPr="00B73768">
        <w:rPr>
          <w:rFonts w:ascii="Times New Roman" w:hAnsi="Times New Roman" w:cs="Times New Roman"/>
          <w:sz w:val="28"/>
          <w:szCs w:val="28"/>
        </w:rPr>
        <w:t>6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Структура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394BBC" w:rsidRPr="00B73768">
        <w:rPr>
          <w:rFonts w:ascii="Times New Roman" w:hAnsi="Times New Roman" w:cs="Times New Roman"/>
          <w:sz w:val="28"/>
          <w:szCs w:val="28"/>
        </w:rPr>
        <w:t xml:space="preserve">подразделений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состав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рассматривае</w:t>
      </w:r>
      <w:r w:rsidR="00E474D2" w:rsidRPr="00B73768">
        <w:rPr>
          <w:rFonts w:ascii="Times New Roman" w:hAnsi="Times New Roman" w:cs="Times New Roman"/>
          <w:sz w:val="28"/>
          <w:szCs w:val="28"/>
        </w:rPr>
        <w:t>мых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E474D2" w:rsidRPr="00B73768">
        <w:rPr>
          <w:rFonts w:ascii="Times New Roman" w:hAnsi="Times New Roman" w:cs="Times New Roman"/>
          <w:sz w:val="28"/>
          <w:szCs w:val="28"/>
        </w:rPr>
        <w:t>организаций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E474D2" w:rsidRPr="00B73768">
        <w:rPr>
          <w:rFonts w:ascii="Times New Roman" w:hAnsi="Times New Roman" w:cs="Times New Roman"/>
          <w:sz w:val="28"/>
          <w:szCs w:val="28"/>
        </w:rPr>
        <w:t>определяется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E474D2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E474D2" w:rsidRPr="00B73768">
        <w:rPr>
          <w:rFonts w:ascii="Times New Roman" w:hAnsi="Times New Roman" w:cs="Times New Roman"/>
          <w:sz w:val="28"/>
          <w:szCs w:val="28"/>
        </w:rPr>
        <w:t>п</w:t>
      </w:r>
      <w:r w:rsidR="00D37F4A" w:rsidRPr="00B73768">
        <w:rPr>
          <w:rFonts w:ascii="Times New Roman" w:hAnsi="Times New Roman" w:cs="Times New Roman"/>
          <w:sz w:val="28"/>
          <w:szCs w:val="28"/>
        </w:rPr>
        <w:t>рограмме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проектирование,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394BBC" w:rsidRPr="00B73768">
        <w:rPr>
          <w:rFonts w:ascii="Times New Roman" w:hAnsi="Times New Roman" w:cs="Times New Roman"/>
          <w:sz w:val="28"/>
          <w:szCs w:val="28"/>
        </w:rPr>
        <w:t>разрабатываемой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проектировщиком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учетом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нормативных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требований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пожеланий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394BBC" w:rsidRPr="00B73768">
        <w:rPr>
          <w:rFonts w:ascii="Times New Roman" w:hAnsi="Times New Roman" w:cs="Times New Roman"/>
          <w:sz w:val="28"/>
          <w:szCs w:val="28"/>
        </w:rPr>
        <w:t>медицинского задания заказчика</w:t>
      </w:r>
      <w:r w:rsidR="00D37F4A" w:rsidRPr="00B73768">
        <w:rPr>
          <w:rFonts w:ascii="Times New Roman" w:hAnsi="Times New Roman" w:cs="Times New Roman"/>
          <w:sz w:val="28"/>
          <w:szCs w:val="28"/>
        </w:rPr>
        <w:t>.</w:t>
      </w:r>
    </w:p>
    <w:p w14:paraId="112A066D" w14:textId="77777777" w:rsidR="00394BBC" w:rsidRPr="00B73768" w:rsidRDefault="00394BB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1445392D" w14:textId="5FCEFE16" w:rsidR="00D37F4A" w:rsidRPr="00B73768" w:rsidRDefault="00DB7548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</w:t>
      </w:r>
      <w:r w:rsidR="00E474D2" w:rsidRPr="00B73768">
        <w:rPr>
          <w:rFonts w:ascii="Times New Roman" w:hAnsi="Times New Roman" w:cs="Times New Roman"/>
          <w:sz w:val="28"/>
          <w:szCs w:val="28"/>
        </w:rPr>
        <w:t>.</w:t>
      </w:r>
      <w:r w:rsidR="003C06B2" w:rsidRPr="00B73768">
        <w:rPr>
          <w:rFonts w:ascii="Times New Roman" w:hAnsi="Times New Roman" w:cs="Times New Roman"/>
          <w:sz w:val="28"/>
          <w:szCs w:val="28"/>
        </w:rPr>
        <w:t>7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Площадь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вестибюля-гардеробной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для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посетителей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463AB4">
        <w:rPr>
          <w:rFonts w:ascii="Times New Roman" w:hAnsi="Times New Roman" w:cs="Times New Roman"/>
          <w:sz w:val="28"/>
          <w:szCs w:val="28"/>
        </w:rPr>
        <w:t>следует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принимать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из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расчета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менее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0,</w:t>
      </w:r>
      <w:r w:rsidR="003C06B2" w:rsidRPr="00B73768">
        <w:rPr>
          <w:rFonts w:ascii="Times New Roman" w:hAnsi="Times New Roman" w:cs="Times New Roman"/>
          <w:sz w:val="28"/>
          <w:szCs w:val="28"/>
        </w:rPr>
        <w:t>5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</w:t>
      </w:r>
      <w:r w:rsidR="003C06B2" w:rsidRPr="00B7376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койку.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1407CC" w:rsidRPr="00317394">
        <w:rPr>
          <w:rFonts w:ascii="Times New Roman" w:hAnsi="Times New Roman"/>
          <w:sz w:val="28"/>
          <w:szCs w:val="28"/>
        </w:rPr>
        <w:t>Необходимо предусмотреть возможность пребывания в нем посетителя на кресле-коляске согласно СП 59.13330.</w:t>
      </w:r>
    </w:p>
    <w:p w14:paraId="204C8517" w14:textId="77777777" w:rsidR="001407CC" w:rsidRPr="00E04F66" w:rsidRDefault="001407C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0A68609E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7.8</w:t>
      </w:r>
      <w:r>
        <w:rPr>
          <w:rFonts w:ascii="Times New Roman" w:hAnsi="Times New Roman"/>
          <w:sz w:val="28"/>
          <w:szCs w:val="28"/>
        </w:rPr>
        <w:t xml:space="preserve"> </w:t>
      </w:r>
      <w:r w:rsidRPr="00317394">
        <w:rPr>
          <w:rFonts w:ascii="Times New Roman" w:hAnsi="Times New Roman"/>
          <w:sz w:val="28"/>
          <w:szCs w:val="28"/>
        </w:rPr>
        <w:t>Для санитарной обработки поступающих в приемных отделениях необходимо предусматривать ванны с подъемниками или другим оборудованием для перемещения пациента. В состав приемного отделения ГРЦ и больницы сестринского ухода входят изоляторы, диагностические палаты, процедурная.</w:t>
      </w:r>
    </w:p>
    <w:p w14:paraId="614F5627" w14:textId="77777777" w:rsidR="001407CC" w:rsidRPr="00317394" w:rsidRDefault="001407CC" w:rsidP="003F5443">
      <w:pPr>
        <w:ind w:right="174" w:firstLine="709"/>
        <w:jc w:val="both"/>
        <w:outlineLvl w:val="0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lastRenderedPageBreak/>
        <w:t>7.9 Минимальную площадь жилой комнаты следует принимать при одноместном размещении – 12 м</w:t>
      </w:r>
      <w:r w:rsidRPr="00317394">
        <w:rPr>
          <w:rFonts w:ascii="Times New Roman" w:hAnsi="Times New Roman"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sz w:val="28"/>
          <w:szCs w:val="28"/>
        </w:rPr>
        <w:t>, при 2-, 3-, 4-местном размещении – из расчета 8 м</w:t>
      </w:r>
      <w:r w:rsidRPr="00317394">
        <w:rPr>
          <w:rFonts w:ascii="Times New Roman" w:hAnsi="Times New Roman"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sz w:val="28"/>
          <w:szCs w:val="28"/>
        </w:rPr>
        <w:t xml:space="preserve"> на одного человека. В жилых комнатах предусматриваются прихожие с санузлами (унитаз, раковина, душ). Соотношение жилых комнат с 1–4-местным размещением определяется заданием на проектирование.</w:t>
      </w:r>
    </w:p>
    <w:p w14:paraId="3BA8FE52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7.10 В жилом помещении выделяют функциональные зоны: сна, дневного пребывания и отдыха, санитарно-гигиеническую, приема пищи.</w:t>
      </w:r>
    </w:p>
    <w:p w14:paraId="5D3155B2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Необходимо обеспечить проживающим возможность подхода к окну и выхода на балкон.</w:t>
      </w:r>
    </w:p>
    <w:p w14:paraId="48B17990" w14:textId="77777777" w:rsidR="001407CC" w:rsidRPr="00317394" w:rsidRDefault="001407CC" w:rsidP="003F5443">
      <w:pPr>
        <w:ind w:right="174" w:firstLine="709"/>
        <w:jc w:val="both"/>
        <w:outlineLvl w:val="0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7.11 В составе общих помещений отделений ГРЦ допускается предусматривать кабинет заведующего, комнаты старшей медицинской сестры и сестры-хозяйки, процедурную, кладовую чистого белья, помещение дневного пребывания, столовую, буфетную с моечной посуды, помещение хранения каталок и кресел-колясок, кладовую мягкого инвентаря, комнату сушки верхней одежды и обуви, комнату персонала, уборную персонала, кладовую переносной медицинской аппаратуры, помещение встречи с родственниками.</w:t>
      </w:r>
    </w:p>
    <w:p w14:paraId="5B91525E" w14:textId="77777777" w:rsidR="001407CC" w:rsidRPr="00317394" w:rsidRDefault="001407CC" w:rsidP="003F5443">
      <w:pPr>
        <w:ind w:right="174" w:firstLine="709"/>
        <w:jc w:val="both"/>
        <w:outlineLvl w:val="0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При устройстве уборных общего пользования необходимо предусматривать в их составе не менее одной доступной кабины или универсальной кабины с отдельным входом в соответствии с СП 59.13330. Необходимо предусматривать размещение настенных поручней вдоль пути движения пациентов в уборных в соответствии с ГОСТ Р 51261.</w:t>
      </w:r>
    </w:p>
    <w:p w14:paraId="7111BDCE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7.12 В составе жилой группы допускается предусматривать: кухню для самостоятельного приготовления пищи; бытовую комнату для стирки и сушки мелких вещей, сушки одежды и обуви, глажки; комнату санитарки; санитарную комнату для хранения грязного белья, предметов уборки и др. Если отделение не делится на жилые группы, то помещения допускается включать в состав общих помещений отделения.</w:t>
      </w:r>
    </w:p>
    <w:p w14:paraId="50AB89FC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7.13 Этажность зданий определяется заданием на проектирование с учетом требований СП 2.13130.</w:t>
      </w:r>
    </w:p>
    <w:p w14:paraId="5FD97604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В зданиях ГРЦ, домов сестринского ухода, хосписах высотой два этажа и выше следует предусматривать лифты в соответствии с требованиями ГОСТ 5746, ГОСТ Р 55966. В случае невозможности установки в здании лифтов для спасения МГН в соответствии с ГОСТ Р 55966 и невозможности соблюдения расчетного времени для спасения МГН, в том числе лежачих, следует обеспечивать их безопасность по СП 158.13330. </w:t>
      </w:r>
    </w:p>
    <w:p w14:paraId="34915FC1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В пожаробезопасной зоне допускается предусматривать места для размещения индивидуальных средств спасения, опорных поручней и мест для сидений, которые не должны препятствовать эвакуации, при этом их площадь не должна включаться в расчетную.  </w:t>
      </w:r>
    </w:p>
    <w:p w14:paraId="481342F5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Пожаробезопасные зоны допускается проектировать на площадках здания – открытых балконах, лоджиях, верандах, галереях, с учетом требований СП 1.13130.</w:t>
      </w:r>
    </w:p>
    <w:p w14:paraId="25FC94A9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7.14 Отделение постоянного проживания ГРЦ делится на жилые группы. </w:t>
      </w:r>
      <w:r w:rsidRPr="00317394">
        <w:rPr>
          <w:rFonts w:ascii="Times New Roman" w:hAnsi="Times New Roman"/>
          <w:sz w:val="28"/>
          <w:szCs w:val="28"/>
        </w:rPr>
        <w:lastRenderedPageBreak/>
        <w:t>Количество постов дежурного персонала определяется заданием на проектирование. В отделении допускается предусматривать комнату дежурной медсестры, процедурную, ванную комнату с подъемником или другим оборудованием для перемещения пациента, помещение дневного пребывания.</w:t>
      </w:r>
    </w:p>
    <w:p w14:paraId="65DFE132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7.15 В отделении 5-дневного пребывания по заданию на проектирование предусматриваются комната старшей медицинской сестры, пост медицинской сестры, процедурная, допускаются кабинет заведующего, комната сестры-хозяйки, санитарная комната, кладовая чистого белья, помещение дневного пребывания, столовая, буфетная с моечной посуды.</w:t>
      </w:r>
    </w:p>
    <w:p w14:paraId="58CF3825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7.16 В отделении допускается предусматривать кабинет заведующего, комнаты старшей медицинской сестры и сестры хозяйки, кабинеты психолога и социального работника, комнаты отдыха (до четырех пациентов), уборные для пациентов и персонала, душевые кабины для пациентов, буфетную с моечной посуды, столовую, комнату персонала, процедурную, кабинет инструктора по трудотерапии.</w:t>
      </w:r>
    </w:p>
    <w:p w14:paraId="20A9BC62" w14:textId="77777777" w:rsidR="001407CC" w:rsidRPr="00317394" w:rsidRDefault="001407CC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7.17 Площадь помещения гостиной для дневного пребывания следует принимать из расчета не менее 3,6 м</w:t>
      </w:r>
      <w:r w:rsidRPr="00317394">
        <w:rPr>
          <w:rFonts w:ascii="Times New Roman" w:hAnsi="Times New Roman"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sz w:val="28"/>
          <w:szCs w:val="28"/>
        </w:rPr>
        <w:t xml:space="preserve"> на одного человека, площади помещений терапии занятостью и арттерапии </w:t>
      </w:r>
      <w:r w:rsidRPr="00317394">
        <w:rPr>
          <w:rFonts w:ascii="Times New Roman" w:hAnsi="Times New Roman"/>
          <w:bCs/>
          <w:sz w:val="28"/>
          <w:szCs w:val="28"/>
        </w:rPr>
        <w:t>–</w:t>
      </w:r>
      <w:r w:rsidRPr="00317394">
        <w:rPr>
          <w:rFonts w:ascii="Times New Roman" w:hAnsi="Times New Roman"/>
          <w:sz w:val="28"/>
          <w:szCs w:val="28"/>
        </w:rPr>
        <w:t xml:space="preserve"> не менее 1,6 м</w:t>
      </w:r>
      <w:r w:rsidRPr="00317394">
        <w:rPr>
          <w:rFonts w:ascii="Times New Roman" w:hAnsi="Times New Roman"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sz w:val="28"/>
          <w:szCs w:val="28"/>
        </w:rPr>
        <w:t xml:space="preserve"> на одного человека и не менее 3 м</w:t>
      </w:r>
      <w:r w:rsidRPr="00317394">
        <w:rPr>
          <w:rFonts w:ascii="Times New Roman" w:hAnsi="Times New Roman"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sz w:val="28"/>
          <w:szCs w:val="28"/>
        </w:rPr>
        <w:t xml:space="preserve"> на инвалида на кресле-коляске. </w:t>
      </w:r>
    </w:p>
    <w:p w14:paraId="0A3CEF52" w14:textId="2AACC662" w:rsidR="00D37F4A" w:rsidRDefault="001407CC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Площадь умывальных следует принимать из расчета один умывальник на пять мест. Не менее одного умывальника должно быть оборудовано для инвалида на кресле-коляске.</w:t>
      </w:r>
    </w:p>
    <w:p w14:paraId="1089D13D" w14:textId="77777777" w:rsidR="001407CC" w:rsidRPr="00E04F66" w:rsidRDefault="001407C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07CC">
        <w:rPr>
          <w:rFonts w:ascii="Times New Roman" w:hAnsi="Times New Roman"/>
          <w:b/>
          <w:bCs/>
          <w:sz w:val="28"/>
          <w:szCs w:val="28"/>
        </w:rPr>
        <w:t>7.8–7.17</w:t>
      </w:r>
      <w:r>
        <w:rPr>
          <w:rFonts w:ascii="Times New Roman" w:hAnsi="Times New Roman"/>
          <w:sz w:val="28"/>
          <w:szCs w:val="28"/>
        </w:rPr>
        <w:t xml:space="preserve"> </w:t>
      </w:r>
      <w:r w:rsidRPr="00E04F66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EB5E2EC" w14:textId="77777777" w:rsidR="00D37F4A" w:rsidRPr="00B73768" w:rsidRDefault="00D37F4A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>Геронтопсихиатрическое</w:t>
      </w:r>
      <w:r w:rsidR="00374208" w:rsidRPr="00B737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/>
          <w:sz w:val="28"/>
          <w:szCs w:val="28"/>
        </w:rPr>
        <w:t>отделение</w:t>
      </w:r>
    </w:p>
    <w:p w14:paraId="02CF522D" w14:textId="77777777" w:rsidR="00D37F4A" w:rsidRPr="00B73768" w:rsidRDefault="00E474D2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7.1</w:t>
      </w:r>
      <w:r w:rsidR="003C06B2" w:rsidRPr="00B73768">
        <w:rPr>
          <w:rFonts w:ascii="Times New Roman" w:hAnsi="Times New Roman" w:cs="Times New Roman"/>
          <w:sz w:val="28"/>
          <w:szCs w:val="28"/>
        </w:rPr>
        <w:t>8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составе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предусматривается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две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секции: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секция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для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острых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больных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секция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«</w:t>
      </w:r>
      <w:r w:rsidR="003B3EBA" w:rsidRPr="00B73768">
        <w:rPr>
          <w:rFonts w:ascii="Times New Roman" w:hAnsi="Times New Roman" w:cs="Times New Roman"/>
          <w:sz w:val="28"/>
          <w:szCs w:val="28"/>
        </w:rPr>
        <w:t>М</w:t>
      </w:r>
      <w:r w:rsidR="00D37F4A" w:rsidRPr="00B73768">
        <w:rPr>
          <w:rFonts w:ascii="Times New Roman" w:hAnsi="Times New Roman" w:cs="Times New Roman"/>
          <w:sz w:val="28"/>
          <w:szCs w:val="28"/>
        </w:rPr>
        <w:t>илосердие».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Количество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коек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секциях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принимается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заданию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проектирование.</w:t>
      </w:r>
    </w:p>
    <w:p w14:paraId="6690450A" w14:textId="2C77232A" w:rsidR="00D37F4A" w:rsidRPr="00B73768" w:rsidRDefault="001407CC" w:rsidP="003F5443">
      <w:pPr>
        <w:widowControl/>
        <w:shd w:val="clear" w:color="auto" w:fill="FFFFFF"/>
        <w:tabs>
          <w:tab w:val="left" w:pos="426"/>
          <w:tab w:val="left" w:pos="1253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7.19 В секции для острых пациентов отсек для пациентов с ограниченным режимом состоит из 4-местных палат, комнаты приема пищи, уборной, поста медицинской сестры.</w:t>
      </w:r>
    </w:p>
    <w:p w14:paraId="0F269023" w14:textId="77777777" w:rsidR="001407CC" w:rsidRPr="00E04F66" w:rsidRDefault="001407C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47B56F6B" w14:textId="4C53529D" w:rsidR="00D37F4A" w:rsidRPr="00B73768" w:rsidRDefault="002D0E77" w:rsidP="003F5443">
      <w:pPr>
        <w:widowControl/>
        <w:shd w:val="clear" w:color="auto" w:fill="FFFFFF"/>
        <w:tabs>
          <w:tab w:val="left" w:pos="426"/>
          <w:tab w:val="left" w:pos="1253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7.20 Состав остальных помещений секции определяют заданием на проектирование. Допускается предусматривать палаты, пост медицинской сестры, процедурную, клизменную, ванную комнату с подъемником или другим оборудованием для перемещения пациента, уборные, санитарные комнаты, бельевую, помещения дневного пребывания, курительную, столовую, блок усиленного наблюдения, зал ЛФК, массажный кабинет.</w:t>
      </w:r>
    </w:p>
    <w:p w14:paraId="55744C28" w14:textId="77777777" w:rsidR="001407CC" w:rsidRPr="00E04F66" w:rsidRDefault="001407CC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6804419" w14:textId="77777777" w:rsidR="00D37F4A" w:rsidRPr="00B73768" w:rsidRDefault="00E474D2" w:rsidP="003F5443">
      <w:pPr>
        <w:widowControl/>
        <w:shd w:val="clear" w:color="auto" w:fill="FFFFFF"/>
        <w:tabs>
          <w:tab w:val="left" w:pos="426"/>
          <w:tab w:val="left" w:pos="1253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7.2</w:t>
      </w:r>
      <w:r w:rsidR="003C06B2" w:rsidRPr="00B73768">
        <w:rPr>
          <w:rFonts w:ascii="Times New Roman" w:hAnsi="Times New Roman" w:cs="Times New Roman"/>
          <w:sz w:val="28"/>
          <w:szCs w:val="28"/>
        </w:rPr>
        <w:t>1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Секция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«Милосердие»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имеет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стандартный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набор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для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палатной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секции</w:t>
      </w:r>
      <w:r w:rsidR="008668FB" w:rsidRPr="00B73768">
        <w:rPr>
          <w:rFonts w:ascii="Times New Roman" w:hAnsi="Times New Roman" w:cs="Times New Roman"/>
          <w:sz w:val="28"/>
          <w:szCs w:val="28"/>
        </w:rPr>
        <w:t>.</w:t>
      </w:r>
    </w:p>
    <w:p w14:paraId="51C13FF5" w14:textId="77777777" w:rsidR="00D37F4A" w:rsidRPr="00B73768" w:rsidRDefault="00E474D2" w:rsidP="003F5443">
      <w:pPr>
        <w:widowControl/>
        <w:shd w:val="clear" w:color="auto" w:fill="FFFFFF"/>
        <w:tabs>
          <w:tab w:val="left" w:pos="426"/>
          <w:tab w:val="left" w:pos="1253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lastRenderedPageBreak/>
        <w:t>7.2</w:t>
      </w:r>
      <w:r w:rsidR="003C06B2" w:rsidRPr="00B73768">
        <w:rPr>
          <w:rFonts w:ascii="Times New Roman" w:hAnsi="Times New Roman" w:cs="Times New Roman"/>
          <w:sz w:val="28"/>
          <w:szCs w:val="28"/>
        </w:rPr>
        <w:t>2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состав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общих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отделения,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помимо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стандартного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набора</w:t>
      </w:r>
      <w:r w:rsidR="00843DAB" w:rsidRPr="00B73768">
        <w:rPr>
          <w:rFonts w:ascii="Times New Roman" w:hAnsi="Times New Roman" w:cs="Times New Roman"/>
          <w:sz w:val="28"/>
          <w:szCs w:val="28"/>
        </w:rPr>
        <w:t xml:space="preserve"> по заданию на проектирование</w:t>
      </w:r>
      <w:r w:rsidR="00D37F4A" w:rsidRPr="00B73768">
        <w:rPr>
          <w:rFonts w:ascii="Times New Roman" w:hAnsi="Times New Roman" w:cs="Times New Roman"/>
          <w:sz w:val="28"/>
          <w:szCs w:val="28"/>
        </w:rPr>
        <w:t>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включаются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психотерапии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(кабинет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врача-психотерапевта,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кабинет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психотерапии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шлюзом,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процедурная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(2</w:t>
      </w:r>
      <w:r w:rsidR="003C06B2" w:rsidRPr="00B73768">
        <w:rPr>
          <w:rFonts w:ascii="Times New Roman" w:hAnsi="Times New Roman" w:cs="Times New Roman"/>
          <w:sz w:val="28"/>
          <w:szCs w:val="28"/>
        </w:rPr>
        <w:t>2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</w:t>
      </w:r>
      <w:r w:rsidR="003B3EBA" w:rsidRPr="00B7376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37F4A" w:rsidRPr="00B73768">
        <w:rPr>
          <w:rFonts w:ascii="Times New Roman" w:hAnsi="Times New Roman" w:cs="Times New Roman"/>
          <w:sz w:val="28"/>
          <w:szCs w:val="28"/>
        </w:rPr>
        <w:t>),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аминозиновая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процедурная</w:t>
      </w:r>
      <w:r w:rsidR="003B3EBA" w:rsidRPr="00B73768">
        <w:rPr>
          <w:rFonts w:ascii="Times New Roman" w:hAnsi="Times New Roman" w:cs="Times New Roman"/>
          <w:sz w:val="28"/>
          <w:szCs w:val="28"/>
        </w:rPr>
        <w:t>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для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бесед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родственников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лечащими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врачами,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кабинеты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врача-психиатра,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психолога,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социального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работника,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бытовой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реабилитации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(макет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жилой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квартиры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3B3EBA" w:rsidRPr="00B73768">
        <w:rPr>
          <w:rFonts w:ascii="Times New Roman" w:hAnsi="Times New Roman" w:cs="Times New Roman"/>
          <w:sz w:val="28"/>
          <w:szCs w:val="28"/>
        </w:rPr>
        <w:t>со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стендами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для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восстановления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бытовых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навыков,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кабинет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имитацией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входов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общественный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транспорт).</w:t>
      </w:r>
    </w:p>
    <w:p w14:paraId="7DBF81C7" w14:textId="77777777" w:rsidR="00843DAB" w:rsidRPr="00B73768" w:rsidRDefault="00843DAB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36E29F16" w14:textId="77777777" w:rsidR="00D37F4A" w:rsidRPr="00B73768" w:rsidRDefault="00E474D2" w:rsidP="003F5443">
      <w:pPr>
        <w:widowControl/>
        <w:shd w:val="clear" w:color="auto" w:fill="FFFFFF"/>
        <w:tabs>
          <w:tab w:val="left" w:pos="426"/>
          <w:tab w:val="left" w:pos="1253"/>
        </w:tabs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7.2</w:t>
      </w:r>
      <w:r w:rsidR="003C06B2" w:rsidRPr="00B73768">
        <w:rPr>
          <w:rFonts w:ascii="Times New Roman" w:hAnsi="Times New Roman" w:cs="Times New Roman"/>
          <w:bCs/>
          <w:sz w:val="28"/>
          <w:szCs w:val="28"/>
        </w:rPr>
        <w:t>3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Медицинская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группа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помещений</w:t>
      </w:r>
      <w:r w:rsidR="00D37F4A"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обслуживающая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все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структурные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подразделения</w:t>
      </w:r>
      <w:r w:rsidR="00D37F4A"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состоит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из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отделения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врачебно</w:t>
      </w:r>
      <w:r w:rsidR="00D37F4A" w:rsidRPr="00B73768">
        <w:rPr>
          <w:rFonts w:ascii="Times New Roman" w:hAnsi="Times New Roman"/>
          <w:bCs/>
          <w:sz w:val="28"/>
          <w:szCs w:val="28"/>
        </w:rPr>
        <w:t>-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консультативного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приема</w:t>
      </w:r>
      <w:r w:rsidR="00D37F4A"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диагностического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bCs/>
          <w:sz w:val="28"/>
          <w:szCs w:val="28"/>
        </w:rPr>
        <w:t>(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кабинета</w:t>
      </w:r>
      <w:r w:rsidR="00D37F4A" w:rsidRPr="00B73768">
        <w:rPr>
          <w:rFonts w:ascii="Times New Roman" w:hAnsi="Times New Roman"/>
          <w:bCs/>
          <w:sz w:val="28"/>
          <w:szCs w:val="28"/>
        </w:rPr>
        <w:t>)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отделения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bCs/>
          <w:sz w:val="28"/>
          <w:szCs w:val="28"/>
        </w:rPr>
        <w:t>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лечебно</w:t>
      </w:r>
      <w:r w:rsidR="00D37F4A" w:rsidRPr="00B73768">
        <w:rPr>
          <w:rFonts w:ascii="Times New Roman" w:hAnsi="Times New Roman"/>
          <w:bCs/>
          <w:sz w:val="28"/>
          <w:szCs w:val="28"/>
        </w:rPr>
        <w:t>-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восстановительного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отделения</w:t>
      </w:r>
      <w:r w:rsidR="00D37F4A" w:rsidRPr="00B73768">
        <w:rPr>
          <w:rFonts w:ascii="Times New Roman" w:hAnsi="Times New Roman"/>
          <w:bCs/>
          <w:sz w:val="28"/>
          <w:szCs w:val="28"/>
        </w:rPr>
        <w:t>.</w:t>
      </w:r>
    </w:p>
    <w:p w14:paraId="2EFDE922" w14:textId="77777777" w:rsidR="00D37F4A" w:rsidRPr="00B73768" w:rsidRDefault="00E474D2" w:rsidP="003F5443">
      <w:pPr>
        <w:widowControl/>
        <w:shd w:val="clear" w:color="auto" w:fill="FFFFFF"/>
        <w:tabs>
          <w:tab w:val="left" w:pos="426"/>
          <w:tab w:val="left" w:pos="1253"/>
        </w:tabs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7.2</w:t>
      </w:r>
      <w:r w:rsidR="003C06B2" w:rsidRPr="00B73768">
        <w:rPr>
          <w:rFonts w:ascii="Times New Roman" w:hAnsi="Times New Roman" w:cs="Times New Roman"/>
          <w:bCs/>
          <w:sz w:val="28"/>
          <w:szCs w:val="28"/>
        </w:rPr>
        <w:t>4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Состав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bCs/>
          <w:sz w:val="28"/>
          <w:szCs w:val="28"/>
        </w:rPr>
        <w:t>помещений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bCs/>
          <w:sz w:val="28"/>
          <w:szCs w:val="28"/>
        </w:rPr>
        <w:t>отделения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определяются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заданием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программой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на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проектирование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для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каждого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конкретного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случая</w:t>
      </w:r>
      <w:r w:rsidR="00D37F4A" w:rsidRPr="00B73768">
        <w:rPr>
          <w:rFonts w:ascii="Times New Roman" w:hAnsi="Times New Roman"/>
          <w:bCs/>
          <w:sz w:val="28"/>
          <w:szCs w:val="28"/>
        </w:rPr>
        <w:t>.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</w:p>
    <w:p w14:paraId="292330CB" w14:textId="77777777" w:rsidR="002D0E77" w:rsidRPr="00317394" w:rsidRDefault="002D0E77" w:rsidP="003F5443">
      <w:pPr>
        <w:ind w:right="174" w:firstLine="709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7.25 Площадь палат палатного отделения (без учета площади шлюзов и санузлов) следует принимать при одноместном размещении – 12 м</w:t>
      </w:r>
      <w:r w:rsidRPr="00317394">
        <w:rPr>
          <w:rFonts w:ascii="Times New Roman" w:hAnsi="Times New Roman"/>
          <w:bCs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bCs/>
          <w:sz w:val="28"/>
          <w:szCs w:val="28"/>
        </w:rPr>
        <w:t>, при 2-, 3-, 4-местном размещении – из расчета от 7 м</w:t>
      </w:r>
      <w:r w:rsidRPr="00317394">
        <w:rPr>
          <w:rFonts w:ascii="Times New Roman" w:hAnsi="Times New Roman"/>
          <w:bCs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bCs/>
          <w:sz w:val="28"/>
          <w:szCs w:val="28"/>
        </w:rPr>
        <w:t xml:space="preserve"> на одного человека. Палаты следует проектировать с санузлом. Площадь и оборудование санузла следует принимать согласно СП 59.13330.</w:t>
      </w:r>
    </w:p>
    <w:p w14:paraId="5DE58488" w14:textId="4613A301" w:rsidR="00D37F4A" w:rsidRPr="00B73768" w:rsidRDefault="002D0E77" w:rsidP="003F5443">
      <w:pPr>
        <w:widowControl/>
        <w:shd w:val="clear" w:color="auto" w:fill="FFFFFF"/>
        <w:tabs>
          <w:tab w:val="left" w:pos="426"/>
          <w:tab w:val="left" w:pos="1253"/>
        </w:tabs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При реконструкции и приспособлении существующих зданий количество палат с душем устанавливается заданием на проектирование с учетом планировочных характеристик здания.</w:t>
      </w:r>
    </w:p>
    <w:p w14:paraId="491A44AD" w14:textId="666D2497" w:rsidR="00843DAB" w:rsidRPr="00B73768" w:rsidRDefault="00843DAB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2D0E77"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7BE944D6" w14:textId="77777777" w:rsidR="00D37F4A" w:rsidRPr="00B73768" w:rsidRDefault="00DB7548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7.2</w:t>
      </w:r>
      <w:r w:rsidR="003C06B2" w:rsidRPr="00B73768">
        <w:rPr>
          <w:rFonts w:ascii="Times New Roman" w:hAnsi="Times New Roman" w:cs="Times New Roman"/>
          <w:sz w:val="28"/>
          <w:szCs w:val="28"/>
        </w:rPr>
        <w:t>6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Посты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дежурных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медицинских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сестер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следует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принимать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менее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3C06B2" w:rsidRPr="00B73768">
        <w:rPr>
          <w:rFonts w:ascii="Times New Roman" w:hAnsi="Times New Roman" w:cs="Times New Roman"/>
          <w:sz w:val="28"/>
          <w:szCs w:val="28"/>
        </w:rPr>
        <w:t>6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</w:t>
      </w:r>
      <w:r w:rsidR="003C06B2" w:rsidRPr="00B7376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74208" w:rsidRPr="00B7376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каждый</w:t>
      </w:r>
      <w:r w:rsidR="00076351" w:rsidRPr="00B73768">
        <w:rPr>
          <w:rFonts w:ascii="Times New Roman" w:hAnsi="Times New Roman" w:cs="Times New Roman"/>
          <w:sz w:val="28"/>
          <w:szCs w:val="28"/>
        </w:rPr>
        <w:t>.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076351" w:rsidRPr="00B73768">
        <w:rPr>
          <w:rFonts w:ascii="Times New Roman" w:hAnsi="Times New Roman" w:cs="Times New Roman"/>
          <w:sz w:val="28"/>
          <w:szCs w:val="28"/>
        </w:rPr>
        <w:t>Число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076351" w:rsidRPr="00B73768">
        <w:rPr>
          <w:rFonts w:ascii="Times New Roman" w:hAnsi="Times New Roman" w:cs="Times New Roman"/>
          <w:sz w:val="28"/>
          <w:szCs w:val="28"/>
        </w:rPr>
        <w:t>постов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076351" w:rsidRPr="00B73768">
        <w:rPr>
          <w:rFonts w:ascii="Times New Roman" w:hAnsi="Times New Roman" w:cs="Times New Roman"/>
          <w:sz w:val="28"/>
          <w:szCs w:val="28"/>
        </w:rPr>
        <w:t>определяется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076351" w:rsidRPr="00B73768">
        <w:rPr>
          <w:rFonts w:ascii="Times New Roman" w:hAnsi="Times New Roman" w:cs="Times New Roman"/>
          <w:sz w:val="28"/>
          <w:szCs w:val="28"/>
        </w:rPr>
        <w:t>штатным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076351" w:rsidRPr="00B73768">
        <w:rPr>
          <w:rFonts w:ascii="Times New Roman" w:hAnsi="Times New Roman" w:cs="Times New Roman"/>
          <w:sz w:val="28"/>
          <w:szCs w:val="28"/>
        </w:rPr>
        <w:t>расписанием</w:t>
      </w:r>
      <w:r w:rsidR="00D37F4A" w:rsidRPr="00B73768">
        <w:rPr>
          <w:rFonts w:ascii="Times New Roman" w:hAnsi="Times New Roman" w:cs="Times New Roman"/>
          <w:sz w:val="28"/>
          <w:szCs w:val="28"/>
        </w:rPr>
        <w:t>.</w:t>
      </w:r>
    </w:p>
    <w:p w14:paraId="3F02CEB6" w14:textId="4FCCE4B6" w:rsidR="00D37F4A" w:rsidRPr="00B73768" w:rsidRDefault="00DB7548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7.2</w:t>
      </w:r>
      <w:r w:rsidR="003C06B2" w:rsidRPr="00B73768">
        <w:rPr>
          <w:rFonts w:ascii="Times New Roman" w:hAnsi="Times New Roman" w:cs="Times New Roman"/>
          <w:sz w:val="28"/>
          <w:szCs w:val="28"/>
        </w:rPr>
        <w:t>7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Площадь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для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дневного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пребывания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больных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следует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принимать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из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расчета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3C06B2" w:rsidRPr="00B73768">
        <w:rPr>
          <w:rFonts w:ascii="Times New Roman" w:hAnsi="Times New Roman" w:cs="Times New Roman"/>
          <w:sz w:val="28"/>
          <w:szCs w:val="28"/>
        </w:rPr>
        <w:t>1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</w:t>
      </w:r>
      <w:r w:rsidR="003C06B2" w:rsidRPr="00B7376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74208" w:rsidRPr="00B7376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3C06B2" w:rsidRPr="00B73768">
        <w:rPr>
          <w:rFonts w:ascii="Times New Roman" w:hAnsi="Times New Roman" w:cs="Times New Roman"/>
          <w:sz w:val="28"/>
          <w:szCs w:val="28"/>
        </w:rPr>
        <w:t>1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койку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палатной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секции.</w:t>
      </w:r>
      <w:r w:rsidR="002D0E77">
        <w:rPr>
          <w:rFonts w:ascii="Times New Roman" w:hAnsi="Times New Roman" w:cs="Times New Roman"/>
          <w:sz w:val="28"/>
          <w:szCs w:val="28"/>
        </w:rPr>
        <w:t xml:space="preserve"> </w:t>
      </w:r>
      <w:r w:rsidR="002D0E77" w:rsidRPr="00317394">
        <w:rPr>
          <w:rFonts w:ascii="Times New Roman" w:hAnsi="Times New Roman"/>
          <w:bCs/>
          <w:sz w:val="28"/>
          <w:szCs w:val="28"/>
        </w:rPr>
        <w:t>Площадь размещения инвалидов на кресле-коляске следует принимать согласно СП 59.13330.</w:t>
      </w:r>
    </w:p>
    <w:p w14:paraId="16455DA6" w14:textId="77777777" w:rsidR="002D0E77" w:rsidRPr="00B73768" w:rsidRDefault="002D0E77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69C0F774" w14:textId="3B92E209" w:rsidR="00D37F4A" w:rsidRPr="00B73768" w:rsidRDefault="002D0E77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7.28 В состав палатного отделения ГРЦ, отделения сестринского ухода допускается включать массажный кабинет с учетом места для размещения подъемника для инвалидов, кабинет лечебной физкультуры для индивидуальных занятий.</w:t>
      </w:r>
    </w:p>
    <w:p w14:paraId="7E2674E7" w14:textId="77777777" w:rsidR="002D0E77" w:rsidRPr="00B73768" w:rsidRDefault="002D0E77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5A2F4891" w14:textId="77777777" w:rsidR="002D0E77" w:rsidRPr="00317394" w:rsidRDefault="002D0E77" w:rsidP="003F5443">
      <w:pPr>
        <w:ind w:right="174" w:firstLine="709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7.29 Площадь столовой для пациентов следует принимать из расчета не менее 1,2 м</w:t>
      </w:r>
      <w:r w:rsidRPr="00317394">
        <w:rPr>
          <w:rFonts w:ascii="Times New Roman" w:hAnsi="Times New Roman"/>
          <w:bCs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bCs/>
          <w:sz w:val="28"/>
          <w:szCs w:val="28"/>
        </w:rPr>
        <w:t xml:space="preserve"> на одно посадочное место, не менее 2,5 м</w:t>
      </w:r>
      <w:r w:rsidRPr="00317394">
        <w:rPr>
          <w:rFonts w:ascii="Times New Roman" w:hAnsi="Times New Roman"/>
          <w:bCs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bCs/>
          <w:sz w:val="28"/>
          <w:szCs w:val="28"/>
        </w:rPr>
        <w:t xml:space="preserve"> для инвалида на кресле-коляске. Число посадочных мест в столовой допускается принимать не более 50 % числа коек в палатном отделении.</w:t>
      </w:r>
    </w:p>
    <w:p w14:paraId="3C36D10D" w14:textId="62FFB864" w:rsidR="00D37F4A" w:rsidRPr="00B73768" w:rsidRDefault="002D0E77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При организации питания пациентов в палатах допускается проектирование палатного отделения без столовой.</w:t>
      </w:r>
    </w:p>
    <w:p w14:paraId="245FCCB0" w14:textId="77777777" w:rsidR="002D0E77" w:rsidRPr="00B73768" w:rsidRDefault="002D0E77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1DFEB571" w14:textId="4F1668A4" w:rsidR="00D37F4A" w:rsidRPr="00B73768" w:rsidRDefault="002D0E77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7.30 В структуре палатного отделения предусматривается ванная комната с подъемником или другим оборудованием для перемещения пациента.</w:t>
      </w:r>
    </w:p>
    <w:p w14:paraId="0A3C3EB4" w14:textId="77777777" w:rsidR="002D0E77" w:rsidRPr="00B73768" w:rsidRDefault="002D0E77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4F838219" w14:textId="77777777" w:rsidR="00D37F4A" w:rsidRPr="00B73768" w:rsidRDefault="00DB7548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lastRenderedPageBreak/>
        <w:t>7.3</w:t>
      </w:r>
      <w:r w:rsidR="003C06B2" w:rsidRPr="00B73768">
        <w:rPr>
          <w:rFonts w:ascii="Times New Roman" w:hAnsi="Times New Roman" w:cs="Times New Roman"/>
          <w:sz w:val="28"/>
          <w:szCs w:val="28"/>
        </w:rPr>
        <w:t>1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проектировании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палатного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отделения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следует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предусмотреть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место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хранения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колясок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каталок.</w:t>
      </w:r>
    </w:p>
    <w:p w14:paraId="0322CEF4" w14:textId="1268D1D7" w:rsidR="00D37F4A" w:rsidRPr="00B73768" w:rsidRDefault="00BE7685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7.32 В домах сестринского ухода и хосписах следует предусмотреть помещение для отдыха добровольных помощников (волонтеров).</w:t>
      </w:r>
    </w:p>
    <w:p w14:paraId="7DA86858" w14:textId="77777777" w:rsidR="00BE7685" w:rsidRPr="00B73768" w:rsidRDefault="00BE768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696A2042" w14:textId="77777777" w:rsidR="00D37F4A" w:rsidRPr="00B73768" w:rsidRDefault="00D37F4A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768">
        <w:rPr>
          <w:rFonts w:ascii="Times New Roman" w:hAnsi="Times New Roman" w:cs="Times New Roman"/>
          <w:b/>
          <w:bCs/>
          <w:sz w:val="28"/>
          <w:szCs w:val="28"/>
        </w:rPr>
        <w:t>Специализированные</w:t>
      </w:r>
      <w:r w:rsidR="00374208" w:rsidRPr="00B73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/>
          <w:bCs/>
          <w:sz w:val="28"/>
          <w:szCs w:val="28"/>
        </w:rPr>
        <w:t>вспомогательные</w:t>
      </w:r>
      <w:r w:rsidR="00374208" w:rsidRPr="00B73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/>
          <w:bCs/>
          <w:sz w:val="28"/>
          <w:szCs w:val="28"/>
        </w:rPr>
        <w:t>кабинеты</w:t>
      </w:r>
      <w:r w:rsidR="00374208" w:rsidRPr="00B73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/>
          <w:bCs/>
          <w:sz w:val="28"/>
          <w:szCs w:val="28"/>
        </w:rPr>
        <w:t>помещения</w:t>
      </w:r>
    </w:p>
    <w:p w14:paraId="276477F8" w14:textId="24F6EED5" w:rsidR="00D37F4A" w:rsidRPr="00B73768" w:rsidRDefault="00DB7548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7.3</w:t>
      </w:r>
      <w:r w:rsidR="003C06B2" w:rsidRPr="00B73768">
        <w:rPr>
          <w:rFonts w:ascii="Times New Roman" w:hAnsi="Times New Roman" w:cs="Times New Roman"/>
          <w:sz w:val="28"/>
          <w:szCs w:val="28"/>
        </w:rPr>
        <w:t>3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состав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помещений,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общих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для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медико-социальной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организации,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BE7685" w:rsidRPr="00317394">
        <w:rPr>
          <w:rFonts w:ascii="Times New Roman" w:hAnsi="Times New Roman"/>
          <w:sz w:val="28"/>
          <w:szCs w:val="28"/>
        </w:rPr>
        <w:t>допускается включать</w:t>
      </w:r>
      <w:r w:rsidR="00D37F4A" w:rsidRPr="00B73768">
        <w:rPr>
          <w:rFonts w:ascii="Times New Roman" w:hAnsi="Times New Roman" w:cs="Times New Roman"/>
          <w:sz w:val="28"/>
          <w:szCs w:val="28"/>
        </w:rPr>
        <w:t>: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комнату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психоэмоциональной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разгрузки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персонала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родственников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(со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шлюзом)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богослужения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(молельная),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минимальной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площадью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1</w:t>
      </w:r>
      <w:r w:rsidR="003C06B2" w:rsidRPr="00B73768">
        <w:rPr>
          <w:rFonts w:ascii="Times New Roman" w:hAnsi="Times New Roman" w:cs="Times New Roman"/>
          <w:sz w:val="28"/>
          <w:szCs w:val="28"/>
        </w:rPr>
        <w:t>6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м</w:t>
      </w:r>
      <w:r w:rsidR="00D37F4A" w:rsidRPr="00B7376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8780F" w:rsidRPr="00B73768">
        <w:rPr>
          <w:rFonts w:ascii="Times New Roman" w:hAnsi="Times New Roman" w:cs="Times New Roman"/>
          <w:sz w:val="28"/>
          <w:szCs w:val="28"/>
        </w:rPr>
        <w:t>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F8780F" w:rsidRPr="00B73768">
        <w:rPr>
          <w:rFonts w:ascii="Times New Roman" w:hAnsi="Times New Roman" w:cs="Times New Roman"/>
          <w:sz w:val="28"/>
          <w:szCs w:val="28"/>
        </w:rPr>
        <w:t>доступное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пациентам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родственникам.</w:t>
      </w:r>
    </w:p>
    <w:p w14:paraId="6D60E823" w14:textId="77777777" w:rsidR="00BE7685" w:rsidRPr="00B73768" w:rsidRDefault="00BE768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545B3677" w14:textId="5D8BB17F" w:rsidR="00D37F4A" w:rsidRDefault="00BE7685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7.34 Состав и площади специализированных и вспомогательных кабинетов и помещений, общих для всех подразделений медико-социальных организаций, приведены в таблице Б.1 приложения Б.</w:t>
      </w:r>
    </w:p>
    <w:p w14:paraId="092D24CF" w14:textId="77777777" w:rsidR="00BE7685" w:rsidRPr="00B73768" w:rsidRDefault="00BE768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4A45571C" w14:textId="379D1EC9" w:rsidR="00D37F4A" w:rsidRPr="00B73768" w:rsidRDefault="00D37F4A" w:rsidP="003F5443">
      <w:pPr>
        <w:widowControl/>
        <w:suppressAutoHyphens w:val="0"/>
        <w:spacing w:before="240" w:after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7685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="00374208" w:rsidRPr="00BE76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E768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E7685">
        <w:rPr>
          <w:rFonts w:ascii="Times New Roman" w:hAnsi="Times New Roman" w:cs="Times New Roman"/>
          <w:sz w:val="28"/>
          <w:szCs w:val="28"/>
        </w:rPr>
        <w:t xml:space="preserve"> </w:t>
      </w:r>
      <w:r w:rsidR="00BE7685" w:rsidRPr="00E04F66">
        <w:rPr>
          <w:rFonts w:ascii="Times New Roman" w:hAnsi="Times New Roman" w:cs="Times New Roman"/>
          <w:b/>
          <w:sz w:val="28"/>
          <w:szCs w:val="28"/>
        </w:rPr>
        <w:t>(Исключен</w:t>
      </w:r>
      <w:r w:rsidR="00BE7685">
        <w:rPr>
          <w:rFonts w:ascii="Times New Roman" w:hAnsi="Times New Roman" w:cs="Times New Roman"/>
          <w:b/>
          <w:sz w:val="28"/>
          <w:szCs w:val="28"/>
        </w:rPr>
        <w:t>а</w:t>
      </w:r>
      <w:r w:rsidR="00BE7685" w:rsidRPr="00E04F66">
        <w:rPr>
          <w:rFonts w:ascii="Times New Roman" w:hAnsi="Times New Roman" w:cs="Times New Roman"/>
          <w:b/>
          <w:sz w:val="28"/>
          <w:szCs w:val="28"/>
        </w:rPr>
        <w:t>, Изм. № 2).</w:t>
      </w:r>
    </w:p>
    <w:p w14:paraId="4A74DEF3" w14:textId="77777777" w:rsidR="00BE7685" w:rsidRDefault="00BE7685" w:rsidP="003F5443">
      <w:pPr>
        <w:widowControl/>
        <w:shd w:val="clear" w:color="auto" w:fill="FFFFFF"/>
        <w:tabs>
          <w:tab w:val="left" w:pos="1531"/>
        </w:tabs>
        <w:suppressAutoHyphens w:val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38E189C" w14:textId="51B93D63" w:rsidR="00D37F4A" w:rsidRPr="00B73768" w:rsidRDefault="00DB7548" w:rsidP="003F5443">
      <w:pPr>
        <w:widowControl/>
        <w:shd w:val="clear" w:color="auto" w:fill="FFFFFF"/>
        <w:tabs>
          <w:tab w:val="left" w:pos="1531"/>
        </w:tabs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7.3</w:t>
      </w:r>
      <w:r w:rsidR="003C06B2" w:rsidRPr="00B73768">
        <w:rPr>
          <w:rFonts w:ascii="Times New Roman" w:hAnsi="Times New Roman" w:cs="Times New Roman"/>
          <w:sz w:val="28"/>
          <w:szCs w:val="28"/>
        </w:rPr>
        <w:t>5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Службу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приготовления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пищи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следует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проектировать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обособленных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отсеках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зданий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хосписов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отдельными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служебными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хозяйственными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входами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технологической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связью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палатами</w:t>
      </w:r>
      <w:r w:rsidR="00D37F4A" w:rsidRPr="00B73768">
        <w:rPr>
          <w:rFonts w:ascii="Times New Roman" w:hAnsi="Times New Roman"/>
          <w:sz w:val="28"/>
          <w:szCs w:val="28"/>
        </w:rPr>
        <w:t>.</w:t>
      </w:r>
    </w:p>
    <w:p w14:paraId="787382C0" w14:textId="77777777" w:rsidR="00BE7685" w:rsidRPr="00317394" w:rsidRDefault="00BE7685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7.36 Для обеспечения безопасности необходимо предусмотреть видеонаблюдение на входных группах, в вестибюле, холлах, коридорах, лестницах, зонах безопасности. Перечень иных помещений, в которых устраивают видеонаблюдение, определяют заданием на проектирование.</w:t>
      </w:r>
    </w:p>
    <w:p w14:paraId="6D52DC68" w14:textId="026C08A6" w:rsidR="00D37F4A" w:rsidRPr="00B73768" w:rsidRDefault="00BE7685" w:rsidP="003F5443">
      <w:pPr>
        <w:widowControl/>
        <w:shd w:val="clear" w:color="auto" w:fill="FFFFFF"/>
        <w:tabs>
          <w:tab w:val="left" w:pos="931"/>
        </w:tabs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Вывод сигналов систем видеонаблюдения предусматривают в помещении охраны.</w:t>
      </w:r>
    </w:p>
    <w:p w14:paraId="1EDE636A" w14:textId="6E9B743A" w:rsidR="00843DAB" w:rsidRPr="00B73768" w:rsidRDefault="00843DAB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 w:rsidR="00BE7685"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5498A70F" w14:textId="20BB9806" w:rsidR="00D37F4A" w:rsidRPr="00B73768" w:rsidRDefault="00DB7548" w:rsidP="003F5443">
      <w:pPr>
        <w:widowControl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B73768">
        <w:rPr>
          <w:rFonts w:ascii="Times New Roman" w:hAnsi="Times New Roman"/>
          <w:sz w:val="28"/>
          <w:szCs w:val="28"/>
        </w:rPr>
        <w:t>7.3</w:t>
      </w:r>
      <w:r w:rsidR="003C06B2" w:rsidRPr="00B73768">
        <w:rPr>
          <w:rFonts w:ascii="Times New Roman" w:hAnsi="Times New Roman"/>
          <w:sz w:val="28"/>
          <w:szCs w:val="28"/>
        </w:rPr>
        <w:t>7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Кабинеты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помещения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административно-хозяйственного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назначения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принимаются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в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соответствии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со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штатным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расписанием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(</w:t>
      </w:r>
      <w:r w:rsidR="003C06B2" w:rsidRPr="00B73768">
        <w:rPr>
          <w:rFonts w:ascii="Times New Roman" w:hAnsi="Times New Roman"/>
          <w:sz w:val="28"/>
          <w:szCs w:val="28"/>
        </w:rPr>
        <w:t>6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3B3EBA" w:rsidRPr="00B73768">
        <w:rPr>
          <w:rFonts w:ascii="Times New Roman" w:hAnsi="Times New Roman" w:cs="Times New Roman"/>
          <w:sz w:val="28"/>
          <w:szCs w:val="28"/>
        </w:rPr>
        <w:t>м</w:t>
      </w:r>
      <w:r w:rsidR="003B3EBA" w:rsidRPr="00B7376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на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3C06B2" w:rsidRPr="00B73768">
        <w:rPr>
          <w:rFonts w:ascii="Times New Roman" w:hAnsi="Times New Roman"/>
          <w:sz w:val="28"/>
          <w:szCs w:val="28"/>
        </w:rPr>
        <w:t>1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рабочее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место,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но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не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менее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1</w:t>
      </w:r>
      <w:r w:rsidR="003C06B2" w:rsidRPr="00B73768">
        <w:rPr>
          <w:rFonts w:ascii="Times New Roman" w:hAnsi="Times New Roman"/>
          <w:sz w:val="28"/>
          <w:szCs w:val="28"/>
        </w:rPr>
        <w:t>0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3B3EBA" w:rsidRPr="00B73768">
        <w:rPr>
          <w:rFonts w:ascii="Times New Roman" w:hAnsi="Times New Roman" w:cs="Times New Roman"/>
          <w:sz w:val="28"/>
          <w:szCs w:val="28"/>
        </w:rPr>
        <w:t>м</w:t>
      </w:r>
      <w:r w:rsidR="003B3EBA" w:rsidRPr="00B7376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37F4A" w:rsidRPr="00B73768">
        <w:rPr>
          <w:rFonts w:ascii="Times New Roman" w:hAnsi="Times New Roman"/>
          <w:sz w:val="28"/>
          <w:szCs w:val="28"/>
        </w:rPr>
        <w:t>).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Гардеробные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домашней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рабочей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одежды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персонала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с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душевыми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уборными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BE7685" w:rsidRPr="00317394">
        <w:rPr>
          <w:rFonts w:ascii="Times New Roman" w:hAnsi="Times New Roman"/>
          <w:sz w:val="28"/>
          <w:szCs w:val="28"/>
        </w:rPr>
        <w:t>допускается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предусматривать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едиными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для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всей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организации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с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делением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на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мужские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и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sz w:val="28"/>
          <w:szCs w:val="28"/>
        </w:rPr>
        <w:t>женские.</w:t>
      </w:r>
    </w:p>
    <w:p w14:paraId="132CF212" w14:textId="77777777" w:rsidR="00BE7685" w:rsidRPr="00317394" w:rsidRDefault="00BE7685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В составе административных помещений предусматривают: </w:t>
      </w:r>
    </w:p>
    <w:p w14:paraId="3E4F684B" w14:textId="77777777" w:rsidR="00BE7685" w:rsidRPr="00317394" w:rsidRDefault="00BE7685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буфет персонала с залом для приема пищи и моечной посуды; площадь зала приема пищи определяется из расчета одно место на четырех работающих в наиболее многочисленной смене и не менее 1 м</w:t>
      </w:r>
      <w:r w:rsidRPr="00317394">
        <w:rPr>
          <w:rFonts w:ascii="Times New Roman" w:hAnsi="Times New Roman"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sz w:val="28"/>
          <w:szCs w:val="28"/>
        </w:rPr>
        <w:t xml:space="preserve"> на одно место; </w:t>
      </w:r>
    </w:p>
    <w:p w14:paraId="0760D13A" w14:textId="77777777" w:rsidR="00BE7685" w:rsidRPr="00317394" w:rsidRDefault="00BE7685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комнату благотворительных организаций (12 м</w:t>
      </w:r>
      <w:r w:rsidRPr="00317394">
        <w:rPr>
          <w:rFonts w:ascii="Times New Roman" w:hAnsi="Times New Roman"/>
          <w:sz w:val="28"/>
          <w:szCs w:val="28"/>
          <w:vertAlign w:val="superscript"/>
        </w:rPr>
        <w:t>2</w:t>
      </w:r>
      <w:r w:rsidRPr="00317394">
        <w:rPr>
          <w:rFonts w:ascii="Times New Roman" w:hAnsi="Times New Roman"/>
          <w:sz w:val="28"/>
          <w:szCs w:val="28"/>
        </w:rPr>
        <w:t xml:space="preserve">); </w:t>
      </w:r>
    </w:p>
    <w:p w14:paraId="28475897" w14:textId="77777777" w:rsidR="00BE7685" w:rsidRPr="00317394" w:rsidRDefault="00BE7685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- центральную бельевую, кладовую временного хранения грязного белья; </w:t>
      </w:r>
    </w:p>
    <w:p w14:paraId="541E6D60" w14:textId="77777777" w:rsidR="00BE7685" w:rsidRPr="00317394" w:rsidRDefault="00BE7685" w:rsidP="003F5443">
      <w:pPr>
        <w:ind w:right="174" w:firstLine="709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- мастерскую ремонтно-эксплуатационной службы; </w:t>
      </w:r>
    </w:p>
    <w:p w14:paraId="7F4DC436" w14:textId="2E56D185" w:rsidR="00D37F4A" w:rsidRPr="00B73768" w:rsidRDefault="00BE7685" w:rsidP="003F5443">
      <w:pPr>
        <w:widowControl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- централизованное помещение временного хранения и обработки медицинских отходов.</w:t>
      </w:r>
    </w:p>
    <w:p w14:paraId="6BB590A9" w14:textId="77777777" w:rsidR="00BE7685" w:rsidRPr="00B73768" w:rsidRDefault="00BE768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656D3CAF" w14:textId="4315D67A" w:rsidR="00D37F4A" w:rsidRDefault="00DB7548" w:rsidP="003F5443">
      <w:pPr>
        <w:widowControl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B73768">
        <w:rPr>
          <w:rFonts w:ascii="Times New Roman" w:hAnsi="Times New Roman"/>
          <w:sz w:val="28"/>
          <w:szCs w:val="28"/>
        </w:rPr>
        <w:t>7.3</w:t>
      </w:r>
      <w:r w:rsidR="003C06B2" w:rsidRPr="00B73768">
        <w:rPr>
          <w:rFonts w:ascii="Times New Roman" w:hAnsi="Times New Roman"/>
          <w:sz w:val="28"/>
          <w:szCs w:val="28"/>
        </w:rPr>
        <w:t>8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="00BE7685" w:rsidRPr="00317394">
        <w:rPr>
          <w:rFonts w:ascii="Times New Roman" w:hAnsi="Times New Roman"/>
          <w:sz w:val="28"/>
          <w:szCs w:val="28"/>
        </w:rPr>
        <w:t>Состав и площади помещений стационара на дому приведены в таблице Б.2 приложения Б.</w:t>
      </w:r>
    </w:p>
    <w:p w14:paraId="78492FB4" w14:textId="77777777" w:rsidR="00BE7685" w:rsidRPr="00B73768" w:rsidRDefault="00BE768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32155ACD" w14:textId="5462D2AA" w:rsidR="00BE7685" w:rsidRDefault="00BE7685" w:rsidP="003F5443">
      <w:pPr>
        <w:widowControl/>
        <w:suppressAutoHyphens w:val="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E38B186" w14:textId="27BED21B" w:rsidR="00BE7685" w:rsidRDefault="00BE7685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7685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 w:rsidR="00C843A7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4F66">
        <w:rPr>
          <w:rFonts w:ascii="Times New Roman" w:hAnsi="Times New Roman" w:cs="Times New Roman"/>
          <w:b/>
          <w:sz w:val="28"/>
          <w:szCs w:val="28"/>
        </w:rPr>
        <w:t>(Исключен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E04F66">
        <w:rPr>
          <w:rFonts w:ascii="Times New Roman" w:hAnsi="Times New Roman" w:cs="Times New Roman"/>
          <w:b/>
          <w:sz w:val="28"/>
          <w:szCs w:val="28"/>
        </w:rPr>
        <w:t>, Изм. № 2).</w:t>
      </w:r>
    </w:p>
    <w:p w14:paraId="36CE2D86" w14:textId="1EB54FC3" w:rsidR="00BE7685" w:rsidRDefault="00BE7685" w:rsidP="003F5443">
      <w:pPr>
        <w:widowControl/>
        <w:suppressAutoHyphens w:val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D1563D" w14:textId="77777777" w:rsidR="00D37F4A" w:rsidRPr="00B73768" w:rsidRDefault="00D37F4A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768">
        <w:rPr>
          <w:rFonts w:ascii="Times New Roman" w:hAnsi="Times New Roman" w:cs="Times New Roman"/>
          <w:b/>
          <w:bCs/>
          <w:sz w:val="28"/>
          <w:szCs w:val="28"/>
        </w:rPr>
        <w:t>Лечебно-восстановительное</w:t>
      </w:r>
      <w:r w:rsidR="00374208" w:rsidRPr="00B73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/>
          <w:bCs/>
          <w:sz w:val="28"/>
          <w:szCs w:val="28"/>
        </w:rPr>
        <w:t>отделение</w:t>
      </w:r>
    </w:p>
    <w:p w14:paraId="4DE652A1" w14:textId="690B96D7" w:rsidR="00D37F4A" w:rsidRPr="00B73768" w:rsidRDefault="00DB7548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7.3</w:t>
      </w:r>
      <w:r w:rsidR="003C06B2" w:rsidRPr="00B73768">
        <w:rPr>
          <w:rFonts w:ascii="Times New Roman" w:hAnsi="Times New Roman" w:cs="Times New Roman"/>
          <w:sz w:val="28"/>
          <w:szCs w:val="28"/>
        </w:rPr>
        <w:t>9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Набор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кабинетов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отделения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лечебно-восстановительного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лечения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определяется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заданию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на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проектирование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учетом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заболеваемости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BE7685" w:rsidRPr="00317394">
        <w:rPr>
          <w:rFonts w:ascii="Times New Roman" w:hAnsi="Times New Roman"/>
          <w:sz w:val="28"/>
          <w:szCs w:val="28"/>
          <w:lang w:eastAsia="ru-RU"/>
        </w:rPr>
        <w:t>пациентов</w:t>
      </w:r>
      <w:r w:rsidR="00D37F4A" w:rsidRPr="00B73768">
        <w:rPr>
          <w:rFonts w:ascii="Times New Roman" w:hAnsi="Times New Roman" w:cs="Times New Roman"/>
          <w:sz w:val="28"/>
          <w:szCs w:val="28"/>
        </w:rPr>
        <w:t>.</w:t>
      </w:r>
    </w:p>
    <w:p w14:paraId="4675F1D8" w14:textId="77777777" w:rsidR="00BE7685" w:rsidRPr="00B73768" w:rsidRDefault="00BE768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17FCB69E" w14:textId="294644C7" w:rsidR="00D37F4A" w:rsidRPr="00B73768" w:rsidRDefault="00DB7548" w:rsidP="003F5443">
      <w:pPr>
        <w:widowControl/>
        <w:shd w:val="clear" w:color="auto" w:fill="FFFFFF"/>
        <w:tabs>
          <w:tab w:val="left" w:pos="1253"/>
        </w:tabs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7.4</w:t>
      </w:r>
      <w:r w:rsidR="003C06B2" w:rsidRPr="00B73768">
        <w:rPr>
          <w:rFonts w:ascii="Times New Roman" w:hAnsi="Times New Roman" w:cs="Times New Roman"/>
          <w:bCs/>
          <w:sz w:val="28"/>
          <w:szCs w:val="28"/>
        </w:rPr>
        <w:t>0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При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проектировании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лечебно</w:t>
      </w:r>
      <w:r w:rsidR="00D37F4A" w:rsidRPr="00B73768">
        <w:rPr>
          <w:rFonts w:ascii="Times New Roman" w:hAnsi="Times New Roman"/>
          <w:bCs/>
          <w:sz w:val="28"/>
          <w:szCs w:val="28"/>
        </w:rPr>
        <w:t>-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восстановительного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отделения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помещения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E7685" w:rsidRPr="00317394">
        <w:rPr>
          <w:rFonts w:ascii="Times New Roman" w:hAnsi="Times New Roman"/>
          <w:sz w:val="28"/>
          <w:szCs w:val="28"/>
        </w:rPr>
        <w:t>допускается формировать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bCs/>
          <w:sz w:val="28"/>
          <w:szCs w:val="28"/>
        </w:rPr>
        <w:t>следующие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группы</w:t>
      </w:r>
      <w:r w:rsidR="00550DF1" w:rsidRPr="00B73768">
        <w:rPr>
          <w:rFonts w:ascii="Times New Roman" w:hAnsi="Times New Roman"/>
          <w:bCs/>
          <w:sz w:val="28"/>
          <w:szCs w:val="28"/>
        </w:rPr>
        <w:t>:</w:t>
      </w:r>
    </w:p>
    <w:p w14:paraId="54F693DA" w14:textId="77777777" w:rsidR="00D37F4A" w:rsidRPr="00B73768" w:rsidRDefault="00D37F4A" w:rsidP="003F5443">
      <w:pPr>
        <w:widowControl/>
        <w:shd w:val="clear" w:color="auto" w:fill="FFFFFF"/>
        <w:tabs>
          <w:tab w:val="left" w:pos="792"/>
        </w:tabs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помещения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физиотерапии</w:t>
      </w:r>
      <w:r w:rsidR="008668FB" w:rsidRPr="00B73768">
        <w:rPr>
          <w:rFonts w:ascii="Times New Roman" w:hAnsi="Times New Roman"/>
          <w:bCs/>
          <w:sz w:val="28"/>
          <w:szCs w:val="28"/>
        </w:rPr>
        <w:t>;</w:t>
      </w:r>
    </w:p>
    <w:p w14:paraId="129304D7" w14:textId="77777777" w:rsidR="00D37F4A" w:rsidRPr="00B73768" w:rsidRDefault="00D37F4A" w:rsidP="003F5443">
      <w:pPr>
        <w:widowControl/>
        <w:shd w:val="clear" w:color="auto" w:fill="FFFFFF"/>
        <w:tabs>
          <w:tab w:val="left" w:pos="792"/>
        </w:tabs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помещения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водолечения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грязелечения</w:t>
      </w:r>
      <w:r w:rsidR="008668FB" w:rsidRPr="00B73768">
        <w:rPr>
          <w:rFonts w:ascii="Times New Roman" w:hAnsi="Times New Roman"/>
          <w:bCs/>
          <w:sz w:val="28"/>
          <w:szCs w:val="28"/>
        </w:rPr>
        <w:t>;</w:t>
      </w:r>
    </w:p>
    <w:p w14:paraId="2D2D5C23" w14:textId="77777777" w:rsidR="00D37F4A" w:rsidRPr="00B73768" w:rsidRDefault="00D37F4A" w:rsidP="003F5443">
      <w:pPr>
        <w:widowControl/>
        <w:shd w:val="clear" w:color="auto" w:fill="FFFFFF"/>
        <w:tabs>
          <w:tab w:val="left" w:pos="792"/>
        </w:tabs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помещения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/>
          <w:bCs/>
          <w:sz w:val="28"/>
          <w:szCs w:val="28"/>
        </w:rPr>
        <w:t>кинезотерапии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/>
          <w:bCs/>
          <w:sz w:val="28"/>
          <w:szCs w:val="28"/>
        </w:rPr>
        <w:t>(</w:t>
      </w:r>
      <w:r w:rsidRPr="00B73768">
        <w:rPr>
          <w:rFonts w:ascii="Times New Roman" w:hAnsi="Times New Roman" w:cs="Times New Roman"/>
          <w:bCs/>
          <w:sz w:val="28"/>
          <w:szCs w:val="28"/>
        </w:rPr>
        <w:t>ЛФК</w:t>
      </w:r>
      <w:r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массаж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/>
          <w:bCs/>
          <w:sz w:val="28"/>
          <w:szCs w:val="28"/>
        </w:rPr>
        <w:t>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/>
          <w:bCs/>
          <w:sz w:val="28"/>
          <w:szCs w:val="28"/>
        </w:rPr>
        <w:t>др.)</w:t>
      </w:r>
    </w:p>
    <w:p w14:paraId="74F7E51E" w14:textId="77777777" w:rsidR="00BE7685" w:rsidRPr="00B73768" w:rsidRDefault="00BE768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40346EC0" w14:textId="0FAE66E7" w:rsidR="00D37F4A" w:rsidRPr="00B73768" w:rsidRDefault="00DB7548" w:rsidP="003F5443">
      <w:pPr>
        <w:pStyle w:val="afd"/>
        <w:tabs>
          <w:tab w:val="left" w:pos="4962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7.4</w:t>
      </w:r>
      <w:r w:rsidR="003C06B2" w:rsidRPr="00B73768">
        <w:rPr>
          <w:rFonts w:ascii="Times New Roman" w:hAnsi="Times New Roman" w:cs="Times New Roman"/>
          <w:sz w:val="28"/>
          <w:szCs w:val="28"/>
        </w:rPr>
        <w:t>1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установке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гидромассажной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ванны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или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лечебного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бассейна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BE7685" w:rsidRPr="00317394">
        <w:rPr>
          <w:rFonts w:ascii="Times New Roman" w:hAnsi="Times New Roman"/>
          <w:bCs/>
          <w:sz w:val="28"/>
          <w:szCs w:val="28"/>
        </w:rPr>
        <w:t>необходимо предусматривать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подъемник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для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ванну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(бассейн)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BE7685" w:rsidRPr="00317394">
        <w:rPr>
          <w:rFonts w:ascii="Times New Roman" w:hAnsi="Times New Roman"/>
          <w:bCs/>
          <w:sz w:val="28"/>
          <w:szCs w:val="28"/>
        </w:rPr>
        <w:t>пациентов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ограниченной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подвижностью.</w:t>
      </w:r>
    </w:p>
    <w:p w14:paraId="651DB92A" w14:textId="77777777" w:rsidR="00BE7685" w:rsidRPr="00B73768" w:rsidRDefault="00BE768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368992E4" w14:textId="77777777" w:rsidR="00D37F4A" w:rsidRPr="00B73768" w:rsidRDefault="00D37F4A" w:rsidP="003F5443">
      <w:pPr>
        <w:pStyle w:val="afd"/>
        <w:tabs>
          <w:tab w:val="left" w:pos="4962"/>
        </w:tabs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>Социально-реабилитационное</w:t>
      </w:r>
      <w:r w:rsidR="00374208" w:rsidRPr="00B737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/>
          <w:sz w:val="28"/>
          <w:szCs w:val="28"/>
        </w:rPr>
        <w:t>отделение</w:t>
      </w:r>
    </w:p>
    <w:p w14:paraId="56D5182F" w14:textId="5A2DAC1A" w:rsidR="00D37F4A" w:rsidRPr="00B73768" w:rsidRDefault="00DB7548" w:rsidP="003F5443">
      <w:pPr>
        <w:pStyle w:val="afd"/>
        <w:tabs>
          <w:tab w:val="left" w:pos="4962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>7.4</w:t>
      </w:r>
      <w:r w:rsidR="003C06B2" w:rsidRPr="00B73768">
        <w:rPr>
          <w:rFonts w:ascii="Times New Roman" w:hAnsi="Times New Roman" w:cs="Times New Roman"/>
          <w:sz w:val="28"/>
          <w:szCs w:val="28"/>
        </w:rPr>
        <w:t>2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структуре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социально-реабилитационного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отделения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BE7685" w:rsidRPr="00317394">
        <w:rPr>
          <w:rFonts w:ascii="Times New Roman" w:hAnsi="Times New Roman"/>
          <w:bCs/>
          <w:sz w:val="28"/>
          <w:szCs w:val="28"/>
        </w:rPr>
        <w:t>допускается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предусматривать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зрительный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зал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с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фойе,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библиотеку-читальню,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клубные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помещения,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кружковые</w:t>
      </w:r>
      <w:r w:rsidR="00374208" w:rsidRPr="00B73768">
        <w:rPr>
          <w:rFonts w:ascii="Times New Roman" w:hAnsi="Times New Roman" w:cs="Times New Roman"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sz w:val="28"/>
          <w:szCs w:val="28"/>
        </w:rPr>
        <w:t>комнаты.</w:t>
      </w:r>
    </w:p>
    <w:p w14:paraId="480D975E" w14:textId="1002F6B5" w:rsidR="00843DAB" w:rsidRPr="00B73768" w:rsidRDefault="00843DAB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 w:rsidR="00BE7685">
        <w:rPr>
          <w:rFonts w:ascii="Times New Roman" w:hAnsi="Times New Roman" w:cs="Times New Roman"/>
          <w:b/>
          <w:sz w:val="28"/>
          <w:szCs w:val="28"/>
        </w:rPr>
        <w:t>, № 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4C74D840" w14:textId="71E5DDE8" w:rsidR="00D37F4A" w:rsidRPr="00B73768" w:rsidRDefault="00843DAB" w:rsidP="003F5443">
      <w:pPr>
        <w:widowControl/>
        <w:shd w:val="clear" w:color="auto" w:fill="FFFFFF"/>
        <w:tabs>
          <w:tab w:val="left" w:pos="1538"/>
        </w:tabs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sz w:val="28"/>
          <w:szCs w:val="28"/>
        </w:rPr>
        <w:t xml:space="preserve">7.43 Ограничение подвижности </w:t>
      </w:r>
      <w:r w:rsidR="00BE7685" w:rsidRPr="00317394">
        <w:rPr>
          <w:rFonts w:ascii="Times New Roman" w:hAnsi="Times New Roman"/>
          <w:sz w:val="28"/>
          <w:szCs w:val="28"/>
        </w:rPr>
        <w:t>пациентов</w:t>
      </w:r>
      <w:r w:rsidRPr="00B73768">
        <w:rPr>
          <w:rFonts w:ascii="Times New Roman" w:hAnsi="Times New Roman" w:cs="Times New Roman"/>
          <w:sz w:val="28"/>
          <w:szCs w:val="28"/>
        </w:rPr>
        <w:t xml:space="preserve"> и снижение их возможности контактов с природой, обусловливает необходимость организации внутри здания «зимнего сада», размещения в помещениях общего пользования аквариумов и других элементов живой природы.</w:t>
      </w:r>
    </w:p>
    <w:p w14:paraId="3998E6B1" w14:textId="47C4D644" w:rsidR="00843DAB" w:rsidRPr="00B73768" w:rsidRDefault="00843DAB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 w:rsidR="00BE7685">
        <w:rPr>
          <w:rFonts w:ascii="Times New Roman" w:hAnsi="Times New Roman" w:cs="Times New Roman"/>
          <w:b/>
          <w:sz w:val="28"/>
          <w:szCs w:val="28"/>
        </w:rPr>
        <w:t>, № 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39D6ED2B" w14:textId="2C8D16AB" w:rsidR="00D37F4A" w:rsidRPr="00B73768" w:rsidRDefault="00DB7548" w:rsidP="003F5443">
      <w:pPr>
        <w:widowControl/>
        <w:shd w:val="clear" w:color="auto" w:fill="FFFFFF"/>
        <w:tabs>
          <w:tab w:val="left" w:pos="1538"/>
        </w:tabs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7.4</w:t>
      </w:r>
      <w:r w:rsidR="003C06B2" w:rsidRPr="00B73768">
        <w:rPr>
          <w:rFonts w:ascii="Times New Roman" w:hAnsi="Times New Roman" w:cs="Times New Roman"/>
          <w:bCs/>
          <w:sz w:val="28"/>
          <w:szCs w:val="28"/>
        </w:rPr>
        <w:t>4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E7685" w:rsidRPr="00317394">
        <w:rPr>
          <w:rFonts w:ascii="Times New Roman" w:hAnsi="Times New Roman"/>
          <w:bCs/>
          <w:sz w:val="28"/>
          <w:szCs w:val="28"/>
        </w:rPr>
        <w:t>Допускается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843DAB" w:rsidRPr="00B73768">
        <w:rPr>
          <w:rFonts w:ascii="Times New Roman" w:hAnsi="Times New Roman" w:cs="Times New Roman"/>
          <w:sz w:val="28"/>
          <w:szCs w:val="28"/>
        </w:rPr>
        <w:t>предусматривать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универсальную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кружковую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комнату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bCs/>
          <w:sz w:val="28"/>
          <w:szCs w:val="28"/>
        </w:rPr>
        <w:t>для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хоровых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занятий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для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различных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видов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ручного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творчества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bCs/>
          <w:sz w:val="28"/>
          <w:szCs w:val="28"/>
        </w:rPr>
        <w:t>(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лепка</w:t>
      </w:r>
      <w:r w:rsidR="00D37F4A"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рисование</w:t>
      </w:r>
      <w:r w:rsidR="00D37F4A"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резьба</w:t>
      </w:r>
      <w:r w:rsidR="00D37F4A"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вышивка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др</w:t>
      </w:r>
      <w:r w:rsidR="00D37F4A" w:rsidRPr="00B73768">
        <w:rPr>
          <w:rFonts w:ascii="Times New Roman" w:hAnsi="Times New Roman"/>
          <w:bCs/>
          <w:sz w:val="28"/>
          <w:szCs w:val="28"/>
        </w:rPr>
        <w:t>.)</w:t>
      </w:r>
      <w:r w:rsidR="0028131C" w:rsidRPr="00B73768">
        <w:rPr>
          <w:rFonts w:ascii="Times New Roman" w:hAnsi="Times New Roman"/>
          <w:bCs/>
          <w:sz w:val="28"/>
          <w:szCs w:val="28"/>
        </w:rPr>
        <w:t>.</w:t>
      </w:r>
    </w:p>
    <w:p w14:paraId="05554E6F" w14:textId="65946D5F" w:rsidR="00843DAB" w:rsidRPr="00B73768" w:rsidRDefault="00843DAB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 w:rsidR="00BE7685">
        <w:rPr>
          <w:rFonts w:ascii="Times New Roman" w:hAnsi="Times New Roman" w:cs="Times New Roman"/>
          <w:b/>
          <w:sz w:val="28"/>
          <w:szCs w:val="28"/>
        </w:rPr>
        <w:t>, № 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34AEBA90" w14:textId="1717A6ED" w:rsidR="00D37F4A" w:rsidRPr="00B73768" w:rsidRDefault="00DB7548" w:rsidP="003F5443">
      <w:pPr>
        <w:widowControl/>
        <w:shd w:val="clear" w:color="auto" w:fill="FFFFFF"/>
        <w:tabs>
          <w:tab w:val="left" w:pos="1538"/>
        </w:tabs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7.4</w:t>
      </w:r>
      <w:r w:rsidR="003C06B2" w:rsidRPr="00B73768">
        <w:rPr>
          <w:rFonts w:ascii="Times New Roman" w:hAnsi="Times New Roman" w:cs="Times New Roman"/>
          <w:bCs/>
          <w:sz w:val="28"/>
          <w:szCs w:val="28"/>
        </w:rPr>
        <w:t>5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Библиотека</w:t>
      </w:r>
      <w:r w:rsidR="00D37F4A" w:rsidRPr="00B73768">
        <w:rPr>
          <w:rFonts w:ascii="Times New Roman" w:hAnsi="Times New Roman"/>
          <w:bCs/>
          <w:sz w:val="28"/>
          <w:szCs w:val="28"/>
        </w:rPr>
        <w:t>-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читальня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должна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обеспечивать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открытый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доступ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книгам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возможностью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продвижения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посетителей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/>
          <w:bCs/>
          <w:sz w:val="28"/>
          <w:szCs w:val="28"/>
        </w:rPr>
        <w:t>(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т</w:t>
      </w:r>
      <w:r w:rsidR="003B3EBA" w:rsidRPr="00B73768">
        <w:rPr>
          <w:rFonts w:ascii="Times New Roman" w:hAnsi="Times New Roman" w:cs="Times New Roman"/>
          <w:bCs/>
          <w:sz w:val="28"/>
          <w:szCs w:val="28"/>
        </w:rPr>
        <w:t>ом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B3EBA" w:rsidRPr="00B73768">
        <w:rPr>
          <w:rFonts w:ascii="Times New Roman" w:hAnsi="Times New Roman" w:cs="Times New Roman"/>
          <w:bCs/>
          <w:sz w:val="28"/>
          <w:szCs w:val="28"/>
        </w:rPr>
        <w:t>числе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на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креслах</w:t>
      </w:r>
      <w:r w:rsidR="00D37F4A" w:rsidRPr="00B73768">
        <w:rPr>
          <w:rFonts w:ascii="Times New Roman" w:hAnsi="Times New Roman"/>
          <w:bCs/>
          <w:sz w:val="28"/>
          <w:szCs w:val="28"/>
        </w:rPr>
        <w:t>-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колясках</w:t>
      </w:r>
      <w:r w:rsidR="00D37F4A" w:rsidRPr="00B73768">
        <w:rPr>
          <w:rFonts w:ascii="Times New Roman" w:hAnsi="Times New Roman"/>
          <w:bCs/>
          <w:sz w:val="28"/>
          <w:szCs w:val="28"/>
        </w:rPr>
        <w:t>)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вдоль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стеллажей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книгами</w:t>
      </w:r>
      <w:r w:rsidR="00D37F4A" w:rsidRPr="00B73768">
        <w:rPr>
          <w:rFonts w:ascii="Times New Roman" w:hAnsi="Times New Roman"/>
          <w:bCs/>
          <w:sz w:val="28"/>
          <w:szCs w:val="28"/>
        </w:rPr>
        <w:t>.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843DAB" w:rsidRPr="00B73768">
        <w:rPr>
          <w:rFonts w:ascii="Times New Roman" w:hAnsi="Times New Roman" w:cs="Times New Roman"/>
          <w:bCs/>
          <w:sz w:val="28"/>
          <w:szCs w:val="28"/>
        </w:rPr>
        <w:t>Р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асстояние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между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стеллажами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должно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быть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не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менее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BE7685" w:rsidRPr="00317394">
        <w:rPr>
          <w:rFonts w:ascii="Times New Roman" w:hAnsi="Times New Roman"/>
          <w:bCs/>
          <w:sz w:val="28"/>
          <w:szCs w:val="28"/>
        </w:rPr>
        <w:t>1,6 м</w:t>
      </w:r>
      <w:r w:rsidR="00D37F4A" w:rsidRPr="00B73768">
        <w:rPr>
          <w:rFonts w:ascii="Times New Roman" w:hAnsi="Times New Roman"/>
          <w:bCs/>
          <w:sz w:val="28"/>
          <w:szCs w:val="28"/>
        </w:rPr>
        <w:t>.</w:t>
      </w:r>
    </w:p>
    <w:p w14:paraId="2E37EFAB" w14:textId="13B26C67" w:rsidR="00843DAB" w:rsidRPr="00B73768" w:rsidRDefault="00843DAB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 w:rsidR="00BE7685">
        <w:rPr>
          <w:rFonts w:ascii="Times New Roman" w:hAnsi="Times New Roman" w:cs="Times New Roman"/>
          <w:b/>
          <w:sz w:val="28"/>
          <w:szCs w:val="28"/>
        </w:rPr>
        <w:t>, № 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4FF1578C" w14:textId="77777777" w:rsidR="00BE7685" w:rsidRPr="00317394" w:rsidRDefault="00BE7685" w:rsidP="003F5443">
      <w:pPr>
        <w:ind w:right="174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7.46 Наличие зрительного зала определяется заданием на проектирование.</w:t>
      </w:r>
    </w:p>
    <w:p w14:paraId="78B87CBC" w14:textId="5338F6A4" w:rsidR="00BE7685" w:rsidRPr="00317394" w:rsidRDefault="00BE7685" w:rsidP="003F5443">
      <w:pPr>
        <w:ind w:right="174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Количество мест в зрительном зале геронтологических организаций допускается принимать 70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317394">
        <w:rPr>
          <w:rFonts w:ascii="Times New Roman" w:hAnsi="Times New Roman"/>
          <w:bCs/>
          <w:sz w:val="28"/>
          <w:szCs w:val="28"/>
        </w:rPr>
        <w:t>% от численности пациентов.</w:t>
      </w:r>
    </w:p>
    <w:p w14:paraId="137F768D" w14:textId="58962132" w:rsidR="00D37F4A" w:rsidRPr="00B73768" w:rsidRDefault="00BE7685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lastRenderedPageBreak/>
        <w:t>В зрительном зале должны быть установлены полумягкие кресла с неоткидными сиденьями, неподвижно прикрепленные к полу. Для передвигающихся на креслах-колясках следует устраивать свободные площадки вблизи основного и дополнительного выходов из зала шириной не менее 1,6 м при ширине рабочей створки двери не менее 0,9 м.</w:t>
      </w:r>
    </w:p>
    <w:p w14:paraId="3FCA695D" w14:textId="77777777" w:rsidR="00BE7685" w:rsidRPr="00B73768" w:rsidRDefault="00BE7685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1BF3C7C1" w14:textId="4F3166E6" w:rsidR="00D37F4A" w:rsidRPr="00B73768" w:rsidRDefault="00DB7548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7.4</w:t>
      </w:r>
      <w:r w:rsidR="003C06B2" w:rsidRPr="00B73768">
        <w:rPr>
          <w:rFonts w:ascii="Times New Roman" w:hAnsi="Times New Roman" w:cs="Times New Roman"/>
          <w:bCs/>
          <w:sz w:val="28"/>
          <w:szCs w:val="28"/>
        </w:rPr>
        <w:t>7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составе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учреждения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658CE" w:rsidRPr="00317394">
        <w:rPr>
          <w:rFonts w:ascii="Times New Roman" w:hAnsi="Times New Roman"/>
          <w:bCs/>
          <w:sz w:val="28"/>
          <w:szCs w:val="28"/>
        </w:rPr>
        <w:t>допускается предусматривать гостиную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фитобаром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спортивный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зал.</w:t>
      </w:r>
    </w:p>
    <w:p w14:paraId="19773487" w14:textId="77777777" w:rsidR="00E658CE" w:rsidRPr="00B73768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72430A5B" w14:textId="77777777" w:rsidR="00D37F4A" w:rsidRPr="00B73768" w:rsidRDefault="00DB7548" w:rsidP="003F5443">
      <w:pPr>
        <w:widowControl/>
        <w:shd w:val="clear" w:color="auto" w:fill="FFFFFF"/>
        <w:tabs>
          <w:tab w:val="left" w:pos="1135"/>
        </w:tabs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7.4</w:t>
      </w:r>
      <w:r w:rsidR="003C06B2" w:rsidRPr="00B73768">
        <w:rPr>
          <w:rFonts w:ascii="Times New Roman" w:hAnsi="Times New Roman" w:cs="Times New Roman"/>
          <w:bCs/>
          <w:sz w:val="28"/>
          <w:szCs w:val="28"/>
        </w:rPr>
        <w:t>8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мест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в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лечебно</w:t>
      </w:r>
      <w:r w:rsidR="00D37F4A" w:rsidRPr="00B73768">
        <w:rPr>
          <w:rFonts w:ascii="Times New Roman" w:hAnsi="Times New Roman"/>
          <w:bCs/>
          <w:sz w:val="28"/>
          <w:szCs w:val="28"/>
        </w:rPr>
        <w:t>-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трудовых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мастерских</w:t>
      </w:r>
      <w:r w:rsidR="00D37F4A"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их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профиль</w:t>
      </w:r>
      <w:r w:rsidR="00D37F4A"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состав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и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площади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помещений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определяются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заданием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на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D37F4A" w:rsidRPr="00B73768">
        <w:rPr>
          <w:rFonts w:ascii="Times New Roman" w:hAnsi="Times New Roman" w:cs="Times New Roman"/>
          <w:bCs/>
          <w:sz w:val="28"/>
          <w:szCs w:val="28"/>
        </w:rPr>
        <w:t>проектирование</w:t>
      </w:r>
      <w:r w:rsidR="00D37F4A" w:rsidRPr="00B73768">
        <w:rPr>
          <w:rFonts w:ascii="Times New Roman" w:hAnsi="Times New Roman"/>
          <w:bCs/>
          <w:sz w:val="28"/>
          <w:szCs w:val="28"/>
        </w:rPr>
        <w:t>.</w:t>
      </w:r>
    </w:p>
    <w:p w14:paraId="10F13DB2" w14:textId="77777777" w:rsidR="00D37F4A" w:rsidRPr="00B73768" w:rsidRDefault="00D37F4A" w:rsidP="003F5443">
      <w:pPr>
        <w:widowControl/>
        <w:shd w:val="clear" w:color="auto" w:fill="FFFFFF"/>
        <w:suppressAutoHyphens w:val="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73768">
        <w:rPr>
          <w:rFonts w:ascii="Times New Roman" w:hAnsi="Times New Roman" w:cs="Times New Roman"/>
          <w:bCs/>
          <w:sz w:val="28"/>
          <w:szCs w:val="28"/>
        </w:rPr>
        <w:t>Площади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помещений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мастерских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следует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принимать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из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расчета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/>
          <w:bCs/>
          <w:sz w:val="28"/>
          <w:szCs w:val="28"/>
        </w:rPr>
        <w:t>4,</w:t>
      </w:r>
      <w:r w:rsidR="003C06B2" w:rsidRPr="00B73768">
        <w:rPr>
          <w:rFonts w:ascii="Times New Roman" w:hAnsi="Times New Roman"/>
          <w:bCs/>
          <w:sz w:val="28"/>
          <w:szCs w:val="28"/>
        </w:rPr>
        <w:t>5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</w:t>
      </w:r>
      <w:r w:rsidR="003C06B2" w:rsidRPr="00B73768">
        <w:rPr>
          <w:rFonts w:ascii="Times New Roman" w:hAnsi="Times New Roman"/>
          <w:bCs/>
          <w:sz w:val="28"/>
          <w:szCs w:val="28"/>
          <w:vertAlign w:val="superscript"/>
        </w:rPr>
        <w:t>2</w:t>
      </w:r>
      <w:r w:rsidR="00374208" w:rsidRPr="00B73768">
        <w:rPr>
          <w:rFonts w:ascii="Times New Roman" w:hAnsi="Times New Roman"/>
          <w:bCs/>
          <w:sz w:val="28"/>
          <w:szCs w:val="28"/>
          <w:vertAlign w:val="superscript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на</w:t>
      </w:r>
      <w:r w:rsidR="00374208" w:rsidRPr="00B7376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одно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место</w:t>
      </w:r>
      <w:r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но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не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менее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/>
          <w:bCs/>
          <w:sz w:val="28"/>
          <w:szCs w:val="28"/>
        </w:rPr>
        <w:t>1</w:t>
      </w:r>
      <w:r w:rsidR="003C06B2" w:rsidRPr="00B73768">
        <w:rPr>
          <w:rFonts w:ascii="Times New Roman" w:hAnsi="Times New Roman"/>
          <w:bCs/>
          <w:sz w:val="28"/>
          <w:szCs w:val="28"/>
        </w:rPr>
        <w:t>5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</w:t>
      </w:r>
      <w:r w:rsidRPr="00B73768">
        <w:rPr>
          <w:rFonts w:ascii="Times New Roman" w:hAnsi="Times New Roman"/>
          <w:bCs/>
          <w:sz w:val="28"/>
          <w:szCs w:val="28"/>
          <w:vertAlign w:val="superscript"/>
        </w:rPr>
        <w:t>2</w:t>
      </w:r>
      <w:r w:rsidRPr="00B73768">
        <w:rPr>
          <w:rFonts w:ascii="Times New Roman" w:hAnsi="Times New Roman"/>
          <w:bCs/>
          <w:sz w:val="28"/>
          <w:szCs w:val="28"/>
        </w:rPr>
        <w:t>.</w:t>
      </w:r>
      <w:r w:rsidR="00374208" w:rsidRPr="00B73768">
        <w:rPr>
          <w:rFonts w:ascii="Times New Roman" w:hAnsi="Times New Roman"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Площади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кладовых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готовой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продукции</w:t>
      </w:r>
      <w:r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материалов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и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инструментов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следует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принимать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из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расчета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="003C06B2" w:rsidRPr="00B73768">
        <w:rPr>
          <w:rFonts w:ascii="Times New Roman" w:hAnsi="Times New Roman"/>
          <w:bCs/>
          <w:sz w:val="28"/>
          <w:szCs w:val="28"/>
        </w:rPr>
        <w:t>1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</w:t>
      </w:r>
      <w:r w:rsidR="003C06B2" w:rsidRPr="00B73768">
        <w:rPr>
          <w:rFonts w:ascii="Times New Roman" w:hAnsi="Times New Roman"/>
          <w:bCs/>
          <w:sz w:val="28"/>
          <w:szCs w:val="28"/>
          <w:vertAlign w:val="superscript"/>
        </w:rPr>
        <w:t>2</w:t>
      </w:r>
      <w:r w:rsidR="00374208" w:rsidRPr="00B73768">
        <w:rPr>
          <w:rFonts w:ascii="Times New Roman" w:hAnsi="Times New Roman"/>
          <w:bCs/>
          <w:sz w:val="28"/>
          <w:szCs w:val="28"/>
          <w:vertAlign w:val="superscript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на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одно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место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в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мастерской</w:t>
      </w:r>
      <w:r w:rsidRPr="00B73768">
        <w:rPr>
          <w:rFonts w:ascii="Times New Roman" w:hAnsi="Times New Roman"/>
          <w:bCs/>
          <w:sz w:val="28"/>
          <w:szCs w:val="28"/>
        </w:rPr>
        <w:t>,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но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не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менее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/>
          <w:bCs/>
          <w:sz w:val="28"/>
          <w:szCs w:val="28"/>
        </w:rPr>
        <w:t>1</w:t>
      </w:r>
      <w:r w:rsidR="003C06B2" w:rsidRPr="00B73768">
        <w:rPr>
          <w:rFonts w:ascii="Times New Roman" w:hAnsi="Times New Roman"/>
          <w:bCs/>
          <w:sz w:val="28"/>
          <w:szCs w:val="28"/>
        </w:rPr>
        <w:t>0</w:t>
      </w:r>
      <w:r w:rsidR="00374208" w:rsidRPr="00B73768">
        <w:rPr>
          <w:rFonts w:ascii="Times New Roman" w:hAnsi="Times New Roman"/>
          <w:bCs/>
          <w:sz w:val="28"/>
          <w:szCs w:val="28"/>
        </w:rPr>
        <w:t xml:space="preserve"> </w:t>
      </w:r>
      <w:r w:rsidRPr="00B73768">
        <w:rPr>
          <w:rFonts w:ascii="Times New Roman" w:hAnsi="Times New Roman" w:cs="Times New Roman"/>
          <w:bCs/>
          <w:sz w:val="28"/>
          <w:szCs w:val="28"/>
        </w:rPr>
        <w:t>м</w:t>
      </w:r>
      <w:r w:rsidRPr="00B73768">
        <w:rPr>
          <w:rFonts w:ascii="Times New Roman" w:hAnsi="Times New Roman"/>
          <w:bCs/>
          <w:sz w:val="28"/>
          <w:szCs w:val="28"/>
          <w:vertAlign w:val="superscript"/>
        </w:rPr>
        <w:t>2</w:t>
      </w:r>
      <w:r w:rsidRPr="00B73768">
        <w:rPr>
          <w:rFonts w:ascii="Times New Roman" w:hAnsi="Times New Roman"/>
          <w:bCs/>
          <w:sz w:val="28"/>
          <w:szCs w:val="28"/>
        </w:rPr>
        <w:t>.</w:t>
      </w:r>
    </w:p>
    <w:p w14:paraId="11D89A3A" w14:textId="77777777" w:rsidR="00D37F4A" w:rsidRPr="00B73768" w:rsidRDefault="00D37F4A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9" w:name="_%25D0%259F%25D1%2580%25D0%25B8%25D0%25B"/>
      <w:bookmarkEnd w:id="9"/>
    </w:p>
    <w:p w14:paraId="3DA15E44" w14:textId="16A985FD" w:rsidR="00843DAB" w:rsidRPr="00B73768" w:rsidRDefault="00843DAB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768">
        <w:rPr>
          <w:rFonts w:ascii="Times New Roman" w:hAnsi="Times New Roman" w:cs="Times New Roman"/>
          <w:b/>
          <w:bCs/>
          <w:sz w:val="28"/>
          <w:szCs w:val="28"/>
        </w:rPr>
        <w:t xml:space="preserve">8 </w:t>
      </w:r>
      <w:r w:rsidR="00E658CE" w:rsidRPr="00317394">
        <w:rPr>
          <w:rFonts w:ascii="Times New Roman" w:hAnsi="Times New Roman"/>
          <w:b/>
          <w:sz w:val="28"/>
          <w:szCs w:val="28"/>
        </w:rPr>
        <w:t>Требования к инженерному оборудованию</w:t>
      </w:r>
    </w:p>
    <w:p w14:paraId="3B209977" w14:textId="77777777" w:rsidR="00E658CE" w:rsidRPr="00B73768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001BE23B" w14:textId="77777777" w:rsidR="00E658CE" w:rsidRPr="00317394" w:rsidRDefault="00E658CE" w:rsidP="003F5443">
      <w:pPr>
        <w:ind w:right="174" w:firstLine="709"/>
        <w:jc w:val="both"/>
        <w:outlineLvl w:val="0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8.1 Проектирование инженерных систем ГРЦ, домов сестринского ухода, хосписов выполняют в соответствии с СП 158.13330, [6], [7] и </w:t>
      </w:r>
      <w:r w:rsidRPr="00317394">
        <w:rPr>
          <w:rFonts w:ascii="Times New Roman" w:hAnsi="Times New Roman"/>
          <w:sz w:val="28"/>
          <w:szCs w:val="28"/>
          <w:lang w:val="en-US"/>
        </w:rPr>
        <w:t>c</w:t>
      </w:r>
      <w:r w:rsidRPr="00317394">
        <w:rPr>
          <w:rFonts w:ascii="Times New Roman" w:hAnsi="Times New Roman"/>
          <w:sz w:val="28"/>
          <w:szCs w:val="28"/>
        </w:rPr>
        <w:t xml:space="preserve"> учетом [8].</w:t>
      </w:r>
    </w:p>
    <w:p w14:paraId="72AA1D35" w14:textId="48C29579" w:rsidR="00843DAB" w:rsidRPr="00B73768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Медицинское газоснабжение в домах сестринского ухода и хосписах предусматривают по заданию на проектирование в соответствии с СП 158.13330.</w:t>
      </w:r>
    </w:p>
    <w:p w14:paraId="3C8C913A" w14:textId="77777777" w:rsidR="00E658CE" w:rsidRPr="00B73768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0" w:name="_Hlk37961287"/>
      <w:r w:rsidRPr="00B73768">
        <w:rPr>
          <w:rFonts w:ascii="Times New Roman" w:hAnsi="Times New Roman" w:cs="Times New Roman"/>
          <w:b/>
          <w:sz w:val="28"/>
          <w:szCs w:val="28"/>
        </w:rPr>
        <w:t>(Введен дополнительно, Изм. № 1).</w:t>
      </w:r>
      <w:bookmarkEnd w:id="10"/>
    </w:p>
    <w:p w14:paraId="36D60FF6" w14:textId="77777777" w:rsidR="00E658CE" w:rsidRPr="00B73768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769FF7FD" w14:textId="77777777" w:rsidR="00E658CE" w:rsidRPr="00317394" w:rsidRDefault="00E658CE" w:rsidP="003F5443">
      <w:pPr>
        <w:ind w:right="174" w:firstLine="567"/>
        <w:jc w:val="both"/>
        <w:outlineLvl w:val="0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8.2 Параметры микроклимата в помещениях, обеспечиваемые инженерными системами отопления, вентиляции и кондиционирования, принимают согласно ГОСТ 30494.</w:t>
      </w:r>
    </w:p>
    <w:p w14:paraId="71F9A88E" w14:textId="77777777" w:rsidR="00E658CE" w:rsidRPr="00317394" w:rsidRDefault="00E658CE" w:rsidP="003F5443">
      <w:pPr>
        <w:ind w:right="174" w:firstLine="567"/>
        <w:jc w:val="both"/>
        <w:outlineLvl w:val="0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8.</w:t>
      </w:r>
      <w:bookmarkStart w:id="11" w:name="_Hlk11714011"/>
      <w:r w:rsidRPr="00317394">
        <w:rPr>
          <w:rFonts w:ascii="Times New Roman" w:hAnsi="Times New Roman"/>
          <w:sz w:val="28"/>
          <w:szCs w:val="28"/>
        </w:rPr>
        <w:t xml:space="preserve">3 В зданиях ГРЦ, домов сестринского ухода, хосписов электроприемники противопожарных устройств, охранной сигнализации, </w:t>
      </w:r>
      <w:r w:rsidRPr="00317394">
        <w:rPr>
          <w:rFonts w:ascii="Times New Roman" w:hAnsi="Times New Roman"/>
          <w:bCs/>
          <w:sz w:val="28"/>
          <w:szCs w:val="28"/>
        </w:rPr>
        <w:t>индивидуальных тепловых пунктов</w:t>
      </w:r>
      <w:r w:rsidRPr="00317394">
        <w:rPr>
          <w:rFonts w:ascii="Times New Roman" w:hAnsi="Times New Roman"/>
          <w:sz w:val="28"/>
          <w:szCs w:val="28"/>
        </w:rPr>
        <w:t xml:space="preserve">, лифтов, </w:t>
      </w:r>
      <w:r w:rsidRPr="00317394">
        <w:rPr>
          <w:rFonts w:ascii="Times New Roman" w:hAnsi="Times New Roman"/>
          <w:bCs/>
          <w:sz w:val="28"/>
          <w:szCs w:val="28"/>
        </w:rPr>
        <w:t xml:space="preserve">подъемных платформ для инвалидов, </w:t>
      </w:r>
      <w:r w:rsidRPr="00317394">
        <w:rPr>
          <w:rFonts w:ascii="Times New Roman" w:hAnsi="Times New Roman"/>
          <w:sz w:val="28"/>
          <w:szCs w:val="28"/>
        </w:rPr>
        <w:t xml:space="preserve">аварийного освещения относятся к первой категории надежности электроснабжения, комплекс остальных электроприемников </w:t>
      </w:r>
      <w:r w:rsidRPr="00317394">
        <w:rPr>
          <w:rFonts w:ascii="Times New Roman" w:hAnsi="Times New Roman"/>
          <w:bCs/>
          <w:sz w:val="28"/>
          <w:szCs w:val="28"/>
        </w:rPr>
        <w:t>–</w:t>
      </w:r>
      <w:r w:rsidRPr="00317394">
        <w:rPr>
          <w:rFonts w:ascii="Times New Roman" w:hAnsi="Times New Roman"/>
          <w:sz w:val="28"/>
          <w:szCs w:val="28"/>
        </w:rPr>
        <w:t xml:space="preserve"> ко второй категории надежности электроснабжения по </w:t>
      </w:r>
      <w:r w:rsidRPr="00317394">
        <w:rPr>
          <w:rFonts w:ascii="Times New Roman" w:hAnsi="Times New Roman"/>
          <w:bCs/>
          <w:sz w:val="28"/>
          <w:szCs w:val="28"/>
        </w:rPr>
        <w:t>[9]</w:t>
      </w:r>
      <w:r w:rsidRPr="00317394">
        <w:rPr>
          <w:rFonts w:ascii="Times New Roman" w:hAnsi="Times New Roman"/>
          <w:sz w:val="28"/>
          <w:szCs w:val="28"/>
        </w:rPr>
        <w:t>.</w:t>
      </w:r>
      <w:bookmarkEnd w:id="11"/>
    </w:p>
    <w:p w14:paraId="371AAA3B" w14:textId="11C45556" w:rsidR="00E658CE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Подъемные платформы должны быть оснащены механизмом, позволяющим вернуть их в исходное положение при отключении электроэнергии, согласно ГОСТ Р 55555.</w:t>
      </w:r>
    </w:p>
    <w:p w14:paraId="00764463" w14:textId="7275B5E1" w:rsidR="00E658CE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58CE">
        <w:rPr>
          <w:rFonts w:ascii="Times New Roman" w:hAnsi="Times New Roman"/>
          <w:b/>
          <w:bCs/>
          <w:sz w:val="28"/>
          <w:szCs w:val="28"/>
        </w:rPr>
        <w:t xml:space="preserve">8.2, 8.3 </w:t>
      </w:r>
      <w:r w:rsidRPr="00E658CE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B73768">
        <w:rPr>
          <w:rFonts w:ascii="Times New Roman" w:hAnsi="Times New Roman" w:cs="Times New Roman"/>
          <w:b/>
          <w:sz w:val="28"/>
          <w:szCs w:val="28"/>
        </w:rPr>
        <w:t>Введен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B73768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4F099138" w14:textId="77777777" w:rsidR="00843DAB" w:rsidRPr="00B73768" w:rsidRDefault="00843DAB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D14F201" w14:textId="79694D29" w:rsidR="00843DAB" w:rsidRPr="00B73768" w:rsidRDefault="00642C27" w:rsidP="003F5443">
      <w:pPr>
        <w:pStyle w:val="afd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768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843DAB" w:rsidRPr="00B73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58CE" w:rsidRPr="00317394">
        <w:rPr>
          <w:rFonts w:ascii="Times New Roman" w:hAnsi="Times New Roman"/>
          <w:b/>
          <w:sz w:val="28"/>
          <w:szCs w:val="28"/>
        </w:rPr>
        <w:t>Требования к обеспечению пожарной безопасности</w:t>
      </w:r>
    </w:p>
    <w:p w14:paraId="19C606AB" w14:textId="77777777" w:rsidR="00E658CE" w:rsidRPr="00B73768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6794E6FA" w14:textId="21A639B1" w:rsidR="00843DAB" w:rsidRPr="00B73768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9.1 Требования по обеспечению пожарной безопасности ГРЦ, домов сестринского ухода, хосписов приведены в СП 1.13130, СП 2.13130, СП 3.13130, СП 4.13130, СП 6.13130, СП 7.13130, СП 8.13130, СП 10.13130, СП 158.13330, СП </w:t>
      </w:r>
      <w:r w:rsidRPr="00317394">
        <w:rPr>
          <w:rFonts w:ascii="Times New Roman" w:hAnsi="Times New Roman"/>
          <w:sz w:val="28"/>
          <w:szCs w:val="28"/>
        </w:rPr>
        <w:lastRenderedPageBreak/>
        <w:t>484.1311500, [5].</w:t>
      </w:r>
    </w:p>
    <w:p w14:paraId="566E041F" w14:textId="77777777" w:rsidR="00642C27" w:rsidRPr="00B73768" w:rsidRDefault="00642C27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>(Введен дополнительно, Изм. № 1).</w:t>
      </w:r>
    </w:p>
    <w:p w14:paraId="1C71CD1F" w14:textId="77777777" w:rsidR="00E658CE" w:rsidRPr="00B73768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73768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6B8DC669" w14:textId="77777777" w:rsidR="00E658CE" w:rsidRPr="00317394" w:rsidRDefault="00E658CE" w:rsidP="003F5443">
      <w:pPr>
        <w:tabs>
          <w:tab w:val="left" w:pos="7380"/>
        </w:tabs>
        <w:ind w:right="174" w:firstLine="709"/>
        <w:jc w:val="both"/>
        <w:rPr>
          <w:rFonts w:ascii="Times New Roman" w:hAnsi="Times New Roman"/>
          <w:spacing w:val="2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 xml:space="preserve">9.2 </w:t>
      </w:r>
      <w:r w:rsidRPr="00317394">
        <w:rPr>
          <w:rFonts w:ascii="Times New Roman" w:hAnsi="Times New Roman"/>
          <w:spacing w:val="2"/>
          <w:sz w:val="28"/>
          <w:szCs w:val="28"/>
        </w:rPr>
        <w:t>Требования в части обеспечения пожарной безопасности домовых церквей и других помещений для проведения религиозных обрядов приведены в СП 258.1311500.</w:t>
      </w:r>
    </w:p>
    <w:p w14:paraId="55A10A67" w14:textId="39019E5C" w:rsidR="00843DAB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pacing w:val="2"/>
          <w:sz w:val="28"/>
          <w:szCs w:val="28"/>
        </w:rPr>
        <w:t>9.3 Требования к обозначению и маркировке путей эвакуации приведены в СП 1.13130, СП 145.13330.</w:t>
      </w:r>
    </w:p>
    <w:p w14:paraId="50EB4950" w14:textId="0DE73050" w:rsidR="00E658CE" w:rsidRPr="00AB7114" w:rsidRDefault="00E658CE" w:rsidP="00AB7114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58CE">
        <w:rPr>
          <w:rFonts w:ascii="Times New Roman" w:hAnsi="Times New Roman"/>
          <w:b/>
          <w:bCs/>
          <w:sz w:val="28"/>
          <w:szCs w:val="28"/>
        </w:rPr>
        <w:t xml:space="preserve">9.2, 9.3 </w:t>
      </w:r>
      <w:r w:rsidRPr="00E658CE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B73768">
        <w:rPr>
          <w:rFonts w:ascii="Times New Roman" w:hAnsi="Times New Roman" w:cs="Times New Roman"/>
          <w:b/>
          <w:sz w:val="28"/>
          <w:szCs w:val="28"/>
        </w:rPr>
        <w:t>Введен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B73768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73768">
        <w:rPr>
          <w:rFonts w:ascii="Times New Roman" w:hAnsi="Times New Roman" w:cs="Times New Roman"/>
          <w:b/>
          <w:sz w:val="28"/>
          <w:szCs w:val="28"/>
        </w:rPr>
        <w:t>).</w:t>
      </w:r>
    </w:p>
    <w:p w14:paraId="1E18F5E6" w14:textId="77777777" w:rsidR="00CC2091" w:rsidRPr="00B73768" w:rsidRDefault="002E78A8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06B2">
        <w:rPr>
          <w:sz w:val="24"/>
        </w:rPr>
        <w:br w:type="page"/>
      </w:r>
      <w:r w:rsidR="00D37F4A" w:rsidRPr="00B737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</w:t>
      </w:r>
      <w:r w:rsidR="00CC2091" w:rsidRPr="00B73768">
        <w:rPr>
          <w:rFonts w:ascii="Times New Roman" w:hAnsi="Times New Roman" w:cs="Times New Roman"/>
          <w:b/>
          <w:bCs/>
          <w:sz w:val="28"/>
          <w:szCs w:val="28"/>
        </w:rPr>
        <w:t>иложение</w:t>
      </w:r>
      <w:r w:rsidR="00374208" w:rsidRPr="00B73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569CB" w:rsidRPr="00B73768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5861BA2B" w14:textId="77777777" w:rsidR="00B73768" w:rsidRPr="00B73768" w:rsidRDefault="00B73768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FE0AF" w14:textId="5F102521" w:rsidR="00D37F4A" w:rsidRPr="00B73768" w:rsidRDefault="00E658CE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7394">
        <w:rPr>
          <w:rFonts w:ascii="Times New Roman" w:hAnsi="Times New Roman"/>
          <w:b/>
          <w:sz w:val="28"/>
          <w:szCs w:val="28"/>
        </w:rPr>
        <w:t>Схема функциональных взаимосвязей помещений</w:t>
      </w:r>
    </w:p>
    <w:p w14:paraId="777BD470" w14:textId="5A5EF6AC" w:rsidR="00E658CE" w:rsidRDefault="00E658CE" w:rsidP="003F5443">
      <w:pPr>
        <w:pStyle w:val="af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F1F29" w14:textId="721B0722" w:rsidR="00E658CE" w:rsidRDefault="00E658CE" w:rsidP="003F5443">
      <w:pPr>
        <w:tabs>
          <w:tab w:val="left" w:pos="7380"/>
        </w:tabs>
        <w:ind w:right="174" w:firstLine="567"/>
        <w:jc w:val="both"/>
        <w:rPr>
          <w:rFonts w:ascii="Times New Roman" w:hAnsi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А.1</w:t>
      </w:r>
      <w:r>
        <w:rPr>
          <w:rFonts w:ascii="Times New Roman" w:hAnsi="Times New Roman"/>
          <w:sz w:val="28"/>
          <w:szCs w:val="28"/>
        </w:rPr>
        <w:t xml:space="preserve"> </w:t>
      </w:r>
      <w:r w:rsidRPr="00317394">
        <w:rPr>
          <w:rFonts w:ascii="Times New Roman" w:hAnsi="Times New Roman"/>
          <w:sz w:val="28"/>
          <w:szCs w:val="28"/>
        </w:rPr>
        <w:t>Функциональная взаимосвязь помещений ГРЦ, домов сестринского ухода, хосписов (рисунок А.1) устанавливается заданием на проектирование.</w:t>
      </w:r>
    </w:p>
    <w:p w14:paraId="11EDA9ED" w14:textId="77777777" w:rsidR="00E658CE" w:rsidRPr="00317394" w:rsidRDefault="00E658CE" w:rsidP="003F5443">
      <w:pPr>
        <w:tabs>
          <w:tab w:val="left" w:pos="7380"/>
        </w:tabs>
        <w:ind w:right="174" w:firstLine="567"/>
        <w:jc w:val="both"/>
        <w:rPr>
          <w:rFonts w:ascii="Times New Roman" w:hAnsi="Times New Roman"/>
          <w:sz w:val="28"/>
          <w:szCs w:val="28"/>
        </w:rPr>
      </w:pPr>
    </w:p>
    <w:p w14:paraId="7AEB39B7" w14:textId="2B9EB445" w:rsidR="00E658CE" w:rsidRDefault="00AB7114" w:rsidP="003F5443">
      <w:pPr>
        <w:pStyle w:val="afd"/>
        <w:jc w:val="center"/>
        <w:rPr>
          <w:noProof/>
          <w:sz w:val="24"/>
          <w:lang w:eastAsia="ru-RU"/>
        </w:rPr>
      </w:pPr>
      <w:r>
        <w:rPr>
          <w:noProof/>
          <w:sz w:val="24"/>
          <w:lang w:eastAsia="ru-RU"/>
        </w:rPr>
        <w:drawing>
          <wp:inline distT="0" distB="0" distL="0" distR="0" wp14:anchorId="5583D0C3" wp14:editId="04682D4E">
            <wp:extent cx="5676900" cy="3518535"/>
            <wp:effectExtent l="0" t="0" r="0" b="0"/>
            <wp:docPr id="1" name="Рисунок 1" descr="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00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3" r="4262" b="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13FDF" w14:textId="77777777" w:rsidR="00E658CE" w:rsidRPr="00E658CE" w:rsidRDefault="00E658CE" w:rsidP="003F5443">
      <w:pPr>
        <w:pStyle w:val="afd"/>
        <w:jc w:val="center"/>
        <w:rPr>
          <w:rFonts w:ascii="Times New Roman" w:hAnsi="Times New Roman" w:cs="Times New Roman"/>
          <w:sz w:val="24"/>
          <w:szCs w:val="24"/>
        </w:rPr>
      </w:pPr>
    </w:p>
    <w:p w14:paraId="41B89DD9" w14:textId="2D1208CF" w:rsidR="00D37F4A" w:rsidRPr="00E658CE" w:rsidRDefault="00E658CE" w:rsidP="003F5443">
      <w:pPr>
        <w:pStyle w:val="afd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E658CE">
        <w:rPr>
          <w:rFonts w:ascii="Times New Roman" w:hAnsi="Times New Roman" w:cs="Times New Roman"/>
          <w:b/>
          <w:i/>
          <w:sz w:val="24"/>
          <w:szCs w:val="24"/>
        </w:rPr>
        <w:t>Рисунок А.1</w:t>
      </w:r>
      <w:r w:rsidRPr="00E658CE">
        <w:rPr>
          <w:rFonts w:ascii="Times New Roman" w:hAnsi="Times New Roman" w:cs="Times New Roman"/>
          <w:b/>
          <w:sz w:val="24"/>
          <w:szCs w:val="24"/>
        </w:rPr>
        <w:t xml:space="preserve"> – Функциональные связи групп помещений геронтологического центра</w:t>
      </w:r>
    </w:p>
    <w:p w14:paraId="0A1EC918" w14:textId="6DC70BED" w:rsidR="00E658CE" w:rsidRPr="00E04F66" w:rsidRDefault="00E658CE" w:rsidP="003F5443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А </w:t>
      </w:r>
      <w:r w:rsidRPr="00E04F66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628C5310" w14:textId="77777777" w:rsidR="00D37F4A" w:rsidRPr="00E658CE" w:rsidRDefault="00D37F4A" w:rsidP="003F5443">
      <w:pPr>
        <w:pStyle w:val="afd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325ACC82" w14:textId="1E26F2DB" w:rsidR="003F5443" w:rsidRDefault="00013705" w:rsidP="003F5443">
      <w:pPr>
        <w:shd w:val="clear" w:color="auto" w:fill="FFFFFF"/>
        <w:tabs>
          <w:tab w:val="left" w:pos="960"/>
        </w:tabs>
        <w:ind w:right="176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  <w:r w:rsidR="003F5443" w:rsidRPr="00317394">
        <w:rPr>
          <w:rFonts w:ascii="Times New Roman" w:hAnsi="Times New Roman"/>
          <w:b/>
          <w:bCs/>
          <w:sz w:val="28"/>
          <w:szCs w:val="28"/>
        </w:rPr>
        <w:lastRenderedPageBreak/>
        <w:t>Приложение Б</w:t>
      </w:r>
    </w:p>
    <w:p w14:paraId="573F9027" w14:textId="77777777" w:rsidR="0053305D" w:rsidRPr="00317394" w:rsidRDefault="0053305D" w:rsidP="003F5443">
      <w:pPr>
        <w:shd w:val="clear" w:color="auto" w:fill="FFFFFF"/>
        <w:tabs>
          <w:tab w:val="left" w:pos="960"/>
        </w:tabs>
        <w:ind w:right="176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06452CB" w14:textId="77777777" w:rsidR="003F5443" w:rsidRPr="00317394" w:rsidRDefault="003F5443" w:rsidP="003F5443">
      <w:pPr>
        <w:shd w:val="clear" w:color="auto" w:fill="FFFFFF"/>
        <w:tabs>
          <w:tab w:val="left" w:pos="960"/>
        </w:tabs>
        <w:ind w:right="176"/>
        <w:jc w:val="center"/>
        <w:rPr>
          <w:rFonts w:ascii="Times New Roman" w:hAnsi="Times New Roman"/>
          <w:b/>
          <w:bCs/>
          <w:sz w:val="28"/>
          <w:szCs w:val="28"/>
        </w:rPr>
      </w:pPr>
      <w:r w:rsidRPr="00317394">
        <w:rPr>
          <w:rFonts w:ascii="Times New Roman" w:hAnsi="Times New Roman"/>
          <w:b/>
          <w:bCs/>
          <w:sz w:val="28"/>
          <w:szCs w:val="28"/>
        </w:rPr>
        <w:t>Состав и площади помещений геронтологических центров, домов сестринского ухода, хосписов</w:t>
      </w:r>
    </w:p>
    <w:p w14:paraId="03C91F19" w14:textId="77777777" w:rsidR="003F5443" w:rsidRPr="00317394" w:rsidRDefault="003F5443" w:rsidP="003F5443">
      <w:pPr>
        <w:shd w:val="clear" w:color="auto" w:fill="FFFFFF"/>
        <w:tabs>
          <w:tab w:val="left" w:pos="960"/>
        </w:tabs>
        <w:ind w:right="176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5BAC464" w14:textId="7E451E4A" w:rsidR="003F5443" w:rsidRDefault="003F5443" w:rsidP="003F5443">
      <w:pPr>
        <w:shd w:val="clear" w:color="auto" w:fill="FFFFFF"/>
        <w:tabs>
          <w:tab w:val="left" w:pos="960"/>
        </w:tabs>
        <w:ind w:right="176" w:firstLine="567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Б.1 Состав и площади помещений ГРЦ, домов сестринского ухода, хосписов определяются технологическими требованиями и устанавливаются в задании на проектирование.</w:t>
      </w:r>
    </w:p>
    <w:p w14:paraId="3CA7E8A1" w14:textId="77777777" w:rsidR="0053305D" w:rsidRPr="0053305D" w:rsidRDefault="0053305D" w:rsidP="0053305D">
      <w:pPr>
        <w:rPr>
          <w:rFonts w:ascii="Times New Roman" w:hAnsi="Times New Roman" w:cs="Times New Roman"/>
          <w:sz w:val="28"/>
          <w:szCs w:val="28"/>
        </w:rPr>
      </w:pPr>
    </w:p>
    <w:p w14:paraId="790D2703" w14:textId="77777777" w:rsidR="003F5443" w:rsidRPr="0053305D" w:rsidRDefault="003F5443" w:rsidP="0053305D">
      <w:pPr>
        <w:ind w:left="3402" w:hanging="340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05D">
        <w:rPr>
          <w:rFonts w:ascii="Times New Roman" w:hAnsi="Times New Roman" w:cs="Times New Roman"/>
          <w:sz w:val="28"/>
          <w:szCs w:val="28"/>
        </w:rPr>
        <w:t xml:space="preserve">Т а б л и ц а Б.1 – </w:t>
      </w:r>
      <w:r w:rsidRPr="0053305D">
        <w:rPr>
          <w:rFonts w:ascii="Times New Roman" w:hAnsi="Times New Roman" w:cs="Times New Roman"/>
          <w:b/>
          <w:bCs/>
          <w:sz w:val="28"/>
          <w:szCs w:val="28"/>
        </w:rPr>
        <w:t>Состав и площади специализированных и вспомогательных кабинетов и помещений, общих для подразделений медико-социальных организаций</w:t>
      </w:r>
    </w:p>
    <w:tbl>
      <w:tblPr>
        <w:tblW w:w="91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43"/>
        <w:gridCol w:w="1701"/>
      </w:tblGrid>
      <w:tr w:rsidR="003F5443" w:rsidRPr="00317394" w14:paraId="7C1B37C1" w14:textId="77777777" w:rsidTr="003F5443">
        <w:trPr>
          <w:tblHeader/>
          <w:jc w:val="center"/>
        </w:trPr>
        <w:tc>
          <w:tcPr>
            <w:tcW w:w="744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089E9382" w14:textId="77777777" w:rsidR="003F5443" w:rsidRPr="003F5443" w:rsidRDefault="003F5443" w:rsidP="003F5443">
            <w:pPr>
              <w:snapToGrid w:val="0"/>
              <w:ind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Наименование помещений</w:t>
            </w:r>
          </w:p>
        </w:tc>
        <w:tc>
          <w:tcPr>
            <w:tcW w:w="1701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468D879E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Площадь, м</w:t>
            </w:r>
            <w:r w:rsidRPr="003F5443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3F5443"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3E988460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не менее</w:t>
            </w:r>
          </w:p>
        </w:tc>
      </w:tr>
      <w:tr w:rsidR="003F5443" w:rsidRPr="00317394" w14:paraId="719E9A3B" w14:textId="77777777" w:rsidTr="003F5443">
        <w:trPr>
          <w:jc w:val="center"/>
        </w:trPr>
        <w:tc>
          <w:tcPr>
            <w:tcW w:w="7443" w:type="dxa"/>
            <w:shd w:val="clear" w:color="auto" w:fill="auto"/>
            <w:tcMar>
              <w:top w:w="28" w:type="dxa"/>
              <w:bottom w:w="28" w:type="dxa"/>
            </w:tcMar>
          </w:tcPr>
          <w:p w14:paraId="3B36E1FF" w14:textId="77777777" w:rsidR="003F5443" w:rsidRPr="003F5443" w:rsidRDefault="003F5443" w:rsidP="003F5443">
            <w:pPr>
              <w:snapToGrid w:val="0"/>
              <w:ind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1 Лаборатория срочных анализов</w:t>
            </w:r>
          </w:p>
        </w:tc>
        <w:tc>
          <w:tcPr>
            <w:tcW w:w="1701" w:type="dxa"/>
            <w:shd w:val="clear" w:color="auto" w:fill="auto"/>
            <w:tcMar>
              <w:top w:w="28" w:type="dxa"/>
              <w:bottom w:w="28" w:type="dxa"/>
            </w:tcMar>
          </w:tcPr>
          <w:p w14:paraId="4388C948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</w:tr>
      <w:tr w:rsidR="003F5443" w:rsidRPr="00317394" w14:paraId="36C3E895" w14:textId="77777777" w:rsidTr="003F5443">
        <w:trPr>
          <w:jc w:val="center"/>
        </w:trPr>
        <w:tc>
          <w:tcPr>
            <w:tcW w:w="7443" w:type="dxa"/>
            <w:shd w:val="clear" w:color="auto" w:fill="auto"/>
            <w:tcMar>
              <w:top w:w="28" w:type="dxa"/>
              <w:bottom w:w="28" w:type="dxa"/>
            </w:tcMar>
          </w:tcPr>
          <w:p w14:paraId="6C8FC9C9" w14:textId="77777777" w:rsidR="003F5443" w:rsidRPr="003F5443" w:rsidRDefault="003F5443" w:rsidP="003F5443">
            <w:pPr>
              <w:snapToGrid w:val="0"/>
              <w:ind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 xml:space="preserve">2 Кабинет функциональной диагностики </w:t>
            </w:r>
          </w:p>
        </w:tc>
        <w:tc>
          <w:tcPr>
            <w:tcW w:w="1701" w:type="dxa"/>
            <w:shd w:val="clear" w:color="auto" w:fill="auto"/>
            <w:tcMar>
              <w:top w:w="28" w:type="dxa"/>
              <w:bottom w:w="28" w:type="dxa"/>
            </w:tcMar>
          </w:tcPr>
          <w:p w14:paraId="633D03B3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</w:tr>
      <w:tr w:rsidR="003F5443" w:rsidRPr="00317394" w14:paraId="0111024C" w14:textId="77777777" w:rsidTr="003F5443">
        <w:trPr>
          <w:jc w:val="center"/>
        </w:trPr>
        <w:tc>
          <w:tcPr>
            <w:tcW w:w="7443" w:type="dxa"/>
            <w:tcBorders>
              <w:bottom w:val="single" w:sz="4" w:space="0" w:color="000000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14BE6DF4" w14:textId="77777777" w:rsidR="003F5443" w:rsidRPr="003F5443" w:rsidRDefault="003F5443" w:rsidP="003F5443">
            <w:pPr>
              <w:snapToGrid w:val="0"/>
              <w:ind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3 Кабинет врача-консультанта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688CEA9A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3F5443" w:rsidRPr="00317394" w14:paraId="5423601B" w14:textId="77777777" w:rsidTr="003F5443">
        <w:trPr>
          <w:jc w:val="center"/>
        </w:trPr>
        <w:tc>
          <w:tcPr>
            <w:tcW w:w="7443" w:type="dxa"/>
            <w:tcBorders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0491C3C0" w14:textId="77777777" w:rsidR="003F5443" w:rsidRPr="003F5443" w:rsidRDefault="003F5443" w:rsidP="003F5443">
            <w:pPr>
              <w:snapToGrid w:val="0"/>
              <w:ind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4 Централизованная стерилизационная*: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670F61AF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5443" w:rsidRPr="00317394" w14:paraId="7E048683" w14:textId="77777777" w:rsidTr="003F5443">
        <w:trPr>
          <w:jc w:val="center"/>
        </w:trPr>
        <w:tc>
          <w:tcPr>
            <w:tcW w:w="7443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6C2ACB1D" w14:textId="77777777" w:rsidR="003F5443" w:rsidRPr="003F5443" w:rsidRDefault="003F5443" w:rsidP="003F5443">
            <w:pPr>
              <w:snapToGrid w:val="0"/>
              <w:ind w:left="284"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- помещение приема и разборки инструментов и материалов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7E437C4D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3F5443" w:rsidRPr="00317394" w14:paraId="6FF08BC0" w14:textId="77777777" w:rsidTr="003F5443">
        <w:trPr>
          <w:jc w:val="center"/>
        </w:trPr>
        <w:tc>
          <w:tcPr>
            <w:tcW w:w="7443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0EA94934" w14:textId="77777777" w:rsidR="003F5443" w:rsidRPr="003F5443" w:rsidRDefault="003F5443" w:rsidP="003F5443">
            <w:pPr>
              <w:snapToGrid w:val="0"/>
              <w:ind w:left="284"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- стерилизационная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0F69FBE0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3F5443" w:rsidRPr="00317394" w14:paraId="312A9F7D" w14:textId="77777777" w:rsidTr="003F5443">
        <w:trPr>
          <w:jc w:val="center"/>
        </w:trPr>
        <w:tc>
          <w:tcPr>
            <w:tcW w:w="7443" w:type="dxa"/>
            <w:tcBorders>
              <w:top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7A2E3A9C" w14:textId="77777777" w:rsidR="003F5443" w:rsidRPr="003F5443" w:rsidRDefault="003F5443" w:rsidP="003F5443">
            <w:pPr>
              <w:snapToGrid w:val="0"/>
              <w:ind w:left="284"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- помещение хранения и выдачи материалов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5A8B683C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3F5443" w:rsidRPr="00317394" w14:paraId="497A1161" w14:textId="77777777" w:rsidTr="003F5443">
        <w:trPr>
          <w:jc w:val="center"/>
        </w:trPr>
        <w:tc>
          <w:tcPr>
            <w:tcW w:w="7443" w:type="dxa"/>
            <w:tcBorders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4B354225" w14:textId="77777777" w:rsidR="003F5443" w:rsidRPr="003F5443" w:rsidRDefault="003F5443" w:rsidP="003F5443">
            <w:pPr>
              <w:snapToGrid w:val="0"/>
              <w:ind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5 Аптечный распределительный пункт*: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55376712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5443" w:rsidRPr="00317394" w14:paraId="78368EDA" w14:textId="77777777" w:rsidTr="003F5443">
        <w:trPr>
          <w:jc w:val="center"/>
        </w:trPr>
        <w:tc>
          <w:tcPr>
            <w:tcW w:w="7443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6AF98908" w14:textId="77777777" w:rsidR="003F5443" w:rsidRPr="003F5443" w:rsidRDefault="003F5443" w:rsidP="003F5443">
            <w:pPr>
              <w:snapToGrid w:val="0"/>
              <w:ind w:left="284"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- распаковочная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020AED19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3F5443" w:rsidRPr="00317394" w14:paraId="28BF3201" w14:textId="77777777" w:rsidTr="003F5443">
        <w:trPr>
          <w:jc w:val="center"/>
        </w:trPr>
        <w:tc>
          <w:tcPr>
            <w:tcW w:w="7443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601338EE" w14:textId="77777777" w:rsidR="003F5443" w:rsidRPr="003F5443" w:rsidRDefault="003F5443" w:rsidP="003F5443">
            <w:pPr>
              <w:snapToGrid w:val="0"/>
              <w:ind w:left="284"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- комната для хранения и выдачи лекарственных средств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1BB5CE7C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3F5443" w:rsidRPr="00317394" w14:paraId="3BB4F8F0" w14:textId="77777777" w:rsidTr="003F5443">
        <w:trPr>
          <w:jc w:val="center"/>
        </w:trPr>
        <w:tc>
          <w:tcPr>
            <w:tcW w:w="7443" w:type="dxa"/>
            <w:tcBorders>
              <w:top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49EE2ABA" w14:textId="77777777" w:rsidR="003F5443" w:rsidRPr="003F5443" w:rsidRDefault="003F5443" w:rsidP="003F5443">
            <w:pPr>
              <w:snapToGrid w:val="0"/>
              <w:ind w:left="284"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- помещение для хранения наркотических средств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50E9FDA8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3F5443" w:rsidRPr="00317394" w14:paraId="64ED6A22" w14:textId="77777777" w:rsidTr="003F5443">
        <w:trPr>
          <w:jc w:val="center"/>
        </w:trPr>
        <w:tc>
          <w:tcPr>
            <w:tcW w:w="7443" w:type="dxa"/>
            <w:shd w:val="clear" w:color="auto" w:fill="auto"/>
            <w:tcMar>
              <w:top w:w="28" w:type="dxa"/>
              <w:bottom w:w="28" w:type="dxa"/>
            </w:tcMar>
          </w:tcPr>
          <w:p w14:paraId="28BEE009" w14:textId="77777777" w:rsidR="003F5443" w:rsidRPr="003F5443" w:rsidRDefault="003F5443" w:rsidP="003F5443">
            <w:pPr>
              <w:ind w:right="1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6 Помещение для временного хранения трупов с холодильной установкой (с отдельным наружным выходом)*</w:t>
            </w:r>
          </w:p>
        </w:tc>
        <w:tc>
          <w:tcPr>
            <w:tcW w:w="1701" w:type="dxa"/>
            <w:shd w:val="clear" w:color="auto" w:fill="auto"/>
            <w:tcMar>
              <w:top w:w="28" w:type="dxa"/>
              <w:bottom w:w="28" w:type="dxa"/>
            </w:tcMar>
          </w:tcPr>
          <w:p w14:paraId="13FB0B7E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0F4A868" w14:textId="77777777" w:rsidR="003F5443" w:rsidRPr="003F5443" w:rsidRDefault="003F5443" w:rsidP="003F544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443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</w:tr>
      <w:tr w:rsidR="003F5443" w:rsidRPr="00317394" w14:paraId="36B66765" w14:textId="77777777" w:rsidTr="003F5443">
        <w:trPr>
          <w:jc w:val="center"/>
        </w:trPr>
        <w:tc>
          <w:tcPr>
            <w:tcW w:w="9144" w:type="dxa"/>
            <w:gridSpan w:val="2"/>
            <w:shd w:val="clear" w:color="auto" w:fill="auto"/>
            <w:tcMar>
              <w:top w:w="28" w:type="dxa"/>
              <w:bottom w:w="28" w:type="dxa"/>
            </w:tcMar>
          </w:tcPr>
          <w:p w14:paraId="030D77B7" w14:textId="77777777" w:rsidR="003F5443" w:rsidRPr="0053305D" w:rsidRDefault="003F5443" w:rsidP="0053305D">
            <w:pPr>
              <w:snapToGrid w:val="0"/>
              <w:ind w:right="174" w:firstLine="439"/>
              <w:jc w:val="both"/>
              <w:rPr>
                <w:rFonts w:ascii="Times New Roman" w:hAnsi="Times New Roman"/>
              </w:rPr>
            </w:pPr>
            <w:r w:rsidRPr="0053305D">
              <w:rPr>
                <w:rFonts w:ascii="Times New Roman" w:hAnsi="Times New Roman"/>
              </w:rPr>
              <w:t>* Предусматривается для домов сестринского ухода и хосписов, расположенных вне территории больниц.</w:t>
            </w:r>
          </w:p>
        </w:tc>
      </w:tr>
    </w:tbl>
    <w:p w14:paraId="0EA96537" w14:textId="77777777" w:rsidR="003F5443" w:rsidRPr="00317394" w:rsidRDefault="003F5443" w:rsidP="003F5443">
      <w:pPr>
        <w:tabs>
          <w:tab w:val="left" w:pos="7380"/>
        </w:tabs>
        <w:ind w:right="174" w:firstLine="709"/>
        <w:jc w:val="both"/>
        <w:rPr>
          <w:rFonts w:ascii="Times New Roman" w:hAnsi="Times New Roman"/>
          <w:sz w:val="24"/>
          <w:szCs w:val="24"/>
        </w:rPr>
      </w:pPr>
    </w:p>
    <w:p w14:paraId="139C9918" w14:textId="4BABC0DC" w:rsidR="003F5443" w:rsidRPr="00317394" w:rsidRDefault="003F5443" w:rsidP="0053305D">
      <w:pPr>
        <w:tabs>
          <w:tab w:val="left" w:pos="7380"/>
        </w:tabs>
        <w:ind w:left="2410" w:right="174" w:hanging="2410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Т а б л и ц а  Б.2</w:t>
      </w:r>
      <w:r w:rsidR="0053305D">
        <w:rPr>
          <w:rFonts w:ascii="Times New Roman" w:hAnsi="Times New Roman"/>
          <w:sz w:val="28"/>
          <w:szCs w:val="28"/>
        </w:rPr>
        <w:t xml:space="preserve"> </w:t>
      </w:r>
      <w:r w:rsidRPr="00317394">
        <w:rPr>
          <w:rFonts w:ascii="Times New Roman" w:hAnsi="Times New Roman"/>
          <w:sz w:val="28"/>
          <w:szCs w:val="28"/>
        </w:rPr>
        <w:t xml:space="preserve">– </w:t>
      </w:r>
      <w:r w:rsidRPr="00317394">
        <w:rPr>
          <w:rFonts w:ascii="Times New Roman" w:hAnsi="Times New Roman"/>
          <w:b/>
          <w:bCs/>
          <w:sz w:val="28"/>
          <w:szCs w:val="28"/>
        </w:rPr>
        <w:t>Состав и площади помещений отделения стационара на дому</w:t>
      </w:r>
    </w:p>
    <w:tbl>
      <w:tblPr>
        <w:tblW w:w="88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57"/>
        <w:gridCol w:w="2302"/>
      </w:tblGrid>
      <w:tr w:rsidR="003F5443" w:rsidRPr="00317394" w14:paraId="6D28DA17" w14:textId="77777777" w:rsidTr="00B450E9">
        <w:trPr>
          <w:tblHeader/>
          <w:jc w:val="center"/>
        </w:trPr>
        <w:tc>
          <w:tcPr>
            <w:tcW w:w="6557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9A9E457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left="186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Наименование помещений</w:t>
            </w:r>
          </w:p>
        </w:tc>
        <w:tc>
          <w:tcPr>
            <w:tcW w:w="2302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05A9C768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Площадь, м</w:t>
            </w:r>
            <w:r w:rsidRPr="0053305D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53305D"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5D53A68A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не менее</w:t>
            </w:r>
          </w:p>
        </w:tc>
      </w:tr>
      <w:tr w:rsidR="003F5443" w:rsidRPr="00317394" w14:paraId="1CC70C7D" w14:textId="77777777" w:rsidTr="00B450E9">
        <w:trPr>
          <w:jc w:val="center"/>
        </w:trPr>
        <w:tc>
          <w:tcPr>
            <w:tcW w:w="6557" w:type="dxa"/>
            <w:shd w:val="clear" w:color="auto" w:fill="auto"/>
            <w:tcMar>
              <w:top w:w="28" w:type="dxa"/>
              <w:bottom w:w="28" w:type="dxa"/>
            </w:tcMar>
          </w:tcPr>
          <w:p w14:paraId="53439C04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left="186" w:right="174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1 Кабинет заведующего</w:t>
            </w:r>
          </w:p>
        </w:tc>
        <w:tc>
          <w:tcPr>
            <w:tcW w:w="2302" w:type="dxa"/>
            <w:shd w:val="clear" w:color="auto" w:fill="auto"/>
            <w:tcMar>
              <w:top w:w="28" w:type="dxa"/>
              <w:bottom w:w="28" w:type="dxa"/>
            </w:tcMar>
          </w:tcPr>
          <w:p w14:paraId="63C52270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</w:tr>
      <w:tr w:rsidR="003F5443" w:rsidRPr="00317394" w14:paraId="2E95FB83" w14:textId="77777777" w:rsidTr="00B450E9">
        <w:trPr>
          <w:jc w:val="center"/>
        </w:trPr>
        <w:tc>
          <w:tcPr>
            <w:tcW w:w="6557" w:type="dxa"/>
            <w:shd w:val="clear" w:color="auto" w:fill="auto"/>
            <w:tcMar>
              <w:top w:w="28" w:type="dxa"/>
              <w:bottom w:w="28" w:type="dxa"/>
            </w:tcMar>
          </w:tcPr>
          <w:p w14:paraId="1B36DD2C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left="186" w:right="174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2 Комната старшей медицинской сестры с местом для хранения медикаментов</w:t>
            </w:r>
          </w:p>
        </w:tc>
        <w:tc>
          <w:tcPr>
            <w:tcW w:w="2302" w:type="dxa"/>
            <w:shd w:val="clear" w:color="auto" w:fill="auto"/>
            <w:tcMar>
              <w:top w:w="28" w:type="dxa"/>
              <w:bottom w:w="28" w:type="dxa"/>
            </w:tcMar>
          </w:tcPr>
          <w:p w14:paraId="22CF9895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11D5D6E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3F5443" w:rsidRPr="00317394" w14:paraId="2CB1C207" w14:textId="77777777" w:rsidTr="00B450E9">
        <w:trPr>
          <w:jc w:val="center"/>
        </w:trPr>
        <w:tc>
          <w:tcPr>
            <w:tcW w:w="6557" w:type="dxa"/>
            <w:shd w:val="clear" w:color="auto" w:fill="auto"/>
            <w:tcMar>
              <w:top w:w="28" w:type="dxa"/>
              <w:bottom w:w="28" w:type="dxa"/>
            </w:tcMar>
          </w:tcPr>
          <w:p w14:paraId="4ADE8D0F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left="186" w:right="174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3 Комната выездных бригад с местом для диспетчера:</w:t>
            </w:r>
          </w:p>
          <w:p w14:paraId="56D64254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left="186" w:right="174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на 1 бригаду</w:t>
            </w:r>
          </w:p>
          <w:p w14:paraId="74BB6E19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left="186" w:right="174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на 2 бригады</w:t>
            </w:r>
          </w:p>
          <w:p w14:paraId="557BB043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left="186" w:right="174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на 3 бригады</w:t>
            </w:r>
          </w:p>
        </w:tc>
        <w:tc>
          <w:tcPr>
            <w:tcW w:w="2302" w:type="dxa"/>
            <w:shd w:val="clear" w:color="auto" w:fill="auto"/>
            <w:tcMar>
              <w:top w:w="28" w:type="dxa"/>
              <w:bottom w:w="28" w:type="dxa"/>
            </w:tcMar>
          </w:tcPr>
          <w:p w14:paraId="1AD61185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16AD071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14</w:t>
            </w:r>
          </w:p>
          <w:p w14:paraId="19CB5093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24</w:t>
            </w:r>
          </w:p>
          <w:p w14:paraId="27DEE2DB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</w:tr>
      <w:tr w:rsidR="003F5443" w:rsidRPr="00317394" w14:paraId="7E85AD77" w14:textId="77777777" w:rsidTr="00B450E9">
        <w:trPr>
          <w:jc w:val="center"/>
        </w:trPr>
        <w:tc>
          <w:tcPr>
            <w:tcW w:w="6557" w:type="dxa"/>
            <w:shd w:val="clear" w:color="auto" w:fill="auto"/>
            <w:tcMar>
              <w:top w:w="28" w:type="dxa"/>
              <w:bottom w:w="28" w:type="dxa"/>
            </w:tcMar>
          </w:tcPr>
          <w:p w14:paraId="3A6D518C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left="186" w:right="174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4 Комната шоферов</w:t>
            </w:r>
          </w:p>
        </w:tc>
        <w:tc>
          <w:tcPr>
            <w:tcW w:w="2302" w:type="dxa"/>
            <w:shd w:val="clear" w:color="auto" w:fill="auto"/>
            <w:tcMar>
              <w:top w:w="28" w:type="dxa"/>
              <w:bottom w:w="28" w:type="dxa"/>
            </w:tcMar>
          </w:tcPr>
          <w:p w14:paraId="0EDE3AE2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3F5443" w:rsidRPr="00317394" w14:paraId="2CF02800" w14:textId="77777777" w:rsidTr="00B450E9">
        <w:trPr>
          <w:jc w:val="center"/>
        </w:trPr>
        <w:tc>
          <w:tcPr>
            <w:tcW w:w="6557" w:type="dxa"/>
            <w:shd w:val="clear" w:color="auto" w:fill="auto"/>
            <w:tcMar>
              <w:top w:w="28" w:type="dxa"/>
              <w:bottom w:w="28" w:type="dxa"/>
            </w:tcMar>
          </w:tcPr>
          <w:p w14:paraId="695CA55D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left="186" w:right="174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lastRenderedPageBreak/>
              <w:t>5 Уборная</w:t>
            </w:r>
          </w:p>
        </w:tc>
        <w:tc>
          <w:tcPr>
            <w:tcW w:w="2302" w:type="dxa"/>
            <w:shd w:val="clear" w:color="auto" w:fill="auto"/>
            <w:tcMar>
              <w:top w:w="28" w:type="dxa"/>
              <w:bottom w:w="28" w:type="dxa"/>
            </w:tcMar>
          </w:tcPr>
          <w:p w14:paraId="2240D9CC" w14:textId="77777777" w:rsidR="003F5443" w:rsidRPr="0053305D" w:rsidRDefault="003F5443" w:rsidP="003F5443">
            <w:pPr>
              <w:shd w:val="clear" w:color="auto" w:fill="FFFFFF"/>
              <w:tabs>
                <w:tab w:val="left" w:pos="960"/>
              </w:tabs>
              <w:ind w:right="4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05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 w14:paraId="15E6339E" w14:textId="1CAAD320" w:rsidR="0053305D" w:rsidRPr="00E04F66" w:rsidRDefault="0053305D" w:rsidP="0053305D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Б </w:t>
      </w:r>
      <w:r w:rsidRPr="00E04F66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r w:rsidRPr="00E04F66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12D23D32" w14:textId="143B4705" w:rsidR="00145FEA" w:rsidRPr="003F5443" w:rsidRDefault="00145FEA" w:rsidP="003F5443">
      <w:pPr>
        <w:widowControl/>
        <w:shd w:val="clear" w:color="auto" w:fill="FFFFFF"/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6BFDF096" w14:textId="77777777" w:rsidR="00E658CE" w:rsidRPr="003F5443" w:rsidRDefault="00E658CE" w:rsidP="003F5443">
      <w:pPr>
        <w:widowControl/>
        <w:shd w:val="clear" w:color="auto" w:fill="FFFFFF"/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6826CED" w14:textId="08039545" w:rsidR="00D37F4A" w:rsidRPr="003F5443" w:rsidRDefault="00D37F4A" w:rsidP="003F5443">
      <w:pPr>
        <w:widowControl/>
        <w:suppressAutoHyphens w:val="0"/>
        <w:jc w:val="center"/>
        <w:rPr>
          <w:rFonts w:ascii="Times New Roman" w:hAnsi="Times New Roman"/>
          <w:sz w:val="28"/>
          <w:szCs w:val="28"/>
        </w:rPr>
      </w:pPr>
    </w:p>
    <w:p w14:paraId="089109CF" w14:textId="40F94791" w:rsidR="0053305D" w:rsidRDefault="002B2A39" w:rsidP="0053305D">
      <w:pPr>
        <w:tabs>
          <w:tab w:val="left" w:pos="7380"/>
        </w:tabs>
        <w:ind w:right="176"/>
        <w:jc w:val="center"/>
        <w:rPr>
          <w:rFonts w:ascii="Times New Roman" w:hAnsi="Times New Roman"/>
          <w:b/>
          <w:bCs/>
          <w:sz w:val="28"/>
          <w:szCs w:val="28"/>
        </w:rPr>
      </w:pPr>
      <w:r>
        <w:br w:type="page"/>
      </w:r>
      <w:r w:rsidR="0053305D" w:rsidRPr="00317394">
        <w:rPr>
          <w:rFonts w:ascii="Times New Roman" w:hAnsi="Times New Roman"/>
          <w:b/>
          <w:bCs/>
          <w:sz w:val="28"/>
          <w:szCs w:val="28"/>
        </w:rPr>
        <w:lastRenderedPageBreak/>
        <w:t>Библиография</w:t>
      </w:r>
    </w:p>
    <w:p w14:paraId="363B4CDC" w14:textId="77777777" w:rsidR="0053305D" w:rsidRPr="00317394" w:rsidRDefault="0053305D" w:rsidP="0053305D">
      <w:pPr>
        <w:tabs>
          <w:tab w:val="left" w:pos="7380"/>
        </w:tabs>
        <w:ind w:right="176"/>
        <w:jc w:val="center"/>
        <w:rPr>
          <w:rFonts w:ascii="Times New Roman" w:hAnsi="Times New Roman"/>
          <w:bCs/>
          <w:sz w:val="28"/>
          <w:szCs w:val="28"/>
        </w:rPr>
      </w:pPr>
    </w:p>
    <w:p w14:paraId="3F321221" w14:textId="77777777" w:rsidR="0053305D" w:rsidRPr="00317394" w:rsidRDefault="0053305D" w:rsidP="0053305D">
      <w:pPr>
        <w:tabs>
          <w:tab w:val="left" w:pos="7380"/>
        </w:tabs>
        <w:ind w:right="176" w:firstLine="709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[1] Федеральный закон от 30 марта 1999 г. № 52-ФЗ «О санитарно-эпидемиологическом благополучии населения»</w:t>
      </w:r>
    </w:p>
    <w:p w14:paraId="7EEE6436" w14:textId="77777777" w:rsidR="0053305D" w:rsidRPr="00317394" w:rsidRDefault="0053305D" w:rsidP="0053305D">
      <w:pPr>
        <w:tabs>
          <w:tab w:val="left" w:pos="7380"/>
        </w:tabs>
        <w:ind w:right="176" w:firstLine="709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[2] Федеральный закон от 24 ноября 1995 г. № 181-ФЗ «О социальной защите инвалидов в Российской Федерации»</w:t>
      </w:r>
    </w:p>
    <w:p w14:paraId="1A875EDC" w14:textId="77777777" w:rsidR="0053305D" w:rsidRPr="00317394" w:rsidRDefault="0053305D" w:rsidP="0053305D">
      <w:pPr>
        <w:tabs>
          <w:tab w:val="left" w:pos="7380"/>
        </w:tabs>
        <w:ind w:right="176" w:firstLine="709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[3] Федеральный закон от 30 декабря 2009 г. № 384-ФЗ «Технический регламент о безопасности зданий и сооружений»</w:t>
      </w:r>
    </w:p>
    <w:p w14:paraId="564EDF7C" w14:textId="77777777" w:rsidR="0053305D" w:rsidRPr="00317394" w:rsidRDefault="0053305D" w:rsidP="0053305D">
      <w:pPr>
        <w:tabs>
          <w:tab w:val="left" w:pos="7380"/>
        </w:tabs>
        <w:ind w:right="176" w:firstLine="709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[4] Федеральный закон от 23 ноября 2009 г. № 261-ФЗ «Об энергосбережении и о повышении энергетической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317394">
        <w:rPr>
          <w:rFonts w:ascii="Times New Roman" w:hAnsi="Times New Roman"/>
          <w:bCs/>
          <w:sz w:val="28"/>
          <w:szCs w:val="28"/>
        </w:rPr>
        <w:t xml:space="preserve">эффективности и о внесении изменений в отдельные законодательные акты Российской Федерации» </w:t>
      </w:r>
    </w:p>
    <w:p w14:paraId="2AE06F6A" w14:textId="77777777" w:rsidR="0053305D" w:rsidRPr="00317394" w:rsidRDefault="0053305D" w:rsidP="0053305D">
      <w:pPr>
        <w:tabs>
          <w:tab w:val="left" w:pos="7380"/>
        </w:tabs>
        <w:ind w:right="176" w:firstLine="709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 xml:space="preserve">[5] Федеральный закон от 22 июля 2008 г. № 123-ФЗ «Технический регламент о требованиях пожарной безопасности» </w:t>
      </w:r>
    </w:p>
    <w:p w14:paraId="7F1F0767" w14:textId="77777777" w:rsidR="0053305D" w:rsidRPr="00317394" w:rsidRDefault="0053305D" w:rsidP="0053305D">
      <w:pPr>
        <w:tabs>
          <w:tab w:val="left" w:pos="7380"/>
        </w:tabs>
        <w:ind w:right="176" w:firstLine="709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[6] ТР ТС 011/2011 Технический регламент Таможенного союза «Безопасность лифтов» (утвержден Решением Комиссии Таможенного союза от 18 октября 2011 г. № 824)</w:t>
      </w:r>
    </w:p>
    <w:p w14:paraId="646BE8B6" w14:textId="77777777" w:rsidR="0053305D" w:rsidRPr="00317394" w:rsidRDefault="0053305D" w:rsidP="0053305D">
      <w:pPr>
        <w:tabs>
          <w:tab w:val="left" w:pos="7380"/>
        </w:tabs>
        <w:ind w:right="176" w:firstLine="709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[7] СО 153-34.21.122-2003 Инструкция по устройству молниезащиты зданий, сооружений и промышленных коммуникаций</w:t>
      </w:r>
    </w:p>
    <w:p w14:paraId="7C8736B0" w14:textId="77777777" w:rsidR="0053305D" w:rsidRDefault="0053305D" w:rsidP="0053305D">
      <w:pPr>
        <w:tabs>
          <w:tab w:val="left" w:pos="7380"/>
        </w:tabs>
        <w:ind w:right="176" w:firstLine="709"/>
        <w:jc w:val="both"/>
        <w:rPr>
          <w:rFonts w:ascii="Times New Roman" w:hAnsi="Times New Roman"/>
          <w:bCs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>[8] Р 078–2019 Методические рекомендации. «Инженерно-техническая укрепленность и оснащение техническими средствами охраны объектов и мест проживания и хранения имущества граждан, принимаемых под централизованную охрану подразделениями вневедомственной охраны войск национальной гвардии Российской Федерации»</w:t>
      </w:r>
    </w:p>
    <w:p w14:paraId="183D76DE" w14:textId="54F600BD" w:rsidR="00F353F3" w:rsidRPr="0053305D" w:rsidRDefault="0053305D" w:rsidP="0053305D">
      <w:pPr>
        <w:tabs>
          <w:tab w:val="left" w:pos="7380"/>
        </w:tabs>
        <w:ind w:right="17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bCs/>
          <w:sz w:val="28"/>
          <w:szCs w:val="28"/>
        </w:rPr>
        <w:t xml:space="preserve">[9] ПУЭ Правила устройства электроустановок </w:t>
      </w:r>
      <w:r w:rsidRPr="00317394">
        <w:rPr>
          <w:rFonts w:ascii="Times New Roman" w:hAnsi="Times New Roman"/>
          <w:spacing w:val="2"/>
          <w:sz w:val="28"/>
          <w:szCs w:val="28"/>
          <w:lang w:eastAsia="ru-RU"/>
        </w:rPr>
        <w:t>(</w:t>
      </w:r>
      <w:r w:rsidRPr="00317394">
        <w:rPr>
          <w:rFonts w:ascii="Times New Roman" w:hAnsi="Times New Roman"/>
          <w:bCs/>
          <w:spacing w:val="2"/>
          <w:sz w:val="28"/>
          <w:szCs w:val="28"/>
          <w:lang w:eastAsia="ru-RU"/>
        </w:rPr>
        <w:t>7-е изд.)</w:t>
      </w:r>
    </w:p>
    <w:p w14:paraId="7858F6D5" w14:textId="77777777" w:rsidR="006B0EDD" w:rsidRDefault="006B0EDD" w:rsidP="0053305D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A5756B" w14:textId="6BB420BE" w:rsidR="0053305D" w:rsidRPr="00E04F66" w:rsidRDefault="0053305D" w:rsidP="0053305D">
      <w:pPr>
        <w:pStyle w:val="afd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Библиография </w:t>
      </w:r>
      <w:r w:rsidRPr="00E04F66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E04F66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12270F99" w14:textId="7F8E2DE8" w:rsidR="0053305D" w:rsidRPr="0053305D" w:rsidRDefault="0053305D" w:rsidP="003F5443">
      <w:pPr>
        <w:pStyle w:val="afd"/>
        <w:rPr>
          <w:rFonts w:ascii="Times New Roman" w:hAnsi="Times New Roman" w:cs="Times New Roman"/>
          <w:sz w:val="28"/>
          <w:szCs w:val="28"/>
        </w:rPr>
      </w:pPr>
    </w:p>
    <w:p w14:paraId="0C840882" w14:textId="40471401" w:rsidR="0053305D" w:rsidRPr="0053305D" w:rsidRDefault="0053305D" w:rsidP="003F5443">
      <w:pPr>
        <w:pStyle w:val="afd"/>
        <w:rPr>
          <w:rFonts w:ascii="Times New Roman" w:hAnsi="Times New Roman" w:cs="Times New Roman"/>
          <w:sz w:val="28"/>
          <w:szCs w:val="28"/>
        </w:rPr>
      </w:pPr>
    </w:p>
    <w:p w14:paraId="50EE05D1" w14:textId="356FC852" w:rsidR="0053305D" w:rsidRPr="0053305D" w:rsidRDefault="0053305D" w:rsidP="0053305D">
      <w:pPr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B413950" w14:textId="77777777" w:rsidR="0053305D" w:rsidRPr="0053305D" w:rsidRDefault="0053305D" w:rsidP="005330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05D082" w14:textId="77777777" w:rsidR="00D37F4A" w:rsidRPr="0053305D" w:rsidRDefault="00D37F4A" w:rsidP="0053305D">
      <w:pPr>
        <w:pBdr>
          <w:top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53305D">
        <w:rPr>
          <w:rFonts w:ascii="Times New Roman" w:hAnsi="Times New Roman" w:cs="Times New Roman"/>
          <w:sz w:val="28"/>
          <w:szCs w:val="28"/>
        </w:rPr>
        <w:t>УДК</w:t>
      </w:r>
      <w:r w:rsidR="00374208" w:rsidRPr="0053305D">
        <w:rPr>
          <w:rFonts w:ascii="Times New Roman" w:hAnsi="Times New Roman" w:cs="Times New Roman"/>
          <w:sz w:val="28"/>
          <w:szCs w:val="28"/>
        </w:rPr>
        <w:t xml:space="preserve"> </w:t>
      </w:r>
      <w:r w:rsidRPr="0053305D">
        <w:rPr>
          <w:rFonts w:ascii="Times New Roman" w:hAnsi="Times New Roman" w:cs="Times New Roman"/>
          <w:sz w:val="28"/>
          <w:szCs w:val="28"/>
        </w:rPr>
        <w:t>[69+725.011]</w:t>
      </w:r>
      <w:r w:rsidR="00374208" w:rsidRPr="0053305D">
        <w:rPr>
          <w:rFonts w:ascii="Times New Roman" w:hAnsi="Times New Roman" w:cs="Times New Roman"/>
          <w:sz w:val="28"/>
          <w:szCs w:val="28"/>
        </w:rPr>
        <w:t xml:space="preserve"> </w:t>
      </w:r>
      <w:r w:rsidRPr="0053305D">
        <w:rPr>
          <w:rFonts w:ascii="Times New Roman" w:hAnsi="Times New Roman" w:cs="Times New Roman"/>
          <w:sz w:val="28"/>
          <w:szCs w:val="28"/>
        </w:rPr>
        <w:t>(083.74)</w:t>
      </w:r>
      <w:r w:rsidR="00F353F3" w:rsidRPr="0053305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r w:rsidR="00056C0C" w:rsidRPr="0053305D">
        <w:rPr>
          <w:rFonts w:ascii="Times New Roman" w:hAnsi="Times New Roman" w:cs="Times New Roman"/>
          <w:sz w:val="28"/>
          <w:szCs w:val="28"/>
        </w:rPr>
        <w:t>ОКС</w:t>
      </w:r>
      <w:r w:rsidR="00374208" w:rsidRPr="0053305D">
        <w:rPr>
          <w:rFonts w:ascii="Times New Roman" w:hAnsi="Times New Roman" w:cs="Times New Roman"/>
          <w:sz w:val="28"/>
          <w:szCs w:val="28"/>
        </w:rPr>
        <w:t xml:space="preserve"> </w:t>
      </w:r>
      <w:r w:rsidR="00056C0C" w:rsidRPr="0053305D">
        <w:rPr>
          <w:rFonts w:ascii="Times New Roman" w:hAnsi="Times New Roman" w:cs="Times New Roman"/>
          <w:sz w:val="28"/>
          <w:szCs w:val="28"/>
        </w:rPr>
        <w:t>01.040.9</w:t>
      </w:r>
      <w:r w:rsidR="00564468" w:rsidRPr="0053305D">
        <w:rPr>
          <w:rFonts w:ascii="Times New Roman" w:hAnsi="Times New Roman" w:cs="Times New Roman"/>
          <w:sz w:val="28"/>
          <w:szCs w:val="28"/>
        </w:rPr>
        <w:t>3</w:t>
      </w:r>
    </w:p>
    <w:p w14:paraId="3F1CC4FF" w14:textId="77777777" w:rsidR="00D37F4A" w:rsidRPr="0053305D" w:rsidRDefault="00D37F4A" w:rsidP="005330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BE4633" w14:textId="2112BF18" w:rsidR="00D37F4A" w:rsidRPr="0053305D" w:rsidRDefault="0053305D" w:rsidP="0053305D">
      <w:pPr>
        <w:jc w:val="both"/>
        <w:rPr>
          <w:rFonts w:ascii="Times New Roman" w:hAnsi="Times New Roman" w:cs="Times New Roman"/>
          <w:sz w:val="28"/>
          <w:szCs w:val="28"/>
        </w:rPr>
      </w:pPr>
      <w:r w:rsidRPr="00317394">
        <w:rPr>
          <w:rFonts w:ascii="Times New Roman" w:hAnsi="Times New Roman"/>
          <w:sz w:val="28"/>
          <w:szCs w:val="28"/>
        </w:rPr>
        <w:t>Ключевые слова: геронтологический центр, геронтопсихиатрический центр, дом (больница, отделение) сестринского ухода, хоспис, медико-социальное обслуживание</w:t>
      </w:r>
    </w:p>
    <w:p w14:paraId="1797EB05" w14:textId="68BFDCFD" w:rsidR="00013705" w:rsidRDefault="0053305D" w:rsidP="0053305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3914D805" w14:textId="77777777" w:rsidR="0053305D" w:rsidRPr="0053305D" w:rsidRDefault="0053305D" w:rsidP="0053305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3305D" w:rsidRPr="0053305D" w:rsidSect="00834581">
      <w:pgSz w:w="11906" w:h="16838" w:code="9"/>
      <w:pgMar w:top="1134" w:right="850" w:bottom="1134" w:left="1701" w:header="1304" w:footer="130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1C74CD" w14:textId="77777777" w:rsidR="00B450E9" w:rsidRDefault="00B450E9">
      <w:r>
        <w:separator/>
      </w:r>
    </w:p>
  </w:endnote>
  <w:endnote w:type="continuationSeparator" w:id="0">
    <w:p w14:paraId="56278B33" w14:textId="77777777" w:rsidR="00B450E9" w:rsidRDefault="00B45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penSymbol">
    <w:altName w:val="Yu Gothic"/>
    <w:charset w:val="80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156051" w14:textId="77777777" w:rsidR="00B450E9" w:rsidRPr="003C06B2" w:rsidRDefault="00B450E9" w:rsidP="00E91455">
    <w:pPr>
      <w:pStyle w:val="af4"/>
      <w:framePr w:wrap="around" w:vAnchor="text" w:hAnchor="margin" w:xAlign="outside" w:y="1"/>
      <w:rPr>
        <w:rStyle w:val="afa"/>
        <w:rFonts w:ascii="Times New Roman" w:hAnsi="Times New Roman"/>
      </w:rPr>
    </w:pPr>
    <w:r w:rsidRPr="003C06B2">
      <w:rPr>
        <w:rStyle w:val="afa"/>
        <w:rFonts w:ascii="Times New Roman" w:hAnsi="Times New Roman"/>
      </w:rPr>
      <w:fldChar w:fldCharType="begin"/>
    </w:r>
    <w:r w:rsidRPr="003C06B2">
      <w:rPr>
        <w:rStyle w:val="afa"/>
        <w:rFonts w:ascii="Times New Roman" w:hAnsi="Times New Roman"/>
      </w:rPr>
      <w:instrText xml:space="preserve">PAGE  </w:instrText>
    </w:r>
    <w:r w:rsidRPr="003C06B2">
      <w:rPr>
        <w:rStyle w:val="afa"/>
        <w:rFonts w:ascii="Times New Roman" w:hAnsi="Times New Roman"/>
      </w:rPr>
      <w:fldChar w:fldCharType="separate"/>
    </w:r>
    <w:r w:rsidR="00B60D6B">
      <w:rPr>
        <w:rStyle w:val="afa"/>
        <w:rFonts w:ascii="Times New Roman" w:hAnsi="Times New Roman"/>
        <w:noProof/>
      </w:rPr>
      <w:t>II</w:t>
    </w:r>
    <w:r w:rsidRPr="003C06B2">
      <w:rPr>
        <w:rStyle w:val="afa"/>
        <w:rFonts w:ascii="Times New Roman" w:hAnsi="Times New Roman"/>
      </w:rPr>
      <w:fldChar w:fldCharType="end"/>
    </w:r>
  </w:p>
  <w:p w14:paraId="2D1CEB0E" w14:textId="77777777" w:rsidR="00B450E9" w:rsidRPr="003C06B2" w:rsidRDefault="00B450E9" w:rsidP="003C06B2">
    <w:pPr>
      <w:pStyle w:val="af4"/>
      <w:ind w:right="360" w:firstLine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347705" w14:textId="77777777" w:rsidR="00B450E9" w:rsidRPr="003C06B2" w:rsidRDefault="00B450E9" w:rsidP="00E91455">
    <w:pPr>
      <w:pStyle w:val="af4"/>
      <w:framePr w:wrap="around" w:vAnchor="text" w:hAnchor="margin" w:xAlign="outside" w:y="1"/>
      <w:rPr>
        <w:rStyle w:val="afa"/>
        <w:rFonts w:ascii="Times New Roman" w:hAnsi="Times New Roman"/>
      </w:rPr>
    </w:pPr>
    <w:r w:rsidRPr="003C06B2">
      <w:rPr>
        <w:rStyle w:val="afa"/>
        <w:rFonts w:ascii="Times New Roman" w:hAnsi="Times New Roman"/>
      </w:rPr>
      <w:fldChar w:fldCharType="begin"/>
    </w:r>
    <w:r w:rsidRPr="003C06B2">
      <w:rPr>
        <w:rStyle w:val="afa"/>
        <w:rFonts w:ascii="Times New Roman" w:hAnsi="Times New Roman"/>
      </w:rPr>
      <w:instrText xml:space="preserve">PAGE  </w:instrText>
    </w:r>
    <w:r w:rsidRPr="003C06B2">
      <w:rPr>
        <w:rStyle w:val="afa"/>
        <w:rFonts w:ascii="Times New Roman" w:hAnsi="Times New Roman"/>
      </w:rPr>
      <w:fldChar w:fldCharType="separate"/>
    </w:r>
    <w:r w:rsidR="00B60D6B">
      <w:rPr>
        <w:rStyle w:val="afa"/>
        <w:rFonts w:ascii="Times New Roman" w:hAnsi="Times New Roman"/>
        <w:noProof/>
      </w:rPr>
      <w:t>25</w:t>
    </w:r>
    <w:r w:rsidRPr="003C06B2">
      <w:rPr>
        <w:rStyle w:val="afa"/>
        <w:rFonts w:ascii="Times New Roman" w:hAnsi="Times New Roman"/>
      </w:rPr>
      <w:fldChar w:fldCharType="end"/>
    </w:r>
  </w:p>
  <w:p w14:paraId="20C6BD21" w14:textId="77777777" w:rsidR="00B450E9" w:rsidRPr="003C06B2" w:rsidRDefault="00B450E9" w:rsidP="003C06B2">
    <w:pPr>
      <w:pStyle w:val="af4"/>
      <w:ind w:right="360" w:firstLine="360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EAA5C8" w14:textId="77777777" w:rsidR="00B450E9" w:rsidRDefault="00B450E9">
      <w:r>
        <w:separator/>
      </w:r>
    </w:p>
  </w:footnote>
  <w:footnote w:type="continuationSeparator" w:id="0">
    <w:p w14:paraId="354FDB88" w14:textId="77777777" w:rsidR="00B450E9" w:rsidRDefault="00B450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30F93B" w14:textId="77777777" w:rsidR="00B450E9" w:rsidRPr="001E0451" w:rsidRDefault="00B450E9" w:rsidP="00EA0594">
    <w:pPr>
      <w:pStyle w:val="af2"/>
      <w:tabs>
        <w:tab w:val="right" w:pos="10065"/>
      </w:tabs>
      <w:rPr>
        <w:rFonts w:ascii="Times New Roman" w:hAnsi="Times New Roman"/>
        <w:b/>
        <w:color w:val="000000"/>
        <w:sz w:val="24"/>
        <w:szCs w:val="24"/>
      </w:rPr>
    </w:pPr>
    <w:r w:rsidRPr="001E0451">
      <w:rPr>
        <w:rFonts w:ascii="Times New Roman" w:hAnsi="Times New Roman"/>
        <w:b/>
        <w:color w:val="000000"/>
        <w:sz w:val="24"/>
        <w:szCs w:val="24"/>
      </w:rPr>
      <w:t>СП</w:t>
    </w:r>
    <w:r w:rsidRPr="001E0451">
      <w:rPr>
        <w:rFonts w:ascii="Times New Roman" w:hAnsi="Times New Roman"/>
        <w:b/>
        <w:color w:val="000000"/>
        <w:sz w:val="24"/>
        <w:szCs w:val="24"/>
        <w:lang w:val="ru-RU"/>
      </w:rPr>
      <w:t xml:space="preserve"> </w:t>
    </w:r>
    <w:r w:rsidRPr="001E0451">
      <w:rPr>
        <w:rFonts w:ascii="Times New Roman" w:hAnsi="Times New Roman"/>
        <w:b/>
        <w:color w:val="000000"/>
        <w:sz w:val="24"/>
        <w:szCs w:val="24"/>
      </w:rPr>
      <w:t>146.13330.2012</w:t>
    </w:r>
  </w:p>
  <w:p w14:paraId="7CD5FEC8" w14:textId="77777777" w:rsidR="00B450E9" w:rsidRPr="001E0451" w:rsidRDefault="00B450E9" w:rsidP="00EA0594">
    <w:pPr>
      <w:pStyle w:val="af2"/>
      <w:tabs>
        <w:tab w:val="right" w:pos="10065"/>
      </w:tabs>
      <w:rPr>
        <w:rFonts w:ascii="Times New Roman" w:hAnsi="Times New Roman"/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804B87" w14:textId="77777777" w:rsidR="00B450E9" w:rsidRPr="001E0451" w:rsidRDefault="00B450E9" w:rsidP="003C06B2">
    <w:pPr>
      <w:pStyle w:val="af2"/>
      <w:tabs>
        <w:tab w:val="right" w:pos="10065"/>
      </w:tabs>
      <w:jc w:val="right"/>
      <w:rPr>
        <w:rFonts w:ascii="Times New Roman" w:hAnsi="Times New Roman"/>
        <w:b/>
        <w:color w:val="000000"/>
        <w:sz w:val="24"/>
        <w:szCs w:val="24"/>
      </w:rPr>
    </w:pPr>
    <w:r w:rsidRPr="001E0451">
      <w:rPr>
        <w:rFonts w:ascii="Times New Roman" w:hAnsi="Times New Roman"/>
        <w:b/>
        <w:color w:val="000000"/>
        <w:sz w:val="24"/>
        <w:szCs w:val="24"/>
      </w:rPr>
      <w:t>СП</w:t>
    </w:r>
    <w:r w:rsidRPr="001E0451">
      <w:rPr>
        <w:rFonts w:ascii="Times New Roman" w:hAnsi="Times New Roman"/>
        <w:b/>
        <w:color w:val="000000"/>
        <w:sz w:val="24"/>
        <w:szCs w:val="24"/>
        <w:lang w:val="ru-RU"/>
      </w:rPr>
      <w:t xml:space="preserve"> </w:t>
    </w:r>
    <w:r w:rsidRPr="001E0451">
      <w:rPr>
        <w:rFonts w:ascii="Times New Roman" w:hAnsi="Times New Roman"/>
        <w:b/>
        <w:color w:val="000000"/>
        <w:sz w:val="24"/>
        <w:szCs w:val="24"/>
      </w:rPr>
      <w:t>146.13330.2012</w:t>
    </w:r>
  </w:p>
  <w:p w14:paraId="1DDE6FFC" w14:textId="77777777" w:rsidR="00B450E9" w:rsidRPr="001E0451" w:rsidRDefault="00B450E9" w:rsidP="003C06B2">
    <w:pPr>
      <w:pStyle w:val="af2"/>
      <w:tabs>
        <w:tab w:val="right" w:pos="10065"/>
      </w:tabs>
      <w:jc w:val="right"/>
      <w:rPr>
        <w:rFonts w:ascii="Times New Roman" w:hAnsi="Times New Roman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EBAB1E" w14:textId="77777777" w:rsidR="00B450E9" w:rsidRDefault="00B450E9" w:rsidP="00EA0594">
    <w:pPr>
      <w:pStyle w:val="af2"/>
      <w:tabs>
        <w:tab w:val="clear" w:pos="4677"/>
        <w:tab w:val="clear" w:pos="9355"/>
        <w:tab w:val="center" w:pos="5032"/>
        <w:tab w:val="right" w:pos="10065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6"/>
      <w:numFmt w:val="decimal"/>
      <w:lvlText w:val="%1."/>
      <w:lvlJc w:val="left"/>
      <w:pPr>
        <w:tabs>
          <w:tab w:val="num" w:pos="1065"/>
        </w:tabs>
        <w:ind w:left="1065" w:hanging="1065"/>
      </w:pPr>
    </w:lvl>
    <w:lvl w:ilvl="1">
      <w:start w:val="14"/>
      <w:numFmt w:val="decimal"/>
      <w:lvlText w:val="%1.%2."/>
      <w:lvlJc w:val="left"/>
      <w:pPr>
        <w:tabs>
          <w:tab w:val="num" w:pos="1349"/>
        </w:tabs>
        <w:ind w:left="1349" w:hanging="1065"/>
      </w:pPr>
    </w:lvl>
    <w:lvl w:ilvl="2">
      <w:start w:val="1"/>
      <w:numFmt w:val="decimal"/>
      <w:lvlText w:val="%1.%2.%3."/>
      <w:lvlJc w:val="left"/>
      <w:pPr>
        <w:tabs>
          <w:tab w:val="num" w:pos="1633"/>
        </w:tabs>
        <w:ind w:left="1633" w:hanging="1065"/>
      </w:pPr>
    </w:lvl>
    <w:lvl w:ilvl="3">
      <w:start w:val="1"/>
      <w:numFmt w:val="decimal"/>
      <w:lvlText w:val="%1.%2.%3.%4."/>
      <w:lvlJc w:val="left"/>
      <w:pPr>
        <w:tabs>
          <w:tab w:val="num" w:pos="1932"/>
        </w:tabs>
        <w:ind w:left="1932" w:hanging="1080"/>
      </w:p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</w:lvl>
    <w:lvl w:ilvl="5">
      <w:start w:val="1"/>
      <w:numFmt w:val="decimal"/>
      <w:lvlText w:val="%1.%2.%3.%4.%5.%6."/>
      <w:lvlJc w:val="left"/>
      <w:pPr>
        <w:tabs>
          <w:tab w:val="num" w:pos="2860"/>
        </w:tabs>
        <w:ind w:left="286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3504"/>
        </w:tabs>
        <w:ind w:left="350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3788"/>
        </w:tabs>
        <w:ind w:left="3788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4432"/>
        </w:tabs>
        <w:ind w:left="4432" w:hanging="21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8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9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14"/>
    <w:multiLevelType w:val="hybridMultilevel"/>
    <w:tmpl w:val="6CEAF086"/>
    <w:lvl w:ilvl="0" w:tplc="FFFFFFFF">
      <w:start w:val="1"/>
      <w:numFmt w:val="bullet"/>
      <w:lvlText w:val="и"/>
      <w:lvlJc w:val="left"/>
    </w:lvl>
    <w:lvl w:ilvl="1" w:tplc="FFFFFFFF">
      <w:start w:val="1"/>
      <w:numFmt w:val="bullet"/>
      <w:lvlText w:val="-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17"/>
    <w:multiLevelType w:val="hybridMultilevel"/>
    <w:tmpl w:val="3006C83E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1A49"/>
    <w:multiLevelType w:val="hybridMultilevel"/>
    <w:tmpl w:val="00005F32"/>
    <w:lvl w:ilvl="0" w:tplc="00003BF6">
      <w:start w:val="1"/>
      <w:numFmt w:val="bullet"/>
      <w:lvlText w:val="-"/>
      <w:lvlJc w:val="left"/>
      <w:pPr>
        <w:tabs>
          <w:tab w:val="num" w:pos="927"/>
        </w:tabs>
        <w:ind w:left="927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2" w15:restartNumberingAfterBreak="0">
    <w:nsid w:val="0D633D59"/>
    <w:multiLevelType w:val="multilevel"/>
    <w:tmpl w:val="9F04CDC4"/>
    <w:lvl w:ilvl="0">
      <w:start w:val="7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6"/>
      <w:numFmt w:val="decimal"/>
      <w:lvlText w:val="%1.%2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60"/>
        </w:tabs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88"/>
        </w:tabs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32"/>
        </w:tabs>
        <w:ind w:left="4432" w:hanging="2160"/>
      </w:pPr>
      <w:rPr>
        <w:rFonts w:hint="default"/>
      </w:rPr>
    </w:lvl>
  </w:abstractNum>
  <w:abstractNum w:abstractNumId="13" w15:restartNumberingAfterBreak="0">
    <w:nsid w:val="1CC20361"/>
    <w:multiLevelType w:val="hybridMultilevel"/>
    <w:tmpl w:val="5122FA14"/>
    <w:lvl w:ilvl="0" w:tplc="44B43B2C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540641"/>
    <w:multiLevelType w:val="multilevel"/>
    <w:tmpl w:val="413626D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2EE95EE5"/>
    <w:multiLevelType w:val="multilevel"/>
    <w:tmpl w:val="A50A08B6"/>
    <w:lvl w:ilvl="0">
      <w:start w:val="6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cs="Times New Roman" w:hint="default"/>
        <w:i/>
      </w:rPr>
    </w:lvl>
    <w:lvl w:ilvl="1">
      <w:start w:val="2"/>
      <w:numFmt w:val="decimal"/>
      <w:lvlText w:val="%1.%2"/>
      <w:lvlJc w:val="left"/>
      <w:pPr>
        <w:tabs>
          <w:tab w:val="num" w:pos="1110"/>
        </w:tabs>
        <w:ind w:left="1110" w:hanging="570"/>
      </w:pPr>
      <w:rPr>
        <w:rFonts w:cs="Times New Roman" w:hint="default"/>
        <w:i/>
      </w:rPr>
    </w:lvl>
    <w:lvl w:ilvl="2">
      <w:start w:val="9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cs="Times New Roman" w:hint="default"/>
        <w:i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cs="Times New Roman" w:hint="default"/>
        <w:i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cs="Times New Roman" w:hint="default"/>
        <w:i/>
      </w:rPr>
    </w:lvl>
    <w:lvl w:ilvl="5">
      <w:start w:val="1"/>
      <w:numFmt w:val="decimal"/>
      <w:lvlText w:val="%1.%2.%3.%4.%5.%6"/>
      <w:lvlJc w:val="left"/>
      <w:pPr>
        <w:tabs>
          <w:tab w:val="num" w:pos="4140"/>
        </w:tabs>
        <w:ind w:left="4140" w:hanging="1440"/>
      </w:pPr>
      <w:rPr>
        <w:rFonts w:cs="Times New Roman" w:hint="default"/>
        <w:i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cs="Times New Roman" w:hint="default"/>
        <w:i/>
      </w:rPr>
    </w:lvl>
    <w:lvl w:ilvl="7">
      <w:start w:val="1"/>
      <w:numFmt w:val="decimal"/>
      <w:lvlText w:val="%1.%2.%3.%4.%5.%6.%7.%8"/>
      <w:lvlJc w:val="left"/>
      <w:pPr>
        <w:tabs>
          <w:tab w:val="num" w:pos="5580"/>
        </w:tabs>
        <w:ind w:left="5580" w:hanging="1800"/>
      </w:pPr>
      <w:rPr>
        <w:rFonts w:cs="Times New Roman" w:hint="default"/>
        <w:i/>
      </w:r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  <w:ind w:left="6480" w:hanging="2160"/>
      </w:pPr>
      <w:rPr>
        <w:rFonts w:cs="Times New Roman" w:hint="default"/>
        <w:i/>
      </w:rPr>
    </w:lvl>
  </w:abstractNum>
  <w:abstractNum w:abstractNumId="16" w15:restartNumberingAfterBreak="0">
    <w:nsid w:val="4CA50883"/>
    <w:multiLevelType w:val="multilevel"/>
    <w:tmpl w:val="54525BDC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3"/>
  </w:num>
  <w:num w:numId="11">
    <w:abstractNumId w:val="14"/>
  </w:num>
  <w:num w:numId="12">
    <w:abstractNumId w:val="16"/>
  </w:num>
  <w:num w:numId="13">
    <w:abstractNumId w:val="15"/>
  </w:num>
  <w:num w:numId="14">
    <w:abstractNumId w:val="12"/>
  </w:num>
  <w:num w:numId="15">
    <w:abstractNumId w:val="9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hyphenationZone w:val="357"/>
  <w:doNotHyphenateCaps/>
  <w:defaultTableStyle w:val="a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961"/>
    <w:rsid w:val="00007611"/>
    <w:rsid w:val="00007893"/>
    <w:rsid w:val="000129FA"/>
    <w:rsid w:val="00013705"/>
    <w:rsid w:val="00027964"/>
    <w:rsid w:val="0003467C"/>
    <w:rsid w:val="00040FC3"/>
    <w:rsid w:val="00050C58"/>
    <w:rsid w:val="00050C5E"/>
    <w:rsid w:val="0005353F"/>
    <w:rsid w:val="00056C0C"/>
    <w:rsid w:val="00064B74"/>
    <w:rsid w:val="00070383"/>
    <w:rsid w:val="00076351"/>
    <w:rsid w:val="00085855"/>
    <w:rsid w:val="00093DE1"/>
    <w:rsid w:val="0009551B"/>
    <w:rsid w:val="000B447E"/>
    <w:rsid w:val="000B748C"/>
    <w:rsid w:val="000D0FC1"/>
    <w:rsid w:val="000D392C"/>
    <w:rsid w:val="000D617B"/>
    <w:rsid w:val="000F363C"/>
    <w:rsid w:val="001202D3"/>
    <w:rsid w:val="0013272B"/>
    <w:rsid w:val="00136CDC"/>
    <w:rsid w:val="00136D47"/>
    <w:rsid w:val="001407CC"/>
    <w:rsid w:val="001425E0"/>
    <w:rsid w:val="00145FEA"/>
    <w:rsid w:val="00157001"/>
    <w:rsid w:val="001731A4"/>
    <w:rsid w:val="00176C77"/>
    <w:rsid w:val="00196D57"/>
    <w:rsid w:val="001A2AA0"/>
    <w:rsid w:val="001B382D"/>
    <w:rsid w:val="001B77BB"/>
    <w:rsid w:val="001D6E38"/>
    <w:rsid w:val="001E0451"/>
    <w:rsid w:val="001E3BAC"/>
    <w:rsid w:val="001F2184"/>
    <w:rsid w:val="00220CFA"/>
    <w:rsid w:val="00233E3D"/>
    <w:rsid w:val="002569CB"/>
    <w:rsid w:val="0028131C"/>
    <w:rsid w:val="00287D12"/>
    <w:rsid w:val="002A40A1"/>
    <w:rsid w:val="002B1A9C"/>
    <w:rsid w:val="002B2A39"/>
    <w:rsid w:val="002D0E77"/>
    <w:rsid w:val="002E78A8"/>
    <w:rsid w:val="00301A1F"/>
    <w:rsid w:val="00331697"/>
    <w:rsid w:val="003511DC"/>
    <w:rsid w:val="00374208"/>
    <w:rsid w:val="0038106A"/>
    <w:rsid w:val="0038445F"/>
    <w:rsid w:val="00384BCF"/>
    <w:rsid w:val="00394BBC"/>
    <w:rsid w:val="00396B21"/>
    <w:rsid w:val="003A0339"/>
    <w:rsid w:val="003A039A"/>
    <w:rsid w:val="003A05BB"/>
    <w:rsid w:val="003B3EBA"/>
    <w:rsid w:val="003B4824"/>
    <w:rsid w:val="003C06B2"/>
    <w:rsid w:val="003D56D0"/>
    <w:rsid w:val="003D618E"/>
    <w:rsid w:val="003E07F9"/>
    <w:rsid w:val="003E080A"/>
    <w:rsid w:val="003E4DBC"/>
    <w:rsid w:val="003F5443"/>
    <w:rsid w:val="004006F4"/>
    <w:rsid w:val="004172E7"/>
    <w:rsid w:val="00424580"/>
    <w:rsid w:val="004356D7"/>
    <w:rsid w:val="004376CE"/>
    <w:rsid w:val="004422DE"/>
    <w:rsid w:val="00455936"/>
    <w:rsid w:val="00463AB4"/>
    <w:rsid w:val="00481579"/>
    <w:rsid w:val="004A11E5"/>
    <w:rsid w:val="004B1D6B"/>
    <w:rsid w:val="004C3C8E"/>
    <w:rsid w:val="004E1EB2"/>
    <w:rsid w:val="004E2D38"/>
    <w:rsid w:val="00501062"/>
    <w:rsid w:val="00503540"/>
    <w:rsid w:val="00526D13"/>
    <w:rsid w:val="0053305D"/>
    <w:rsid w:val="00540376"/>
    <w:rsid w:val="005461C4"/>
    <w:rsid w:val="00550DF1"/>
    <w:rsid w:val="00564468"/>
    <w:rsid w:val="00566C5E"/>
    <w:rsid w:val="005A74CF"/>
    <w:rsid w:val="005B60E7"/>
    <w:rsid w:val="005C1BFF"/>
    <w:rsid w:val="005C263F"/>
    <w:rsid w:val="005D3383"/>
    <w:rsid w:val="005E21AB"/>
    <w:rsid w:val="005F59A1"/>
    <w:rsid w:val="006056A2"/>
    <w:rsid w:val="006132FD"/>
    <w:rsid w:val="00621FB8"/>
    <w:rsid w:val="0063138D"/>
    <w:rsid w:val="00642C27"/>
    <w:rsid w:val="00645DFE"/>
    <w:rsid w:val="00650912"/>
    <w:rsid w:val="00684624"/>
    <w:rsid w:val="00690E4F"/>
    <w:rsid w:val="006A12A8"/>
    <w:rsid w:val="006A3EC2"/>
    <w:rsid w:val="006B0EDD"/>
    <w:rsid w:val="006C640A"/>
    <w:rsid w:val="006F326A"/>
    <w:rsid w:val="00716F0C"/>
    <w:rsid w:val="00721135"/>
    <w:rsid w:val="00743D94"/>
    <w:rsid w:val="0078000A"/>
    <w:rsid w:val="00781F95"/>
    <w:rsid w:val="00791135"/>
    <w:rsid w:val="007966D1"/>
    <w:rsid w:val="007A7B7B"/>
    <w:rsid w:val="007C18D9"/>
    <w:rsid w:val="007C50AB"/>
    <w:rsid w:val="007E10FA"/>
    <w:rsid w:val="007F7011"/>
    <w:rsid w:val="00804B7D"/>
    <w:rsid w:val="00816BC7"/>
    <w:rsid w:val="00822DA0"/>
    <w:rsid w:val="00823A35"/>
    <w:rsid w:val="0082483D"/>
    <w:rsid w:val="00834581"/>
    <w:rsid w:val="00843DAB"/>
    <w:rsid w:val="00853775"/>
    <w:rsid w:val="00854130"/>
    <w:rsid w:val="008668FB"/>
    <w:rsid w:val="00874422"/>
    <w:rsid w:val="00881ADE"/>
    <w:rsid w:val="008A0414"/>
    <w:rsid w:val="008A1B01"/>
    <w:rsid w:val="008A2C9E"/>
    <w:rsid w:val="008C6390"/>
    <w:rsid w:val="008E4F00"/>
    <w:rsid w:val="00917291"/>
    <w:rsid w:val="00924663"/>
    <w:rsid w:val="009255E2"/>
    <w:rsid w:val="009348B4"/>
    <w:rsid w:val="00950C6D"/>
    <w:rsid w:val="0096166E"/>
    <w:rsid w:val="009A74DF"/>
    <w:rsid w:val="009B4ED5"/>
    <w:rsid w:val="009C007C"/>
    <w:rsid w:val="009C3308"/>
    <w:rsid w:val="009D3118"/>
    <w:rsid w:val="009D4AEB"/>
    <w:rsid w:val="00A04340"/>
    <w:rsid w:val="00A11D6E"/>
    <w:rsid w:val="00A132AD"/>
    <w:rsid w:val="00A173E4"/>
    <w:rsid w:val="00A31B7B"/>
    <w:rsid w:val="00A3252B"/>
    <w:rsid w:val="00A34DCB"/>
    <w:rsid w:val="00A365B4"/>
    <w:rsid w:val="00A41410"/>
    <w:rsid w:val="00A46933"/>
    <w:rsid w:val="00A51677"/>
    <w:rsid w:val="00A612A8"/>
    <w:rsid w:val="00A62E30"/>
    <w:rsid w:val="00A72637"/>
    <w:rsid w:val="00AA1B16"/>
    <w:rsid w:val="00AA7296"/>
    <w:rsid w:val="00AB7114"/>
    <w:rsid w:val="00AC0123"/>
    <w:rsid w:val="00B14B97"/>
    <w:rsid w:val="00B450E9"/>
    <w:rsid w:val="00B47252"/>
    <w:rsid w:val="00B57492"/>
    <w:rsid w:val="00B60D6B"/>
    <w:rsid w:val="00B61065"/>
    <w:rsid w:val="00B73768"/>
    <w:rsid w:val="00B83030"/>
    <w:rsid w:val="00BD46CF"/>
    <w:rsid w:val="00BE7685"/>
    <w:rsid w:val="00BF068D"/>
    <w:rsid w:val="00C00E82"/>
    <w:rsid w:val="00C35776"/>
    <w:rsid w:val="00C405D9"/>
    <w:rsid w:val="00C608DC"/>
    <w:rsid w:val="00C63D99"/>
    <w:rsid w:val="00C6424F"/>
    <w:rsid w:val="00C67797"/>
    <w:rsid w:val="00C843A7"/>
    <w:rsid w:val="00C90827"/>
    <w:rsid w:val="00C96212"/>
    <w:rsid w:val="00CB66BA"/>
    <w:rsid w:val="00CB7E67"/>
    <w:rsid w:val="00CC2091"/>
    <w:rsid w:val="00CC37CF"/>
    <w:rsid w:val="00CC60C9"/>
    <w:rsid w:val="00CE261B"/>
    <w:rsid w:val="00D051CF"/>
    <w:rsid w:val="00D31473"/>
    <w:rsid w:val="00D37F4A"/>
    <w:rsid w:val="00D415CB"/>
    <w:rsid w:val="00D6529F"/>
    <w:rsid w:val="00D7223F"/>
    <w:rsid w:val="00D74A32"/>
    <w:rsid w:val="00D74D9A"/>
    <w:rsid w:val="00D800B9"/>
    <w:rsid w:val="00D81CC5"/>
    <w:rsid w:val="00DA5688"/>
    <w:rsid w:val="00DB7548"/>
    <w:rsid w:val="00DD2402"/>
    <w:rsid w:val="00DD6917"/>
    <w:rsid w:val="00DE1EBB"/>
    <w:rsid w:val="00DE6727"/>
    <w:rsid w:val="00E03444"/>
    <w:rsid w:val="00E12CCA"/>
    <w:rsid w:val="00E24869"/>
    <w:rsid w:val="00E31ED9"/>
    <w:rsid w:val="00E37190"/>
    <w:rsid w:val="00E46BAE"/>
    <w:rsid w:val="00E474D2"/>
    <w:rsid w:val="00E658CE"/>
    <w:rsid w:val="00E670E5"/>
    <w:rsid w:val="00E91455"/>
    <w:rsid w:val="00E96D84"/>
    <w:rsid w:val="00EA0594"/>
    <w:rsid w:val="00EC3961"/>
    <w:rsid w:val="00ED2141"/>
    <w:rsid w:val="00EF2001"/>
    <w:rsid w:val="00F20CCD"/>
    <w:rsid w:val="00F20F6E"/>
    <w:rsid w:val="00F35008"/>
    <w:rsid w:val="00F353F3"/>
    <w:rsid w:val="00F53299"/>
    <w:rsid w:val="00F7688D"/>
    <w:rsid w:val="00F82DED"/>
    <w:rsid w:val="00F84328"/>
    <w:rsid w:val="00F8780F"/>
    <w:rsid w:val="00FA109E"/>
    <w:rsid w:val="00FD1F0F"/>
    <w:rsid w:val="00FD74CB"/>
    <w:rsid w:val="00FE3A91"/>
    <w:rsid w:val="00FF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0877725"/>
  <w15:chartTrackingRefBased/>
  <w15:docId w15:val="{49703254-0850-416F-9A8C-6183C91C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rFonts w:ascii="Arial" w:hAnsi="Arial" w:cs="Arial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b/>
      <w:bCs/>
      <w:kern w:val="1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hd w:val="clear" w:color="auto" w:fill="FFFFFF"/>
      <w:tabs>
        <w:tab w:val="left" w:pos="326"/>
      </w:tabs>
      <w:spacing w:before="120" w:after="120"/>
      <w:jc w:val="center"/>
      <w:outlineLvl w:val="2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hd w:val="clear" w:color="auto" w:fill="FFFFFF"/>
      <w:spacing w:line="360" w:lineRule="auto"/>
      <w:jc w:val="both"/>
      <w:outlineLvl w:val="3"/>
    </w:pPr>
    <w:rPr>
      <w:rFonts w:ascii="Times New Roman" w:hAnsi="Times New Roman" w:cs="Times New Roman"/>
      <w:color w:val="FF00FF"/>
      <w:sz w:val="28"/>
      <w:szCs w:val="28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color w:val="FF00FF"/>
      <w:sz w:val="24"/>
    </w:rPr>
  </w:style>
  <w:style w:type="paragraph" w:styleId="7">
    <w:name w:val="heading 7"/>
    <w:basedOn w:val="a"/>
    <w:next w:val="a"/>
    <w:qFormat/>
    <w:pPr>
      <w:widowControl/>
      <w:numPr>
        <w:ilvl w:val="6"/>
        <w:numId w:val="1"/>
      </w:numPr>
      <w:autoSpaceDE/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"/>
    <w:next w:val="a"/>
    <w:qFormat/>
    <w:pPr>
      <w:widowControl/>
      <w:numPr>
        <w:ilvl w:val="7"/>
        <w:numId w:val="1"/>
      </w:numPr>
      <w:autoSpaceDE/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шрифт абзаца2"/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10">
    <w:name w:val="Основной шрифт абзаца1"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character" w:customStyle="1" w:styleId="21">
    <w:name w:val="Знак Знак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11">
    <w:name w:val="Знак Знак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a5">
    <w:name w:val="Знак Знак"/>
    <w:rPr>
      <w:rFonts w:ascii="Cambria" w:eastAsia="Times New Roman" w:hAnsi="Cambria" w:cs="Times New Roman"/>
      <w:b/>
      <w:bCs/>
      <w:color w:val="4F81BD"/>
    </w:rPr>
  </w:style>
  <w:style w:type="character" w:styleId="a6">
    <w:name w:val="Strong"/>
    <w:qFormat/>
    <w:rPr>
      <w:b/>
      <w:bCs/>
    </w:rPr>
  </w:style>
  <w:style w:type="character" w:styleId="a7">
    <w:name w:val="Emphasis"/>
    <w:qFormat/>
    <w:rPr>
      <w:i/>
      <w:iCs/>
    </w:rPr>
  </w:style>
  <w:style w:type="character" w:customStyle="1" w:styleId="mxdictname">
    <w:name w:val="mxdictname"/>
    <w:rPr>
      <w:b/>
      <w:bCs/>
    </w:rPr>
  </w:style>
  <w:style w:type="character" w:customStyle="1" w:styleId="mxdicttext">
    <w:name w:val="mxdicttext"/>
    <w:rPr>
      <w:b w:val="0"/>
      <w:bCs w:val="0"/>
    </w:rPr>
  </w:style>
  <w:style w:type="character" w:customStyle="1" w:styleId="12">
    <w:name w:val="Знак1"/>
    <w:rPr>
      <w:rFonts w:ascii="Arial" w:hAnsi="Arial" w:cs="Arial"/>
      <w:lang w:val="ru-RU" w:eastAsia="ar-SA" w:bidi="ar-SA"/>
    </w:rPr>
  </w:style>
  <w:style w:type="character" w:customStyle="1" w:styleId="a8">
    <w:name w:val="Знак"/>
    <w:rPr>
      <w:rFonts w:ascii="Arial" w:hAnsi="Arial" w:cs="Arial"/>
      <w:lang w:val="ru-RU" w:eastAsia="ar-SA" w:bidi="ar-SA"/>
    </w:rPr>
  </w:style>
  <w:style w:type="character" w:customStyle="1" w:styleId="13">
    <w:name w:val="Знак примечания1"/>
    <w:rPr>
      <w:sz w:val="16"/>
      <w:szCs w:val="16"/>
    </w:rPr>
  </w:style>
  <w:style w:type="character" w:customStyle="1" w:styleId="a9">
    <w:name w:val="Символ нумерации"/>
  </w:style>
  <w:style w:type="character" w:customStyle="1" w:styleId="aa">
    <w:name w:val="Маркеры списка"/>
    <w:rPr>
      <w:rFonts w:ascii="OpenSymbol" w:eastAsia="OpenSymbol" w:hAnsi="OpenSymbol" w:cs="OpenSymbol"/>
    </w:rPr>
  </w:style>
  <w:style w:type="paragraph" w:styleId="ab">
    <w:name w:val="Title"/>
    <w:basedOn w:val="a"/>
    <w:next w:val="ac"/>
    <w:link w:val="ad"/>
    <w:qFormat/>
    <w:pPr>
      <w:autoSpaceDE/>
      <w:spacing w:line="360" w:lineRule="auto"/>
      <w:ind w:left="794"/>
      <w:jc w:val="center"/>
    </w:pPr>
    <w:rPr>
      <w:rFonts w:cs="Times New Roman"/>
      <w:b/>
      <w:sz w:val="28"/>
    </w:rPr>
  </w:style>
  <w:style w:type="paragraph" w:styleId="ae">
    <w:name w:val="Body Text"/>
    <w:basedOn w:val="a"/>
    <w:pPr>
      <w:spacing w:after="120"/>
    </w:pPr>
  </w:style>
  <w:style w:type="paragraph" w:styleId="af">
    <w:name w:val="List"/>
    <w:basedOn w:val="ae"/>
    <w:rPr>
      <w:rFonts w:cs="Mangal"/>
    </w:rPr>
  </w:style>
  <w:style w:type="paragraph" w:customStyle="1" w:styleId="22">
    <w:name w:val="Название2"/>
    <w:basedOn w:val="a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23">
    <w:name w:val="Указатель2"/>
    <w:basedOn w:val="a"/>
    <w:pPr>
      <w:suppressLineNumbers/>
    </w:pPr>
    <w:rPr>
      <w:rFonts w:cs="Mang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15">
    <w:name w:val="Указатель1"/>
    <w:basedOn w:val="a"/>
    <w:pPr>
      <w:suppressLineNumbers/>
    </w:pPr>
    <w:rPr>
      <w:rFonts w:cs="Mangal"/>
    </w:rPr>
  </w:style>
  <w:style w:type="paragraph" w:styleId="16">
    <w:name w:val="toc 1"/>
    <w:basedOn w:val="a"/>
    <w:next w:val="a"/>
  </w:style>
  <w:style w:type="paragraph" w:styleId="24">
    <w:name w:val="toc 2"/>
    <w:basedOn w:val="a"/>
    <w:next w:val="a"/>
    <w:pPr>
      <w:ind w:left="200"/>
    </w:pPr>
  </w:style>
  <w:style w:type="paragraph" w:styleId="30">
    <w:name w:val="toc 3"/>
    <w:basedOn w:val="a"/>
    <w:next w:val="a"/>
    <w:pPr>
      <w:ind w:left="400"/>
    </w:pPr>
  </w:style>
  <w:style w:type="paragraph" w:styleId="40">
    <w:name w:val="toc 4"/>
    <w:basedOn w:val="a"/>
    <w:next w:val="a"/>
    <w:pPr>
      <w:ind w:left="600"/>
    </w:pPr>
  </w:style>
  <w:style w:type="paragraph" w:styleId="50">
    <w:name w:val="toc 5"/>
    <w:basedOn w:val="a"/>
    <w:next w:val="a"/>
    <w:pPr>
      <w:ind w:left="800"/>
    </w:pPr>
  </w:style>
  <w:style w:type="paragraph" w:styleId="6">
    <w:name w:val="toc 6"/>
    <w:basedOn w:val="a"/>
    <w:next w:val="a"/>
    <w:pPr>
      <w:ind w:left="1000"/>
    </w:pPr>
  </w:style>
  <w:style w:type="paragraph" w:styleId="70">
    <w:name w:val="toc 7"/>
    <w:basedOn w:val="a"/>
    <w:next w:val="a"/>
    <w:pPr>
      <w:ind w:left="1200"/>
    </w:pPr>
  </w:style>
  <w:style w:type="paragraph" w:styleId="80">
    <w:name w:val="toc 8"/>
    <w:basedOn w:val="a"/>
    <w:next w:val="a"/>
    <w:pPr>
      <w:ind w:left="1400"/>
    </w:pPr>
  </w:style>
  <w:style w:type="paragraph" w:styleId="9">
    <w:name w:val="toc 9"/>
    <w:basedOn w:val="a"/>
    <w:next w:val="a"/>
    <w:pPr>
      <w:ind w:left="1600"/>
    </w:pPr>
  </w:style>
  <w:style w:type="paragraph" w:styleId="ac">
    <w:name w:val="Subtitle"/>
    <w:basedOn w:val="ab"/>
    <w:next w:val="ae"/>
    <w:qFormat/>
    <w:rPr>
      <w:i/>
      <w:iCs/>
    </w:rPr>
  </w:style>
  <w:style w:type="paragraph" w:styleId="af0">
    <w:name w:val="Normal (Web)"/>
    <w:basedOn w:val="a"/>
    <w:pPr>
      <w:widowControl/>
      <w:autoSpaceDE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</w:pPr>
    <w:rPr>
      <w:rFonts w:ascii="Courier New" w:hAnsi="Courier New" w:cs="Courier New"/>
    </w:rPr>
  </w:style>
  <w:style w:type="paragraph" w:styleId="af1">
    <w:name w:val="Body Text Indent"/>
    <w:basedOn w:val="a"/>
    <w:pPr>
      <w:shd w:val="clear" w:color="auto" w:fill="FFFFFF"/>
      <w:spacing w:line="360" w:lineRule="auto"/>
      <w:ind w:firstLine="284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210">
    <w:name w:val="Основной текст с отступом 21"/>
    <w:basedOn w:val="a"/>
    <w:pPr>
      <w:shd w:val="clear" w:color="auto" w:fill="FFFFFF"/>
      <w:tabs>
        <w:tab w:val="left" w:pos="874"/>
      </w:tabs>
      <w:spacing w:line="360" w:lineRule="auto"/>
      <w:ind w:right="-565" w:firstLine="284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31">
    <w:name w:val="Основной текст с отступом 31"/>
    <w:basedOn w:val="a"/>
    <w:pPr>
      <w:spacing w:line="360" w:lineRule="auto"/>
      <w:ind w:right="-565" w:firstLine="284"/>
      <w:jc w:val="both"/>
    </w:pPr>
    <w:rPr>
      <w:rFonts w:ascii="Times New Roman" w:hAnsi="Times New Roman" w:cs="Times New Roman"/>
      <w:sz w:val="28"/>
      <w:szCs w:val="28"/>
    </w:rPr>
  </w:style>
  <w:style w:type="paragraph" w:styleId="af2">
    <w:name w:val="header"/>
    <w:basedOn w:val="a"/>
    <w:link w:val="af3"/>
    <w:uiPriority w:val="99"/>
    <w:pPr>
      <w:tabs>
        <w:tab w:val="center" w:pos="4677"/>
        <w:tab w:val="right" w:pos="9355"/>
      </w:tabs>
    </w:pPr>
    <w:rPr>
      <w:rFonts w:cs="Times New Roman"/>
      <w:lang w:val="x-none"/>
    </w:rPr>
  </w:style>
  <w:style w:type="paragraph" w:styleId="af4">
    <w:name w:val="footer"/>
    <w:basedOn w:val="a"/>
    <w:link w:val="af5"/>
    <w:uiPriority w:val="99"/>
    <w:pPr>
      <w:tabs>
        <w:tab w:val="center" w:pos="4677"/>
        <w:tab w:val="right" w:pos="9355"/>
      </w:tabs>
    </w:pPr>
    <w:rPr>
      <w:rFonts w:cs="Times New Roman"/>
      <w:lang w:val="x-none"/>
    </w:rPr>
  </w:style>
  <w:style w:type="paragraph" w:customStyle="1" w:styleId="af6">
    <w:name w:val="Содержимое таблицы"/>
    <w:basedOn w:val="a"/>
    <w:pPr>
      <w:suppressLineNumbers/>
    </w:pPr>
  </w:style>
  <w:style w:type="paragraph" w:customStyle="1" w:styleId="af7">
    <w:name w:val="Заголовок таблицы"/>
    <w:basedOn w:val="af6"/>
    <w:pPr>
      <w:jc w:val="center"/>
    </w:pPr>
    <w:rPr>
      <w:b/>
      <w:bCs/>
    </w:rPr>
  </w:style>
  <w:style w:type="character" w:customStyle="1" w:styleId="apple-converted-space">
    <w:name w:val="apple-converted-space"/>
    <w:basedOn w:val="a0"/>
    <w:rsid w:val="00CC60C9"/>
  </w:style>
  <w:style w:type="character" w:customStyle="1" w:styleId="af3">
    <w:name w:val="Верхний колонтитул Знак"/>
    <w:link w:val="af2"/>
    <w:uiPriority w:val="99"/>
    <w:rsid w:val="00526D13"/>
    <w:rPr>
      <w:rFonts w:ascii="Arial" w:hAnsi="Arial" w:cs="Arial"/>
      <w:lang w:eastAsia="ar-SA"/>
    </w:rPr>
  </w:style>
  <w:style w:type="paragraph" w:styleId="af8">
    <w:name w:val="Balloon Text"/>
    <w:basedOn w:val="a"/>
    <w:link w:val="af9"/>
    <w:uiPriority w:val="99"/>
    <w:semiHidden/>
    <w:unhideWhenUsed/>
    <w:rsid w:val="00526D13"/>
    <w:rPr>
      <w:rFonts w:ascii="Tahoma" w:hAnsi="Tahoma" w:cs="Times New Roman"/>
      <w:sz w:val="16"/>
      <w:szCs w:val="16"/>
      <w:lang w:val="x-none"/>
    </w:rPr>
  </w:style>
  <w:style w:type="character" w:customStyle="1" w:styleId="af9">
    <w:name w:val="Текст выноски Знак"/>
    <w:link w:val="af8"/>
    <w:uiPriority w:val="99"/>
    <w:semiHidden/>
    <w:rsid w:val="00526D13"/>
    <w:rPr>
      <w:rFonts w:ascii="Tahoma" w:hAnsi="Tahoma" w:cs="Tahoma"/>
      <w:sz w:val="16"/>
      <w:szCs w:val="16"/>
      <w:lang w:eastAsia="ar-SA"/>
    </w:rPr>
  </w:style>
  <w:style w:type="paragraph" w:customStyle="1" w:styleId="17">
    <w:name w:val="Текст1"/>
    <w:basedOn w:val="a"/>
    <w:rsid w:val="00526D13"/>
    <w:pPr>
      <w:widowControl/>
      <w:autoSpaceDE/>
    </w:pPr>
    <w:rPr>
      <w:rFonts w:ascii="Courier New" w:hAnsi="Courier New" w:cs="Times New Roman"/>
    </w:rPr>
  </w:style>
  <w:style w:type="paragraph" w:customStyle="1" w:styleId="a00">
    <w:name w:val="a0"/>
    <w:basedOn w:val="a"/>
    <w:rsid w:val="00526D13"/>
    <w:pPr>
      <w:widowControl/>
      <w:autoSpaceDE/>
      <w:spacing w:before="100" w:after="100"/>
    </w:pPr>
    <w:rPr>
      <w:rFonts w:ascii="Times New Roman" w:hAnsi="Times New Roman" w:cs="Times New Roman"/>
      <w:sz w:val="24"/>
      <w:szCs w:val="24"/>
    </w:rPr>
  </w:style>
  <w:style w:type="character" w:customStyle="1" w:styleId="af5">
    <w:name w:val="Нижний колонтитул Знак"/>
    <w:link w:val="af4"/>
    <w:uiPriority w:val="99"/>
    <w:rsid w:val="00743D94"/>
    <w:rPr>
      <w:rFonts w:ascii="Arial" w:hAnsi="Arial" w:cs="Arial"/>
      <w:lang w:eastAsia="ar-SA"/>
    </w:rPr>
  </w:style>
  <w:style w:type="character" w:customStyle="1" w:styleId="apple-style-span">
    <w:name w:val="apple-style-span"/>
    <w:uiPriority w:val="99"/>
    <w:rsid w:val="00EA0594"/>
  </w:style>
  <w:style w:type="character" w:styleId="afa">
    <w:name w:val="page number"/>
    <w:basedOn w:val="a0"/>
    <w:rsid w:val="003C06B2"/>
  </w:style>
  <w:style w:type="paragraph" w:styleId="afb">
    <w:name w:val="Block Text"/>
    <w:basedOn w:val="a"/>
    <w:rsid w:val="00645DFE"/>
    <w:pPr>
      <w:widowControl/>
      <w:suppressAutoHyphens w:val="0"/>
      <w:autoSpaceDE/>
      <w:spacing w:before="120" w:line="360" w:lineRule="auto"/>
      <w:ind w:left="720" w:right="-1049" w:hanging="720"/>
    </w:pPr>
    <w:rPr>
      <w:rFonts w:cs="Times New Roman"/>
      <w:b/>
      <w:sz w:val="24"/>
      <w:lang w:eastAsia="ru-RU"/>
    </w:rPr>
  </w:style>
  <w:style w:type="paragraph" w:customStyle="1" w:styleId="afc">
    <w:name w:val="загол"/>
    <w:rsid w:val="00645DFE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paragraph" w:styleId="afd">
    <w:name w:val="No Spacing"/>
    <w:aliases w:val="Без отступа"/>
    <w:link w:val="afe"/>
    <w:uiPriority w:val="1"/>
    <w:qFormat/>
    <w:rsid w:val="001E0451"/>
    <w:pPr>
      <w:widowControl w:val="0"/>
      <w:suppressAutoHyphens/>
      <w:autoSpaceDE w:val="0"/>
    </w:pPr>
    <w:rPr>
      <w:rFonts w:ascii="Arial" w:hAnsi="Arial" w:cs="Arial"/>
      <w:lang w:eastAsia="ar-SA"/>
    </w:rPr>
  </w:style>
  <w:style w:type="character" w:customStyle="1" w:styleId="ad">
    <w:name w:val="Название Знак"/>
    <w:link w:val="ab"/>
    <w:rsid w:val="001E0451"/>
    <w:rPr>
      <w:rFonts w:ascii="Arial" w:hAnsi="Arial"/>
      <w:b/>
      <w:sz w:val="28"/>
      <w:lang w:eastAsia="ar-SA"/>
    </w:rPr>
  </w:style>
  <w:style w:type="character" w:customStyle="1" w:styleId="afe">
    <w:name w:val="Без интервала Знак"/>
    <w:aliases w:val="Без отступа Знак"/>
    <w:link w:val="afd"/>
    <w:uiPriority w:val="1"/>
    <w:rsid w:val="001E0451"/>
    <w:rPr>
      <w:rFonts w:ascii="Arial" w:hAnsi="Arial" w:cs="Arial"/>
      <w:lang w:eastAsia="ar-SA"/>
    </w:rPr>
  </w:style>
  <w:style w:type="character" w:customStyle="1" w:styleId="211">
    <w:name w:val="Основной текст (2) + 11"/>
    <w:aliases w:val="5 pt5,5 pt6"/>
    <w:rsid w:val="00374208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  <w:style w:type="paragraph" w:customStyle="1" w:styleId="aff">
    <w:basedOn w:val="a"/>
    <w:next w:val="af0"/>
    <w:rsid w:val="00B83030"/>
    <w:pPr>
      <w:widowControl/>
      <w:suppressAutoHyphens w:val="0"/>
      <w:autoSpaceDE/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docs.cntd.ru/document/120010159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docs.cntd.ru/document/120007114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docs.cntd.ru/document/902111644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docs.cntd.ru/document/901451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8427</Words>
  <Characters>48034</Characters>
  <Application>Microsoft Office Word</Application>
  <DocSecurity>4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 35-113-2004</vt:lpstr>
    </vt:vector>
  </TitlesOfParts>
  <Company>Tycoon</Company>
  <LinksUpToDate>false</LinksUpToDate>
  <CharactersWithSpaces>56349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35-113-2004</dc:title>
  <dc:subject/>
  <dc:creator>СтройКонсультант</dc:creator>
  <cp:keywords/>
  <cp:lastModifiedBy>Татьяна Диденко</cp:lastModifiedBy>
  <cp:revision>2</cp:revision>
  <cp:lastPrinted>2013-11-08T09:43:00Z</cp:lastPrinted>
  <dcterms:created xsi:type="dcterms:W3CDTF">2024-08-02T14:03:00Z</dcterms:created>
  <dcterms:modified xsi:type="dcterms:W3CDTF">2024-08-02T14:03:00Z</dcterms:modified>
</cp:coreProperties>
</file>