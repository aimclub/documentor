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799C9" w14:textId="18D0574B" w:rsidR="002E41F1" w:rsidRPr="002E41F1" w:rsidRDefault="002E41F1" w:rsidP="002E41F1">
      <w:pPr>
        <w:pStyle w:val="afc"/>
        <w:ind w:right="-1" w:hanging="1"/>
        <w:jc w:val="center"/>
        <w:rPr>
          <w:b/>
        </w:rPr>
      </w:pPr>
      <w:r w:rsidRPr="002E41F1">
        <w:rPr>
          <w:b/>
          <w:caps/>
        </w:rPr>
        <w:t>Министерство строительства</w:t>
      </w:r>
    </w:p>
    <w:p w14:paraId="5773908E" w14:textId="1394CD49" w:rsidR="002E41F1" w:rsidRPr="002E41F1" w:rsidRDefault="002E41F1" w:rsidP="002E41F1">
      <w:pPr>
        <w:pStyle w:val="afc"/>
        <w:ind w:right="-1" w:hanging="1"/>
        <w:jc w:val="center"/>
        <w:rPr>
          <w:b/>
        </w:rPr>
      </w:pPr>
      <w:r w:rsidRPr="002E41F1">
        <w:rPr>
          <w:b/>
          <w:caps/>
        </w:rPr>
        <w:t>и жилищно-коммунального хозяйства</w:t>
      </w:r>
    </w:p>
    <w:p w14:paraId="077D7DF1" w14:textId="0E9B4623" w:rsidR="002E41F1" w:rsidRPr="002E41F1" w:rsidRDefault="002E41F1" w:rsidP="002E41F1">
      <w:pPr>
        <w:pStyle w:val="afc"/>
        <w:ind w:right="-1" w:hanging="1"/>
        <w:jc w:val="center"/>
        <w:rPr>
          <w:b/>
        </w:rPr>
      </w:pPr>
      <w:r w:rsidRPr="002E41F1">
        <w:rPr>
          <w:b/>
          <w:caps/>
        </w:rPr>
        <w:t>Российской Федерации</w:t>
      </w:r>
    </w:p>
    <w:p w14:paraId="74553EAB" w14:textId="77777777" w:rsidR="002E41F1" w:rsidRDefault="002E41F1" w:rsidP="002E41F1">
      <w:pPr>
        <w:pStyle w:val="afc"/>
        <w:ind w:right="-1" w:hanging="1"/>
        <w:jc w:val="center"/>
      </w:pPr>
    </w:p>
    <w:p w14:paraId="24A6568A" w14:textId="77777777" w:rsidR="002E41F1" w:rsidRDefault="002E41F1" w:rsidP="002E41F1">
      <w:pPr>
        <w:pStyle w:val="afc"/>
        <w:ind w:right="-1" w:hanging="1"/>
        <w:jc w:val="center"/>
      </w:pPr>
    </w:p>
    <w:p w14:paraId="1C52BC62" w14:textId="77777777" w:rsidR="002E41F1" w:rsidRDefault="002E41F1" w:rsidP="002E41F1">
      <w:pPr>
        <w:pStyle w:val="afc"/>
        <w:ind w:right="-1" w:hanging="1"/>
        <w:jc w:val="center"/>
      </w:pPr>
    </w:p>
    <w:p w14:paraId="2D11C3AF" w14:textId="40888782" w:rsidR="002E41F1" w:rsidRDefault="002E41F1" w:rsidP="002E41F1">
      <w:pPr>
        <w:pStyle w:val="afc"/>
        <w:ind w:right="-1" w:hanging="1"/>
        <w:jc w:val="center"/>
      </w:pPr>
      <w:r w:rsidRPr="002E41F1">
        <w:rPr>
          <w:rFonts w:cs="Times New Roman"/>
          <w:b/>
          <w:szCs w:val="28"/>
        </w:rPr>
        <w:t>СВОД ПРАВИЛ</w:t>
      </w:r>
      <w:r>
        <w:rPr>
          <w:rFonts w:cs="Times New Roman"/>
          <w:b/>
          <w:szCs w:val="28"/>
        </w:rPr>
        <w:t xml:space="preserve">                                                           </w:t>
      </w:r>
      <w:r w:rsidRPr="002E41F1">
        <w:rPr>
          <w:rFonts w:cs="Times New Roman"/>
          <w:b/>
          <w:szCs w:val="28"/>
        </w:rPr>
        <w:t>СП 251.1325800.2016</w:t>
      </w:r>
    </w:p>
    <w:p w14:paraId="75DE6D13" w14:textId="77777777" w:rsidR="002E41F1" w:rsidRDefault="002E41F1" w:rsidP="002E41F1">
      <w:pPr>
        <w:pStyle w:val="afc"/>
        <w:ind w:right="-1" w:hanging="1"/>
        <w:jc w:val="center"/>
      </w:pPr>
    </w:p>
    <w:p w14:paraId="6CBF99CA" w14:textId="77777777" w:rsidR="002E41F1" w:rsidRDefault="002E41F1" w:rsidP="002E41F1">
      <w:pPr>
        <w:pStyle w:val="afc"/>
        <w:ind w:right="-1" w:hanging="1"/>
        <w:jc w:val="center"/>
      </w:pPr>
    </w:p>
    <w:p w14:paraId="0D7BCBC1" w14:textId="77777777" w:rsidR="002E41F1" w:rsidRDefault="002E41F1" w:rsidP="002E41F1">
      <w:pPr>
        <w:pStyle w:val="afc"/>
        <w:ind w:right="-1" w:hanging="1"/>
        <w:jc w:val="center"/>
      </w:pPr>
    </w:p>
    <w:p w14:paraId="614457D8" w14:textId="77777777" w:rsidR="002E41F1" w:rsidRDefault="002E41F1" w:rsidP="002E41F1">
      <w:pPr>
        <w:pStyle w:val="afc"/>
        <w:ind w:right="-1" w:hanging="1"/>
        <w:jc w:val="center"/>
      </w:pPr>
    </w:p>
    <w:p w14:paraId="15EAE42B" w14:textId="77777777" w:rsidR="002E41F1" w:rsidRDefault="002E41F1" w:rsidP="002E41F1">
      <w:pPr>
        <w:pStyle w:val="afc"/>
        <w:ind w:right="-1" w:hanging="1"/>
        <w:jc w:val="center"/>
      </w:pPr>
    </w:p>
    <w:p w14:paraId="6F401245" w14:textId="77777777" w:rsidR="002E41F1" w:rsidRDefault="002E41F1" w:rsidP="002E41F1">
      <w:pPr>
        <w:pStyle w:val="afc"/>
        <w:ind w:right="-1" w:hanging="1"/>
        <w:jc w:val="center"/>
      </w:pPr>
    </w:p>
    <w:p w14:paraId="0809DA4E" w14:textId="77777777" w:rsidR="002E41F1" w:rsidRDefault="002E41F1" w:rsidP="002E41F1">
      <w:pPr>
        <w:pStyle w:val="afc"/>
        <w:ind w:right="-1" w:hanging="1"/>
        <w:jc w:val="center"/>
      </w:pPr>
    </w:p>
    <w:p w14:paraId="7D0891E9" w14:textId="4CD2A4F5" w:rsidR="002E41F1" w:rsidRDefault="002E41F1" w:rsidP="002E41F1">
      <w:pPr>
        <w:pStyle w:val="afc"/>
        <w:ind w:right="-1" w:hanging="1"/>
        <w:jc w:val="center"/>
      </w:pPr>
      <w:r w:rsidRPr="002E41F1">
        <w:rPr>
          <w:rFonts w:cs="Times New Roman"/>
          <w:b/>
          <w:sz w:val="36"/>
          <w:szCs w:val="36"/>
        </w:rPr>
        <w:t>ЗДАНИЯ ОБЩЕОБРАЗОВАТЕЛЬНЫХ ОРГАНИЗАЦИЙ</w:t>
      </w:r>
    </w:p>
    <w:p w14:paraId="710B733A" w14:textId="7D7D5043" w:rsidR="002E41F1" w:rsidRDefault="000E0B58" w:rsidP="002E41F1">
      <w:pPr>
        <w:pStyle w:val="afc"/>
        <w:ind w:right="-1" w:hanging="1"/>
        <w:jc w:val="center"/>
      </w:pPr>
      <w:r w:rsidRPr="002E41F1">
        <w:rPr>
          <w:rFonts w:cs="Times New Roman"/>
          <w:b/>
          <w:sz w:val="36"/>
          <w:szCs w:val="36"/>
        </w:rPr>
        <w:t>Правила проектирования</w:t>
      </w:r>
    </w:p>
    <w:p w14:paraId="5F5065B0" w14:textId="77777777" w:rsidR="002E41F1" w:rsidRDefault="002E41F1" w:rsidP="002E41F1">
      <w:pPr>
        <w:pStyle w:val="afc"/>
        <w:ind w:right="-1" w:hanging="1"/>
        <w:jc w:val="center"/>
      </w:pPr>
    </w:p>
    <w:p w14:paraId="4B7D0D48" w14:textId="77777777" w:rsidR="000E0B58" w:rsidRDefault="000E0B58" w:rsidP="002E41F1">
      <w:pPr>
        <w:pStyle w:val="afc"/>
        <w:ind w:right="-1" w:hanging="1"/>
        <w:jc w:val="center"/>
      </w:pPr>
    </w:p>
    <w:p w14:paraId="17734F36" w14:textId="77777777" w:rsidR="000E0B58" w:rsidRDefault="000E0B58" w:rsidP="002E41F1">
      <w:pPr>
        <w:pStyle w:val="afc"/>
        <w:ind w:right="-1" w:hanging="1"/>
        <w:jc w:val="center"/>
      </w:pPr>
    </w:p>
    <w:p w14:paraId="222F1452" w14:textId="0370939C" w:rsidR="000E0B58" w:rsidRPr="0039626C" w:rsidRDefault="005C1D52" w:rsidP="000E0B58">
      <w:pPr>
        <w:pStyle w:val="afc"/>
        <w:ind w:right="-1" w:hanging="1"/>
        <w:jc w:val="center"/>
        <w:rPr>
          <w:rFonts w:cs="Times New Roman"/>
          <w:b/>
          <w:szCs w:val="28"/>
        </w:rPr>
      </w:pPr>
      <w:r>
        <w:rPr>
          <w:rFonts w:cs="Times New Roman"/>
          <w:b/>
          <w:szCs w:val="28"/>
        </w:rPr>
        <w:t>С И</w:t>
      </w:r>
      <w:r w:rsidR="000E0B58" w:rsidRPr="0039626C">
        <w:rPr>
          <w:rFonts w:cs="Times New Roman"/>
          <w:b/>
          <w:szCs w:val="28"/>
        </w:rPr>
        <w:t>зменени</w:t>
      </w:r>
      <w:r w:rsidR="000E0B58">
        <w:rPr>
          <w:rFonts w:cs="Times New Roman"/>
          <w:b/>
          <w:szCs w:val="28"/>
        </w:rPr>
        <w:t>ями</w:t>
      </w:r>
      <w:r w:rsidR="000E0B58" w:rsidRPr="0039626C">
        <w:rPr>
          <w:rFonts w:cs="Times New Roman"/>
          <w:b/>
          <w:szCs w:val="28"/>
        </w:rPr>
        <w:t xml:space="preserve"> № 1</w:t>
      </w:r>
      <w:r w:rsidR="000E0B58">
        <w:rPr>
          <w:rFonts w:cs="Times New Roman"/>
          <w:b/>
          <w:szCs w:val="28"/>
        </w:rPr>
        <w:t>, № 2</w:t>
      </w:r>
      <w:r w:rsidR="002C2D89">
        <w:rPr>
          <w:rFonts w:cs="Times New Roman"/>
          <w:b/>
          <w:szCs w:val="28"/>
        </w:rPr>
        <w:t>, № 3</w:t>
      </w:r>
      <w:r w:rsidR="00641150">
        <w:rPr>
          <w:rFonts w:cs="Times New Roman"/>
          <w:b/>
          <w:szCs w:val="28"/>
        </w:rPr>
        <w:t>, № 4</w:t>
      </w:r>
      <w:r w:rsidR="005122B8">
        <w:rPr>
          <w:rFonts w:cs="Times New Roman"/>
          <w:b/>
          <w:szCs w:val="28"/>
        </w:rPr>
        <w:t>, № 5</w:t>
      </w:r>
    </w:p>
    <w:p w14:paraId="0161DB84" w14:textId="77777777" w:rsidR="000E0B58" w:rsidRDefault="000E0B58" w:rsidP="002E41F1">
      <w:pPr>
        <w:pStyle w:val="afc"/>
        <w:ind w:right="-1" w:hanging="1"/>
        <w:jc w:val="center"/>
      </w:pPr>
    </w:p>
    <w:p w14:paraId="6A145B79" w14:textId="77777777" w:rsidR="000E0B58" w:rsidRDefault="000E0B58" w:rsidP="002E41F1">
      <w:pPr>
        <w:pStyle w:val="afc"/>
        <w:ind w:right="-1" w:hanging="1"/>
        <w:jc w:val="center"/>
      </w:pPr>
    </w:p>
    <w:p w14:paraId="2A061BE2" w14:textId="77777777" w:rsidR="000E0B58" w:rsidRDefault="000E0B58" w:rsidP="002E41F1">
      <w:pPr>
        <w:pStyle w:val="afc"/>
        <w:ind w:right="-1" w:hanging="1"/>
        <w:jc w:val="center"/>
      </w:pPr>
    </w:p>
    <w:p w14:paraId="4768684B" w14:textId="77777777" w:rsidR="000E0B58" w:rsidRDefault="000E0B58" w:rsidP="002E41F1">
      <w:pPr>
        <w:pStyle w:val="afc"/>
        <w:ind w:right="-1" w:hanging="1"/>
        <w:jc w:val="center"/>
      </w:pPr>
    </w:p>
    <w:p w14:paraId="0B75F21F" w14:textId="77777777" w:rsidR="000E0B58" w:rsidRDefault="000E0B58" w:rsidP="002E41F1">
      <w:pPr>
        <w:pStyle w:val="afc"/>
        <w:ind w:right="-1" w:hanging="1"/>
        <w:jc w:val="center"/>
      </w:pPr>
    </w:p>
    <w:p w14:paraId="46D63FD1" w14:textId="77777777" w:rsidR="000E0B58" w:rsidRDefault="000E0B58" w:rsidP="002E41F1">
      <w:pPr>
        <w:pStyle w:val="afc"/>
        <w:ind w:right="-1" w:hanging="1"/>
        <w:jc w:val="center"/>
      </w:pPr>
    </w:p>
    <w:p w14:paraId="245B0361" w14:textId="77777777" w:rsidR="000E0B58" w:rsidRDefault="000E0B58" w:rsidP="002E41F1">
      <w:pPr>
        <w:pStyle w:val="afc"/>
        <w:ind w:right="-1" w:hanging="1"/>
        <w:jc w:val="center"/>
      </w:pPr>
    </w:p>
    <w:p w14:paraId="529D5A88" w14:textId="77777777" w:rsidR="000E0B58" w:rsidRDefault="000E0B58" w:rsidP="002E41F1">
      <w:pPr>
        <w:pStyle w:val="afc"/>
        <w:ind w:right="-1" w:hanging="1"/>
        <w:jc w:val="center"/>
      </w:pPr>
    </w:p>
    <w:p w14:paraId="79A6F961" w14:textId="77777777" w:rsidR="000E0B58" w:rsidRDefault="000E0B58" w:rsidP="002E41F1">
      <w:pPr>
        <w:pStyle w:val="afc"/>
        <w:ind w:right="-1" w:hanging="1"/>
        <w:jc w:val="center"/>
      </w:pPr>
    </w:p>
    <w:p w14:paraId="3500D6AE" w14:textId="77777777" w:rsidR="000E0B58" w:rsidRDefault="000E0B58" w:rsidP="002E41F1">
      <w:pPr>
        <w:pStyle w:val="afc"/>
        <w:ind w:right="-1" w:hanging="1"/>
        <w:jc w:val="center"/>
      </w:pPr>
    </w:p>
    <w:p w14:paraId="06BFFC6C" w14:textId="77777777" w:rsidR="000E0B58" w:rsidRDefault="000E0B58" w:rsidP="002E41F1">
      <w:pPr>
        <w:pStyle w:val="afc"/>
        <w:ind w:right="-1" w:hanging="1"/>
        <w:jc w:val="center"/>
      </w:pPr>
    </w:p>
    <w:p w14:paraId="0E43821F" w14:textId="77777777" w:rsidR="000E0B58" w:rsidRDefault="000E0B58" w:rsidP="002E41F1">
      <w:pPr>
        <w:pStyle w:val="afc"/>
        <w:ind w:right="-1" w:hanging="1"/>
        <w:jc w:val="center"/>
      </w:pPr>
    </w:p>
    <w:p w14:paraId="4EE38C4B" w14:textId="77777777" w:rsidR="000E0B58" w:rsidRDefault="000E0B58" w:rsidP="002E41F1">
      <w:pPr>
        <w:pStyle w:val="afc"/>
        <w:ind w:right="-1" w:hanging="1"/>
        <w:jc w:val="center"/>
      </w:pPr>
    </w:p>
    <w:p w14:paraId="0A89F975" w14:textId="77777777" w:rsidR="000E0B58" w:rsidRDefault="000E0B58" w:rsidP="002E41F1">
      <w:pPr>
        <w:pStyle w:val="afc"/>
        <w:ind w:right="-1" w:hanging="1"/>
        <w:jc w:val="center"/>
      </w:pPr>
    </w:p>
    <w:p w14:paraId="1C9C58A1" w14:textId="77777777" w:rsidR="000E0B58" w:rsidRDefault="000E0B58" w:rsidP="002E41F1">
      <w:pPr>
        <w:pStyle w:val="afc"/>
        <w:ind w:right="-1" w:hanging="1"/>
        <w:jc w:val="center"/>
      </w:pPr>
    </w:p>
    <w:p w14:paraId="3DB28C1B" w14:textId="77777777" w:rsidR="000E0B58" w:rsidRDefault="000E0B58" w:rsidP="002E41F1">
      <w:pPr>
        <w:pStyle w:val="afc"/>
        <w:ind w:right="-1" w:hanging="1"/>
        <w:jc w:val="center"/>
      </w:pPr>
    </w:p>
    <w:p w14:paraId="73B307FC" w14:textId="69C50091" w:rsidR="000E0B58" w:rsidRDefault="000E0B58" w:rsidP="000E0B58">
      <w:pPr>
        <w:pStyle w:val="afc"/>
        <w:ind w:right="-1" w:hanging="1"/>
        <w:jc w:val="center"/>
        <w:rPr>
          <w:rFonts w:cs="Times New Roman"/>
          <w:b/>
          <w:szCs w:val="28"/>
        </w:rPr>
      </w:pPr>
      <w:r w:rsidRPr="00137D39">
        <w:rPr>
          <w:rFonts w:cs="Times New Roman"/>
          <w:b/>
          <w:szCs w:val="28"/>
        </w:rPr>
        <w:t>Москва 20</w:t>
      </w:r>
      <w:r w:rsidR="00641150">
        <w:rPr>
          <w:rFonts w:cs="Times New Roman"/>
          <w:b/>
          <w:szCs w:val="28"/>
        </w:rPr>
        <w:t>22</w:t>
      </w:r>
    </w:p>
    <w:p w14:paraId="329CE943" w14:textId="77777777" w:rsidR="00641150" w:rsidRPr="00137D39" w:rsidRDefault="00641150" w:rsidP="000E0B58">
      <w:pPr>
        <w:pStyle w:val="afc"/>
        <w:ind w:right="-1" w:hanging="1"/>
        <w:jc w:val="center"/>
        <w:rPr>
          <w:rFonts w:cs="Times New Roman"/>
          <w:b/>
          <w:szCs w:val="28"/>
        </w:rPr>
      </w:pPr>
    </w:p>
    <w:p w14:paraId="2A5A0740" w14:textId="17D940A9" w:rsidR="00641150" w:rsidRDefault="00641150" w:rsidP="002E41F1">
      <w:pPr>
        <w:pStyle w:val="afc"/>
        <w:ind w:right="-1" w:hanging="1"/>
        <w:jc w:val="center"/>
      </w:pPr>
      <w:r>
        <w:br w:type="page"/>
      </w:r>
    </w:p>
    <w:p w14:paraId="3382345E" w14:textId="77777777" w:rsidR="009E34A4" w:rsidRPr="00946100" w:rsidRDefault="004E0EC1" w:rsidP="002C2D89">
      <w:pPr>
        <w:shd w:val="clear" w:color="auto" w:fill="FFFFFF"/>
        <w:suppressAutoHyphens w:val="0"/>
        <w:spacing w:before="0" w:after="0" w:line="275" w:lineRule="atLeast"/>
        <w:ind w:left="0" w:right="-1" w:firstLine="0"/>
        <w:jc w:val="center"/>
        <w:textAlignment w:val="baseline"/>
        <w:rPr>
          <w:rFonts w:eastAsia="Times New Roman" w:cs="Times New Roman"/>
          <w:b/>
          <w:spacing w:val="2"/>
          <w:kern w:val="0"/>
          <w:sz w:val="28"/>
          <w:szCs w:val="28"/>
          <w:lang w:eastAsia="ru-RU" w:bidi="ar-SA"/>
        </w:rPr>
      </w:pPr>
      <w:r w:rsidRPr="00946100">
        <w:rPr>
          <w:rFonts w:eastAsia="Times New Roman" w:cs="Times New Roman"/>
          <w:b/>
          <w:spacing w:val="2"/>
          <w:kern w:val="0"/>
          <w:sz w:val="28"/>
          <w:szCs w:val="28"/>
          <w:lang w:eastAsia="ru-RU" w:bidi="ar-SA"/>
        </w:rPr>
        <w:lastRenderedPageBreak/>
        <w:t>Предисловие</w:t>
      </w:r>
    </w:p>
    <w:p w14:paraId="251FB651" w14:textId="77777777" w:rsidR="009E34A4" w:rsidRPr="00946100" w:rsidRDefault="009E34A4" w:rsidP="002C2D89">
      <w:pPr>
        <w:shd w:val="clear" w:color="auto" w:fill="FFFFFF"/>
        <w:suppressAutoHyphens w:val="0"/>
        <w:spacing w:before="0" w:after="0" w:line="275" w:lineRule="atLeast"/>
        <w:ind w:left="0" w:right="-1" w:firstLine="567"/>
        <w:textAlignment w:val="baseline"/>
        <w:rPr>
          <w:rFonts w:eastAsia="Times New Roman" w:cs="Times New Roman"/>
          <w:spacing w:val="2"/>
          <w:kern w:val="0"/>
          <w:sz w:val="28"/>
          <w:szCs w:val="28"/>
          <w:lang w:eastAsia="ru-RU" w:bidi="ar-SA"/>
        </w:rPr>
      </w:pPr>
    </w:p>
    <w:p w14:paraId="012AFAD2" w14:textId="77777777" w:rsidR="009E34A4" w:rsidRPr="00946100" w:rsidRDefault="009E34A4" w:rsidP="002C2D89">
      <w:pPr>
        <w:shd w:val="clear" w:color="auto" w:fill="FFFFFF"/>
        <w:suppressAutoHyphens w:val="0"/>
        <w:spacing w:before="0" w:after="0" w:line="275" w:lineRule="atLeast"/>
        <w:ind w:left="0" w:right="-1" w:firstLine="567"/>
        <w:textAlignment w:val="baseline"/>
        <w:rPr>
          <w:rFonts w:eastAsia="Times New Roman" w:cs="Times New Roman"/>
          <w:b/>
          <w:bCs/>
          <w:spacing w:val="2"/>
          <w:kern w:val="0"/>
          <w:sz w:val="28"/>
          <w:szCs w:val="28"/>
          <w:lang w:eastAsia="ru-RU" w:bidi="ar-SA"/>
        </w:rPr>
      </w:pPr>
      <w:r w:rsidRPr="00946100">
        <w:rPr>
          <w:rFonts w:eastAsia="Times New Roman" w:cs="Times New Roman"/>
          <w:b/>
          <w:bCs/>
          <w:spacing w:val="2"/>
          <w:kern w:val="0"/>
          <w:sz w:val="28"/>
          <w:szCs w:val="28"/>
          <w:lang w:eastAsia="ru-RU" w:bidi="ar-SA"/>
        </w:rPr>
        <w:t>Сведения о своде правил</w:t>
      </w:r>
    </w:p>
    <w:p w14:paraId="48AD7C84" w14:textId="77777777" w:rsidR="00641150" w:rsidRPr="00946100" w:rsidRDefault="00641150" w:rsidP="002C2D89">
      <w:pPr>
        <w:shd w:val="clear" w:color="auto" w:fill="FFFFFF"/>
        <w:suppressAutoHyphens w:val="0"/>
        <w:spacing w:before="0" w:after="0" w:line="275" w:lineRule="atLeast"/>
        <w:ind w:left="0" w:right="-1" w:firstLine="567"/>
        <w:textAlignment w:val="baseline"/>
        <w:rPr>
          <w:rFonts w:eastAsia="Times New Roman" w:cs="Times New Roman"/>
          <w:spacing w:val="2"/>
          <w:kern w:val="0"/>
          <w:sz w:val="28"/>
          <w:szCs w:val="28"/>
          <w:lang w:eastAsia="ru-RU" w:bidi="ar-SA"/>
        </w:rPr>
      </w:pPr>
    </w:p>
    <w:p w14:paraId="68E4F73E" w14:textId="41EC1A17" w:rsidR="009E34A4" w:rsidRPr="00946100" w:rsidRDefault="009E34A4" w:rsidP="002C2D89">
      <w:pPr>
        <w:pStyle w:val="afc"/>
        <w:ind w:right="-1" w:firstLine="566"/>
        <w:rPr>
          <w:rFonts w:cs="Times New Roman"/>
          <w:szCs w:val="28"/>
        </w:rPr>
      </w:pPr>
      <w:r w:rsidRPr="00946100">
        <w:rPr>
          <w:rFonts w:cs="Times New Roman"/>
          <w:szCs w:val="28"/>
        </w:rPr>
        <w:t>1 ИСПОЛНИТЕЛИ</w:t>
      </w:r>
      <w:r w:rsidR="004E0EC1" w:rsidRPr="00946100">
        <w:rPr>
          <w:rFonts w:cs="Times New Roman"/>
          <w:szCs w:val="28"/>
        </w:rPr>
        <w:t xml:space="preserve"> – Открытое акционерное общество «Московский научно-исследовательский и проектный институт типологии, экспериментального проектирования</w:t>
      </w:r>
      <w:r w:rsidR="004F36CA" w:rsidRPr="00946100">
        <w:rPr>
          <w:rFonts w:cs="Times New Roman"/>
          <w:szCs w:val="28"/>
        </w:rPr>
        <w:t>»</w:t>
      </w:r>
      <w:r w:rsidR="004E0EC1" w:rsidRPr="00946100">
        <w:rPr>
          <w:rFonts w:cs="Times New Roman"/>
          <w:szCs w:val="28"/>
        </w:rPr>
        <w:t xml:space="preserve"> (ОАО «МНИИТЭП»), НИИ гигиены и охраны здоровья детей и подростков (ФГАУ «НЦЗД» Минздрава России), Центральный научно-исследовательский институт строительных конструкций имени </w:t>
      </w:r>
      <w:proofErr w:type="gramStart"/>
      <w:r w:rsidR="004E0EC1" w:rsidRPr="00946100">
        <w:rPr>
          <w:rFonts w:cs="Times New Roman"/>
          <w:szCs w:val="28"/>
        </w:rPr>
        <w:t>В.А.</w:t>
      </w:r>
      <w:proofErr w:type="gramEnd"/>
      <w:r w:rsidR="004E0EC1" w:rsidRPr="00946100">
        <w:rPr>
          <w:rFonts w:cs="Times New Roman"/>
          <w:szCs w:val="28"/>
        </w:rPr>
        <w:t xml:space="preserve"> Кучеренко (ЦНИИСК им. </w:t>
      </w:r>
      <w:proofErr w:type="gramStart"/>
      <w:r w:rsidR="004E0EC1" w:rsidRPr="00946100">
        <w:rPr>
          <w:rFonts w:cs="Times New Roman"/>
          <w:szCs w:val="28"/>
        </w:rPr>
        <w:t>В.А.</w:t>
      </w:r>
      <w:proofErr w:type="gramEnd"/>
      <w:r w:rsidR="004E0EC1" w:rsidRPr="00946100">
        <w:rPr>
          <w:rFonts w:cs="Times New Roman"/>
          <w:szCs w:val="28"/>
        </w:rPr>
        <w:t xml:space="preserve"> Кучеренко)</w:t>
      </w:r>
    </w:p>
    <w:p w14:paraId="70478EBD" w14:textId="77777777" w:rsidR="009E34A4" w:rsidRPr="00946100" w:rsidRDefault="009E34A4" w:rsidP="002C2D89">
      <w:pPr>
        <w:pStyle w:val="afc"/>
        <w:ind w:right="-1" w:firstLine="566"/>
        <w:rPr>
          <w:rFonts w:cs="Times New Roman"/>
          <w:szCs w:val="28"/>
        </w:rPr>
      </w:pPr>
      <w:r w:rsidRPr="00946100">
        <w:rPr>
          <w:rFonts w:cs="Times New Roman"/>
          <w:szCs w:val="28"/>
        </w:rPr>
        <w:t xml:space="preserve">2 ВНЕСЕН Техническим комитетом по стандартизации ТК 465 </w:t>
      </w:r>
      <w:r w:rsidR="004E0EC1" w:rsidRPr="00946100">
        <w:rPr>
          <w:rFonts w:cs="Times New Roman"/>
          <w:szCs w:val="28"/>
        </w:rPr>
        <w:t>«Строительство»</w:t>
      </w:r>
    </w:p>
    <w:p w14:paraId="074D7009" w14:textId="4887FABF" w:rsidR="009E34A4" w:rsidRPr="00946100" w:rsidRDefault="009E34A4" w:rsidP="002C2D89">
      <w:pPr>
        <w:pStyle w:val="afc"/>
        <w:ind w:right="-1" w:firstLine="566"/>
        <w:rPr>
          <w:rFonts w:cs="Times New Roman"/>
          <w:szCs w:val="28"/>
        </w:rPr>
      </w:pPr>
      <w:r w:rsidRPr="00946100">
        <w:rPr>
          <w:rFonts w:cs="Times New Roman"/>
          <w:szCs w:val="28"/>
        </w:rPr>
        <w:t xml:space="preserve">3 ПОДГОТОВЛЕН к утверждению Департаментом </w:t>
      </w:r>
      <w:r w:rsidR="00D02D01" w:rsidRPr="00946100">
        <w:rPr>
          <w:rFonts w:cs="Times New Roman"/>
          <w:szCs w:val="28"/>
        </w:rPr>
        <w:t>градостроительной деятельности и архитектуры Министерства строительства и жилищно-коммунального хозяйства Российс</w:t>
      </w:r>
      <w:r w:rsidR="00204CB2" w:rsidRPr="00946100">
        <w:rPr>
          <w:rFonts w:cs="Times New Roman"/>
          <w:szCs w:val="28"/>
        </w:rPr>
        <w:t>кой Федерации (Минстрой России)</w:t>
      </w:r>
    </w:p>
    <w:p w14:paraId="7DD34E2F" w14:textId="750724E0" w:rsidR="009E34A4" w:rsidRPr="00946100" w:rsidRDefault="009E34A4" w:rsidP="005122B8">
      <w:pPr>
        <w:pStyle w:val="afc"/>
        <w:ind w:right="-1" w:firstLine="566"/>
        <w:rPr>
          <w:rFonts w:cs="Times New Roman"/>
          <w:szCs w:val="28"/>
        </w:rPr>
      </w:pPr>
      <w:r w:rsidRPr="00946100">
        <w:rPr>
          <w:rFonts w:cs="Times New Roman"/>
          <w:szCs w:val="28"/>
        </w:rPr>
        <w:t>4 УТВЕРЖДЕН</w:t>
      </w:r>
      <w:r w:rsidR="000E0B58" w:rsidRPr="00946100">
        <w:rPr>
          <w:rFonts w:cs="Times New Roman"/>
          <w:szCs w:val="28"/>
        </w:rPr>
        <w:t xml:space="preserve"> </w:t>
      </w:r>
      <w:r w:rsidR="00D02D01" w:rsidRPr="00946100">
        <w:rPr>
          <w:rFonts w:cs="Times New Roman"/>
          <w:szCs w:val="28"/>
        </w:rPr>
        <w:t xml:space="preserve">приказом Министерства строительства и жилищно-коммунального хозяйства Российской Федерации от </w:t>
      </w:r>
      <w:r w:rsidR="001C4B11" w:rsidRPr="00946100">
        <w:rPr>
          <w:rFonts w:cs="Times New Roman"/>
          <w:szCs w:val="28"/>
        </w:rPr>
        <w:t xml:space="preserve">17 августа </w:t>
      </w:r>
      <w:r w:rsidR="00D02D01" w:rsidRPr="00946100">
        <w:rPr>
          <w:rFonts w:cs="Times New Roman"/>
          <w:szCs w:val="28"/>
        </w:rPr>
        <w:t xml:space="preserve">2016 г. </w:t>
      </w:r>
      <w:r w:rsidR="00946100">
        <w:rPr>
          <w:rFonts w:cs="Times New Roman"/>
          <w:szCs w:val="28"/>
        </w:rPr>
        <w:br/>
      </w:r>
      <w:r w:rsidR="00D02D01" w:rsidRPr="00946100">
        <w:rPr>
          <w:rFonts w:cs="Times New Roman"/>
          <w:szCs w:val="28"/>
        </w:rPr>
        <w:t xml:space="preserve">№ </w:t>
      </w:r>
      <w:r w:rsidR="001C4B11" w:rsidRPr="00946100">
        <w:rPr>
          <w:rFonts w:cs="Times New Roman"/>
          <w:szCs w:val="28"/>
        </w:rPr>
        <w:t>572/</w:t>
      </w:r>
      <w:proofErr w:type="spellStart"/>
      <w:r w:rsidR="001C4B11" w:rsidRPr="00946100">
        <w:rPr>
          <w:rFonts w:cs="Times New Roman"/>
          <w:szCs w:val="28"/>
        </w:rPr>
        <w:t>пр</w:t>
      </w:r>
      <w:proofErr w:type="spellEnd"/>
      <w:r w:rsidR="00D02D01" w:rsidRPr="00946100">
        <w:rPr>
          <w:rFonts w:cs="Times New Roman"/>
          <w:szCs w:val="28"/>
        </w:rPr>
        <w:t xml:space="preserve"> и введен в действие с </w:t>
      </w:r>
      <w:r w:rsidR="001C4B11" w:rsidRPr="00946100">
        <w:rPr>
          <w:rFonts w:cs="Times New Roman"/>
          <w:szCs w:val="28"/>
        </w:rPr>
        <w:t>18 февраля 2017</w:t>
      </w:r>
      <w:r w:rsidR="004E0EC1" w:rsidRPr="00946100">
        <w:rPr>
          <w:rFonts w:cs="Times New Roman"/>
          <w:szCs w:val="28"/>
        </w:rPr>
        <w:t xml:space="preserve"> </w:t>
      </w:r>
      <w:r w:rsidR="00D02D01" w:rsidRPr="00946100">
        <w:rPr>
          <w:rFonts w:cs="Times New Roman"/>
          <w:szCs w:val="28"/>
        </w:rPr>
        <w:t>г.</w:t>
      </w:r>
      <w:r w:rsidR="00A731A8" w:rsidRPr="00946100">
        <w:rPr>
          <w:rFonts w:cs="Times New Roman"/>
          <w:szCs w:val="28"/>
        </w:rPr>
        <w:t xml:space="preserve"> </w:t>
      </w:r>
      <w:r w:rsidR="002C2D89" w:rsidRPr="00946100">
        <w:rPr>
          <w:rFonts w:cs="Times New Roman"/>
          <w:szCs w:val="28"/>
        </w:rPr>
        <w:t>Изменение № 1 к</w:t>
      </w:r>
      <w:r w:rsidR="00A731A8" w:rsidRPr="00946100">
        <w:rPr>
          <w:rFonts w:cs="Times New Roman"/>
          <w:szCs w:val="28"/>
        </w:rPr>
        <w:t xml:space="preserve"> </w:t>
      </w:r>
      <w:bookmarkStart w:id="0" w:name="_Hlk39774480"/>
      <w:r w:rsidR="00946100">
        <w:rPr>
          <w:rFonts w:cs="Times New Roman"/>
          <w:szCs w:val="28"/>
        </w:rPr>
        <w:br/>
      </w:r>
      <w:r w:rsidR="00A731A8" w:rsidRPr="00946100">
        <w:rPr>
          <w:rFonts w:cs="Times New Roman"/>
          <w:szCs w:val="28"/>
        </w:rPr>
        <w:t>СП 251.1325800.2016 «Здания общеобразовательных организаций. Правила проектирования»</w:t>
      </w:r>
      <w:bookmarkEnd w:id="0"/>
      <w:r w:rsidR="00A731A8" w:rsidRPr="00946100">
        <w:rPr>
          <w:rFonts w:cs="Times New Roman"/>
          <w:szCs w:val="28"/>
        </w:rPr>
        <w:t xml:space="preserve"> </w:t>
      </w:r>
      <w:r w:rsidR="002C2D89" w:rsidRPr="00946100">
        <w:rPr>
          <w:rFonts w:cs="Times New Roman"/>
          <w:szCs w:val="28"/>
        </w:rPr>
        <w:t>утверждено приказом</w:t>
      </w:r>
      <w:r w:rsidR="00A731A8" w:rsidRPr="00946100">
        <w:rPr>
          <w:rFonts w:cs="Times New Roman"/>
          <w:szCs w:val="28"/>
        </w:rPr>
        <w:t xml:space="preserve"> Министерства строительства и жилищно-коммунального хозяйства Российской Федерации от 25 декабря 2017 г. № 1714/</w:t>
      </w:r>
      <w:proofErr w:type="spellStart"/>
      <w:r w:rsidR="00A731A8" w:rsidRPr="00946100">
        <w:rPr>
          <w:rFonts w:cs="Times New Roman"/>
          <w:szCs w:val="28"/>
        </w:rPr>
        <w:t>пр</w:t>
      </w:r>
      <w:proofErr w:type="spellEnd"/>
      <w:r w:rsidR="00A731A8" w:rsidRPr="00946100">
        <w:rPr>
          <w:rFonts w:cs="Times New Roman"/>
          <w:szCs w:val="28"/>
        </w:rPr>
        <w:t xml:space="preserve"> и введено в действие с 26 июня 2018 г. </w:t>
      </w:r>
      <w:r w:rsidR="002C2D89" w:rsidRPr="00946100">
        <w:rPr>
          <w:rFonts w:cs="Times New Roman"/>
          <w:szCs w:val="28"/>
        </w:rPr>
        <w:t>И</w:t>
      </w:r>
      <w:r w:rsidR="00A731A8" w:rsidRPr="00946100">
        <w:rPr>
          <w:rFonts w:cs="Times New Roman"/>
          <w:szCs w:val="28"/>
        </w:rPr>
        <w:t>зменение № 2 утвержден</w:t>
      </w:r>
      <w:r w:rsidR="002C2D89" w:rsidRPr="00946100">
        <w:rPr>
          <w:rFonts w:cs="Times New Roman"/>
          <w:szCs w:val="28"/>
        </w:rPr>
        <w:t>о</w:t>
      </w:r>
      <w:r w:rsidR="00A731A8" w:rsidRPr="00946100">
        <w:rPr>
          <w:rFonts w:cs="Times New Roman"/>
          <w:szCs w:val="28"/>
        </w:rPr>
        <w:t xml:space="preserve"> приказом Министерства строительства и жилищно-коммунального хозяйства Российской Федерации от 25 сентября 2018 г. № 622/</w:t>
      </w:r>
      <w:proofErr w:type="spellStart"/>
      <w:r w:rsidR="00A731A8" w:rsidRPr="00946100">
        <w:rPr>
          <w:rFonts w:cs="Times New Roman"/>
          <w:szCs w:val="28"/>
        </w:rPr>
        <w:t>пр</w:t>
      </w:r>
      <w:proofErr w:type="spellEnd"/>
      <w:r w:rsidR="00A731A8" w:rsidRPr="00946100">
        <w:rPr>
          <w:rFonts w:cs="Times New Roman"/>
          <w:szCs w:val="28"/>
        </w:rPr>
        <w:t xml:space="preserve"> и введено в действие с 26 марта 2019 г.</w:t>
      </w:r>
      <w:r w:rsidR="002C2D89" w:rsidRPr="00946100">
        <w:rPr>
          <w:rFonts w:cs="Times New Roman"/>
          <w:szCs w:val="28"/>
        </w:rPr>
        <w:t xml:space="preserve"> Изменение № 3 утверждено приказом Министерства строительства и жилищно-коммунального хозяйства Российской Федерации от 22 ноября 2019 г. № 713/</w:t>
      </w:r>
      <w:proofErr w:type="spellStart"/>
      <w:r w:rsidR="002C2D89" w:rsidRPr="00946100">
        <w:rPr>
          <w:rFonts w:cs="Times New Roman"/>
          <w:szCs w:val="28"/>
        </w:rPr>
        <w:t>пр</w:t>
      </w:r>
      <w:proofErr w:type="spellEnd"/>
      <w:r w:rsidR="002C2D89" w:rsidRPr="00946100">
        <w:rPr>
          <w:rFonts w:cs="Times New Roman"/>
          <w:szCs w:val="28"/>
        </w:rPr>
        <w:t xml:space="preserve"> и введено в действие с 23 мая 2020 г.</w:t>
      </w:r>
      <w:r w:rsidR="00641150" w:rsidRPr="00946100">
        <w:rPr>
          <w:rFonts w:cs="Times New Roman"/>
          <w:szCs w:val="28"/>
        </w:rPr>
        <w:t xml:space="preserve"> Изменение </w:t>
      </w:r>
      <w:r w:rsidR="00946100">
        <w:rPr>
          <w:rFonts w:cs="Times New Roman"/>
          <w:szCs w:val="28"/>
        </w:rPr>
        <w:br/>
      </w:r>
      <w:r w:rsidR="00641150" w:rsidRPr="00946100">
        <w:rPr>
          <w:rFonts w:cs="Times New Roman"/>
          <w:szCs w:val="28"/>
        </w:rPr>
        <w:t xml:space="preserve">№ 4 утверждено приказом Министерства строительства и жилищно-коммунального хозяйства Российской Федерации от 23 декабря 2022 г. </w:t>
      </w:r>
      <w:r w:rsidR="00946100">
        <w:rPr>
          <w:rFonts w:cs="Times New Roman"/>
          <w:szCs w:val="28"/>
        </w:rPr>
        <w:br/>
      </w:r>
      <w:r w:rsidR="00641150" w:rsidRPr="00946100">
        <w:rPr>
          <w:rFonts w:cs="Times New Roman"/>
          <w:szCs w:val="28"/>
        </w:rPr>
        <w:t>№ 1120/</w:t>
      </w:r>
      <w:proofErr w:type="spellStart"/>
      <w:r w:rsidR="00641150" w:rsidRPr="00946100">
        <w:rPr>
          <w:rFonts w:cs="Times New Roman"/>
          <w:szCs w:val="28"/>
        </w:rPr>
        <w:t>пр</w:t>
      </w:r>
      <w:proofErr w:type="spellEnd"/>
      <w:r w:rsidR="00641150" w:rsidRPr="00946100">
        <w:rPr>
          <w:rFonts w:cs="Times New Roman"/>
          <w:szCs w:val="28"/>
        </w:rPr>
        <w:t xml:space="preserve"> и введено в действие с 24 января 2023 г.</w:t>
      </w:r>
      <w:r w:rsidR="005122B8" w:rsidRPr="005122B8">
        <w:t xml:space="preserve"> </w:t>
      </w:r>
      <w:r w:rsidR="005122B8" w:rsidRPr="005122B8">
        <w:rPr>
          <w:rFonts w:cs="Times New Roman"/>
          <w:szCs w:val="28"/>
        </w:rPr>
        <w:t xml:space="preserve">Изменение </w:t>
      </w:r>
      <w:r w:rsidR="005122B8">
        <w:rPr>
          <w:rFonts w:cs="Times New Roman"/>
          <w:szCs w:val="28"/>
        </w:rPr>
        <w:t xml:space="preserve"> </w:t>
      </w:r>
      <w:r w:rsidR="005122B8" w:rsidRPr="005122B8">
        <w:rPr>
          <w:rFonts w:cs="Times New Roman"/>
          <w:szCs w:val="28"/>
        </w:rPr>
        <w:t xml:space="preserve">№ </w:t>
      </w:r>
      <w:r w:rsidR="005122B8">
        <w:rPr>
          <w:rFonts w:cs="Times New Roman"/>
          <w:szCs w:val="28"/>
        </w:rPr>
        <w:t>5</w:t>
      </w:r>
      <w:r w:rsidR="005122B8" w:rsidRPr="005122B8">
        <w:rPr>
          <w:rFonts w:cs="Times New Roman"/>
          <w:szCs w:val="28"/>
        </w:rPr>
        <w:t xml:space="preserve"> утверждено приказом Министерства строительства и жилищно-коммунального хозяйства Российской Федерации от 2</w:t>
      </w:r>
      <w:r w:rsidR="005122B8">
        <w:rPr>
          <w:rFonts w:cs="Times New Roman"/>
          <w:szCs w:val="28"/>
        </w:rPr>
        <w:t>8</w:t>
      </w:r>
      <w:r w:rsidR="005122B8" w:rsidRPr="005122B8">
        <w:rPr>
          <w:rFonts w:cs="Times New Roman"/>
          <w:szCs w:val="28"/>
        </w:rPr>
        <w:t xml:space="preserve"> декабря 202</w:t>
      </w:r>
      <w:r w:rsidR="005122B8">
        <w:rPr>
          <w:rFonts w:cs="Times New Roman"/>
          <w:szCs w:val="28"/>
        </w:rPr>
        <w:t>3</w:t>
      </w:r>
      <w:r w:rsidR="005122B8" w:rsidRPr="005122B8">
        <w:rPr>
          <w:rFonts w:cs="Times New Roman"/>
          <w:szCs w:val="28"/>
        </w:rPr>
        <w:t xml:space="preserve"> г. № 1</w:t>
      </w:r>
      <w:r w:rsidR="005122B8">
        <w:rPr>
          <w:rFonts w:cs="Times New Roman"/>
          <w:szCs w:val="28"/>
        </w:rPr>
        <w:t>004</w:t>
      </w:r>
      <w:r w:rsidR="005122B8" w:rsidRPr="005122B8">
        <w:rPr>
          <w:rFonts w:cs="Times New Roman"/>
          <w:szCs w:val="28"/>
        </w:rPr>
        <w:t>/</w:t>
      </w:r>
      <w:proofErr w:type="spellStart"/>
      <w:r w:rsidR="005122B8" w:rsidRPr="005122B8">
        <w:rPr>
          <w:rFonts w:cs="Times New Roman"/>
          <w:szCs w:val="28"/>
        </w:rPr>
        <w:t>пр</w:t>
      </w:r>
      <w:proofErr w:type="spellEnd"/>
      <w:r w:rsidR="005122B8" w:rsidRPr="005122B8">
        <w:rPr>
          <w:rFonts w:cs="Times New Roman"/>
          <w:szCs w:val="28"/>
        </w:rPr>
        <w:t xml:space="preserve"> и введено в действие с </w:t>
      </w:r>
      <w:r w:rsidR="005122B8">
        <w:rPr>
          <w:rFonts w:cs="Times New Roman"/>
          <w:szCs w:val="28"/>
        </w:rPr>
        <w:t>2 февраля</w:t>
      </w:r>
      <w:r w:rsidR="005122B8" w:rsidRPr="005122B8">
        <w:rPr>
          <w:rFonts w:cs="Times New Roman"/>
          <w:szCs w:val="28"/>
        </w:rPr>
        <w:t xml:space="preserve"> 202</w:t>
      </w:r>
      <w:r w:rsidR="005122B8">
        <w:rPr>
          <w:rFonts w:cs="Times New Roman"/>
          <w:szCs w:val="28"/>
        </w:rPr>
        <w:t>4</w:t>
      </w:r>
      <w:r w:rsidR="005122B8" w:rsidRPr="005122B8">
        <w:rPr>
          <w:rFonts w:cs="Times New Roman"/>
          <w:szCs w:val="28"/>
        </w:rPr>
        <w:t xml:space="preserve"> г.</w:t>
      </w:r>
    </w:p>
    <w:p w14:paraId="66662AA6" w14:textId="77777777" w:rsidR="009E34A4" w:rsidRPr="00946100" w:rsidRDefault="009E34A4" w:rsidP="002C2D89">
      <w:pPr>
        <w:pStyle w:val="afc"/>
        <w:ind w:right="-1" w:firstLine="566"/>
        <w:rPr>
          <w:rFonts w:cs="Times New Roman"/>
          <w:szCs w:val="28"/>
        </w:rPr>
      </w:pPr>
      <w:r w:rsidRPr="00946100">
        <w:rPr>
          <w:rFonts w:cs="Times New Roman"/>
          <w:szCs w:val="28"/>
        </w:rPr>
        <w:t xml:space="preserve">5 ЗАРЕГИСТРИРОВАН </w:t>
      </w:r>
      <w:r w:rsidR="00D02D01" w:rsidRPr="00946100">
        <w:rPr>
          <w:rFonts w:cs="Times New Roman"/>
          <w:szCs w:val="28"/>
        </w:rPr>
        <w:t>Федеральным агентством по техническому регулированию и метрологии (Росстандарт)</w:t>
      </w:r>
    </w:p>
    <w:p w14:paraId="3B0C0412" w14:textId="77777777" w:rsidR="004E0EC1" w:rsidRPr="00946100" w:rsidRDefault="004E0EC1" w:rsidP="002C2D89">
      <w:pPr>
        <w:shd w:val="clear" w:color="auto" w:fill="FFFFFF"/>
        <w:suppressAutoHyphens w:val="0"/>
        <w:spacing w:before="0" w:after="0" w:line="275" w:lineRule="atLeast"/>
        <w:ind w:left="0" w:right="-1" w:firstLine="567"/>
        <w:textAlignment w:val="baseline"/>
        <w:rPr>
          <w:rFonts w:eastAsia="Times New Roman" w:cs="Times New Roman"/>
          <w:spacing w:val="2"/>
          <w:kern w:val="0"/>
          <w:sz w:val="28"/>
          <w:szCs w:val="28"/>
          <w:lang w:eastAsia="ru-RU" w:bidi="ar-SA"/>
        </w:rPr>
      </w:pPr>
      <w:r w:rsidRPr="00946100">
        <w:rPr>
          <w:rFonts w:eastAsia="Times New Roman" w:cs="Times New Roman"/>
          <w:spacing w:val="2"/>
          <w:kern w:val="0"/>
          <w:sz w:val="28"/>
          <w:szCs w:val="28"/>
          <w:lang w:eastAsia="ru-RU" w:bidi="ar-SA"/>
        </w:rPr>
        <w:t>6 ВВЕДЕН ВПЕРВЫЕ</w:t>
      </w:r>
    </w:p>
    <w:p w14:paraId="6FFE7433" w14:textId="77777777" w:rsidR="00B4672D" w:rsidRDefault="00B4672D" w:rsidP="00946100">
      <w:pPr>
        <w:shd w:val="clear" w:color="auto" w:fill="FFFFFF"/>
        <w:suppressAutoHyphens w:val="0"/>
        <w:spacing w:before="0" w:after="0" w:line="240" w:lineRule="auto"/>
        <w:ind w:left="0" w:right="0" w:firstLine="567"/>
        <w:textAlignment w:val="baseline"/>
        <w:rPr>
          <w:rFonts w:eastAsia="Times New Roman" w:cs="Times New Roman"/>
          <w:spacing w:val="2"/>
          <w:kern w:val="0"/>
          <w:szCs w:val="24"/>
          <w:lang w:eastAsia="ru-RU" w:bidi="ar-SA"/>
        </w:rPr>
      </w:pPr>
    </w:p>
    <w:p w14:paraId="175A4530" w14:textId="77777777" w:rsidR="009E34A4" w:rsidRPr="000E0B58" w:rsidRDefault="00D02D01" w:rsidP="00946100">
      <w:pPr>
        <w:shd w:val="clear" w:color="auto" w:fill="FFFFFF"/>
        <w:suppressAutoHyphens w:val="0"/>
        <w:spacing w:before="0" w:after="0" w:line="240" w:lineRule="auto"/>
        <w:ind w:left="0" w:right="0" w:firstLine="567"/>
        <w:textAlignment w:val="baseline"/>
        <w:rPr>
          <w:rFonts w:eastAsia="Times New Roman" w:cs="Times New Roman"/>
          <w:i/>
          <w:iCs/>
          <w:spacing w:val="2"/>
          <w:kern w:val="0"/>
          <w:sz w:val="20"/>
          <w:szCs w:val="20"/>
          <w:lang w:eastAsia="ru-RU" w:bidi="ar-SA"/>
        </w:rPr>
      </w:pPr>
      <w:r w:rsidRPr="000E0B58">
        <w:rPr>
          <w:rFonts w:eastAsia="Times New Roman" w:cs="Times New Roman"/>
          <w:i/>
          <w:iCs/>
          <w:spacing w:val="2"/>
          <w:kern w:val="0"/>
          <w:sz w:val="20"/>
          <w:szCs w:val="20"/>
          <w:lang w:eastAsia="ru-RU" w:bidi="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6093B4D" w14:textId="77777777" w:rsidR="00B4672D" w:rsidRDefault="00B4672D" w:rsidP="00946100">
      <w:pPr>
        <w:shd w:val="clear" w:color="auto" w:fill="FFFFFF"/>
        <w:suppressAutoHyphens w:val="0"/>
        <w:spacing w:before="0" w:after="0" w:line="240" w:lineRule="auto"/>
        <w:ind w:left="0" w:right="0" w:firstLine="567"/>
        <w:textAlignment w:val="baseline"/>
        <w:rPr>
          <w:rFonts w:eastAsia="Times New Roman" w:cs="Times New Roman"/>
          <w:i/>
          <w:iCs/>
          <w:spacing w:val="2"/>
          <w:kern w:val="0"/>
          <w:sz w:val="20"/>
          <w:szCs w:val="20"/>
          <w:lang w:eastAsia="ru-RU" w:bidi="ar-SA"/>
        </w:rPr>
      </w:pPr>
    </w:p>
    <w:p w14:paraId="616CA6B7" w14:textId="3818677F" w:rsidR="00D02D01" w:rsidRPr="000E0B58" w:rsidRDefault="00D02D01" w:rsidP="00946100">
      <w:pPr>
        <w:shd w:val="clear" w:color="auto" w:fill="FFFFFF"/>
        <w:suppressAutoHyphens w:val="0"/>
        <w:spacing w:before="0" w:after="0" w:line="240" w:lineRule="auto"/>
        <w:ind w:left="0" w:right="0" w:firstLine="709"/>
        <w:jc w:val="right"/>
        <w:textAlignment w:val="baseline"/>
        <w:rPr>
          <w:rFonts w:eastAsia="Times New Roman" w:cs="Times New Roman"/>
          <w:iCs/>
          <w:spacing w:val="2"/>
          <w:kern w:val="0"/>
          <w:sz w:val="20"/>
          <w:szCs w:val="20"/>
          <w:lang w:eastAsia="ru-RU" w:bidi="ar-SA"/>
        </w:rPr>
      </w:pPr>
      <w:r w:rsidRPr="000E0B58">
        <w:rPr>
          <w:rFonts w:eastAsia="Times New Roman" w:cs="Times New Roman"/>
          <w:iCs/>
          <w:spacing w:val="2"/>
          <w:kern w:val="0"/>
          <w:sz w:val="20"/>
          <w:szCs w:val="20"/>
          <w:lang w:eastAsia="ru-RU" w:bidi="ar-SA"/>
        </w:rPr>
        <w:t>© Минстрой России, 20</w:t>
      </w:r>
      <w:r w:rsidR="00641150">
        <w:rPr>
          <w:rFonts w:eastAsia="Times New Roman" w:cs="Times New Roman"/>
          <w:iCs/>
          <w:spacing w:val="2"/>
          <w:kern w:val="0"/>
          <w:sz w:val="20"/>
          <w:szCs w:val="20"/>
          <w:lang w:eastAsia="ru-RU" w:bidi="ar-SA"/>
        </w:rPr>
        <w:t>22</w:t>
      </w:r>
    </w:p>
    <w:p w14:paraId="566817F2" w14:textId="77777777" w:rsidR="00D02D01" w:rsidRPr="000E0B58" w:rsidRDefault="00D02D01" w:rsidP="00946100">
      <w:pPr>
        <w:shd w:val="clear" w:color="auto" w:fill="FFFFFF"/>
        <w:suppressAutoHyphens w:val="0"/>
        <w:spacing w:before="0" w:after="0" w:line="240" w:lineRule="auto"/>
        <w:ind w:left="0" w:right="0" w:firstLine="567"/>
        <w:textAlignment w:val="baseline"/>
        <w:rPr>
          <w:rFonts w:eastAsia="Times New Roman" w:cs="Times New Roman"/>
          <w:iCs/>
          <w:spacing w:val="2"/>
          <w:kern w:val="0"/>
          <w:sz w:val="20"/>
          <w:szCs w:val="20"/>
          <w:lang w:eastAsia="ru-RU" w:bidi="ar-SA"/>
        </w:rPr>
      </w:pPr>
    </w:p>
    <w:p w14:paraId="1BB279F5" w14:textId="27A96CEC" w:rsidR="00641150" w:rsidRDefault="00D02D01" w:rsidP="00C31BDA">
      <w:pPr>
        <w:shd w:val="clear" w:color="auto" w:fill="FFFFFF"/>
        <w:suppressAutoHyphens w:val="0"/>
        <w:spacing w:before="0" w:after="0" w:line="240" w:lineRule="auto"/>
        <w:ind w:left="0" w:right="0" w:firstLine="567"/>
        <w:textAlignment w:val="baseline"/>
        <w:rPr>
          <w:rFonts w:eastAsia="Times New Roman" w:cs="Times New Roman"/>
          <w:iCs/>
          <w:spacing w:val="2"/>
          <w:kern w:val="0"/>
          <w:sz w:val="20"/>
          <w:szCs w:val="20"/>
          <w:lang w:eastAsia="ru-RU" w:bidi="ar-SA"/>
        </w:rPr>
      </w:pPr>
      <w:r w:rsidRPr="000E0B58">
        <w:rPr>
          <w:rFonts w:eastAsia="Times New Roman" w:cs="Times New Roman"/>
          <w:iCs/>
          <w:spacing w:val="2"/>
          <w:kern w:val="0"/>
          <w:sz w:val="20"/>
          <w:szCs w:val="20"/>
          <w:lang w:eastAsia="ru-RU" w:bidi="ar-SA"/>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r w:rsidR="00641150">
        <w:rPr>
          <w:rFonts w:eastAsia="Times New Roman" w:cs="Times New Roman"/>
          <w:iCs/>
          <w:spacing w:val="2"/>
          <w:kern w:val="0"/>
          <w:sz w:val="20"/>
          <w:szCs w:val="20"/>
          <w:lang w:eastAsia="ru-RU" w:bidi="ar-SA"/>
        </w:rPr>
        <w:br w:type="page"/>
      </w:r>
    </w:p>
    <w:p w14:paraId="3E1E45B5" w14:textId="77777777" w:rsidR="005C1D52" w:rsidRPr="00A57B59" w:rsidRDefault="005C1D52" w:rsidP="00A57B59">
      <w:pPr>
        <w:pStyle w:val="aff6"/>
        <w:spacing w:before="0" w:after="0" w:line="240" w:lineRule="auto"/>
        <w:ind w:left="0" w:right="50" w:firstLine="0"/>
        <w:jc w:val="center"/>
        <w:rPr>
          <w:b/>
          <w:sz w:val="28"/>
          <w:szCs w:val="28"/>
        </w:rPr>
      </w:pPr>
      <w:r w:rsidRPr="00A57B59">
        <w:rPr>
          <w:b/>
          <w:sz w:val="28"/>
          <w:szCs w:val="28"/>
        </w:rPr>
        <w:lastRenderedPageBreak/>
        <w:t>Содержание</w:t>
      </w:r>
    </w:p>
    <w:p w14:paraId="2A65099F" w14:textId="77777777" w:rsidR="005C1D52" w:rsidRPr="00A57B59" w:rsidRDefault="005C1D52" w:rsidP="00A57B59">
      <w:pPr>
        <w:pStyle w:val="aff6"/>
        <w:spacing w:before="0" w:after="0" w:line="240" w:lineRule="auto"/>
        <w:ind w:left="0" w:right="50" w:firstLine="0"/>
        <w:jc w:val="left"/>
        <w:rPr>
          <w:sz w:val="28"/>
          <w:szCs w:val="28"/>
        </w:rPr>
      </w:pPr>
    </w:p>
    <w:tbl>
      <w:tblPr>
        <w:tblStyle w:val="afa"/>
        <w:tblW w:w="0" w:type="auto"/>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99"/>
        <w:gridCol w:w="993"/>
      </w:tblGrid>
      <w:tr w:rsidR="00641150" w:rsidRPr="00A57B59" w14:paraId="7C7FA81B" w14:textId="40C9FD00" w:rsidTr="00A57B59">
        <w:tc>
          <w:tcPr>
            <w:tcW w:w="8499" w:type="dxa"/>
          </w:tcPr>
          <w:p w14:paraId="5A07E8ED" w14:textId="5E5C5579" w:rsidR="00641150" w:rsidRPr="00A57B59" w:rsidRDefault="00641150" w:rsidP="00A57B59">
            <w:pPr>
              <w:pStyle w:val="afc"/>
              <w:ind w:right="50" w:hanging="1"/>
              <w:jc w:val="left"/>
              <w:rPr>
                <w:rFonts w:cs="Times New Roman"/>
                <w:szCs w:val="28"/>
              </w:rPr>
            </w:pPr>
            <w:r w:rsidRPr="00A57B59">
              <w:rPr>
                <w:rFonts w:cs="Times New Roman"/>
                <w:szCs w:val="28"/>
              </w:rPr>
              <w:t xml:space="preserve">1 </w:t>
            </w:r>
            <w:r w:rsidRPr="00A57B59">
              <w:rPr>
                <w:rFonts w:cs="Times New Roman"/>
                <w:szCs w:val="28"/>
              </w:rPr>
              <w:tab/>
              <w:t>Область применения ……………………………………………</w:t>
            </w:r>
            <w:proofErr w:type="gramStart"/>
            <w:r w:rsidRPr="00A57B59">
              <w:rPr>
                <w:rFonts w:cs="Times New Roman"/>
                <w:szCs w:val="28"/>
              </w:rPr>
              <w:t>…….</w:t>
            </w:r>
            <w:proofErr w:type="gramEnd"/>
          </w:p>
        </w:tc>
        <w:tc>
          <w:tcPr>
            <w:tcW w:w="993" w:type="dxa"/>
            <w:vAlign w:val="bottom"/>
          </w:tcPr>
          <w:p w14:paraId="1FFBBF3F" w14:textId="6C34B245" w:rsidR="00641150" w:rsidRPr="00A57B59" w:rsidRDefault="008E6AB2" w:rsidP="00A57B59">
            <w:pPr>
              <w:pStyle w:val="afc"/>
              <w:ind w:right="50" w:hanging="1"/>
              <w:jc w:val="right"/>
              <w:rPr>
                <w:rFonts w:cs="Times New Roman"/>
                <w:szCs w:val="28"/>
              </w:rPr>
            </w:pPr>
            <w:r>
              <w:rPr>
                <w:rFonts w:cs="Times New Roman"/>
                <w:szCs w:val="28"/>
              </w:rPr>
              <w:t>1</w:t>
            </w:r>
          </w:p>
        </w:tc>
      </w:tr>
      <w:tr w:rsidR="00641150" w:rsidRPr="00A57B59" w14:paraId="4F9A0537" w14:textId="17E489FD" w:rsidTr="00A57B59">
        <w:tc>
          <w:tcPr>
            <w:tcW w:w="8499" w:type="dxa"/>
          </w:tcPr>
          <w:p w14:paraId="4861161C" w14:textId="72ABCFB0" w:rsidR="00641150" w:rsidRPr="00A57B59" w:rsidRDefault="00641150" w:rsidP="00A57B59">
            <w:pPr>
              <w:pStyle w:val="afc"/>
              <w:ind w:right="50" w:hanging="1"/>
              <w:jc w:val="left"/>
              <w:rPr>
                <w:rFonts w:cs="Times New Roman"/>
                <w:szCs w:val="28"/>
              </w:rPr>
            </w:pPr>
            <w:r w:rsidRPr="00A57B59">
              <w:rPr>
                <w:rFonts w:cs="Times New Roman"/>
                <w:szCs w:val="28"/>
              </w:rPr>
              <w:t xml:space="preserve">2 </w:t>
            </w:r>
            <w:r w:rsidRPr="00A57B59">
              <w:rPr>
                <w:rFonts w:cs="Times New Roman"/>
                <w:szCs w:val="28"/>
              </w:rPr>
              <w:tab/>
              <w:t>Нормативные ссылки</w:t>
            </w:r>
            <w:r w:rsidRPr="00A57B59">
              <w:rPr>
                <w:rFonts w:cs="Times New Roman"/>
                <w:webHidden/>
                <w:szCs w:val="28"/>
              </w:rPr>
              <w:tab/>
              <w:t xml:space="preserve"> …………………………………………………</w:t>
            </w:r>
          </w:p>
        </w:tc>
        <w:tc>
          <w:tcPr>
            <w:tcW w:w="993" w:type="dxa"/>
            <w:vAlign w:val="bottom"/>
          </w:tcPr>
          <w:p w14:paraId="358E67EE" w14:textId="3CA7F92D" w:rsidR="00641150" w:rsidRPr="00A57B59" w:rsidRDefault="008E6AB2" w:rsidP="00A57B59">
            <w:pPr>
              <w:pStyle w:val="afc"/>
              <w:ind w:right="50" w:hanging="1"/>
              <w:jc w:val="right"/>
              <w:rPr>
                <w:rFonts w:cs="Times New Roman"/>
                <w:szCs w:val="28"/>
              </w:rPr>
            </w:pPr>
            <w:r>
              <w:rPr>
                <w:rFonts w:cs="Times New Roman"/>
                <w:szCs w:val="28"/>
              </w:rPr>
              <w:t>1</w:t>
            </w:r>
          </w:p>
        </w:tc>
      </w:tr>
      <w:tr w:rsidR="00641150" w:rsidRPr="00A57B59" w14:paraId="04CD273B" w14:textId="3335F811" w:rsidTr="00A57B59">
        <w:tc>
          <w:tcPr>
            <w:tcW w:w="8499" w:type="dxa"/>
          </w:tcPr>
          <w:p w14:paraId="62C6EF09" w14:textId="09F4A94C" w:rsidR="00641150" w:rsidRPr="00A57B59" w:rsidRDefault="00641150" w:rsidP="00A57B59">
            <w:pPr>
              <w:pStyle w:val="afc"/>
              <w:ind w:right="50" w:hanging="1"/>
              <w:jc w:val="left"/>
              <w:rPr>
                <w:rFonts w:cs="Times New Roman"/>
                <w:szCs w:val="28"/>
              </w:rPr>
            </w:pPr>
            <w:r w:rsidRPr="00A57B59">
              <w:rPr>
                <w:rFonts w:cs="Times New Roman"/>
                <w:szCs w:val="28"/>
              </w:rPr>
              <w:t>3</w:t>
            </w:r>
            <w:r w:rsidRPr="00A57B59">
              <w:rPr>
                <w:rFonts w:cs="Times New Roman"/>
                <w:szCs w:val="28"/>
              </w:rPr>
              <w:tab/>
              <w:t xml:space="preserve"> Термины, определения и сокращения</w:t>
            </w:r>
            <w:r w:rsidRPr="00A57B59">
              <w:rPr>
                <w:rFonts w:cs="Times New Roman"/>
                <w:webHidden/>
                <w:szCs w:val="28"/>
              </w:rPr>
              <w:tab/>
              <w:t xml:space="preserve"> …………………………</w:t>
            </w:r>
            <w:proofErr w:type="gramStart"/>
            <w:r w:rsidRPr="00A57B59">
              <w:rPr>
                <w:rFonts w:cs="Times New Roman"/>
                <w:webHidden/>
                <w:szCs w:val="28"/>
              </w:rPr>
              <w:t>…….</w:t>
            </w:r>
            <w:proofErr w:type="gramEnd"/>
          </w:p>
        </w:tc>
        <w:tc>
          <w:tcPr>
            <w:tcW w:w="993" w:type="dxa"/>
            <w:vAlign w:val="bottom"/>
          </w:tcPr>
          <w:p w14:paraId="387A7F84" w14:textId="130F13C9" w:rsidR="00641150" w:rsidRPr="00A57B59" w:rsidRDefault="008E6AB2" w:rsidP="00A57B59">
            <w:pPr>
              <w:pStyle w:val="afc"/>
              <w:ind w:right="50" w:hanging="1"/>
              <w:jc w:val="right"/>
              <w:rPr>
                <w:rFonts w:cs="Times New Roman"/>
                <w:szCs w:val="28"/>
              </w:rPr>
            </w:pPr>
            <w:r>
              <w:rPr>
                <w:rFonts w:cs="Times New Roman"/>
                <w:szCs w:val="28"/>
              </w:rPr>
              <w:t>4</w:t>
            </w:r>
          </w:p>
        </w:tc>
      </w:tr>
      <w:tr w:rsidR="00641150" w:rsidRPr="00A57B59" w14:paraId="78C7D887" w14:textId="4E7AAE8A" w:rsidTr="00A57B59">
        <w:tc>
          <w:tcPr>
            <w:tcW w:w="8499" w:type="dxa"/>
          </w:tcPr>
          <w:p w14:paraId="4D66B8AE" w14:textId="3B96A423" w:rsidR="00641150" w:rsidRPr="00A57B59" w:rsidRDefault="00641150" w:rsidP="00A57B59">
            <w:pPr>
              <w:pStyle w:val="afc"/>
              <w:ind w:right="50" w:hanging="1"/>
              <w:jc w:val="left"/>
              <w:rPr>
                <w:rFonts w:cs="Times New Roman"/>
                <w:szCs w:val="28"/>
              </w:rPr>
            </w:pPr>
            <w:r w:rsidRPr="00A57B59">
              <w:rPr>
                <w:rFonts w:cs="Times New Roman"/>
                <w:szCs w:val="28"/>
              </w:rPr>
              <w:t>4 Общие положения</w:t>
            </w:r>
            <w:r w:rsidRPr="00A57B59">
              <w:rPr>
                <w:rFonts w:cs="Times New Roman"/>
                <w:webHidden/>
                <w:szCs w:val="28"/>
              </w:rPr>
              <w:tab/>
              <w:t xml:space="preserve"> ………………………………………………</w:t>
            </w:r>
            <w:proofErr w:type="gramStart"/>
            <w:r w:rsidRPr="00A57B59">
              <w:rPr>
                <w:rFonts w:cs="Times New Roman"/>
                <w:webHidden/>
                <w:szCs w:val="28"/>
              </w:rPr>
              <w:t>…….</w:t>
            </w:r>
            <w:proofErr w:type="gramEnd"/>
          </w:p>
        </w:tc>
        <w:tc>
          <w:tcPr>
            <w:tcW w:w="993" w:type="dxa"/>
            <w:vAlign w:val="bottom"/>
          </w:tcPr>
          <w:p w14:paraId="5386B7D4" w14:textId="4476B0BB" w:rsidR="00641150" w:rsidRPr="00A57B59" w:rsidRDefault="008E6AB2" w:rsidP="00A57B59">
            <w:pPr>
              <w:pStyle w:val="afc"/>
              <w:ind w:right="50" w:hanging="1"/>
              <w:jc w:val="right"/>
              <w:rPr>
                <w:rFonts w:cs="Times New Roman"/>
                <w:szCs w:val="28"/>
              </w:rPr>
            </w:pPr>
            <w:r>
              <w:rPr>
                <w:rFonts w:cs="Times New Roman"/>
                <w:szCs w:val="28"/>
              </w:rPr>
              <w:t>8</w:t>
            </w:r>
          </w:p>
        </w:tc>
      </w:tr>
      <w:tr w:rsidR="00641150" w:rsidRPr="00A57B59" w14:paraId="6C5F68CD" w14:textId="724715BB" w:rsidTr="00A57B59">
        <w:tc>
          <w:tcPr>
            <w:tcW w:w="8499" w:type="dxa"/>
          </w:tcPr>
          <w:p w14:paraId="25CAB3C6" w14:textId="0FE30586" w:rsidR="00641150" w:rsidRPr="00A57B59" w:rsidRDefault="00641150" w:rsidP="00A57B59">
            <w:pPr>
              <w:pStyle w:val="afc"/>
              <w:ind w:right="50" w:hanging="1"/>
              <w:jc w:val="left"/>
              <w:rPr>
                <w:rFonts w:cs="Times New Roman"/>
                <w:szCs w:val="28"/>
              </w:rPr>
            </w:pPr>
            <w:r w:rsidRPr="00A57B59">
              <w:rPr>
                <w:rFonts w:cs="Times New Roman"/>
                <w:szCs w:val="28"/>
              </w:rPr>
              <w:t xml:space="preserve">5 </w:t>
            </w:r>
            <w:proofErr w:type="gramStart"/>
            <w:r w:rsidRPr="00A57B59">
              <w:rPr>
                <w:rFonts w:cs="Times New Roman"/>
                <w:szCs w:val="28"/>
              </w:rPr>
              <w:t>Требования</w:t>
            </w:r>
            <w:proofErr w:type="gramEnd"/>
            <w:r w:rsidRPr="00A57B59">
              <w:rPr>
                <w:rFonts w:cs="Times New Roman"/>
                <w:szCs w:val="28"/>
              </w:rPr>
              <w:t xml:space="preserve"> к организации сети, виды и типы общеобразовательных организаций</w:t>
            </w:r>
            <w:r w:rsidRPr="00A57B59">
              <w:rPr>
                <w:rFonts w:cs="Times New Roman"/>
                <w:webHidden/>
                <w:szCs w:val="28"/>
              </w:rPr>
              <w:tab/>
              <w:t xml:space="preserve"> ……………………………………</w:t>
            </w:r>
          </w:p>
        </w:tc>
        <w:tc>
          <w:tcPr>
            <w:tcW w:w="993" w:type="dxa"/>
            <w:vAlign w:val="bottom"/>
          </w:tcPr>
          <w:p w14:paraId="2C199F58" w14:textId="1866BDF1" w:rsidR="00641150" w:rsidRPr="00A57B59" w:rsidRDefault="008E6AB2" w:rsidP="00A57B59">
            <w:pPr>
              <w:pStyle w:val="afc"/>
              <w:ind w:right="50" w:hanging="1"/>
              <w:jc w:val="right"/>
              <w:rPr>
                <w:rFonts w:cs="Times New Roman"/>
                <w:szCs w:val="28"/>
              </w:rPr>
            </w:pPr>
            <w:r>
              <w:rPr>
                <w:rFonts w:cs="Times New Roman"/>
                <w:szCs w:val="28"/>
              </w:rPr>
              <w:t>9</w:t>
            </w:r>
          </w:p>
        </w:tc>
      </w:tr>
      <w:tr w:rsidR="00641150" w:rsidRPr="00A57B59" w14:paraId="13BBF92F" w14:textId="6E02C8E9" w:rsidTr="00A57B59">
        <w:tc>
          <w:tcPr>
            <w:tcW w:w="8499" w:type="dxa"/>
          </w:tcPr>
          <w:p w14:paraId="23447151" w14:textId="43318836" w:rsidR="00641150" w:rsidRPr="00A57B59" w:rsidRDefault="00641150" w:rsidP="00A57B59">
            <w:pPr>
              <w:pStyle w:val="afc"/>
              <w:ind w:right="50" w:hanging="1"/>
              <w:jc w:val="left"/>
              <w:rPr>
                <w:rFonts w:cs="Times New Roman"/>
                <w:szCs w:val="28"/>
              </w:rPr>
            </w:pPr>
            <w:r w:rsidRPr="00A57B59">
              <w:rPr>
                <w:rFonts w:cs="Times New Roman"/>
                <w:szCs w:val="28"/>
              </w:rPr>
              <w:t>6</w:t>
            </w:r>
            <w:r w:rsidRPr="00A57B59">
              <w:rPr>
                <w:rFonts w:cs="Times New Roman"/>
                <w:szCs w:val="28"/>
              </w:rPr>
              <w:tab/>
              <w:t xml:space="preserve"> Требования к размещению и функциональному составу участка</w:t>
            </w:r>
            <w:r w:rsidRPr="00A57B59">
              <w:rPr>
                <w:rFonts w:cs="Times New Roman"/>
                <w:webHidden/>
                <w:szCs w:val="28"/>
              </w:rPr>
              <w:tab/>
              <w:t xml:space="preserve"> …</w:t>
            </w:r>
          </w:p>
        </w:tc>
        <w:tc>
          <w:tcPr>
            <w:tcW w:w="993" w:type="dxa"/>
            <w:vAlign w:val="bottom"/>
          </w:tcPr>
          <w:p w14:paraId="7BE27998" w14:textId="38918F62" w:rsidR="00641150" w:rsidRPr="00A57B59" w:rsidRDefault="008E6AB2" w:rsidP="00A57B59">
            <w:pPr>
              <w:pStyle w:val="afc"/>
              <w:ind w:right="50" w:hanging="1"/>
              <w:jc w:val="right"/>
              <w:rPr>
                <w:rFonts w:cs="Times New Roman"/>
                <w:szCs w:val="28"/>
              </w:rPr>
            </w:pPr>
            <w:r>
              <w:rPr>
                <w:rFonts w:cs="Times New Roman"/>
                <w:szCs w:val="28"/>
              </w:rPr>
              <w:t>10</w:t>
            </w:r>
          </w:p>
        </w:tc>
      </w:tr>
      <w:tr w:rsidR="00641150" w:rsidRPr="00A57B59" w14:paraId="6E128131" w14:textId="3A5FAC3D" w:rsidTr="00A57B59">
        <w:tc>
          <w:tcPr>
            <w:tcW w:w="8499" w:type="dxa"/>
          </w:tcPr>
          <w:p w14:paraId="2D5341DD" w14:textId="20D70643" w:rsidR="00641150" w:rsidRPr="00A57B59" w:rsidRDefault="00641150" w:rsidP="00A57B59">
            <w:pPr>
              <w:pStyle w:val="afc"/>
              <w:ind w:right="50" w:hanging="1"/>
              <w:jc w:val="left"/>
              <w:rPr>
                <w:rFonts w:cs="Times New Roman"/>
                <w:szCs w:val="28"/>
              </w:rPr>
            </w:pPr>
            <w:r w:rsidRPr="00A57B59">
              <w:rPr>
                <w:rFonts w:cs="Times New Roman"/>
                <w:szCs w:val="28"/>
              </w:rPr>
              <w:t>7 Общие требования к зданиям и помещениям общеобразовательных организаций ………</w:t>
            </w:r>
            <w:r w:rsidR="00A57B59">
              <w:rPr>
                <w:rFonts w:cs="Times New Roman"/>
                <w:szCs w:val="28"/>
              </w:rPr>
              <w:t>……………………………</w:t>
            </w:r>
          </w:p>
        </w:tc>
        <w:tc>
          <w:tcPr>
            <w:tcW w:w="993" w:type="dxa"/>
            <w:vAlign w:val="bottom"/>
          </w:tcPr>
          <w:p w14:paraId="035F68EB" w14:textId="2E41C59C" w:rsidR="00641150" w:rsidRPr="00A57B59" w:rsidRDefault="00767585" w:rsidP="00A57B59">
            <w:pPr>
              <w:pStyle w:val="afc"/>
              <w:ind w:right="50" w:hanging="1"/>
              <w:jc w:val="right"/>
              <w:rPr>
                <w:rFonts w:cs="Times New Roman"/>
                <w:szCs w:val="28"/>
              </w:rPr>
            </w:pPr>
            <w:r>
              <w:rPr>
                <w:rFonts w:cs="Times New Roman"/>
                <w:szCs w:val="28"/>
              </w:rPr>
              <w:t>16</w:t>
            </w:r>
          </w:p>
        </w:tc>
      </w:tr>
      <w:tr w:rsidR="00641150" w:rsidRPr="00A57B59" w14:paraId="483A3C15" w14:textId="7E48C128" w:rsidTr="00A57B59">
        <w:tc>
          <w:tcPr>
            <w:tcW w:w="8499" w:type="dxa"/>
          </w:tcPr>
          <w:p w14:paraId="56F320B2" w14:textId="4FE9067F" w:rsidR="00641150" w:rsidRPr="00A57B59" w:rsidRDefault="00641150" w:rsidP="00A57B59">
            <w:pPr>
              <w:pStyle w:val="afc"/>
              <w:ind w:right="50" w:hanging="1"/>
              <w:jc w:val="left"/>
              <w:rPr>
                <w:rFonts w:cs="Times New Roman"/>
                <w:szCs w:val="28"/>
              </w:rPr>
            </w:pPr>
            <w:r w:rsidRPr="00A57B59">
              <w:rPr>
                <w:rFonts w:cs="Times New Roman"/>
                <w:szCs w:val="28"/>
              </w:rPr>
              <w:t>8</w:t>
            </w:r>
            <w:r w:rsidRPr="00A57B59">
              <w:rPr>
                <w:rFonts w:cs="Times New Roman"/>
                <w:szCs w:val="28"/>
              </w:rPr>
              <w:tab/>
              <w:t xml:space="preserve"> Естественное и искусственное освещение</w:t>
            </w:r>
            <w:r w:rsidRPr="00A57B59">
              <w:rPr>
                <w:rFonts w:cs="Times New Roman"/>
                <w:webHidden/>
                <w:szCs w:val="28"/>
              </w:rPr>
              <w:tab/>
              <w:t xml:space="preserve"> ……………………</w:t>
            </w:r>
            <w:proofErr w:type="gramStart"/>
            <w:r w:rsidRPr="00A57B59">
              <w:rPr>
                <w:rFonts w:cs="Times New Roman"/>
                <w:webHidden/>
                <w:szCs w:val="28"/>
              </w:rPr>
              <w:t>…….</w:t>
            </w:r>
            <w:proofErr w:type="gramEnd"/>
            <w:r w:rsidRPr="00A57B59">
              <w:rPr>
                <w:rFonts w:cs="Times New Roman"/>
                <w:webHidden/>
                <w:szCs w:val="28"/>
              </w:rPr>
              <w:t>.</w:t>
            </w:r>
          </w:p>
        </w:tc>
        <w:tc>
          <w:tcPr>
            <w:tcW w:w="993" w:type="dxa"/>
            <w:vAlign w:val="bottom"/>
          </w:tcPr>
          <w:p w14:paraId="482707CD" w14:textId="2C46CFDC" w:rsidR="00641150" w:rsidRPr="00A57B59" w:rsidRDefault="00767585" w:rsidP="00A57B59">
            <w:pPr>
              <w:pStyle w:val="afc"/>
              <w:ind w:right="50" w:hanging="1"/>
              <w:jc w:val="right"/>
              <w:rPr>
                <w:rFonts w:cs="Times New Roman"/>
                <w:szCs w:val="28"/>
              </w:rPr>
            </w:pPr>
            <w:r>
              <w:rPr>
                <w:rFonts w:cs="Times New Roman"/>
                <w:szCs w:val="28"/>
              </w:rPr>
              <w:t>38</w:t>
            </w:r>
          </w:p>
        </w:tc>
      </w:tr>
      <w:tr w:rsidR="00641150" w:rsidRPr="00A57B59" w14:paraId="486025AB" w14:textId="1C632F72" w:rsidTr="00A57B59">
        <w:tc>
          <w:tcPr>
            <w:tcW w:w="8499" w:type="dxa"/>
          </w:tcPr>
          <w:p w14:paraId="7D1FCF49" w14:textId="0CF5367F" w:rsidR="00641150" w:rsidRPr="00A57B59" w:rsidRDefault="00641150" w:rsidP="00A57B59">
            <w:pPr>
              <w:pStyle w:val="afc"/>
              <w:ind w:right="50" w:hanging="1"/>
              <w:jc w:val="left"/>
              <w:rPr>
                <w:rFonts w:cs="Times New Roman"/>
                <w:szCs w:val="28"/>
              </w:rPr>
            </w:pPr>
            <w:r w:rsidRPr="00A57B59">
              <w:rPr>
                <w:rFonts w:cs="Times New Roman"/>
                <w:szCs w:val="28"/>
              </w:rPr>
              <w:t>9 Требования к инженерному оборудованию зданий общеобразовательных организаций …</w:t>
            </w:r>
            <w:r w:rsidRPr="00A57B59">
              <w:rPr>
                <w:rFonts w:cs="Times New Roman"/>
                <w:webHidden/>
                <w:szCs w:val="28"/>
              </w:rPr>
              <w:tab/>
              <w:t>…………………………………</w:t>
            </w:r>
          </w:p>
        </w:tc>
        <w:tc>
          <w:tcPr>
            <w:tcW w:w="993" w:type="dxa"/>
            <w:vAlign w:val="bottom"/>
          </w:tcPr>
          <w:p w14:paraId="241FF871" w14:textId="33A0EAC3" w:rsidR="00641150" w:rsidRPr="00A57B59" w:rsidRDefault="00767585" w:rsidP="00A57B59">
            <w:pPr>
              <w:pStyle w:val="afc"/>
              <w:ind w:right="50" w:hanging="1"/>
              <w:jc w:val="right"/>
              <w:rPr>
                <w:rFonts w:cs="Times New Roman"/>
                <w:szCs w:val="28"/>
              </w:rPr>
            </w:pPr>
            <w:r>
              <w:rPr>
                <w:rFonts w:cs="Times New Roman"/>
                <w:szCs w:val="28"/>
              </w:rPr>
              <w:t>41</w:t>
            </w:r>
          </w:p>
        </w:tc>
      </w:tr>
      <w:tr w:rsidR="00641150" w:rsidRPr="00A57B59" w14:paraId="1AE0CF29" w14:textId="798ABA39" w:rsidTr="00A57B59">
        <w:tc>
          <w:tcPr>
            <w:tcW w:w="8499" w:type="dxa"/>
          </w:tcPr>
          <w:p w14:paraId="2B91FE98" w14:textId="7417EDE9" w:rsidR="00641150" w:rsidRPr="00A57B59" w:rsidRDefault="00641150" w:rsidP="00A57B59">
            <w:pPr>
              <w:pStyle w:val="afc"/>
              <w:ind w:right="50" w:hanging="1"/>
              <w:jc w:val="left"/>
              <w:rPr>
                <w:rFonts w:cs="Times New Roman"/>
                <w:szCs w:val="28"/>
              </w:rPr>
            </w:pPr>
            <w:r w:rsidRPr="00A57B59">
              <w:rPr>
                <w:rFonts w:cs="Times New Roman"/>
                <w:szCs w:val="28"/>
              </w:rPr>
              <w:t>10 Энергетическая эффективность зданий общеобразовательных организаций</w:t>
            </w:r>
            <w:r w:rsidRPr="00A57B59">
              <w:rPr>
                <w:rFonts w:cs="Times New Roman"/>
                <w:webHidden/>
                <w:szCs w:val="28"/>
              </w:rPr>
              <w:tab/>
              <w:t xml:space="preserve"> ……………………………………………………………...</w:t>
            </w:r>
          </w:p>
        </w:tc>
        <w:tc>
          <w:tcPr>
            <w:tcW w:w="993" w:type="dxa"/>
            <w:vAlign w:val="bottom"/>
          </w:tcPr>
          <w:p w14:paraId="5A171F3B" w14:textId="3F5B0B63" w:rsidR="00641150" w:rsidRPr="00A57B59" w:rsidRDefault="00767585" w:rsidP="00A57B59">
            <w:pPr>
              <w:pStyle w:val="afc"/>
              <w:ind w:right="50" w:hanging="1"/>
              <w:jc w:val="right"/>
              <w:rPr>
                <w:rFonts w:cs="Times New Roman"/>
                <w:szCs w:val="28"/>
              </w:rPr>
            </w:pPr>
            <w:r>
              <w:rPr>
                <w:rFonts w:cs="Times New Roman"/>
                <w:szCs w:val="28"/>
              </w:rPr>
              <w:t>44</w:t>
            </w:r>
          </w:p>
        </w:tc>
      </w:tr>
      <w:tr w:rsidR="00641150" w:rsidRPr="00A57B59" w14:paraId="40731788" w14:textId="44160475" w:rsidTr="00A57B59">
        <w:tc>
          <w:tcPr>
            <w:tcW w:w="8499" w:type="dxa"/>
          </w:tcPr>
          <w:p w14:paraId="3D780560" w14:textId="1CB1C775" w:rsidR="00641150" w:rsidRPr="00A57B59" w:rsidRDefault="00641150" w:rsidP="00A57B59">
            <w:pPr>
              <w:pStyle w:val="afc"/>
              <w:ind w:right="50" w:hanging="1"/>
              <w:jc w:val="left"/>
              <w:rPr>
                <w:rFonts w:cs="Times New Roman"/>
                <w:szCs w:val="28"/>
              </w:rPr>
            </w:pPr>
            <w:r w:rsidRPr="00A57B59">
              <w:rPr>
                <w:rFonts w:cs="Times New Roman"/>
                <w:szCs w:val="28"/>
              </w:rPr>
              <w:t>11</w:t>
            </w:r>
            <w:r w:rsidRPr="00A57B59">
              <w:rPr>
                <w:rFonts w:cs="Times New Roman"/>
                <w:szCs w:val="28"/>
              </w:rPr>
              <w:tab/>
              <w:t xml:space="preserve"> Требования к безопасной эксплуатации здания и участка</w:t>
            </w:r>
            <w:r w:rsidRPr="00A57B59">
              <w:rPr>
                <w:rFonts w:cs="Times New Roman"/>
                <w:webHidden/>
                <w:szCs w:val="28"/>
              </w:rPr>
              <w:tab/>
              <w:t xml:space="preserve"> ………...</w:t>
            </w:r>
          </w:p>
        </w:tc>
        <w:tc>
          <w:tcPr>
            <w:tcW w:w="993" w:type="dxa"/>
            <w:vAlign w:val="bottom"/>
          </w:tcPr>
          <w:p w14:paraId="1BB5D72B" w14:textId="22D0B8EC" w:rsidR="00641150" w:rsidRPr="00A57B59" w:rsidRDefault="00767585" w:rsidP="00A57B59">
            <w:pPr>
              <w:pStyle w:val="afc"/>
              <w:ind w:right="50" w:hanging="1"/>
              <w:jc w:val="right"/>
              <w:rPr>
                <w:rFonts w:cs="Times New Roman"/>
                <w:szCs w:val="28"/>
              </w:rPr>
            </w:pPr>
            <w:r>
              <w:rPr>
                <w:rFonts w:cs="Times New Roman"/>
                <w:szCs w:val="28"/>
              </w:rPr>
              <w:t>47</w:t>
            </w:r>
          </w:p>
        </w:tc>
      </w:tr>
      <w:tr w:rsidR="00641150" w:rsidRPr="00A57B59" w14:paraId="1DDB9C3D" w14:textId="2A0C5E38" w:rsidTr="00A57B59">
        <w:tc>
          <w:tcPr>
            <w:tcW w:w="8499" w:type="dxa"/>
          </w:tcPr>
          <w:p w14:paraId="1A5A8637" w14:textId="1415C67C" w:rsidR="00641150" w:rsidRPr="00A57B59" w:rsidRDefault="00641150" w:rsidP="00A57B59">
            <w:pPr>
              <w:pStyle w:val="afc"/>
              <w:ind w:left="1871" w:right="50" w:hanging="1871"/>
              <w:jc w:val="left"/>
              <w:rPr>
                <w:rFonts w:cs="Times New Roman"/>
                <w:szCs w:val="28"/>
              </w:rPr>
            </w:pPr>
            <w:r w:rsidRPr="00A57B59">
              <w:rPr>
                <w:rFonts w:cs="Times New Roman"/>
                <w:szCs w:val="28"/>
              </w:rPr>
              <w:t>Приложение А Примерная номенклатура видов и типов зданий общеобразовательных организаций …</w:t>
            </w:r>
            <w:r w:rsidR="00A57B59">
              <w:rPr>
                <w:rFonts w:cs="Times New Roman"/>
                <w:szCs w:val="28"/>
              </w:rPr>
              <w:t>…………</w:t>
            </w:r>
            <w:proofErr w:type="gramStart"/>
            <w:r w:rsidR="00A57B59">
              <w:rPr>
                <w:rFonts w:cs="Times New Roman"/>
                <w:szCs w:val="28"/>
              </w:rPr>
              <w:t>…….</w:t>
            </w:r>
            <w:proofErr w:type="gramEnd"/>
          </w:p>
        </w:tc>
        <w:tc>
          <w:tcPr>
            <w:tcW w:w="993" w:type="dxa"/>
            <w:vAlign w:val="bottom"/>
          </w:tcPr>
          <w:p w14:paraId="37875CC4" w14:textId="3C52F50D" w:rsidR="00641150" w:rsidRPr="00A57B59" w:rsidRDefault="00767585" w:rsidP="00A57B59">
            <w:pPr>
              <w:pStyle w:val="afc"/>
              <w:ind w:right="50" w:hanging="1"/>
              <w:jc w:val="right"/>
              <w:rPr>
                <w:rFonts w:cs="Times New Roman"/>
                <w:szCs w:val="28"/>
              </w:rPr>
            </w:pPr>
            <w:r>
              <w:rPr>
                <w:rFonts w:cs="Times New Roman"/>
                <w:szCs w:val="28"/>
              </w:rPr>
              <w:t>50</w:t>
            </w:r>
          </w:p>
        </w:tc>
      </w:tr>
      <w:tr w:rsidR="00641150" w:rsidRPr="00A57B59" w14:paraId="27755771" w14:textId="5EFE9D8C" w:rsidTr="00A57B59">
        <w:tc>
          <w:tcPr>
            <w:tcW w:w="8499" w:type="dxa"/>
          </w:tcPr>
          <w:p w14:paraId="0D0582BD" w14:textId="6EA1F0E1" w:rsidR="00641150" w:rsidRPr="00A57B59" w:rsidRDefault="00641150" w:rsidP="00A57B59">
            <w:pPr>
              <w:pStyle w:val="afc"/>
              <w:ind w:left="1871" w:right="50" w:hanging="1871"/>
              <w:jc w:val="left"/>
              <w:rPr>
                <w:rFonts w:cs="Times New Roman"/>
                <w:szCs w:val="28"/>
              </w:rPr>
            </w:pPr>
            <w:r w:rsidRPr="00A57B59">
              <w:rPr>
                <w:rFonts w:cs="Times New Roman"/>
                <w:szCs w:val="28"/>
              </w:rPr>
              <w:t>Приложение Б Особенности проектирования комбинированного блока начальных классов</w:t>
            </w:r>
            <w:r w:rsidRPr="00A57B59">
              <w:rPr>
                <w:rFonts w:cs="Times New Roman"/>
                <w:webHidden/>
                <w:szCs w:val="28"/>
              </w:rPr>
              <w:tab/>
              <w:t xml:space="preserve"> ………</w:t>
            </w:r>
            <w:r w:rsidR="00A57B59">
              <w:rPr>
                <w:rFonts w:cs="Times New Roman"/>
                <w:webHidden/>
                <w:szCs w:val="28"/>
              </w:rPr>
              <w:t>………………</w:t>
            </w:r>
            <w:proofErr w:type="gramStart"/>
            <w:r w:rsidR="00A57B59">
              <w:rPr>
                <w:rFonts w:cs="Times New Roman"/>
                <w:webHidden/>
                <w:szCs w:val="28"/>
              </w:rPr>
              <w:t>…….</w:t>
            </w:r>
            <w:proofErr w:type="gramEnd"/>
            <w:r w:rsidR="00A57B59">
              <w:rPr>
                <w:rFonts w:cs="Times New Roman"/>
                <w:webHidden/>
                <w:szCs w:val="28"/>
              </w:rPr>
              <w:t>.</w:t>
            </w:r>
          </w:p>
        </w:tc>
        <w:tc>
          <w:tcPr>
            <w:tcW w:w="993" w:type="dxa"/>
            <w:vAlign w:val="bottom"/>
          </w:tcPr>
          <w:p w14:paraId="68EEF599" w14:textId="558FB9DB" w:rsidR="00641150" w:rsidRPr="00A57B59" w:rsidRDefault="00767585" w:rsidP="00A57B59">
            <w:pPr>
              <w:pStyle w:val="afc"/>
              <w:ind w:right="50" w:hanging="1"/>
              <w:jc w:val="right"/>
              <w:rPr>
                <w:rFonts w:cs="Times New Roman"/>
                <w:szCs w:val="28"/>
              </w:rPr>
            </w:pPr>
            <w:r>
              <w:rPr>
                <w:rFonts w:cs="Times New Roman"/>
                <w:szCs w:val="28"/>
              </w:rPr>
              <w:t>51</w:t>
            </w:r>
          </w:p>
        </w:tc>
      </w:tr>
      <w:tr w:rsidR="00641150" w:rsidRPr="00A57B59" w14:paraId="61E56359" w14:textId="3250E472" w:rsidTr="00A57B59">
        <w:tc>
          <w:tcPr>
            <w:tcW w:w="8499" w:type="dxa"/>
          </w:tcPr>
          <w:p w14:paraId="5BA8482A" w14:textId="6467F129" w:rsidR="00641150" w:rsidRPr="00A57B59" w:rsidRDefault="00641150" w:rsidP="00A57B59">
            <w:pPr>
              <w:pStyle w:val="afc"/>
              <w:ind w:left="1871" w:right="50" w:hanging="1871"/>
              <w:jc w:val="left"/>
              <w:rPr>
                <w:rFonts w:cs="Times New Roman"/>
                <w:szCs w:val="28"/>
              </w:rPr>
            </w:pPr>
            <w:r w:rsidRPr="00A57B59">
              <w:rPr>
                <w:rFonts w:cs="Times New Roman"/>
                <w:szCs w:val="28"/>
              </w:rPr>
              <w:t>Приложение В Функциональные группы и состав помещений</w:t>
            </w:r>
            <w:r w:rsidRPr="00A57B59">
              <w:rPr>
                <w:rFonts w:cs="Times New Roman"/>
                <w:webHidden/>
                <w:szCs w:val="28"/>
              </w:rPr>
              <w:tab/>
              <w:t xml:space="preserve"> ……</w:t>
            </w:r>
            <w:r w:rsidR="00A57B59">
              <w:rPr>
                <w:rFonts w:cs="Times New Roman"/>
                <w:webHidden/>
                <w:szCs w:val="28"/>
              </w:rPr>
              <w:t>...</w:t>
            </w:r>
          </w:p>
        </w:tc>
        <w:tc>
          <w:tcPr>
            <w:tcW w:w="993" w:type="dxa"/>
            <w:vAlign w:val="bottom"/>
          </w:tcPr>
          <w:p w14:paraId="6458B889" w14:textId="05D9E100" w:rsidR="00641150" w:rsidRPr="00A57B59" w:rsidRDefault="00767585" w:rsidP="00A57B59">
            <w:pPr>
              <w:pStyle w:val="afc"/>
              <w:ind w:right="50" w:hanging="1"/>
              <w:jc w:val="right"/>
              <w:rPr>
                <w:rFonts w:cs="Times New Roman"/>
                <w:szCs w:val="28"/>
              </w:rPr>
            </w:pPr>
            <w:r>
              <w:rPr>
                <w:rFonts w:cs="Times New Roman"/>
                <w:szCs w:val="28"/>
              </w:rPr>
              <w:t>55</w:t>
            </w:r>
          </w:p>
        </w:tc>
      </w:tr>
      <w:tr w:rsidR="00641150" w:rsidRPr="00A57B59" w14:paraId="6F216407" w14:textId="3AAC58C8" w:rsidTr="00A57B59">
        <w:tc>
          <w:tcPr>
            <w:tcW w:w="8499" w:type="dxa"/>
          </w:tcPr>
          <w:p w14:paraId="38214358" w14:textId="77777777" w:rsidR="00641150" w:rsidRPr="00A57B59" w:rsidRDefault="00641150" w:rsidP="00A57B59">
            <w:pPr>
              <w:pStyle w:val="afc"/>
              <w:ind w:left="1871" w:right="50" w:hanging="1871"/>
              <w:jc w:val="left"/>
              <w:rPr>
                <w:rFonts w:cs="Times New Roman"/>
                <w:b/>
                <w:szCs w:val="28"/>
              </w:rPr>
            </w:pPr>
            <w:r w:rsidRPr="00A57B59">
              <w:rPr>
                <w:rFonts w:cs="Times New Roman"/>
                <w:b/>
                <w:szCs w:val="28"/>
              </w:rPr>
              <w:t>Приложение Г (Исключено, Изм.2)</w:t>
            </w:r>
          </w:p>
        </w:tc>
        <w:tc>
          <w:tcPr>
            <w:tcW w:w="993" w:type="dxa"/>
            <w:vAlign w:val="bottom"/>
          </w:tcPr>
          <w:p w14:paraId="00D6B18C" w14:textId="77777777" w:rsidR="00641150" w:rsidRPr="00A57B59" w:rsidRDefault="00641150" w:rsidP="00A57B59">
            <w:pPr>
              <w:pStyle w:val="afc"/>
              <w:ind w:right="50" w:hanging="1"/>
              <w:jc w:val="right"/>
              <w:rPr>
                <w:rFonts w:cs="Times New Roman"/>
                <w:szCs w:val="28"/>
              </w:rPr>
            </w:pPr>
          </w:p>
        </w:tc>
      </w:tr>
      <w:tr w:rsidR="00641150" w:rsidRPr="00A57B59" w14:paraId="06C72BC7" w14:textId="476606E0" w:rsidTr="00A57B59">
        <w:tc>
          <w:tcPr>
            <w:tcW w:w="8499" w:type="dxa"/>
          </w:tcPr>
          <w:p w14:paraId="6F07514F" w14:textId="56A37AEE" w:rsidR="00641150" w:rsidRPr="00A57B59" w:rsidRDefault="00641150" w:rsidP="00A57B59">
            <w:pPr>
              <w:pStyle w:val="afc"/>
              <w:ind w:left="1871" w:right="50" w:hanging="1871"/>
              <w:jc w:val="left"/>
              <w:rPr>
                <w:rFonts w:cs="Times New Roman"/>
                <w:szCs w:val="28"/>
              </w:rPr>
            </w:pPr>
            <w:r w:rsidRPr="00A57B59">
              <w:rPr>
                <w:rFonts w:cs="Times New Roman"/>
                <w:szCs w:val="28"/>
              </w:rPr>
              <w:t>Приложение Д Рекомендуемые мероприятия по энергосбережению и повышению энергоэффективности зданий общеобразовательных организаций</w:t>
            </w:r>
            <w:r w:rsidRPr="00A57B59">
              <w:rPr>
                <w:rFonts w:cs="Times New Roman"/>
                <w:webHidden/>
                <w:szCs w:val="28"/>
              </w:rPr>
              <w:tab/>
              <w:t xml:space="preserve"> ……………</w:t>
            </w:r>
            <w:proofErr w:type="gramStart"/>
            <w:r w:rsidRPr="00A57B59">
              <w:rPr>
                <w:rFonts w:cs="Times New Roman"/>
                <w:webHidden/>
                <w:szCs w:val="28"/>
              </w:rPr>
              <w:t>……</w:t>
            </w:r>
            <w:r w:rsidR="00A57B59">
              <w:rPr>
                <w:rFonts w:cs="Times New Roman"/>
                <w:webHidden/>
                <w:szCs w:val="28"/>
              </w:rPr>
              <w:t>.</w:t>
            </w:r>
            <w:proofErr w:type="gramEnd"/>
          </w:p>
        </w:tc>
        <w:tc>
          <w:tcPr>
            <w:tcW w:w="993" w:type="dxa"/>
            <w:vAlign w:val="bottom"/>
          </w:tcPr>
          <w:p w14:paraId="30229000" w14:textId="129979B2" w:rsidR="00641150" w:rsidRPr="00A57B59" w:rsidRDefault="00767585" w:rsidP="00A57B59">
            <w:pPr>
              <w:pStyle w:val="afc"/>
              <w:ind w:right="50" w:hanging="1"/>
              <w:jc w:val="right"/>
              <w:rPr>
                <w:rFonts w:cs="Times New Roman"/>
                <w:szCs w:val="28"/>
              </w:rPr>
            </w:pPr>
            <w:r>
              <w:rPr>
                <w:rFonts w:cs="Times New Roman"/>
                <w:szCs w:val="28"/>
              </w:rPr>
              <w:t>59</w:t>
            </w:r>
          </w:p>
        </w:tc>
      </w:tr>
      <w:tr w:rsidR="00641150" w:rsidRPr="00A57B59" w14:paraId="3D351753" w14:textId="38FB2006" w:rsidTr="00A57B59">
        <w:tc>
          <w:tcPr>
            <w:tcW w:w="8499" w:type="dxa"/>
          </w:tcPr>
          <w:p w14:paraId="21E7304F" w14:textId="120C45E2" w:rsidR="00641150" w:rsidRPr="00A57B59" w:rsidRDefault="00641150" w:rsidP="00A57B59">
            <w:pPr>
              <w:pStyle w:val="afc"/>
              <w:ind w:right="50" w:hanging="1"/>
              <w:jc w:val="left"/>
              <w:rPr>
                <w:rFonts w:cs="Times New Roman"/>
                <w:webHidden/>
                <w:szCs w:val="28"/>
              </w:rPr>
            </w:pPr>
            <w:r w:rsidRPr="00A57B59">
              <w:rPr>
                <w:rFonts w:cs="Times New Roman"/>
                <w:szCs w:val="28"/>
              </w:rPr>
              <w:t>Библиография</w:t>
            </w:r>
            <w:r w:rsidRPr="00A57B59">
              <w:rPr>
                <w:rFonts w:cs="Times New Roman"/>
                <w:webHidden/>
                <w:szCs w:val="28"/>
              </w:rPr>
              <w:tab/>
              <w:t xml:space="preserve"> ……………………………………………………………</w:t>
            </w:r>
          </w:p>
        </w:tc>
        <w:tc>
          <w:tcPr>
            <w:tcW w:w="993" w:type="dxa"/>
            <w:vAlign w:val="bottom"/>
          </w:tcPr>
          <w:p w14:paraId="15085FB9" w14:textId="24DE5A16" w:rsidR="00641150" w:rsidRPr="00A57B59" w:rsidRDefault="00767585" w:rsidP="00A57B59">
            <w:pPr>
              <w:pStyle w:val="afc"/>
              <w:ind w:right="50" w:hanging="1"/>
              <w:jc w:val="right"/>
              <w:rPr>
                <w:rFonts w:cs="Times New Roman"/>
                <w:szCs w:val="28"/>
              </w:rPr>
            </w:pPr>
            <w:r>
              <w:rPr>
                <w:rFonts w:cs="Times New Roman"/>
                <w:szCs w:val="28"/>
              </w:rPr>
              <w:t>60</w:t>
            </w:r>
          </w:p>
        </w:tc>
      </w:tr>
    </w:tbl>
    <w:p w14:paraId="4C25225B" w14:textId="5DDA64A1" w:rsidR="00A57B59" w:rsidRPr="00A57B59" w:rsidRDefault="00A57B59" w:rsidP="00A57B59">
      <w:pPr>
        <w:pStyle w:val="afc"/>
        <w:ind w:right="50" w:firstLine="566"/>
        <w:jc w:val="left"/>
        <w:rPr>
          <w:rFonts w:cs="Times New Roman"/>
          <w:b/>
          <w:szCs w:val="28"/>
        </w:rPr>
      </w:pPr>
      <w:r w:rsidRPr="00A57B59">
        <w:rPr>
          <w:rFonts w:cs="Times New Roman"/>
          <w:b/>
          <w:szCs w:val="28"/>
        </w:rPr>
        <w:t>(Измененная редакция, Изм. № 2</w:t>
      </w:r>
      <w:r w:rsidR="00DD2539">
        <w:rPr>
          <w:rFonts w:cs="Times New Roman"/>
          <w:b/>
          <w:szCs w:val="28"/>
        </w:rPr>
        <w:t>, № 4</w:t>
      </w:r>
      <w:r w:rsidRPr="00A57B59">
        <w:rPr>
          <w:rFonts w:cs="Times New Roman"/>
          <w:b/>
          <w:szCs w:val="28"/>
        </w:rPr>
        <w:t>).</w:t>
      </w:r>
    </w:p>
    <w:p w14:paraId="33FF6116" w14:textId="77777777" w:rsidR="005C1D52" w:rsidRPr="00A57B59" w:rsidRDefault="005C1D52" w:rsidP="00A57B59">
      <w:pPr>
        <w:pStyle w:val="afc"/>
        <w:ind w:right="50" w:hanging="1"/>
        <w:jc w:val="left"/>
        <w:rPr>
          <w:rFonts w:cs="Times New Roman"/>
          <w:szCs w:val="28"/>
        </w:rPr>
      </w:pPr>
    </w:p>
    <w:p w14:paraId="673C6108" w14:textId="77777777" w:rsidR="005C1D52" w:rsidRPr="00A57B59" w:rsidRDefault="005C1D52" w:rsidP="00A57B59">
      <w:pPr>
        <w:pStyle w:val="afc"/>
        <w:ind w:right="50" w:hanging="1"/>
        <w:jc w:val="left"/>
        <w:rPr>
          <w:rFonts w:cs="Times New Roman"/>
          <w:szCs w:val="28"/>
        </w:rPr>
      </w:pPr>
    </w:p>
    <w:p w14:paraId="12635A28" w14:textId="7BF26705" w:rsidR="00641150" w:rsidRDefault="00641150" w:rsidP="00641150">
      <w:pPr>
        <w:pStyle w:val="afc"/>
        <w:ind w:hanging="1"/>
      </w:pPr>
      <w:r>
        <w:br w:type="page"/>
      </w:r>
    </w:p>
    <w:p w14:paraId="2099CF10" w14:textId="77777777" w:rsidR="00CD240E" w:rsidRPr="006C3439" w:rsidRDefault="009A1108" w:rsidP="00A57B59">
      <w:pPr>
        <w:widowControl w:val="0"/>
        <w:spacing w:before="0" w:after="0" w:line="240" w:lineRule="auto"/>
        <w:ind w:left="0" w:right="34" w:hanging="1"/>
        <w:jc w:val="center"/>
        <w:rPr>
          <w:b/>
          <w:sz w:val="28"/>
          <w:szCs w:val="28"/>
        </w:rPr>
      </w:pPr>
      <w:r w:rsidRPr="006C3439">
        <w:rPr>
          <w:b/>
          <w:sz w:val="28"/>
          <w:szCs w:val="28"/>
        </w:rPr>
        <w:lastRenderedPageBreak/>
        <w:t>Введение</w:t>
      </w:r>
    </w:p>
    <w:p w14:paraId="472915A0" w14:textId="77777777" w:rsidR="00A57B59" w:rsidRDefault="00A57B59" w:rsidP="00A57B59">
      <w:pPr>
        <w:autoSpaceDE w:val="0"/>
        <w:autoSpaceDN w:val="0"/>
        <w:adjustRightInd w:val="0"/>
        <w:spacing w:before="0" w:after="0" w:line="240" w:lineRule="auto"/>
        <w:ind w:left="0" w:right="-1" w:firstLine="566"/>
        <w:rPr>
          <w:sz w:val="28"/>
          <w:szCs w:val="28"/>
        </w:rPr>
      </w:pPr>
    </w:p>
    <w:p w14:paraId="47A95BE0" w14:textId="1E536568" w:rsidR="00CD240E" w:rsidRPr="006C3439" w:rsidRDefault="00CD240E" w:rsidP="00A57B59">
      <w:pPr>
        <w:autoSpaceDE w:val="0"/>
        <w:autoSpaceDN w:val="0"/>
        <w:adjustRightInd w:val="0"/>
        <w:spacing w:before="0" w:after="0" w:line="240" w:lineRule="auto"/>
        <w:ind w:left="0" w:right="-1" w:firstLine="566"/>
        <w:rPr>
          <w:sz w:val="28"/>
          <w:szCs w:val="28"/>
        </w:rPr>
      </w:pPr>
      <w:r w:rsidRPr="006C3439">
        <w:rPr>
          <w:sz w:val="28"/>
          <w:szCs w:val="28"/>
        </w:rPr>
        <w:t>Настоящий свод правил разработан в соответствии с Федеральным</w:t>
      </w:r>
      <w:r w:rsidR="004E0EC1" w:rsidRPr="006C3439">
        <w:rPr>
          <w:sz w:val="28"/>
          <w:szCs w:val="28"/>
        </w:rPr>
        <w:t xml:space="preserve"> законом от 30 декабря 2009 г. № 384-ФЗ «</w:t>
      </w:r>
      <w:r w:rsidRPr="006C3439">
        <w:rPr>
          <w:sz w:val="28"/>
          <w:szCs w:val="28"/>
        </w:rPr>
        <w:t>Технический регламент о б</w:t>
      </w:r>
      <w:r w:rsidR="004E0EC1" w:rsidRPr="006C3439">
        <w:rPr>
          <w:sz w:val="28"/>
          <w:szCs w:val="28"/>
        </w:rPr>
        <w:t>езопасности зданий и сооружений»</w:t>
      </w:r>
      <w:r w:rsidR="009A1108" w:rsidRPr="006C3439">
        <w:rPr>
          <w:sz w:val="28"/>
          <w:szCs w:val="28"/>
        </w:rPr>
        <w:t>.</w:t>
      </w:r>
    </w:p>
    <w:p w14:paraId="473669A8" w14:textId="77777777" w:rsidR="00AD7B17" w:rsidRPr="006C3439" w:rsidRDefault="009A1108" w:rsidP="00FE6E74">
      <w:pPr>
        <w:autoSpaceDE w:val="0"/>
        <w:autoSpaceDN w:val="0"/>
        <w:adjustRightInd w:val="0"/>
        <w:spacing w:before="0" w:after="0" w:line="240" w:lineRule="auto"/>
        <w:ind w:right="-1" w:firstLine="566"/>
        <w:rPr>
          <w:sz w:val="28"/>
          <w:szCs w:val="28"/>
        </w:rPr>
      </w:pPr>
      <w:r w:rsidRPr="006C3439">
        <w:rPr>
          <w:sz w:val="28"/>
          <w:szCs w:val="28"/>
        </w:rPr>
        <w:t>Настоящий с</w:t>
      </w:r>
      <w:r w:rsidR="004E0EC1" w:rsidRPr="006C3439">
        <w:rPr>
          <w:sz w:val="28"/>
          <w:szCs w:val="28"/>
        </w:rPr>
        <w:t>вод правил разработан в целях</w:t>
      </w:r>
      <w:r w:rsidR="00AD7B17" w:rsidRPr="006C3439">
        <w:rPr>
          <w:sz w:val="28"/>
          <w:szCs w:val="28"/>
        </w:rPr>
        <w:t xml:space="preserve"> создания пространственной среды зданий общеобразовательных учреждений, обеспечивающей современный уровень обучения, безопасные условия пребывания </w:t>
      </w:r>
      <w:r w:rsidR="004E0EC1" w:rsidRPr="006C3439">
        <w:rPr>
          <w:sz w:val="28"/>
          <w:szCs w:val="28"/>
        </w:rPr>
        <w:t>об</w:t>
      </w:r>
      <w:r w:rsidR="00AD7B17" w:rsidRPr="006C3439">
        <w:rPr>
          <w:sz w:val="28"/>
          <w:szCs w:val="28"/>
        </w:rPr>
        <w:t>уча</w:t>
      </w:r>
      <w:r w:rsidR="004E0EC1" w:rsidRPr="006C3439">
        <w:rPr>
          <w:sz w:val="28"/>
          <w:szCs w:val="28"/>
        </w:rPr>
        <w:t>ю</w:t>
      </w:r>
      <w:r w:rsidR="00AD7B17" w:rsidRPr="006C3439">
        <w:rPr>
          <w:sz w:val="28"/>
          <w:szCs w:val="28"/>
        </w:rPr>
        <w:t>щихся и удобные условия пребывания персонала.</w:t>
      </w:r>
    </w:p>
    <w:p w14:paraId="0D801E3D" w14:textId="1E1CB5AE" w:rsidR="00CD240E" w:rsidRPr="006C3439" w:rsidRDefault="00CD240E" w:rsidP="00FE6E74">
      <w:pPr>
        <w:widowControl w:val="0"/>
        <w:spacing w:before="0" w:after="0" w:line="240" w:lineRule="auto"/>
        <w:ind w:right="34" w:firstLine="566"/>
        <w:rPr>
          <w:sz w:val="28"/>
          <w:szCs w:val="28"/>
        </w:rPr>
      </w:pPr>
      <w:r w:rsidRPr="006C3439">
        <w:rPr>
          <w:sz w:val="28"/>
          <w:szCs w:val="28"/>
        </w:rPr>
        <w:t xml:space="preserve">Работа выполнена авторским коллективом: ОАО </w:t>
      </w:r>
      <w:r w:rsidR="004E0EC1" w:rsidRPr="006C3439">
        <w:rPr>
          <w:sz w:val="28"/>
          <w:szCs w:val="28"/>
        </w:rPr>
        <w:t>«</w:t>
      </w:r>
      <w:r w:rsidRPr="006C3439">
        <w:rPr>
          <w:sz w:val="28"/>
          <w:szCs w:val="28"/>
        </w:rPr>
        <w:t>Московский научно-исследовательский и проектный институт типологии и эк</w:t>
      </w:r>
      <w:r w:rsidR="004E0EC1" w:rsidRPr="006C3439">
        <w:rPr>
          <w:sz w:val="28"/>
          <w:szCs w:val="28"/>
        </w:rPr>
        <w:t>спериментального проектирования»</w:t>
      </w:r>
      <w:r w:rsidRPr="006C3439">
        <w:rPr>
          <w:sz w:val="28"/>
          <w:szCs w:val="28"/>
        </w:rPr>
        <w:t xml:space="preserve"> (д</w:t>
      </w:r>
      <w:r w:rsidR="00150BE4" w:rsidRPr="006C3439">
        <w:rPr>
          <w:rFonts w:cs="Times New Roman"/>
          <w:sz w:val="28"/>
          <w:szCs w:val="28"/>
        </w:rPr>
        <w:t>-</w:t>
      </w:r>
      <w:r w:rsidR="009A1108" w:rsidRPr="006C3439">
        <w:rPr>
          <w:sz w:val="28"/>
          <w:szCs w:val="28"/>
        </w:rPr>
        <w:t xml:space="preserve">р </w:t>
      </w:r>
      <w:r w:rsidRPr="006C3439">
        <w:rPr>
          <w:sz w:val="28"/>
          <w:szCs w:val="28"/>
        </w:rPr>
        <w:t>т</w:t>
      </w:r>
      <w:r w:rsidR="009A1108" w:rsidRPr="006C3439">
        <w:rPr>
          <w:sz w:val="28"/>
          <w:szCs w:val="28"/>
        </w:rPr>
        <w:t>ехн</w:t>
      </w:r>
      <w:r w:rsidRPr="006C3439">
        <w:rPr>
          <w:sz w:val="28"/>
          <w:szCs w:val="28"/>
        </w:rPr>
        <w:t>.</w:t>
      </w:r>
      <w:r w:rsidR="009A1108" w:rsidRPr="006C3439">
        <w:rPr>
          <w:sz w:val="28"/>
          <w:szCs w:val="28"/>
        </w:rPr>
        <w:t xml:space="preserve"> наук</w:t>
      </w:r>
      <w:r w:rsidRPr="006C3439">
        <w:rPr>
          <w:sz w:val="28"/>
          <w:szCs w:val="28"/>
        </w:rPr>
        <w:t xml:space="preserve"> </w:t>
      </w:r>
      <w:r w:rsidRPr="006C3439">
        <w:rPr>
          <w:i/>
          <w:sz w:val="28"/>
          <w:szCs w:val="28"/>
        </w:rPr>
        <w:t>В.В.</w:t>
      </w:r>
      <w:r w:rsidR="004E0EC1" w:rsidRPr="006C3439">
        <w:rPr>
          <w:i/>
          <w:sz w:val="28"/>
          <w:szCs w:val="28"/>
        </w:rPr>
        <w:t xml:space="preserve"> </w:t>
      </w:r>
      <w:r w:rsidRPr="006C3439">
        <w:rPr>
          <w:i/>
          <w:sz w:val="28"/>
          <w:szCs w:val="28"/>
        </w:rPr>
        <w:t>Гурьев</w:t>
      </w:r>
      <w:r w:rsidRPr="006C3439">
        <w:rPr>
          <w:sz w:val="28"/>
          <w:szCs w:val="28"/>
        </w:rPr>
        <w:t>, к</w:t>
      </w:r>
      <w:r w:rsidR="009A1108" w:rsidRPr="006C3439">
        <w:rPr>
          <w:sz w:val="28"/>
          <w:szCs w:val="28"/>
        </w:rPr>
        <w:t>анд</w:t>
      </w:r>
      <w:r w:rsidRPr="006C3439">
        <w:rPr>
          <w:sz w:val="28"/>
          <w:szCs w:val="28"/>
        </w:rPr>
        <w:t>.</w:t>
      </w:r>
      <w:r w:rsidR="009A1108" w:rsidRPr="006C3439">
        <w:rPr>
          <w:sz w:val="28"/>
          <w:szCs w:val="28"/>
        </w:rPr>
        <w:t xml:space="preserve"> </w:t>
      </w:r>
      <w:r w:rsidRPr="006C3439">
        <w:rPr>
          <w:sz w:val="28"/>
          <w:szCs w:val="28"/>
        </w:rPr>
        <w:t>э</w:t>
      </w:r>
      <w:r w:rsidR="009A1108" w:rsidRPr="006C3439">
        <w:rPr>
          <w:sz w:val="28"/>
          <w:szCs w:val="28"/>
        </w:rPr>
        <w:t>кон</w:t>
      </w:r>
      <w:r w:rsidRPr="006C3439">
        <w:rPr>
          <w:sz w:val="28"/>
          <w:szCs w:val="28"/>
        </w:rPr>
        <w:t>.</w:t>
      </w:r>
      <w:r w:rsidR="009A1108" w:rsidRPr="006C3439">
        <w:rPr>
          <w:sz w:val="28"/>
          <w:szCs w:val="28"/>
        </w:rPr>
        <w:t xml:space="preserve"> </w:t>
      </w:r>
      <w:r w:rsidRPr="006C3439">
        <w:rPr>
          <w:sz w:val="28"/>
          <w:szCs w:val="28"/>
        </w:rPr>
        <w:t>н</w:t>
      </w:r>
      <w:r w:rsidR="009A1108" w:rsidRPr="006C3439">
        <w:rPr>
          <w:sz w:val="28"/>
          <w:szCs w:val="28"/>
        </w:rPr>
        <w:t>аук</w:t>
      </w:r>
      <w:r w:rsidRPr="006C3439">
        <w:rPr>
          <w:sz w:val="28"/>
          <w:szCs w:val="28"/>
        </w:rPr>
        <w:t xml:space="preserve"> </w:t>
      </w:r>
      <w:r w:rsidRPr="006C3439">
        <w:rPr>
          <w:i/>
          <w:sz w:val="28"/>
          <w:szCs w:val="28"/>
        </w:rPr>
        <w:t>Е.А.</w:t>
      </w:r>
      <w:r w:rsidR="00255FF2" w:rsidRPr="006C3439">
        <w:rPr>
          <w:i/>
          <w:sz w:val="28"/>
          <w:szCs w:val="28"/>
        </w:rPr>
        <w:t xml:space="preserve"> </w:t>
      </w:r>
      <w:r w:rsidRPr="006C3439">
        <w:rPr>
          <w:i/>
          <w:sz w:val="28"/>
          <w:szCs w:val="28"/>
        </w:rPr>
        <w:t>Лепешкина</w:t>
      </w:r>
      <w:r w:rsidRPr="006C3439">
        <w:rPr>
          <w:sz w:val="28"/>
          <w:szCs w:val="28"/>
        </w:rPr>
        <w:t xml:space="preserve">, </w:t>
      </w:r>
      <w:r w:rsidRPr="006C3439">
        <w:rPr>
          <w:i/>
          <w:sz w:val="28"/>
          <w:szCs w:val="28"/>
        </w:rPr>
        <w:t>А.Ю. Солодова</w:t>
      </w:r>
      <w:r w:rsidRPr="006C3439">
        <w:rPr>
          <w:sz w:val="28"/>
          <w:szCs w:val="28"/>
        </w:rPr>
        <w:t xml:space="preserve"> (отв</w:t>
      </w:r>
      <w:r w:rsidR="00150BE4" w:rsidRPr="006C3439">
        <w:rPr>
          <w:sz w:val="28"/>
          <w:szCs w:val="28"/>
        </w:rPr>
        <w:t>ет. исполнитель</w:t>
      </w:r>
      <w:r w:rsidRPr="006C3439">
        <w:rPr>
          <w:sz w:val="28"/>
          <w:szCs w:val="28"/>
        </w:rPr>
        <w:t xml:space="preserve"> темы), к</w:t>
      </w:r>
      <w:r w:rsidR="009A1108" w:rsidRPr="006C3439">
        <w:rPr>
          <w:sz w:val="28"/>
          <w:szCs w:val="28"/>
        </w:rPr>
        <w:t>анд</w:t>
      </w:r>
      <w:r w:rsidRPr="006C3439">
        <w:rPr>
          <w:sz w:val="28"/>
          <w:szCs w:val="28"/>
        </w:rPr>
        <w:t>.</w:t>
      </w:r>
      <w:r w:rsidR="009A1108" w:rsidRPr="006C3439">
        <w:rPr>
          <w:sz w:val="28"/>
          <w:szCs w:val="28"/>
        </w:rPr>
        <w:t xml:space="preserve"> </w:t>
      </w:r>
      <w:r w:rsidRPr="006C3439">
        <w:rPr>
          <w:sz w:val="28"/>
          <w:szCs w:val="28"/>
        </w:rPr>
        <w:t>ф</w:t>
      </w:r>
      <w:r w:rsidR="009A1108" w:rsidRPr="006C3439">
        <w:rPr>
          <w:sz w:val="28"/>
          <w:szCs w:val="28"/>
        </w:rPr>
        <w:t>из.</w:t>
      </w:r>
      <w:r w:rsidR="00150BE4" w:rsidRPr="006C3439">
        <w:rPr>
          <w:rFonts w:cs="Times New Roman"/>
          <w:sz w:val="28"/>
          <w:szCs w:val="28"/>
        </w:rPr>
        <w:t>-</w:t>
      </w:r>
      <w:r w:rsidRPr="006C3439">
        <w:rPr>
          <w:sz w:val="28"/>
          <w:szCs w:val="28"/>
        </w:rPr>
        <w:t>м</w:t>
      </w:r>
      <w:r w:rsidR="009A1108" w:rsidRPr="006C3439">
        <w:rPr>
          <w:sz w:val="28"/>
          <w:szCs w:val="28"/>
        </w:rPr>
        <w:t>ат. наук</w:t>
      </w:r>
      <w:r w:rsidRPr="006C3439">
        <w:rPr>
          <w:sz w:val="28"/>
          <w:szCs w:val="28"/>
        </w:rPr>
        <w:t xml:space="preserve"> </w:t>
      </w:r>
      <w:r w:rsidRPr="006C3439">
        <w:rPr>
          <w:i/>
          <w:sz w:val="28"/>
          <w:szCs w:val="28"/>
        </w:rPr>
        <w:t>В.М.</w:t>
      </w:r>
      <w:r w:rsidR="00255FF2" w:rsidRPr="006C3439">
        <w:rPr>
          <w:i/>
          <w:sz w:val="28"/>
          <w:szCs w:val="28"/>
        </w:rPr>
        <w:t xml:space="preserve"> </w:t>
      </w:r>
      <w:r w:rsidRPr="006C3439">
        <w:rPr>
          <w:i/>
          <w:sz w:val="28"/>
          <w:szCs w:val="28"/>
        </w:rPr>
        <w:t>Дорофеев</w:t>
      </w:r>
      <w:r w:rsidRPr="006C3439">
        <w:rPr>
          <w:sz w:val="28"/>
          <w:szCs w:val="28"/>
        </w:rPr>
        <w:t>, к</w:t>
      </w:r>
      <w:r w:rsidR="009A1108" w:rsidRPr="006C3439">
        <w:rPr>
          <w:sz w:val="28"/>
          <w:szCs w:val="28"/>
        </w:rPr>
        <w:t>анд</w:t>
      </w:r>
      <w:r w:rsidRPr="006C3439">
        <w:rPr>
          <w:sz w:val="28"/>
          <w:szCs w:val="28"/>
        </w:rPr>
        <w:t>.</w:t>
      </w:r>
      <w:r w:rsidR="009A1108" w:rsidRPr="006C3439">
        <w:rPr>
          <w:sz w:val="28"/>
          <w:szCs w:val="28"/>
        </w:rPr>
        <w:t xml:space="preserve"> </w:t>
      </w:r>
      <w:r w:rsidRPr="006C3439">
        <w:rPr>
          <w:sz w:val="28"/>
          <w:szCs w:val="28"/>
        </w:rPr>
        <w:t>арх</w:t>
      </w:r>
      <w:r w:rsidR="009A1108" w:rsidRPr="006C3439">
        <w:rPr>
          <w:sz w:val="28"/>
          <w:szCs w:val="28"/>
        </w:rPr>
        <w:t>ит</w:t>
      </w:r>
      <w:r w:rsidRPr="006C3439">
        <w:rPr>
          <w:sz w:val="28"/>
          <w:szCs w:val="28"/>
        </w:rPr>
        <w:t>.</w:t>
      </w:r>
      <w:r w:rsidR="006372A3" w:rsidRPr="006C3439">
        <w:rPr>
          <w:sz w:val="28"/>
          <w:szCs w:val="28"/>
        </w:rPr>
        <w:t xml:space="preserve"> </w:t>
      </w:r>
      <w:r w:rsidRPr="006C3439">
        <w:rPr>
          <w:i/>
          <w:sz w:val="28"/>
          <w:szCs w:val="28"/>
        </w:rPr>
        <w:t>Б.В. Дмитриев</w:t>
      </w:r>
      <w:r w:rsidRPr="006C3439">
        <w:rPr>
          <w:sz w:val="28"/>
          <w:szCs w:val="28"/>
        </w:rPr>
        <w:t>, к</w:t>
      </w:r>
      <w:r w:rsidR="009A1108" w:rsidRPr="006C3439">
        <w:rPr>
          <w:sz w:val="28"/>
          <w:szCs w:val="28"/>
        </w:rPr>
        <w:t>анд</w:t>
      </w:r>
      <w:r w:rsidRPr="006C3439">
        <w:rPr>
          <w:sz w:val="28"/>
          <w:szCs w:val="28"/>
        </w:rPr>
        <w:t>.</w:t>
      </w:r>
      <w:r w:rsidR="009A1108" w:rsidRPr="006C3439">
        <w:rPr>
          <w:sz w:val="28"/>
          <w:szCs w:val="28"/>
        </w:rPr>
        <w:t xml:space="preserve"> </w:t>
      </w:r>
      <w:r w:rsidRPr="006C3439">
        <w:rPr>
          <w:sz w:val="28"/>
          <w:szCs w:val="28"/>
        </w:rPr>
        <w:t>э</w:t>
      </w:r>
      <w:r w:rsidR="009A1108" w:rsidRPr="006C3439">
        <w:rPr>
          <w:sz w:val="28"/>
          <w:szCs w:val="28"/>
        </w:rPr>
        <w:t>кон. наук</w:t>
      </w:r>
      <w:r w:rsidRPr="006C3439">
        <w:rPr>
          <w:sz w:val="28"/>
          <w:szCs w:val="28"/>
        </w:rPr>
        <w:t xml:space="preserve"> </w:t>
      </w:r>
      <w:r w:rsidRPr="006C3439">
        <w:rPr>
          <w:i/>
          <w:sz w:val="28"/>
          <w:szCs w:val="28"/>
        </w:rPr>
        <w:t xml:space="preserve">Ю.В. </w:t>
      </w:r>
      <w:r w:rsidR="002D6589" w:rsidRPr="006C3439">
        <w:rPr>
          <w:i/>
          <w:sz w:val="28"/>
          <w:szCs w:val="28"/>
        </w:rPr>
        <w:t>Герасименко</w:t>
      </w:r>
      <w:r w:rsidRPr="006C3439">
        <w:rPr>
          <w:sz w:val="28"/>
          <w:szCs w:val="28"/>
        </w:rPr>
        <w:t xml:space="preserve">, </w:t>
      </w:r>
      <w:r w:rsidRPr="006C3439">
        <w:rPr>
          <w:i/>
          <w:sz w:val="28"/>
          <w:szCs w:val="28"/>
        </w:rPr>
        <w:t xml:space="preserve">А.В. </w:t>
      </w:r>
      <w:proofErr w:type="spellStart"/>
      <w:r w:rsidRPr="006C3439">
        <w:rPr>
          <w:i/>
          <w:sz w:val="28"/>
          <w:szCs w:val="28"/>
        </w:rPr>
        <w:t>Кузилин</w:t>
      </w:r>
      <w:proofErr w:type="spellEnd"/>
      <w:r w:rsidRPr="006C3439">
        <w:rPr>
          <w:sz w:val="28"/>
          <w:szCs w:val="28"/>
        </w:rPr>
        <w:t xml:space="preserve">, </w:t>
      </w:r>
      <w:r w:rsidRPr="006C3439">
        <w:rPr>
          <w:i/>
          <w:sz w:val="28"/>
          <w:szCs w:val="28"/>
        </w:rPr>
        <w:t>В.Ф.</w:t>
      </w:r>
      <w:r w:rsidR="00255FF2" w:rsidRPr="006C3439">
        <w:rPr>
          <w:i/>
          <w:sz w:val="28"/>
          <w:szCs w:val="28"/>
        </w:rPr>
        <w:t xml:space="preserve"> </w:t>
      </w:r>
      <w:proofErr w:type="spellStart"/>
      <w:r w:rsidRPr="006C3439">
        <w:rPr>
          <w:i/>
          <w:sz w:val="28"/>
          <w:szCs w:val="28"/>
        </w:rPr>
        <w:t>Совинкин</w:t>
      </w:r>
      <w:proofErr w:type="spellEnd"/>
      <w:r w:rsidRPr="006C3439">
        <w:rPr>
          <w:sz w:val="28"/>
          <w:szCs w:val="28"/>
        </w:rPr>
        <w:t xml:space="preserve">, </w:t>
      </w:r>
      <w:r w:rsidRPr="006C3439">
        <w:rPr>
          <w:i/>
          <w:sz w:val="28"/>
          <w:szCs w:val="28"/>
        </w:rPr>
        <w:t>И.Ю. Спиридонов</w:t>
      </w:r>
      <w:r w:rsidRPr="006C3439">
        <w:rPr>
          <w:sz w:val="28"/>
          <w:szCs w:val="28"/>
        </w:rPr>
        <w:t xml:space="preserve">, </w:t>
      </w:r>
      <w:r w:rsidRPr="006C3439">
        <w:rPr>
          <w:i/>
          <w:sz w:val="28"/>
          <w:szCs w:val="28"/>
        </w:rPr>
        <w:t>Т.В. Крюкова</w:t>
      </w:r>
      <w:r w:rsidRPr="006C3439">
        <w:rPr>
          <w:sz w:val="28"/>
          <w:szCs w:val="28"/>
        </w:rPr>
        <w:t xml:space="preserve">, </w:t>
      </w:r>
      <w:r w:rsidRPr="006C3439">
        <w:rPr>
          <w:i/>
          <w:sz w:val="28"/>
          <w:szCs w:val="28"/>
        </w:rPr>
        <w:t>А.Н. Добровольский</w:t>
      </w:r>
      <w:r w:rsidRPr="006C3439">
        <w:rPr>
          <w:sz w:val="28"/>
          <w:szCs w:val="28"/>
        </w:rPr>
        <w:t xml:space="preserve">, </w:t>
      </w:r>
      <w:r w:rsidR="00DD2539">
        <w:rPr>
          <w:sz w:val="28"/>
          <w:szCs w:val="28"/>
        </w:rPr>
        <w:br/>
      </w:r>
      <w:r w:rsidRPr="006C3439">
        <w:rPr>
          <w:i/>
          <w:sz w:val="28"/>
          <w:szCs w:val="28"/>
        </w:rPr>
        <w:t xml:space="preserve">Е.В. </w:t>
      </w:r>
      <w:proofErr w:type="spellStart"/>
      <w:r w:rsidRPr="006C3439">
        <w:rPr>
          <w:i/>
          <w:sz w:val="28"/>
          <w:szCs w:val="28"/>
        </w:rPr>
        <w:t>Хаимова</w:t>
      </w:r>
      <w:proofErr w:type="spellEnd"/>
      <w:r w:rsidRPr="006C3439">
        <w:rPr>
          <w:i/>
          <w:sz w:val="28"/>
          <w:szCs w:val="28"/>
        </w:rPr>
        <w:t>-Малькова</w:t>
      </w:r>
      <w:r w:rsidR="004E0EC1" w:rsidRPr="006C3439">
        <w:rPr>
          <w:sz w:val="28"/>
          <w:szCs w:val="28"/>
        </w:rPr>
        <w:t>)</w:t>
      </w:r>
      <w:r w:rsidR="009A1108" w:rsidRPr="006C3439">
        <w:rPr>
          <w:sz w:val="28"/>
          <w:szCs w:val="28"/>
        </w:rPr>
        <w:t xml:space="preserve">, </w:t>
      </w:r>
      <w:r w:rsidRPr="006C3439">
        <w:rPr>
          <w:sz w:val="28"/>
          <w:szCs w:val="28"/>
        </w:rPr>
        <w:t>НИИ гигиены и охраны здоровья детей и подростков (</w:t>
      </w:r>
      <w:r w:rsidR="006372A3" w:rsidRPr="006C3439">
        <w:rPr>
          <w:sz w:val="28"/>
          <w:szCs w:val="28"/>
        </w:rPr>
        <w:t>д</w:t>
      </w:r>
      <w:r w:rsidR="00150BE4" w:rsidRPr="006C3439">
        <w:rPr>
          <w:rFonts w:cs="Times New Roman"/>
          <w:sz w:val="28"/>
          <w:szCs w:val="28"/>
        </w:rPr>
        <w:t>-</w:t>
      </w:r>
      <w:r w:rsidR="009A1108" w:rsidRPr="006C3439">
        <w:rPr>
          <w:sz w:val="28"/>
          <w:szCs w:val="28"/>
        </w:rPr>
        <w:t xml:space="preserve">р </w:t>
      </w:r>
      <w:r w:rsidR="006372A3" w:rsidRPr="006C3439">
        <w:rPr>
          <w:sz w:val="28"/>
          <w:szCs w:val="28"/>
        </w:rPr>
        <w:t>м</w:t>
      </w:r>
      <w:r w:rsidR="009A1108" w:rsidRPr="006C3439">
        <w:rPr>
          <w:sz w:val="28"/>
          <w:szCs w:val="28"/>
        </w:rPr>
        <w:t>ед</w:t>
      </w:r>
      <w:r w:rsidR="006372A3" w:rsidRPr="006C3439">
        <w:rPr>
          <w:sz w:val="28"/>
          <w:szCs w:val="28"/>
        </w:rPr>
        <w:t>.</w:t>
      </w:r>
      <w:r w:rsidR="009A1108" w:rsidRPr="006C3439">
        <w:rPr>
          <w:sz w:val="28"/>
          <w:szCs w:val="28"/>
        </w:rPr>
        <w:t xml:space="preserve"> наук</w:t>
      </w:r>
      <w:r w:rsidRPr="006C3439">
        <w:rPr>
          <w:sz w:val="28"/>
          <w:szCs w:val="28"/>
        </w:rPr>
        <w:t xml:space="preserve"> </w:t>
      </w:r>
      <w:r w:rsidRPr="006C3439">
        <w:rPr>
          <w:i/>
          <w:sz w:val="28"/>
          <w:szCs w:val="28"/>
        </w:rPr>
        <w:t>В.Р. Кучма</w:t>
      </w:r>
      <w:r w:rsidRPr="006C3439">
        <w:rPr>
          <w:sz w:val="28"/>
          <w:szCs w:val="28"/>
        </w:rPr>
        <w:t xml:space="preserve">, </w:t>
      </w:r>
      <w:r w:rsidR="00150BE4" w:rsidRPr="006C3439">
        <w:rPr>
          <w:sz w:val="28"/>
          <w:szCs w:val="28"/>
        </w:rPr>
        <w:t>д-</w:t>
      </w:r>
      <w:r w:rsidR="009A1108" w:rsidRPr="006C3439">
        <w:rPr>
          <w:sz w:val="28"/>
          <w:szCs w:val="28"/>
        </w:rPr>
        <w:t xml:space="preserve">р мед. наук </w:t>
      </w:r>
      <w:r w:rsidRPr="006C3439">
        <w:rPr>
          <w:i/>
          <w:sz w:val="28"/>
          <w:szCs w:val="28"/>
        </w:rPr>
        <w:t xml:space="preserve">М.И. </w:t>
      </w:r>
      <w:r w:rsidR="006372A3" w:rsidRPr="006C3439">
        <w:rPr>
          <w:i/>
          <w:sz w:val="28"/>
          <w:szCs w:val="28"/>
        </w:rPr>
        <w:t>Степанова</w:t>
      </w:r>
      <w:r w:rsidRPr="006C3439">
        <w:rPr>
          <w:sz w:val="28"/>
          <w:szCs w:val="28"/>
        </w:rPr>
        <w:t>, к</w:t>
      </w:r>
      <w:r w:rsidR="009A1108" w:rsidRPr="006C3439">
        <w:rPr>
          <w:sz w:val="28"/>
          <w:szCs w:val="28"/>
        </w:rPr>
        <w:t>анд</w:t>
      </w:r>
      <w:r w:rsidRPr="006C3439">
        <w:rPr>
          <w:sz w:val="28"/>
          <w:szCs w:val="28"/>
        </w:rPr>
        <w:t>.</w:t>
      </w:r>
      <w:r w:rsidR="009A1108" w:rsidRPr="006C3439">
        <w:rPr>
          <w:sz w:val="28"/>
          <w:szCs w:val="28"/>
        </w:rPr>
        <w:t xml:space="preserve"> </w:t>
      </w:r>
      <w:r w:rsidRPr="006C3439">
        <w:rPr>
          <w:sz w:val="28"/>
          <w:szCs w:val="28"/>
        </w:rPr>
        <w:t>м</w:t>
      </w:r>
      <w:r w:rsidR="009A1108" w:rsidRPr="006C3439">
        <w:rPr>
          <w:sz w:val="28"/>
          <w:szCs w:val="28"/>
        </w:rPr>
        <w:t>ед</w:t>
      </w:r>
      <w:r w:rsidRPr="006C3439">
        <w:rPr>
          <w:sz w:val="28"/>
          <w:szCs w:val="28"/>
        </w:rPr>
        <w:t>.</w:t>
      </w:r>
      <w:r w:rsidR="009A1108" w:rsidRPr="006C3439">
        <w:rPr>
          <w:sz w:val="28"/>
          <w:szCs w:val="28"/>
        </w:rPr>
        <w:t xml:space="preserve"> наук</w:t>
      </w:r>
      <w:r w:rsidRPr="006C3439">
        <w:rPr>
          <w:sz w:val="28"/>
          <w:szCs w:val="28"/>
        </w:rPr>
        <w:t xml:space="preserve"> </w:t>
      </w:r>
      <w:r w:rsidR="00DD2539">
        <w:rPr>
          <w:sz w:val="28"/>
          <w:szCs w:val="28"/>
        </w:rPr>
        <w:br/>
      </w:r>
      <w:r w:rsidRPr="006C3439">
        <w:rPr>
          <w:i/>
          <w:sz w:val="28"/>
          <w:szCs w:val="28"/>
        </w:rPr>
        <w:t>Б.З.</w:t>
      </w:r>
      <w:r w:rsidR="004E0EC1" w:rsidRPr="006C3439">
        <w:rPr>
          <w:i/>
          <w:sz w:val="28"/>
          <w:szCs w:val="28"/>
        </w:rPr>
        <w:t xml:space="preserve"> </w:t>
      </w:r>
      <w:r w:rsidRPr="006C3439">
        <w:rPr>
          <w:i/>
          <w:sz w:val="28"/>
          <w:szCs w:val="28"/>
        </w:rPr>
        <w:t>Воронова</w:t>
      </w:r>
      <w:r w:rsidRPr="006C3439">
        <w:rPr>
          <w:sz w:val="28"/>
          <w:szCs w:val="28"/>
        </w:rPr>
        <w:t>), ЦНИИСК им. В.А. Кучеренко (</w:t>
      </w:r>
      <w:r w:rsidR="00150BE4" w:rsidRPr="006C3439">
        <w:rPr>
          <w:sz w:val="28"/>
          <w:szCs w:val="28"/>
        </w:rPr>
        <w:t>д-</w:t>
      </w:r>
      <w:r w:rsidR="009A1108" w:rsidRPr="006C3439">
        <w:rPr>
          <w:sz w:val="28"/>
          <w:szCs w:val="28"/>
        </w:rPr>
        <w:t xml:space="preserve">р техн. наук </w:t>
      </w:r>
      <w:r w:rsidR="00AD4064" w:rsidRPr="006C3439">
        <w:rPr>
          <w:i/>
          <w:sz w:val="28"/>
          <w:szCs w:val="28"/>
        </w:rPr>
        <w:t>Ю.В. Кривцов</w:t>
      </w:r>
      <w:r w:rsidR="00AD4064" w:rsidRPr="006C3439">
        <w:rPr>
          <w:sz w:val="28"/>
          <w:szCs w:val="28"/>
        </w:rPr>
        <w:t>, к</w:t>
      </w:r>
      <w:r w:rsidR="009A1108" w:rsidRPr="006C3439">
        <w:rPr>
          <w:sz w:val="28"/>
          <w:szCs w:val="28"/>
        </w:rPr>
        <w:t>анд</w:t>
      </w:r>
      <w:r w:rsidR="00AD4064" w:rsidRPr="006C3439">
        <w:rPr>
          <w:sz w:val="28"/>
          <w:szCs w:val="28"/>
        </w:rPr>
        <w:t>.</w:t>
      </w:r>
      <w:r w:rsidR="009A1108" w:rsidRPr="006C3439">
        <w:rPr>
          <w:sz w:val="28"/>
          <w:szCs w:val="28"/>
        </w:rPr>
        <w:t xml:space="preserve"> </w:t>
      </w:r>
      <w:r w:rsidR="00AD4064" w:rsidRPr="006C3439">
        <w:rPr>
          <w:sz w:val="28"/>
          <w:szCs w:val="28"/>
        </w:rPr>
        <w:t>т</w:t>
      </w:r>
      <w:r w:rsidR="009A1108" w:rsidRPr="006C3439">
        <w:rPr>
          <w:sz w:val="28"/>
          <w:szCs w:val="28"/>
        </w:rPr>
        <w:t>ехн</w:t>
      </w:r>
      <w:r w:rsidR="00AD4064" w:rsidRPr="006C3439">
        <w:rPr>
          <w:sz w:val="28"/>
          <w:szCs w:val="28"/>
        </w:rPr>
        <w:t>.</w:t>
      </w:r>
      <w:r w:rsidR="009A1108" w:rsidRPr="006C3439">
        <w:rPr>
          <w:sz w:val="28"/>
          <w:szCs w:val="28"/>
        </w:rPr>
        <w:t xml:space="preserve"> наук</w:t>
      </w:r>
      <w:r w:rsidR="00AD4064" w:rsidRPr="006C3439">
        <w:rPr>
          <w:sz w:val="28"/>
          <w:szCs w:val="28"/>
        </w:rPr>
        <w:t xml:space="preserve"> </w:t>
      </w:r>
      <w:r w:rsidR="00AD4064" w:rsidRPr="006C3439">
        <w:rPr>
          <w:i/>
          <w:sz w:val="28"/>
          <w:szCs w:val="28"/>
        </w:rPr>
        <w:t>В.В. Пивоваров</w:t>
      </w:r>
      <w:r w:rsidR="00AD4064" w:rsidRPr="006C3439">
        <w:rPr>
          <w:sz w:val="28"/>
          <w:szCs w:val="28"/>
        </w:rPr>
        <w:t xml:space="preserve">, </w:t>
      </w:r>
      <w:r w:rsidRPr="006C3439">
        <w:rPr>
          <w:i/>
          <w:sz w:val="28"/>
          <w:szCs w:val="28"/>
        </w:rPr>
        <w:t>П.П. Колесников</w:t>
      </w:r>
      <w:r w:rsidRPr="006C3439">
        <w:rPr>
          <w:sz w:val="28"/>
          <w:szCs w:val="28"/>
        </w:rPr>
        <w:t>),</w:t>
      </w:r>
      <w:r w:rsidR="00F526C5" w:rsidRPr="006C3439">
        <w:rPr>
          <w:sz w:val="28"/>
          <w:szCs w:val="28"/>
        </w:rPr>
        <w:t xml:space="preserve"> </w:t>
      </w:r>
      <w:r w:rsidRPr="006C3439">
        <w:rPr>
          <w:sz w:val="28"/>
          <w:szCs w:val="28"/>
        </w:rPr>
        <w:t>Департамент градостроительной политики г. Москвы (к</w:t>
      </w:r>
      <w:r w:rsidR="009A1108" w:rsidRPr="006C3439">
        <w:rPr>
          <w:sz w:val="28"/>
          <w:szCs w:val="28"/>
        </w:rPr>
        <w:t>ан</w:t>
      </w:r>
      <w:r w:rsidR="00150BE4" w:rsidRPr="006C3439">
        <w:rPr>
          <w:sz w:val="28"/>
          <w:szCs w:val="28"/>
        </w:rPr>
        <w:t>д</w:t>
      </w:r>
      <w:r w:rsidRPr="006C3439">
        <w:rPr>
          <w:sz w:val="28"/>
          <w:szCs w:val="28"/>
        </w:rPr>
        <w:t>.</w:t>
      </w:r>
      <w:r w:rsidR="009A1108" w:rsidRPr="006C3439">
        <w:rPr>
          <w:sz w:val="28"/>
          <w:szCs w:val="28"/>
        </w:rPr>
        <w:t xml:space="preserve"> </w:t>
      </w:r>
      <w:r w:rsidRPr="006C3439">
        <w:rPr>
          <w:sz w:val="28"/>
          <w:szCs w:val="28"/>
        </w:rPr>
        <w:t>арх</w:t>
      </w:r>
      <w:r w:rsidR="009A1108" w:rsidRPr="006C3439">
        <w:rPr>
          <w:sz w:val="28"/>
          <w:szCs w:val="28"/>
        </w:rPr>
        <w:t>ит</w:t>
      </w:r>
      <w:r w:rsidRPr="006C3439">
        <w:rPr>
          <w:sz w:val="28"/>
          <w:szCs w:val="28"/>
        </w:rPr>
        <w:t xml:space="preserve">. </w:t>
      </w:r>
      <w:r w:rsidRPr="006C3439">
        <w:rPr>
          <w:i/>
          <w:sz w:val="28"/>
          <w:szCs w:val="28"/>
        </w:rPr>
        <w:t xml:space="preserve">С.И. </w:t>
      </w:r>
      <w:proofErr w:type="spellStart"/>
      <w:r w:rsidRPr="006C3439">
        <w:rPr>
          <w:i/>
          <w:sz w:val="28"/>
          <w:szCs w:val="28"/>
        </w:rPr>
        <w:t>Яхкинд</w:t>
      </w:r>
      <w:proofErr w:type="spellEnd"/>
      <w:r w:rsidRPr="006C3439">
        <w:rPr>
          <w:sz w:val="28"/>
          <w:szCs w:val="28"/>
        </w:rPr>
        <w:t>).</w:t>
      </w:r>
    </w:p>
    <w:p w14:paraId="64A278CB" w14:textId="4E72A415" w:rsidR="007D0AD7" w:rsidRDefault="007D0AD7" w:rsidP="00FE6E74">
      <w:pPr>
        <w:widowControl w:val="0"/>
        <w:spacing w:before="0" w:after="0" w:line="240" w:lineRule="auto"/>
        <w:ind w:right="34" w:firstLine="566"/>
        <w:rPr>
          <w:rFonts w:cs="Times New Roman"/>
          <w:sz w:val="28"/>
          <w:szCs w:val="28"/>
        </w:rPr>
      </w:pPr>
      <w:r w:rsidRPr="006C3439">
        <w:rPr>
          <w:rFonts w:cs="Times New Roman"/>
          <w:sz w:val="28"/>
          <w:szCs w:val="28"/>
        </w:rPr>
        <w:t xml:space="preserve">Изменение № 2 к своду правил СП 251.1325800.2016 «Здания общеобразовательных организаций. Правила проектирования» разработано авторским коллективом АО «Московский научно-исследовательский и проектный институт типологии и экспериментального проектирования» </w:t>
      </w:r>
      <w:r w:rsidR="00DD2539">
        <w:rPr>
          <w:rFonts w:cs="Times New Roman"/>
          <w:sz w:val="28"/>
          <w:szCs w:val="28"/>
        </w:rPr>
        <w:br/>
      </w:r>
      <w:r w:rsidRPr="006C3439">
        <w:rPr>
          <w:rFonts w:cs="Times New Roman"/>
          <w:sz w:val="28"/>
          <w:szCs w:val="28"/>
        </w:rPr>
        <w:t>(</w:t>
      </w:r>
      <w:proofErr w:type="gramStart"/>
      <w:r w:rsidRPr="006C3439">
        <w:rPr>
          <w:rFonts w:cs="Times New Roman"/>
          <w:i/>
          <w:sz w:val="28"/>
          <w:szCs w:val="28"/>
        </w:rPr>
        <w:t>А.В.</w:t>
      </w:r>
      <w:proofErr w:type="gramEnd"/>
      <w:r w:rsidRPr="006C3439">
        <w:rPr>
          <w:rFonts w:cs="Times New Roman"/>
          <w:i/>
          <w:sz w:val="28"/>
          <w:szCs w:val="28"/>
        </w:rPr>
        <w:t xml:space="preserve"> Макаров</w:t>
      </w:r>
      <w:r w:rsidRPr="006C3439">
        <w:rPr>
          <w:rFonts w:cs="Times New Roman"/>
          <w:sz w:val="28"/>
          <w:szCs w:val="28"/>
        </w:rPr>
        <w:t xml:space="preserve"> – руководитель разработки, </w:t>
      </w:r>
      <w:proofErr w:type="gramStart"/>
      <w:r w:rsidRPr="006C3439">
        <w:rPr>
          <w:rFonts w:cs="Times New Roman"/>
          <w:i/>
          <w:sz w:val="28"/>
          <w:szCs w:val="28"/>
        </w:rPr>
        <w:t>А.Ю.</w:t>
      </w:r>
      <w:proofErr w:type="gramEnd"/>
      <w:r w:rsidRPr="006C3439">
        <w:rPr>
          <w:rFonts w:cs="Times New Roman"/>
          <w:i/>
          <w:sz w:val="28"/>
          <w:szCs w:val="28"/>
        </w:rPr>
        <w:t xml:space="preserve"> Солодова</w:t>
      </w:r>
      <w:r w:rsidRPr="006C3439">
        <w:rPr>
          <w:rFonts w:cs="Times New Roman"/>
          <w:sz w:val="28"/>
          <w:szCs w:val="28"/>
        </w:rPr>
        <w:t xml:space="preserve"> – ответственный исполнитель темы, канд. экон. наук </w:t>
      </w:r>
      <w:proofErr w:type="gramStart"/>
      <w:r w:rsidRPr="006C3439">
        <w:rPr>
          <w:rFonts w:cs="Times New Roman"/>
          <w:i/>
          <w:sz w:val="28"/>
          <w:szCs w:val="28"/>
        </w:rPr>
        <w:t>Е.А.</w:t>
      </w:r>
      <w:proofErr w:type="gramEnd"/>
      <w:r w:rsidRPr="006C3439">
        <w:rPr>
          <w:rFonts w:cs="Times New Roman"/>
          <w:i/>
          <w:sz w:val="28"/>
          <w:szCs w:val="28"/>
        </w:rPr>
        <w:t xml:space="preserve"> Лепешкина</w:t>
      </w:r>
      <w:r w:rsidRPr="006C3439">
        <w:rPr>
          <w:rFonts w:cs="Times New Roman"/>
          <w:sz w:val="28"/>
          <w:szCs w:val="28"/>
        </w:rPr>
        <w:t>).</w:t>
      </w:r>
    </w:p>
    <w:p w14:paraId="42695E17" w14:textId="6A7CCA9F" w:rsidR="007739ED" w:rsidRDefault="007739ED" w:rsidP="00FE6E74">
      <w:pPr>
        <w:widowControl w:val="0"/>
        <w:spacing w:before="0" w:after="0" w:line="240" w:lineRule="auto"/>
        <w:ind w:right="34" w:firstLine="566"/>
        <w:rPr>
          <w:sz w:val="28"/>
          <w:szCs w:val="28"/>
        </w:rPr>
      </w:pPr>
      <w:r w:rsidRPr="00B368D6">
        <w:rPr>
          <w:sz w:val="28"/>
          <w:szCs w:val="28"/>
        </w:rPr>
        <w:t xml:space="preserve">Изменение № 3 выполнено авторским коллективом </w:t>
      </w:r>
      <w:r w:rsidR="00DD2539">
        <w:rPr>
          <w:sz w:val="28"/>
          <w:szCs w:val="28"/>
        </w:rPr>
        <w:br/>
      </w:r>
      <w:r w:rsidRPr="00B368D6">
        <w:rPr>
          <w:sz w:val="28"/>
          <w:szCs w:val="28"/>
        </w:rPr>
        <w:t xml:space="preserve">АО </w:t>
      </w:r>
      <w:proofErr w:type="spellStart"/>
      <w:r w:rsidRPr="00B368D6">
        <w:rPr>
          <w:sz w:val="28"/>
          <w:szCs w:val="28"/>
        </w:rPr>
        <w:t>ЦНИИПромзданий</w:t>
      </w:r>
      <w:proofErr w:type="spellEnd"/>
      <w:r w:rsidRPr="00B368D6">
        <w:rPr>
          <w:sz w:val="28"/>
          <w:szCs w:val="28"/>
        </w:rPr>
        <w:t xml:space="preserve"> (руководители темы, ответственные исполнители – д-р техн. наук </w:t>
      </w:r>
      <w:r w:rsidRPr="00B368D6">
        <w:rPr>
          <w:i/>
          <w:sz w:val="28"/>
          <w:szCs w:val="28"/>
        </w:rPr>
        <w:t xml:space="preserve">В.В. </w:t>
      </w:r>
      <w:proofErr w:type="spellStart"/>
      <w:r w:rsidRPr="00B368D6">
        <w:rPr>
          <w:i/>
          <w:sz w:val="28"/>
          <w:szCs w:val="28"/>
        </w:rPr>
        <w:t>Гранев</w:t>
      </w:r>
      <w:proofErr w:type="spellEnd"/>
      <w:r w:rsidRPr="00B368D6">
        <w:rPr>
          <w:sz w:val="28"/>
          <w:szCs w:val="28"/>
        </w:rPr>
        <w:t>, канд. архит</w:t>
      </w:r>
      <w:r>
        <w:rPr>
          <w:sz w:val="28"/>
          <w:szCs w:val="28"/>
        </w:rPr>
        <w:t>ектуры</w:t>
      </w:r>
      <w:r w:rsidRPr="00B368D6">
        <w:rPr>
          <w:sz w:val="28"/>
          <w:szCs w:val="28"/>
        </w:rPr>
        <w:t xml:space="preserve"> </w:t>
      </w:r>
      <w:proofErr w:type="gramStart"/>
      <w:r w:rsidRPr="00B368D6">
        <w:rPr>
          <w:i/>
          <w:sz w:val="28"/>
          <w:szCs w:val="28"/>
        </w:rPr>
        <w:t>Д.К.</w:t>
      </w:r>
      <w:proofErr w:type="gramEnd"/>
      <w:r w:rsidRPr="00B368D6">
        <w:rPr>
          <w:i/>
          <w:sz w:val="28"/>
          <w:szCs w:val="28"/>
        </w:rPr>
        <w:t xml:space="preserve"> Лейкина</w:t>
      </w:r>
      <w:r w:rsidRPr="00B368D6">
        <w:rPr>
          <w:sz w:val="28"/>
          <w:szCs w:val="28"/>
        </w:rPr>
        <w:t xml:space="preserve">, канд. экон. наук </w:t>
      </w:r>
      <w:r w:rsidR="00DD2539">
        <w:rPr>
          <w:sz w:val="28"/>
          <w:szCs w:val="28"/>
        </w:rPr>
        <w:br/>
      </w:r>
      <w:proofErr w:type="gramStart"/>
      <w:r w:rsidRPr="00B368D6">
        <w:rPr>
          <w:i/>
          <w:sz w:val="28"/>
          <w:szCs w:val="28"/>
        </w:rPr>
        <w:t>Е.А.</w:t>
      </w:r>
      <w:proofErr w:type="gramEnd"/>
      <w:r>
        <w:rPr>
          <w:i/>
          <w:sz w:val="28"/>
          <w:szCs w:val="28"/>
        </w:rPr>
        <w:t xml:space="preserve"> </w:t>
      </w:r>
      <w:r w:rsidRPr="00B368D6">
        <w:rPr>
          <w:i/>
          <w:sz w:val="28"/>
          <w:szCs w:val="28"/>
        </w:rPr>
        <w:t>Лепешкина</w:t>
      </w:r>
      <w:r w:rsidRPr="00B368D6">
        <w:rPr>
          <w:sz w:val="28"/>
          <w:szCs w:val="28"/>
        </w:rPr>
        <w:t xml:space="preserve">, </w:t>
      </w:r>
      <w:proofErr w:type="gramStart"/>
      <w:r w:rsidRPr="00B368D6">
        <w:rPr>
          <w:i/>
          <w:sz w:val="28"/>
          <w:szCs w:val="28"/>
        </w:rPr>
        <w:t>А.Ю.</w:t>
      </w:r>
      <w:proofErr w:type="gramEnd"/>
      <w:r w:rsidRPr="00B368D6">
        <w:rPr>
          <w:i/>
          <w:sz w:val="28"/>
          <w:szCs w:val="28"/>
        </w:rPr>
        <w:t xml:space="preserve"> Солодова</w:t>
      </w:r>
      <w:r w:rsidRPr="00B368D6">
        <w:rPr>
          <w:sz w:val="28"/>
          <w:szCs w:val="28"/>
        </w:rPr>
        <w:t>).</w:t>
      </w:r>
    </w:p>
    <w:p w14:paraId="67747726" w14:textId="5E8BBE3C" w:rsidR="00DD2539" w:rsidRPr="00DD2539" w:rsidRDefault="00DD2539" w:rsidP="00FE6E74">
      <w:pPr>
        <w:widowControl w:val="0"/>
        <w:spacing w:before="0" w:after="0" w:line="240" w:lineRule="auto"/>
        <w:ind w:right="34" w:firstLine="566"/>
        <w:rPr>
          <w:rFonts w:cs="Times New Roman"/>
          <w:sz w:val="28"/>
          <w:szCs w:val="28"/>
        </w:rPr>
      </w:pPr>
      <w:r w:rsidRPr="00DD2539">
        <w:rPr>
          <w:rFonts w:cs="Times New Roman"/>
          <w:sz w:val="28"/>
          <w:szCs w:val="28"/>
        </w:rPr>
        <w:t xml:space="preserve">Изменение № 4 выполнено авторским коллективом </w:t>
      </w:r>
      <w:r>
        <w:rPr>
          <w:rFonts w:cs="Times New Roman"/>
          <w:sz w:val="28"/>
          <w:szCs w:val="28"/>
        </w:rPr>
        <w:br/>
      </w:r>
      <w:r w:rsidRPr="00DD2539">
        <w:rPr>
          <w:rFonts w:cs="Times New Roman"/>
          <w:sz w:val="28"/>
          <w:szCs w:val="28"/>
        </w:rPr>
        <w:t xml:space="preserve">АО </w:t>
      </w:r>
      <w:proofErr w:type="spellStart"/>
      <w:r w:rsidRPr="00DD2539">
        <w:rPr>
          <w:rFonts w:cs="Times New Roman"/>
          <w:sz w:val="28"/>
          <w:szCs w:val="28"/>
        </w:rPr>
        <w:t>ЦНИИПромзданий</w:t>
      </w:r>
      <w:proofErr w:type="spellEnd"/>
      <w:r w:rsidRPr="00DD2539">
        <w:rPr>
          <w:rFonts w:cs="Times New Roman"/>
          <w:sz w:val="28"/>
          <w:szCs w:val="28"/>
        </w:rPr>
        <w:t xml:space="preserve"> (руководители темы, ответственные исполнители – канд. техн. наук </w:t>
      </w:r>
      <w:r w:rsidRPr="00DD2539">
        <w:rPr>
          <w:rFonts w:cs="Times New Roman"/>
          <w:i/>
          <w:sz w:val="28"/>
          <w:szCs w:val="28"/>
        </w:rPr>
        <w:t xml:space="preserve">Н.Г. </w:t>
      </w:r>
      <w:proofErr w:type="spellStart"/>
      <w:r w:rsidRPr="00DD2539">
        <w:rPr>
          <w:rFonts w:cs="Times New Roman"/>
          <w:i/>
          <w:sz w:val="28"/>
          <w:szCs w:val="28"/>
        </w:rPr>
        <w:t>Келасьев</w:t>
      </w:r>
      <w:proofErr w:type="spellEnd"/>
      <w:r w:rsidRPr="00DD2539">
        <w:rPr>
          <w:rFonts w:cs="Times New Roman"/>
          <w:sz w:val="28"/>
          <w:szCs w:val="28"/>
        </w:rPr>
        <w:t xml:space="preserve">, канд. архитектуры </w:t>
      </w:r>
      <w:proofErr w:type="gramStart"/>
      <w:r w:rsidRPr="00DD2539">
        <w:rPr>
          <w:rFonts w:cs="Times New Roman"/>
          <w:i/>
          <w:sz w:val="28"/>
          <w:szCs w:val="28"/>
        </w:rPr>
        <w:t>Д.К.</w:t>
      </w:r>
      <w:proofErr w:type="gramEnd"/>
      <w:r w:rsidRPr="00DD2539">
        <w:rPr>
          <w:rFonts w:cs="Times New Roman"/>
          <w:i/>
          <w:sz w:val="28"/>
          <w:szCs w:val="28"/>
        </w:rPr>
        <w:t xml:space="preserve"> Лейкина</w:t>
      </w:r>
      <w:r w:rsidRPr="00DD2539">
        <w:rPr>
          <w:rFonts w:cs="Times New Roman"/>
          <w:sz w:val="28"/>
          <w:szCs w:val="28"/>
        </w:rPr>
        <w:t xml:space="preserve">, </w:t>
      </w:r>
      <w:r>
        <w:rPr>
          <w:rFonts w:cs="Times New Roman"/>
          <w:sz w:val="28"/>
          <w:szCs w:val="28"/>
        </w:rPr>
        <w:br/>
      </w:r>
      <w:proofErr w:type="gramStart"/>
      <w:r w:rsidRPr="00DD2539">
        <w:rPr>
          <w:rFonts w:cs="Times New Roman"/>
          <w:i/>
          <w:sz w:val="28"/>
          <w:szCs w:val="28"/>
        </w:rPr>
        <w:t>А.Ю.</w:t>
      </w:r>
      <w:proofErr w:type="gramEnd"/>
      <w:r w:rsidRPr="00DD2539">
        <w:rPr>
          <w:rFonts w:cs="Times New Roman"/>
          <w:i/>
          <w:sz w:val="28"/>
          <w:szCs w:val="28"/>
        </w:rPr>
        <w:t xml:space="preserve"> Солодова).</w:t>
      </w:r>
    </w:p>
    <w:p w14:paraId="5F4670A0" w14:textId="6ABEFB24" w:rsidR="007D0AD7" w:rsidRPr="006C3439" w:rsidRDefault="007D0AD7" w:rsidP="00FE6E74">
      <w:pPr>
        <w:widowControl w:val="0"/>
        <w:spacing w:before="0" w:after="0" w:line="240" w:lineRule="auto"/>
        <w:ind w:right="34" w:firstLine="566"/>
        <w:rPr>
          <w:rFonts w:cs="Times New Roman"/>
          <w:b/>
          <w:sz w:val="28"/>
          <w:szCs w:val="28"/>
        </w:rPr>
      </w:pPr>
      <w:r w:rsidRPr="006C3439">
        <w:rPr>
          <w:rFonts w:cs="Times New Roman"/>
          <w:b/>
          <w:sz w:val="28"/>
          <w:szCs w:val="28"/>
        </w:rPr>
        <w:t>(Измененная редакция, Изм. № 2</w:t>
      </w:r>
      <w:r w:rsidR="007739ED">
        <w:rPr>
          <w:rFonts w:cs="Times New Roman"/>
          <w:b/>
          <w:sz w:val="28"/>
          <w:szCs w:val="28"/>
        </w:rPr>
        <w:t>, № 3</w:t>
      </w:r>
      <w:r w:rsidR="00DD2539">
        <w:rPr>
          <w:rFonts w:cs="Times New Roman"/>
          <w:b/>
          <w:sz w:val="28"/>
          <w:szCs w:val="28"/>
        </w:rPr>
        <w:t>, № 4</w:t>
      </w:r>
      <w:r w:rsidRPr="006C3439">
        <w:rPr>
          <w:rFonts w:cs="Times New Roman"/>
          <w:b/>
          <w:sz w:val="28"/>
          <w:szCs w:val="28"/>
        </w:rPr>
        <w:t>).</w:t>
      </w:r>
    </w:p>
    <w:p w14:paraId="0714B33A" w14:textId="77777777" w:rsidR="00CD240E" w:rsidRPr="006C3439" w:rsidRDefault="00CD240E" w:rsidP="00FE6E74">
      <w:pPr>
        <w:spacing w:before="0" w:after="0" w:line="240" w:lineRule="auto"/>
        <w:ind w:right="34" w:hanging="1"/>
        <w:rPr>
          <w:sz w:val="28"/>
          <w:szCs w:val="28"/>
        </w:rPr>
      </w:pPr>
    </w:p>
    <w:p w14:paraId="6AFB67A2" w14:textId="77777777" w:rsidR="00C479E0" w:rsidRDefault="00C479E0" w:rsidP="00C479E0">
      <w:pPr>
        <w:spacing w:before="0" w:after="0"/>
        <w:ind w:right="34" w:hanging="1"/>
        <w:rPr>
          <w:szCs w:val="24"/>
        </w:rPr>
      </w:pPr>
    </w:p>
    <w:p w14:paraId="49C3AEC2" w14:textId="77777777" w:rsidR="00C479E0" w:rsidRDefault="00C479E0" w:rsidP="00C479E0">
      <w:pPr>
        <w:spacing w:before="0" w:after="0"/>
        <w:ind w:right="34" w:hanging="1"/>
        <w:rPr>
          <w:szCs w:val="24"/>
        </w:rPr>
      </w:pPr>
    </w:p>
    <w:p w14:paraId="70D4EFC6" w14:textId="77777777" w:rsidR="005C1D52" w:rsidRDefault="005C1D52" w:rsidP="00C479E0">
      <w:pPr>
        <w:spacing w:before="0" w:after="0"/>
        <w:ind w:right="34" w:hanging="1"/>
        <w:rPr>
          <w:szCs w:val="24"/>
        </w:rPr>
        <w:sectPr w:rsidR="005C1D52" w:rsidSect="00DD2539">
          <w:headerReference w:type="even" r:id="rId8"/>
          <w:headerReference w:type="default" r:id="rId9"/>
          <w:footerReference w:type="even" r:id="rId10"/>
          <w:footerReference w:type="default" r:id="rId11"/>
          <w:headerReference w:type="first" r:id="rId12"/>
          <w:footerReference w:type="first" r:id="rId13"/>
          <w:pgSz w:w="11907" w:h="16839" w:code="9"/>
          <w:pgMar w:top="1134" w:right="850" w:bottom="1134" w:left="1701" w:header="454" w:footer="1127" w:gutter="0"/>
          <w:pgNumType w:fmt="upperRoman" w:start="1"/>
          <w:cols w:space="720"/>
          <w:formProt w:val="0"/>
          <w:titlePg/>
          <w:docGrid w:linePitch="381" w:charSpace="16384"/>
        </w:sectPr>
      </w:pPr>
    </w:p>
    <w:p w14:paraId="1FB0600E" w14:textId="091EBEFA" w:rsidR="00CD240E" w:rsidRPr="00DD2539" w:rsidRDefault="00DD2539" w:rsidP="00DD2539">
      <w:pPr>
        <w:pStyle w:val="afc"/>
        <w:tabs>
          <w:tab w:val="left" w:pos="8505"/>
        </w:tabs>
        <w:ind w:right="50" w:hanging="1"/>
        <w:jc w:val="center"/>
        <w:rPr>
          <w:rFonts w:cs="Times New Roman"/>
          <w:b/>
          <w:szCs w:val="28"/>
        </w:rPr>
      </w:pPr>
      <w:r w:rsidRPr="00DD2539">
        <w:rPr>
          <w:rFonts w:cs="Times New Roman"/>
          <w:b/>
          <w:szCs w:val="28"/>
        </w:rPr>
        <w:lastRenderedPageBreak/>
        <w:t>С</w:t>
      </w:r>
      <w:r>
        <w:rPr>
          <w:rFonts w:cs="Times New Roman"/>
          <w:b/>
          <w:szCs w:val="28"/>
        </w:rPr>
        <w:t xml:space="preserve"> </w:t>
      </w:r>
      <w:r w:rsidRPr="00DD2539">
        <w:rPr>
          <w:rFonts w:cs="Times New Roman"/>
          <w:b/>
          <w:szCs w:val="28"/>
        </w:rPr>
        <w:t>В</w:t>
      </w:r>
      <w:r>
        <w:rPr>
          <w:rFonts w:cs="Times New Roman"/>
          <w:b/>
          <w:szCs w:val="28"/>
        </w:rPr>
        <w:t xml:space="preserve"> </w:t>
      </w:r>
      <w:r w:rsidRPr="00DD2539">
        <w:rPr>
          <w:rFonts w:cs="Times New Roman"/>
          <w:b/>
          <w:szCs w:val="28"/>
        </w:rPr>
        <w:t>О</w:t>
      </w:r>
      <w:r>
        <w:rPr>
          <w:rFonts w:cs="Times New Roman"/>
          <w:b/>
          <w:szCs w:val="28"/>
        </w:rPr>
        <w:t xml:space="preserve"> </w:t>
      </w:r>
      <w:r w:rsidRPr="00DD2539">
        <w:rPr>
          <w:rFonts w:cs="Times New Roman"/>
          <w:b/>
          <w:szCs w:val="28"/>
        </w:rPr>
        <w:t>Д</w:t>
      </w:r>
      <w:r>
        <w:rPr>
          <w:rFonts w:cs="Times New Roman"/>
          <w:b/>
          <w:szCs w:val="28"/>
        </w:rPr>
        <w:t xml:space="preserve"> </w:t>
      </w:r>
      <w:r w:rsidRPr="00DD2539">
        <w:rPr>
          <w:rFonts w:cs="Times New Roman"/>
          <w:b/>
          <w:szCs w:val="28"/>
        </w:rPr>
        <w:t xml:space="preserve"> </w:t>
      </w:r>
      <w:r>
        <w:rPr>
          <w:rFonts w:cs="Times New Roman"/>
          <w:b/>
          <w:szCs w:val="28"/>
        </w:rPr>
        <w:t xml:space="preserve"> </w:t>
      </w:r>
      <w:r w:rsidRPr="00DD2539">
        <w:rPr>
          <w:rFonts w:cs="Times New Roman"/>
          <w:b/>
          <w:szCs w:val="28"/>
        </w:rPr>
        <w:t>П</w:t>
      </w:r>
      <w:r>
        <w:rPr>
          <w:rFonts w:cs="Times New Roman"/>
          <w:b/>
          <w:szCs w:val="28"/>
        </w:rPr>
        <w:t xml:space="preserve"> </w:t>
      </w:r>
      <w:r w:rsidRPr="00DD2539">
        <w:rPr>
          <w:rFonts w:cs="Times New Roman"/>
          <w:b/>
          <w:szCs w:val="28"/>
        </w:rPr>
        <w:t>Р</w:t>
      </w:r>
      <w:r>
        <w:rPr>
          <w:rFonts w:cs="Times New Roman"/>
          <w:b/>
          <w:szCs w:val="28"/>
        </w:rPr>
        <w:t xml:space="preserve"> </w:t>
      </w:r>
      <w:r w:rsidRPr="00DD2539">
        <w:rPr>
          <w:rFonts w:cs="Times New Roman"/>
          <w:b/>
          <w:szCs w:val="28"/>
        </w:rPr>
        <w:t>А</w:t>
      </w:r>
      <w:r>
        <w:rPr>
          <w:rFonts w:cs="Times New Roman"/>
          <w:b/>
          <w:szCs w:val="28"/>
        </w:rPr>
        <w:t xml:space="preserve"> </w:t>
      </w:r>
      <w:r w:rsidRPr="00DD2539">
        <w:rPr>
          <w:rFonts w:cs="Times New Roman"/>
          <w:b/>
          <w:szCs w:val="28"/>
        </w:rPr>
        <w:t>В</w:t>
      </w:r>
      <w:r>
        <w:rPr>
          <w:rFonts w:cs="Times New Roman"/>
          <w:b/>
          <w:szCs w:val="28"/>
        </w:rPr>
        <w:t xml:space="preserve"> </w:t>
      </w:r>
      <w:r w:rsidRPr="00DD2539">
        <w:rPr>
          <w:rFonts w:cs="Times New Roman"/>
          <w:b/>
          <w:szCs w:val="28"/>
        </w:rPr>
        <w:t>И</w:t>
      </w:r>
      <w:r>
        <w:rPr>
          <w:rFonts w:cs="Times New Roman"/>
          <w:b/>
          <w:szCs w:val="28"/>
        </w:rPr>
        <w:t xml:space="preserve"> </w:t>
      </w:r>
      <w:r w:rsidRPr="00DD2539">
        <w:rPr>
          <w:rFonts w:cs="Times New Roman"/>
          <w:b/>
          <w:szCs w:val="28"/>
        </w:rPr>
        <w:t>Л</w:t>
      </w:r>
    </w:p>
    <w:p w14:paraId="1DF9B416" w14:textId="77777777" w:rsidR="00AE0BCB" w:rsidRPr="00DD2539" w:rsidRDefault="00AE0BCB" w:rsidP="00DD2539">
      <w:pPr>
        <w:pStyle w:val="afc"/>
        <w:tabs>
          <w:tab w:val="left" w:pos="8505"/>
        </w:tabs>
        <w:ind w:right="50" w:hanging="1"/>
        <w:jc w:val="center"/>
        <w:rPr>
          <w:rFonts w:cs="Times New Roman"/>
          <w:b/>
          <w:szCs w:val="28"/>
        </w:rPr>
      </w:pPr>
    </w:p>
    <w:p w14:paraId="4BFC8D79" w14:textId="77777777" w:rsidR="00DD2539" w:rsidRPr="00DD2539" w:rsidRDefault="00DD2539" w:rsidP="00DD2539">
      <w:pPr>
        <w:pStyle w:val="afc"/>
        <w:pBdr>
          <w:top w:val="single" w:sz="4" w:space="1" w:color="auto"/>
        </w:pBdr>
        <w:tabs>
          <w:tab w:val="left" w:pos="8505"/>
        </w:tabs>
        <w:ind w:right="50" w:hanging="1"/>
        <w:jc w:val="center"/>
        <w:rPr>
          <w:rFonts w:cs="Times New Roman"/>
          <w:b/>
          <w:szCs w:val="28"/>
        </w:rPr>
      </w:pPr>
    </w:p>
    <w:p w14:paraId="32CC3CE4" w14:textId="567C0C59" w:rsidR="00DD2539" w:rsidRPr="00DD2539" w:rsidRDefault="00DD2539" w:rsidP="00DD2539">
      <w:pPr>
        <w:pStyle w:val="afc"/>
        <w:tabs>
          <w:tab w:val="left" w:pos="8505"/>
        </w:tabs>
        <w:ind w:right="50" w:hanging="1"/>
        <w:jc w:val="center"/>
        <w:rPr>
          <w:rFonts w:cs="Times New Roman"/>
          <w:b/>
          <w:szCs w:val="28"/>
        </w:rPr>
      </w:pPr>
      <w:r w:rsidRPr="00DD2539">
        <w:rPr>
          <w:rFonts w:cs="Times New Roman"/>
          <w:b/>
          <w:szCs w:val="28"/>
        </w:rPr>
        <w:t>ЗДАНИЯ ОБЩЕОБРАЗОВАТЕЛЬНЫХ ОРГАНИЗАЦИЙ</w:t>
      </w:r>
    </w:p>
    <w:p w14:paraId="6048B9D0" w14:textId="77777777" w:rsidR="00DD2539" w:rsidRPr="00451EB6" w:rsidRDefault="00DD2539" w:rsidP="00DD2539">
      <w:pPr>
        <w:pStyle w:val="afc"/>
        <w:tabs>
          <w:tab w:val="left" w:pos="8505"/>
        </w:tabs>
        <w:ind w:right="50" w:hanging="1"/>
        <w:jc w:val="center"/>
        <w:rPr>
          <w:rFonts w:cs="Times New Roman"/>
          <w:b/>
          <w:szCs w:val="28"/>
          <w:lang w:val="en-US"/>
        </w:rPr>
      </w:pPr>
      <w:r w:rsidRPr="00DD2539">
        <w:rPr>
          <w:rFonts w:cs="Times New Roman"/>
          <w:b/>
          <w:szCs w:val="28"/>
        </w:rPr>
        <w:t>Правила</w:t>
      </w:r>
      <w:r w:rsidRPr="00451EB6">
        <w:rPr>
          <w:rFonts w:cs="Times New Roman"/>
          <w:b/>
          <w:szCs w:val="28"/>
          <w:lang w:val="en-US"/>
        </w:rPr>
        <w:t xml:space="preserve"> </w:t>
      </w:r>
      <w:r w:rsidRPr="00DD2539">
        <w:rPr>
          <w:rFonts w:cs="Times New Roman"/>
          <w:b/>
          <w:szCs w:val="28"/>
        </w:rPr>
        <w:t>проектирования</w:t>
      </w:r>
    </w:p>
    <w:p w14:paraId="610D493C" w14:textId="77777777" w:rsidR="00DD2539" w:rsidRPr="00451EB6" w:rsidRDefault="00DD2539" w:rsidP="00DD2539">
      <w:pPr>
        <w:pStyle w:val="afc"/>
        <w:tabs>
          <w:tab w:val="left" w:pos="8505"/>
        </w:tabs>
        <w:ind w:right="50" w:hanging="1"/>
        <w:jc w:val="center"/>
        <w:rPr>
          <w:rFonts w:cs="Times New Roman"/>
          <w:b/>
          <w:szCs w:val="28"/>
          <w:lang w:val="en-US"/>
        </w:rPr>
      </w:pPr>
    </w:p>
    <w:p w14:paraId="55BF797B" w14:textId="4884F3CF" w:rsidR="00DD2539" w:rsidRPr="00DD2539" w:rsidRDefault="00DD2539" w:rsidP="00DD2539">
      <w:pPr>
        <w:pStyle w:val="afc"/>
        <w:tabs>
          <w:tab w:val="left" w:pos="8505"/>
        </w:tabs>
        <w:ind w:right="50" w:hanging="1"/>
        <w:jc w:val="center"/>
        <w:rPr>
          <w:rFonts w:cs="Times New Roman"/>
          <w:sz w:val="24"/>
          <w:szCs w:val="24"/>
        </w:rPr>
      </w:pPr>
      <w:r w:rsidRPr="00451EB6">
        <w:rPr>
          <w:rFonts w:cs="Times New Roman"/>
          <w:sz w:val="24"/>
          <w:szCs w:val="24"/>
          <w:lang w:val="en-US"/>
        </w:rPr>
        <w:t xml:space="preserve">Educational institution buildings. </w:t>
      </w:r>
      <w:r w:rsidRPr="00DD2539">
        <w:rPr>
          <w:rFonts w:cs="Times New Roman"/>
          <w:sz w:val="24"/>
          <w:szCs w:val="24"/>
        </w:rPr>
        <w:t xml:space="preserve">Design </w:t>
      </w:r>
      <w:proofErr w:type="spellStart"/>
      <w:r w:rsidRPr="00DD2539">
        <w:rPr>
          <w:rFonts w:cs="Times New Roman"/>
          <w:sz w:val="24"/>
          <w:szCs w:val="24"/>
        </w:rPr>
        <w:t>rules</w:t>
      </w:r>
      <w:proofErr w:type="spellEnd"/>
    </w:p>
    <w:p w14:paraId="2DA45919" w14:textId="77777777" w:rsidR="00DD2539" w:rsidRPr="00DD2539" w:rsidRDefault="00DD2539" w:rsidP="00DD2539">
      <w:pPr>
        <w:pStyle w:val="afc"/>
        <w:pBdr>
          <w:bottom w:val="single" w:sz="4" w:space="1" w:color="auto"/>
        </w:pBdr>
        <w:tabs>
          <w:tab w:val="left" w:pos="8505"/>
        </w:tabs>
        <w:ind w:right="50" w:hanging="1"/>
        <w:jc w:val="center"/>
        <w:rPr>
          <w:rFonts w:cs="Times New Roman"/>
          <w:b/>
          <w:szCs w:val="28"/>
        </w:rPr>
      </w:pPr>
    </w:p>
    <w:p w14:paraId="314CB571" w14:textId="77777777" w:rsidR="00CD240E" w:rsidRPr="00DD2539" w:rsidRDefault="00CD240E" w:rsidP="00DD2539">
      <w:pPr>
        <w:pStyle w:val="afc"/>
        <w:tabs>
          <w:tab w:val="left" w:pos="8505"/>
        </w:tabs>
        <w:ind w:right="50" w:hanging="1"/>
        <w:jc w:val="center"/>
        <w:rPr>
          <w:rFonts w:cs="Times New Roman"/>
          <w:b/>
          <w:szCs w:val="28"/>
        </w:rPr>
      </w:pPr>
    </w:p>
    <w:p w14:paraId="66D96FE3" w14:textId="78BBC07E" w:rsidR="00CD240E" w:rsidRPr="00DD2539" w:rsidRDefault="00CD240E" w:rsidP="00DD2539">
      <w:pPr>
        <w:pStyle w:val="afc"/>
        <w:tabs>
          <w:tab w:val="left" w:pos="8505"/>
        </w:tabs>
        <w:ind w:right="50" w:hanging="1"/>
        <w:jc w:val="right"/>
        <w:rPr>
          <w:rFonts w:cs="Times New Roman"/>
          <w:b/>
          <w:sz w:val="24"/>
          <w:szCs w:val="24"/>
        </w:rPr>
      </w:pPr>
      <w:r w:rsidRPr="00DD2539">
        <w:rPr>
          <w:rFonts w:cs="Times New Roman"/>
          <w:b/>
          <w:sz w:val="24"/>
          <w:szCs w:val="24"/>
        </w:rPr>
        <w:t xml:space="preserve">Дата введения </w:t>
      </w:r>
      <w:r w:rsidR="0069163F" w:rsidRPr="00DD2539">
        <w:rPr>
          <w:rFonts w:cs="Times New Roman"/>
          <w:b/>
          <w:sz w:val="24"/>
          <w:szCs w:val="24"/>
        </w:rPr>
        <w:t>– 2016</w:t>
      </w:r>
      <w:r w:rsidRPr="00DD2539">
        <w:rPr>
          <w:rFonts w:cs="Times New Roman"/>
          <w:b/>
          <w:sz w:val="24"/>
          <w:szCs w:val="24"/>
        </w:rPr>
        <w:t>–</w:t>
      </w:r>
      <w:r w:rsidR="001C4B11" w:rsidRPr="00DD2539">
        <w:rPr>
          <w:rFonts w:cs="Times New Roman"/>
          <w:b/>
          <w:sz w:val="24"/>
          <w:szCs w:val="24"/>
        </w:rPr>
        <w:t>02</w:t>
      </w:r>
      <w:r w:rsidRPr="00DD2539">
        <w:rPr>
          <w:rFonts w:cs="Times New Roman"/>
          <w:b/>
          <w:sz w:val="24"/>
          <w:szCs w:val="24"/>
        </w:rPr>
        <w:t>–</w:t>
      </w:r>
      <w:r w:rsidR="001C4B11" w:rsidRPr="00DD2539">
        <w:rPr>
          <w:rFonts w:cs="Times New Roman"/>
          <w:b/>
          <w:sz w:val="24"/>
          <w:szCs w:val="24"/>
        </w:rPr>
        <w:t>18</w:t>
      </w:r>
    </w:p>
    <w:p w14:paraId="0D199CD5" w14:textId="77777777" w:rsidR="000D5558" w:rsidRPr="00DD2539" w:rsidRDefault="000D5558" w:rsidP="00DD2539">
      <w:pPr>
        <w:pStyle w:val="afc"/>
        <w:ind w:firstLine="566"/>
        <w:jc w:val="center"/>
        <w:rPr>
          <w:rFonts w:cs="Times New Roman"/>
          <w:b/>
          <w:szCs w:val="28"/>
        </w:rPr>
      </w:pPr>
    </w:p>
    <w:p w14:paraId="2AA256B2" w14:textId="77777777" w:rsidR="00CD240E" w:rsidRPr="006C3439" w:rsidRDefault="00CD240E" w:rsidP="00FE6E74">
      <w:pPr>
        <w:pStyle w:val="1"/>
        <w:numPr>
          <w:ilvl w:val="0"/>
          <w:numId w:val="2"/>
        </w:numPr>
        <w:spacing w:before="0" w:line="240" w:lineRule="auto"/>
        <w:ind w:right="34" w:firstLine="567"/>
        <w:rPr>
          <w:sz w:val="28"/>
        </w:rPr>
      </w:pPr>
      <w:r w:rsidRPr="006C3439">
        <w:rPr>
          <w:sz w:val="28"/>
        </w:rPr>
        <w:t xml:space="preserve"> </w:t>
      </w:r>
      <w:bookmarkStart w:id="1" w:name="_Toc411428105"/>
      <w:bookmarkStart w:id="2" w:name="_Toc411432954"/>
      <w:bookmarkStart w:id="3" w:name="_Toc411507593"/>
      <w:bookmarkStart w:id="4" w:name="_Toc432769670"/>
      <w:r w:rsidRPr="006C3439">
        <w:rPr>
          <w:sz w:val="28"/>
        </w:rPr>
        <w:t>Область применения</w:t>
      </w:r>
      <w:bookmarkEnd w:id="1"/>
      <w:bookmarkEnd w:id="2"/>
      <w:bookmarkEnd w:id="3"/>
      <w:bookmarkEnd w:id="4"/>
    </w:p>
    <w:p w14:paraId="30E4B0CC" w14:textId="77777777" w:rsidR="00AE58CC" w:rsidRPr="006C3439" w:rsidRDefault="0069163F" w:rsidP="00FE6E74">
      <w:pPr>
        <w:pStyle w:val="1c"/>
        <w:shd w:val="clear" w:color="auto" w:fill="FFFFFF"/>
        <w:spacing w:before="0" w:after="0" w:line="240" w:lineRule="auto"/>
        <w:ind w:left="0" w:right="34" w:firstLine="567"/>
        <w:rPr>
          <w:sz w:val="28"/>
          <w:szCs w:val="28"/>
        </w:rPr>
      </w:pPr>
      <w:r w:rsidRPr="006C3439">
        <w:rPr>
          <w:sz w:val="28"/>
          <w:szCs w:val="28"/>
        </w:rPr>
        <w:t>1.1</w:t>
      </w:r>
      <w:r w:rsidR="00AE58CC" w:rsidRPr="006C3439">
        <w:rPr>
          <w:sz w:val="28"/>
          <w:szCs w:val="28"/>
        </w:rPr>
        <w:t xml:space="preserve"> Настоящий свод правил устанавливает на территории Российской Федерации требования к размещению и организации сети зданий и комплексов общеобразовательных организаций, к участку территории, функциональным группам, составу и площадям помещений, объемно-планировочным решениям, освещению, инженерному оборудованию.</w:t>
      </w:r>
    </w:p>
    <w:p w14:paraId="505F5C8C" w14:textId="664A41A5" w:rsidR="00CD240E" w:rsidRPr="006C3439" w:rsidRDefault="0069163F" w:rsidP="00FE6E74">
      <w:pPr>
        <w:pStyle w:val="1c"/>
        <w:shd w:val="clear" w:color="auto" w:fill="FFFFFF"/>
        <w:spacing w:before="0" w:after="0" w:line="240" w:lineRule="auto"/>
        <w:ind w:left="0" w:right="34" w:firstLine="567"/>
        <w:rPr>
          <w:sz w:val="28"/>
          <w:szCs w:val="28"/>
        </w:rPr>
      </w:pPr>
      <w:r w:rsidRPr="006C3439">
        <w:rPr>
          <w:sz w:val="28"/>
          <w:szCs w:val="28"/>
        </w:rPr>
        <w:t>1.2</w:t>
      </w:r>
      <w:r w:rsidR="00AE58CC" w:rsidRPr="006C3439">
        <w:rPr>
          <w:sz w:val="28"/>
          <w:szCs w:val="28"/>
        </w:rPr>
        <w:t xml:space="preserve"> </w:t>
      </w:r>
      <w:r w:rsidR="00150BE4" w:rsidRPr="006C3439">
        <w:rPr>
          <w:sz w:val="28"/>
          <w:szCs w:val="28"/>
        </w:rPr>
        <w:t>Настоящий с</w:t>
      </w:r>
      <w:r w:rsidR="00CD240E" w:rsidRPr="006C3439">
        <w:rPr>
          <w:sz w:val="28"/>
          <w:szCs w:val="28"/>
        </w:rPr>
        <w:t xml:space="preserve">вод правил распространяется на проектирование вновь строящихся, </w:t>
      </w:r>
      <w:r w:rsidR="000D5558" w:rsidRPr="006C3439">
        <w:rPr>
          <w:sz w:val="28"/>
          <w:szCs w:val="28"/>
        </w:rPr>
        <w:t>реконструируемых</w:t>
      </w:r>
      <w:r w:rsidR="00CD240E" w:rsidRPr="006C3439">
        <w:rPr>
          <w:sz w:val="28"/>
          <w:szCs w:val="28"/>
        </w:rPr>
        <w:t xml:space="preserve"> зданий и комплексов общеобразовательных организаций любых организационно</w:t>
      </w:r>
      <w:r w:rsidR="000D5558" w:rsidRPr="006C3439">
        <w:rPr>
          <w:rFonts w:cs="Times New Roman"/>
          <w:sz w:val="28"/>
          <w:szCs w:val="28"/>
        </w:rPr>
        <w:t>-</w:t>
      </w:r>
      <w:r w:rsidR="00CD240E" w:rsidRPr="006C3439">
        <w:rPr>
          <w:sz w:val="28"/>
          <w:szCs w:val="28"/>
        </w:rPr>
        <w:t>правовых форм и форм собственности</w:t>
      </w:r>
      <w:r w:rsidR="000D5558" w:rsidRPr="006C3439">
        <w:rPr>
          <w:sz w:val="28"/>
          <w:szCs w:val="28"/>
        </w:rPr>
        <w:t>, а также учебных и общешкольных помещений</w:t>
      </w:r>
      <w:r w:rsidR="0041165F" w:rsidRPr="006C3439">
        <w:rPr>
          <w:sz w:val="28"/>
          <w:szCs w:val="28"/>
        </w:rPr>
        <w:t xml:space="preserve"> школ-интернатов</w:t>
      </w:r>
      <w:r w:rsidR="00CD240E" w:rsidRPr="006C3439">
        <w:rPr>
          <w:sz w:val="28"/>
          <w:szCs w:val="28"/>
        </w:rPr>
        <w:t>.</w:t>
      </w:r>
    </w:p>
    <w:p w14:paraId="756E49E9" w14:textId="36AEF81B" w:rsidR="0030650F" w:rsidRPr="006C3439" w:rsidRDefault="0069163F" w:rsidP="00FE6E74">
      <w:pPr>
        <w:pStyle w:val="1c"/>
        <w:shd w:val="clear" w:color="auto" w:fill="FFFFFF"/>
        <w:spacing w:before="0" w:after="0" w:line="240" w:lineRule="auto"/>
        <w:ind w:left="0" w:right="34" w:firstLine="567"/>
        <w:rPr>
          <w:sz w:val="28"/>
          <w:szCs w:val="28"/>
        </w:rPr>
      </w:pPr>
      <w:r w:rsidRPr="006C3439">
        <w:rPr>
          <w:sz w:val="28"/>
          <w:szCs w:val="28"/>
        </w:rPr>
        <w:t>1.3</w:t>
      </w:r>
      <w:r w:rsidR="00912DD9" w:rsidRPr="006C3439">
        <w:rPr>
          <w:sz w:val="28"/>
          <w:szCs w:val="28"/>
        </w:rPr>
        <w:t xml:space="preserve"> </w:t>
      </w:r>
      <w:r w:rsidR="0030650F" w:rsidRPr="006C3439">
        <w:rPr>
          <w:sz w:val="28"/>
          <w:szCs w:val="28"/>
        </w:rPr>
        <w:t>Настоящий свод правил не распр</w:t>
      </w:r>
      <w:r w:rsidR="000D5558" w:rsidRPr="006C3439">
        <w:rPr>
          <w:sz w:val="28"/>
          <w:szCs w:val="28"/>
        </w:rPr>
        <w:t>остраняется на спальные корпуса общеобразовательных организаций</w:t>
      </w:r>
      <w:r w:rsidR="0030650F" w:rsidRPr="006C3439">
        <w:rPr>
          <w:sz w:val="28"/>
          <w:szCs w:val="28"/>
        </w:rPr>
        <w:t xml:space="preserve">, в которых созданы условия для проживания обучающихся в интернате. </w:t>
      </w:r>
    </w:p>
    <w:p w14:paraId="2F8B610B" w14:textId="77777777" w:rsidR="000D5558" w:rsidRPr="006C3439" w:rsidRDefault="000D5558" w:rsidP="00FE6E74">
      <w:pPr>
        <w:pStyle w:val="1c"/>
        <w:shd w:val="clear" w:color="auto" w:fill="FFFFFF"/>
        <w:spacing w:before="0" w:after="0" w:line="240" w:lineRule="auto"/>
        <w:ind w:left="0" w:right="34" w:firstLine="567"/>
        <w:rPr>
          <w:sz w:val="28"/>
          <w:szCs w:val="28"/>
        </w:rPr>
      </w:pPr>
    </w:p>
    <w:p w14:paraId="1116BFE9" w14:textId="77777777" w:rsidR="00CD240E" w:rsidRPr="006C3439" w:rsidRDefault="000D5558" w:rsidP="00FE6E74">
      <w:pPr>
        <w:pStyle w:val="1"/>
        <w:numPr>
          <w:ilvl w:val="0"/>
          <w:numId w:val="0"/>
        </w:numPr>
        <w:spacing w:before="0" w:line="240" w:lineRule="auto"/>
        <w:ind w:right="34" w:firstLine="567"/>
        <w:rPr>
          <w:sz w:val="28"/>
        </w:rPr>
      </w:pPr>
      <w:r w:rsidRPr="006C3439">
        <w:rPr>
          <w:sz w:val="28"/>
        </w:rPr>
        <w:t>2</w:t>
      </w:r>
      <w:r w:rsidR="00CD240E" w:rsidRPr="006C3439">
        <w:rPr>
          <w:sz w:val="28"/>
        </w:rPr>
        <w:t xml:space="preserve"> </w:t>
      </w:r>
      <w:bookmarkStart w:id="5" w:name="_Toc411428106"/>
      <w:bookmarkStart w:id="6" w:name="_Toc411432955"/>
      <w:bookmarkStart w:id="7" w:name="_Toc411507594"/>
      <w:bookmarkStart w:id="8" w:name="_Toc432769671"/>
      <w:r w:rsidR="00CD240E" w:rsidRPr="006C3439">
        <w:rPr>
          <w:sz w:val="28"/>
        </w:rPr>
        <w:t>Нормативные ссылки</w:t>
      </w:r>
      <w:bookmarkEnd w:id="5"/>
      <w:bookmarkEnd w:id="6"/>
      <w:bookmarkEnd w:id="7"/>
      <w:bookmarkEnd w:id="8"/>
    </w:p>
    <w:p w14:paraId="6CB21E65" w14:textId="77777777" w:rsidR="00DD2539" w:rsidRPr="00DD2539" w:rsidRDefault="00DD2539" w:rsidP="00DD2539">
      <w:pPr>
        <w:pStyle w:val="1c"/>
        <w:shd w:val="clear" w:color="auto" w:fill="FFFFFF"/>
        <w:spacing w:before="0" w:after="0" w:line="240" w:lineRule="auto"/>
        <w:ind w:left="0" w:right="34" w:firstLine="567"/>
        <w:rPr>
          <w:sz w:val="28"/>
          <w:szCs w:val="28"/>
        </w:rPr>
      </w:pPr>
      <w:bookmarkStart w:id="9" w:name="_Toc411428107"/>
      <w:bookmarkStart w:id="10" w:name="_Toc411432956"/>
      <w:bookmarkStart w:id="11" w:name="_Toc411507595"/>
      <w:r w:rsidRPr="00DD2539">
        <w:rPr>
          <w:sz w:val="28"/>
          <w:szCs w:val="28"/>
        </w:rPr>
        <w:t>В настоящем своде правил использованы нормативные ссылки на следующие документы:</w:t>
      </w:r>
    </w:p>
    <w:p w14:paraId="0844FBB6"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ГОСТ 24940–2016 Здания и сооружения. Методы измерения освещенности</w:t>
      </w:r>
    </w:p>
    <w:p w14:paraId="597921B3"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ГОСТ 27751–2014 Надежность строительных конструкций и оснований. Основные положения</w:t>
      </w:r>
    </w:p>
    <w:p w14:paraId="170EACCB"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ГОСТ 30247.1–94 Конструкции строительные. Методы испытаний на огнестойкость. Несущие и ограждающие конструкции</w:t>
      </w:r>
    </w:p>
    <w:p w14:paraId="29079647"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ГОСТ 30494–2011 Здания жилые и общественные. Параметры микроклимата в помещениях</w:t>
      </w:r>
    </w:p>
    <w:p w14:paraId="231CF3EB"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ГОСТ 31471–2021 Устройства экстренного открывания дверей эвакуационных и аварийных выходов. Технические условия</w:t>
      </w:r>
    </w:p>
    <w:p w14:paraId="28C634D9"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ГОСТ 31937–2011 Здания и сооружения. Правила обследования и мониторинга технического состояния</w:t>
      </w:r>
    </w:p>
    <w:p w14:paraId="56E61E54"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ГОСТ Р 50571.28–2006 (МЭК 60364-7-710:2002) Электроустановки зданий. Часть </w:t>
      </w:r>
      <w:proofErr w:type="gramStart"/>
      <w:r w:rsidRPr="00DD2539">
        <w:rPr>
          <w:sz w:val="28"/>
          <w:szCs w:val="28"/>
        </w:rPr>
        <w:t>7-710</w:t>
      </w:r>
      <w:proofErr w:type="gramEnd"/>
      <w:r w:rsidRPr="00DD2539">
        <w:rPr>
          <w:sz w:val="28"/>
          <w:szCs w:val="28"/>
        </w:rPr>
        <w:t>. Требования к специальным электроустановкам. Электроустановки медицинских помещений</w:t>
      </w:r>
    </w:p>
    <w:p w14:paraId="205A76EB" w14:textId="77777777" w:rsidR="00DD2539" w:rsidRPr="00CF6F1E" w:rsidRDefault="00DD2539" w:rsidP="00DD2539">
      <w:pPr>
        <w:pStyle w:val="afc"/>
        <w:ind w:hanging="1"/>
        <w:rPr>
          <w:rFonts w:cs="Times New Roman"/>
          <w:sz w:val="24"/>
          <w:szCs w:val="24"/>
        </w:rPr>
      </w:pPr>
      <w:bookmarkStart w:id="12" w:name="_Hlk89161162"/>
    </w:p>
    <w:p w14:paraId="4990E6D1" w14:textId="77777777" w:rsidR="00DD2539" w:rsidRPr="00CF6F1E" w:rsidRDefault="00DD2539" w:rsidP="00DD2539">
      <w:pPr>
        <w:pStyle w:val="afc"/>
        <w:pBdr>
          <w:top w:val="single" w:sz="4" w:space="1" w:color="auto"/>
        </w:pBdr>
        <w:tabs>
          <w:tab w:val="left" w:pos="8222"/>
        </w:tabs>
        <w:ind w:right="0" w:hanging="1"/>
        <w:rPr>
          <w:rFonts w:cs="Times New Roman"/>
          <w:b/>
          <w:sz w:val="24"/>
          <w:szCs w:val="24"/>
        </w:rPr>
      </w:pPr>
      <w:r w:rsidRPr="00CF6F1E">
        <w:rPr>
          <w:rFonts w:cs="Times New Roman"/>
          <w:b/>
          <w:sz w:val="24"/>
          <w:szCs w:val="24"/>
        </w:rPr>
        <w:t>Издание официальное</w:t>
      </w:r>
    </w:p>
    <w:bookmarkEnd w:id="12"/>
    <w:p w14:paraId="552670E1"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lastRenderedPageBreak/>
        <w:t>ГОСТ Р 50776–95 (МЭК 60839-1-4:1989) Системы тревожной сигнализации. Часть 1. Общие требования. Раздел 4. Руководство по проектированию, монтажу и техническому обслуживанию</w:t>
      </w:r>
    </w:p>
    <w:p w14:paraId="3EC544F3"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ГОСТ Р 53307–2009 Конструкции строительные. Противопожарные двери и ворота. Метод испытаний на огнестойкость</w:t>
      </w:r>
    </w:p>
    <w:p w14:paraId="30F2F69E"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СП 1.13130.2020 Системы противопожарной защиты. Эвакуационные пути и выходы </w:t>
      </w:r>
    </w:p>
    <w:p w14:paraId="73EBEB27"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2.13130.2020 Системы противопожарной защиты. Обеспечение огнестойкости объектов защиты</w:t>
      </w:r>
    </w:p>
    <w:p w14:paraId="3CA93C9E"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3.13130.2009 Системы противопожарной защиты. Система оповещения и управления эвакуацией людей при пожарах. Требования пожарной безопасности</w:t>
      </w:r>
    </w:p>
    <w:p w14:paraId="43874035"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 1, № 2, № 3)</w:t>
      </w:r>
    </w:p>
    <w:p w14:paraId="36B6FDAF"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7.13130.2013 Отопление, вентиляция и кондиционирование. Требования пожарной безопасности (с изменениями № 1, № 2)</w:t>
      </w:r>
    </w:p>
    <w:p w14:paraId="252EE08B"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СП 8.13130.2020 Системы противопожарной защиты. Источники наружного противопожарного водоснабжения. Требования пожарной безопасности </w:t>
      </w:r>
    </w:p>
    <w:p w14:paraId="1268F04B"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10.13130.2020 Системы противопожарной защиты. Внутренний противопожарный водопровод. Нормы и правила проектирования</w:t>
      </w:r>
    </w:p>
    <w:p w14:paraId="5ED71EC6" w14:textId="7DB6AD5A"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СП 12.13130.2009 Определение категорий помещений, зданий и наружных установок по взрывопожарной и пожарной опасности </w:t>
      </w:r>
      <w:r w:rsidR="007A0589">
        <w:rPr>
          <w:sz w:val="28"/>
          <w:szCs w:val="28"/>
        </w:rPr>
        <w:br/>
      </w:r>
      <w:r w:rsidRPr="00DD2539">
        <w:rPr>
          <w:sz w:val="28"/>
          <w:szCs w:val="28"/>
        </w:rPr>
        <w:t>(с изменением № 1)</w:t>
      </w:r>
    </w:p>
    <w:p w14:paraId="7DC46E3D"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14.13330.2018 «СНиП II-</w:t>
      </w:r>
      <w:proofErr w:type="gramStart"/>
      <w:r w:rsidRPr="00DD2539">
        <w:rPr>
          <w:sz w:val="28"/>
          <w:szCs w:val="28"/>
        </w:rPr>
        <w:t>7-81</w:t>
      </w:r>
      <w:proofErr w:type="gramEnd"/>
      <w:r w:rsidRPr="00DD2539">
        <w:rPr>
          <w:sz w:val="28"/>
          <w:szCs w:val="28"/>
        </w:rPr>
        <w:t>* Строительство в сейсмических районах» (с изменениями № 2, № 3)</w:t>
      </w:r>
    </w:p>
    <w:p w14:paraId="73C611F8" w14:textId="75376315"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17.13330.2017 «СНиП II-</w:t>
      </w:r>
      <w:proofErr w:type="gramStart"/>
      <w:r w:rsidRPr="00DD2539">
        <w:rPr>
          <w:sz w:val="28"/>
          <w:szCs w:val="28"/>
        </w:rPr>
        <w:t>26-76</w:t>
      </w:r>
      <w:proofErr w:type="gramEnd"/>
      <w:r w:rsidRPr="00DD2539">
        <w:rPr>
          <w:sz w:val="28"/>
          <w:szCs w:val="28"/>
        </w:rPr>
        <w:t xml:space="preserve"> Кровли» (с изменениями № 1, № 2, </w:t>
      </w:r>
      <w:r w:rsidR="007A0589">
        <w:rPr>
          <w:sz w:val="28"/>
          <w:szCs w:val="28"/>
        </w:rPr>
        <w:br/>
      </w:r>
      <w:r w:rsidRPr="00DD2539">
        <w:rPr>
          <w:sz w:val="28"/>
          <w:szCs w:val="28"/>
        </w:rPr>
        <w:t>№ 3)</w:t>
      </w:r>
    </w:p>
    <w:p w14:paraId="10AC4205"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30.13330.2020 «СНиП 2.04.01-85* Внутренний водопровод и канализация зданий» (с изменениями № 1, № 2)</w:t>
      </w:r>
    </w:p>
    <w:p w14:paraId="3B6D7516"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СП 31.13330.2021 «СНиП 2.04.02-84* Водоснабжение. Наружные сети и сооружения» </w:t>
      </w:r>
    </w:p>
    <w:p w14:paraId="71319A77"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32.13330.2018 «СНиП 2.04.03-85 Канализация. Наружные сети и сооружения» (с изменениями № 1, № 2)</w:t>
      </w:r>
    </w:p>
    <w:p w14:paraId="16FFC064" w14:textId="3593FCDA"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СП 42.13330.2016 «СНиП 2.07.01-89* Градостроительство. Планировка и застройка городских и сельских поселений» (с изменениями № 1, № 2, № 3, </w:t>
      </w:r>
      <w:r w:rsidR="007A0589">
        <w:rPr>
          <w:sz w:val="28"/>
          <w:szCs w:val="28"/>
        </w:rPr>
        <w:br/>
      </w:r>
      <w:r w:rsidRPr="00DD2539">
        <w:rPr>
          <w:sz w:val="28"/>
          <w:szCs w:val="28"/>
        </w:rPr>
        <w:t>№ 4)</w:t>
      </w:r>
    </w:p>
    <w:p w14:paraId="6C848B3A" w14:textId="0957FE15"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СП 50.13330.2012 «СНиП </w:t>
      </w:r>
      <w:proofErr w:type="gramStart"/>
      <w:r w:rsidRPr="00DD2539">
        <w:rPr>
          <w:sz w:val="28"/>
          <w:szCs w:val="28"/>
        </w:rPr>
        <w:t>23-02</w:t>
      </w:r>
      <w:proofErr w:type="gramEnd"/>
      <w:r w:rsidRPr="00DD2539">
        <w:rPr>
          <w:sz w:val="28"/>
          <w:szCs w:val="28"/>
        </w:rPr>
        <w:t xml:space="preserve">–2003 Тепловая защита зданий» </w:t>
      </w:r>
      <w:r w:rsidR="007A0589">
        <w:rPr>
          <w:sz w:val="28"/>
          <w:szCs w:val="28"/>
        </w:rPr>
        <w:br/>
      </w:r>
      <w:r w:rsidRPr="00DD2539">
        <w:rPr>
          <w:sz w:val="28"/>
          <w:szCs w:val="28"/>
        </w:rPr>
        <w:t>(с изменениями № 1, № 2)</w:t>
      </w:r>
    </w:p>
    <w:p w14:paraId="33DE142D"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52.13330.2016 «СНиП 23-05-95* Естественное и искусственное освещение» (с изменениями № 1, № 2)</w:t>
      </w:r>
    </w:p>
    <w:p w14:paraId="69B8CF99"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59.13330.2020 «СНиП 35-01-2001 Доступность зданий и сооружений для маломобильных групп населения» (с изменением № 1)</w:t>
      </w:r>
    </w:p>
    <w:p w14:paraId="720104D5"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lastRenderedPageBreak/>
        <w:t>СП 60.13330.2020 «СНиП 41-01-2003 Отопление, вентиляция и кондиционирование воздуха» (с изменением № 1)</w:t>
      </w:r>
    </w:p>
    <w:p w14:paraId="2C2360EE"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62.13330.2011 «СНиП 42-01-2002 Газораспределительные системы» (с изменениями № 1, № 2, № 3, № 4)</w:t>
      </w:r>
    </w:p>
    <w:p w14:paraId="644A668C"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77.13330.2016 «СНиП 3.05.07-85 Системы автоматизации»</w:t>
      </w:r>
    </w:p>
    <w:p w14:paraId="154CEBC5"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89.13330.2016 «СНиП II-</w:t>
      </w:r>
      <w:proofErr w:type="gramStart"/>
      <w:r w:rsidRPr="00DD2539">
        <w:rPr>
          <w:sz w:val="28"/>
          <w:szCs w:val="28"/>
        </w:rPr>
        <w:t>35-76</w:t>
      </w:r>
      <w:proofErr w:type="gramEnd"/>
      <w:r w:rsidRPr="00DD2539">
        <w:rPr>
          <w:sz w:val="28"/>
          <w:szCs w:val="28"/>
        </w:rPr>
        <w:t xml:space="preserve"> Котельные установки»</w:t>
      </w:r>
    </w:p>
    <w:p w14:paraId="42FD8F0D" w14:textId="0FBB18AA"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СП 113.13330.2016 «СНиП 21-02-99* Стоянки автомобилей» </w:t>
      </w:r>
      <w:r w:rsidR="007A0589">
        <w:rPr>
          <w:sz w:val="28"/>
          <w:szCs w:val="28"/>
        </w:rPr>
        <w:br/>
      </w:r>
      <w:r w:rsidRPr="00DD2539">
        <w:rPr>
          <w:sz w:val="28"/>
          <w:szCs w:val="28"/>
        </w:rPr>
        <w:t>(с изменением № 1)</w:t>
      </w:r>
    </w:p>
    <w:p w14:paraId="1465BF31"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118.13330.2022 «СНиП 31-06-2009 Общественные здания и сооружения» (с изменением № 1)</w:t>
      </w:r>
    </w:p>
    <w:p w14:paraId="1E6469A2" w14:textId="17ADEB9B"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СП 124.13330.2012 «СНиП 41-02-2003 Тепловые сети» (с изменениями </w:t>
      </w:r>
      <w:r w:rsidR="007A0589">
        <w:rPr>
          <w:sz w:val="28"/>
          <w:szCs w:val="28"/>
        </w:rPr>
        <w:br/>
      </w:r>
      <w:r w:rsidRPr="00DD2539">
        <w:rPr>
          <w:sz w:val="28"/>
          <w:szCs w:val="28"/>
        </w:rPr>
        <w:t>№ 1, № 2, № 3)</w:t>
      </w:r>
    </w:p>
    <w:p w14:paraId="0D35337D"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132.13330.2011 Обеспечение антитеррористической защищенности зданий и сооружений. Общие требования проектирования</w:t>
      </w:r>
    </w:p>
    <w:p w14:paraId="4D04E866"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133.13330.2012 Сети проводного радиовещания и оповещения в зданиях и сооружениях. Нормы проектирования (с изменением № 1)</w:t>
      </w:r>
    </w:p>
    <w:p w14:paraId="50546E6A"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134.13330.2012 Системы электросвязи зданий и сооружений. Основные положения проектирования (с изменениями № 1, № 2, № 3)</w:t>
      </w:r>
    </w:p>
    <w:p w14:paraId="521CBEC9"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140.13330.2012 Городская среда. Правила проектирования для маломобильных групп населения (с изменением № 1)</w:t>
      </w:r>
    </w:p>
    <w:p w14:paraId="33CFFC89"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252.1325800.2016 Здания дошкольных образовательных организаций. Правила проектирования (с изменением № 1)</w:t>
      </w:r>
    </w:p>
    <w:p w14:paraId="4D17F39A"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255.1325800.2016 Здания и сооружения. Правила эксплуатации. Основные положения (с изменениями № 1, № 2)</w:t>
      </w:r>
    </w:p>
    <w:p w14:paraId="2AE94100"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256.1325800.2016 Электроустановки жилых и общественных зданий. Правила проектирования и монтажа (с изменениями № 1, № 2, № 3, № 4, № 5)</w:t>
      </w:r>
    </w:p>
    <w:p w14:paraId="516F5F9C" w14:textId="0634557B"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СП 310.1325800.2017 Бассейны для плавания. Правила проектирования </w:t>
      </w:r>
      <w:r w:rsidR="007A0589">
        <w:rPr>
          <w:sz w:val="28"/>
          <w:szCs w:val="28"/>
        </w:rPr>
        <w:br/>
      </w:r>
      <w:r w:rsidRPr="00DD2539">
        <w:rPr>
          <w:sz w:val="28"/>
          <w:szCs w:val="28"/>
        </w:rPr>
        <w:t>(с изменением № 1)</w:t>
      </w:r>
    </w:p>
    <w:p w14:paraId="38B3CFDE"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332.1325800.2017 Спортивные сооружения. Правила проектирования (с изменениями № 1, № 2)</w:t>
      </w:r>
    </w:p>
    <w:p w14:paraId="653A5C93"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455.1311500.2020 Блок начальных классов с дошкольным отделением в составе общеобразовательных организаций. Требования пожарной безопасности</w:t>
      </w:r>
    </w:p>
    <w:p w14:paraId="0AFE66F2"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 </w:t>
      </w:r>
    </w:p>
    <w:p w14:paraId="5CC008D6"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4E1FD90D"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14:paraId="36D6A35C"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СанПиН 2.1.3684–21 Санитарно-эпидемиологические требования к содержанию территорий городских и сельских поселений, к водным объектам, </w:t>
      </w:r>
      <w:r w:rsidRPr="00DD2539">
        <w:rPr>
          <w:sz w:val="28"/>
          <w:szCs w:val="28"/>
        </w:rPr>
        <w:lastRenderedPageBreak/>
        <w:t>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6345DFE1"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СанПиН 2.2.1/2.1.1.1200–03 Санитарно-защитные зоны и санитарная классификация предприятий, сооружений и иных объектов</w:t>
      </w:r>
    </w:p>
    <w:p w14:paraId="0AAAA451"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СанПиН 2.3/2.4.3590–20 Санитарно-эпидемиологические требования к организации общественного питания населения</w:t>
      </w:r>
    </w:p>
    <w:p w14:paraId="4F6E6847"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2.1.3678–20 Санитарно-эпидемиологические требования к эксплуатации помещений, зданий, сооружений, оборудования и транспорта, а также условиям деятельности хозяйствующих субъектов, осуществляющих продажу товаров, выполнение работ или оказание услуг</w:t>
      </w:r>
    </w:p>
    <w:p w14:paraId="59A3561D"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СП 2.2.3670–20 Санитарно-эпидемиологические требования к условиям труда</w:t>
      </w:r>
    </w:p>
    <w:p w14:paraId="6A2B8D12" w14:textId="77777777" w:rsidR="00DD2539" w:rsidRPr="00DD2539" w:rsidRDefault="00DD2539" w:rsidP="00DD2539">
      <w:pPr>
        <w:pStyle w:val="1c"/>
        <w:shd w:val="clear" w:color="auto" w:fill="FFFFFF"/>
        <w:spacing w:before="0" w:after="0" w:line="240" w:lineRule="auto"/>
        <w:ind w:left="0" w:right="34" w:firstLine="567"/>
        <w:rPr>
          <w:sz w:val="28"/>
          <w:szCs w:val="28"/>
        </w:rPr>
      </w:pPr>
      <w:r w:rsidRPr="00DD2539">
        <w:rPr>
          <w:sz w:val="28"/>
          <w:szCs w:val="28"/>
        </w:rPr>
        <w:t xml:space="preserve">СП 2.4.3648–20 Санитарно-эпидемиологические требования к организациям воспитания и обучения, отдыха и оздоровления детей и молодежи </w:t>
      </w:r>
    </w:p>
    <w:p w14:paraId="2CE149F2" w14:textId="2AB18423" w:rsidR="008C7813" w:rsidRPr="007A0589" w:rsidRDefault="00DD2539" w:rsidP="00DD2539">
      <w:pPr>
        <w:pStyle w:val="1c"/>
        <w:shd w:val="clear" w:color="auto" w:fill="FFFFFF"/>
        <w:spacing w:before="0" w:after="0" w:line="240" w:lineRule="auto"/>
        <w:ind w:left="0" w:right="34" w:firstLine="567"/>
        <w:rPr>
          <w:sz w:val="20"/>
          <w:szCs w:val="20"/>
        </w:rPr>
      </w:pPr>
      <w:r w:rsidRPr="007A0589">
        <w:rPr>
          <w:sz w:val="20"/>
          <w:szCs w:val="20"/>
        </w:rPr>
        <w:t>П</w:t>
      </w:r>
      <w:r w:rsidR="007A0589">
        <w:rPr>
          <w:sz w:val="20"/>
          <w:szCs w:val="20"/>
        </w:rPr>
        <w:t xml:space="preserve"> </w:t>
      </w:r>
      <w:r w:rsidRPr="007A0589">
        <w:rPr>
          <w:sz w:val="20"/>
          <w:szCs w:val="20"/>
        </w:rPr>
        <w:t>р</w:t>
      </w:r>
      <w:r w:rsidR="007A0589">
        <w:rPr>
          <w:sz w:val="20"/>
          <w:szCs w:val="20"/>
        </w:rPr>
        <w:t xml:space="preserve"> </w:t>
      </w:r>
      <w:r w:rsidRPr="007A0589">
        <w:rPr>
          <w:sz w:val="20"/>
          <w:szCs w:val="20"/>
        </w:rPr>
        <w:t>и</w:t>
      </w:r>
      <w:r w:rsidR="007A0589">
        <w:rPr>
          <w:sz w:val="20"/>
          <w:szCs w:val="20"/>
        </w:rPr>
        <w:t xml:space="preserve"> </w:t>
      </w:r>
      <w:r w:rsidRPr="007A0589">
        <w:rPr>
          <w:sz w:val="20"/>
          <w:szCs w:val="20"/>
        </w:rPr>
        <w:t>м</w:t>
      </w:r>
      <w:r w:rsidR="007A0589">
        <w:rPr>
          <w:sz w:val="20"/>
          <w:szCs w:val="20"/>
        </w:rPr>
        <w:t xml:space="preserve"> </w:t>
      </w:r>
      <w:r w:rsidRPr="007A0589">
        <w:rPr>
          <w:sz w:val="20"/>
          <w:szCs w:val="20"/>
        </w:rPr>
        <w:t>е</w:t>
      </w:r>
      <w:r w:rsidR="007A0589">
        <w:rPr>
          <w:sz w:val="20"/>
          <w:szCs w:val="20"/>
        </w:rPr>
        <w:t xml:space="preserve"> </w:t>
      </w:r>
      <w:r w:rsidRPr="007A0589">
        <w:rPr>
          <w:sz w:val="20"/>
          <w:szCs w:val="20"/>
        </w:rPr>
        <w:t>ч</w:t>
      </w:r>
      <w:r w:rsidR="007A0589">
        <w:rPr>
          <w:sz w:val="20"/>
          <w:szCs w:val="20"/>
        </w:rPr>
        <w:t xml:space="preserve"> </w:t>
      </w:r>
      <w:r w:rsidRPr="007A0589">
        <w:rPr>
          <w:sz w:val="20"/>
          <w:szCs w:val="20"/>
        </w:rPr>
        <w:t>а</w:t>
      </w:r>
      <w:r w:rsidR="007A0589">
        <w:rPr>
          <w:sz w:val="20"/>
          <w:szCs w:val="20"/>
        </w:rPr>
        <w:t xml:space="preserve"> </w:t>
      </w:r>
      <w:r w:rsidRPr="007A0589">
        <w:rPr>
          <w:sz w:val="20"/>
          <w:szCs w:val="20"/>
        </w:rPr>
        <w:t>н</w:t>
      </w:r>
      <w:r w:rsidR="007A0589">
        <w:rPr>
          <w:sz w:val="20"/>
          <w:szCs w:val="20"/>
        </w:rPr>
        <w:t xml:space="preserve"> </w:t>
      </w:r>
      <w:r w:rsidRPr="007A0589">
        <w:rPr>
          <w:sz w:val="20"/>
          <w:szCs w:val="20"/>
        </w:rPr>
        <w:t>и</w:t>
      </w:r>
      <w:r w:rsidR="007A0589">
        <w:rPr>
          <w:sz w:val="20"/>
          <w:szCs w:val="20"/>
        </w:rPr>
        <w:t xml:space="preserve"> </w:t>
      </w:r>
      <w:r w:rsidRPr="007A0589">
        <w:rPr>
          <w:sz w:val="20"/>
          <w:szCs w:val="20"/>
        </w:rPr>
        <w:t>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1FA86AE" w14:textId="2FB1F9EA" w:rsidR="006B16A9" w:rsidRPr="006C3439" w:rsidRDefault="009D66FB" w:rsidP="00FE6E74">
      <w:pPr>
        <w:pStyle w:val="afc"/>
        <w:ind w:firstLine="567"/>
        <w:rPr>
          <w:rFonts w:cs="Times New Roman"/>
          <w:b/>
          <w:szCs w:val="28"/>
        </w:rPr>
      </w:pPr>
      <w:r>
        <w:rPr>
          <w:rFonts w:cs="Times New Roman"/>
          <w:b/>
          <w:szCs w:val="28"/>
        </w:rPr>
        <w:t xml:space="preserve">Раздел 2 </w:t>
      </w:r>
      <w:r w:rsidR="006B16A9" w:rsidRPr="006C3439">
        <w:rPr>
          <w:rFonts w:cs="Times New Roman"/>
          <w:b/>
          <w:szCs w:val="28"/>
        </w:rPr>
        <w:t xml:space="preserve">(Измененная редакция, Изм. № </w:t>
      </w:r>
      <w:r w:rsidR="007A0589">
        <w:rPr>
          <w:rFonts w:cs="Times New Roman"/>
          <w:b/>
          <w:szCs w:val="28"/>
        </w:rPr>
        <w:t>4</w:t>
      </w:r>
      <w:r w:rsidR="006B16A9" w:rsidRPr="006C3439">
        <w:rPr>
          <w:rFonts w:cs="Times New Roman"/>
          <w:b/>
          <w:szCs w:val="28"/>
        </w:rPr>
        <w:t>).</w:t>
      </w:r>
    </w:p>
    <w:p w14:paraId="59DE968A" w14:textId="77777777" w:rsidR="008C7813" w:rsidRPr="006C3439" w:rsidRDefault="008C7813" w:rsidP="00FE6E74">
      <w:pPr>
        <w:pStyle w:val="1c"/>
        <w:shd w:val="clear" w:color="auto" w:fill="FFFFFF"/>
        <w:spacing w:before="0" w:after="0" w:line="240" w:lineRule="auto"/>
        <w:ind w:left="0" w:right="34" w:firstLine="567"/>
        <w:rPr>
          <w:sz w:val="28"/>
          <w:szCs w:val="28"/>
        </w:rPr>
      </w:pPr>
    </w:p>
    <w:p w14:paraId="4B420CDD" w14:textId="77777777" w:rsidR="00CD240E" w:rsidRPr="006C3439" w:rsidRDefault="009060C1" w:rsidP="00FE6E74">
      <w:pPr>
        <w:pStyle w:val="1"/>
        <w:numPr>
          <w:ilvl w:val="0"/>
          <w:numId w:val="0"/>
        </w:numPr>
        <w:spacing w:before="0" w:line="240" w:lineRule="auto"/>
        <w:ind w:right="34" w:firstLine="567"/>
        <w:rPr>
          <w:rFonts w:eastAsia="SimSun"/>
          <w:bCs w:val="0"/>
          <w:sz w:val="28"/>
        </w:rPr>
      </w:pPr>
      <w:bookmarkStart w:id="13" w:name="_Toc432769672"/>
      <w:r w:rsidRPr="006C3439">
        <w:rPr>
          <w:rFonts w:eastAsia="SimSun"/>
          <w:bCs w:val="0"/>
          <w:sz w:val="28"/>
        </w:rPr>
        <w:t>3</w:t>
      </w:r>
      <w:r w:rsidR="008C7813" w:rsidRPr="006C3439">
        <w:rPr>
          <w:rFonts w:eastAsia="SimSun"/>
          <w:bCs w:val="0"/>
          <w:sz w:val="28"/>
        </w:rPr>
        <w:t xml:space="preserve"> </w:t>
      </w:r>
      <w:r w:rsidR="00CD240E" w:rsidRPr="006C3439">
        <w:rPr>
          <w:rFonts w:eastAsia="SimSun"/>
          <w:bCs w:val="0"/>
          <w:sz w:val="28"/>
        </w:rPr>
        <w:t>Термины</w:t>
      </w:r>
      <w:bookmarkEnd w:id="9"/>
      <w:bookmarkEnd w:id="10"/>
      <w:bookmarkEnd w:id="11"/>
      <w:r w:rsidR="00DE3CA8" w:rsidRPr="006C3439">
        <w:rPr>
          <w:rFonts w:eastAsia="SimSun"/>
          <w:bCs w:val="0"/>
          <w:sz w:val="28"/>
        </w:rPr>
        <w:t>, определения и сокращения</w:t>
      </w:r>
      <w:bookmarkEnd w:id="13"/>
    </w:p>
    <w:p w14:paraId="3FF4673B" w14:textId="77777777" w:rsidR="00CD240E" w:rsidRPr="006C3439" w:rsidRDefault="008C7813" w:rsidP="00FE6E74">
      <w:pPr>
        <w:pStyle w:val="1c"/>
        <w:widowControl w:val="0"/>
        <w:spacing w:before="0" w:after="0" w:line="240" w:lineRule="auto"/>
        <w:ind w:left="0" w:right="34" w:firstLine="567"/>
        <w:rPr>
          <w:sz w:val="28"/>
          <w:szCs w:val="28"/>
        </w:rPr>
      </w:pPr>
      <w:r w:rsidRPr="006C3439">
        <w:rPr>
          <w:sz w:val="28"/>
          <w:szCs w:val="28"/>
        </w:rPr>
        <w:t>3.1</w:t>
      </w:r>
      <w:r w:rsidR="00CD240E" w:rsidRPr="006C3439">
        <w:rPr>
          <w:sz w:val="28"/>
          <w:szCs w:val="28"/>
        </w:rPr>
        <w:t xml:space="preserve"> В настоящем своде правил применены следующие термины с соответствующими определениями:</w:t>
      </w:r>
    </w:p>
    <w:p w14:paraId="1E292052" w14:textId="77777777" w:rsidR="00A94A4C" w:rsidRPr="006C3439" w:rsidRDefault="00A94A4C" w:rsidP="00FE6E74">
      <w:pPr>
        <w:pStyle w:val="1c"/>
        <w:widowControl w:val="0"/>
        <w:tabs>
          <w:tab w:val="num" w:pos="425"/>
        </w:tabs>
        <w:spacing w:before="0" w:after="0" w:line="240" w:lineRule="auto"/>
        <w:ind w:left="0" w:right="34" w:firstLine="567"/>
        <w:rPr>
          <w:sz w:val="28"/>
          <w:szCs w:val="28"/>
        </w:rPr>
      </w:pPr>
      <w:r w:rsidRPr="006C3439">
        <w:rPr>
          <w:sz w:val="28"/>
          <w:szCs w:val="28"/>
        </w:rPr>
        <w:t>3.1.1</w:t>
      </w:r>
      <w:r w:rsidRPr="006C3439">
        <w:rPr>
          <w:b/>
          <w:sz w:val="28"/>
          <w:szCs w:val="28"/>
        </w:rPr>
        <w:t xml:space="preserve"> групповые занятия:</w:t>
      </w:r>
      <w:r w:rsidRPr="006C3439">
        <w:rPr>
          <w:sz w:val="28"/>
          <w:szCs w:val="28"/>
        </w:rPr>
        <w:t xml:space="preserve"> Занятия с разделением класса на группы.</w:t>
      </w:r>
    </w:p>
    <w:p w14:paraId="6BF1FBC5" w14:textId="7AE10179" w:rsidR="00DB4902" w:rsidRDefault="00A94A4C" w:rsidP="00FE6E74">
      <w:pPr>
        <w:pStyle w:val="1c"/>
        <w:widowControl w:val="0"/>
        <w:tabs>
          <w:tab w:val="num" w:pos="425"/>
        </w:tabs>
        <w:spacing w:before="0" w:after="0" w:line="240" w:lineRule="auto"/>
        <w:ind w:left="0" w:right="34" w:firstLine="567"/>
        <w:rPr>
          <w:sz w:val="28"/>
          <w:szCs w:val="28"/>
        </w:rPr>
      </w:pPr>
      <w:r w:rsidRPr="006C3439">
        <w:rPr>
          <w:sz w:val="28"/>
          <w:szCs w:val="28"/>
        </w:rPr>
        <w:t>3.1.2</w:t>
      </w:r>
      <w:r w:rsidR="0035666A" w:rsidRPr="006C3439">
        <w:rPr>
          <w:sz w:val="28"/>
          <w:szCs w:val="28"/>
        </w:rPr>
        <w:t xml:space="preserve"> </w:t>
      </w:r>
      <w:r w:rsidR="0035666A" w:rsidRPr="006C3439">
        <w:rPr>
          <w:b/>
          <w:sz w:val="28"/>
          <w:szCs w:val="28"/>
        </w:rPr>
        <w:t>д</w:t>
      </w:r>
      <w:r w:rsidR="00DB4902" w:rsidRPr="006C3439">
        <w:rPr>
          <w:b/>
          <w:sz w:val="28"/>
          <w:szCs w:val="28"/>
        </w:rPr>
        <w:t>ежурное отопление</w:t>
      </w:r>
      <w:r w:rsidR="0035666A" w:rsidRPr="006C3439">
        <w:rPr>
          <w:b/>
          <w:sz w:val="28"/>
          <w:szCs w:val="28"/>
        </w:rPr>
        <w:t>:</w:t>
      </w:r>
      <w:r w:rsidR="0035666A" w:rsidRPr="006C3439">
        <w:rPr>
          <w:sz w:val="28"/>
          <w:szCs w:val="28"/>
        </w:rPr>
        <w:t xml:space="preserve"> О</w:t>
      </w:r>
      <w:r w:rsidR="00DB4902" w:rsidRPr="006C3439">
        <w:rPr>
          <w:sz w:val="28"/>
          <w:szCs w:val="28"/>
        </w:rPr>
        <w:t>богревание помещений с переменным тепловым режимом: установление в нерабочий период суток, в дни отдыха и п</w:t>
      </w:r>
      <w:r w:rsidR="0035666A" w:rsidRPr="006C3439">
        <w:rPr>
          <w:sz w:val="28"/>
          <w:szCs w:val="28"/>
        </w:rPr>
        <w:t>раздников пониженной температуры</w:t>
      </w:r>
      <w:r w:rsidR="00DB4902" w:rsidRPr="006C3439">
        <w:rPr>
          <w:sz w:val="28"/>
          <w:szCs w:val="28"/>
        </w:rPr>
        <w:t xml:space="preserve"> воздуха.</w:t>
      </w:r>
    </w:p>
    <w:p w14:paraId="25027007" w14:textId="699073C3" w:rsidR="007739ED" w:rsidRPr="006C3439" w:rsidRDefault="007739ED" w:rsidP="00FE6E74">
      <w:pPr>
        <w:pStyle w:val="1c"/>
        <w:widowControl w:val="0"/>
        <w:tabs>
          <w:tab w:val="num" w:pos="425"/>
        </w:tabs>
        <w:spacing w:before="0" w:after="0" w:line="240" w:lineRule="auto"/>
        <w:ind w:left="0" w:right="34" w:firstLine="567"/>
        <w:rPr>
          <w:sz w:val="28"/>
          <w:szCs w:val="28"/>
        </w:rPr>
      </w:pPr>
      <w:r w:rsidRPr="00B368D6">
        <w:rPr>
          <w:sz w:val="28"/>
          <w:szCs w:val="28"/>
        </w:rPr>
        <w:t xml:space="preserve">3.1.2а </w:t>
      </w:r>
      <w:r w:rsidRPr="00B368D6">
        <w:rPr>
          <w:b/>
          <w:sz w:val="28"/>
          <w:szCs w:val="28"/>
        </w:rPr>
        <w:t>зрительный зал</w:t>
      </w:r>
      <w:r w:rsidRPr="00B368D6">
        <w:rPr>
          <w:sz w:val="28"/>
          <w:szCs w:val="28"/>
        </w:rPr>
        <w:t xml:space="preserve"> </w:t>
      </w:r>
      <w:r w:rsidRPr="00B368D6">
        <w:rPr>
          <w:i/>
          <w:sz w:val="28"/>
          <w:szCs w:val="28"/>
        </w:rPr>
        <w:t>(здесь)</w:t>
      </w:r>
      <w:r w:rsidRPr="00B368D6">
        <w:rPr>
          <w:sz w:val="28"/>
          <w:szCs w:val="28"/>
        </w:rPr>
        <w:t>: Зальное помещение с выделенным местом для проведения мероприятий (сценой, эстрадой) с оборудованными местами для зрителей.</w:t>
      </w:r>
    </w:p>
    <w:p w14:paraId="19B67B7A" w14:textId="77777777" w:rsidR="007739ED" w:rsidRPr="00B876E7" w:rsidRDefault="007739ED" w:rsidP="007739ED">
      <w:pPr>
        <w:pStyle w:val="afc"/>
        <w:ind w:firstLine="567"/>
        <w:rPr>
          <w:rFonts w:cs="Times New Roman"/>
          <w:b/>
          <w:szCs w:val="28"/>
        </w:rPr>
      </w:pPr>
      <w:r>
        <w:rPr>
          <w:rFonts w:cs="Times New Roman"/>
          <w:b/>
          <w:szCs w:val="28"/>
        </w:rPr>
        <w:t>(Введен дополнительно, Изм. № 3).</w:t>
      </w:r>
    </w:p>
    <w:p w14:paraId="3D54A6C2" w14:textId="77777777" w:rsidR="00DB4902" w:rsidRPr="006C3439" w:rsidRDefault="00A94A4C" w:rsidP="00FE6E74">
      <w:pPr>
        <w:pStyle w:val="1c"/>
        <w:widowControl w:val="0"/>
        <w:tabs>
          <w:tab w:val="num" w:pos="425"/>
        </w:tabs>
        <w:spacing w:before="0" w:after="0" w:line="240" w:lineRule="auto"/>
        <w:ind w:left="0" w:right="34" w:firstLine="567"/>
        <w:rPr>
          <w:sz w:val="28"/>
          <w:szCs w:val="28"/>
        </w:rPr>
      </w:pPr>
      <w:r w:rsidRPr="006C3439">
        <w:rPr>
          <w:sz w:val="28"/>
          <w:szCs w:val="28"/>
        </w:rPr>
        <w:t>3.1.3</w:t>
      </w:r>
      <w:r w:rsidR="0035666A" w:rsidRPr="006C3439">
        <w:rPr>
          <w:sz w:val="28"/>
          <w:szCs w:val="28"/>
        </w:rPr>
        <w:t xml:space="preserve"> </w:t>
      </w:r>
      <w:r w:rsidR="0035666A" w:rsidRPr="006C3439">
        <w:rPr>
          <w:b/>
          <w:sz w:val="28"/>
          <w:szCs w:val="28"/>
        </w:rPr>
        <w:t>и</w:t>
      </w:r>
      <w:r w:rsidR="00DB4902" w:rsidRPr="006C3439">
        <w:rPr>
          <w:b/>
          <w:sz w:val="28"/>
          <w:szCs w:val="28"/>
        </w:rPr>
        <w:t>ндивидуальные занятия</w:t>
      </w:r>
      <w:r w:rsidR="0035666A" w:rsidRPr="006C3439">
        <w:rPr>
          <w:b/>
          <w:sz w:val="28"/>
          <w:szCs w:val="28"/>
        </w:rPr>
        <w:t>:</w:t>
      </w:r>
      <w:r w:rsidR="0035666A" w:rsidRPr="006C3439">
        <w:rPr>
          <w:sz w:val="28"/>
          <w:szCs w:val="28"/>
        </w:rPr>
        <w:t xml:space="preserve"> З</w:t>
      </w:r>
      <w:r w:rsidR="00DB4902" w:rsidRPr="006C3439">
        <w:rPr>
          <w:sz w:val="28"/>
          <w:szCs w:val="28"/>
        </w:rPr>
        <w:t>анятия с рассредоточением обучающихся по всему классному помещению для самостоятельного реше</w:t>
      </w:r>
      <w:r w:rsidR="003C3F10" w:rsidRPr="006C3439">
        <w:rPr>
          <w:sz w:val="28"/>
          <w:szCs w:val="28"/>
        </w:rPr>
        <w:t>ния поставленных учителем задач; о</w:t>
      </w:r>
      <w:r w:rsidR="00DB4902" w:rsidRPr="006C3439">
        <w:rPr>
          <w:sz w:val="28"/>
          <w:szCs w:val="28"/>
        </w:rPr>
        <w:t>бучающиеся могут быть обращены лицом на периметр стен с закрепленным на них дидактическим матери</w:t>
      </w:r>
      <w:r w:rsidRPr="006C3439">
        <w:rPr>
          <w:sz w:val="28"/>
          <w:szCs w:val="28"/>
        </w:rPr>
        <w:t>алом или проводить занятия с техническими средствами обучения</w:t>
      </w:r>
      <w:r w:rsidR="00DB4902" w:rsidRPr="006C3439">
        <w:rPr>
          <w:sz w:val="28"/>
          <w:szCs w:val="28"/>
        </w:rPr>
        <w:t>.</w:t>
      </w:r>
    </w:p>
    <w:p w14:paraId="315792FF" w14:textId="77777777" w:rsidR="00A94A4C" w:rsidRPr="006C3439" w:rsidRDefault="00A94A4C" w:rsidP="00FE6E74">
      <w:pPr>
        <w:pStyle w:val="1c"/>
        <w:widowControl w:val="0"/>
        <w:tabs>
          <w:tab w:val="num" w:pos="425"/>
        </w:tabs>
        <w:spacing w:before="0" w:after="0" w:line="240" w:lineRule="auto"/>
        <w:ind w:left="0" w:right="34" w:firstLine="567"/>
        <w:rPr>
          <w:sz w:val="28"/>
          <w:szCs w:val="28"/>
        </w:rPr>
      </w:pPr>
      <w:r w:rsidRPr="006C3439">
        <w:rPr>
          <w:sz w:val="28"/>
          <w:szCs w:val="28"/>
        </w:rPr>
        <w:lastRenderedPageBreak/>
        <w:t>3.1.4</w:t>
      </w:r>
    </w:p>
    <w:tbl>
      <w:tblPr>
        <w:tblStyle w:val="afa"/>
        <w:tblW w:w="0" w:type="auto"/>
        <w:tblLook w:val="04A0" w:firstRow="1" w:lastRow="0" w:firstColumn="1" w:lastColumn="0" w:noHBand="0" w:noVBand="1"/>
      </w:tblPr>
      <w:tblGrid>
        <w:gridCol w:w="9346"/>
      </w:tblGrid>
      <w:tr w:rsidR="00A94A4C" w:rsidRPr="006C3439" w14:paraId="3647EFA9" w14:textId="77777777" w:rsidTr="006B16A9">
        <w:tc>
          <w:tcPr>
            <w:tcW w:w="9905" w:type="dxa"/>
          </w:tcPr>
          <w:p w14:paraId="07AF15AF" w14:textId="77777777" w:rsidR="00A94A4C" w:rsidRPr="006C3439" w:rsidRDefault="00A94A4C" w:rsidP="00AE0BCB">
            <w:pPr>
              <w:pStyle w:val="1c"/>
              <w:spacing w:before="0" w:after="0" w:line="240" w:lineRule="auto"/>
              <w:ind w:left="0" w:right="50" w:firstLine="567"/>
              <w:rPr>
                <w:sz w:val="28"/>
                <w:szCs w:val="28"/>
              </w:rPr>
            </w:pPr>
            <w:r w:rsidRPr="006C3439">
              <w:rPr>
                <w:b/>
                <w:sz w:val="28"/>
                <w:szCs w:val="28"/>
              </w:rPr>
              <w:t>комбинированное искусственное освещение:</w:t>
            </w:r>
            <w:r w:rsidRPr="006C3439">
              <w:rPr>
                <w:sz w:val="28"/>
                <w:szCs w:val="28"/>
              </w:rPr>
              <w:t xml:space="preserve"> Искусственное освещение, при котором к общему искусственному освещению добавляется местное.</w:t>
            </w:r>
          </w:p>
          <w:p w14:paraId="62DF9444" w14:textId="6DFC5FF7" w:rsidR="00A94A4C" w:rsidRPr="006C3439" w:rsidRDefault="00A94A4C" w:rsidP="00AE0BCB">
            <w:pPr>
              <w:pStyle w:val="1c"/>
              <w:spacing w:before="0" w:after="0" w:line="240" w:lineRule="auto"/>
              <w:ind w:left="0" w:right="50" w:firstLine="567"/>
              <w:rPr>
                <w:sz w:val="28"/>
                <w:szCs w:val="28"/>
              </w:rPr>
            </w:pPr>
            <w:r w:rsidRPr="006C3439">
              <w:rPr>
                <w:rFonts w:cs="Times New Roman"/>
                <w:sz w:val="28"/>
                <w:szCs w:val="28"/>
              </w:rPr>
              <w:t>[</w:t>
            </w:r>
            <w:r w:rsidR="006B16A9" w:rsidRPr="006C3439">
              <w:rPr>
                <w:rFonts w:cs="Times New Roman"/>
                <w:sz w:val="28"/>
                <w:szCs w:val="28"/>
              </w:rPr>
              <w:t>СП 52.13330.2016, статья 3.26</w:t>
            </w:r>
            <w:r w:rsidRPr="006C3439">
              <w:rPr>
                <w:rFonts w:cs="Times New Roman"/>
                <w:sz w:val="28"/>
                <w:szCs w:val="28"/>
              </w:rPr>
              <w:t>]</w:t>
            </w:r>
          </w:p>
        </w:tc>
      </w:tr>
    </w:tbl>
    <w:p w14:paraId="1FAB6664" w14:textId="77777777" w:rsidR="006B16A9" w:rsidRPr="007A0589" w:rsidRDefault="006B16A9" w:rsidP="007A0589">
      <w:pPr>
        <w:pStyle w:val="afc"/>
        <w:ind w:firstLine="567"/>
        <w:rPr>
          <w:rFonts w:cs="Times New Roman"/>
          <w:b/>
          <w:szCs w:val="28"/>
        </w:rPr>
      </w:pPr>
      <w:r w:rsidRPr="007A0589">
        <w:rPr>
          <w:rFonts w:cs="Times New Roman"/>
          <w:b/>
          <w:szCs w:val="28"/>
        </w:rPr>
        <w:t>(Измененная редакция, Изм. № 2).</w:t>
      </w:r>
    </w:p>
    <w:p w14:paraId="74F34B4A" w14:textId="77777777" w:rsidR="007A0589" w:rsidRPr="007A0589" w:rsidRDefault="007A0589" w:rsidP="007A0589">
      <w:pPr>
        <w:widowControl w:val="0"/>
        <w:tabs>
          <w:tab w:val="num" w:pos="425"/>
        </w:tabs>
        <w:spacing w:before="0" w:after="0" w:line="240" w:lineRule="auto"/>
        <w:ind w:right="34" w:firstLine="566"/>
        <w:rPr>
          <w:rFonts w:cs="Times New Roman"/>
          <w:bCs/>
          <w:sz w:val="28"/>
          <w:szCs w:val="28"/>
        </w:rPr>
      </w:pPr>
      <w:r w:rsidRPr="007A0589">
        <w:rPr>
          <w:rFonts w:cs="Times New Roman"/>
          <w:sz w:val="28"/>
          <w:szCs w:val="28"/>
        </w:rPr>
        <w:t>3.1.5</w:t>
      </w:r>
    </w:p>
    <w:p w14:paraId="349C3BA3" w14:textId="77777777" w:rsidR="007A0589" w:rsidRPr="007A0589" w:rsidRDefault="007A0589" w:rsidP="007A0589">
      <w:pPr>
        <w:widowControl w:val="0"/>
        <w:pBdr>
          <w:top w:val="single" w:sz="4" w:space="1" w:color="auto"/>
          <w:left w:val="single" w:sz="4" w:space="4" w:color="auto"/>
          <w:bottom w:val="single" w:sz="4" w:space="1" w:color="auto"/>
          <w:right w:val="single" w:sz="4" w:space="4" w:color="auto"/>
        </w:pBdr>
        <w:tabs>
          <w:tab w:val="num" w:pos="425"/>
        </w:tabs>
        <w:spacing w:before="0" w:after="0" w:line="240" w:lineRule="auto"/>
        <w:ind w:right="34" w:firstLine="566"/>
        <w:rPr>
          <w:rFonts w:cs="Times New Roman"/>
          <w:bCs/>
          <w:sz w:val="28"/>
          <w:szCs w:val="28"/>
        </w:rPr>
      </w:pPr>
      <w:r w:rsidRPr="007A0589">
        <w:rPr>
          <w:rFonts w:cs="Times New Roman"/>
          <w:b/>
          <w:sz w:val="28"/>
          <w:szCs w:val="28"/>
        </w:rPr>
        <w:t xml:space="preserve">конструктивная огнезащита: </w:t>
      </w:r>
      <w:r w:rsidRPr="007A0589">
        <w:rPr>
          <w:rFonts w:cs="Times New Roman"/>
          <w:sz w:val="28"/>
          <w:szCs w:val="28"/>
        </w:rPr>
        <w:t>Огнезащита строительных конструкций, основанная на создании на обогреваемой поверхности конструкции теплоизоляционного слоя путем нанесения на нее толстослойных напыляемых составов, штукатурки, облицовки плитными, листовыми, штучными и другими аналогичными строительными материалами, в том числе на каркасе, с воздушными прослойками, результат бетонирования и заливки затвердевающими растворами с использованием технологии опалубки, а также их комбинации.</w:t>
      </w:r>
    </w:p>
    <w:p w14:paraId="68A8A977" w14:textId="284DF035" w:rsidR="007A0589" w:rsidRPr="007A0589" w:rsidRDefault="007A0589" w:rsidP="007A0589">
      <w:pPr>
        <w:widowControl w:val="0"/>
        <w:pBdr>
          <w:top w:val="single" w:sz="4" w:space="1" w:color="auto"/>
          <w:left w:val="single" w:sz="4" w:space="4" w:color="auto"/>
          <w:bottom w:val="single" w:sz="4" w:space="1" w:color="auto"/>
          <w:right w:val="single" w:sz="4" w:space="4" w:color="auto"/>
        </w:pBdr>
        <w:tabs>
          <w:tab w:val="num" w:pos="425"/>
        </w:tabs>
        <w:spacing w:before="0" w:after="0" w:line="240" w:lineRule="auto"/>
        <w:ind w:right="34" w:firstLine="566"/>
        <w:rPr>
          <w:rFonts w:cs="Times New Roman"/>
          <w:bCs/>
          <w:sz w:val="28"/>
          <w:szCs w:val="28"/>
        </w:rPr>
      </w:pPr>
      <w:r w:rsidRPr="007A0589">
        <w:rPr>
          <w:rFonts w:cs="Times New Roman"/>
          <w:sz w:val="28"/>
          <w:szCs w:val="28"/>
        </w:rPr>
        <w:t>[СП 2.13130.2020, пункт 3.2</w:t>
      </w:r>
      <w:r>
        <w:rPr>
          <w:rFonts w:cs="Times New Roman"/>
          <w:sz w:val="28"/>
          <w:szCs w:val="28"/>
        </w:rPr>
        <w:t>]</w:t>
      </w:r>
    </w:p>
    <w:p w14:paraId="7B3FF237" w14:textId="1F940ABF" w:rsidR="007A0589" w:rsidRPr="007A0589" w:rsidRDefault="007A0589" w:rsidP="007A0589">
      <w:pPr>
        <w:pStyle w:val="afc"/>
        <w:ind w:firstLine="567"/>
        <w:rPr>
          <w:rFonts w:cs="Times New Roman"/>
          <w:b/>
          <w:szCs w:val="28"/>
        </w:rPr>
      </w:pPr>
      <w:r w:rsidRPr="007A0589">
        <w:rPr>
          <w:rFonts w:cs="Times New Roman"/>
          <w:b/>
          <w:szCs w:val="28"/>
        </w:rPr>
        <w:t xml:space="preserve">(Измененная редакция, Изм. № </w:t>
      </w:r>
      <w:r>
        <w:rPr>
          <w:rFonts w:cs="Times New Roman"/>
          <w:b/>
          <w:szCs w:val="28"/>
        </w:rPr>
        <w:t>4</w:t>
      </w:r>
      <w:r w:rsidRPr="007A0589">
        <w:rPr>
          <w:rFonts w:cs="Times New Roman"/>
          <w:b/>
          <w:szCs w:val="28"/>
        </w:rPr>
        <w:t>).</w:t>
      </w:r>
    </w:p>
    <w:p w14:paraId="714455F0" w14:textId="77777777" w:rsidR="00DB4902" w:rsidRPr="006C3439" w:rsidRDefault="00A94A4C" w:rsidP="007A0589">
      <w:pPr>
        <w:pStyle w:val="1c"/>
        <w:widowControl w:val="0"/>
        <w:tabs>
          <w:tab w:val="num" w:pos="425"/>
        </w:tabs>
        <w:spacing w:before="0" w:after="0" w:line="240" w:lineRule="auto"/>
        <w:ind w:left="0" w:right="34" w:firstLine="567"/>
        <w:rPr>
          <w:sz w:val="28"/>
          <w:szCs w:val="28"/>
        </w:rPr>
      </w:pPr>
      <w:r w:rsidRPr="007A0589">
        <w:rPr>
          <w:sz w:val="28"/>
          <w:szCs w:val="28"/>
        </w:rPr>
        <w:t>3.1.6</w:t>
      </w:r>
      <w:r w:rsidR="0035666A" w:rsidRPr="007A0589">
        <w:rPr>
          <w:sz w:val="28"/>
          <w:szCs w:val="28"/>
        </w:rPr>
        <w:t xml:space="preserve"> </w:t>
      </w:r>
      <w:r w:rsidR="0035666A" w:rsidRPr="007A0589">
        <w:rPr>
          <w:b/>
          <w:sz w:val="28"/>
          <w:szCs w:val="28"/>
        </w:rPr>
        <w:t>л</w:t>
      </w:r>
      <w:r w:rsidR="00DB4902" w:rsidRPr="007A0589">
        <w:rPr>
          <w:b/>
          <w:sz w:val="28"/>
          <w:szCs w:val="28"/>
        </w:rPr>
        <w:t>аборантская</w:t>
      </w:r>
      <w:r w:rsidR="0035666A" w:rsidRPr="006C3439">
        <w:rPr>
          <w:b/>
          <w:sz w:val="28"/>
          <w:szCs w:val="28"/>
        </w:rPr>
        <w:t>:</w:t>
      </w:r>
      <w:r w:rsidR="0035666A" w:rsidRPr="006C3439">
        <w:rPr>
          <w:sz w:val="28"/>
          <w:szCs w:val="28"/>
        </w:rPr>
        <w:t xml:space="preserve"> П</w:t>
      </w:r>
      <w:r w:rsidR="00DB4902" w:rsidRPr="006C3439">
        <w:rPr>
          <w:sz w:val="28"/>
          <w:szCs w:val="28"/>
        </w:rPr>
        <w:t>омещение для хранения и подготовки оборудования к проведению опытов учителем и лаборантом.</w:t>
      </w:r>
    </w:p>
    <w:p w14:paraId="65A1BFC6" w14:textId="77777777" w:rsidR="00DB4902" w:rsidRPr="006C3439" w:rsidRDefault="00A94A4C" w:rsidP="00FE6E74">
      <w:pPr>
        <w:pStyle w:val="1c"/>
        <w:widowControl w:val="0"/>
        <w:tabs>
          <w:tab w:val="num" w:pos="425"/>
        </w:tabs>
        <w:spacing w:before="0" w:after="0" w:line="240" w:lineRule="auto"/>
        <w:ind w:left="0" w:right="34" w:firstLine="567"/>
        <w:rPr>
          <w:sz w:val="28"/>
          <w:szCs w:val="28"/>
        </w:rPr>
      </w:pPr>
      <w:r w:rsidRPr="006C3439">
        <w:rPr>
          <w:sz w:val="28"/>
          <w:szCs w:val="28"/>
        </w:rPr>
        <w:t>3.1.7</w:t>
      </w:r>
      <w:r w:rsidR="0035666A" w:rsidRPr="006C3439">
        <w:rPr>
          <w:sz w:val="28"/>
          <w:szCs w:val="28"/>
        </w:rPr>
        <w:t xml:space="preserve"> </w:t>
      </w:r>
      <w:r w:rsidR="0035666A" w:rsidRPr="006C3439">
        <w:rPr>
          <w:b/>
          <w:sz w:val="28"/>
          <w:szCs w:val="28"/>
        </w:rPr>
        <w:t>л</w:t>
      </w:r>
      <w:r w:rsidRPr="006C3439">
        <w:rPr>
          <w:b/>
          <w:sz w:val="28"/>
          <w:szCs w:val="28"/>
        </w:rPr>
        <w:t>аборантская-</w:t>
      </w:r>
      <w:r w:rsidR="00DB4902" w:rsidRPr="006C3439">
        <w:rPr>
          <w:b/>
          <w:sz w:val="28"/>
          <w:szCs w:val="28"/>
        </w:rPr>
        <w:t>практикум</w:t>
      </w:r>
      <w:r w:rsidR="0035666A" w:rsidRPr="006C3439">
        <w:rPr>
          <w:b/>
          <w:sz w:val="28"/>
          <w:szCs w:val="28"/>
        </w:rPr>
        <w:t>:</w:t>
      </w:r>
      <w:r w:rsidR="0035666A" w:rsidRPr="006C3439">
        <w:rPr>
          <w:sz w:val="28"/>
          <w:szCs w:val="28"/>
        </w:rPr>
        <w:t xml:space="preserve"> П</w:t>
      </w:r>
      <w:r w:rsidR="00213CF7" w:rsidRPr="006C3439">
        <w:rPr>
          <w:sz w:val="28"/>
          <w:szCs w:val="28"/>
        </w:rPr>
        <w:t>омещение с совмещенными функциями</w:t>
      </w:r>
      <w:r w:rsidR="00DB4902" w:rsidRPr="006C3439">
        <w:rPr>
          <w:sz w:val="28"/>
          <w:szCs w:val="28"/>
        </w:rPr>
        <w:t xml:space="preserve"> лаборантской и практикума.</w:t>
      </w:r>
    </w:p>
    <w:p w14:paraId="09470099" w14:textId="77777777" w:rsidR="00DB4902" w:rsidRPr="006C3439" w:rsidRDefault="00A94A4C" w:rsidP="00FE6E74">
      <w:pPr>
        <w:pStyle w:val="1c"/>
        <w:widowControl w:val="0"/>
        <w:tabs>
          <w:tab w:val="num" w:pos="425"/>
        </w:tabs>
        <w:spacing w:before="0" w:after="0" w:line="240" w:lineRule="auto"/>
        <w:ind w:left="0" w:right="34" w:firstLine="567"/>
        <w:rPr>
          <w:sz w:val="28"/>
          <w:szCs w:val="28"/>
        </w:rPr>
      </w:pPr>
      <w:r w:rsidRPr="006C3439">
        <w:rPr>
          <w:sz w:val="28"/>
          <w:szCs w:val="28"/>
        </w:rPr>
        <w:t>3.1.8</w:t>
      </w:r>
      <w:r w:rsidR="00213CF7" w:rsidRPr="006C3439">
        <w:rPr>
          <w:sz w:val="28"/>
          <w:szCs w:val="28"/>
        </w:rPr>
        <w:t xml:space="preserve"> </w:t>
      </w:r>
      <w:r w:rsidR="00213CF7" w:rsidRPr="006C3439">
        <w:rPr>
          <w:b/>
          <w:sz w:val="28"/>
          <w:szCs w:val="28"/>
        </w:rPr>
        <w:t>л</w:t>
      </w:r>
      <w:r w:rsidR="00DB4902" w:rsidRPr="006C3439">
        <w:rPr>
          <w:b/>
          <w:sz w:val="28"/>
          <w:szCs w:val="28"/>
        </w:rPr>
        <w:t>аборатория</w:t>
      </w:r>
      <w:r w:rsidR="00213CF7" w:rsidRPr="006C3439">
        <w:rPr>
          <w:b/>
          <w:sz w:val="28"/>
          <w:szCs w:val="28"/>
        </w:rPr>
        <w:t>:</w:t>
      </w:r>
      <w:r w:rsidR="00213CF7" w:rsidRPr="006C3439">
        <w:rPr>
          <w:sz w:val="28"/>
          <w:szCs w:val="28"/>
        </w:rPr>
        <w:t xml:space="preserve"> </w:t>
      </w:r>
      <w:r w:rsidRPr="006C3439">
        <w:rPr>
          <w:sz w:val="28"/>
          <w:szCs w:val="28"/>
        </w:rPr>
        <w:t>П</w:t>
      </w:r>
      <w:r w:rsidR="00D0721F" w:rsidRPr="006C3439">
        <w:rPr>
          <w:sz w:val="28"/>
          <w:szCs w:val="28"/>
        </w:rPr>
        <w:t>омещение, специально приспособленное для проведения научно-исследовательской и учебной деятельности</w:t>
      </w:r>
      <w:r w:rsidR="00DB4902" w:rsidRPr="006C3439">
        <w:rPr>
          <w:sz w:val="28"/>
          <w:szCs w:val="28"/>
        </w:rPr>
        <w:t>.</w:t>
      </w:r>
    </w:p>
    <w:p w14:paraId="03EEB61E" w14:textId="77777777" w:rsidR="00DB4902" w:rsidRPr="006C3439" w:rsidRDefault="009A0A82" w:rsidP="00FE6E74">
      <w:pPr>
        <w:pStyle w:val="1c"/>
        <w:widowControl w:val="0"/>
        <w:tabs>
          <w:tab w:val="num" w:pos="425"/>
        </w:tabs>
        <w:spacing w:before="0" w:after="0" w:line="240" w:lineRule="auto"/>
        <w:ind w:left="0" w:right="34" w:firstLine="567"/>
        <w:rPr>
          <w:sz w:val="28"/>
          <w:szCs w:val="28"/>
        </w:rPr>
      </w:pPr>
      <w:r w:rsidRPr="006C3439">
        <w:rPr>
          <w:sz w:val="28"/>
          <w:szCs w:val="28"/>
        </w:rPr>
        <w:t>3.</w:t>
      </w:r>
      <w:r w:rsidR="00A94A4C" w:rsidRPr="006C3439">
        <w:rPr>
          <w:sz w:val="28"/>
          <w:szCs w:val="28"/>
        </w:rPr>
        <w:t>1.9</w:t>
      </w:r>
      <w:r w:rsidRPr="006C3439">
        <w:rPr>
          <w:sz w:val="28"/>
          <w:szCs w:val="28"/>
        </w:rPr>
        <w:t xml:space="preserve"> </w:t>
      </w:r>
      <w:r w:rsidRPr="006C3439">
        <w:rPr>
          <w:b/>
          <w:sz w:val="28"/>
          <w:szCs w:val="28"/>
        </w:rPr>
        <w:t>м</w:t>
      </w:r>
      <w:r w:rsidR="00DB4902" w:rsidRPr="006C3439">
        <w:rPr>
          <w:b/>
          <w:sz w:val="28"/>
          <w:szCs w:val="28"/>
        </w:rPr>
        <w:t>етод технического обслуживания по состоянию</w:t>
      </w:r>
      <w:r w:rsidRPr="006C3439">
        <w:rPr>
          <w:b/>
          <w:sz w:val="28"/>
          <w:szCs w:val="28"/>
        </w:rPr>
        <w:t>:</w:t>
      </w:r>
      <w:r w:rsidR="00A94A4C" w:rsidRPr="006C3439">
        <w:rPr>
          <w:sz w:val="28"/>
          <w:szCs w:val="28"/>
        </w:rPr>
        <w:t xml:space="preserve"> Метод технического обслуживания и ремонта</w:t>
      </w:r>
      <w:r w:rsidR="00DB4902" w:rsidRPr="006C3439">
        <w:rPr>
          <w:sz w:val="28"/>
          <w:szCs w:val="28"/>
        </w:rPr>
        <w:t>, основанный на обслуживании с планированием мероприятий по значениям фактических (текущих) параметров технического состояния элементов инженерного оборудования и конструктивных элементов зданий.</w:t>
      </w:r>
    </w:p>
    <w:p w14:paraId="77CD49C7" w14:textId="46954662" w:rsidR="00DB4902" w:rsidRPr="006C3439" w:rsidRDefault="00A94A4C" w:rsidP="00FE6E74">
      <w:pPr>
        <w:pStyle w:val="1c"/>
        <w:widowControl w:val="0"/>
        <w:tabs>
          <w:tab w:val="num" w:pos="425"/>
        </w:tabs>
        <w:spacing w:before="0" w:after="0" w:line="240" w:lineRule="auto"/>
        <w:ind w:left="0" w:right="34" w:firstLine="567"/>
        <w:rPr>
          <w:sz w:val="28"/>
          <w:szCs w:val="28"/>
        </w:rPr>
      </w:pPr>
      <w:r w:rsidRPr="007A0589">
        <w:rPr>
          <w:b/>
          <w:sz w:val="28"/>
          <w:szCs w:val="28"/>
        </w:rPr>
        <w:t>3.1.10</w:t>
      </w:r>
      <w:r w:rsidR="009A0A82" w:rsidRPr="007A0589">
        <w:rPr>
          <w:b/>
          <w:sz w:val="28"/>
          <w:szCs w:val="28"/>
        </w:rPr>
        <w:t xml:space="preserve"> </w:t>
      </w:r>
      <w:r w:rsidR="007A0589" w:rsidRPr="007A0589">
        <w:rPr>
          <w:rFonts w:cs="Times New Roman"/>
          <w:b/>
          <w:sz w:val="28"/>
          <w:szCs w:val="28"/>
        </w:rPr>
        <w:t>(</w:t>
      </w:r>
      <w:r w:rsidR="007A0589" w:rsidRPr="00E227BF">
        <w:rPr>
          <w:rFonts w:cs="Times New Roman"/>
          <w:b/>
          <w:sz w:val="28"/>
          <w:szCs w:val="28"/>
        </w:rPr>
        <w:t>Исключен, Изм. № 4).</w:t>
      </w:r>
    </w:p>
    <w:p w14:paraId="19944FEE" w14:textId="77777777" w:rsidR="00DB4902" w:rsidRPr="006C3439" w:rsidRDefault="00A94A4C" w:rsidP="00FE6E74">
      <w:pPr>
        <w:pStyle w:val="1c"/>
        <w:widowControl w:val="0"/>
        <w:tabs>
          <w:tab w:val="num" w:pos="425"/>
        </w:tabs>
        <w:spacing w:before="0" w:after="0" w:line="240" w:lineRule="auto"/>
        <w:ind w:left="0" w:right="34" w:firstLine="567"/>
        <w:rPr>
          <w:sz w:val="28"/>
          <w:szCs w:val="28"/>
        </w:rPr>
      </w:pPr>
      <w:r w:rsidRPr="006C3439">
        <w:rPr>
          <w:sz w:val="28"/>
          <w:szCs w:val="28"/>
        </w:rPr>
        <w:t>3.1.11</w:t>
      </w:r>
      <w:r w:rsidR="009A0A82" w:rsidRPr="006C3439">
        <w:rPr>
          <w:sz w:val="28"/>
          <w:szCs w:val="28"/>
        </w:rPr>
        <w:t xml:space="preserve"> </w:t>
      </w:r>
      <w:r w:rsidR="009A0A82" w:rsidRPr="006C3439">
        <w:rPr>
          <w:b/>
          <w:sz w:val="28"/>
          <w:szCs w:val="28"/>
        </w:rPr>
        <w:t>м</w:t>
      </w:r>
      <w:r w:rsidR="00DB4902" w:rsidRPr="006C3439">
        <w:rPr>
          <w:b/>
          <w:sz w:val="28"/>
          <w:szCs w:val="28"/>
        </w:rPr>
        <w:t>одульная решетка покрытия</w:t>
      </w:r>
      <w:r w:rsidR="009A0A82" w:rsidRPr="006C3439">
        <w:rPr>
          <w:b/>
          <w:sz w:val="28"/>
          <w:szCs w:val="28"/>
        </w:rPr>
        <w:t>:</w:t>
      </w:r>
      <w:r w:rsidR="009A0A82" w:rsidRPr="006C3439">
        <w:rPr>
          <w:sz w:val="28"/>
          <w:szCs w:val="28"/>
        </w:rPr>
        <w:t xml:space="preserve"> К</w:t>
      </w:r>
      <w:r w:rsidR="00DB4902" w:rsidRPr="006C3439">
        <w:rPr>
          <w:sz w:val="28"/>
          <w:szCs w:val="28"/>
        </w:rPr>
        <w:t>онструкция с ячейками одинакового размера, предназначенными</w:t>
      </w:r>
      <w:r w:rsidRPr="006C3439">
        <w:rPr>
          <w:sz w:val="28"/>
          <w:szCs w:val="28"/>
        </w:rPr>
        <w:t xml:space="preserve"> для засыпки грунта,</w:t>
      </w:r>
      <w:r w:rsidR="009A0A82" w:rsidRPr="006C3439">
        <w:rPr>
          <w:sz w:val="28"/>
          <w:szCs w:val="28"/>
        </w:rPr>
        <w:t xml:space="preserve"> защищающая</w:t>
      </w:r>
      <w:r w:rsidR="00DB4902" w:rsidRPr="006C3439">
        <w:rPr>
          <w:sz w:val="28"/>
          <w:szCs w:val="28"/>
        </w:rPr>
        <w:t xml:space="preserve"> корневую</w:t>
      </w:r>
      <w:r w:rsidR="009A0A82" w:rsidRPr="006C3439">
        <w:rPr>
          <w:sz w:val="28"/>
          <w:szCs w:val="28"/>
        </w:rPr>
        <w:t xml:space="preserve"> систему растений от</w:t>
      </w:r>
      <w:r w:rsidR="00DB4902" w:rsidRPr="006C3439">
        <w:rPr>
          <w:sz w:val="28"/>
          <w:szCs w:val="28"/>
        </w:rPr>
        <w:t xml:space="preserve"> физи</w:t>
      </w:r>
      <w:r w:rsidR="00C17FD1" w:rsidRPr="006C3439">
        <w:rPr>
          <w:sz w:val="28"/>
          <w:szCs w:val="28"/>
        </w:rPr>
        <w:t>ческих повреждений и образующая</w:t>
      </w:r>
      <w:r w:rsidR="00DB4902" w:rsidRPr="006C3439">
        <w:rPr>
          <w:sz w:val="28"/>
          <w:szCs w:val="28"/>
        </w:rPr>
        <w:t xml:space="preserve"> твердую поверхность для проезда/прохода.</w:t>
      </w:r>
    </w:p>
    <w:p w14:paraId="69CB2205" w14:textId="163729EB" w:rsidR="00DB4902" w:rsidRPr="007A0589" w:rsidRDefault="00C17FD1" w:rsidP="007A0589">
      <w:pPr>
        <w:pStyle w:val="1c"/>
        <w:widowControl w:val="0"/>
        <w:tabs>
          <w:tab w:val="num" w:pos="425"/>
        </w:tabs>
        <w:spacing w:before="0" w:after="0" w:line="240" w:lineRule="auto"/>
        <w:ind w:left="0" w:right="34" w:firstLine="567"/>
        <w:rPr>
          <w:rFonts w:cs="Times New Roman"/>
          <w:sz w:val="28"/>
          <w:szCs w:val="28"/>
        </w:rPr>
      </w:pPr>
      <w:r w:rsidRPr="007A0589">
        <w:rPr>
          <w:rFonts w:cs="Times New Roman"/>
          <w:sz w:val="28"/>
          <w:szCs w:val="28"/>
        </w:rPr>
        <w:t>3.1.12</w:t>
      </w:r>
      <w:r w:rsidR="009A0A82" w:rsidRPr="007A0589">
        <w:rPr>
          <w:rFonts w:cs="Times New Roman"/>
          <w:sz w:val="28"/>
          <w:szCs w:val="28"/>
        </w:rPr>
        <w:t xml:space="preserve"> </w:t>
      </w:r>
      <w:r w:rsidR="009A0A82" w:rsidRPr="007A0589">
        <w:rPr>
          <w:rFonts w:cs="Times New Roman"/>
          <w:b/>
          <w:sz w:val="28"/>
          <w:szCs w:val="28"/>
        </w:rPr>
        <w:t>н</w:t>
      </w:r>
      <w:r w:rsidR="00DB4902" w:rsidRPr="007A0589">
        <w:rPr>
          <w:rFonts w:cs="Times New Roman"/>
          <w:b/>
          <w:sz w:val="28"/>
          <w:szCs w:val="28"/>
        </w:rPr>
        <w:t>ормативный ресурс</w:t>
      </w:r>
      <w:r w:rsidR="009A0A82" w:rsidRPr="007A0589">
        <w:rPr>
          <w:rFonts w:cs="Times New Roman"/>
          <w:b/>
          <w:sz w:val="28"/>
          <w:szCs w:val="28"/>
        </w:rPr>
        <w:t>:</w:t>
      </w:r>
      <w:r w:rsidR="006B16A9" w:rsidRPr="007A0589">
        <w:rPr>
          <w:rFonts w:cs="Times New Roman"/>
          <w:sz w:val="28"/>
          <w:szCs w:val="28"/>
        </w:rPr>
        <w:t xml:space="preserve"> </w:t>
      </w:r>
      <w:r w:rsidR="009A0A82" w:rsidRPr="007A0589">
        <w:rPr>
          <w:rFonts w:cs="Times New Roman"/>
          <w:sz w:val="28"/>
          <w:szCs w:val="28"/>
        </w:rPr>
        <w:t>Расчетное значение</w:t>
      </w:r>
      <w:r w:rsidR="00DB4902" w:rsidRPr="007A0589">
        <w:rPr>
          <w:rFonts w:cs="Times New Roman"/>
          <w:sz w:val="28"/>
          <w:szCs w:val="28"/>
        </w:rPr>
        <w:t xml:space="preserve"> оставшегося срока эксплуатации элемента </w:t>
      </w:r>
      <w:r w:rsidR="009A0A82" w:rsidRPr="007A0589">
        <w:rPr>
          <w:rFonts w:cs="Times New Roman"/>
          <w:sz w:val="28"/>
          <w:szCs w:val="28"/>
        </w:rPr>
        <w:t xml:space="preserve">инженерного оборудования и конструкции </w:t>
      </w:r>
      <w:r w:rsidR="00DB4902" w:rsidRPr="007A0589">
        <w:rPr>
          <w:rFonts w:cs="Times New Roman"/>
          <w:sz w:val="28"/>
          <w:szCs w:val="28"/>
        </w:rPr>
        <w:t>до отказа</w:t>
      </w:r>
      <w:r w:rsidR="009A0A82" w:rsidRPr="007A0589">
        <w:rPr>
          <w:rFonts w:cs="Times New Roman"/>
          <w:sz w:val="28"/>
          <w:szCs w:val="28"/>
        </w:rPr>
        <w:t>.</w:t>
      </w:r>
    </w:p>
    <w:p w14:paraId="17513670" w14:textId="77777777" w:rsidR="007A0589" w:rsidRPr="007A0589" w:rsidRDefault="007A0589" w:rsidP="007A0589">
      <w:pPr>
        <w:widowControl w:val="0"/>
        <w:tabs>
          <w:tab w:val="num" w:pos="425"/>
        </w:tabs>
        <w:spacing w:before="0" w:after="0" w:line="240" w:lineRule="auto"/>
        <w:ind w:right="34" w:firstLine="566"/>
        <w:rPr>
          <w:rFonts w:cs="Times New Roman"/>
          <w:bCs/>
          <w:sz w:val="28"/>
          <w:szCs w:val="28"/>
        </w:rPr>
      </w:pPr>
      <w:r w:rsidRPr="007A0589">
        <w:rPr>
          <w:rFonts w:cs="Times New Roman"/>
          <w:sz w:val="28"/>
          <w:szCs w:val="28"/>
        </w:rPr>
        <w:t>3.1.13</w:t>
      </w:r>
    </w:p>
    <w:p w14:paraId="21A22D1F" w14:textId="77777777" w:rsidR="007A0589" w:rsidRPr="007A0589" w:rsidRDefault="007A0589" w:rsidP="007A0589">
      <w:pPr>
        <w:widowControl w:val="0"/>
        <w:pBdr>
          <w:top w:val="single" w:sz="4" w:space="1" w:color="auto"/>
          <w:left w:val="single" w:sz="4" w:space="4" w:color="auto"/>
          <w:bottom w:val="single" w:sz="4" w:space="1" w:color="auto"/>
          <w:right w:val="single" w:sz="4" w:space="4" w:color="auto"/>
        </w:pBdr>
        <w:tabs>
          <w:tab w:val="num" w:pos="425"/>
        </w:tabs>
        <w:spacing w:before="0" w:after="0" w:line="240" w:lineRule="auto"/>
        <w:ind w:right="34" w:firstLine="566"/>
        <w:rPr>
          <w:rFonts w:cs="Times New Roman"/>
          <w:bCs/>
          <w:sz w:val="28"/>
          <w:szCs w:val="28"/>
        </w:rPr>
      </w:pPr>
      <w:r w:rsidRPr="007A0589">
        <w:rPr>
          <w:rFonts w:cs="Times New Roman"/>
          <w:b/>
          <w:sz w:val="28"/>
          <w:szCs w:val="28"/>
        </w:rPr>
        <w:t>общеобразовательная организация:</w:t>
      </w:r>
      <w:r w:rsidRPr="007A0589">
        <w:rPr>
          <w:rFonts w:cs="Times New Roman"/>
          <w:sz w:val="28"/>
          <w:szCs w:val="28"/>
        </w:rPr>
        <w:t xml:space="preserve"> Образовательная организация, осуществляющая в качестве основной цели ее деятельности образовательную деятельность по образовательным программам начального общего, основного общего и (или) среднего общего образования.</w:t>
      </w:r>
    </w:p>
    <w:p w14:paraId="65A9CE35" w14:textId="77777777" w:rsidR="007A0589" w:rsidRPr="007A0589" w:rsidRDefault="007A0589" w:rsidP="007A0589">
      <w:pPr>
        <w:widowControl w:val="0"/>
        <w:pBdr>
          <w:top w:val="single" w:sz="4" w:space="1" w:color="auto"/>
          <w:left w:val="single" w:sz="4" w:space="4" w:color="auto"/>
          <w:bottom w:val="single" w:sz="4" w:space="1" w:color="auto"/>
          <w:right w:val="single" w:sz="4" w:space="4" w:color="auto"/>
        </w:pBdr>
        <w:tabs>
          <w:tab w:val="num" w:pos="425"/>
        </w:tabs>
        <w:spacing w:before="0" w:after="0" w:line="240" w:lineRule="auto"/>
        <w:ind w:right="34" w:firstLine="566"/>
        <w:rPr>
          <w:rFonts w:cs="Times New Roman"/>
          <w:bCs/>
          <w:sz w:val="28"/>
          <w:szCs w:val="28"/>
        </w:rPr>
      </w:pPr>
      <w:r w:rsidRPr="007A0589">
        <w:rPr>
          <w:rFonts w:cs="Times New Roman"/>
          <w:sz w:val="28"/>
          <w:szCs w:val="28"/>
        </w:rPr>
        <w:t xml:space="preserve">[1, статья 2, пункт 2, подпункт 2] </w:t>
      </w:r>
    </w:p>
    <w:p w14:paraId="2B57E7E3" w14:textId="77777777" w:rsidR="007A0589" w:rsidRDefault="007A0589" w:rsidP="007A0589">
      <w:pPr>
        <w:pStyle w:val="1c"/>
        <w:tabs>
          <w:tab w:val="num" w:pos="425"/>
        </w:tabs>
        <w:spacing w:before="0" w:after="0" w:line="240" w:lineRule="auto"/>
        <w:ind w:left="0" w:right="34" w:firstLine="567"/>
        <w:rPr>
          <w:rFonts w:cs="Times New Roman"/>
          <w:sz w:val="28"/>
          <w:szCs w:val="28"/>
        </w:rPr>
      </w:pPr>
      <w:r w:rsidRPr="007A0589">
        <w:rPr>
          <w:rFonts w:cs="Times New Roman"/>
          <w:sz w:val="28"/>
          <w:szCs w:val="28"/>
        </w:rPr>
        <w:t>3.1.14</w:t>
      </w:r>
      <w:r w:rsidRPr="007A0589">
        <w:rPr>
          <w:rFonts w:cs="Times New Roman"/>
          <w:b/>
          <w:sz w:val="28"/>
          <w:szCs w:val="28"/>
        </w:rPr>
        <w:t xml:space="preserve"> организационно-педагогическая структура:</w:t>
      </w:r>
      <w:r w:rsidRPr="007A0589">
        <w:rPr>
          <w:rFonts w:cs="Times New Roman"/>
          <w:sz w:val="28"/>
          <w:szCs w:val="28"/>
        </w:rPr>
        <w:t xml:space="preserve"> Соотношение параллелей классов различных уровней общего образования:</w:t>
      </w:r>
    </w:p>
    <w:p w14:paraId="183A5519" w14:textId="77777777" w:rsidR="007A0589" w:rsidRPr="007A0589" w:rsidRDefault="007A0589" w:rsidP="007A0589">
      <w:pPr>
        <w:pStyle w:val="1c"/>
        <w:tabs>
          <w:tab w:val="num" w:pos="425"/>
        </w:tabs>
        <w:spacing w:before="0" w:after="0" w:line="240" w:lineRule="auto"/>
        <w:ind w:left="0" w:right="34" w:firstLine="567"/>
        <w:rPr>
          <w:rFonts w:cs="Times New Roman"/>
          <w:bCs/>
          <w:sz w:val="28"/>
          <w:szCs w:val="28"/>
        </w:rPr>
      </w:pPr>
    </w:p>
    <w:p w14:paraId="6667B2C0" w14:textId="77777777" w:rsidR="007A0589" w:rsidRPr="007A0589" w:rsidRDefault="007A0589" w:rsidP="007A0589">
      <w:pPr>
        <w:tabs>
          <w:tab w:val="left" w:pos="3155"/>
          <w:tab w:val="left" w:pos="6292"/>
        </w:tabs>
        <w:spacing w:before="0" w:after="0" w:line="240" w:lineRule="auto"/>
        <w:ind w:right="34" w:firstLine="720"/>
        <w:jc w:val="center"/>
        <w:rPr>
          <w:rFonts w:cs="Times New Roman"/>
          <w:bCs/>
          <w:sz w:val="28"/>
          <w:szCs w:val="28"/>
          <w:u w:val="single"/>
        </w:rPr>
      </w:pPr>
      <w:r w:rsidRPr="007A0589">
        <w:rPr>
          <w:rFonts w:cs="Times New Roman"/>
          <w:sz w:val="28"/>
          <w:szCs w:val="28"/>
          <w:u w:val="single"/>
        </w:rPr>
        <w:lastRenderedPageBreak/>
        <w:t xml:space="preserve">возрастные классные </w:t>
      </w:r>
      <w:proofErr w:type="gramStart"/>
      <w:r w:rsidRPr="007A0589">
        <w:rPr>
          <w:rFonts w:cs="Times New Roman"/>
          <w:sz w:val="28"/>
          <w:szCs w:val="28"/>
          <w:u w:val="single"/>
        </w:rPr>
        <w:t>группы</w:t>
      </w:r>
      <w:r w:rsidRPr="007A0589">
        <w:rPr>
          <w:rFonts w:cs="Times New Roman"/>
          <w:sz w:val="28"/>
          <w:szCs w:val="28"/>
        </w:rPr>
        <w:t xml:space="preserve"> ;</w:t>
      </w:r>
      <w:proofErr w:type="gramEnd"/>
    </w:p>
    <w:p w14:paraId="33414DF0" w14:textId="77777777" w:rsidR="007A0589" w:rsidRPr="007A0589" w:rsidRDefault="007A0589" w:rsidP="007A0589">
      <w:pPr>
        <w:tabs>
          <w:tab w:val="left" w:pos="3155"/>
          <w:tab w:val="left" w:pos="6292"/>
        </w:tabs>
        <w:spacing w:before="0" w:after="0" w:line="240" w:lineRule="auto"/>
        <w:ind w:right="34" w:firstLine="720"/>
        <w:jc w:val="center"/>
        <w:rPr>
          <w:rFonts w:cs="Times New Roman"/>
          <w:bCs/>
          <w:sz w:val="28"/>
          <w:szCs w:val="28"/>
        </w:rPr>
      </w:pPr>
      <w:r w:rsidRPr="007A0589">
        <w:rPr>
          <w:rFonts w:cs="Times New Roman"/>
          <w:sz w:val="28"/>
          <w:szCs w:val="28"/>
        </w:rPr>
        <w:t>число параллелей классов</w:t>
      </w:r>
    </w:p>
    <w:p w14:paraId="6B57B006" w14:textId="77777777" w:rsidR="007A0589" w:rsidRPr="007A0589" w:rsidRDefault="007A0589" w:rsidP="007A0589">
      <w:pPr>
        <w:tabs>
          <w:tab w:val="left" w:pos="3155"/>
          <w:tab w:val="left" w:pos="6292"/>
        </w:tabs>
        <w:spacing w:before="0" w:after="0" w:line="240" w:lineRule="auto"/>
        <w:ind w:right="34" w:firstLine="720"/>
        <w:rPr>
          <w:rFonts w:cs="Times New Roman"/>
          <w:bCs/>
          <w:sz w:val="28"/>
          <w:szCs w:val="28"/>
        </w:rPr>
      </w:pPr>
      <w:r w:rsidRPr="007A0589">
        <w:rPr>
          <w:rFonts w:cs="Times New Roman"/>
          <w:sz w:val="28"/>
          <w:szCs w:val="28"/>
        </w:rPr>
        <w:t xml:space="preserve">например: </w:t>
      </w:r>
    </w:p>
    <w:p w14:paraId="1E08CD18" w14:textId="77777777" w:rsidR="007A0589" w:rsidRPr="007A0589" w:rsidRDefault="007A0589" w:rsidP="007A0589">
      <w:pPr>
        <w:tabs>
          <w:tab w:val="left" w:pos="3155"/>
          <w:tab w:val="left" w:pos="6292"/>
        </w:tabs>
        <w:spacing w:before="0" w:after="0" w:line="240" w:lineRule="auto"/>
        <w:ind w:right="34" w:firstLine="720"/>
        <w:rPr>
          <w:rFonts w:cs="Times New Roman"/>
          <w:bCs/>
          <w:sz w:val="28"/>
          <w:szCs w:val="28"/>
        </w:rPr>
      </w:pPr>
      <w:r w:rsidRPr="007A0589">
        <w:rPr>
          <w:rFonts w:cs="Times New Roman"/>
          <w:sz w:val="28"/>
          <w:szCs w:val="28"/>
        </w:rPr>
        <w:t>полнокомплектная ОО</w:t>
      </w:r>
    </w:p>
    <w:p w14:paraId="52B0CF62" w14:textId="77777777" w:rsidR="007A0589" w:rsidRPr="007A0589" w:rsidRDefault="007A0589" w:rsidP="007A0589">
      <w:pPr>
        <w:tabs>
          <w:tab w:val="left" w:pos="3155"/>
          <w:tab w:val="left" w:pos="6292"/>
        </w:tabs>
        <w:spacing w:before="0" w:after="0" w:line="240" w:lineRule="auto"/>
        <w:ind w:right="34" w:firstLine="720"/>
        <w:rPr>
          <w:rFonts w:cs="Times New Roman"/>
          <w:bCs/>
          <w:sz w:val="28"/>
          <w:szCs w:val="28"/>
          <w:u w:val="single"/>
        </w:rPr>
      </w:pPr>
      <w:r w:rsidRPr="007A0589">
        <w:rPr>
          <w:rFonts w:cs="Times New Roman"/>
          <w:sz w:val="28"/>
          <w:szCs w:val="28"/>
        </w:rPr>
        <w:t xml:space="preserve">                                        </w:t>
      </w:r>
      <w:r w:rsidRPr="007A0589">
        <w:rPr>
          <w:rFonts w:cs="Times New Roman"/>
          <w:sz w:val="28"/>
          <w:szCs w:val="28"/>
          <w:u w:val="single"/>
        </w:rPr>
        <w:t xml:space="preserve"> 1–4:5–9:10–11 – классы</w:t>
      </w:r>
      <w:r w:rsidRPr="007A0589">
        <w:rPr>
          <w:rFonts w:cs="Times New Roman"/>
          <w:sz w:val="28"/>
          <w:szCs w:val="28"/>
        </w:rPr>
        <w:t>.</w:t>
      </w:r>
    </w:p>
    <w:p w14:paraId="6410CF3F" w14:textId="77777777" w:rsidR="007A0589" w:rsidRPr="007A0589" w:rsidRDefault="007A0589" w:rsidP="007A0589">
      <w:pPr>
        <w:shd w:val="clear" w:color="auto" w:fill="FFFFFF"/>
        <w:tabs>
          <w:tab w:val="left" w:pos="3969"/>
          <w:tab w:val="left" w:pos="4111"/>
        </w:tabs>
        <w:spacing w:before="0" w:after="0" w:line="240" w:lineRule="auto"/>
        <w:ind w:right="34" w:firstLine="720"/>
        <w:rPr>
          <w:rFonts w:cs="Times New Roman"/>
          <w:bCs/>
          <w:sz w:val="28"/>
          <w:szCs w:val="28"/>
        </w:rPr>
      </w:pPr>
      <w:r w:rsidRPr="007A0589">
        <w:rPr>
          <w:rFonts w:cs="Times New Roman"/>
          <w:sz w:val="28"/>
          <w:szCs w:val="28"/>
        </w:rPr>
        <w:tab/>
        <w:t>1:1:1 – параллели</w:t>
      </w:r>
    </w:p>
    <w:p w14:paraId="73EB8C42" w14:textId="77777777" w:rsidR="007A0589" w:rsidRPr="007A0589" w:rsidRDefault="007A0589" w:rsidP="007A0589">
      <w:pPr>
        <w:shd w:val="clear" w:color="auto" w:fill="FFFFFF"/>
        <w:tabs>
          <w:tab w:val="left" w:pos="3969"/>
          <w:tab w:val="left" w:pos="4111"/>
        </w:tabs>
        <w:spacing w:before="0" w:after="0" w:line="240" w:lineRule="auto"/>
        <w:ind w:right="34" w:firstLine="720"/>
        <w:rPr>
          <w:rFonts w:cs="Times New Roman"/>
          <w:bCs/>
          <w:sz w:val="28"/>
          <w:szCs w:val="28"/>
        </w:rPr>
      </w:pPr>
      <w:r w:rsidRPr="007A0589">
        <w:rPr>
          <w:rFonts w:cs="Times New Roman"/>
          <w:sz w:val="28"/>
          <w:szCs w:val="28"/>
        </w:rPr>
        <w:tab/>
        <w:t>2:2:2</w:t>
      </w:r>
    </w:p>
    <w:p w14:paraId="2E70C128" w14:textId="77777777" w:rsidR="007A0589" w:rsidRPr="007A0589" w:rsidRDefault="007A0589" w:rsidP="007A0589">
      <w:pPr>
        <w:shd w:val="clear" w:color="auto" w:fill="FFFFFF"/>
        <w:tabs>
          <w:tab w:val="left" w:pos="3969"/>
          <w:tab w:val="left" w:pos="4111"/>
        </w:tabs>
        <w:spacing w:before="0" w:after="0" w:line="240" w:lineRule="auto"/>
        <w:ind w:right="34" w:firstLine="720"/>
        <w:rPr>
          <w:rFonts w:cs="Times New Roman"/>
          <w:bCs/>
          <w:sz w:val="28"/>
          <w:szCs w:val="28"/>
        </w:rPr>
      </w:pPr>
      <w:r w:rsidRPr="007A0589">
        <w:rPr>
          <w:rFonts w:cs="Times New Roman"/>
          <w:sz w:val="28"/>
          <w:szCs w:val="28"/>
        </w:rPr>
        <w:tab/>
        <w:t>3:3:3</w:t>
      </w:r>
    </w:p>
    <w:p w14:paraId="36AED4B4" w14:textId="77777777" w:rsidR="007A0589" w:rsidRPr="007A0589" w:rsidRDefault="007A0589" w:rsidP="007A0589">
      <w:pPr>
        <w:shd w:val="clear" w:color="auto" w:fill="FFFFFF"/>
        <w:spacing w:before="0" w:after="0" w:line="240" w:lineRule="auto"/>
        <w:ind w:right="34" w:firstLine="720"/>
        <w:rPr>
          <w:rFonts w:cs="Times New Roman"/>
          <w:bCs/>
          <w:sz w:val="28"/>
          <w:szCs w:val="28"/>
        </w:rPr>
      </w:pPr>
      <w:r w:rsidRPr="007A0589">
        <w:rPr>
          <w:rFonts w:cs="Times New Roman"/>
          <w:sz w:val="28"/>
          <w:szCs w:val="28"/>
        </w:rPr>
        <w:t>Начальная школа – ОО, реализующая программы начального общего образования</w:t>
      </w:r>
    </w:p>
    <w:p w14:paraId="6C22C791" w14:textId="77777777" w:rsidR="007A0589" w:rsidRPr="007A0589" w:rsidRDefault="007A0589" w:rsidP="007A0589">
      <w:pPr>
        <w:shd w:val="clear" w:color="auto" w:fill="FFFFFF"/>
        <w:spacing w:before="0" w:after="0" w:line="240" w:lineRule="auto"/>
        <w:ind w:right="34" w:hanging="1"/>
        <w:jc w:val="center"/>
        <w:rPr>
          <w:rFonts w:cs="Times New Roman"/>
          <w:bCs/>
          <w:sz w:val="28"/>
          <w:szCs w:val="28"/>
          <w:u w:val="single"/>
        </w:rPr>
      </w:pPr>
      <w:r w:rsidRPr="007A0589">
        <w:rPr>
          <w:rFonts w:cs="Times New Roman"/>
          <w:sz w:val="28"/>
          <w:szCs w:val="28"/>
          <w:u w:val="single"/>
        </w:rPr>
        <w:t>1–4:5–7:9–11</w:t>
      </w:r>
      <w:r w:rsidRPr="007A0589">
        <w:rPr>
          <w:rFonts w:cs="Times New Roman"/>
          <w:sz w:val="28"/>
          <w:szCs w:val="28"/>
        </w:rPr>
        <w:t>.</w:t>
      </w:r>
    </w:p>
    <w:p w14:paraId="0D4EFF23" w14:textId="77777777" w:rsidR="007A0589" w:rsidRPr="007A0589" w:rsidRDefault="007A0589" w:rsidP="007A0589">
      <w:pPr>
        <w:shd w:val="clear" w:color="auto" w:fill="FFFFFF"/>
        <w:spacing w:before="0" w:after="0" w:line="240" w:lineRule="auto"/>
        <w:ind w:right="34" w:hanging="1"/>
        <w:jc w:val="center"/>
        <w:rPr>
          <w:rFonts w:cs="Times New Roman"/>
          <w:bCs/>
          <w:sz w:val="28"/>
          <w:szCs w:val="28"/>
        </w:rPr>
      </w:pPr>
      <w:r w:rsidRPr="007A0589">
        <w:rPr>
          <w:rFonts w:cs="Times New Roman"/>
          <w:sz w:val="28"/>
          <w:szCs w:val="28"/>
        </w:rPr>
        <w:t>4:0:0</w:t>
      </w:r>
    </w:p>
    <w:p w14:paraId="2357ED3F" w14:textId="77777777" w:rsidR="007A0589" w:rsidRPr="007A0589" w:rsidRDefault="007A0589" w:rsidP="007A0589">
      <w:pPr>
        <w:shd w:val="clear" w:color="auto" w:fill="FFFFFF"/>
        <w:spacing w:before="0" w:after="0" w:line="240" w:lineRule="auto"/>
        <w:ind w:right="34" w:firstLine="720"/>
        <w:rPr>
          <w:rFonts w:cs="Times New Roman"/>
          <w:bCs/>
          <w:sz w:val="28"/>
          <w:szCs w:val="28"/>
        </w:rPr>
      </w:pPr>
      <w:r w:rsidRPr="007A0589">
        <w:rPr>
          <w:rFonts w:cs="Times New Roman"/>
          <w:sz w:val="28"/>
          <w:szCs w:val="28"/>
        </w:rPr>
        <w:t>Основная школа – ОО, реализующая программы основного общего образования</w:t>
      </w:r>
    </w:p>
    <w:p w14:paraId="7F3558A2" w14:textId="77777777" w:rsidR="007A0589" w:rsidRPr="007A0589" w:rsidRDefault="007A0589" w:rsidP="007A0589">
      <w:pPr>
        <w:shd w:val="clear" w:color="auto" w:fill="FFFFFF"/>
        <w:spacing w:before="0" w:after="0" w:line="240" w:lineRule="auto"/>
        <w:ind w:right="34" w:hanging="1"/>
        <w:jc w:val="center"/>
        <w:rPr>
          <w:rFonts w:cs="Times New Roman"/>
          <w:bCs/>
          <w:sz w:val="28"/>
          <w:szCs w:val="28"/>
          <w:u w:val="single"/>
        </w:rPr>
      </w:pPr>
      <w:r w:rsidRPr="007A0589">
        <w:rPr>
          <w:rFonts w:cs="Times New Roman"/>
          <w:sz w:val="28"/>
          <w:szCs w:val="28"/>
          <w:u w:val="single"/>
        </w:rPr>
        <w:t>1–4:5–9:10–11.</w:t>
      </w:r>
    </w:p>
    <w:p w14:paraId="3C963B62" w14:textId="77777777" w:rsidR="007A0589" w:rsidRPr="007A0589" w:rsidRDefault="007A0589" w:rsidP="007A0589">
      <w:pPr>
        <w:shd w:val="clear" w:color="auto" w:fill="FFFFFF"/>
        <w:spacing w:before="0" w:after="0" w:line="240" w:lineRule="auto"/>
        <w:ind w:left="0" w:right="34" w:firstLine="0"/>
        <w:jc w:val="center"/>
        <w:rPr>
          <w:rFonts w:cs="Times New Roman"/>
          <w:bCs/>
          <w:sz w:val="28"/>
          <w:szCs w:val="28"/>
        </w:rPr>
      </w:pPr>
      <w:r w:rsidRPr="007A0589">
        <w:rPr>
          <w:rFonts w:cs="Times New Roman"/>
          <w:sz w:val="28"/>
          <w:szCs w:val="28"/>
        </w:rPr>
        <w:t>0:1:0</w:t>
      </w:r>
    </w:p>
    <w:p w14:paraId="0A56DFF8" w14:textId="77777777" w:rsidR="007A0589" w:rsidRPr="007A0589" w:rsidRDefault="007A0589" w:rsidP="007A0589">
      <w:pPr>
        <w:shd w:val="clear" w:color="auto" w:fill="FFFFFF"/>
        <w:tabs>
          <w:tab w:val="left" w:pos="5382"/>
        </w:tabs>
        <w:spacing w:before="0" w:after="0" w:line="240" w:lineRule="auto"/>
        <w:ind w:right="34" w:firstLine="720"/>
        <w:rPr>
          <w:rFonts w:cs="Times New Roman"/>
          <w:bCs/>
          <w:sz w:val="28"/>
          <w:szCs w:val="28"/>
        </w:rPr>
      </w:pPr>
      <w:r w:rsidRPr="007A0589">
        <w:rPr>
          <w:rFonts w:cs="Times New Roman"/>
          <w:sz w:val="28"/>
          <w:szCs w:val="28"/>
        </w:rPr>
        <w:t>Средняя школа – ОО, реализующая программы среднего общего образования</w:t>
      </w:r>
    </w:p>
    <w:p w14:paraId="41DAE0B8" w14:textId="77777777" w:rsidR="007A0589" w:rsidRPr="007A0589" w:rsidRDefault="007A0589" w:rsidP="007A0589">
      <w:pPr>
        <w:shd w:val="clear" w:color="auto" w:fill="FFFFFF"/>
        <w:tabs>
          <w:tab w:val="left" w:pos="5382"/>
        </w:tabs>
        <w:spacing w:before="0" w:after="0" w:line="240" w:lineRule="auto"/>
        <w:ind w:left="0" w:right="34" w:firstLine="0"/>
        <w:jc w:val="center"/>
        <w:rPr>
          <w:rFonts w:cs="Times New Roman"/>
          <w:bCs/>
          <w:sz w:val="28"/>
          <w:szCs w:val="28"/>
          <w:u w:val="single"/>
        </w:rPr>
      </w:pPr>
      <w:r w:rsidRPr="007A0589">
        <w:rPr>
          <w:rFonts w:cs="Times New Roman"/>
          <w:sz w:val="28"/>
          <w:szCs w:val="28"/>
          <w:u w:val="single"/>
        </w:rPr>
        <w:t>1–4:5–9:10–11.</w:t>
      </w:r>
    </w:p>
    <w:p w14:paraId="04EBD275" w14:textId="77777777" w:rsidR="007A0589" w:rsidRPr="007A0589" w:rsidRDefault="007A0589" w:rsidP="007A0589">
      <w:pPr>
        <w:shd w:val="clear" w:color="auto" w:fill="FFFFFF"/>
        <w:spacing w:before="0" w:after="0" w:line="240" w:lineRule="auto"/>
        <w:ind w:left="0" w:right="34" w:firstLine="0"/>
        <w:jc w:val="center"/>
        <w:rPr>
          <w:rFonts w:cs="Times New Roman"/>
          <w:bCs/>
          <w:sz w:val="28"/>
          <w:szCs w:val="28"/>
        </w:rPr>
      </w:pPr>
      <w:r w:rsidRPr="007A0589">
        <w:rPr>
          <w:rFonts w:cs="Times New Roman"/>
          <w:sz w:val="28"/>
          <w:szCs w:val="28"/>
        </w:rPr>
        <w:t>0:0:6</w:t>
      </w:r>
    </w:p>
    <w:p w14:paraId="15D44EDC" w14:textId="77777777" w:rsidR="007A0589" w:rsidRPr="007A0589" w:rsidRDefault="007A0589" w:rsidP="007A0589">
      <w:pPr>
        <w:tabs>
          <w:tab w:val="left" w:pos="8222"/>
        </w:tabs>
        <w:spacing w:before="0" w:after="0" w:line="240" w:lineRule="auto"/>
        <w:ind w:right="0" w:firstLine="720"/>
        <w:rPr>
          <w:rFonts w:eastAsia="Calibri" w:cs="Times New Roman"/>
          <w:bCs/>
          <w:sz w:val="28"/>
          <w:szCs w:val="28"/>
          <w:lang w:eastAsia="en-US"/>
        </w:rPr>
      </w:pPr>
      <w:r w:rsidRPr="007A0589">
        <w:rPr>
          <w:rFonts w:eastAsia="Calibri" w:cs="Times New Roman"/>
          <w:sz w:val="28"/>
          <w:szCs w:val="28"/>
          <w:lang w:eastAsia="en-US"/>
        </w:rPr>
        <w:t>Начальная и основная школа</w:t>
      </w:r>
    </w:p>
    <w:p w14:paraId="0CE212A2" w14:textId="77777777" w:rsidR="007A0589" w:rsidRPr="007A0589" w:rsidRDefault="007A0589" w:rsidP="007A0589">
      <w:pPr>
        <w:spacing w:before="0" w:after="0" w:line="240" w:lineRule="auto"/>
        <w:ind w:right="0" w:hanging="1"/>
        <w:jc w:val="center"/>
        <w:rPr>
          <w:rFonts w:eastAsia="Calibri" w:cs="Times New Roman"/>
          <w:bCs/>
          <w:sz w:val="28"/>
          <w:szCs w:val="28"/>
          <w:u w:val="single"/>
          <w:lang w:eastAsia="en-US"/>
        </w:rPr>
      </w:pPr>
      <w:r w:rsidRPr="007A0589">
        <w:rPr>
          <w:rFonts w:eastAsia="Calibri" w:cs="Times New Roman"/>
          <w:sz w:val="28"/>
          <w:szCs w:val="28"/>
          <w:u w:val="single"/>
          <w:lang w:eastAsia="en-US"/>
        </w:rPr>
        <w:t>1–4:5–9:10–11.</w:t>
      </w:r>
    </w:p>
    <w:p w14:paraId="57F199FB" w14:textId="77777777" w:rsidR="007A0589" w:rsidRPr="007A0589" w:rsidRDefault="007A0589" w:rsidP="007A0589">
      <w:pPr>
        <w:tabs>
          <w:tab w:val="left" w:pos="7938"/>
          <w:tab w:val="left" w:pos="8222"/>
        </w:tabs>
        <w:spacing w:before="0" w:after="0" w:line="240" w:lineRule="auto"/>
        <w:ind w:right="0" w:hanging="1"/>
        <w:jc w:val="center"/>
        <w:rPr>
          <w:rFonts w:eastAsia="Calibri" w:cs="Times New Roman"/>
          <w:bCs/>
          <w:sz w:val="28"/>
          <w:szCs w:val="28"/>
          <w:lang w:eastAsia="en-US"/>
        </w:rPr>
      </w:pPr>
      <w:r w:rsidRPr="007A0589">
        <w:rPr>
          <w:rFonts w:eastAsia="Calibri" w:cs="Times New Roman"/>
          <w:sz w:val="28"/>
          <w:szCs w:val="28"/>
          <w:lang w:eastAsia="en-US"/>
        </w:rPr>
        <w:t>1:1:0</w:t>
      </w:r>
    </w:p>
    <w:p w14:paraId="6AAD16CF" w14:textId="77777777" w:rsidR="007A0589" w:rsidRPr="007A0589" w:rsidRDefault="007A0589" w:rsidP="007A0589">
      <w:pPr>
        <w:spacing w:before="0" w:after="0" w:line="240" w:lineRule="auto"/>
        <w:ind w:firstLine="720"/>
        <w:jc w:val="left"/>
        <w:rPr>
          <w:rFonts w:eastAsia="Calibri" w:cs="Times New Roman"/>
          <w:bCs/>
          <w:sz w:val="28"/>
          <w:szCs w:val="28"/>
          <w:lang w:eastAsia="en-US"/>
        </w:rPr>
      </w:pPr>
      <w:r w:rsidRPr="007A0589">
        <w:rPr>
          <w:rFonts w:eastAsia="Calibri" w:cs="Times New Roman"/>
          <w:sz w:val="28"/>
          <w:szCs w:val="28"/>
          <w:lang w:eastAsia="en-US"/>
        </w:rPr>
        <w:t>Основная и средняя школа</w:t>
      </w:r>
    </w:p>
    <w:p w14:paraId="0D51013B" w14:textId="77777777" w:rsidR="007A0589" w:rsidRPr="007A0589" w:rsidRDefault="007A0589" w:rsidP="007A0589">
      <w:pPr>
        <w:spacing w:before="0" w:after="0" w:line="240" w:lineRule="auto"/>
        <w:ind w:firstLine="720"/>
        <w:jc w:val="center"/>
        <w:rPr>
          <w:rFonts w:eastAsia="Calibri" w:cs="Times New Roman"/>
          <w:bCs/>
          <w:sz w:val="28"/>
          <w:szCs w:val="28"/>
          <w:u w:val="single"/>
          <w:lang w:eastAsia="en-US"/>
        </w:rPr>
      </w:pPr>
      <w:r w:rsidRPr="007A0589">
        <w:rPr>
          <w:rFonts w:eastAsia="Calibri" w:cs="Times New Roman"/>
          <w:sz w:val="28"/>
          <w:szCs w:val="28"/>
          <w:u w:val="single"/>
          <w:lang w:eastAsia="en-US"/>
        </w:rPr>
        <w:t>1–4:5–9:10–11.</w:t>
      </w:r>
    </w:p>
    <w:p w14:paraId="77A8FBD6" w14:textId="77777777" w:rsidR="007A0589" w:rsidRPr="007A0589" w:rsidRDefault="007A0589" w:rsidP="007A0589">
      <w:pPr>
        <w:pStyle w:val="1c"/>
        <w:tabs>
          <w:tab w:val="num" w:pos="425"/>
        </w:tabs>
        <w:spacing w:before="0" w:after="0" w:line="240" w:lineRule="auto"/>
        <w:ind w:right="34" w:hanging="436"/>
        <w:jc w:val="center"/>
        <w:rPr>
          <w:rFonts w:cs="Times New Roman"/>
          <w:sz w:val="28"/>
          <w:szCs w:val="28"/>
        </w:rPr>
      </w:pPr>
      <w:r w:rsidRPr="007A0589">
        <w:rPr>
          <w:rFonts w:eastAsia="Calibri" w:cs="Times New Roman"/>
          <w:sz w:val="28"/>
          <w:szCs w:val="28"/>
          <w:lang w:eastAsia="en-US"/>
        </w:rPr>
        <w:t>0:1:1</w:t>
      </w:r>
    </w:p>
    <w:p w14:paraId="5FA2B627" w14:textId="36FCE128" w:rsidR="007A0589" w:rsidRPr="00E227BF" w:rsidRDefault="007A0589" w:rsidP="007A0589">
      <w:pPr>
        <w:pStyle w:val="afc"/>
        <w:ind w:firstLine="567"/>
        <w:rPr>
          <w:rFonts w:cs="Times New Roman"/>
          <w:b/>
          <w:szCs w:val="28"/>
        </w:rPr>
      </w:pPr>
      <w:r w:rsidRPr="007A0589">
        <w:rPr>
          <w:rFonts w:cs="Times New Roman"/>
          <w:b/>
          <w:szCs w:val="28"/>
        </w:rPr>
        <w:t>3.1.13</w:t>
      </w:r>
      <w:r>
        <w:rPr>
          <w:rFonts w:cs="Times New Roman"/>
          <w:b/>
          <w:szCs w:val="28"/>
        </w:rPr>
        <w:t>,</w:t>
      </w:r>
      <w:r w:rsidRPr="007A0589">
        <w:rPr>
          <w:rFonts w:cs="Times New Roman"/>
          <w:b/>
          <w:szCs w:val="28"/>
        </w:rPr>
        <w:t xml:space="preserve"> 3.1.14 </w:t>
      </w:r>
      <w:r w:rsidRPr="00E227BF">
        <w:rPr>
          <w:rFonts w:cs="Times New Roman"/>
          <w:b/>
          <w:szCs w:val="28"/>
        </w:rPr>
        <w:t>(Измененная редакция, Изм. № 4).</w:t>
      </w:r>
    </w:p>
    <w:p w14:paraId="5B2B05C3" w14:textId="6C6C6BAC" w:rsidR="002A6C19" w:rsidRPr="006C3439" w:rsidRDefault="009A0A82" w:rsidP="00FE6E74">
      <w:pPr>
        <w:pStyle w:val="1c"/>
        <w:widowControl w:val="0"/>
        <w:tabs>
          <w:tab w:val="num" w:pos="425"/>
        </w:tabs>
        <w:spacing w:before="0" w:after="0" w:line="240" w:lineRule="auto"/>
        <w:ind w:left="0" w:right="34" w:firstLine="567"/>
        <w:rPr>
          <w:sz w:val="28"/>
          <w:szCs w:val="28"/>
        </w:rPr>
      </w:pPr>
      <w:r w:rsidRPr="006C3439">
        <w:rPr>
          <w:rFonts w:cs="Times New Roman"/>
          <w:sz w:val="28"/>
          <w:szCs w:val="28"/>
        </w:rPr>
        <w:tab/>
      </w:r>
      <w:r w:rsidR="002A6C19" w:rsidRPr="006C3439">
        <w:rPr>
          <w:sz w:val="28"/>
          <w:szCs w:val="28"/>
        </w:rPr>
        <w:t xml:space="preserve">3.1.15 </w:t>
      </w:r>
      <w:r w:rsidR="002A6C19" w:rsidRPr="006C3439">
        <w:rPr>
          <w:b/>
          <w:sz w:val="28"/>
          <w:szCs w:val="28"/>
        </w:rPr>
        <w:t>параллель классов:</w:t>
      </w:r>
      <w:r w:rsidR="002A6C19" w:rsidRPr="006C3439">
        <w:rPr>
          <w:sz w:val="28"/>
          <w:szCs w:val="28"/>
        </w:rPr>
        <w:t xml:space="preserve"> Число классов, обучающихся по программе </w:t>
      </w:r>
      <w:r w:rsidR="00AE0BCB">
        <w:rPr>
          <w:sz w:val="28"/>
          <w:szCs w:val="28"/>
        </w:rPr>
        <w:t>одного учебного года.</w:t>
      </w:r>
    </w:p>
    <w:p w14:paraId="1C890147" w14:textId="77777777" w:rsidR="002A6C19" w:rsidRPr="00BE0BF9" w:rsidRDefault="002A6C19" w:rsidP="00FE6E74">
      <w:pPr>
        <w:pStyle w:val="1c"/>
        <w:widowControl w:val="0"/>
        <w:tabs>
          <w:tab w:val="num" w:pos="425"/>
        </w:tabs>
        <w:spacing w:before="0" w:after="0" w:line="240" w:lineRule="auto"/>
        <w:ind w:left="0" w:right="34" w:firstLine="567"/>
        <w:rPr>
          <w:sz w:val="20"/>
          <w:szCs w:val="20"/>
        </w:rPr>
      </w:pPr>
      <w:r w:rsidRPr="00BE0BF9">
        <w:rPr>
          <w:spacing w:val="26"/>
          <w:kern w:val="24"/>
          <w:sz w:val="20"/>
          <w:szCs w:val="20"/>
        </w:rPr>
        <w:t>Примечание</w:t>
      </w:r>
      <w:r w:rsidRPr="00BE0BF9">
        <w:rPr>
          <w:sz w:val="20"/>
          <w:szCs w:val="20"/>
        </w:rPr>
        <w:t xml:space="preserve"> – Параллель 7-х классов </w:t>
      </w:r>
      <w:r>
        <w:rPr>
          <w:sz w:val="20"/>
          <w:szCs w:val="20"/>
        </w:rPr>
        <w:t>–</w:t>
      </w:r>
      <w:r w:rsidRPr="00BE0BF9">
        <w:rPr>
          <w:sz w:val="20"/>
          <w:szCs w:val="20"/>
        </w:rPr>
        <w:t xml:space="preserve"> несколько классов школы, в которых детей обучают по общеобразовательной программе 7-го класса.</w:t>
      </w:r>
    </w:p>
    <w:p w14:paraId="07EFB511" w14:textId="77777777" w:rsidR="00BE0BF9" w:rsidRPr="00AE0BCB" w:rsidRDefault="00BE0BF9" w:rsidP="00FE6E74">
      <w:pPr>
        <w:pStyle w:val="1c"/>
        <w:widowControl w:val="0"/>
        <w:tabs>
          <w:tab w:val="num" w:pos="425"/>
        </w:tabs>
        <w:spacing w:before="0" w:after="0" w:line="240" w:lineRule="auto"/>
        <w:ind w:left="0" w:right="34" w:firstLine="567"/>
        <w:rPr>
          <w:rFonts w:cs="Times New Roman"/>
          <w:sz w:val="28"/>
          <w:szCs w:val="28"/>
        </w:rPr>
      </w:pPr>
      <w:r w:rsidRPr="00AE0BCB">
        <w:rPr>
          <w:rFonts w:cs="Times New Roman"/>
          <w:sz w:val="28"/>
          <w:szCs w:val="28"/>
        </w:rPr>
        <w:t xml:space="preserve">3.1.16 </w:t>
      </w:r>
      <w:r w:rsidRPr="00AE0BCB">
        <w:rPr>
          <w:rFonts w:cs="Times New Roman"/>
          <w:b/>
          <w:sz w:val="28"/>
          <w:szCs w:val="28"/>
        </w:rPr>
        <w:t>площадки для тихого отдыха:</w:t>
      </w:r>
      <w:r w:rsidRPr="00AE0BCB">
        <w:rPr>
          <w:rFonts w:cs="Times New Roman"/>
          <w:sz w:val="28"/>
          <w:szCs w:val="28"/>
        </w:rPr>
        <w:t xml:space="preserve"> Площадки для настольных игр, чтения, созерцания природы, оборудованные скамейками, цветниками, фонтанами, столами для настольных игр.</w:t>
      </w:r>
    </w:p>
    <w:p w14:paraId="0F4D1401" w14:textId="57C73939" w:rsidR="00FA4FE6" w:rsidRPr="00FA4FE6" w:rsidRDefault="00FA4FE6" w:rsidP="00FA4FE6">
      <w:pPr>
        <w:pStyle w:val="1c"/>
        <w:widowControl w:val="0"/>
        <w:tabs>
          <w:tab w:val="num" w:pos="425"/>
        </w:tabs>
        <w:spacing w:before="0" w:after="0" w:line="240" w:lineRule="auto"/>
        <w:ind w:left="0" w:right="34" w:firstLine="567"/>
        <w:rPr>
          <w:rFonts w:cs="Times New Roman"/>
          <w:sz w:val="28"/>
          <w:szCs w:val="28"/>
        </w:rPr>
      </w:pPr>
      <w:r w:rsidRPr="00FA4FE6">
        <w:rPr>
          <w:rFonts w:cs="Times New Roman"/>
          <w:sz w:val="28"/>
          <w:szCs w:val="28"/>
        </w:rPr>
        <w:t>3.1.17</w:t>
      </w:r>
      <w:r w:rsidRPr="00FA4FE6">
        <w:rPr>
          <w:rFonts w:cs="Times New Roman"/>
          <w:b/>
          <w:sz w:val="28"/>
          <w:szCs w:val="28"/>
        </w:rPr>
        <w:t xml:space="preserve"> полнокомплектная общеобразовательная организация:</w:t>
      </w:r>
      <w:r w:rsidRPr="00FA4FE6">
        <w:rPr>
          <w:rFonts w:cs="Times New Roman"/>
          <w:sz w:val="28"/>
          <w:szCs w:val="28"/>
        </w:rPr>
        <w:t xml:space="preserve"> ОО с равным числом параллелей классов по всем возрастным группам:</w:t>
      </w:r>
    </w:p>
    <w:p w14:paraId="2D98DB50" w14:textId="77777777" w:rsidR="00FA4FE6" w:rsidRPr="00FA4FE6" w:rsidRDefault="00FA4FE6" w:rsidP="00FA4FE6">
      <w:pPr>
        <w:spacing w:before="0" w:after="0"/>
        <w:ind w:firstLine="567"/>
        <w:rPr>
          <w:rFonts w:cs="Times New Roman"/>
          <w:sz w:val="28"/>
          <w:szCs w:val="28"/>
        </w:rPr>
      </w:pPr>
      <w:r w:rsidRPr="00FA4FE6">
        <w:rPr>
          <w:rFonts w:cs="Times New Roman"/>
          <w:sz w:val="28"/>
          <w:szCs w:val="28"/>
          <w:u w:val="single"/>
        </w:rPr>
        <w:t>1–4:5–9:10–11</w:t>
      </w:r>
      <w:r w:rsidRPr="00FA4FE6">
        <w:rPr>
          <w:rFonts w:cs="Times New Roman"/>
          <w:sz w:val="28"/>
          <w:szCs w:val="28"/>
        </w:rPr>
        <w:t xml:space="preserve">      –     </w:t>
      </w:r>
      <w:r w:rsidRPr="00FA4FE6">
        <w:rPr>
          <w:rFonts w:cs="Times New Roman"/>
          <w:sz w:val="28"/>
          <w:szCs w:val="28"/>
        </w:rPr>
        <w:tab/>
        <w:t>классы</w:t>
      </w:r>
    </w:p>
    <w:p w14:paraId="773C2BB4" w14:textId="5C2268E6"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rFonts w:cs="Times New Roman"/>
          <w:sz w:val="28"/>
          <w:szCs w:val="28"/>
        </w:rPr>
        <w:t xml:space="preserve">        2:2:2              –        параллели</w:t>
      </w:r>
    </w:p>
    <w:p w14:paraId="510ED902" w14:textId="0F5A44C4" w:rsidR="00FA4FE6" w:rsidRDefault="00FA4FE6" w:rsidP="00FE6E74">
      <w:pPr>
        <w:pStyle w:val="1c"/>
        <w:widowControl w:val="0"/>
        <w:tabs>
          <w:tab w:val="num" w:pos="425"/>
        </w:tabs>
        <w:spacing w:before="0" w:after="0" w:line="240" w:lineRule="auto"/>
        <w:ind w:left="0" w:right="34" w:firstLine="567"/>
        <w:rPr>
          <w:rFonts w:cs="Times New Roman"/>
          <w:sz w:val="28"/>
          <w:szCs w:val="28"/>
        </w:rPr>
      </w:pPr>
      <w:r w:rsidRPr="00E227BF">
        <w:rPr>
          <w:rFonts w:cs="Times New Roman"/>
          <w:b/>
          <w:sz w:val="28"/>
          <w:szCs w:val="28"/>
        </w:rPr>
        <w:t>(Измененная редакция, Изм. № 4).</w:t>
      </w:r>
    </w:p>
    <w:p w14:paraId="7BBFF8A0" w14:textId="761F3B60" w:rsidR="00160143" w:rsidRPr="00AE0BCB" w:rsidRDefault="00BE0BF9" w:rsidP="00FE6E74">
      <w:pPr>
        <w:pStyle w:val="1c"/>
        <w:widowControl w:val="0"/>
        <w:tabs>
          <w:tab w:val="num" w:pos="425"/>
        </w:tabs>
        <w:spacing w:before="0" w:after="0" w:line="240" w:lineRule="auto"/>
        <w:ind w:left="0" w:right="34" w:firstLine="567"/>
        <w:rPr>
          <w:rFonts w:cs="Times New Roman"/>
          <w:sz w:val="28"/>
          <w:szCs w:val="28"/>
        </w:rPr>
      </w:pPr>
      <w:r w:rsidRPr="00AE0BCB">
        <w:rPr>
          <w:rFonts w:cs="Times New Roman"/>
          <w:sz w:val="28"/>
          <w:szCs w:val="28"/>
        </w:rPr>
        <w:t>3.1.18</w:t>
      </w:r>
      <w:r w:rsidR="009A0A82" w:rsidRPr="00AE0BCB">
        <w:rPr>
          <w:rFonts w:cs="Times New Roman"/>
          <w:sz w:val="28"/>
          <w:szCs w:val="28"/>
        </w:rPr>
        <w:t xml:space="preserve"> </w:t>
      </w:r>
      <w:r w:rsidR="009A0A82" w:rsidRPr="00AE0BCB">
        <w:rPr>
          <w:rFonts w:cs="Times New Roman"/>
          <w:b/>
          <w:sz w:val="28"/>
          <w:szCs w:val="28"/>
        </w:rPr>
        <w:t>помещения</w:t>
      </w:r>
      <w:r w:rsidR="00DB4902" w:rsidRPr="00AE0BCB">
        <w:rPr>
          <w:rFonts w:cs="Times New Roman"/>
          <w:b/>
          <w:sz w:val="28"/>
          <w:szCs w:val="28"/>
        </w:rPr>
        <w:t xml:space="preserve"> вспомогательного назначения</w:t>
      </w:r>
      <w:r w:rsidR="009A0A82" w:rsidRPr="00AE0BCB">
        <w:rPr>
          <w:rFonts w:cs="Times New Roman"/>
          <w:b/>
          <w:sz w:val="28"/>
          <w:szCs w:val="28"/>
        </w:rPr>
        <w:t>:</w:t>
      </w:r>
      <w:r w:rsidR="009A0A82" w:rsidRPr="00AE0BCB">
        <w:rPr>
          <w:rFonts w:cs="Times New Roman"/>
          <w:sz w:val="28"/>
          <w:szCs w:val="28"/>
        </w:rPr>
        <w:t xml:space="preserve"> К</w:t>
      </w:r>
      <w:r w:rsidR="00DB4902" w:rsidRPr="00AE0BCB">
        <w:rPr>
          <w:rFonts w:cs="Times New Roman"/>
          <w:sz w:val="28"/>
          <w:szCs w:val="28"/>
        </w:rPr>
        <w:t>оридоры, тамбуры, переходы, лестничные клетки, внутренние открытые лестницы и пандусы; лифтовые шахты; помещения, предназначенные для размещения инженерного о</w:t>
      </w:r>
      <w:r w:rsidR="002A6C19" w:rsidRPr="00AE0BCB">
        <w:rPr>
          <w:rFonts w:cs="Times New Roman"/>
          <w:sz w:val="28"/>
          <w:szCs w:val="28"/>
        </w:rPr>
        <w:t>борудования и инженерных сетей.</w:t>
      </w:r>
    </w:p>
    <w:p w14:paraId="76E01CEA" w14:textId="2C5D5865" w:rsidR="00DB4902" w:rsidRPr="00AE0BCB" w:rsidRDefault="00960D90" w:rsidP="00FE6E74">
      <w:pPr>
        <w:pStyle w:val="1c"/>
        <w:widowControl w:val="0"/>
        <w:tabs>
          <w:tab w:val="num" w:pos="425"/>
        </w:tabs>
        <w:spacing w:before="0" w:after="0" w:line="240" w:lineRule="auto"/>
        <w:ind w:left="0" w:right="34" w:firstLine="567"/>
        <w:rPr>
          <w:sz w:val="28"/>
          <w:szCs w:val="28"/>
        </w:rPr>
      </w:pPr>
      <w:r w:rsidRPr="00AE0BCB">
        <w:rPr>
          <w:sz w:val="28"/>
          <w:szCs w:val="28"/>
        </w:rPr>
        <w:t>3.1.19</w:t>
      </w:r>
      <w:r w:rsidR="00223198" w:rsidRPr="00AE0BCB">
        <w:rPr>
          <w:sz w:val="28"/>
          <w:szCs w:val="28"/>
        </w:rPr>
        <w:t xml:space="preserve"> </w:t>
      </w:r>
      <w:r w:rsidR="00223198" w:rsidRPr="00AE0BCB">
        <w:rPr>
          <w:b/>
          <w:sz w:val="28"/>
          <w:szCs w:val="28"/>
        </w:rPr>
        <w:t>п</w:t>
      </w:r>
      <w:r w:rsidR="00DB4902" w:rsidRPr="00AE0BCB">
        <w:rPr>
          <w:b/>
          <w:sz w:val="28"/>
          <w:szCs w:val="28"/>
        </w:rPr>
        <w:t>омещения, определяемые функциональными процессами</w:t>
      </w:r>
      <w:r w:rsidR="00223198" w:rsidRPr="00AE0BCB">
        <w:rPr>
          <w:b/>
          <w:sz w:val="28"/>
          <w:szCs w:val="28"/>
        </w:rPr>
        <w:t>:</w:t>
      </w:r>
      <w:r w:rsidR="00223198" w:rsidRPr="00AE0BCB">
        <w:rPr>
          <w:sz w:val="28"/>
          <w:szCs w:val="28"/>
        </w:rPr>
        <w:t xml:space="preserve"> У</w:t>
      </w:r>
      <w:r w:rsidR="00DB4902" w:rsidRPr="00AE0BCB">
        <w:rPr>
          <w:sz w:val="28"/>
          <w:szCs w:val="28"/>
        </w:rPr>
        <w:t>чебные и общешкольные помещения, определяемы</w:t>
      </w:r>
      <w:r w:rsidR="00930D48" w:rsidRPr="00AE0BCB">
        <w:rPr>
          <w:sz w:val="28"/>
          <w:szCs w:val="28"/>
        </w:rPr>
        <w:t>е</w:t>
      </w:r>
      <w:r w:rsidR="00DB4902" w:rsidRPr="00AE0BCB">
        <w:rPr>
          <w:sz w:val="28"/>
          <w:szCs w:val="28"/>
        </w:rPr>
        <w:t xml:space="preserve"> заданием </w:t>
      </w:r>
      <w:r w:rsidRPr="00AE0BCB">
        <w:rPr>
          <w:sz w:val="28"/>
          <w:szCs w:val="28"/>
        </w:rPr>
        <w:t xml:space="preserve">на </w:t>
      </w:r>
      <w:r w:rsidRPr="00AE0BCB">
        <w:rPr>
          <w:sz w:val="28"/>
          <w:szCs w:val="28"/>
        </w:rPr>
        <w:lastRenderedPageBreak/>
        <w:t xml:space="preserve">проектирование </w:t>
      </w:r>
      <w:r w:rsidR="00DB4902" w:rsidRPr="00AE0BCB">
        <w:rPr>
          <w:sz w:val="28"/>
          <w:szCs w:val="28"/>
        </w:rPr>
        <w:t>и входящие в расчетную площадь.</w:t>
      </w:r>
    </w:p>
    <w:p w14:paraId="0EC2271C" w14:textId="6B0BFA33" w:rsidR="00DB4902" w:rsidRPr="00AE0BCB" w:rsidRDefault="00960D90" w:rsidP="00FE6E74">
      <w:pPr>
        <w:pStyle w:val="1c"/>
        <w:widowControl w:val="0"/>
        <w:tabs>
          <w:tab w:val="num" w:pos="425"/>
        </w:tabs>
        <w:spacing w:before="0" w:after="0" w:line="240" w:lineRule="auto"/>
        <w:ind w:left="0" w:right="34" w:firstLine="567"/>
        <w:rPr>
          <w:sz w:val="28"/>
          <w:szCs w:val="28"/>
        </w:rPr>
      </w:pPr>
      <w:r w:rsidRPr="00AE0BCB">
        <w:rPr>
          <w:sz w:val="28"/>
          <w:szCs w:val="28"/>
        </w:rPr>
        <w:t>3.1.20</w:t>
      </w:r>
      <w:r w:rsidR="00930D48" w:rsidRPr="00AE0BCB">
        <w:rPr>
          <w:sz w:val="28"/>
          <w:szCs w:val="28"/>
        </w:rPr>
        <w:t xml:space="preserve"> </w:t>
      </w:r>
      <w:r w:rsidR="00930D48" w:rsidRPr="00AE0BCB">
        <w:rPr>
          <w:b/>
          <w:sz w:val="28"/>
          <w:szCs w:val="28"/>
        </w:rPr>
        <w:t>п</w:t>
      </w:r>
      <w:r w:rsidR="00DB4902" w:rsidRPr="00AE0BCB">
        <w:rPr>
          <w:b/>
          <w:sz w:val="28"/>
          <w:szCs w:val="28"/>
        </w:rPr>
        <w:t>рактикум (лаборатория-практикум)</w:t>
      </w:r>
      <w:r w:rsidR="00930D48" w:rsidRPr="00AE0BCB">
        <w:rPr>
          <w:b/>
          <w:sz w:val="28"/>
          <w:szCs w:val="28"/>
        </w:rPr>
        <w:t>:</w:t>
      </w:r>
      <w:r w:rsidR="00930D48" w:rsidRPr="00AE0BCB">
        <w:rPr>
          <w:sz w:val="28"/>
          <w:szCs w:val="28"/>
        </w:rPr>
        <w:t xml:space="preserve"> П</w:t>
      </w:r>
      <w:r w:rsidR="00DB4902" w:rsidRPr="00AE0BCB">
        <w:rPr>
          <w:sz w:val="28"/>
          <w:szCs w:val="28"/>
        </w:rPr>
        <w:t xml:space="preserve">омещение для лабораторных практических и </w:t>
      </w:r>
      <w:r w:rsidRPr="00AE0BCB">
        <w:rPr>
          <w:sz w:val="28"/>
          <w:szCs w:val="28"/>
        </w:rPr>
        <w:t>учебно-</w:t>
      </w:r>
      <w:r w:rsidR="00DB4902" w:rsidRPr="00AE0BCB">
        <w:rPr>
          <w:sz w:val="28"/>
          <w:szCs w:val="28"/>
        </w:rPr>
        <w:t>опытных работ.</w:t>
      </w:r>
    </w:p>
    <w:p w14:paraId="49631871" w14:textId="6B8F5A8A" w:rsidR="00930D48" w:rsidRPr="00AE0BCB" w:rsidRDefault="00960D90" w:rsidP="00FE6E74">
      <w:pPr>
        <w:pStyle w:val="1c"/>
        <w:widowControl w:val="0"/>
        <w:tabs>
          <w:tab w:val="num" w:pos="425"/>
        </w:tabs>
        <w:spacing w:before="0" w:after="0" w:line="240" w:lineRule="auto"/>
        <w:ind w:left="0" w:right="34" w:firstLine="567"/>
        <w:rPr>
          <w:sz w:val="28"/>
          <w:szCs w:val="28"/>
        </w:rPr>
      </w:pPr>
      <w:r w:rsidRPr="00AE0BCB">
        <w:rPr>
          <w:sz w:val="28"/>
          <w:szCs w:val="28"/>
        </w:rPr>
        <w:t>3.1.21</w:t>
      </w:r>
      <w:r w:rsidR="00930D48" w:rsidRPr="00AE0BCB">
        <w:rPr>
          <w:sz w:val="28"/>
          <w:szCs w:val="28"/>
        </w:rPr>
        <w:t xml:space="preserve"> </w:t>
      </w:r>
      <w:r w:rsidR="00930D48" w:rsidRPr="00AE0BCB">
        <w:rPr>
          <w:b/>
          <w:sz w:val="28"/>
          <w:szCs w:val="28"/>
        </w:rPr>
        <w:t>р</w:t>
      </w:r>
      <w:r w:rsidR="00DB4902" w:rsidRPr="00AE0BCB">
        <w:rPr>
          <w:b/>
          <w:sz w:val="28"/>
          <w:szCs w:val="28"/>
        </w:rPr>
        <w:t>екреация</w:t>
      </w:r>
      <w:r w:rsidR="00930D48" w:rsidRPr="00AE0BCB">
        <w:rPr>
          <w:b/>
          <w:sz w:val="28"/>
          <w:szCs w:val="28"/>
        </w:rPr>
        <w:t>:</w:t>
      </w:r>
      <w:r w:rsidR="00930D48" w:rsidRPr="00AE0BCB">
        <w:rPr>
          <w:sz w:val="28"/>
          <w:szCs w:val="28"/>
        </w:rPr>
        <w:t xml:space="preserve"> П</w:t>
      </w:r>
      <w:r w:rsidR="00DB4902" w:rsidRPr="00AE0BCB">
        <w:rPr>
          <w:sz w:val="28"/>
          <w:szCs w:val="28"/>
        </w:rPr>
        <w:t xml:space="preserve">омещение для отдыха обучающихся между уроками. </w:t>
      </w:r>
    </w:p>
    <w:p w14:paraId="79AD7486" w14:textId="1B0E61B7" w:rsidR="00DB4902" w:rsidRPr="00960D90" w:rsidRDefault="00930D48" w:rsidP="00FE6E74">
      <w:pPr>
        <w:pStyle w:val="1c"/>
        <w:widowControl w:val="0"/>
        <w:tabs>
          <w:tab w:val="num" w:pos="425"/>
        </w:tabs>
        <w:spacing w:before="0" w:after="0" w:line="240" w:lineRule="auto"/>
        <w:ind w:left="0" w:right="34" w:firstLine="567"/>
        <w:rPr>
          <w:sz w:val="20"/>
          <w:szCs w:val="20"/>
        </w:rPr>
      </w:pPr>
      <w:r w:rsidRPr="00960D90">
        <w:rPr>
          <w:spacing w:val="26"/>
          <w:kern w:val="24"/>
          <w:sz w:val="20"/>
          <w:szCs w:val="20"/>
        </w:rPr>
        <w:t>Примечание</w:t>
      </w:r>
      <w:r w:rsidR="00960D90">
        <w:rPr>
          <w:sz w:val="20"/>
          <w:szCs w:val="20"/>
        </w:rPr>
        <w:t xml:space="preserve"> –</w:t>
      </w:r>
      <w:r w:rsidRPr="00960D90">
        <w:rPr>
          <w:sz w:val="20"/>
          <w:szCs w:val="20"/>
        </w:rPr>
        <w:t xml:space="preserve"> </w:t>
      </w:r>
      <w:r w:rsidR="006B16A9">
        <w:rPr>
          <w:sz w:val="20"/>
          <w:szCs w:val="20"/>
        </w:rPr>
        <w:t xml:space="preserve">Активная рекреация – </w:t>
      </w:r>
      <w:r w:rsidR="00DB4902" w:rsidRPr="00960D90">
        <w:rPr>
          <w:sz w:val="20"/>
          <w:szCs w:val="20"/>
        </w:rPr>
        <w:t xml:space="preserve">спортивно-игровая среда для организации оптимального психофизиологического отдыха обучающихся в рекреационном пространстве образовательной организации на основе управляемого двигательного компонента. </w:t>
      </w:r>
    </w:p>
    <w:p w14:paraId="0E5C31D8" w14:textId="532C1678" w:rsidR="006A7B05" w:rsidRPr="00AE0BCB" w:rsidRDefault="00960D90" w:rsidP="00FE6E74">
      <w:pPr>
        <w:pStyle w:val="1c"/>
        <w:widowControl w:val="0"/>
        <w:tabs>
          <w:tab w:val="num" w:pos="425"/>
        </w:tabs>
        <w:spacing w:before="0" w:after="0" w:line="240" w:lineRule="auto"/>
        <w:ind w:left="0" w:right="34" w:firstLine="567"/>
        <w:rPr>
          <w:sz w:val="28"/>
          <w:szCs w:val="28"/>
        </w:rPr>
      </w:pPr>
      <w:r w:rsidRPr="00AE0BCB">
        <w:rPr>
          <w:sz w:val="28"/>
          <w:szCs w:val="28"/>
        </w:rPr>
        <w:t>3.1.22</w:t>
      </w:r>
      <w:r w:rsidR="00C9546E" w:rsidRPr="00AE0BCB">
        <w:rPr>
          <w:sz w:val="28"/>
          <w:szCs w:val="28"/>
        </w:rPr>
        <w:t xml:space="preserve"> </w:t>
      </w:r>
      <w:r w:rsidR="00C9546E" w:rsidRPr="00AE0BCB">
        <w:rPr>
          <w:b/>
          <w:sz w:val="28"/>
          <w:szCs w:val="28"/>
        </w:rPr>
        <w:t>р</w:t>
      </w:r>
      <w:r w:rsidR="006A7B05" w:rsidRPr="00AE0BCB">
        <w:rPr>
          <w:b/>
          <w:sz w:val="28"/>
          <w:szCs w:val="28"/>
        </w:rPr>
        <w:t>екреационный центр</w:t>
      </w:r>
      <w:r w:rsidR="00C9546E" w:rsidRPr="00AE0BCB">
        <w:rPr>
          <w:b/>
          <w:sz w:val="28"/>
          <w:szCs w:val="28"/>
        </w:rPr>
        <w:t>:</w:t>
      </w:r>
      <w:r w:rsidR="00C9546E" w:rsidRPr="00AE0BCB">
        <w:rPr>
          <w:sz w:val="28"/>
          <w:szCs w:val="28"/>
        </w:rPr>
        <w:t xml:space="preserve"> </w:t>
      </w:r>
      <w:r w:rsidRPr="00AE0BCB">
        <w:rPr>
          <w:sz w:val="28"/>
          <w:szCs w:val="28"/>
        </w:rPr>
        <w:t>М</w:t>
      </w:r>
      <w:r w:rsidR="00137BDE" w:rsidRPr="00AE0BCB">
        <w:rPr>
          <w:sz w:val="28"/>
          <w:szCs w:val="28"/>
        </w:rPr>
        <w:t xml:space="preserve">ногофункциональное пространство (помещение) зального или </w:t>
      </w:r>
      <w:proofErr w:type="spellStart"/>
      <w:r w:rsidR="00137BDE" w:rsidRPr="00AE0BCB">
        <w:rPr>
          <w:sz w:val="28"/>
          <w:szCs w:val="28"/>
        </w:rPr>
        <w:t>атриумного</w:t>
      </w:r>
      <w:proofErr w:type="spellEnd"/>
      <w:r w:rsidR="00137BDE" w:rsidRPr="00AE0BCB">
        <w:rPr>
          <w:sz w:val="28"/>
          <w:szCs w:val="28"/>
        </w:rPr>
        <w:t xml:space="preserve"> типа, объединяющее общешкольные и учебные блоки. Предназначается для театральных и эстрадных действий, собраний, проведения зимних елок, маскарадов, танцев, музыкальных мероприятий и просто досуга</w:t>
      </w:r>
      <w:r w:rsidR="006A7B05" w:rsidRPr="00AE0BCB">
        <w:rPr>
          <w:sz w:val="28"/>
          <w:szCs w:val="28"/>
        </w:rPr>
        <w:t xml:space="preserve">. </w:t>
      </w:r>
    </w:p>
    <w:p w14:paraId="01F0D402" w14:textId="11B295A3" w:rsidR="00DB4902" w:rsidRPr="00AE0BCB" w:rsidRDefault="00960D90" w:rsidP="00FE6E74">
      <w:pPr>
        <w:pStyle w:val="1c"/>
        <w:widowControl w:val="0"/>
        <w:tabs>
          <w:tab w:val="num" w:pos="425"/>
        </w:tabs>
        <w:spacing w:before="0" w:after="0" w:line="240" w:lineRule="auto"/>
        <w:ind w:left="0" w:right="34" w:firstLine="567"/>
        <w:rPr>
          <w:sz w:val="28"/>
          <w:szCs w:val="28"/>
        </w:rPr>
      </w:pPr>
      <w:r w:rsidRPr="00AE0BCB">
        <w:rPr>
          <w:sz w:val="28"/>
          <w:szCs w:val="28"/>
        </w:rPr>
        <w:t>3.1.23</w:t>
      </w:r>
      <w:r w:rsidR="00C9546E" w:rsidRPr="00AE0BCB">
        <w:rPr>
          <w:sz w:val="28"/>
          <w:szCs w:val="28"/>
        </w:rPr>
        <w:t xml:space="preserve"> </w:t>
      </w:r>
      <w:r w:rsidR="00C9546E" w:rsidRPr="00AE0BCB">
        <w:rPr>
          <w:b/>
          <w:sz w:val="28"/>
          <w:szCs w:val="28"/>
        </w:rPr>
        <w:t>р</w:t>
      </w:r>
      <w:r w:rsidR="00DB4902" w:rsidRPr="00AE0BCB">
        <w:rPr>
          <w:b/>
          <w:sz w:val="28"/>
          <w:szCs w:val="28"/>
        </w:rPr>
        <w:t>есурсный метод технического обслуживания зданий</w:t>
      </w:r>
      <w:r w:rsidR="00C9546E" w:rsidRPr="00AE0BCB">
        <w:rPr>
          <w:b/>
          <w:sz w:val="28"/>
          <w:szCs w:val="28"/>
        </w:rPr>
        <w:t>:</w:t>
      </w:r>
      <w:r w:rsidRPr="00AE0BCB">
        <w:rPr>
          <w:sz w:val="28"/>
          <w:szCs w:val="28"/>
        </w:rPr>
        <w:t xml:space="preserve"> Метод технического обслуживания и ремонта</w:t>
      </w:r>
      <w:r w:rsidR="00DB4902" w:rsidRPr="00AE0BCB">
        <w:rPr>
          <w:sz w:val="28"/>
          <w:szCs w:val="28"/>
        </w:rPr>
        <w:t>, основанный на планировании профилактических и ремонтных работ на основании нормативных и расчетных показателей износа конструктивных и инженерных элементов здания.</w:t>
      </w:r>
    </w:p>
    <w:p w14:paraId="0C2076E2" w14:textId="77777777" w:rsidR="007739ED" w:rsidRPr="00B368D6" w:rsidRDefault="007739ED" w:rsidP="00FE485B">
      <w:pPr>
        <w:pStyle w:val="afc"/>
        <w:ind w:right="50" w:firstLine="567"/>
        <w:rPr>
          <w:szCs w:val="28"/>
        </w:rPr>
      </w:pPr>
      <w:r w:rsidRPr="00B368D6">
        <w:rPr>
          <w:szCs w:val="28"/>
        </w:rPr>
        <w:t xml:space="preserve">3.1.24 </w:t>
      </w:r>
      <w:r w:rsidRPr="00B368D6">
        <w:rPr>
          <w:b/>
          <w:szCs w:val="28"/>
        </w:rPr>
        <w:t>ресурсный центр:</w:t>
      </w:r>
      <w:r w:rsidRPr="00B368D6">
        <w:rPr>
          <w:szCs w:val="28"/>
        </w:rPr>
        <w:t xml:space="preserve"> Помещение при учебной секции (кладовая), где сосредоточены наглядные учебные пособия и технические средства обучения.</w:t>
      </w:r>
    </w:p>
    <w:p w14:paraId="0F020E79" w14:textId="547D6277" w:rsidR="00DB4902" w:rsidRPr="00AE0BCB" w:rsidRDefault="007739ED" w:rsidP="00FE485B">
      <w:pPr>
        <w:pStyle w:val="1c"/>
        <w:widowControl w:val="0"/>
        <w:tabs>
          <w:tab w:val="num" w:pos="425"/>
        </w:tabs>
        <w:spacing w:before="0" w:after="0" w:line="240" w:lineRule="auto"/>
        <w:ind w:left="0" w:right="34" w:firstLine="567"/>
        <w:rPr>
          <w:sz w:val="28"/>
          <w:szCs w:val="28"/>
        </w:rPr>
      </w:pPr>
      <w:r w:rsidRPr="00B368D6">
        <w:rPr>
          <w:sz w:val="20"/>
          <w:szCs w:val="20"/>
        </w:rPr>
        <w:t>П р и м е ч а н и е – Допускается устройство без естественного освещения.</w:t>
      </w:r>
    </w:p>
    <w:p w14:paraId="5402BED0" w14:textId="77777777" w:rsidR="00FE485B" w:rsidRDefault="00FE485B" w:rsidP="00FE485B">
      <w:pPr>
        <w:pStyle w:val="afc"/>
        <w:ind w:firstLine="567"/>
        <w:rPr>
          <w:rFonts w:cs="Times New Roman"/>
          <w:b/>
          <w:szCs w:val="28"/>
        </w:rPr>
      </w:pPr>
      <w:r w:rsidRPr="00B876E7">
        <w:rPr>
          <w:rFonts w:cs="Times New Roman"/>
          <w:b/>
          <w:szCs w:val="28"/>
        </w:rPr>
        <w:t xml:space="preserve">(Измененная редакция, Изм. № </w:t>
      </w:r>
      <w:r>
        <w:rPr>
          <w:rFonts w:cs="Times New Roman"/>
          <w:b/>
          <w:szCs w:val="28"/>
        </w:rPr>
        <w:t>3</w:t>
      </w:r>
      <w:r w:rsidRPr="00B876E7">
        <w:rPr>
          <w:rFonts w:cs="Times New Roman"/>
          <w:b/>
          <w:szCs w:val="28"/>
        </w:rPr>
        <w:t>).</w:t>
      </w:r>
    </w:p>
    <w:p w14:paraId="31A2A529" w14:textId="669EBB20" w:rsidR="00F370C7" w:rsidRDefault="00F370C7" w:rsidP="00F370C7">
      <w:pPr>
        <w:pStyle w:val="1c"/>
        <w:widowControl w:val="0"/>
        <w:tabs>
          <w:tab w:val="num" w:pos="425"/>
        </w:tabs>
        <w:spacing w:before="0" w:after="0" w:line="240" w:lineRule="auto"/>
        <w:ind w:left="0" w:right="34" w:firstLine="567"/>
        <w:rPr>
          <w:rFonts w:cs="Times New Roman"/>
          <w:b/>
          <w:sz w:val="28"/>
          <w:szCs w:val="28"/>
        </w:rPr>
      </w:pPr>
      <w:r w:rsidRPr="00FA4FE6">
        <w:rPr>
          <w:b/>
          <w:sz w:val="28"/>
          <w:szCs w:val="28"/>
        </w:rPr>
        <w:t>3.1.</w:t>
      </w:r>
      <w:r>
        <w:rPr>
          <w:b/>
          <w:sz w:val="28"/>
          <w:szCs w:val="28"/>
        </w:rPr>
        <w:t>25</w:t>
      </w:r>
      <w:r w:rsidRPr="00FA4FE6">
        <w:rPr>
          <w:b/>
          <w:sz w:val="28"/>
          <w:szCs w:val="28"/>
        </w:rPr>
        <w:t xml:space="preserve"> </w:t>
      </w:r>
      <w:r w:rsidRPr="00FA4FE6">
        <w:rPr>
          <w:rFonts w:cs="Times New Roman"/>
          <w:b/>
          <w:sz w:val="28"/>
          <w:szCs w:val="28"/>
        </w:rPr>
        <w:t>(</w:t>
      </w:r>
      <w:r w:rsidRPr="00E227BF">
        <w:rPr>
          <w:rFonts w:cs="Times New Roman"/>
          <w:b/>
          <w:sz w:val="28"/>
          <w:szCs w:val="28"/>
        </w:rPr>
        <w:t>Исключен, Изм. № 4).</w:t>
      </w:r>
    </w:p>
    <w:p w14:paraId="5CF1DED9" w14:textId="1433A325" w:rsidR="00DB4902" w:rsidRPr="00AE0BCB" w:rsidRDefault="00960D90" w:rsidP="00FE6E74">
      <w:pPr>
        <w:pStyle w:val="1c"/>
        <w:widowControl w:val="0"/>
        <w:tabs>
          <w:tab w:val="num" w:pos="425"/>
        </w:tabs>
        <w:spacing w:before="0" w:after="0" w:line="240" w:lineRule="auto"/>
        <w:ind w:left="0" w:right="34" w:firstLine="567"/>
        <w:rPr>
          <w:sz w:val="28"/>
          <w:szCs w:val="28"/>
        </w:rPr>
      </w:pPr>
      <w:r w:rsidRPr="00AE0BCB">
        <w:rPr>
          <w:sz w:val="28"/>
          <w:szCs w:val="28"/>
        </w:rPr>
        <w:t>3.1.26</w:t>
      </w:r>
      <w:r w:rsidR="00C9546E" w:rsidRPr="00AE0BCB">
        <w:rPr>
          <w:sz w:val="28"/>
          <w:szCs w:val="28"/>
        </w:rPr>
        <w:t xml:space="preserve"> </w:t>
      </w:r>
      <w:r w:rsidR="00C9546E" w:rsidRPr="00AE0BCB">
        <w:rPr>
          <w:b/>
          <w:sz w:val="28"/>
          <w:szCs w:val="28"/>
        </w:rPr>
        <w:t>с</w:t>
      </w:r>
      <w:r w:rsidR="00DB4902" w:rsidRPr="00AE0BCB">
        <w:rPr>
          <w:b/>
          <w:sz w:val="28"/>
          <w:szCs w:val="28"/>
        </w:rPr>
        <w:t>мешанные формы ведения урока</w:t>
      </w:r>
      <w:r w:rsidR="00C9546E" w:rsidRPr="00AE0BCB">
        <w:rPr>
          <w:b/>
          <w:sz w:val="28"/>
          <w:szCs w:val="28"/>
        </w:rPr>
        <w:t>:</w:t>
      </w:r>
      <w:r w:rsidR="00C9546E" w:rsidRPr="00AE0BCB">
        <w:rPr>
          <w:sz w:val="28"/>
          <w:szCs w:val="28"/>
        </w:rPr>
        <w:t xml:space="preserve"> О</w:t>
      </w:r>
      <w:r w:rsidR="00DB4902" w:rsidRPr="00AE0BCB">
        <w:rPr>
          <w:sz w:val="28"/>
          <w:szCs w:val="28"/>
        </w:rPr>
        <w:t>дновременное ведение фронтальных, групповых и индивидуальных форм работы.</w:t>
      </w:r>
    </w:p>
    <w:p w14:paraId="2A86FBFC" w14:textId="77777777" w:rsidR="00F370C7" w:rsidRPr="00F370C7" w:rsidRDefault="00F370C7" w:rsidP="00F370C7">
      <w:pPr>
        <w:spacing w:after="0"/>
        <w:ind w:left="0" w:firstLine="720"/>
        <w:rPr>
          <w:rFonts w:cs="Times New Roman"/>
          <w:sz w:val="28"/>
          <w:szCs w:val="28"/>
        </w:rPr>
      </w:pPr>
      <w:r w:rsidRPr="00F370C7">
        <w:rPr>
          <w:rFonts w:cs="Times New Roman"/>
          <w:sz w:val="28"/>
          <w:szCs w:val="28"/>
        </w:rPr>
        <w:t>3.1.27</w:t>
      </w:r>
    </w:p>
    <w:p w14:paraId="770E419C" w14:textId="77777777" w:rsidR="00F370C7" w:rsidRDefault="00F370C7" w:rsidP="00F370C7">
      <w:pPr>
        <w:pBdr>
          <w:top w:val="single" w:sz="4" w:space="1" w:color="auto"/>
          <w:left w:val="single" w:sz="4" w:space="4" w:color="auto"/>
          <w:bottom w:val="single" w:sz="4" w:space="1" w:color="auto"/>
          <w:right w:val="single" w:sz="4" w:space="31" w:color="auto"/>
        </w:pBdr>
        <w:tabs>
          <w:tab w:val="left" w:pos="8647"/>
        </w:tabs>
        <w:ind w:firstLine="720"/>
        <w:rPr>
          <w:rFonts w:cs="Times New Roman"/>
          <w:sz w:val="28"/>
          <w:szCs w:val="28"/>
        </w:rPr>
      </w:pPr>
      <w:r w:rsidRPr="00F370C7">
        <w:rPr>
          <w:rFonts w:cs="Times New Roman"/>
          <w:b/>
          <w:sz w:val="28"/>
          <w:szCs w:val="28"/>
        </w:rPr>
        <w:t>совмещенное освещение:</w:t>
      </w:r>
      <w:r w:rsidRPr="00F370C7">
        <w:rPr>
          <w:rFonts w:cs="Times New Roman"/>
          <w:sz w:val="28"/>
          <w:szCs w:val="28"/>
        </w:rPr>
        <w:t xml:space="preserve"> Освещение, при котором недостаточное по нормам естественное освещение дополняется искусственным в течение полного рабочего дня.</w:t>
      </w:r>
    </w:p>
    <w:p w14:paraId="4DE07D1D" w14:textId="78F7FAE0" w:rsidR="00F370C7" w:rsidRPr="00F370C7" w:rsidRDefault="00F370C7" w:rsidP="00F370C7">
      <w:pPr>
        <w:pBdr>
          <w:top w:val="single" w:sz="4" w:space="1" w:color="auto"/>
          <w:left w:val="single" w:sz="4" w:space="4" w:color="auto"/>
          <w:bottom w:val="single" w:sz="4" w:space="1" w:color="auto"/>
          <w:right w:val="single" w:sz="4" w:space="31" w:color="auto"/>
        </w:pBdr>
        <w:tabs>
          <w:tab w:val="left" w:pos="8647"/>
        </w:tabs>
        <w:ind w:firstLine="720"/>
        <w:rPr>
          <w:rFonts w:cs="Times New Roman"/>
          <w:sz w:val="28"/>
          <w:szCs w:val="28"/>
        </w:rPr>
      </w:pPr>
      <w:r w:rsidRPr="00F370C7">
        <w:rPr>
          <w:rFonts w:cs="Times New Roman"/>
          <w:sz w:val="28"/>
          <w:szCs w:val="28"/>
        </w:rPr>
        <w:t xml:space="preserve">[СП 52.13330.2016, пункт 3.83] </w:t>
      </w:r>
    </w:p>
    <w:p w14:paraId="62A554B1" w14:textId="40C5118D" w:rsidR="00DB4902" w:rsidRPr="00AE0BCB" w:rsidRDefault="00960D90" w:rsidP="00FE6E74">
      <w:pPr>
        <w:pStyle w:val="1c"/>
        <w:widowControl w:val="0"/>
        <w:tabs>
          <w:tab w:val="num" w:pos="425"/>
        </w:tabs>
        <w:spacing w:before="0" w:after="0" w:line="240" w:lineRule="auto"/>
        <w:ind w:left="0" w:right="34" w:firstLine="567"/>
        <w:rPr>
          <w:sz w:val="28"/>
          <w:szCs w:val="28"/>
        </w:rPr>
      </w:pPr>
      <w:r w:rsidRPr="00AE0BCB">
        <w:rPr>
          <w:sz w:val="28"/>
          <w:szCs w:val="28"/>
        </w:rPr>
        <w:t>3.1.28</w:t>
      </w:r>
      <w:r w:rsidR="00C9546E" w:rsidRPr="00AE0BCB">
        <w:rPr>
          <w:sz w:val="28"/>
          <w:szCs w:val="28"/>
        </w:rPr>
        <w:t xml:space="preserve"> </w:t>
      </w:r>
      <w:r w:rsidR="00C9546E" w:rsidRPr="00AE0BCB">
        <w:rPr>
          <w:b/>
          <w:sz w:val="28"/>
          <w:szCs w:val="28"/>
        </w:rPr>
        <w:t>с</w:t>
      </w:r>
      <w:r w:rsidR="00DB4902" w:rsidRPr="00AE0BCB">
        <w:rPr>
          <w:b/>
          <w:sz w:val="28"/>
          <w:szCs w:val="28"/>
        </w:rPr>
        <w:t>пециализированный кабинет</w:t>
      </w:r>
      <w:r w:rsidR="00C9546E" w:rsidRPr="00AE0BCB">
        <w:rPr>
          <w:b/>
          <w:sz w:val="28"/>
          <w:szCs w:val="28"/>
        </w:rPr>
        <w:t>:</w:t>
      </w:r>
      <w:r w:rsidR="00C9546E" w:rsidRPr="00AE0BCB">
        <w:rPr>
          <w:sz w:val="28"/>
          <w:szCs w:val="28"/>
        </w:rPr>
        <w:t xml:space="preserve"> </w:t>
      </w:r>
      <w:r w:rsidRPr="00AE0BCB">
        <w:rPr>
          <w:sz w:val="28"/>
          <w:szCs w:val="28"/>
        </w:rPr>
        <w:t>У</w:t>
      </w:r>
      <w:r w:rsidR="00137BDE" w:rsidRPr="00AE0BCB">
        <w:rPr>
          <w:sz w:val="28"/>
          <w:szCs w:val="28"/>
        </w:rPr>
        <w:t>чебное помещение, предназначенное для проведения занятий с учетом особенностей отдельных предметов и дисциплин</w:t>
      </w:r>
      <w:r w:rsidR="00DB4902" w:rsidRPr="00AE0BCB">
        <w:rPr>
          <w:sz w:val="28"/>
          <w:szCs w:val="28"/>
        </w:rPr>
        <w:t>.</w:t>
      </w:r>
    </w:p>
    <w:p w14:paraId="7BAEE722" w14:textId="1A71BF23" w:rsidR="00DB4902" w:rsidRDefault="00960D90" w:rsidP="00FE6E74">
      <w:pPr>
        <w:pStyle w:val="1c"/>
        <w:widowControl w:val="0"/>
        <w:tabs>
          <w:tab w:val="num" w:pos="425"/>
        </w:tabs>
        <w:spacing w:before="0" w:after="0" w:line="240" w:lineRule="auto"/>
        <w:ind w:left="0" w:right="34" w:firstLine="567"/>
        <w:rPr>
          <w:rFonts w:cs="Times New Roman"/>
          <w:b/>
          <w:sz w:val="28"/>
          <w:szCs w:val="28"/>
        </w:rPr>
      </w:pPr>
      <w:r w:rsidRPr="00FA4FE6">
        <w:rPr>
          <w:b/>
          <w:sz w:val="28"/>
          <w:szCs w:val="28"/>
        </w:rPr>
        <w:t>3.1.29</w:t>
      </w:r>
      <w:r w:rsidR="006B1ABC" w:rsidRPr="00FA4FE6">
        <w:rPr>
          <w:b/>
          <w:sz w:val="28"/>
          <w:szCs w:val="28"/>
        </w:rPr>
        <w:t xml:space="preserve"> </w:t>
      </w:r>
      <w:r w:rsidR="00FA4FE6" w:rsidRPr="00FA4FE6">
        <w:rPr>
          <w:rFonts w:cs="Times New Roman"/>
          <w:b/>
          <w:sz w:val="28"/>
          <w:szCs w:val="28"/>
        </w:rPr>
        <w:t>(</w:t>
      </w:r>
      <w:r w:rsidR="00FA4FE6" w:rsidRPr="00E227BF">
        <w:rPr>
          <w:rFonts w:cs="Times New Roman"/>
          <w:b/>
          <w:sz w:val="28"/>
          <w:szCs w:val="28"/>
        </w:rPr>
        <w:t>Исключен, Изм. № 4).</w:t>
      </w:r>
    </w:p>
    <w:p w14:paraId="7FE60593" w14:textId="1BFBD182" w:rsidR="00DB4902" w:rsidRDefault="002A6C19" w:rsidP="00FE6E74">
      <w:pPr>
        <w:pStyle w:val="1c"/>
        <w:widowControl w:val="0"/>
        <w:tabs>
          <w:tab w:val="num" w:pos="425"/>
        </w:tabs>
        <w:spacing w:before="0" w:after="0" w:line="240" w:lineRule="auto"/>
        <w:ind w:left="0" w:right="34" w:firstLine="567"/>
        <w:rPr>
          <w:sz w:val="28"/>
          <w:szCs w:val="28"/>
        </w:rPr>
      </w:pPr>
      <w:r w:rsidRPr="00AE0BCB">
        <w:rPr>
          <w:sz w:val="28"/>
          <w:szCs w:val="28"/>
        </w:rPr>
        <w:t>3.1.30</w:t>
      </w:r>
      <w:r w:rsidR="006B1ABC" w:rsidRPr="00AE0BCB">
        <w:rPr>
          <w:sz w:val="28"/>
          <w:szCs w:val="28"/>
        </w:rPr>
        <w:t xml:space="preserve"> </w:t>
      </w:r>
      <w:r w:rsidR="006B1ABC" w:rsidRPr="00AE0BCB">
        <w:rPr>
          <w:b/>
          <w:sz w:val="28"/>
          <w:szCs w:val="28"/>
        </w:rPr>
        <w:t>у</w:t>
      </w:r>
      <w:r w:rsidR="00DB4902" w:rsidRPr="00AE0BCB">
        <w:rPr>
          <w:b/>
          <w:sz w:val="28"/>
          <w:szCs w:val="28"/>
        </w:rPr>
        <w:t>ниверсальная ячейка</w:t>
      </w:r>
      <w:r w:rsidR="006B1ABC" w:rsidRPr="00AE0BCB">
        <w:rPr>
          <w:b/>
          <w:sz w:val="28"/>
          <w:szCs w:val="28"/>
        </w:rPr>
        <w:t>:</w:t>
      </w:r>
      <w:r w:rsidR="006B1ABC" w:rsidRPr="00AE0BCB">
        <w:rPr>
          <w:sz w:val="28"/>
          <w:szCs w:val="28"/>
        </w:rPr>
        <w:t xml:space="preserve"> Г</w:t>
      </w:r>
      <w:r w:rsidR="00DB4902" w:rsidRPr="00AE0BCB">
        <w:rPr>
          <w:sz w:val="28"/>
          <w:szCs w:val="28"/>
        </w:rPr>
        <w:t>рупп</w:t>
      </w:r>
      <w:r w:rsidRPr="00AE0BCB">
        <w:rPr>
          <w:sz w:val="28"/>
          <w:szCs w:val="28"/>
        </w:rPr>
        <w:t>а помещений в трансформируемом блоке начальных классов</w:t>
      </w:r>
      <w:r w:rsidR="006B1ABC" w:rsidRPr="00AE0BCB">
        <w:rPr>
          <w:sz w:val="28"/>
          <w:szCs w:val="28"/>
        </w:rPr>
        <w:t>, рассчитанная на пребывание одного</w:t>
      </w:r>
      <w:r w:rsidR="00DB4902" w:rsidRPr="00AE0BCB">
        <w:rPr>
          <w:sz w:val="28"/>
          <w:szCs w:val="28"/>
        </w:rPr>
        <w:t xml:space="preserve"> класса или дошкольной группы.</w:t>
      </w:r>
    </w:p>
    <w:p w14:paraId="500EA0B1" w14:textId="5C377FFD" w:rsidR="00FA4FE6" w:rsidRPr="00FA4FE6" w:rsidRDefault="00FA4FE6" w:rsidP="00FE6E74">
      <w:pPr>
        <w:pStyle w:val="1c"/>
        <w:widowControl w:val="0"/>
        <w:tabs>
          <w:tab w:val="num" w:pos="425"/>
        </w:tabs>
        <w:spacing w:before="0" w:after="0" w:line="240" w:lineRule="auto"/>
        <w:ind w:left="0" w:right="34" w:firstLine="567"/>
        <w:rPr>
          <w:sz w:val="28"/>
          <w:szCs w:val="28"/>
        </w:rPr>
      </w:pPr>
      <w:r w:rsidRPr="00FA4FE6">
        <w:rPr>
          <w:rFonts w:cs="Times New Roman"/>
          <w:sz w:val="28"/>
          <w:szCs w:val="28"/>
        </w:rPr>
        <w:t xml:space="preserve">3.1.30а </w:t>
      </w:r>
      <w:r w:rsidRPr="00FA4FE6">
        <w:rPr>
          <w:rFonts w:cs="Times New Roman"/>
          <w:b/>
          <w:sz w:val="28"/>
          <w:szCs w:val="28"/>
        </w:rPr>
        <w:t>универсальная групповая площадка:</w:t>
      </w:r>
      <w:r w:rsidRPr="00FA4FE6">
        <w:rPr>
          <w:rFonts w:cs="Times New Roman"/>
          <w:sz w:val="28"/>
          <w:szCs w:val="28"/>
        </w:rPr>
        <w:t xml:space="preserve"> Площадка на земельном участке БНК, используемая в качестве групповой площадки для дошкольных групп в период функционирования БНК в качестве дошкольной образовательной организации и площадки для отдыха классной группы в период функционирования БНК как ОО.</w:t>
      </w:r>
    </w:p>
    <w:p w14:paraId="2A838086" w14:textId="77777777" w:rsidR="00FA4FE6" w:rsidRPr="00E227BF" w:rsidRDefault="00FA4FE6" w:rsidP="00FA4FE6">
      <w:pPr>
        <w:pStyle w:val="afc"/>
        <w:ind w:firstLine="567"/>
        <w:rPr>
          <w:rFonts w:cs="Times New Roman"/>
          <w:b/>
          <w:szCs w:val="28"/>
        </w:rPr>
      </w:pPr>
      <w:r w:rsidRPr="00E227BF">
        <w:rPr>
          <w:rFonts w:cs="Times New Roman"/>
          <w:b/>
          <w:szCs w:val="28"/>
        </w:rPr>
        <w:t>(Введен дополнительно, Изм. № 4).</w:t>
      </w:r>
    </w:p>
    <w:p w14:paraId="0A49B1F4" w14:textId="77777777" w:rsidR="00FA4FE6" w:rsidRPr="00FA4FE6" w:rsidRDefault="00FA4FE6" w:rsidP="00FA4FE6">
      <w:pPr>
        <w:pStyle w:val="1c"/>
        <w:tabs>
          <w:tab w:val="num" w:pos="425"/>
        </w:tabs>
        <w:spacing w:before="0" w:after="0" w:line="240" w:lineRule="auto"/>
        <w:ind w:left="0" w:right="0" w:firstLine="567"/>
        <w:rPr>
          <w:rFonts w:cs="Times New Roman"/>
          <w:sz w:val="28"/>
          <w:szCs w:val="28"/>
        </w:rPr>
      </w:pPr>
      <w:r w:rsidRPr="00FA4FE6">
        <w:rPr>
          <w:rFonts w:cs="Times New Roman"/>
          <w:sz w:val="28"/>
          <w:szCs w:val="28"/>
        </w:rPr>
        <w:lastRenderedPageBreak/>
        <w:t xml:space="preserve">3.1.31 </w:t>
      </w:r>
      <w:r w:rsidRPr="00FA4FE6">
        <w:rPr>
          <w:rFonts w:cs="Times New Roman"/>
          <w:b/>
          <w:sz w:val="28"/>
          <w:szCs w:val="28"/>
        </w:rPr>
        <w:t>уровень общего образования</w:t>
      </w:r>
      <w:proofErr w:type="gramStart"/>
      <w:r w:rsidRPr="00FA4FE6">
        <w:rPr>
          <w:rFonts w:cs="Times New Roman"/>
          <w:b/>
          <w:sz w:val="28"/>
          <w:szCs w:val="28"/>
        </w:rPr>
        <w:t>:</w:t>
      </w:r>
      <w:r w:rsidRPr="00FA4FE6">
        <w:rPr>
          <w:rFonts w:cs="Times New Roman"/>
          <w:sz w:val="28"/>
          <w:szCs w:val="28"/>
        </w:rPr>
        <w:t xml:space="preserve"> Выделяют</w:t>
      </w:r>
      <w:proofErr w:type="gramEnd"/>
      <w:r w:rsidRPr="00FA4FE6">
        <w:rPr>
          <w:rFonts w:cs="Times New Roman"/>
          <w:sz w:val="28"/>
          <w:szCs w:val="28"/>
        </w:rPr>
        <w:t xml:space="preserve"> уровни общего образования:  </w:t>
      </w:r>
    </w:p>
    <w:p w14:paraId="483CA19A" w14:textId="77777777" w:rsidR="00FA4FE6" w:rsidRPr="00FA4FE6" w:rsidRDefault="00FA4FE6" w:rsidP="00FA4FE6">
      <w:pPr>
        <w:pStyle w:val="1c"/>
        <w:tabs>
          <w:tab w:val="num" w:pos="425"/>
        </w:tabs>
        <w:spacing w:before="0" w:after="0" w:line="240" w:lineRule="auto"/>
        <w:ind w:left="0" w:right="0" w:firstLine="567"/>
        <w:rPr>
          <w:rFonts w:cs="Times New Roman"/>
          <w:sz w:val="28"/>
          <w:szCs w:val="28"/>
        </w:rPr>
      </w:pPr>
      <w:r w:rsidRPr="00FA4FE6">
        <w:rPr>
          <w:rFonts w:cs="Times New Roman"/>
          <w:sz w:val="28"/>
          <w:szCs w:val="28"/>
        </w:rPr>
        <w:t>1) дошкольное образование;</w:t>
      </w:r>
    </w:p>
    <w:p w14:paraId="5910611E" w14:textId="77777777" w:rsidR="00FA4FE6" w:rsidRPr="00FA4FE6" w:rsidRDefault="00FA4FE6" w:rsidP="00FA4FE6">
      <w:pPr>
        <w:pStyle w:val="1c"/>
        <w:tabs>
          <w:tab w:val="num" w:pos="425"/>
        </w:tabs>
        <w:spacing w:before="0" w:after="0" w:line="240" w:lineRule="auto"/>
        <w:ind w:left="0" w:right="0" w:firstLine="567"/>
        <w:rPr>
          <w:rFonts w:cs="Times New Roman"/>
          <w:sz w:val="28"/>
          <w:szCs w:val="28"/>
        </w:rPr>
      </w:pPr>
      <w:r w:rsidRPr="00FA4FE6">
        <w:rPr>
          <w:rFonts w:cs="Times New Roman"/>
          <w:sz w:val="28"/>
          <w:szCs w:val="28"/>
        </w:rPr>
        <w:t>2) начальное общее образование: 1–4 классы;</w:t>
      </w:r>
    </w:p>
    <w:p w14:paraId="646AA35F" w14:textId="77777777" w:rsidR="00FA4FE6" w:rsidRPr="00FA4FE6" w:rsidRDefault="00FA4FE6" w:rsidP="00FA4FE6">
      <w:pPr>
        <w:pStyle w:val="1c"/>
        <w:tabs>
          <w:tab w:val="num" w:pos="425"/>
        </w:tabs>
        <w:spacing w:before="0" w:after="0" w:line="240" w:lineRule="auto"/>
        <w:ind w:left="0" w:right="0" w:firstLine="567"/>
        <w:rPr>
          <w:rFonts w:cs="Times New Roman"/>
          <w:sz w:val="28"/>
          <w:szCs w:val="28"/>
        </w:rPr>
      </w:pPr>
      <w:r w:rsidRPr="00FA4FE6">
        <w:rPr>
          <w:rFonts w:cs="Times New Roman"/>
          <w:sz w:val="28"/>
          <w:szCs w:val="28"/>
        </w:rPr>
        <w:t>3) основное общее образование: 5–9 классы;</w:t>
      </w:r>
    </w:p>
    <w:p w14:paraId="27B82A6D" w14:textId="6A0A6DCB" w:rsidR="002A6C19" w:rsidRPr="00FA4FE6" w:rsidRDefault="00FA4FE6" w:rsidP="00FA4FE6">
      <w:pPr>
        <w:pStyle w:val="1c"/>
        <w:widowControl w:val="0"/>
        <w:tabs>
          <w:tab w:val="num" w:pos="425"/>
        </w:tabs>
        <w:spacing w:before="0" w:after="0" w:line="240" w:lineRule="auto"/>
        <w:ind w:left="0" w:right="0" w:firstLine="567"/>
        <w:rPr>
          <w:rFonts w:cs="Times New Roman"/>
          <w:sz w:val="28"/>
          <w:szCs w:val="28"/>
        </w:rPr>
      </w:pPr>
      <w:r w:rsidRPr="00FA4FE6">
        <w:rPr>
          <w:rFonts w:cs="Times New Roman"/>
          <w:sz w:val="28"/>
          <w:szCs w:val="28"/>
        </w:rPr>
        <w:t>4) среднее общее образование:10–11 классы.</w:t>
      </w:r>
    </w:p>
    <w:p w14:paraId="4C8E28EC" w14:textId="77777777" w:rsidR="00FA4FE6" w:rsidRPr="00E227BF" w:rsidRDefault="00FA4FE6" w:rsidP="00FA4FE6">
      <w:pPr>
        <w:pStyle w:val="afc"/>
        <w:ind w:firstLine="567"/>
        <w:rPr>
          <w:rFonts w:cs="Times New Roman"/>
          <w:b/>
          <w:szCs w:val="28"/>
        </w:rPr>
      </w:pPr>
      <w:r w:rsidRPr="00E227BF">
        <w:rPr>
          <w:rFonts w:cs="Times New Roman"/>
          <w:b/>
          <w:szCs w:val="28"/>
        </w:rPr>
        <w:t>(Измененная редакция, Изм. № 4).</w:t>
      </w:r>
    </w:p>
    <w:p w14:paraId="3670CCEB" w14:textId="118D6D94" w:rsidR="00DB4902" w:rsidRPr="00AE0BCB" w:rsidRDefault="002A6C19" w:rsidP="00FE6E74">
      <w:pPr>
        <w:pStyle w:val="1c"/>
        <w:widowControl w:val="0"/>
        <w:tabs>
          <w:tab w:val="num" w:pos="425"/>
        </w:tabs>
        <w:spacing w:before="0" w:after="0" w:line="240" w:lineRule="auto"/>
        <w:ind w:left="0" w:right="34" w:firstLine="567"/>
        <w:rPr>
          <w:sz w:val="28"/>
          <w:szCs w:val="28"/>
        </w:rPr>
      </w:pPr>
      <w:r w:rsidRPr="00AE0BCB">
        <w:rPr>
          <w:sz w:val="28"/>
          <w:szCs w:val="28"/>
        </w:rPr>
        <w:t>3.1.32</w:t>
      </w:r>
      <w:r w:rsidR="006B1ABC" w:rsidRPr="00AE0BCB">
        <w:rPr>
          <w:sz w:val="28"/>
          <w:szCs w:val="28"/>
        </w:rPr>
        <w:t xml:space="preserve"> </w:t>
      </w:r>
      <w:r w:rsidR="006B1ABC" w:rsidRPr="00AE0BCB">
        <w:rPr>
          <w:b/>
          <w:sz w:val="28"/>
          <w:szCs w:val="28"/>
        </w:rPr>
        <w:t>у</w:t>
      </w:r>
      <w:r w:rsidR="00DB4902" w:rsidRPr="00AE0BCB">
        <w:rPr>
          <w:b/>
          <w:sz w:val="28"/>
          <w:szCs w:val="28"/>
        </w:rPr>
        <w:t>чебная секция</w:t>
      </w:r>
      <w:r w:rsidR="006B1ABC" w:rsidRPr="00AE0BCB">
        <w:rPr>
          <w:b/>
          <w:sz w:val="28"/>
          <w:szCs w:val="28"/>
        </w:rPr>
        <w:t>:</w:t>
      </w:r>
      <w:r w:rsidR="006B1ABC" w:rsidRPr="00AE0BCB">
        <w:rPr>
          <w:sz w:val="28"/>
          <w:szCs w:val="28"/>
        </w:rPr>
        <w:t xml:space="preserve"> Г</w:t>
      </w:r>
      <w:r w:rsidR="00DB4902" w:rsidRPr="00AE0BCB">
        <w:rPr>
          <w:sz w:val="28"/>
          <w:szCs w:val="28"/>
        </w:rPr>
        <w:t>руппа классных помещений (учебных кабинетов), рекреация, ресурсный центр и санузлы.</w:t>
      </w:r>
    </w:p>
    <w:p w14:paraId="6BA5DB09" w14:textId="77777777" w:rsidR="002A6C19" w:rsidRPr="00AE0BCB" w:rsidRDefault="002A6C19" w:rsidP="00FE6E74">
      <w:pPr>
        <w:pStyle w:val="1c"/>
        <w:widowControl w:val="0"/>
        <w:tabs>
          <w:tab w:val="num" w:pos="425"/>
        </w:tabs>
        <w:spacing w:before="0" w:after="0" w:line="240" w:lineRule="auto"/>
        <w:ind w:left="0" w:right="34" w:firstLine="567"/>
        <w:rPr>
          <w:sz w:val="28"/>
          <w:szCs w:val="28"/>
        </w:rPr>
      </w:pPr>
      <w:r w:rsidRPr="00AE0BCB">
        <w:rPr>
          <w:sz w:val="28"/>
          <w:szCs w:val="28"/>
        </w:rPr>
        <w:t xml:space="preserve">3.1.33 </w:t>
      </w:r>
      <w:r w:rsidRPr="00AE0BCB">
        <w:rPr>
          <w:b/>
          <w:sz w:val="28"/>
          <w:szCs w:val="28"/>
        </w:rPr>
        <w:t>учебный кабинет:</w:t>
      </w:r>
      <w:r w:rsidRPr="00AE0BCB">
        <w:rPr>
          <w:sz w:val="28"/>
          <w:szCs w:val="28"/>
        </w:rPr>
        <w:t xml:space="preserve"> </w:t>
      </w:r>
      <w:r w:rsidRPr="00AE0BCB">
        <w:rPr>
          <w:rFonts w:eastAsiaTheme="minorHAnsi" w:cstheme="minorBidi"/>
          <w:sz w:val="28"/>
          <w:szCs w:val="28"/>
        </w:rPr>
        <w:t>Помещение для проведения занятий по различным дисциплинам</w:t>
      </w:r>
      <w:commentRangeStart w:id="14"/>
      <w:commentRangeEnd w:id="14"/>
      <w:r w:rsidRPr="00AE0BCB">
        <w:rPr>
          <w:rStyle w:val="aff5"/>
          <w:kern w:val="0"/>
          <w:sz w:val="28"/>
          <w:szCs w:val="28"/>
          <w:lang w:eastAsia="en-US" w:bidi="ar-SA"/>
        </w:rPr>
        <w:commentReference w:id="14"/>
      </w:r>
      <w:r w:rsidRPr="00AE0BCB">
        <w:rPr>
          <w:rFonts w:eastAsiaTheme="minorHAnsi" w:cstheme="minorBidi"/>
          <w:sz w:val="28"/>
          <w:szCs w:val="28"/>
        </w:rPr>
        <w:t>.</w:t>
      </w:r>
    </w:p>
    <w:p w14:paraId="2072183C" w14:textId="28DF2BDF" w:rsidR="00DB4902" w:rsidRDefault="002A6C19" w:rsidP="00FE6E74">
      <w:pPr>
        <w:pStyle w:val="1c"/>
        <w:widowControl w:val="0"/>
        <w:tabs>
          <w:tab w:val="num" w:pos="425"/>
        </w:tabs>
        <w:spacing w:before="0" w:after="0" w:line="240" w:lineRule="auto"/>
        <w:ind w:left="0" w:right="34" w:firstLine="567"/>
        <w:rPr>
          <w:sz w:val="28"/>
          <w:szCs w:val="28"/>
        </w:rPr>
      </w:pPr>
      <w:r w:rsidRPr="00AE0BCB">
        <w:rPr>
          <w:sz w:val="28"/>
          <w:szCs w:val="28"/>
        </w:rPr>
        <w:t>3.1.34</w:t>
      </w:r>
      <w:r w:rsidR="006B1ABC" w:rsidRPr="00AE0BCB">
        <w:rPr>
          <w:sz w:val="28"/>
          <w:szCs w:val="28"/>
        </w:rPr>
        <w:t xml:space="preserve"> </w:t>
      </w:r>
      <w:r w:rsidR="006B1ABC" w:rsidRPr="00AE0BCB">
        <w:rPr>
          <w:b/>
          <w:sz w:val="28"/>
          <w:szCs w:val="28"/>
        </w:rPr>
        <w:t>ф</w:t>
      </w:r>
      <w:r w:rsidR="00DB4902" w:rsidRPr="00AE0BCB">
        <w:rPr>
          <w:b/>
          <w:sz w:val="28"/>
          <w:szCs w:val="28"/>
        </w:rPr>
        <w:t>ронтальные занятия</w:t>
      </w:r>
      <w:r w:rsidR="006B1ABC" w:rsidRPr="00AE0BCB">
        <w:rPr>
          <w:b/>
          <w:sz w:val="28"/>
          <w:szCs w:val="28"/>
        </w:rPr>
        <w:t>:</w:t>
      </w:r>
      <w:r w:rsidR="006B1ABC" w:rsidRPr="00AE0BCB">
        <w:rPr>
          <w:sz w:val="28"/>
          <w:szCs w:val="28"/>
        </w:rPr>
        <w:t xml:space="preserve"> Занятия, на которых </w:t>
      </w:r>
      <w:r w:rsidR="00DB4902" w:rsidRPr="00AE0BCB">
        <w:rPr>
          <w:sz w:val="28"/>
          <w:szCs w:val="28"/>
        </w:rPr>
        <w:t>все обучающиеся сидят лицом к классной доске и учителю.</w:t>
      </w:r>
    </w:p>
    <w:p w14:paraId="09021295" w14:textId="2F8F8551" w:rsidR="00FA4FE6" w:rsidRPr="00FA4FE6" w:rsidRDefault="00FA4FE6" w:rsidP="00FE6E74">
      <w:pPr>
        <w:pStyle w:val="1c"/>
        <w:widowControl w:val="0"/>
        <w:tabs>
          <w:tab w:val="num" w:pos="425"/>
        </w:tabs>
        <w:spacing w:before="0" w:after="0" w:line="240" w:lineRule="auto"/>
        <w:ind w:left="0" w:right="34" w:firstLine="567"/>
        <w:rPr>
          <w:sz w:val="28"/>
          <w:szCs w:val="28"/>
        </w:rPr>
      </w:pPr>
      <w:r w:rsidRPr="00FA4FE6">
        <w:rPr>
          <w:rFonts w:cs="Times New Roman"/>
          <w:sz w:val="28"/>
          <w:szCs w:val="28"/>
        </w:rPr>
        <w:t xml:space="preserve">3.1.35 </w:t>
      </w:r>
      <w:r w:rsidRPr="00FA4FE6">
        <w:rPr>
          <w:rFonts w:cs="Times New Roman"/>
          <w:sz w:val="28"/>
          <w:szCs w:val="28"/>
        </w:rPr>
        <w:tab/>
      </w:r>
      <w:r w:rsidRPr="00FA4FE6">
        <w:rPr>
          <w:rFonts w:cs="Times New Roman"/>
          <w:b/>
          <w:sz w:val="28"/>
          <w:szCs w:val="28"/>
        </w:rPr>
        <w:t>форум:</w:t>
      </w:r>
      <w:r w:rsidRPr="00FA4FE6">
        <w:rPr>
          <w:rFonts w:cs="Times New Roman"/>
          <w:sz w:val="28"/>
          <w:szCs w:val="28"/>
        </w:rPr>
        <w:t xml:space="preserve"> Часть рекреационного центра, устроенная в виде </w:t>
      </w:r>
      <w:proofErr w:type="spellStart"/>
      <w:r w:rsidRPr="00FA4FE6">
        <w:rPr>
          <w:rFonts w:cs="Times New Roman"/>
          <w:sz w:val="28"/>
          <w:szCs w:val="28"/>
        </w:rPr>
        <w:t>многосветного</w:t>
      </w:r>
      <w:proofErr w:type="spellEnd"/>
      <w:r w:rsidRPr="00FA4FE6">
        <w:rPr>
          <w:rFonts w:cs="Times New Roman"/>
          <w:sz w:val="28"/>
          <w:szCs w:val="28"/>
        </w:rPr>
        <w:t xml:space="preserve"> пространства с эстрадой в уровне пола или выше и местами для зрителей, размещаемыми на ступенях (ярусах), поднимающихся от эстрады к периферии.</w:t>
      </w:r>
    </w:p>
    <w:p w14:paraId="643773D3" w14:textId="77777777" w:rsidR="00FA4FE6" w:rsidRPr="00E227BF" w:rsidRDefault="00FA4FE6" w:rsidP="00FA4FE6">
      <w:pPr>
        <w:pStyle w:val="afc"/>
        <w:ind w:left="0" w:firstLine="567"/>
        <w:rPr>
          <w:rFonts w:cs="Times New Roman"/>
          <w:b/>
          <w:szCs w:val="28"/>
        </w:rPr>
      </w:pPr>
      <w:r w:rsidRPr="00E227BF">
        <w:rPr>
          <w:rFonts w:cs="Times New Roman"/>
          <w:b/>
          <w:szCs w:val="28"/>
        </w:rPr>
        <w:t>(Введен дополнительно, Изм. № 4).</w:t>
      </w:r>
    </w:p>
    <w:p w14:paraId="472118E3" w14:textId="774D3B6E" w:rsidR="00CD240E" w:rsidRPr="00AE0BCB" w:rsidRDefault="004F36CA" w:rsidP="00FE6E74">
      <w:pPr>
        <w:pStyle w:val="1c"/>
        <w:widowControl w:val="0"/>
        <w:numPr>
          <w:ilvl w:val="1"/>
          <w:numId w:val="21"/>
        </w:numPr>
        <w:spacing w:before="0" w:after="0" w:line="240" w:lineRule="auto"/>
        <w:ind w:left="0" w:right="34" w:firstLine="567"/>
        <w:rPr>
          <w:b/>
          <w:sz w:val="28"/>
          <w:szCs w:val="28"/>
        </w:rPr>
      </w:pPr>
      <w:r w:rsidRPr="00AE0BCB">
        <w:rPr>
          <w:b/>
          <w:sz w:val="28"/>
          <w:szCs w:val="28"/>
        </w:rPr>
        <w:t xml:space="preserve"> </w:t>
      </w:r>
      <w:r w:rsidR="00CD240E" w:rsidRPr="00AE0BCB">
        <w:rPr>
          <w:b/>
          <w:sz w:val="28"/>
          <w:szCs w:val="28"/>
        </w:rPr>
        <w:t>Сокращения</w:t>
      </w:r>
    </w:p>
    <w:p w14:paraId="34EF5640"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АРМ – автоматизированное рабочее место;</w:t>
      </w:r>
    </w:p>
    <w:p w14:paraId="5CCCA0A0"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БНК – блок начальных классов;</w:t>
      </w:r>
    </w:p>
    <w:p w14:paraId="313B0FFD"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ДОО – дошкольная образовательная организация;</w:t>
      </w:r>
    </w:p>
    <w:p w14:paraId="41E12C09"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ИКТ – информационно-коммуникационные технологии;</w:t>
      </w:r>
    </w:p>
    <w:p w14:paraId="766327EA"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КПД – коэффициент полезного действия;</w:t>
      </w:r>
    </w:p>
    <w:p w14:paraId="54FF2342"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МГН – маломобильные группы населения;</w:t>
      </w:r>
    </w:p>
    <w:p w14:paraId="5AF88081"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ОДО – образовательная организация дополнительного образования;</w:t>
      </w:r>
    </w:p>
    <w:p w14:paraId="0A66B36D"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ОО – общеобразовательная организация (школа);</w:t>
      </w:r>
    </w:p>
    <w:p w14:paraId="20FE18EB"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 xml:space="preserve">ОУ – осветительная установка; </w:t>
      </w:r>
    </w:p>
    <w:p w14:paraId="4F0EAB50"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СКУД – система контроля и управления доступом;</w:t>
      </w:r>
    </w:p>
    <w:p w14:paraId="00CF01E5"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СПС – система пожарной сигнализации;</w:t>
      </w:r>
    </w:p>
    <w:p w14:paraId="20885BE6"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 xml:space="preserve">СПШ – старшая профильная школа, общеобразовательная организация, реализующая образовательные программы основного общего и среднего общего образования, с дополнительным изучением профильных учебных предметов; </w:t>
      </w:r>
    </w:p>
    <w:p w14:paraId="2A3A58C1" w14:textId="77777777" w:rsidR="00FA4FE6" w:rsidRPr="00FA4FE6"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ТСО – технические средства обучения;</w:t>
      </w:r>
    </w:p>
    <w:p w14:paraId="338AEF14" w14:textId="1B6BAD0F" w:rsidR="002A6C19" w:rsidRPr="00AE0BCB" w:rsidRDefault="00FA4FE6" w:rsidP="00FA4FE6">
      <w:pPr>
        <w:pStyle w:val="1c"/>
        <w:widowControl w:val="0"/>
        <w:tabs>
          <w:tab w:val="num" w:pos="425"/>
        </w:tabs>
        <w:spacing w:before="0" w:after="0" w:line="240" w:lineRule="auto"/>
        <w:ind w:left="0" w:right="34" w:firstLine="567"/>
        <w:rPr>
          <w:sz w:val="28"/>
          <w:szCs w:val="28"/>
        </w:rPr>
      </w:pPr>
      <w:r w:rsidRPr="00FA4FE6">
        <w:rPr>
          <w:sz w:val="28"/>
          <w:szCs w:val="28"/>
        </w:rPr>
        <w:t>УРД – устройство разблокировки дверей.</w:t>
      </w:r>
    </w:p>
    <w:p w14:paraId="415F193E" w14:textId="42AF8F1C" w:rsidR="005679EB" w:rsidRPr="00AE0BCB" w:rsidRDefault="005679EB" w:rsidP="00FE6E74">
      <w:pPr>
        <w:pStyle w:val="afc"/>
        <w:ind w:firstLine="567"/>
        <w:rPr>
          <w:rFonts w:cs="Times New Roman"/>
          <w:b/>
          <w:szCs w:val="28"/>
        </w:rPr>
      </w:pPr>
      <w:r w:rsidRPr="00AE0BCB">
        <w:rPr>
          <w:rFonts w:cs="Times New Roman"/>
          <w:b/>
          <w:szCs w:val="28"/>
        </w:rPr>
        <w:t xml:space="preserve">(Измененная редакция, Изм. № </w:t>
      </w:r>
      <w:r w:rsidR="00FA4FE6">
        <w:rPr>
          <w:rFonts w:cs="Times New Roman"/>
          <w:b/>
          <w:szCs w:val="28"/>
        </w:rPr>
        <w:t>4</w:t>
      </w:r>
      <w:r w:rsidRPr="00AE0BCB">
        <w:rPr>
          <w:rFonts w:cs="Times New Roman"/>
          <w:b/>
          <w:szCs w:val="28"/>
        </w:rPr>
        <w:t>).</w:t>
      </w:r>
    </w:p>
    <w:p w14:paraId="678C6AE2" w14:textId="77777777" w:rsidR="003C3F10" w:rsidRPr="00AE0BCB" w:rsidRDefault="003C3F10" w:rsidP="00FE6E74">
      <w:pPr>
        <w:pStyle w:val="1c"/>
        <w:widowControl w:val="0"/>
        <w:tabs>
          <w:tab w:val="num" w:pos="425"/>
        </w:tabs>
        <w:spacing w:before="0" w:after="0" w:line="240" w:lineRule="auto"/>
        <w:ind w:left="0" w:right="34" w:firstLine="567"/>
        <w:rPr>
          <w:sz w:val="28"/>
          <w:szCs w:val="28"/>
        </w:rPr>
      </w:pPr>
    </w:p>
    <w:p w14:paraId="10ED5F68" w14:textId="7CB0F354" w:rsidR="00CD240E" w:rsidRPr="00FA4FE6" w:rsidRDefault="004F21D5" w:rsidP="00FE6E74">
      <w:pPr>
        <w:pStyle w:val="1"/>
        <w:numPr>
          <w:ilvl w:val="0"/>
          <w:numId w:val="0"/>
        </w:numPr>
        <w:spacing w:before="0" w:line="240" w:lineRule="auto"/>
        <w:ind w:right="34" w:firstLine="567"/>
        <w:rPr>
          <w:sz w:val="28"/>
        </w:rPr>
      </w:pPr>
      <w:bookmarkStart w:id="15" w:name="_Toc411428108"/>
      <w:bookmarkStart w:id="16" w:name="_Toc411432957"/>
      <w:bookmarkStart w:id="17" w:name="_Toc411507596"/>
      <w:bookmarkStart w:id="18" w:name="_Toc432769673"/>
      <w:r w:rsidRPr="00FA4FE6">
        <w:rPr>
          <w:sz w:val="28"/>
        </w:rPr>
        <w:t>4</w:t>
      </w:r>
      <w:r w:rsidR="00517ED0" w:rsidRPr="00FA4FE6">
        <w:rPr>
          <w:sz w:val="28"/>
        </w:rPr>
        <w:t xml:space="preserve"> </w:t>
      </w:r>
      <w:r w:rsidR="00CD240E" w:rsidRPr="00FA4FE6">
        <w:rPr>
          <w:sz w:val="28"/>
        </w:rPr>
        <w:t>Общие положения</w:t>
      </w:r>
      <w:bookmarkEnd w:id="15"/>
      <w:bookmarkEnd w:id="16"/>
      <w:bookmarkEnd w:id="17"/>
      <w:bookmarkEnd w:id="18"/>
    </w:p>
    <w:p w14:paraId="1533C96E" w14:textId="1D435C61" w:rsidR="00093944" w:rsidRPr="00FA4FE6" w:rsidRDefault="000365EB" w:rsidP="00FE6E74">
      <w:pPr>
        <w:pStyle w:val="1c"/>
        <w:widowControl w:val="0"/>
        <w:numPr>
          <w:ilvl w:val="1"/>
          <w:numId w:val="22"/>
        </w:numPr>
        <w:spacing w:before="0" w:after="0" w:line="240" w:lineRule="auto"/>
        <w:ind w:left="0" w:right="34" w:firstLine="567"/>
        <w:rPr>
          <w:sz w:val="28"/>
          <w:szCs w:val="28"/>
        </w:rPr>
      </w:pPr>
      <w:r w:rsidRPr="00FA4FE6">
        <w:rPr>
          <w:sz w:val="28"/>
          <w:szCs w:val="28"/>
        </w:rPr>
        <w:t xml:space="preserve"> </w:t>
      </w:r>
      <w:r w:rsidR="00FA4FE6" w:rsidRPr="00FA4FE6">
        <w:rPr>
          <w:rFonts w:cs="Times New Roman"/>
          <w:sz w:val="28"/>
          <w:szCs w:val="28"/>
        </w:rPr>
        <w:t>К общеобразовательным организациям относятся образовательные организации, реализующие основные образовательные программы начального общего, основного общего и (или) среднего общего образования, БНК (приложение Б), СПШ, ОО с углубленным изучением отдельных учебных предметов.</w:t>
      </w:r>
    </w:p>
    <w:p w14:paraId="7EC34AC3" w14:textId="67ED3D7F" w:rsidR="006D2485" w:rsidRPr="00AE0BCB" w:rsidRDefault="006D2485" w:rsidP="00FE6E74">
      <w:pPr>
        <w:pStyle w:val="1c"/>
        <w:widowControl w:val="0"/>
        <w:numPr>
          <w:ilvl w:val="1"/>
          <w:numId w:val="22"/>
        </w:numPr>
        <w:spacing w:before="0" w:after="0" w:line="240" w:lineRule="auto"/>
        <w:ind w:left="0" w:right="34" w:firstLine="567"/>
        <w:rPr>
          <w:strike/>
          <w:sz w:val="28"/>
          <w:szCs w:val="28"/>
        </w:rPr>
      </w:pPr>
      <w:r w:rsidRPr="00AE0BCB">
        <w:rPr>
          <w:sz w:val="28"/>
          <w:szCs w:val="28"/>
        </w:rPr>
        <w:t xml:space="preserve">Общеобразовательные организации обеспечивают осуществление </w:t>
      </w:r>
      <w:r w:rsidR="00542513" w:rsidRPr="00AE0BCB">
        <w:rPr>
          <w:sz w:val="28"/>
          <w:szCs w:val="28"/>
        </w:rPr>
        <w:lastRenderedPageBreak/>
        <w:t>обще</w:t>
      </w:r>
      <w:r w:rsidRPr="00AE0BCB">
        <w:rPr>
          <w:sz w:val="28"/>
          <w:szCs w:val="28"/>
        </w:rPr>
        <w:t>образовательн</w:t>
      </w:r>
      <w:r w:rsidR="00542513" w:rsidRPr="00AE0BCB">
        <w:rPr>
          <w:sz w:val="28"/>
          <w:szCs w:val="28"/>
        </w:rPr>
        <w:t>ой</w:t>
      </w:r>
      <w:r w:rsidRPr="00AE0BCB">
        <w:rPr>
          <w:sz w:val="28"/>
          <w:szCs w:val="28"/>
        </w:rPr>
        <w:t xml:space="preserve"> деятельности в соответствии с уровнями </w:t>
      </w:r>
      <w:r w:rsidRPr="00AE0BCB">
        <w:rPr>
          <w:rFonts w:cs="Times New Roman"/>
          <w:bCs/>
          <w:kern w:val="2"/>
          <w:sz w:val="28"/>
          <w:szCs w:val="28"/>
          <w:lang w:eastAsia="en-US" w:bidi="ar-SA"/>
        </w:rPr>
        <w:t xml:space="preserve">образования, </w:t>
      </w:r>
      <w:r w:rsidR="00542513" w:rsidRPr="00AE0BCB">
        <w:rPr>
          <w:rFonts w:cs="Times New Roman"/>
          <w:bCs/>
          <w:kern w:val="2"/>
          <w:sz w:val="28"/>
          <w:szCs w:val="28"/>
          <w:lang w:eastAsia="en-US" w:bidi="ar-SA"/>
        </w:rPr>
        <w:t>определенными</w:t>
      </w:r>
      <w:r w:rsidRPr="00AE0BCB">
        <w:rPr>
          <w:rFonts w:cs="Times New Roman"/>
          <w:bCs/>
          <w:kern w:val="2"/>
          <w:sz w:val="28"/>
          <w:szCs w:val="28"/>
          <w:lang w:eastAsia="en-US" w:bidi="ar-SA"/>
        </w:rPr>
        <w:t xml:space="preserve"> федеральным законом</w:t>
      </w:r>
      <w:r w:rsidRPr="00AE0BCB">
        <w:rPr>
          <w:rFonts w:eastAsia="Times New Roman" w:cs="Times New Roman"/>
          <w:kern w:val="0"/>
          <w:sz w:val="28"/>
          <w:szCs w:val="28"/>
          <w:lang w:eastAsia="ru-RU" w:bidi="ar-SA"/>
        </w:rPr>
        <w:t xml:space="preserve"> </w:t>
      </w:r>
      <w:r w:rsidR="00542513" w:rsidRPr="00AE0BCB">
        <w:rPr>
          <w:rFonts w:cs="Times New Roman"/>
          <w:bCs/>
          <w:kern w:val="2"/>
          <w:sz w:val="28"/>
          <w:szCs w:val="28"/>
          <w:lang w:eastAsia="en-US" w:bidi="ar-SA"/>
        </w:rPr>
        <w:t>[1]</w:t>
      </w:r>
      <w:r w:rsidRPr="00AE0BCB">
        <w:rPr>
          <w:rFonts w:cs="Times New Roman"/>
          <w:bCs/>
          <w:kern w:val="2"/>
          <w:sz w:val="28"/>
          <w:szCs w:val="28"/>
          <w:lang w:eastAsia="en-US" w:bidi="ar-SA"/>
        </w:rPr>
        <w:t>:</w:t>
      </w:r>
    </w:p>
    <w:p w14:paraId="251817D2" w14:textId="0C6F65EF" w:rsidR="00CD240E" w:rsidRPr="00AD5484" w:rsidRDefault="004F36CA" w:rsidP="00FE6E74">
      <w:pPr>
        <w:pStyle w:val="1c"/>
        <w:widowControl w:val="0"/>
        <w:spacing w:before="0" w:after="0" w:line="240" w:lineRule="auto"/>
        <w:ind w:left="0" w:right="34" w:firstLine="567"/>
        <w:rPr>
          <w:sz w:val="28"/>
          <w:szCs w:val="28"/>
        </w:rPr>
      </w:pPr>
      <w:r w:rsidRPr="00AE0BCB">
        <w:rPr>
          <w:sz w:val="28"/>
          <w:szCs w:val="28"/>
        </w:rPr>
        <w:t>-</w:t>
      </w:r>
      <w:r w:rsidR="00542513" w:rsidRPr="00AE0BCB">
        <w:rPr>
          <w:sz w:val="28"/>
          <w:szCs w:val="28"/>
        </w:rPr>
        <w:t xml:space="preserve"> начальное общее </w:t>
      </w:r>
      <w:r w:rsidR="00542513" w:rsidRPr="00AD5484">
        <w:rPr>
          <w:sz w:val="28"/>
          <w:szCs w:val="28"/>
        </w:rPr>
        <w:t>образование (1–</w:t>
      </w:r>
      <w:r w:rsidR="00CD240E" w:rsidRPr="00AD5484">
        <w:rPr>
          <w:sz w:val="28"/>
          <w:szCs w:val="28"/>
        </w:rPr>
        <w:t>4 классы);</w:t>
      </w:r>
    </w:p>
    <w:p w14:paraId="2856AC3B" w14:textId="09E7AD34" w:rsidR="00CD240E" w:rsidRPr="00AD5484" w:rsidRDefault="004F36CA" w:rsidP="00FE6E74">
      <w:pPr>
        <w:widowControl w:val="0"/>
        <w:spacing w:before="0" w:after="0" w:line="240" w:lineRule="auto"/>
        <w:ind w:right="34" w:firstLine="567"/>
        <w:rPr>
          <w:sz w:val="28"/>
          <w:szCs w:val="28"/>
        </w:rPr>
      </w:pPr>
      <w:r w:rsidRPr="00AD5484">
        <w:rPr>
          <w:sz w:val="28"/>
          <w:szCs w:val="28"/>
        </w:rPr>
        <w:t>-</w:t>
      </w:r>
      <w:r w:rsidR="00CD240E" w:rsidRPr="00AD5484">
        <w:rPr>
          <w:sz w:val="28"/>
          <w:szCs w:val="28"/>
        </w:rPr>
        <w:t xml:space="preserve"> </w:t>
      </w:r>
      <w:r w:rsidR="004E7F55" w:rsidRPr="00AD5484">
        <w:rPr>
          <w:sz w:val="28"/>
          <w:szCs w:val="28"/>
        </w:rPr>
        <w:t>основное</w:t>
      </w:r>
      <w:r w:rsidR="00542513" w:rsidRPr="00AD5484">
        <w:rPr>
          <w:sz w:val="28"/>
          <w:szCs w:val="28"/>
        </w:rPr>
        <w:t xml:space="preserve"> общее образование (5–</w:t>
      </w:r>
      <w:r w:rsidR="00CD240E" w:rsidRPr="00AD5484">
        <w:rPr>
          <w:sz w:val="28"/>
          <w:szCs w:val="28"/>
        </w:rPr>
        <w:t>9 классы);</w:t>
      </w:r>
    </w:p>
    <w:p w14:paraId="201A1E37" w14:textId="515A873E" w:rsidR="000365EB" w:rsidRDefault="004F36CA" w:rsidP="00FE6E74">
      <w:pPr>
        <w:widowControl w:val="0"/>
        <w:spacing w:before="0" w:after="0" w:line="240" w:lineRule="auto"/>
        <w:ind w:right="34" w:firstLine="567"/>
        <w:rPr>
          <w:sz w:val="28"/>
          <w:szCs w:val="28"/>
        </w:rPr>
      </w:pPr>
      <w:r w:rsidRPr="00AD5484">
        <w:rPr>
          <w:sz w:val="28"/>
          <w:szCs w:val="28"/>
        </w:rPr>
        <w:t>-</w:t>
      </w:r>
      <w:r w:rsidR="00CD240E" w:rsidRPr="00AD5484">
        <w:rPr>
          <w:sz w:val="28"/>
          <w:szCs w:val="28"/>
        </w:rPr>
        <w:t xml:space="preserve"> </w:t>
      </w:r>
      <w:r w:rsidR="004E7F55" w:rsidRPr="00AD5484">
        <w:rPr>
          <w:sz w:val="28"/>
          <w:szCs w:val="28"/>
        </w:rPr>
        <w:t>среднее</w:t>
      </w:r>
      <w:r w:rsidR="00542513" w:rsidRPr="00AD5484">
        <w:rPr>
          <w:sz w:val="28"/>
          <w:szCs w:val="28"/>
        </w:rPr>
        <w:t xml:space="preserve"> общее образование (</w:t>
      </w:r>
      <w:r w:rsidR="00AD5484" w:rsidRPr="00AD5484">
        <w:rPr>
          <w:rFonts w:cs="Times New Roman"/>
          <w:sz w:val="28"/>
          <w:szCs w:val="28"/>
        </w:rPr>
        <w:t>10–11 классы</w:t>
      </w:r>
      <w:r w:rsidR="00CD240E" w:rsidRPr="00AD5484">
        <w:rPr>
          <w:sz w:val="28"/>
          <w:szCs w:val="28"/>
        </w:rPr>
        <w:t>).</w:t>
      </w:r>
    </w:p>
    <w:p w14:paraId="2505E219" w14:textId="74B89306" w:rsidR="004E7F55" w:rsidRPr="00AD5484" w:rsidRDefault="00AD5484" w:rsidP="00FE6E74">
      <w:pPr>
        <w:pStyle w:val="1c"/>
        <w:widowControl w:val="0"/>
        <w:numPr>
          <w:ilvl w:val="1"/>
          <w:numId w:val="22"/>
        </w:numPr>
        <w:spacing w:before="0" w:after="0" w:line="240" w:lineRule="auto"/>
        <w:ind w:left="0" w:right="34" w:firstLine="567"/>
        <w:rPr>
          <w:rStyle w:val="1f7"/>
          <w:sz w:val="28"/>
          <w:szCs w:val="28"/>
        </w:rPr>
      </w:pPr>
      <w:r w:rsidRPr="00AD5484">
        <w:rPr>
          <w:rFonts w:cs="Times New Roman"/>
          <w:sz w:val="28"/>
          <w:szCs w:val="28"/>
        </w:rPr>
        <w:t>Вместимость зданий (расчетное число обучающихся) и организационно-педагогическую структуру ОО устанавливают заданием на проектирование исходя из градостроительных и демографических условий с учетом приложения В.</w:t>
      </w:r>
    </w:p>
    <w:p w14:paraId="6DBFA2CF" w14:textId="789507D8" w:rsidR="00CD240E" w:rsidRPr="00AD5484" w:rsidRDefault="00277862" w:rsidP="00FE6E74">
      <w:pPr>
        <w:pStyle w:val="1c"/>
        <w:widowControl w:val="0"/>
        <w:numPr>
          <w:ilvl w:val="1"/>
          <w:numId w:val="22"/>
        </w:numPr>
        <w:spacing w:before="0" w:after="0" w:line="240" w:lineRule="auto"/>
        <w:ind w:left="0" w:right="34" w:firstLine="567"/>
        <w:rPr>
          <w:rStyle w:val="1f7"/>
          <w:sz w:val="28"/>
          <w:szCs w:val="28"/>
        </w:rPr>
      </w:pPr>
      <w:r w:rsidRPr="00AD5484">
        <w:rPr>
          <w:rStyle w:val="1f7"/>
          <w:sz w:val="28"/>
          <w:szCs w:val="28"/>
        </w:rPr>
        <w:t xml:space="preserve"> </w:t>
      </w:r>
      <w:r w:rsidR="00AD5484" w:rsidRPr="00AD5484">
        <w:rPr>
          <w:rFonts w:cs="Times New Roman"/>
          <w:sz w:val="28"/>
          <w:szCs w:val="28"/>
        </w:rPr>
        <w:t>Отдельно стоящие здания ОО не рекомендуется проектировать более чем на 1400 обучающихся. При большем числе обучающихся ОО проектируют в виде комплекса зданий (блоков) с единым общешкольным центром и несколькими учебными корпусами (блоками), в том числе для начальных классов.</w:t>
      </w:r>
    </w:p>
    <w:p w14:paraId="056155C2" w14:textId="0B5995C8" w:rsidR="00CD240E" w:rsidRPr="00AD5484" w:rsidRDefault="00277862" w:rsidP="00AD5484">
      <w:pPr>
        <w:pStyle w:val="1c"/>
        <w:widowControl w:val="0"/>
        <w:numPr>
          <w:ilvl w:val="1"/>
          <w:numId w:val="22"/>
        </w:numPr>
        <w:shd w:val="clear" w:color="auto" w:fill="FFFFFF"/>
        <w:spacing w:before="0" w:after="0" w:line="240" w:lineRule="auto"/>
        <w:ind w:left="0" w:right="34" w:firstLine="567"/>
        <w:rPr>
          <w:sz w:val="28"/>
          <w:szCs w:val="28"/>
        </w:rPr>
      </w:pPr>
      <w:r w:rsidRPr="00AD5484">
        <w:rPr>
          <w:sz w:val="28"/>
          <w:szCs w:val="28"/>
        </w:rPr>
        <w:t xml:space="preserve"> </w:t>
      </w:r>
      <w:r w:rsidR="00AD5484" w:rsidRPr="00AD5484">
        <w:rPr>
          <w:rFonts w:cs="Times New Roman"/>
          <w:sz w:val="28"/>
          <w:szCs w:val="28"/>
        </w:rPr>
        <w:t>Наполняемость классов и групп продленного дня устанавливают заданием на проектирование. Площади учебных помещений принимают исходя из площади помещения на одного обучающегося по СП 2.4.3648 и расчетного количества мест в учебном помещении.</w:t>
      </w:r>
    </w:p>
    <w:p w14:paraId="02239E90" w14:textId="19EE08B4" w:rsidR="00CD240E" w:rsidRPr="00AE0BCB" w:rsidRDefault="00CD240E" w:rsidP="00FE6E74">
      <w:pPr>
        <w:pStyle w:val="1c"/>
        <w:widowControl w:val="0"/>
        <w:numPr>
          <w:ilvl w:val="1"/>
          <w:numId w:val="22"/>
        </w:numPr>
        <w:spacing w:before="0" w:after="0" w:line="240" w:lineRule="auto"/>
        <w:ind w:left="0" w:right="34" w:firstLine="567"/>
        <w:rPr>
          <w:sz w:val="28"/>
          <w:szCs w:val="28"/>
        </w:rPr>
      </w:pPr>
      <w:r w:rsidRPr="00AE0BCB">
        <w:rPr>
          <w:sz w:val="28"/>
          <w:szCs w:val="28"/>
        </w:rPr>
        <w:t xml:space="preserve"> При проведении за</w:t>
      </w:r>
      <w:r w:rsidR="00542513" w:rsidRPr="00AE0BCB">
        <w:rPr>
          <w:sz w:val="28"/>
          <w:szCs w:val="28"/>
        </w:rPr>
        <w:t>нятий по иностранному языку в 1–</w:t>
      </w:r>
      <w:r w:rsidRPr="00AE0BCB">
        <w:rPr>
          <w:sz w:val="28"/>
          <w:szCs w:val="28"/>
        </w:rPr>
        <w:t>11 к</w:t>
      </w:r>
      <w:r w:rsidR="00542513" w:rsidRPr="00AE0BCB">
        <w:rPr>
          <w:sz w:val="28"/>
          <w:szCs w:val="28"/>
        </w:rPr>
        <w:t>лассах и трудовому обучению в 5–</w:t>
      </w:r>
      <w:r w:rsidRPr="00AE0BCB">
        <w:rPr>
          <w:sz w:val="28"/>
          <w:szCs w:val="28"/>
        </w:rPr>
        <w:t>11 кл</w:t>
      </w:r>
      <w:r w:rsidR="00542513" w:rsidRPr="00AE0BCB">
        <w:rPr>
          <w:sz w:val="28"/>
          <w:szCs w:val="28"/>
        </w:rPr>
        <w:t>ассах, физической культуре в 10–</w:t>
      </w:r>
      <w:r w:rsidRPr="00AE0BCB">
        <w:rPr>
          <w:sz w:val="28"/>
          <w:szCs w:val="28"/>
        </w:rPr>
        <w:t>11 классах, по информатике и вычислительной технике, физике, химии и биологии (во врем</w:t>
      </w:r>
      <w:r w:rsidR="001F3B17" w:rsidRPr="00AE0BCB">
        <w:rPr>
          <w:sz w:val="28"/>
          <w:szCs w:val="28"/>
        </w:rPr>
        <w:t>я практических занятий) классную группу делят на две</w:t>
      </w:r>
      <w:r w:rsidRPr="00AE0BCB">
        <w:rPr>
          <w:sz w:val="28"/>
          <w:szCs w:val="28"/>
        </w:rPr>
        <w:t xml:space="preserve"> подгруппы. </w:t>
      </w:r>
    </w:p>
    <w:p w14:paraId="2B86BECC" w14:textId="77777777" w:rsidR="00CD240E" w:rsidRPr="00AE0BCB" w:rsidRDefault="00CD240E" w:rsidP="00FE6E74">
      <w:pPr>
        <w:pStyle w:val="1f6"/>
        <w:spacing w:before="0" w:line="240" w:lineRule="auto"/>
        <w:ind w:left="0" w:firstLine="567"/>
        <w:rPr>
          <w:sz w:val="28"/>
          <w:szCs w:val="28"/>
        </w:rPr>
      </w:pPr>
      <w:r w:rsidRPr="00AE0BCB">
        <w:rPr>
          <w:sz w:val="28"/>
          <w:szCs w:val="28"/>
        </w:rPr>
        <w:t>Допускае</w:t>
      </w:r>
      <w:r w:rsidR="001F3B17" w:rsidRPr="00AE0BCB">
        <w:rPr>
          <w:sz w:val="28"/>
          <w:szCs w:val="28"/>
        </w:rPr>
        <w:t>тся деление классной группы на две</w:t>
      </w:r>
      <w:r w:rsidRPr="00AE0BCB">
        <w:rPr>
          <w:sz w:val="28"/>
          <w:szCs w:val="28"/>
        </w:rPr>
        <w:t xml:space="preserve"> подгруппы при проведении занятий по проектной деятельности. </w:t>
      </w:r>
    </w:p>
    <w:p w14:paraId="6B5272B3" w14:textId="04CBCCFF" w:rsidR="00CD240E" w:rsidRPr="00AE0BCB" w:rsidRDefault="00CD240E" w:rsidP="00FE6E74">
      <w:pPr>
        <w:pStyle w:val="1c"/>
        <w:widowControl w:val="0"/>
        <w:spacing w:before="0" w:after="0" w:line="240" w:lineRule="auto"/>
        <w:ind w:left="0" w:right="34" w:firstLine="567"/>
        <w:rPr>
          <w:sz w:val="28"/>
          <w:szCs w:val="28"/>
        </w:rPr>
      </w:pPr>
      <w:r w:rsidRPr="00AE0BCB">
        <w:rPr>
          <w:sz w:val="28"/>
          <w:szCs w:val="28"/>
        </w:rPr>
        <w:t xml:space="preserve">В </w:t>
      </w:r>
      <w:r w:rsidR="00BB1CC8" w:rsidRPr="00AE0BCB">
        <w:rPr>
          <w:sz w:val="28"/>
          <w:szCs w:val="28"/>
        </w:rPr>
        <w:t>общеобразовательных организациях</w:t>
      </w:r>
      <w:r w:rsidRPr="00AE0BCB">
        <w:rPr>
          <w:sz w:val="28"/>
          <w:szCs w:val="28"/>
        </w:rPr>
        <w:t xml:space="preserve"> с профильным обучением, </w:t>
      </w:r>
      <w:r w:rsidR="007F763B" w:rsidRPr="00AE0BCB">
        <w:rPr>
          <w:sz w:val="28"/>
          <w:szCs w:val="28"/>
        </w:rPr>
        <w:t>углубленным изу</w:t>
      </w:r>
      <w:r w:rsidR="00542513" w:rsidRPr="00AE0BCB">
        <w:rPr>
          <w:sz w:val="28"/>
          <w:szCs w:val="28"/>
        </w:rPr>
        <w:t>чением отдельных дисциплин</w:t>
      </w:r>
      <w:r w:rsidR="007F763B" w:rsidRPr="00AE0BCB">
        <w:rPr>
          <w:sz w:val="28"/>
          <w:szCs w:val="28"/>
        </w:rPr>
        <w:t xml:space="preserve"> </w:t>
      </w:r>
      <w:r w:rsidRPr="00AE0BCB">
        <w:rPr>
          <w:sz w:val="28"/>
          <w:szCs w:val="28"/>
        </w:rPr>
        <w:t xml:space="preserve">для проведения практических работ допускается деление класса на несколько подгрупп, исходя из дифференцированных или интегрированных программ обучения, а также для организации групповых работ и самостоятельных занятий </w:t>
      </w:r>
      <w:r w:rsidR="004E7F55" w:rsidRPr="00AE0BCB">
        <w:rPr>
          <w:rFonts w:cs="Times New Roman"/>
          <w:sz w:val="28"/>
          <w:szCs w:val="28"/>
        </w:rPr>
        <w:t>обучающих</w:t>
      </w:r>
      <w:r w:rsidRPr="00AE0BCB">
        <w:rPr>
          <w:sz w:val="28"/>
          <w:szCs w:val="28"/>
        </w:rPr>
        <w:t xml:space="preserve">ся по интересам. </w:t>
      </w:r>
      <w:r w:rsidR="00AD5484" w:rsidRPr="00AD5484">
        <w:rPr>
          <w:sz w:val="28"/>
          <w:szCs w:val="28"/>
        </w:rPr>
        <w:t>Состав и площадь помещений для занятий по дополнительным общеобразовательным программам, помещений для профессионального обучения (при наличии) принимают по заданию на проектирование.</w:t>
      </w:r>
    </w:p>
    <w:p w14:paraId="2C18FBD2" w14:textId="2EF67022" w:rsidR="005679EB" w:rsidRDefault="00AD5484" w:rsidP="00FE6E74">
      <w:pPr>
        <w:pStyle w:val="1c"/>
        <w:widowControl w:val="0"/>
        <w:spacing w:before="0" w:after="0" w:line="240" w:lineRule="auto"/>
        <w:ind w:left="0" w:right="34" w:firstLine="567"/>
        <w:rPr>
          <w:rFonts w:cs="Times New Roman"/>
          <w:b/>
          <w:sz w:val="28"/>
          <w:szCs w:val="28"/>
        </w:rPr>
      </w:pPr>
      <w:r>
        <w:rPr>
          <w:rFonts w:cs="Times New Roman"/>
          <w:b/>
          <w:sz w:val="28"/>
          <w:szCs w:val="28"/>
        </w:rPr>
        <w:t>4.1</w:t>
      </w:r>
      <w:r w:rsidRPr="00AD5484">
        <w:rPr>
          <w:rFonts w:cs="Times New Roman"/>
          <w:b/>
          <w:sz w:val="28"/>
          <w:szCs w:val="28"/>
        </w:rPr>
        <w:t>–</w:t>
      </w:r>
      <w:r>
        <w:rPr>
          <w:rFonts w:cs="Times New Roman"/>
          <w:b/>
          <w:sz w:val="28"/>
          <w:szCs w:val="28"/>
        </w:rPr>
        <w:t xml:space="preserve">4.6 </w:t>
      </w:r>
      <w:r w:rsidRPr="00E227BF">
        <w:rPr>
          <w:rFonts w:cs="Times New Roman"/>
          <w:b/>
          <w:sz w:val="28"/>
          <w:szCs w:val="28"/>
        </w:rPr>
        <w:t>(Измененная редакция, Изм. № 4).</w:t>
      </w:r>
    </w:p>
    <w:p w14:paraId="089AD553" w14:textId="77777777" w:rsidR="00AD5484" w:rsidRPr="00AE0BCB" w:rsidRDefault="00AD5484" w:rsidP="00FE6E74">
      <w:pPr>
        <w:pStyle w:val="1c"/>
        <w:widowControl w:val="0"/>
        <w:spacing w:before="0" w:after="0" w:line="240" w:lineRule="auto"/>
        <w:ind w:left="0" w:right="34" w:firstLine="567"/>
        <w:rPr>
          <w:sz w:val="28"/>
          <w:szCs w:val="28"/>
        </w:rPr>
      </w:pPr>
    </w:p>
    <w:p w14:paraId="55071EA8" w14:textId="77777777" w:rsidR="00CD240E" w:rsidRPr="00AE0BCB" w:rsidRDefault="00F441F0" w:rsidP="00AD5484">
      <w:pPr>
        <w:pStyle w:val="1"/>
        <w:numPr>
          <w:ilvl w:val="0"/>
          <w:numId w:val="22"/>
        </w:numPr>
        <w:spacing w:before="0" w:line="240" w:lineRule="auto"/>
        <w:ind w:left="567" w:right="34" w:firstLine="0"/>
        <w:rPr>
          <w:sz w:val="28"/>
        </w:rPr>
      </w:pPr>
      <w:bookmarkStart w:id="19" w:name="_Toc411428109"/>
      <w:bookmarkStart w:id="20" w:name="_Toc411432958"/>
      <w:bookmarkStart w:id="21" w:name="_Toc411507597"/>
      <w:bookmarkStart w:id="22" w:name="_Toc432769674"/>
      <w:r w:rsidRPr="00AE0BCB">
        <w:rPr>
          <w:sz w:val="28"/>
        </w:rPr>
        <w:t xml:space="preserve"> </w:t>
      </w:r>
      <w:r w:rsidR="00CD240E" w:rsidRPr="00AE0BCB">
        <w:rPr>
          <w:sz w:val="28"/>
        </w:rPr>
        <w:t>Требования к организации сети, виды и типы общеобразовательных организаций</w:t>
      </w:r>
      <w:bookmarkEnd w:id="19"/>
      <w:bookmarkEnd w:id="20"/>
      <w:bookmarkEnd w:id="21"/>
      <w:bookmarkEnd w:id="22"/>
    </w:p>
    <w:p w14:paraId="06874BAF" w14:textId="5308CE37" w:rsidR="00CD240E" w:rsidRPr="00AD5484" w:rsidRDefault="00CD240E" w:rsidP="00E63058">
      <w:pPr>
        <w:pStyle w:val="1c"/>
        <w:numPr>
          <w:ilvl w:val="1"/>
          <w:numId w:val="22"/>
        </w:numPr>
        <w:shd w:val="clear" w:color="auto" w:fill="FFFFFF"/>
        <w:spacing w:before="0" w:after="0" w:line="240" w:lineRule="auto"/>
        <w:ind w:left="0" w:right="34" w:firstLine="567"/>
        <w:rPr>
          <w:sz w:val="28"/>
          <w:szCs w:val="28"/>
        </w:rPr>
      </w:pPr>
      <w:r w:rsidRPr="00AD5484">
        <w:rPr>
          <w:sz w:val="28"/>
          <w:szCs w:val="28"/>
        </w:rPr>
        <w:t xml:space="preserve"> Виды и типы </w:t>
      </w:r>
      <w:r w:rsidR="00542513" w:rsidRPr="00AD5484">
        <w:rPr>
          <w:sz w:val="28"/>
          <w:szCs w:val="28"/>
        </w:rPr>
        <w:t>ОО</w:t>
      </w:r>
      <w:r w:rsidRPr="00AD5484">
        <w:rPr>
          <w:sz w:val="28"/>
          <w:szCs w:val="28"/>
        </w:rPr>
        <w:t xml:space="preserve"> различаются организационно-педагогическими структурами (соотношением возрастных параллелей </w:t>
      </w:r>
      <w:r w:rsidR="004E7F55" w:rsidRPr="00AD5484">
        <w:rPr>
          <w:rFonts w:cs="Times New Roman"/>
          <w:sz w:val="28"/>
          <w:szCs w:val="28"/>
        </w:rPr>
        <w:t>обучающих</w:t>
      </w:r>
      <w:r w:rsidRPr="00AD5484">
        <w:rPr>
          <w:sz w:val="28"/>
          <w:szCs w:val="28"/>
        </w:rPr>
        <w:t xml:space="preserve">ся), содержанием, формами и методами организации </w:t>
      </w:r>
      <w:r w:rsidR="00AD5484" w:rsidRPr="00AD5484">
        <w:rPr>
          <w:rFonts w:cs="Times New Roman"/>
          <w:sz w:val="28"/>
          <w:szCs w:val="28"/>
        </w:rPr>
        <w:t>образовательного</w:t>
      </w:r>
      <w:r w:rsidRPr="00AD5484">
        <w:rPr>
          <w:sz w:val="28"/>
          <w:szCs w:val="28"/>
        </w:rPr>
        <w:t xml:space="preserve"> процесса и его профильной организации.</w:t>
      </w:r>
    </w:p>
    <w:p w14:paraId="0F6F1CEB" w14:textId="5044DFE7" w:rsidR="00CD240E" w:rsidRPr="00AE0BCB" w:rsidRDefault="00F441F0" w:rsidP="00FE6E74">
      <w:pPr>
        <w:pStyle w:val="1c"/>
        <w:numPr>
          <w:ilvl w:val="1"/>
          <w:numId w:val="22"/>
        </w:numPr>
        <w:shd w:val="clear" w:color="auto" w:fill="FFFFFF"/>
        <w:spacing w:before="0" w:after="0" w:line="240" w:lineRule="auto"/>
        <w:ind w:left="0" w:right="34" w:firstLine="567"/>
        <w:rPr>
          <w:sz w:val="28"/>
          <w:szCs w:val="28"/>
        </w:rPr>
      </w:pPr>
      <w:r w:rsidRPr="00AE0BCB">
        <w:rPr>
          <w:rStyle w:val="1f7"/>
          <w:sz w:val="28"/>
          <w:szCs w:val="28"/>
        </w:rPr>
        <w:t xml:space="preserve"> </w:t>
      </w:r>
      <w:r w:rsidR="00CD240E" w:rsidRPr="00AD5484">
        <w:rPr>
          <w:rStyle w:val="1f7"/>
          <w:sz w:val="28"/>
          <w:szCs w:val="28"/>
        </w:rPr>
        <w:t>Номенклатура</w:t>
      </w:r>
      <w:r w:rsidR="00CD240E" w:rsidRPr="00AD5484">
        <w:rPr>
          <w:sz w:val="28"/>
          <w:szCs w:val="28"/>
        </w:rPr>
        <w:t xml:space="preserve"> </w:t>
      </w:r>
      <w:r w:rsidR="00AD5484" w:rsidRPr="00AD5484">
        <w:rPr>
          <w:rFonts w:cs="Times New Roman"/>
          <w:sz w:val="28"/>
          <w:szCs w:val="28"/>
        </w:rPr>
        <w:t>основных</w:t>
      </w:r>
      <w:r w:rsidR="00AD5484" w:rsidRPr="00AD5484">
        <w:rPr>
          <w:sz w:val="28"/>
          <w:szCs w:val="28"/>
        </w:rPr>
        <w:t xml:space="preserve"> </w:t>
      </w:r>
      <w:r w:rsidR="00CD240E" w:rsidRPr="00AD5484">
        <w:rPr>
          <w:sz w:val="28"/>
          <w:szCs w:val="28"/>
        </w:rPr>
        <w:t>видов и типов</w:t>
      </w:r>
      <w:r w:rsidR="00CD240E" w:rsidRPr="00AE0BCB">
        <w:rPr>
          <w:sz w:val="28"/>
          <w:szCs w:val="28"/>
        </w:rPr>
        <w:t xml:space="preserve"> зданий </w:t>
      </w:r>
      <w:r w:rsidR="00542513" w:rsidRPr="00AE0BCB">
        <w:rPr>
          <w:sz w:val="28"/>
          <w:szCs w:val="28"/>
        </w:rPr>
        <w:t>ОО</w:t>
      </w:r>
      <w:r w:rsidR="00CD240E" w:rsidRPr="00AE0BCB">
        <w:rPr>
          <w:sz w:val="28"/>
          <w:szCs w:val="28"/>
        </w:rPr>
        <w:t xml:space="preserve"> </w:t>
      </w:r>
      <w:r w:rsidR="00CD240E" w:rsidRPr="00AE0BCB">
        <w:rPr>
          <w:rStyle w:val="1f7"/>
          <w:sz w:val="28"/>
          <w:szCs w:val="28"/>
        </w:rPr>
        <w:t>приведена в</w:t>
      </w:r>
      <w:r w:rsidR="00CD240E" w:rsidRPr="00AE0BCB">
        <w:rPr>
          <w:sz w:val="28"/>
          <w:szCs w:val="28"/>
        </w:rPr>
        <w:t xml:space="preserve"> приложении </w:t>
      </w:r>
      <w:r w:rsidRPr="00AE0BCB">
        <w:rPr>
          <w:rStyle w:val="1f7"/>
          <w:sz w:val="28"/>
          <w:szCs w:val="28"/>
        </w:rPr>
        <w:t>А</w:t>
      </w:r>
      <w:r w:rsidR="00CD240E" w:rsidRPr="00AE0BCB">
        <w:rPr>
          <w:sz w:val="28"/>
          <w:szCs w:val="28"/>
        </w:rPr>
        <w:t>.</w:t>
      </w:r>
    </w:p>
    <w:p w14:paraId="34B51A85" w14:textId="27A17B3D" w:rsidR="00CD240E" w:rsidRPr="00AE0BCB" w:rsidRDefault="00B452E8" w:rsidP="00FE6E74">
      <w:pPr>
        <w:spacing w:before="0" w:after="0" w:line="240" w:lineRule="auto"/>
        <w:ind w:left="0" w:right="34" w:firstLine="567"/>
        <w:rPr>
          <w:rFonts w:eastAsia="DejaVuSerif"/>
          <w:sz w:val="28"/>
          <w:szCs w:val="28"/>
        </w:rPr>
      </w:pPr>
      <w:r w:rsidRPr="00AE0BCB">
        <w:rPr>
          <w:sz w:val="28"/>
          <w:szCs w:val="28"/>
        </w:rPr>
        <w:t>Организации</w:t>
      </w:r>
      <w:r w:rsidR="007F763B" w:rsidRPr="00AE0BCB">
        <w:rPr>
          <w:sz w:val="28"/>
          <w:szCs w:val="28"/>
        </w:rPr>
        <w:t>,</w:t>
      </w:r>
      <w:r w:rsidR="00CD240E" w:rsidRPr="00AE0BCB">
        <w:rPr>
          <w:sz w:val="28"/>
          <w:szCs w:val="28"/>
        </w:rPr>
        <w:t xml:space="preserve"> </w:t>
      </w:r>
      <w:r w:rsidR="007F763B" w:rsidRPr="00AE0BCB">
        <w:rPr>
          <w:sz w:val="28"/>
          <w:szCs w:val="28"/>
        </w:rPr>
        <w:t>реализующие программы различных уровней образования</w:t>
      </w:r>
      <w:r w:rsidR="00542513" w:rsidRPr="00AE0BCB">
        <w:rPr>
          <w:sz w:val="28"/>
          <w:szCs w:val="28"/>
        </w:rPr>
        <w:t>,</w:t>
      </w:r>
      <w:r w:rsidR="007F763B" w:rsidRPr="00AE0BCB">
        <w:rPr>
          <w:sz w:val="28"/>
          <w:szCs w:val="28"/>
        </w:rPr>
        <w:t xml:space="preserve"> </w:t>
      </w:r>
      <w:r w:rsidR="00CD240E" w:rsidRPr="00AE0BCB">
        <w:rPr>
          <w:sz w:val="28"/>
          <w:szCs w:val="28"/>
        </w:rPr>
        <w:t xml:space="preserve">могут размещаться </w:t>
      </w:r>
      <w:r w:rsidR="00625246" w:rsidRPr="00AE0BCB">
        <w:rPr>
          <w:sz w:val="28"/>
          <w:szCs w:val="28"/>
        </w:rPr>
        <w:t>автономно</w:t>
      </w:r>
      <w:r w:rsidR="00CD240E" w:rsidRPr="00AE0BCB">
        <w:rPr>
          <w:sz w:val="28"/>
          <w:szCs w:val="28"/>
        </w:rPr>
        <w:t xml:space="preserve"> или формироваться в комплексы в разнообразных сочетаниях.</w:t>
      </w:r>
      <w:r w:rsidR="00CD240E" w:rsidRPr="00AE0BCB">
        <w:rPr>
          <w:rFonts w:eastAsia="DejaVuSerif"/>
          <w:sz w:val="28"/>
          <w:szCs w:val="28"/>
        </w:rPr>
        <w:t xml:space="preserve"> </w:t>
      </w:r>
    </w:p>
    <w:p w14:paraId="22C72E2B" w14:textId="15A3BFBE" w:rsidR="00CD240E" w:rsidRPr="00AD5484" w:rsidRDefault="00CD240E" w:rsidP="00FE6E74">
      <w:pPr>
        <w:pStyle w:val="1c"/>
        <w:numPr>
          <w:ilvl w:val="1"/>
          <w:numId w:val="22"/>
        </w:numPr>
        <w:shd w:val="clear" w:color="auto" w:fill="FFFFFF"/>
        <w:spacing w:before="0" w:after="0" w:line="240" w:lineRule="auto"/>
        <w:ind w:left="0" w:right="34" w:firstLine="567"/>
        <w:rPr>
          <w:sz w:val="28"/>
          <w:szCs w:val="28"/>
        </w:rPr>
      </w:pPr>
      <w:r w:rsidRPr="00AE0BCB">
        <w:rPr>
          <w:sz w:val="28"/>
          <w:szCs w:val="28"/>
        </w:rPr>
        <w:lastRenderedPageBreak/>
        <w:t xml:space="preserve"> </w:t>
      </w:r>
      <w:r w:rsidR="00AD5484" w:rsidRPr="00AD5484">
        <w:rPr>
          <w:rFonts w:cs="Times New Roman"/>
          <w:sz w:val="28"/>
          <w:szCs w:val="28"/>
        </w:rPr>
        <w:t>Структуру общеобразовательной организации определяют по [1].</w:t>
      </w:r>
    </w:p>
    <w:p w14:paraId="7FA86319" w14:textId="2250599A" w:rsidR="00AD5484" w:rsidRPr="00AD5484" w:rsidRDefault="00AD5484" w:rsidP="00AD5484">
      <w:pPr>
        <w:pStyle w:val="1c"/>
        <w:shd w:val="clear" w:color="auto" w:fill="FFFFFF"/>
        <w:spacing w:before="0" w:after="0" w:line="240" w:lineRule="auto"/>
        <w:ind w:left="0" w:right="34" w:firstLine="567"/>
        <w:rPr>
          <w:sz w:val="28"/>
          <w:szCs w:val="28"/>
        </w:rPr>
      </w:pPr>
      <w:r>
        <w:rPr>
          <w:rFonts w:cs="Times New Roman"/>
          <w:b/>
          <w:sz w:val="28"/>
          <w:szCs w:val="28"/>
        </w:rPr>
        <w:t>5.1</w:t>
      </w:r>
      <w:r w:rsidRPr="00AD5484">
        <w:rPr>
          <w:rFonts w:cs="Times New Roman"/>
          <w:b/>
          <w:sz w:val="28"/>
          <w:szCs w:val="28"/>
        </w:rPr>
        <w:t>–</w:t>
      </w:r>
      <w:r>
        <w:rPr>
          <w:rFonts w:cs="Times New Roman"/>
          <w:b/>
          <w:sz w:val="28"/>
          <w:szCs w:val="28"/>
        </w:rPr>
        <w:t xml:space="preserve">5.3 </w:t>
      </w:r>
      <w:r w:rsidRPr="00AE0BCB">
        <w:rPr>
          <w:rFonts w:cs="Times New Roman"/>
          <w:b/>
          <w:sz w:val="28"/>
          <w:szCs w:val="28"/>
        </w:rPr>
        <w:t xml:space="preserve">(Измененная редакция, Изм. № </w:t>
      </w:r>
      <w:r>
        <w:rPr>
          <w:rFonts w:cs="Times New Roman"/>
          <w:b/>
          <w:sz w:val="28"/>
          <w:szCs w:val="28"/>
        </w:rPr>
        <w:t>4</w:t>
      </w:r>
      <w:r w:rsidRPr="00AE0BCB">
        <w:rPr>
          <w:rFonts w:cs="Times New Roman"/>
          <w:b/>
          <w:sz w:val="28"/>
          <w:szCs w:val="28"/>
        </w:rPr>
        <w:t>).</w:t>
      </w:r>
    </w:p>
    <w:p w14:paraId="4E42F6E5" w14:textId="5609E21D" w:rsidR="00CD240E" w:rsidRPr="00AD5484" w:rsidRDefault="00F441F0" w:rsidP="00FE6E74">
      <w:pPr>
        <w:pStyle w:val="1c"/>
        <w:numPr>
          <w:ilvl w:val="1"/>
          <w:numId w:val="22"/>
        </w:numPr>
        <w:shd w:val="clear" w:color="auto" w:fill="FFFFFF"/>
        <w:spacing w:before="0" w:after="0" w:line="240" w:lineRule="auto"/>
        <w:ind w:left="0" w:right="34" w:firstLine="567"/>
        <w:rPr>
          <w:b/>
          <w:sz w:val="28"/>
          <w:szCs w:val="28"/>
        </w:rPr>
      </w:pPr>
      <w:r w:rsidRPr="00AE0BCB">
        <w:rPr>
          <w:sz w:val="28"/>
          <w:szCs w:val="28"/>
        </w:rPr>
        <w:t xml:space="preserve"> </w:t>
      </w:r>
      <w:r w:rsidR="005679EB" w:rsidRPr="00AD5484">
        <w:rPr>
          <w:rFonts w:cs="Times New Roman"/>
          <w:sz w:val="28"/>
          <w:szCs w:val="28"/>
        </w:rPr>
        <w:t xml:space="preserve">Радиусы обслуживания от дома до ОО определяют в соответствии с </w:t>
      </w:r>
      <w:r w:rsidR="00AD5484" w:rsidRPr="00AD5484">
        <w:rPr>
          <w:rFonts w:cs="Times New Roman"/>
          <w:sz w:val="28"/>
          <w:szCs w:val="28"/>
        </w:rPr>
        <w:t>таблицей 10.1 СП 42.13330.2016, пунктом 2.1.2 СП 2.4.3648–20</w:t>
      </w:r>
      <w:r w:rsidR="005679EB" w:rsidRPr="00AD5484">
        <w:rPr>
          <w:rFonts w:cs="Times New Roman"/>
          <w:sz w:val="28"/>
          <w:szCs w:val="28"/>
        </w:rPr>
        <w:t>.</w:t>
      </w:r>
    </w:p>
    <w:p w14:paraId="42E77EC3" w14:textId="63875FED" w:rsidR="005679EB" w:rsidRPr="00AE0BCB" w:rsidRDefault="005679EB" w:rsidP="00FE6E74">
      <w:pPr>
        <w:pStyle w:val="1c"/>
        <w:shd w:val="clear" w:color="auto" w:fill="FFFFFF"/>
        <w:spacing w:before="0" w:after="0" w:line="240" w:lineRule="auto"/>
        <w:ind w:left="0" w:right="34" w:firstLine="567"/>
        <w:rPr>
          <w:sz w:val="28"/>
          <w:szCs w:val="28"/>
        </w:rPr>
      </w:pPr>
      <w:r w:rsidRPr="00AE0BCB">
        <w:rPr>
          <w:rFonts w:cs="Times New Roman"/>
          <w:b/>
          <w:sz w:val="28"/>
          <w:szCs w:val="28"/>
        </w:rPr>
        <w:t>(Измененная редакция, Изм. № 2</w:t>
      </w:r>
      <w:r w:rsidR="00AD5484">
        <w:rPr>
          <w:rFonts w:cs="Times New Roman"/>
          <w:b/>
          <w:sz w:val="28"/>
          <w:szCs w:val="28"/>
        </w:rPr>
        <w:t>, № 4</w:t>
      </w:r>
      <w:r w:rsidRPr="00AE0BCB">
        <w:rPr>
          <w:rFonts w:cs="Times New Roman"/>
          <w:b/>
          <w:sz w:val="28"/>
          <w:szCs w:val="28"/>
        </w:rPr>
        <w:t>).</w:t>
      </w:r>
    </w:p>
    <w:p w14:paraId="32B670C3" w14:textId="77777777" w:rsidR="005679EB" w:rsidRPr="00AE0BCB" w:rsidRDefault="005679EB" w:rsidP="00AE0BCB">
      <w:pPr>
        <w:pStyle w:val="1c"/>
        <w:shd w:val="clear" w:color="auto" w:fill="FFFFFF"/>
        <w:spacing w:before="0" w:after="0" w:line="240" w:lineRule="auto"/>
        <w:ind w:left="0" w:right="34" w:firstLine="567"/>
        <w:rPr>
          <w:sz w:val="28"/>
          <w:szCs w:val="28"/>
        </w:rPr>
      </w:pPr>
    </w:p>
    <w:p w14:paraId="7A068FC5" w14:textId="77777777" w:rsidR="00CD240E" w:rsidRPr="009075E5" w:rsidRDefault="00F441F0" w:rsidP="00AE0BCB">
      <w:pPr>
        <w:pStyle w:val="1"/>
        <w:numPr>
          <w:ilvl w:val="0"/>
          <w:numId w:val="22"/>
        </w:numPr>
        <w:spacing w:before="0" w:line="240" w:lineRule="auto"/>
        <w:ind w:left="0" w:right="34" w:firstLine="567"/>
        <w:rPr>
          <w:sz w:val="28"/>
        </w:rPr>
      </w:pPr>
      <w:bookmarkStart w:id="23" w:name="_Toc411428110"/>
      <w:bookmarkStart w:id="24" w:name="_Toc411432959"/>
      <w:bookmarkStart w:id="25" w:name="_Toc411507598"/>
      <w:bookmarkStart w:id="26" w:name="_Toc432769675"/>
      <w:r w:rsidRPr="00AE0BCB">
        <w:rPr>
          <w:sz w:val="28"/>
        </w:rPr>
        <w:t xml:space="preserve"> </w:t>
      </w:r>
      <w:r w:rsidR="00CD240E" w:rsidRPr="009075E5">
        <w:rPr>
          <w:sz w:val="28"/>
        </w:rPr>
        <w:t>Требования к размещению и функциональному составу участка</w:t>
      </w:r>
      <w:bookmarkEnd w:id="23"/>
      <w:bookmarkEnd w:id="24"/>
      <w:bookmarkEnd w:id="25"/>
      <w:bookmarkEnd w:id="26"/>
    </w:p>
    <w:p w14:paraId="68C67DF0" w14:textId="2246B2B1" w:rsidR="00CD240E" w:rsidRPr="009075E5" w:rsidRDefault="00CD240E" w:rsidP="00AE0BCB">
      <w:pPr>
        <w:pStyle w:val="1c"/>
        <w:numPr>
          <w:ilvl w:val="1"/>
          <w:numId w:val="22"/>
        </w:numPr>
        <w:shd w:val="clear" w:color="auto" w:fill="FFFFFF"/>
        <w:spacing w:before="0" w:after="0" w:line="240" w:lineRule="auto"/>
        <w:ind w:left="0" w:right="34" w:firstLine="567"/>
        <w:rPr>
          <w:sz w:val="28"/>
          <w:szCs w:val="28"/>
        </w:rPr>
      </w:pPr>
      <w:r w:rsidRPr="009075E5">
        <w:rPr>
          <w:sz w:val="28"/>
          <w:szCs w:val="28"/>
        </w:rPr>
        <w:t xml:space="preserve"> </w:t>
      </w:r>
      <w:r w:rsidR="009075E5" w:rsidRPr="009075E5">
        <w:rPr>
          <w:rFonts w:cs="Times New Roman"/>
          <w:sz w:val="28"/>
          <w:szCs w:val="28"/>
        </w:rPr>
        <w:t>Размещение земельных участков, зданий и сети ОО в застройке, размеры земельного участка определяют в соответствии с [2], таблицей Д.1 СП 42.13330.2016, СП 2.4.3648, местными нормами градостроительного проектирования (при наличии).</w:t>
      </w:r>
    </w:p>
    <w:p w14:paraId="0D41FE61" w14:textId="36425E78" w:rsidR="009075E5" w:rsidRPr="009075E5" w:rsidRDefault="009075E5" w:rsidP="00AE0BCB">
      <w:pPr>
        <w:pStyle w:val="1c"/>
        <w:shd w:val="clear" w:color="auto" w:fill="FFFFFF"/>
        <w:spacing w:before="0" w:after="0" w:line="240" w:lineRule="auto"/>
        <w:ind w:left="0" w:right="34" w:firstLine="567"/>
        <w:rPr>
          <w:rFonts w:cs="Times New Roman"/>
          <w:b/>
          <w:sz w:val="28"/>
          <w:szCs w:val="28"/>
        </w:rPr>
      </w:pPr>
      <w:r w:rsidRPr="009075E5">
        <w:rPr>
          <w:rFonts w:cs="Times New Roman"/>
          <w:sz w:val="28"/>
          <w:szCs w:val="28"/>
        </w:rPr>
        <w:t>ОО размещают на собственном земельном участке в отдельно стоящем здании или комплексе зданий, реализующих образовательные программы: отдельно стоящих зданий ОО разных уровней, отдельно стоящих функциональных корпусах ОО, ДОО, ОДО, а также отдельно стоящих корпусов (блоков помещений) и зданий и сооружений жизнеобеспечения. Размещение на территории ОО зданий и сооружений, функционально с ней не связанных, не допускается.</w:t>
      </w:r>
    </w:p>
    <w:p w14:paraId="21DA4651" w14:textId="0F8F6E2D" w:rsidR="00E2781C" w:rsidRPr="009075E5" w:rsidRDefault="009075E5" w:rsidP="00AE0BCB">
      <w:pPr>
        <w:pStyle w:val="1c"/>
        <w:numPr>
          <w:ilvl w:val="1"/>
          <w:numId w:val="22"/>
        </w:numPr>
        <w:shd w:val="clear" w:color="auto" w:fill="FFFFFF"/>
        <w:spacing w:before="0" w:after="0" w:line="240" w:lineRule="auto"/>
        <w:ind w:left="0" w:right="34" w:firstLine="567"/>
        <w:rPr>
          <w:sz w:val="28"/>
          <w:szCs w:val="28"/>
        </w:rPr>
      </w:pPr>
      <w:r>
        <w:rPr>
          <w:rFonts w:eastAsia="Times New Roman" w:cs="Times New Roman"/>
          <w:sz w:val="28"/>
          <w:szCs w:val="28"/>
          <w:lang w:eastAsia="ru-RU"/>
        </w:rPr>
        <w:t xml:space="preserve"> </w:t>
      </w:r>
      <w:r w:rsidR="00E2781C" w:rsidRPr="009075E5">
        <w:rPr>
          <w:rFonts w:eastAsia="Times New Roman" w:cs="Times New Roman"/>
          <w:sz w:val="28"/>
          <w:szCs w:val="28"/>
          <w:lang w:eastAsia="ru-RU"/>
        </w:rPr>
        <w:t xml:space="preserve">Территория </w:t>
      </w:r>
      <w:r w:rsidR="00542513" w:rsidRPr="009075E5">
        <w:rPr>
          <w:rFonts w:eastAsia="Times New Roman" w:cs="Times New Roman"/>
          <w:sz w:val="28"/>
          <w:szCs w:val="28"/>
          <w:lang w:eastAsia="ru-RU"/>
        </w:rPr>
        <w:t>ОО</w:t>
      </w:r>
      <w:r w:rsidR="00E2781C" w:rsidRPr="009075E5">
        <w:rPr>
          <w:rFonts w:eastAsia="Times New Roman" w:cs="Times New Roman"/>
          <w:sz w:val="28"/>
          <w:szCs w:val="28"/>
          <w:lang w:eastAsia="ru-RU"/>
        </w:rPr>
        <w:t xml:space="preserve"> представляет собой систему открытых площадок, разделенных по видам деятельности и возрастной при</w:t>
      </w:r>
      <w:r w:rsidR="00542513" w:rsidRPr="009075E5">
        <w:rPr>
          <w:rFonts w:eastAsia="Times New Roman" w:cs="Times New Roman"/>
          <w:sz w:val="28"/>
          <w:szCs w:val="28"/>
          <w:lang w:eastAsia="ru-RU"/>
        </w:rPr>
        <w:t>надлежности, на которых размещаю</w:t>
      </w:r>
      <w:r w:rsidR="00E2781C" w:rsidRPr="009075E5">
        <w:rPr>
          <w:rFonts w:eastAsia="Times New Roman" w:cs="Times New Roman"/>
          <w:sz w:val="28"/>
          <w:szCs w:val="28"/>
          <w:lang w:eastAsia="ru-RU"/>
        </w:rPr>
        <w:t>тся оборудование, сооружения, малые архитектурные формы и озеленение с учетом функциональных и планировочных требований к каждой отдельной зоне и во взаимосвязи с окружающей селитебной территорией.</w:t>
      </w:r>
    </w:p>
    <w:p w14:paraId="02DE4F6E" w14:textId="2360F84F" w:rsidR="009075E5" w:rsidRPr="009075E5" w:rsidRDefault="009075E5" w:rsidP="009075E5">
      <w:pPr>
        <w:pStyle w:val="1c"/>
        <w:shd w:val="clear" w:color="auto" w:fill="FFFFFF"/>
        <w:spacing w:before="0" w:after="0" w:line="240" w:lineRule="auto"/>
        <w:ind w:left="0" w:right="34" w:firstLine="567"/>
        <w:rPr>
          <w:sz w:val="28"/>
          <w:szCs w:val="28"/>
        </w:rPr>
      </w:pPr>
      <w:r w:rsidRPr="009075E5">
        <w:rPr>
          <w:sz w:val="28"/>
          <w:szCs w:val="28"/>
        </w:rPr>
        <w:t>Физкультурно-спортивное оборудование и малые архитектурные формы должны соответствовать возрастным группам для исключения травматизма обучающихся, а также [15].</w:t>
      </w:r>
    </w:p>
    <w:p w14:paraId="4DC85B01" w14:textId="582E950B" w:rsidR="009B2C09" w:rsidRPr="009075E5" w:rsidRDefault="00F441F0" w:rsidP="00AE0BCB">
      <w:pPr>
        <w:pStyle w:val="1c"/>
        <w:numPr>
          <w:ilvl w:val="1"/>
          <w:numId w:val="22"/>
        </w:numPr>
        <w:shd w:val="clear" w:color="auto" w:fill="FFFFFF"/>
        <w:spacing w:before="0" w:after="0" w:line="240" w:lineRule="auto"/>
        <w:ind w:left="0" w:right="34" w:firstLine="567"/>
        <w:rPr>
          <w:sz w:val="28"/>
          <w:szCs w:val="28"/>
        </w:rPr>
      </w:pPr>
      <w:r w:rsidRPr="009075E5">
        <w:rPr>
          <w:sz w:val="28"/>
          <w:szCs w:val="28"/>
        </w:rPr>
        <w:t xml:space="preserve"> </w:t>
      </w:r>
      <w:r w:rsidR="009075E5" w:rsidRPr="009075E5">
        <w:rPr>
          <w:rFonts w:cs="Times New Roman"/>
          <w:sz w:val="28"/>
          <w:szCs w:val="28"/>
        </w:rPr>
        <w:t>В сложившейся плотной застройке, при дефиците площади земельного участка (менее указанной в приложении Д СП 42.13330.2016 или местных нормах градостроительного проектирования, при наличии), допускается располагать отдельные зоны территории ОО (физкультурно-спортивную, учебно-опытную и т. д.) на отдельных земельных участках, находящихся в пешеходной доступности от земельного участка, на котором располагается здание ОО (не далее 300 м от здания для обучающихся начальной школы, не далее 500 м для обучающихся основной и средней школы), проектировать эксплуатируемые кровли, «поднимать» отдельные части здания над землей для устройства крытых площадок отдыха и т. п.</w:t>
      </w:r>
    </w:p>
    <w:p w14:paraId="2C1CA2AD" w14:textId="77777777" w:rsidR="009075E5" w:rsidRPr="009075E5" w:rsidRDefault="009075E5" w:rsidP="009075E5">
      <w:pPr>
        <w:pStyle w:val="1c"/>
        <w:shd w:val="clear" w:color="auto" w:fill="FFFFFF"/>
        <w:spacing w:before="0" w:after="0" w:line="240" w:lineRule="auto"/>
        <w:ind w:left="0" w:right="34" w:firstLine="567"/>
        <w:rPr>
          <w:sz w:val="28"/>
          <w:szCs w:val="28"/>
        </w:rPr>
      </w:pPr>
      <w:r w:rsidRPr="009075E5">
        <w:rPr>
          <w:sz w:val="28"/>
          <w:szCs w:val="28"/>
        </w:rPr>
        <w:t xml:space="preserve">При дефиците площади земельного участка ОО, в условиях сложившейся застройки, допускается размещение физкультурно-спортивных площадок на кровле здания ОО. Не допускается размещение спортивных площадок на кровле учебных блоков и над помещениями с нормируемым уровнем шума и вибрации. </w:t>
      </w:r>
    </w:p>
    <w:p w14:paraId="61998CE7" w14:textId="41C32900" w:rsidR="009075E5" w:rsidRPr="009075E5" w:rsidRDefault="009075E5" w:rsidP="009075E5">
      <w:pPr>
        <w:pStyle w:val="1c"/>
        <w:shd w:val="clear" w:color="auto" w:fill="FFFFFF"/>
        <w:spacing w:before="0" w:after="0" w:line="240" w:lineRule="auto"/>
        <w:ind w:left="0" w:right="34" w:firstLine="567"/>
        <w:rPr>
          <w:sz w:val="28"/>
          <w:szCs w:val="28"/>
        </w:rPr>
      </w:pPr>
      <w:r w:rsidRPr="009075E5">
        <w:rPr>
          <w:sz w:val="28"/>
          <w:szCs w:val="28"/>
        </w:rPr>
        <w:t xml:space="preserve">При размещении спортивных площадок на кровле здания следует соблюдать требования СП 1.13130, СП 4.13130, СП 17.13330, пункта 5.2 </w:t>
      </w:r>
      <w:r>
        <w:rPr>
          <w:sz w:val="28"/>
          <w:szCs w:val="28"/>
        </w:rPr>
        <w:br/>
      </w:r>
      <w:r w:rsidRPr="009075E5">
        <w:rPr>
          <w:sz w:val="28"/>
          <w:szCs w:val="28"/>
        </w:rPr>
        <w:t xml:space="preserve">СП 118.13330.2022, пунктов 2.2.2, 3.4.1 СП 2.4.3648–20. </w:t>
      </w:r>
    </w:p>
    <w:p w14:paraId="5ABF73C0" w14:textId="77777777" w:rsidR="009075E5" w:rsidRPr="009075E5" w:rsidRDefault="009075E5" w:rsidP="009075E5">
      <w:pPr>
        <w:pStyle w:val="1c"/>
        <w:shd w:val="clear" w:color="auto" w:fill="FFFFFF"/>
        <w:spacing w:before="0" w:after="0" w:line="240" w:lineRule="auto"/>
        <w:ind w:left="0" w:right="34" w:firstLine="567"/>
        <w:rPr>
          <w:sz w:val="28"/>
          <w:szCs w:val="28"/>
        </w:rPr>
      </w:pPr>
      <w:r w:rsidRPr="009075E5">
        <w:rPr>
          <w:sz w:val="28"/>
          <w:szCs w:val="28"/>
        </w:rPr>
        <w:lastRenderedPageBreak/>
        <w:t>Спортивную площадку на кровле следует ограждать в соответствии с требованиями к ограждению спортивных площадок, при этом высота ограждения должна быть не менее 3 м без горизонтальных элементов. При размещении площадок на кровле следует предусматривать удобную связь с физкультурно-спортивной зоной участка.</w:t>
      </w:r>
    </w:p>
    <w:p w14:paraId="7DC873EC" w14:textId="77777777" w:rsidR="009075E5" w:rsidRPr="009075E5" w:rsidRDefault="009075E5" w:rsidP="009075E5">
      <w:pPr>
        <w:pStyle w:val="1c"/>
        <w:shd w:val="clear" w:color="auto" w:fill="FFFFFF"/>
        <w:spacing w:before="0" w:after="0" w:line="240" w:lineRule="auto"/>
        <w:ind w:left="0" w:right="34" w:firstLine="567"/>
        <w:rPr>
          <w:sz w:val="28"/>
          <w:szCs w:val="28"/>
        </w:rPr>
      </w:pPr>
      <w:r w:rsidRPr="009075E5">
        <w:rPr>
          <w:sz w:val="28"/>
          <w:szCs w:val="28"/>
        </w:rPr>
        <w:t>Устройство вентиляционных каналов и иного оборудования в границах площадок, размещаемых на кровле, а также на проходах к ним не допускается.</w:t>
      </w:r>
    </w:p>
    <w:p w14:paraId="0E142983" w14:textId="77777777" w:rsidR="009075E5" w:rsidRPr="009075E5" w:rsidRDefault="009075E5" w:rsidP="009075E5">
      <w:pPr>
        <w:pStyle w:val="1c"/>
        <w:shd w:val="clear" w:color="auto" w:fill="FFFFFF"/>
        <w:spacing w:before="0" w:after="0" w:line="240" w:lineRule="auto"/>
        <w:ind w:left="0" w:right="34" w:firstLine="567"/>
        <w:rPr>
          <w:sz w:val="28"/>
          <w:szCs w:val="28"/>
        </w:rPr>
      </w:pPr>
      <w:r w:rsidRPr="009075E5">
        <w:rPr>
          <w:sz w:val="28"/>
          <w:szCs w:val="28"/>
        </w:rPr>
        <w:t>Для эксплуатации площадок в зимний период года для обеспечения мероприятий по уборке снега следует предусматривать место для складирования снега в соответствии с пунктом 34 СанПиН 2.1.3684–21 либо мероприятия по снеготаянию.</w:t>
      </w:r>
    </w:p>
    <w:p w14:paraId="368934F9" w14:textId="7708C0EF" w:rsidR="009075E5" w:rsidRPr="009075E5" w:rsidRDefault="009075E5" w:rsidP="009075E5">
      <w:pPr>
        <w:pStyle w:val="1c"/>
        <w:shd w:val="clear" w:color="auto" w:fill="FFFFFF"/>
        <w:spacing w:before="0" w:after="0" w:line="240" w:lineRule="auto"/>
        <w:ind w:left="0" w:right="34" w:firstLine="567"/>
        <w:rPr>
          <w:sz w:val="28"/>
          <w:szCs w:val="28"/>
        </w:rPr>
      </w:pPr>
      <w:r w:rsidRPr="009075E5">
        <w:rPr>
          <w:sz w:val="28"/>
          <w:szCs w:val="28"/>
        </w:rPr>
        <w:t xml:space="preserve">Размещение инженерных сетей на земельном участке ОО, а также транзитных инженерных сетей, при невозможности их выноса за границы земельного участка ОО, проводят по допустимой кратчайшей траектории с соблюдением требований пункта 2.1.1 СП 2.4.3648–20, СП 31.13330, </w:t>
      </w:r>
      <w:r>
        <w:rPr>
          <w:sz w:val="28"/>
          <w:szCs w:val="28"/>
        </w:rPr>
        <w:br/>
      </w:r>
      <w:r w:rsidRPr="009075E5">
        <w:rPr>
          <w:sz w:val="28"/>
          <w:szCs w:val="28"/>
        </w:rPr>
        <w:t>СП 32.13330, СП 62.13330, СП 124.13330, [7].</w:t>
      </w:r>
    </w:p>
    <w:p w14:paraId="0E189C1E" w14:textId="48C1F8A4" w:rsidR="009075E5" w:rsidRDefault="009075E5" w:rsidP="009075E5">
      <w:pPr>
        <w:pStyle w:val="1c"/>
        <w:shd w:val="clear" w:color="auto" w:fill="FFFFFF"/>
        <w:spacing w:before="0" w:after="0" w:line="240" w:lineRule="auto"/>
        <w:ind w:left="0" w:right="34" w:firstLine="567"/>
        <w:rPr>
          <w:sz w:val="28"/>
          <w:szCs w:val="28"/>
        </w:rPr>
      </w:pPr>
      <w:r w:rsidRPr="009075E5">
        <w:rPr>
          <w:sz w:val="28"/>
          <w:szCs w:val="28"/>
        </w:rPr>
        <w:t>Размещение инженерных сетей под игровыми и спортивными площадками, а также устройство смотровых колодцев на площадках для обучающихся не допускается.</w:t>
      </w:r>
    </w:p>
    <w:p w14:paraId="1A581D71" w14:textId="63F60E4D" w:rsidR="00CD240E" w:rsidRPr="009075E5" w:rsidRDefault="009075E5" w:rsidP="00AE0BCB">
      <w:pPr>
        <w:pStyle w:val="1c"/>
        <w:numPr>
          <w:ilvl w:val="1"/>
          <w:numId w:val="22"/>
        </w:numPr>
        <w:shd w:val="clear" w:color="auto" w:fill="FFFFFF"/>
        <w:spacing w:before="0" w:after="0" w:line="240" w:lineRule="auto"/>
        <w:ind w:left="0" w:right="34" w:firstLine="567"/>
        <w:rPr>
          <w:b/>
          <w:sz w:val="28"/>
          <w:szCs w:val="28"/>
        </w:rPr>
      </w:pPr>
      <w:r>
        <w:rPr>
          <w:sz w:val="28"/>
          <w:szCs w:val="28"/>
        </w:rPr>
        <w:t xml:space="preserve"> </w:t>
      </w:r>
      <w:r w:rsidR="00CD240E" w:rsidRPr="009075E5">
        <w:rPr>
          <w:sz w:val="28"/>
          <w:szCs w:val="28"/>
        </w:rPr>
        <w:t xml:space="preserve">Озеленение территории </w:t>
      </w:r>
      <w:r w:rsidR="00542513" w:rsidRPr="009075E5">
        <w:rPr>
          <w:sz w:val="28"/>
          <w:szCs w:val="28"/>
        </w:rPr>
        <w:t>ОО выполн</w:t>
      </w:r>
      <w:r w:rsidR="00F441F0" w:rsidRPr="009075E5">
        <w:rPr>
          <w:sz w:val="28"/>
          <w:szCs w:val="28"/>
        </w:rPr>
        <w:t>яют</w:t>
      </w:r>
      <w:r w:rsidR="00CD240E" w:rsidRPr="009075E5">
        <w:rPr>
          <w:sz w:val="28"/>
          <w:szCs w:val="28"/>
        </w:rPr>
        <w:t xml:space="preserve"> в соответствии с </w:t>
      </w:r>
      <w:r w:rsidR="00542513" w:rsidRPr="009075E5">
        <w:rPr>
          <w:sz w:val="28"/>
          <w:szCs w:val="28"/>
        </w:rPr>
        <w:t xml:space="preserve">пунктом </w:t>
      </w:r>
      <w:r w:rsidRPr="009075E5">
        <w:rPr>
          <w:rFonts w:cs="Times New Roman"/>
          <w:sz w:val="28"/>
          <w:szCs w:val="28"/>
        </w:rPr>
        <w:t>2.2.1 СП 2.4.3648–20</w:t>
      </w:r>
      <w:r w:rsidR="00CD240E" w:rsidRPr="009075E5">
        <w:rPr>
          <w:sz w:val="28"/>
          <w:szCs w:val="28"/>
        </w:rPr>
        <w:t>.</w:t>
      </w:r>
    </w:p>
    <w:p w14:paraId="718F9DB3" w14:textId="11E47E0E" w:rsidR="009075E5" w:rsidRPr="00AE0BCB" w:rsidRDefault="009075E5" w:rsidP="009075E5">
      <w:pPr>
        <w:pStyle w:val="1c"/>
        <w:shd w:val="clear" w:color="auto" w:fill="FFFFFF"/>
        <w:spacing w:before="0" w:after="0" w:line="240" w:lineRule="auto"/>
        <w:ind w:left="567" w:right="34" w:firstLine="0"/>
        <w:rPr>
          <w:b/>
          <w:sz w:val="28"/>
          <w:szCs w:val="28"/>
        </w:rPr>
      </w:pPr>
      <w:r>
        <w:rPr>
          <w:rFonts w:cs="Times New Roman"/>
          <w:b/>
          <w:sz w:val="28"/>
          <w:szCs w:val="28"/>
        </w:rPr>
        <w:t>6.1</w:t>
      </w:r>
      <w:r w:rsidRPr="009075E5">
        <w:rPr>
          <w:rFonts w:cs="Times New Roman"/>
          <w:b/>
          <w:sz w:val="28"/>
          <w:szCs w:val="28"/>
        </w:rPr>
        <w:t>–</w:t>
      </w:r>
      <w:r>
        <w:rPr>
          <w:rFonts w:cs="Times New Roman"/>
          <w:b/>
          <w:sz w:val="28"/>
          <w:szCs w:val="28"/>
        </w:rPr>
        <w:t>6.4</w:t>
      </w:r>
      <w:r w:rsidRPr="00E227BF">
        <w:rPr>
          <w:rFonts w:cs="Times New Roman"/>
          <w:b/>
          <w:sz w:val="28"/>
          <w:szCs w:val="28"/>
        </w:rPr>
        <w:t>(Измененная редакция, Изм. № 4).</w:t>
      </w:r>
    </w:p>
    <w:p w14:paraId="416E36FE" w14:textId="65EA3486" w:rsidR="00CD240E" w:rsidRPr="00AE0BCB" w:rsidRDefault="00F441F0" w:rsidP="00AE0BCB">
      <w:pPr>
        <w:pStyle w:val="1c"/>
        <w:numPr>
          <w:ilvl w:val="2"/>
          <w:numId w:val="22"/>
        </w:numPr>
        <w:shd w:val="clear" w:color="auto" w:fill="FFFFFF"/>
        <w:spacing w:before="0" w:after="0" w:line="240" w:lineRule="auto"/>
        <w:ind w:left="0" w:right="34" w:firstLine="567"/>
        <w:rPr>
          <w:sz w:val="28"/>
          <w:szCs w:val="28"/>
        </w:rPr>
      </w:pPr>
      <w:r w:rsidRPr="00AE0BCB">
        <w:rPr>
          <w:sz w:val="28"/>
          <w:szCs w:val="28"/>
        </w:rPr>
        <w:t xml:space="preserve"> </w:t>
      </w:r>
      <w:r w:rsidR="00FE6E74" w:rsidRPr="00AE0BCB">
        <w:rPr>
          <w:rFonts w:cs="Times New Roman"/>
          <w:b/>
          <w:sz w:val="28"/>
          <w:szCs w:val="28"/>
        </w:rPr>
        <w:t>(Исключен, Изм. № 2).</w:t>
      </w:r>
    </w:p>
    <w:p w14:paraId="3C4077EE" w14:textId="06865C3B" w:rsidR="00CD240E" w:rsidRPr="0087700E" w:rsidRDefault="00F441F0" w:rsidP="00AE0BCB">
      <w:pPr>
        <w:pStyle w:val="1c"/>
        <w:numPr>
          <w:ilvl w:val="2"/>
          <w:numId w:val="22"/>
        </w:numPr>
        <w:shd w:val="clear" w:color="auto" w:fill="FFFFFF"/>
        <w:spacing w:before="0" w:after="0" w:line="240" w:lineRule="auto"/>
        <w:ind w:left="0" w:right="34" w:firstLine="567"/>
        <w:rPr>
          <w:sz w:val="28"/>
          <w:szCs w:val="28"/>
        </w:rPr>
      </w:pPr>
      <w:r w:rsidRPr="00AE0BCB">
        <w:rPr>
          <w:sz w:val="28"/>
          <w:szCs w:val="28"/>
        </w:rPr>
        <w:t xml:space="preserve"> </w:t>
      </w:r>
      <w:r w:rsidR="00FE6E74" w:rsidRPr="0087700E">
        <w:rPr>
          <w:rFonts w:eastAsiaTheme="minorHAnsi" w:cs="Times New Roman"/>
          <w:sz w:val="28"/>
          <w:szCs w:val="28"/>
          <w:lang w:eastAsia="en-US"/>
        </w:rPr>
        <w:t xml:space="preserve">Стоянка автомобилей для персонала проектируется за границами участка в соответствии с требованиями СП 113.13330, СП 3.13130, </w:t>
      </w:r>
      <w:r w:rsidR="0087700E" w:rsidRPr="0087700E">
        <w:rPr>
          <w:rFonts w:cs="Times New Roman"/>
          <w:sz w:val="28"/>
          <w:szCs w:val="28"/>
        </w:rPr>
        <w:t>СП 59.13330, СП 2.4.3648, СанПиН 2.1.3684, СанПиН 2.2.1/2.1.1.1200</w:t>
      </w:r>
      <w:r w:rsidR="00FE6E74" w:rsidRPr="0087700E">
        <w:rPr>
          <w:rFonts w:eastAsiaTheme="minorHAnsi" w:cs="Times New Roman"/>
          <w:sz w:val="28"/>
          <w:szCs w:val="28"/>
          <w:lang w:eastAsia="en-US"/>
        </w:rPr>
        <w:t>. Рядом с границами участка рекомендуется предусматривать места для кратковременной остановки автотранспорта родителей, привозящих детей в школу. Количество указанных мест определяется по заданию на проектирование, рекомендуется принимать одно место на 100 обучающихся, в том числе не менее одного увеличенного места для МГН</w:t>
      </w:r>
      <w:r w:rsidR="000D2C81" w:rsidRPr="0087700E">
        <w:rPr>
          <w:sz w:val="28"/>
          <w:szCs w:val="28"/>
        </w:rPr>
        <w:t>.</w:t>
      </w:r>
    </w:p>
    <w:p w14:paraId="03F8F2D3" w14:textId="302F7067" w:rsidR="00FE6E74" w:rsidRDefault="00FE6E74" w:rsidP="00AE0BCB">
      <w:pPr>
        <w:pStyle w:val="1c"/>
        <w:shd w:val="clear" w:color="auto" w:fill="FFFFFF"/>
        <w:spacing w:before="0" w:after="0" w:line="240" w:lineRule="auto"/>
        <w:ind w:left="0" w:right="34" w:firstLine="567"/>
        <w:rPr>
          <w:rFonts w:cs="Times New Roman"/>
          <w:sz w:val="28"/>
          <w:szCs w:val="28"/>
        </w:rPr>
      </w:pPr>
      <w:r w:rsidRPr="0087700E">
        <w:rPr>
          <w:rFonts w:eastAsiaTheme="minorHAnsi" w:cs="Times New Roman"/>
          <w:sz w:val="28"/>
          <w:szCs w:val="28"/>
          <w:lang w:eastAsia="en-US"/>
        </w:rPr>
        <w:t>Место кратковременной остановки для посадки–высадки детей должно быть отделено от площадок на территории ОО зелеными насаждениями – кустарником с высокой плотной кроной. Вдоль места кратковременной остановки проектируется тротуар в соответствии с СП 140.13330, сопряженный с пешеходными путями, ведущими на территорию и к главному входу в здание ОО.</w:t>
      </w:r>
      <w:r w:rsidR="0087700E" w:rsidRPr="0087700E">
        <w:rPr>
          <w:rFonts w:eastAsiaTheme="minorHAnsi" w:cs="Times New Roman"/>
          <w:sz w:val="28"/>
          <w:szCs w:val="28"/>
          <w:lang w:eastAsia="en-US"/>
        </w:rPr>
        <w:t xml:space="preserve"> </w:t>
      </w:r>
      <w:r w:rsidR="0087700E" w:rsidRPr="0087700E">
        <w:rPr>
          <w:rFonts w:cs="Times New Roman"/>
          <w:sz w:val="28"/>
          <w:szCs w:val="28"/>
        </w:rPr>
        <w:t>Места кратковременной остановки для посадки–высадки детей размещают за ограждением основной территории ОО.</w:t>
      </w:r>
    </w:p>
    <w:p w14:paraId="399685E8" w14:textId="45BDEE47" w:rsidR="003E34B3" w:rsidRPr="0087700E" w:rsidRDefault="003E34B3" w:rsidP="003E34B3">
      <w:pPr>
        <w:pStyle w:val="1c"/>
        <w:shd w:val="clear" w:color="auto" w:fill="FFFFFF"/>
        <w:spacing w:before="0" w:after="0" w:line="240" w:lineRule="auto"/>
        <w:ind w:left="0" w:right="34" w:firstLine="567"/>
        <w:rPr>
          <w:rFonts w:eastAsiaTheme="minorHAnsi" w:cs="Times New Roman"/>
          <w:sz w:val="28"/>
          <w:szCs w:val="28"/>
          <w:lang w:eastAsia="en-US"/>
        </w:rPr>
      </w:pPr>
      <w:r w:rsidRPr="003E34B3">
        <w:rPr>
          <w:rFonts w:eastAsiaTheme="minorHAnsi" w:cs="Times New Roman"/>
          <w:sz w:val="28"/>
          <w:szCs w:val="28"/>
          <w:lang w:eastAsia="en-US"/>
        </w:rPr>
        <w:t xml:space="preserve">При размещении парковочных мест на стоянках автомобилей следует предусматривать места для хранения (стоянки) электромобилей, оборудованные зарядными устройствами, в соответствии с требованиями </w:t>
      </w:r>
      <w:r>
        <w:rPr>
          <w:rFonts w:eastAsiaTheme="minorHAnsi" w:cs="Times New Roman"/>
          <w:sz w:val="28"/>
          <w:szCs w:val="28"/>
          <w:lang w:eastAsia="en-US"/>
        </w:rPr>
        <w:t xml:space="preserve">     </w:t>
      </w:r>
      <w:r w:rsidRPr="003E34B3">
        <w:rPr>
          <w:rFonts w:eastAsiaTheme="minorHAnsi" w:cs="Times New Roman"/>
          <w:sz w:val="28"/>
          <w:szCs w:val="28"/>
          <w:lang w:eastAsia="en-US"/>
        </w:rPr>
        <w:t>СП 113.13330. Расчетную потребность парковочных мест, оборудованных зарядными устройствами, следует устанавливать в соответствии с заданием на проектирование, но не менее установленных СП 118.13330.</w:t>
      </w:r>
    </w:p>
    <w:p w14:paraId="7911578E" w14:textId="7CEEB590" w:rsidR="00FE6E74" w:rsidRPr="0087700E" w:rsidRDefault="00FE6E74" w:rsidP="00AE0BCB">
      <w:pPr>
        <w:pStyle w:val="1c"/>
        <w:shd w:val="clear" w:color="auto" w:fill="FFFFFF"/>
        <w:spacing w:before="0" w:after="0" w:line="240" w:lineRule="auto"/>
        <w:ind w:left="0" w:right="34" w:firstLine="567"/>
        <w:rPr>
          <w:sz w:val="28"/>
          <w:szCs w:val="28"/>
        </w:rPr>
      </w:pPr>
      <w:r w:rsidRPr="00AE0BCB">
        <w:rPr>
          <w:rFonts w:cs="Times New Roman"/>
          <w:b/>
          <w:sz w:val="28"/>
          <w:szCs w:val="28"/>
        </w:rPr>
        <w:t>(</w:t>
      </w:r>
      <w:r w:rsidRPr="0087700E">
        <w:rPr>
          <w:rFonts w:cs="Times New Roman"/>
          <w:b/>
          <w:sz w:val="28"/>
          <w:szCs w:val="28"/>
        </w:rPr>
        <w:t>Измененная редакция, Изм. № 2</w:t>
      </w:r>
      <w:r w:rsidR="0087700E" w:rsidRPr="0087700E">
        <w:rPr>
          <w:rFonts w:cs="Times New Roman"/>
          <w:b/>
          <w:sz w:val="28"/>
          <w:szCs w:val="28"/>
        </w:rPr>
        <w:t>, № 4</w:t>
      </w:r>
      <w:r w:rsidR="003E34B3">
        <w:rPr>
          <w:rFonts w:cs="Times New Roman"/>
          <w:b/>
          <w:sz w:val="28"/>
          <w:szCs w:val="28"/>
        </w:rPr>
        <w:t>, № 5</w:t>
      </w:r>
      <w:r w:rsidRPr="0087700E">
        <w:rPr>
          <w:rFonts w:cs="Times New Roman"/>
          <w:b/>
          <w:sz w:val="28"/>
          <w:szCs w:val="28"/>
        </w:rPr>
        <w:t>).</w:t>
      </w:r>
    </w:p>
    <w:p w14:paraId="1045AE25" w14:textId="23A041D7" w:rsidR="00CD240E" w:rsidRPr="0087700E" w:rsidRDefault="00F441F0" w:rsidP="00151FDB">
      <w:pPr>
        <w:pStyle w:val="1c"/>
        <w:numPr>
          <w:ilvl w:val="2"/>
          <w:numId w:val="22"/>
        </w:numPr>
        <w:shd w:val="clear" w:color="auto" w:fill="FFFFFF"/>
        <w:spacing w:before="0" w:after="0" w:line="240" w:lineRule="auto"/>
        <w:ind w:left="0" w:right="34" w:firstLine="567"/>
        <w:rPr>
          <w:sz w:val="28"/>
          <w:szCs w:val="28"/>
        </w:rPr>
      </w:pPr>
      <w:r w:rsidRPr="0087700E">
        <w:rPr>
          <w:rFonts w:cs="Times New Roman"/>
          <w:sz w:val="28"/>
          <w:szCs w:val="28"/>
        </w:rPr>
        <w:lastRenderedPageBreak/>
        <w:t xml:space="preserve"> </w:t>
      </w:r>
      <w:r w:rsidR="0087700E" w:rsidRPr="0087700E">
        <w:rPr>
          <w:rFonts w:cs="Times New Roman"/>
          <w:sz w:val="28"/>
          <w:szCs w:val="28"/>
        </w:rPr>
        <w:t xml:space="preserve">В соответствии с требованиями СП 2.4.3648 территория должна быть ограждена, отсутствие ограждения допускается только со стороны стен здания, непосредственно прилегающих к проезжей части улицы или пешеходному тротуару. </w:t>
      </w:r>
      <w:r w:rsidR="0087700E" w:rsidRPr="0087700E">
        <w:rPr>
          <w:rFonts w:eastAsia="Calibri" w:cs="Times New Roman"/>
          <w:sz w:val="28"/>
          <w:szCs w:val="28"/>
        </w:rPr>
        <w:t xml:space="preserve">При этом должен быть обеспечен проезд пожарных автомобилей со всех сторон здания </w:t>
      </w:r>
      <w:r w:rsidR="0087700E" w:rsidRPr="0087700E">
        <w:rPr>
          <w:rFonts w:cs="Times New Roman"/>
          <w:sz w:val="28"/>
          <w:szCs w:val="28"/>
        </w:rPr>
        <w:t>в соответствии с требованиями 7.3.5.</w:t>
      </w:r>
    </w:p>
    <w:p w14:paraId="1A39278B" w14:textId="77777777" w:rsidR="0087700E" w:rsidRPr="0087700E" w:rsidRDefault="0087700E" w:rsidP="0087700E">
      <w:pPr>
        <w:pStyle w:val="1c"/>
        <w:shd w:val="clear" w:color="auto" w:fill="FFFFFF"/>
        <w:spacing w:before="0" w:after="0" w:line="240" w:lineRule="auto"/>
        <w:ind w:left="0" w:right="34" w:firstLine="567"/>
        <w:rPr>
          <w:sz w:val="28"/>
          <w:szCs w:val="28"/>
        </w:rPr>
      </w:pPr>
      <w:r w:rsidRPr="0087700E">
        <w:rPr>
          <w:sz w:val="28"/>
          <w:szCs w:val="28"/>
        </w:rPr>
        <w:t xml:space="preserve">Устройство пожарного проезда допускается по любому укрепленному основанию, в том числе газону, газонным решеткам, тротуарам, игровым и спортивным площадкам, свободным от оборудования и неогороженным, при условии соблюдения требований раздела 8 СП 4.13130.2013. </w:t>
      </w:r>
    </w:p>
    <w:p w14:paraId="560A90D3" w14:textId="7408E886" w:rsidR="0087700E" w:rsidRPr="0087700E" w:rsidRDefault="0087700E" w:rsidP="0087700E">
      <w:pPr>
        <w:pStyle w:val="1c"/>
        <w:shd w:val="clear" w:color="auto" w:fill="FFFFFF"/>
        <w:spacing w:before="0" w:after="0" w:line="240" w:lineRule="auto"/>
        <w:ind w:left="0" w:right="34" w:firstLine="567"/>
        <w:rPr>
          <w:sz w:val="28"/>
          <w:szCs w:val="28"/>
        </w:rPr>
      </w:pPr>
      <w:r w:rsidRPr="0087700E">
        <w:rPr>
          <w:sz w:val="28"/>
          <w:szCs w:val="28"/>
        </w:rPr>
        <w:t>Проезд с твердым покрытием должен быть предусмотрен к хозяйственной зоне и пищеблоку.</w:t>
      </w:r>
    </w:p>
    <w:p w14:paraId="5D7DC44D" w14:textId="676DA2BC" w:rsidR="00151FDB" w:rsidRPr="0087700E" w:rsidRDefault="00151FDB" w:rsidP="00151FDB">
      <w:pPr>
        <w:pStyle w:val="1c"/>
        <w:shd w:val="clear" w:color="auto" w:fill="FFFFFF"/>
        <w:spacing w:before="0" w:after="0" w:line="240" w:lineRule="auto"/>
        <w:ind w:left="0" w:right="34" w:firstLine="567"/>
        <w:rPr>
          <w:sz w:val="28"/>
          <w:szCs w:val="28"/>
        </w:rPr>
      </w:pPr>
      <w:r w:rsidRPr="0087700E">
        <w:rPr>
          <w:rFonts w:cs="Times New Roman"/>
          <w:b/>
          <w:sz w:val="28"/>
          <w:szCs w:val="28"/>
        </w:rPr>
        <w:t xml:space="preserve">(Измененная редакция, Изм. № </w:t>
      </w:r>
      <w:r w:rsidR="0087700E" w:rsidRPr="0087700E">
        <w:rPr>
          <w:rFonts w:cs="Times New Roman"/>
          <w:b/>
          <w:sz w:val="28"/>
          <w:szCs w:val="28"/>
        </w:rPr>
        <w:t>4</w:t>
      </w:r>
      <w:r w:rsidRPr="0087700E">
        <w:rPr>
          <w:rFonts w:cs="Times New Roman"/>
          <w:b/>
          <w:sz w:val="28"/>
          <w:szCs w:val="28"/>
        </w:rPr>
        <w:t>).</w:t>
      </w:r>
    </w:p>
    <w:p w14:paraId="5C367C42" w14:textId="5C74F9F2" w:rsidR="00934E72" w:rsidRPr="00151FDB" w:rsidRDefault="00F441F0" w:rsidP="00151FDB">
      <w:pPr>
        <w:pStyle w:val="1c"/>
        <w:numPr>
          <w:ilvl w:val="2"/>
          <w:numId w:val="22"/>
        </w:numPr>
        <w:shd w:val="clear" w:color="auto" w:fill="FFFFFF"/>
        <w:spacing w:before="0" w:after="0" w:line="240" w:lineRule="auto"/>
        <w:ind w:left="0" w:right="34" w:firstLine="567"/>
        <w:rPr>
          <w:sz w:val="28"/>
          <w:szCs w:val="28"/>
        </w:rPr>
      </w:pPr>
      <w:r w:rsidRPr="00AE0BCB">
        <w:rPr>
          <w:sz w:val="28"/>
          <w:szCs w:val="28"/>
        </w:rPr>
        <w:t xml:space="preserve"> </w:t>
      </w:r>
      <w:r w:rsidR="00151FDB" w:rsidRPr="00151FDB">
        <w:rPr>
          <w:rFonts w:cs="Times New Roman"/>
          <w:sz w:val="28"/>
          <w:szCs w:val="28"/>
        </w:rPr>
        <w:t>Проезд к зданию ОО должен быть оборудован устройствами, исключающими возможность развития транспортными средствами высокой скорости.</w:t>
      </w:r>
    </w:p>
    <w:p w14:paraId="0EA59EF8" w14:textId="1D277D58" w:rsidR="00151FDB" w:rsidRPr="0087700E" w:rsidRDefault="00151FDB" w:rsidP="00151FDB">
      <w:pPr>
        <w:pStyle w:val="1c"/>
        <w:shd w:val="clear" w:color="auto" w:fill="FFFFFF"/>
        <w:spacing w:before="0" w:after="0" w:line="240" w:lineRule="auto"/>
        <w:ind w:left="0" w:right="34" w:firstLine="567"/>
        <w:rPr>
          <w:sz w:val="28"/>
          <w:szCs w:val="28"/>
        </w:rPr>
      </w:pPr>
      <w:r w:rsidRPr="00151FDB">
        <w:rPr>
          <w:rFonts w:cs="Times New Roman"/>
          <w:b/>
          <w:sz w:val="28"/>
          <w:szCs w:val="28"/>
        </w:rPr>
        <w:t>(</w:t>
      </w:r>
      <w:r w:rsidRPr="0087700E">
        <w:rPr>
          <w:rFonts w:cs="Times New Roman"/>
          <w:b/>
          <w:sz w:val="28"/>
          <w:szCs w:val="28"/>
        </w:rPr>
        <w:t>Измененная редакция, Изм. № 2).</w:t>
      </w:r>
    </w:p>
    <w:p w14:paraId="3149E05F" w14:textId="2CB64C41" w:rsidR="00CD240E" w:rsidRPr="0087700E" w:rsidRDefault="005743A8" w:rsidP="00151FDB">
      <w:pPr>
        <w:pStyle w:val="1c"/>
        <w:numPr>
          <w:ilvl w:val="2"/>
          <w:numId w:val="22"/>
        </w:numPr>
        <w:shd w:val="clear" w:color="auto" w:fill="FFFFFF"/>
        <w:spacing w:before="0" w:after="0" w:line="240" w:lineRule="auto"/>
        <w:ind w:left="0" w:right="34" w:firstLine="567"/>
        <w:rPr>
          <w:sz w:val="28"/>
          <w:szCs w:val="28"/>
        </w:rPr>
      </w:pPr>
      <w:r w:rsidRPr="0087700E">
        <w:rPr>
          <w:sz w:val="28"/>
          <w:szCs w:val="28"/>
        </w:rPr>
        <w:t xml:space="preserve"> </w:t>
      </w:r>
      <w:r w:rsidR="0087700E" w:rsidRPr="0087700E">
        <w:rPr>
          <w:rFonts w:cs="Times New Roman"/>
          <w:sz w:val="28"/>
          <w:szCs w:val="28"/>
        </w:rPr>
        <w:t>Искусственное освещение и инсоляцию территории ОО предусматривают в соответствии с требованиями таблиц 5.56, 5.60 СанПиН 1.2.3685–21, СП 52.13330.</w:t>
      </w:r>
    </w:p>
    <w:p w14:paraId="7A3161AB" w14:textId="230F10EF" w:rsidR="00CD240E" w:rsidRPr="008B4989" w:rsidRDefault="0087700E" w:rsidP="00151FDB">
      <w:pPr>
        <w:pStyle w:val="1c"/>
        <w:numPr>
          <w:ilvl w:val="2"/>
          <w:numId w:val="22"/>
        </w:numPr>
        <w:shd w:val="clear" w:color="auto" w:fill="FFFFFF"/>
        <w:spacing w:before="0" w:after="0" w:line="240" w:lineRule="auto"/>
        <w:ind w:left="0" w:right="34" w:firstLine="567"/>
        <w:rPr>
          <w:sz w:val="28"/>
          <w:szCs w:val="28"/>
        </w:rPr>
      </w:pPr>
      <w:r w:rsidRPr="0087700E">
        <w:rPr>
          <w:sz w:val="28"/>
          <w:szCs w:val="28"/>
        </w:rPr>
        <w:t xml:space="preserve"> </w:t>
      </w:r>
      <w:r w:rsidRPr="0087700E">
        <w:rPr>
          <w:rFonts w:cs="Times New Roman"/>
          <w:sz w:val="28"/>
          <w:szCs w:val="28"/>
        </w:rPr>
        <w:t xml:space="preserve">Площадку для </w:t>
      </w:r>
      <w:proofErr w:type="spellStart"/>
      <w:r w:rsidRPr="0087700E">
        <w:rPr>
          <w:rFonts w:cs="Times New Roman"/>
          <w:sz w:val="28"/>
          <w:szCs w:val="28"/>
        </w:rPr>
        <w:t>мусоросборных</w:t>
      </w:r>
      <w:proofErr w:type="spellEnd"/>
      <w:r w:rsidRPr="0087700E">
        <w:rPr>
          <w:rFonts w:cs="Times New Roman"/>
          <w:sz w:val="28"/>
          <w:szCs w:val="28"/>
        </w:rPr>
        <w:t xml:space="preserve"> контейнеров размещают и оборудуют в соответствии с требованиями пункта 2.2.3 СП 2.4.3648–20, СанПиН 2.1.3684, СанПиН 1.2.3685. Допускается размещение площадки для сбора мусора за границами территории.</w:t>
      </w:r>
    </w:p>
    <w:p w14:paraId="1626315C" w14:textId="028CB55B" w:rsidR="008B4989" w:rsidRPr="0087700E" w:rsidRDefault="008B4989" w:rsidP="008B4989">
      <w:pPr>
        <w:pStyle w:val="1c"/>
        <w:shd w:val="clear" w:color="auto" w:fill="FFFFFF"/>
        <w:spacing w:before="0" w:after="0" w:line="240" w:lineRule="auto"/>
        <w:ind w:left="0" w:right="34" w:firstLine="567"/>
        <w:rPr>
          <w:sz w:val="28"/>
          <w:szCs w:val="28"/>
        </w:rPr>
      </w:pPr>
      <w:r>
        <w:rPr>
          <w:rFonts w:cs="Times New Roman"/>
          <w:b/>
          <w:sz w:val="28"/>
          <w:szCs w:val="28"/>
        </w:rPr>
        <w:t xml:space="preserve">6.4.5, 6.4.6 </w:t>
      </w:r>
      <w:r w:rsidRPr="0087700E">
        <w:rPr>
          <w:rFonts w:cs="Times New Roman"/>
          <w:b/>
          <w:sz w:val="28"/>
          <w:szCs w:val="28"/>
        </w:rPr>
        <w:t>(Измененная редакция, Изм. № 4).</w:t>
      </w:r>
    </w:p>
    <w:p w14:paraId="537CD00F" w14:textId="09F985E0" w:rsidR="00CD240E" w:rsidRPr="00151FDB" w:rsidRDefault="00CD240E" w:rsidP="00151FDB">
      <w:pPr>
        <w:pStyle w:val="1c"/>
        <w:numPr>
          <w:ilvl w:val="2"/>
          <w:numId w:val="22"/>
        </w:numPr>
        <w:shd w:val="clear" w:color="auto" w:fill="FFFFFF"/>
        <w:spacing w:before="0" w:after="0" w:line="240" w:lineRule="auto"/>
        <w:ind w:left="0" w:right="34" w:firstLine="567"/>
        <w:rPr>
          <w:sz w:val="28"/>
          <w:szCs w:val="28"/>
        </w:rPr>
      </w:pPr>
      <w:r w:rsidRPr="00151FDB">
        <w:rPr>
          <w:sz w:val="28"/>
          <w:szCs w:val="28"/>
        </w:rPr>
        <w:t xml:space="preserve"> </w:t>
      </w:r>
      <w:r w:rsidR="00151FDB" w:rsidRPr="00151FDB">
        <w:rPr>
          <w:rFonts w:cs="Times New Roman"/>
          <w:sz w:val="28"/>
          <w:szCs w:val="28"/>
        </w:rPr>
        <w:t>При главном входе рекомендуется предусматривать площадку с твердым покрытием (асфальтом, тротуарной плиткой и др.) из расчета 0,3 м</w:t>
      </w:r>
      <w:r w:rsidR="00151FDB" w:rsidRPr="00151FDB">
        <w:rPr>
          <w:rFonts w:cs="Times New Roman"/>
          <w:sz w:val="28"/>
          <w:szCs w:val="28"/>
          <w:vertAlign w:val="superscript"/>
        </w:rPr>
        <w:t>2</w:t>
      </w:r>
      <w:r w:rsidR="00151FDB" w:rsidRPr="00151FDB">
        <w:rPr>
          <w:rFonts w:cs="Times New Roman"/>
          <w:sz w:val="28"/>
          <w:szCs w:val="28"/>
        </w:rPr>
        <w:t xml:space="preserve"> на одного человека для проведения общешкольных мероприятий, экстренной эвакуации из здания. Габариты площадки должны обеспечивать возможность построения обучающихся по классам для проведения торжественных линеек. Оптимальная форма площади – с соотношением сторон не более 1:2. При отсутствии возможности обеспечить необходимую площадь в качестве торжественной зоны для устройства общешкольных линеек допускается использовать физкультурные площадки соответствующих габаритов</w:t>
      </w:r>
      <w:r w:rsidRPr="00151FDB">
        <w:rPr>
          <w:sz w:val="28"/>
          <w:szCs w:val="28"/>
        </w:rPr>
        <w:t>.</w:t>
      </w:r>
    </w:p>
    <w:p w14:paraId="7872C508" w14:textId="77777777" w:rsidR="00151FDB" w:rsidRDefault="00151FDB" w:rsidP="00151FDB">
      <w:pPr>
        <w:pStyle w:val="1c"/>
        <w:shd w:val="clear" w:color="auto" w:fill="FFFFFF"/>
        <w:spacing w:before="0" w:after="0" w:line="240" w:lineRule="auto"/>
        <w:ind w:left="0" w:right="34" w:firstLine="567"/>
        <w:rPr>
          <w:rFonts w:cs="Times New Roman"/>
          <w:b/>
          <w:sz w:val="28"/>
          <w:szCs w:val="28"/>
        </w:rPr>
      </w:pPr>
      <w:r w:rsidRPr="00151FDB">
        <w:rPr>
          <w:rFonts w:cs="Times New Roman"/>
          <w:b/>
          <w:sz w:val="28"/>
          <w:szCs w:val="28"/>
        </w:rPr>
        <w:t>(Измененная редакция, Изм. № 2).</w:t>
      </w:r>
    </w:p>
    <w:p w14:paraId="0DDF84A8" w14:textId="23F1A932" w:rsidR="00151FDB" w:rsidRDefault="00151FDB" w:rsidP="00151FDB">
      <w:pPr>
        <w:pStyle w:val="1c"/>
        <w:shd w:val="clear" w:color="auto" w:fill="FFFFFF"/>
        <w:spacing w:before="0" w:after="0" w:line="240" w:lineRule="auto"/>
        <w:ind w:left="0" w:right="34" w:firstLine="567"/>
        <w:rPr>
          <w:rFonts w:cs="Times New Roman"/>
          <w:sz w:val="28"/>
          <w:szCs w:val="28"/>
        </w:rPr>
      </w:pPr>
      <w:r w:rsidRPr="00883847">
        <w:rPr>
          <w:rFonts w:cs="Times New Roman"/>
          <w:sz w:val="28"/>
          <w:szCs w:val="28"/>
        </w:rPr>
        <w:t xml:space="preserve">6.4.8 </w:t>
      </w:r>
      <w:r w:rsidRPr="00BE38B8">
        <w:rPr>
          <w:rFonts w:cs="Times New Roman"/>
          <w:sz w:val="28"/>
          <w:szCs w:val="28"/>
        </w:rPr>
        <w:t xml:space="preserve">Пешеходные дорожки на территории ОО следует проектировать в соответствии с </w:t>
      </w:r>
      <w:r w:rsidR="00BE38B8" w:rsidRPr="00BE38B8">
        <w:rPr>
          <w:rFonts w:cs="Times New Roman"/>
          <w:sz w:val="28"/>
          <w:szCs w:val="28"/>
        </w:rPr>
        <w:t>СП 2.4.3648</w:t>
      </w:r>
      <w:r w:rsidRPr="00BE38B8">
        <w:rPr>
          <w:rFonts w:cs="Times New Roman"/>
          <w:sz w:val="28"/>
          <w:szCs w:val="28"/>
        </w:rPr>
        <w:t>, СП 59.13330, СП 140.13330.</w:t>
      </w:r>
    </w:p>
    <w:p w14:paraId="1D15AF62" w14:textId="131B500F" w:rsidR="00BE38B8" w:rsidRPr="00BE38B8" w:rsidRDefault="00BE38B8" w:rsidP="00151FDB">
      <w:pPr>
        <w:pStyle w:val="1c"/>
        <w:shd w:val="clear" w:color="auto" w:fill="FFFFFF"/>
        <w:spacing w:before="0" w:after="0" w:line="240" w:lineRule="auto"/>
        <w:ind w:left="0" w:right="34" w:firstLine="567"/>
        <w:rPr>
          <w:rFonts w:cs="Times New Roman"/>
          <w:sz w:val="28"/>
          <w:szCs w:val="28"/>
        </w:rPr>
      </w:pPr>
      <w:r w:rsidRPr="0087700E">
        <w:rPr>
          <w:rFonts w:cs="Times New Roman"/>
          <w:b/>
          <w:sz w:val="28"/>
          <w:szCs w:val="28"/>
        </w:rPr>
        <w:t>(Измененная редакция, Изм. № 4).</w:t>
      </w:r>
    </w:p>
    <w:p w14:paraId="5FFDC062" w14:textId="52F0CEF6" w:rsidR="00151FDB" w:rsidRDefault="00151FDB" w:rsidP="00151FDB">
      <w:pPr>
        <w:pStyle w:val="1c"/>
        <w:shd w:val="clear" w:color="auto" w:fill="FFFFFF"/>
        <w:spacing w:before="0" w:after="0" w:line="240" w:lineRule="auto"/>
        <w:ind w:left="0" w:right="34" w:firstLine="567"/>
        <w:rPr>
          <w:rFonts w:cs="Times New Roman"/>
          <w:sz w:val="28"/>
          <w:szCs w:val="28"/>
        </w:rPr>
      </w:pPr>
      <w:r w:rsidRPr="00883847">
        <w:rPr>
          <w:rFonts w:cs="Times New Roman"/>
          <w:sz w:val="28"/>
          <w:szCs w:val="28"/>
        </w:rPr>
        <w:t>6.4.9 При размещении территории ОО на земельном участке с выраженным перепадом рельефа места сопряжения горизонтальных участков ландшафта, расположенных на разной высоте, рекомендуется организовывать в виде естественных откосов с травяным покровом. При организации путей движения следует отдавать предпочтение устройству пологих спусков. Использование механических подъемных устройств для МГН на территории ОО не рекомендуется.</w:t>
      </w:r>
    </w:p>
    <w:p w14:paraId="5336B978" w14:textId="517CFAA5" w:rsidR="00151FDB" w:rsidRPr="00151FDB" w:rsidRDefault="00151FDB" w:rsidP="00151FDB">
      <w:pPr>
        <w:pStyle w:val="1c"/>
        <w:shd w:val="clear" w:color="auto" w:fill="FFFFFF"/>
        <w:spacing w:before="0" w:after="0" w:line="240" w:lineRule="auto"/>
        <w:ind w:left="0" w:right="34" w:firstLine="567"/>
        <w:rPr>
          <w:sz w:val="28"/>
          <w:szCs w:val="28"/>
        </w:rPr>
      </w:pPr>
      <w:r w:rsidRPr="009D66FB">
        <w:rPr>
          <w:rFonts w:cs="Times New Roman"/>
          <w:b/>
          <w:sz w:val="28"/>
          <w:szCs w:val="28"/>
        </w:rPr>
        <w:t>6.4.8, 6.4.9</w:t>
      </w:r>
      <w:r>
        <w:rPr>
          <w:rFonts w:cs="Times New Roman"/>
          <w:b/>
          <w:sz w:val="28"/>
          <w:szCs w:val="28"/>
        </w:rPr>
        <w:t xml:space="preserve"> (Введены дополнительно, Изм. № 2).</w:t>
      </w:r>
    </w:p>
    <w:p w14:paraId="7646C1DD" w14:textId="693E68A9" w:rsidR="00CD240E" w:rsidRPr="00151FDB" w:rsidRDefault="00CD240E" w:rsidP="00AE0BCB">
      <w:pPr>
        <w:pStyle w:val="1c"/>
        <w:numPr>
          <w:ilvl w:val="1"/>
          <w:numId w:val="22"/>
        </w:numPr>
        <w:shd w:val="clear" w:color="auto" w:fill="FFFFFF"/>
        <w:spacing w:before="0" w:after="0" w:line="240" w:lineRule="auto"/>
        <w:ind w:left="0" w:right="34" w:firstLine="567"/>
        <w:rPr>
          <w:sz w:val="28"/>
          <w:szCs w:val="28"/>
        </w:rPr>
      </w:pPr>
      <w:r w:rsidRPr="00AE0BCB">
        <w:rPr>
          <w:sz w:val="28"/>
          <w:szCs w:val="28"/>
        </w:rPr>
        <w:lastRenderedPageBreak/>
        <w:t xml:space="preserve"> </w:t>
      </w:r>
      <w:r w:rsidR="00151FDB" w:rsidRPr="00883847">
        <w:rPr>
          <w:rFonts w:cs="Times New Roman"/>
          <w:sz w:val="28"/>
          <w:szCs w:val="28"/>
        </w:rPr>
        <w:t>На территории ОО выделяют следующие зоны: физкультурно-спортивная, отдыха и хозяйственная. Допускается выделение учебно-опытной зоны.</w:t>
      </w:r>
    </w:p>
    <w:p w14:paraId="1A420486" w14:textId="7251CF35" w:rsidR="00151FDB" w:rsidRPr="00AE0BCB" w:rsidRDefault="00151FDB" w:rsidP="00151FDB">
      <w:pPr>
        <w:pStyle w:val="1c"/>
        <w:shd w:val="clear" w:color="auto" w:fill="FFFFFF"/>
        <w:spacing w:before="0" w:after="0" w:line="240" w:lineRule="auto"/>
        <w:ind w:left="0" w:right="34" w:firstLine="567"/>
        <w:rPr>
          <w:sz w:val="28"/>
          <w:szCs w:val="28"/>
        </w:rPr>
      </w:pPr>
      <w:r w:rsidRPr="00151FDB">
        <w:rPr>
          <w:rFonts w:cs="Times New Roman"/>
          <w:b/>
          <w:sz w:val="28"/>
          <w:szCs w:val="28"/>
        </w:rPr>
        <w:t>(Измененная редакция, Изм. № 2).</w:t>
      </w:r>
    </w:p>
    <w:p w14:paraId="13882324" w14:textId="540D6FD1" w:rsidR="00CD240E" w:rsidRPr="00BE38B8" w:rsidRDefault="005743A8" w:rsidP="00AE0BCB">
      <w:pPr>
        <w:pStyle w:val="1c"/>
        <w:numPr>
          <w:ilvl w:val="1"/>
          <w:numId w:val="22"/>
        </w:numPr>
        <w:shd w:val="clear" w:color="auto" w:fill="FFFFFF"/>
        <w:spacing w:before="0" w:after="0" w:line="240" w:lineRule="auto"/>
        <w:ind w:left="0" w:right="34" w:firstLine="567"/>
        <w:rPr>
          <w:b/>
          <w:sz w:val="28"/>
          <w:szCs w:val="28"/>
        </w:rPr>
      </w:pPr>
      <w:r w:rsidRPr="00AE0BCB">
        <w:rPr>
          <w:b/>
          <w:sz w:val="28"/>
          <w:szCs w:val="28"/>
        </w:rPr>
        <w:t xml:space="preserve"> </w:t>
      </w:r>
      <w:r w:rsidR="00BE38B8" w:rsidRPr="00BE38B8">
        <w:rPr>
          <w:rFonts w:cs="Times New Roman"/>
          <w:sz w:val="28"/>
          <w:szCs w:val="28"/>
        </w:rPr>
        <w:t>При проектировании физкультурно-спортивной зоны следует руководствоваться пунктами 2.2.2, 3.4.1 СП 2.4.3648–20, таблицами 5.56 и 5.60 СанПиН 1.2.3685–21, СП 42.13330, СП 332.1325800, [14].</w:t>
      </w:r>
    </w:p>
    <w:p w14:paraId="68B8C643" w14:textId="50826911" w:rsidR="00ED3771" w:rsidRDefault="00BE38B8" w:rsidP="00AE0BCB">
      <w:pPr>
        <w:shd w:val="clear" w:color="auto" w:fill="FFFFFF"/>
        <w:spacing w:before="0" w:after="0" w:line="240" w:lineRule="auto"/>
        <w:ind w:left="0" w:right="34" w:firstLine="567"/>
        <w:rPr>
          <w:sz w:val="28"/>
          <w:szCs w:val="28"/>
        </w:rPr>
      </w:pPr>
      <w:r w:rsidRPr="00BE38B8">
        <w:rPr>
          <w:rFonts w:cs="Times New Roman"/>
          <w:sz w:val="28"/>
          <w:szCs w:val="28"/>
        </w:rPr>
        <w:t>Комплекс площадок физкультурно-спортивной зоны и их оборудование должны соответствовать образовательным программам, реализуемым ОО.</w:t>
      </w:r>
    </w:p>
    <w:p w14:paraId="79D65F2F" w14:textId="10E27F64" w:rsidR="00151FDB" w:rsidRDefault="006A12A7" w:rsidP="00AE0BCB">
      <w:pPr>
        <w:shd w:val="clear" w:color="auto" w:fill="FFFFFF"/>
        <w:spacing w:before="0" w:after="0" w:line="240" w:lineRule="auto"/>
        <w:ind w:left="0" w:right="34" w:firstLine="567"/>
        <w:rPr>
          <w:sz w:val="28"/>
          <w:szCs w:val="28"/>
        </w:rPr>
      </w:pPr>
      <w:r w:rsidRPr="0003344C">
        <w:rPr>
          <w:rFonts w:cs="Times New Roman"/>
          <w:sz w:val="28"/>
          <w:szCs w:val="28"/>
        </w:rPr>
        <w:t>Площади открытых плоскостных сооружений физкультурно-спортивной зоны приведены в таблице 6.1.</w:t>
      </w:r>
    </w:p>
    <w:p w14:paraId="3009BA62" w14:textId="5B6000CE" w:rsidR="000D5A58" w:rsidRDefault="000D5A58" w:rsidP="000D5A58">
      <w:pPr>
        <w:pStyle w:val="1c"/>
        <w:shd w:val="clear" w:color="auto" w:fill="FFFFFF"/>
        <w:spacing w:before="0" w:after="0" w:line="240" w:lineRule="auto"/>
        <w:ind w:left="0" w:right="34" w:firstLine="567"/>
        <w:rPr>
          <w:rFonts w:cs="Times New Roman"/>
          <w:b/>
          <w:sz w:val="28"/>
          <w:szCs w:val="28"/>
        </w:rPr>
      </w:pPr>
      <w:r w:rsidRPr="00151FDB">
        <w:rPr>
          <w:rFonts w:cs="Times New Roman"/>
          <w:b/>
          <w:sz w:val="28"/>
          <w:szCs w:val="28"/>
        </w:rPr>
        <w:t>(Измененная редакция, Изм. № 2</w:t>
      </w:r>
      <w:r w:rsidR="00BE38B8">
        <w:rPr>
          <w:rFonts w:cs="Times New Roman"/>
          <w:b/>
          <w:sz w:val="28"/>
          <w:szCs w:val="28"/>
        </w:rPr>
        <w:t>, № 4</w:t>
      </w:r>
      <w:r w:rsidRPr="00151FDB">
        <w:rPr>
          <w:rFonts w:cs="Times New Roman"/>
          <w:b/>
          <w:sz w:val="28"/>
          <w:szCs w:val="28"/>
        </w:rPr>
        <w:t>).</w:t>
      </w:r>
    </w:p>
    <w:p w14:paraId="0D0BC604" w14:textId="77777777" w:rsidR="00BE38B8" w:rsidRPr="00AE0BCB" w:rsidRDefault="00BE38B8" w:rsidP="000D5A58">
      <w:pPr>
        <w:pStyle w:val="1c"/>
        <w:shd w:val="clear" w:color="auto" w:fill="FFFFFF"/>
        <w:spacing w:before="0" w:after="0" w:line="240" w:lineRule="auto"/>
        <w:ind w:left="0" w:right="34" w:firstLine="567"/>
        <w:rPr>
          <w:sz w:val="28"/>
          <w:szCs w:val="28"/>
        </w:rPr>
      </w:pPr>
    </w:p>
    <w:p w14:paraId="267E9189" w14:textId="77777777" w:rsidR="00451EB6" w:rsidRDefault="00451EB6">
      <w:pPr>
        <w:suppressAutoHyphens w:val="0"/>
        <w:spacing w:before="0" w:after="0" w:line="240" w:lineRule="auto"/>
        <w:ind w:left="0" w:right="0" w:firstLine="0"/>
        <w:jc w:val="left"/>
        <w:rPr>
          <w:rFonts w:eastAsiaTheme="majorEastAsia" w:cs="Times New Roman"/>
          <w:spacing w:val="20"/>
          <w:sz w:val="28"/>
          <w:szCs w:val="28"/>
        </w:rPr>
      </w:pPr>
      <w:r>
        <w:rPr>
          <w:rFonts w:cs="Times New Roman"/>
          <w:spacing w:val="20"/>
          <w:sz w:val="28"/>
          <w:szCs w:val="28"/>
        </w:rPr>
        <w:br w:type="page"/>
      </w:r>
    </w:p>
    <w:p w14:paraId="380DA793" w14:textId="3AF00F0F" w:rsidR="006A12A7" w:rsidRPr="006A12A7" w:rsidRDefault="006A12A7" w:rsidP="006A12A7">
      <w:pPr>
        <w:pStyle w:val="5"/>
        <w:numPr>
          <w:ilvl w:val="0"/>
          <w:numId w:val="0"/>
        </w:numPr>
        <w:spacing w:before="0"/>
        <w:rPr>
          <w:rFonts w:ascii="Times New Roman" w:hAnsi="Times New Roman" w:cs="Times New Roman"/>
          <w:color w:val="auto"/>
          <w:sz w:val="28"/>
          <w:szCs w:val="28"/>
        </w:rPr>
      </w:pPr>
      <w:r w:rsidRPr="006A12A7">
        <w:rPr>
          <w:rFonts w:ascii="Times New Roman" w:hAnsi="Times New Roman" w:cs="Times New Roman"/>
          <w:color w:val="auto"/>
          <w:spacing w:val="20"/>
          <w:sz w:val="28"/>
          <w:szCs w:val="28"/>
        </w:rPr>
        <w:lastRenderedPageBreak/>
        <w:t>Таблица</w:t>
      </w:r>
      <w:r w:rsidRPr="006A12A7">
        <w:rPr>
          <w:rFonts w:ascii="Times New Roman" w:hAnsi="Times New Roman" w:cs="Times New Roman"/>
          <w:color w:val="auto"/>
          <w:sz w:val="28"/>
          <w:szCs w:val="28"/>
        </w:rPr>
        <w:t xml:space="preserve"> 6.1</w:t>
      </w:r>
    </w:p>
    <w:tbl>
      <w:tblPr>
        <w:tblW w:w="0" w:type="auto"/>
        <w:tblCellMar>
          <w:left w:w="90" w:type="dxa"/>
          <w:right w:w="90" w:type="dxa"/>
        </w:tblCellMar>
        <w:tblLook w:val="0000" w:firstRow="0" w:lastRow="0" w:firstColumn="0" w:lastColumn="0" w:noHBand="0" w:noVBand="0"/>
      </w:tblPr>
      <w:tblGrid>
        <w:gridCol w:w="2894"/>
        <w:gridCol w:w="892"/>
        <w:gridCol w:w="888"/>
        <w:gridCol w:w="889"/>
        <w:gridCol w:w="892"/>
        <w:gridCol w:w="888"/>
        <w:gridCol w:w="889"/>
        <w:gridCol w:w="1108"/>
      </w:tblGrid>
      <w:tr w:rsidR="006A12A7" w:rsidRPr="00070A66" w14:paraId="587EFA37" w14:textId="77777777" w:rsidTr="006A12A7">
        <w:tc>
          <w:tcPr>
            <w:tcW w:w="0" w:type="auto"/>
            <w:vMerge w:val="restart"/>
            <w:tcBorders>
              <w:top w:val="single" w:sz="6" w:space="0" w:color="auto"/>
              <w:left w:val="single" w:sz="6" w:space="0" w:color="auto"/>
              <w:right w:val="single" w:sz="6" w:space="0" w:color="auto"/>
            </w:tcBorders>
            <w:tcMar>
              <w:top w:w="114" w:type="dxa"/>
              <w:left w:w="28" w:type="dxa"/>
              <w:bottom w:w="114" w:type="dxa"/>
              <w:right w:w="28" w:type="dxa"/>
            </w:tcMar>
          </w:tcPr>
          <w:p w14:paraId="53D9DF6C" w14:textId="327A045E" w:rsidR="006A12A7" w:rsidRPr="00070A66" w:rsidRDefault="006A12A7" w:rsidP="006A12A7">
            <w:pPr>
              <w:pStyle w:val="aff9"/>
              <w:jc w:val="center"/>
            </w:pPr>
            <w:r w:rsidRPr="00070A66">
              <w:t xml:space="preserve">Наименование </w:t>
            </w:r>
            <w:r>
              <w:t xml:space="preserve">открытого плоскостного </w:t>
            </w:r>
            <w:r w:rsidRPr="00070A66">
              <w:t xml:space="preserve">физкультурно-спортивного </w:t>
            </w:r>
            <w:r>
              <w:t>сооружения</w:t>
            </w:r>
            <w:r w:rsidRPr="00070A66">
              <w:t xml:space="preserve"> и его размеры</w:t>
            </w:r>
          </w:p>
        </w:tc>
        <w:tc>
          <w:tcPr>
            <w:tcW w:w="0" w:type="auto"/>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5D25C6" w14:textId="77777777" w:rsidR="006A12A7" w:rsidRPr="00070A66" w:rsidRDefault="006A12A7" w:rsidP="006A12A7">
            <w:pPr>
              <w:pStyle w:val="aff9"/>
              <w:jc w:val="center"/>
            </w:pPr>
            <w:r w:rsidRPr="00070A66">
              <w:t>Площадь, м</w:t>
            </w:r>
            <w:r w:rsidRPr="00012BE4">
              <w:rPr>
                <w:vertAlign w:val="superscript"/>
              </w:rPr>
              <w:t>2</w:t>
            </w:r>
            <w:r w:rsidRPr="00070A66">
              <w:t>, при числе классов, чел., для школы</w:t>
            </w:r>
          </w:p>
        </w:tc>
      </w:tr>
      <w:tr w:rsidR="006A12A7" w:rsidRPr="00070A66" w14:paraId="49651B28" w14:textId="77777777" w:rsidTr="006A12A7">
        <w:tc>
          <w:tcPr>
            <w:tcW w:w="0" w:type="auto"/>
            <w:vMerge/>
            <w:tcBorders>
              <w:left w:val="single" w:sz="6" w:space="0" w:color="auto"/>
              <w:right w:val="single" w:sz="6" w:space="0" w:color="auto"/>
            </w:tcBorders>
            <w:tcMar>
              <w:top w:w="114" w:type="dxa"/>
              <w:left w:w="28" w:type="dxa"/>
              <w:bottom w:w="114" w:type="dxa"/>
              <w:right w:w="28" w:type="dxa"/>
            </w:tcMar>
          </w:tcPr>
          <w:p w14:paraId="1A51EF4B" w14:textId="77777777" w:rsidR="006A12A7" w:rsidRPr="00070A66" w:rsidRDefault="006A12A7" w:rsidP="006A12A7">
            <w:pPr>
              <w:pStyle w:val="aff9"/>
              <w:jc w:val="center"/>
            </w:pPr>
          </w:p>
        </w:tc>
        <w:tc>
          <w:tcPr>
            <w:tcW w:w="0" w:type="auto"/>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55C585" w14:textId="6DAF95D3" w:rsidR="006A12A7" w:rsidRPr="00070A66" w:rsidRDefault="00BE38B8" w:rsidP="006A12A7">
            <w:pPr>
              <w:pStyle w:val="aff9"/>
              <w:jc w:val="center"/>
            </w:pPr>
            <w:r w:rsidRPr="00BE38B8">
              <w:t>Начальная и основная школа</w:t>
            </w:r>
          </w:p>
        </w:tc>
        <w:tc>
          <w:tcPr>
            <w:tcW w:w="0" w:type="auto"/>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4BBB81" w14:textId="75D6D779" w:rsidR="006A12A7" w:rsidRPr="00070A66" w:rsidRDefault="00BE38B8" w:rsidP="006A12A7">
            <w:pPr>
              <w:pStyle w:val="aff9"/>
              <w:jc w:val="center"/>
            </w:pPr>
            <w:r w:rsidRPr="00BE38B8">
              <w:t>Полнокомплектная школа</w:t>
            </w:r>
          </w:p>
        </w:tc>
      </w:tr>
      <w:tr w:rsidR="006A12A7" w:rsidRPr="00070A66" w14:paraId="48ADA625" w14:textId="77777777" w:rsidTr="006A12A7">
        <w:tc>
          <w:tcPr>
            <w:tcW w:w="0" w:type="auto"/>
            <w:vMerge/>
            <w:tcBorders>
              <w:left w:val="single" w:sz="6" w:space="0" w:color="auto"/>
              <w:right w:val="single" w:sz="6" w:space="0" w:color="auto"/>
            </w:tcBorders>
            <w:tcMar>
              <w:top w:w="114" w:type="dxa"/>
              <w:left w:w="28" w:type="dxa"/>
              <w:bottom w:w="114" w:type="dxa"/>
              <w:right w:w="28" w:type="dxa"/>
            </w:tcMar>
          </w:tcPr>
          <w:p w14:paraId="46CF9876" w14:textId="77777777" w:rsidR="006A12A7" w:rsidRPr="00070A66" w:rsidRDefault="006A12A7" w:rsidP="006A12A7">
            <w:pPr>
              <w:pStyle w:val="aff9"/>
              <w:jc w:val="center"/>
            </w:pP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94C939" w14:textId="0E064BA4" w:rsidR="006A12A7" w:rsidRPr="00070A66" w:rsidRDefault="006A12A7" w:rsidP="006A12A7">
            <w:pPr>
              <w:pStyle w:val="aff9"/>
              <w:jc w:val="center"/>
            </w:pPr>
            <w:r w:rsidRPr="00070A66">
              <w:t xml:space="preserve">один класс в </w:t>
            </w:r>
            <w:proofErr w:type="spellStart"/>
            <w:r w:rsidRPr="00070A66">
              <w:t>парал</w:t>
            </w:r>
            <w:r>
              <w:t>-</w:t>
            </w:r>
            <w:r w:rsidRPr="00070A66">
              <w:t>лели</w:t>
            </w:r>
            <w:proofErr w:type="spellEnd"/>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8BC1D3" w14:textId="22907C9D" w:rsidR="006A12A7" w:rsidRPr="00070A66" w:rsidRDefault="006A12A7" w:rsidP="006A12A7">
            <w:pPr>
              <w:pStyle w:val="aff9"/>
              <w:jc w:val="center"/>
            </w:pPr>
            <w:r w:rsidRPr="00070A66">
              <w:t xml:space="preserve">два класса в </w:t>
            </w:r>
            <w:proofErr w:type="spellStart"/>
            <w:r w:rsidRPr="00070A66">
              <w:t>парал</w:t>
            </w:r>
            <w:r>
              <w:t>-</w:t>
            </w:r>
            <w:r w:rsidRPr="00070A66">
              <w:t>лели</w:t>
            </w:r>
            <w:proofErr w:type="spellEnd"/>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5131C9" w14:textId="1C09690E" w:rsidR="006A12A7" w:rsidRPr="00070A66" w:rsidRDefault="006A12A7" w:rsidP="006A12A7">
            <w:pPr>
              <w:pStyle w:val="aff9"/>
              <w:jc w:val="center"/>
            </w:pPr>
            <w:r w:rsidRPr="00070A66">
              <w:t xml:space="preserve">три класса в </w:t>
            </w:r>
            <w:proofErr w:type="spellStart"/>
            <w:r w:rsidRPr="00070A66">
              <w:t>парал</w:t>
            </w:r>
            <w:r>
              <w:t>-</w:t>
            </w:r>
            <w:r w:rsidRPr="00070A66">
              <w:t>лели</w:t>
            </w:r>
            <w:proofErr w:type="spellEnd"/>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AB8D66" w14:textId="301005A5" w:rsidR="006A12A7" w:rsidRPr="00070A66" w:rsidRDefault="006A12A7" w:rsidP="006A12A7">
            <w:pPr>
              <w:pStyle w:val="aff9"/>
              <w:jc w:val="center"/>
            </w:pPr>
            <w:r w:rsidRPr="00070A66">
              <w:t xml:space="preserve">один класс в </w:t>
            </w:r>
            <w:proofErr w:type="spellStart"/>
            <w:r w:rsidRPr="00070A66">
              <w:t>парал</w:t>
            </w:r>
            <w:r>
              <w:t>-</w:t>
            </w:r>
            <w:r w:rsidRPr="00070A66">
              <w:t>лели</w:t>
            </w:r>
            <w:proofErr w:type="spellEnd"/>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2BEDA7" w14:textId="71B55053" w:rsidR="006A12A7" w:rsidRPr="00070A66" w:rsidRDefault="006A12A7" w:rsidP="006A12A7">
            <w:pPr>
              <w:pStyle w:val="aff9"/>
              <w:jc w:val="center"/>
            </w:pPr>
            <w:r w:rsidRPr="00070A66">
              <w:t xml:space="preserve">два класса в </w:t>
            </w:r>
            <w:proofErr w:type="spellStart"/>
            <w:r w:rsidRPr="00070A66">
              <w:t>парал</w:t>
            </w:r>
            <w:r>
              <w:t>-</w:t>
            </w:r>
            <w:r w:rsidRPr="00070A66">
              <w:t>лели</w:t>
            </w:r>
            <w:proofErr w:type="spellEnd"/>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30C405" w14:textId="53D761A2" w:rsidR="006A12A7" w:rsidRPr="00070A66" w:rsidRDefault="006A12A7" w:rsidP="006A12A7">
            <w:pPr>
              <w:pStyle w:val="aff9"/>
              <w:jc w:val="center"/>
            </w:pPr>
            <w:r w:rsidRPr="00070A66">
              <w:t xml:space="preserve">три класса в </w:t>
            </w:r>
            <w:proofErr w:type="spellStart"/>
            <w:r w:rsidRPr="00070A66">
              <w:t>парал</w:t>
            </w:r>
            <w:r>
              <w:t>-</w:t>
            </w:r>
            <w:r w:rsidRPr="00070A66">
              <w:t>лели</w:t>
            </w:r>
            <w:proofErr w:type="spellEnd"/>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A09FB" w14:textId="08C969D5" w:rsidR="006A12A7" w:rsidRPr="00070A66" w:rsidRDefault="006A12A7" w:rsidP="006A12A7">
            <w:pPr>
              <w:pStyle w:val="aff9"/>
              <w:jc w:val="center"/>
            </w:pPr>
            <w:r>
              <w:t xml:space="preserve">Более трех классов в </w:t>
            </w:r>
            <w:proofErr w:type="spellStart"/>
            <w:r>
              <w:t>парал-</w:t>
            </w:r>
            <w:r w:rsidRPr="00070A66">
              <w:t>лели</w:t>
            </w:r>
            <w:proofErr w:type="spellEnd"/>
          </w:p>
        </w:tc>
      </w:tr>
      <w:tr w:rsidR="006A12A7" w:rsidRPr="00070A66" w14:paraId="07FCD130" w14:textId="77777777" w:rsidTr="006A12A7">
        <w:tc>
          <w:tcPr>
            <w:tcW w:w="0" w:type="auto"/>
            <w:vMerge/>
            <w:tcBorders>
              <w:left w:val="single" w:sz="6" w:space="0" w:color="auto"/>
              <w:bottom w:val="single" w:sz="6" w:space="0" w:color="auto"/>
              <w:right w:val="single" w:sz="6" w:space="0" w:color="auto"/>
            </w:tcBorders>
            <w:tcMar>
              <w:top w:w="114" w:type="dxa"/>
              <w:left w:w="28" w:type="dxa"/>
              <w:bottom w:w="114" w:type="dxa"/>
              <w:right w:w="28" w:type="dxa"/>
            </w:tcMar>
          </w:tcPr>
          <w:p w14:paraId="48CBA99D" w14:textId="77777777" w:rsidR="006A12A7" w:rsidRPr="00070A66" w:rsidRDefault="006A12A7" w:rsidP="006A12A7">
            <w:pPr>
              <w:pStyle w:val="aff9"/>
              <w:jc w:val="center"/>
            </w:pP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6D383" w14:textId="77777777" w:rsidR="006A12A7" w:rsidRPr="00070A66" w:rsidRDefault="006A12A7" w:rsidP="006A12A7">
            <w:pPr>
              <w:pStyle w:val="aff9"/>
              <w:jc w:val="center"/>
            </w:pPr>
            <w:r w:rsidRPr="00070A66">
              <w:t>9</w:t>
            </w:r>
          </w:p>
          <w:p w14:paraId="7A5D1C82" w14:textId="77777777" w:rsidR="006A12A7" w:rsidRPr="00070A66" w:rsidRDefault="006A12A7" w:rsidP="006A12A7">
            <w:pPr>
              <w:pStyle w:val="aff9"/>
              <w:jc w:val="center"/>
            </w:pPr>
            <w:r w:rsidRPr="00070A66">
              <w:t>(225 чел.)</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1B91D9" w14:textId="77777777" w:rsidR="006A12A7" w:rsidRPr="00070A66" w:rsidRDefault="006A12A7" w:rsidP="006A12A7">
            <w:pPr>
              <w:pStyle w:val="aff9"/>
              <w:jc w:val="center"/>
            </w:pPr>
            <w:r w:rsidRPr="00070A66">
              <w:t>18</w:t>
            </w:r>
          </w:p>
          <w:p w14:paraId="79B71DF3" w14:textId="77777777" w:rsidR="006A12A7" w:rsidRPr="00070A66" w:rsidRDefault="006A12A7" w:rsidP="006A12A7">
            <w:pPr>
              <w:pStyle w:val="aff9"/>
              <w:jc w:val="center"/>
            </w:pPr>
            <w:r w:rsidRPr="00070A66">
              <w:t>(450 чел.)</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04F79B" w14:textId="77777777" w:rsidR="006A12A7" w:rsidRPr="00070A66" w:rsidRDefault="006A12A7" w:rsidP="006A12A7">
            <w:pPr>
              <w:pStyle w:val="aff9"/>
              <w:jc w:val="center"/>
            </w:pPr>
            <w:r w:rsidRPr="00070A66">
              <w:t>21</w:t>
            </w:r>
          </w:p>
          <w:p w14:paraId="369BA065" w14:textId="77777777" w:rsidR="006A12A7" w:rsidRPr="00070A66" w:rsidRDefault="006A12A7" w:rsidP="006A12A7">
            <w:pPr>
              <w:pStyle w:val="aff9"/>
              <w:jc w:val="center"/>
            </w:pPr>
            <w:r w:rsidRPr="00070A66">
              <w:t>(525 чел.)</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65072E" w14:textId="77777777" w:rsidR="006A12A7" w:rsidRPr="00070A66" w:rsidRDefault="006A12A7" w:rsidP="006A12A7">
            <w:pPr>
              <w:pStyle w:val="aff9"/>
              <w:jc w:val="center"/>
            </w:pPr>
            <w:r w:rsidRPr="00070A66">
              <w:t>11</w:t>
            </w:r>
          </w:p>
          <w:p w14:paraId="3DD12F67" w14:textId="77777777" w:rsidR="006A12A7" w:rsidRPr="00070A66" w:rsidRDefault="006A12A7" w:rsidP="006A12A7">
            <w:pPr>
              <w:pStyle w:val="aff9"/>
              <w:jc w:val="center"/>
            </w:pPr>
            <w:r w:rsidRPr="00070A66">
              <w:t>275 чел.)</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144508" w14:textId="77777777" w:rsidR="006A12A7" w:rsidRPr="00070A66" w:rsidRDefault="006A12A7" w:rsidP="006A12A7">
            <w:pPr>
              <w:pStyle w:val="aff9"/>
              <w:jc w:val="center"/>
            </w:pPr>
            <w:r w:rsidRPr="00070A66">
              <w:t>22</w:t>
            </w:r>
          </w:p>
          <w:p w14:paraId="2DA909BE" w14:textId="77777777" w:rsidR="006A12A7" w:rsidRPr="00070A66" w:rsidRDefault="006A12A7" w:rsidP="006A12A7">
            <w:pPr>
              <w:pStyle w:val="aff9"/>
              <w:jc w:val="center"/>
            </w:pPr>
            <w:r w:rsidRPr="00070A66">
              <w:t>(550 чел.)</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E77C97" w14:textId="77777777" w:rsidR="006A12A7" w:rsidRPr="00070A66" w:rsidRDefault="006A12A7" w:rsidP="006A12A7">
            <w:pPr>
              <w:pStyle w:val="aff9"/>
              <w:jc w:val="center"/>
            </w:pPr>
            <w:r w:rsidRPr="00070A66">
              <w:t>33</w:t>
            </w:r>
          </w:p>
          <w:p w14:paraId="73A37A07" w14:textId="77777777" w:rsidR="006A12A7" w:rsidRPr="00070A66" w:rsidRDefault="006A12A7" w:rsidP="006A12A7">
            <w:pPr>
              <w:pStyle w:val="aff9"/>
              <w:jc w:val="center"/>
            </w:pPr>
            <w:r w:rsidRPr="00070A66">
              <w:t>(825 чел.)</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8D6231" w14:textId="77777777" w:rsidR="006A12A7" w:rsidRPr="00070A66" w:rsidRDefault="006A12A7" w:rsidP="006A12A7">
            <w:pPr>
              <w:pStyle w:val="aff9"/>
              <w:jc w:val="center"/>
            </w:pPr>
            <w:r w:rsidRPr="00070A66">
              <w:t>Более 33 классов (более 1100 чел.)</w:t>
            </w:r>
          </w:p>
        </w:tc>
      </w:tr>
      <w:tr w:rsidR="006A12A7" w:rsidRPr="00070A66" w14:paraId="13F96682" w14:textId="77777777" w:rsidTr="006A12A7">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F1DAAF" w14:textId="32A58E82" w:rsidR="006A12A7" w:rsidRPr="00070A66" w:rsidRDefault="00BE38B8" w:rsidP="006A12A7">
            <w:pPr>
              <w:pStyle w:val="aff9"/>
            </w:pPr>
            <w:r>
              <w:t>С</w:t>
            </w:r>
            <w:r w:rsidRPr="00BE38B8">
              <w:t xml:space="preserve">портивный стадион </w:t>
            </w:r>
            <w:r>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415F208C" w14:textId="77777777" w:rsidR="006A12A7" w:rsidRPr="00070A66" w:rsidRDefault="006A12A7" w:rsidP="006A12A7">
            <w:pPr>
              <w:pStyle w:val="aff9"/>
              <w:jc w:val="center"/>
            </w:pPr>
            <w:r w:rsidRPr="00070A66">
              <w:t>4950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97084CE" w14:textId="77777777" w:rsidR="006A12A7" w:rsidRPr="00070A66" w:rsidRDefault="006A12A7" w:rsidP="006A12A7">
            <w:pPr>
              <w:pStyle w:val="aff9"/>
              <w:jc w:val="center"/>
            </w:pPr>
            <w:r w:rsidRPr="00070A66">
              <w:t>4950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CA3CCE4" w14:textId="77777777" w:rsidR="006A12A7" w:rsidRPr="00070A66" w:rsidRDefault="006A12A7" w:rsidP="006A12A7">
            <w:pPr>
              <w:pStyle w:val="aff9"/>
              <w:jc w:val="center"/>
            </w:pPr>
            <w:r w:rsidRPr="00070A66">
              <w:t>4950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2F842FC" w14:textId="77777777" w:rsidR="006A12A7" w:rsidRPr="00070A66" w:rsidRDefault="006A12A7" w:rsidP="006A12A7">
            <w:pPr>
              <w:pStyle w:val="aff9"/>
              <w:jc w:val="center"/>
            </w:pPr>
            <w:r w:rsidRPr="00070A66">
              <w:t>4950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92E96A2" w14:textId="77777777" w:rsidR="006A12A7" w:rsidRPr="00070A66" w:rsidRDefault="006A12A7" w:rsidP="006A12A7">
            <w:pPr>
              <w:pStyle w:val="aff9"/>
              <w:jc w:val="center"/>
            </w:pPr>
            <w:r w:rsidRPr="00070A66">
              <w:t>5260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3B55C3EE" w14:textId="77777777" w:rsidR="006A12A7" w:rsidRPr="00070A66" w:rsidRDefault="006A12A7" w:rsidP="006A12A7">
            <w:pPr>
              <w:pStyle w:val="aff9"/>
              <w:jc w:val="center"/>
            </w:pPr>
            <w:r w:rsidRPr="00070A66">
              <w:t>5260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44A5DB2" w14:textId="77777777" w:rsidR="006A12A7" w:rsidRPr="00070A66" w:rsidRDefault="006A12A7" w:rsidP="006A12A7">
            <w:pPr>
              <w:pStyle w:val="aff9"/>
              <w:jc w:val="center"/>
            </w:pPr>
            <w:r w:rsidRPr="00070A66">
              <w:t>5260</w:t>
            </w:r>
          </w:p>
        </w:tc>
      </w:tr>
      <w:tr w:rsidR="006A12A7" w:rsidRPr="00070A66" w14:paraId="3E3C44D1" w14:textId="77777777" w:rsidTr="006A12A7">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DE51D5" w14:textId="30FCCB55" w:rsidR="006A12A7" w:rsidRPr="00070A66" w:rsidRDefault="006A12A7" w:rsidP="006A12A7">
            <w:pPr>
              <w:pStyle w:val="aff9"/>
            </w:pPr>
            <w:r>
              <w:t>Ф</w:t>
            </w:r>
            <w:r w:rsidRPr="00070A66">
              <w:t xml:space="preserve">утбольное поле </w:t>
            </w:r>
            <w:r w:rsidR="00BE38B8">
              <w:br/>
            </w:r>
            <w:r w:rsidRPr="00070A66">
              <w:t>(60</w:t>
            </w:r>
            <w:r>
              <w:t>×</w:t>
            </w:r>
            <w:r w:rsidRPr="00070A66">
              <w:t>40</w:t>
            </w:r>
            <w:r>
              <w:t xml:space="preserve"> </w:t>
            </w:r>
            <w:proofErr w:type="gramStart"/>
            <w:r>
              <w:t>м</w:t>
            </w:r>
            <w:r w:rsidRPr="00070A66">
              <w:t>)*</w:t>
            </w:r>
            <w:proofErr w:type="gramEnd"/>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8F63298" w14:textId="77777777" w:rsidR="006A12A7" w:rsidRPr="00070A66" w:rsidRDefault="006A12A7" w:rsidP="006A12A7">
            <w:pPr>
              <w:pStyle w:val="aff9"/>
              <w:jc w:val="center"/>
            </w:pPr>
            <w:r w:rsidRPr="00070A66">
              <w:t>2604*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7FFBF5F" w14:textId="77777777" w:rsidR="006A12A7" w:rsidRPr="00070A66" w:rsidRDefault="006A12A7" w:rsidP="006A12A7">
            <w:pPr>
              <w:pStyle w:val="aff9"/>
              <w:jc w:val="center"/>
            </w:pPr>
            <w:r w:rsidRPr="00070A66">
              <w:t>2604*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95D644B" w14:textId="77777777" w:rsidR="006A12A7" w:rsidRPr="00070A66" w:rsidRDefault="006A12A7" w:rsidP="006A12A7">
            <w:pPr>
              <w:pStyle w:val="aff9"/>
              <w:jc w:val="center"/>
            </w:pPr>
            <w:r w:rsidRPr="00070A66">
              <w:t>2604*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EDD87B6" w14:textId="77777777" w:rsidR="006A12A7" w:rsidRPr="00070A66" w:rsidRDefault="006A12A7" w:rsidP="006A12A7">
            <w:pPr>
              <w:pStyle w:val="aff9"/>
              <w:jc w:val="center"/>
            </w:pPr>
            <w:r w:rsidRPr="00070A66">
              <w:t>2604*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3AC0B56" w14:textId="77777777" w:rsidR="006A12A7" w:rsidRPr="00070A66" w:rsidRDefault="006A12A7" w:rsidP="006A12A7">
            <w:pPr>
              <w:pStyle w:val="aff9"/>
              <w:jc w:val="center"/>
            </w:pPr>
            <w:r w:rsidRPr="00070A66">
              <w:t>2604*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A3BC140" w14:textId="77777777" w:rsidR="006A12A7" w:rsidRPr="00070A66" w:rsidRDefault="006A12A7" w:rsidP="006A12A7">
            <w:pPr>
              <w:pStyle w:val="aff9"/>
              <w:jc w:val="center"/>
            </w:pPr>
            <w:r w:rsidRPr="00070A66">
              <w:t>2604*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41719A61" w14:textId="77777777" w:rsidR="006A12A7" w:rsidRPr="00070A66" w:rsidRDefault="006A12A7" w:rsidP="006A12A7">
            <w:pPr>
              <w:pStyle w:val="aff9"/>
              <w:jc w:val="center"/>
            </w:pPr>
            <w:r w:rsidRPr="00070A66">
              <w:t>2604*</w:t>
            </w:r>
          </w:p>
        </w:tc>
      </w:tr>
      <w:tr w:rsidR="006A12A7" w:rsidRPr="00070A66" w14:paraId="76E51B03" w14:textId="77777777" w:rsidTr="006A12A7">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28EE01" w14:textId="77777777" w:rsidR="006A12A7" w:rsidRPr="00070A66" w:rsidRDefault="006A12A7" w:rsidP="006A12A7">
            <w:pPr>
              <w:pStyle w:val="aff9"/>
            </w:pPr>
            <w:r w:rsidRPr="00070A66">
              <w:t xml:space="preserve">Круговая беговая дорожка на </w:t>
            </w:r>
            <w:r>
              <w:t>четыре</w:t>
            </w:r>
            <w:r w:rsidRPr="00070A66">
              <w:t xml:space="preserve"> полосы, длиной не менее 200 м, с прямым участком не менее 118</w:t>
            </w:r>
            <w:r>
              <w:t xml:space="preserve"> </w:t>
            </w:r>
            <w:r w:rsidRPr="00070A66">
              <w:t>м</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23F5B4E" w14:textId="6E7C18E7" w:rsidR="006A12A7" w:rsidRPr="00070A66" w:rsidRDefault="006A12A7" w:rsidP="006A12A7">
            <w:pPr>
              <w:pStyle w:val="aff9"/>
              <w:jc w:val="center"/>
            </w:pPr>
            <w:r w:rsidRPr="00070A66">
              <w:t>825*</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39E88FD" w14:textId="29D44CFB" w:rsidR="006A12A7" w:rsidRPr="00070A66" w:rsidRDefault="006A12A7" w:rsidP="006A12A7">
            <w:pPr>
              <w:pStyle w:val="aff9"/>
              <w:jc w:val="center"/>
            </w:pPr>
            <w:r w:rsidRPr="00070A66">
              <w:t>825*</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3FA40F5" w14:textId="509A04C9" w:rsidR="006A12A7" w:rsidRPr="00070A66" w:rsidRDefault="006A12A7" w:rsidP="006A12A7">
            <w:pPr>
              <w:pStyle w:val="aff9"/>
              <w:jc w:val="center"/>
            </w:pPr>
            <w:r w:rsidRPr="00070A66">
              <w:t>825*</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29AB1F9" w14:textId="3FB6776C" w:rsidR="006A12A7" w:rsidRPr="00070A66" w:rsidRDefault="006A12A7" w:rsidP="006A12A7">
            <w:pPr>
              <w:pStyle w:val="aff9"/>
              <w:jc w:val="center"/>
            </w:pPr>
            <w:r w:rsidRPr="00070A66">
              <w:t>825*</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3AA756D" w14:textId="5610535C" w:rsidR="006A12A7" w:rsidRPr="00070A66" w:rsidRDefault="006A12A7" w:rsidP="006A12A7">
            <w:pPr>
              <w:pStyle w:val="aff9"/>
              <w:jc w:val="center"/>
            </w:pPr>
            <w:r w:rsidRPr="00070A66">
              <w:t>825*</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D679385" w14:textId="4B5AC431" w:rsidR="006A12A7" w:rsidRPr="00070A66" w:rsidRDefault="006A12A7" w:rsidP="006A12A7">
            <w:pPr>
              <w:pStyle w:val="aff9"/>
              <w:jc w:val="center"/>
            </w:pPr>
            <w:r w:rsidRPr="00070A66">
              <w:t>825*</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992FC47" w14:textId="7425687C" w:rsidR="006A12A7" w:rsidRPr="00070A66" w:rsidRDefault="006A12A7" w:rsidP="006A12A7">
            <w:pPr>
              <w:pStyle w:val="aff9"/>
              <w:jc w:val="center"/>
            </w:pPr>
            <w:r w:rsidRPr="00070A66">
              <w:t>825*</w:t>
            </w:r>
          </w:p>
        </w:tc>
      </w:tr>
      <w:tr w:rsidR="006A12A7" w:rsidRPr="00070A66" w14:paraId="72B94ACF" w14:textId="77777777" w:rsidTr="006A12A7">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A3F85" w14:textId="77777777" w:rsidR="006A12A7" w:rsidRPr="00070A66" w:rsidRDefault="006A12A7" w:rsidP="006A12A7">
            <w:pPr>
              <w:pStyle w:val="aff9"/>
            </w:pPr>
            <w:r w:rsidRPr="00070A66">
              <w:t xml:space="preserve">Универсальная площадка для общефизической подготовки и физкультурно-оздоровительных занятий </w:t>
            </w:r>
            <w:r>
              <w:t>(</w:t>
            </w:r>
            <w:r w:rsidRPr="00070A66">
              <w:t>60</w:t>
            </w:r>
            <w:r>
              <w:t>×</w:t>
            </w:r>
            <w:r w:rsidRPr="00070A66">
              <w:t>30</w:t>
            </w:r>
            <w:r>
              <w:t xml:space="preserve"> м) </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173ADDB" w14:textId="77777777" w:rsidR="006A12A7" w:rsidRPr="00070A66" w:rsidRDefault="006A12A7" w:rsidP="006A12A7">
            <w:pPr>
              <w:pStyle w:val="aff9"/>
              <w:jc w:val="center"/>
            </w:pPr>
            <w:r w:rsidRPr="00070A66">
              <w:t>1800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DE16A8D" w14:textId="77777777" w:rsidR="006A12A7" w:rsidRPr="00070A66" w:rsidRDefault="006A12A7" w:rsidP="006A12A7">
            <w:pPr>
              <w:pStyle w:val="aff9"/>
              <w:jc w:val="center"/>
            </w:pPr>
            <w:r w:rsidRPr="00070A66">
              <w:t>1800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BC15B57" w14:textId="77777777" w:rsidR="006A12A7" w:rsidRPr="00070A66" w:rsidRDefault="006A12A7" w:rsidP="006A12A7">
            <w:pPr>
              <w:pStyle w:val="aff9"/>
              <w:jc w:val="center"/>
            </w:pPr>
            <w:r w:rsidRPr="00070A66">
              <w:t>1800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3DA1AAE" w14:textId="77777777" w:rsidR="006A12A7" w:rsidRPr="00070A66" w:rsidRDefault="006A12A7" w:rsidP="006A12A7">
            <w:pPr>
              <w:pStyle w:val="aff9"/>
              <w:jc w:val="center"/>
            </w:pPr>
            <w:r w:rsidRPr="00070A66">
              <w:t>1800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13E6BA4" w14:textId="77777777" w:rsidR="006A12A7" w:rsidRPr="00070A66" w:rsidRDefault="006A12A7" w:rsidP="006A12A7">
            <w:pPr>
              <w:pStyle w:val="aff9"/>
              <w:jc w:val="center"/>
            </w:pPr>
            <w:r w:rsidRPr="00070A66">
              <w:t>1800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2B431BF" w14:textId="77777777" w:rsidR="006A12A7" w:rsidRPr="00070A66" w:rsidRDefault="006A12A7" w:rsidP="006A12A7">
            <w:pPr>
              <w:pStyle w:val="aff9"/>
              <w:jc w:val="center"/>
            </w:pPr>
            <w:r w:rsidRPr="00070A66">
              <w:t>1800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5E52494" w14:textId="77777777" w:rsidR="006A12A7" w:rsidRPr="00070A66" w:rsidRDefault="006A12A7" w:rsidP="006A12A7">
            <w:pPr>
              <w:pStyle w:val="aff9"/>
              <w:jc w:val="center"/>
            </w:pPr>
            <w:r w:rsidRPr="00070A66">
              <w:t>1800</w:t>
            </w:r>
          </w:p>
        </w:tc>
      </w:tr>
      <w:tr w:rsidR="006A12A7" w:rsidRPr="00070A66" w14:paraId="05645A6E" w14:textId="77777777" w:rsidTr="006A12A7">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77C994" w14:textId="77777777" w:rsidR="006A12A7" w:rsidRDefault="006A12A7" w:rsidP="006A12A7">
            <w:pPr>
              <w:pStyle w:val="aff9"/>
            </w:pPr>
            <w:r w:rsidRPr="00070A66">
              <w:t>Волейбольная площадка</w:t>
            </w:r>
          </w:p>
          <w:p w14:paraId="137D1FA4" w14:textId="77777777" w:rsidR="006A12A7" w:rsidRPr="00070A66" w:rsidRDefault="006A12A7" w:rsidP="006A12A7">
            <w:pPr>
              <w:pStyle w:val="aff9"/>
            </w:pPr>
            <w:r>
              <w:t>(</w:t>
            </w:r>
            <w:r w:rsidRPr="00070A66">
              <w:rPr>
                <w:lang w:val="en-US"/>
              </w:rPr>
              <w:t>18</w:t>
            </w:r>
            <w:r>
              <w:t>×</w:t>
            </w:r>
            <w:r w:rsidRPr="00070A66">
              <w:t>9</w:t>
            </w:r>
            <w:r>
              <w:t xml:space="preserve"> м)</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42338722" w14:textId="5A265156" w:rsidR="006A12A7" w:rsidRPr="00070A66" w:rsidRDefault="006A12A7" w:rsidP="006A12A7">
            <w:pPr>
              <w:pStyle w:val="aff9"/>
              <w:jc w:val="center"/>
            </w:pPr>
            <w:r w:rsidRPr="00070A66">
              <w:t>360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4DD3F1CD" w14:textId="0B0B267D" w:rsidR="006A12A7" w:rsidRPr="00070A66" w:rsidRDefault="006A12A7" w:rsidP="006A12A7">
            <w:pPr>
              <w:pStyle w:val="aff9"/>
              <w:jc w:val="center"/>
            </w:pPr>
            <w:r w:rsidRPr="00070A66">
              <w:t>360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6F02621" w14:textId="45D03F82" w:rsidR="006A12A7" w:rsidRPr="00070A66" w:rsidRDefault="006A12A7" w:rsidP="006A12A7">
            <w:pPr>
              <w:pStyle w:val="aff9"/>
              <w:jc w:val="center"/>
            </w:pPr>
            <w:r w:rsidRPr="00070A66">
              <w:t>360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5F3A5F7" w14:textId="61213D9C" w:rsidR="006A12A7" w:rsidRPr="00070A66" w:rsidRDefault="006A12A7" w:rsidP="006A12A7">
            <w:pPr>
              <w:pStyle w:val="aff9"/>
              <w:jc w:val="center"/>
            </w:pPr>
            <w:r w:rsidRPr="00070A66">
              <w:t>360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F32D6BC" w14:textId="53456C47" w:rsidR="006A12A7" w:rsidRPr="00070A66" w:rsidRDefault="006A12A7" w:rsidP="006A12A7">
            <w:pPr>
              <w:pStyle w:val="aff9"/>
              <w:jc w:val="center"/>
            </w:pPr>
            <w:r w:rsidRPr="00070A66">
              <w:t>360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C64DA9D" w14:textId="2957BB22" w:rsidR="006A12A7" w:rsidRPr="00070A66" w:rsidRDefault="006A12A7" w:rsidP="006A12A7">
            <w:pPr>
              <w:pStyle w:val="aff9"/>
              <w:jc w:val="center"/>
            </w:pPr>
            <w:r w:rsidRPr="00070A66">
              <w:t>360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4239DAA" w14:textId="25B2CAF0" w:rsidR="006A12A7" w:rsidRPr="00070A66" w:rsidRDefault="006A12A7" w:rsidP="006A12A7">
            <w:pPr>
              <w:pStyle w:val="aff9"/>
              <w:jc w:val="center"/>
            </w:pPr>
            <w:r w:rsidRPr="00070A66">
              <w:t>360</w:t>
            </w:r>
          </w:p>
        </w:tc>
      </w:tr>
      <w:tr w:rsidR="006A12A7" w:rsidRPr="00070A66" w14:paraId="5085F14D" w14:textId="77777777" w:rsidTr="006A12A7">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DCF00" w14:textId="77777777" w:rsidR="006A12A7" w:rsidRDefault="006A12A7" w:rsidP="006A12A7">
            <w:pPr>
              <w:pStyle w:val="aff9"/>
            </w:pPr>
            <w:r w:rsidRPr="00070A66">
              <w:t>Баскетбольная площадка</w:t>
            </w:r>
          </w:p>
          <w:p w14:paraId="3F2B372D" w14:textId="77777777" w:rsidR="006A12A7" w:rsidRPr="00070A66" w:rsidRDefault="006A12A7" w:rsidP="006A12A7">
            <w:pPr>
              <w:pStyle w:val="aff9"/>
            </w:pPr>
            <w:r>
              <w:t>(</w:t>
            </w:r>
            <w:r w:rsidRPr="00070A66">
              <w:t>20</w:t>
            </w:r>
            <w:r>
              <w:t>×</w:t>
            </w:r>
            <w:r w:rsidRPr="00070A66">
              <w:t>10</w:t>
            </w:r>
            <w:r>
              <w:t xml:space="preserve"> м)</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7F07CB5" w14:textId="57202CE2" w:rsidR="006A12A7" w:rsidRPr="00070A66" w:rsidRDefault="006A12A7" w:rsidP="006A12A7">
            <w:pPr>
              <w:pStyle w:val="aff9"/>
              <w:jc w:val="center"/>
            </w:pPr>
            <w:r w:rsidRPr="00070A66">
              <w:t>264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FED10E8" w14:textId="0866AFD3" w:rsidR="006A12A7" w:rsidRPr="00070A66" w:rsidRDefault="006A12A7" w:rsidP="006A12A7">
            <w:pPr>
              <w:pStyle w:val="aff9"/>
              <w:jc w:val="center"/>
            </w:pPr>
            <w:r w:rsidRPr="00070A66">
              <w:t>264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4AE7684" w14:textId="6673DD55" w:rsidR="006A12A7" w:rsidRPr="00070A66" w:rsidRDefault="006A12A7" w:rsidP="006A12A7">
            <w:pPr>
              <w:pStyle w:val="aff9"/>
              <w:jc w:val="center"/>
            </w:pPr>
            <w:r w:rsidRPr="00070A66">
              <w:t>264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4055E73" w14:textId="05FF021D" w:rsidR="006A12A7" w:rsidRPr="00070A66" w:rsidRDefault="006A12A7" w:rsidP="006A12A7">
            <w:pPr>
              <w:pStyle w:val="aff9"/>
              <w:jc w:val="center"/>
            </w:pPr>
            <w:r w:rsidRPr="00070A66">
              <w:t>264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D0539F7" w14:textId="2300CC28" w:rsidR="006A12A7" w:rsidRPr="00070A66" w:rsidRDefault="006A12A7" w:rsidP="006A12A7">
            <w:pPr>
              <w:pStyle w:val="aff9"/>
              <w:jc w:val="center"/>
            </w:pPr>
            <w:r w:rsidRPr="00070A66">
              <w:t>264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C8DB0E9" w14:textId="70A4E828" w:rsidR="006A12A7" w:rsidRPr="00070A66" w:rsidRDefault="006A12A7" w:rsidP="006A12A7">
            <w:pPr>
              <w:pStyle w:val="aff9"/>
              <w:jc w:val="center"/>
            </w:pPr>
            <w:r w:rsidRPr="00070A66">
              <w:t>264</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2C8E855" w14:textId="016B2745" w:rsidR="006A12A7" w:rsidRPr="00070A66" w:rsidRDefault="006A12A7" w:rsidP="006A12A7">
            <w:pPr>
              <w:pStyle w:val="aff9"/>
              <w:jc w:val="center"/>
            </w:pPr>
            <w:r w:rsidRPr="00070A66">
              <w:t>264</w:t>
            </w:r>
          </w:p>
        </w:tc>
      </w:tr>
      <w:tr w:rsidR="006A12A7" w:rsidRPr="00070A66" w14:paraId="383ED608" w14:textId="77777777" w:rsidTr="006A12A7">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CD839" w14:textId="1458E2AD" w:rsidR="006A12A7" w:rsidRPr="00070A66" w:rsidRDefault="006A12A7" w:rsidP="006A12A7">
            <w:pPr>
              <w:pStyle w:val="aff9"/>
            </w:pPr>
            <w:r w:rsidRPr="00070A66">
              <w:t>Площадка для прыжков в</w:t>
            </w:r>
            <w:r>
              <w:t xml:space="preserve"> </w:t>
            </w:r>
            <w:r w:rsidRPr="00070A66">
              <w:t>д</w:t>
            </w:r>
            <w:r>
              <w:t>л</w:t>
            </w:r>
            <w:r w:rsidRPr="00070A66">
              <w:t>ину</w:t>
            </w:r>
            <w:r w:rsidR="00BE38B8">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260077A" w14:textId="06CE225D" w:rsidR="006A12A7" w:rsidRPr="00070A66" w:rsidRDefault="006A12A7" w:rsidP="006A12A7">
            <w:pPr>
              <w:pStyle w:val="aff9"/>
              <w:jc w:val="center"/>
            </w:pPr>
            <w:r w:rsidRPr="00070A66">
              <w:t>50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90BCE6E" w14:textId="2D090847" w:rsidR="006A12A7" w:rsidRPr="00070A66" w:rsidRDefault="006A12A7" w:rsidP="006A12A7">
            <w:pPr>
              <w:pStyle w:val="aff9"/>
              <w:jc w:val="center"/>
            </w:pPr>
            <w:r w:rsidRPr="00070A66">
              <w:t>50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4FB1625" w14:textId="4E8F5D80" w:rsidR="006A12A7" w:rsidRPr="00070A66" w:rsidRDefault="006A12A7" w:rsidP="006A12A7">
            <w:pPr>
              <w:pStyle w:val="aff9"/>
              <w:jc w:val="center"/>
            </w:pPr>
            <w:r w:rsidRPr="00070A66">
              <w:t>50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F8D6E85" w14:textId="6D02E78E" w:rsidR="006A12A7" w:rsidRPr="00070A66" w:rsidRDefault="006A12A7" w:rsidP="006A12A7">
            <w:pPr>
              <w:pStyle w:val="aff9"/>
              <w:jc w:val="center"/>
            </w:pPr>
            <w:r w:rsidRPr="00070A66">
              <w:t>50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4FD5BF81" w14:textId="237A11E6" w:rsidR="006A12A7" w:rsidRPr="00070A66" w:rsidRDefault="006A12A7" w:rsidP="006A12A7">
            <w:pPr>
              <w:pStyle w:val="aff9"/>
              <w:jc w:val="center"/>
            </w:pPr>
            <w:r w:rsidRPr="00070A66">
              <w:t>50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62093E0" w14:textId="1D0D59D5" w:rsidR="006A12A7" w:rsidRPr="00070A66" w:rsidRDefault="006A12A7" w:rsidP="006A12A7">
            <w:pPr>
              <w:pStyle w:val="aff9"/>
              <w:jc w:val="center"/>
            </w:pPr>
            <w:r w:rsidRPr="00070A66">
              <w:t>50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3AD5D450" w14:textId="243BF97A" w:rsidR="006A12A7" w:rsidRPr="00070A66" w:rsidRDefault="006A12A7" w:rsidP="006A12A7">
            <w:pPr>
              <w:pStyle w:val="aff9"/>
              <w:jc w:val="center"/>
            </w:pPr>
            <w:r w:rsidRPr="00070A66">
              <w:t>50</w:t>
            </w:r>
          </w:p>
        </w:tc>
      </w:tr>
      <w:tr w:rsidR="006A12A7" w:rsidRPr="00070A66" w14:paraId="4F1F44FF" w14:textId="77777777" w:rsidTr="006A12A7">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A5C9FF" w14:textId="77777777" w:rsidR="006A12A7" w:rsidRPr="00070A66" w:rsidRDefault="006A12A7" w:rsidP="006A12A7">
            <w:pPr>
              <w:pStyle w:val="aff9"/>
            </w:pPr>
            <w:r w:rsidRPr="00070A66">
              <w:t>Теннисный корт</w:t>
            </w:r>
          </w:p>
          <w:p w14:paraId="3C43145A" w14:textId="77777777" w:rsidR="006A12A7" w:rsidRPr="00070A66" w:rsidRDefault="006A12A7" w:rsidP="006A12A7">
            <w:pPr>
              <w:pStyle w:val="aff9"/>
            </w:pPr>
            <w:r>
              <w:t>(</w:t>
            </w:r>
            <w:r w:rsidRPr="00070A66">
              <w:t>36,0</w:t>
            </w:r>
            <w:r>
              <w:t>×</w:t>
            </w:r>
            <w:r w:rsidRPr="00070A66">
              <w:t>18,0 м</w:t>
            </w:r>
            <w:r>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4709CEE" w14:textId="77777777" w:rsidR="006A12A7" w:rsidRPr="00070A66" w:rsidRDefault="006A12A7" w:rsidP="006A12A7">
            <w:pPr>
              <w:pStyle w:val="aff9"/>
              <w:jc w:val="center"/>
            </w:pPr>
            <w:r>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F41474E" w14:textId="77777777" w:rsidR="006A12A7" w:rsidRPr="00070A66" w:rsidRDefault="006A12A7" w:rsidP="006A12A7">
            <w:pPr>
              <w:pStyle w:val="aff9"/>
              <w:jc w:val="center"/>
            </w:pPr>
            <w:r>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6594418" w14:textId="77777777" w:rsidR="006A12A7" w:rsidRPr="00070A66" w:rsidRDefault="006A12A7" w:rsidP="006A12A7">
            <w:pPr>
              <w:pStyle w:val="aff9"/>
              <w:jc w:val="center"/>
            </w:pPr>
            <w:r>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49960E81" w14:textId="77777777" w:rsidR="006A12A7" w:rsidRPr="00070A66" w:rsidRDefault="006A12A7" w:rsidP="006A12A7">
            <w:pPr>
              <w:pStyle w:val="aff9"/>
              <w:jc w:val="center"/>
            </w:pPr>
            <w:r>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CB75723" w14:textId="2BDE8088" w:rsidR="006A12A7" w:rsidRPr="00070A66" w:rsidRDefault="006A12A7" w:rsidP="006A12A7">
            <w:pPr>
              <w:pStyle w:val="aff9"/>
              <w:jc w:val="center"/>
            </w:pPr>
            <w:r w:rsidRPr="00070A66">
              <w:t>648**</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40969F40" w14:textId="11F5B8A0" w:rsidR="006A12A7" w:rsidRPr="00070A66" w:rsidRDefault="006A12A7" w:rsidP="006A12A7">
            <w:pPr>
              <w:pStyle w:val="aff9"/>
              <w:jc w:val="center"/>
            </w:pPr>
            <w:r w:rsidRPr="00070A66">
              <w:t>648**</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D68234D" w14:textId="1AB89616" w:rsidR="006A12A7" w:rsidRPr="00070A66" w:rsidRDefault="006A12A7" w:rsidP="006A12A7">
            <w:pPr>
              <w:pStyle w:val="aff9"/>
              <w:jc w:val="center"/>
            </w:pPr>
            <w:r w:rsidRPr="00070A66">
              <w:t>648**</w:t>
            </w:r>
          </w:p>
        </w:tc>
      </w:tr>
      <w:tr w:rsidR="006A12A7" w:rsidRPr="00070A66" w14:paraId="51522E28" w14:textId="77777777" w:rsidTr="006A12A7">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A6C692" w14:textId="77777777" w:rsidR="006A12A7" w:rsidRPr="00070A66" w:rsidRDefault="006A12A7" w:rsidP="006A12A7">
            <w:pPr>
              <w:pStyle w:val="aff9"/>
            </w:pPr>
            <w:r w:rsidRPr="00070A66">
              <w:t>Площадка для подвижных игр и общеразвивающих упражнений</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21CCA60" w14:textId="36629A2B" w:rsidR="006A12A7" w:rsidRPr="00070A66" w:rsidRDefault="006A12A7" w:rsidP="006A12A7">
            <w:pPr>
              <w:pStyle w:val="aff9"/>
              <w:jc w:val="center"/>
            </w:pPr>
            <w:r w:rsidRPr="00070A66">
              <w:t>710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58C77C1" w14:textId="7FC124BB" w:rsidR="006A12A7" w:rsidRPr="00070A66" w:rsidRDefault="006A12A7" w:rsidP="006A12A7">
            <w:pPr>
              <w:pStyle w:val="aff9"/>
              <w:jc w:val="center"/>
            </w:pPr>
            <w:r w:rsidRPr="00070A66">
              <w:t>710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8DAE768" w14:textId="2FAB1438" w:rsidR="006A12A7" w:rsidRPr="00070A66" w:rsidRDefault="006A12A7" w:rsidP="006A12A7">
            <w:pPr>
              <w:pStyle w:val="aff9"/>
              <w:jc w:val="center"/>
            </w:pPr>
            <w:r w:rsidRPr="00070A66">
              <w:t>710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0EC456B" w14:textId="51336C9A" w:rsidR="006A12A7" w:rsidRPr="00070A66" w:rsidRDefault="006A12A7" w:rsidP="006A12A7">
            <w:pPr>
              <w:pStyle w:val="aff9"/>
              <w:jc w:val="center"/>
            </w:pPr>
            <w:r w:rsidRPr="00070A66">
              <w:t>710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32FDC09" w14:textId="3CDA3BFE" w:rsidR="006A12A7" w:rsidRPr="00070A66" w:rsidRDefault="006A12A7" w:rsidP="006A12A7">
            <w:pPr>
              <w:pStyle w:val="aff9"/>
              <w:jc w:val="center"/>
            </w:pPr>
            <w:r w:rsidRPr="00070A66">
              <w:t>710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E1907A7" w14:textId="1B3C5645" w:rsidR="006A12A7" w:rsidRPr="00070A66" w:rsidRDefault="006A12A7" w:rsidP="006A12A7">
            <w:pPr>
              <w:pStyle w:val="aff9"/>
              <w:jc w:val="center"/>
            </w:pPr>
            <w:r w:rsidRPr="00070A66">
              <w:t>710</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21478F53" w14:textId="74C6441E" w:rsidR="006A12A7" w:rsidRPr="00070A66" w:rsidRDefault="006A12A7" w:rsidP="006A12A7">
            <w:pPr>
              <w:pStyle w:val="aff9"/>
              <w:jc w:val="center"/>
            </w:pPr>
            <w:r w:rsidRPr="00070A66">
              <w:t>710</w:t>
            </w:r>
          </w:p>
        </w:tc>
      </w:tr>
      <w:tr w:rsidR="006A12A7" w:rsidRPr="00070A66" w14:paraId="552D3075" w14:textId="77777777" w:rsidTr="006A12A7">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1878D" w14:textId="77777777" w:rsidR="006A12A7" w:rsidRPr="00070A66" w:rsidRDefault="006A12A7" w:rsidP="006A12A7">
            <w:pPr>
              <w:pStyle w:val="aff9"/>
            </w:pPr>
            <w:r w:rsidRPr="00070A66">
              <w:t>Иные площадки</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37A0FF5" w14:textId="77777777" w:rsidR="006A12A7" w:rsidRPr="00070A66" w:rsidRDefault="006A12A7" w:rsidP="006A12A7">
            <w:pPr>
              <w:pStyle w:val="aff9"/>
              <w:jc w:val="center"/>
            </w:pPr>
            <w:r w:rsidRPr="00070A66">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4CC2D46A" w14:textId="77777777" w:rsidR="006A12A7" w:rsidRPr="00070A66" w:rsidRDefault="006A12A7" w:rsidP="006A12A7">
            <w:pPr>
              <w:pStyle w:val="aff9"/>
              <w:jc w:val="center"/>
            </w:pPr>
            <w:r w:rsidRPr="00070A66">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695BB900" w14:textId="77777777" w:rsidR="006A12A7" w:rsidRPr="00070A66" w:rsidRDefault="006A12A7" w:rsidP="006A12A7">
            <w:pPr>
              <w:pStyle w:val="aff9"/>
              <w:jc w:val="center"/>
            </w:pPr>
            <w:r w:rsidRPr="00070A66">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7ED534AD" w14:textId="77777777" w:rsidR="006A12A7" w:rsidRPr="00070A66" w:rsidRDefault="006A12A7" w:rsidP="006A12A7">
            <w:pPr>
              <w:pStyle w:val="aff9"/>
              <w:jc w:val="center"/>
            </w:pPr>
            <w:r w:rsidRPr="00070A66">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5452BE78" w14:textId="77777777" w:rsidR="006A12A7" w:rsidRPr="00070A66" w:rsidRDefault="006A12A7" w:rsidP="006A12A7">
            <w:pPr>
              <w:pStyle w:val="aff9"/>
              <w:jc w:val="center"/>
            </w:pPr>
            <w:r w:rsidRPr="00070A66">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0561D18C" w14:textId="77777777" w:rsidR="006A12A7" w:rsidRPr="00070A66" w:rsidRDefault="006A12A7" w:rsidP="006A12A7">
            <w:pPr>
              <w:pStyle w:val="aff9"/>
              <w:jc w:val="center"/>
            </w:pPr>
            <w:r w:rsidRPr="00070A66">
              <w:t>**</w:t>
            </w:r>
          </w:p>
        </w:tc>
        <w:tc>
          <w:tcPr>
            <w:tcW w:w="0" w:type="auto"/>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bottom"/>
          </w:tcPr>
          <w:p w14:paraId="14B09412" w14:textId="77777777" w:rsidR="006A12A7" w:rsidRPr="00070A66" w:rsidRDefault="006A12A7" w:rsidP="006A12A7">
            <w:pPr>
              <w:pStyle w:val="aff9"/>
              <w:jc w:val="center"/>
            </w:pPr>
            <w:r w:rsidRPr="00070A66">
              <w:t>**</w:t>
            </w:r>
          </w:p>
        </w:tc>
      </w:tr>
      <w:tr w:rsidR="006A12A7" w:rsidRPr="00070A66" w14:paraId="23DFF31F" w14:textId="77777777" w:rsidTr="006A12A7">
        <w:tc>
          <w:tcPr>
            <w:tcW w:w="0" w:type="auto"/>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A8E201" w14:textId="361133DA" w:rsidR="006A12A7" w:rsidRPr="00CC3DCE" w:rsidRDefault="006A12A7" w:rsidP="00CC3DCE">
            <w:pPr>
              <w:pStyle w:val="aff9"/>
              <w:ind w:right="106" w:firstLine="390"/>
              <w:jc w:val="both"/>
              <w:rPr>
                <w:sz w:val="20"/>
                <w:szCs w:val="20"/>
              </w:rPr>
            </w:pPr>
            <w:r w:rsidRPr="00CC3DCE">
              <w:rPr>
                <w:sz w:val="20"/>
                <w:szCs w:val="20"/>
              </w:rPr>
              <w:lastRenderedPageBreak/>
              <w:t xml:space="preserve">* </w:t>
            </w:r>
            <w:r w:rsidR="00CC3DCE" w:rsidRPr="00CC3DCE">
              <w:rPr>
                <w:sz w:val="20"/>
                <w:szCs w:val="20"/>
              </w:rPr>
              <w:t>При невозможности размещения на территории либо наличии рядом расположенного стадиона, соответствующего требованиям СП 2.4.3648, СанПиН 1.2.3685, допускается замена спортивного стадиона (спортивного ядра, устраиваемого по [14]) отдельными площадками: круговой беговой дорожкой с прямым участком, площадками для спортивных игр.</w:t>
            </w:r>
          </w:p>
          <w:p w14:paraId="06F3109E" w14:textId="77777777" w:rsidR="006A12A7" w:rsidRPr="00CC3DCE" w:rsidRDefault="006A12A7" w:rsidP="00CC3DCE">
            <w:pPr>
              <w:pStyle w:val="5"/>
              <w:numPr>
                <w:ilvl w:val="0"/>
                <w:numId w:val="0"/>
              </w:numPr>
              <w:spacing w:before="0"/>
              <w:ind w:right="106" w:firstLine="390"/>
              <w:rPr>
                <w:rFonts w:ascii="Times New Roman" w:eastAsiaTheme="minorHAnsi" w:hAnsi="Times New Roman" w:cs="Times New Roman"/>
                <w:color w:val="auto"/>
                <w:sz w:val="20"/>
                <w:szCs w:val="20"/>
              </w:rPr>
            </w:pPr>
            <w:r w:rsidRPr="00CC3DCE">
              <w:rPr>
                <w:rFonts w:ascii="Times New Roman" w:eastAsiaTheme="minorHAnsi" w:hAnsi="Times New Roman" w:cs="Times New Roman"/>
                <w:color w:val="auto"/>
                <w:sz w:val="20"/>
                <w:szCs w:val="20"/>
              </w:rPr>
              <w:t>** По заданию на проектирование.</w:t>
            </w:r>
          </w:p>
          <w:p w14:paraId="1FC1D540" w14:textId="55964C7F" w:rsidR="00BE38B8" w:rsidRPr="00CC3DCE" w:rsidRDefault="00BE38B8" w:rsidP="00CC3DCE">
            <w:pPr>
              <w:spacing w:before="0" w:after="0"/>
              <w:ind w:right="106" w:firstLine="390"/>
              <w:rPr>
                <w:sz w:val="20"/>
                <w:szCs w:val="20"/>
              </w:rPr>
            </w:pPr>
            <w:r w:rsidRPr="00CC3DCE">
              <w:rPr>
                <w:sz w:val="20"/>
                <w:szCs w:val="20"/>
              </w:rPr>
              <w:t>***</w:t>
            </w:r>
            <w:r w:rsidR="00CC3DCE">
              <w:rPr>
                <w:sz w:val="20"/>
                <w:szCs w:val="20"/>
              </w:rPr>
              <w:t xml:space="preserve"> </w:t>
            </w:r>
            <w:r w:rsidRPr="00CC3DCE">
              <w:rPr>
                <w:sz w:val="20"/>
                <w:szCs w:val="20"/>
              </w:rPr>
              <w:t>При невозможности размещения круговой беговой дорожки, допускается устройство беговой дорожкой с замкнутым контуром, с радиусами поворотов не менее 13 м и прямым участком длиной не менее 118 м. Устройство беговых дорожек вокруг зданий не допускается.</w:t>
            </w:r>
          </w:p>
          <w:p w14:paraId="35D11F1E" w14:textId="77777777" w:rsidR="006A12A7" w:rsidRPr="006A12A7" w:rsidRDefault="006A12A7" w:rsidP="00CC3DCE">
            <w:pPr>
              <w:pStyle w:val="5"/>
              <w:numPr>
                <w:ilvl w:val="0"/>
                <w:numId w:val="0"/>
              </w:numPr>
              <w:spacing w:before="0"/>
              <w:ind w:right="50" w:firstLine="426"/>
              <w:rPr>
                <w:rFonts w:ascii="Times New Roman" w:hAnsi="Times New Roman" w:cs="Times New Roman"/>
                <w:color w:val="auto"/>
                <w:spacing w:val="20"/>
                <w:sz w:val="20"/>
                <w:szCs w:val="20"/>
              </w:rPr>
            </w:pPr>
            <w:r w:rsidRPr="006A12A7">
              <w:rPr>
                <w:rFonts w:ascii="Times New Roman" w:hAnsi="Times New Roman" w:cs="Times New Roman"/>
                <w:color w:val="auto"/>
                <w:spacing w:val="20"/>
                <w:sz w:val="20"/>
                <w:szCs w:val="20"/>
              </w:rPr>
              <w:t>Примечания</w:t>
            </w:r>
          </w:p>
          <w:p w14:paraId="32A391B3" w14:textId="77777777" w:rsidR="006A12A7" w:rsidRPr="006A12A7" w:rsidRDefault="006A12A7" w:rsidP="00CC3DCE">
            <w:pPr>
              <w:pStyle w:val="aff9"/>
              <w:ind w:right="50" w:firstLine="426"/>
              <w:jc w:val="both"/>
              <w:rPr>
                <w:sz w:val="20"/>
                <w:szCs w:val="20"/>
              </w:rPr>
            </w:pPr>
            <w:r w:rsidRPr="006A12A7">
              <w:rPr>
                <w:sz w:val="20"/>
                <w:szCs w:val="20"/>
              </w:rPr>
              <w:t>1 В таблице приведены минимальные параметры спортивных площадок, допустимые для проведения занятий с обучающимися.</w:t>
            </w:r>
          </w:p>
          <w:p w14:paraId="481944A9" w14:textId="77777777" w:rsidR="006A12A7" w:rsidRPr="006A12A7" w:rsidRDefault="006A12A7" w:rsidP="00CC3DCE">
            <w:pPr>
              <w:pStyle w:val="aff9"/>
              <w:ind w:right="50" w:firstLine="426"/>
              <w:jc w:val="both"/>
              <w:rPr>
                <w:sz w:val="20"/>
                <w:szCs w:val="20"/>
              </w:rPr>
            </w:pPr>
            <w:r w:rsidRPr="006A12A7">
              <w:rPr>
                <w:sz w:val="20"/>
                <w:szCs w:val="20"/>
              </w:rPr>
              <w:t>2 Площади игровых полей приведены с учетом необходимого свободного пространства по краю.</w:t>
            </w:r>
          </w:p>
          <w:p w14:paraId="0C6BEFEC" w14:textId="77777777" w:rsidR="006A12A7" w:rsidRPr="00070A66" w:rsidRDefault="006A12A7" w:rsidP="00CC3DCE">
            <w:pPr>
              <w:pStyle w:val="aff9"/>
              <w:ind w:right="50" w:firstLine="426"/>
              <w:jc w:val="both"/>
            </w:pPr>
            <w:r w:rsidRPr="006A12A7">
              <w:rPr>
                <w:sz w:val="20"/>
                <w:szCs w:val="20"/>
              </w:rPr>
              <w:t>3 В условиях сложившейся застройки и дефицита участка территории допускается размещение круговой беговой дорожки как самостоятельного плоскостного сооружения (с пересечением автомобильных проездов к зданию, частичным использованием в качестве пожарного проезда с соблюдением требований к пожарным проездам).</w:t>
            </w:r>
          </w:p>
        </w:tc>
      </w:tr>
    </w:tbl>
    <w:p w14:paraId="139ADC4C" w14:textId="5B8F9B22" w:rsidR="00CD240E" w:rsidRPr="00AE0BCB" w:rsidRDefault="0068082F" w:rsidP="00AE0BCB">
      <w:pPr>
        <w:shd w:val="clear" w:color="auto" w:fill="FFFFFF"/>
        <w:spacing w:before="0" w:after="0" w:line="240" w:lineRule="auto"/>
        <w:ind w:left="0" w:right="34" w:firstLine="567"/>
        <w:rPr>
          <w:sz w:val="28"/>
          <w:szCs w:val="28"/>
        </w:rPr>
      </w:pPr>
      <w:r>
        <w:rPr>
          <w:rFonts w:cs="Times New Roman"/>
          <w:b/>
          <w:sz w:val="28"/>
          <w:szCs w:val="28"/>
        </w:rPr>
        <w:t xml:space="preserve">Таблица 6.1 </w:t>
      </w:r>
      <w:r w:rsidR="006A12A7" w:rsidRPr="00B876E7">
        <w:rPr>
          <w:rFonts w:cs="Times New Roman"/>
          <w:b/>
          <w:sz w:val="28"/>
          <w:szCs w:val="28"/>
        </w:rPr>
        <w:t xml:space="preserve">(Измененная редакция, Изм. № </w:t>
      </w:r>
      <w:r w:rsidR="006A12A7">
        <w:rPr>
          <w:rFonts w:cs="Times New Roman"/>
          <w:b/>
          <w:sz w:val="28"/>
          <w:szCs w:val="28"/>
        </w:rPr>
        <w:t>2</w:t>
      </w:r>
      <w:r w:rsidR="00CC3DCE">
        <w:rPr>
          <w:rFonts w:cs="Times New Roman"/>
          <w:b/>
          <w:sz w:val="28"/>
          <w:szCs w:val="28"/>
        </w:rPr>
        <w:t>, № 4</w:t>
      </w:r>
      <w:r w:rsidR="006A12A7" w:rsidRPr="00B876E7">
        <w:rPr>
          <w:rFonts w:cs="Times New Roman"/>
          <w:b/>
          <w:sz w:val="28"/>
          <w:szCs w:val="28"/>
        </w:rPr>
        <w:t>).</w:t>
      </w:r>
    </w:p>
    <w:p w14:paraId="6503603B" w14:textId="3823976D" w:rsidR="00CD240E" w:rsidRPr="00AE0BCB" w:rsidRDefault="00CD240E" w:rsidP="00AE0BCB">
      <w:pPr>
        <w:shd w:val="clear" w:color="auto" w:fill="FFFFFF"/>
        <w:spacing w:before="0" w:after="0" w:line="240" w:lineRule="auto"/>
        <w:ind w:left="0" w:right="34" w:firstLine="567"/>
        <w:rPr>
          <w:sz w:val="28"/>
          <w:szCs w:val="28"/>
          <w:shd w:val="clear" w:color="auto" w:fill="FFFF00"/>
        </w:rPr>
      </w:pPr>
    </w:p>
    <w:p w14:paraId="4D8F91DF" w14:textId="77777777" w:rsidR="00CD240E" w:rsidRPr="00AE0BCB" w:rsidRDefault="00CD240E" w:rsidP="00AE0BCB">
      <w:pPr>
        <w:pStyle w:val="1c"/>
        <w:numPr>
          <w:ilvl w:val="1"/>
          <w:numId w:val="22"/>
        </w:numPr>
        <w:shd w:val="clear" w:color="auto" w:fill="FFFFFF"/>
        <w:spacing w:before="0" w:after="0" w:line="240" w:lineRule="auto"/>
        <w:ind w:left="0" w:right="34" w:firstLine="567"/>
        <w:rPr>
          <w:b/>
          <w:sz w:val="28"/>
          <w:szCs w:val="28"/>
        </w:rPr>
      </w:pPr>
      <w:r w:rsidRPr="00AE0BCB">
        <w:rPr>
          <w:sz w:val="28"/>
          <w:szCs w:val="28"/>
        </w:rPr>
        <w:t xml:space="preserve"> </w:t>
      </w:r>
      <w:r w:rsidRPr="00AE0BCB">
        <w:rPr>
          <w:b/>
          <w:sz w:val="28"/>
          <w:szCs w:val="28"/>
        </w:rPr>
        <w:t>Зона отдыха</w:t>
      </w:r>
    </w:p>
    <w:p w14:paraId="17DBFB12" w14:textId="77777777" w:rsidR="00CD240E" w:rsidRPr="00AE0BCB" w:rsidRDefault="00CD240E" w:rsidP="00AE0BCB">
      <w:pPr>
        <w:shd w:val="clear" w:color="auto" w:fill="FFFFFF"/>
        <w:spacing w:before="0" w:after="0" w:line="240" w:lineRule="auto"/>
        <w:ind w:left="0" w:right="34" w:firstLine="567"/>
        <w:rPr>
          <w:sz w:val="28"/>
          <w:szCs w:val="28"/>
        </w:rPr>
      </w:pPr>
      <w:r w:rsidRPr="00AE0BCB">
        <w:rPr>
          <w:sz w:val="28"/>
          <w:szCs w:val="28"/>
        </w:rPr>
        <w:t>Для отдыха на участке рекомендуется предусматривать:</w:t>
      </w:r>
    </w:p>
    <w:p w14:paraId="6D3B99F5" w14:textId="0B542CA9" w:rsidR="00CD240E" w:rsidRPr="00AE0BCB" w:rsidRDefault="00CD240E" w:rsidP="00AE0BCB">
      <w:pPr>
        <w:shd w:val="clear" w:color="auto" w:fill="FFFFFF"/>
        <w:spacing w:before="0" w:after="0" w:line="240" w:lineRule="auto"/>
        <w:ind w:left="0" w:right="34" w:firstLine="567"/>
        <w:rPr>
          <w:sz w:val="28"/>
          <w:szCs w:val="28"/>
        </w:rPr>
      </w:pPr>
      <w:r w:rsidRPr="00AE0BCB">
        <w:rPr>
          <w:sz w:val="28"/>
          <w:szCs w:val="28"/>
        </w:rPr>
        <w:t xml:space="preserve">- площадки для подвижных игр </w:t>
      </w:r>
      <w:r w:rsidR="00542513" w:rsidRPr="00AE0BCB">
        <w:rPr>
          <w:sz w:val="28"/>
          <w:szCs w:val="28"/>
        </w:rPr>
        <w:t>об</w:t>
      </w:r>
      <w:r w:rsidR="00AC6736" w:rsidRPr="00AE0BCB">
        <w:rPr>
          <w:rFonts w:cs="Times New Roman"/>
          <w:sz w:val="28"/>
          <w:szCs w:val="28"/>
        </w:rPr>
        <w:t>уча</w:t>
      </w:r>
      <w:r w:rsidR="00542513" w:rsidRPr="00AE0BCB">
        <w:rPr>
          <w:rFonts w:cs="Times New Roman"/>
          <w:sz w:val="28"/>
          <w:szCs w:val="28"/>
        </w:rPr>
        <w:t>ю</w:t>
      </w:r>
      <w:r w:rsidR="00AC6736" w:rsidRPr="00AE0BCB">
        <w:rPr>
          <w:rFonts w:cs="Times New Roman"/>
          <w:sz w:val="28"/>
          <w:szCs w:val="28"/>
        </w:rPr>
        <w:t>щи</w:t>
      </w:r>
      <w:r w:rsidR="004E7F55" w:rsidRPr="00AE0BCB">
        <w:rPr>
          <w:rFonts w:cs="Times New Roman"/>
          <w:sz w:val="28"/>
          <w:szCs w:val="28"/>
        </w:rPr>
        <w:t>х</w:t>
      </w:r>
      <w:r w:rsidR="00542513" w:rsidRPr="00AE0BCB">
        <w:rPr>
          <w:sz w:val="28"/>
          <w:szCs w:val="28"/>
        </w:rPr>
        <w:t>ся начальной школы (2–</w:t>
      </w:r>
      <w:r w:rsidRPr="00AE0BCB">
        <w:rPr>
          <w:sz w:val="28"/>
          <w:szCs w:val="28"/>
        </w:rPr>
        <w:t>4 классы) – из расчета не менее</w:t>
      </w:r>
      <w:r w:rsidR="00542513" w:rsidRPr="00AE0BCB">
        <w:rPr>
          <w:sz w:val="28"/>
          <w:szCs w:val="28"/>
        </w:rPr>
        <w:t xml:space="preserve"> </w:t>
      </w:r>
      <w:r w:rsidRPr="00AE0BCB">
        <w:rPr>
          <w:sz w:val="28"/>
          <w:szCs w:val="28"/>
        </w:rPr>
        <w:t>100 м</w:t>
      </w:r>
      <w:r w:rsidRPr="00AE0BCB">
        <w:rPr>
          <w:sz w:val="28"/>
          <w:szCs w:val="28"/>
          <w:vertAlign w:val="superscript"/>
        </w:rPr>
        <w:t>2</w:t>
      </w:r>
      <w:r w:rsidRPr="00AE0BCB">
        <w:rPr>
          <w:sz w:val="28"/>
          <w:szCs w:val="28"/>
        </w:rPr>
        <w:t xml:space="preserve"> на каждый класс, </w:t>
      </w:r>
      <w:r w:rsidRPr="00AE0BCB">
        <w:rPr>
          <w:rStyle w:val="1f7"/>
          <w:sz w:val="28"/>
          <w:szCs w:val="28"/>
        </w:rPr>
        <w:t>для</w:t>
      </w:r>
      <w:r w:rsidRPr="00AE0BCB">
        <w:rPr>
          <w:sz w:val="28"/>
          <w:szCs w:val="28"/>
        </w:rPr>
        <w:t xml:space="preserve"> </w:t>
      </w:r>
      <w:r w:rsidR="00542513" w:rsidRPr="00AE0BCB">
        <w:rPr>
          <w:sz w:val="28"/>
          <w:szCs w:val="28"/>
        </w:rPr>
        <w:t>об</w:t>
      </w:r>
      <w:r w:rsidR="00AC6736" w:rsidRPr="00AE0BCB">
        <w:rPr>
          <w:rFonts w:cs="Times New Roman"/>
          <w:sz w:val="28"/>
          <w:szCs w:val="28"/>
        </w:rPr>
        <w:t>уча</w:t>
      </w:r>
      <w:r w:rsidR="00542513" w:rsidRPr="00AE0BCB">
        <w:rPr>
          <w:rFonts w:cs="Times New Roman"/>
          <w:sz w:val="28"/>
          <w:szCs w:val="28"/>
        </w:rPr>
        <w:t>ю</w:t>
      </w:r>
      <w:r w:rsidR="00AC6736" w:rsidRPr="00AE0BCB">
        <w:rPr>
          <w:rFonts w:cs="Times New Roman"/>
          <w:sz w:val="28"/>
          <w:szCs w:val="28"/>
        </w:rPr>
        <w:t>щи</w:t>
      </w:r>
      <w:r w:rsidR="004E7F55" w:rsidRPr="00AE0BCB">
        <w:rPr>
          <w:rFonts w:cs="Times New Roman"/>
          <w:sz w:val="28"/>
          <w:szCs w:val="28"/>
        </w:rPr>
        <w:t>х</w:t>
      </w:r>
      <w:r w:rsidRPr="00AE0BCB">
        <w:rPr>
          <w:sz w:val="28"/>
          <w:szCs w:val="28"/>
        </w:rPr>
        <w:t xml:space="preserve">ся 1-х классов </w:t>
      </w:r>
      <w:r w:rsidR="002B2294" w:rsidRPr="00AE0BCB">
        <w:rPr>
          <w:sz w:val="28"/>
          <w:szCs w:val="28"/>
        </w:rPr>
        <w:t xml:space="preserve">– </w:t>
      </w:r>
      <w:r w:rsidRPr="00AE0BCB">
        <w:rPr>
          <w:sz w:val="28"/>
          <w:szCs w:val="28"/>
        </w:rPr>
        <w:t>не менее 180 м</w:t>
      </w:r>
      <w:r w:rsidRPr="00AE0BCB">
        <w:rPr>
          <w:sz w:val="28"/>
          <w:szCs w:val="28"/>
          <w:vertAlign w:val="superscript"/>
        </w:rPr>
        <w:t>2</w:t>
      </w:r>
      <w:r w:rsidRPr="00AE0BCB">
        <w:rPr>
          <w:sz w:val="28"/>
          <w:szCs w:val="28"/>
        </w:rPr>
        <w:t xml:space="preserve"> (7,2 м</w:t>
      </w:r>
      <w:r w:rsidRPr="00AE0BCB">
        <w:rPr>
          <w:sz w:val="28"/>
          <w:szCs w:val="28"/>
          <w:vertAlign w:val="superscript"/>
        </w:rPr>
        <w:t>2</w:t>
      </w:r>
      <w:r w:rsidR="005743A8" w:rsidRPr="00AE0BCB">
        <w:rPr>
          <w:sz w:val="28"/>
          <w:szCs w:val="28"/>
        </w:rPr>
        <w:t xml:space="preserve"> на одного ученика)</w:t>
      </w:r>
      <w:r w:rsidR="00D038B5" w:rsidRPr="00AE0BCB">
        <w:rPr>
          <w:sz w:val="28"/>
          <w:szCs w:val="28"/>
        </w:rPr>
        <w:t xml:space="preserve">; для </w:t>
      </w:r>
      <w:r w:rsidR="00CC3DCE" w:rsidRPr="00CC3DCE">
        <w:rPr>
          <w:sz w:val="28"/>
          <w:szCs w:val="28"/>
        </w:rPr>
        <w:t>основной</w:t>
      </w:r>
      <w:r w:rsidR="00D038B5" w:rsidRPr="00AE0BCB">
        <w:rPr>
          <w:sz w:val="28"/>
          <w:szCs w:val="28"/>
        </w:rPr>
        <w:t xml:space="preserve"> школы (5–</w:t>
      </w:r>
      <w:r w:rsidRPr="00AE0BCB">
        <w:rPr>
          <w:sz w:val="28"/>
          <w:szCs w:val="28"/>
        </w:rPr>
        <w:t>9 классы) –</w:t>
      </w:r>
      <w:r w:rsidR="00D038B5" w:rsidRPr="00AE0BCB">
        <w:rPr>
          <w:sz w:val="28"/>
          <w:szCs w:val="28"/>
        </w:rPr>
        <w:t xml:space="preserve"> </w:t>
      </w:r>
      <w:r w:rsidRPr="00AE0BCB">
        <w:rPr>
          <w:sz w:val="28"/>
          <w:szCs w:val="28"/>
        </w:rPr>
        <w:t>не менее 25 м</w:t>
      </w:r>
      <w:r w:rsidRPr="00AE0BCB">
        <w:rPr>
          <w:sz w:val="28"/>
          <w:szCs w:val="28"/>
          <w:vertAlign w:val="superscript"/>
        </w:rPr>
        <w:t>2</w:t>
      </w:r>
      <w:r w:rsidRPr="00AE0BCB">
        <w:rPr>
          <w:sz w:val="28"/>
          <w:szCs w:val="28"/>
        </w:rPr>
        <w:t xml:space="preserve"> на каждый класс;</w:t>
      </w:r>
    </w:p>
    <w:p w14:paraId="228E4397" w14:textId="5BE29167" w:rsidR="00CD240E" w:rsidRPr="00AE0BCB" w:rsidRDefault="00CD240E" w:rsidP="00AE0BCB">
      <w:pPr>
        <w:shd w:val="clear" w:color="auto" w:fill="FFFFFF"/>
        <w:spacing w:before="0" w:after="0" w:line="240" w:lineRule="auto"/>
        <w:ind w:left="0" w:right="34" w:firstLine="567"/>
        <w:rPr>
          <w:iCs/>
          <w:sz w:val="28"/>
          <w:szCs w:val="28"/>
        </w:rPr>
      </w:pPr>
      <w:r w:rsidRPr="00AE0BCB">
        <w:rPr>
          <w:iCs/>
          <w:sz w:val="28"/>
          <w:szCs w:val="28"/>
        </w:rPr>
        <w:t xml:space="preserve">- площадки для тихого отдыха </w:t>
      </w:r>
      <w:r w:rsidR="00D038B5" w:rsidRPr="00AE0BCB">
        <w:rPr>
          <w:iCs/>
          <w:sz w:val="28"/>
          <w:szCs w:val="28"/>
        </w:rPr>
        <w:t>об</w:t>
      </w:r>
      <w:r w:rsidR="00AC6736" w:rsidRPr="00AE0BCB">
        <w:rPr>
          <w:iCs/>
          <w:sz w:val="28"/>
          <w:szCs w:val="28"/>
        </w:rPr>
        <w:t>уча</w:t>
      </w:r>
      <w:r w:rsidR="00D038B5" w:rsidRPr="00AE0BCB">
        <w:rPr>
          <w:iCs/>
          <w:sz w:val="28"/>
          <w:szCs w:val="28"/>
        </w:rPr>
        <w:t>ю</w:t>
      </w:r>
      <w:r w:rsidR="00AC6736" w:rsidRPr="00AE0BCB">
        <w:rPr>
          <w:iCs/>
          <w:sz w:val="28"/>
          <w:szCs w:val="28"/>
        </w:rPr>
        <w:t>щи</w:t>
      </w:r>
      <w:r w:rsidR="004E7F55" w:rsidRPr="00AE0BCB">
        <w:rPr>
          <w:iCs/>
          <w:sz w:val="28"/>
          <w:szCs w:val="28"/>
        </w:rPr>
        <w:t>х</w:t>
      </w:r>
      <w:r w:rsidRPr="00AE0BCB">
        <w:rPr>
          <w:iCs/>
          <w:sz w:val="28"/>
          <w:szCs w:val="28"/>
        </w:rPr>
        <w:t xml:space="preserve">ся основной школы принимаются для 75 % </w:t>
      </w:r>
      <w:r w:rsidR="00D038B5" w:rsidRPr="00AE0BCB">
        <w:rPr>
          <w:iCs/>
          <w:sz w:val="28"/>
          <w:szCs w:val="28"/>
        </w:rPr>
        <w:t>об</w:t>
      </w:r>
      <w:r w:rsidR="00AC6736" w:rsidRPr="00AE0BCB">
        <w:rPr>
          <w:rFonts w:cs="Times New Roman"/>
          <w:sz w:val="28"/>
          <w:szCs w:val="28"/>
        </w:rPr>
        <w:t>уча</w:t>
      </w:r>
      <w:r w:rsidR="00D038B5" w:rsidRPr="00AE0BCB">
        <w:rPr>
          <w:rFonts w:cs="Times New Roman"/>
          <w:sz w:val="28"/>
          <w:szCs w:val="28"/>
        </w:rPr>
        <w:t>ю</w:t>
      </w:r>
      <w:r w:rsidR="00AC6736" w:rsidRPr="00AE0BCB">
        <w:rPr>
          <w:rFonts w:cs="Times New Roman"/>
          <w:sz w:val="28"/>
          <w:szCs w:val="28"/>
        </w:rPr>
        <w:t>щи</w:t>
      </w:r>
      <w:r w:rsidR="004E7F55" w:rsidRPr="00AE0BCB">
        <w:rPr>
          <w:rFonts w:cs="Times New Roman"/>
          <w:sz w:val="28"/>
          <w:szCs w:val="28"/>
        </w:rPr>
        <w:t>х</w:t>
      </w:r>
      <w:r w:rsidRPr="00AE0BCB">
        <w:rPr>
          <w:iCs/>
          <w:sz w:val="28"/>
          <w:szCs w:val="28"/>
        </w:rPr>
        <w:t>ся</w:t>
      </w:r>
      <w:r w:rsidR="005743A8" w:rsidRPr="00AE0BCB">
        <w:rPr>
          <w:iCs/>
          <w:sz w:val="28"/>
          <w:szCs w:val="28"/>
        </w:rPr>
        <w:t>,</w:t>
      </w:r>
      <w:r w:rsidRPr="00AE0BCB">
        <w:rPr>
          <w:iCs/>
          <w:sz w:val="28"/>
          <w:szCs w:val="28"/>
        </w:rPr>
        <w:t xml:space="preserve"> </w:t>
      </w:r>
      <w:r w:rsidR="005743A8" w:rsidRPr="00AE0BCB">
        <w:rPr>
          <w:iCs/>
          <w:sz w:val="28"/>
          <w:szCs w:val="28"/>
        </w:rPr>
        <w:t>оборудуются теневыми навесами и малыми игровыми формами.</w:t>
      </w:r>
    </w:p>
    <w:p w14:paraId="46C3CDCC" w14:textId="77777777" w:rsidR="00CD240E" w:rsidRPr="00AE0BCB" w:rsidRDefault="00CD240E" w:rsidP="00AE0BCB">
      <w:pPr>
        <w:shd w:val="clear" w:color="auto" w:fill="FFFFFF"/>
        <w:spacing w:before="0" w:after="0" w:line="240" w:lineRule="auto"/>
        <w:ind w:left="0" w:right="34" w:firstLine="567"/>
        <w:rPr>
          <w:sz w:val="28"/>
          <w:szCs w:val="28"/>
        </w:rPr>
      </w:pPr>
      <w:r w:rsidRPr="00AE0BCB">
        <w:rPr>
          <w:iCs/>
          <w:sz w:val="28"/>
          <w:szCs w:val="28"/>
        </w:rPr>
        <w:t>Допускается дополнительно предусматривать площадки для подвижных игр и тихого отдыха групп продленного дня.</w:t>
      </w:r>
    </w:p>
    <w:p w14:paraId="60BAF20F" w14:textId="1E153FC3" w:rsidR="00CD240E" w:rsidRDefault="00CD240E" w:rsidP="00AE0BCB">
      <w:pPr>
        <w:shd w:val="clear" w:color="auto" w:fill="FFFFFF"/>
        <w:spacing w:before="0" w:after="0" w:line="240" w:lineRule="auto"/>
        <w:ind w:left="0" w:right="34" w:firstLine="567"/>
        <w:rPr>
          <w:sz w:val="28"/>
          <w:szCs w:val="28"/>
        </w:rPr>
      </w:pPr>
      <w:r w:rsidRPr="00AE0BCB">
        <w:rPr>
          <w:sz w:val="28"/>
          <w:szCs w:val="28"/>
        </w:rPr>
        <w:t xml:space="preserve">Для </w:t>
      </w:r>
      <w:r w:rsidR="00D038B5" w:rsidRPr="00AE0BCB">
        <w:rPr>
          <w:sz w:val="28"/>
          <w:szCs w:val="28"/>
        </w:rPr>
        <w:t>об</w:t>
      </w:r>
      <w:r w:rsidR="00AC6736" w:rsidRPr="00AE0BCB">
        <w:rPr>
          <w:rFonts w:cs="Times New Roman"/>
          <w:sz w:val="28"/>
          <w:szCs w:val="28"/>
        </w:rPr>
        <w:t>уча</w:t>
      </w:r>
      <w:r w:rsidR="00D038B5" w:rsidRPr="00AE0BCB">
        <w:rPr>
          <w:rFonts w:cs="Times New Roman"/>
          <w:sz w:val="28"/>
          <w:szCs w:val="28"/>
        </w:rPr>
        <w:t>ю</w:t>
      </w:r>
      <w:r w:rsidR="00AC6736" w:rsidRPr="00AE0BCB">
        <w:rPr>
          <w:rFonts w:cs="Times New Roman"/>
          <w:sz w:val="28"/>
          <w:szCs w:val="28"/>
        </w:rPr>
        <w:t>щи</w:t>
      </w:r>
      <w:r w:rsidR="004E7F55" w:rsidRPr="00AE0BCB">
        <w:rPr>
          <w:rFonts w:cs="Times New Roman"/>
          <w:sz w:val="28"/>
          <w:szCs w:val="28"/>
        </w:rPr>
        <w:t>х</w:t>
      </w:r>
      <w:r w:rsidRPr="00AE0BCB">
        <w:rPr>
          <w:sz w:val="28"/>
          <w:szCs w:val="28"/>
        </w:rPr>
        <w:t xml:space="preserve">ся </w:t>
      </w:r>
      <w:r w:rsidR="00CC3DCE" w:rsidRPr="00CC3DCE">
        <w:rPr>
          <w:sz w:val="28"/>
          <w:szCs w:val="28"/>
        </w:rPr>
        <w:t>средней школы</w:t>
      </w:r>
      <w:r w:rsidRPr="00AE0BCB">
        <w:rPr>
          <w:sz w:val="28"/>
          <w:szCs w:val="28"/>
        </w:rPr>
        <w:t xml:space="preserve"> зоной отдыха</w:t>
      </w:r>
      <w:r w:rsidR="005743A8" w:rsidRPr="00AE0BCB">
        <w:rPr>
          <w:sz w:val="28"/>
          <w:szCs w:val="28"/>
        </w:rPr>
        <w:t xml:space="preserve"> служат площадки физкультурно-</w:t>
      </w:r>
      <w:r w:rsidRPr="00AE0BCB">
        <w:rPr>
          <w:sz w:val="28"/>
          <w:szCs w:val="28"/>
        </w:rPr>
        <w:t>спортивной зоны.</w:t>
      </w:r>
    </w:p>
    <w:p w14:paraId="0F647B65" w14:textId="31A729B5" w:rsidR="00CC3DCE" w:rsidRPr="00AE0BCB" w:rsidRDefault="00CC3DCE" w:rsidP="00AE0BCB">
      <w:pPr>
        <w:shd w:val="clear" w:color="auto" w:fill="FFFFFF"/>
        <w:spacing w:before="0" w:after="0" w:line="240" w:lineRule="auto"/>
        <w:ind w:left="0" w:right="34" w:firstLine="567"/>
        <w:rPr>
          <w:sz w:val="28"/>
          <w:szCs w:val="28"/>
        </w:rPr>
      </w:pPr>
      <w:r w:rsidRPr="00B876E7">
        <w:rPr>
          <w:rFonts w:cs="Times New Roman"/>
          <w:b/>
          <w:sz w:val="28"/>
          <w:szCs w:val="28"/>
        </w:rPr>
        <w:t>(Измененная редакция, Изм.</w:t>
      </w:r>
      <w:r>
        <w:rPr>
          <w:rFonts w:cs="Times New Roman"/>
          <w:b/>
          <w:sz w:val="28"/>
          <w:szCs w:val="28"/>
        </w:rPr>
        <w:t xml:space="preserve"> № 4</w:t>
      </w:r>
      <w:r w:rsidRPr="00B876E7">
        <w:rPr>
          <w:rFonts w:cs="Times New Roman"/>
          <w:b/>
          <w:sz w:val="28"/>
          <w:szCs w:val="28"/>
        </w:rPr>
        <w:t>).</w:t>
      </w:r>
    </w:p>
    <w:p w14:paraId="7EE51950" w14:textId="77777777" w:rsidR="0008113B" w:rsidRPr="00AE0BCB" w:rsidRDefault="005743A8" w:rsidP="00AE0BCB">
      <w:pPr>
        <w:pStyle w:val="1c"/>
        <w:numPr>
          <w:ilvl w:val="1"/>
          <w:numId w:val="22"/>
        </w:numPr>
        <w:shd w:val="clear" w:color="auto" w:fill="FFFFFF"/>
        <w:spacing w:before="0" w:after="0" w:line="240" w:lineRule="auto"/>
        <w:ind w:left="0" w:right="34" w:firstLine="567"/>
        <w:rPr>
          <w:b/>
          <w:sz w:val="28"/>
          <w:szCs w:val="28"/>
        </w:rPr>
      </w:pPr>
      <w:r w:rsidRPr="00AE0BCB">
        <w:rPr>
          <w:sz w:val="28"/>
          <w:szCs w:val="28"/>
        </w:rPr>
        <w:t xml:space="preserve"> </w:t>
      </w:r>
      <w:r w:rsidR="0008113B" w:rsidRPr="00AE0BCB">
        <w:rPr>
          <w:b/>
          <w:sz w:val="28"/>
          <w:szCs w:val="28"/>
        </w:rPr>
        <w:t>Хозяйственная зона</w:t>
      </w:r>
    </w:p>
    <w:p w14:paraId="36091989" w14:textId="599B5AFA" w:rsidR="0008113B" w:rsidRPr="00CC3DCE" w:rsidRDefault="00CC3DCE" w:rsidP="00AE0BCB">
      <w:pPr>
        <w:shd w:val="clear" w:color="auto" w:fill="FFFFFF"/>
        <w:spacing w:before="0" w:after="0" w:line="240" w:lineRule="auto"/>
        <w:ind w:left="0" w:right="34" w:firstLine="567"/>
        <w:rPr>
          <w:sz w:val="28"/>
          <w:szCs w:val="28"/>
        </w:rPr>
      </w:pPr>
      <w:r w:rsidRPr="00CC3DCE">
        <w:rPr>
          <w:rFonts w:cs="Times New Roman"/>
          <w:sz w:val="28"/>
          <w:szCs w:val="28"/>
        </w:rPr>
        <w:t>Хозяйственную зону размещают со стороны входа в помещения загрузочного цеха пищеблока и вблизи учебно-опытной зоны. Состав и площади хозяйственных построек определяют заданием на проектирование.</w:t>
      </w:r>
    </w:p>
    <w:p w14:paraId="6B327109" w14:textId="77777777" w:rsidR="00CC3DCE" w:rsidRPr="00CC3DCE" w:rsidRDefault="00CC3DCE" w:rsidP="00CC3DCE">
      <w:pPr>
        <w:shd w:val="clear" w:color="auto" w:fill="FFFFFF"/>
        <w:spacing w:before="0" w:after="0" w:line="240" w:lineRule="auto"/>
        <w:ind w:left="0" w:right="34" w:firstLine="567"/>
        <w:rPr>
          <w:sz w:val="28"/>
          <w:szCs w:val="28"/>
        </w:rPr>
      </w:pPr>
      <w:r w:rsidRPr="00CC3DCE">
        <w:rPr>
          <w:sz w:val="28"/>
          <w:szCs w:val="28"/>
        </w:rPr>
        <w:t>Хозяйственная зона предназначается для размещения хозяйственных построек, мусоросборников, некапитальных объектов для хранения оборудования и инвентаря (разрешается размещать в подвальном или цокольном этаже здания с отдельным выходом наружу). Навес для инвентаря допускается пристраивать к хозяйственной постройке. Над входами в пищеблок и над загрузочной платформой следует предусматривать навес. Высота навеса должна соответствовать используемому транспорту, габариты навеса должны перекрывать габариты платформы и кузова используемого транспорта не менее чем на 1 м с каждой стороны. С учетом местных условий в хозяйственной зоне допускается размещение овощехранилища.</w:t>
      </w:r>
    </w:p>
    <w:p w14:paraId="09275CCF" w14:textId="77777777" w:rsidR="00CC3DCE" w:rsidRPr="00CC3DCE" w:rsidRDefault="00CC3DCE" w:rsidP="00CC3DCE">
      <w:pPr>
        <w:shd w:val="clear" w:color="auto" w:fill="FFFFFF"/>
        <w:spacing w:before="0" w:after="0" w:line="240" w:lineRule="auto"/>
        <w:ind w:left="0" w:right="34" w:firstLine="567"/>
        <w:rPr>
          <w:sz w:val="28"/>
          <w:szCs w:val="28"/>
        </w:rPr>
      </w:pPr>
      <w:r w:rsidRPr="00CC3DCE">
        <w:rPr>
          <w:sz w:val="28"/>
          <w:szCs w:val="28"/>
        </w:rPr>
        <w:t xml:space="preserve">Локальные очистные сооружения и другие сооружения систем жизнеобеспечения здания допускается размещать на участке ОО, если от них </w:t>
      </w:r>
      <w:r w:rsidRPr="00CC3DCE">
        <w:rPr>
          <w:sz w:val="28"/>
          <w:szCs w:val="28"/>
        </w:rPr>
        <w:lastRenderedPageBreak/>
        <w:t xml:space="preserve">не требуется устанавливать </w:t>
      </w:r>
      <w:proofErr w:type="gramStart"/>
      <w:r w:rsidRPr="00CC3DCE">
        <w:rPr>
          <w:sz w:val="28"/>
          <w:szCs w:val="28"/>
        </w:rPr>
        <w:t>санитарно-защитные зоны согласно требованиям</w:t>
      </w:r>
      <w:proofErr w:type="gramEnd"/>
      <w:r w:rsidRPr="00CC3DCE">
        <w:rPr>
          <w:sz w:val="28"/>
          <w:szCs w:val="28"/>
        </w:rPr>
        <w:t xml:space="preserve"> СанПиН 2.2.1/2.1.1.1200. Их размещают в хозяйственной зоне с соблюдением необходимых разрывов до зданий и сооружений по требованиям СП 4.13130 и ограждают забором в соответствии с СП 31.13330, СП 32.13330, СП 89.13330, [9].</w:t>
      </w:r>
    </w:p>
    <w:p w14:paraId="46203276" w14:textId="77777777" w:rsidR="00CC3DCE" w:rsidRPr="00CC3DCE" w:rsidRDefault="00CC3DCE" w:rsidP="00CC3DCE">
      <w:pPr>
        <w:shd w:val="clear" w:color="auto" w:fill="FFFFFF"/>
        <w:spacing w:before="0" w:after="0" w:line="240" w:lineRule="auto"/>
        <w:ind w:left="0" w:right="34" w:firstLine="567"/>
        <w:rPr>
          <w:sz w:val="28"/>
          <w:szCs w:val="28"/>
        </w:rPr>
      </w:pPr>
      <w:r w:rsidRPr="00CC3DCE">
        <w:rPr>
          <w:sz w:val="28"/>
          <w:szCs w:val="28"/>
        </w:rPr>
        <w:t>Хозяйственную зону следует отделять от остальных зон защитной полосой зеленых насаждений. К месту загрузки-выгрузки пищеблока должен быть обеспечен безопасный для обучающихся подъезд транспорта и предусмотрена площадка для его разворота. Въезд в хозяйственную зону рекомендуется предусматривать самостоятельным с улицы или внутриквартального проезда, изолированно от входа обучающихся на территорию ОО.</w:t>
      </w:r>
    </w:p>
    <w:p w14:paraId="6CCFB73A" w14:textId="5C3CBAB9" w:rsidR="0068082F" w:rsidRDefault="00CC3DCE" w:rsidP="00CC3DCE">
      <w:pPr>
        <w:shd w:val="clear" w:color="auto" w:fill="FFFFFF"/>
        <w:spacing w:before="0" w:after="0" w:line="240" w:lineRule="auto"/>
        <w:ind w:left="0" w:right="34" w:firstLine="567"/>
        <w:rPr>
          <w:rFonts w:cs="Times New Roman"/>
          <w:b/>
          <w:sz w:val="28"/>
          <w:szCs w:val="28"/>
        </w:rPr>
      </w:pPr>
      <w:r w:rsidRPr="00CC3DCE">
        <w:rPr>
          <w:sz w:val="28"/>
          <w:szCs w:val="28"/>
        </w:rPr>
        <w:t>В условиях сложившейся (плотной) городской застройки допускается отсутствие самостоятельного подъезда в хозяйственную зону с улицы при условии организации подъезда автотранспорта к хозяйственной площадке в период отсутствия обучающихся в ОО.</w:t>
      </w:r>
    </w:p>
    <w:p w14:paraId="219DC90B" w14:textId="48230BF3" w:rsidR="0068082F" w:rsidRPr="00AE0BCB" w:rsidRDefault="0068082F" w:rsidP="0068082F">
      <w:pPr>
        <w:shd w:val="clear" w:color="auto" w:fill="FFFFFF"/>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sidR="00CC3DCE">
        <w:rPr>
          <w:rFonts w:cs="Times New Roman"/>
          <w:b/>
          <w:sz w:val="28"/>
          <w:szCs w:val="28"/>
        </w:rPr>
        <w:t>4</w:t>
      </w:r>
      <w:r w:rsidRPr="00B876E7">
        <w:rPr>
          <w:rFonts w:cs="Times New Roman"/>
          <w:b/>
          <w:sz w:val="28"/>
          <w:szCs w:val="28"/>
        </w:rPr>
        <w:t>).</w:t>
      </w:r>
    </w:p>
    <w:p w14:paraId="31872F02" w14:textId="77777777" w:rsidR="0008113B" w:rsidRPr="00AE0BCB" w:rsidRDefault="005743A8" w:rsidP="00AE0BCB">
      <w:pPr>
        <w:pStyle w:val="1c"/>
        <w:numPr>
          <w:ilvl w:val="1"/>
          <w:numId w:val="22"/>
        </w:numPr>
        <w:shd w:val="clear" w:color="auto" w:fill="FFFFFF"/>
        <w:spacing w:before="0" w:after="0" w:line="240" w:lineRule="auto"/>
        <w:ind w:left="0" w:right="34" w:firstLine="567"/>
        <w:rPr>
          <w:b/>
          <w:sz w:val="28"/>
          <w:szCs w:val="28"/>
        </w:rPr>
      </w:pPr>
      <w:r w:rsidRPr="00AE0BCB">
        <w:rPr>
          <w:b/>
          <w:sz w:val="28"/>
          <w:szCs w:val="28"/>
        </w:rPr>
        <w:t xml:space="preserve"> Учебно-</w:t>
      </w:r>
      <w:r w:rsidR="0008113B" w:rsidRPr="00AE0BCB">
        <w:rPr>
          <w:b/>
          <w:sz w:val="28"/>
          <w:szCs w:val="28"/>
        </w:rPr>
        <w:t>опытная зона</w:t>
      </w:r>
    </w:p>
    <w:p w14:paraId="2A2327E2" w14:textId="77777777" w:rsidR="00AB3D99" w:rsidRPr="00AE0BCB" w:rsidRDefault="00AB3D99" w:rsidP="00AE0BCB">
      <w:pPr>
        <w:spacing w:before="0" w:after="0" w:line="240" w:lineRule="auto"/>
        <w:ind w:left="0" w:right="34" w:firstLine="567"/>
        <w:rPr>
          <w:sz w:val="28"/>
          <w:szCs w:val="28"/>
        </w:rPr>
      </w:pPr>
      <w:r w:rsidRPr="00AE0BCB">
        <w:rPr>
          <w:sz w:val="28"/>
          <w:szCs w:val="28"/>
        </w:rPr>
        <w:t>Учебно-опытная зона предусматривается по заданию на проектирование.</w:t>
      </w:r>
    </w:p>
    <w:p w14:paraId="21BDDFDF" w14:textId="77777777" w:rsidR="0008113B" w:rsidRPr="00AE0BCB" w:rsidRDefault="0008113B" w:rsidP="00AE0BCB">
      <w:pPr>
        <w:spacing w:before="0" w:after="0" w:line="240" w:lineRule="auto"/>
        <w:ind w:left="0" w:right="34" w:firstLine="567"/>
        <w:rPr>
          <w:sz w:val="28"/>
          <w:szCs w:val="28"/>
        </w:rPr>
      </w:pPr>
      <w:r w:rsidRPr="00AE0BCB">
        <w:rPr>
          <w:sz w:val="28"/>
          <w:szCs w:val="28"/>
        </w:rPr>
        <w:t xml:space="preserve">Организация учебно-опытной зоны не допускается за счет сокращения физкультурно-спортивной зоны и зоны отдыха. </w:t>
      </w:r>
    </w:p>
    <w:p w14:paraId="0C422E87" w14:textId="6D9C3D04" w:rsidR="0008113B" w:rsidRPr="00AE0BCB" w:rsidRDefault="0008113B" w:rsidP="00AE0BCB">
      <w:pPr>
        <w:shd w:val="clear" w:color="auto" w:fill="FFFFFF"/>
        <w:spacing w:before="0" w:after="0" w:line="240" w:lineRule="auto"/>
        <w:ind w:left="0" w:right="34" w:firstLine="567"/>
        <w:rPr>
          <w:sz w:val="28"/>
          <w:szCs w:val="28"/>
        </w:rPr>
      </w:pPr>
      <w:r w:rsidRPr="00AE0BCB">
        <w:rPr>
          <w:sz w:val="28"/>
          <w:szCs w:val="28"/>
        </w:rPr>
        <w:t xml:space="preserve">Рекомендуемая площадь учебно-опытной зоны </w:t>
      </w:r>
      <w:r w:rsidR="004F75C1" w:rsidRPr="00AE0BCB">
        <w:rPr>
          <w:sz w:val="28"/>
          <w:szCs w:val="28"/>
        </w:rPr>
        <w:t>составляет</w:t>
      </w:r>
      <w:r w:rsidRPr="00AE0BCB">
        <w:rPr>
          <w:sz w:val="28"/>
          <w:szCs w:val="28"/>
        </w:rPr>
        <w:t xml:space="preserve"> не более 25 % общей площади участка, свободного от застройки. В учебно-опытную зону </w:t>
      </w:r>
      <w:r w:rsidR="004F75C1" w:rsidRPr="00AE0BCB">
        <w:rPr>
          <w:sz w:val="28"/>
          <w:szCs w:val="28"/>
        </w:rPr>
        <w:t>могут быть включены</w:t>
      </w:r>
      <w:r w:rsidRPr="00AE0BCB">
        <w:rPr>
          <w:sz w:val="28"/>
          <w:szCs w:val="28"/>
        </w:rPr>
        <w:t>: участок для занятий начальных классов, участок полевых и овощных культур, плодовый сад и питомник, участок цветочно-декоративных рас</w:t>
      </w:r>
      <w:r w:rsidR="00D038B5" w:rsidRPr="00AE0BCB">
        <w:rPr>
          <w:sz w:val="28"/>
          <w:szCs w:val="28"/>
        </w:rPr>
        <w:t>тений, участок для коллекционно-</w:t>
      </w:r>
      <w:r w:rsidRPr="00AE0BCB">
        <w:rPr>
          <w:sz w:val="28"/>
          <w:szCs w:val="28"/>
        </w:rPr>
        <w:t>селекционной работы, теплиц</w:t>
      </w:r>
      <w:r w:rsidR="004F75C1" w:rsidRPr="00AE0BCB">
        <w:rPr>
          <w:sz w:val="28"/>
          <w:szCs w:val="28"/>
        </w:rPr>
        <w:t>а</w:t>
      </w:r>
      <w:r w:rsidRPr="00AE0BCB">
        <w:rPr>
          <w:sz w:val="28"/>
          <w:szCs w:val="28"/>
        </w:rPr>
        <w:t xml:space="preserve"> с зооуголком, парники, географическ</w:t>
      </w:r>
      <w:r w:rsidR="004F75C1" w:rsidRPr="00AE0BCB">
        <w:rPr>
          <w:sz w:val="28"/>
          <w:szCs w:val="28"/>
        </w:rPr>
        <w:t>ая</w:t>
      </w:r>
      <w:r w:rsidRPr="00AE0BCB">
        <w:rPr>
          <w:sz w:val="28"/>
          <w:szCs w:val="28"/>
        </w:rPr>
        <w:t xml:space="preserve"> площадк</w:t>
      </w:r>
      <w:r w:rsidR="004F75C1" w:rsidRPr="00AE0BCB">
        <w:rPr>
          <w:sz w:val="28"/>
          <w:szCs w:val="28"/>
        </w:rPr>
        <w:t>а</w:t>
      </w:r>
      <w:r w:rsidRPr="00AE0BCB">
        <w:rPr>
          <w:sz w:val="28"/>
          <w:szCs w:val="28"/>
        </w:rPr>
        <w:t>, площадк</w:t>
      </w:r>
      <w:r w:rsidR="004F75C1" w:rsidRPr="00AE0BCB">
        <w:rPr>
          <w:sz w:val="28"/>
          <w:szCs w:val="28"/>
        </w:rPr>
        <w:t>а</w:t>
      </w:r>
      <w:r w:rsidRPr="00AE0BCB">
        <w:rPr>
          <w:sz w:val="28"/>
          <w:szCs w:val="28"/>
        </w:rPr>
        <w:t xml:space="preserve"> для занятия биологией на воздухе (с навесом).</w:t>
      </w:r>
    </w:p>
    <w:p w14:paraId="61FFB394" w14:textId="5D1DF806" w:rsidR="0008113B" w:rsidRPr="00AE0BCB" w:rsidRDefault="0008113B" w:rsidP="00AE0BCB">
      <w:pPr>
        <w:shd w:val="clear" w:color="auto" w:fill="FFFFFF"/>
        <w:spacing w:before="0" w:after="0" w:line="240" w:lineRule="auto"/>
        <w:ind w:left="0" w:right="34" w:firstLine="567"/>
        <w:rPr>
          <w:sz w:val="28"/>
          <w:szCs w:val="28"/>
        </w:rPr>
      </w:pPr>
      <w:r w:rsidRPr="00AE0BCB">
        <w:rPr>
          <w:sz w:val="28"/>
          <w:szCs w:val="28"/>
        </w:rPr>
        <w:t xml:space="preserve">Для школ с биологическим уклоном допускается расширять номенклатуру закрытых сооружений (парники, теплицы, оранжереи, сооружения для хранения малогабаритной сельскохозяйственной техники и </w:t>
      </w:r>
      <w:r w:rsidR="00CC3DCE">
        <w:rPr>
          <w:sz w:val="28"/>
          <w:szCs w:val="28"/>
        </w:rPr>
        <w:br/>
      </w:r>
      <w:r w:rsidRPr="00AE0BCB">
        <w:rPr>
          <w:sz w:val="28"/>
          <w:szCs w:val="28"/>
        </w:rPr>
        <w:t>т.</w:t>
      </w:r>
      <w:r w:rsidR="00D038B5" w:rsidRPr="00AE0BCB">
        <w:rPr>
          <w:sz w:val="28"/>
          <w:szCs w:val="28"/>
        </w:rPr>
        <w:t xml:space="preserve"> </w:t>
      </w:r>
      <w:r w:rsidRPr="00AE0BCB">
        <w:rPr>
          <w:sz w:val="28"/>
          <w:szCs w:val="28"/>
        </w:rPr>
        <w:t>д.</w:t>
      </w:r>
      <w:r w:rsidR="00D038B5" w:rsidRPr="00AE0BCB">
        <w:rPr>
          <w:sz w:val="28"/>
          <w:szCs w:val="28"/>
        </w:rPr>
        <w:t>).</w:t>
      </w:r>
    </w:p>
    <w:p w14:paraId="299919FF" w14:textId="77777777" w:rsidR="00CD240E" w:rsidRPr="00AE0BCB" w:rsidRDefault="00CD240E" w:rsidP="00AE0BCB">
      <w:pPr>
        <w:pStyle w:val="1c"/>
        <w:numPr>
          <w:ilvl w:val="1"/>
          <w:numId w:val="22"/>
        </w:numPr>
        <w:shd w:val="clear" w:color="auto" w:fill="FFFFFF"/>
        <w:spacing w:before="0" w:after="0" w:line="240" w:lineRule="auto"/>
        <w:ind w:left="0" w:right="34" w:firstLine="567"/>
        <w:rPr>
          <w:b/>
          <w:sz w:val="28"/>
          <w:szCs w:val="28"/>
        </w:rPr>
      </w:pPr>
      <w:r w:rsidRPr="00AE0BCB">
        <w:rPr>
          <w:sz w:val="28"/>
          <w:szCs w:val="28"/>
        </w:rPr>
        <w:t xml:space="preserve"> </w:t>
      </w:r>
      <w:r w:rsidRPr="00AE0BCB">
        <w:rPr>
          <w:b/>
          <w:sz w:val="28"/>
          <w:szCs w:val="28"/>
        </w:rPr>
        <w:t>Игровые площадки для дошкольников</w:t>
      </w:r>
    </w:p>
    <w:p w14:paraId="71870E52" w14:textId="04C5F6AF" w:rsidR="00CD240E" w:rsidRDefault="00CD240E" w:rsidP="00AE0BCB">
      <w:pPr>
        <w:shd w:val="clear" w:color="auto" w:fill="FFFFFF"/>
        <w:spacing w:before="0" w:after="0" w:line="240" w:lineRule="auto"/>
        <w:ind w:left="0" w:right="34" w:firstLine="567"/>
        <w:rPr>
          <w:sz w:val="28"/>
          <w:szCs w:val="28"/>
        </w:rPr>
      </w:pPr>
      <w:r w:rsidRPr="00AE0BCB">
        <w:rPr>
          <w:sz w:val="28"/>
          <w:szCs w:val="28"/>
        </w:rPr>
        <w:t xml:space="preserve">При наличии в ОО дошкольных групп, реализующих основную общеобразовательную программу дошкольного образования, на территории выделяется игровая зона, оборудованная в соответствии с требованиями </w:t>
      </w:r>
      <w:r w:rsidR="00CC3DCE">
        <w:rPr>
          <w:sz w:val="28"/>
          <w:szCs w:val="28"/>
        </w:rPr>
        <w:br/>
      </w:r>
      <w:r w:rsidR="00CC3DCE" w:rsidRPr="00CC3DCE">
        <w:rPr>
          <w:sz w:val="28"/>
          <w:szCs w:val="28"/>
        </w:rPr>
        <w:t>СП 2.4.3648, СанПиН 1.2.3685</w:t>
      </w:r>
      <w:r w:rsidRPr="00AE0BCB">
        <w:rPr>
          <w:sz w:val="28"/>
          <w:szCs w:val="28"/>
        </w:rPr>
        <w:t>.</w:t>
      </w:r>
    </w:p>
    <w:p w14:paraId="39955AB6" w14:textId="41BE553C" w:rsidR="00CC3DCE" w:rsidRPr="00AE0BCB" w:rsidRDefault="00CC3DCE" w:rsidP="00AE0BCB">
      <w:pPr>
        <w:shd w:val="clear" w:color="auto" w:fill="FFFFFF"/>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Pr>
          <w:rFonts w:cs="Times New Roman"/>
          <w:b/>
          <w:sz w:val="28"/>
          <w:szCs w:val="28"/>
        </w:rPr>
        <w:t>4</w:t>
      </w:r>
      <w:r w:rsidRPr="00B876E7">
        <w:rPr>
          <w:rFonts w:cs="Times New Roman"/>
          <w:b/>
          <w:sz w:val="28"/>
          <w:szCs w:val="28"/>
        </w:rPr>
        <w:t>).</w:t>
      </w:r>
    </w:p>
    <w:p w14:paraId="653D52F4" w14:textId="77777777" w:rsidR="00CD240E" w:rsidRPr="00AE0BCB" w:rsidRDefault="008754AD" w:rsidP="00AE0BCB">
      <w:pPr>
        <w:pStyle w:val="1c"/>
        <w:numPr>
          <w:ilvl w:val="1"/>
          <w:numId w:val="22"/>
        </w:numPr>
        <w:shd w:val="clear" w:color="auto" w:fill="FFFFFF"/>
        <w:spacing w:before="0" w:after="0" w:line="240" w:lineRule="auto"/>
        <w:ind w:left="0" w:right="34" w:firstLine="567"/>
        <w:rPr>
          <w:b/>
          <w:sz w:val="28"/>
          <w:szCs w:val="28"/>
        </w:rPr>
      </w:pPr>
      <w:r w:rsidRPr="00AE0BCB">
        <w:rPr>
          <w:sz w:val="28"/>
          <w:szCs w:val="28"/>
        </w:rPr>
        <w:t xml:space="preserve"> </w:t>
      </w:r>
      <w:r w:rsidR="00CD240E" w:rsidRPr="00AE0BCB">
        <w:rPr>
          <w:b/>
          <w:sz w:val="28"/>
          <w:szCs w:val="28"/>
        </w:rPr>
        <w:t>Доступность территории участка для МГН</w:t>
      </w:r>
    </w:p>
    <w:p w14:paraId="7CA43B85" w14:textId="4DC2BEDF" w:rsidR="00D82716" w:rsidRDefault="008754AD" w:rsidP="00AE0BCB">
      <w:pPr>
        <w:pStyle w:val="1c"/>
        <w:numPr>
          <w:ilvl w:val="2"/>
          <w:numId w:val="22"/>
        </w:numPr>
        <w:spacing w:before="0" w:after="0" w:line="240" w:lineRule="auto"/>
        <w:ind w:left="0" w:right="34" w:firstLine="567"/>
        <w:rPr>
          <w:rFonts w:eastAsia="Times New Roman"/>
          <w:bCs/>
          <w:sz w:val="28"/>
          <w:szCs w:val="28"/>
        </w:rPr>
      </w:pPr>
      <w:r w:rsidRPr="00AE0BCB">
        <w:rPr>
          <w:rFonts w:eastAsia="Times New Roman"/>
          <w:bCs/>
          <w:sz w:val="28"/>
          <w:szCs w:val="28"/>
        </w:rPr>
        <w:t xml:space="preserve"> </w:t>
      </w:r>
      <w:r w:rsidR="00D82716" w:rsidRPr="00CC3DCE">
        <w:rPr>
          <w:rFonts w:eastAsia="Times New Roman"/>
          <w:bCs/>
          <w:sz w:val="28"/>
          <w:szCs w:val="28"/>
        </w:rPr>
        <w:t xml:space="preserve">Проектом должны быть предусмотрены условия беспрепятственного, безопасного и удобного передвижения МГН по участку к доступному входу в здание </w:t>
      </w:r>
      <w:r w:rsidR="00CC3DCE" w:rsidRPr="00CC3DCE">
        <w:rPr>
          <w:rFonts w:cs="Times New Roman"/>
          <w:sz w:val="28"/>
          <w:szCs w:val="28"/>
        </w:rPr>
        <w:t>и к площадкам на участке, оборудованным для МГН</w:t>
      </w:r>
      <w:r w:rsidR="00CC3DCE" w:rsidRPr="00CC3DCE">
        <w:rPr>
          <w:rFonts w:eastAsia="Times New Roman"/>
          <w:bCs/>
          <w:sz w:val="28"/>
          <w:szCs w:val="28"/>
        </w:rPr>
        <w:t xml:space="preserve"> </w:t>
      </w:r>
      <w:r w:rsidR="00D82716" w:rsidRPr="00CC3DCE">
        <w:rPr>
          <w:rFonts w:eastAsia="Times New Roman"/>
          <w:bCs/>
          <w:sz w:val="28"/>
          <w:szCs w:val="28"/>
        </w:rPr>
        <w:t xml:space="preserve">с учетом требований </w:t>
      </w:r>
      <w:r w:rsidR="00683AE3" w:rsidRPr="00CC3DCE">
        <w:rPr>
          <w:rFonts w:eastAsia="Times New Roman"/>
          <w:bCs/>
          <w:sz w:val="28"/>
          <w:szCs w:val="28"/>
        </w:rPr>
        <w:t>СП 59.13330</w:t>
      </w:r>
      <w:r w:rsidR="005D49F0" w:rsidRPr="00CC3DCE">
        <w:rPr>
          <w:rFonts w:cs="Times New Roman"/>
          <w:sz w:val="28"/>
          <w:szCs w:val="28"/>
        </w:rPr>
        <w:t>, СП 140.13330</w:t>
      </w:r>
      <w:r w:rsidR="00D82716" w:rsidRPr="00CC3DCE">
        <w:rPr>
          <w:rFonts w:eastAsia="Times New Roman"/>
          <w:bCs/>
          <w:sz w:val="28"/>
          <w:szCs w:val="28"/>
        </w:rPr>
        <w:t xml:space="preserve">. Эти пути должны стыковаться с внешними по отношению к участку транспортными </w:t>
      </w:r>
      <w:r w:rsidRPr="00CC3DCE">
        <w:rPr>
          <w:rFonts w:eastAsia="Times New Roman"/>
          <w:bCs/>
          <w:sz w:val="28"/>
          <w:szCs w:val="28"/>
        </w:rPr>
        <w:t xml:space="preserve">и </w:t>
      </w:r>
      <w:r w:rsidR="00D82716" w:rsidRPr="00CC3DCE">
        <w:rPr>
          <w:rFonts w:eastAsia="Times New Roman"/>
          <w:bCs/>
          <w:sz w:val="28"/>
          <w:szCs w:val="28"/>
        </w:rPr>
        <w:lastRenderedPageBreak/>
        <w:t>пешеходными комму</w:t>
      </w:r>
      <w:r w:rsidR="00D038B5" w:rsidRPr="00CC3DCE">
        <w:rPr>
          <w:rFonts w:eastAsia="Times New Roman"/>
          <w:bCs/>
          <w:sz w:val="28"/>
          <w:szCs w:val="28"/>
        </w:rPr>
        <w:t>никациями, специализированными</w:t>
      </w:r>
      <w:r w:rsidR="00D82716" w:rsidRPr="00CC3DCE">
        <w:rPr>
          <w:rFonts w:eastAsia="Times New Roman"/>
          <w:bCs/>
          <w:sz w:val="28"/>
          <w:szCs w:val="28"/>
        </w:rPr>
        <w:t xml:space="preserve"> парковочными местами, остановками общественного транспорта.</w:t>
      </w:r>
    </w:p>
    <w:p w14:paraId="09C2C5B4" w14:textId="779020A6" w:rsidR="00CC3DCE" w:rsidRPr="00CC3DCE" w:rsidRDefault="00CC3DCE" w:rsidP="00CC3DCE">
      <w:pPr>
        <w:pStyle w:val="1c"/>
        <w:spacing w:before="0" w:after="0" w:line="240" w:lineRule="auto"/>
        <w:ind w:left="0" w:right="34" w:firstLine="567"/>
        <w:rPr>
          <w:rFonts w:eastAsia="Times New Roman"/>
          <w:bCs/>
          <w:sz w:val="28"/>
          <w:szCs w:val="28"/>
        </w:rPr>
      </w:pPr>
      <w:r w:rsidRPr="00CC3DCE">
        <w:rPr>
          <w:rFonts w:cs="Times New Roman"/>
          <w:sz w:val="28"/>
          <w:szCs w:val="28"/>
        </w:rPr>
        <w:t>У входной калитки на территорию ОО, предназначенной для использования МГН, следует предусматривать кнопки вызова персонала на высоте 0,85–1,1 м.</w:t>
      </w:r>
    </w:p>
    <w:p w14:paraId="04CA8914" w14:textId="1A678B62" w:rsidR="005D49F0" w:rsidRPr="00AE0BCB" w:rsidRDefault="005D49F0" w:rsidP="005D49F0">
      <w:pPr>
        <w:pStyle w:val="1c"/>
        <w:spacing w:before="0" w:after="0" w:line="240" w:lineRule="auto"/>
        <w:ind w:left="0" w:right="34" w:firstLine="567"/>
        <w:rPr>
          <w:rFonts w:eastAsia="Times New Roman"/>
          <w:bCs/>
          <w:sz w:val="28"/>
          <w:szCs w:val="28"/>
        </w:rPr>
      </w:pPr>
      <w:r w:rsidRPr="00B876E7">
        <w:rPr>
          <w:rFonts w:cs="Times New Roman"/>
          <w:b/>
          <w:sz w:val="28"/>
          <w:szCs w:val="28"/>
        </w:rPr>
        <w:t xml:space="preserve">(Измененная редакция, Изм. № </w:t>
      </w:r>
      <w:r>
        <w:rPr>
          <w:rFonts w:cs="Times New Roman"/>
          <w:b/>
          <w:sz w:val="28"/>
          <w:szCs w:val="28"/>
        </w:rPr>
        <w:t>2</w:t>
      </w:r>
      <w:r w:rsidR="00CC3DCE">
        <w:rPr>
          <w:rFonts w:cs="Times New Roman"/>
          <w:b/>
          <w:sz w:val="28"/>
          <w:szCs w:val="28"/>
        </w:rPr>
        <w:t>, № 4</w:t>
      </w:r>
      <w:r w:rsidRPr="00B876E7">
        <w:rPr>
          <w:rFonts w:cs="Times New Roman"/>
          <w:b/>
          <w:sz w:val="28"/>
          <w:szCs w:val="28"/>
        </w:rPr>
        <w:t>).</w:t>
      </w:r>
    </w:p>
    <w:p w14:paraId="438C5833" w14:textId="77777777" w:rsidR="00D82716" w:rsidRPr="00AE0BCB" w:rsidRDefault="008754AD" w:rsidP="00AE0BCB">
      <w:pPr>
        <w:pStyle w:val="1c"/>
        <w:numPr>
          <w:ilvl w:val="2"/>
          <w:numId w:val="22"/>
        </w:numPr>
        <w:spacing w:before="0" w:after="0" w:line="240" w:lineRule="auto"/>
        <w:ind w:left="0" w:right="34" w:firstLine="567"/>
        <w:rPr>
          <w:sz w:val="28"/>
          <w:szCs w:val="28"/>
        </w:rPr>
      </w:pPr>
      <w:r w:rsidRPr="00AE0BCB">
        <w:rPr>
          <w:sz w:val="28"/>
          <w:szCs w:val="28"/>
        </w:rPr>
        <w:t xml:space="preserve"> </w:t>
      </w:r>
      <w:r w:rsidR="00D82716" w:rsidRPr="00AE0BCB">
        <w:rPr>
          <w:sz w:val="28"/>
          <w:szCs w:val="28"/>
        </w:rPr>
        <w:t xml:space="preserve">Вход на участок </w:t>
      </w:r>
      <w:r w:rsidR="00D82716" w:rsidRPr="00AE0BCB">
        <w:rPr>
          <w:rFonts w:eastAsia="Times New Roman"/>
          <w:bCs/>
          <w:sz w:val="28"/>
          <w:szCs w:val="28"/>
        </w:rPr>
        <w:t>следует</w:t>
      </w:r>
      <w:r w:rsidR="00D82716" w:rsidRPr="00AE0BCB">
        <w:rPr>
          <w:sz w:val="28"/>
          <w:szCs w:val="28"/>
        </w:rPr>
        <w:t xml:space="preserve"> оборудовать доступными для МГН, в том числе инвалидов-колясочников, элементами информации об объекте.</w:t>
      </w:r>
    </w:p>
    <w:p w14:paraId="7A20722B" w14:textId="77777777" w:rsidR="00D82716" w:rsidRPr="00AE0BCB" w:rsidRDefault="008754AD" w:rsidP="00AE0BCB">
      <w:pPr>
        <w:pStyle w:val="1c"/>
        <w:numPr>
          <w:ilvl w:val="2"/>
          <w:numId w:val="22"/>
        </w:numPr>
        <w:shd w:val="clear" w:color="auto" w:fill="FFFFFF"/>
        <w:spacing w:before="0" w:after="0" w:line="240" w:lineRule="auto"/>
        <w:ind w:left="0" w:right="34" w:firstLine="567"/>
        <w:rPr>
          <w:sz w:val="28"/>
          <w:szCs w:val="28"/>
        </w:rPr>
      </w:pPr>
      <w:r w:rsidRPr="00AE0BCB">
        <w:rPr>
          <w:sz w:val="28"/>
          <w:szCs w:val="28"/>
        </w:rPr>
        <w:t xml:space="preserve"> </w:t>
      </w:r>
      <w:r w:rsidR="00D82716" w:rsidRPr="00AE0BCB">
        <w:rPr>
          <w:sz w:val="28"/>
          <w:szCs w:val="28"/>
        </w:rPr>
        <w:t>На путях движения МГН не допускается применять непрозрачные калитки на навесных петлях двустороннего действия, калитки с вращающимися полотнами, турникеты и другие устрой</w:t>
      </w:r>
      <w:r w:rsidRPr="00AE0BCB">
        <w:rPr>
          <w:sz w:val="28"/>
          <w:szCs w:val="28"/>
        </w:rPr>
        <w:t>ства, создающие преграду для них</w:t>
      </w:r>
      <w:r w:rsidR="00D82716" w:rsidRPr="00AE0BCB">
        <w:rPr>
          <w:sz w:val="28"/>
          <w:szCs w:val="28"/>
        </w:rPr>
        <w:t>.</w:t>
      </w:r>
    </w:p>
    <w:p w14:paraId="49C8CD10" w14:textId="51A126F3" w:rsidR="00CD240E" w:rsidRPr="00AE0BCB" w:rsidRDefault="008754AD" w:rsidP="00AE0BCB">
      <w:pPr>
        <w:pStyle w:val="1c"/>
        <w:numPr>
          <w:ilvl w:val="2"/>
          <w:numId w:val="22"/>
        </w:numPr>
        <w:shd w:val="clear" w:color="auto" w:fill="FFFFFF"/>
        <w:spacing w:before="0" w:after="0" w:line="240" w:lineRule="auto"/>
        <w:ind w:left="0" w:right="34" w:firstLine="567"/>
        <w:rPr>
          <w:sz w:val="28"/>
          <w:szCs w:val="28"/>
        </w:rPr>
      </w:pPr>
      <w:r w:rsidRPr="00AE0BCB">
        <w:rPr>
          <w:sz w:val="28"/>
          <w:szCs w:val="28"/>
        </w:rPr>
        <w:t xml:space="preserve"> </w:t>
      </w:r>
      <w:r w:rsidR="005D49F0">
        <w:rPr>
          <w:sz w:val="28"/>
          <w:szCs w:val="28"/>
        </w:rPr>
        <w:t xml:space="preserve">Лестницы и </w:t>
      </w:r>
      <w:r w:rsidR="00CD240E" w:rsidRPr="00AE0BCB">
        <w:rPr>
          <w:sz w:val="28"/>
          <w:szCs w:val="28"/>
        </w:rPr>
        <w:t xml:space="preserve">пандусы на участке территории оборудуются согласно </w:t>
      </w:r>
      <w:r w:rsidR="00541D99" w:rsidRPr="00AE0BCB">
        <w:rPr>
          <w:sz w:val="28"/>
          <w:szCs w:val="28"/>
        </w:rPr>
        <w:t xml:space="preserve">СП </w:t>
      </w:r>
      <w:r w:rsidR="00683AE3" w:rsidRPr="00AE0BCB">
        <w:rPr>
          <w:rFonts w:eastAsia="Times New Roman"/>
          <w:bCs/>
          <w:sz w:val="28"/>
          <w:szCs w:val="28"/>
        </w:rPr>
        <w:t>59.13330</w:t>
      </w:r>
      <w:r w:rsidR="00CD240E" w:rsidRPr="00AE0BCB">
        <w:rPr>
          <w:sz w:val="28"/>
          <w:szCs w:val="28"/>
        </w:rPr>
        <w:t>.</w:t>
      </w:r>
    </w:p>
    <w:p w14:paraId="376FB8F4" w14:textId="6240F6DB" w:rsidR="008754AD" w:rsidRPr="005D49F0" w:rsidRDefault="005D49F0" w:rsidP="005D49F0">
      <w:pPr>
        <w:pStyle w:val="1c"/>
        <w:shd w:val="clear" w:color="auto" w:fill="FFFFFF"/>
        <w:spacing w:before="0" w:after="0" w:line="240" w:lineRule="auto"/>
        <w:ind w:left="0" w:right="34" w:firstLine="567"/>
        <w:rPr>
          <w:rFonts w:cs="Times New Roman"/>
          <w:sz w:val="28"/>
          <w:szCs w:val="28"/>
        </w:rPr>
      </w:pPr>
      <w:r w:rsidRPr="005D49F0">
        <w:rPr>
          <w:rFonts w:cs="Times New Roman"/>
          <w:sz w:val="28"/>
          <w:szCs w:val="28"/>
        </w:rPr>
        <w:t>6.11.5 Места отдыха на участке для посетителей, принадлежащих к МГН, оборудуются у основных входов в здание.</w:t>
      </w:r>
    </w:p>
    <w:p w14:paraId="147127FB" w14:textId="77777777" w:rsidR="005D49F0" w:rsidRPr="00B876E7" w:rsidRDefault="005D49F0" w:rsidP="005D49F0">
      <w:pPr>
        <w:pStyle w:val="afc"/>
        <w:ind w:firstLine="567"/>
        <w:rPr>
          <w:rFonts w:cs="Times New Roman"/>
          <w:b/>
          <w:szCs w:val="28"/>
        </w:rPr>
      </w:pPr>
      <w:r>
        <w:rPr>
          <w:rFonts w:cs="Times New Roman"/>
          <w:b/>
          <w:szCs w:val="28"/>
        </w:rPr>
        <w:t>(Введен дополнительно, Изм. № 2).</w:t>
      </w:r>
    </w:p>
    <w:p w14:paraId="714B1A7B" w14:textId="77777777" w:rsidR="005D49F0" w:rsidRPr="005D49F0" w:rsidRDefault="005D49F0" w:rsidP="005D49F0">
      <w:pPr>
        <w:pStyle w:val="1c"/>
        <w:shd w:val="clear" w:color="auto" w:fill="FFFFFF"/>
        <w:spacing w:before="0" w:after="0" w:line="240" w:lineRule="auto"/>
        <w:ind w:left="0" w:right="50" w:firstLine="567"/>
        <w:rPr>
          <w:sz w:val="28"/>
          <w:szCs w:val="28"/>
        </w:rPr>
      </w:pPr>
    </w:p>
    <w:p w14:paraId="54172FD2" w14:textId="2B267D3E" w:rsidR="008754AD" w:rsidRPr="005D49F0" w:rsidRDefault="008754AD" w:rsidP="00CC3DCE">
      <w:pPr>
        <w:pStyle w:val="1"/>
        <w:numPr>
          <w:ilvl w:val="0"/>
          <w:numId w:val="22"/>
        </w:numPr>
        <w:spacing w:before="0" w:line="240" w:lineRule="auto"/>
        <w:ind w:left="567" w:right="50" w:firstLine="0"/>
        <w:rPr>
          <w:sz w:val="28"/>
        </w:rPr>
      </w:pPr>
      <w:bookmarkStart w:id="27" w:name="_Toc411428111"/>
      <w:bookmarkStart w:id="28" w:name="_Toc411432960"/>
      <w:bookmarkStart w:id="29" w:name="_Toc411507599"/>
      <w:bookmarkStart w:id="30" w:name="_Toc432769676"/>
      <w:r w:rsidRPr="005D49F0">
        <w:rPr>
          <w:sz w:val="28"/>
        </w:rPr>
        <w:t xml:space="preserve"> </w:t>
      </w:r>
      <w:r w:rsidR="00CD240E" w:rsidRPr="005D49F0">
        <w:rPr>
          <w:sz w:val="28"/>
        </w:rPr>
        <w:t>Общие требования к зданиям и помещениям общеобразовательных организаций</w:t>
      </w:r>
      <w:bookmarkEnd w:id="27"/>
      <w:bookmarkEnd w:id="28"/>
      <w:bookmarkEnd w:id="29"/>
      <w:bookmarkEnd w:id="30"/>
    </w:p>
    <w:p w14:paraId="18927A8F" w14:textId="052BAA25" w:rsidR="00CD240E" w:rsidRPr="005D49F0" w:rsidRDefault="00CD240E" w:rsidP="005D49F0">
      <w:pPr>
        <w:pStyle w:val="2"/>
        <w:numPr>
          <w:ilvl w:val="1"/>
          <w:numId w:val="22"/>
        </w:numPr>
        <w:spacing w:before="0" w:line="240" w:lineRule="auto"/>
        <w:ind w:left="0" w:right="50" w:firstLine="567"/>
        <w:rPr>
          <w:rFonts w:ascii="Times New Roman" w:hAnsi="Times New Roman" w:cs="Times New Roman"/>
          <w:color w:val="auto"/>
          <w:sz w:val="28"/>
          <w:szCs w:val="28"/>
        </w:rPr>
      </w:pPr>
      <w:r w:rsidRPr="005D49F0">
        <w:rPr>
          <w:rFonts w:ascii="Times New Roman" w:hAnsi="Times New Roman" w:cs="Times New Roman"/>
          <w:color w:val="auto"/>
          <w:sz w:val="28"/>
          <w:szCs w:val="28"/>
        </w:rPr>
        <w:t xml:space="preserve"> Общие требования к зданиям </w:t>
      </w:r>
      <w:r w:rsidR="00D038B5" w:rsidRPr="005D49F0">
        <w:rPr>
          <w:rFonts w:ascii="Times New Roman" w:hAnsi="Times New Roman" w:cs="Times New Roman"/>
          <w:color w:val="auto"/>
          <w:sz w:val="28"/>
          <w:szCs w:val="28"/>
        </w:rPr>
        <w:t>общеобразовательных организаций</w:t>
      </w:r>
    </w:p>
    <w:p w14:paraId="62BDF036" w14:textId="0256905C" w:rsidR="00D038B5" w:rsidRPr="005D49F0" w:rsidRDefault="008754AD" w:rsidP="005D49F0">
      <w:pPr>
        <w:pStyle w:val="1c"/>
        <w:numPr>
          <w:ilvl w:val="2"/>
          <w:numId w:val="22"/>
        </w:numPr>
        <w:spacing w:before="0" w:after="0" w:line="240" w:lineRule="auto"/>
        <w:ind w:left="0" w:right="50" w:firstLine="567"/>
        <w:rPr>
          <w:sz w:val="28"/>
          <w:szCs w:val="28"/>
        </w:rPr>
      </w:pPr>
      <w:r w:rsidRPr="005D49F0">
        <w:rPr>
          <w:rFonts w:eastAsia="Times New Roman"/>
          <w:bCs/>
          <w:sz w:val="28"/>
          <w:szCs w:val="28"/>
        </w:rPr>
        <w:t xml:space="preserve"> </w:t>
      </w:r>
      <w:r w:rsidR="00D63E6D" w:rsidRPr="005D49F0">
        <w:rPr>
          <w:rFonts w:eastAsia="Times New Roman"/>
          <w:bCs/>
          <w:sz w:val="28"/>
          <w:szCs w:val="28"/>
        </w:rPr>
        <w:t xml:space="preserve">Объемно-планировочные и конструктивные решения зданий </w:t>
      </w:r>
      <w:r w:rsidR="00D038B5" w:rsidRPr="005D49F0">
        <w:rPr>
          <w:rFonts w:eastAsia="Times New Roman"/>
          <w:bCs/>
          <w:sz w:val="28"/>
          <w:szCs w:val="28"/>
        </w:rPr>
        <w:t>ОО</w:t>
      </w:r>
      <w:r w:rsidR="00D63E6D" w:rsidRPr="005D49F0">
        <w:rPr>
          <w:rFonts w:eastAsia="Times New Roman"/>
          <w:bCs/>
          <w:sz w:val="28"/>
          <w:szCs w:val="28"/>
        </w:rPr>
        <w:t xml:space="preserve"> должны обесп</w:t>
      </w:r>
      <w:r w:rsidR="00D038B5" w:rsidRPr="005D49F0">
        <w:rPr>
          <w:rFonts w:eastAsia="Times New Roman"/>
          <w:bCs/>
          <w:sz w:val="28"/>
          <w:szCs w:val="28"/>
        </w:rPr>
        <w:t>ечивать соблюдение требований [</w:t>
      </w:r>
      <w:r w:rsidR="00D63E6D" w:rsidRPr="005D49F0">
        <w:rPr>
          <w:rFonts w:eastAsia="Times New Roman"/>
          <w:bCs/>
          <w:sz w:val="28"/>
          <w:szCs w:val="28"/>
        </w:rPr>
        <w:t>4]. Архитектурные решения следует принимать с учетом градостроительных и климатически</w:t>
      </w:r>
      <w:r w:rsidR="005D49F0">
        <w:rPr>
          <w:rFonts w:eastAsia="Times New Roman"/>
          <w:bCs/>
          <w:sz w:val="28"/>
          <w:szCs w:val="28"/>
        </w:rPr>
        <w:t>х условий района строительства.</w:t>
      </w:r>
    </w:p>
    <w:p w14:paraId="7CE3A33C" w14:textId="6C4363E7" w:rsidR="0019395A" w:rsidRPr="0019395A" w:rsidRDefault="0019395A" w:rsidP="0019395A">
      <w:pPr>
        <w:pStyle w:val="1c"/>
        <w:numPr>
          <w:ilvl w:val="2"/>
          <w:numId w:val="22"/>
        </w:numPr>
        <w:spacing w:before="0" w:after="0" w:line="240" w:lineRule="auto"/>
        <w:ind w:left="0" w:right="50" w:firstLine="567"/>
        <w:rPr>
          <w:sz w:val="28"/>
          <w:szCs w:val="28"/>
        </w:rPr>
      </w:pPr>
      <w:r w:rsidRPr="0019395A">
        <w:rPr>
          <w:sz w:val="28"/>
          <w:szCs w:val="28"/>
        </w:rPr>
        <w:t xml:space="preserve"> Допускается проектировать ОО как в одном сблокированном здании, так и в отдельно стоящих корпусах. </w:t>
      </w:r>
      <w:r w:rsidRPr="0019395A">
        <w:rPr>
          <w:rFonts w:cs="Times New Roman"/>
          <w:sz w:val="28"/>
          <w:szCs w:val="28"/>
        </w:rPr>
        <w:t>Обязательной является максимальная изоляция группы помещений для обучающихся начальной школы от группы помещений для обучающихся основной и средней школы.</w:t>
      </w:r>
      <w:r w:rsidRPr="0019395A">
        <w:rPr>
          <w:sz w:val="28"/>
          <w:szCs w:val="28"/>
        </w:rPr>
        <w:t xml:space="preserve"> Отдельно стоящие корпуса следует проектировать полностью автономными, если между ними не предусмотрен отапливаемый переход. При обосновании допускается выносить в отдельный корпус без соединения отапливаемым переходом блок спортивных помещений и бассейн.</w:t>
      </w:r>
    </w:p>
    <w:p w14:paraId="00B89D85" w14:textId="61B8F3B3" w:rsidR="00CD240E" w:rsidRPr="00BF077B" w:rsidRDefault="008754AD" w:rsidP="005D49F0">
      <w:pPr>
        <w:pStyle w:val="1c"/>
        <w:numPr>
          <w:ilvl w:val="2"/>
          <w:numId w:val="22"/>
        </w:numPr>
        <w:spacing w:before="0" w:after="0" w:line="240" w:lineRule="auto"/>
        <w:ind w:left="0" w:right="50" w:firstLine="567"/>
        <w:rPr>
          <w:sz w:val="28"/>
          <w:szCs w:val="28"/>
        </w:rPr>
      </w:pPr>
      <w:r w:rsidRPr="00BF077B">
        <w:rPr>
          <w:sz w:val="28"/>
          <w:szCs w:val="28"/>
        </w:rPr>
        <w:t xml:space="preserve"> </w:t>
      </w:r>
      <w:r w:rsidR="00CD240E" w:rsidRPr="00BF077B">
        <w:rPr>
          <w:sz w:val="28"/>
          <w:szCs w:val="28"/>
        </w:rPr>
        <w:t xml:space="preserve">Объемно-планировочная структура здания должна соответствовать назначению организации, его специфике и комфортным условиям эксплуатации, включая связь с участком </w:t>
      </w:r>
      <w:r w:rsidR="00CC3DCE" w:rsidRPr="00BF077B">
        <w:rPr>
          <w:rFonts w:cs="Times New Roman"/>
          <w:sz w:val="28"/>
          <w:szCs w:val="28"/>
        </w:rPr>
        <w:t>ОО</w:t>
      </w:r>
      <w:r w:rsidR="00CD240E" w:rsidRPr="00BF077B">
        <w:rPr>
          <w:sz w:val="28"/>
          <w:szCs w:val="28"/>
        </w:rPr>
        <w:t>.</w:t>
      </w:r>
    </w:p>
    <w:p w14:paraId="457F973C" w14:textId="3FC24DF9" w:rsidR="00CD240E" w:rsidRPr="00BF077B" w:rsidRDefault="008754AD" w:rsidP="005D49F0">
      <w:pPr>
        <w:pStyle w:val="1c"/>
        <w:numPr>
          <w:ilvl w:val="2"/>
          <w:numId w:val="22"/>
        </w:numPr>
        <w:spacing w:before="0" w:after="0" w:line="240" w:lineRule="auto"/>
        <w:ind w:left="0" w:right="50" w:firstLine="567"/>
        <w:rPr>
          <w:sz w:val="28"/>
          <w:szCs w:val="28"/>
        </w:rPr>
      </w:pPr>
      <w:r w:rsidRPr="00BF077B">
        <w:rPr>
          <w:sz w:val="28"/>
          <w:szCs w:val="28"/>
        </w:rPr>
        <w:t xml:space="preserve"> </w:t>
      </w:r>
      <w:r w:rsidR="00CD240E" w:rsidRPr="00BF077B">
        <w:rPr>
          <w:sz w:val="28"/>
          <w:szCs w:val="28"/>
        </w:rPr>
        <w:t xml:space="preserve">Здания </w:t>
      </w:r>
      <w:r w:rsidR="00D038B5" w:rsidRPr="00BF077B">
        <w:rPr>
          <w:sz w:val="28"/>
          <w:szCs w:val="28"/>
        </w:rPr>
        <w:t>ОО</w:t>
      </w:r>
      <w:r w:rsidR="00CD240E" w:rsidRPr="00BF077B">
        <w:rPr>
          <w:sz w:val="28"/>
          <w:szCs w:val="28"/>
        </w:rPr>
        <w:t xml:space="preserve"> рекомендуется проектировать универсальными с возможностью эксплуатации в качестве </w:t>
      </w:r>
      <w:r w:rsidR="00BF077B" w:rsidRPr="00BF077B">
        <w:rPr>
          <w:rFonts w:cs="Times New Roman"/>
          <w:sz w:val="28"/>
          <w:szCs w:val="28"/>
        </w:rPr>
        <w:t>ОО</w:t>
      </w:r>
      <w:r w:rsidR="00CD240E" w:rsidRPr="00BF077B">
        <w:rPr>
          <w:sz w:val="28"/>
          <w:szCs w:val="28"/>
        </w:rPr>
        <w:t xml:space="preserve"> с различными организационно-педагогическими структурами.</w:t>
      </w:r>
    </w:p>
    <w:p w14:paraId="4AD9C12C" w14:textId="50F87DE0" w:rsidR="00B25110" w:rsidRPr="00BF077B" w:rsidRDefault="008754AD" w:rsidP="005D49F0">
      <w:pPr>
        <w:pStyle w:val="1c"/>
        <w:numPr>
          <w:ilvl w:val="2"/>
          <w:numId w:val="22"/>
        </w:numPr>
        <w:spacing w:before="0" w:after="0" w:line="240" w:lineRule="auto"/>
        <w:ind w:left="0" w:right="50" w:firstLine="567"/>
        <w:rPr>
          <w:sz w:val="28"/>
          <w:szCs w:val="28"/>
        </w:rPr>
      </w:pPr>
      <w:r w:rsidRPr="00BF077B">
        <w:rPr>
          <w:sz w:val="28"/>
          <w:szCs w:val="28"/>
        </w:rPr>
        <w:t xml:space="preserve"> </w:t>
      </w:r>
      <w:r w:rsidR="00B25110" w:rsidRPr="00BF077B">
        <w:rPr>
          <w:sz w:val="28"/>
          <w:szCs w:val="28"/>
        </w:rPr>
        <w:t xml:space="preserve">При проектировании зданий </w:t>
      </w:r>
      <w:r w:rsidR="00D038B5" w:rsidRPr="00BF077B">
        <w:rPr>
          <w:sz w:val="28"/>
          <w:szCs w:val="28"/>
        </w:rPr>
        <w:t>ОО</w:t>
      </w:r>
      <w:r w:rsidR="00B25110" w:rsidRPr="00BF077B">
        <w:rPr>
          <w:sz w:val="28"/>
          <w:szCs w:val="28"/>
        </w:rPr>
        <w:t xml:space="preserve"> необходимо предусмотреть возможность оснащения их средствами антитеррористич</w:t>
      </w:r>
      <w:r w:rsidRPr="00BF077B">
        <w:rPr>
          <w:sz w:val="28"/>
          <w:szCs w:val="28"/>
        </w:rPr>
        <w:t xml:space="preserve">еской защиты в соответствии с </w:t>
      </w:r>
      <w:r w:rsidR="00D038B5" w:rsidRPr="00BF077B">
        <w:rPr>
          <w:sz w:val="28"/>
          <w:szCs w:val="28"/>
        </w:rPr>
        <w:t xml:space="preserve">пунктом </w:t>
      </w:r>
      <w:r w:rsidR="00B25110" w:rsidRPr="00BF077B">
        <w:rPr>
          <w:sz w:val="28"/>
          <w:szCs w:val="28"/>
        </w:rPr>
        <w:t xml:space="preserve">7.1 </w:t>
      </w:r>
      <w:r w:rsidRPr="00BF077B">
        <w:rPr>
          <w:sz w:val="28"/>
          <w:szCs w:val="28"/>
        </w:rPr>
        <w:t>СП 132.13330</w:t>
      </w:r>
      <w:r w:rsidR="00B25110" w:rsidRPr="00BF077B">
        <w:rPr>
          <w:sz w:val="28"/>
          <w:szCs w:val="28"/>
        </w:rPr>
        <w:t>.</w:t>
      </w:r>
      <w:r w:rsidR="00D038B5" w:rsidRPr="00BF077B">
        <w:rPr>
          <w:sz w:val="28"/>
          <w:szCs w:val="28"/>
        </w:rPr>
        <w:t>2011.</w:t>
      </w:r>
    </w:p>
    <w:p w14:paraId="77B693F5" w14:textId="76322037" w:rsidR="00BF077B" w:rsidRPr="00BF077B" w:rsidRDefault="00BF077B" w:rsidP="00BF077B">
      <w:pPr>
        <w:pStyle w:val="1c"/>
        <w:spacing w:before="0" w:after="0" w:line="240" w:lineRule="auto"/>
        <w:ind w:left="0" w:right="50" w:firstLine="567"/>
        <w:rPr>
          <w:rFonts w:cs="Times New Roman"/>
          <w:sz w:val="28"/>
          <w:szCs w:val="28"/>
        </w:rPr>
      </w:pPr>
      <w:r w:rsidRPr="00BF077B">
        <w:rPr>
          <w:rFonts w:cs="Times New Roman"/>
          <w:sz w:val="28"/>
          <w:szCs w:val="28"/>
        </w:rPr>
        <w:t xml:space="preserve">Система СКУД, относящаяся к антитеррористической защите, должна иметь возможность контроля состояния устройства разблокировки дверей. Двери, управляемые УРД, должны быть укомплектованы устройствами </w:t>
      </w:r>
      <w:r w:rsidRPr="00BF077B">
        <w:rPr>
          <w:rFonts w:cs="Times New Roman"/>
          <w:sz w:val="28"/>
          <w:szCs w:val="28"/>
        </w:rPr>
        <w:lastRenderedPageBreak/>
        <w:t>контроля для индикации состояния в помещении охраны ОО. Звуковая и световая сигнализации о срабатывании УРД должны быть выведены в помещение охраны ОО.</w:t>
      </w:r>
    </w:p>
    <w:p w14:paraId="7A787B77" w14:textId="2BC5E705" w:rsidR="00BF077B" w:rsidRPr="005D49F0" w:rsidRDefault="00BF077B" w:rsidP="00BF077B">
      <w:pPr>
        <w:pStyle w:val="1c"/>
        <w:spacing w:before="0" w:after="0" w:line="240" w:lineRule="auto"/>
        <w:ind w:left="0" w:right="50" w:firstLine="567"/>
        <w:rPr>
          <w:sz w:val="28"/>
          <w:szCs w:val="28"/>
        </w:rPr>
      </w:pPr>
      <w:r>
        <w:rPr>
          <w:rFonts w:cs="Times New Roman"/>
          <w:b/>
          <w:sz w:val="28"/>
          <w:szCs w:val="28"/>
        </w:rPr>
        <w:t>7.1.2</w:t>
      </w:r>
      <w:r w:rsidRPr="00BF077B">
        <w:rPr>
          <w:rFonts w:cs="Times New Roman"/>
          <w:b/>
          <w:sz w:val="28"/>
          <w:szCs w:val="28"/>
        </w:rPr>
        <w:t>–</w:t>
      </w:r>
      <w:r>
        <w:rPr>
          <w:rFonts w:cs="Times New Roman"/>
          <w:b/>
          <w:sz w:val="28"/>
          <w:szCs w:val="28"/>
        </w:rPr>
        <w:t>7.1.5</w:t>
      </w:r>
      <w:r w:rsidRPr="00E227BF">
        <w:rPr>
          <w:rFonts w:cs="Times New Roman"/>
          <w:b/>
          <w:sz w:val="28"/>
          <w:szCs w:val="28"/>
        </w:rPr>
        <w:t>(Измененная редакция, Изм. № 4).</w:t>
      </w:r>
    </w:p>
    <w:p w14:paraId="1ED49B44" w14:textId="65DB8CB2" w:rsidR="004E7F55" w:rsidRPr="00BF077B" w:rsidRDefault="008754AD" w:rsidP="005D49F0">
      <w:pPr>
        <w:pStyle w:val="1c"/>
        <w:numPr>
          <w:ilvl w:val="2"/>
          <w:numId w:val="22"/>
        </w:numPr>
        <w:spacing w:before="0" w:after="0" w:line="240" w:lineRule="auto"/>
        <w:ind w:left="0" w:right="50" w:firstLine="567"/>
        <w:rPr>
          <w:sz w:val="28"/>
          <w:szCs w:val="28"/>
        </w:rPr>
      </w:pPr>
      <w:r w:rsidRPr="005D49F0">
        <w:rPr>
          <w:sz w:val="28"/>
          <w:szCs w:val="28"/>
        </w:rPr>
        <w:t xml:space="preserve"> </w:t>
      </w:r>
      <w:r w:rsidR="005D49F0" w:rsidRPr="00BF077B">
        <w:rPr>
          <w:rFonts w:cs="Times New Roman"/>
          <w:sz w:val="28"/>
          <w:szCs w:val="28"/>
        </w:rPr>
        <w:t>Количество наземных этажей</w:t>
      </w:r>
      <w:r w:rsidR="004E7F55" w:rsidRPr="00BF077B">
        <w:rPr>
          <w:sz w:val="28"/>
          <w:szCs w:val="28"/>
        </w:rPr>
        <w:t xml:space="preserve"> здания </w:t>
      </w:r>
      <w:r w:rsidR="004E7F55" w:rsidRPr="00BF077B">
        <w:rPr>
          <w:rStyle w:val="1f7"/>
          <w:sz w:val="28"/>
          <w:szCs w:val="28"/>
        </w:rPr>
        <w:t xml:space="preserve">следует </w:t>
      </w:r>
      <w:r w:rsidR="004E7F55" w:rsidRPr="00BF077B">
        <w:rPr>
          <w:sz w:val="28"/>
          <w:szCs w:val="28"/>
        </w:rPr>
        <w:t>принимать с учетом класса конструктивной пожарной оп</w:t>
      </w:r>
      <w:r w:rsidR="0004483E" w:rsidRPr="00BF077B">
        <w:rPr>
          <w:sz w:val="28"/>
          <w:szCs w:val="28"/>
        </w:rPr>
        <w:t>асности здания и вместимости ОО в соответствии с СП 2.13130.</w:t>
      </w:r>
      <w:r w:rsidR="00BF077B" w:rsidRPr="00BF077B">
        <w:rPr>
          <w:sz w:val="28"/>
          <w:szCs w:val="28"/>
        </w:rPr>
        <w:t xml:space="preserve"> </w:t>
      </w:r>
      <w:r w:rsidR="00BF077B" w:rsidRPr="00BF077B">
        <w:rPr>
          <w:rFonts w:cs="Times New Roman"/>
          <w:sz w:val="28"/>
          <w:szCs w:val="28"/>
        </w:rPr>
        <w:t>Параметры коммуникационных помещений (проходов, коридоров, лестничных клеток) и эвакуационных путей принимают по СП 118.13330, СП 1.13130.</w:t>
      </w:r>
    </w:p>
    <w:p w14:paraId="3146E5F1" w14:textId="507ABFF4" w:rsidR="005D49F0" w:rsidRPr="005D49F0" w:rsidRDefault="005D49F0" w:rsidP="005D49F0">
      <w:pPr>
        <w:pStyle w:val="1c"/>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00BF077B">
        <w:rPr>
          <w:rFonts w:cs="Times New Roman"/>
          <w:b/>
          <w:sz w:val="28"/>
          <w:szCs w:val="28"/>
        </w:rPr>
        <w:t>, № 4</w:t>
      </w:r>
      <w:r w:rsidRPr="00B876E7">
        <w:rPr>
          <w:rFonts w:cs="Times New Roman"/>
          <w:b/>
          <w:sz w:val="28"/>
          <w:szCs w:val="28"/>
        </w:rPr>
        <w:t>).</w:t>
      </w:r>
    </w:p>
    <w:p w14:paraId="5D5530DB" w14:textId="133C0FC8" w:rsidR="00CD240E" w:rsidRPr="00BF077B" w:rsidRDefault="008754AD" w:rsidP="005D49F0">
      <w:pPr>
        <w:pStyle w:val="1c"/>
        <w:numPr>
          <w:ilvl w:val="2"/>
          <w:numId w:val="22"/>
        </w:numPr>
        <w:spacing w:before="0" w:after="0" w:line="240" w:lineRule="auto"/>
        <w:ind w:left="0" w:right="50" w:firstLine="567"/>
        <w:rPr>
          <w:sz w:val="28"/>
          <w:szCs w:val="28"/>
        </w:rPr>
      </w:pPr>
      <w:r w:rsidRPr="005D49F0">
        <w:rPr>
          <w:sz w:val="28"/>
          <w:szCs w:val="28"/>
        </w:rPr>
        <w:t xml:space="preserve"> </w:t>
      </w:r>
      <w:r w:rsidR="00CD240E" w:rsidRPr="00BF077B">
        <w:rPr>
          <w:sz w:val="28"/>
          <w:szCs w:val="28"/>
        </w:rPr>
        <w:t xml:space="preserve">Помещения зданий </w:t>
      </w:r>
      <w:r w:rsidR="00D038B5" w:rsidRPr="00BF077B">
        <w:rPr>
          <w:sz w:val="28"/>
          <w:szCs w:val="28"/>
        </w:rPr>
        <w:t>ОО</w:t>
      </w:r>
      <w:r w:rsidR="00CD240E" w:rsidRPr="00BF077B">
        <w:rPr>
          <w:sz w:val="28"/>
          <w:szCs w:val="28"/>
        </w:rPr>
        <w:t xml:space="preserve"> оборудуются согласно </w:t>
      </w:r>
      <w:r w:rsidR="00BF077B" w:rsidRPr="00BF077B">
        <w:rPr>
          <w:rFonts w:cs="Times New Roman"/>
          <w:sz w:val="28"/>
          <w:szCs w:val="28"/>
        </w:rPr>
        <w:t>СП 2.4.3648, СанПиН 1.2.3685</w:t>
      </w:r>
      <w:r w:rsidR="00CD240E" w:rsidRPr="00BF077B">
        <w:rPr>
          <w:sz w:val="28"/>
          <w:szCs w:val="28"/>
        </w:rPr>
        <w:t>.</w:t>
      </w:r>
    </w:p>
    <w:p w14:paraId="28402165" w14:textId="70EDB1AD" w:rsidR="00CD240E" w:rsidRDefault="008754AD" w:rsidP="005D49F0">
      <w:pPr>
        <w:pStyle w:val="1c"/>
        <w:numPr>
          <w:ilvl w:val="2"/>
          <w:numId w:val="22"/>
        </w:numPr>
        <w:spacing w:before="0" w:after="0" w:line="240" w:lineRule="auto"/>
        <w:ind w:left="0" w:right="50" w:firstLine="567"/>
        <w:rPr>
          <w:sz w:val="28"/>
          <w:szCs w:val="28"/>
        </w:rPr>
      </w:pPr>
      <w:r w:rsidRPr="00BF077B">
        <w:rPr>
          <w:sz w:val="28"/>
          <w:szCs w:val="28"/>
        </w:rPr>
        <w:t xml:space="preserve"> </w:t>
      </w:r>
      <w:r w:rsidR="00CD240E" w:rsidRPr="00BF077B">
        <w:rPr>
          <w:sz w:val="28"/>
          <w:szCs w:val="28"/>
        </w:rPr>
        <w:t xml:space="preserve">Внутренняя отделка помещений </w:t>
      </w:r>
      <w:r w:rsidR="00CD240E" w:rsidRPr="00BF077B">
        <w:rPr>
          <w:rStyle w:val="1f7"/>
          <w:sz w:val="28"/>
          <w:szCs w:val="28"/>
        </w:rPr>
        <w:t>выполняется</w:t>
      </w:r>
      <w:r w:rsidRPr="00BF077B">
        <w:rPr>
          <w:sz w:val="28"/>
          <w:szCs w:val="28"/>
        </w:rPr>
        <w:t xml:space="preserve"> согласно</w:t>
      </w:r>
      <w:r w:rsidR="00CE565E" w:rsidRPr="00BF077B">
        <w:rPr>
          <w:sz w:val="28"/>
          <w:szCs w:val="28"/>
        </w:rPr>
        <w:t xml:space="preserve"> </w:t>
      </w:r>
      <w:r w:rsidR="00BF077B" w:rsidRPr="00BF077B">
        <w:rPr>
          <w:rFonts w:cs="Times New Roman"/>
          <w:sz w:val="28"/>
          <w:szCs w:val="28"/>
        </w:rPr>
        <w:t>СП 2.4.3648, СанПиН 1.2.3685</w:t>
      </w:r>
      <w:r w:rsidR="00CD240E" w:rsidRPr="00BF077B">
        <w:rPr>
          <w:sz w:val="28"/>
          <w:szCs w:val="28"/>
        </w:rPr>
        <w:t>.</w:t>
      </w:r>
    </w:p>
    <w:p w14:paraId="6DD76684" w14:textId="4845FF07" w:rsidR="00BF077B" w:rsidRPr="00BF077B" w:rsidRDefault="00BF077B" w:rsidP="00BF077B">
      <w:pPr>
        <w:pStyle w:val="1c"/>
        <w:spacing w:before="0" w:after="0" w:line="240" w:lineRule="auto"/>
        <w:ind w:left="0" w:right="50" w:firstLine="567"/>
        <w:rPr>
          <w:b/>
          <w:sz w:val="28"/>
          <w:szCs w:val="28"/>
        </w:rPr>
      </w:pPr>
      <w:r>
        <w:rPr>
          <w:b/>
          <w:sz w:val="28"/>
          <w:szCs w:val="28"/>
        </w:rPr>
        <w:t xml:space="preserve">7.1.7, 7.1.8 </w:t>
      </w:r>
      <w:r w:rsidRPr="00BF077B">
        <w:rPr>
          <w:b/>
          <w:sz w:val="28"/>
          <w:szCs w:val="28"/>
        </w:rPr>
        <w:t>(Измененная редакция, Изм. № 4).</w:t>
      </w:r>
    </w:p>
    <w:p w14:paraId="3F4DDF61" w14:textId="0E45882A" w:rsidR="00CD240E" w:rsidRPr="005D49F0" w:rsidRDefault="008754AD" w:rsidP="005D49F0">
      <w:pPr>
        <w:pStyle w:val="1c"/>
        <w:numPr>
          <w:ilvl w:val="2"/>
          <w:numId w:val="22"/>
        </w:numPr>
        <w:spacing w:before="0" w:after="0" w:line="240" w:lineRule="auto"/>
        <w:ind w:left="0" w:right="50" w:firstLine="567"/>
        <w:rPr>
          <w:sz w:val="28"/>
          <w:szCs w:val="28"/>
        </w:rPr>
      </w:pPr>
      <w:r w:rsidRPr="005D49F0">
        <w:rPr>
          <w:sz w:val="28"/>
          <w:szCs w:val="28"/>
        </w:rPr>
        <w:t xml:space="preserve"> </w:t>
      </w:r>
      <w:r w:rsidR="005D49F0" w:rsidRPr="005D49F0">
        <w:rPr>
          <w:rFonts w:cs="Times New Roman"/>
          <w:sz w:val="28"/>
          <w:szCs w:val="28"/>
        </w:rPr>
        <w:t xml:space="preserve">Внутренняя среда, доступная для МГН, должна проектироваться согласно подразделам 6.1–6.2, 8.2 </w:t>
      </w:r>
      <w:r w:rsidR="00BF077B" w:rsidRPr="005136D6">
        <w:rPr>
          <w:rFonts w:cs="Times New Roman"/>
        </w:rPr>
        <w:t>СП 59.13330.2020</w:t>
      </w:r>
      <w:r w:rsidR="005D49F0" w:rsidRPr="005D49F0">
        <w:rPr>
          <w:rFonts w:cs="Times New Roman"/>
          <w:sz w:val="28"/>
          <w:szCs w:val="28"/>
        </w:rPr>
        <w:t>.</w:t>
      </w:r>
    </w:p>
    <w:p w14:paraId="29C60C6B" w14:textId="56E45CCD" w:rsidR="005D49F0" w:rsidRPr="005D49F0" w:rsidRDefault="005D49F0" w:rsidP="005D49F0">
      <w:pPr>
        <w:pStyle w:val="1c"/>
        <w:spacing w:before="0" w:after="0" w:line="240" w:lineRule="auto"/>
        <w:ind w:left="0" w:right="50" w:firstLine="567"/>
        <w:rPr>
          <w:sz w:val="28"/>
          <w:szCs w:val="28"/>
        </w:rPr>
      </w:pPr>
      <w:r w:rsidRPr="005D49F0">
        <w:rPr>
          <w:rFonts w:cs="Times New Roman"/>
          <w:sz w:val="28"/>
          <w:szCs w:val="28"/>
        </w:rPr>
        <w:t>Тактильно-контрастные указатели, система средств информационной поддержки и предупреждения об опасности (включая визуальные, звуковые и тактильные средства отображения информации) в зданиях ОО применяются по заданию на проектирование.</w:t>
      </w:r>
    </w:p>
    <w:p w14:paraId="5192AF7C" w14:textId="5F4956E3" w:rsidR="005D49F0" w:rsidRDefault="005D49F0" w:rsidP="005D49F0">
      <w:pPr>
        <w:pStyle w:val="1c"/>
        <w:spacing w:before="0" w:after="0" w:line="240" w:lineRule="auto"/>
        <w:ind w:left="0" w:right="50" w:firstLine="567"/>
        <w:rPr>
          <w:rFonts w:cs="Times New Roman"/>
          <w:sz w:val="28"/>
          <w:szCs w:val="28"/>
        </w:rPr>
      </w:pPr>
      <w:r w:rsidRPr="005D49F0">
        <w:rPr>
          <w:rFonts w:cs="Times New Roman"/>
          <w:sz w:val="28"/>
          <w:szCs w:val="28"/>
        </w:rPr>
        <w:t xml:space="preserve">Установку контрастных полос на </w:t>
      </w:r>
      <w:proofErr w:type="spellStart"/>
      <w:r w:rsidRPr="005D49F0">
        <w:rPr>
          <w:rFonts w:cs="Times New Roman"/>
          <w:sz w:val="28"/>
          <w:szCs w:val="28"/>
        </w:rPr>
        <w:t>проступях</w:t>
      </w:r>
      <w:proofErr w:type="spellEnd"/>
      <w:r w:rsidRPr="005D49F0">
        <w:rPr>
          <w:rFonts w:cs="Times New Roman"/>
          <w:sz w:val="28"/>
          <w:szCs w:val="28"/>
        </w:rPr>
        <w:t xml:space="preserve"> краевых ступеней лестничных маршей рекомендуется выполнять из основного материала покрытия лестничных маршей.</w:t>
      </w:r>
    </w:p>
    <w:p w14:paraId="2A176236" w14:textId="6956EA35" w:rsidR="00BF077B" w:rsidRPr="005D49F0" w:rsidRDefault="00BF077B" w:rsidP="005D49F0">
      <w:pPr>
        <w:pStyle w:val="1c"/>
        <w:spacing w:before="0" w:after="0" w:line="240" w:lineRule="auto"/>
        <w:ind w:left="0" w:right="50" w:firstLine="567"/>
        <w:rPr>
          <w:sz w:val="28"/>
          <w:szCs w:val="28"/>
        </w:rPr>
      </w:pPr>
      <w:r w:rsidRPr="00BF077B">
        <w:rPr>
          <w:sz w:val="28"/>
          <w:szCs w:val="28"/>
        </w:rPr>
        <w:t>Вход в здание, доступный для МГН, следует оборудовать кнопкой вызова персонала, размещенной на высоте 0,85–1,1 м.</w:t>
      </w:r>
    </w:p>
    <w:p w14:paraId="11C91757" w14:textId="022C7071" w:rsidR="005D49F0" w:rsidRPr="005D49F0" w:rsidRDefault="005D49F0" w:rsidP="005D49F0">
      <w:pPr>
        <w:pStyle w:val="1c"/>
        <w:spacing w:before="0" w:after="0" w:line="240" w:lineRule="auto"/>
        <w:ind w:left="0" w:right="50" w:firstLine="567"/>
        <w:rPr>
          <w:sz w:val="28"/>
          <w:szCs w:val="28"/>
        </w:rPr>
      </w:pPr>
      <w:r w:rsidRPr="005D49F0">
        <w:rPr>
          <w:rFonts w:cs="Times New Roman"/>
          <w:b/>
          <w:sz w:val="28"/>
          <w:szCs w:val="28"/>
        </w:rPr>
        <w:t>(Измененная редакция, Изм. № 2</w:t>
      </w:r>
      <w:r w:rsidR="00BF077B">
        <w:rPr>
          <w:rFonts w:cs="Times New Roman"/>
          <w:b/>
          <w:sz w:val="28"/>
          <w:szCs w:val="28"/>
        </w:rPr>
        <w:t>, № 4</w:t>
      </w:r>
      <w:r w:rsidRPr="005D49F0">
        <w:rPr>
          <w:rFonts w:cs="Times New Roman"/>
          <w:b/>
          <w:sz w:val="28"/>
          <w:szCs w:val="28"/>
        </w:rPr>
        <w:t>).</w:t>
      </w:r>
    </w:p>
    <w:p w14:paraId="297F7537" w14:textId="6A5792A3" w:rsidR="00AB52CB" w:rsidRPr="00BF077B" w:rsidRDefault="008754AD" w:rsidP="005D49F0">
      <w:pPr>
        <w:pStyle w:val="1c"/>
        <w:widowControl w:val="0"/>
        <w:numPr>
          <w:ilvl w:val="2"/>
          <w:numId w:val="22"/>
        </w:numPr>
        <w:spacing w:before="0" w:after="0" w:line="240" w:lineRule="auto"/>
        <w:ind w:left="0" w:right="50" w:firstLine="567"/>
        <w:rPr>
          <w:sz w:val="28"/>
          <w:szCs w:val="28"/>
        </w:rPr>
      </w:pPr>
      <w:r w:rsidRPr="005D49F0">
        <w:rPr>
          <w:sz w:val="28"/>
          <w:szCs w:val="28"/>
        </w:rPr>
        <w:t xml:space="preserve"> </w:t>
      </w:r>
      <w:r w:rsidR="00BF077B" w:rsidRPr="00BF077B">
        <w:rPr>
          <w:rFonts w:cs="Times New Roman"/>
          <w:sz w:val="28"/>
          <w:szCs w:val="28"/>
        </w:rPr>
        <w:t>Оконные блоки в зданиях ОО (в помещениях, доступных обучающимся) для предотвращения выпадения обучающихся из окон должны быть оборудованы соответствующими системами (замками) безопасности, предотвращающими их открывание обучающимися, кроме случаев, указанных в пункте 5.4.16 СП 2.13130.2020. При этом устройства для открывания окон должны быть расположены на высоте не менее 1,6 м от уровня площадки лестничной клетки или пола этажа, в подоконном пространстве не должно быть горизонтальных элементов ограждения, выступов и т. д. Светопрозрачные и стеклянные ограждения в зданиях ОО должны быть выполнены из неразрушающегося при растрескивании остекления.</w:t>
      </w:r>
    </w:p>
    <w:p w14:paraId="7018A291" w14:textId="77777777" w:rsidR="00BF077B" w:rsidRPr="00BF077B" w:rsidRDefault="00BF077B" w:rsidP="00BF077B">
      <w:pPr>
        <w:pStyle w:val="1c"/>
        <w:widowControl w:val="0"/>
        <w:spacing w:before="0" w:after="0" w:line="240" w:lineRule="auto"/>
        <w:ind w:left="0" w:right="50" w:firstLine="567"/>
        <w:rPr>
          <w:sz w:val="28"/>
          <w:szCs w:val="28"/>
        </w:rPr>
      </w:pPr>
      <w:r w:rsidRPr="00BF077B">
        <w:rPr>
          <w:sz w:val="28"/>
          <w:szCs w:val="28"/>
        </w:rPr>
        <w:t>В помещениях, оборудованных системами противодымной вентиляции, все окна должны автоматически закрываться при включении оборудования противодымной вентиляции.</w:t>
      </w:r>
    </w:p>
    <w:p w14:paraId="3CA1746C" w14:textId="7C21873D" w:rsidR="00BF077B" w:rsidRDefault="00BF077B" w:rsidP="00BF077B">
      <w:pPr>
        <w:pStyle w:val="1c"/>
        <w:widowControl w:val="0"/>
        <w:spacing w:before="0" w:after="0" w:line="240" w:lineRule="auto"/>
        <w:ind w:left="0" w:right="50" w:firstLine="567"/>
        <w:rPr>
          <w:sz w:val="28"/>
          <w:szCs w:val="28"/>
        </w:rPr>
      </w:pPr>
      <w:r w:rsidRPr="00BF077B">
        <w:rPr>
          <w:sz w:val="28"/>
          <w:szCs w:val="28"/>
        </w:rPr>
        <w:t>В спортивных залах следует предусматривать дистанционное открывание форточек (фрамуг) для проветривания из помещения тренерской.</w:t>
      </w:r>
    </w:p>
    <w:p w14:paraId="54EF9BE7" w14:textId="073CE063" w:rsidR="00BF077B" w:rsidRPr="00BF077B" w:rsidRDefault="00BF077B" w:rsidP="00BF077B">
      <w:pPr>
        <w:pStyle w:val="1c"/>
        <w:widowControl w:val="0"/>
        <w:spacing w:before="0" w:after="0" w:line="240" w:lineRule="auto"/>
        <w:ind w:left="0" w:right="50" w:firstLine="567"/>
        <w:rPr>
          <w:sz w:val="28"/>
          <w:szCs w:val="28"/>
        </w:rPr>
      </w:pPr>
      <w:r w:rsidRPr="00BF077B">
        <w:rPr>
          <w:b/>
          <w:sz w:val="28"/>
          <w:szCs w:val="28"/>
        </w:rPr>
        <w:t>(Измененная редакция, Изм. № 4).</w:t>
      </w:r>
    </w:p>
    <w:p w14:paraId="19C084D1" w14:textId="41E19CFA" w:rsidR="00DC32B1" w:rsidRPr="00BF077B" w:rsidRDefault="008754AD" w:rsidP="005D49F0">
      <w:pPr>
        <w:pStyle w:val="1c"/>
        <w:numPr>
          <w:ilvl w:val="2"/>
          <w:numId w:val="22"/>
        </w:numPr>
        <w:shd w:val="clear" w:color="auto" w:fill="FFFFFF"/>
        <w:spacing w:before="0" w:after="0" w:line="240" w:lineRule="auto"/>
        <w:ind w:left="0" w:right="50" w:firstLine="567"/>
        <w:rPr>
          <w:sz w:val="28"/>
          <w:szCs w:val="28"/>
        </w:rPr>
      </w:pPr>
      <w:r w:rsidRPr="005D49F0">
        <w:rPr>
          <w:sz w:val="28"/>
          <w:szCs w:val="28"/>
        </w:rPr>
        <w:lastRenderedPageBreak/>
        <w:t xml:space="preserve"> </w:t>
      </w:r>
      <w:r w:rsidR="00FE485B" w:rsidRPr="00BF077B">
        <w:rPr>
          <w:sz w:val="28"/>
          <w:szCs w:val="28"/>
          <w:shd w:val="clear" w:color="auto" w:fill="FFFFFF"/>
        </w:rPr>
        <w:t xml:space="preserve">Проектирование зданий ОО выше трех этажей и надстройку мансардным этажом при их реконструкции следует осуществлять в соответствии с требованиями </w:t>
      </w:r>
      <w:r w:rsidR="00BF077B" w:rsidRPr="00BF077B">
        <w:rPr>
          <w:rFonts w:cs="Times New Roman"/>
          <w:sz w:val="28"/>
          <w:szCs w:val="28"/>
        </w:rPr>
        <w:t xml:space="preserve">пункт 4.6 СП 118.13330.2022, СП 1.13130, </w:t>
      </w:r>
      <w:r w:rsidR="00BF077B">
        <w:rPr>
          <w:rFonts w:cs="Times New Roman"/>
          <w:sz w:val="28"/>
          <w:szCs w:val="28"/>
        </w:rPr>
        <w:br/>
      </w:r>
      <w:r w:rsidR="00BF077B" w:rsidRPr="00BF077B">
        <w:rPr>
          <w:rFonts w:cs="Times New Roman"/>
          <w:sz w:val="28"/>
          <w:szCs w:val="28"/>
        </w:rPr>
        <w:t>СП 2.13130</w:t>
      </w:r>
      <w:r w:rsidR="00FE485B" w:rsidRPr="00BF077B">
        <w:rPr>
          <w:sz w:val="28"/>
          <w:szCs w:val="28"/>
          <w:shd w:val="clear" w:color="auto" w:fill="FFFFFF"/>
        </w:rPr>
        <w:t>.</w:t>
      </w:r>
    </w:p>
    <w:p w14:paraId="335B5F59" w14:textId="3E39DB2B" w:rsidR="005D49F0" w:rsidRPr="00BF077B" w:rsidRDefault="00FE485B" w:rsidP="005D49F0">
      <w:pPr>
        <w:pStyle w:val="1c"/>
        <w:shd w:val="clear" w:color="auto" w:fill="FFFFFF"/>
        <w:spacing w:before="0" w:after="0" w:line="240" w:lineRule="auto"/>
        <w:ind w:left="0" w:right="50" w:firstLine="567"/>
        <w:rPr>
          <w:sz w:val="28"/>
          <w:szCs w:val="28"/>
        </w:rPr>
      </w:pPr>
      <w:r w:rsidRPr="00BF077B">
        <w:rPr>
          <w:sz w:val="28"/>
          <w:szCs w:val="28"/>
          <w:shd w:val="clear" w:color="auto" w:fill="FFFFFF"/>
        </w:rPr>
        <w:t>Степень огнестойкости, класс конструктивной пожарной опасности и наибольшую высоту зданий ОО принимают в соответствии с СП 2.13130.</w:t>
      </w:r>
    </w:p>
    <w:p w14:paraId="53659619" w14:textId="23070C49" w:rsidR="005D49F0" w:rsidRPr="005D49F0" w:rsidRDefault="005D49F0" w:rsidP="005D49F0">
      <w:pPr>
        <w:pStyle w:val="1c"/>
        <w:shd w:val="clear" w:color="auto" w:fill="FFFFFF"/>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sidR="00FE485B">
        <w:rPr>
          <w:rFonts w:cs="Times New Roman"/>
          <w:b/>
          <w:sz w:val="28"/>
          <w:szCs w:val="28"/>
        </w:rPr>
        <w:t>3</w:t>
      </w:r>
      <w:r w:rsidR="00BF077B">
        <w:rPr>
          <w:rFonts w:cs="Times New Roman"/>
          <w:b/>
          <w:sz w:val="28"/>
          <w:szCs w:val="28"/>
        </w:rPr>
        <w:t>, № 4</w:t>
      </w:r>
      <w:r w:rsidRPr="00B876E7">
        <w:rPr>
          <w:rFonts w:cs="Times New Roman"/>
          <w:b/>
          <w:sz w:val="28"/>
          <w:szCs w:val="28"/>
        </w:rPr>
        <w:t>).</w:t>
      </w:r>
    </w:p>
    <w:p w14:paraId="5A1D22F3" w14:textId="40187451" w:rsidR="00CD240E" w:rsidRDefault="00985E07" w:rsidP="005D49F0">
      <w:pPr>
        <w:pStyle w:val="1c"/>
        <w:numPr>
          <w:ilvl w:val="2"/>
          <w:numId w:val="22"/>
        </w:numPr>
        <w:shd w:val="clear" w:color="auto" w:fill="FFFFFF"/>
        <w:spacing w:before="0" w:after="0" w:line="240" w:lineRule="auto"/>
        <w:ind w:left="0" w:right="50" w:firstLine="567"/>
        <w:rPr>
          <w:sz w:val="28"/>
          <w:szCs w:val="28"/>
        </w:rPr>
      </w:pPr>
      <w:r w:rsidRPr="005D49F0">
        <w:rPr>
          <w:sz w:val="28"/>
          <w:szCs w:val="28"/>
        </w:rPr>
        <w:t xml:space="preserve"> </w:t>
      </w:r>
      <w:r w:rsidR="00CD240E" w:rsidRPr="005D49F0">
        <w:rPr>
          <w:sz w:val="28"/>
          <w:szCs w:val="28"/>
        </w:rPr>
        <w:t xml:space="preserve">Высота помещений должна обеспечивать </w:t>
      </w:r>
      <w:r w:rsidR="00CD240E" w:rsidRPr="005D49F0">
        <w:rPr>
          <w:rStyle w:val="1f7"/>
          <w:sz w:val="28"/>
          <w:szCs w:val="28"/>
        </w:rPr>
        <w:t>нормативную кратность воздухообмена</w:t>
      </w:r>
      <w:r w:rsidR="00250508" w:rsidRPr="005D49F0">
        <w:rPr>
          <w:rStyle w:val="1f7"/>
          <w:sz w:val="28"/>
          <w:szCs w:val="28"/>
        </w:rPr>
        <w:t xml:space="preserve"> </w:t>
      </w:r>
      <w:r w:rsidR="00250508" w:rsidRPr="006A5E3E">
        <w:rPr>
          <w:rStyle w:val="1f7"/>
          <w:sz w:val="28"/>
          <w:szCs w:val="28"/>
        </w:rPr>
        <w:t xml:space="preserve">по </w:t>
      </w:r>
      <w:r w:rsidR="006A5E3E" w:rsidRPr="006A5E3E">
        <w:rPr>
          <w:rFonts w:cs="Times New Roman"/>
          <w:sz w:val="28"/>
          <w:szCs w:val="28"/>
        </w:rPr>
        <w:t>9.2.2</w:t>
      </w:r>
      <w:r w:rsidR="00D038B5" w:rsidRPr="006A5E3E">
        <w:rPr>
          <w:rStyle w:val="1f7"/>
          <w:sz w:val="28"/>
          <w:szCs w:val="28"/>
        </w:rPr>
        <w:t>.</w:t>
      </w:r>
      <w:r w:rsidR="00CD240E" w:rsidRPr="006A5E3E">
        <w:rPr>
          <w:rStyle w:val="1f7"/>
          <w:sz w:val="28"/>
          <w:szCs w:val="28"/>
        </w:rPr>
        <w:t xml:space="preserve"> Высота</w:t>
      </w:r>
      <w:r w:rsidR="00CD240E" w:rsidRPr="005D49F0">
        <w:rPr>
          <w:rStyle w:val="1f7"/>
          <w:sz w:val="28"/>
          <w:szCs w:val="28"/>
        </w:rPr>
        <w:t xml:space="preserve"> учебных помещений в чистоте (от пола до потолка) при соблюдении минимальных норм удельной площади на одного </w:t>
      </w:r>
      <w:r w:rsidR="00D038B5" w:rsidRPr="005D49F0">
        <w:rPr>
          <w:rStyle w:val="1f7"/>
          <w:sz w:val="28"/>
          <w:szCs w:val="28"/>
        </w:rPr>
        <w:t>об</w:t>
      </w:r>
      <w:r w:rsidR="00CD240E" w:rsidRPr="005D49F0">
        <w:rPr>
          <w:rStyle w:val="1f7"/>
          <w:sz w:val="28"/>
          <w:szCs w:val="28"/>
        </w:rPr>
        <w:t>уча</w:t>
      </w:r>
      <w:r w:rsidR="00D038B5" w:rsidRPr="005D49F0">
        <w:rPr>
          <w:rStyle w:val="1f7"/>
          <w:sz w:val="28"/>
          <w:szCs w:val="28"/>
        </w:rPr>
        <w:t>ю</w:t>
      </w:r>
      <w:r w:rsidR="00CD240E" w:rsidRPr="005D49F0">
        <w:rPr>
          <w:rStyle w:val="1f7"/>
          <w:sz w:val="28"/>
          <w:szCs w:val="28"/>
        </w:rPr>
        <w:t>щегося принимается не менее 3,3</w:t>
      </w:r>
      <w:r w:rsidR="00D038B5" w:rsidRPr="005D49F0">
        <w:rPr>
          <w:rStyle w:val="1f7"/>
          <w:sz w:val="28"/>
          <w:szCs w:val="28"/>
        </w:rPr>
        <w:t xml:space="preserve"> </w:t>
      </w:r>
      <w:r w:rsidR="00CD240E" w:rsidRPr="005D49F0">
        <w:rPr>
          <w:rStyle w:val="1f7"/>
          <w:sz w:val="28"/>
          <w:szCs w:val="28"/>
        </w:rPr>
        <w:t>м</w:t>
      </w:r>
      <w:r w:rsidR="00CD240E" w:rsidRPr="005D49F0">
        <w:rPr>
          <w:sz w:val="28"/>
          <w:szCs w:val="28"/>
        </w:rPr>
        <w:t>; для реконструируемых зданий высота этажа (от пола до пола) не менее 3,</w:t>
      </w:r>
      <w:r w:rsidR="002F7098" w:rsidRPr="005D49F0">
        <w:rPr>
          <w:sz w:val="28"/>
          <w:szCs w:val="28"/>
        </w:rPr>
        <w:t>0</w:t>
      </w:r>
      <w:r w:rsidR="00CD240E" w:rsidRPr="005D49F0">
        <w:rPr>
          <w:sz w:val="28"/>
          <w:szCs w:val="28"/>
        </w:rPr>
        <w:t xml:space="preserve"> м; для зданий </w:t>
      </w:r>
      <w:r w:rsidR="00D038B5" w:rsidRPr="005D49F0">
        <w:rPr>
          <w:sz w:val="28"/>
          <w:szCs w:val="28"/>
        </w:rPr>
        <w:t>ОО</w:t>
      </w:r>
      <w:r w:rsidR="00CD240E" w:rsidRPr="005D49F0">
        <w:rPr>
          <w:sz w:val="28"/>
          <w:szCs w:val="28"/>
        </w:rPr>
        <w:t xml:space="preserve"> вместимостью не более</w:t>
      </w:r>
      <w:r w:rsidR="00CD240E" w:rsidRPr="005D49F0">
        <w:rPr>
          <w:bCs/>
          <w:sz w:val="28"/>
          <w:szCs w:val="28"/>
        </w:rPr>
        <w:t xml:space="preserve"> </w:t>
      </w:r>
      <w:r w:rsidR="00CD240E" w:rsidRPr="005D49F0">
        <w:rPr>
          <w:sz w:val="28"/>
          <w:szCs w:val="28"/>
        </w:rPr>
        <w:t xml:space="preserve">300 </w:t>
      </w:r>
      <w:r w:rsidR="004E7F55" w:rsidRPr="005D49F0">
        <w:rPr>
          <w:rFonts w:cs="Times New Roman"/>
          <w:sz w:val="28"/>
          <w:szCs w:val="28"/>
        </w:rPr>
        <w:t>обучающих</w:t>
      </w:r>
      <w:r w:rsidRPr="005D49F0">
        <w:rPr>
          <w:sz w:val="28"/>
          <w:szCs w:val="28"/>
        </w:rPr>
        <w:t>ся или</w:t>
      </w:r>
      <w:r w:rsidR="00CD240E" w:rsidRPr="005D49F0">
        <w:rPr>
          <w:sz w:val="28"/>
          <w:szCs w:val="28"/>
        </w:rPr>
        <w:t xml:space="preserve"> разм</w:t>
      </w:r>
      <w:r w:rsidR="00D038B5" w:rsidRPr="005D49F0">
        <w:rPr>
          <w:sz w:val="28"/>
          <w:szCs w:val="28"/>
        </w:rPr>
        <w:t>ещаемых в климатической зоне I –</w:t>
      </w:r>
      <w:r w:rsidR="00CD240E" w:rsidRPr="005D49F0">
        <w:rPr>
          <w:sz w:val="28"/>
          <w:szCs w:val="28"/>
        </w:rPr>
        <w:t xml:space="preserve"> 3,0 м.</w:t>
      </w:r>
    </w:p>
    <w:p w14:paraId="28322853" w14:textId="4DEC2A78" w:rsidR="006A5E3E" w:rsidRPr="006A5E3E" w:rsidRDefault="006A5E3E" w:rsidP="006A5E3E">
      <w:pPr>
        <w:pStyle w:val="1c"/>
        <w:shd w:val="clear" w:color="auto" w:fill="FFFFFF"/>
        <w:spacing w:before="0" w:after="0" w:line="240" w:lineRule="auto"/>
        <w:ind w:left="0" w:right="50" w:firstLine="567"/>
        <w:rPr>
          <w:b/>
          <w:sz w:val="28"/>
          <w:szCs w:val="28"/>
        </w:rPr>
      </w:pPr>
      <w:r w:rsidRPr="006A5E3E">
        <w:rPr>
          <w:b/>
          <w:sz w:val="28"/>
          <w:szCs w:val="28"/>
        </w:rPr>
        <w:t>(Измененная редакция, Изм. № 4).</w:t>
      </w:r>
    </w:p>
    <w:p w14:paraId="2AD2A191" w14:textId="77777777" w:rsidR="00CD240E" w:rsidRPr="00C973C6" w:rsidRDefault="00CD240E" w:rsidP="005D49F0">
      <w:pPr>
        <w:pStyle w:val="1c"/>
        <w:numPr>
          <w:ilvl w:val="2"/>
          <w:numId w:val="22"/>
        </w:numPr>
        <w:shd w:val="clear" w:color="auto" w:fill="FFFFFF"/>
        <w:spacing w:before="0" w:after="0" w:line="240" w:lineRule="auto"/>
        <w:ind w:left="0" w:right="50" w:firstLine="567"/>
        <w:rPr>
          <w:sz w:val="28"/>
          <w:szCs w:val="28"/>
        </w:rPr>
      </w:pPr>
      <w:r w:rsidRPr="005D49F0">
        <w:rPr>
          <w:sz w:val="28"/>
          <w:szCs w:val="28"/>
        </w:rPr>
        <w:t xml:space="preserve"> Высоту помещений, определяемую функциональными процессами, </w:t>
      </w:r>
      <w:r w:rsidRPr="00C973C6">
        <w:rPr>
          <w:sz w:val="28"/>
          <w:szCs w:val="28"/>
        </w:rPr>
        <w:t>следует устанавливать по соответствующим технологическим нормам и требованиям.</w:t>
      </w:r>
    </w:p>
    <w:p w14:paraId="6D8CF09E" w14:textId="505C1B8C" w:rsidR="00CD240E" w:rsidRPr="00C973C6" w:rsidRDefault="00CD240E" w:rsidP="005D49F0">
      <w:pPr>
        <w:pStyle w:val="1c"/>
        <w:numPr>
          <w:ilvl w:val="2"/>
          <w:numId w:val="22"/>
        </w:numPr>
        <w:shd w:val="clear" w:color="auto" w:fill="FFFFFF"/>
        <w:spacing w:before="0" w:after="0" w:line="240" w:lineRule="auto"/>
        <w:ind w:left="0" w:right="50" w:firstLine="567"/>
        <w:rPr>
          <w:sz w:val="28"/>
          <w:szCs w:val="28"/>
        </w:rPr>
      </w:pPr>
      <w:r w:rsidRPr="00C973C6">
        <w:rPr>
          <w:sz w:val="28"/>
          <w:szCs w:val="28"/>
        </w:rPr>
        <w:t xml:space="preserve"> </w:t>
      </w:r>
      <w:r w:rsidR="004F75C1" w:rsidRPr="00C973C6">
        <w:rPr>
          <w:sz w:val="28"/>
          <w:szCs w:val="28"/>
        </w:rPr>
        <w:t xml:space="preserve">Высота помещений, вспомогательных к основным функциональным процессам, </w:t>
      </w:r>
      <w:r w:rsidR="00904102" w:rsidRPr="00C973C6">
        <w:rPr>
          <w:sz w:val="28"/>
          <w:szCs w:val="28"/>
        </w:rPr>
        <w:t xml:space="preserve">а также коридоров и </w:t>
      </w:r>
      <w:r w:rsidR="004F75C1" w:rsidRPr="00C973C6">
        <w:rPr>
          <w:sz w:val="28"/>
          <w:szCs w:val="28"/>
        </w:rPr>
        <w:t xml:space="preserve">технических этажей принимается по </w:t>
      </w:r>
      <w:r w:rsidR="006A5E3E" w:rsidRPr="00C973C6">
        <w:rPr>
          <w:rFonts w:cs="Times New Roman"/>
          <w:sz w:val="28"/>
          <w:szCs w:val="28"/>
        </w:rPr>
        <w:t>пункту 4.26 СП 118.13330.2022</w:t>
      </w:r>
      <w:r w:rsidR="00D038B5" w:rsidRPr="00C973C6">
        <w:rPr>
          <w:sz w:val="28"/>
          <w:szCs w:val="28"/>
        </w:rPr>
        <w:t>.</w:t>
      </w:r>
    </w:p>
    <w:p w14:paraId="52F7DF66" w14:textId="6F3D8437" w:rsidR="00CD240E" w:rsidRPr="00C973C6" w:rsidRDefault="0039686D" w:rsidP="005D49F0">
      <w:pPr>
        <w:pStyle w:val="1c"/>
        <w:numPr>
          <w:ilvl w:val="2"/>
          <w:numId w:val="22"/>
        </w:numPr>
        <w:shd w:val="clear" w:color="auto" w:fill="FFFFFF"/>
        <w:spacing w:before="0" w:after="0" w:line="240" w:lineRule="auto"/>
        <w:ind w:left="0" w:right="50" w:firstLine="567"/>
        <w:rPr>
          <w:sz w:val="28"/>
          <w:szCs w:val="28"/>
        </w:rPr>
      </w:pPr>
      <w:r w:rsidRPr="00C973C6">
        <w:rPr>
          <w:sz w:val="28"/>
          <w:szCs w:val="28"/>
        </w:rPr>
        <w:t xml:space="preserve"> </w:t>
      </w:r>
      <w:r w:rsidR="00CD240E" w:rsidRPr="00C973C6">
        <w:rPr>
          <w:sz w:val="28"/>
          <w:szCs w:val="28"/>
        </w:rPr>
        <w:t xml:space="preserve">Сквозные проезды и проходы в зданиях ОО проектируются в соответствии с </w:t>
      </w:r>
      <w:r w:rsidR="00D038B5" w:rsidRPr="00C973C6">
        <w:rPr>
          <w:sz w:val="28"/>
          <w:szCs w:val="28"/>
        </w:rPr>
        <w:t xml:space="preserve">пунктом </w:t>
      </w:r>
      <w:r w:rsidR="006A5E3E" w:rsidRPr="00C973C6">
        <w:rPr>
          <w:rFonts w:cs="Times New Roman"/>
          <w:sz w:val="28"/>
          <w:szCs w:val="28"/>
        </w:rPr>
        <w:t>4.2 СП 118.13330.2022, СП 4.13130</w:t>
      </w:r>
      <w:r w:rsidR="00D038B5" w:rsidRPr="00C973C6">
        <w:rPr>
          <w:rStyle w:val="1f7"/>
          <w:sz w:val="28"/>
          <w:szCs w:val="28"/>
        </w:rPr>
        <w:t>.</w:t>
      </w:r>
    </w:p>
    <w:p w14:paraId="0A422B98" w14:textId="53246068" w:rsidR="00CD240E" w:rsidRPr="00C973C6" w:rsidRDefault="0039686D" w:rsidP="00904102">
      <w:pPr>
        <w:pStyle w:val="1c"/>
        <w:numPr>
          <w:ilvl w:val="2"/>
          <w:numId w:val="22"/>
        </w:numPr>
        <w:spacing w:before="0" w:after="0" w:line="240" w:lineRule="auto"/>
        <w:ind w:left="0" w:right="50" w:firstLine="567"/>
        <w:rPr>
          <w:sz w:val="28"/>
          <w:szCs w:val="28"/>
        </w:rPr>
      </w:pPr>
      <w:r w:rsidRPr="00C973C6">
        <w:rPr>
          <w:sz w:val="28"/>
          <w:szCs w:val="28"/>
        </w:rPr>
        <w:t xml:space="preserve"> </w:t>
      </w:r>
      <w:r w:rsidR="006A5E3E" w:rsidRPr="00C973C6">
        <w:rPr>
          <w:rFonts w:cs="Times New Roman"/>
          <w:sz w:val="28"/>
          <w:szCs w:val="28"/>
        </w:rPr>
        <w:t>Размещение помещений по этажам предусматривают в соответствии с требованиями пунктов 2.3.1, 3.4.4 СП 2.4.3648–20, приложения Д СП 118.13330.2022, СП 1.13130, СП 2.13130. Учебные помещения для обучающихся (включая специально оборудованные кабинеты, посещаемые обучающимися 1-х классов) рекомендуется размещать не выше второго этажа, для обучающихся 2–4 классов – не выше третьего этажа (с учетом требований подраздела 7.12 СП 1.13130.2020).</w:t>
      </w:r>
    </w:p>
    <w:p w14:paraId="65B50D7B" w14:textId="78453564" w:rsidR="00904102" w:rsidRPr="00C973C6" w:rsidRDefault="006A5E3E" w:rsidP="00904102">
      <w:pPr>
        <w:pStyle w:val="1c"/>
        <w:spacing w:before="0" w:after="0" w:line="240" w:lineRule="auto"/>
        <w:ind w:left="0" w:right="50" w:firstLine="567"/>
        <w:rPr>
          <w:sz w:val="28"/>
          <w:szCs w:val="28"/>
        </w:rPr>
      </w:pPr>
      <w:r w:rsidRPr="00C973C6">
        <w:rPr>
          <w:rFonts w:cs="Times New Roman"/>
          <w:sz w:val="28"/>
          <w:szCs w:val="28"/>
        </w:rPr>
        <w:t xml:space="preserve">Размещение помещений для обучающихся в подвальных и цокольных этажах выполняют с учетом требований пункта 2.3.1 СП 2.4.3648–20, </w:t>
      </w:r>
      <w:r w:rsidR="00C973C6">
        <w:rPr>
          <w:rFonts w:cs="Times New Roman"/>
          <w:sz w:val="28"/>
          <w:szCs w:val="28"/>
        </w:rPr>
        <w:br/>
      </w:r>
      <w:r w:rsidRPr="00C973C6">
        <w:rPr>
          <w:rFonts w:cs="Times New Roman"/>
          <w:sz w:val="28"/>
          <w:szCs w:val="28"/>
        </w:rPr>
        <w:t>СП 1.13130.</w:t>
      </w:r>
    </w:p>
    <w:p w14:paraId="278F0A09" w14:textId="121E39DD" w:rsidR="00CD240E" w:rsidRPr="00C973C6" w:rsidRDefault="0039686D" w:rsidP="005D49F0">
      <w:pPr>
        <w:pStyle w:val="1c"/>
        <w:numPr>
          <w:ilvl w:val="2"/>
          <w:numId w:val="22"/>
        </w:numPr>
        <w:spacing w:before="0" w:after="0" w:line="240" w:lineRule="auto"/>
        <w:ind w:left="0" w:right="50" w:firstLine="567"/>
        <w:rPr>
          <w:strike/>
          <w:sz w:val="28"/>
          <w:szCs w:val="28"/>
        </w:rPr>
      </w:pPr>
      <w:r w:rsidRPr="00C973C6">
        <w:rPr>
          <w:sz w:val="28"/>
          <w:szCs w:val="28"/>
        </w:rPr>
        <w:t xml:space="preserve"> </w:t>
      </w:r>
      <w:r w:rsidR="006A5E3E" w:rsidRPr="00C973C6">
        <w:rPr>
          <w:rFonts w:cs="Times New Roman"/>
          <w:sz w:val="28"/>
          <w:szCs w:val="28"/>
        </w:rPr>
        <w:t xml:space="preserve">Размещение учебных помещений выше третьего этажа здания ОО следует проектировать в соответствии с требованиями СП 2.4.3648, </w:t>
      </w:r>
      <w:r w:rsidR="00C973C6">
        <w:rPr>
          <w:rFonts w:cs="Times New Roman"/>
          <w:sz w:val="28"/>
          <w:szCs w:val="28"/>
        </w:rPr>
        <w:br/>
      </w:r>
      <w:r w:rsidR="006A5E3E" w:rsidRPr="00C973C6">
        <w:rPr>
          <w:rFonts w:cs="Times New Roman"/>
          <w:sz w:val="28"/>
          <w:szCs w:val="28"/>
        </w:rPr>
        <w:t>СП 1.13130. Размещение помещений для обучающихся на этажах выше третьего предусматривают по требованиям подраздела 7.12 СП 1.13130.2020.</w:t>
      </w:r>
    </w:p>
    <w:p w14:paraId="5BC6B77C" w14:textId="73ABF68C" w:rsidR="006A5E3E" w:rsidRPr="00C973C6" w:rsidRDefault="006A5E3E" w:rsidP="006A5E3E">
      <w:pPr>
        <w:pStyle w:val="1c"/>
        <w:spacing w:before="0" w:after="0" w:line="240" w:lineRule="auto"/>
        <w:ind w:left="0" w:right="50" w:firstLine="567"/>
        <w:rPr>
          <w:sz w:val="28"/>
          <w:szCs w:val="28"/>
        </w:rPr>
      </w:pPr>
      <w:r w:rsidRPr="00C973C6">
        <w:rPr>
          <w:sz w:val="28"/>
          <w:szCs w:val="28"/>
        </w:rPr>
        <w:t>Помещения для административно-технического персонала, родительских организаций, кабинетов специалистов, ведущих прием детей в сопровождении родителей, размещают с учетом общих требований СП 118.13330.</w:t>
      </w:r>
    </w:p>
    <w:p w14:paraId="2A990D19" w14:textId="1D9BACE9" w:rsidR="006A5E3E" w:rsidRPr="006A5E3E" w:rsidRDefault="006A5E3E" w:rsidP="006A5E3E">
      <w:pPr>
        <w:pStyle w:val="1c"/>
        <w:shd w:val="clear" w:color="auto" w:fill="FFFFFF"/>
        <w:spacing w:before="0" w:after="0" w:line="240" w:lineRule="auto"/>
        <w:ind w:left="0" w:right="50" w:firstLine="567"/>
        <w:rPr>
          <w:b/>
          <w:sz w:val="28"/>
          <w:szCs w:val="28"/>
        </w:rPr>
      </w:pPr>
      <w:r>
        <w:rPr>
          <w:b/>
          <w:sz w:val="28"/>
          <w:szCs w:val="28"/>
        </w:rPr>
        <w:t>7.1.14</w:t>
      </w:r>
      <w:r w:rsidR="00C973C6" w:rsidRPr="00C973C6">
        <w:rPr>
          <w:b/>
          <w:sz w:val="28"/>
          <w:szCs w:val="28"/>
        </w:rPr>
        <w:t>–</w:t>
      </w:r>
      <w:r>
        <w:rPr>
          <w:b/>
          <w:sz w:val="28"/>
          <w:szCs w:val="28"/>
        </w:rPr>
        <w:t xml:space="preserve">7.1.17 </w:t>
      </w:r>
      <w:r w:rsidRPr="006A5E3E">
        <w:rPr>
          <w:b/>
          <w:sz w:val="28"/>
          <w:szCs w:val="28"/>
        </w:rPr>
        <w:t>(Измененная редакция, Изм. № 4).</w:t>
      </w:r>
    </w:p>
    <w:p w14:paraId="3580CE5E" w14:textId="4E17C3F5" w:rsidR="00D24856" w:rsidRPr="00904102" w:rsidRDefault="0039686D" w:rsidP="005D49F0">
      <w:pPr>
        <w:pStyle w:val="1c"/>
        <w:numPr>
          <w:ilvl w:val="2"/>
          <w:numId w:val="22"/>
        </w:numPr>
        <w:spacing w:before="0" w:after="0" w:line="240" w:lineRule="auto"/>
        <w:ind w:left="0" w:right="50" w:firstLine="567"/>
        <w:rPr>
          <w:sz w:val="28"/>
          <w:szCs w:val="28"/>
        </w:rPr>
      </w:pPr>
      <w:r w:rsidRPr="005D49F0">
        <w:rPr>
          <w:sz w:val="28"/>
          <w:szCs w:val="28"/>
        </w:rPr>
        <w:t xml:space="preserve"> </w:t>
      </w:r>
      <w:r w:rsidR="00FE485B" w:rsidRPr="00C973C6">
        <w:rPr>
          <w:sz w:val="28"/>
          <w:szCs w:val="28"/>
          <w:shd w:val="clear" w:color="auto" w:fill="FFFFFF"/>
        </w:rPr>
        <w:t xml:space="preserve">Высота размещения зальных помещений принимается в соответствии с </w:t>
      </w:r>
      <w:r w:rsidR="00C973C6" w:rsidRPr="00C973C6">
        <w:rPr>
          <w:rFonts w:cs="Times New Roman"/>
          <w:sz w:val="28"/>
          <w:szCs w:val="28"/>
        </w:rPr>
        <w:t xml:space="preserve">СП 1.13130, </w:t>
      </w:r>
      <w:r w:rsidR="00FE485B" w:rsidRPr="00C973C6">
        <w:rPr>
          <w:sz w:val="28"/>
          <w:szCs w:val="28"/>
          <w:shd w:val="clear" w:color="auto" w:fill="FFFFFF"/>
        </w:rPr>
        <w:t>СП</w:t>
      </w:r>
      <w:r w:rsidR="00FE485B" w:rsidRPr="00B368D6">
        <w:rPr>
          <w:sz w:val="28"/>
          <w:szCs w:val="28"/>
          <w:shd w:val="clear" w:color="auto" w:fill="FFFFFF"/>
        </w:rPr>
        <w:t xml:space="preserve"> 2.13130.</w:t>
      </w:r>
    </w:p>
    <w:p w14:paraId="5944F5C8" w14:textId="7258516E" w:rsidR="00904102" w:rsidRPr="005D49F0" w:rsidRDefault="00904102" w:rsidP="00904102">
      <w:pPr>
        <w:pStyle w:val="1c"/>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sidR="00FE485B">
        <w:rPr>
          <w:rFonts w:cs="Times New Roman"/>
          <w:b/>
          <w:sz w:val="28"/>
          <w:szCs w:val="28"/>
        </w:rPr>
        <w:t>3</w:t>
      </w:r>
      <w:r w:rsidR="00C973C6">
        <w:rPr>
          <w:rFonts w:cs="Times New Roman"/>
          <w:b/>
          <w:sz w:val="28"/>
          <w:szCs w:val="28"/>
        </w:rPr>
        <w:t>, № 4</w:t>
      </w:r>
      <w:r w:rsidRPr="00B876E7">
        <w:rPr>
          <w:rFonts w:cs="Times New Roman"/>
          <w:b/>
          <w:sz w:val="28"/>
          <w:szCs w:val="28"/>
        </w:rPr>
        <w:t>).</w:t>
      </w:r>
    </w:p>
    <w:p w14:paraId="2979B07C" w14:textId="77777777" w:rsidR="00CD240E" w:rsidRPr="005D49F0" w:rsidRDefault="00D63E6D" w:rsidP="005D49F0">
      <w:pPr>
        <w:pStyle w:val="2"/>
        <w:numPr>
          <w:ilvl w:val="1"/>
          <w:numId w:val="22"/>
        </w:numPr>
        <w:spacing w:before="0" w:line="240" w:lineRule="auto"/>
        <w:ind w:left="0" w:right="50" w:firstLine="567"/>
        <w:rPr>
          <w:rFonts w:ascii="Times New Roman" w:hAnsi="Times New Roman" w:cs="Times New Roman"/>
          <w:color w:val="auto"/>
          <w:sz w:val="28"/>
          <w:szCs w:val="28"/>
        </w:rPr>
      </w:pPr>
      <w:r w:rsidRPr="005D49F0">
        <w:rPr>
          <w:rFonts w:ascii="Times New Roman" w:hAnsi="Times New Roman" w:cs="Times New Roman"/>
          <w:color w:val="auto"/>
          <w:sz w:val="28"/>
          <w:szCs w:val="28"/>
        </w:rPr>
        <w:lastRenderedPageBreak/>
        <w:t xml:space="preserve"> </w:t>
      </w:r>
      <w:r w:rsidR="00CD240E" w:rsidRPr="005D49F0">
        <w:rPr>
          <w:rFonts w:ascii="Times New Roman" w:hAnsi="Times New Roman" w:cs="Times New Roman"/>
          <w:color w:val="auto"/>
          <w:sz w:val="28"/>
          <w:szCs w:val="28"/>
        </w:rPr>
        <w:t>Требования к функциональным группам, составу и площадям помещений</w:t>
      </w:r>
    </w:p>
    <w:p w14:paraId="3C7451B3" w14:textId="77777777" w:rsidR="00CD240E" w:rsidRPr="005D49F0" w:rsidRDefault="0039686D" w:rsidP="005D49F0">
      <w:pPr>
        <w:pStyle w:val="3"/>
        <w:numPr>
          <w:ilvl w:val="2"/>
          <w:numId w:val="22"/>
        </w:numPr>
        <w:spacing w:before="0" w:line="240" w:lineRule="auto"/>
        <w:ind w:left="0" w:right="50" w:firstLine="567"/>
        <w:jc w:val="left"/>
        <w:rPr>
          <w:b/>
          <w:sz w:val="28"/>
          <w:szCs w:val="28"/>
        </w:rPr>
      </w:pPr>
      <w:r w:rsidRPr="005D49F0">
        <w:rPr>
          <w:b/>
          <w:sz w:val="28"/>
          <w:szCs w:val="28"/>
        </w:rPr>
        <w:t xml:space="preserve"> </w:t>
      </w:r>
      <w:r w:rsidR="00CD240E" w:rsidRPr="005D49F0">
        <w:rPr>
          <w:b/>
          <w:sz w:val="28"/>
          <w:szCs w:val="28"/>
        </w:rPr>
        <w:t>Учебные помещения</w:t>
      </w:r>
    </w:p>
    <w:p w14:paraId="556F12E6" w14:textId="77777777" w:rsidR="00D63E6D" w:rsidRPr="005D49F0" w:rsidRDefault="0039686D" w:rsidP="005D49F0">
      <w:pPr>
        <w:pStyle w:val="1c"/>
        <w:numPr>
          <w:ilvl w:val="3"/>
          <w:numId w:val="22"/>
        </w:numPr>
        <w:shd w:val="clear" w:color="auto" w:fill="FFFFFF"/>
        <w:spacing w:before="0" w:after="0" w:line="240" w:lineRule="auto"/>
        <w:ind w:left="0" w:right="50" w:firstLine="567"/>
        <w:rPr>
          <w:sz w:val="28"/>
          <w:szCs w:val="28"/>
        </w:rPr>
      </w:pPr>
      <w:r w:rsidRPr="005D49F0">
        <w:rPr>
          <w:sz w:val="28"/>
          <w:szCs w:val="28"/>
        </w:rPr>
        <w:t xml:space="preserve"> </w:t>
      </w:r>
      <w:r w:rsidR="00D63E6D" w:rsidRPr="005D49F0">
        <w:rPr>
          <w:sz w:val="28"/>
          <w:szCs w:val="28"/>
        </w:rPr>
        <w:t>Архитектурно-типологическую структуру здания следует формировать в соответствии с функциональной моделью. Рекомендуются следующие варианты пространственной организации здания:</w:t>
      </w:r>
    </w:p>
    <w:p w14:paraId="2134D75A" w14:textId="77777777" w:rsidR="00D63E6D" w:rsidRPr="005D49F0" w:rsidRDefault="00D63E6D" w:rsidP="00904102">
      <w:pPr>
        <w:pStyle w:val="1c"/>
        <w:shd w:val="clear" w:color="auto" w:fill="FFFFFF"/>
        <w:spacing w:before="0" w:after="0" w:line="240" w:lineRule="auto"/>
        <w:ind w:left="0" w:right="50" w:firstLine="567"/>
        <w:rPr>
          <w:sz w:val="28"/>
          <w:szCs w:val="28"/>
        </w:rPr>
      </w:pPr>
      <w:r w:rsidRPr="005D49F0">
        <w:rPr>
          <w:sz w:val="28"/>
          <w:szCs w:val="28"/>
        </w:rPr>
        <w:t>- два обособленных блока, учебный и общешкольный, связанные рекреационным центром (при его наличии);</w:t>
      </w:r>
    </w:p>
    <w:p w14:paraId="03364A5A" w14:textId="75886E73" w:rsidR="00D63E6D" w:rsidRPr="005D49F0" w:rsidRDefault="00D63E6D" w:rsidP="005D49F0">
      <w:pPr>
        <w:pStyle w:val="1c"/>
        <w:shd w:val="clear" w:color="auto" w:fill="FFFFFF"/>
        <w:spacing w:before="0" w:after="0" w:line="240" w:lineRule="auto"/>
        <w:ind w:left="0" w:right="50" w:firstLine="567"/>
        <w:rPr>
          <w:sz w:val="28"/>
          <w:szCs w:val="28"/>
        </w:rPr>
      </w:pPr>
      <w:r w:rsidRPr="005D49F0">
        <w:rPr>
          <w:sz w:val="28"/>
          <w:szCs w:val="28"/>
        </w:rPr>
        <w:t>- блоки учебных помещений, дифференцированных по уровням образования</w:t>
      </w:r>
      <w:r w:rsidR="00EF0465" w:rsidRPr="005D49F0">
        <w:rPr>
          <w:sz w:val="28"/>
          <w:szCs w:val="28"/>
        </w:rPr>
        <w:t>,</w:t>
      </w:r>
      <w:r w:rsidR="00904102">
        <w:rPr>
          <w:sz w:val="28"/>
          <w:szCs w:val="28"/>
        </w:rPr>
        <w:t xml:space="preserve"> и блок (блоки) общешкольных </w:t>
      </w:r>
      <w:r w:rsidRPr="005D49F0">
        <w:rPr>
          <w:sz w:val="28"/>
          <w:szCs w:val="28"/>
        </w:rPr>
        <w:t>помещений, сгруппированные вокруг рекреационного центра;</w:t>
      </w:r>
    </w:p>
    <w:p w14:paraId="54CF0A14" w14:textId="77777777" w:rsidR="00CD240E" w:rsidRPr="005D49F0" w:rsidRDefault="00D63E6D" w:rsidP="005D49F0">
      <w:pPr>
        <w:pStyle w:val="1c"/>
        <w:shd w:val="clear" w:color="auto" w:fill="FFFFFF"/>
        <w:spacing w:before="0" w:after="0" w:line="240" w:lineRule="auto"/>
        <w:ind w:left="0" w:right="50" w:firstLine="567"/>
        <w:rPr>
          <w:sz w:val="28"/>
          <w:szCs w:val="28"/>
        </w:rPr>
      </w:pPr>
      <w:r w:rsidRPr="005D49F0">
        <w:rPr>
          <w:sz w:val="28"/>
          <w:szCs w:val="28"/>
        </w:rPr>
        <w:t>- учебная группа помещений, дифференцированная на начальный основной и средний уровень образования с технологическими группами помещений, обслуживающими эти возрастные группы</w:t>
      </w:r>
      <w:r w:rsidR="00CD240E" w:rsidRPr="005D49F0">
        <w:rPr>
          <w:sz w:val="28"/>
          <w:szCs w:val="28"/>
        </w:rPr>
        <w:t xml:space="preserve">. </w:t>
      </w:r>
    </w:p>
    <w:p w14:paraId="25C281A1" w14:textId="0E2E519C" w:rsidR="00834EFD" w:rsidRPr="005D49F0" w:rsidRDefault="0039686D" w:rsidP="005D49F0">
      <w:pPr>
        <w:pStyle w:val="1c"/>
        <w:numPr>
          <w:ilvl w:val="3"/>
          <w:numId w:val="22"/>
        </w:numPr>
        <w:spacing w:before="0" w:after="0" w:line="240" w:lineRule="auto"/>
        <w:ind w:left="0" w:right="50" w:firstLine="567"/>
        <w:rPr>
          <w:sz w:val="28"/>
          <w:szCs w:val="28"/>
        </w:rPr>
      </w:pPr>
      <w:r w:rsidRPr="005D49F0">
        <w:rPr>
          <w:sz w:val="28"/>
          <w:szCs w:val="28"/>
        </w:rPr>
        <w:t xml:space="preserve"> Учебные помещения включают в себя</w:t>
      </w:r>
      <w:r w:rsidR="00834EFD" w:rsidRPr="005D49F0">
        <w:rPr>
          <w:sz w:val="28"/>
          <w:szCs w:val="28"/>
        </w:rPr>
        <w:t xml:space="preserve"> </w:t>
      </w:r>
      <w:r w:rsidRPr="005D49F0">
        <w:rPr>
          <w:sz w:val="28"/>
          <w:szCs w:val="28"/>
        </w:rPr>
        <w:t>рабочие зоны обучающихся (учебные столы) и учителя</w:t>
      </w:r>
      <w:r w:rsidR="000D2244" w:rsidRPr="005D49F0">
        <w:rPr>
          <w:sz w:val="28"/>
          <w:szCs w:val="28"/>
        </w:rPr>
        <w:t>.</w:t>
      </w:r>
      <w:r w:rsidR="00834EFD" w:rsidRPr="005D49F0">
        <w:rPr>
          <w:sz w:val="28"/>
          <w:szCs w:val="28"/>
        </w:rPr>
        <w:t xml:space="preserve"> </w:t>
      </w:r>
      <w:r w:rsidR="000D2244" w:rsidRPr="005D49F0">
        <w:rPr>
          <w:sz w:val="28"/>
          <w:szCs w:val="28"/>
        </w:rPr>
        <w:t xml:space="preserve">Рекомендуется предусматривать </w:t>
      </w:r>
      <w:r w:rsidR="00834EFD" w:rsidRPr="005D49F0">
        <w:rPr>
          <w:sz w:val="28"/>
          <w:szCs w:val="28"/>
        </w:rPr>
        <w:t>дополнительное пространство для размещения учебно-наглядных пособ</w:t>
      </w:r>
      <w:r w:rsidRPr="005D49F0">
        <w:rPr>
          <w:sz w:val="28"/>
          <w:szCs w:val="28"/>
        </w:rPr>
        <w:t xml:space="preserve">ий, </w:t>
      </w:r>
      <w:r w:rsidR="00EF0465" w:rsidRPr="005D49F0">
        <w:rPr>
          <w:sz w:val="28"/>
          <w:szCs w:val="28"/>
        </w:rPr>
        <w:t>ТСО</w:t>
      </w:r>
      <w:r w:rsidR="00834EFD" w:rsidRPr="005D49F0">
        <w:rPr>
          <w:sz w:val="28"/>
          <w:szCs w:val="28"/>
        </w:rPr>
        <w:t>,</w:t>
      </w:r>
      <w:r w:rsidR="000D2244" w:rsidRPr="005D49F0">
        <w:rPr>
          <w:sz w:val="28"/>
          <w:szCs w:val="28"/>
        </w:rPr>
        <w:t xml:space="preserve"> </w:t>
      </w:r>
      <w:r w:rsidR="00820B01" w:rsidRPr="005D49F0">
        <w:rPr>
          <w:sz w:val="28"/>
          <w:szCs w:val="28"/>
        </w:rPr>
        <w:t xml:space="preserve">в том числе технического оборудования рабочего места учителя. По заданию на проектирование допускается предусматривать дополнительное пространство </w:t>
      </w:r>
      <w:r w:rsidR="00834EFD" w:rsidRPr="005D49F0">
        <w:rPr>
          <w:sz w:val="28"/>
          <w:szCs w:val="28"/>
        </w:rPr>
        <w:t xml:space="preserve">для индивидуальных занятий </w:t>
      </w:r>
      <w:r w:rsidRPr="005D49F0">
        <w:rPr>
          <w:sz w:val="28"/>
          <w:szCs w:val="28"/>
        </w:rPr>
        <w:t>обучающихся</w:t>
      </w:r>
      <w:r w:rsidR="00834EFD" w:rsidRPr="005D49F0">
        <w:rPr>
          <w:sz w:val="28"/>
          <w:szCs w:val="28"/>
        </w:rPr>
        <w:t xml:space="preserve"> и возможной активной деятельности. </w:t>
      </w:r>
      <w:r w:rsidR="00820B01" w:rsidRPr="005D49F0">
        <w:rPr>
          <w:sz w:val="28"/>
          <w:szCs w:val="28"/>
        </w:rPr>
        <w:t>З</w:t>
      </w:r>
      <w:r w:rsidR="00834EFD" w:rsidRPr="005D49F0">
        <w:rPr>
          <w:sz w:val="28"/>
          <w:szCs w:val="28"/>
        </w:rPr>
        <w:t>оны как сумма пространств должны обеспечивать оптимальные условия обучения.</w:t>
      </w:r>
    </w:p>
    <w:p w14:paraId="31F3B83C" w14:textId="21FD8160" w:rsidR="00CD240E" w:rsidRPr="00B3722B" w:rsidRDefault="00CD240E" w:rsidP="005D49F0">
      <w:pPr>
        <w:pStyle w:val="1c"/>
        <w:numPr>
          <w:ilvl w:val="3"/>
          <w:numId w:val="22"/>
        </w:numPr>
        <w:shd w:val="clear" w:color="auto" w:fill="FFFFFF"/>
        <w:spacing w:before="0" w:after="0" w:line="240" w:lineRule="auto"/>
        <w:ind w:left="0" w:right="50" w:firstLine="567"/>
        <w:rPr>
          <w:sz w:val="28"/>
          <w:szCs w:val="28"/>
        </w:rPr>
      </w:pPr>
      <w:r w:rsidRPr="005D49F0">
        <w:rPr>
          <w:sz w:val="28"/>
          <w:szCs w:val="28"/>
        </w:rPr>
        <w:t xml:space="preserve"> </w:t>
      </w:r>
      <w:r w:rsidRPr="00B3722B">
        <w:rPr>
          <w:sz w:val="28"/>
          <w:szCs w:val="28"/>
        </w:rPr>
        <w:t xml:space="preserve">Учебные помещения </w:t>
      </w:r>
      <w:r w:rsidR="003F1843" w:rsidRPr="00B3722B">
        <w:rPr>
          <w:sz w:val="28"/>
          <w:szCs w:val="28"/>
        </w:rPr>
        <w:t>гр</w:t>
      </w:r>
      <w:r w:rsidR="008202AA" w:rsidRPr="00B3722B">
        <w:rPr>
          <w:sz w:val="28"/>
          <w:szCs w:val="28"/>
        </w:rPr>
        <w:t>у</w:t>
      </w:r>
      <w:r w:rsidR="003F1843" w:rsidRPr="00B3722B">
        <w:rPr>
          <w:sz w:val="28"/>
          <w:szCs w:val="28"/>
        </w:rPr>
        <w:t>ппируются</w:t>
      </w:r>
      <w:r w:rsidRPr="00B3722B">
        <w:rPr>
          <w:sz w:val="28"/>
          <w:szCs w:val="28"/>
        </w:rPr>
        <w:t xml:space="preserve"> в учебные секции</w:t>
      </w:r>
      <w:r w:rsidR="00EF0465" w:rsidRPr="00B3722B">
        <w:rPr>
          <w:sz w:val="28"/>
          <w:szCs w:val="28"/>
        </w:rPr>
        <w:t>,</w:t>
      </w:r>
      <w:r w:rsidR="0039686D" w:rsidRPr="00B3722B">
        <w:rPr>
          <w:sz w:val="28"/>
          <w:szCs w:val="28"/>
        </w:rPr>
        <w:t xml:space="preserve"> содержащие</w:t>
      </w:r>
      <w:r w:rsidRPr="00B3722B">
        <w:rPr>
          <w:sz w:val="28"/>
          <w:szCs w:val="28"/>
        </w:rPr>
        <w:t>:</w:t>
      </w:r>
    </w:p>
    <w:p w14:paraId="6DEF98DB" w14:textId="13EF79DC" w:rsidR="00CD240E" w:rsidRPr="00B3722B" w:rsidRDefault="00CD240E" w:rsidP="005D49F0">
      <w:pPr>
        <w:shd w:val="clear" w:color="auto" w:fill="FFFFFF"/>
        <w:spacing w:before="0" w:after="0" w:line="240" w:lineRule="auto"/>
        <w:ind w:left="0" w:right="50" w:firstLine="567"/>
        <w:rPr>
          <w:sz w:val="28"/>
          <w:szCs w:val="28"/>
        </w:rPr>
      </w:pPr>
      <w:r w:rsidRPr="00B3722B">
        <w:rPr>
          <w:sz w:val="28"/>
          <w:szCs w:val="28"/>
        </w:rPr>
        <w:t xml:space="preserve">- </w:t>
      </w:r>
      <w:r w:rsidR="00B3722B" w:rsidRPr="00B3722B">
        <w:rPr>
          <w:rFonts w:cs="Times New Roman"/>
          <w:sz w:val="28"/>
          <w:szCs w:val="28"/>
        </w:rPr>
        <w:t>не более четырех</w:t>
      </w:r>
      <w:r w:rsidRPr="00B3722B">
        <w:rPr>
          <w:sz w:val="28"/>
          <w:szCs w:val="28"/>
        </w:rPr>
        <w:t xml:space="preserve"> </w:t>
      </w:r>
      <w:r w:rsidR="00D11A33" w:rsidRPr="00B3722B">
        <w:rPr>
          <w:sz w:val="28"/>
          <w:szCs w:val="28"/>
        </w:rPr>
        <w:t>учебных</w:t>
      </w:r>
      <w:r w:rsidRPr="00B3722B">
        <w:rPr>
          <w:sz w:val="28"/>
          <w:szCs w:val="28"/>
        </w:rPr>
        <w:t xml:space="preserve"> помещений со спальн</w:t>
      </w:r>
      <w:r w:rsidR="00D11A33" w:rsidRPr="00B3722B">
        <w:rPr>
          <w:sz w:val="28"/>
          <w:szCs w:val="28"/>
        </w:rPr>
        <w:t>я</w:t>
      </w:r>
      <w:r w:rsidRPr="00B3722B">
        <w:rPr>
          <w:sz w:val="28"/>
          <w:szCs w:val="28"/>
        </w:rPr>
        <w:t>ми</w:t>
      </w:r>
      <w:r w:rsidR="0039718B" w:rsidRPr="00B3722B">
        <w:rPr>
          <w:sz w:val="28"/>
          <w:szCs w:val="28"/>
        </w:rPr>
        <w:t xml:space="preserve"> и </w:t>
      </w:r>
      <w:r w:rsidR="00EF0465" w:rsidRPr="00B3722B">
        <w:rPr>
          <w:sz w:val="28"/>
          <w:szCs w:val="28"/>
        </w:rPr>
        <w:t>игровыми (а также при наличии в задании на проектирование</w:t>
      </w:r>
      <w:r w:rsidRPr="00B3722B">
        <w:rPr>
          <w:sz w:val="28"/>
          <w:szCs w:val="28"/>
        </w:rPr>
        <w:t xml:space="preserve"> комнат</w:t>
      </w:r>
      <w:r w:rsidR="002B2294" w:rsidRPr="00B3722B">
        <w:rPr>
          <w:sz w:val="28"/>
          <w:szCs w:val="28"/>
        </w:rPr>
        <w:t>ами отдыха) и сан</w:t>
      </w:r>
      <w:r w:rsidRPr="00B3722B">
        <w:rPr>
          <w:sz w:val="28"/>
          <w:szCs w:val="28"/>
        </w:rPr>
        <w:t>узлами</w:t>
      </w:r>
      <w:r w:rsidR="0039686D" w:rsidRPr="00B3722B">
        <w:rPr>
          <w:sz w:val="28"/>
          <w:szCs w:val="28"/>
        </w:rPr>
        <w:t xml:space="preserve"> </w:t>
      </w:r>
      <w:r w:rsidR="0039686D" w:rsidRPr="00B3722B">
        <w:rPr>
          <w:rFonts w:cs="Times New Roman"/>
          <w:sz w:val="28"/>
          <w:szCs w:val="28"/>
        </w:rPr>
        <w:t>−</w:t>
      </w:r>
      <w:r w:rsidR="0039686D" w:rsidRPr="00B3722B">
        <w:rPr>
          <w:sz w:val="28"/>
          <w:szCs w:val="28"/>
        </w:rPr>
        <w:t xml:space="preserve"> для 1-х классов</w:t>
      </w:r>
      <w:r w:rsidRPr="00B3722B">
        <w:rPr>
          <w:sz w:val="28"/>
          <w:szCs w:val="28"/>
        </w:rPr>
        <w:t>;</w:t>
      </w:r>
    </w:p>
    <w:p w14:paraId="1BC7F934" w14:textId="50978CCD" w:rsidR="00CD240E" w:rsidRPr="00B3722B" w:rsidRDefault="00CD240E" w:rsidP="005D49F0">
      <w:pPr>
        <w:shd w:val="clear" w:color="auto" w:fill="FFFFFF"/>
        <w:spacing w:before="0" w:after="0" w:line="240" w:lineRule="auto"/>
        <w:ind w:left="0" w:right="50" w:firstLine="567"/>
        <w:rPr>
          <w:sz w:val="28"/>
          <w:szCs w:val="28"/>
        </w:rPr>
      </w:pPr>
      <w:r w:rsidRPr="00B3722B">
        <w:rPr>
          <w:sz w:val="28"/>
          <w:szCs w:val="28"/>
        </w:rPr>
        <w:t xml:space="preserve">- </w:t>
      </w:r>
      <w:r w:rsidR="00B3722B" w:rsidRPr="00B3722B">
        <w:rPr>
          <w:rFonts w:cs="Times New Roman"/>
          <w:sz w:val="28"/>
          <w:szCs w:val="28"/>
        </w:rPr>
        <w:t>не более восьми</w:t>
      </w:r>
      <w:r w:rsidRPr="00B3722B">
        <w:rPr>
          <w:sz w:val="28"/>
          <w:szCs w:val="28"/>
        </w:rPr>
        <w:t xml:space="preserve"> </w:t>
      </w:r>
      <w:r w:rsidR="00D11A33" w:rsidRPr="00B3722B">
        <w:rPr>
          <w:sz w:val="28"/>
          <w:szCs w:val="28"/>
        </w:rPr>
        <w:t>учебных</w:t>
      </w:r>
      <w:r w:rsidRPr="00B3722B">
        <w:rPr>
          <w:sz w:val="28"/>
          <w:szCs w:val="28"/>
        </w:rPr>
        <w:t xml:space="preserve"> помеще</w:t>
      </w:r>
      <w:r w:rsidR="00EF0465" w:rsidRPr="00B3722B">
        <w:rPr>
          <w:sz w:val="28"/>
          <w:szCs w:val="28"/>
        </w:rPr>
        <w:t>ний с рекреациями и сан</w:t>
      </w:r>
      <w:r w:rsidRPr="00B3722B">
        <w:rPr>
          <w:sz w:val="28"/>
          <w:szCs w:val="28"/>
        </w:rPr>
        <w:t>узлами, а также комнату труда и универсальное помещение для групп продленного дня</w:t>
      </w:r>
      <w:r w:rsidR="00427CB1" w:rsidRPr="00B3722B">
        <w:rPr>
          <w:sz w:val="28"/>
          <w:szCs w:val="28"/>
        </w:rPr>
        <w:t xml:space="preserve"> </w:t>
      </w:r>
      <w:r w:rsidR="00427CB1" w:rsidRPr="00B3722B">
        <w:rPr>
          <w:rFonts w:cs="Times New Roman"/>
          <w:sz w:val="28"/>
          <w:szCs w:val="28"/>
        </w:rPr>
        <w:t>−</w:t>
      </w:r>
      <w:r w:rsidR="00EF0465" w:rsidRPr="00B3722B">
        <w:rPr>
          <w:sz w:val="28"/>
          <w:szCs w:val="28"/>
        </w:rPr>
        <w:t xml:space="preserve"> для 2–</w:t>
      </w:r>
      <w:r w:rsidR="00427CB1" w:rsidRPr="00B3722B">
        <w:rPr>
          <w:sz w:val="28"/>
          <w:szCs w:val="28"/>
        </w:rPr>
        <w:t>4 классов;</w:t>
      </w:r>
    </w:p>
    <w:p w14:paraId="61B00C3E" w14:textId="1290BA9A" w:rsidR="00CD240E" w:rsidRPr="00B3722B" w:rsidRDefault="00CD240E" w:rsidP="005D49F0">
      <w:pPr>
        <w:shd w:val="clear" w:color="auto" w:fill="FFFFFF"/>
        <w:spacing w:before="0" w:after="0" w:line="240" w:lineRule="auto"/>
        <w:ind w:left="0" w:right="50" w:firstLine="567"/>
        <w:rPr>
          <w:sz w:val="28"/>
          <w:szCs w:val="28"/>
        </w:rPr>
      </w:pPr>
      <w:r w:rsidRPr="00B3722B">
        <w:rPr>
          <w:sz w:val="28"/>
          <w:szCs w:val="28"/>
        </w:rPr>
        <w:t xml:space="preserve">- </w:t>
      </w:r>
      <w:r w:rsidR="00427CB1" w:rsidRPr="00B3722B">
        <w:rPr>
          <w:sz w:val="28"/>
          <w:szCs w:val="28"/>
        </w:rPr>
        <w:t>учебные классы-кабинеты, лаборатории, соответствующие рекреаци</w:t>
      </w:r>
      <w:r w:rsidR="00EF0465" w:rsidRPr="00B3722B">
        <w:rPr>
          <w:sz w:val="28"/>
          <w:szCs w:val="28"/>
        </w:rPr>
        <w:t>онные помещения и сан</w:t>
      </w:r>
      <w:r w:rsidR="00427CB1" w:rsidRPr="00B3722B">
        <w:rPr>
          <w:sz w:val="28"/>
          <w:szCs w:val="28"/>
        </w:rPr>
        <w:t>узлы (</w:t>
      </w:r>
      <w:r w:rsidRPr="00B3722B">
        <w:rPr>
          <w:sz w:val="28"/>
          <w:szCs w:val="28"/>
        </w:rPr>
        <w:t xml:space="preserve">допускается размещать вне учебной секции, но в группе помещений для </w:t>
      </w:r>
      <w:r w:rsidR="0039718B" w:rsidRPr="00B3722B">
        <w:rPr>
          <w:sz w:val="28"/>
          <w:szCs w:val="28"/>
        </w:rPr>
        <w:t>обучающихся</w:t>
      </w:r>
      <w:r w:rsidRPr="00B3722B">
        <w:rPr>
          <w:sz w:val="28"/>
          <w:szCs w:val="28"/>
        </w:rPr>
        <w:t>)</w:t>
      </w:r>
      <w:r w:rsidR="00427CB1" w:rsidRPr="00B3722B">
        <w:rPr>
          <w:sz w:val="28"/>
          <w:szCs w:val="28"/>
        </w:rPr>
        <w:t xml:space="preserve"> </w:t>
      </w:r>
      <w:r w:rsidR="00427CB1" w:rsidRPr="00B3722B">
        <w:rPr>
          <w:rFonts w:cs="Times New Roman"/>
          <w:sz w:val="28"/>
          <w:szCs w:val="28"/>
        </w:rPr>
        <w:t>−</w:t>
      </w:r>
      <w:r w:rsidR="00EF0465" w:rsidRPr="00B3722B">
        <w:rPr>
          <w:sz w:val="28"/>
          <w:szCs w:val="28"/>
        </w:rPr>
        <w:t xml:space="preserve"> для 5–</w:t>
      </w:r>
      <w:r w:rsidR="00427CB1" w:rsidRPr="00B3722B">
        <w:rPr>
          <w:sz w:val="28"/>
          <w:szCs w:val="28"/>
        </w:rPr>
        <w:t>11 классов.</w:t>
      </w:r>
    </w:p>
    <w:p w14:paraId="396ABFA2" w14:textId="77777777" w:rsidR="00B3722B" w:rsidRPr="00B3722B" w:rsidRDefault="00B3722B" w:rsidP="00B3722B">
      <w:pPr>
        <w:shd w:val="clear" w:color="auto" w:fill="FFFFFF"/>
        <w:spacing w:before="0" w:after="0" w:line="240" w:lineRule="auto"/>
        <w:ind w:left="0" w:right="50" w:firstLine="567"/>
        <w:rPr>
          <w:sz w:val="28"/>
          <w:szCs w:val="28"/>
        </w:rPr>
      </w:pPr>
      <w:bookmarkStart w:id="31" w:name="_Ref432769722"/>
      <w:r w:rsidRPr="00B3722B">
        <w:rPr>
          <w:sz w:val="28"/>
          <w:szCs w:val="28"/>
        </w:rPr>
        <w:t>Учебные секции-блоки 1–4 классов должны быть обособленными и непроходными для обучающихся других возрастных групп. Не допускается устройство входов из рекреаций начальных классов в столовую, актовый зал, спортивно-оздоровительные помещения основной и старшей школы, иные общешкольные и административные помещения.</w:t>
      </w:r>
    </w:p>
    <w:p w14:paraId="7A306FC0" w14:textId="4F467BE6" w:rsidR="0032284E" w:rsidRPr="00B3722B" w:rsidRDefault="00B3722B" w:rsidP="00B3722B">
      <w:pPr>
        <w:shd w:val="clear" w:color="auto" w:fill="FFFFFF"/>
        <w:spacing w:before="0" w:after="0" w:line="240" w:lineRule="auto"/>
        <w:ind w:left="0" w:right="50" w:firstLine="567"/>
        <w:rPr>
          <w:sz w:val="28"/>
          <w:szCs w:val="28"/>
        </w:rPr>
      </w:pPr>
      <w:r w:rsidRPr="00B3722B">
        <w:rPr>
          <w:sz w:val="28"/>
          <w:szCs w:val="28"/>
        </w:rPr>
        <w:t>Состав помещений принимают по заданию на проектирование, расчетную площадь – в соответствии с таблицей 5.23 СП 118.13330.2022, таблицей 6.1 СанПиН 1.2.3685–21.</w:t>
      </w:r>
    </w:p>
    <w:p w14:paraId="69D34312" w14:textId="7FE3F3B3" w:rsidR="00B3722B" w:rsidRPr="005D49F0" w:rsidRDefault="00B3722B" w:rsidP="00B3722B">
      <w:pPr>
        <w:shd w:val="clear" w:color="auto" w:fill="FFFFFF"/>
        <w:spacing w:before="0" w:after="0" w:line="240" w:lineRule="auto"/>
        <w:ind w:left="0" w:right="50" w:firstLine="567"/>
        <w:rPr>
          <w:sz w:val="28"/>
          <w:szCs w:val="28"/>
        </w:rPr>
      </w:pPr>
      <w:r w:rsidRPr="00E227BF">
        <w:rPr>
          <w:rFonts w:cs="Times New Roman"/>
          <w:b/>
          <w:sz w:val="28"/>
          <w:szCs w:val="28"/>
        </w:rPr>
        <w:t>(Измененная редакция, Изм. № 4).</w:t>
      </w:r>
    </w:p>
    <w:bookmarkEnd w:id="31"/>
    <w:p w14:paraId="2F3C1EF3" w14:textId="2258170C" w:rsidR="00CD240E" w:rsidRPr="005D49F0" w:rsidRDefault="00EF0465" w:rsidP="005D49F0">
      <w:pPr>
        <w:pStyle w:val="formattext"/>
        <w:numPr>
          <w:ilvl w:val="3"/>
          <w:numId w:val="22"/>
        </w:numPr>
        <w:shd w:val="clear" w:color="auto" w:fill="FFFFFF"/>
        <w:spacing w:before="0" w:after="0" w:line="240" w:lineRule="auto"/>
        <w:ind w:left="0" w:right="50" w:firstLine="567"/>
        <w:rPr>
          <w:spacing w:val="2"/>
          <w:sz w:val="28"/>
          <w:szCs w:val="28"/>
        </w:rPr>
      </w:pPr>
      <w:r w:rsidRPr="005D49F0">
        <w:rPr>
          <w:spacing w:val="2"/>
          <w:sz w:val="28"/>
          <w:szCs w:val="28"/>
        </w:rPr>
        <w:t xml:space="preserve"> </w:t>
      </w:r>
      <w:r w:rsidR="00CD240E" w:rsidRPr="005D49F0">
        <w:rPr>
          <w:spacing w:val="2"/>
          <w:sz w:val="28"/>
          <w:szCs w:val="28"/>
        </w:rPr>
        <w:t xml:space="preserve">Учебные помещения не следует располагать </w:t>
      </w:r>
      <w:r w:rsidR="00CA2310" w:rsidRPr="005D49F0">
        <w:rPr>
          <w:spacing w:val="2"/>
          <w:sz w:val="28"/>
          <w:szCs w:val="28"/>
        </w:rPr>
        <w:t>смежно</w:t>
      </w:r>
      <w:r w:rsidR="008202AA" w:rsidRPr="005D49F0">
        <w:rPr>
          <w:spacing w:val="2"/>
          <w:sz w:val="28"/>
          <w:szCs w:val="28"/>
        </w:rPr>
        <w:t>, над и под</w:t>
      </w:r>
      <w:r w:rsidR="00CA2310" w:rsidRPr="005D49F0">
        <w:rPr>
          <w:spacing w:val="2"/>
          <w:sz w:val="28"/>
          <w:szCs w:val="28"/>
        </w:rPr>
        <w:t xml:space="preserve"> помещениями</w:t>
      </w:r>
      <w:r w:rsidR="00CD240E" w:rsidRPr="005D49F0">
        <w:rPr>
          <w:spacing w:val="2"/>
          <w:sz w:val="28"/>
          <w:szCs w:val="28"/>
        </w:rPr>
        <w:t>, являющи</w:t>
      </w:r>
      <w:r w:rsidR="00CA2310" w:rsidRPr="005D49F0">
        <w:rPr>
          <w:spacing w:val="2"/>
          <w:sz w:val="28"/>
          <w:szCs w:val="28"/>
        </w:rPr>
        <w:t>мися</w:t>
      </w:r>
      <w:r w:rsidR="00CD240E" w:rsidRPr="005D49F0">
        <w:rPr>
          <w:spacing w:val="2"/>
          <w:sz w:val="28"/>
          <w:szCs w:val="28"/>
        </w:rPr>
        <w:t xml:space="preserve"> источниками распространения шума и запахов (мастерские, спортивные, актовые и зрительные залы, пищеблок и др.).</w:t>
      </w:r>
    </w:p>
    <w:p w14:paraId="307C100B" w14:textId="508AE679" w:rsidR="00CD240E" w:rsidRPr="00B3722B" w:rsidRDefault="00427CB1" w:rsidP="005D49F0">
      <w:pPr>
        <w:pStyle w:val="formattext"/>
        <w:numPr>
          <w:ilvl w:val="3"/>
          <w:numId w:val="22"/>
        </w:numPr>
        <w:shd w:val="clear" w:color="auto" w:fill="FFFFFF"/>
        <w:spacing w:before="0" w:after="0" w:line="240" w:lineRule="auto"/>
        <w:ind w:left="0" w:right="50" w:firstLine="567"/>
        <w:rPr>
          <w:spacing w:val="2"/>
          <w:sz w:val="28"/>
          <w:szCs w:val="28"/>
        </w:rPr>
      </w:pPr>
      <w:r w:rsidRPr="005D49F0">
        <w:rPr>
          <w:spacing w:val="2"/>
          <w:sz w:val="28"/>
          <w:szCs w:val="28"/>
        </w:rPr>
        <w:lastRenderedPageBreak/>
        <w:t xml:space="preserve"> </w:t>
      </w:r>
      <w:r w:rsidR="00B3722B" w:rsidRPr="00B3722B">
        <w:rPr>
          <w:rFonts w:cs="Times New Roman"/>
          <w:spacing w:val="2"/>
          <w:sz w:val="28"/>
          <w:szCs w:val="28"/>
        </w:rPr>
        <w:t>При организации образовательного процесса с использованием фронтальной формы ведения занятий, в учебных помещениях с нормируемым уровнем естественного освещения по СанПиН 1.2.3685, парты обучающихся следует располагать таким образом, чтобы естественный свет из оконных проемов падал на рабочую поверхность слева направо.</w:t>
      </w:r>
    </w:p>
    <w:p w14:paraId="22803F94" w14:textId="40E3A6E9" w:rsidR="00CD240E" w:rsidRPr="00B3722B" w:rsidRDefault="00427CB1" w:rsidP="005D49F0">
      <w:pPr>
        <w:pStyle w:val="1c"/>
        <w:numPr>
          <w:ilvl w:val="3"/>
          <w:numId w:val="22"/>
        </w:numPr>
        <w:spacing w:before="0" w:after="0" w:line="240" w:lineRule="auto"/>
        <w:ind w:left="0" w:right="50" w:firstLine="567"/>
        <w:rPr>
          <w:sz w:val="28"/>
          <w:szCs w:val="28"/>
        </w:rPr>
      </w:pPr>
      <w:r w:rsidRPr="00B3722B">
        <w:rPr>
          <w:sz w:val="28"/>
          <w:szCs w:val="28"/>
        </w:rPr>
        <w:t xml:space="preserve"> </w:t>
      </w:r>
      <w:r w:rsidR="00B3722B" w:rsidRPr="00B3722B">
        <w:rPr>
          <w:rFonts w:cs="Times New Roman"/>
          <w:sz w:val="28"/>
          <w:szCs w:val="28"/>
        </w:rPr>
        <w:t>Двери в учебные помещения следует предусматривать преимущественно из рекреационных помещений или коридоров. Двери в учебные помещения, рассчитанные более чем на 20 учащихся, следует предусматривать из коридоров и рекреаций шириной не менее 4 ,0 м. Наиболее удобное расположение входов при фронтальных формах занятий – со стороны передних столов или парт.</w:t>
      </w:r>
    </w:p>
    <w:p w14:paraId="5DA84518" w14:textId="71DD9CAC" w:rsidR="00B3722B" w:rsidRDefault="00B3722B" w:rsidP="00B3722B">
      <w:pPr>
        <w:pStyle w:val="1c"/>
        <w:spacing w:before="0" w:after="0" w:line="240" w:lineRule="auto"/>
        <w:ind w:left="0" w:right="50" w:firstLine="567"/>
        <w:rPr>
          <w:sz w:val="28"/>
          <w:szCs w:val="28"/>
        </w:rPr>
      </w:pPr>
      <w:r>
        <w:rPr>
          <w:rFonts w:cs="Times New Roman"/>
          <w:b/>
          <w:sz w:val="28"/>
          <w:szCs w:val="28"/>
        </w:rPr>
        <w:t xml:space="preserve">7.2.1.5, 7.2.1.6 </w:t>
      </w:r>
      <w:r w:rsidRPr="00E227BF">
        <w:rPr>
          <w:rFonts w:cs="Times New Roman"/>
          <w:b/>
          <w:sz w:val="28"/>
          <w:szCs w:val="28"/>
        </w:rPr>
        <w:t>(Измененная редакция, Изм. № 4).</w:t>
      </w:r>
    </w:p>
    <w:p w14:paraId="205B675B" w14:textId="60F1E3E4" w:rsidR="00904102" w:rsidRDefault="00904102" w:rsidP="00904102">
      <w:pPr>
        <w:pStyle w:val="1c"/>
        <w:spacing w:before="0" w:after="0" w:line="240" w:lineRule="auto"/>
        <w:ind w:left="0" w:right="50" w:firstLine="567"/>
        <w:rPr>
          <w:rFonts w:cs="Times New Roman"/>
          <w:sz w:val="28"/>
          <w:szCs w:val="28"/>
        </w:rPr>
      </w:pPr>
      <w:r>
        <w:rPr>
          <w:rFonts w:cs="Times New Roman"/>
          <w:sz w:val="28"/>
          <w:szCs w:val="28"/>
        </w:rPr>
        <w:t xml:space="preserve">7.2.1.7 </w:t>
      </w:r>
      <w:r w:rsidRPr="00071D10">
        <w:rPr>
          <w:rFonts w:cs="Times New Roman"/>
          <w:sz w:val="28"/>
          <w:szCs w:val="28"/>
        </w:rPr>
        <w:t xml:space="preserve">Для оптимизации учебного пространства и возможности его вариативного использования допускается использование трансформируемых перегородок между учебными </w:t>
      </w:r>
      <w:r>
        <w:rPr>
          <w:rFonts w:cs="Times New Roman"/>
          <w:sz w:val="28"/>
          <w:szCs w:val="28"/>
        </w:rPr>
        <w:t xml:space="preserve">помещениями </w:t>
      </w:r>
      <w:r w:rsidRPr="00071D10">
        <w:rPr>
          <w:rFonts w:cs="Times New Roman"/>
          <w:sz w:val="28"/>
          <w:szCs w:val="28"/>
        </w:rPr>
        <w:t>и между учебными и рекреационными помещениями.</w:t>
      </w:r>
    </w:p>
    <w:p w14:paraId="464535AA" w14:textId="16A44750" w:rsidR="00904102" w:rsidRPr="005D49F0" w:rsidRDefault="00904102" w:rsidP="00904102">
      <w:pPr>
        <w:pStyle w:val="1c"/>
        <w:spacing w:before="0" w:after="0" w:line="240" w:lineRule="auto"/>
        <w:ind w:left="0" w:right="50" w:firstLine="567"/>
        <w:rPr>
          <w:sz w:val="28"/>
          <w:szCs w:val="28"/>
        </w:rPr>
      </w:pPr>
      <w:r>
        <w:rPr>
          <w:rFonts w:cs="Times New Roman"/>
          <w:b/>
          <w:sz w:val="28"/>
          <w:szCs w:val="28"/>
        </w:rPr>
        <w:t>(Введен дополнительно, Изм. № 2).</w:t>
      </w:r>
    </w:p>
    <w:p w14:paraId="2D13D27B" w14:textId="3BE6BED3" w:rsidR="00CD240E" w:rsidRPr="005D49F0" w:rsidRDefault="00427CB1" w:rsidP="00904102">
      <w:pPr>
        <w:pStyle w:val="3"/>
        <w:numPr>
          <w:ilvl w:val="2"/>
          <w:numId w:val="22"/>
        </w:numPr>
        <w:spacing w:before="0" w:line="240" w:lineRule="auto"/>
        <w:ind w:left="0" w:right="50" w:firstLine="567"/>
        <w:rPr>
          <w:b/>
          <w:sz w:val="28"/>
          <w:szCs w:val="28"/>
        </w:rPr>
      </w:pPr>
      <w:r w:rsidRPr="005D49F0">
        <w:rPr>
          <w:b/>
          <w:sz w:val="28"/>
          <w:szCs w:val="28"/>
        </w:rPr>
        <w:t xml:space="preserve"> </w:t>
      </w:r>
      <w:r w:rsidR="000B57EC" w:rsidRPr="005D49F0">
        <w:rPr>
          <w:rFonts w:eastAsia="SimSun"/>
          <w:b/>
          <w:sz w:val="28"/>
          <w:szCs w:val="28"/>
        </w:rPr>
        <w:t>Учебные помещения в образовательных организациях, реализующих программы начального общего образования</w:t>
      </w:r>
      <w:r w:rsidR="000B57EC" w:rsidRPr="005D49F0">
        <w:rPr>
          <w:rFonts w:eastAsia="SimSun"/>
          <w:sz w:val="28"/>
          <w:szCs w:val="28"/>
        </w:rPr>
        <w:t xml:space="preserve"> </w:t>
      </w:r>
      <w:r w:rsidR="000660F8" w:rsidRPr="005D49F0">
        <w:rPr>
          <w:b/>
          <w:sz w:val="28"/>
          <w:szCs w:val="28"/>
        </w:rPr>
        <w:t>(1–</w:t>
      </w:r>
      <w:r w:rsidR="00CD240E" w:rsidRPr="005D49F0">
        <w:rPr>
          <w:b/>
          <w:sz w:val="28"/>
          <w:szCs w:val="28"/>
        </w:rPr>
        <w:t>4 классы)</w:t>
      </w:r>
    </w:p>
    <w:p w14:paraId="6C7E779F" w14:textId="33A8E7F6" w:rsidR="00032E98" w:rsidRPr="005D49F0" w:rsidRDefault="00427CB1" w:rsidP="00904102">
      <w:pPr>
        <w:pStyle w:val="1c"/>
        <w:numPr>
          <w:ilvl w:val="3"/>
          <w:numId w:val="22"/>
        </w:numPr>
        <w:spacing w:before="0" w:after="0" w:line="240" w:lineRule="auto"/>
        <w:ind w:left="0" w:right="50" w:firstLine="567"/>
        <w:rPr>
          <w:sz w:val="28"/>
          <w:szCs w:val="28"/>
        </w:rPr>
      </w:pPr>
      <w:r w:rsidRPr="005D49F0">
        <w:rPr>
          <w:sz w:val="28"/>
          <w:szCs w:val="28"/>
        </w:rPr>
        <w:t xml:space="preserve"> </w:t>
      </w:r>
      <w:r w:rsidR="00AC6736" w:rsidRPr="005D49F0">
        <w:rPr>
          <w:sz w:val="28"/>
          <w:szCs w:val="28"/>
        </w:rPr>
        <w:t>Ученики</w:t>
      </w:r>
      <w:r w:rsidR="00CD240E" w:rsidRPr="005D49F0">
        <w:rPr>
          <w:sz w:val="28"/>
          <w:szCs w:val="28"/>
        </w:rPr>
        <w:t xml:space="preserve"> начальн</w:t>
      </w:r>
      <w:r w:rsidR="00D11A33" w:rsidRPr="005D49F0">
        <w:rPr>
          <w:sz w:val="28"/>
          <w:szCs w:val="28"/>
        </w:rPr>
        <w:t>ых</w:t>
      </w:r>
      <w:r w:rsidR="00CD240E" w:rsidRPr="005D49F0">
        <w:rPr>
          <w:sz w:val="28"/>
          <w:szCs w:val="28"/>
        </w:rPr>
        <w:t xml:space="preserve"> </w:t>
      </w:r>
      <w:r w:rsidR="00D11A33" w:rsidRPr="005D49F0">
        <w:rPr>
          <w:sz w:val="28"/>
          <w:szCs w:val="28"/>
        </w:rPr>
        <w:t>классов</w:t>
      </w:r>
      <w:r w:rsidRPr="005D49F0">
        <w:rPr>
          <w:sz w:val="28"/>
          <w:szCs w:val="28"/>
        </w:rPr>
        <w:t>,</w:t>
      </w:r>
      <w:r w:rsidR="00CD240E" w:rsidRPr="005D49F0">
        <w:rPr>
          <w:sz w:val="28"/>
          <w:szCs w:val="28"/>
        </w:rPr>
        <w:t xml:space="preserve"> </w:t>
      </w:r>
      <w:r w:rsidR="000026E5" w:rsidRPr="005D49F0">
        <w:rPr>
          <w:sz w:val="28"/>
          <w:szCs w:val="28"/>
        </w:rPr>
        <w:t>как правило</w:t>
      </w:r>
      <w:r w:rsidRPr="005D49F0">
        <w:rPr>
          <w:sz w:val="28"/>
          <w:szCs w:val="28"/>
        </w:rPr>
        <w:t>,</w:t>
      </w:r>
      <w:r w:rsidR="000026E5" w:rsidRPr="005D49F0">
        <w:rPr>
          <w:sz w:val="28"/>
          <w:szCs w:val="28"/>
        </w:rPr>
        <w:t xml:space="preserve"> обучаю</w:t>
      </w:r>
      <w:r w:rsidR="00361449" w:rsidRPr="005D49F0">
        <w:rPr>
          <w:sz w:val="28"/>
          <w:szCs w:val="28"/>
        </w:rPr>
        <w:t>т</w:t>
      </w:r>
      <w:r w:rsidR="000026E5" w:rsidRPr="005D49F0">
        <w:rPr>
          <w:sz w:val="28"/>
          <w:szCs w:val="28"/>
        </w:rPr>
        <w:t>ся</w:t>
      </w:r>
      <w:r w:rsidR="00CD240E" w:rsidRPr="005D49F0">
        <w:rPr>
          <w:sz w:val="28"/>
          <w:szCs w:val="28"/>
        </w:rPr>
        <w:t xml:space="preserve"> в закрепленных за </w:t>
      </w:r>
      <w:r w:rsidR="00CD240E" w:rsidRPr="005D49F0">
        <w:rPr>
          <w:rStyle w:val="1f7"/>
          <w:sz w:val="28"/>
          <w:szCs w:val="28"/>
        </w:rPr>
        <w:t>каждым</w:t>
      </w:r>
      <w:r w:rsidR="00CD240E" w:rsidRPr="005D49F0">
        <w:rPr>
          <w:sz w:val="28"/>
          <w:szCs w:val="28"/>
        </w:rPr>
        <w:t xml:space="preserve"> классом учебных помещениях. Состав </w:t>
      </w:r>
      <w:r w:rsidR="00CD240E" w:rsidRPr="005D49F0">
        <w:rPr>
          <w:rStyle w:val="1f7"/>
          <w:sz w:val="28"/>
          <w:szCs w:val="28"/>
        </w:rPr>
        <w:t>учебных</w:t>
      </w:r>
      <w:r w:rsidR="00CD240E" w:rsidRPr="005D49F0">
        <w:rPr>
          <w:sz w:val="28"/>
          <w:szCs w:val="28"/>
        </w:rPr>
        <w:t xml:space="preserve"> помещений на </w:t>
      </w:r>
      <w:r w:rsidR="00346A49" w:rsidRPr="005D49F0">
        <w:rPr>
          <w:sz w:val="28"/>
          <w:szCs w:val="28"/>
        </w:rPr>
        <w:t>один</w:t>
      </w:r>
      <w:r w:rsidR="00CD240E" w:rsidRPr="005D49F0">
        <w:rPr>
          <w:sz w:val="28"/>
          <w:szCs w:val="28"/>
        </w:rPr>
        <w:t xml:space="preserve"> класс: учебное помещение площадью</w:t>
      </w:r>
      <w:r w:rsidR="000660F8" w:rsidRPr="005D49F0">
        <w:rPr>
          <w:sz w:val="28"/>
          <w:szCs w:val="28"/>
        </w:rPr>
        <w:t>,</w:t>
      </w:r>
      <w:r w:rsidR="00D11A33" w:rsidRPr="005D49F0">
        <w:rPr>
          <w:sz w:val="28"/>
          <w:szCs w:val="28"/>
        </w:rPr>
        <w:t xml:space="preserve"> </w:t>
      </w:r>
      <w:r w:rsidR="009C657B" w:rsidRPr="005D49F0">
        <w:rPr>
          <w:sz w:val="28"/>
          <w:szCs w:val="28"/>
        </w:rPr>
        <w:t>соответствующей принятой</w:t>
      </w:r>
      <w:r w:rsidR="009C657B" w:rsidRPr="005D49F0">
        <w:rPr>
          <w:sz w:val="28"/>
          <w:szCs w:val="28"/>
        </w:rPr>
        <w:tab/>
        <w:t xml:space="preserve"> форме занятий</w:t>
      </w:r>
      <w:r w:rsidR="00CD240E" w:rsidRPr="005D49F0">
        <w:rPr>
          <w:sz w:val="28"/>
          <w:szCs w:val="28"/>
        </w:rPr>
        <w:t xml:space="preserve">, </w:t>
      </w:r>
      <w:r w:rsidR="000026E5" w:rsidRPr="005D49F0">
        <w:rPr>
          <w:sz w:val="28"/>
          <w:szCs w:val="28"/>
        </w:rPr>
        <w:t>рекреация зального типа</w:t>
      </w:r>
      <w:r w:rsidR="00CD240E" w:rsidRPr="005D49F0">
        <w:rPr>
          <w:sz w:val="28"/>
          <w:szCs w:val="28"/>
        </w:rPr>
        <w:t xml:space="preserve">, </w:t>
      </w:r>
      <w:r w:rsidR="00BC1E6A" w:rsidRPr="005D49F0">
        <w:rPr>
          <w:sz w:val="28"/>
          <w:szCs w:val="28"/>
        </w:rPr>
        <w:t>санузлы</w:t>
      </w:r>
      <w:r w:rsidR="00904102">
        <w:rPr>
          <w:sz w:val="28"/>
          <w:szCs w:val="28"/>
        </w:rPr>
        <w:t>.</w:t>
      </w:r>
    </w:p>
    <w:p w14:paraId="4ABFFEC7" w14:textId="7D9A2902" w:rsidR="0041165F" w:rsidRPr="00B3722B" w:rsidRDefault="00427CB1" w:rsidP="00904102">
      <w:pPr>
        <w:pStyle w:val="1c"/>
        <w:numPr>
          <w:ilvl w:val="3"/>
          <w:numId w:val="22"/>
        </w:numPr>
        <w:spacing w:before="0" w:after="0" w:line="240" w:lineRule="auto"/>
        <w:ind w:left="0" w:right="50" w:firstLine="567"/>
        <w:rPr>
          <w:sz w:val="28"/>
          <w:szCs w:val="28"/>
        </w:rPr>
      </w:pPr>
      <w:r w:rsidRPr="005D49F0">
        <w:rPr>
          <w:sz w:val="28"/>
          <w:szCs w:val="28"/>
        </w:rPr>
        <w:t xml:space="preserve"> </w:t>
      </w:r>
      <w:r w:rsidR="00CD240E" w:rsidRPr="00B3722B">
        <w:rPr>
          <w:sz w:val="28"/>
          <w:szCs w:val="28"/>
        </w:rPr>
        <w:t xml:space="preserve">Для </w:t>
      </w:r>
      <w:r w:rsidRPr="00B3722B">
        <w:rPr>
          <w:sz w:val="28"/>
          <w:szCs w:val="28"/>
        </w:rPr>
        <w:t>об</w:t>
      </w:r>
      <w:r w:rsidR="00AC6736" w:rsidRPr="00B3722B">
        <w:rPr>
          <w:sz w:val="28"/>
          <w:szCs w:val="28"/>
        </w:rPr>
        <w:t>уча</w:t>
      </w:r>
      <w:r w:rsidRPr="00B3722B">
        <w:rPr>
          <w:sz w:val="28"/>
          <w:szCs w:val="28"/>
        </w:rPr>
        <w:t>ю</w:t>
      </w:r>
      <w:r w:rsidR="00AC6736" w:rsidRPr="00B3722B">
        <w:rPr>
          <w:sz w:val="28"/>
          <w:szCs w:val="28"/>
        </w:rPr>
        <w:t>щи</w:t>
      </w:r>
      <w:r w:rsidR="004E7F55" w:rsidRPr="00B3722B">
        <w:rPr>
          <w:sz w:val="28"/>
          <w:szCs w:val="28"/>
        </w:rPr>
        <w:t>х</w:t>
      </w:r>
      <w:r w:rsidR="00A57151" w:rsidRPr="00B3722B">
        <w:rPr>
          <w:sz w:val="28"/>
          <w:szCs w:val="28"/>
        </w:rPr>
        <w:t>ся</w:t>
      </w:r>
      <w:r w:rsidR="00CD240E" w:rsidRPr="00B3722B">
        <w:rPr>
          <w:sz w:val="28"/>
          <w:szCs w:val="28"/>
        </w:rPr>
        <w:t>, посещающих группу продленного дня</w:t>
      </w:r>
      <w:r w:rsidR="00DC6FEF" w:rsidRPr="00B3722B">
        <w:rPr>
          <w:sz w:val="28"/>
          <w:szCs w:val="28"/>
        </w:rPr>
        <w:t>,</w:t>
      </w:r>
      <w:r w:rsidR="00032E98" w:rsidRPr="00B3722B">
        <w:rPr>
          <w:sz w:val="28"/>
          <w:szCs w:val="28"/>
        </w:rPr>
        <w:t xml:space="preserve"> дополнительно предусматривается</w:t>
      </w:r>
      <w:r w:rsidR="00CD240E" w:rsidRPr="00B3722B">
        <w:rPr>
          <w:sz w:val="28"/>
          <w:szCs w:val="28"/>
        </w:rPr>
        <w:t xml:space="preserve"> игровая комната площадью не менее 2,5</w:t>
      </w:r>
      <w:r w:rsidR="000660F8" w:rsidRPr="00B3722B">
        <w:rPr>
          <w:sz w:val="28"/>
          <w:szCs w:val="28"/>
        </w:rPr>
        <w:t xml:space="preserve"> </w:t>
      </w:r>
      <w:r w:rsidR="00CD240E" w:rsidRPr="00B3722B">
        <w:rPr>
          <w:sz w:val="28"/>
          <w:szCs w:val="28"/>
        </w:rPr>
        <w:t>м</w:t>
      </w:r>
      <w:r w:rsidR="00CD240E" w:rsidRPr="00B3722B">
        <w:rPr>
          <w:kern w:val="28"/>
          <w:sz w:val="28"/>
          <w:szCs w:val="28"/>
          <w:vertAlign w:val="superscript"/>
        </w:rPr>
        <w:t>2</w:t>
      </w:r>
      <w:r w:rsidRPr="00B3722B">
        <w:rPr>
          <w:sz w:val="28"/>
          <w:szCs w:val="28"/>
        </w:rPr>
        <w:t xml:space="preserve"> на одного</w:t>
      </w:r>
      <w:r w:rsidR="00CD240E" w:rsidRPr="00B3722B">
        <w:rPr>
          <w:sz w:val="28"/>
          <w:szCs w:val="28"/>
        </w:rPr>
        <w:t xml:space="preserve"> обучающегося</w:t>
      </w:r>
      <w:r w:rsidR="0041165F" w:rsidRPr="00B3722B">
        <w:rPr>
          <w:sz w:val="28"/>
          <w:szCs w:val="28"/>
        </w:rPr>
        <w:t xml:space="preserve">. </w:t>
      </w:r>
      <w:r w:rsidR="000026E5" w:rsidRPr="00B3722B">
        <w:rPr>
          <w:sz w:val="28"/>
          <w:szCs w:val="28"/>
        </w:rPr>
        <w:t>Д</w:t>
      </w:r>
      <w:r w:rsidR="00CD240E" w:rsidRPr="00B3722B">
        <w:rPr>
          <w:sz w:val="28"/>
          <w:szCs w:val="28"/>
        </w:rPr>
        <w:t xml:space="preserve">ля группы продленного дня </w:t>
      </w:r>
      <w:r w:rsidR="000660F8" w:rsidRPr="00B3722B">
        <w:rPr>
          <w:sz w:val="28"/>
          <w:szCs w:val="28"/>
        </w:rPr>
        <w:t>1-го</w:t>
      </w:r>
      <w:r w:rsidR="00CD240E" w:rsidRPr="00B3722B">
        <w:rPr>
          <w:sz w:val="28"/>
          <w:szCs w:val="28"/>
        </w:rPr>
        <w:t xml:space="preserve"> класса дополнительно рекомендуется предусматривать </w:t>
      </w:r>
      <w:r w:rsidRPr="00B3722B">
        <w:rPr>
          <w:sz w:val="28"/>
          <w:szCs w:val="28"/>
        </w:rPr>
        <w:t>два</w:t>
      </w:r>
      <w:r w:rsidR="00A57151" w:rsidRPr="00B3722B">
        <w:rPr>
          <w:sz w:val="28"/>
          <w:szCs w:val="28"/>
        </w:rPr>
        <w:t xml:space="preserve"> </w:t>
      </w:r>
      <w:r w:rsidR="00CD240E" w:rsidRPr="00B3722B">
        <w:rPr>
          <w:sz w:val="28"/>
          <w:szCs w:val="28"/>
        </w:rPr>
        <w:t>спальн</w:t>
      </w:r>
      <w:r w:rsidR="00A57151" w:rsidRPr="00B3722B">
        <w:rPr>
          <w:sz w:val="28"/>
          <w:szCs w:val="28"/>
        </w:rPr>
        <w:t>ых</w:t>
      </w:r>
      <w:r w:rsidR="00CD240E" w:rsidRPr="00B3722B">
        <w:rPr>
          <w:sz w:val="28"/>
          <w:szCs w:val="28"/>
        </w:rPr>
        <w:t xml:space="preserve"> помещени</w:t>
      </w:r>
      <w:r w:rsidR="00A57151" w:rsidRPr="00B3722B">
        <w:rPr>
          <w:sz w:val="28"/>
          <w:szCs w:val="28"/>
        </w:rPr>
        <w:t xml:space="preserve">я </w:t>
      </w:r>
      <w:r w:rsidR="00346A49" w:rsidRPr="00B3722B">
        <w:rPr>
          <w:sz w:val="28"/>
          <w:szCs w:val="28"/>
        </w:rPr>
        <w:t>(</w:t>
      </w:r>
      <w:r w:rsidR="00A57151" w:rsidRPr="00B3722B">
        <w:rPr>
          <w:sz w:val="28"/>
          <w:szCs w:val="28"/>
        </w:rPr>
        <w:t>для девочек и мальчиков</w:t>
      </w:r>
      <w:r w:rsidR="00346A49" w:rsidRPr="00B3722B">
        <w:rPr>
          <w:sz w:val="28"/>
          <w:szCs w:val="28"/>
        </w:rPr>
        <w:t>)</w:t>
      </w:r>
      <w:r w:rsidR="00CD240E" w:rsidRPr="00B3722B">
        <w:rPr>
          <w:sz w:val="28"/>
          <w:szCs w:val="28"/>
        </w:rPr>
        <w:t xml:space="preserve"> площадью </w:t>
      </w:r>
      <w:r w:rsidR="000026E5" w:rsidRPr="00B3722B">
        <w:rPr>
          <w:sz w:val="28"/>
          <w:szCs w:val="28"/>
        </w:rPr>
        <w:t xml:space="preserve">не менее </w:t>
      </w:r>
      <w:r w:rsidR="00CD240E" w:rsidRPr="00B3722B">
        <w:rPr>
          <w:rStyle w:val="1f7"/>
          <w:sz w:val="28"/>
          <w:szCs w:val="28"/>
        </w:rPr>
        <w:t>4,0</w:t>
      </w:r>
      <w:r w:rsidR="000660F8" w:rsidRPr="00B3722B">
        <w:rPr>
          <w:rStyle w:val="1f7"/>
          <w:sz w:val="28"/>
          <w:szCs w:val="28"/>
        </w:rPr>
        <w:t xml:space="preserve"> </w:t>
      </w:r>
      <w:r w:rsidR="00CD240E" w:rsidRPr="00B3722B">
        <w:rPr>
          <w:rStyle w:val="1f7"/>
          <w:sz w:val="28"/>
          <w:szCs w:val="28"/>
        </w:rPr>
        <w:t>м</w:t>
      </w:r>
      <w:r w:rsidR="00CD240E" w:rsidRPr="00B3722B">
        <w:rPr>
          <w:rStyle w:val="1f7"/>
          <w:sz w:val="28"/>
          <w:szCs w:val="28"/>
          <w:vertAlign w:val="superscript"/>
        </w:rPr>
        <w:t>2</w:t>
      </w:r>
      <w:r w:rsidR="00904102" w:rsidRPr="00B3722B">
        <w:rPr>
          <w:sz w:val="28"/>
          <w:szCs w:val="28"/>
        </w:rPr>
        <w:t xml:space="preserve"> на </w:t>
      </w:r>
      <w:r w:rsidRPr="00B3722B">
        <w:rPr>
          <w:sz w:val="28"/>
          <w:szCs w:val="28"/>
        </w:rPr>
        <w:t>одного</w:t>
      </w:r>
      <w:r w:rsidR="00CD240E" w:rsidRPr="00B3722B">
        <w:rPr>
          <w:sz w:val="28"/>
          <w:szCs w:val="28"/>
        </w:rPr>
        <w:t xml:space="preserve"> ребенка.</w:t>
      </w:r>
    </w:p>
    <w:p w14:paraId="438F2F4C" w14:textId="3CCF3AC8" w:rsidR="00CD240E" w:rsidRPr="00B3722B" w:rsidRDefault="0041165F" w:rsidP="005D49F0">
      <w:pPr>
        <w:pStyle w:val="1c"/>
        <w:spacing w:before="0" w:after="0" w:line="240" w:lineRule="auto"/>
        <w:ind w:left="0" w:right="50" w:firstLine="567"/>
        <w:rPr>
          <w:sz w:val="28"/>
          <w:szCs w:val="28"/>
        </w:rPr>
      </w:pPr>
      <w:r w:rsidRPr="00B3722B">
        <w:rPr>
          <w:sz w:val="28"/>
          <w:szCs w:val="28"/>
        </w:rPr>
        <w:t>Допускается совмещение функций спальни и игровой при оборудовании спальни детскими раздвижными кроватями (или другими</w:t>
      </w:r>
      <w:r w:rsidR="000660F8" w:rsidRPr="00B3722B">
        <w:rPr>
          <w:sz w:val="28"/>
          <w:szCs w:val="28"/>
        </w:rPr>
        <w:t xml:space="preserve"> не</w:t>
      </w:r>
      <w:r w:rsidRPr="00B3722B">
        <w:rPr>
          <w:sz w:val="28"/>
          <w:szCs w:val="28"/>
        </w:rPr>
        <w:t xml:space="preserve">стационарными спальными местами). </w:t>
      </w:r>
      <w:r w:rsidR="00B3722B" w:rsidRPr="00B3722B">
        <w:rPr>
          <w:sz w:val="28"/>
          <w:szCs w:val="28"/>
        </w:rPr>
        <w:t xml:space="preserve">К каждой кровати должен быть предусмотрен удобный для ребенка доступ. </w:t>
      </w:r>
      <w:r w:rsidRPr="00B3722B">
        <w:rPr>
          <w:sz w:val="28"/>
          <w:szCs w:val="28"/>
        </w:rPr>
        <w:t xml:space="preserve">Площадь спальни-игровой определяется из расчета </w:t>
      </w:r>
      <w:r w:rsidR="00B3722B" w:rsidRPr="00B3722B">
        <w:rPr>
          <w:sz w:val="28"/>
          <w:szCs w:val="28"/>
        </w:rPr>
        <w:t xml:space="preserve">не менее </w:t>
      </w:r>
      <w:r w:rsidRPr="00B3722B">
        <w:rPr>
          <w:sz w:val="28"/>
          <w:szCs w:val="28"/>
        </w:rPr>
        <w:t>2,5 м</w:t>
      </w:r>
      <w:r w:rsidRPr="00B3722B">
        <w:rPr>
          <w:sz w:val="28"/>
          <w:szCs w:val="28"/>
          <w:vertAlign w:val="superscript"/>
        </w:rPr>
        <w:t>2</w:t>
      </w:r>
      <w:r w:rsidR="00093944" w:rsidRPr="00B3722B">
        <w:rPr>
          <w:sz w:val="28"/>
          <w:szCs w:val="28"/>
        </w:rPr>
        <w:t xml:space="preserve"> </w:t>
      </w:r>
      <w:r w:rsidRPr="00B3722B">
        <w:rPr>
          <w:sz w:val="28"/>
          <w:szCs w:val="28"/>
        </w:rPr>
        <w:t>на одно место. Для организации отдельных спален для мальчиков и девочек в общем пространстве спальни-игровой рекомендуется использовать трансформируемые перегородки</w:t>
      </w:r>
      <w:r w:rsidR="000660F8" w:rsidRPr="00B3722B">
        <w:rPr>
          <w:sz w:val="28"/>
          <w:szCs w:val="28"/>
        </w:rPr>
        <w:t>.</w:t>
      </w:r>
    </w:p>
    <w:p w14:paraId="67163C84" w14:textId="52A9F2A6" w:rsidR="00CD240E" w:rsidRPr="00B3722B" w:rsidRDefault="00427CB1" w:rsidP="005D49F0">
      <w:pPr>
        <w:pStyle w:val="1c"/>
        <w:numPr>
          <w:ilvl w:val="3"/>
          <w:numId w:val="22"/>
        </w:numPr>
        <w:spacing w:before="0" w:after="0" w:line="240" w:lineRule="auto"/>
        <w:ind w:left="0" w:right="50" w:firstLine="567"/>
        <w:rPr>
          <w:sz w:val="28"/>
          <w:szCs w:val="28"/>
        </w:rPr>
      </w:pPr>
      <w:r w:rsidRPr="00B3722B">
        <w:rPr>
          <w:sz w:val="28"/>
          <w:szCs w:val="28"/>
        </w:rPr>
        <w:t xml:space="preserve"> </w:t>
      </w:r>
      <w:r w:rsidR="000B57EC" w:rsidRPr="00B3722B">
        <w:rPr>
          <w:sz w:val="28"/>
          <w:szCs w:val="28"/>
        </w:rPr>
        <w:t xml:space="preserve">В состав выделенного </w:t>
      </w:r>
      <w:r w:rsidR="000660F8" w:rsidRPr="00B3722B">
        <w:rPr>
          <w:sz w:val="28"/>
          <w:szCs w:val="28"/>
        </w:rPr>
        <w:t>БНК</w:t>
      </w:r>
      <w:r w:rsidR="000B57EC" w:rsidRPr="00B3722B">
        <w:rPr>
          <w:sz w:val="28"/>
          <w:szCs w:val="28"/>
        </w:rPr>
        <w:t xml:space="preserve"> также реко</w:t>
      </w:r>
      <w:r w:rsidR="000660F8" w:rsidRPr="00B3722B">
        <w:rPr>
          <w:sz w:val="28"/>
          <w:szCs w:val="28"/>
        </w:rPr>
        <w:t>мендуется включать учительскую –</w:t>
      </w:r>
      <w:r w:rsidR="000B57EC" w:rsidRPr="00B3722B">
        <w:rPr>
          <w:sz w:val="28"/>
          <w:szCs w:val="28"/>
        </w:rPr>
        <w:t xml:space="preserve"> методический кабинет для учителей начальной школы из расчета </w:t>
      </w:r>
      <w:r w:rsidR="00B3722B" w:rsidRPr="00B3722B">
        <w:rPr>
          <w:rFonts w:cs="Times New Roman"/>
          <w:sz w:val="28"/>
          <w:szCs w:val="28"/>
        </w:rPr>
        <w:t>не менее</w:t>
      </w:r>
      <w:r w:rsidR="00B3722B" w:rsidRPr="00B3722B">
        <w:rPr>
          <w:sz w:val="28"/>
          <w:szCs w:val="28"/>
        </w:rPr>
        <w:t xml:space="preserve"> </w:t>
      </w:r>
      <w:r w:rsidR="000B57EC" w:rsidRPr="00B3722B">
        <w:rPr>
          <w:sz w:val="28"/>
          <w:szCs w:val="28"/>
        </w:rPr>
        <w:t>4,5 м</w:t>
      </w:r>
      <w:r w:rsidR="000B57EC" w:rsidRPr="00B3722B">
        <w:rPr>
          <w:sz w:val="28"/>
          <w:szCs w:val="28"/>
          <w:vertAlign w:val="superscript"/>
        </w:rPr>
        <w:t>2</w:t>
      </w:r>
      <w:r w:rsidR="000B57EC" w:rsidRPr="00B3722B">
        <w:rPr>
          <w:sz w:val="28"/>
          <w:szCs w:val="28"/>
        </w:rPr>
        <w:t xml:space="preserve"> на одно рабочее место учителя (разрешается размещать за пределами учебной секции) и одну универсальную студию (комнату труда, моделирования и технической игрушки, изобразительного искусства и природы), площадью не менее 90 м</w:t>
      </w:r>
      <w:r w:rsidR="000B57EC" w:rsidRPr="00B3722B">
        <w:rPr>
          <w:sz w:val="28"/>
          <w:szCs w:val="28"/>
          <w:vertAlign w:val="superscript"/>
        </w:rPr>
        <w:t>2</w:t>
      </w:r>
      <w:r w:rsidR="00032E98" w:rsidRPr="00B3722B">
        <w:rPr>
          <w:sz w:val="28"/>
          <w:szCs w:val="28"/>
        </w:rPr>
        <w:t>.</w:t>
      </w:r>
    </w:p>
    <w:p w14:paraId="0D22EA8D" w14:textId="144BC18F" w:rsidR="00B3722B" w:rsidRPr="005D49F0" w:rsidRDefault="00B3722B" w:rsidP="00B3722B">
      <w:pPr>
        <w:pStyle w:val="1c"/>
        <w:spacing w:before="0" w:after="0" w:line="240" w:lineRule="auto"/>
        <w:ind w:left="0" w:right="50" w:firstLine="567"/>
        <w:rPr>
          <w:sz w:val="28"/>
          <w:szCs w:val="28"/>
        </w:rPr>
      </w:pPr>
      <w:r>
        <w:rPr>
          <w:rFonts w:cs="Times New Roman"/>
          <w:b/>
          <w:sz w:val="28"/>
          <w:szCs w:val="28"/>
        </w:rPr>
        <w:t xml:space="preserve">7.2.2.2, 7.2.2.3 </w:t>
      </w:r>
      <w:r w:rsidRPr="00E227BF">
        <w:rPr>
          <w:rFonts w:cs="Times New Roman"/>
          <w:b/>
          <w:sz w:val="28"/>
          <w:szCs w:val="28"/>
        </w:rPr>
        <w:t>(Измененная редакция, Изм. № 4).</w:t>
      </w:r>
    </w:p>
    <w:p w14:paraId="5B1C7FD9" w14:textId="38FAA4B5" w:rsidR="002115F2" w:rsidRPr="005D49F0" w:rsidRDefault="00427CB1" w:rsidP="005D49F0">
      <w:pPr>
        <w:pStyle w:val="1c"/>
        <w:numPr>
          <w:ilvl w:val="3"/>
          <w:numId w:val="22"/>
        </w:numPr>
        <w:spacing w:before="0" w:after="0" w:line="240" w:lineRule="auto"/>
        <w:ind w:left="0" w:right="50" w:firstLine="567"/>
        <w:rPr>
          <w:sz w:val="28"/>
          <w:szCs w:val="28"/>
        </w:rPr>
      </w:pPr>
      <w:r w:rsidRPr="005D49F0">
        <w:rPr>
          <w:rStyle w:val="FontStyle23"/>
          <w:spacing w:val="2"/>
          <w:sz w:val="28"/>
          <w:szCs w:val="28"/>
        </w:rPr>
        <w:t xml:space="preserve"> </w:t>
      </w:r>
      <w:r w:rsidR="002115F2" w:rsidRPr="005D49F0">
        <w:rPr>
          <w:rStyle w:val="FontStyle23"/>
          <w:spacing w:val="2"/>
          <w:sz w:val="28"/>
          <w:szCs w:val="28"/>
        </w:rPr>
        <w:t xml:space="preserve">При проектировании </w:t>
      </w:r>
      <w:r w:rsidR="000660F8" w:rsidRPr="005D49F0">
        <w:rPr>
          <w:rStyle w:val="FontStyle23"/>
          <w:spacing w:val="2"/>
          <w:sz w:val="28"/>
          <w:szCs w:val="28"/>
        </w:rPr>
        <w:t>БНК</w:t>
      </w:r>
      <w:r w:rsidR="002115F2" w:rsidRPr="005D49F0">
        <w:rPr>
          <w:rStyle w:val="FontStyle23"/>
          <w:spacing w:val="2"/>
          <w:sz w:val="28"/>
          <w:szCs w:val="28"/>
        </w:rPr>
        <w:t xml:space="preserve"> в обособленном здании, размещен</w:t>
      </w:r>
      <w:r w:rsidR="000660F8" w:rsidRPr="005D49F0">
        <w:rPr>
          <w:rStyle w:val="FontStyle23"/>
          <w:spacing w:val="2"/>
          <w:sz w:val="28"/>
          <w:szCs w:val="28"/>
        </w:rPr>
        <w:t>ном на общем участке с основным зданием ОО</w:t>
      </w:r>
      <w:r w:rsidR="002115F2" w:rsidRPr="005D49F0">
        <w:rPr>
          <w:rStyle w:val="FontStyle23"/>
          <w:spacing w:val="2"/>
          <w:sz w:val="28"/>
          <w:szCs w:val="28"/>
        </w:rPr>
        <w:t xml:space="preserve">, допускается предусматривать сокращенный набор общешкольных помещений. По заданию на </w:t>
      </w:r>
      <w:r w:rsidR="002115F2" w:rsidRPr="005D49F0">
        <w:rPr>
          <w:rStyle w:val="FontStyle23"/>
          <w:spacing w:val="2"/>
          <w:sz w:val="28"/>
          <w:szCs w:val="28"/>
        </w:rPr>
        <w:lastRenderedPageBreak/>
        <w:t xml:space="preserve">проектирование </w:t>
      </w:r>
      <w:r w:rsidR="000026E5" w:rsidRPr="005D49F0">
        <w:rPr>
          <w:rStyle w:val="FontStyle23"/>
          <w:spacing w:val="2"/>
          <w:sz w:val="28"/>
          <w:szCs w:val="28"/>
        </w:rPr>
        <w:t>возможно</w:t>
      </w:r>
      <w:r w:rsidR="002115F2" w:rsidRPr="005D49F0">
        <w:rPr>
          <w:rStyle w:val="FontStyle23"/>
          <w:spacing w:val="2"/>
          <w:sz w:val="28"/>
          <w:szCs w:val="28"/>
        </w:rPr>
        <w:t xml:space="preserve"> исключить административные помещения, сократить </w:t>
      </w:r>
      <w:r w:rsidRPr="005D49F0">
        <w:rPr>
          <w:rStyle w:val="FontStyle23"/>
          <w:spacing w:val="2"/>
          <w:sz w:val="28"/>
          <w:szCs w:val="28"/>
        </w:rPr>
        <w:t>число</w:t>
      </w:r>
      <w:r w:rsidR="002115F2" w:rsidRPr="005D49F0">
        <w:rPr>
          <w:rStyle w:val="FontStyle23"/>
          <w:spacing w:val="2"/>
          <w:sz w:val="28"/>
          <w:szCs w:val="28"/>
        </w:rPr>
        <w:t xml:space="preserve"> помещени</w:t>
      </w:r>
      <w:r w:rsidR="000660F8" w:rsidRPr="005D49F0">
        <w:rPr>
          <w:rStyle w:val="FontStyle23"/>
          <w:spacing w:val="2"/>
          <w:sz w:val="28"/>
          <w:szCs w:val="28"/>
        </w:rPr>
        <w:t xml:space="preserve">й </w:t>
      </w:r>
      <w:proofErr w:type="spellStart"/>
      <w:r w:rsidR="000660F8" w:rsidRPr="005D49F0">
        <w:rPr>
          <w:rStyle w:val="FontStyle23"/>
          <w:spacing w:val="2"/>
          <w:sz w:val="28"/>
          <w:szCs w:val="28"/>
        </w:rPr>
        <w:t>медблока</w:t>
      </w:r>
      <w:proofErr w:type="spellEnd"/>
      <w:r w:rsidR="000660F8" w:rsidRPr="005D49F0">
        <w:rPr>
          <w:rStyle w:val="FontStyle23"/>
          <w:spacing w:val="2"/>
          <w:sz w:val="28"/>
          <w:szCs w:val="28"/>
        </w:rPr>
        <w:t>, физкультурно-</w:t>
      </w:r>
      <w:r w:rsidR="002115F2" w:rsidRPr="005D49F0">
        <w:rPr>
          <w:rStyle w:val="FontStyle23"/>
          <w:spacing w:val="2"/>
          <w:sz w:val="28"/>
          <w:szCs w:val="28"/>
        </w:rPr>
        <w:t>оздоровительной группы, информационного центра.</w:t>
      </w:r>
    </w:p>
    <w:p w14:paraId="6F61973F" w14:textId="62153BA6" w:rsidR="00032E98" w:rsidRPr="005D49F0" w:rsidRDefault="00427CB1" w:rsidP="005D49F0">
      <w:pPr>
        <w:pStyle w:val="1c"/>
        <w:numPr>
          <w:ilvl w:val="3"/>
          <w:numId w:val="22"/>
        </w:numPr>
        <w:spacing w:before="0" w:after="0" w:line="240" w:lineRule="auto"/>
        <w:ind w:left="0" w:right="50" w:firstLine="567"/>
        <w:rPr>
          <w:sz w:val="28"/>
          <w:szCs w:val="28"/>
        </w:rPr>
      </w:pPr>
      <w:r w:rsidRPr="005D49F0">
        <w:rPr>
          <w:sz w:val="28"/>
          <w:szCs w:val="28"/>
        </w:rPr>
        <w:t xml:space="preserve"> </w:t>
      </w:r>
      <w:r w:rsidR="00032E98" w:rsidRPr="005D49F0">
        <w:rPr>
          <w:sz w:val="28"/>
          <w:szCs w:val="28"/>
        </w:rPr>
        <w:t xml:space="preserve">Если выделенный в отдельное здание </w:t>
      </w:r>
      <w:r w:rsidR="000660F8" w:rsidRPr="005D49F0">
        <w:rPr>
          <w:sz w:val="28"/>
          <w:szCs w:val="28"/>
        </w:rPr>
        <w:t>БНК</w:t>
      </w:r>
      <w:r w:rsidR="00032E98" w:rsidRPr="005D49F0">
        <w:rPr>
          <w:sz w:val="28"/>
          <w:szCs w:val="28"/>
        </w:rPr>
        <w:t xml:space="preserve"> соединен с основным зданием отапливаемым переходом, допускается совместное использование общешкольных помещений при условии</w:t>
      </w:r>
      <w:r w:rsidR="009C657B" w:rsidRPr="005D49F0">
        <w:rPr>
          <w:sz w:val="28"/>
          <w:szCs w:val="28"/>
        </w:rPr>
        <w:t xml:space="preserve"> их достаточной мощности.</w:t>
      </w:r>
    </w:p>
    <w:p w14:paraId="0DF44FEA" w14:textId="3CAD0930" w:rsidR="00CD240E" w:rsidRPr="005D49F0" w:rsidRDefault="00427CB1" w:rsidP="00904102">
      <w:pPr>
        <w:pStyle w:val="3"/>
        <w:numPr>
          <w:ilvl w:val="2"/>
          <w:numId w:val="22"/>
        </w:numPr>
        <w:spacing w:before="0" w:line="240" w:lineRule="auto"/>
        <w:ind w:left="0" w:right="50" w:firstLine="567"/>
        <w:rPr>
          <w:b/>
          <w:sz w:val="28"/>
          <w:szCs w:val="28"/>
        </w:rPr>
      </w:pPr>
      <w:r w:rsidRPr="005D49F0">
        <w:rPr>
          <w:b/>
          <w:sz w:val="28"/>
          <w:szCs w:val="28"/>
        </w:rPr>
        <w:t xml:space="preserve"> </w:t>
      </w:r>
      <w:r w:rsidR="000660F8" w:rsidRPr="005D49F0">
        <w:rPr>
          <w:b/>
          <w:sz w:val="28"/>
          <w:szCs w:val="28"/>
        </w:rPr>
        <w:t>Учебные кабинеты основного общего и среднего общего образования (5–</w:t>
      </w:r>
      <w:r w:rsidR="00CD240E" w:rsidRPr="005D49F0">
        <w:rPr>
          <w:b/>
          <w:sz w:val="28"/>
          <w:szCs w:val="28"/>
        </w:rPr>
        <w:t>9 классы)</w:t>
      </w:r>
    </w:p>
    <w:p w14:paraId="70AA7994" w14:textId="028D7C5D" w:rsidR="00CD240E" w:rsidRPr="005D49F0" w:rsidRDefault="00427CB1" w:rsidP="005D49F0">
      <w:pPr>
        <w:pStyle w:val="1c"/>
        <w:numPr>
          <w:ilvl w:val="3"/>
          <w:numId w:val="22"/>
        </w:numPr>
        <w:spacing w:before="0" w:after="0" w:line="240" w:lineRule="auto"/>
        <w:ind w:left="0" w:right="50" w:firstLine="567"/>
        <w:rPr>
          <w:sz w:val="28"/>
          <w:szCs w:val="28"/>
          <w:shd w:val="clear" w:color="auto" w:fill="00FFFF"/>
        </w:rPr>
      </w:pPr>
      <w:r w:rsidRPr="005D49F0">
        <w:rPr>
          <w:sz w:val="28"/>
          <w:szCs w:val="28"/>
        </w:rPr>
        <w:t xml:space="preserve"> </w:t>
      </w:r>
      <w:r w:rsidR="00CD240E" w:rsidRPr="005D49F0">
        <w:rPr>
          <w:sz w:val="28"/>
          <w:szCs w:val="28"/>
        </w:rPr>
        <w:t xml:space="preserve">Обучение </w:t>
      </w:r>
      <w:r w:rsidR="00CA2310" w:rsidRPr="005D49F0">
        <w:rPr>
          <w:rFonts w:cs="Times New Roman"/>
          <w:sz w:val="28"/>
          <w:szCs w:val="28"/>
        </w:rPr>
        <w:t>школьников</w:t>
      </w:r>
      <w:r w:rsidRPr="005D49F0">
        <w:rPr>
          <w:sz w:val="28"/>
          <w:szCs w:val="28"/>
        </w:rPr>
        <w:t xml:space="preserve"> </w:t>
      </w:r>
      <w:r w:rsidR="00D278A3" w:rsidRPr="005D49F0">
        <w:rPr>
          <w:sz w:val="28"/>
          <w:szCs w:val="28"/>
        </w:rPr>
        <w:t xml:space="preserve">по программам </w:t>
      </w:r>
      <w:r w:rsidR="000660F8" w:rsidRPr="005D49F0">
        <w:rPr>
          <w:sz w:val="28"/>
          <w:szCs w:val="28"/>
        </w:rPr>
        <w:t xml:space="preserve">основного </w:t>
      </w:r>
      <w:r w:rsidR="00D278A3" w:rsidRPr="005D49F0">
        <w:rPr>
          <w:sz w:val="28"/>
          <w:szCs w:val="28"/>
        </w:rPr>
        <w:t xml:space="preserve">общего </w:t>
      </w:r>
      <w:r w:rsidRPr="005D49F0">
        <w:rPr>
          <w:sz w:val="28"/>
          <w:szCs w:val="28"/>
        </w:rPr>
        <w:t>образования</w:t>
      </w:r>
      <w:r w:rsidR="00CD240E" w:rsidRPr="005D49F0">
        <w:rPr>
          <w:sz w:val="28"/>
          <w:szCs w:val="28"/>
        </w:rPr>
        <w:t xml:space="preserve"> осуществляется по классно-кабинетной системе.</w:t>
      </w:r>
    </w:p>
    <w:p w14:paraId="57071E19" w14:textId="1DCCAA16" w:rsidR="00CD240E" w:rsidRPr="00396516" w:rsidRDefault="003D7AC4" w:rsidP="005D49F0">
      <w:pPr>
        <w:pStyle w:val="1c"/>
        <w:numPr>
          <w:ilvl w:val="3"/>
          <w:numId w:val="22"/>
        </w:numPr>
        <w:spacing w:before="0" w:after="0" w:line="240" w:lineRule="auto"/>
        <w:ind w:left="0" w:right="50" w:firstLine="567"/>
        <w:rPr>
          <w:sz w:val="28"/>
          <w:szCs w:val="28"/>
          <w:shd w:val="clear" w:color="auto" w:fill="00FFFF"/>
        </w:rPr>
      </w:pPr>
      <w:r w:rsidRPr="005D49F0">
        <w:rPr>
          <w:sz w:val="28"/>
          <w:szCs w:val="28"/>
        </w:rPr>
        <w:t xml:space="preserve"> </w:t>
      </w:r>
      <w:r w:rsidR="00CD240E" w:rsidRPr="00396516">
        <w:rPr>
          <w:sz w:val="28"/>
          <w:szCs w:val="28"/>
        </w:rPr>
        <w:t xml:space="preserve">Набор помещений </w:t>
      </w:r>
      <w:r w:rsidR="00CD240E" w:rsidRPr="00396516">
        <w:rPr>
          <w:rStyle w:val="1f7"/>
          <w:sz w:val="28"/>
          <w:szCs w:val="28"/>
        </w:rPr>
        <w:t>должен обеспечи</w:t>
      </w:r>
      <w:r w:rsidRPr="00396516">
        <w:rPr>
          <w:rStyle w:val="1f7"/>
          <w:sz w:val="28"/>
          <w:szCs w:val="28"/>
        </w:rPr>
        <w:t>ва</w:t>
      </w:r>
      <w:r w:rsidR="00CD240E" w:rsidRPr="00396516">
        <w:rPr>
          <w:rStyle w:val="1f7"/>
          <w:sz w:val="28"/>
          <w:szCs w:val="28"/>
        </w:rPr>
        <w:t>ть условия для изучения обязательных учебных дисциплин государственного образовательного стандарта (с учетом национальной</w:t>
      </w:r>
      <w:r w:rsidR="00CD240E" w:rsidRPr="00396516">
        <w:rPr>
          <w:sz w:val="28"/>
          <w:szCs w:val="28"/>
        </w:rPr>
        <w:t xml:space="preserve"> и региональной специфики), а также дополнительных предметов по выбору </w:t>
      </w:r>
      <w:r w:rsidR="000660F8" w:rsidRPr="00396516">
        <w:rPr>
          <w:sz w:val="28"/>
          <w:szCs w:val="28"/>
        </w:rPr>
        <w:t>об</w:t>
      </w:r>
      <w:r w:rsidR="000026E5" w:rsidRPr="00396516">
        <w:rPr>
          <w:rFonts w:cs="Times New Roman"/>
          <w:sz w:val="28"/>
          <w:szCs w:val="28"/>
        </w:rPr>
        <w:t>уча</w:t>
      </w:r>
      <w:r w:rsidR="000660F8" w:rsidRPr="00396516">
        <w:rPr>
          <w:rFonts w:cs="Times New Roman"/>
          <w:sz w:val="28"/>
          <w:szCs w:val="28"/>
        </w:rPr>
        <w:t>ю</w:t>
      </w:r>
      <w:r w:rsidR="000026E5" w:rsidRPr="00396516">
        <w:rPr>
          <w:rFonts w:cs="Times New Roman"/>
          <w:sz w:val="28"/>
          <w:szCs w:val="28"/>
        </w:rPr>
        <w:t>щихся</w:t>
      </w:r>
      <w:r w:rsidR="00CD240E" w:rsidRPr="00396516">
        <w:rPr>
          <w:sz w:val="28"/>
          <w:szCs w:val="28"/>
        </w:rPr>
        <w:t xml:space="preserve"> в соответствии с их интересами и дифференциацией по направлениям для углубленного изучения одного-двух</w:t>
      </w:r>
      <w:r w:rsidR="002B2294" w:rsidRPr="00396516">
        <w:rPr>
          <w:sz w:val="28"/>
          <w:szCs w:val="28"/>
        </w:rPr>
        <w:t xml:space="preserve"> (двух-</w:t>
      </w:r>
      <w:r w:rsidR="00CD240E" w:rsidRPr="00396516">
        <w:rPr>
          <w:sz w:val="28"/>
          <w:szCs w:val="28"/>
        </w:rPr>
        <w:t>трех</w:t>
      </w:r>
      <w:r w:rsidR="002B2294" w:rsidRPr="00396516">
        <w:rPr>
          <w:sz w:val="28"/>
          <w:szCs w:val="28"/>
        </w:rPr>
        <w:t>)</w:t>
      </w:r>
      <w:r w:rsidR="00CD240E" w:rsidRPr="00396516">
        <w:rPr>
          <w:sz w:val="28"/>
          <w:szCs w:val="28"/>
        </w:rPr>
        <w:t xml:space="preserve"> предметов. Требования к учебным кабинетам представлены в</w:t>
      </w:r>
      <w:r w:rsidR="007C2584" w:rsidRPr="00396516">
        <w:rPr>
          <w:sz w:val="28"/>
          <w:szCs w:val="28"/>
        </w:rPr>
        <w:t xml:space="preserve"> </w:t>
      </w:r>
      <w:r w:rsidR="00396516" w:rsidRPr="00396516">
        <w:rPr>
          <w:rFonts w:cs="Times New Roman"/>
          <w:sz w:val="28"/>
          <w:szCs w:val="28"/>
        </w:rPr>
        <w:t>СП 2.4.3648, СанПиН 1.2.3685</w:t>
      </w:r>
      <w:r w:rsidRPr="00396516">
        <w:rPr>
          <w:sz w:val="28"/>
          <w:szCs w:val="28"/>
        </w:rPr>
        <w:t>.</w:t>
      </w:r>
    </w:p>
    <w:p w14:paraId="28FAAB4B" w14:textId="06416B79" w:rsidR="00396516" w:rsidRPr="00396516" w:rsidRDefault="00396516" w:rsidP="00396516">
      <w:pPr>
        <w:pStyle w:val="1c"/>
        <w:spacing w:before="0" w:after="0" w:line="240" w:lineRule="auto"/>
        <w:ind w:left="0" w:right="50" w:firstLine="567"/>
        <w:rPr>
          <w:sz w:val="28"/>
          <w:szCs w:val="28"/>
          <w:shd w:val="clear" w:color="auto" w:fill="00FFFF"/>
        </w:rPr>
      </w:pPr>
      <w:r w:rsidRPr="00396516">
        <w:rPr>
          <w:rFonts w:cs="Times New Roman"/>
          <w:b/>
          <w:sz w:val="28"/>
          <w:szCs w:val="28"/>
        </w:rPr>
        <w:t>(Измененная редакция, Изм. № 4).</w:t>
      </w:r>
    </w:p>
    <w:p w14:paraId="471A7E52" w14:textId="19073C7F" w:rsidR="00CD240E" w:rsidRPr="00396516" w:rsidRDefault="003D7AC4" w:rsidP="005D49F0">
      <w:pPr>
        <w:pStyle w:val="1c"/>
        <w:numPr>
          <w:ilvl w:val="3"/>
          <w:numId w:val="22"/>
        </w:numPr>
        <w:spacing w:before="0" w:after="0" w:line="240" w:lineRule="auto"/>
        <w:ind w:left="0" w:right="50" w:firstLine="567"/>
        <w:rPr>
          <w:sz w:val="28"/>
          <w:szCs w:val="28"/>
        </w:rPr>
      </w:pPr>
      <w:r w:rsidRPr="00396516">
        <w:rPr>
          <w:sz w:val="28"/>
          <w:szCs w:val="28"/>
        </w:rPr>
        <w:t xml:space="preserve"> </w:t>
      </w:r>
      <w:r w:rsidR="00CD240E" w:rsidRPr="00396516">
        <w:rPr>
          <w:sz w:val="28"/>
          <w:szCs w:val="28"/>
        </w:rPr>
        <w:t xml:space="preserve">Площадь и </w:t>
      </w:r>
      <w:r w:rsidR="00CD240E" w:rsidRPr="00396516">
        <w:rPr>
          <w:rStyle w:val="1f7"/>
          <w:sz w:val="28"/>
          <w:szCs w:val="28"/>
        </w:rPr>
        <w:t>внутрен</w:t>
      </w:r>
      <w:r w:rsidR="0004483E" w:rsidRPr="00396516">
        <w:rPr>
          <w:rStyle w:val="1f7"/>
          <w:sz w:val="28"/>
          <w:szCs w:val="28"/>
        </w:rPr>
        <w:t>няя среда кабинетов информатики</w:t>
      </w:r>
      <w:r w:rsidR="00CD240E" w:rsidRPr="00396516">
        <w:rPr>
          <w:rStyle w:val="1f7"/>
          <w:sz w:val="28"/>
          <w:szCs w:val="28"/>
        </w:rPr>
        <w:t xml:space="preserve"> и иных помещений, оборудованных </w:t>
      </w:r>
      <w:r w:rsidR="00A57151" w:rsidRPr="00396516">
        <w:rPr>
          <w:rStyle w:val="1f7"/>
          <w:sz w:val="28"/>
          <w:szCs w:val="28"/>
        </w:rPr>
        <w:t>персональными компьютерами</w:t>
      </w:r>
      <w:r w:rsidR="00CD240E" w:rsidRPr="00396516">
        <w:rPr>
          <w:rStyle w:val="1f7"/>
          <w:sz w:val="28"/>
          <w:szCs w:val="28"/>
        </w:rPr>
        <w:t>,</w:t>
      </w:r>
      <w:r w:rsidR="00CD240E" w:rsidRPr="00396516">
        <w:rPr>
          <w:sz w:val="28"/>
          <w:szCs w:val="28"/>
        </w:rPr>
        <w:t xml:space="preserve"> </w:t>
      </w:r>
      <w:r w:rsidRPr="00396516">
        <w:rPr>
          <w:sz w:val="28"/>
          <w:szCs w:val="28"/>
        </w:rPr>
        <w:t>должна соответствовать</w:t>
      </w:r>
      <w:r w:rsidR="000026E5" w:rsidRPr="00396516">
        <w:rPr>
          <w:sz w:val="28"/>
          <w:szCs w:val="28"/>
        </w:rPr>
        <w:t xml:space="preserve"> </w:t>
      </w:r>
      <w:r w:rsidR="00396516" w:rsidRPr="00396516">
        <w:rPr>
          <w:rFonts w:cs="Times New Roman"/>
          <w:sz w:val="28"/>
          <w:szCs w:val="28"/>
        </w:rPr>
        <w:t>СП 2.4.3648, СанПиН 1.2.3685</w:t>
      </w:r>
      <w:r w:rsidR="000026E5" w:rsidRPr="00396516">
        <w:rPr>
          <w:sz w:val="28"/>
          <w:szCs w:val="28"/>
        </w:rPr>
        <w:t>.</w:t>
      </w:r>
    </w:p>
    <w:p w14:paraId="5747C7ED" w14:textId="6DC91F4F" w:rsidR="00904102" w:rsidRPr="00396516" w:rsidRDefault="00904102" w:rsidP="00904102">
      <w:pPr>
        <w:pStyle w:val="1c"/>
        <w:spacing w:before="0" w:after="0" w:line="240" w:lineRule="auto"/>
        <w:ind w:left="0" w:right="50" w:firstLine="567"/>
        <w:rPr>
          <w:sz w:val="28"/>
          <w:szCs w:val="28"/>
        </w:rPr>
      </w:pPr>
      <w:r w:rsidRPr="00396516">
        <w:rPr>
          <w:rFonts w:cs="Times New Roman"/>
          <w:b/>
          <w:sz w:val="28"/>
          <w:szCs w:val="28"/>
        </w:rPr>
        <w:t>(Измененная редакция, Изм. № 2</w:t>
      </w:r>
      <w:r w:rsidR="00396516" w:rsidRPr="00396516">
        <w:rPr>
          <w:rFonts w:cs="Times New Roman"/>
          <w:b/>
          <w:sz w:val="28"/>
          <w:szCs w:val="28"/>
        </w:rPr>
        <w:t>, № 4</w:t>
      </w:r>
      <w:r w:rsidRPr="00396516">
        <w:rPr>
          <w:rFonts w:cs="Times New Roman"/>
          <w:b/>
          <w:sz w:val="28"/>
          <w:szCs w:val="28"/>
        </w:rPr>
        <w:t>).</w:t>
      </w:r>
    </w:p>
    <w:p w14:paraId="5E6CF670" w14:textId="297AED25" w:rsidR="00CD240E" w:rsidRPr="005D49F0" w:rsidRDefault="00CD240E" w:rsidP="005D49F0">
      <w:pPr>
        <w:pStyle w:val="1c"/>
        <w:numPr>
          <w:ilvl w:val="3"/>
          <w:numId w:val="22"/>
        </w:numPr>
        <w:spacing w:before="0" w:after="0" w:line="240" w:lineRule="auto"/>
        <w:ind w:left="0" w:right="50" w:firstLine="567"/>
        <w:rPr>
          <w:sz w:val="28"/>
          <w:szCs w:val="28"/>
        </w:rPr>
      </w:pPr>
      <w:r w:rsidRPr="00396516">
        <w:rPr>
          <w:sz w:val="28"/>
          <w:szCs w:val="28"/>
        </w:rPr>
        <w:t xml:space="preserve"> </w:t>
      </w:r>
      <w:r w:rsidR="00D278A3" w:rsidRPr="00396516">
        <w:rPr>
          <w:sz w:val="28"/>
          <w:szCs w:val="28"/>
        </w:rPr>
        <w:t>Оптимальные размеры рабочей</w:t>
      </w:r>
      <w:r w:rsidR="00D278A3" w:rsidRPr="005D49F0">
        <w:rPr>
          <w:sz w:val="28"/>
          <w:szCs w:val="28"/>
        </w:rPr>
        <w:t xml:space="preserve"> зоны обучающихся при фронтальной форме занятий зависят от угла видимости, связанного с расстоянием от доски до первых боковых рядов – парт, а также типа и характеристик используемой доски – меловой, маркерной, интерактивной.  Угол видимости для меловой доски должен составлять не менее 35° для </w:t>
      </w:r>
      <w:r w:rsidR="000660F8" w:rsidRPr="005D49F0">
        <w:rPr>
          <w:sz w:val="28"/>
          <w:szCs w:val="28"/>
        </w:rPr>
        <w:t>об</w:t>
      </w:r>
      <w:r w:rsidR="00D278A3" w:rsidRPr="005D49F0">
        <w:rPr>
          <w:sz w:val="28"/>
          <w:szCs w:val="28"/>
        </w:rPr>
        <w:t>уча</w:t>
      </w:r>
      <w:r w:rsidR="000660F8" w:rsidRPr="005D49F0">
        <w:rPr>
          <w:sz w:val="28"/>
          <w:szCs w:val="28"/>
        </w:rPr>
        <w:t>ю</w:t>
      </w:r>
      <w:r w:rsidR="00D278A3" w:rsidRPr="005D49F0">
        <w:rPr>
          <w:sz w:val="28"/>
          <w:szCs w:val="28"/>
        </w:rPr>
        <w:t xml:space="preserve">щихся 8 лет и старше и не менее 45° для </w:t>
      </w:r>
      <w:r w:rsidR="000660F8" w:rsidRPr="005D49F0">
        <w:rPr>
          <w:sz w:val="28"/>
          <w:szCs w:val="28"/>
        </w:rPr>
        <w:t>обучающихся 6–</w:t>
      </w:r>
      <w:r w:rsidR="00D278A3" w:rsidRPr="005D49F0">
        <w:rPr>
          <w:sz w:val="28"/>
          <w:szCs w:val="28"/>
        </w:rPr>
        <w:t>7 лет. При использовании электронных интерактивных досок угол видимости должен определяться по их техническим характеристикам. При использовании электронных интерактивных досок на окнах должна быть предусмотрена возможность затемнения.</w:t>
      </w:r>
    </w:p>
    <w:p w14:paraId="1537210C" w14:textId="46C18072" w:rsidR="00CD240E" w:rsidRPr="005D49F0" w:rsidRDefault="00CD240E" w:rsidP="005D49F0">
      <w:pPr>
        <w:pStyle w:val="1c"/>
        <w:numPr>
          <w:ilvl w:val="3"/>
          <w:numId w:val="22"/>
        </w:numPr>
        <w:spacing w:before="0" w:after="0" w:line="240" w:lineRule="auto"/>
        <w:ind w:left="0" w:right="50" w:firstLine="567"/>
        <w:rPr>
          <w:sz w:val="28"/>
          <w:szCs w:val="28"/>
        </w:rPr>
      </w:pPr>
      <w:r w:rsidRPr="005D49F0">
        <w:rPr>
          <w:sz w:val="28"/>
          <w:szCs w:val="28"/>
        </w:rPr>
        <w:t xml:space="preserve"> При каждом кабинете </w:t>
      </w:r>
      <w:r w:rsidR="00D040F2" w:rsidRPr="005D49F0">
        <w:rPr>
          <w:sz w:val="28"/>
          <w:szCs w:val="28"/>
        </w:rPr>
        <w:t>или группе из двух-трех</w:t>
      </w:r>
      <w:r w:rsidR="00BF4349" w:rsidRPr="005D49F0">
        <w:rPr>
          <w:sz w:val="28"/>
          <w:szCs w:val="28"/>
        </w:rPr>
        <w:t xml:space="preserve"> кабинетов по з</w:t>
      </w:r>
      <w:r w:rsidR="003D7AC4" w:rsidRPr="005D49F0">
        <w:rPr>
          <w:sz w:val="28"/>
          <w:szCs w:val="28"/>
        </w:rPr>
        <w:t>а</w:t>
      </w:r>
      <w:r w:rsidR="00BF4349" w:rsidRPr="005D49F0">
        <w:rPr>
          <w:sz w:val="28"/>
          <w:szCs w:val="28"/>
        </w:rPr>
        <w:t>данию на проекти</w:t>
      </w:r>
      <w:r w:rsidR="00904102">
        <w:rPr>
          <w:sz w:val="28"/>
          <w:szCs w:val="28"/>
        </w:rPr>
        <w:t>рование может быть организована</w:t>
      </w:r>
      <w:r w:rsidRPr="005D49F0">
        <w:rPr>
          <w:sz w:val="28"/>
          <w:szCs w:val="28"/>
        </w:rPr>
        <w:t xml:space="preserve"> лаборантская (на</w:t>
      </w:r>
      <w:r w:rsidR="003D7AC4" w:rsidRPr="005D49F0">
        <w:rPr>
          <w:sz w:val="28"/>
          <w:szCs w:val="28"/>
        </w:rPr>
        <w:t>личие лаборантской обязательно при</w:t>
      </w:r>
      <w:r w:rsidRPr="005D49F0">
        <w:rPr>
          <w:sz w:val="28"/>
          <w:szCs w:val="28"/>
        </w:rPr>
        <w:t xml:space="preserve"> кабинетах химии, физики, биологии, компьютерном классе). Площадь лаборантской рекомендуется принимать не менее 18</w:t>
      </w:r>
      <w:r w:rsidR="00D040F2" w:rsidRPr="005D49F0">
        <w:rPr>
          <w:sz w:val="28"/>
          <w:szCs w:val="28"/>
        </w:rPr>
        <w:t xml:space="preserve"> </w:t>
      </w:r>
      <w:r w:rsidRPr="005D49F0">
        <w:rPr>
          <w:sz w:val="28"/>
          <w:szCs w:val="28"/>
        </w:rPr>
        <w:t>м</w:t>
      </w:r>
      <w:r w:rsidRPr="005D49F0">
        <w:rPr>
          <w:sz w:val="28"/>
          <w:szCs w:val="28"/>
          <w:vertAlign w:val="superscript"/>
        </w:rPr>
        <w:t>2</w:t>
      </w:r>
      <w:r w:rsidRPr="005D49F0">
        <w:rPr>
          <w:sz w:val="28"/>
          <w:szCs w:val="28"/>
        </w:rPr>
        <w:t>.</w:t>
      </w:r>
    </w:p>
    <w:p w14:paraId="7EFB9495" w14:textId="77777777" w:rsidR="000D1F77" w:rsidRPr="005D49F0" w:rsidRDefault="00CD240E" w:rsidP="005D49F0">
      <w:pPr>
        <w:pStyle w:val="1c"/>
        <w:numPr>
          <w:ilvl w:val="3"/>
          <w:numId w:val="22"/>
        </w:numPr>
        <w:spacing w:before="0" w:after="0" w:line="240" w:lineRule="auto"/>
        <w:ind w:left="0" w:right="50" w:firstLine="567"/>
        <w:rPr>
          <w:sz w:val="28"/>
          <w:szCs w:val="28"/>
        </w:rPr>
      </w:pPr>
      <w:r w:rsidRPr="005D49F0">
        <w:rPr>
          <w:sz w:val="28"/>
          <w:szCs w:val="28"/>
        </w:rPr>
        <w:t xml:space="preserve"> Лаборантские следует располагать смежно с соответствующими </w:t>
      </w:r>
      <w:r w:rsidR="00834EFD" w:rsidRPr="005D49F0">
        <w:rPr>
          <w:sz w:val="28"/>
          <w:szCs w:val="28"/>
        </w:rPr>
        <w:t>лабораториями</w:t>
      </w:r>
      <w:r w:rsidRPr="005D49F0">
        <w:rPr>
          <w:sz w:val="28"/>
          <w:szCs w:val="28"/>
        </w:rPr>
        <w:t xml:space="preserve"> и соединять с ними дверями. </w:t>
      </w:r>
    </w:p>
    <w:p w14:paraId="1480266C" w14:textId="7590BBDC" w:rsidR="00CD240E" w:rsidRPr="00396516" w:rsidRDefault="003D7AC4" w:rsidP="005D49F0">
      <w:pPr>
        <w:pStyle w:val="1c"/>
        <w:numPr>
          <w:ilvl w:val="3"/>
          <w:numId w:val="22"/>
        </w:numPr>
        <w:spacing w:before="0" w:after="0" w:line="240" w:lineRule="auto"/>
        <w:ind w:left="0" w:right="50" w:firstLine="567"/>
        <w:rPr>
          <w:sz w:val="28"/>
          <w:szCs w:val="28"/>
        </w:rPr>
      </w:pPr>
      <w:r w:rsidRPr="005D49F0">
        <w:rPr>
          <w:sz w:val="28"/>
          <w:szCs w:val="28"/>
        </w:rPr>
        <w:t xml:space="preserve"> </w:t>
      </w:r>
      <w:r w:rsidR="00396516" w:rsidRPr="00396516">
        <w:rPr>
          <w:rFonts w:cs="Times New Roman"/>
          <w:sz w:val="28"/>
          <w:szCs w:val="28"/>
        </w:rPr>
        <w:t>Лаборантскую и учебный кабинет химии оборудуют вытяжными шкафами. Лаборантская при учебном кабинете химии должна быть расположена со стороны классной доски, из нее следует предусматривать второй выход в коридор, на лестницу, в рекреационное или другое смежное помещение.</w:t>
      </w:r>
    </w:p>
    <w:p w14:paraId="07377B90" w14:textId="143E7E6C" w:rsidR="00396516" w:rsidRPr="005D49F0" w:rsidRDefault="00396516" w:rsidP="00396516">
      <w:pPr>
        <w:pStyle w:val="1c"/>
        <w:spacing w:before="0" w:after="0" w:line="240" w:lineRule="auto"/>
        <w:ind w:left="0" w:right="50" w:firstLine="567"/>
        <w:rPr>
          <w:sz w:val="28"/>
          <w:szCs w:val="28"/>
        </w:rPr>
      </w:pPr>
      <w:r w:rsidRPr="00396516">
        <w:rPr>
          <w:rFonts w:cs="Times New Roman"/>
          <w:b/>
          <w:sz w:val="28"/>
          <w:szCs w:val="28"/>
        </w:rPr>
        <w:t>(Измененная редакция, Изм. № 4).</w:t>
      </w:r>
    </w:p>
    <w:p w14:paraId="134EAE51" w14:textId="381B2FA2" w:rsidR="00CD240E" w:rsidRPr="005D49F0" w:rsidRDefault="003D7AC4" w:rsidP="00904102">
      <w:pPr>
        <w:pStyle w:val="3"/>
        <w:numPr>
          <w:ilvl w:val="2"/>
          <w:numId w:val="22"/>
        </w:numPr>
        <w:spacing w:before="0" w:line="240" w:lineRule="auto"/>
        <w:ind w:left="0" w:right="50" w:firstLine="567"/>
        <w:rPr>
          <w:b/>
          <w:sz w:val="28"/>
          <w:szCs w:val="28"/>
        </w:rPr>
      </w:pPr>
      <w:r w:rsidRPr="005D49F0">
        <w:rPr>
          <w:b/>
          <w:sz w:val="28"/>
          <w:szCs w:val="28"/>
        </w:rPr>
        <w:lastRenderedPageBreak/>
        <w:t xml:space="preserve"> </w:t>
      </w:r>
      <w:r w:rsidR="00D278A3" w:rsidRPr="005D49F0">
        <w:rPr>
          <w:b/>
          <w:sz w:val="28"/>
          <w:szCs w:val="28"/>
        </w:rPr>
        <w:t xml:space="preserve">Специализированные учебные кабинеты </w:t>
      </w:r>
      <w:r w:rsidR="00D278A3" w:rsidRPr="005D49F0">
        <w:rPr>
          <w:rFonts w:cs="Times New Roman"/>
          <w:b/>
          <w:sz w:val="28"/>
          <w:szCs w:val="28"/>
        </w:rPr>
        <w:t xml:space="preserve">основного общего и среднего </w:t>
      </w:r>
      <w:r w:rsidR="00D040F2" w:rsidRPr="005D49F0">
        <w:rPr>
          <w:rFonts w:cs="Times New Roman"/>
          <w:b/>
          <w:sz w:val="28"/>
          <w:szCs w:val="28"/>
        </w:rPr>
        <w:t xml:space="preserve">общего </w:t>
      </w:r>
      <w:r w:rsidR="00D278A3" w:rsidRPr="005D49F0">
        <w:rPr>
          <w:rFonts w:cs="Times New Roman"/>
          <w:b/>
          <w:sz w:val="28"/>
          <w:szCs w:val="28"/>
        </w:rPr>
        <w:t>образования</w:t>
      </w:r>
    </w:p>
    <w:p w14:paraId="4C820BED" w14:textId="77777777" w:rsidR="00CD240E" w:rsidRPr="005D49F0" w:rsidRDefault="003D7AC4" w:rsidP="00904102">
      <w:pPr>
        <w:pStyle w:val="1c"/>
        <w:widowControl w:val="0"/>
        <w:numPr>
          <w:ilvl w:val="3"/>
          <w:numId w:val="22"/>
        </w:numPr>
        <w:spacing w:before="0" w:after="0" w:line="240" w:lineRule="auto"/>
        <w:ind w:left="0" w:right="50" w:firstLine="567"/>
        <w:rPr>
          <w:sz w:val="28"/>
          <w:szCs w:val="28"/>
        </w:rPr>
      </w:pPr>
      <w:r w:rsidRPr="005D49F0">
        <w:rPr>
          <w:sz w:val="28"/>
          <w:szCs w:val="28"/>
        </w:rPr>
        <w:t xml:space="preserve"> </w:t>
      </w:r>
      <w:r w:rsidR="00CD240E" w:rsidRPr="005D49F0">
        <w:rPr>
          <w:sz w:val="28"/>
          <w:szCs w:val="28"/>
        </w:rPr>
        <w:t>Каждый учебный блок предназначен для углубленного изучения отдельного предмета (дисциплины), связанного с профилизацией в гуманитарной, естественнонаучной или технической сферах.</w:t>
      </w:r>
    </w:p>
    <w:p w14:paraId="34106D46" w14:textId="3B2207AA" w:rsidR="00CD240E" w:rsidRPr="00396516" w:rsidRDefault="003D7AC4" w:rsidP="00396516">
      <w:pPr>
        <w:pStyle w:val="1c"/>
        <w:widowControl w:val="0"/>
        <w:numPr>
          <w:ilvl w:val="3"/>
          <w:numId w:val="22"/>
        </w:numPr>
        <w:spacing w:before="0" w:after="0" w:line="240" w:lineRule="auto"/>
        <w:ind w:left="0" w:right="51" w:firstLine="567"/>
        <w:rPr>
          <w:sz w:val="28"/>
          <w:szCs w:val="28"/>
        </w:rPr>
      </w:pPr>
      <w:r w:rsidRPr="005D49F0">
        <w:rPr>
          <w:sz w:val="28"/>
          <w:szCs w:val="28"/>
        </w:rPr>
        <w:t xml:space="preserve"> </w:t>
      </w:r>
      <w:r w:rsidR="000B57EC" w:rsidRPr="00904102">
        <w:rPr>
          <w:sz w:val="28"/>
          <w:szCs w:val="28"/>
        </w:rPr>
        <w:t>В состав учебного блока по заданию на проектирование могут входить следующи</w:t>
      </w:r>
      <w:r w:rsidR="00D040F2" w:rsidRPr="00904102">
        <w:rPr>
          <w:sz w:val="28"/>
          <w:szCs w:val="28"/>
        </w:rPr>
        <w:t>е помещения: специализированный</w:t>
      </w:r>
      <w:r w:rsidR="000B57EC" w:rsidRPr="00904102">
        <w:rPr>
          <w:sz w:val="28"/>
          <w:szCs w:val="28"/>
        </w:rPr>
        <w:t xml:space="preserve"> кабинет, лаборатория, </w:t>
      </w:r>
      <w:r w:rsidR="000B57EC" w:rsidRPr="00396516">
        <w:rPr>
          <w:sz w:val="28"/>
          <w:szCs w:val="28"/>
        </w:rPr>
        <w:t>практикумы, а также лаборантские и помещения подсобного назначения (ресурсный центр, комната хранения и т.</w:t>
      </w:r>
      <w:r w:rsidR="00D040F2" w:rsidRPr="00396516">
        <w:rPr>
          <w:sz w:val="28"/>
          <w:szCs w:val="28"/>
        </w:rPr>
        <w:t xml:space="preserve"> </w:t>
      </w:r>
      <w:r w:rsidR="000B57EC" w:rsidRPr="00396516">
        <w:rPr>
          <w:sz w:val="28"/>
          <w:szCs w:val="28"/>
        </w:rPr>
        <w:t>д.)</w:t>
      </w:r>
      <w:r w:rsidR="00CD240E" w:rsidRPr="00396516">
        <w:rPr>
          <w:sz w:val="28"/>
          <w:szCs w:val="28"/>
        </w:rPr>
        <w:t>.</w:t>
      </w:r>
    </w:p>
    <w:p w14:paraId="753CD8AA" w14:textId="2FA3C657" w:rsidR="00CD240E" w:rsidRPr="00396516" w:rsidRDefault="003D7AC4" w:rsidP="00396516">
      <w:pPr>
        <w:pStyle w:val="1c"/>
        <w:widowControl w:val="0"/>
        <w:numPr>
          <w:ilvl w:val="3"/>
          <w:numId w:val="22"/>
        </w:numPr>
        <w:spacing w:before="0" w:after="0" w:line="240" w:lineRule="auto"/>
        <w:ind w:left="0" w:right="51" w:firstLine="567"/>
        <w:rPr>
          <w:sz w:val="28"/>
          <w:szCs w:val="28"/>
        </w:rPr>
      </w:pPr>
      <w:r w:rsidRPr="00396516">
        <w:rPr>
          <w:sz w:val="28"/>
          <w:szCs w:val="28"/>
        </w:rPr>
        <w:t xml:space="preserve"> </w:t>
      </w:r>
      <w:r w:rsidR="00396516" w:rsidRPr="00396516">
        <w:rPr>
          <w:rFonts w:cs="Times New Roman"/>
          <w:sz w:val="28"/>
          <w:szCs w:val="28"/>
        </w:rPr>
        <w:t>Площади лабораторий – специализированных учебных кабинетов, практикумов следует принимать в соответствии таблицей 6.1 СанПиН 1.2.3685–21. Площадь лаборантской – не менее 18 м</w:t>
      </w:r>
      <w:r w:rsidR="00396516" w:rsidRPr="00396516">
        <w:rPr>
          <w:rFonts w:cs="Times New Roman"/>
          <w:sz w:val="28"/>
          <w:szCs w:val="28"/>
          <w:vertAlign w:val="superscript"/>
        </w:rPr>
        <w:t>2</w:t>
      </w:r>
      <w:r w:rsidR="00396516" w:rsidRPr="00396516">
        <w:rPr>
          <w:rFonts w:cs="Times New Roman"/>
          <w:sz w:val="28"/>
          <w:szCs w:val="28"/>
        </w:rPr>
        <w:t xml:space="preserve"> на один кабинет.</w:t>
      </w:r>
    </w:p>
    <w:p w14:paraId="7011C2AB" w14:textId="3C683A36" w:rsidR="003628B0" w:rsidRPr="00396516" w:rsidRDefault="003628B0" w:rsidP="00396516">
      <w:pPr>
        <w:pStyle w:val="1c"/>
        <w:widowControl w:val="0"/>
        <w:spacing w:before="0" w:after="0" w:line="240" w:lineRule="auto"/>
        <w:ind w:left="0" w:right="51" w:firstLine="567"/>
        <w:rPr>
          <w:sz w:val="28"/>
          <w:szCs w:val="28"/>
        </w:rPr>
      </w:pPr>
      <w:r w:rsidRPr="00396516">
        <w:rPr>
          <w:rFonts w:cs="Times New Roman"/>
          <w:b/>
          <w:sz w:val="28"/>
          <w:szCs w:val="28"/>
        </w:rPr>
        <w:t xml:space="preserve">(Измененная редакция, Изм. № </w:t>
      </w:r>
      <w:r w:rsidR="00396516">
        <w:rPr>
          <w:rFonts w:cs="Times New Roman"/>
          <w:b/>
          <w:sz w:val="28"/>
          <w:szCs w:val="28"/>
        </w:rPr>
        <w:t>4</w:t>
      </w:r>
      <w:r w:rsidRPr="00396516">
        <w:rPr>
          <w:rFonts w:cs="Times New Roman"/>
          <w:b/>
          <w:sz w:val="28"/>
          <w:szCs w:val="28"/>
        </w:rPr>
        <w:t>).</w:t>
      </w:r>
    </w:p>
    <w:p w14:paraId="3A50E17A" w14:textId="320A94B2" w:rsidR="00CD240E" w:rsidRPr="00396516" w:rsidRDefault="003D7AC4" w:rsidP="00396516">
      <w:pPr>
        <w:pStyle w:val="1c"/>
        <w:widowControl w:val="0"/>
        <w:numPr>
          <w:ilvl w:val="3"/>
          <w:numId w:val="22"/>
        </w:numPr>
        <w:spacing w:before="0" w:after="0" w:line="240" w:lineRule="auto"/>
        <w:ind w:left="0" w:right="51" w:firstLine="567"/>
        <w:rPr>
          <w:sz w:val="28"/>
          <w:szCs w:val="28"/>
        </w:rPr>
      </w:pPr>
      <w:r w:rsidRPr="00904102">
        <w:rPr>
          <w:bCs/>
          <w:sz w:val="28"/>
          <w:szCs w:val="28"/>
        </w:rPr>
        <w:t xml:space="preserve"> </w:t>
      </w:r>
      <w:r w:rsidR="00CD240E" w:rsidRPr="00396516">
        <w:rPr>
          <w:bCs/>
          <w:sz w:val="28"/>
          <w:szCs w:val="28"/>
        </w:rPr>
        <w:t xml:space="preserve">Состав и площади специализированных </w:t>
      </w:r>
      <w:r w:rsidRPr="00396516">
        <w:rPr>
          <w:bCs/>
          <w:sz w:val="28"/>
          <w:szCs w:val="28"/>
        </w:rPr>
        <w:t xml:space="preserve">учебных </w:t>
      </w:r>
      <w:r w:rsidR="00CD240E" w:rsidRPr="00396516">
        <w:rPr>
          <w:bCs/>
          <w:sz w:val="28"/>
          <w:szCs w:val="28"/>
        </w:rPr>
        <w:t xml:space="preserve">кабинетов основной и </w:t>
      </w:r>
      <w:r w:rsidR="00396516" w:rsidRPr="00396516">
        <w:rPr>
          <w:rFonts w:cs="Times New Roman"/>
          <w:sz w:val="28"/>
          <w:szCs w:val="28"/>
        </w:rPr>
        <w:t>средней</w:t>
      </w:r>
      <w:r w:rsidR="00CD240E" w:rsidRPr="00396516">
        <w:rPr>
          <w:bCs/>
          <w:sz w:val="28"/>
          <w:szCs w:val="28"/>
        </w:rPr>
        <w:t xml:space="preserve"> школы приведены в </w:t>
      </w:r>
      <w:r w:rsidR="00AD7451" w:rsidRPr="00396516">
        <w:rPr>
          <w:sz w:val="28"/>
          <w:szCs w:val="28"/>
        </w:rPr>
        <w:t>таблице 7.1</w:t>
      </w:r>
      <w:r w:rsidRPr="00396516">
        <w:rPr>
          <w:sz w:val="28"/>
          <w:szCs w:val="28"/>
        </w:rPr>
        <w:t>.</w:t>
      </w:r>
    </w:p>
    <w:p w14:paraId="48281201" w14:textId="2D3ED440" w:rsidR="003628B0" w:rsidRDefault="00396516" w:rsidP="00396516">
      <w:pPr>
        <w:pStyle w:val="afc"/>
        <w:ind w:right="50" w:firstLine="566"/>
      </w:pPr>
      <w:bookmarkStart w:id="32" w:name="_Ref432769801"/>
      <w:r w:rsidRPr="00396516">
        <w:rPr>
          <w:rFonts w:cs="Times New Roman"/>
          <w:b/>
          <w:szCs w:val="28"/>
        </w:rPr>
        <w:t xml:space="preserve">(Измененная редакция, Изм. № </w:t>
      </w:r>
      <w:r>
        <w:rPr>
          <w:rFonts w:cs="Times New Roman"/>
          <w:b/>
          <w:szCs w:val="28"/>
        </w:rPr>
        <w:t>4</w:t>
      </w:r>
      <w:r w:rsidRPr="00396516">
        <w:rPr>
          <w:rFonts w:cs="Times New Roman"/>
          <w:b/>
          <w:szCs w:val="28"/>
        </w:rPr>
        <w:t>).</w:t>
      </w:r>
    </w:p>
    <w:p w14:paraId="601E23B2" w14:textId="77777777" w:rsidR="00396516" w:rsidRDefault="00396516" w:rsidP="003628B0">
      <w:pPr>
        <w:pStyle w:val="afc"/>
        <w:ind w:right="50" w:hanging="1"/>
      </w:pPr>
    </w:p>
    <w:p w14:paraId="4BE6D891" w14:textId="6B781879" w:rsidR="00CD240E" w:rsidRDefault="00CD240E" w:rsidP="003628B0">
      <w:pPr>
        <w:pStyle w:val="afc"/>
        <w:ind w:right="50" w:hanging="1"/>
        <w:rPr>
          <w:bCs/>
          <w:noProof/>
        </w:rPr>
      </w:pPr>
      <w:r w:rsidRPr="005D49F0">
        <w:t>Т</w:t>
      </w:r>
      <w:r w:rsidR="00824C8B">
        <w:t xml:space="preserve"> </w:t>
      </w:r>
      <w:r w:rsidRPr="005D49F0">
        <w:t>а</w:t>
      </w:r>
      <w:r w:rsidR="00824C8B">
        <w:t xml:space="preserve"> </w:t>
      </w:r>
      <w:r w:rsidRPr="005D49F0">
        <w:t>б</w:t>
      </w:r>
      <w:r w:rsidR="00824C8B">
        <w:t xml:space="preserve"> </w:t>
      </w:r>
      <w:r w:rsidRPr="005D49F0">
        <w:t>л</w:t>
      </w:r>
      <w:r w:rsidR="00824C8B">
        <w:t xml:space="preserve"> </w:t>
      </w:r>
      <w:r w:rsidRPr="005D49F0">
        <w:t>и</w:t>
      </w:r>
      <w:r w:rsidR="00824C8B">
        <w:t xml:space="preserve"> </w:t>
      </w:r>
      <w:r w:rsidRPr="005D49F0">
        <w:t>ц</w:t>
      </w:r>
      <w:r w:rsidR="00824C8B">
        <w:t xml:space="preserve"> </w:t>
      </w:r>
      <w:r w:rsidRPr="005D49F0">
        <w:t>а</w:t>
      </w:r>
      <w:r w:rsidR="00824C8B">
        <w:t xml:space="preserve">  </w:t>
      </w:r>
      <w:r w:rsidRPr="005D49F0">
        <w:rPr>
          <w:bCs/>
        </w:rPr>
        <w:t xml:space="preserve"> </w:t>
      </w:r>
      <w:r w:rsidR="006D720D" w:rsidRPr="005D49F0">
        <w:rPr>
          <w:bCs/>
          <w:noProof/>
        </w:rPr>
        <w:t>7</w:t>
      </w:r>
      <w:r w:rsidRPr="005D49F0">
        <w:rPr>
          <w:bCs/>
        </w:rPr>
        <w:t>.</w:t>
      </w:r>
      <w:bookmarkEnd w:id="32"/>
      <w:r w:rsidR="00AD7451" w:rsidRPr="005D49F0">
        <w:rPr>
          <w:bCs/>
          <w:noProof/>
        </w:rPr>
        <w:t>1</w:t>
      </w:r>
    </w:p>
    <w:tbl>
      <w:tblPr>
        <w:tblW w:w="4885" w:type="pct"/>
        <w:jc w:val="center"/>
        <w:shd w:val="clear" w:color="auto" w:fill="FFFFFF"/>
        <w:tblCellMar>
          <w:left w:w="28" w:type="dxa"/>
          <w:right w:w="28" w:type="dxa"/>
        </w:tblCellMar>
        <w:tblLook w:val="0000" w:firstRow="0" w:lastRow="0" w:firstColumn="0" w:lastColumn="0" w:noHBand="0" w:noVBand="0"/>
      </w:tblPr>
      <w:tblGrid>
        <w:gridCol w:w="4503"/>
        <w:gridCol w:w="1403"/>
        <w:gridCol w:w="1370"/>
        <w:gridCol w:w="1855"/>
      </w:tblGrid>
      <w:tr w:rsidR="003628B0" w:rsidRPr="005D49F0" w14:paraId="2F2F6140" w14:textId="77777777" w:rsidTr="00824C8B">
        <w:trPr>
          <w:trHeight w:val="20"/>
          <w:tblHeader/>
          <w:jc w:val="center"/>
        </w:trPr>
        <w:tc>
          <w:tcPr>
            <w:tcW w:w="2466" w:type="pct"/>
            <w:vMerge w:val="restart"/>
            <w:tcBorders>
              <w:top w:val="single" w:sz="4" w:space="0" w:color="auto"/>
              <w:left w:val="single" w:sz="4" w:space="0" w:color="auto"/>
              <w:bottom w:val="single" w:sz="6" w:space="0" w:color="auto"/>
              <w:right w:val="single" w:sz="4" w:space="0" w:color="auto"/>
            </w:tcBorders>
            <w:shd w:val="clear" w:color="auto" w:fill="FFFFFF"/>
            <w:vAlign w:val="center"/>
          </w:tcPr>
          <w:p w14:paraId="4D4C7D6C" w14:textId="77777777" w:rsidR="003628B0" w:rsidRPr="003628B0" w:rsidRDefault="003628B0" w:rsidP="0074407D">
            <w:pPr>
              <w:shd w:val="clear" w:color="auto" w:fill="FFFFFF"/>
              <w:spacing w:before="0" w:after="0" w:line="240" w:lineRule="auto"/>
              <w:ind w:right="0" w:firstLine="0"/>
              <w:jc w:val="center"/>
              <w:rPr>
                <w:rFonts w:cs="Times New Roman"/>
                <w:szCs w:val="24"/>
              </w:rPr>
            </w:pPr>
            <w:r w:rsidRPr="003628B0">
              <w:rPr>
                <w:rFonts w:cs="Times New Roman"/>
                <w:szCs w:val="24"/>
              </w:rPr>
              <w:t>Наименование помещения</w:t>
            </w:r>
          </w:p>
        </w:tc>
        <w:tc>
          <w:tcPr>
            <w:tcW w:w="2534" w:type="pct"/>
            <w:gridSpan w:val="3"/>
            <w:tcBorders>
              <w:top w:val="single" w:sz="4" w:space="0" w:color="auto"/>
              <w:left w:val="single" w:sz="4" w:space="0" w:color="auto"/>
              <w:bottom w:val="single" w:sz="6" w:space="0" w:color="auto"/>
              <w:right w:val="single" w:sz="4" w:space="0" w:color="auto"/>
            </w:tcBorders>
            <w:shd w:val="clear" w:color="auto" w:fill="FFFFFF"/>
            <w:vAlign w:val="center"/>
          </w:tcPr>
          <w:p w14:paraId="0A746ABC" w14:textId="77777777" w:rsidR="003628B0" w:rsidRPr="003628B0" w:rsidRDefault="003628B0" w:rsidP="0074407D">
            <w:pPr>
              <w:shd w:val="clear" w:color="auto" w:fill="FFFFFF"/>
              <w:spacing w:before="0" w:after="0" w:line="240" w:lineRule="auto"/>
              <w:jc w:val="center"/>
              <w:rPr>
                <w:rFonts w:cs="Times New Roman"/>
                <w:szCs w:val="24"/>
              </w:rPr>
            </w:pPr>
            <w:r w:rsidRPr="003628B0">
              <w:rPr>
                <w:rFonts w:cs="Times New Roman"/>
                <w:szCs w:val="24"/>
              </w:rPr>
              <w:t>Площадь, м</w:t>
            </w:r>
            <w:r w:rsidRPr="003628B0">
              <w:rPr>
                <w:rFonts w:cs="Times New Roman"/>
                <w:szCs w:val="24"/>
                <w:vertAlign w:val="superscript"/>
              </w:rPr>
              <w:t>2</w:t>
            </w:r>
            <w:r w:rsidRPr="003628B0">
              <w:rPr>
                <w:rFonts w:cs="Times New Roman"/>
                <w:szCs w:val="24"/>
              </w:rPr>
              <w:t>, не менее</w:t>
            </w:r>
          </w:p>
        </w:tc>
      </w:tr>
      <w:tr w:rsidR="003628B0" w:rsidRPr="00912DD9" w14:paraId="33B3E7C4" w14:textId="77777777" w:rsidTr="00824C8B">
        <w:trPr>
          <w:trHeight w:val="20"/>
          <w:tblHeader/>
          <w:jc w:val="center"/>
        </w:trPr>
        <w:tc>
          <w:tcPr>
            <w:tcW w:w="2466" w:type="pct"/>
            <w:vMerge/>
            <w:tcBorders>
              <w:top w:val="single" w:sz="4" w:space="0" w:color="auto"/>
              <w:left w:val="single" w:sz="4" w:space="0" w:color="auto"/>
              <w:bottom w:val="single" w:sz="6" w:space="0" w:color="auto"/>
              <w:right w:val="single" w:sz="4" w:space="0" w:color="auto"/>
            </w:tcBorders>
            <w:shd w:val="clear" w:color="auto" w:fill="FFFFFF"/>
            <w:vAlign w:val="center"/>
          </w:tcPr>
          <w:p w14:paraId="47B29B82" w14:textId="77777777" w:rsidR="003628B0" w:rsidRPr="003628B0" w:rsidRDefault="003628B0" w:rsidP="0074407D">
            <w:pPr>
              <w:spacing w:before="0" w:after="0" w:line="240" w:lineRule="auto"/>
              <w:ind w:right="0" w:firstLine="0"/>
              <w:rPr>
                <w:rFonts w:cs="Times New Roman"/>
                <w:szCs w:val="24"/>
              </w:rPr>
            </w:pPr>
          </w:p>
        </w:tc>
        <w:tc>
          <w:tcPr>
            <w:tcW w:w="1518" w:type="pct"/>
            <w:gridSpan w:val="2"/>
            <w:tcBorders>
              <w:top w:val="single" w:sz="6" w:space="0" w:color="auto"/>
              <w:left w:val="single" w:sz="4" w:space="0" w:color="auto"/>
              <w:bottom w:val="single" w:sz="6" w:space="0" w:color="auto"/>
              <w:right w:val="single" w:sz="4" w:space="0" w:color="auto"/>
            </w:tcBorders>
            <w:shd w:val="clear" w:color="auto" w:fill="FFFFFF"/>
          </w:tcPr>
          <w:p w14:paraId="2A049A1A" w14:textId="77777777" w:rsidR="003628B0" w:rsidRPr="003628B0" w:rsidRDefault="003628B0" w:rsidP="0074407D">
            <w:pPr>
              <w:shd w:val="clear" w:color="auto" w:fill="FFFFFF"/>
              <w:spacing w:before="0" w:after="0" w:line="240" w:lineRule="auto"/>
              <w:ind w:right="0" w:firstLine="52"/>
              <w:jc w:val="center"/>
              <w:rPr>
                <w:rFonts w:cs="Times New Roman"/>
                <w:szCs w:val="24"/>
              </w:rPr>
            </w:pPr>
            <w:r w:rsidRPr="003628B0">
              <w:rPr>
                <w:rFonts w:cs="Times New Roman"/>
                <w:szCs w:val="24"/>
              </w:rPr>
              <w:t>на одного обучающегося</w:t>
            </w:r>
          </w:p>
        </w:tc>
        <w:tc>
          <w:tcPr>
            <w:tcW w:w="1016" w:type="pct"/>
            <w:vMerge w:val="restart"/>
            <w:tcBorders>
              <w:top w:val="single" w:sz="6" w:space="0" w:color="auto"/>
              <w:left w:val="single" w:sz="4" w:space="0" w:color="auto"/>
              <w:bottom w:val="single" w:sz="6" w:space="0" w:color="auto"/>
              <w:right w:val="single" w:sz="4" w:space="0" w:color="auto"/>
            </w:tcBorders>
            <w:shd w:val="clear" w:color="auto" w:fill="FFFFFF"/>
            <w:vAlign w:val="center"/>
          </w:tcPr>
          <w:p w14:paraId="0D98A30D" w14:textId="77777777" w:rsidR="003628B0" w:rsidRPr="003628B0" w:rsidRDefault="003628B0" w:rsidP="0074407D">
            <w:pPr>
              <w:shd w:val="clear" w:color="auto" w:fill="FFFFFF"/>
              <w:spacing w:before="0" w:after="0" w:line="240" w:lineRule="auto"/>
              <w:ind w:right="0" w:firstLine="0"/>
              <w:jc w:val="center"/>
              <w:rPr>
                <w:rFonts w:cs="Times New Roman"/>
                <w:szCs w:val="24"/>
              </w:rPr>
            </w:pPr>
            <w:r w:rsidRPr="003628B0">
              <w:rPr>
                <w:rFonts w:cs="Times New Roman"/>
                <w:szCs w:val="24"/>
              </w:rPr>
              <w:t>одного помещения*</w:t>
            </w:r>
          </w:p>
        </w:tc>
      </w:tr>
      <w:tr w:rsidR="003628B0" w:rsidRPr="00912DD9" w14:paraId="7D50EAE5" w14:textId="77777777" w:rsidTr="00824C8B">
        <w:trPr>
          <w:trHeight w:val="20"/>
          <w:tblHeader/>
          <w:jc w:val="center"/>
        </w:trPr>
        <w:tc>
          <w:tcPr>
            <w:tcW w:w="2466" w:type="pct"/>
            <w:vMerge/>
            <w:tcBorders>
              <w:top w:val="single" w:sz="4" w:space="0" w:color="auto"/>
              <w:left w:val="single" w:sz="4" w:space="0" w:color="auto"/>
              <w:bottom w:val="double" w:sz="4" w:space="0" w:color="auto"/>
              <w:right w:val="single" w:sz="4" w:space="0" w:color="auto"/>
            </w:tcBorders>
            <w:shd w:val="clear" w:color="auto" w:fill="FFFFFF"/>
            <w:vAlign w:val="center"/>
          </w:tcPr>
          <w:p w14:paraId="17CF0CF8" w14:textId="77777777" w:rsidR="003628B0" w:rsidRPr="003628B0" w:rsidRDefault="003628B0" w:rsidP="0074407D">
            <w:pPr>
              <w:spacing w:before="0" w:after="0" w:line="240" w:lineRule="auto"/>
              <w:ind w:right="0" w:firstLine="0"/>
              <w:rPr>
                <w:rFonts w:cs="Times New Roman"/>
                <w:szCs w:val="24"/>
              </w:rPr>
            </w:pPr>
          </w:p>
        </w:tc>
        <w:tc>
          <w:tcPr>
            <w:tcW w:w="768" w:type="pct"/>
            <w:tcBorders>
              <w:top w:val="single" w:sz="6" w:space="0" w:color="auto"/>
              <w:left w:val="single" w:sz="4" w:space="0" w:color="auto"/>
              <w:bottom w:val="double" w:sz="4" w:space="0" w:color="auto"/>
              <w:right w:val="single" w:sz="4" w:space="0" w:color="auto"/>
            </w:tcBorders>
            <w:shd w:val="clear" w:color="auto" w:fill="FFFFFF"/>
          </w:tcPr>
          <w:p w14:paraId="7D31337F" w14:textId="77777777" w:rsidR="003628B0" w:rsidRPr="003628B0" w:rsidRDefault="003628B0" w:rsidP="0074407D">
            <w:pPr>
              <w:pStyle w:val="ad"/>
              <w:spacing w:line="240" w:lineRule="auto"/>
              <w:ind w:right="25" w:firstLine="0"/>
              <w:jc w:val="center"/>
              <w:rPr>
                <w:rFonts w:ascii="Times New Roman" w:eastAsia="Calibri" w:hAnsi="Times New Roman" w:cs="Times New Roman"/>
                <w:strike/>
                <w:lang w:eastAsia="en-US"/>
              </w:rPr>
            </w:pPr>
            <w:r w:rsidRPr="003628B0">
              <w:rPr>
                <w:rFonts w:ascii="Times New Roman" w:eastAsia="Calibri" w:hAnsi="Times New Roman" w:cs="Times New Roman"/>
                <w:lang w:eastAsia="en-US"/>
              </w:rPr>
              <w:t>классная группа</w:t>
            </w:r>
          </w:p>
        </w:tc>
        <w:tc>
          <w:tcPr>
            <w:tcW w:w="750" w:type="pct"/>
            <w:tcBorders>
              <w:top w:val="single" w:sz="6" w:space="0" w:color="auto"/>
              <w:left w:val="single" w:sz="4" w:space="0" w:color="auto"/>
              <w:bottom w:val="double" w:sz="4" w:space="0" w:color="auto"/>
              <w:right w:val="single" w:sz="4" w:space="0" w:color="auto"/>
            </w:tcBorders>
            <w:shd w:val="clear" w:color="auto" w:fill="FFFFFF"/>
          </w:tcPr>
          <w:p w14:paraId="6391922F" w14:textId="77777777" w:rsidR="003628B0" w:rsidRPr="003628B0" w:rsidRDefault="003628B0" w:rsidP="0074407D">
            <w:pPr>
              <w:pStyle w:val="ad"/>
              <w:spacing w:line="240" w:lineRule="auto"/>
              <w:ind w:right="25" w:firstLine="0"/>
              <w:jc w:val="center"/>
              <w:rPr>
                <w:rFonts w:ascii="Times New Roman" w:eastAsia="Calibri" w:hAnsi="Times New Roman" w:cs="Times New Roman"/>
                <w:strike/>
                <w:lang w:eastAsia="en-US"/>
              </w:rPr>
            </w:pPr>
            <w:r w:rsidRPr="003628B0">
              <w:rPr>
                <w:rFonts w:ascii="Times New Roman" w:eastAsia="Calibri" w:hAnsi="Times New Roman" w:cs="Times New Roman"/>
                <w:lang w:eastAsia="en-US"/>
              </w:rPr>
              <w:t>половина классной группы</w:t>
            </w:r>
          </w:p>
        </w:tc>
        <w:tc>
          <w:tcPr>
            <w:tcW w:w="0" w:type="auto"/>
            <w:vMerge/>
            <w:tcBorders>
              <w:top w:val="single" w:sz="6" w:space="0" w:color="auto"/>
              <w:left w:val="single" w:sz="4" w:space="0" w:color="auto"/>
              <w:bottom w:val="double" w:sz="4" w:space="0" w:color="auto"/>
              <w:right w:val="single" w:sz="4" w:space="0" w:color="auto"/>
            </w:tcBorders>
            <w:shd w:val="clear" w:color="auto" w:fill="FFFFFF"/>
            <w:vAlign w:val="center"/>
          </w:tcPr>
          <w:p w14:paraId="62A20970" w14:textId="77777777" w:rsidR="003628B0" w:rsidRPr="003628B0" w:rsidRDefault="003628B0" w:rsidP="0074407D">
            <w:pPr>
              <w:spacing w:before="0" w:after="0" w:line="240" w:lineRule="auto"/>
              <w:rPr>
                <w:rFonts w:cs="Times New Roman"/>
                <w:szCs w:val="24"/>
              </w:rPr>
            </w:pPr>
          </w:p>
        </w:tc>
      </w:tr>
      <w:tr w:rsidR="00824C8B" w:rsidRPr="00912DD9" w14:paraId="2D5183FB" w14:textId="77777777" w:rsidTr="00824C8B">
        <w:trPr>
          <w:trHeight w:val="20"/>
          <w:jc w:val="center"/>
        </w:trPr>
        <w:tc>
          <w:tcPr>
            <w:tcW w:w="2466" w:type="pct"/>
            <w:tcBorders>
              <w:top w:val="double" w:sz="4" w:space="0" w:color="auto"/>
              <w:left w:val="single" w:sz="4" w:space="0" w:color="auto"/>
              <w:bottom w:val="single" w:sz="6" w:space="0" w:color="auto"/>
              <w:right w:val="single" w:sz="4" w:space="0" w:color="auto"/>
            </w:tcBorders>
            <w:shd w:val="clear" w:color="auto" w:fill="FFFFFF"/>
          </w:tcPr>
          <w:p w14:paraId="245051E6" w14:textId="77777777" w:rsidR="00824C8B" w:rsidRPr="003628B0" w:rsidRDefault="00824C8B" w:rsidP="00824C8B">
            <w:pPr>
              <w:shd w:val="clear" w:color="auto" w:fill="FFFFFF"/>
              <w:spacing w:before="0" w:after="0" w:line="240" w:lineRule="auto"/>
              <w:ind w:right="0" w:firstLine="0"/>
              <w:jc w:val="left"/>
              <w:rPr>
                <w:rFonts w:cs="Times New Roman"/>
                <w:szCs w:val="24"/>
              </w:rPr>
            </w:pPr>
            <w:r w:rsidRPr="003628B0">
              <w:rPr>
                <w:rFonts w:cs="Times New Roman"/>
                <w:szCs w:val="24"/>
              </w:rPr>
              <w:t>Кабинет естествознания</w:t>
            </w:r>
          </w:p>
        </w:tc>
        <w:tc>
          <w:tcPr>
            <w:tcW w:w="768" w:type="pct"/>
            <w:tcBorders>
              <w:top w:val="double" w:sz="4" w:space="0" w:color="auto"/>
              <w:left w:val="single" w:sz="4" w:space="0" w:color="auto"/>
              <w:bottom w:val="single" w:sz="6" w:space="0" w:color="auto"/>
              <w:right w:val="single" w:sz="4" w:space="0" w:color="auto"/>
            </w:tcBorders>
            <w:shd w:val="clear" w:color="auto" w:fill="FFFFFF"/>
            <w:vAlign w:val="bottom"/>
          </w:tcPr>
          <w:p w14:paraId="38629E07" w14:textId="61B667A5" w:rsidR="00824C8B" w:rsidRPr="00824C8B" w:rsidRDefault="00824C8B" w:rsidP="00824C8B">
            <w:pPr>
              <w:pStyle w:val="ad"/>
              <w:spacing w:line="240" w:lineRule="auto"/>
              <w:ind w:right="0" w:firstLine="0"/>
              <w:jc w:val="center"/>
              <w:rPr>
                <w:rFonts w:ascii="Times New Roman" w:hAnsi="Times New Roman" w:cs="Times New Roman"/>
              </w:rPr>
            </w:pPr>
            <w:r w:rsidRPr="00824C8B">
              <w:rPr>
                <w:rFonts w:ascii="Times New Roman" w:hAnsi="Times New Roman" w:cs="Times New Roman"/>
              </w:rPr>
              <w:t>3,0</w:t>
            </w:r>
          </w:p>
        </w:tc>
        <w:tc>
          <w:tcPr>
            <w:tcW w:w="750" w:type="pct"/>
            <w:tcBorders>
              <w:top w:val="double" w:sz="4" w:space="0" w:color="auto"/>
              <w:left w:val="single" w:sz="4" w:space="0" w:color="auto"/>
              <w:bottom w:val="single" w:sz="6" w:space="0" w:color="auto"/>
              <w:right w:val="single" w:sz="4" w:space="0" w:color="auto"/>
            </w:tcBorders>
            <w:shd w:val="clear" w:color="auto" w:fill="FFFFFF"/>
            <w:vAlign w:val="bottom"/>
          </w:tcPr>
          <w:p w14:paraId="3A55323C" w14:textId="497752B6" w:rsidR="00824C8B" w:rsidRPr="00824C8B" w:rsidRDefault="00824C8B" w:rsidP="00824C8B">
            <w:pPr>
              <w:shd w:val="clear" w:color="auto" w:fill="FFFFFF"/>
              <w:spacing w:before="0" w:after="0" w:line="240" w:lineRule="auto"/>
              <w:ind w:right="0" w:firstLine="13"/>
              <w:jc w:val="center"/>
              <w:rPr>
                <w:rFonts w:cs="Times New Roman"/>
                <w:szCs w:val="24"/>
              </w:rPr>
            </w:pPr>
            <w:r w:rsidRPr="00824C8B">
              <w:rPr>
                <w:rFonts w:cs="Times New Roman"/>
                <w:szCs w:val="24"/>
              </w:rPr>
              <w:t>–</w:t>
            </w:r>
          </w:p>
        </w:tc>
        <w:tc>
          <w:tcPr>
            <w:tcW w:w="1016" w:type="pct"/>
            <w:tcBorders>
              <w:top w:val="double" w:sz="4" w:space="0" w:color="auto"/>
              <w:left w:val="single" w:sz="4" w:space="0" w:color="auto"/>
              <w:bottom w:val="single" w:sz="6" w:space="0" w:color="auto"/>
              <w:right w:val="single" w:sz="4" w:space="0" w:color="auto"/>
            </w:tcBorders>
            <w:shd w:val="clear" w:color="auto" w:fill="FFFFFF"/>
            <w:vAlign w:val="bottom"/>
          </w:tcPr>
          <w:p w14:paraId="7174EA68" w14:textId="63D433F0" w:rsidR="00824C8B" w:rsidRPr="00824C8B" w:rsidRDefault="00824C8B" w:rsidP="00824C8B">
            <w:pPr>
              <w:shd w:val="clear" w:color="auto" w:fill="FFFFFF"/>
              <w:spacing w:before="0" w:after="0" w:line="240" w:lineRule="auto"/>
              <w:ind w:right="0" w:firstLine="0"/>
              <w:jc w:val="center"/>
              <w:rPr>
                <w:rFonts w:cs="Times New Roman"/>
                <w:szCs w:val="24"/>
              </w:rPr>
            </w:pPr>
            <w:r w:rsidRPr="00824C8B">
              <w:rPr>
                <w:rFonts w:cs="Times New Roman"/>
                <w:szCs w:val="24"/>
              </w:rPr>
              <w:t>–</w:t>
            </w:r>
          </w:p>
        </w:tc>
      </w:tr>
      <w:tr w:rsidR="00824C8B" w:rsidRPr="00912DD9" w14:paraId="0425D128" w14:textId="77777777" w:rsidTr="00824C8B">
        <w:trPr>
          <w:trHeight w:val="20"/>
          <w:jc w:val="center"/>
        </w:trPr>
        <w:tc>
          <w:tcPr>
            <w:tcW w:w="2466" w:type="pct"/>
            <w:tcBorders>
              <w:top w:val="single" w:sz="6" w:space="0" w:color="auto"/>
              <w:left w:val="single" w:sz="4" w:space="0" w:color="auto"/>
              <w:bottom w:val="single" w:sz="6" w:space="0" w:color="auto"/>
              <w:right w:val="single" w:sz="4" w:space="0" w:color="auto"/>
            </w:tcBorders>
            <w:shd w:val="clear" w:color="auto" w:fill="FFFFFF"/>
          </w:tcPr>
          <w:p w14:paraId="2B40F2C0" w14:textId="77777777" w:rsidR="00824C8B" w:rsidRPr="003628B0" w:rsidRDefault="00824C8B" w:rsidP="00824C8B">
            <w:pPr>
              <w:shd w:val="clear" w:color="auto" w:fill="FFFFFF"/>
              <w:spacing w:before="0" w:after="0" w:line="240" w:lineRule="auto"/>
              <w:ind w:right="0" w:firstLine="322"/>
              <w:jc w:val="left"/>
              <w:rPr>
                <w:rFonts w:cs="Times New Roman"/>
                <w:szCs w:val="24"/>
              </w:rPr>
            </w:pPr>
            <w:r w:rsidRPr="003628B0">
              <w:rPr>
                <w:rFonts w:cs="Times New Roman"/>
                <w:szCs w:val="24"/>
              </w:rPr>
              <w:t>- лаборантская-практикум по физике</w:t>
            </w:r>
          </w:p>
        </w:tc>
        <w:tc>
          <w:tcPr>
            <w:tcW w:w="768" w:type="pct"/>
            <w:tcBorders>
              <w:top w:val="single" w:sz="6" w:space="0" w:color="auto"/>
              <w:left w:val="single" w:sz="4" w:space="0" w:color="auto"/>
              <w:bottom w:val="single" w:sz="6" w:space="0" w:color="auto"/>
              <w:right w:val="single" w:sz="4" w:space="0" w:color="auto"/>
            </w:tcBorders>
            <w:shd w:val="clear" w:color="auto" w:fill="FFFFFF"/>
          </w:tcPr>
          <w:p w14:paraId="75AD7CEC"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c>
          <w:tcPr>
            <w:tcW w:w="750" w:type="pct"/>
            <w:tcBorders>
              <w:top w:val="single" w:sz="6" w:space="0" w:color="auto"/>
              <w:left w:val="single" w:sz="4" w:space="0" w:color="auto"/>
              <w:bottom w:val="single" w:sz="6" w:space="0" w:color="auto"/>
              <w:right w:val="single" w:sz="4" w:space="0" w:color="auto"/>
            </w:tcBorders>
            <w:shd w:val="clear" w:color="auto" w:fill="FFFFFF"/>
          </w:tcPr>
          <w:p w14:paraId="1B9E6D63" w14:textId="77777777" w:rsidR="00824C8B" w:rsidRPr="003628B0" w:rsidRDefault="00824C8B" w:rsidP="00824C8B">
            <w:pPr>
              <w:shd w:val="clear" w:color="auto" w:fill="FFFFFF"/>
              <w:spacing w:before="0" w:after="0" w:line="240" w:lineRule="auto"/>
              <w:ind w:right="0" w:firstLine="13"/>
              <w:jc w:val="center"/>
              <w:rPr>
                <w:rFonts w:cs="Times New Roman"/>
                <w:szCs w:val="24"/>
              </w:rPr>
            </w:pPr>
            <w:r w:rsidRPr="003628B0">
              <w:rPr>
                <w:rFonts w:cs="Times New Roman"/>
                <w:szCs w:val="24"/>
              </w:rPr>
              <w:t>–</w:t>
            </w:r>
          </w:p>
        </w:tc>
        <w:tc>
          <w:tcPr>
            <w:tcW w:w="1016" w:type="pct"/>
            <w:tcBorders>
              <w:top w:val="single" w:sz="6" w:space="0" w:color="auto"/>
              <w:left w:val="single" w:sz="4" w:space="0" w:color="auto"/>
              <w:bottom w:val="single" w:sz="6" w:space="0" w:color="auto"/>
              <w:right w:val="single" w:sz="4" w:space="0" w:color="auto"/>
            </w:tcBorders>
            <w:shd w:val="clear" w:color="auto" w:fill="FFFFFF"/>
          </w:tcPr>
          <w:p w14:paraId="27D727FD"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36</w:t>
            </w:r>
          </w:p>
        </w:tc>
      </w:tr>
      <w:tr w:rsidR="00824C8B" w:rsidRPr="00912DD9" w14:paraId="6085C0B5" w14:textId="77777777" w:rsidTr="00824C8B">
        <w:trPr>
          <w:trHeight w:val="20"/>
          <w:jc w:val="center"/>
        </w:trPr>
        <w:tc>
          <w:tcPr>
            <w:tcW w:w="2466" w:type="pct"/>
            <w:tcBorders>
              <w:top w:val="single" w:sz="6" w:space="0" w:color="auto"/>
              <w:left w:val="single" w:sz="4" w:space="0" w:color="auto"/>
              <w:bottom w:val="single" w:sz="6" w:space="0" w:color="auto"/>
              <w:right w:val="single" w:sz="4" w:space="0" w:color="auto"/>
            </w:tcBorders>
            <w:shd w:val="clear" w:color="auto" w:fill="FFFFFF"/>
          </w:tcPr>
          <w:p w14:paraId="39D5A082" w14:textId="77777777" w:rsidR="00824C8B" w:rsidRPr="003628B0" w:rsidRDefault="00824C8B" w:rsidP="00824C8B">
            <w:pPr>
              <w:shd w:val="clear" w:color="auto" w:fill="FFFFFF"/>
              <w:spacing w:before="0" w:after="0" w:line="240" w:lineRule="auto"/>
              <w:ind w:right="0" w:firstLine="322"/>
              <w:jc w:val="left"/>
              <w:rPr>
                <w:rFonts w:cs="Times New Roman"/>
                <w:szCs w:val="24"/>
              </w:rPr>
            </w:pPr>
            <w:r w:rsidRPr="003628B0">
              <w:rPr>
                <w:rFonts w:cs="Times New Roman"/>
                <w:szCs w:val="24"/>
              </w:rPr>
              <w:t>- лаборантская-практикум по химии</w:t>
            </w:r>
          </w:p>
        </w:tc>
        <w:tc>
          <w:tcPr>
            <w:tcW w:w="768" w:type="pct"/>
            <w:tcBorders>
              <w:top w:val="single" w:sz="6" w:space="0" w:color="auto"/>
              <w:left w:val="single" w:sz="4" w:space="0" w:color="auto"/>
              <w:bottom w:val="single" w:sz="6" w:space="0" w:color="auto"/>
              <w:right w:val="single" w:sz="4" w:space="0" w:color="auto"/>
            </w:tcBorders>
            <w:shd w:val="clear" w:color="auto" w:fill="FFFFFF"/>
          </w:tcPr>
          <w:p w14:paraId="537B5ED0"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c>
          <w:tcPr>
            <w:tcW w:w="750" w:type="pct"/>
            <w:tcBorders>
              <w:top w:val="single" w:sz="6" w:space="0" w:color="auto"/>
              <w:left w:val="single" w:sz="4" w:space="0" w:color="auto"/>
              <w:bottom w:val="single" w:sz="6" w:space="0" w:color="auto"/>
              <w:right w:val="single" w:sz="4" w:space="0" w:color="auto"/>
            </w:tcBorders>
            <w:shd w:val="clear" w:color="auto" w:fill="FFFFFF"/>
          </w:tcPr>
          <w:p w14:paraId="3EF12542" w14:textId="77777777" w:rsidR="00824C8B" w:rsidRPr="003628B0" w:rsidRDefault="00824C8B" w:rsidP="00824C8B">
            <w:pPr>
              <w:shd w:val="clear" w:color="auto" w:fill="FFFFFF"/>
              <w:spacing w:before="0" w:after="0" w:line="240" w:lineRule="auto"/>
              <w:ind w:right="0" w:firstLine="13"/>
              <w:jc w:val="center"/>
              <w:rPr>
                <w:rFonts w:cs="Times New Roman"/>
                <w:szCs w:val="24"/>
              </w:rPr>
            </w:pPr>
            <w:r w:rsidRPr="003628B0">
              <w:rPr>
                <w:rFonts w:cs="Times New Roman"/>
                <w:szCs w:val="24"/>
              </w:rPr>
              <w:t>–</w:t>
            </w:r>
          </w:p>
        </w:tc>
        <w:tc>
          <w:tcPr>
            <w:tcW w:w="1016" w:type="pct"/>
            <w:tcBorders>
              <w:top w:val="single" w:sz="6" w:space="0" w:color="auto"/>
              <w:left w:val="single" w:sz="4" w:space="0" w:color="auto"/>
              <w:bottom w:val="single" w:sz="6" w:space="0" w:color="auto"/>
              <w:right w:val="single" w:sz="4" w:space="0" w:color="auto"/>
            </w:tcBorders>
            <w:shd w:val="clear" w:color="auto" w:fill="FFFFFF"/>
          </w:tcPr>
          <w:p w14:paraId="442F2AB2"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36</w:t>
            </w:r>
          </w:p>
        </w:tc>
      </w:tr>
      <w:tr w:rsidR="00824C8B" w:rsidRPr="00912DD9" w14:paraId="1798222A" w14:textId="77777777" w:rsidTr="00824C8B">
        <w:trPr>
          <w:trHeight w:val="20"/>
          <w:jc w:val="center"/>
        </w:trPr>
        <w:tc>
          <w:tcPr>
            <w:tcW w:w="2466" w:type="pct"/>
            <w:tcBorders>
              <w:top w:val="single" w:sz="6" w:space="0" w:color="auto"/>
              <w:left w:val="single" w:sz="4" w:space="0" w:color="auto"/>
              <w:bottom w:val="single" w:sz="6" w:space="0" w:color="auto"/>
              <w:right w:val="single" w:sz="4" w:space="0" w:color="auto"/>
            </w:tcBorders>
            <w:shd w:val="clear" w:color="auto" w:fill="FFFFFF"/>
          </w:tcPr>
          <w:p w14:paraId="063EDBFD" w14:textId="77777777" w:rsidR="00824C8B" w:rsidRPr="003628B0" w:rsidRDefault="00824C8B" w:rsidP="00824C8B">
            <w:pPr>
              <w:shd w:val="clear" w:color="auto" w:fill="FFFFFF"/>
              <w:spacing w:before="0" w:after="0" w:line="240" w:lineRule="auto"/>
              <w:ind w:right="0" w:firstLine="322"/>
              <w:jc w:val="left"/>
              <w:rPr>
                <w:rFonts w:cs="Times New Roman"/>
                <w:szCs w:val="24"/>
              </w:rPr>
            </w:pPr>
            <w:r w:rsidRPr="003628B0">
              <w:rPr>
                <w:rFonts w:cs="Times New Roman"/>
                <w:szCs w:val="24"/>
              </w:rPr>
              <w:t>лаборантская-практикум по биологии</w:t>
            </w:r>
          </w:p>
        </w:tc>
        <w:tc>
          <w:tcPr>
            <w:tcW w:w="768" w:type="pct"/>
            <w:tcBorders>
              <w:top w:val="single" w:sz="6" w:space="0" w:color="auto"/>
              <w:left w:val="single" w:sz="4" w:space="0" w:color="auto"/>
              <w:bottom w:val="single" w:sz="6" w:space="0" w:color="auto"/>
              <w:right w:val="single" w:sz="4" w:space="0" w:color="auto"/>
            </w:tcBorders>
            <w:shd w:val="clear" w:color="auto" w:fill="FFFFFF"/>
          </w:tcPr>
          <w:p w14:paraId="348A3288"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c>
          <w:tcPr>
            <w:tcW w:w="750" w:type="pct"/>
            <w:tcBorders>
              <w:top w:val="single" w:sz="6" w:space="0" w:color="auto"/>
              <w:left w:val="single" w:sz="4" w:space="0" w:color="auto"/>
              <w:bottom w:val="single" w:sz="6" w:space="0" w:color="auto"/>
              <w:right w:val="single" w:sz="4" w:space="0" w:color="auto"/>
            </w:tcBorders>
            <w:shd w:val="clear" w:color="auto" w:fill="FFFFFF"/>
          </w:tcPr>
          <w:p w14:paraId="34C15908" w14:textId="77777777" w:rsidR="00824C8B" w:rsidRPr="003628B0" w:rsidRDefault="00824C8B" w:rsidP="00824C8B">
            <w:pPr>
              <w:shd w:val="clear" w:color="auto" w:fill="FFFFFF"/>
              <w:spacing w:before="0" w:after="0" w:line="240" w:lineRule="auto"/>
              <w:ind w:right="0" w:firstLine="13"/>
              <w:jc w:val="center"/>
              <w:rPr>
                <w:rFonts w:cs="Times New Roman"/>
                <w:szCs w:val="24"/>
              </w:rPr>
            </w:pPr>
            <w:r w:rsidRPr="003628B0">
              <w:rPr>
                <w:rFonts w:cs="Times New Roman"/>
                <w:szCs w:val="24"/>
              </w:rPr>
              <w:t>–</w:t>
            </w:r>
          </w:p>
        </w:tc>
        <w:tc>
          <w:tcPr>
            <w:tcW w:w="1016" w:type="pct"/>
            <w:tcBorders>
              <w:top w:val="single" w:sz="6" w:space="0" w:color="auto"/>
              <w:left w:val="single" w:sz="4" w:space="0" w:color="auto"/>
              <w:bottom w:val="single" w:sz="6" w:space="0" w:color="auto"/>
              <w:right w:val="single" w:sz="4" w:space="0" w:color="auto"/>
            </w:tcBorders>
            <w:shd w:val="clear" w:color="auto" w:fill="FFFFFF"/>
          </w:tcPr>
          <w:p w14:paraId="788168A3"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36</w:t>
            </w:r>
          </w:p>
        </w:tc>
      </w:tr>
      <w:tr w:rsidR="00824C8B" w:rsidRPr="00912DD9" w14:paraId="218DC341" w14:textId="77777777" w:rsidTr="00824C8B">
        <w:trPr>
          <w:trHeight w:val="20"/>
          <w:jc w:val="center"/>
        </w:trPr>
        <w:tc>
          <w:tcPr>
            <w:tcW w:w="2466" w:type="pct"/>
            <w:tcBorders>
              <w:top w:val="single" w:sz="6" w:space="0" w:color="auto"/>
              <w:left w:val="single" w:sz="4" w:space="0" w:color="auto"/>
              <w:bottom w:val="single" w:sz="6" w:space="0" w:color="auto"/>
              <w:right w:val="single" w:sz="4" w:space="0" w:color="auto"/>
            </w:tcBorders>
            <w:shd w:val="clear" w:color="auto" w:fill="FFFFFF"/>
          </w:tcPr>
          <w:p w14:paraId="22CDE184" w14:textId="77777777" w:rsidR="00824C8B" w:rsidRPr="00824C8B" w:rsidRDefault="00824C8B" w:rsidP="00824C8B">
            <w:pPr>
              <w:shd w:val="clear" w:color="auto" w:fill="FFFFFF"/>
              <w:adjustRightInd w:val="0"/>
              <w:spacing w:before="0" w:after="0" w:line="240" w:lineRule="auto"/>
              <w:ind w:left="0" w:right="0" w:firstLine="0"/>
              <w:jc w:val="left"/>
              <w:rPr>
                <w:rFonts w:cs="Times New Roman"/>
                <w:bCs/>
                <w:szCs w:val="24"/>
              </w:rPr>
            </w:pPr>
            <w:r w:rsidRPr="00824C8B">
              <w:rPr>
                <w:rFonts w:cs="Times New Roman"/>
                <w:szCs w:val="24"/>
              </w:rPr>
              <w:t xml:space="preserve">Учебные кабинеты по естественным наукам (физика, химия, биология): </w:t>
            </w:r>
          </w:p>
          <w:p w14:paraId="78F0EEB9" w14:textId="4F51379B" w:rsidR="00824C8B" w:rsidRPr="00824C8B" w:rsidRDefault="00824C8B" w:rsidP="00824C8B">
            <w:pPr>
              <w:shd w:val="clear" w:color="auto" w:fill="FFFFFF"/>
              <w:spacing w:before="0" w:after="0" w:line="240" w:lineRule="auto"/>
              <w:ind w:left="0" w:right="0" w:firstLine="322"/>
              <w:jc w:val="left"/>
              <w:rPr>
                <w:rFonts w:cs="Times New Roman"/>
                <w:szCs w:val="24"/>
              </w:rPr>
            </w:pPr>
            <w:r w:rsidRPr="00824C8B">
              <w:rPr>
                <w:rFonts w:cs="Times New Roman"/>
                <w:szCs w:val="24"/>
              </w:rPr>
              <w:t>- лаборатория (лекционное помещение) на каждый предмет</w:t>
            </w:r>
          </w:p>
        </w:tc>
        <w:tc>
          <w:tcPr>
            <w:tcW w:w="768" w:type="pct"/>
            <w:tcBorders>
              <w:top w:val="single" w:sz="6" w:space="0" w:color="auto"/>
              <w:left w:val="single" w:sz="4" w:space="0" w:color="auto"/>
              <w:bottom w:val="single" w:sz="6" w:space="0" w:color="auto"/>
              <w:right w:val="single" w:sz="4" w:space="0" w:color="auto"/>
            </w:tcBorders>
            <w:shd w:val="clear" w:color="auto" w:fill="FFFFFF"/>
            <w:vAlign w:val="bottom"/>
          </w:tcPr>
          <w:p w14:paraId="18EC37B5" w14:textId="164E8472" w:rsidR="00824C8B" w:rsidRPr="00824C8B" w:rsidRDefault="00824C8B" w:rsidP="00824C8B">
            <w:pPr>
              <w:shd w:val="clear" w:color="auto" w:fill="FFFFFF"/>
              <w:spacing w:before="0" w:after="0" w:line="240" w:lineRule="auto"/>
              <w:ind w:left="0" w:right="0" w:firstLine="0"/>
              <w:jc w:val="center"/>
              <w:rPr>
                <w:rFonts w:cs="Times New Roman"/>
                <w:szCs w:val="24"/>
              </w:rPr>
            </w:pPr>
            <w:r w:rsidRPr="00824C8B">
              <w:rPr>
                <w:rFonts w:cs="Times New Roman"/>
                <w:szCs w:val="24"/>
              </w:rPr>
              <w:t>3,0</w:t>
            </w:r>
          </w:p>
        </w:tc>
        <w:tc>
          <w:tcPr>
            <w:tcW w:w="750" w:type="pct"/>
            <w:tcBorders>
              <w:top w:val="single" w:sz="6" w:space="0" w:color="auto"/>
              <w:left w:val="single" w:sz="4" w:space="0" w:color="auto"/>
              <w:bottom w:val="single" w:sz="6" w:space="0" w:color="auto"/>
              <w:right w:val="single" w:sz="4" w:space="0" w:color="auto"/>
            </w:tcBorders>
            <w:shd w:val="clear" w:color="auto" w:fill="FFFFFF"/>
            <w:vAlign w:val="bottom"/>
          </w:tcPr>
          <w:p w14:paraId="3921CB75" w14:textId="5B34212F" w:rsidR="00824C8B" w:rsidRPr="00824C8B" w:rsidRDefault="00824C8B" w:rsidP="00824C8B">
            <w:pPr>
              <w:shd w:val="clear" w:color="auto" w:fill="FFFFFF"/>
              <w:spacing w:before="0" w:after="0" w:line="240" w:lineRule="auto"/>
              <w:ind w:left="0" w:right="0" w:firstLine="0"/>
              <w:jc w:val="center"/>
              <w:rPr>
                <w:rFonts w:cs="Times New Roman"/>
                <w:szCs w:val="24"/>
              </w:rPr>
            </w:pPr>
            <w:r w:rsidRPr="00824C8B">
              <w:rPr>
                <w:rFonts w:cs="Times New Roman"/>
                <w:szCs w:val="24"/>
              </w:rPr>
              <w:t>–</w:t>
            </w:r>
          </w:p>
        </w:tc>
        <w:tc>
          <w:tcPr>
            <w:tcW w:w="1016" w:type="pct"/>
            <w:tcBorders>
              <w:top w:val="single" w:sz="6" w:space="0" w:color="auto"/>
              <w:left w:val="single" w:sz="4" w:space="0" w:color="auto"/>
              <w:bottom w:val="single" w:sz="6" w:space="0" w:color="auto"/>
              <w:right w:val="single" w:sz="4" w:space="0" w:color="auto"/>
            </w:tcBorders>
            <w:shd w:val="clear" w:color="auto" w:fill="FFFFFF"/>
            <w:vAlign w:val="bottom"/>
          </w:tcPr>
          <w:p w14:paraId="3B78BA3E" w14:textId="1E7549B2" w:rsidR="00824C8B" w:rsidRPr="00824C8B" w:rsidRDefault="00824C8B" w:rsidP="00824C8B">
            <w:pPr>
              <w:shd w:val="clear" w:color="auto" w:fill="FFFFFF"/>
              <w:spacing w:before="0" w:after="0" w:line="240" w:lineRule="auto"/>
              <w:ind w:left="0" w:right="0" w:firstLine="0"/>
              <w:jc w:val="center"/>
              <w:rPr>
                <w:rFonts w:cs="Times New Roman"/>
                <w:szCs w:val="24"/>
              </w:rPr>
            </w:pPr>
            <w:r w:rsidRPr="00824C8B">
              <w:rPr>
                <w:rFonts w:cs="Times New Roman"/>
                <w:szCs w:val="24"/>
              </w:rPr>
              <w:t>–</w:t>
            </w:r>
          </w:p>
        </w:tc>
      </w:tr>
      <w:tr w:rsidR="00824C8B" w:rsidRPr="00912DD9" w14:paraId="34650903" w14:textId="77777777" w:rsidTr="00824C8B">
        <w:trPr>
          <w:trHeight w:val="20"/>
          <w:jc w:val="center"/>
        </w:trPr>
        <w:tc>
          <w:tcPr>
            <w:tcW w:w="2466" w:type="pct"/>
            <w:tcBorders>
              <w:top w:val="single" w:sz="6" w:space="0" w:color="auto"/>
              <w:left w:val="single" w:sz="4" w:space="0" w:color="auto"/>
              <w:bottom w:val="single" w:sz="6" w:space="0" w:color="auto"/>
              <w:right w:val="single" w:sz="4" w:space="0" w:color="auto"/>
            </w:tcBorders>
            <w:shd w:val="clear" w:color="auto" w:fill="FFFFFF"/>
          </w:tcPr>
          <w:p w14:paraId="56884936" w14:textId="77777777" w:rsidR="00824C8B" w:rsidRPr="003628B0" w:rsidRDefault="00824C8B" w:rsidP="00824C8B">
            <w:pPr>
              <w:shd w:val="clear" w:color="auto" w:fill="FFFFFF"/>
              <w:spacing w:before="0" w:after="0" w:line="240" w:lineRule="auto"/>
              <w:ind w:right="0" w:firstLine="322"/>
              <w:jc w:val="left"/>
              <w:rPr>
                <w:rFonts w:cs="Times New Roman"/>
                <w:szCs w:val="24"/>
              </w:rPr>
            </w:pPr>
            <w:r w:rsidRPr="003628B0">
              <w:rPr>
                <w:rFonts w:cs="Times New Roman"/>
                <w:szCs w:val="24"/>
              </w:rPr>
              <w:t xml:space="preserve">- два практикума на каждый предмет </w:t>
            </w:r>
          </w:p>
        </w:tc>
        <w:tc>
          <w:tcPr>
            <w:tcW w:w="768" w:type="pct"/>
            <w:tcBorders>
              <w:top w:val="single" w:sz="6" w:space="0" w:color="auto"/>
              <w:left w:val="single" w:sz="4" w:space="0" w:color="auto"/>
              <w:bottom w:val="single" w:sz="6" w:space="0" w:color="auto"/>
              <w:right w:val="single" w:sz="4" w:space="0" w:color="auto"/>
            </w:tcBorders>
            <w:shd w:val="clear" w:color="auto" w:fill="FFFFFF"/>
          </w:tcPr>
          <w:p w14:paraId="456D8A16"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c>
          <w:tcPr>
            <w:tcW w:w="750" w:type="pct"/>
            <w:tcBorders>
              <w:top w:val="single" w:sz="6" w:space="0" w:color="auto"/>
              <w:left w:val="single" w:sz="4" w:space="0" w:color="auto"/>
              <w:bottom w:val="single" w:sz="6" w:space="0" w:color="auto"/>
              <w:right w:val="single" w:sz="4" w:space="0" w:color="auto"/>
            </w:tcBorders>
            <w:shd w:val="clear" w:color="auto" w:fill="FFFFFF"/>
          </w:tcPr>
          <w:p w14:paraId="1657564C" w14:textId="77777777" w:rsidR="00824C8B" w:rsidRPr="003628B0" w:rsidRDefault="00824C8B" w:rsidP="00824C8B">
            <w:pPr>
              <w:shd w:val="clear" w:color="auto" w:fill="FFFFFF"/>
              <w:spacing w:before="0" w:after="0" w:line="240" w:lineRule="auto"/>
              <w:ind w:right="0" w:firstLine="13"/>
              <w:jc w:val="center"/>
              <w:rPr>
                <w:rFonts w:cs="Times New Roman"/>
                <w:szCs w:val="24"/>
              </w:rPr>
            </w:pPr>
            <w:r w:rsidRPr="003628B0">
              <w:rPr>
                <w:rFonts w:cs="Times New Roman"/>
                <w:szCs w:val="24"/>
              </w:rPr>
              <w:t>4,5</w:t>
            </w:r>
          </w:p>
        </w:tc>
        <w:tc>
          <w:tcPr>
            <w:tcW w:w="1016" w:type="pct"/>
            <w:tcBorders>
              <w:top w:val="single" w:sz="6" w:space="0" w:color="auto"/>
              <w:left w:val="single" w:sz="4" w:space="0" w:color="auto"/>
              <w:bottom w:val="single" w:sz="6" w:space="0" w:color="auto"/>
              <w:right w:val="single" w:sz="4" w:space="0" w:color="auto"/>
            </w:tcBorders>
            <w:shd w:val="clear" w:color="auto" w:fill="FFFFFF"/>
          </w:tcPr>
          <w:p w14:paraId="2F964F18"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r>
      <w:tr w:rsidR="00824C8B" w:rsidRPr="00912DD9" w14:paraId="3C952B0A" w14:textId="77777777" w:rsidTr="00824C8B">
        <w:trPr>
          <w:trHeight w:val="20"/>
          <w:jc w:val="center"/>
        </w:trPr>
        <w:tc>
          <w:tcPr>
            <w:tcW w:w="2466" w:type="pct"/>
            <w:tcBorders>
              <w:top w:val="single" w:sz="6" w:space="0" w:color="auto"/>
              <w:left w:val="single" w:sz="4" w:space="0" w:color="auto"/>
              <w:bottom w:val="single" w:sz="6" w:space="0" w:color="auto"/>
              <w:right w:val="single" w:sz="4" w:space="0" w:color="auto"/>
            </w:tcBorders>
            <w:shd w:val="clear" w:color="auto" w:fill="FFFFFF"/>
          </w:tcPr>
          <w:p w14:paraId="231781E5" w14:textId="77777777" w:rsidR="00824C8B" w:rsidRPr="003628B0" w:rsidRDefault="00824C8B" w:rsidP="00824C8B">
            <w:pPr>
              <w:shd w:val="clear" w:color="auto" w:fill="FFFFFF"/>
              <w:spacing w:before="0" w:after="0" w:line="240" w:lineRule="auto"/>
              <w:ind w:right="0" w:firstLine="322"/>
              <w:jc w:val="left"/>
              <w:rPr>
                <w:rFonts w:cs="Times New Roman"/>
                <w:szCs w:val="24"/>
              </w:rPr>
            </w:pPr>
            <w:r w:rsidRPr="003628B0">
              <w:rPr>
                <w:rFonts w:cs="Times New Roman"/>
                <w:szCs w:val="24"/>
              </w:rPr>
              <w:t>- лаборантская на каждый предмет</w:t>
            </w:r>
          </w:p>
        </w:tc>
        <w:tc>
          <w:tcPr>
            <w:tcW w:w="768" w:type="pct"/>
            <w:tcBorders>
              <w:top w:val="single" w:sz="6" w:space="0" w:color="auto"/>
              <w:left w:val="single" w:sz="4" w:space="0" w:color="auto"/>
              <w:bottom w:val="single" w:sz="6" w:space="0" w:color="auto"/>
              <w:right w:val="single" w:sz="4" w:space="0" w:color="auto"/>
            </w:tcBorders>
            <w:shd w:val="clear" w:color="auto" w:fill="FFFFFF"/>
          </w:tcPr>
          <w:p w14:paraId="57DF04CF"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c>
          <w:tcPr>
            <w:tcW w:w="750" w:type="pct"/>
            <w:tcBorders>
              <w:top w:val="single" w:sz="6" w:space="0" w:color="auto"/>
              <w:left w:val="single" w:sz="4" w:space="0" w:color="auto"/>
              <w:bottom w:val="single" w:sz="6" w:space="0" w:color="auto"/>
              <w:right w:val="single" w:sz="4" w:space="0" w:color="auto"/>
            </w:tcBorders>
            <w:shd w:val="clear" w:color="auto" w:fill="FFFFFF"/>
          </w:tcPr>
          <w:p w14:paraId="21C85224" w14:textId="77777777" w:rsidR="00824C8B" w:rsidRPr="003628B0" w:rsidRDefault="00824C8B" w:rsidP="00824C8B">
            <w:pPr>
              <w:shd w:val="clear" w:color="auto" w:fill="FFFFFF"/>
              <w:spacing w:before="0" w:after="0" w:line="240" w:lineRule="auto"/>
              <w:ind w:right="0" w:firstLine="13"/>
              <w:jc w:val="center"/>
              <w:rPr>
                <w:rFonts w:cs="Times New Roman"/>
                <w:szCs w:val="24"/>
              </w:rPr>
            </w:pPr>
            <w:r w:rsidRPr="003628B0">
              <w:rPr>
                <w:rFonts w:cs="Times New Roman"/>
                <w:szCs w:val="24"/>
              </w:rPr>
              <w:t>–</w:t>
            </w:r>
          </w:p>
        </w:tc>
        <w:tc>
          <w:tcPr>
            <w:tcW w:w="1016" w:type="pct"/>
            <w:tcBorders>
              <w:top w:val="single" w:sz="6" w:space="0" w:color="auto"/>
              <w:left w:val="single" w:sz="4" w:space="0" w:color="auto"/>
              <w:bottom w:val="single" w:sz="6" w:space="0" w:color="auto"/>
              <w:right w:val="single" w:sz="4" w:space="0" w:color="auto"/>
            </w:tcBorders>
            <w:shd w:val="clear" w:color="auto" w:fill="FFFFFF"/>
          </w:tcPr>
          <w:p w14:paraId="1D03F9DC"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18–32</w:t>
            </w:r>
          </w:p>
        </w:tc>
      </w:tr>
      <w:tr w:rsidR="00824C8B" w:rsidRPr="00912DD9" w14:paraId="02DD3ADC" w14:textId="77777777" w:rsidTr="00824C8B">
        <w:trPr>
          <w:trHeight w:val="20"/>
          <w:jc w:val="center"/>
        </w:trPr>
        <w:tc>
          <w:tcPr>
            <w:tcW w:w="2466" w:type="pct"/>
            <w:tcBorders>
              <w:top w:val="single" w:sz="6" w:space="0" w:color="auto"/>
              <w:left w:val="single" w:sz="4" w:space="0" w:color="auto"/>
              <w:bottom w:val="single" w:sz="6" w:space="0" w:color="auto"/>
              <w:right w:val="single" w:sz="4" w:space="0" w:color="auto"/>
            </w:tcBorders>
            <w:shd w:val="clear" w:color="auto" w:fill="FFFFFF"/>
          </w:tcPr>
          <w:p w14:paraId="41A0E85D" w14:textId="77777777" w:rsidR="00824C8B" w:rsidRPr="003628B0" w:rsidRDefault="00824C8B" w:rsidP="00824C8B">
            <w:pPr>
              <w:shd w:val="clear" w:color="auto" w:fill="FFFFFF"/>
              <w:spacing w:before="0" w:after="0" w:line="240" w:lineRule="auto"/>
              <w:ind w:right="0" w:firstLine="0"/>
              <w:jc w:val="left"/>
              <w:rPr>
                <w:rFonts w:cs="Times New Roman"/>
                <w:szCs w:val="24"/>
              </w:rPr>
            </w:pPr>
            <w:r w:rsidRPr="003628B0">
              <w:rPr>
                <w:rFonts w:cs="Times New Roman"/>
                <w:szCs w:val="24"/>
              </w:rPr>
              <w:t>Специализированные кабинеты:</w:t>
            </w:r>
          </w:p>
          <w:p w14:paraId="54FF076F" w14:textId="77777777" w:rsidR="00824C8B" w:rsidRPr="003628B0" w:rsidRDefault="00824C8B" w:rsidP="00824C8B">
            <w:pPr>
              <w:shd w:val="clear" w:color="auto" w:fill="FFFFFF"/>
              <w:spacing w:before="0" w:after="0" w:line="240" w:lineRule="auto"/>
              <w:ind w:right="0" w:firstLine="322"/>
              <w:jc w:val="left"/>
              <w:rPr>
                <w:rFonts w:cs="Times New Roman"/>
                <w:szCs w:val="24"/>
              </w:rPr>
            </w:pPr>
            <w:r w:rsidRPr="003628B0">
              <w:rPr>
                <w:rFonts w:cs="Times New Roman"/>
                <w:szCs w:val="24"/>
              </w:rPr>
              <w:t xml:space="preserve">- иностранного языка </w:t>
            </w:r>
          </w:p>
        </w:tc>
        <w:tc>
          <w:tcPr>
            <w:tcW w:w="768" w:type="pct"/>
            <w:tcBorders>
              <w:top w:val="single" w:sz="6" w:space="0" w:color="auto"/>
              <w:left w:val="single" w:sz="4" w:space="0" w:color="auto"/>
              <w:bottom w:val="single" w:sz="6" w:space="0" w:color="auto"/>
              <w:right w:val="single" w:sz="4" w:space="0" w:color="auto"/>
            </w:tcBorders>
            <w:shd w:val="clear" w:color="auto" w:fill="FFFFFF"/>
            <w:vAlign w:val="bottom"/>
          </w:tcPr>
          <w:p w14:paraId="56CD0A62"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c>
          <w:tcPr>
            <w:tcW w:w="750" w:type="pct"/>
            <w:tcBorders>
              <w:top w:val="single" w:sz="6" w:space="0" w:color="auto"/>
              <w:left w:val="single" w:sz="4" w:space="0" w:color="auto"/>
              <w:bottom w:val="single" w:sz="6" w:space="0" w:color="auto"/>
              <w:right w:val="single" w:sz="4" w:space="0" w:color="auto"/>
            </w:tcBorders>
            <w:shd w:val="clear" w:color="auto" w:fill="FFFFFF"/>
          </w:tcPr>
          <w:p w14:paraId="1314425F" w14:textId="77777777" w:rsidR="00824C8B" w:rsidRPr="003628B0" w:rsidRDefault="00824C8B" w:rsidP="00824C8B">
            <w:pPr>
              <w:shd w:val="clear" w:color="auto" w:fill="FFFFFF"/>
              <w:spacing w:before="0" w:after="0" w:line="240" w:lineRule="auto"/>
              <w:ind w:right="0" w:firstLine="13"/>
              <w:jc w:val="center"/>
              <w:rPr>
                <w:rFonts w:cs="Times New Roman"/>
                <w:szCs w:val="24"/>
              </w:rPr>
            </w:pPr>
          </w:p>
          <w:p w14:paraId="0B42F827" w14:textId="77777777" w:rsidR="00824C8B" w:rsidRPr="003628B0" w:rsidRDefault="00824C8B" w:rsidP="00824C8B">
            <w:pPr>
              <w:shd w:val="clear" w:color="auto" w:fill="FFFFFF"/>
              <w:spacing w:before="0" w:after="0" w:line="240" w:lineRule="auto"/>
              <w:ind w:right="0" w:firstLine="13"/>
              <w:jc w:val="center"/>
              <w:rPr>
                <w:rFonts w:cs="Times New Roman"/>
                <w:szCs w:val="24"/>
              </w:rPr>
            </w:pPr>
            <w:r w:rsidRPr="003628B0">
              <w:rPr>
                <w:rFonts w:cs="Times New Roman"/>
                <w:szCs w:val="24"/>
              </w:rPr>
              <w:t>3,5</w:t>
            </w:r>
          </w:p>
        </w:tc>
        <w:tc>
          <w:tcPr>
            <w:tcW w:w="1016" w:type="pct"/>
            <w:tcBorders>
              <w:top w:val="single" w:sz="6" w:space="0" w:color="auto"/>
              <w:left w:val="single" w:sz="4" w:space="0" w:color="auto"/>
              <w:bottom w:val="single" w:sz="6" w:space="0" w:color="auto"/>
              <w:right w:val="single" w:sz="4" w:space="0" w:color="auto"/>
            </w:tcBorders>
            <w:shd w:val="clear" w:color="auto" w:fill="FFFFFF"/>
            <w:vAlign w:val="bottom"/>
          </w:tcPr>
          <w:p w14:paraId="2336A824"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r>
      <w:tr w:rsidR="00824C8B" w:rsidRPr="00912DD9" w14:paraId="076C82F4" w14:textId="77777777" w:rsidTr="00824C8B">
        <w:trPr>
          <w:trHeight w:val="20"/>
          <w:jc w:val="center"/>
        </w:trPr>
        <w:tc>
          <w:tcPr>
            <w:tcW w:w="2466" w:type="pct"/>
            <w:tcBorders>
              <w:top w:val="single" w:sz="6" w:space="0" w:color="auto"/>
              <w:left w:val="single" w:sz="4" w:space="0" w:color="auto"/>
              <w:bottom w:val="single" w:sz="6" w:space="0" w:color="auto"/>
              <w:right w:val="single" w:sz="4" w:space="0" w:color="auto"/>
            </w:tcBorders>
            <w:shd w:val="clear" w:color="auto" w:fill="FFFFFF"/>
          </w:tcPr>
          <w:p w14:paraId="7C27ABDC" w14:textId="77777777" w:rsidR="00824C8B" w:rsidRPr="003628B0" w:rsidRDefault="00824C8B" w:rsidP="00824C8B">
            <w:pPr>
              <w:shd w:val="clear" w:color="auto" w:fill="FFFFFF"/>
              <w:spacing w:before="0" w:after="0" w:line="240" w:lineRule="auto"/>
              <w:ind w:right="0" w:firstLine="322"/>
              <w:jc w:val="left"/>
              <w:rPr>
                <w:rFonts w:cs="Times New Roman"/>
                <w:szCs w:val="24"/>
              </w:rPr>
            </w:pPr>
            <w:r w:rsidRPr="003628B0">
              <w:rPr>
                <w:rFonts w:cs="Times New Roman"/>
                <w:szCs w:val="24"/>
              </w:rPr>
              <w:t>- технического черчения</w:t>
            </w:r>
          </w:p>
        </w:tc>
        <w:tc>
          <w:tcPr>
            <w:tcW w:w="768" w:type="pct"/>
            <w:tcBorders>
              <w:top w:val="single" w:sz="6" w:space="0" w:color="auto"/>
              <w:left w:val="single" w:sz="4" w:space="0" w:color="auto"/>
              <w:bottom w:val="single" w:sz="6" w:space="0" w:color="auto"/>
              <w:right w:val="single" w:sz="4" w:space="0" w:color="auto"/>
            </w:tcBorders>
            <w:shd w:val="clear" w:color="auto" w:fill="FFFFFF"/>
          </w:tcPr>
          <w:p w14:paraId="18F921FE" w14:textId="195DA635" w:rsidR="00824C8B" w:rsidRPr="003628B0" w:rsidRDefault="00824C8B" w:rsidP="00824C8B">
            <w:pPr>
              <w:shd w:val="clear" w:color="auto" w:fill="FFFFFF"/>
              <w:spacing w:before="0" w:after="0" w:line="240" w:lineRule="auto"/>
              <w:ind w:right="0" w:firstLine="0"/>
              <w:jc w:val="center"/>
              <w:rPr>
                <w:rFonts w:cs="Times New Roman"/>
                <w:szCs w:val="24"/>
              </w:rPr>
            </w:pPr>
            <w:r w:rsidRPr="005136D6">
              <w:rPr>
                <w:rFonts w:cs="Times New Roman"/>
                <w:szCs w:val="24"/>
              </w:rPr>
              <w:t>–</w:t>
            </w:r>
          </w:p>
        </w:tc>
        <w:tc>
          <w:tcPr>
            <w:tcW w:w="750" w:type="pct"/>
            <w:tcBorders>
              <w:top w:val="single" w:sz="6" w:space="0" w:color="auto"/>
              <w:left w:val="single" w:sz="4" w:space="0" w:color="auto"/>
              <w:bottom w:val="single" w:sz="6" w:space="0" w:color="auto"/>
              <w:right w:val="single" w:sz="4" w:space="0" w:color="auto"/>
            </w:tcBorders>
            <w:shd w:val="clear" w:color="auto" w:fill="FFFFFF"/>
          </w:tcPr>
          <w:p w14:paraId="2899DCA0" w14:textId="6B1B55D6" w:rsidR="00824C8B" w:rsidRPr="003628B0" w:rsidRDefault="00824C8B" w:rsidP="00824C8B">
            <w:pPr>
              <w:shd w:val="clear" w:color="auto" w:fill="FFFFFF"/>
              <w:spacing w:before="0" w:after="0" w:line="240" w:lineRule="auto"/>
              <w:ind w:right="0" w:firstLine="13"/>
              <w:jc w:val="center"/>
              <w:rPr>
                <w:rFonts w:cs="Times New Roman"/>
                <w:szCs w:val="24"/>
              </w:rPr>
            </w:pPr>
            <w:r w:rsidRPr="005136D6">
              <w:rPr>
                <w:rFonts w:cs="Times New Roman"/>
                <w:szCs w:val="24"/>
              </w:rPr>
              <w:t>3,5</w:t>
            </w:r>
          </w:p>
        </w:tc>
        <w:tc>
          <w:tcPr>
            <w:tcW w:w="1016" w:type="pct"/>
            <w:tcBorders>
              <w:top w:val="single" w:sz="6" w:space="0" w:color="auto"/>
              <w:left w:val="single" w:sz="4" w:space="0" w:color="auto"/>
              <w:bottom w:val="single" w:sz="6" w:space="0" w:color="auto"/>
              <w:right w:val="single" w:sz="4" w:space="0" w:color="auto"/>
            </w:tcBorders>
            <w:shd w:val="clear" w:color="auto" w:fill="FFFFFF"/>
          </w:tcPr>
          <w:p w14:paraId="31B1A750" w14:textId="57C693B4" w:rsidR="00824C8B" w:rsidRPr="003628B0" w:rsidRDefault="00824C8B" w:rsidP="00824C8B">
            <w:pPr>
              <w:shd w:val="clear" w:color="auto" w:fill="FFFFFF"/>
              <w:spacing w:before="0" w:after="0" w:line="240" w:lineRule="auto"/>
              <w:ind w:right="0" w:firstLine="0"/>
              <w:jc w:val="center"/>
              <w:rPr>
                <w:rFonts w:cs="Times New Roman"/>
                <w:szCs w:val="24"/>
              </w:rPr>
            </w:pPr>
            <w:r w:rsidRPr="005136D6">
              <w:rPr>
                <w:rFonts w:cs="Times New Roman"/>
                <w:szCs w:val="24"/>
              </w:rPr>
              <w:t>–</w:t>
            </w:r>
          </w:p>
        </w:tc>
      </w:tr>
      <w:tr w:rsidR="00824C8B" w:rsidRPr="00912DD9" w14:paraId="53CF848D" w14:textId="77777777" w:rsidTr="00824C8B">
        <w:trPr>
          <w:trHeight w:val="20"/>
          <w:jc w:val="center"/>
        </w:trPr>
        <w:tc>
          <w:tcPr>
            <w:tcW w:w="2466" w:type="pct"/>
            <w:tcBorders>
              <w:top w:val="single" w:sz="6" w:space="0" w:color="auto"/>
              <w:left w:val="single" w:sz="4" w:space="0" w:color="auto"/>
              <w:bottom w:val="single" w:sz="6" w:space="0" w:color="auto"/>
              <w:right w:val="single" w:sz="4" w:space="0" w:color="auto"/>
            </w:tcBorders>
            <w:shd w:val="clear" w:color="auto" w:fill="FFFFFF"/>
          </w:tcPr>
          <w:p w14:paraId="68E88AC7" w14:textId="77777777" w:rsidR="00824C8B" w:rsidRPr="003628B0" w:rsidRDefault="00824C8B" w:rsidP="00824C8B">
            <w:pPr>
              <w:shd w:val="clear" w:color="auto" w:fill="FFFFFF"/>
              <w:spacing w:before="0" w:after="0" w:line="240" w:lineRule="auto"/>
              <w:ind w:right="0" w:firstLine="322"/>
              <w:jc w:val="left"/>
              <w:rPr>
                <w:rFonts w:cs="Times New Roman"/>
                <w:szCs w:val="24"/>
              </w:rPr>
            </w:pPr>
            <w:r w:rsidRPr="003628B0">
              <w:rPr>
                <w:rFonts w:cs="Times New Roman"/>
                <w:szCs w:val="24"/>
              </w:rPr>
              <w:t xml:space="preserve">- информатики и вычислительной техники </w:t>
            </w:r>
          </w:p>
        </w:tc>
        <w:tc>
          <w:tcPr>
            <w:tcW w:w="768" w:type="pct"/>
            <w:tcBorders>
              <w:top w:val="single" w:sz="6" w:space="0" w:color="auto"/>
              <w:left w:val="single" w:sz="4" w:space="0" w:color="auto"/>
              <w:bottom w:val="single" w:sz="6" w:space="0" w:color="auto"/>
              <w:right w:val="single" w:sz="4" w:space="0" w:color="auto"/>
            </w:tcBorders>
            <w:shd w:val="clear" w:color="auto" w:fill="FFFFFF"/>
          </w:tcPr>
          <w:p w14:paraId="3C20E0B7"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c>
          <w:tcPr>
            <w:tcW w:w="750" w:type="pct"/>
            <w:tcBorders>
              <w:top w:val="single" w:sz="6" w:space="0" w:color="auto"/>
              <w:left w:val="single" w:sz="4" w:space="0" w:color="auto"/>
              <w:bottom w:val="single" w:sz="6" w:space="0" w:color="auto"/>
              <w:right w:val="single" w:sz="4" w:space="0" w:color="auto"/>
            </w:tcBorders>
            <w:shd w:val="clear" w:color="auto" w:fill="FFFFFF"/>
          </w:tcPr>
          <w:p w14:paraId="54599FF3" w14:textId="15EAC89D" w:rsidR="00824C8B" w:rsidRPr="003628B0" w:rsidRDefault="00824C8B" w:rsidP="00824C8B">
            <w:pPr>
              <w:shd w:val="clear" w:color="auto" w:fill="FFFFFF"/>
              <w:spacing w:before="0" w:after="0" w:line="240" w:lineRule="auto"/>
              <w:ind w:right="0" w:firstLine="13"/>
              <w:jc w:val="center"/>
              <w:rPr>
                <w:rFonts w:cs="Times New Roman"/>
                <w:szCs w:val="24"/>
              </w:rPr>
            </w:pPr>
            <w:r w:rsidRPr="003628B0">
              <w:rPr>
                <w:rFonts w:cs="Times New Roman"/>
                <w:szCs w:val="24"/>
              </w:rPr>
              <w:t>4,5</w:t>
            </w:r>
          </w:p>
        </w:tc>
        <w:tc>
          <w:tcPr>
            <w:tcW w:w="1016" w:type="pct"/>
            <w:tcBorders>
              <w:top w:val="single" w:sz="6" w:space="0" w:color="auto"/>
              <w:left w:val="single" w:sz="4" w:space="0" w:color="auto"/>
              <w:bottom w:val="single" w:sz="6" w:space="0" w:color="auto"/>
              <w:right w:val="single" w:sz="4" w:space="0" w:color="auto"/>
            </w:tcBorders>
            <w:shd w:val="clear" w:color="auto" w:fill="FFFFFF"/>
          </w:tcPr>
          <w:p w14:paraId="0D5A1475"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r>
      <w:tr w:rsidR="00824C8B" w:rsidRPr="00912DD9" w14:paraId="36B1AB12" w14:textId="77777777" w:rsidTr="00824C8B">
        <w:trPr>
          <w:trHeight w:val="20"/>
          <w:jc w:val="center"/>
        </w:trPr>
        <w:tc>
          <w:tcPr>
            <w:tcW w:w="2466" w:type="pct"/>
            <w:tcBorders>
              <w:top w:val="single" w:sz="6" w:space="0" w:color="auto"/>
              <w:left w:val="single" w:sz="4" w:space="0" w:color="auto"/>
              <w:bottom w:val="single" w:sz="6" w:space="0" w:color="auto"/>
              <w:right w:val="single" w:sz="4" w:space="0" w:color="auto"/>
            </w:tcBorders>
            <w:shd w:val="clear" w:color="auto" w:fill="FFFFFF"/>
          </w:tcPr>
          <w:p w14:paraId="5B1CE9F7" w14:textId="77777777" w:rsidR="00824C8B" w:rsidRPr="003628B0" w:rsidRDefault="00824C8B" w:rsidP="00824C8B">
            <w:pPr>
              <w:shd w:val="clear" w:color="auto" w:fill="FFFFFF"/>
              <w:spacing w:before="0" w:after="0" w:line="240" w:lineRule="auto"/>
              <w:ind w:right="0" w:firstLine="0"/>
              <w:jc w:val="left"/>
              <w:rPr>
                <w:rFonts w:cs="Times New Roman"/>
                <w:szCs w:val="24"/>
              </w:rPr>
            </w:pPr>
            <w:r w:rsidRPr="003628B0">
              <w:rPr>
                <w:rFonts w:cs="Times New Roman"/>
                <w:szCs w:val="24"/>
              </w:rPr>
              <w:t xml:space="preserve">Специализированное помещение для профильного обучения – практикум </w:t>
            </w:r>
          </w:p>
        </w:tc>
        <w:tc>
          <w:tcPr>
            <w:tcW w:w="768" w:type="pct"/>
            <w:tcBorders>
              <w:top w:val="single" w:sz="6" w:space="0" w:color="auto"/>
              <w:left w:val="single" w:sz="4" w:space="0" w:color="auto"/>
              <w:bottom w:val="single" w:sz="6" w:space="0" w:color="auto"/>
              <w:right w:val="single" w:sz="4" w:space="0" w:color="auto"/>
            </w:tcBorders>
            <w:shd w:val="clear" w:color="auto" w:fill="FFFFFF"/>
            <w:vAlign w:val="bottom"/>
          </w:tcPr>
          <w:p w14:paraId="7F489346"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c>
          <w:tcPr>
            <w:tcW w:w="750" w:type="pct"/>
            <w:tcBorders>
              <w:top w:val="single" w:sz="6" w:space="0" w:color="auto"/>
              <w:left w:val="single" w:sz="4" w:space="0" w:color="auto"/>
              <w:bottom w:val="single" w:sz="6" w:space="0" w:color="auto"/>
              <w:right w:val="single" w:sz="4" w:space="0" w:color="auto"/>
            </w:tcBorders>
            <w:shd w:val="clear" w:color="auto" w:fill="FFFFFF"/>
          </w:tcPr>
          <w:p w14:paraId="1E46EFE0" w14:textId="77777777" w:rsidR="00824C8B" w:rsidRPr="003628B0" w:rsidRDefault="00824C8B" w:rsidP="00824C8B">
            <w:pPr>
              <w:shd w:val="clear" w:color="auto" w:fill="FFFFFF"/>
              <w:spacing w:before="0" w:after="0" w:line="240" w:lineRule="auto"/>
              <w:ind w:right="0" w:firstLine="13"/>
              <w:jc w:val="center"/>
              <w:rPr>
                <w:rFonts w:cs="Times New Roman"/>
                <w:szCs w:val="24"/>
              </w:rPr>
            </w:pPr>
          </w:p>
          <w:p w14:paraId="226D1934" w14:textId="77777777" w:rsidR="00824C8B" w:rsidRPr="003628B0" w:rsidRDefault="00824C8B" w:rsidP="00824C8B">
            <w:pPr>
              <w:shd w:val="clear" w:color="auto" w:fill="FFFFFF"/>
              <w:spacing w:before="0" w:after="0" w:line="240" w:lineRule="auto"/>
              <w:ind w:right="0" w:firstLine="13"/>
              <w:jc w:val="center"/>
              <w:rPr>
                <w:rFonts w:cs="Times New Roman"/>
                <w:szCs w:val="24"/>
              </w:rPr>
            </w:pPr>
            <w:r w:rsidRPr="003628B0">
              <w:rPr>
                <w:rFonts w:cs="Times New Roman"/>
                <w:szCs w:val="24"/>
              </w:rPr>
              <w:t>3,5***</w:t>
            </w:r>
          </w:p>
        </w:tc>
        <w:tc>
          <w:tcPr>
            <w:tcW w:w="1016" w:type="pct"/>
            <w:tcBorders>
              <w:top w:val="single" w:sz="6" w:space="0" w:color="auto"/>
              <w:left w:val="single" w:sz="4" w:space="0" w:color="auto"/>
              <w:bottom w:val="single" w:sz="6" w:space="0" w:color="auto"/>
              <w:right w:val="single" w:sz="4" w:space="0" w:color="auto"/>
            </w:tcBorders>
            <w:shd w:val="clear" w:color="auto" w:fill="FFFFFF"/>
            <w:vAlign w:val="bottom"/>
          </w:tcPr>
          <w:p w14:paraId="4E6C958A" w14:textId="77777777" w:rsidR="00824C8B" w:rsidRPr="003628B0" w:rsidRDefault="00824C8B" w:rsidP="00824C8B">
            <w:pPr>
              <w:shd w:val="clear" w:color="auto" w:fill="FFFFFF"/>
              <w:spacing w:before="0" w:after="0" w:line="240" w:lineRule="auto"/>
              <w:ind w:right="0" w:firstLine="0"/>
              <w:jc w:val="center"/>
              <w:rPr>
                <w:rFonts w:cs="Times New Roman"/>
                <w:szCs w:val="24"/>
              </w:rPr>
            </w:pPr>
            <w:r w:rsidRPr="003628B0">
              <w:rPr>
                <w:rFonts w:cs="Times New Roman"/>
                <w:szCs w:val="24"/>
              </w:rPr>
              <w:t>–</w:t>
            </w:r>
          </w:p>
        </w:tc>
      </w:tr>
      <w:tr w:rsidR="00824C8B" w:rsidRPr="00912DD9" w14:paraId="6F92FF50" w14:textId="77777777" w:rsidTr="003628B0">
        <w:trPr>
          <w:trHeight w:val="20"/>
          <w:jc w:val="center"/>
        </w:trPr>
        <w:tc>
          <w:tcPr>
            <w:tcW w:w="5000" w:type="pct"/>
            <w:gridSpan w:val="4"/>
            <w:tcBorders>
              <w:top w:val="single" w:sz="6" w:space="0" w:color="auto"/>
              <w:left w:val="single" w:sz="4" w:space="0" w:color="auto"/>
              <w:bottom w:val="single" w:sz="6" w:space="0" w:color="auto"/>
              <w:right w:val="single" w:sz="4" w:space="0" w:color="auto"/>
            </w:tcBorders>
            <w:shd w:val="clear" w:color="auto" w:fill="FFFFFF"/>
          </w:tcPr>
          <w:p w14:paraId="58FCA682" w14:textId="77777777" w:rsidR="00824C8B" w:rsidRPr="003628B0" w:rsidRDefault="00824C8B" w:rsidP="00824C8B">
            <w:pPr>
              <w:widowControl w:val="0"/>
              <w:autoSpaceDE w:val="0"/>
              <w:autoSpaceDN w:val="0"/>
              <w:adjustRightInd w:val="0"/>
              <w:spacing w:before="0" w:after="0" w:line="240" w:lineRule="auto"/>
              <w:ind w:right="108" w:firstLine="345"/>
              <w:rPr>
                <w:rFonts w:eastAsiaTheme="minorHAnsi"/>
                <w:sz w:val="20"/>
                <w:szCs w:val="20"/>
              </w:rPr>
            </w:pPr>
            <w:r w:rsidRPr="003628B0">
              <w:rPr>
                <w:rFonts w:eastAsiaTheme="minorHAnsi"/>
                <w:sz w:val="20"/>
                <w:szCs w:val="20"/>
              </w:rPr>
              <w:t>* При наполняемости класса выше 25 человек необходимо дополнительное обоснование площади помещения исходя из норм площади на одного обучающегося.</w:t>
            </w:r>
          </w:p>
          <w:p w14:paraId="6F8CA250" w14:textId="3CF215FD" w:rsidR="00824C8B" w:rsidRPr="00824C8B" w:rsidRDefault="00824C8B" w:rsidP="00824C8B">
            <w:pPr>
              <w:widowControl w:val="0"/>
              <w:autoSpaceDE w:val="0"/>
              <w:autoSpaceDN w:val="0"/>
              <w:adjustRightInd w:val="0"/>
              <w:spacing w:before="0" w:after="0" w:line="240" w:lineRule="auto"/>
              <w:ind w:right="108" w:firstLine="345"/>
              <w:rPr>
                <w:rFonts w:eastAsiaTheme="minorHAnsi"/>
                <w:b/>
                <w:sz w:val="20"/>
                <w:szCs w:val="20"/>
              </w:rPr>
            </w:pPr>
            <w:r w:rsidRPr="00824C8B">
              <w:rPr>
                <w:rFonts w:eastAsiaTheme="minorHAnsi"/>
                <w:b/>
                <w:sz w:val="20"/>
                <w:szCs w:val="20"/>
              </w:rPr>
              <w:t>** (Исключена, Изм. № 4).</w:t>
            </w:r>
          </w:p>
          <w:p w14:paraId="013BD625" w14:textId="77777777" w:rsidR="00824C8B" w:rsidRPr="00AD7451" w:rsidRDefault="00824C8B" w:rsidP="00824C8B">
            <w:pPr>
              <w:pStyle w:val="3"/>
              <w:numPr>
                <w:ilvl w:val="0"/>
                <w:numId w:val="0"/>
              </w:numPr>
              <w:spacing w:before="0" w:line="240" w:lineRule="auto"/>
              <w:ind w:right="108" w:firstLine="345"/>
              <w:rPr>
                <w:b/>
                <w:szCs w:val="24"/>
              </w:rPr>
            </w:pPr>
            <w:r w:rsidRPr="003628B0">
              <w:rPr>
                <w:rFonts w:eastAsiaTheme="minorHAnsi"/>
                <w:sz w:val="20"/>
                <w:szCs w:val="20"/>
              </w:rPr>
              <w:t>*** Норма площади приведена без учета площади на специализированную мебель и оборудование.</w:t>
            </w:r>
          </w:p>
        </w:tc>
      </w:tr>
    </w:tbl>
    <w:p w14:paraId="7C3C4016" w14:textId="68AC6667" w:rsidR="00824C8B" w:rsidRDefault="00824C8B" w:rsidP="00824C8B">
      <w:pPr>
        <w:pStyle w:val="afc"/>
        <w:ind w:right="50" w:firstLine="566"/>
      </w:pPr>
      <w:r w:rsidRPr="00824C8B">
        <w:rPr>
          <w:rFonts w:cs="Times New Roman"/>
          <w:b/>
          <w:szCs w:val="28"/>
        </w:rPr>
        <w:t xml:space="preserve">Таблица 7.1 </w:t>
      </w:r>
      <w:r w:rsidRPr="00396516">
        <w:rPr>
          <w:rFonts w:cs="Times New Roman"/>
          <w:b/>
          <w:szCs w:val="28"/>
        </w:rPr>
        <w:t xml:space="preserve">(Измененная редакция, Изм. № </w:t>
      </w:r>
      <w:r>
        <w:rPr>
          <w:rFonts w:cs="Times New Roman"/>
          <w:b/>
          <w:szCs w:val="28"/>
        </w:rPr>
        <w:t>4</w:t>
      </w:r>
      <w:r w:rsidRPr="00396516">
        <w:rPr>
          <w:rFonts w:cs="Times New Roman"/>
          <w:b/>
          <w:szCs w:val="28"/>
        </w:rPr>
        <w:t>).</w:t>
      </w:r>
    </w:p>
    <w:p w14:paraId="49F42583" w14:textId="77777777" w:rsidR="003628B0" w:rsidRPr="0074407D" w:rsidRDefault="003628B0" w:rsidP="0074407D">
      <w:pPr>
        <w:pStyle w:val="afc"/>
        <w:ind w:right="50" w:firstLine="566"/>
        <w:rPr>
          <w:szCs w:val="28"/>
        </w:rPr>
      </w:pPr>
    </w:p>
    <w:p w14:paraId="56939231" w14:textId="2170B40A" w:rsidR="00CD240E" w:rsidRPr="0074407D" w:rsidRDefault="00CD240E" w:rsidP="0074407D">
      <w:pPr>
        <w:pStyle w:val="3"/>
        <w:numPr>
          <w:ilvl w:val="2"/>
          <w:numId w:val="22"/>
        </w:numPr>
        <w:spacing w:before="0" w:line="240" w:lineRule="auto"/>
        <w:ind w:left="1" w:right="34" w:firstLine="566"/>
        <w:jc w:val="left"/>
        <w:rPr>
          <w:b/>
          <w:sz w:val="28"/>
          <w:szCs w:val="28"/>
        </w:rPr>
      </w:pPr>
      <w:r w:rsidRPr="0074407D">
        <w:rPr>
          <w:b/>
          <w:sz w:val="28"/>
          <w:szCs w:val="28"/>
        </w:rPr>
        <w:lastRenderedPageBreak/>
        <w:t>Помещения изучения технологий и трудового обучения</w:t>
      </w:r>
    </w:p>
    <w:p w14:paraId="796167D5" w14:textId="2EAB606A" w:rsidR="00CD240E" w:rsidRPr="00E63058" w:rsidRDefault="0074407D" w:rsidP="0074407D">
      <w:pPr>
        <w:pStyle w:val="1c"/>
        <w:numPr>
          <w:ilvl w:val="3"/>
          <w:numId w:val="22"/>
        </w:numPr>
        <w:shd w:val="clear" w:color="auto" w:fill="FFFFFF"/>
        <w:spacing w:before="0" w:after="0" w:line="240" w:lineRule="auto"/>
        <w:ind w:left="1" w:right="34" w:firstLine="566"/>
        <w:rPr>
          <w:strike/>
          <w:sz w:val="28"/>
          <w:szCs w:val="28"/>
        </w:rPr>
      </w:pPr>
      <w:r>
        <w:rPr>
          <w:rStyle w:val="apple-converted-space"/>
          <w:spacing w:val="2"/>
          <w:sz w:val="28"/>
          <w:szCs w:val="28"/>
        </w:rPr>
        <w:t xml:space="preserve"> </w:t>
      </w:r>
      <w:r w:rsidR="00E63058" w:rsidRPr="00E63058">
        <w:rPr>
          <w:rFonts w:cs="Times New Roman"/>
          <w:sz w:val="28"/>
          <w:szCs w:val="28"/>
        </w:rPr>
        <w:t xml:space="preserve">Мастерские по обработке древесины и комбинированные мастерские по обработке металла и древесины (кабинеты технологии) следует размещать на первом этаже обособленно от учебных помещений в соответствии с пунктами 7.12.5, 7.12.11 СП 1.13130.2020, СП 2.4.3648, СанПиН 1.2.3685. Из группы мастерских на первом этаже рекомендуется предусматривать дополнительный обособленный выход непосредственно наружу через утепленный тамбур или коридор, в который отсутствует выход из классов, кабинетов и лабораторий. Коридоры и рекреации при </w:t>
      </w:r>
      <w:proofErr w:type="gramStart"/>
      <w:r w:rsidR="00E63058" w:rsidRPr="00E63058">
        <w:rPr>
          <w:rFonts w:cs="Times New Roman"/>
          <w:sz w:val="28"/>
          <w:szCs w:val="28"/>
        </w:rPr>
        <w:t>учебно- производственных</w:t>
      </w:r>
      <w:proofErr w:type="gramEnd"/>
      <w:r w:rsidR="00E63058" w:rsidRPr="00E63058">
        <w:rPr>
          <w:rFonts w:cs="Times New Roman"/>
          <w:sz w:val="28"/>
          <w:szCs w:val="28"/>
        </w:rPr>
        <w:t xml:space="preserve"> помещениях размещают с учетом 7.2.1.6.</w:t>
      </w:r>
    </w:p>
    <w:p w14:paraId="07C0627A" w14:textId="5A7DA4B3" w:rsidR="0074407D" w:rsidRPr="0074407D" w:rsidRDefault="0074407D" w:rsidP="0074407D">
      <w:pPr>
        <w:pStyle w:val="1c"/>
        <w:shd w:val="clear" w:color="auto" w:fill="FFFFFF"/>
        <w:spacing w:before="0" w:after="0" w:line="240" w:lineRule="auto"/>
        <w:ind w:left="1" w:right="34" w:firstLine="566"/>
        <w:rPr>
          <w:strike/>
          <w:sz w:val="28"/>
          <w:szCs w:val="28"/>
        </w:rPr>
      </w:pPr>
      <w:r w:rsidRPr="00B876E7">
        <w:rPr>
          <w:rFonts w:cs="Times New Roman"/>
          <w:b/>
          <w:sz w:val="28"/>
          <w:szCs w:val="28"/>
        </w:rPr>
        <w:t xml:space="preserve">(Измененная редакция, Изм. № </w:t>
      </w:r>
      <w:r w:rsidR="00E63058">
        <w:rPr>
          <w:rFonts w:cs="Times New Roman"/>
          <w:b/>
          <w:sz w:val="28"/>
          <w:szCs w:val="28"/>
        </w:rPr>
        <w:t>4</w:t>
      </w:r>
      <w:r w:rsidRPr="00B876E7">
        <w:rPr>
          <w:rFonts w:cs="Times New Roman"/>
          <w:b/>
          <w:sz w:val="28"/>
          <w:szCs w:val="28"/>
        </w:rPr>
        <w:t>).</w:t>
      </w:r>
    </w:p>
    <w:p w14:paraId="28D9565C" w14:textId="4307B6D1" w:rsidR="00CD240E" w:rsidRPr="0074407D" w:rsidRDefault="00573469" w:rsidP="0074407D">
      <w:pPr>
        <w:pStyle w:val="1c"/>
        <w:numPr>
          <w:ilvl w:val="3"/>
          <w:numId w:val="22"/>
        </w:numPr>
        <w:shd w:val="clear" w:color="auto" w:fill="FFFFFF"/>
        <w:spacing w:before="0" w:after="0" w:line="240" w:lineRule="auto"/>
        <w:ind w:left="1" w:right="34" w:firstLine="566"/>
        <w:rPr>
          <w:sz w:val="28"/>
          <w:szCs w:val="28"/>
        </w:rPr>
      </w:pPr>
      <w:r w:rsidRPr="0074407D">
        <w:rPr>
          <w:sz w:val="28"/>
          <w:szCs w:val="28"/>
        </w:rPr>
        <w:t xml:space="preserve"> </w:t>
      </w:r>
      <w:r w:rsidR="004D103A" w:rsidRPr="0074407D">
        <w:rPr>
          <w:sz w:val="28"/>
          <w:szCs w:val="28"/>
        </w:rPr>
        <w:t>Состав и площади группы учебно-</w:t>
      </w:r>
      <w:r w:rsidR="00CD240E" w:rsidRPr="0074407D">
        <w:rPr>
          <w:sz w:val="28"/>
          <w:szCs w:val="28"/>
        </w:rPr>
        <w:t>производственных помещений приведены в</w:t>
      </w:r>
      <w:r w:rsidRPr="0074407D">
        <w:rPr>
          <w:sz w:val="28"/>
          <w:szCs w:val="28"/>
        </w:rPr>
        <w:t xml:space="preserve"> т</w:t>
      </w:r>
      <w:r w:rsidR="004D103A" w:rsidRPr="0074407D">
        <w:rPr>
          <w:sz w:val="28"/>
          <w:szCs w:val="28"/>
        </w:rPr>
        <w:t>аблице 7.2</w:t>
      </w:r>
      <w:r w:rsidR="00CD240E" w:rsidRPr="0074407D">
        <w:rPr>
          <w:sz w:val="28"/>
          <w:szCs w:val="28"/>
        </w:rPr>
        <w:t>.</w:t>
      </w:r>
    </w:p>
    <w:p w14:paraId="34D2C431" w14:textId="77777777" w:rsidR="00156821" w:rsidRDefault="00156821" w:rsidP="0074407D">
      <w:pPr>
        <w:pStyle w:val="1c"/>
        <w:shd w:val="clear" w:color="auto" w:fill="FFFFFF"/>
        <w:spacing w:before="0" w:after="0" w:line="240" w:lineRule="auto"/>
        <w:ind w:left="0" w:right="34" w:firstLine="0"/>
        <w:rPr>
          <w:sz w:val="28"/>
          <w:szCs w:val="28"/>
        </w:rPr>
      </w:pPr>
    </w:p>
    <w:p w14:paraId="35F87438" w14:textId="77777777" w:rsidR="0074407D" w:rsidRPr="0074407D" w:rsidRDefault="0074407D" w:rsidP="0074407D">
      <w:pPr>
        <w:pStyle w:val="3"/>
        <w:numPr>
          <w:ilvl w:val="0"/>
          <w:numId w:val="0"/>
        </w:numPr>
        <w:tabs>
          <w:tab w:val="left" w:pos="2127"/>
        </w:tabs>
        <w:spacing w:before="0" w:line="240" w:lineRule="auto"/>
        <w:ind w:left="2127" w:right="34" w:hanging="2127"/>
        <w:jc w:val="left"/>
        <w:rPr>
          <w:bCs w:val="0"/>
          <w:sz w:val="28"/>
          <w:szCs w:val="28"/>
        </w:rPr>
      </w:pPr>
      <w:r w:rsidRPr="0074407D">
        <w:rPr>
          <w:rFonts w:cs="Times New Roman"/>
          <w:spacing w:val="60"/>
          <w:kern w:val="24"/>
          <w:sz w:val="28"/>
          <w:szCs w:val="28"/>
        </w:rPr>
        <w:t>Таблица</w:t>
      </w:r>
      <w:r w:rsidRPr="0074407D">
        <w:rPr>
          <w:bCs w:val="0"/>
          <w:sz w:val="28"/>
          <w:szCs w:val="28"/>
        </w:rPr>
        <w:t xml:space="preserve"> </w:t>
      </w:r>
      <w:r w:rsidRPr="0074407D">
        <w:rPr>
          <w:bCs w:val="0"/>
          <w:noProof/>
          <w:sz w:val="28"/>
          <w:szCs w:val="28"/>
        </w:rPr>
        <w:t>7</w:t>
      </w:r>
      <w:r w:rsidRPr="0074407D">
        <w:rPr>
          <w:bCs w:val="0"/>
          <w:sz w:val="28"/>
          <w:szCs w:val="28"/>
        </w:rPr>
        <w:t>.</w:t>
      </w:r>
      <w:r w:rsidRPr="0074407D">
        <w:rPr>
          <w:bCs w:val="0"/>
          <w:noProof/>
          <w:sz w:val="28"/>
          <w:szCs w:val="28"/>
        </w:rPr>
        <w:t>2</w:t>
      </w:r>
    </w:p>
    <w:tbl>
      <w:tblPr>
        <w:tblStyle w:val="afa"/>
        <w:tblW w:w="0" w:type="auto"/>
        <w:tblLook w:val="04A0" w:firstRow="1" w:lastRow="0" w:firstColumn="1" w:lastColumn="0" w:noHBand="0" w:noVBand="1"/>
      </w:tblPr>
      <w:tblGrid>
        <w:gridCol w:w="6179"/>
        <w:gridCol w:w="1737"/>
        <w:gridCol w:w="1430"/>
      </w:tblGrid>
      <w:tr w:rsidR="0074407D" w14:paraId="44D3A36C" w14:textId="77777777" w:rsidTr="00E17BC1">
        <w:tc>
          <w:tcPr>
            <w:tcW w:w="6735" w:type="dxa"/>
            <w:vMerge w:val="restart"/>
          </w:tcPr>
          <w:p w14:paraId="3F6E1825" w14:textId="643101A5" w:rsidR="0074407D" w:rsidRDefault="0074407D" w:rsidP="0074407D">
            <w:pPr>
              <w:pStyle w:val="1c"/>
              <w:spacing w:before="0" w:after="0" w:line="240" w:lineRule="auto"/>
              <w:ind w:left="0" w:right="34" w:firstLine="0"/>
              <w:jc w:val="center"/>
              <w:rPr>
                <w:szCs w:val="24"/>
              </w:rPr>
            </w:pPr>
            <w:r w:rsidRPr="0074407D">
              <w:rPr>
                <w:rFonts w:cs="Times New Roman"/>
                <w:szCs w:val="24"/>
              </w:rPr>
              <w:t>Наименование помещения</w:t>
            </w:r>
          </w:p>
        </w:tc>
        <w:tc>
          <w:tcPr>
            <w:tcW w:w="3170" w:type="dxa"/>
            <w:gridSpan w:val="2"/>
          </w:tcPr>
          <w:p w14:paraId="25BFA96E" w14:textId="40FB2867" w:rsidR="0074407D" w:rsidRDefault="0074407D" w:rsidP="0074407D">
            <w:pPr>
              <w:pStyle w:val="1c"/>
              <w:spacing w:before="0" w:after="0" w:line="240" w:lineRule="auto"/>
              <w:ind w:left="0" w:right="34" w:firstLine="0"/>
              <w:jc w:val="center"/>
              <w:rPr>
                <w:szCs w:val="24"/>
              </w:rPr>
            </w:pPr>
            <w:r w:rsidRPr="0074407D">
              <w:rPr>
                <w:rFonts w:cs="Times New Roman"/>
                <w:szCs w:val="24"/>
              </w:rPr>
              <w:t>Площадь, м</w:t>
            </w:r>
            <w:r w:rsidRPr="0074407D">
              <w:rPr>
                <w:rStyle w:val="affa"/>
                <w:szCs w:val="24"/>
                <w:vertAlign w:val="superscript"/>
              </w:rPr>
              <w:t>2</w:t>
            </w:r>
            <w:r w:rsidRPr="0074407D">
              <w:rPr>
                <w:rFonts w:cs="Times New Roman"/>
                <w:szCs w:val="24"/>
              </w:rPr>
              <w:t>, не менее</w:t>
            </w:r>
          </w:p>
        </w:tc>
      </w:tr>
      <w:tr w:rsidR="0074407D" w14:paraId="6571CFEF" w14:textId="77777777" w:rsidTr="00E17BC1">
        <w:tc>
          <w:tcPr>
            <w:tcW w:w="6735" w:type="dxa"/>
            <w:vMerge/>
          </w:tcPr>
          <w:p w14:paraId="0631447F" w14:textId="77777777" w:rsidR="0074407D" w:rsidRDefault="0074407D" w:rsidP="0074407D">
            <w:pPr>
              <w:pStyle w:val="1c"/>
              <w:spacing w:before="0" w:after="0" w:line="240" w:lineRule="auto"/>
              <w:ind w:left="0" w:right="34" w:firstLine="0"/>
              <w:jc w:val="center"/>
              <w:rPr>
                <w:szCs w:val="24"/>
              </w:rPr>
            </w:pPr>
          </w:p>
        </w:tc>
        <w:tc>
          <w:tcPr>
            <w:tcW w:w="1737" w:type="dxa"/>
          </w:tcPr>
          <w:p w14:paraId="2B1D82F2" w14:textId="216AAD93" w:rsidR="0074407D" w:rsidRDefault="0074407D" w:rsidP="0074407D">
            <w:pPr>
              <w:pStyle w:val="1c"/>
              <w:spacing w:before="0" w:after="0" w:line="240" w:lineRule="auto"/>
              <w:ind w:left="0" w:right="34" w:firstLine="0"/>
              <w:jc w:val="center"/>
              <w:rPr>
                <w:szCs w:val="24"/>
              </w:rPr>
            </w:pPr>
            <w:r w:rsidRPr="0074407D">
              <w:rPr>
                <w:rFonts w:cs="Times New Roman"/>
                <w:szCs w:val="24"/>
              </w:rPr>
              <w:t>на одного обучающегося (13 мест)</w:t>
            </w:r>
          </w:p>
        </w:tc>
        <w:tc>
          <w:tcPr>
            <w:tcW w:w="1433" w:type="dxa"/>
          </w:tcPr>
          <w:p w14:paraId="26354A58" w14:textId="14919AA0" w:rsidR="0074407D" w:rsidRDefault="0074407D" w:rsidP="0074407D">
            <w:pPr>
              <w:pStyle w:val="1c"/>
              <w:spacing w:before="0" w:after="0" w:line="240" w:lineRule="auto"/>
              <w:ind w:left="0" w:right="34" w:firstLine="0"/>
              <w:jc w:val="center"/>
              <w:rPr>
                <w:szCs w:val="24"/>
              </w:rPr>
            </w:pPr>
            <w:r w:rsidRPr="0074407D">
              <w:rPr>
                <w:rFonts w:cs="Times New Roman"/>
                <w:szCs w:val="24"/>
              </w:rPr>
              <w:t>одного помещения</w:t>
            </w:r>
          </w:p>
        </w:tc>
      </w:tr>
      <w:tr w:rsidR="0074407D" w14:paraId="6FDD266D" w14:textId="77777777" w:rsidTr="00E17BC1">
        <w:trPr>
          <w:trHeight w:val="499"/>
        </w:trPr>
        <w:tc>
          <w:tcPr>
            <w:tcW w:w="6735" w:type="dxa"/>
          </w:tcPr>
          <w:p w14:paraId="45D4F3AF" w14:textId="77777777" w:rsidR="0074407D" w:rsidRDefault="0074407D" w:rsidP="0074407D">
            <w:pPr>
              <w:pStyle w:val="1c"/>
              <w:spacing w:before="0" w:after="0" w:line="240" w:lineRule="auto"/>
              <w:ind w:left="0" w:right="34" w:firstLine="0"/>
              <w:jc w:val="left"/>
              <w:rPr>
                <w:szCs w:val="24"/>
              </w:rPr>
            </w:pPr>
            <w:r w:rsidRPr="0074407D">
              <w:rPr>
                <w:rFonts w:cs="Times New Roman"/>
                <w:szCs w:val="24"/>
              </w:rPr>
              <w:t>Начальная школа:</w:t>
            </w:r>
          </w:p>
          <w:p w14:paraId="5A42E5FB" w14:textId="15956727" w:rsidR="0074407D" w:rsidRDefault="0074407D" w:rsidP="0074407D">
            <w:pPr>
              <w:pStyle w:val="1c"/>
              <w:spacing w:before="0" w:after="0" w:line="240" w:lineRule="auto"/>
              <w:ind w:left="0" w:right="34" w:firstLine="0"/>
              <w:jc w:val="left"/>
              <w:rPr>
                <w:szCs w:val="24"/>
              </w:rPr>
            </w:pPr>
            <w:r w:rsidRPr="0074407D">
              <w:rPr>
                <w:rFonts w:cs="Times New Roman"/>
                <w:szCs w:val="24"/>
              </w:rPr>
              <w:t>Кабинеты ручного труда</w:t>
            </w:r>
          </w:p>
        </w:tc>
        <w:tc>
          <w:tcPr>
            <w:tcW w:w="1737" w:type="dxa"/>
            <w:vAlign w:val="bottom"/>
          </w:tcPr>
          <w:p w14:paraId="537DA613" w14:textId="77CF8A96" w:rsidR="0074407D" w:rsidRDefault="0074407D" w:rsidP="0074407D">
            <w:pPr>
              <w:pStyle w:val="1c"/>
              <w:spacing w:before="0" w:after="0" w:line="240" w:lineRule="auto"/>
              <w:ind w:left="0" w:right="34" w:firstLine="0"/>
              <w:jc w:val="center"/>
              <w:rPr>
                <w:szCs w:val="24"/>
              </w:rPr>
            </w:pPr>
            <w:r w:rsidRPr="0074407D">
              <w:rPr>
                <w:rFonts w:cs="Times New Roman"/>
                <w:szCs w:val="24"/>
              </w:rPr>
              <w:t>2,5</w:t>
            </w:r>
          </w:p>
        </w:tc>
        <w:tc>
          <w:tcPr>
            <w:tcW w:w="1433" w:type="dxa"/>
            <w:vAlign w:val="bottom"/>
          </w:tcPr>
          <w:p w14:paraId="16590338" w14:textId="5E25DDF9"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r>
      <w:tr w:rsidR="0074407D" w14:paraId="6A2D5D72" w14:textId="77777777" w:rsidTr="00E17BC1">
        <w:trPr>
          <w:trHeight w:val="511"/>
        </w:trPr>
        <w:tc>
          <w:tcPr>
            <w:tcW w:w="6735" w:type="dxa"/>
          </w:tcPr>
          <w:p w14:paraId="09DBAF5F" w14:textId="77777777" w:rsidR="0074407D" w:rsidRDefault="0074407D" w:rsidP="0074407D">
            <w:pPr>
              <w:pStyle w:val="1c"/>
              <w:spacing w:before="0" w:after="0" w:line="240" w:lineRule="auto"/>
              <w:ind w:left="0" w:right="34" w:firstLine="0"/>
              <w:rPr>
                <w:szCs w:val="24"/>
              </w:rPr>
            </w:pPr>
            <w:r w:rsidRPr="0074407D">
              <w:rPr>
                <w:rFonts w:cs="Times New Roman"/>
                <w:szCs w:val="24"/>
              </w:rPr>
              <w:t>Основная школа:</w:t>
            </w:r>
          </w:p>
          <w:p w14:paraId="5A19E04D" w14:textId="4BE38995" w:rsidR="0074407D" w:rsidRDefault="0074407D" w:rsidP="0074407D">
            <w:pPr>
              <w:pStyle w:val="1c"/>
              <w:spacing w:before="0" w:after="0" w:line="240" w:lineRule="auto"/>
              <w:ind w:left="0" w:right="34" w:firstLine="0"/>
              <w:rPr>
                <w:szCs w:val="24"/>
              </w:rPr>
            </w:pPr>
            <w:r w:rsidRPr="0074407D">
              <w:rPr>
                <w:rFonts w:cs="Times New Roman"/>
                <w:szCs w:val="24"/>
              </w:rPr>
              <w:t>Комбинированная мастерская по металлу и дереву</w:t>
            </w:r>
          </w:p>
        </w:tc>
        <w:tc>
          <w:tcPr>
            <w:tcW w:w="1737" w:type="dxa"/>
            <w:vAlign w:val="bottom"/>
          </w:tcPr>
          <w:p w14:paraId="2DBED832" w14:textId="1D90BFAF" w:rsidR="0074407D" w:rsidRDefault="0074407D" w:rsidP="0074407D">
            <w:pPr>
              <w:pStyle w:val="1c"/>
              <w:spacing w:before="0" w:after="0" w:line="240" w:lineRule="auto"/>
              <w:ind w:left="0" w:right="34" w:firstLine="0"/>
              <w:jc w:val="center"/>
              <w:rPr>
                <w:szCs w:val="24"/>
              </w:rPr>
            </w:pPr>
            <w:r w:rsidRPr="0074407D">
              <w:rPr>
                <w:rFonts w:cs="Times New Roman"/>
                <w:szCs w:val="24"/>
              </w:rPr>
              <w:t>9</w:t>
            </w:r>
          </w:p>
        </w:tc>
        <w:tc>
          <w:tcPr>
            <w:tcW w:w="1433" w:type="dxa"/>
            <w:vAlign w:val="bottom"/>
          </w:tcPr>
          <w:p w14:paraId="0D78B110" w14:textId="457F44C3"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r>
      <w:tr w:rsidR="0074407D" w14:paraId="4DD17CB1" w14:textId="77777777" w:rsidTr="00E17BC1">
        <w:tc>
          <w:tcPr>
            <w:tcW w:w="6735" w:type="dxa"/>
          </w:tcPr>
          <w:p w14:paraId="71AB288D" w14:textId="42A93027" w:rsidR="0074407D" w:rsidRDefault="0074407D" w:rsidP="0074407D">
            <w:pPr>
              <w:pStyle w:val="1c"/>
              <w:spacing w:before="0" w:after="0" w:line="240" w:lineRule="auto"/>
              <w:ind w:left="0" w:right="34" w:firstLine="0"/>
              <w:jc w:val="left"/>
              <w:rPr>
                <w:szCs w:val="24"/>
              </w:rPr>
            </w:pPr>
            <w:r w:rsidRPr="0074407D">
              <w:rPr>
                <w:rFonts w:cs="Times New Roman"/>
                <w:szCs w:val="24"/>
              </w:rPr>
              <w:t>Мастерская по обработке металла и технологии</w:t>
            </w:r>
          </w:p>
        </w:tc>
        <w:tc>
          <w:tcPr>
            <w:tcW w:w="1737" w:type="dxa"/>
            <w:vAlign w:val="bottom"/>
          </w:tcPr>
          <w:p w14:paraId="4E3F933F" w14:textId="6FA913B1" w:rsidR="0074407D" w:rsidRDefault="0074407D" w:rsidP="0074407D">
            <w:pPr>
              <w:pStyle w:val="1c"/>
              <w:spacing w:before="0" w:after="0" w:line="240" w:lineRule="auto"/>
              <w:ind w:left="0" w:right="34" w:firstLine="0"/>
              <w:jc w:val="center"/>
              <w:rPr>
                <w:szCs w:val="24"/>
              </w:rPr>
            </w:pPr>
            <w:r w:rsidRPr="0074407D">
              <w:rPr>
                <w:rFonts w:cs="Times New Roman"/>
                <w:szCs w:val="24"/>
              </w:rPr>
              <w:t>6</w:t>
            </w:r>
          </w:p>
        </w:tc>
        <w:tc>
          <w:tcPr>
            <w:tcW w:w="1433" w:type="dxa"/>
            <w:vAlign w:val="bottom"/>
          </w:tcPr>
          <w:p w14:paraId="7800B29F" w14:textId="4465711A"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r>
      <w:tr w:rsidR="0074407D" w14:paraId="6A5A9939" w14:textId="77777777" w:rsidTr="00E17BC1">
        <w:tc>
          <w:tcPr>
            <w:tcW w:w="6735" w:type="dxa"/>
          </w:tcPr>
          <w:p w14:paraId="78A960BF" w14:textId="02B0B968" w:rsidR="0074407D" w:rsidRDefault="0074407D" w:rsidP="0074407D">
            <w:pPr>
              <w:pStyle w:val="1c"/>
              <w:spacing w:before="0" w:after="0" w:line="240" w:lineRule="auto"/>
              <w:ind w:left="0" w:right="34" w:firstLine="0"/>
              <w:jc w:val="left"/>
              <w:rPr>
                <w:szCs w:val="24"/>
              </w:rPr>
            </w:pPr>
            <w:r w:rsidRPr="0074407D">
              <w:rPr>
                <w:rFonts w:cs="Times New Roman"/>
                <w:szCs w:val="24"/>
              </w:rPr>
              <w:t>Мастерская по обработке дерева и технологии</w:t>
            </w:r>
          </w:p>
        </w:tc>
        <w:tc>
          <w:tcPr>
            <w:tcW w:w="1737" w:type="dxa"/>
            <w:vAlign w:val="bottom"/>
          </w:tcPr>
          <w:p w14:paraId="14F18669" w14:textId="50C57EC8" w:rsidR="0074407D" w:rsidRDefault="0074407D" w:rsidP="0074407D">
            <w:pPr>
              <w:pStyle w:val="1c"/>
              <w:spacing w:before="0" w:after="0" w:line="240" w:lineRule="auto"/>
              <w:ind w:left="0" w:right="34" w:firstLine="0"/>
              <w:jc w:val="center"/>
              <w:rPr>
                <w:szCs w:val="24"/>
              </w:rPr>
            </w:pPr>
            <w:r w:rsidRPr="0074407D">
              <w:rPr>
                <w:rFonts w:cs="Times New Roman"/>
                <w:szCs w:val="24"/>
              </w:rPr>
              <w:t>6</w:t>
            </w:r>
          </w:p>
        </w:tc>
        <w:tc>
          <w:tcPr>
            <w:tcW w:w="1433" w:type="dxa"/>
            <w:vAlign w:val="bottom"/>
          </w:tcPr>
          <w:p w14:paraId="10BE29E9" w14:textId="439D9ABF"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r>
      <w:tr w:rsidR="0074407D" w14:paraId="5DB301DC" w14:textId="77777777" w:rsidTr="00E17BC1">
        <w:tc>
          <w:tcPr>
            <w:tcW w:w="6735" w:type="dxa"/>
          </w:tcPr>
          <w:p w14:paraId="30B507C9" w14:textId="104664EF" w:rsidR="0074407D" w:rsidRDefault="0074407D" w:rsidP="0074407D">
            <w:pPr>
              <w:pStyle w:val="1c"/>
              <w:spacing w:before="0" w:after="0" w:line="240" w:lineRule="auto"/>
              <w:ind w:left="0" w:right="34" w:firstLine="0"/>
              <w:jc w:val="left"/>
              <w:rPr>
                <w:szCs w:val="24"/>
              </w:rPr>
            </w:pPr>
            <w:r w:rsidRPr="0074407D">
              <w:rPr>
                <w:rFonts w:cs="Times New Roman"/>
                <w:szCs w:val="24"/>
              </w:rPr>
              <w:t>Инструментальная</w:t>
            </w:r>
          </w:p>
        </w:tc>
        <w:tc>
          <w:tcPr>
            <w:tcW w:w="1737" w:type="dxa"/>
            <w:vAlign w:val="bottom"/>
          </w:tcPr>
          <w:p w14:paraId="2BF868F6" w14:textId="779AEC9A"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c>
          <w:tcPr>
            <w:tcW w:w="1433" w:type="dxa"/>
            <w:vAlign w:val="bottom"/>
          </w:tcPr>
          <w:p w14:paraId="73DF6F05" w14:textId="0D73D09A" w:rsidR="0074407D" w:rsidRDefault="0074407D" w:rsidP="0074407D">
            <w:pPr>
              <w:pStyle w:val="1c"/>
              <w:spacing w:before="0" w:after="0" w:line="240" w:lineRule="auto"/>
              <w:ind w:left="0" w:right="34" w:firstLine="0"/>
              <w:jc w:val="center"/>
              <w:rPr>
                <w:szCs w:val="24"/>
              </w:rPr>
            </w:pPr>
            <w:r w:rsidRPr="0074407D">
              <w:rPr>
                <w:rFonts w:cs="Times New Roman"/>
                <w:szCs w:val="24"/>
              </w:rPr>
              <w:t>15</w:t>
            </w:r>
          </w:p>
        </w:tc>
      </w:tr>
      <w:tr w:rsidR="0074407D" w14:paraId="2005D1B0" w14:textId="77777777" w:rsidTr="00E17BC1">
        <w:tc>
          <w:tcPr>
            <w:tcW w:w="6735" w:type="dxa"/>
          </w:tcPr>
          <w:p w14:paraId="375B3641" w14:textId="2F1652C7" w:rsidR="0074407D" w:rsidRDefault="0074407D" w:rsidP="0074407D">
            <w:pPr>
              <w:pStyle w:val="1c"/>
              <w:spacing w:before="0" w:after="0" w:line="240" w:lineRule="auto"/>
              <w:ind w:left="0" w:right="34" w:firstLine="0"/>
              <w:jc w:val="left"/>
              <w:rPr>
                <w:szCs w:val="24"/>
              </w:rPr>
            </w:pPr>
            <w:r w:rsidRPr="0074407D">
              <w:rPr>
                <w:rFonts w:cs="Times New Roman"/>
                <w:szCs w:val="24"/>
              </w:rPr>
              <w:t>Мастерская по обработке тканей и технологии</w:t>
            </w:r>
          </w:p>
        </w:tc>
        <w:tc>
          <w:tcPr>
            <w:tcW w:w="1737" w:type="dxa"/>
            <w:vAlign w:val="bottom"/>
          </w:tcPr>
          <w:p w14:paraId="413D3394" w14:textId="067263EE" w:rsidR="0074407D" w:rsidRDefault="0074407D" w:rsidP="0074407D">
            <w:pPr>
              <w:pStyle w:val="1c"/>
              <w:spacing w:before="0" w:after="0" w:line="240" w:lineRule="auto"/>
              <w:ind w:left="0" w:right="34" w:firstLine="0"/>
              <w:jc w:val="center"/>
              <w:rPr>
                <w:szCs w:val="24"/>
              </w:rPr>
            </w:pPr>
            <w:r w:rsidRPr="0074407D">
              <w:rPr>
                <w:rFonts w:cs="Times New Roman"/>
                <w:szCs w:val="24"/>
              </w:rPr>
              <w:t>6</w:t>
            </w:r>
          </w:p>
        </w:tc>
        <w:tc>
          <w:tcPr>
            <w:tcW w:w="1433" w:type="dxa"/>
            <w:vAlign w:val="bottom"/>
          </w:tcPr>
          <w:p w14:paraId="63F0980B" w14:textId="6D704772"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r>
      <w:tr w:rsidR="0074407D" w14:paraId="7678BCB6" w14:textId="77777777" w:rsidTr="00E17BC1">
        <w:tc>
          <w:tcPr>
            <w:tcW w:w="6735" w:type="dxa"/>
          </w:tcPr>
          <w:p w14:paraId="1A4A11CD" w14:textId="0771E424" w:rsidR="0074407D" w:rsidRDefault="0074407D" w:rsidP="0074407D">
            <w:pPr>
              <w:pStyle w:val="1c"/>
              <w:spacing w:before="0" w:after="0" w:line="240" w:lineRule="auto"/>
              <w:ind w:left="0" w:right="34" w:firstLine="0"/>
              <w:jc w:val="left"/>
              <w:rPr>
                <w:szCs w:val="24"/>
              </w:rPr>
            </w:pPr>
            <w:r w:rsidRPr="0074407D">
              <w:rPr>
                <w:rFonts w:cs="Times New Roman"/>
                <w:szCs w:val="24"/>
              </w:rPr>
              <w:t>Кулинария и домоводство</w:t>
            </w:r>
          </w:p>
        </w:tc>
        <w:tc>
          <w:tcPr>
            <w:tcW w:w="1737" w:type="dxa"/>
            <w:vAlign w:val="bottom"/>
          </w:tcPr>
          <w:p w14:paraId="2699962E" w14:textId="3749F925" w:rsidR="0074407D" w:rsidRDefault="0074407D" w:rsidP="0074407D">
            <w:pPr>
              <w:pStyle w:val="1c"/>
              <w:spacing w:before="0" w:after="0" w:line="240" w:lineRule="auto"/>
              <w:ind w:left="0" w:right="34" w:firstLine="0"/>
              <w:jc w:val="center"/>
              <w:rPr>
                <w:szCs w:val="24"/>
              </w:rPr>
            </w:pPr>
            <w:r w:rsidRPr="0074407D">
              <w:rPr>
                <w:rFonts w:cs="Times New Roman"/>
                <w:szCs w:val="24"/>
              </w:rPr>
              <w:t>4</w:t>
            </w:r>
          </w:p>
        </w:tc>
        <w:tc>
          <w:tcPr>
            <w:tcW w:w="1433" w:type="dxa"/>
            <w:vAlign w:val="bottom"/>
          </w:tcPr>
          <w:p w14:paraId="6D2318BB" w14:textId="2BE7BF88" w:rsidR="0074407D" w:rsidRDefault="0074407D" w:rsidP="0074407D">
            <w:pPr>
              <w:pStyle w:val="1c"/>
              <w:spacing w:before="0" w:after="0" w:line="240" w:lineRule="auto"/>
              <w:ind w:left="0" w:right="34" w:firstLine="0"/>
              <w:jc w:val="center"/>
              <w:rPr>
                <w:szCs w:val="24"/>
              </w:rPr>
            </w:pPr>
            <w:r w:rsidRPr="0074407D">
              <w:rPr>
                <w:rFonts w:cs="Times New Roman"/>
                <w:szCs w:val="24"/>
              </w:rPr>
              <w:t>50</w:t>
            </w:r>
          </w:p>
        </w:tc>
      </w:tr>
      <w:tr w:rsidR="0074407D" w14:paraId="7B9E0C26" w14:textId="77777777" w:rsidTr="00E17BC1">
        <w:tc>
          <w:tcPr>
            <w:tcW w:w="6735" w:type="dxa"/>
          </w:tcPr>
          <w:p w14:paraId="10EC78D9" w14:textId="74AB9BFF" w:rsidR="0074407D" w:rsidRDefault="0074407D" w:rsidP="0074407D">
            <w:pPr>
              <w:pStyle w:val="1c"/>
              <w:spacing w:before="0" w:after="0" w:line="240" w:lineRule="auto"/>
              <w:ind w:left="0" w:right="34" w:firstLine="0"/>
              <w:jc w:val="left"/>
              <w:rPr>
                <w:szCs w:val="24"/>
              </w:rPr>
            </w:pPr>
            <w:r w:rsidRPr="0074407D">
              <w:rPr>
                <w:rFonts w:cs="Times New Roman"/>
                <w:szCs w:val="24"/>
              </w:rPr>
              <w:t>Кабинет изучения технологии</w:t>
            </w:r>
          </w:p>
        </w:tc>
        <w:tc>
          <w:tcPr>
            <w:tcW w:w="1737" w:type="dxa"/>
            <w:vAlign w:val="bottom"/>
          </w:tcPr>
          <w:p w14:paraId="5AE4D181" w14:textId="768C6C6F" w:rsidR="0074407D" w:rsidRDefault="0074407D" w:rsidP="0074407D">
            <w:pPr>
              <w:pStyle w:val="1c"/>
              <w:spacing w:before="0" w:after="0" w:line="240" w:lineRule="auto"/>
              <w:ind w:left="0" w:right="34" w:firstLine="0"/>
              <w:jc w:val="center"/>
              <w:rPr>
                <w:szCs w:val="24"/>
              </w:rPr>
            </w:pPr>
            <w:r w:rsidRPr="0074407D">
              <w:rPr>
                <w:rFonts w:cs="Times New Roman"/>
                <w:szCs w:val="24"/>
              </w:rPr>
              <w:t>7,5</w:t>
            </w:r>
          </w:p>
        </w:tc>
        <w:tc>
          <w:tcPr>
            <w:tcW w:w="1433" w:type="dxa"/>
            <w:vAlign w:val="bottom"/>
          </w:tcPr>
          <w:p w14:paraId="1746364E" w14:textId="0428E69F"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r>
      <w:tr w:rsidR="0074407D" w14:paraId="53C5724D" w14:textId="77777777" w:rsidTr="00E17BC1">
        <w:tc>
          <w:tcPr>
            <w:tcW w:w="6735" w:type="dxa"/>
          </w:tcPr>
          <w:p w14:paraId="79450862" w14:textId="302424D3" w:rsidR="0074407D" w:rsidRDefault="0074407D" w:rsidP="0074407D">
            <w:pPr>
              <w:pStyle w:val="1c"/>
              <w:spacing w:before="0" w:after="0" w:line="240" w:lineRule="auto"/>
              <w:ind w:left="0" w:right="34" w:firstLine="0"/>
              <w:jc w:val="left"/>
              <w:rPr>
                <w:szCs w:val="24"/>
              </w:rPr>
            </w:pPr>
            <w:r w:rsidRPr="0074407D">
              <w:rPr>
                <w:rFonts w:cs="Times New Roman"/>
                <w:szCs w:val="24"/>
              </w:rPr>
              <w:t>Инструментальная</w:t>
            </w:r>
          </w:p>
        </w:tc>
        <w:tc>
          <w:tcPr>
            <w:tcW w:w="1737" w:type="dxa"/>
            <w:vAlign w:val="bottom"/>
          </w:tcPr>
          <w:p w14:paraId="685F9E19" w14:textId="75A57BEE"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c>
          <w:tcPr>
            <w:tcW w:w="1433" w:type="dxa"/>
            <w:vAlign w:val="bottom"/>
          </w:tcPr>
          <w:p w14:paraId="374100B8" w14:textId="68904C06" w:rsidR="0074407D" w:rsidRDefault="0074407D" w:rsidP="0074407D">
            <w:pPr>
              <w:pStyle w:val="1c"/>
              <w:spacing w:before="0" w:after="0" w:line="240" w:lineRule="auto"/>
              <w:ind w:left="0" w:right="34" w:firstLine="0"/>
              <w:jc w:val="center"/>
              <w:rPr>
                <w:szCs w:val="24"/>
              </w:rPr>
            </w:pPr>
            <w:r w:rsidRPr="0074407D">
              <w:rPr>
                <w:rFonts w:cs="Times New Roman"/>
                <w:szCs w:val="24"/>
              </w:rPr>
              <w:t>15</w:t>
            </w:r>
          </w:p>
        </w:tc>
      </w:tr>
      <w:tr w:rsidR="00E17BC1" w14:paraId="39BB8B3F" w14:textId="77777777" w:rsidTr="00E17BC1">
        <w:trPr>
          <w:trHeight w:val="509"/>
        </w:trPr>
        <w:tc>
          <w:tcPr>
            <w:tcW w:w="6735" w:type="dxa"/>
          </w:tcPr>
          <w:p w14:paraId="4A88E335" w14:textId="163A8B6E" w:rsidR="00E17BC1" w:rsidRDefault="00E63058" w:rsidP="00E17BC1">
            <w:pPr>
              <w:pStyle w:val="1c"/>
              <w:spacing w:before="0" w:after="0" w:line="240" w:lineRule="auto"/>
              <w:ind w:left="0" w:right="34" w:firstLine="0"/>
              <w:jc w:val="left"/>
              <w:rPr>
                <w:szCs w:val="24"/>
              </w:rPr>
            </w:pPr>
            <w:r w:rsidRPr="00E63058">
              <w:rPr>
                <w:rFonts w:cs="Times New Roman"/>
                <w:szCs w:val="24"/>
              </w:rPr>
              <w:t>Средняя школа</w:t>
            </w:r>
            <w:r w:rsidR="00E17BC1" w:rsidRPr="0074407D">
              <w:rPr>
                <w:rFonts w:cs="Times New Roman"/>
                <w:szCs w:val="24"/>
              </w:rPr>
              <w:t>:</w:t>
            </w:r>
          </w:p>
          <w:p w14:paraId="58BEDD8C" w14:textId="008153DB" w:rsidR="00E17BC1" w:rsidRDefault="00E17BC1" w:rsidP="00E17BC1">
            <w:pPr>
              <w:pStyle w:val="1c"/>
              <w:spacing w:before="0" w:after="0" w:line="240" w:lineRule="auto"/>
              <w:ind w:left="0" w:right="34" w:firstLine="0"/>
              <w:jc w:val="left"/>
              <w:rPr>
                <w:szCs w:val="24"/>
              </w:rPr>
            </w:pPr>
            <w:r w:rsidRPr="0074407D">
              <w:rPr>
                <w:rFonts w:cs="Times New Roman"/>
                <w:szCs w:val="24"/>
              </w:rPr>
              <w:t>Мастерская-цех (универсальная) обработки материалов</w:t>
            </w:r>
          </w:p>
        </w:tc>
        <w:tc>
          <w:tcPr>
            <w:tcW w:w="1737" w:type="dxa"/>
            <w:vAlign w:val="bottom"/>
          </w:tcPr>
          <w:p w14:paraId="2D461B14" w14:textId="72A99425" w:rsidR="00E17BC1" w:rsidRDefault="00E17BC1" w:rsidP="00E17BC1">
            <w:pPr>
              <w:pStyle w:val="1c"/>
              <w:spacing w:before="0" w:after="0" w:line="240" w:lineRule="auto"/>
              <w:ind w:left="0" w:right="34" w:firstLine="0"/>
              <w:jc w:val="center"/>
              <w:rPr>
                <w:szCs w:val="24"/>
              </w:rPr>
            </w:pPr>
            <w:r w:rsidRPr="0074407D">
              <w:rPr>
                <w:rFonts w:cs="Times New Roman"/>
                <w:szCs w:val="24"/>
              </w:rPr>
              <w:t>–</w:t>
            </w:r>
          </w:p>
        </w:tc>
        <w:tc>
          <w:tcPr>
            <w:tcW w:w="1433" w:type="dxa"/>
            <w:vAlign w:val="bottom"/>
          </w:tcPr>
          <w:p w14:paraId="75899239" w14:textId="6D9EA9D1" w:rsidR="00E17BC1" w:rsidRDefault="00E17BC1" w:rsidP="00E17BC1">
            <w:pPr>
              <w:pStyle w:val="1c"/>
              <w:spacing w:before="0" w:after="0" w:line="240" w:lineRule="auto"/>
              <w:ind w:left="0" w:right="34" w:firstLine="0"/>
              <w:jc w:val="center"/>
              <w:rPr>
                <w:szCs w:val="24"/>
              </w:rPr>
            </w:pPr>
            <w:r w:rsidRPr="0074407D">
              <w:rPr>
                <w:rFonts w:cs="Times New Roman"/>
                <w:szCs w:val="24"/>
              </w:rPr>
              <w:t>–</w:t>
            </w:r>
          </w:p>
        </w:tc>
      </w:tr>
      <w:tr w:rsidR="0074407D" w14:paraId="5EC516B2" w14:textId="77777777" w:rsidTr="00E17BC1">
        <w:tc>
          <w:tcPr>
            <w:tcW w:w="6735" w:type="dxa"/>
          </w:tcPr>
          <w:p w14:paraId="5F04B84C" w14:textId="59C38E14" w:rsidR="0074407D" w:rsidRDefault="0074407D" w:rsidP="0074407D">
            <w:pPr>
              <w:pStyle w:val="1c"/>
              <w:spacing w:before="0" w:after="0" w:line="240" w:lineRule="auto"/>
              <w:ind w:left="0" w:right="34" w:firstLine="0"/>
              <w:jc w:val="left"/>
              <w:rPr>
                <w:szCs w:val="24"/>
              </w:rPr>
            </w:pPr>
            <w:r w:rsidRPr="0074407D">
              <w:rPr>
                <w:rFonts w:cs="Times New Roman"/>
                <w:szCs w:val="24"/>
              </w:rPr>
              <w:t>Универсальная мастерская по техническим видам труда</w:t>
            </w:r>
          </w:p>
        </w:tc>
        <w:tc>
          <w:tcPr>
            <w:tcW w:w="1737" w:type="dxa"/>
            <w:vAlign w:val="bottom"/>
          </w:tcPr>
          <w:p w14:paraId="531F354B" w14:textId="3E2E8D14" w:rsidR="0074407D" w:rsidRDefault="0074407D" w:rsidP="00E17BC1">
            <w:pPr>
              <w:pStyle w:val="1c"/>
              <w:spacing w:before="0" w:after="0" w:line="240" w:lineRule="auto"/>
              <w:ind w:left="0" w:right="34" w:firstLine="0"/>
              <w:jc w:val="center"/>
              <w:rPr>
                <w:szCs w:val="24"/>
              </w:rPr>
            </w:pPr>
            <w:r w:rsidRPr="0074407D">
              <w:rPr>
                <w:rFonts w:cs="Times New Roman"/>
                <w:szCs w:val="24"/>
              </w:rPr>
              <w:t>9</w:t>
            </w:r>
          </w:p>
        </w:tc>
        <w:tc>
          <w:tcPr>
            <w:tcW w:w="1433" w:type="dxa"/>
            <w:vAlign w:val="bottom"/>
          </w:tcPr>
          <w:p w14:paraId="6F4C577C" w14:textId="1AE6FCC1" w:rsidR="0074407D" w:rsidRDefault="0074407D" w:rsidP="00E17BC1">
            <w:pPr>
              <w:pStyle w:val="1c"/>
              <w:spacing w:before="0" w:after="0" w:line="240" w:lineRule="auto"/>
              <w:ind w:left="0" w:right="34" w:firstLine="0"/>
              <w:jc w:val="center"/>
              <w:rPr>
                <w:szCs w:val="24"/>
              </w:rPr>
            </w:pPr>
            <w:r w:rsidRPr="0074407D">
              <w:rPr>
                <w:rFonts w:cs="Times New Roman"/>
                <w:szCs w:val="24"/>
              </w:rPr>
              <w:t>–</w:t>
            </w:r>
          </w:p>
        </w:tc>
      </w:tr>
      <w:tr w:rsidR="0074407D" w14:paraId="30143287" w14:textId="77777777" w:rsidTr="00E17BC1">
        <w:tc>
          <w:tcPr>
            <w:tcW w:w="6735" w:type="dxa"/>
          </w:tcPr>
          <w:p w14:paraId="4A04A52C" w14:textId="2A7B2C57" w:rsidR="0074407D" w:rsidRDefault="0074407D" w:rsidP="0074407D">
            <w:pPr>
              <w:pStyle w:val="1c"/>
              <w:spacing w:before="0" w:after="0" w:line="240" w:lineRule="auto"/>
              <w:ind w:left="0" w:right="34" w:firstLine="0"/>
              <w:jc w:val="left"/>
              <w:rPr>
                <w:szCs w:val="24"/>
              </w:rPr>
            </w:pPr>
            <w:r w:rsidRPr="0074407D">
              <w:rPr>
                <w:rFonts w:cs="Times New Roman"/>
                <w:szCs w:val="24"/>
              </w:rPr>
              <w:t>Автодело в составе кабинетов по теории и практической работе</w:t>
            </w:r>
          </w:p>
        </w:tc>
        <w:tc>
          <w:tcPr>
            <w:tcW w:w="1737" w:type="dxa"/>
            <w:vAlign w:val="bottom"/>
          </w:tcPr>
          <w:p w14:paraId="2F416226" w14:textId="5260D03C" w:rsidR="0074407D" w:rsidRDefault="0074407D" w:rsidP="0074407D">
            <w:pPr>
              <w:pStyle w:val="1c"/>
              <w:spacing w:before="0" w:after="0" w:line="240" w:lineRule="auto"/>
              <w:ind w:left="0" w:right="34" w:firstLine="0"/>
              <w:jc w:val="center"/>
              <w:rPr>
                <w:szCs w:val="24"/>
              </w:rPr>
            </w:pPr>
            <w:r w:rsidRPr="0074407D">
              <w:rPr>
                <w:rFonts w:cs="Times New Roman"/>
                <w:szCs w:val="24"/>
              </w:rPr>
              <w:t>3,5 + 9</w:t>
            </w:r>
          </w:p>
        </w:tc>
        <w:tc>
          <w:tcPr>
            <w:tcW w:w="1433" w:type="dxa"/>
            <w:vAlign w:val="bottom"/>
          </w:tcPr>
          <w:p w14:paraId="7A5F2B7C" w14:textId="67216456"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r>
      <w:tr w:rsidR="0074407D" w14:paraId="11655D77" w14:textId="77777777" w:rsidTr="00E17BC1">
        <w:tc>
          <w:tcPr>
            <w:tcW w:w="6735" w:type="dxa"/>
          </w:tcPr>
          <w:p w14:paraId="11E32FE6" w14:textId="07132F95" w:rsidR="0074407D" w:rsidRDefault="0074407D" w:rsidP="0074407D">
            <w:pPr>
              <w:pStyle w:val="1c"/>
              <w:spacing w:before="0" w:after="0" w:line="240" w:lineRule="auto"/>
              <w:ind w:left="0" w:right="34" w:firstLine="0"/>
              <w:jc w:val="left"/>
              <w:rPr>
                <w:szCs w:val="24"/>
              </w:rPr>
            </w:pPr>
            <w:r w:rsidRPr="0074407D">
              <w:rPr>
                <w:rFonts w:cs="Times New Roman"/>
                <w:szCs w:val="24"/>
              </w:rPr>
              <w:t>Электротехника</w:t>
            </w:r>
          </w:p>
        </w:tc>
        <w:tc>
          <w:tcPr>
            <w:tcW w:w="1737" w:type="dxa"/>
            <w:vAlign w:val="bottom"/>
          </w:tcPr>
          <w:p w14:paraId="53B14FA3" w14:textId="06150FAB" w:rsidR="0074407D" w:rsidRDefault="0074407D" w:rsidP="0074407D">
            <w:pPr>
              <w:pStyle w:val="1c"/>
              <w:spacing w:before="0" w:after="0" w:line="240" w:lineRule="auto"/>
              <w:ind w:left="0" w:right="34" w:firstLine="0"/>
              <w:jc w:val="center"/>
              <w:rPr>
                <w:szCs w:val="24"/>
              </w:rPr>
            </w:pPr>
            <w:r w:rsidRPr="0074407D">
              <w:rPr>
                <w:rFonts w:cs="Times New Roman"/>
                <w:szCs w:val="24"/>
              </w:rPr>
              <w:t>6</w:t>
            </w:r>
          </w:p>
        </w:tc>
        <w:tc>
          <w:tcPr>
            <w:tcW w:w="1433" w:type="dxa"/>
            <w:vAlign w:val="bottom"/>
          </w:tcPr>
          <w:p w14:paraId="54490C30" w14:textId="7106D0DC"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r>
      <w:tr w:rsidR="0074407D" w14:paraId="70C2BB10" w14:textId="77777777" w:rsidTr="00E17BC1">
        <w:tc>
          <w:tcPr>
            <w:tcW w:w="6735" w:type="dxa"/>
          </w:tcPr>
          <w:p w14:paraId="78BF5167" w14:textId="2D877B8A" w:rsidR="0074407D" w:rsidRDefault="0074407D" w:rsidP="0074407D">
            <w:pPr>
              <w:pStyle w:val="1c"/>
              <w:spacing w:before="0" w:after="0" w:line="240" w:lineRule="auto"/>
              <w:ind w:left="0" w:right="34" w:firstLine="0"/>
              <w:jc w:val="left"/>
              <w:rPr>
                <w:szCs w:val="24"/>
              </w:rPr>
            </w:pPr>
            <w:r w:rsidRPr="0074407D">
              <w:rPr>
                <w:rFonts w:cs="Times New Roman"/>
                <w:szCs w:val="24"/>
              </w:rPr>
              <w:t>Радиоэлектроника</w:t>
            </w:r>
          </w:p>
        </w:tc>
        <w:tc>
          <w:tcPr>
            <w:tcW w:w="1737" w:type="dxa"/>
            <w:vAlign w:val="bottom"/>
          </w:tcPr>
          <w:p w14:paraId="5EA2DEF1" w14:textId="419B1B19" w:rsidR="0074407D" w:rsidRDefault="0074407D" w:rsidP="0074407D">
            <w:pPr>
              <w:pStyle w:val="1c"/>
              <w:spacing w:before="0" w:after="0" w:line="240" w:lineRule="auto"/>
              <w:ind w:left="0" w:right="34" w:firstLine="0"/>
              <w:jc w:val="center"/>
              <w:rPr>
                <w:szCs w:val="24"/>
              </w:rPr>
            </w:pPr>
            <w:r w:rsidRPr="0074407D">
              <w:rPr>
                <w:rFonts w:cs="Times New Roman"/>
                <w:szCs w:val="24"/>
              </w:rPr>
              <w:t>6</w:t>
            </w:r>
          </w:p>
        </w:tc>
        <w:tc>
          <w:tcPr>
            <w:tcW w:w="1433" w:type="dxa"/>
            <w:vAlign w:val="bottom"/>
          </w:tcPr>
          <w:p w14:paraId="294FAD93" w14:textId="766B703C"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r>
      <w:tr w:rsidR="0074407D" w14:paraId="762FD822" w14:textId="77777777" w:rsidTr="00E17BC1">
        <w:tc>
          <w:tcPr>
            <w:tcW w:w="6735" w:type="dxa"/>
          </w:tcPr>
          <w:p w14:paraId="798F4CC5" w14:textId="12BDAC0E" w:rsidR="0074407D" w:rsidRDefault="0074407D" w:rsidP="0074407D">
            <w:pPr>
              <w:pStyle w:val="1c"/>
              <w:spacing w:before="0" w:after="0" w:line="240" w:lineRule="auto"/>
              <w:ind w:left="0" w:right="34" w:firstLine="0"/>
              <w:jc w:val="left"/>
              <w:rPr>
                <w:szCs w:val="24"/>
              </w:rPr>
            </w:pPr>
            <w:r w:rsidRPr="0074407D">
              <w:rPr>
                <w:rFonts w:cs="Times New Roman"/>
                <w:szCs w:val="24"/>
              </w:rPr>
              <w:t>Комната мастера</w:t>
            </w:r>
          </w:p>
        </w:tc>
        <w:tc>
          <w:tcPr>
            <w:tcW w:w="1737" w:type="dxa"/>
            <w:vAlign w:val="bottom"/>
          </w:tcPr>
          <w:p w14:paraId="09811A6E" w14:textId="117E4B1D" w:rsidR="0074407D" w:rsidRDefault="0074407D" w:rsidP="0074407D">
            <w:pPr>
              <w:pStyle w:val="1c"/>
              <w:spacing w:before="0" w:after="0" w:line="240" w:lineRule="auto"/>
              <w:ind w:left="0" w:right="34" w:firstLine="0"/>
              <w:jc w:val="center"/>
              <w:rPr>
                <w:szCs w:val="24"/>
              </w:rPr>
            </w:pPr>
            <w:r w:rsidRPr="0074407D">
              <w:rPr>
                <w:rFonts w:cs="Times New Roman"/>
                <w:szCs w:val="24"/>
              </w:rPr>
              <w:t>–</w:t>
            </w:r>
          </w:p>
        </w:tc>
        <w:tc>
          <w:tcPr>
            <w:tcW w:w="1433" w:type="dxa"/>
            <w:vAlign w:val="bottom"/>
          </w:tcPr>
          <w:p w14:paraId="38DFA0FD" w14:textId="35144997" w:rsidR="0074407D" w:rsidRDefault="0074407D" w:rsidP="0074407D">
            <w:pPr>
              <w:pStyle w:val="1c"/>
              <w:spacing w:before="0" w:after="0" w:line="240" w:lineRule="auto"/>
              <w:ind w:left="0" w:right="34" w:firstLine="0"/>
              <w:jc w:val="center"/>
              <w:rPr>
                <w:szCs w:val="24"/>
              </w:rPr>
            </w:pPr>
            <w:r w:rsidRPr="0074407D">
              <w:rPr>
                <w:rFonts w:cs="Times New Roman"/>
                <w:szCs w:val="24"/>
              </w:rPr>
              <w:t>8–16</w:t>
            </w:r>
          </w:p>
        </w:tc>
      </w:tr>
      <w:tr w:rsidR="0074407D" w14:paraId="62166C1C" w14:textId="77777777" w:rsidTr="00E17BC1">
        <w:tc>
          <w:tcPr>
            <w:tcW w:w="6735" w:type="dxa"/>
          </w:tcPr>
          <w:p w14:paraId="4C03C523" w14:textId="113E6B28" w:rsidR="0074407D" w:rsidRPr="0074407D" w:rsidRDefault="0074407D" w:rsidP="0074407D">
            <w:pPr>
              <w:pStyle w:val="1c"/>
              <w:spacing w:before="0" w:after="0" w:line="240" w:lineRule="auto"/>
              <w:ind w:left="0" w:right="34" w:firstLine="0"/>
              <w:jc w:val="left"/>
              <w:rPr>
                <w:rFonts w:cs="Times New Roman"/>
                <w:szCs w:val="24"/>
              </w:rPr>
            </w:pPr>
            <w:r w:rsidRPr="0074407D">
              <w:rPr>
                <w:rFonts w:cs="Times New Roman"/>
                <w:szCs w:val="24"/>
              </w:rPr>
              <w:t>Гардеробные</w:t>
            </w:r>
          </w:p>
        </w:tc>
        <w:tc>
          <w:tcPr>
            <w:tcW w:w="1737" w:type="dxa"/>
            <w:vAlign w:val="bottom"/>
          </w:tcPr>
          <w:p w14:paraId="47AEA38F" w14:textId="22A1901C" w:rsidR="0074407D" w:rsidRPr="0074407D" w:rsidRDefault="0074407D" w:rsidP="0074407D">
            <w:pPr>
              <w:pStyle w:val="1c"/>
              <w:spacing w:before="0" w:after="0" w:line="240" w:lineRule="auto"/>
              <w:ind w:left="0" w:right="34" w:firstLine="0"/>
              <w:jc w:val="center"/>
              <w:rPr>
                <w:rFonts w:cs="Times New Roman"/>
                <w:szCs w:val="24"/>
              </w:rPr>
            </w:pPr>
            <w:r w:rsidRPr="0074407D">
              <w:rPr>
                <w:rFonts w:cs="Times New Roman"/>
                <w:szCs w:val="24"/>
              </w:rPr>
              <w:t>–</w:t>
            </w:r>
          </w:p>
        </w:tc>
        <w:tc>
          <w:tcPr>
            <w:tcW w:w="1433" w:type="dxa"/>
            <w:vAlign w:val="bottom"/>
          </w:tcPr>
          <w:p w14:paraId="11C5889B" w14:textId="2B224CF4" w:rsidR="0074407D" w:rsidRPr="0074407D" w:rsidRDefault="0074407D" w:rsidP="0074407D">
            <w:pPr>
              <w:pStyle w:val="1c"/>
              <w:spacing w:before="0" w:after="0" w:line="240" w:lineRule="auto"/>
              <w:ind w:left="0" w:right="34" w:firstLine="0"/>
              <w:jc w:val="center"/>
              <w:rPr>
                <w:rFonts w:cs="Times New Roman"/>
                <w:szCs w:val="24"/>
              </w:rPr>
            </w:pPr>
            <w:r w:rsidRPr="0074407D">
              <w:rPr>
                <w:rFonts w:cs="Times New Roman"/>
                <w:szCs w:val="24"/>
              </w:rPr>
              <w:t>24</w:t>
            </w:r>
          </w:p>
        </w:tc>
      </w:tr>
      <w:tr w:rsidR="0074407D" w14:paraId="0B57E11D" w14:textId="77777777" w:rsidTr="00E17BC1">
        <w:tc>
          <w:tcPr>
            <w:tcW w:w="6735" w:type="dxa"/>
          </w:tcPr>
          <w:p w14:paraId="3FFD88FB" w14:textId="4563BCF3" w:rsidR="0074407D" w:rsidRPr="0074407D" w:rsidRDefault="0074407D" w:rsidP="0074407D">
            <w:pPr>
              <w:pStyle w:val="1c"/>
              <w:spacing w:before="0" w:after="0" w:line="240" w:lineRule="auto"/>
              <w:ind w:left="0" w:right="34" w:firstLine="0"/>
              <w:jc w:val="left"/>
              <w:rPr>
                <w:rFonts w:cs="Times New Roman"/>
                <w:szCs w:val="24"/>
              </w:rPr>
            </w:pPr>
            <w:r w:rsidRPr="0074407D">
              <w:rPr>
                <w:rFonts w:cs="Times New Roman"/>
                <w:szCs w:val="24"/>
              </w:rPr>
              <w:t>Кладовые для хранения сырья, материалов и готовой продукции</w:t>
            </w:r>
          </w:p>
        </w:tc>
        <w:tc>
          <w:tcPr>
            <w:tcW w:w="1737" w:type="dxa"/>
            <w:vAlign w:val="bottom"/>
          </w:tcPr>
          <w:p w14:paraId="7C7CCF96" w14:textId="1E547E96" w:rsidR="0074407D" w:rsidRPr="0074407D" w:rsidRDefault="0074407D" w:rsidP="0074407D">
            <w:pPr>
              <w:pStyle w:val="1c"/>
              <w:spacing w:before="0" w:after="0" w:line="240" w:lineRule="auto"/>
              <w:ind w:left="0" w:right="34" w:firstLine="0"/>
              <w:jc w:val="center"/>
              <w:rPr>
                <w:rFonts w:cs="Times New Roman"/>
                <w:szCs w:val="24"/>
              </w:rPr>
            </w:pPr>
            <w:r w:rsidRPr="0074407D">
              <w:rPr>
                <w:rFonts w:cs="Times New Roman"/>
                <w:szCs w:val="24"/>
              </w:rPr>
              <w:t>–</w:t>
            </w:r>
          </w:p>
        </w:tc>
        <w:tc>
          <w:tcPr>
            <w:tcW w:w="1433" w:type="dxa"/>
            <w:vAlign w:val="bottom"/>
          </w:tcPr>
          <w:p w14:paraId="5B34957E" w14:textId="2A88FED6" w:rsidR="0074407D" w:rsidRPr="0074407D" w:rsidRDefault="0074407D" w:rsidP="0074407D">
            <w:pPr>
              <w:pStyle w:val="1c"/>
              <w:spacing w:before="0" w:after="0" w:line="240" w:lineRule="auto"/>
              <w:ind w:left="0" w:right="34" w:firstLine="0"/>
              <w:jc w:val="center"/>
              <w:rPr>
                <w:rFonts w:cs="Times New Roman"/>
                <w:szCs w:val="24"/>
              </w:rPr>
            </w:pPr>
            <w:r w:rsidRPr="0074407D">
              <w:rPr>
                <w:rFonts w:cs="Times New Roman"/>
                <w:szCs w:val="24"/>
              </w:rPr>
              <w:t>24</w:t>
            </w:r>
          </w:p>
        </w:tc>
      </w:tr>
    </w:tbl>
    <w:p w14:paraId="2B37664C" w14:textId="2CB7BFCF" w:rsidR="0074407D" w:rsidRDefault="0068082F" w:rsidP="00E17BC1">
      <w:pPr>
        <w:pStyle w:val="1c"/>
        <w:shd w:val="clear" w:color="auto" w:fill="FFFFFF"/>
        <w:spacing w:before="0" w:after="0" w:line="240" w:lineRule="auto"/>
        <w:ind w:left="0" w:right="34" w:firstLine="567"/>
        <w:rPr>
          <w:sz w:val="28"/>
          <w:szCs w:val="28"/>
        </w:rPr>
      </w:pPr>
      <w:r>
        <w:rPr>
          <w:rFonts w:cs="Times New Roman"/>
          <w:b/>
          <w:sz w:val="28"/>
          <w:szCs w:val="28"/>
        </w:rPr>
        <w:t xml:space="preserve">Таблица 7.2 </w:t>
      </w:r>
      <w:r w:rsidR="00E17BC1" w:rsidRPr="00B876E7">
        <w:rPr>
          <w:rFonts w:cs="Times New Roman"/>
          <w:b/>
          <w:sz w:val="28"/>
          <w:szCs w:val="28"/>
        </w:rPr>
        <w:t xml:space="preserve">(Измененная редакция, Изм. № </w:t>
      </w:r>
      <w:r w:rsidR="00E17BC1">
        <w:rPr>
          <w:rFonts w:cs="Times New Roman"/>
          <w:b/>
          <w:sz w:val="28"/>
          <w:szCs w:val="28"/>
        </w:rPr>
        <w:t>2</w:t>
      </w:r>
      <w:r w:rsidR="00E63058">
        <w:rPr>
          <w:rFonts w:cs="Times New Roman"/>
          <w:b/>
          <w:sz w:val="28"/>
          <w:szCs w:val="28"/>
        </w:rPr>
        <w:t>, № 4</w:t>
      </w:r>
      <w:r w:rsidR="00E17BC1" w:rsidRPr="00B876E7">
        <w:rPr>
          <w:rFonts w:cs="Times New Roman"/>
          <w:b/>
          <w:sz w:val="28"/>
          <w:szCs w:val="28"/>
        </w:rPr>
        <w:t>).</w:t>
      </w:r>
    </w:p>
    <w:p w14:paraId="0AC56355" w14:textId="77777777" w:rsidR="00CD240E" w:rsidRPr="00E17BC1" w:rsidRDefault="00CD240E" w:rsidP="00E17BC1">
      <w:pPr>
        <w:spacing w:before="0" w:after="0" w:line="240" w:lineRule="auto"/>
        <w:ind w:right="34" w:firstLine="566"/>
        <w:rPr>
          <w:sz w:val="28"/>
          <w:szCs w:val="28"/>
        </w:rPr>
      </w:pPr>
    </w:p>
    <w:p w14:paraId="51807750" w14:textId="77777777" w:rsidR="00CD240E" w:rsidRPr="00E17BC1" w:rsidRDefault="00573469" w:rsidP="00E17BC1">
      <w:pPr>
        <w:pStyle w:val="3"/>
        <w:numPr>
          <w:ilvl w:val="2"/>
          <w:numId w:val="22"/>
        </w:numPr>
        <w:spacing w:before="0" w:line="240" w:lineRule="auto"/>
        <w:ind w:left="1" w:right="34" w:firstLine="566"/>
        <w:jc w:val="left"/>
        <w:rPr>
          <w:b/>
          <w:sz w:val="28"/>
          <w:szCs w:val="28"/>
        </w:rPr>
      </w:pPr>
      <w:r w:rsidRPr="00E17BC1">
        <w:rPr>
          <w:b/>
          <w:sz w:val="28"/>
          <w:szCs w:val="28"/>
        </w:rPr>
        <w:t xml:space="preserve"> </w:t>
      </w:r>
      <w:r w:rsidR="00CD240E" w:rsidRPr="00E17BC1">
        <w:rPr>
          <w:b/>
          <w:sz w:val="28"/>
          <w:szCs w:val="28"/>
        </w:rPr>
        <w:t>Группа</w:t>
      </w:r>
      <w:r w:rsidR="00A57151" w:rsidRPr="00E17BC1">
        <w:rPr>
          <w:b/>
          <w:sz w:val="28"/>
          <w:szCs w:val="28"/>
        </w:rPr>
        <w:t xml:space="preserve"> помещений</w:t>
      </w:r>
      <w:r w:rsidR="00CD240E" w:rsidRPr="00E17BC1">
        <w:rPr>
          <w:b/>
          <w:sz w:val="28"/>
          <w:szCs w:val="28"/>
        </w:rPr>
        <w:t xml:space="preserve"> зрительного зала</w:t>
      </w:r>
    </w:p>
    <w:p w14:paraId="486E242F" w14:textId="6343BB97" w:rsidR="00E86051" w:rsidRPr="00E17BC1" w:rsidRDefault="00CD240E" w:rsidP="00E17BC1">
      <w:pPr>
        <w:pStyle w:val="1c"/>
        <w:numPr>
          <w:ilvl w:val="3"/>
          <w:numId w:val="22"/>
        </w:numPr>
        <w:spacing w:before="0" w:after="0" w:line="240" w:lineRule="auto"/>
        <w:ind w:left="1" w:right="34" w:firstLine="566"/>
        <w:rPr>
          <w:sz w:val="28"/>
          <w:szCs w:val="28"/>
        </w:rPr>
      </w:pPr>
      <w:r w:rsidRPr="00E17BC1">
        <w:rPr>
          <w:sz w:val="28"/>
          <w:szCs w:val="28"/>
        </w:rPr>
        <w:t xml:space="preserve"> При </w:t>
      </w:r>
      <w:r w:rsidR="002B2B82" w:rsidRPr="00E17BC1">
        <w:rPr>
          <w:sz w:val="28"/>
          <w:szCs w:val="28"/>
        </w:rPr>
        <w:t>проектировании</w:t>
      </w:r>
      <w:r w:rsidRPr="00E17BC1">
        <w:rPr>
          <w:sz w:val="28"/>
          <w:szCs w:val="28"/>
        </w:rPr>
        <w:t xml:space="preserve"> зданий </w:t>
      </w:r>
      <w:r w:rsidR="009A7F64" w:rsidRPr="00E17BC1">
        <w:rPr>
          <w:sz w:val="28"/>
          <w:szCs w:val="28"/>
        </w:rPr>
        <w:t>ОО</w:t>
      </w:r>
      <w:r w:rsidRPr="00E17BC1">
        <w:rPr>
          <w:sz w:val="28"/>
          <w:szCs w:val="28"/>
        </w:rPr>
        <w:t xml:space="preserve"> рекомендуется предусматривать зрительный зал. </w:t>
      </w:r>
    </w:p>
    <w:p w14:paraId="446EFD09" w14:textId="0FFE4B04" w:rsidR="00A32F47" w:rsidRPr="00E63058" w:rsidRDefault="00573469" w:rsidP="00E17BC1">
      <w:pPr>
        <w:pStyle w:val="1c"/>
        <w:numPr>
          <w:ilvl w:val="3"/>
          <w:numId w:val="22"/>
        </w:numPr>
        <w:shd w:val="clear" w:color="auto" w:fill="FFFFFF"/>
        <w:spacing w:before="0" w:after="0" w:line="240" w:lineRule="auto"/>
        <w:ind w:left="1" w:right="34" w:firstLine="566"/>
        <w:rPr>
          <w:spacing w:val="2"/>
          <w:sz w:val="28"/>
          <w:szCs w:val="28"/>
          <w:shd w:val="clear" w:color="auto" w:fill="FFFF00"/>
        </w:rPr>
      </w:pPr>
      <w:r w:rsidRPr="00E17BC1">
        <w:rPr>
          <w:spacing w:val="2"/>
          <w:sz w:val="28"/>
          <w:szCs w:val="28"/>
        </w:rPr>
        <w:t xml:space="preserve"> </w:t>
      </w:r>
      <w:r w:rsidR="00C13F19" w:rsidRPr="00E17BC1">
        <w:rPr>
          <w:spacing w:val="2"/>
          <w:sz w:val="28"/>
          <w:szCs w:val="28"/>
        </w:rPr>
        <w:t xml:space="preserve">В зависимости от </w:t>
      </w:r>
      <w:r w:rsidR="00C13F19" w:rsidRPr="00E63058">
        <w:rPr>
          <w:spacing w:val="2"/>
          <w:sz w:val="28"/>
          <w:szCs w:val="28"/>
        </w:rPr>
        <w:t xml:space="preserve">типа </w:t>
      </w:r>
      <w:r w:rsidR="00E63058" w:rsidRPr="00E63058">
        <w:rPr>
          <w:rFonts w:cs="Times New Roman"/>
          <w:spacing w:val="2"/>
          <w:sz w:val="28"/>
          <w:szCs w:val="28"/>
        </w:rPr>
        <w:t>ОО</w:t>
      </w:r>
      <w:r w:rsidR="00C13F19" w:rsidRPr="00E63058">
        <w:rPr>
          <w:spacing w:val="2"/>
          <w:sz w:val="28"/>
          <w:szCs w:val="28"/>
        </w:rPr>
        <w:t xml:space="preserve"> зал может</w:t>
      </w:r>
      <w:r w:rsidR="00C13F19" w:rsidRPr="00E17BC1">
        <w:rPr>
          <w:spacing w:val="2"/>
          <w:sz w:val="28"/>
          <w:szCs w:val="28"/>
        </w:rPr>
        <w:t xml:space="preserve"> быть использован в качестве учебной аудитории для занятий по музыке и пению</w:t>
      </w:r>
      <w:r w:rsidR="00E6612A" w:rsidRPr="00E17BC1">
        <w:rPr>
          <w:spacing w:val="2"/>
          <w:sz w:val="28"/>
          <w:szCs w:val="28"/>
        </w:rPr>
        <w:t>.</w:t>
      </w:r>
    </w:p>
    <w:p w14:paraId="29908902" w14:textId="1423E078" w:rsidR="00E63058" w:rsidRPr="00E17BC1" w:rsidRDefault="00E63058" w:rsidP="00E63058">
      <w:pPr>
        <w:pStyle w:val="1c"/>
        <w:shd w:val="clear" w:color="auto" w:fill="FFFFFF"/>
        <w:spacing w:before="0" w:after="0" w:line="240" w:lineRule="auto"/>
        <w:ind w:left="0" w:right="34" w:firstLine="567"/>
        <w:rPr>
          <w:spacing w:val="2"/>
          <w:sz w:val="28"/>
          <w:szCs w:val="28"/>
          <w:shd w:val="clear" w:color="auto" w:fill="FFFF00"/>
        </w:rPr>
      </w:pPr>
      <w:r w:rsidRPr="00E227BF">
        <w:rPr>
          <w:rFonts w:cs="Times New Roman"/>
          <w:b/>
          <w:sz w:val="28"/>
          <w:szCs w:val="28"/>
        </w:rPr>
        <w:lastRenderedPageBreak/>
        <w:t>(Измененная редакция, Изм. № 4).</w:t>
      </w:r>
    </w:p>
    <w:p w14:paraId="70EE1390" w14:textId="5B232185" w:rsidR="0008016F" w:rsidRPr="00E17BC1" w:rsidRDefault="00573469" w:rsidP="00E17BC1">
      <w:pPr>
        <w:pStyle w:val="1c"/>
        <w:numPr>
          <w:ilvl w:val="3"/>
          <w:numId w:val="22"/>
        </w:numPr>
        <w:spacing w:before="0" w:after="0" w:line="240" w:lineRule="auto"/>
        <w:ind w:left="1" w:right="34" w:firstLine="566"/>
        <w:rPr>
          <w:sz w:val="28"/>
          <w:szCs w:val="28"/>
        </w:rPr>
      </w:pPr>
      <w:r w:rsidRPr="00E17BC1">
        <w:rPr>
          <w:sz w:val="28"/>
          <w:szCs w:val="28"/>
        </w:rPr>
        <w:t xml:space="preserve"> </w:t>
      </w:r>
      <w:r w:rsidR="00E17BC1" w:rsidRPr="008074A3">
        <w:rPr>
          <w:rFonts w:cs="Times New Roman"/>
          <w:sz w:val="28"/>
          <w:szCs w:val="28"/>
        </w:rPr>
        <w:t>Площадь одного посадочного места в зрительном зале (без учета эстрады) должна быть не менее 0,65 м</w:t>
      </w:r>
      <w:r w:rsidR="00E17BC1" w:rsidRPr="009775DA">
        <w:rPr>
          <w:rFonts w:cs="Times New Roman"/>
          <w:sz w:val="28"/>
          <w:szCs w:val="28"/>
          <w:vertAlign w:val="superscript"/>
        </w:rPr>
        <w:t>2</w:t>
      </w:r>
      <w:r w:rsidR="00E17BC1" w:rsidRPr="008074A3">
        <w:rPr>
          <w:rFonts w:cs="Times New Roman"/>
          <w:sz w:val="28"/>
          <w:szCs w:val="28"/>
        </w:rPr>
        <w:t>.</w:t>
      </w:r>
    </w:p>
    <w:p w14:paraId="6DC9CD05" w14:textId="4D77DEDA" w:rsidR="00E17BC1" w:rsidRDefault="00E17BC1" w:rsidP="00E17BC1">
      <w:pPr>
        <w:pStyle w:val="1c"/>
        <w:spacing w:before="0" w:after="0" w:line="240" w:lineRule="auto"/>
        <w:ind w:left="0" w:right="34" w:firstLine="567"/>
        <w:rPr>
          <w:sz w:val="28"/>
          <w:szCs w:val="28"/>
        </w:rPr>
      </w:pPr>
      <w:r w:rsidRPr="008074A3">
        <w:rPr>
          <w:rFonts w:cs="Times New Roman"/>
          <w:sz w:val="28"/>
          <w:szCs w:val="28"/>
        </w:rPr>
        <w:t>Места для инвалидов на креслах-колясках проектируются в соответствии с п</w:t>
      </w:r>
      <w:r>
        <w:rPr>
          <w:rFonts w:cs="Times New Roman"/>
          <w:sz w:val="28"/>
          <w:szCs w:val="28"/>
        </w:rPr>
        <w:t xml:space="preserve">унктом </w:t>
      </w:r>
      <w:r w:rsidRPr="008074A3">
        <w:rPr>
          <w:rFonts w:cs="Times New Roman"/>
          <w:sz w:val="28"/>
          <w:szCs w:val="28"/>
        </w:rPr>
        <w:t xml:space="preserve">8.2.3 </w:t>
      </w:r>
      <w:r w:rsidR="00E63058" w:rsidRPr="00E63058">
        <w:rPr>
          <w:rFonts w:cs="Times New Roman"/>
          <w:sz w:val="28"/>
          <w:szCs w:val="28"/>
        </w:rPr>
        <w:t>СП 59.13330.2020</w:t>
      </w:r>
      <w:r w:rsidRPr="008074A3">
        <w:rPr>
          <w:rFonts w:cs="Times New Roman"/>
          <w:sz w:val="28"/>
          <w:szCs w:val="28"/>
        </w:rPr>
        <w:t>. Выделяемая для зрителей на креслах-колясках площадка должна быть горизонтальной с уклоном не более 1,5</w:t>
      </w:r>
      <w:r>
        <w:rPr>
          <w:rFonts w:cs="Times New Roman"/>
          <w:sz w:val="28"/>
          <w:szCs w:val="28"/>
        </w:rPr>
        <w:t xml:space="preserve"> </w:t>
      </w:r>
      <w:r w:rsidRPr="008074A3">
        <w:rPr>
          <w:rFonts w:cs="Times New Roman"/>
          <w:sz w:val="28"/>
          <w:szCs w:val="28"/>
        </w:rPr>
        <w:t>%. Каждое место должно иметь размеры в плане не менее 0,9</w:t>
      </w:r>
      <w:r>
        <w:rPr>
          <w:rFonts w:cs="Times New Roman"/>
          <w:sz w:val="28"/>
          <w:szCs w:val="28"/>
        </w:rPr>
        <w:t>×</w:t>
      </w:r>
      <w:r w:rsidRPr="008074A3">
        <w:rPr>
          <w:rFonts w:cs="Times New Roman"/>
          <w:sz w:val="28"/>
          <w:szCs w:val="28"/>
        </w:rPr>
        <w:t>1,4 м.</w:t>
      </w:r>
    </w:p>
    <w:p w14:paraId="39984E75" w14:textId="2563096E" w:rsidR="00E17BC1" w:rsidRDefault="00E17BC1" w:rsidP="00E17BC1">
      <w:pPr>
        <w:pStyle w:val="1c"/>
        <w:spacing w:before="0" w:after="0" w:line="240" w:lineRule="auto"/>
        <w:ind w:left="0" w:right="34" w:firstLine="567"/>
        <w:rPr>
          <w:rFonts w:cs="Times New Roman"/>
          <w:sz w:val="28"/>
          <w:szCs w:val="28"/>
        </w:rPr>
      </w:pPr>
      <w:r w:rsidRPr="008074A3">
        <w:rPr>
          <w:rFonts w:cs="Times New Roman"/>
          <w:sz w:val="28"/>
          <w:szCs w:val="28"/>
        </w:rPr>
        <w:t>Допускается использование трансформируемых мест в зоне для зрителей на инвалидных колясках.</w:t>
      </w:r>
    </w:p>
    <w:p w14:paraId="1314E757" w14:textId="5696A2E6" w:rsidR="00E63058" w:rsidRDefault="00E63058" w:rsidP="00E17BC1">
      <w:pPr>
        <w:pStyle w:val="1c"/>
        <w:spacing w:before="0" w:after="0" w:line="240" w:lineRule="auto"/>
        <w:ind w:left="0" w:right="34" w:firstLine="567"/>
        <w:rPr>
          <w:sz w:val="28"/>
          <w:szCs w:val="28"/>
        </w:rPr>
      </w:pPr>
      <w:r w:rsidRPr="00E63058">
        <w:rPr>
          <w:sz w:val="28"/>
          <w:szCs w:val="28"/>
        </w:rPr>
        <w:t>Устройство трансформируемых мест для зрителей осуществляют по пункту 7.12.14 СП 1.13130.2020. Площадь свободного пространства, полученная после трансформации сидячих мест, должна удовлетворять расчетной площади для функционального назначения, целью которого являлась трансформация.</w:t>
      </w:r>
    </w:p>
    <w:p w14:paraId="78425FD3" w14:textId="155EE342" w:rsidR="00E17BC1" w:rsidRPr="00E17BC1" w:rsidRDefault="00E17BC1" w:rsidP="00E17BC1">
      <w:pPr>
        <w:pStyle w:val="1c"/>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00E63058">
        <w:rPr>
          <w:rFonts w:cs="Times New Roman"/>
          <w:b/>
          <w:sz w:val="28"/>
          <w:szCs w:val="28"/>
        </w:rPr>
        <w:t>, № 4</w:t>
      </w:r>
      <w:r w:rsidRPr="00B876E7">
        <w:rPr>
          <w:rFonts w:cs="Times New Roman"/>
          <w:b/>
          <w:sz w:val="28"/>
          <w:szCs w:val="28"/>
        </w:rPr>
        <w:t>).</w:t>
      </w:r>
    </w:p>
    <w:p w14:paraId="78717E95" w14:textId="3AD292B3" w:rsidR="00C13F19" w:rsidRPr="00FE485B" w:rsidRDefault="00E7121C" w:rsidP="00E17BC1">
      <w:pPr>
        <w:pStyle w:val="1c"/>
        <w:numPr>
          <w:ilvl w:val="3"/>
          <w:numId w:val="22"/>
        </w:numPr>
        <w:shd w:val="clear" w:color="auto" w:fill="FFFFFF"/>
        <w:spacing w:before="0" w:after="0" w:line="240" w:lineRule="auto"/>
        <w:ind w:left="1" w:right="34" w:firstLine="566"/>
        <w:rPr>
          <w:spacing w:val="2"/>
          <w:sz w:val="28"/>
          <w:szCs w:val="28"/>
          <w:shd w:val="clear" w:color="auto" w:fill="FFFF00"/>
        </w:rPr>
      </w:pPr>
      <w:r w:rsidRPr="00E17BC1">
        <w:rPr>
          <w:spacing w:val="2"/>
          <w:sz w:val="28"/>
          <w:szCs w:val="28"/>
        </w:rPr>
        <w:t xml:space="preserve"> </w:t>
      </w:r>
      <w:r w:rsidR="00FE485B" w:rsidRPr="00B368D6">
        <w:rPr>
          <w:sz w:val="28"/>
          <w:szCs w:val="28"/>
          <w:shd w:val="clear" w:color="auto" w:fill="FFFFFF"/>
        </w:rPr>
        <w:t>Общешкольные мероприятия в зрительном зале, как правило, проводятся раздельно для следующих целевых групп обучающихся</w:t>
      </w:r>
      <w:r w:rsidR="00FE485B">
        <w:rPr>
          <w:sz w:val="28"/>
          <w:szCs w:val="28"/>
          <w:shd w:val="clear" w:color="auto" w:fill="FFFFFF"/>
        </w:rPr>
        <w:t>:</w:t>
      </w:r>
    </w:p>
    <w:p w14:paraId="3B52A46F" w14:textId="5647937A" w:rsidR="00FE485B" w:rsidRDefault="00FE485B" w:rsidP="00FE485B">
      <w:pPr>
        <w:pStyle w:val="1c"/>
        <w:shd w:val="clear" w:color="auto" w:fill="FFFFFF"/>
        <w:spacing w:before="0" w:after="0" w:line="240" w:lineRule="auto"/>
        <w:ind w:left="0" w:right="34" w:firstLine="567"/>
        <w:rPr>
          <w:spacing w:val="2"/>
          <w:sz w:val="28"/>
          <w:szCs w:val="28"/>
          <w:shd w:val="clear" w:color="auto" w:fill="FFFF00"/>
        </w:rPr>
      </w:pPr>
      <w:r w:rsidRPr="00B368D6">
        <w:rPr>
          <w:sz w:val="28"/>
          <w:szCs w:val="28"/>
          <w:shd w:val="clear" w:color="auto" w:fill="FFFFFF"/>
        </w:rPr>
        <w:t>- начального общего образования (2</w:t>
      </w:r>
      <w:r>
        <w:rPr>
          <w:sz w:val="28"/>
          <w:szCs w:val="28"/>
          <w:shd w:val="clear" w:color="auto" w:fill="FFFFFF"/>
        </w:rPr>
        <w:t>–</w:t>
      </w:r>
      <w:r w:rsidRPr="00B368D6">
        <w:rPr>
          <w:sz w:val="28"/>
          <w:szCs w:val="28"/>
          <w:shd w:val="clear" w:color="auto" w:fill="FFFFFF"/>
        </w:rPr>
        <w:t>4 классы);</w:t>
      </w:r>
    </w:p>
    <w:p w14:paraId="1440AE4C" w14:textId="08AC468D" w:rsidR="00FE485B" w:rsidRDefault="00FE485B" w:rsidP="00FE485B">
      <w:pPr>
        <w:pStyle w:val="1c"/>
        <w:shd w:val="clear" w:color="auto" w:fill="FFFFFF"/>
        <w:spacing w:before="0" w:after="0" w:line="240" w:lineRule="auto"/>
        <w:ind w:left="0" w:right="34" w:firstLine="567"/>
        <w:rPr>
          <w:spacing w:val="2"/>
          <w:sz w:val="28"/>
          <w:szCs w:val="28"/>
          <w:shd w:val="clear" w:color="auto" w:fill="FFFF00"/>
        </w:rPr>
      </w:pPr>
      <w:r w:rsidRPr="00B368D6">
        <w:rPr>
          <w:sz w:val="28"/>
          <w:szCs w:val="28"/>
          <w:shd w:val="clear" w:color="auto" w:fill="FFFFFF"/>
        </w:rPr>
        <w:t>- основного общего и среднего общего образования (5</w:t>
      </w:r>
      <w:r>
        <w:rPr>
          <w:sz w:val="28"/>
          <w:szCs w:val="28"/>
          <w:shd w:val="clear" w:color="auto" w:fill="FFFFFF"/>
        </w:rPr>
        <w:t>–11 классы).</w:t>
      </w:r>
    </w:p>
    <w:p w14:paraId="7E5103FB" w14:textId="4D4CB723" w:rsidR="00FE485B" w:rsidRDefault="00FE485B" w:rsidP="00FE485B">
      <w:pPr>
        <w:pStyle w:val="1c"/>
        <w:shd w:val="clear" w:color="auto" w:fill="FFFFFF"/>
        <w:spacing w:before="0" w:after="0" w:line="240" w:lineRule="auto"/>
        <w:ind w:left="0" w:right="34" w:firstLine="567"/>
        <w:rPr>
          <w:spacing w:val="2"/>
          <w:sz w:val="28"/>
          <w:szCs w:val="28"/>
          <w:shd w:val="clear" w:color="auto" w:fill="FFFF00"/>
        </w:rPr>
      </w:pPr>
      <w:r w:rsidRPr="00B368D6">
        <w:rPr>
          <w:sz w:val="28"/>
          <w:szCs w:val="28"/>
          <w:shd w:val="clear" w:color="auto" w:fill="FFFFFF"/>
        </w:rPr>
        <w:t xml:space="preserve">Вместимость зрительного зала </w:t>
      </w:r>
      <w:r w:rsidRPr="00B368D6">
        <w:rPr>
          <w:rFonts w:eastAsia="Times New Roman"/>
          <w:sz w:val="28"/>
          <w:szCs w:val="28"/>
          <w:shd w:val="clear" w:color="auto" w:fill="FFFFFF"/>
        </w:rPr>
        <w:t>устанавливается заданием на проектирование и определяется из расчета</w:t>
      </w:r>
      <w:r w:rsidRPr="00B368D6">
        <w:rPr>
          <w:sz w:val="28"/>
          <w:szCs w:val="28"/>
          <w:shd w:val="clear" w:color="auto" w:fill="FFFFFF"/>
        </w:rPr>
        <w:t xml:space="preserve"> размещения 100</w:t>
      </w:r>
      <w:r>
        <w:rPr>
          <w:sz w:val="28"/>
          <w:szCs w:val="28"/>
          <w:shd w:val="clear" w:color="auto" w:fill="FFFFFF"/>
        </w:rPr>
        <w:t xml:space="preserve"> </w:t>
      </w:r>
      <w:r w:rsidRPr="00B368D6">
        <w:rPr>
          <w:sz w:val="28"/>
          <w:szCs w:val="28"/>
          <w:shd w:val="clear" w:color="auto" w:fill="FFFFFF"/>
        </w:rPr>
        <w:t xml:space="preserve">% обучающихся, для которых проводится мероприятие, плюс </w:t>
      </w:r>
      <w:r>
        <w:rPr>
          <w:sz w:val="28"/>
          <w:szCs w:val="28"/>
          <w:shd w:val="clear" w:color="auto" w:fill="FFFFFF"/>
        </w:rPr>
        <w:t>два</w:t>
      </w:r>
      <w:r w:rsidRPr="00B368D6">
        <w:rPr>
          <w:sz w:val="28"/>
          <w:szCs w:val="28"/>
          <w:shd w:val="clear" w:color="auto" w:fill="FFFFFF"/>
        </w:rPr>
        <w:t xml:space="preserve"> места преподавателей на каждый класс.</w:t>
      </w:r>
    </w:p>
    <w:p w14:paraId="39ECA84C" w14:textId="59F6CC3A" w:rsidR="00FE485B" w:rsidRDefault="00FE485B" w:rsidP="00FE485B">
      <w:pPr>
        <w:pStyle w:val="1c"/>
        <w:shd w:val="clear" w:color="auto" w:fill="FFFFFF"/>
        <w:spacing w:before="0" w:after="0" w:line="240" w:lineRule="auto"/>
        <w:ind w:left="0" w:right="34" w:firstLine="567"/>
        <w:rPr>
          <w:spacing w:val="2"/>
          <w:sz w:val="28"/>
          <w:szCs w:val="28"/>
          <w:shd w:val="clear" w:color="auto" w:fill="FFFF00"/>
        </w:rPr>
      </w:pPr>
      <w:r w:rsidRPr="00B368D6">
        <w:rPr>
          <w:sz w:val="28"/>
          <w:szCs w:val="28"/>
          <w:shd w:val="clear" w:color="auto" w:fill="FFFFFF"/>
        </w:rPr>
        <w:t>Мероприятия могут провод</w:t>
      </w:r>
      <w:r>
        <w:rPr>
          <w:sz w:val="28"/>
          <w:szCs w:val="28"/>
          <w:shd w:val="clear" w:color="auto" w:fill="FFFFFF"/>
        </w:rPr>
        <w:t>ить</w:t>
      </w:r>
      <w:r w:rsidRPr="00B368D6">
        <w:rPr>
          <w:sz w:val="28"/>
          <w:szCs w:val="28"/>
          <w:shd w:val="clear" w:color="auto" w:fill="FFFFFF"/>
        </w:rPr>
        <w:t xml:space="preserve">ся единовременно для всей целевой группы, указанной </w:t>
      </w:r>
      <w:r>
        <w:rPr>
          <w:sz w:val="28"/>
          <w:szCs w:val="28"/>
          <w:shd w:val="clear" w:color="auto" w:fill="FFFFFF"/>
        </w:rPr>
        <w:t>выше в настоящем пункте</w:t>
      </w:r>
      <w:r w:rsidRPr="00B368D6">
        <w:rPr>
          <w:sz w:val="28"/>
          <w:szCs w:val="28"/>
          <w:shd w:val="clear" w:color="auto" w:fill="FFFFFF"/>
        </w:rPr>
        <w:t>, либо, при делении указанных целевых групп на подгруппы, мероприятия проводятся для каждой подгруппы отдельно (разделение классных групп при этом не допускается).</w:t>
      </w:r>
    </w:p>
    <w:p w14:paraId="13AA62CB" w14:textId="1E27BC82" w:rsidR="00FE485B" w:rsidRDefault="00FE485B" w:rsidP="00FE485B">
      <w:pPr>
        <w:pStyle w:val="1c"/>
        <w:shd w:val="clear" w:color="auto" w:fill="FFFFFF"/>
        <w:spacing w:before="0" w:after="0" w:line="240" w:lineRule="auto"/>
        <w:ind w:left="0" w:right="34" w:firstLine="567"/>
        <w:rPr>
          <w:spacing w:val="2"/>
          <w:sz w:val="28"/>
          <w:szCs w:val="28"/>
          <w:shd w:val="clear" w:color="auto" w:fill="FFFF00"/>
        </w:rPr>
      </w:pPr>
      <w:r w:rsidRPr="00E675AB">
        <w:rPr>
          <w:sz w:val="20"/>
          <w:szCs w:val="20"/>
          <w:shd w:val="clear" w:color="auto" w:fill="FFFFFF"/>
        </w:rPr>
        <w:t>П р и м е ч а н и е – Расчет вместимости зрительного зала исходя из деления целевой группы на подгруппы должен быть установлен в задании на проектирование и согласован местными органами образования; при этом площадь зрительного зала должна удовлетворять возможностям размещения группы, большей по численности (при выделении неравных групп).</w:t>
      </w:r>
    </w:p>
    <w:p w14:paraId="4D1BD51B" w14:textId="77777777" w:rsidR="00A81BD2" w:rsidRDefault="00FE485B" w:rsidP="00FE485B">
      <w:pPr>
        <w:pStyle w:val="1c"/>
        <w:shd w:val="clear" w:color="auto" w:fill="FFFFFF"/>
        <w:spacing w:before="0" w:after="0" w:line="240" w:lineRule="auto"/>
        <w:ind w:left="0" w:right="34" w:firstLine="567"/>
        <w:rPr>
          <w:rFonts w:cs="Times New Roman"/>
          <w:b/>
          <w:sz w:val="28"/>
          <w:szCs w:val="28"/>
        </w:rPr>
      </w:pPr>
      <w:r w:rsidRPr="00B876E7">
        <w:rPr>
          <w:rFonts w:cs="Times New Roman"/>
          <w:b/>
          <w:sz w:val="28"/>
          <w:szCs w:val="28"/>
        </w:rPr>
        <w:t xml:space="preserve">(Измененная редакция, Изм. № </w:t>
      </w:r>
      <w:r>
        <w:rPr>
          <w:rFonts w:cs="Times New Roman"/>
          <w:b/>
          <w:sz w:val="28"/>
          <w:szCs w:val="28"/>
        </w:rPr>
        <w:t>3</w:t>
      </w:r>
      <w:r w:rsidRPr="00B876E7">
        <w:rPr>
          <w:rFonts w:cs="Times New Roman"/>
          <w:b/>
          <w:sz w:val="28"/>
          <w:szCs w:val="28"/>
        </w:rPr>
        <w:t>).</w:t>
      </w:r>
    </w:p>
    <w:p w14:paraId="35122353" w14:textId="6EB87CBE" w:rsidR="00C13F19" w:rsidRPr="00A81BD2" w:rsidRDefault="00A81BD2" w:rsidP="00E17BC1">
      <w:pPr>
        <w:pStyle w:val="1c"/>
        <w:numPr>
          <w:ilvl w:val="3"/>
          <w:numId w:val="22"/>
        </w:numPr>
        <w:shd w:val="clear" w:color="auto" w:fill="FFFFFF"/>
        <w:spacing w:before="0" w:after="0" w:line="240" w:lineRule="auto"/>
        <w:ind w:left="1" w:right="34" w:firstLine="566"/>
        <w:rPr>
          <w:sz w:val="28"/>
          <w:szCs w:val="28"/>
        </w:rPr>
      </w:pPr>
      <w:r>
        <w:rPr>
          <w:rFonts w:eastAsia="Times New Roman"/>
          <w:spacing w:val="2"/>
          <w:sz w:val="28"/>
          <w:szCs w:val="28"/>
          <w:shd w:val="clear" w:color="auto" w:fill="FFFFFF"/>
        </w:rPr>
        <w:t xml:space="preserve"> </w:t>
      </w:r>
      <w:r w:rsidRPr="00B368D6">
        <w:rPr>
          <w:rFonts w:eastAsia="Times New Roman"/>
          <w:spacing w:val="2"/>
          <w:sz w:val="28"/>
          <w:szCs w:val="28"/>
          <w:shd w:val="clear" w:color="auto" w:fill="FFFFFF"/>
        </w:rPr>
        <w:t>В отдельно стоящем здании полнокомплектной ОО рекомендуемая вместимость зрительного зала составляет 60</w:t>
      </w:r>
      <w:r>
        <w:rPr>
          <w:rFonts w:eastAsia="Times New Roman"/>
          <w:spacing w:val="2"/>
          <w:sz w:val="28"/>
          <w:szCs w:val="28"/>
          <w:shd w:val="clear" w:color="auto" w:fill="FFFFFF"/>
        </w:rPr>
        <w:t xml:space="preserve"> </w:t>
      </w:r>
      <w:r w:rsidRPr="00B368D6">
        <w:rPr>
          <w:rFonts w:eastAsia="Times New Roman"/>
          <w:spacing w:val="2"/>
          <w:sz w:val="28"/>
          <w:szCs w:val="28"/>
          <w:shd w:val="clear" w:color="auto" w:fill="FFFFFF"/>
        </w:rPr>
        <w:t xml:space="preserve">% общего числа обучающихся плюс </w:t>
      </w:r>
      <w:r>
        <w:rPr>
          <w:rFonts w:eastAsia="Times New Roman"/>
          <w:spacing w:val="2"/>
          <w:sz w:val="28"/>
          <w:szCs w:val="28"/>
          <w:shd w:val="clear" w:color="auto" w:fill="FFFFFF"/>
        </w:rPr>
        <w:t>два</w:t>
      </w:r>
      <w:r w:rsidRPr="00B368D6">
        <w:rPr>
          <w:rFonts w:eastAsia="Times New Roman"/>
          <w:spacing w:val="2"/>
          <w:sz w:val="28"/>
          <w:szCs w:val="28"/>
          <w:shd w:val="clear" w:color="auto" w:fill="FFFFFF"/>
        </w:rPr>
        <w:t xml:space="preserve"> места для преподавателей на каждый класс (если в задании на проектирование разделение целевой группы по 7.2.6.4 для расчета вместимости зала не предусматривается).</w:t>
      </w:r>
    </w:p>
    <w:p w14:paraId="12190FB3" w14:textId="2C3D1E43" w:rsidR="00A81BD2" w:rsidRPr="00E17BC1" w:rsidRDefault="00A81BD2" w:rsidP="00A81BD2">
      <w:pPr>
        <w:pStyle w:val="1c"/>
        <w:shd w:val="clear" w:color="auto" w:fill="FFFFFF"/>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sidR="00E63058">
        <w:rPr>
          <w:rFonts w:cs="Times New Roman"/>
          <w:b/>
          <w:sz w:val="28"/>
          <w:szCs w:val="28"/>
        </w:rPr>
        <w:t>4</w:t>
      </w:r>
      <w:r w:rsidRPr="00B876E7">
        <w:rPr>
          <w:rFonts w:cs="Times New Roman"/>
          <w:b/>
          <w:sz w:val="28"/>
          <w:szCs w:val="28"/>
        </w:rPr>
        <w:t>).</w:t>
      </w:r>
    </w:p>
    <w:p w14:paraId="13E1F11C" w14:textId="4EF3B208" w:rsidR="00C13F19" w:rsidRPr="00D90B76" w:rsidRDefault="00C13F19" w:rsidP="00E17BC1">
      <w:pPr>
        <w:pStyle w:val="1c"/>
        <w:numPr>
          <w:ilvl w:val="3"/>
          <w:numId w:val="22"/>
        </w:numPr>
        <w:shd w:val="clear" w:color="auto" w:fill="FFFFFF"/>
        <w:spacing w:before="0" w:after="0" w:line="240" w:lineRule="auto"/>
        <w:ind w:left="1" w:right="34" w:firstLine="566"/>
        <w:rPr>
          <w:spacing w:val="2"/>
          <w:sz w:val="28"/>
          <w:szCs w:val="28"/>
        </w:rPr>
      </w:pPr>
      <w:r w:rsidRPr="00E17BC1">
        <w:rPr>
          <w:spacing w:val="2"/>
          <w:sz w:val="28"/>
          <w:szCs w:val="28"/>
        </w:rPr>
        <w:t xml:space="preserve"> </w:t>
      </w:r>
      <w:r w:rsidR="000C6273" w:rsidRPr="00B368D6">
        <w:rPr>
          <w:spacing w:val="2"/>
          <w:sz w:val="28"/>
          <w:szCs w:val="28"/>
          <w:shd w:val="clear" w:color="auto" w:fill="FFFFFF"/>
        </w:rPr>
        <w:t xml:space="preserve">В отдельно стоящем здании начальной </w:t>
      </w:r>
      <w:r w:rsidR="000C6273" w:rsidRPr="00B368D6">
        <w:rPr>
          <w:sz w:val="28"/>
          <w:szCs w:val="28"/>
        </w:rPr>
        <w:t>школы проектируют актовый зал. Высоту эстрады в актовом зале для начальной школы принимают 0,6 м. Рекомендуемая вместимость актового зала составляет 100</w:t>
      </w:r>
      <w:r w:rsidR="000C6273">
        <w:rPr>
          <w:sz w:val="28"/>
          <w:szCs w:val="28"/>
        </w:rPr>
        <w:t xml:space="preserve"> </w:t>
      </w:r>
      <w:r w:rsidR="000C6273" w:rsidRPr="00B368D6">
        <w:rPr>
          <w:sz w:val="28"/>
          <w:szCs w:val="28"/>
        </w:rPr>
        <w:t>% обучающихся 2</w:t>
      </w:r>
      <w:r w:rsidR="000C6273">
        <w:rPr>
          <w:sz w:val="28"/>
          <w:szCs w:val="28"/>
          <w:shd w:val="clear" w:color="auto" w:fill="FFFFFF"/>
        </w:rPr>
        <w:t>–</w:t>
      </w:r>
      <w:r w:rsidR="000C6273" w:rsidRPr="00B368D6">
        <w:rPr>
          <w:sz w:val="28"/>
          <w:szCs w:val="28"/>
        </w:rPr>
        <w:t xml:space="preserve">4 классов плюс </w:t>
      </w:r>
      <w:r w:rsidR="000C6273">
        <w:rPr>
          <w:sz w:val="28"/>
          <w:szCs w:val="28"/>
        </w:rPr>
        <w:t>два</w:t>
      </w:r>
      <w:r w:rsidR="000C6273" w:rsidRPr="00B368D6">
        <w:rPr>
          <w:sz w:val="28"/>
          <w:szCs w:val="28"/>
        </w:rPr>
        <w:t xml:space="preserve"> места для преподавателей на каждый класс.</w:t>
      </w:r>
    </w:p>
    <w:p w14:paraId="0D774ABA" w14:textId="2A3BEF2D" w:rsidR="00D90B76" w:rsidRPr="00E17BC1" w:rsidRDefault="00D90B76" w:rsidP="00D90B76">
      <w:pPr>
        <w:pStyle w:val="1c"/>
        <w:shd w:val="clear" w:color="auto" w:fill="FFFFFF"/>
        <w:spacing w:before="0" w:after="0" w:line="240" w:lineRule="auto"/>
        <w:ind w:left="0" w:right="34" w:firstLine="567"/>
        <w:rPr>
          <w:spacing w:val="2"/>
          <w:sz w:val="28"/>
          <w:szCs w:val="28"/>
        </w:rPr>
      </w:pPr>
      <w:r w:rsidRPr="00B876E7">
        <w:rPr>
          <w:rFonts w:cs="Times New Roman"/>
          <w:b/>
          <w:sz w:val="28"/>
          <w:szCs w:val="28"/>
        </w:rPr>
        <w:t xml:space="preserve">(Измененная редакция, Изм. № </w:t>
      </w:r>
      <w:r w:rsidR="000C6273">
        <w:rPr>
          <w:rFonts w:cs="Times New Roman"/>
          <w:b/>
          <w:sz w:val="28"/>
          <w:szCs w:val="28"/>
        </w:rPr>
        <w:t>3</w:t>
      </w:r>
      <w:r w:rsidRPr="00B876E7">
        <w:rPr>
          <w:rFonts w:cs="Times New Roman"/>
          <w:b/>
          <w:sz w:val="28"/>
          <w:szCs w:val="28"/>
        </w:rPr>
        <w:t>).</w:t>
      </w:r>
    </w:p>
    <w:p w14:paraId="5DEB7D5C" w14:textId="179E0B6C" w:rsidR="003F7DBD" w:rsidRPr="00E17BC1" w:rsidRDefault="00E7121C" w:rsidP="00E17BC1">
      <w:pPr>
        <w:pStyle w:val="1c"/>
        <w:numPr>
          <w:ilvl w:val="3"/>
          <w:numId w:val="22"/>
        </w:numPr>
        <w:shd w:val="clear" w:color="auto" w:fill="FFFFFF"/>
        <w:spacing w:before="0" w:after="0" w:line="240" w:lineRule="auto"/>
        <w:ind w:left="1" w:right="34" w:firstLine="566"/>
        <w:rPr>
          <w:sz w:val="28"/>
          <w:szCs w:val="28"/>
        </w:rPr>
      </w:pPr>
      <w:r w:rsidRPr="00E17BC1">
        <w:rPr>
          <w:sz w:val="28"/>
          <w:szCs w:val="28"/>
        </w:rPr>
        <w:t xml:space="preserve"> </w:t>
      </w:r>
      <w:r w:rsidR="00D90B76">
        <w:rPr>
          <w:rFonts w:cs="Times New Roman"/>
          <w:sz w:val="28"/>
          <w:szCs w:val="28"/>
        </w:rPr>
        <w:t>Пропорции зала</w:t>
      </w:r>
      <w:r w:rsidR="003F7DBD" w:rsidRPr="00E17BC1">
        <w:rPr>
          <w:sz w:val="28"/>
          <w:szCs w:val="28"/>
        </w:rPr>
        <w:t xml:space="preserve"> должны удовлетворять требованиям демонстрации кинофильмов и т.</w:t>
      </w:r>
      <w:r w:rsidR="00723E25" w:rsidRPr="00E17BC1">
        <w:rPr>
          <w:sz w:val="28"/>
          <w:szCs w:val="28"/>
        </w:rPr>
        <w:t xml:space="preserve"> </w:t>
      </w:r>
      <w:r w:rsidR="003F7DBD" w:rsidRPr="00E17BC1">
        <w:rPr>
          <w:sz w:val="28"/>
          <w:szCs w:val="28"/>
        </w:rPr>
        <w:t xml:space="preserve">п. Помещение зала следует проектировать без </w:t>
      </w:r>
      <w:r w:rsidR="003F7DBD" w:rsidRPr="00E17BC1">
        <w:rPr>
          <w:sz w:val="28"/>
          <w:szCs w:val="28"/>
        </w:rPr>
        <w:lastRenderedPageBreak/>
        <w:t>внутренних опор, ограничивающих обзор и препятствующих проведению мероприятий. Рекомендуемая высота зала в чистоте – не менее 6</w:t>
      </w:r>
      <w:r w:rsidR="00723E25" w:rsidRPr="00E17BC1">
        <w:rPr>
          <w:sz w:val="28"/>
          <w:szCs w:val="28"/>
        </w:rPr>
        <w:t xml:space="preserve"> </w:t>
      </w:r>
      <w:r w:rsidR="003F7DBD" w:rsidRPr="00E17BC1">
        <w:rPr>
          <w:sz w:val="28"/>
          <w:szCs w:val="28"/>
        </w:rPr>
        <w:t>м.</w:t>
      </w:r>
    </w:p>
    <w:p w14:paraId="2E35297C" w14:textId="77777777" w:rsidR="003F7DBD" w:rsidRPr="00E17BC1" w:rsidRDefault="003F7DBD" w:rsidP="00E17BC1">
      <w:pPr>
        <w:pStyle w:val="1c"/>
        <w:spacing w:before="0" w:after="0" w:line="240" w:lineRule="auto"/>
        <w:ind w:left="1" w:right="34" w:firstLine="566"/>
        <w:rPr>
          <w:sz w:val="28"/>
          <w:szCs w:val="28"/>
        </w:rPr>
      </w:pPr>
      <w:r w:rsidRPr="00E17BC1">
        <w:rPr>
          <w:sz w:val="28"/>
          <w:szCs w:val="28"/>
        </w:rPr>
        <w:t xml:space="preserve">Если планируется использование зала для проведения общешкольных мероприятий, поверхность пола рекомендуется проектировать без уклона (актовый зал). </w:t>
      </w:r>
    </w:p>
    <w:p w14:paraId="3C3B0366" w14:textId="77777777" w:rsidR="0068082F" w:rsidRDefault="003F7DBD" w:rsidP="0068082F">
      <w:pPr>
        <w:pStyle w:val="1c"/>
        <w:spacing w:before="0" w:after="0" w:line="240" w:lineRule="auto"/>
        <w:ind w:left="1" w:right="34" w:firstLine="566"/>
        <w:rPr>
          <w:sz w:val="28"/>
          <w:szCs w:val="28"/>
        </w:rPr>
      </w:pPr>
      <w:r w:rsidRPr="00E17BC1">
        <w:rPr>
          <w:sz w:val="28"/>
          <w:szCs w:val="28"/>
        </w:rPr>
        <w:t>Выходы из зрительного зала, предназначенные для основных зрительских потоков, должны иметь удобное сообщение с входной зоной здания ОО.</w:t>
      </w:r>
    </w:p>
    <w:p w14:paraId="7CEDFB7D" w14:textId="41AC4A55" w:rsidR="004366E0" w:rsidRPr="004366E0" w:rsidRDefault="004366E0" w:rsidP="0068082F">
      <w:pPr>
        <w:pStyle w:val="1c"/>
        <w:spacing w:before="0" w:after="0" w:line="240" w:lineRule="auto"/>
        <w:ind w:left="1" w:right="34" w:firstLine="566"/>
        <w:rPr>
          <w:rFonts w:cs="Times New Roman"/>
          <w:sz w:val="28"/>
          <w:szCs w:val="28"/>
        </w:rPr>
      </w:pPr>
      <w:r w:rsidRPr="004366E0">
        <w:rPr>
          <w:rFonts w:cs="Times New Roman"/>
          <w:sz w:val="28"/>
          <w:szCs w:val="28"/>
        </w:rPr>
        <w:t>Для удобства использования группы помещений зрительного зала для нужд населения на постоянной основе рекомендуется предусматривать возможность обособления проходов или устройство дополнительного отдельного входа с улицы. При отдельном входе следует устраивать помещения входной группы: зону контроля входа/билетов, вестибюль с гардеробом из расчета 0,2–0,3 м</w:t>
      </w:r>
      <w:r w:rsidRPr="004366E0">
        <w:rPr>
          <w:rFonts w:cs="Times New Roman"/>
          <w:sz w:val="28"/>
          <w:szCs w:val="28"/>
          <w:vertAlign w:val="superscript"/>
        </w:rPr>
        <w:t>2</w:t>
      </w:r>
      <w:r w:rsidRPr="004366E0">
        <w:rPr>
          <w:rFonts w:cs="Times New Roman"/>
          <w:sz w:val="28"/>
          <w:szCs w:val="28"/>
        </w:rPr>
        <w:t xml:space="preserve"> на 1 место в зале, фойе и санузлы по </w:t>
      </w:r>
      <w:r>
        <w:rPr>
          <w:rFonts w:cs="Times New Roman"/>
          <w:sz w:val="28"/>
          <w:szCs w:val="28"/>
        </w:rPr>
        <w:br/>
      </w:r>
      <w:r w:rsidRPr="004366E0">
        <w:rPr>
          <w:rFonts w:cs="Times New Roman"/>
          <w:sz w:val="28"/>
          <w:szCs w:val="28"/>
        </w:rPr>
        <w:t>СП 118.13330. Во время отсутствия обучающихся для указанных целей могут быть использованы размещенные рядом с залом рекреации и санузлы, предназначенные для учебного процесса, при условии их достаточной мощности (площадь фойе на базе рекреации – по СП 118.13330), подходящих для посетителей мероприятий размеров сантехнических приборов.</w:t>
      </w:r>
    </w:p>
    <w:p w14:paraId="5702CBB4" w14:textId="67264184" w:rsidR="0068082F" w:rsidRDefault="0068082F" w:rsidP="0068082F">
      <w:pPr>
        <w:pStyle w:val="1c"/>
        <w:spacing w:before="0" w:after="0" w:line="240" w:lineRule="auto"/>
        <w:ind w:left="1" w:right="34" w:firstLine="566"/>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004366E0">
        <w:rPr>
          <w:rFonts w:cs="Times New Roman"/>
          <w:b/>
          <w:sz w:val="28"/>
          <w:szCs w:val="28"/>
        </w:rPr>
        <w:t>, № 4</w:t>
      </w:r>
      <w:r w:rsidRPr="00B876E7">
        <w:rPr>
          <w:rFonts w:cs="Times New Roman"/>
          <w:b/>
          <w:sz w:val="28"/>
          <w:szCs w:val="28"/>
        </w:rPr>
        <w:t>).</w:t>
      </w:r>
    </w:p>
    <w:p w14:paraId="3BCAF5D7" w14:textId="251B173D" w:rsidR="00CD240E" w:rsidRPr="004366E0" w:rsidRDefault="00E7121C" w:rsidP="00E17BC1">
      <w:pPr>
        <w:pStyle w:val="1c"/>
        <w:numPr>
          <w:ilvl w:val="3"/>
          <w:numId w:val="22"/>
        </w:numPr>
        <w:shd w:val="clear" w:color="auto" w:fill="FFFFFF"/>
        <w:spacing w:before="0" w:after="0" w:line="240" w:lineRule="auto"/>
        <w:ind w:left="1" w:right="34" w:firstLine="566"/>
        <w:rPr>
          <w:spacing w:val="2"/>
          <w:sz w:val="28"/>
          <w:szCs w:val="28"/>
        </w:rPr>
      </w:pPr>
      <w:r w:rsidRPr="00E17BC1">
        <w:rPr>
          <w:spacing w:val="2"/>
          <w:sz w:val="28"/>
          <w:szCs w:val="28"/>
        </w:rPr>
        <w:t xml:space="preserve"> </w:t>
      </w:r>
      <w:r w:rsidR="004366E0" w:rsidRPr="004366E0">
        <w:rPr>
          <w:rFonts w:cs="Times New Roman"/>
          <w:spacing w:val="2"/>
          <w:sz w:val="28"/>
          <w:szCs w:val="28"/>
        </w:rPr>
        <w:t xml:space="preserve">Эстраду рекомендуется проектировать с возможностью проведения занятий по хореографии. Рекомендуемая площадь эстрады на две параллели </w:t>
      </w:r>
      <w:r w:rsidR="004366E0" w:rsidRPr="004366E0">
        <w:rPr>
          <w:rFonts w:cs="Times New Roman"/>
          <w:sz w:val="28"/>
          <w:szCs w:val="28"/>
        </w:rPr>
        <w:t>обучающих</w:t>
      </w:r>
      <w:r w:rsidR="004366E0" w:rsidRPr="004366E0">
        <w:rPr>
          <w:rFonts w:cs="Times New Roman"/>
          <w:spacing w:val="2"/>
          <w:sz w:val="28"/>
          <w:szCs w:val="28"/>
        </w:rPr>
        <w:t>ся – 70 м</w:t>
      </w:r>
      <w:r w:rsidR="004366E0" w:rsidRPr="004366E0">
        <w:rPr>
          <w:rFonts w:cs="Times New Roman"/>
          <w:spacing w:val="2"/>
          <w:sz w:val="28"/>
          <w:szCs w:val="28"/>
          <w:vertAlign w:val="superscript"/>
        </w:rPr>
        <w:t>2</w:t>
      </w:r>
      <w:r w:rsidR="004366E0" w:rsidRPr="004366E0">
        <w:rPr>
          <w:rFonts w:cs="Times New Roman"/>
          <w:spacing w:val="2"/>
          <w:sz w:val="28"/>
          <w:szCs w:val="28"/>
        </w:rPr>
        <w:t>, на три – 90 м</w:t>
      </w:r>
      <w:r w:rsidR="004366E0" w:rsidRPr="004366E0">
        <w:rPr>
          <w:rFonts w:cs="Times New Roman"/>
          <w:spacing w:val="2"/>
          <w:sz w:val="28"/>
          <w:szCs w:val="28"/>
          <w:vertAlign w:val="superscript"/>
        </w:rPr>
        <w:t>2</w:t>
      </w:r>
      <w:r w:rsidR="004366E0" w:rsidRPr="004366E0">
        <w:rPr>
          <w:rFonts w:cs="Times New Roman"/>
          <w:spacing w:val="2"/>
          <w:sz w:val="28"/>
          <w:szCs w:val="28"/>
        </w:rPr>
        <w:t xml:space="preserve">. Высоту уровня планшета эстрады над уровнем пола первого ряда зрительских мест принимают в диапазоне 0,8–0,1 м, в залах вместимостью до 300 мест – не более 0,8 м. Глубину эстрады следует принимать не менее 3 м. </w:t>
      </w:r>
      <w:r w:rsidR="004366E0" w:rsidRPr="004366E0">
        <w:rPr>
          <w:rFonts w:cs="Times New Roman"/>
          <w:sz w:val="28"/>
          <w:szCs w:val="28"/>
        </w:rPr>
        <w:t>На эстраду должен быть обеспечен доступ МГН в соответствии с пунктом 8.2.3 СП 59.13330.2020.</w:t>
      </w:r>
    </w:p>
    <w:p w14:paraId="4A691503" w14:textId="59FA0C67" w:rsidR="00AD1715" w:rsidRPr="00E17BC1" w:rsidRDefault="00AD1715" w:rsidP="00AD1715">
      <w:pPr>
        <w:pStyle w:val="1c"/>
        <w:shd w:val="clear" w:color="auto" w:fill="FFFFFF"/>
        <w:spacing w:before="0" w:after="0" w:line="240" w:lineRule="auto"/>
        <w:ind w:left="0" w:right="34" w:firstLine="567"/>
        <w:rPr>
          <w:spacing w:val="2"/>
          <w:sz w:val="28"/>
          <w:szCs w:val="28"/>
        </w:rPr>
      </w:pPr>
      <w:r w:rsidRPr="00B876E7">
        <w:rPr>
          <w:rFonts w:cs="Times New Roman"/>
          <w:b/>
          <w:sz w:val="28"/>
          <w:szCs w:val="28"/>
        </w:rPr>
        <w:t xml:space="preserve">(Измененная редакция, Изм. № </w:t>
      </w:r>
      <w:r w:rsidR="004366E0">
        <w:rPr>
          <w:rFonts w:cs="Times New Roman"/>
          <w:b/>
          <w:sz w:val="28"/>
          <w:szCs w:val="28"/>
        </w:rPr>
        <w:t>4</w:t>
      </w:r>
      <w:r w:rsidRPr="00B876E7">
        <w:rPr>
          <w:rFonts w:cs="Times New Roman"/>
          <w:b/>
          <w:sz w:val="28"/>
          <w:szCs w:val="28"/>
        </w:rPr>
        <w:t>).</w:t>
      </w:r>
    </w:p>
    <w:p w14:paraId="7445FFFC" w14:textId="7A9A6E24" w:rsidR="00CD240E" w:rsidRDefault="00E7121C" w:rsidP="00E17BC1">
      <w:pPr>
        <w:pStyle w:val="1c"/>
        <w:numPr>
          <w:ilvl w:val="3"/>
          <w:numId w:val="22"/>
        </w:numPr>
        <w:shd w:val="clear" w:color="auto" w:fill="FFFFFF"/>
        <w:spacing w:before="0" w:after="0" w:line="240" w:lineRule="auto"/>
        <w:ind w:left="1" w:right="34" w:firstLine="566"/>
        <w:rPr>
          <w:sz w:val="28"/>
          <w:szCs w:val="28"/>
        </w:rPr>
      </w:pPr>
      <w:r w:rsidRPr="00E17BC1">
        <w:rPr>
          <w:sz w:val="28"/>
          <w:szCs w:val="28"/>
        </w:rPr>
        <w:t xml:space="preserve"> </w:t>
      </w:r>
      <w:r w:rsidR="00CD240E" w:rsidRPr="00E17BC1">
        <w:rPr>
          <w:sz w:val="28"/>
          <w:szCs w:val="28"/>
        </w:rPr>
        <w:t xml:space="preserve">Рекомендуемый </w:t>
      </w:r>
      <w:r w:rsidR="00AD1715">
        <w:rPr>
          <w:rFonts w:cs="Times New Roman"/>
          <w:sz w:val="28"/>
          <w:szCs w:val="28"/>
        </w:rPr>
        <w:t>состав помещений при зале</w:t>
      </w:r>
      <w:r w:rsidR="00CD240E" w:rsidRPr="00E17BC1">
        <w:rPr>
          <w:sz w:val="28"/>
          <w:szCs w:val="28"/>
        </w:rPr>
        <w:t>: артистические площадью не менее 10</w:t>
      </w:r>
      <w:r w:rsidR="00723E25" w:rsidRPr="00E17BC1">
        <w:rPr>
          <w:sz w:val="28"/>
          <w:szCs w:val="28"/>
        </w:rPr>
        <w:t xml:space="preserve"> </w:t>
      </w:r>
      <w:r w:rsidR="00CD240E" w:rsidRPr="00E17BC1">
        <w:rPr>
          <w:sz w:val="28"/>
          <w:szCs w:val="28"/>
        </w:rPr>
        <w:t>м</w:t>
      </w:r>
      <w:r w:rsidR="00CD240E" w:rsidRPr="00E17BC1">
        <w:rPr>
          <w:sz w:val="28"/>
          <w:szCs w:val="28"/>
          <w:vertAlign w:val="superscript"/>
        </w:rPr>
        <w:t>2</w:t>
      </w:r>
      <w:r w:rsidR="00CD240E" w:rsidRPr="00E17BC1">
        <w:rPr>
          <w:sz w:val="28"/>
          <w:szCs w:val="28"/>
        </w:rPr>
        <w:t>, склад декораций и бута</w:t>
      </w:r>
      <w:r w:rsidRPr="00E17BC1">
        <w:rPr>
          <w:sz w:val="28"/>
          <w:szCs w:val="28"/>
        </w:rPr>
        <w:t>фории, музыкальных инструментов</w:t>
      </w:r>
      <w:r w:rsidR="00CD240E" w:rsidRPr="00E17BC1">
        <w:rPr>
          <w:sz w:val="28"/>
          <w:szCs w:val="28"/>
        </w:rPr>
        <w:t xml:space="preserve"> площадью 10 м</w:t>
      </w:r>
      <w:r w:rsidR="00CD240E" w:rsidRPr="00E17BC1">
        <w:rPr>
          <w:sz w:val="28"/>
          <w:szCs w:val="28"/>
          <w:vertAlign w:val="superscript"/>
        </w:rPr>
        <w:t>2</w:t>
      </w:r>
      <w:r w:rsidRPr="00E17BC1">
        <w:rPr>
          <w:sz w:val="28"/>
          <w:szCs w:val="28"/>
        </w:rPr>
        <w:t>, склад хранения костюмов</w:t>
      </w:r>
      <w:r w:rsidR="00CD240E" w:rsidRPr="00E17BC1">
        <w:rPr>
          <w:sz w:val="28"/>
          <w:szCs w:val="28"/>
        </w:rPr>
        <w:t xml:space="preserve"> площадью 10 м</w:t>
      </w:r>
      <w:r w:rsidR="00CD240E" w:rsidRPr="00E17BC1">
        <w:rPr>
          <w:sz w:val="28"/>
          <w:szCs w:val="28"/>
          <w:vertAlign w:val="superscript"/>
        </w:rPr>
        <w:t>2</w:t>
      </w:r>
      <w:r w:rsidR="00CD240E" w:rsidRPr="00E17BC1">
        <w:rPr>
          <w:sz w:val="28"/>
          <w:szCs w:val="28"/>
        </w:rPr>
        <w:t xml:space="preserve">.  </w:t>
      </w:r>
      <w:r w:rsidR="00DC6FEF" w:rsidRPr="00E17BC1">
        <w:rPr>
          <w:sz w:val="28"/>
          <w:szCs w:val="28"/>
        </w:rPr>
        <w:t>П</w:t>
      </w:r>
      <w:r w:rsidR="00CD240E" w:rsidRPr="00E17BC1">
        <w:rPr>
          <w:sz w:val="28"/>
          <w:szCs w:val="28"/>
        </w:rPr>
        <w:t>омещения должны сообщаться с эстрадой и располагаться с ней в одном уровне. Вход в закулисные помещения проектируется из коридора.</w:t>
      </w:r>
    </w:p>
    <w:p w14:paraId="11805DC2" w14:textId="55ABB0DF" w:rsidR="00AD1715" w:rsidRPr="00E17BC1" w:rsidRDefault="00AD1715" w:rsidP="00AD1715">
      <w:pPr>
        <w:pStyle w:val="1c"/>
        <w:shd w:val="clear" w:color="auto" w:fill="FFFFFF"/>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3C7A604E" w14:textId="7AB42FE5" w:rsidR="00CD240E" w:rsidRDefault="00CD240E" w:rsidP="00E17BC1">
      <w:pPr>
        <w:pStyle w:val="1c"/>
        <w:numPr>
          <w:ilvl w:val="3"/>
          <w:numId w:val="22"/>
        </w:numPr>
        <w:shd w:val="clear" w:color="auto" w:fill="FFFFFF"/>
        <w:spacing w:before="0" w:after="0" w:line="240" w:lineRule="auto"/>
        <w:ind w:left="1" w:right="34" w:firstLine="566"/>
        <w:rPr>
          <w:sz w:val="28"/>
          <w:szCs w:val="28"/>
        </w:rPr>
      </w:pPr>
      <w:r w:rsidRPr="00E17BC1">
        <w:rPr>
          <w:sz w:val="28"/>
          <w:szCs w:val="28"/>
        </w:rPr>
        <w:t xml:space="preserve"> </w:t>
      </w:r>
      <w:r w:rsidRPr="004366E0">
        <w:rPr>
          <w:sz w:val="28"/>
          <w:szCs w:val="28"/>
        </w:rPr>
        <w:t>Размер кинопр</w:t>
      </w:r>
      <w:r w:rsidR="00042BDE" w:rsidRPr="004366E0">
        <w:rPr>
          <w:sz w:val="28"/>
          <w:szCs w:val="28"/>
        </w:rPr>
        <w:t>оекционной при зрительном зале</w:t>
      </w:r>
      <w:r w:rsidRPr="004366E0">
        <w:rPr>
          <w:sz w:val="28"/>
          <w:szCs w:val="28"/>
        </w:rPr>
        <w:t xml:space="preserve"> (или иного технического помещения) зависит от типа используемого оборудования. </w:t>
      </w:r>
      <w:r w:rsidR="004366E0" w:rsidRPr="004366E0">
        <w:rPr>
          <w:rFonts w:cs="Times New Roman"/>
          <w:sz w:val="28"/>
          <w:szCs w:val="28"/>
        </w:rPr>
        <w:t xml:space="preserve">При размещении кинооборудования и места для его управления в зале, кинопроекционную допускается не устраивать. </w:t>
      </w:r>
      <w:r w:rsidRPr="004366E0">
        <w:rPr>
          <w:sz w:val="28"/>
          <w:szCs w:val="28"/>
        </w:rPr>
        <w:t>При кинопроекционной может проектироваться кладовая для технических средств кинопоказа площадью от 10</w:t>
      </w:r>
      <w:r w:rsidR="00723E25" w:rsidRPr="004366E0">
        <w:rPr>
          <w:sz w:val="28"/>
          <w:szCs w:val="28"/>
        </w:rPr>
        <w:t xml:space="preserve"> </w:t>
      </w:r>
      <w:r w:rsidRPr="004366E0">
        <w:rPr>
          <w:sz w:val="28"/>
          <w:szCs w:val="28"/>
        </w:rPr>
        <w:t>м</w:t>
      </w:r>
      <w:r w:rsidRPr="004366E0">
        <w:rPr>
          <w:sz w:val="28"/>
          <w:szCs w:val="28"/>
          <w:vertAlign w:val="superscript"/>
        </w:rPr>
        <w:t>2</w:t>
      </w:r>
      <w:r w:rsidR="004366E0">
        <w:rPr>
          <w:sz w:val="28"/>
          <w:szCs w:val="28"/>
        </w:rPr>
        <w:t>.</w:t>
      </w:r>
    </w:p>
    <w:p w14:paraId="71418C67" w14:textId="44A600F4" w:rsidR="004366E0" w:rsidRPr="004366E0" w:rsidRDefault="004366E0" w:rsidP="004366E0">
      <w:pPr>
        <w:pStyle w:val="1c"/>
        <w:shd w:val="clear" w:color="auto" w:fill="FFFFFF"/>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Pr>
          <w:rFonts w:cs="Times New Roman"/>
          <w:b/>
          <w:sz w:val="28"/>
          <w:szCs w:val="28"/>
        </w:rPr>
        <w:t>4</w:t>
      </w:r>
      <w:r w:rsidRPr="00B876E7">
        <w:rPr>
          <w:rFonts w:cs="Times New Roman"/>
          <w:b/>
          <w:sz w:val="28"/>
          <w:szCs w:val="28"/>
        </w:rPr>
        <w:t>).</w:t>
      </w:r>
    </w:p>
    <w:p w14:paraId="3DCD709F" w14:textId="77777777" w:rsidR="00CD240E" w:rsidRPr="00E17BC1" w:rsidRDefault="00CD240E" w:rsidP="00E17BC1">
      <w:pPr>
        <w:pStyle w:val="1c"/>
        <w:numPr>
          <w:ilvl w:val="3"/>
          <w:numId w:val="22"/>
        </w:numPr>
        <w:spacing w:before="0" w:after="0" w:line="240" w:lineRule="auto"/>
        <w:ind w:left="1" w:right="34" w:firstLine="566"/>
        <w:rPr>
          <w:spacing w:val="2"/>
          <w:sz w:val="28"/>
          <w:szCs w:val="28"/>
        </w:rPr>
      </w:pPr>
      <w:r w:rsidRPr="00E17BC1">
        <w:rPr>
          <w:spacing w:val="2"/>
          <w:sz w:val="28"/>
          <w:szCs w:val="28"/>
        </w:rPr>
        <w:t xml:space="preserve"> При зрительном зале следует проектировать рекреацию и санузлы.</w:t>
      </w:r>
    </w:p>
    <w:p w14:paraId="0D6646E7" w14:textId="4823DE1A" w:rsidR="00CD240E" w:rsidRPr="00E17BC1" w:rsidRDefault="00CD240E" w:rsidP="00E17BC1">
      <w:pPr>
        <w:pStyle w:val="1c"/>
        <w:numPr>
          <w:ilvl w:val="2"/>
          <w:numId w:val="22"/>
        </w:numPr>
        <w:spacing w:before="0" w:after="0" w:line="240" w:lineRule="auto"/>
        <w:ind w:left="1" w:right="34" w:firstLine="566"/>
        <w:rPr>
          <w:spacing w:val="2"/>
          <w:sz w:val="28"/>
          <w:szCs w:val="28"/>
        </w:rPr>
      </w:pPr>
      <w:r w:rsidRPr="00E17BC1">
        <w:rPr>
          <w:spacing w:val="2"/>
          <w:sz w:val="28"/>
          <w:szCs w:val="28"/>
        </w:rPr>
        <w:t xml:space="preserve"> В </w:t>
      </w:r>
      <w:r w:rsidR="00BB1CC8" w:rsidRPr="00E17BC1">
        <w:rPr>
          <w:spacing w:val="2"/>
          <w:sz w:val="28"/>
          <w:szCs w:val="28"/>
        </w:rPr>
        <w:t>общеобразовательных организациях</w:t>
      </w:r>
      <w:r w:rsidRPr="00E17BC1">
        <w:rPr>
          <w:spacing w:val="2"/>
          <w:sz w:val="28"/>
          <w:szCs w:val="28"/>
        </w:rPr>
        <w:t xml:space="preserve"> с углубленным изучением отдельных дисциплин </w:t>
      </w:r>
      <w:r w:rsidR="005606DE" w:rsidRPr="00E17BC1">
        <w:rPr>
          <w:spacing w:val="2"/>
          <w:sz w:val="28"/>
          <w:szCs w:val="28"/>
        </w:rPr>
        <w:t>рекомендуется</w:t>
      </w:r>
      <w:r w:rsidR="00723E25" w:rsidRPr="00E17BC1">
        <w:rPr>
          <w:spacing w:val="2"/>
          <w:sz w:val="28"/>
          <w:szCs w:val="28"/>
        </w:rPr>
        <w:t xml:space="preserve"> иметь лекционную аудиторию</w:t>
      </w:r>
      <w:r w:rsidRPr="00E17BC1">
        <w:rPr>
          <w:spacing w:val="2"/>
          <w:sz w:val="28"/>
          <w:szCs w:val="28"/>
        </w:rPr>
        <w:t xml:space="preserve"> расчетной площадью </w:t>
      </w:r>
      <w:r w:rsidR="00A32F47" w:rsidRPr="00E17BC1">
        <w:rPr>
          <w:spacing w:val="2"/>
          <w:sz w:val="28"/>
          <w:szCs w:val="28"/>
        </w:rPr>
        <w:t xml:space="preserve">не менее </w:t>
      </w:r>
      <w:r w:rsidRPr="00E17BC1">
        <w:rPr>
          <w:spacing w:val="2"/>
          <w:sz w:val="28"/>
          <w:szCs w:val="28"/>
        </w:rPr>
        <w:t>1 м</w:t>
      </w:r>
      <w:r w:rsidRPr="00E17BC1">
        <w:rPr>
          <w:spacing w:val="2"/>
          <w:sz w:val="28"/>
          <w:szCs w:val="28"/>
          <w:vertAlign w:val="superscript"/>
        </w:rPr>
        <w:t>2</w:t>
      </w:r>
      <w:r w:rsidR="009060A0">
        <w:rPr>
          <w:spacing w:val="2"/>
          <w:sz w:val="28"/>
          <w:szCs w:val="28"/>
        </w:rPr>
        <w:t xml:space="preserve"> </w:t>
      </w:r>
      <w:r w:rsidR="00042BDE" w:rsidRPr="00E17BC1">
        <w:rPr>
          <w:spacing w:val="2"/>
          <w:sz w:val="28"/>
          <w:szCs w:val="28"/>
        </w:rPr>
        <w:t>на одно место. Расчетную</w:t>
      </w:r>
      <w:r w:rsidRPr="00E17BC1">
        <w:rPr>
          <w:spacing w:val="2"/>
          <w:sz w:val="28"/>
          <w:szCs w:val="28"/>
        </w:rPr>
        <w:t xml:space="preserve"> вм</w:t>
      </w:r>
      <w:r w:rsidR="00042BDE" w:rsidRPr="00E17BC1">
        <w:rPr>
          <w:spacing w:val="2"/>
          <w:sz w:val="28"/>
          <w:szCs w:val="28"/>
        </w:rPr>
        <w:t xml:space="preserve">естимость </w:t>
      </w:r>
      <w:r w:rsidR="00042BDE" w:rsidRPr="00E17BC1">
        <w:rPr>
          <w:spacing w:val="2"/>
          <w:sz w:val="28"/>
          <w:szCs w:val="28"/>
        </w:rPr>
        <w:lastRenderedPageBreak/>
        <w:t>аудитории определяют по числу</w:t>
      </w:r>
      <w:r w:rsidRPr="00E17BC1">
        <w:rPr>
          <w:spacing w:val="2"/>
          <w:sz w:val="28"/>
          <w:szCs w:val="28"/>
        </w:rPr>
        <w:t xml:space="preserve"> </w:t>
      </w:r>
      <w:r w:rsidR="004E7F55" w:rsidRPr="00E17BC1">
        <w:rPr>
          <w:rFonts w:cs="Times New Roman"/>
          <w:sz w:val="28"/>
          <w:szCs w:val="28"/>
        </w:rPr>
        <w:t>обучающих</w:t>
      </w:r>
      <w:r w:rsidRPr="00E17BC1">
        <w:rPr>
          <w:spacing w:val="2"/>
          <w:sz w:val="28"/>
          <w:szCs w:val="28"/>
        </w:rPr>
        <w:t>ся в возрастной паралл</w:t>
      </w:r>
      <w:r w:rsidR="00723E25" w:rsidRPr="00E17BC1">
        <w:rPr>
          <w:spacing w:val="2"/>
          <w:sz w:val="28"/>
          <w:szCs w:val="28"/>
        </w:rPr>
        <w:t>ели, состоящей не более чем из трех</w:t>
      </w:r>
      <w:r w:rsidRPr="00E17BC1">
        <w:rPr>
          <w:spacing w:val="2"/>
          <w:sz w:val="28"/>
          <w:szCs w:val="28"/>
        </w:rPr>
        <w:t xml:space="preserve"> классов.</w:t>
      </w:r>
    </w:p>
    <w:p w14:paraId="27BAB5CE" w14:textId="77777777" w:rsidR="00CD240E" w:rsidRPr="00E17BC1" w:rsidRDefault="00E7121C" w:rsidP="009060A0">
      <w:pPr>
        <w:pStyle w:val="3"/>
        <w:numPr>
          <w:ilvl w:val="2"/>
          <w:numId w:val="22"/>
        </w:numPr>
        <w:spacing w:before="0" w:line="240" w:lineRule="auto"/>
        <w:ind w:left="1" w:right="50" w:firstLine="566"/>
        <w:jc w:val="left"/>
        <w:rPr>
          <w:b/>
          <w:sz w:val="28"/>
          <w:szCs w:val="28"/>
        </w:rPr>
      </w:pPr>
      <w:r w:rsidRPr="00E17BC1">
        <w:rPr>
          <w:b/>
          <w:sz w:val="28"/>
          <w:szCs w:val="28"/>
        </w:rPr>
        <w:t xml:space="preserve"> </w:t>
      </w:r>
      <w:r w:rsidR="00CD240E" w:rsidRPr="00E17BC1">
        <w:rPr>
          <w:b/>
          <w:sz w:val="28"/>
          <w:szCs w:val="28"/>
        </w:rPr>
        <w:t xml:space="preserve">Группа </w:t>
      </w:r>
      <w:r w:rsidR="005C5E34" w:rsidRPr="00E17BC1">
        <w:rPr>
          <w:b/>
          <w:sz w:val="28"/>
          <w:szCs w:val="28"/>
        </w:rPr>
        <w:t xml:space="preserve">помещений </w:t>
      </w:r>
      <w:r w:rsidR="00042BDE" w:rsidRPr="00E17BC1">
        <w:rPr>
          <w:b/>
          <w:sz w:val="28"/>
          <w:szCs w:val="28"/>
        </w:rPr>
        <w:t>художественного воспитания</w:t>
      </w:r>
    </w:p>
    <w:p w14:paraId="40DD67EB" w14:textId="30A308FA" w:rsidR="00CD240E" w:rsidRDefault="00CD240E" w:rsidP="009060A0">
      <w:pPr>
        <w:pStyle w:val="afc"/>
        <w:ind w:right="50" w:firstLine="566"/>
      </w:pPr>
      <w:r w:rsidRPr="00E17BC1">
        <w:t xml:space="preserve">При </w:t>
      </w:r>
      <w:r w:rsidR="005606DE" w:rsidRPr="00E17BC1">
        <w:t xml:space="preserve">проектировании </w:t>
      </w:r>
      <w:r w:rsidR="004366E0" w:rsidRPr="004366E0">
        <w:t>ОО</w:t>
      </w:r>
      <w:r w:rsidRPr="00E17BC1">
        <w:t>, ориентированных на углубленное и расширенное содержание обучения, необходимо предусматривать выделение помещений по</w:t>
      </w:r>
      <w:r w:rsidR="001756DE" w:rsidRPr="00E17BC1">
        <w:t xml:space="preserve">д студии (универсальные залы) </w:t>
      </w:r>
      <w:r w:rsidR="0004483E" w:rsidRPr="00E17BC1">
        <w:t>размерами</w:t>
      </w:r>
      <w:r w:rsidR="00723E25" w:rsidRPr="00E17BC1">
        <w:t xml:space="preserve"> 12</w:t>
      </w:r>
      <w:r w:rsidR="00723E25" w:rsidRPr="00E17BC1">
        <w:rPr>
          <w:rFonts w:cs="Times New Roman"/>
        </w:rPr>
        <w:t>×</w:t>
      </w:r>
      <w:r w:rsidRPr="00E17BC1">
        <w:t>12 м, а также подсобные помещения для отделения по художественному воспитани</w:t>
      </w:r>
      <w:r w:rsidR="00AD1715">
        <w:t>ю и искусству: кабинет эстетики</w:t>
      </w:r>
      <w:r w:rsidRPr="00E17BC1">
        <w:t>, кружковые помещения по изобразительному искусству, хореогр</w:t>
      </w:r>
      <w:r w:rsidR="00723E25" w:rsidRPr="00E17BC1">
        <w:t>афии, классы пения и музыки (70–</w:t>
      </w:r>
      <w:r w:rsidRPr="00E17BC1">
        <w:t>108 м</w:t>
      </w:r>
      <w:r w:rsidRPr="00E17BC1">
        <w:rPr>
          <w:vertAlign w:val="superscript"/>
        </w:rPr>
        <w:t>2</w:t>
      </w:r>
      <w:r w:rsidRPr="00E17BC1">
        <w:t xml:space="preserve">), в зависимости от назначения образовательной организации. </w:t>
      </w:r>
      <w:r w:rsidR="004366E0" w:rsidRPr="004366E0">
        <w:t>Помещения художественного воспитания рекомендуется группировать вокруг актового зала.</w:t>
      </w:r>
      <w:r w:rsidR="004366E0">
        <w:t xml:space="preserve"> </w:t>
      </w:r>
      <w:r w:rsidRPr="00E17BC1">
        <w:t xml:space="preserve">Рекомендуемые площади помещений группы художественного воспитания приведены в </w:t>
      </w:r>
      <w:r w:rsidR="001756DE" w:rsidRPr="00E17BC1">
        <w:t>т</w:t>
      </w:r>
      <w:r w:rsidR="00723E25" w:rsidRPr="00E17BC1">
        <w:t>аблице 7.3.</w:t>
      </w:r>
    </w:p>
    <w:p w14:paraId="6D60554A" w14:textId="766ABD44" w:rsidR="00AD1715" w:rsidRDefault="00AD1715" w:rsidP="00AD1715">
      <w:pPr>
        <w:pStyle w:val="afc"/>
        <w:ind w:firstLine="566"/>
      </w:pPr>
      <w:r w:rsidRPr="00B876E7">
        <w:rPr>
          <w:rFonts w:cs="Times New Roman"/>
          <w:b/>
          <w:szCs w:val="28"/>
        </w:rPr>
        <w:t xml:space="preserve">(Измененная редакция, Изм. № </w:t>
      </w:r>
      <w:r>
        <w:rPr>
          <w:rFonts w:cs="Times New Roman"/>
          <w:b/>
          <w:szCs w:val="28"/>
        </w:rPr>
        <w:t>2</w:t>
      </w:r>
      <w:r w:rsidR="004366E0">
        <w:rPr>
          <w:rFonts w:cs="Times New Roman"/>
          <w:b/>
          <w:szCs w:val="28"/>
        </w:rPr>
        <w:t>, № 4</w:t>
      </w:r>
      <w:r w:rsidRPr="00B876E7">
        <w:rPr>
          <w:rFonts w:cs="Times New Roman"/>
          <w:b/>
          <w:szCs w:val="28"/>
        </w:rPr>
        <w:t>).</w:t>
      </w:r>
    </w:p>
    <w:p w14:paraId="446A4398" w14:textId="77777777" w:rsidR="00AD1715" w:rsidRDefault="00AD1715" w:rsidP="00AD1715">
      <w:pPr>
        <w:pStyle w:val="afc"/>
        <w:ind w:firstLine="566"/>
      </w:pPr>
    </w:p>
    <w:p w14:paraId="6AC49FC0" w14:textId="77777777" w:rsidR="00AD1715" w:rsidRPr="00070A66" w:rsidRDefault="00AD1715" w:rsidP="00AD1715">
      <w:pPr>
        <w:pStyle w:val="FORMATTEXT0"/>
        <w:jc w:val="both"/>
        <w:rPr>
          <w:rFonts w:ascii="Times New Roman" w:hAnsi="Times New Roman" w:cs="Times New Roman"/>
          <w:sz w:val="28"/>
          <w:szCs w:val="28"/>
        </w:rPr>
      </w:pPr>
      <w:r w:rsidRPr="004A4F60">
        <w:rPr>
          <w:rFonts w:ascii="Times New Roman" w:hAnsi="Times New Roman" w:cs="Times New Roman"/>
          <w:spacing w:val="30"/>
          <w:sz w:val="28"/>
          <w:szCs w:val="28"/>
        </w:rPr>
        <w:t xml:space="preserve">Таблица </w:t>
      </w:r>
      <w:r w:rsidRPr="00240437">
        <w:rPr>
          <w:rFonts w:ascii="Times New Roman" w:hAnsi="Times New Roman" w:cs="Times New Roman"/>
          <w:sz w:val="28"/>
          <w:szCs w:val="28"/>
        </w:rPr>
        <w:t>7.3</w:t>
      </w:r>
    </w:p>
    <w:tbl>
      <w:tblPr>
        <w:tblStyle w:val="afa"/>
        <w:tblW w:w="0" w:type="auto"/>
        <w:tblLook w:val="04A0" w:firstRow="1" w:lastRow="0" w:firstColumn="1" w:lastColumn="0" w:noHBand="0" w:noVBand="1"/>
      </w:tblPr>
      <w:tblGrid>
        <w:gridCol w:w="4279"/>
        <w:gridCol w:w="1842"/>
        <w:gridCol w:w="1550"/>
        <w:gridCol w:w="1675"/>
      </w:tblGrid>
      <w:tr w:rsidR="00AD1715" w14:paraId="2C5C0FF7" w14:textId="77777777" w:rsidTr="00AD1715">
        <w:tc>
          <w:tcPr>
            <w:tcW w:w="4787" w:type="dxa"/>
            <w:vMerge w:val="restart"/>
          </w:tcPr>
          <w:p w14:paraId="2186D1A1" w14:textId="65054AB2"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Наименование помещения</w:t>
            </w:r>
          </w:p>
        </w:tc>
        <w:tc>
          <w:tcPr>
            <w:tcW w:w="3402" w:type="dxa"/>
            <w:gridSpan w:val="2"/>
          </w:tcPr>
          <w:p w14:paraId="3B3C1C2F" w14:textId="04D8053A"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Площадь, м</w:t>
            </w:r>
            <w:r w:rsidRPr="00AD1715">
              <w:rPr>
                <w:rFonts w:cs="Times New Roman"/>
                <w:sz w:val="24"/>
                <w:szCs w:val="24"/>
                <w:vertAlign w:val="superscript"/>
              </w:rPr>
              <w:t>2</w:t>
            </w:r>
            <w:r w:rsidRPr="00AD1715">
              <w:rPr>
                <w:rFonts w:cs="Times New Roman"/>
                <w:sz w:val="24"/>
                <w:szCs w:val="24"/>
              </w:rPr>
              <w:t>, не менее</w:t>
            </w:r>
          </w:p>
        </w:tc>
        <w:tc>
          <w:tcPr>
            <w:tcW w:w="1716" w:type="dxa"/>
            <w:vMerge w:val="restart"/>
          </w:tcPr>
          <w:p w14:paraId="0C12127D" w14:textId="7F06AC64"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Число мест в помещении</w:t>
            </w:r>
          </w:p>
        </w:tc>
      </w:tr>
      <w:tr w:rsidR="00AD1715" w14:paraId="619A9257" w14:textId="77777777" w:rsidTr="00AD1715">
        <w:tc>
          <w:tcPr>
            <w:tcW w:w="4787" w:type="dxa"/>
            <w:vMerge/>
          </w:tcPr>
          <w:p w14:paraId="62DD464D" w14:textId="77777777" w:rsidR="00AD1715" w:rsidRPr="00AD1715" w:rsidRDefault="00AD1715" w:rsidP="00AD1715">
            <w:pPr>
              <w:pStyle w:val="afc"/>
              <w:ind w:left="0" w:right="138" w:firstLine="0"/>
              <w:jc w:val="center"/>
              <w:rPr>
                <w:rFonts w:cs="Times New Roman"/>
                <w:sz w:val="24"/>
                <w:szCs w:val="24"/>
              </w:rPr>
            </w:pPr>
          </w:p>
        </w:tc>
        <w:tc>
          <w:tcPr>
            <w:tcW w:w="1842" w:type="dxa"/>
          </w:tcPr>
          <w:p w14:paraId="5DDEF46D" w14:textId="3153F869"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на одного обучающегося</w:t>
            </w:r>
          </w:p>
        </w:tc>
        <w:tc>
          <w:tcPr>
            <w:tcW w:w="1560" w:type="dxa"/>
          </w:tcPr>
          <w:p w14:paraId="4D53EE7C" w14:textId="7D6DAC69"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одного помещения</w:t>
            </w:r>
          </w:p>
        </w:tc>
        <w:tc>
          <w:tcPr>
            <w:tcW w:w="1716" w:type="dxa"/>
            <w:vMerge/>
          </w:tcPr>
          <w:p w14:paraId="27F0F2AD" w14:textId="77777777" w:rsidR="00AD1715" w:rsidRPr="00AD1715" w:rsidRDefault="00AD1715" w:rsidP="00AD1715">
            <w:pPr>
              <w:pStyle w:val="afc"/>
              <w:ind w:left="0" w:right="138" w:firstLine="0"/>
              <w:jc w:val="center"/>
              <w:rPr>
                <w:rFonts w:cs="Times New Roman"/>
                <w:sz w:val="24"/>
                <w:szCs w:val="24"/>
              </w:rPr>
            </w:pPr>
          </w:p>
        </w:tc>
      </w:tr>
      <w:tr w:rsidR="00AD1715" w14:paraId="149D6722" w14:textId="77777777" w:rsidTr="00AD1715">
        <w:tc>
          <w:tcPr>
            <w:tcW w:w="4787" w:type="dxa"/>
          </w:tcPr>
          <w:p w14:paraId="01ECF5FE" w14:textId="26E41B48"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Универсальная студия*</w:t>
            </w:r>
          </w:p>
        </w:tc>
        <w:tc>
          <w:tcPr>
            <w:tcW w:w="1842" w:type="dxa"/>
            <w:vAlign w:val="bottom"/>
          </w:tcPr>
          <w:p w14:paraId="7AA5B157" w14:textId="17F757E0"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560" w:type="dxa"/>
            <w:vAlign w:val="bottom"/>
          </w:tcPr>
          <w:p w14:paraId="41914CEB" w14:textId="06F2E121"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144</w:t>
            </w:r>
          </w:p>
        </w:tc>
        <w:tc>
          <w:tcPr>
            <w:tcW w:w="1716" w:type="dxa"/>
            <w:vAlign w:val="bottom"/>
          </w:tcPr>
          <w:p w14:paraId="7E40BCF1" w14:textId="2EB35DAC"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r>
      <w:tr w:rsidR="00AD1715" w14:paraId="658046E2" w14:textId="77777777" w:rsidTr="00AD1715">
        <w:tc>
          <w:tcPr>
            <w:tcW w:w="4787" w:type="dxa"/>
          </w:tcPr>
          <w:p w14:paraId="758A474F" w14:textId="321D492E"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Подсобное помещение</w:t>
            </w:r>
          </w:p>
        </w:tc>
        <w:tc>
          <w:tcPr>
            <w:tcW w:w="1842" w:type="dxa"/>
            <w:vAlign w:val="bottom"/>
          </w:tcPr>
          <w:p w14:paraId="54DE983C" w14:textId="288D3E4F"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560" w:type="dxa"/>
            <w:vAlign w:val="bottom"/>
          </w:tcPr>
          <w:p w14:paraId="7A831D6B" w14:textId="4D9C12F2"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18–36</w:t>
            </w:r>
          </w:p>
        </w:tc>
        <w:tc>
          <w:tcPr>
            <w:tcW w:w="1716" w:type="dxa"/>
            <w:vAlign w:val="bottom"/>
          </w:tcPr>
          <w:p w14:paraId="130C9A18" w14:textId="778FBB3B"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r>
      <w:tr w:rsidR="00AD1715" w14:paraId="49149271" w14:textId="77777777" w:rsidTr="00AD1715">
        <w:tc>
          <w:tcPr>
            <w:tcW w:w="4787" w:type="dxa"/>
          </w:tcPr>
          <w:p w14:paraId="052C46D7" w14:textId="600EC729"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Раздевальная</w:t>
            </w:r>
          </w:p>
        </w:tc>
        <w:tc>
          <w:tcPr>
            <w:tcW w:w="1842" w:type="dxa"/>
            <w:vAlign w:val="bottom"/>
          </w:tcPr>
          <w:p w14:paraId="0EA64774" w14:textId="31FB4C22"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560" w:type="dxa"/>
            <w:vAlign w:val="bottom"/>
          </w:tcPr>
          <w:p w14:paraId="1C0FDA1A" w14:textId="10A47ED5"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12</w:t>
            </w:r>
          </w:p>
        </w:tc>
        <w:tc>
          <w:tcPr>
            <w:tcW w:w="1716" w:type="dxa"/>
            <w:vAlign w:val="bottom"/>
          </w:tcPr>
          <w:p w14:paraId="272ECA53" w14:textId="11A279FD"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r>
      <w:tr w:rsidR="00AD1715" w14:paraId="283A980F" w14:textId="77777777" w:rsidTr="00AD1715">
        <w:tc>
          <w:tcPr>
            <w:tcW w:w="4787" w:type="dxa"/>
          </w:tcPr>
          <w:p w14:paraId="3542CD0C" w14:textId="212E92C3"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Кабинет эстетики**</w:t>
            </w:r>
          </w:p>
        </w:tc>
        <w:tc>
          <w:tcPr>
            <w:tcW w:w="1842" w:type="dxa"/>
            <w:vAlign w:val="bottom"/>
          </w:tcPr>
          <w:p w14:paraId="5EC11096" w14:textId="12C110FE"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560" w:type="dxa"/>
            <w:vAlign w:val="bottom"/>
          </w:tcPr>
          <w:p w14:paraId="2FA6326B" w14:textId="13B5A510"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80</w:t>
            </w:r>
          </w:p>
        </w:tc>
        <w:tc>
          <w:tcPr>
            <w:tcW w:w="1716" w:type="dxa"/>
            <w:vAlign w:val="bottom"/>
          </w:tcPr>
          <w:p w14:paraId="15E90A3E" w14:textId="3A8A008C"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24</w:t>
            </w:r>
          </w:p>
        </w:tc>
      </w:tr>
      <w:tr w:rsidR="00AD1715" w14:paraId="5D13AAC2" w14:textId="77777777" w:rsidTr="00AD1715">
        <w:tc>
          <w:tcPr>
            <w:tcW w:w="4787" w:type="dxa"/>
          </w:tcPr>
          <w:p w14:paraId="6AE83F61" w14:textId="5B43DB5E"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Лаборатория</w:t>
            </w:r>
          </w:p>
        </w:tc>
        <w:tc>
          <w:tcPr>
            <w:tcW w:w="1842" w:type="dxa"/>
            <w:vAlign w:val="bottom"/>
          </w:tcPr>
          <w:p w14:paraId="6AD45476" w14:textId="55437D30"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560" w:type="dxa"/>
            <w:vAlign w:val="bottom"/>
          </w:tcPr>
          <w:p w14:paraId="6EB9262E" w14:textId="192684B0"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28</w:t>
            </w:r>
          </w:p>
        </w:tc>
        <w:tc>
          <w:tcPr>
            <w:tcW w:w="1716" w:type="dxa"/>
            <w:vAlign w:val="bottom"/>
          </w:tcPr>
          <w:p w14:paraId="4FFAA187" w14:textId="75BD1D24"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r>
      <w:tr w:rsidR="00AD1715" w14:paraId="55D6C02B" w14:textId="77777777" w:rsidTr="00AD1715">
        <w:trPr>
          <w:trHeight w:val="569"/>
        </w:trPr>
        <w:tc>
          <w:tcPr>
            <w:tcW w:w="4787" w:type="dxa"/>
          </w:tcPr>
          <w:p w14:paraId="26A15CD6" w14:textId="77777777"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Кружки специализированные и студии:</w:t>
            </w:r>
          </w:p>
          <w:p w14:paraId="568AB1D6" w14:textId="17734706"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живопись, рисунок, скульптура</w:t>
            </w:r>
          </w:p>
        </w:tc>
        <w:tc>
          <w:tcPr>
            <w:tcW w:w="1842" w:type="dxa"/>
            <w:vAlign w:val="bottom"/>
          </w:tcPr>
          <w:p w14:paraId="21D54505" w14:textId="7BB6072D"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5</w:t>
            </w:r>
          </w:p>
        </w:tc>
        <w:tc>
          <w:tcPr>
            <w:tcW w:w="1560" w:type="dxa"/>
            <w:vAlign w:val="bottom"/>
          </w:tcPr>
          <w:p w14:paraId="2F1210DC" w14:textId="77777777" w:rsidR="009060A0" w:rsidRDefault="009060A0" w:rsidP="00AD1715">
            <w:pPr>
              <w:pStyle w:val="aff9"/>
              <w:ind w:right="138"/>
              <w:jc w:val="center"/>
              <w:rPr>
                <w:szCs w:val="24"/>
              </w:rPr>
            </w:pPr>
          </w:p>
          <w:p w14:paraId="0E46E536" w14:textId="77777777" w:rsidR="00AD1715" w:rsidRPr="00AD1715" w:rsidRDefault="00AD1715" w:rsidP="00AD1715">
            <w:pPr>
              <w:pStyle w:val="aff9"/>
              <w:ind w:right="138"/>
              <w:jc w:val="center"/>
              <w:rPr>
                <w:szCs w:val="24"/>
              </w:rPr>
            </w:pPr>
            <w:r w:rsidRPr="00AD1715">
              <w:rPr>
                <w:szCs w:val="24"/>
              </w:rPr>
              <w:t>108</w:t>
            </w:r>
          </w:p>
          <w:p w14:paraId="0DC5A856" w14:textId="50D41412"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3×36</w:t>
            </w:r>
          </w:p>
        </w:tc>
        <w:tc>
          <w:tcPr>
            <w:tcW w:w="1716" w:type="dxa"/>
            <w:vAlign w:val="bottom"/>
          </w:tcPr>
          <w:p w14:paraId="72D7A4B6" w14:textId="57347B9F"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8 на каждый предмет</w:t>
            </w:r>
          </w:p>
        </w:tc>
      </w:tr>
      <w:tr w:rsidR="00AD1715" w14:paraId="1F7F116E" w14:textId="77777777" w:rsidTr="00AD1715">
        <w:tc>
          <w:tcPr>
            <w:tcW w:w="4787" w:type="dxa"/>
          </w:tcPr>
          <w:p w14:paraId="2CBFA672" w14:textId="151E3A2C" w:rsidR="00AD1715" w:rsidRPr="00AD1715" w:rsidRDefault="00AD1715" w:rsidP="00AD1715">
            <w:pPr>
              <w:pStyle w:val="afc"/>
              <w:ind w:left="0" w:right="138" w:firstLine="0"/>
              <w:jc w:val="left"/>
              <w:rPr>
                <w:rFonts w:cs="Times New Roman"/>
                <w:sz w:val="24"/>
                <w:szCs w:val="24"/>
              </w:rPr>
            </w:pPr>
            <w:proofErr w:type="spellStart"/>
            <w:r w:rsidRPr="00AD1715">
              <w:rPr>
                <w:rFonts w:cs="Times New Roman"/>
                <w:sz w:val="24"/>
                <w:szCs w:val="24"/>
              </w:rPr>
              <w:t>Кинофотостудия</w:t>
            </w:r>
            <w:proofErr w:type="spellEnd"/>
          </w:p>
        </w:tc>
        <w:tc>
          <w:tcPr>
            <w:tcW w:w="1842" w:type="dxa"/>
            <w:vAlign w:val="bottom"/>
          </w:tcPr>
          <w:p w14:paraId="4F614186" w14:textId="43AA725D"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560" w:type="dxa"/>
            <w:vAlign w:val="bottom"/>
          </w:tcPr>
          <w:p w14:paraId="611B90E9" w14:textId="7CF24574"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36–54</w:t>
            </w:r>
          </w:p>
        </w:tc>
        <w:tc>
          <w:tcPr>
            <w:tcW w:w="1716" w:type="dxa"/>
            <w:vAlign w:val="bottom"/>
          </w:tcPr>
          <w:p w14:paraId="799335AC" w14:textId="755F7404"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r>
      <w:tr w:rsidR="00AD1715" w14:paraId="03CA2427" w14:textId="77777777" w:rsidTr="00AD1715">
        <w:tc>
          <w:tcPr>
            <w:tcW w:w="4787" w:type="dxa"/>
          </w:tcPr>
          <w:p w14:paraId="68CC6BDF" w14:textId="69F2A779"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Класс пения и музыки</w:t>
            </w:r>
          </w:p>
        </w:tc>
        <w:tc>
          <w:tcPr>
            <w:tcW w:w="1842" w:type="dxa"/>
            <w:vAlign w:val="bottom"/>
          </w:tcPr>
          <w:p w14:paraId="05532BB9" w14:textId="1D0FCE10"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2,5</w:t>
            </w:r>
          </w:p>
        </w:tc>
        <w:tc>
          <w:tcPr>
            <w:tcW w:w="1560" w:type="dxa"/>
            <w:vAlign w:val="bottom"/>
          </w:tcPr>
          <w:p w14:paraId="62C10649" w14:textId="0260EE05"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716" w:type="dxa"/>
            <w:vAlign w:val="bottom"/>
          </w:tcPr>
          <w:p w14:paraId="221B138F" w14:textId="5B97DDC0"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24</w:t>
            </w:r>
          </w:p>
        </w:tc>
      </w:tr>
      <w:tr w:rsidR="00AD1715" w14:paraId="36BEEB30" w14:textId="77777777" w:rsidTr="00AD1715">
        <w:tc>
          <w:tcPr>
            <w:tcW w:w="4787" w:type="dxa"/>
          </w:tcPr>
          <w:p w14:paraId="7CD99F6A" w14:textId="6C2307D6"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 студия хореографии и драмкружка</w:t>
            </w:r>
          </w:p>
        </w:tc>
        <w:tc>
          <w:tcPr>
            <w:tcW w:w="1842" w:type="dxa"/>
            <w:vAlign w:val="bottom"/>
          </w:tcPr>
          <w:p w14:paraId="43C5AF00" w14:textId="16F07B9B"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9</w:t>
            </w:r>
          </w:p>
        </w:tc>
        <w:tc>
          <w:tcPr>
            <w:tcW w:w="1560" w:type="dxa"/>
            <w:vAlign w:val="bottom"/>
          </w:tcPr>
          <w:p w14:paraId="11D778D5" w14:textId="22C29B4A"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716" w:type="dxa"/>
            <w:vAlign w:val="bottom"/>
          </w:tcPr>
          <w:p w14:paraId="12433117" w14:textId="1ECC1F48"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12</w:t>
            </w:r>
          </w:p>
        </w:tc>
      </w:tr>
      <w:tr w:rsidR="00AD1715" w14:paraId="0F7E87BE" w14:textId="77777777" w:rsidTr="00AD1715">
        <w:tc>
          <w:tcPr>
            <w:tcW w:w="4787" w:type="dxa"/>
          </w:tcPr>
          <w:p w14:paraId="5551743E" w14:textId="17D8C5E1"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 студия прикладного искусства (дизайн)</w:t>
            </w:r>
          </w:p>
        </w:tc>
        <w:tc>
          <w:tcPr>
            <w:tcW w:w="1842" w:type="dxa"/>
            <w:vAlign w:val="bottom"/>
          </w:tcPr>
          <w:p w14:paraId="30E54644" w14:textId="722C0F78"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6</w:t>
            </w:r>
          </w:p>
        </w:tc>
        <w:tc>
          <w:tcPr>
            <w:tcW w:w="1560" w:type="dxa"/>
            <w:vAlign w:val="bottom"/>
          </w:tcPr>
          <w:p w14:paraId="66C56D13" w14:textId="1F5A5A6B"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716" w:type="dxa"/>
            <w:vAlign w:val="bottom"/>
          </w:tcPr>
          <w:p w14:paraId="3EF671F5" w14:textId="684B7D08"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12</w:t>
            </w:r>
          </w:p>
        </w:tc>
      </w:tr>
      <w:tr w:rsidR="00AD1715" w14:paraId="64779C92" w14:textId="77777777" w:rsidTr="00AD1715">
        <w:tc>
          <w:tcPr>
            <w:tcW w:w="4787" w:type="dxa"/>
          </w:tcPr>
          <w:p w14:paraId="042A3F4C" w14:textId="330884A8"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Универсальные клубные помещения</w:t>
            </w:r>
          </w:p>
        </w:tc>
        <w:tc>
          <w:tcPr>
            <w:tcW w:w="1842" w:type="dxa"/>
            <w:vAlign w:val="bottom"/>
          </w:tcPr>
          <w:p w14:paraId="63CAEDB8" w14:textId="68D5F852"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560" w:type="dxa"/>
            <w:vAlign w:val="bottom"/>
          </w:tcPr>
          <w:p w14:paraId="7B0EA500" w14:textId="73A45314"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36</w:t>
            </w:r>
          </w:p>
        </w:tc>
        <w:tc>
          <w:tcPr>
            <w:tcW w:w="1716" w:type="dxa"/>
            <w:vAlign w:val="bottom"/>
          </w:tcPr>
          <w:p w14:paraId="7BDCE62F" w14:textId="021418AF"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r>
      <w:tr w:rsidR="00AD1715" w14:paraId="621B56FC" w14:textId="77777777" w:rsidTr="00AD1715">
        <w:tc>
          <w:tcPr>
            <w:tcW w:w="4787" w:type="dxa"/>
          </w:tcPr>
          <w:p w14:paraId="5BBE84D9" w14:textId="5803B323"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Кладовые уборочного инвентаря</w:t>
            </w:r>
          </w:p>
        </w:tc>
        <w:tc>
          <w:tcPr>
            <w:tcW w:w="1842" w:type="dxa"/>
            <w:vAlign w:val="bottom"/>
          </w:tcPr>
          <w:p w14:paraId="36FB63AE" w14:textId="20FC1D16"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560" w:type="dxa"/>
            <w:vAlign w:val="bottom"/>
          </w:tcPr>
          <w:p w14:paraId="652BE4CC" w14:textId="02F49788"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18–36</w:t>
            </w:r>
          </w:p>
        </w:tc>
        <w:tc>
          <w:tcPr>
            <w:tcW w:w="1716" w:type="dxa"/>
            <w:vAlign w:val="bottom"/>
          </w:tcPr>
          <w:p w14:paraId="5FF5571A" w14:textId="7C65FB45"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r>
      <w:tr w:rsidR="00AD1715" w14:paraId="3C06A6B4" w14:textId="77777777" w:rsidTr="00AD1715">
        <w:tc>
          <w:tcPr>
            <w:tcW w:w="4787" w:type="dxa"/>
          </w:tcPr>
          <w:p w14:paraId="4DE4F9E2" w14:textId="6F656F1E"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Преподавательская</w:t>
            </w:r>
          </w:p>
        </w:tc>
        <w:tc>
          <w:tcPr>
            <w:tcW w:w="1842" w:type="dxa"/>
            <w:vAlign w:val="bottom"/>
          </w:tcPr>
          <w:p w14:paraId="64532200" w14:textId="2164B5C8"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560" w:type="dxa"/>
            <w:vAlign w:val="bottom"/>
          </w:tcPr>
          <w:p w14:paraId="644C3E1A" w14:textId="2F9E7214"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18–24</w:t>
            </w:r>
          </w:p>
        </w:tc>
        <w:tc>
          <w:tcPr>
            <w:tcW w:w="1716" w:type="dxa"/>
            <w:vAlign w:val="bottom"/>
          </w:tcPr>
          <w:p w14:paraId="5BF75F0F" w14:textId="6C8B3A7C"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r>
      <w:tr w:rsidR="00AD1715" w14:paraId="1E135183" w14:textId="77777777" w:rsidTr="00AD1715">
        <w:tc>
          <w:tcPr>
            <w:tcW w:w="4787" w:type="dxa"/>
          </w:tcPr>
          <w:p w14:paraId="66362294" w14:textId="344FA35B"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Санузлы***</w:t>
            </w:r>
          </w:p>
        </w:tc>
        <w:tc>
          <w:tcPr>
            <w:tcW w:w="1842" w:type="dxa"/>
            <w:vAlign w:val="bottom"/>
          </w:tcPr>
          <w:p w14:paraId="45D963C7" w14:textId="6E3A9AB8"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0,15</w:t>
            </w:r>
          </w:p>
        </w:tc>
        <w:tc>
          <w:tcPr>
            <w:tcW w:w="1560" w:type="dxa"/>
            <w:vAlign w:val="bottom"/>
          </w:tcPr>
          <w:p w14:paraId="3FD5A53B" w14:textId="594E7BAE"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4–8</w:t>
            </w:r>
          </w:p>
        </w:tc>
        <w:tc>
          <w:tcPr>
            <w:tcW w:w="1716" w:type="dxa"/>
            <w:vAlign w:val="bottom"/>
          </w:tcPr>
          <w:p w14:paraId="02309D68" w14:textId="32EB9F59"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r>
      <w:tr w:rsidR="00AD1715" w14:paraId="3109254B" w14:textId="77777777" w:rsidTr="00AD1715">
        <w:tc>
          <w:tcPr>
            <w:tcW w:w="4787" w:type="dxa"/>
          </w:tcPr>
          <w:p w14:paraId="662AC0F1" w14:textId="144CEAB5" w:rsidR="00AD1715" w:rsidRPr="00AD1715" w:rsidRDefault="00AD1715" w:rsidP="00AD1715">
            <w:pPr>
              <w:pStyle w:val="afc"/>
              <w:ind w:left="0" w:right="138" w:firstLine="0"/>
              <w:jc w:val="left"/>
              <w:rPr>
                <w:rFonts w:cs="Times New Roman"/>
                <w:sz w:val="24"/>
                <w:szCs w:val="24"/>
              </w:rPr>
            </w:pPr>
            <w:r w:rsidRPr="00AD1715">
              <w:rPr>
                <w:rFonts w:cs="Times New Roman"/>
                <w:sz w:val="24"/>
                <w:szCs w:val="24"/>
              </w:rPr>
              <w:t>Вестибюль-гардероб***</w:t>
            </w:r>
          </w:p>
        </w:tc>
        <w:tc>
          <w:tcPr>
            <w:tcW w:w="1842" w:type="dxa"/>
            <w:vAlign w:val="bottom"/>
          </w:tcPr>
          <w:p w14:paraId="1138D0CB" w14:textId="65D4DF45"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0,35×1,5</w:t>
            </w:r>
          </w:p>
        </w:tc>
        <w:tc>
          <w:tcPr>
            <w:tcW w:w="1560" w:type="dxa"/>
            <w:vAlign w:val="bottom"/>
          </w:tcPr>
          <w:p w14:paraId="4BAEBD28" w14:textId="328638C7"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c>
          <w:tcPr>
            <w:tcW w:w="1716" w:type="dxa"/>
            <w:vAlign w:val="bottom"/>
          </w:tcPr>
          <w:p w14:paraId="099B9754" w14:textId="623CF48C" w:rsidR="00AD1715" w:rsidRPr="00AD1715" w:rsidRDefault="00AD1715" w:rsidP="00AD1715">
            <w:pPr>
              <w:pStyle w:val="afc"/>
              <w:ind w:left="0" w:right="138" w:firstLine="0"/>
              <w:jc w:val="center"/>
              <w:rPr>
                <w:rFonts w:cs="Times New Roman"/>
                <w:sz w:val="24"/>
                <w:szCs w:val="24"/>
              </w:rPr>
            </w:pPr>
            <w:r w:rsidRPr="00AD1715">
              <w:rPr>
                <w:rFonts w:cs="Times New Roman"/>
                <w:sz w:val="24"/>
                <w:szCs w:val="24"/>
              </w:rPr>
              <w:t>–</w:t>
            </w:r>
          </w:p>
        </w:tc>
      </w:tr>
      <w:tr w:rsidR="00AD1715" w14:paraId="3E3AC7C7" w14:textId="77777777" w:rsidTr="00F80F61">
        <w:tc>
          <w:tcPr>
            <w:tcW w:w="9905" w:type="dxa"/>
            <w:gridSpan w:val="4"/>
          </w:tcPr>
          <w:p w14:paraId="7A15AFCB" w14:textId="77777777" w:rsidR="00AD1715" w:rsidRPr="00AD1715" w:rsidRDefault="00AD1715" w:rsidP="00AD1715">
            <w:pPr>
              <w:pStyle w:val="aff9"/>
              <w:ind w:firstLine="426"/>
              <w:jc w:val="both"/>
              <w:rPr>
                <w:sz w:val="20"/>
                <w:szCs w:val="20"/>
              </w:rPr>
            </w:pPr>
            <w:r w:rsidRPr="00AD1715">
              <w:rPr>
                <w:sz w:val="20"/>
                <w:szCs w:val="20"/>
              </w:rPr>
              <w:t>* Число помещений и площадь определяются назначением студии (изобразительное искусство, хореография, музыка, драмкружок и т. д.).</w:t>
            </w:r>
          </w:p>
          <w:p w14:paraId="2D05EF97" w14:textId="77777777" w:rsidR="00AD1715" w:rsidRPr="00AD1715" w:rsidRDefault="00AD1715" w:rsidP="00AD1715">
            <w:pPr>
              <w:pStyle w:val="aff9"/>
              <w:ind w:firstLine="426"/>
              <w:jc w:val="both"/>
              <w:rPr>
                <w:sz w:val="20"/>
                <w:szCs w:val="20"/>
              </w:rPr>
            </w:pPr>
            <w:r w:rsidRPr="00AD1715">
              <w:rPr>
                <w:sz w:val="20"/>
                <w:szCs w:val="20"/>
              </w:rPr>
              <w:t>** По заданию на проектирование.</w:t>
            </w:r>
          </w:p>
          <w:p w14:paraId="57C53C9C" w14:textId="77777777" w:rsidR="00AD1715" w:rsidRPr="00AD1715" w:rsidRDefault="00AD1715" w:rsidP="00AD1715">
            <w:pPr>
              <w:pStyle w:val="aff9"/>
              <w:ind w:firstLine="426"/>
              <w:jc w:val="both"/>
              <w:rPr>
                <w:sz w:val="20"/>
                <w:szCs w:val="20"/>
              </w:rPr>
            </w:pPr>
            <w:r w:rsidRPr="00AD1715">
              <w:rPr>
                <w:sz w:val="20"/>
                <w:szCs w:val="20"/>
              </w:rPr>
              <w:t>*** По расчету, исходя из суммы принятых помещений с коэффициентом, равным 1,5.</w:t>
            </w:r>
          </w:p>
          <w:p w14:paraId="44B314D2" w14:textId="77777777" w:rsidR="00AD1715" w:rsidRPr="00AD1715" w:rsidRDefault="00AD1715" w:rsidP="00AD1715">
            <w:pPr>
              <w:pStyle w:val="aff9"/>
              <w:ind w:firstLine="426"/>
              <w:jc w:val="both"/>
              <w:rPr>
                <w:sz w:val="20"/>
                <w:szCs w:val="20"/>
                <w:lang w:eastAsia="ru-RU"/>
              </w:rPr>
            </w:pPr>
            <w:r w:rsidRPr="00AD1715">
              <w:rPr>
                <w:sz w:val="20"/>
                <w:szCs w:val="20"/>
                <w:lang w:eastAsia="ru-RU"/>
              </w:rPr>
              <w:t>Примечания</w:t>
            </w:r>
          </w:p>
          <w:p w14:paraId="2532A890" w14:textId="77777777" w:rsidR="00AD1715" w:rsidRPr="00AD1715" w:rsidRDefault="00AD1715" w:rsidP="00AD1715">
            <w:pPr>
              <w:pStyle w:val="aff9"/>
              <w:ind w:firstLine="426"/>
              <w:jc w:val="both"/>
              <w:rPr>
                <w:sz w:val="20"/>
                <w:szCs w:val="20"/>
              </w:rPr>
            </w:pPr>
            <w:r w:rsidRPr="00AD1715">
              <w:rPr>
                <w:sz w:val="20"/>
                <w:szCs w:val="20"/>
              </w:rPr>
              <w:t>1 Расширенный состав помещений предназначается для профильных ОО с гуманитарным направлением и эстетическим развитием обучающихся.</w:t>
            </w:r>
          </w:p>
          <w:p w14:paraId="5FF1118A" w14:textId="237961D9" w:rsidR="00AD1715" w:rsidRDefault="00AD1715" w:rsidP="00AD1715">
            <w:pPr>
              <w:pStyle w:val="afc"/>
              <w:ind w:left="0" w:firstLine="426"/>
              <w:rPr>
                <w:sz w:val="24"/>
                <w:szCs w:val="24"/>
              </w:rPr>
            </w:pPr>
            <w:r w:rsidRPr="00AD1715">
              <w:rPr>
                <w:sz w:val="20"/>
                <w:szCs w:val="20"/>
              </w:rPr>
              <w:t>2 При студии хореографии и драмкружке предусматриваются раздевальные и костюмерная.</w:t>
            </w:r>
          </w:p>
        </w:tc>
      </w:tr>
    </w:tbl>
    <w:p w14:paraId="02BE97C8" w14:textId="6080118E" w:rsidR="00AD1715" w:rsidRDefault="0068082F" w:rsidP="00AD1715">
      <w:pPr>
        <w:pStyle w:val="afc"/>
        <w:ind w:firstLine="566"/>
      </w:pPr>
      <w:r>
        <w:rPr>
          <w:rFonts w:cs="Times New Roman"/>
          <w:b/>
          <w:szCs w:val="28"/>
        </w:rPr>
        <w:t xml:space="preserve">Таблица 7.3 </w:t>
      </w:r>
      <w:r w:rsidR="009060A0" w:rsidRPr="00B876E7">
        <w:rPr>
          <w:rFonts w:cs="Times New Roman"/>
          <w:b/>
          <w:szCs w:val="28"/>
        </w:rPr>
        <w:t xml:space="preserve">(Измененная редакция, Изм. № </w:t>
      </w:r>
      <w:r w:rsidR="009060A0">
        <w:rPr>
          <w:rFonts w:cs="Times New Roman"/>
          <w:b/>
          <w:szCs w:val="28"/>
        </w:rPr>
        <w:t>2</w:t>
      </w:r>
      <w:r w:rsidR="009060A0" w:rsidRPr="00B876E7">
        <w:rPr>
          <w:rFonts w:cs="Times New Roman"/>
          <w:b/>
          <w:szCs w:val="28"/>
        </w:rPr>
        <w:t>).</w:t>
      </w:r>
    </w:p>
    <w:p w14:paraId="64D17C0A" w14:textId="77777777" w:rsidR="00AD1715" w:rsidRPr="009060A0" w:rsidRDefault="00AD1715" w:rsidP="009060A0">
      <w:pPr>
        <w:pStyle w:val="afc"/>
        <w:ind w:firstLine="566"/>
        <w:rPr>
          <w:rFonts w:cs="Times New Roman"/>
          <w:szCs w:val="28"/>
        </w:rPr>
      </w:pPr>
    </w:p>
    <w:p w14:paraId="68FC1B23" w14:textId="0330BAA7" w:rsidR="00CD240E" w:rsidRPr="009060A0" w:rsidRDefault="009060A0" w:rsidP="009060A0">
      <w:pPr>
        <w:pStyle w:val="1c"/>
        <w:numPr>
          <w:ilvl w:val="3"/>
          <w:numId w:val="22"/>
        </w:numPr>
        <w:spacing w:before="0" w:after="0" w:line="240" w:lineRule="auto"/>
        <w:ind w:left="1" w:right="34" w:firstLine="566"/>
        <w:rPr>
          <w:rFonts w:cs="Times New Roman"/>
          <w:sz w:val="28"/>
          <w:szCs w:val="28"/>
        </w:rPr>
      </w:pPr>
      <w:r>
        <w:rPr>
          <w:rFonts w:cs="Times New Roman"/>
          <w:sz w:val="28"/>
          <w:szCs w:val="28"/>
        </w:rPr>
        <w:lastRenderedPageBreak/>
        <w:t xml:space="preserve"> </w:t>
      </w:r>
      <w:r w:rsidR="003B3585" w:rsidRPr="009060A0">
        <w:rPr>
          <w:rFonts w:cs="Times New Roman"/>
          <w:sz w:val="28"/>
          <w:szCs w:val="28"/>
        </w:rPr>
        <w:t xml:space="preserve">Учебно-художественные кабинеты </w:t>
      </w:r>
      <w:r w:rsidR="00A52A5F" w:rsidRPr="009060A0">
        <w:rPr>
          <w:rFonts w:cs="Times New Roman"/>
          <w:sz w:val="28"/>
          <w:szCs w:val="28"/>
        </w:rPr>
        <w:t>делятся на</w:t>
      </w:r>
      <w:r w:rsidR="003B3585" w:rsidRPr="009060A0">
        <w:rPr>
          <w:rFonts w:cs="Times New Roman"/>
          <w:sz w:val="28"/>
          <w:szCs w:val="28"/>
        </w:rPr>
        <w:t xml:space="preserve"> зоны для акварельной живописи, масляной живописи и рисунка. </w:t>
      </w:r>
      <w:r w:rsidR="003B3585" w:rsidRPr="009060A0">
        <w:rPr>
          <w:rStyle w:val="FontStyle23"/>
          <w:spacing w:val="2"/>
          <w:sz w:val="28"/>
          <w:szCs w:val="28"/>
          <w:shd w:val="clear" w:color="auto" w:fill="FFFFFF"/>
        </w:rPr>
        <w:t>Конкретный набор зон зависит от реализуемой образовательной программы.</w:t>
      </w:r>
    </w:p>
    <w:p w14:paraId="2AA9ECE0" w14:textId="3C300EC0" w:rsidR="00CD240E" w:rsidRPr="009060A0" w:rsidRDefault="00CD240E" w:rsidP="009060A0">
      <w:pPr>
        <w:pStyle w:val="1c"/>
        <w:numPr>
          <w:ilvl w:val="3"/>
          <w:numId w:val="22"/>
        </w:numPr>
        <w:spacing w:before="0" w:after="0" w:line="240" w:lineRule="auto"/>
        <w:ind w:left="1" w:right="34" w:firstLine="566"/>
        <w:rPr>
          <w:rFonts w:cs="Times New Roman"/>
          <w:sz w:val="28"/>
          <w:szCs w:val="28"/>
        </w:rPr>
      </w:pPr>
      <w:r w:rsidRPr="009060A0">
        <w:rPr>
          <w:rFonts w:cs="Times New Roman"/>
          <w:sz w:val="28"/>
          <w:szCs w:val="28"/>
        </w:rPr>
        <w:t xml:space="preserve"> </w:t>
      </w:r>
      <w:r w:rsidR="00834EFD" w:rsidRPr="009060A0">
        <w:rPr>
          <w:rFonts w:cs="Times New Roman"/>
          <w:sz w:val="28"/>
          <w:szCs w:val="28"/>
        </w:rPr>
        <w:t>П</w:t>
      </w:r>
      <w:r w:rsidRPr="009060A0">
        <w:rPr>
          <w:rFonts w:cs="Times New Roman"/>
          <w:sz w:val="28"/>
          <w:szCs w:val="28"/>
        </w:rPr>
        <w:t xml:space="preserve">ри работе </w:t>
      </w:r>
      <w:r w:rsidR="00A52A5F" w:rsidRPr="009060A0">
        <w:rPr>
          <w:rFonts w:cs="Times New Roman"/>
          <w:sz w:val="28"/>
          <w:szCs w:val="28"/>
        </w:rPr>
        <w:t xml:space="preserve">с </w:t>
      </w:r>
      <w:r w:rsidR="002868AF" w:rsidRPr="009060A0">
        <w:rPr>
          <w:rFonts w:cs="Times New Roman"/>
          <w:sz w:val="28"/>
          <w:szCs w:val="28"/>
        </w:rPr>
        <w:t>различными видами живописи</w:t>
      </w:r>
      <w:r w:rsidR="001B587E" w:rsidRPr="009060A0">
        <w:rPr>
          <w:rFonts w:cs="Times New Roman"/>
          <w:sz w:val="28"/>
          <w:szCs w:val="28"/>
        </w:rPr>
        <w:t xml:space="preserve"> площадь </w:t>
      </w:r>
      <w:r w:rsidRPr="009060A0">
        <w:rPr>
          <w:rFonts w:cs="Times New Roman"/>
          <w:sz w:val="28"/>
          <w:szCs w:val="28"/>
        </w:rPr>
        <w:t>одно</w:t>
      </w:r>
      <w:r w:rsidR="001B587E" w:rsidRPr="009060A0">
        <w:rPr>
          <w:rFonts w:cs="Times New Roman"/>
          <w:sz w:val="28"/>
          <w:szCs w:val="28"/>
        </w:rPr>
        <w:t>го рабочего места</w:t>
      </w:r>
      <w:r w:rsidRPr="009060A0">
        <w:rPr>
          <w:rFonts w:cs="Times New Roman"/>
          <w:sz w:val="28"/>
          <w:szCs w:val="28"/>
        </w:rPr>
        <w:t xml:space="preserve"> составляет для </w:t>
      </w:r>
      <w:r w:rsidR="002868AF" w:rsidRPr="009060A0">
        <w:rPr>
          <w:rFonts w:cs="Times New Roman"/>
          <w:sz w:val="28"/>
          <w:szCs w:val="28"/>
        </w:rPr>
        <w:t>рисования за мольбертом –</w:t>
      </w:r>
      <w:r w:rsidRPr="009060A0">
        <w:rPr>
          <w:rFonts w:cs="Times New Roman"/>
          <w:sz w:val="28"/>
          <w:szCs w:val="28"/>
        </w:rPr>
        <w:t xml:space="preserve"> 3,5 м</w:t>
      </w:r>
      <w:r w:rsidRPr="009060A0">
        <w:rPr>
          <w:rFonts w:cs="Times New Roman"/>
          <w:sz w:val="28"/>
          <w:szCs w:val="28"/>
          <w:vertAlign w:val="superscript"/>
        </w:rPr>
        <w:t>2</w:t>
      </w:r>
      <w:r w:rsidRPr="009060A0">
        <w:rPr>
          <w:rFonts w:cs="Times New Roman"/>
          <w:sz w:val="28"/>
          <w:szCs w:val="28"/>
        </w:rPr>
        <w:t xml:space="preserve">, </w:t>
      </w:r>
      <w:r w:rsidR="002868AF" w:rsidRPr="009060A0">
        <w:rPr>
          <w:rFonts w:cs="Times New Roman"/>
          <w:sz w:val="28"/>
          <w:szCs w:val="28"/>
        </w:rPr>
        <w:t>рисования за столом –</w:t>
      </w:r>
      <w:r w:rsidRPr="009060A0">
        <w:rPr>
          <w:rFonts w:cs="Times New Roman"/>
          <w:sz w:val="28"/>
          <w:szCs w:val="28"/>
        </w:rPr>
        <w:t xml:space="preserve"> 2,0 м</w:t>
      </w:r>
      <w:r w:rsidRPr="009060A0">
        <w:rPr>
          <w:rFonts w:cs="Times New Roman"/>
          <w:sz w:val="28"/>
          <w:szCs w:val="28"/>
          <w:vertAlign w:val="superscript"/>
        </w:rPr>
        <w:t>2</w:t>
      </w:r>
      <w:r w:rsidRPr="009060A0">
        <w:rPr>
          <w:rFonts w:cs="Times New Roman"/>
          <w:sz w:val="28"/>
          <w:szCs w:val="28"/>
        </w:rPr>
        <w:t>.</w:t>
      </w:r>
    </w:p>
    <w:p w14:paraId="53F11B13" w14:textId="26D29918" w:rsidR="00CD240E" w:rsidRPr="009060A0" w:rsidRDefault="001B587E" w:rsidP="009060A0">
      <w:pPr>
        <w:pStyle w:val="1c"/>
        <w:numPr>
          <w:ilvl w:val="3"/>
          <w:numId w:val="22"/>
        </w:numPr>
        <w:spacing w:before="0" w:after="0" w:line="240" w:lineRule="auto"/>
        <w:ind w:left="1" w:right="34" w:firstLine="566"/>
        <w:rPr>
          <w:rFonts w:cs="Times New Roman"/>
          <w:sz w:val="28"/>
          <w:szCs w:val="28"/>
        </w:rPr>
      </w:pPr>
      <w:r w:rsidRPr="009060A0">
        <w:rPr>
          <w:rFonts w:cs="Times New Roman"/>
          <w:sz w:val="28"/>
          <w:szCs w:val="28"/>
        </w:rPr>
        <w:t xml:space="preserve"> </w:t>
      </w:r>
      <w:r w:rsidR="00CD240E" w:rsidRPr="009060A0">
        <w:rPr>
          <w:rFonts w:cs="Times New Roman"/>
          <w:sz w:val="28"/>
          <w:szCs w:val="28"/>
        </w:rPr>
        <w:t xml:space="preserve">В </w:t>
      </w:r>
      <w:r w:rsidR="00384CEC" w:rsidRPr="009060A0">
        <w:rPr>
          <w:rFonts w:cs="Times New Roman"/>
          <w:sz w:val="28"/>
          <w:szCs w:val="28"/>
        </w:rPr>
        <w:t xml:space="preserve">образовательных </w:t>
      </w:r>
      <w:r w:rsidR="00CD240E" w:rsidRPr="009060A0">
        <w:rPr>
          <w:rFonts w:cs="Times New Roman"/>
          <w:sz w:val="28"/>
          <w:szCs w:val="28"/>
        </w:rPr>
        <w:t xml:space="preserve">организациях с техническим профилем </w:t>
      </w:r>
      <w:r w:rsidR="00AB52CB" w:rsidRPr="009060A0">
        <w:rPr>
          <w:rFonts w:cs="Times New Roman"/>
          <w:sz w:val="28"/>
          <w:szCs w:val="28"/>
        </w:rPr>
        <w:t>по заданию на проектирование может быть предусмотрено</w:t>
      </w:r>
      <w:r w:rsidR="00CD240E" w:rsidRPr="009060A0">
        <w:rPr>
          <w:rFonts w:cs="Times New Roman"/>
          <w:sz w:val="28"/>
          <w:szCs w:val="28"/>
        </w:rPr>
        <w:t xml:space="preserve"> универсальное помещение </w:t>
      </w:r>
      <w:r w:rsidR="00AB52CB" w:rsidRPr="009060A0">
        <w:rPr>
          <w:rFonts w:cs="Times New Roman"/>
          <w:sz w:val="28"/>
          <w:szCs w:val="28"/>
        </w:rPr>
        <w:t>для технического творчества</w:t>
      </w:r>
      <w:r w:rsidR="00020A5A" w:rsidRPr="009060A0">
        <w:rPr>
          <w:rFonts w:cs="Times New Roman"/>
          <w:sz w:val="28"/>
          <w:szCs w:val="28"/>
        </w:rPr>
        <w:t>, с выделением в отдельный объем пространства для размещения инструмента, материала, ин</w:t>
      </w:r>
      <w:r w:rsidR="002868AF" w:rsidRPr="009060A0">
        <w:rPr>
          <w:rFonts w:cs="Times New Roman"/>
          <w:sz w:val="28"/>
          <w:szCs w:val="28"/>
        </w:rPr>
        <w:t>вентаря. Рекомендуемая площадь –</w:t>
      </w:r>
      <w:r w:rsidR="00CD240E" w:rsidRPr="009060A0">
        <w:rPr>
          <w:rFonts w:cs="Times New Roman"/>
          <w:sz w:val="28"/>
          <w:szCs w:val="28"/>
        </w:rPr>
        <w:t xml:space="preserve"> 108 м</w:t>
      </w:r>
      <w:r w:rsidR="00CD240E" w:rsidRPr="009060A0">
        <w:rPr>
          <w:rFonts w:cs="Times New Roman"/>
          <w:sz w:val="28"/>
          <w:szCs w:val="28"/>
          <w:vertAlign w:val="superscript"/>
        </w:rPr>
        <w:t>2</w:t>
      </w:r>
      <w:r w:rsidRPr="009060A0">
        <w:rPr>
          <w:rFonts w:cs="Times New Roman"/>
          <w:sz w:val="28"/>
          <w:szCs w:val="28"/>
        </w:rPr>
        <w:t>.</w:t>
      </w:r>
    </w:p>
    <w:p w14:paraId="63A88F9A" w14:textId="7A1B1B60" w:rsidR="00CD240E" w:rsidRPr="009060A0" w:rsidRDefault="004F2C7A" w:rsidP="009060A0">
      <w:pPr>
        <w:pStyle w:val="3"/>
        <w:numPr>
          <w:ilvl w:val="2"/>
          <w:numId w:val="22"/>
        </w:numPr>
        <w:spacing w:before="0" w:line="240" w:lineRule="auto"/>
        <w:ind w:left="1" w:right="34" w:firstLine="566"/>
        <w:jc w:val="left"/>
        <w:rPr>
          <w:rFonts w:cs="Times New Roman"/>
          <w:b/>
          <w:sz w:val="28"/>
          <w:szCs w:val="28"/>
        </w:rPr>
      </w:pPr>
      <w:r w:rsidRPr="009060A0">
        <w:rPr>
          <w:rFonts w:cs="Times New Roman"/>
          <w:b/>
          <w:sz w:val="28"/>
          <w:szCs w:val="28"/>
        </w:rPr>
        <w:t xml:space="preserve"> </w:t>
      </w:r>
      <w:r w:rsidR="00CD240E" w:rsidRPr="009060A0">
        <w:rPr>
          <w:rFonts w:cs="Times New Roman"/>
          <w:b/>
          <w:sz w:val="28"/>
          <w:szCs w:val="28"/>
        </w:rPr>
        <w:t>Гр</w:t>
      </w:r>
      <w:r w:rsidR="002868AF" w:rsidRPr="009060A0">
        <w:rPr>
          <w:rFonts w:cs="Times New Roman"/>
          <w:b/>
          <w:sz w:val="28"/>
          <w:szCs w:val="28"/>
        </w:rPr>
        <w:t>уппа спортивно-</w:t>
      </w:r>
      <w:r w:rsidRPr="009060A0">
        <w:rPr>
          <w:rFonts w:cs="Times New Roman"/>
          <w:b/>
          <w:sz w:val="28"/>
          <w:szCs w:val="28"/>
        </w:rPr>
        <w:t>оздоровительных помещений</w:t>
      </w:r>
    </w:p>
    <w:p w14:paraId="5499EFC5" w14:textId="3838B4A7" w:rsidR="00CD240E" w:rsidRPr="004366E0" w:rsidRDefault="002868AF" w:rsidP="009060A0">
      <w:pPr>
        <w:pStyle w:val="1c"/>
        <w:widowControl w:val="0"/>
        <w:numPr>
          <w:ilvl w:val="3"/>
          <w:numId w:val="22"/>
        </w:numPr>
        <w:spacing w:before="0" w:after="0" w:line="240" w:lineRule="auto"/>
        <w:ind w:left="1" w:right="34" w:firstLine="566"/>
        <w:rPr>
          <w:rFonts w:cs="Times New Roman"/>
          <w:sz w:val="28"/>
          <w:szCs w:val="28"/>
        </w:rPr>
      </w:pPr>
      <w:r w:rsidRPr="009060A0">
        <w:rPr>
          <w:rFonts w:cs="Times New Roman"/>
          <w:sz w:val="28"/>
          <w:szCs w:val="28"/>
        </w:rPr>
        <w:t xml:space="preserve"> </w:t>
      </w:r>
      <w:r w:rsidR="009060A0" w:rsidRPr="004366E0">
        <w:rPr>
          <w:rFonts w:cs="Times New Roman"/>
          <w:sz w:val="28"/>
          <w:szCs w:val="28"/>
        </w:rPr>
        <w:t xml:space="preserve">Устройство физкультурно-спортивных залов и вспомогательных помещений при них определяют в соответствии с требованиями </w:t>
      </w:r>
      <w:r w:rsidR="004366E0" w:rsidRPr="004366E0">
        <w:rPr>
          <w:rFonts w:cs="Times New Roman"/>
          <w:sz w:val="28"/>
          <w:szCs w:val="28"/>
        </w:rPr>
        <w:t>пункта 3.4.9 СП 2.4.3648–20, таблицы 6.1 и пункта 177 СанПиН 1.2.3685–21, пункта 177 СП 2.1.3678–20,</w:t>
      </w:r>
      <w:r w:rsidR="009060A0" w:rsidRPr="004366E0">
        <w:rPr>
          <w:rFonts w:cs="Times New Roman"/>
          <w:sz w:val="28"/>
          <w:szCs w:val="28"/>
        </w:rPr>
        <w:t xml:space="preserve"> СП 332.1325800. Примерный набор физкультурно-спортивных залов ОО приведен в таблице 7.4.</w:t>
      </w:r>
    </w:p>
    <w:p w14:paraId="2CAC1FC1" w14:textId="4059F8B5" w:rsidR="009060A0" w:rsidRPr="009060A0" w:rsidRDefault="009060A0" w:rsidP="009060A0">
      <w:pPr>
        <w:pStyle w:val="1c"/>
        <w:widowControl w:val="0"/>
        <w:spacing w:before="0" w:after="0" w:line="240" w:lineRule="auto"/>
        <w:ind w:left="0" w:right="34" w:firstLine="567"/>
        <w:rPr>
          <w:rFonts w:cs="Times New Roman"/>
          <w:sz w:val="28"/>
          <w:szCs w:val="28"/>
        </w:rPr>
      </w:pPr>
      <w:r w:rsidRPr="00B876E7">
        <w:rPr>
          <w:rFonts w:cs="Times New Roman"/>
          <w:b/>
          <w:sz w:val="28"/>
          <w:szCs w:val="28"/>
        </w:rPr>
        <w:t xml:space="preserve">(Измененная редакция, Изм. № </w:t>
      </w:r>
      <w:r>
        <w:rPr>
          <w:rFonts w:cs="Times New Roman"/>
          <w:b/>
          <w:sz w:val="28"/>
          <w:szCs w:val="28"/>
        </w:rPr>
        <w:t>2</w:t>
      </w:r>
      <w:r w:rsidR="004366E0">
        <w:rPr>
          <w:rFonts w:cs="Times New Roman"/>
          <w:b/>
          <w:sz w:val="28"/>
          <w:szCs w:val="28"/>
        </w:rPr>
        <w:t>, № 4</w:t>
      </w:r>
      <w:r w:rsidRPr="00B876E7">
        <w:rPr>
          <w:rFonts w:cs="Times New Roman"/>
          <w:b/>
          <w:sz w:val="28"/>
          <w:szCs w:val="28"/>
        </w:rPr>
        <w:t>).</w:t>
      </w:r>
    </w:p>
    <w:p w14:paraId="309036D4" w14:textId="3832ACE3" w:rsidR="00CD240E" w:rsidRDefault="004F2C7A" w:rsidP="009060A0">
      <w:pPr>
        <w:pStyle w:val="1c"/>
        <w:widowControl w:val="0"/>
        <w:numPr>
          <w:ilvl w:val="3"/>
          <w:numId w:val="22"/>
        </w:numPr>
        <w:spacing w:before="0" w:after="0" w:line="240" w:lineRule="auto"/>
        <w:ind w:left="1" w:right="34" w:firstLine="566"/>
        <w:rPr>
          <w:rFonts w:cs="Times New Roman"/>
          <w:sz w:val="28"/>
          <w:szCs w:val="28"/>
        </w:rPr>
      </w:pPr>
      <w:r w:rsidRPr="009060A0">
        <w:rPr>
          <w:rFonts w:cs="Times New Roman"/>
          <w:sz w:val="28"/>
          <w:szCs w:val="28"/>
        </w:rPr>
        <w:t xml:space="preserve"> </w:t>
      </w:r>
      <w:r w:rsidR="009060A0" w:rsidRPr="00070A66">
        <w:rPr>
          <w:rFonts w:cs="Times New Roman"/>
          <w:sz w:val="28"/>
          <w:szCs w:val="28"/>
        </w:rPr>
        <w:t>Число и типы спортивных залов определяются заданием на проектирование в зависимости от планируемой учебной нагрузки по физкультуре, вида ОО и ее вместимости. В крупных и крупнейших городах типы, число и площадь спортивных залов рекомендуется принимать с учетом обслуживания рядом расположенных зданий ОО с дефицитом спортивных помещений.</w:t>
      </w:r>
    </w:p>
    <w:p w14:paraId="0B1F5E5B" w14:textId="6E0A71C1" w:rsidR="009060A0" w:rsidRPr="009060A0" w:rsidRDefault="009060A0" w:rsidP="009060A0">
      <w:pPr>
        <w:pStyle w:val="1c"/>
        <w:widowControl w:val="0"/>
        <w:spacing w:before="0" w:after="0" w:line="240" w:lineRule="auto"/>
        <w:ind w:left="0" w:right="34" w:firstLine="567"/>
        <w:rPr>
          <w:rFonts w:cs="Times New Roman"/>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279429D3" w14:textId="355063CB" w:rsidR="00CD240E" w:rsidRDefault="004F2C7A" w:rsidP="00AA3517">
      <w:pPr>
        <w:pStyle w:val="1c"/>
        <w:numPr>
          <w:ilvl w:val="3"/>
          <w:numId w:val="22"/>
        </w:numPr>
        <w:shd w:val="clear" w:color="auto" w:fill="FFFFFF"/>
        <w:spacing w:before="0" w:after="0" w:line="240" w:lineRule="auto"/>
        <w:ind w:left="1" w:right="34" w:firstLine="566"/>
        <w:rPr>
          <w:rFonts w:cs="Times New Roman"/>
          <w:sz w:val="28"/>
          <w:szCs w:val="28"/>
        </w:rPr>
      </w:pPr>
      <w:r w:rsidRPr="009060A0">
        <w:rPr>
          <w:rFonts w:cs="Times New Roman"/>
          <w:sz w:val="28"/>
          <w:szCs w:val="28"/>
        </w:rPr>
        <w:t xml:space="preserve"> </w:t>
      </w:r>
      <w:r w:rsidR="004366E0" w:rsidRPr="004366E0">
        <w:rPr>
          <w:rFonts w:cs="Times New Roman"/>
          <w:sz w:val="28"/>
          <w:szCs w:val="28"/>
        </w:rPr>
        <w:t>Для удобства доступа посетителей в спортивные помещения и обособления спортивной группы помещений, допускается устройство отдельной входной группы с зоной ожидания, контроля входа/билетов, вестибюлем с гардеробом верхней одежды на 200 % вместимости основных спортивных помещений из расчета не менее 0,2 м</w:t>
      </w:r>
      <w:r w:rsidR="004366E0" w:rsidRPr="004366E0">
        <w:rPr>
          <w:rFonts w:cs="Times New Roman"/>
          <w:sz w:val="28"/>
          <w:szCs w:val="28"/>
          <w:vertAlign w:val="superscript"/>
        </w:rPr>
        <w:t>2</w:t>
      </w:r>
      <w:r w:rsidR="004366E0" w:rsidRPr="004366E0">
        <w:rPr>
          <w:rFonts w:cs="Times New Roman"/>
          <w:sz w:val="28"/>
          <w:szCs w:val="28"/>
        </w:rPr>
        <w:t xml:space="preserve"> на одно место, санузлов для посетителей по СП 118.13330, но не менее одной общей уборной.</w:t>
      </w:r>
    </w:p>
    <w:p w14:paraId="06D7C4B8" w14:textId="2532D5F4" w:rsidR="004366E0" w:rsidRPr="004366E0" w:rsidRDefault="004366E0" w:rsidP="004366E0">
      <w:pPr>
        <w:pStyle w:val="1c"/>
        <w:shd w:val="clear" w:color="auto" w:fill="FFFFFF"/>
        <w:spacing w:before="0" w:after="0" w:line="240" w:lineRule="auto"/>
        <w:ind w:left="0" w:right="34" w:firstLine="567"/>
        <w:rPr>
          <w:rFonts w:cs="Times New Roman"/>
          <w:sz w:val="28"/>
          <w:szCs w:val="28"/>
        </w:rPr>
      </w:pPr>
      <w:r w:rsidRPr="00E227BF">
        <w:rPr>
          <w:rFonts w:cs="Times New Roman"/>
          <w:b/>
          <w:sz w:val="28"/>
          <w:szCs w:val="28"/>
        </w:rPr>
        <w:t>(Измененная редакция, Изм. № 4).</w:t>
      </w:r>
    </w:p>
    <w:p w14:paraId="7A155013" w14:textId="6C28AE30" w:rsidR="00CD240E" w:rsidRDefault="004F2C7A" w:rsidP="00AA3517">
      <w:pPr>
        <w:pStyle w:val="1c"/>
        <w:numPr>
          <w:ilvl w:val="3"/>
          <w:numId w:val="22"/>
        </w:numPr>
        <w:spacing w:before="0" w:after="0" w:line="240" w:lineRule="auto"/>
        <w:ind w:left="1" w:right="34" w:firstLine="566"/>
        <w:rPr>
          <w:rFonts w:cs="Times New Roman"/>
          <w:sz w:val="28"/>
          <w:szCs w:val="28"/>
        </w:rPr>
      </w:pPr>
      <w:r w:rsidRPr="009060A0">
        <w:rPr>
          <w:rFonts w:cs="Times New Roman"/>
          <w:sz w:val="28"/>
          <w:szCs w:val="28"/>
        </w:rPr>
        <w:t xml:space="preserve"> </w:t>
      </w:r>
      <w:r w:rsidR="000C6273" w:rsidRPr="00B368D6">
        <w:rPr>
          <w:sz w:val="28"/>
          <w:szCs w:val="28"/>
        </w:rPr>
        <w:t>Основной вход в спортивный зал проектируют из коридора (или рекреационного помещения) с шириной не менее 4,0 м, площадью, принимаемой из расчета площади 0,6 м</w:t>
      </w:r>
      <w:r w:rsidR="000C6273" w:rsidRPr="00E675AB">
        <w:rPr>
          <w:sz w:val="28"/>
          <w:szCs w:val="28"/>
          <w:vertAlign w:val="superscript"/>
        </w:rPr>
        <w:t>2</w:t>
      </w:r>
      <w:r w:rsidR="000C6273" w:rsidRPr="00B368D6">
        <w:rPr>
          <w:sz w:val="28"/>
          <w:szCs w:val="28"/>
        </w:rPr>
        <w:t xml:space="preserve"> на каждого занимающегося в спортивном зале.</w:t>
      </w:r>
    </w:p>
    <w:p w14:paraId="27D82819" w14:textId="2A8703B3" w:rsidR="000C6273" w:rsidRPr="000C6273" w:rsidRDefault="000C6273" w:rsidP="00AA3517">
      <w:pPr>
        <w:pStyle w:val="1c"/>
        <w:spacing w:before="0" w:after="0" w:line="240" w:lineRule="auto"/>
        <w:ind w:left="0" w:right="34" w:firstLine="567"/>
        <w:rPr>
          <w:rFonts w:cs="Times New Roman"/>
          <w:bCs/>
          <w:sz w:val="20"/>
          <w:szCs w:val="20"/>
        </w:rPr>
      </w:pPr>
      <w:r w:rsidRPr="00E675AB">
        <w:rPr>
          <w:sz w:val="20"/>
          <w:szCs w:val="20"/>
        </w:rPr>
        <w:t xml:space="preserve">П р и м е ч а н и е </w:t>
      </w:r>
      <w:r w:rsidRPr="00E675AB">
        <w:rPr>
          <w:sz w:val="20"/>
          <w:szCs w:val="20"/>
          <w:shd w:val="clear" w:color="auto" w:fill="FFFFFF"/>
        </w:rPr>
        <w:t xml:space="preserve">– </w:t>
      </w:r>
      <w:r w:rsidRPr="00E675AB">
        <w:rPr>
          <w:sz w:val="20"/>
          <w:szCs w:val="20"/>
        </w:rPr>
        <w:t>При устройстве в спортивном зале мест для зрителей расчет площади коридора у основного входа в зал следует проводить, как для фойе зрительного зала, но не менее указанной выше расчетной площади.</w:t>
      </w:r>
    </w:p>
    <w:p w14:paraId="7A39C548" w14:textId="1D88472F" w:rsidR="00AA3517" w:rsidRPr="009060A0" w:rsidRDefault="00AA3517" w:rsidP="00AA3517">
      <w:pPr>
        <w:pStyle w:val="1c"/>
        <w:spacing w:before="0" w:after="0" w:line="240" w:lineRule="auto"/>
        <w:ind w:left="0" w:right="34" w:firstLine="567"/>
        <w:rPr>
          <w:rFonts w:cs="Times New Roman"/>
          <w:sz w:val="28"/>
          <w:szCs w:val="28"/>
        </w:rPr>
      </w:pPr>
      <w:r w:rsidRPr="00B876E7">
        <w:rPr>
          <w:rFonts w:cs="Times New Roman"/>
          <w:b/>
          <w:sz w:val="28"/>
          <w:szCs w:val="28"/>
        </w:rPr>
        <w:t xml:space="preserve">(Измененная редакция, Изм. № </w:t>
      </w:r>
      <w:r w:rsidR="000C6273">
        <w:rPr>
          <w:rFonts w:cs="Times New Roman"/>
          <w:b/>
          <w:sz w:val="28"/>
          <w:szCs w:val="28"/>
        </w:rPr>
        <w:t>3</w:t>
      </w:r>
      <w:r w:rsidRPr="00B876E7">
        <w:rPr>
          <w:rFonts w:cs="Times New Roman"/>
          <w:b/>
          <w:sz w:val="28"/>
          <w:szCs w:val="28"/>
        </w:rPr>
        <w:t>).</w:t>
      </w:r>
    </w:p>
    <w:p w14:paraId="1EADF399" w14:textId="76164097" w:rsidR="00CD240E" w:rsidRDefault="007B563A" w:rsidP="00AA3517">
      <w:pPr>
        <w:pStyle w:val="1c"/>
        <w:numPr>
          <w:ilvl w:val="3"/>
          <w:numId w:val="22"/>
        </w:numPr>
        <w:shd w:val="clear" w:color="auto" w:fill="FFFFFF"/>
        <w:spacing w:before="0" w:after="0" w:line="240" w:lineRule="auto"/>
        <w:ind w:left="1" w:right="34" w:firstLine="566"/>
        <w:rPr>
          <w:rFonts w:cs="Times New Roman"/>
          <w:sz w:val="28"/>
          <w:szCs w:val="28"/>
        </w:rPr>
      </w:pPr>
      <w:r w:rsidRPr="009060A0">
        <w:rPr>
          <w:rFonts w:cs="Times New Roman"/>
          <w:sz w:val="28"/>
          <w:szCs w:val="28"/>
        </w:rPr>
        <w:t xml:space="preserve"> </w:t>
      </w:r>
      <w:r w:rsidR="000C6273" w:rsidRPr="00B368D6">
        <w:rPr>
          <w:sz w:val="28"/>
          <w:szCs w:val="28"/>
          <w:shd w:val="clear" w:color="auto" w:fill="FFFFFF"/>
        </w:rPr>
        <w:t xml:space="preserve">Раздевальные для занимающихся в спортивном зале должны, как правило, непосредственно примыкать к данному залу. Допускается сообщение </w:t>
      </w:r>
      <w:proofErr w:type="gramStart"/>
      <w:r w:rsidR="000C6273" w:rsidRPr="00B368D6">
        <w:rPr>
          <w:sz w:val="28"/>
          <w:szCs w:val="28"/>
          <w:shd w:val="clear" w:color="auto" w:fill="FFFFFF"/>
        </w:rPr>
        <w:t>между раздевальными и спортивным залом</w:t>
      </w:r>
      <w:proofErr w:type="gramEnd"/>
      <w:r w:rsidR="000C6273" w:rsidRPr="00B368D6">
        <w:rPr>
          <w:sz w:val="28"/>
          <w:szCs w:val="28"/>
          <w:shd w:val="clear" w:color="auto" w:fill="FFFFFF"/>
        </w:rPr>
        <w:t xml:space="preserve"> через коридор или по лестнице, которые предназначаются только для перемещения занимающихся в зале; при этом допускается размещение раздевальных при спортивных залах в разных уровнях со спортивным залом.</w:t>
      </w:r>
    </w:p>
    <w:p w14:paraId="3B12EDAA" w14:textId="17332F37" w:rsidR="00AA3517" w:rsidRPr="000C6273" w:rsidRDefault="000C6273" w:rsidP="00AA3517">
      <w:pPr>
        <w:pStyle w:val="1c"/>
        <w:shd w:val="clear" w:color="auto" w:fill="FFFFFF"/>
        <w:spacing w:before="0" w:after="0" w:line="240" w:lineRule="auto"/>
        <w:ind w:left="0" w:right="34" w:firstLine="567"/>
        <w:rPr>
          <w:rFonts w:cs="Times New Roman"/>
          <w:sz w:val="20"/>
          <w:szCs w:val="20"/>
        </w:rPr>
      </w:pPr>
      <w:r w:rsidRPr="00E675AB">
        <w:rPr>
          <w:sz w:val="20"/>
          <w:szCs w:val="20"/>
          <w:shd w:val="clear" w:color="auto" w:fill="FFFFFF"/>
        </w:rPr>
        <w:lastRenderedPageBreak/>
        <w:t xml:space="preserve">П р и м е ч а н и е – При устройстве в спортивном зале мест для зрителей (стационарные трибуны, партер или </w:t>
      </w:r>
      <w:proofErr w:type="spellStart"/>
      <w:r w:rsidRPr="00E675AB">
        <w:rPr>
          <w:sz w:val="20"/>
          <w:szCs w:val="20"/>
          <w:shd w:val="clear" w:color="auto" w:fill="FFFFFF"/>
        </w:rPr>
        <w:t>бличеры</w:t>
      </w:r>
      <w:proofErr w:type="spellEnd"/>
      <w:r w:rsidRPr="00E675AB">
        <w:rPr>
          <w:sz w:val="20"/>
          <w:szCs w:val="20"/>
          <w:shd w:val="clear" w:color="auto" w:fill="FFFFFF"/>
        </w:rPr>
        <w:t>) место для них выделяется</w:t>
      </w:r>
      <w:r w:rsidRPr="00E675AB">
        <w:rPr>
          <w:color w:val="C00000"/>
          <w:sz w:val="20"/>
          <w:szCs w:val="20"/>
          <w:shd w:val="clear" w:color="auto" w:fill="FFFFFF"/>
        </w:rPr>
        <w:t xml:space="preserve"> </w:t>
      </w:r>
      <w:r w:rsidRPr="00E675AB">
        <w:rPr>
          <w:sz w:val="20"/>
          <w:szCs w:val="20"/>
          <w:shd w:val="clear" w:color="auto" w:fill="FFFFFF"/>
        </w:rPr>
        <w:t>за пределами игрового поля, вдоль его длинной стороны. Р</w:t>
      </w:r>
      <w:r w:rsidRPr="00E675AB">
        <w:rPr>
          <w:rFonts w:eastAsiaTheme="minorHAnsi"/>
          <w:sz w:val="20"/>
          <w:szCs w:val="20"/>
          <w:lang w:eastAsia="en-US"/>
        </w:rPr>
        <w:t>асчетное число мест для зрителей определяется в соответствии со схемами трансформации зала и зрительских мест. Проход к местам для зрителей через раздевальные не допускается.</w:t>
      </w:r>
    </w:p>
    <w:p w14:paraId="59FC2C4B" w14:textId="58457EEB" w:rsidR="00AA3517" w:rsidRPr="009060A0" w:rsidRDefault="00AA3517" w:rsidP="00AA3517">
      <w:pPr>
        <w:pStyle w:val="1c"/>
        <w:shd w:val="clear" w:color="auto" w:fill="FFFFFF"/>
        <w:spacing w:before="0" w:after="0" w:line="240" w:lineRule="auto"/>
        <w:ind w:left="0" w:right="34" w:firstLine="567"/>
        <w:rPr>
          <w:rFonts w:cs="Times New Roman"/>
          <w:sz w:val="28"/>
          <w:szCs w:val="28"/>
        </w:rPr>
      </w:pPr>
      <w:r w:rsidRPr="00B876E7">
        <w:rPr>
          <w:rFonts w:cs="Times New Roman"/>
          <w:b/>
          <w:sz w:val="28"/>
          <w:szCs w:val="28"/>
        </w:rPr>
        <w:t xml:space="preserve">(Измененная редакция, Изм. № </w:t>
      </w:r>
      <w:r w:rsidR="000C6273">
        <w:rPr>
          <w:rFonts w:cs="Times New Roman"/>
          <w:b/>
          <w:sz w:val="28"/>
          <w:szCs w:val="28"/>
        </w:rPr>
        <w:t>3</w:t>
      </w:r>
      <w:r w:rsidR="004366E0">
        <w:rPr>
          <w:rFonts w:cs="Times New Roman"/>
          <w:b/>
          <w:sz w:val="28"/>
          <w:szCs w:val="28"/>
        </w:rPr>
        <w:t>, № 4</w:t>
      </w:r>
      <w:r w:rsidRPr="00B876E7">
        <w:rPr>
          <w:rFonts w:cs="Times New Roman"/>
          <w:b/>
          <w:sz w:val="28"/>
          <w:szCs w:val="28"/>
        </w:rPr>
        <w:t>).</w:t>
      </w:r>
    </w:p>
    <w:p w14:paraId="1266F074" w14:textId="7A4940AF" w:rsidR="00CD240E" w:rsidRPr="009060A0" w:rsidRDefault="004F2C7A" w:rsidP="009060A0">
      <w:pPr>
        <w:pStyle w:val="1c"/>
        <w:numPr>
          <w:ilvl w:val="3"/>
          <w:numId w:val="22"/>
        </w:numPr>
        <w:shd w:val="clear" w:color="auto" w:fill="FFFFFF"/>
        <w:spacing w:before="0" w:after="0" w:line="240" w:lineRule="auto"/>
        <w:ind w:left="1" w:right="34" w:firstLine="566"/>
        <w:rPr>
          <w:rFonts w:cs="Times New Roman"/>
          <w:sz w:val="28"/>
          <w:szCs w:val="28"/>
        </w:rPr>
      </w:pPr>
      <w:r w:rsidRPr="009060A0">
        <w:rPr>
          <w:rFonts w:cs="Times New Roman"/>
          <w:sz w:val="28"/>
          <w:szCs w:val="28"/>
        </w:rPr>
        <w:t xml:space="preserve"> </w:t>
      </w:r>
      <w:r w:rsidR="00AA3517" w:rsidRPr="00B876E7">
        <w:rPr>
          <w:rFonts w:cs="Times New Roman"/>
          <w:b/>
          <w:sz w:val="28"/>
          <w:szCs w:val="28"/>
        </w:rPr>
        <w:t>(И</w:t>
      </w:r>
      <w:r w:rsidR="00AA3517">
        <w:rPr>
          <w:rFonts w:cs="Times New Roman"/>
          <w:b/>
          <w:sz w:val="28"/>
          <w:szCs w:val="28"/>
        </w:rPr>
        <w:t>сключен</w:t>
      </w:r>
      <w:r w:rsidR="00AA3517" w:rsidRPr="00B876E7">
        <w:rPr>
          <w:rFonts w:cs="Times New Roman"/>
          <w:b/>
          <w:sz w:val="28"/>
          <w:szCs w:val="28"/>
        </w:rPr>
        <w:t xml:space="preserve">, Изм. № </w:t>
      </w:r>
      <w:r w:rsidR="00AA3517">
        <w:rPr>
          <w:rFonts w:cs="Times New Roman"/>
          <w:b/>
          <w:sz w:val="28"/>
          <w:szCs w:val="28"/>
        </w:rPr>
        <w:t>2</w:t>
      </w:r>
      <w:r w:rsidR="00AA3517" w:rsidRPr="00B876E7">
        <w:rPr>
          <w:rFonts w:cs="Times New Roman"/>
          <w:b/>
          <w:sz w:val="28"/>
          <w:szCs w:val="28"/>
        </w:rPr>
        <w:t>).</w:t>
      </w:r>
    </w:p>
    <w:p w14:paraId="12234AA4" w14:textId="0BF9F65F" w:rsidR="00CD240E" w:rsidRPr="009060A0" w:rsidRDefault="004F2C7A" w:rsidP="009060A0">
      <w:pPr>
        <w:pStyle w:val="1c"/>
        <w:numPr>
          <w:ilvl w:val="3"/>
          <w:numId w:val="22"/>
        </w:numPr>
        <w:shd w:val="clear" w:color="auto" w:fill="FFFFFF"/>
        <w:spacing w:before="0" w:after="0" w:line="240" w:lineRule="auto"/>
        <w:ind w:left="1" w:right="34" w:firstLine="566"/>
        <w:rPr>
          <w:rFonts w:cs="Times New Roman"/>
          <w:spacing w:val="2"/>
          <w:sz w:val="28"/>
          <w:szCs w:val="28"/>
        </w:rPr>
      </w:pPr>
      <w:r w:rsidRPr="009060A0">
        <w:rPr>
          <w:rFonts w:cs="Times New Roman"/>
          <w:spacing w:val="2"/>
          <w:sz w:val="28"/>
          <w:szCs w:val="28"/>
        </w:rPr>
        <w:t xml:space="preserve"> </w:t>
      </w:r>
      <w:r w:rsidR="00CD240E" w:rsidRPr="009060A0">
        <w:rPr>
          <w:rFonts w:cs="Times New Roman"/>
          <w:spacing w:val="2"/>
          <w:sz w:val="28"/>
          <w:szCs w:val="28"/>
        </w:rPr>
        <w:t xml:space="preserve">Ширина прохода между стеной (перегородкой) и скамьями в раздевальных должна быть не менее 1 м, а проход </w:t>
      </w:r>
      <w:r w:rsidR="002868AF" w:rsidRPr="009060A0">
        <w:rPr>
          <w:rFonts w:cs="Times New Roman"/>
          <w:spacing w:val="2"/>
          <w:sz w:val="28"/>
          <w:szCs w:val="28"/>
        </w:rPr>
        <w:t>между противостоящими скамьями –</w:t>
      </w:r>
      <w:r w:rsidR="00CD240E" w:rsidRPr="009060A0">
        <w:rPr>
          <w:rFonts w:cs="Times New Roman"/>
          <w:spacing w:val="2"/>
          <w:sz w:val="28"/>
          <w:szCs w:val="28"/>
        </w:rPr>
        <w:t xml:space="preserve"> не менее 1,2 м. В раздевальных перед дверями</w:t>
      </w:r>
      <w:r w:rsidR="002868AF" w:rsidRPr="009060A0">
        <w:rPr>
          <w:rFonts w:cs="Times New Roman"/>
          <w:spacing w:val="2"/>
          <w:sz w:val="28"/>
          <w:szCs w:val="28"/>
        </w:rPr>
        <w:t>,</w:t>
      </w:r>
      <w:r w:rsidR="00CD240E" w:rsidRPr="009060A0">
        <w:rPr>
          <w:rFonts w:cs="Times New Roman"/>
          <w:spacing w:val="2"/>
          <w:sz w:val="28"/>
          <w:szCs w:val="28"/>
        </w:rPr>
        <w:t xml:space="preserve"> при необходимости</w:t>
      </w:r>
      <w:r w:rsidR="002868AF" w:rsidRPr="009060A0">
        <w:rPr>
          <w:rFonts w:cs="Times New Roman"/>
          <w:spacing w:val="2"/>
          <w:sz w:val="28"/>
          <w:szCs w:val="28"/>
        </w:rPr>
        <w:t>,</w:t>
      </w:r>
      <w:r w:rsidR="00CD240E" w:rsidRPr="009060A0">
        <w:rPr>
          <w:rFonts w:cs="Times New Roman"/>
          <w:spacing w:val="2"/>
          <w:sz w:val="28"/>
          <w:szCs w:val="28"/>
        </w:rPr>
        <w:t xml:space="preserve"> следует предусматривать </w:t>
      </w:r>
      <w:r w:rsidR="00CD240E" w:rsidRPr="009060A0">
        <w:rPr>
          <w:rFonts w:cs="Times New Roman"/>
          <w:sz w:val="28"/>
          <w:szCs w:val="28"/>
        </w:rPr>
        <w:t>щиты</w:t>
      </w:r>
      <w:r w:rsidR="00CD240E" w:rsidRPr="009060A0">
        <w:rPr>
          <w:rFonts w:cs="Times New Roman"/>
          <w:spacing w:val="2"/>
          <w:sz w:val="28"/>
          <w:szCs w:val="28"/>
        </w:rPr>
        <w:t>-экраны высотой от пола 1,75 м, не доходящие до пола на 0,2 м.</w:t>
      </w:r>
    </w:p>
    <w:p w14:paraId="6EF32767" w14:textId="7BE79C16" w:rsidR="00CD240E" w:rsidRPr="009060A0" w:rsidRDefault="00CD240E" w:rsidP="009060A0">
      <w:pPr>
        <w:pStyle w:val="1c"/>
        <w:numPr>
          <w:ilvl w:val="3"/>
          <w:numId w:val="22"/>
        </w:numPr>
        <w:shd w:val="clear" w:color="auto" w:fill="FFFFFF"/>
        <w:spacing w:before="0" w:after="0" w:line="240" w:lineRule="auto"/>
        <w:ind w:left="1" w:right="34" w:firstLine="566"/>
        <w:rPr>
          <w:rFonts w:cs="Times New Roman"/>
          <w:sz w:val="28"/>
          <w:szCs w:val="28"/>
        </w:rPr>
      </w:pPr>
      <w:r w:rsidRPr="009060A0">
        <w:rPr>
          <w:rFonts w:cs="Times New Roman"/>
          <w:sz w:val="28"/>
          <w:szCs w:val="28"/>
        </w:rPr>
        <w:t xml:space="preserve"> Душевые кабины д</w:t>
      </w:r>
      <w:r w:rsidR="00541F4E" w:rsidRPr="009060A0">
        <w:rPr>
          <w:rFonts w:cs="Times New Roman"/>
          <w:sz w:val="28"/>
          <w:szCs w:val="28"/>
        </w:rPr>
        <w:t>олжны предусматриваться размерами</w:t>
      </w:r>
      <w:r w:rsidRPr="009060A0">
        <w:rPr>
          <w:rFonts w:cs="Times New Roman"/>
          <w:sz w:val="28"/>
          <w:szCs w:val="28"/>
        </w:rPr>
        <w:t xml:space="preserve"> в плане не менее 0,9</w:t>
      </w:r>
      <w:r w:rsidR="009060A0" w:rsidRPr="009060A0">
        <w:rPr>
          <w:rFonts w:cs="Times New Roman"/>
          <w:sz w:val="28"/>
          <w:szCs w:val="28"/>
        </w:rPr>
        <w:t>×</w:t>
      </w:r>
      <w:r w:rsidRPr="009060A0">
        <w:rPr>
          <w:rFonts w:cs="Times New Roman"/>
          <w:sz w:val="28"/>
          <w:szCs w:val="28"/>
        </w:rPr>
        <w:t>0,9 м. Проход между рядами душевых кабин должен быть не менее 1,2 м, а между рядом кабин или к</w:t>
      </w:r>
      <w:r w:rsidR="002868AF" w:rsidRPr="009060A0">
        <w:rPr>
          <w:rFonts w:cs="Times New Roman"/>
          <w:sz w:val="28"/>
          <w:szCs w:val="28"/>
        </w:rPr>
        <w:t>абиной и стеной (перегородкой) –</w:t>
      </w:r>
      <w:r w:rsidRPr="009060A0">
        <w:rPr>
          <w:rFonts w:cs="Times New Roman"/>
          <w:sz w:val="28"/>
          <w:szCs w:val="28"/>
        </w:rPr>
        <w:t xml:space="preserve"> не менее 0,8 м. При туалетах или раздевалках оборудуют раковины для мытья рук.</w:t>
      </w:r>
    </w:p>
    <w:p w14:paraId="013B929B" w14:textId="77777777" w:rsidR="00CD240E" w:rsidRPr="009060A0" w:rsidRDefault="004F2C7A" w:rsidP="009060A0">
      <w:pPr>
        <w:pStyle w:val="1c"/>
        <w:numPr>
          <w:ilvl w:val="3"/>
          <w:numId w:val="22"/>
        </w:numPr>
        <w:shd w:val="clear" w:color="auto" w:fill="FFFFFF"/>
        <w:spacing w:before="0" w:after="0" w:line="240" w:lineRule="auto"/>
        <w:ind w:left="1" w:right="34" w:firstLine="566"/>
        <w:rPr>
          <w:rFonts w:cs="Times New Roman"/>
          <w:sz w:val="28"/>
          <w:szCs w:val="28"/>
        </w:rPr>
      </w:pPr>
      <w:r w:rsidRPr="009060A0">
        <w:rPr>
          <w:rFonts w:cs="Times New Roman"/>
          <w:sz w:val="28"/>
          <w:szCs w:val="28"/>
        </w:rPr>
        <w:t xml:space="preserve"> </w:t>
      </w:r>
      <w:r w:rsidR="00CD240E" w:rsidRPr="009060A0">
        <w:rPr>
          <w:rFonts w:cs="Times New Roman"/>
          <w:sz w:val="28"/>
          <w:szCs w:val="28"/>
        </w:rPr>
        <w:t xml:space="preserve">Снарядная </w:t>
      </w:r>
      <w:r w:rsidR="00D56942" w:rsidRPr="009060A0">
        <w:rPr>
          <w:rFonts w:cs="Times New Roman"/>
          <w:sz w:val="28"/>
          <w:szCs w:val="28"/>
        </w:rPr>
        <w:t>соединяется</w:t>
      </w:r>
      <w:r w:rsidR="00CD240E" w:rsidRPr="009060A0">
        <w:rPr>
          <w:rFonts w:cs="Times New Roman"/>
          <w:sz w:val="28"/>
          <w:szCs w:val="28"/>
        </w:rPr>
        <w:t xml:space="preserve"> со спортивным залом через дверь или открыты</w:t>
      </w:r>
      <w:r w:rsidR="00541F4E" w:rsidRPr="009060A0">
        <w:rPr>
          <w:rFonts w:cs="Times New Roman"/>
          <w:sz w:val="28"/>
          <w:szCs w:val="28"/>
        </w:rPr>
        <w:t>й проем шириной не менее 2 м</w:t>
      </w:r>
      <w:r w:rsidR="00CD240E" w:rsidRPr="009060A0">
        <w:rPr>
          <w:rFonts w:cs="Times New Roman"/>
          <w:sz w:val="28"/>
          <w:szCs w:val="28"/>
        </w:rPr>
        <w:t xml:space="preserve"> и высотой не менее 2,2 м.</w:t>
      </w:r>
    </w:p>
    <w:p w14:paraId="65740545" w14:textId="674363D2" w:rsidR="00CD240E" w:rsidRPr="009060A0" w:rsidRDefault="004F2C7A" w:rsidP="009060A0">
      <w:pPr>
        <w:pStyle w:val="1c"/>
        <w:numPr>
          <w:ilvl w:val="3"/>
          <w:numId w:val="22"/>
        </w:numPr>
        <w:spacing w:before="0" w:after="0" w:line="240" w:lineRule="auto"/>
        <w:ind w:left="1" w:right="34" w:firstLine="566"/>
        <w:rPr>
          <w:rFonts w:cs="Times New Roman"/>
          <w:spacing w:val="2"/>
          <w:sz w:val="28"/>
          <w:szCs w:val="28"/>
        </w:rPr>
      </w:pPr>
      <w:r w:rsidRPr="009060A0">
        <w:rPr>
          <w:rFonts w:cs="Times New Roman"/>
          <w:sz w:val="28"/>
          <w:szCs w:val="28"/>
        </w:rPr>
        <w:t xml:space="preserve"> </w:t>
      </w:r>
      <w:r w:rsidR="00CD240E" w:rsidRPr="009060A0">
        <w:rPr>
          <w:rFonts w:cs="Times New Roman"/>
          <w:sz w:val="28"/>
          <w:szCs w:val="28"/>
        </w:rPr>
        <w:t xml:space="preserve">Длина снарядной для хранения гимнастического бревна должна быть не менее 5 м. Пол снарядной </w:t>
      </w:r>
      <w:r w:rsidR="00D56942" w:rsidRPr="009060A0">
        <w:rPr>
          <w:rFonts w:cs="Times New Roman"/>
          <w:sz w:val="28"/>
          <w:szCs w:val="28"/>
        </w:rPr>
        <w:t>проектируется</w:t>
      </w:r>
      <w:r w:rsidR="00CD240E" w:rsidRPr="009060A0">
        <w:rPr>
          <w:rFonts w:cs="Times New Roman"/>
          <w:sz w:val="28"/>
          <w:szCs w:val="28"/>
        </w:rPr>
        <w:t xml:space="preserve"> в одном уровне с полом спортивного зала (без порога). При распол</w:t>
      </w:r>
      <w:r w:rsidR="002868AF" w:rsidRPr="009060A0">
        <w:rPr>
          <w:rFonts w:cs="Times New Roman"/>
          <w:sz w:val="28"/>
          <w:szCs w:val="28"/>
        </w:rPr>
        <w:t>ожении спортивных помещений на первом</w:t>
      </w:r>
      <w:r w:rsidR="00CD240E" w:rsidRPr="009060A0">
        <w:rPr>
          <w:rFonts w:cs="Times New Roman"/>
          <w:sz w:val="28"/>
          <w:szCs w:val="28"/>
        </w:rPr>
        <w:t xml:space="preserve"> этаже </w:t>
      </w:r>
      <w:r w:rsidR="00CD240E" w:rsidRPr="009060A0">
        <w:rPr>
          <w:rFonts w:cs="Times New Roman"/>
          <w:spacing w:val="2"/>
          <w:sz w:val="28"/>
          <w:szCs w:val="28"/>
        </w:rPr>
        <w:t xml:space="preserve">из снарядной или зала </w:t>
      </w:r>
      <w:r w:rsidR="00D56942" w:rsidRPr="009060A0">
        <w:rPr>
          <w:rFonts w:cs="Times New Roman"/>
          <w:spacing w:val="2"/>
          <w:sz w:val="28"/>
          <w:szCs w:val="28"/>
        </w:rPr>
        <w:t>предусматривается</w:t>
      </w:r>
      <w:r w:rsidR="00CD240E" w:rsidRPr="009060A0">
        <w:rPr>
          <w:rFonts w:cs="Times New Roman"/>
          <w:spacing w:val="2"/>
          <w:sz w:val="28"/>
          <w:szCs w:val="28"/>
        </w:rPr>
        <w:t xml:space="preserve"> выход на участок (для выноса снарядов и как второй эвакуационный выход).</w:t>
      </w:r>
    </w:p>
    <w:p w14:paraId="2EFB146A" w14:textId="2B4F5961" w:rsidR="00CD240E" w:rsidRDefault="004F2C7A" w:rsidP="009060A0">
      <w:pPr>
        <w:pStyle w:val="1c"/>
        <w:numPr>
          <w:ilvl w:val="3"/>
          <w:numId w:val="22"/>
        </w:numPr>
        <w:spacing w:before="0" w:after="0" w:line="240" w:lineRule="auto"/>
        <w:ind w:left="1" w:right="34" w:firstLine="566"/>
        <w:rPr>
          <w:rFonts w:cs="Times New Roman"/>
          <w:sz w:val="28"/>
          <w:szCs w:val="28"/>
        </w:rPr>
      </w:pPr>
      <w:r w:rsidRPr="009060A0">
        <w:rPr>
          <w:rFonts w:cs="Times New Roman"/>
          <w:sz w:val="28"/>
          <w:szCs w:val="28"/>
        </w:rPr>
        <w:t xml:space="preserve"> </w:t>
      </w:r>
      <w:r w:rsidR="00CD240E" w:rsidRPr="009060A0">
        <w:rPr>
          <w:rFonts w:cs="Times New Roman"/>
          <w:sz w:val="28"/>
          <w:szCs w:val="28"/>
        </w:rPr>
        <w:t>В состав помещений физкультурно-спортивного назначения рекомендуется включать помещение (зону), оборудов</w:t>
      </w:r>
      <w:r w:rsidR="002868AF" w:rsidRPr="009060A0">
        <w:rPr>
          <w:rFonts w:cs="Times New Roman"/>
          <w:sz w:val="28"/>
          <w:szCs w:val="28"/>
        </w:rPr>
        <w:t>анное тренажерными устройствами.</w:t>
      </w:r>
    </w:p>
    <w:p w14:paraId="6DC0D2CF" w14:textId="497DDEE7" w:rsidR="004366E0" w:rsidRDefault="004366E0" w:rsidP="004366E0">
      <w:pPr>
        <w:pStyle w:val="1c"/>
        <w:spacing w:before="0" w:after="0" w:line="240" w:lineRule="auto"/>
        <w:ind w:left="0" w:right="34" w:firstLine="567"/>
        <w:rPr>
          <w:rFonts w:cs="Times New Roman"/>
          <w:sz w:val="28"/>
          <w:szCs w:val="28"/>
        </w:rPr>
      </w:pPr>
      <w:r w:rsidRPr="004366E0">
        <w:rPr>
          <w:rFonts w:cs="Times New Roman"/>
          <w:sz w:val="28"/>
          <w:szCs w:val="28"/>
        </w:rPr>
        <w:t>Допускается размещение тренажерной зоны на антресоли в общем объеме спортивного зала. Площадь на один тренажер следует принимать не менее 4,5 м</w:t>
      </w:r>
      <w:r w:rsidRPr="004366E0">
        <w:rPr>
          <w:rFonts w:cs="Times New Roman"/>
          <w:sz w:val="28"/>
          <w:szCs w:val="28"/>
          <w:vertAlign w:val="superscript"/>
        </w:rPr>
        <w:t>2</w:t>
      </w:r>
      <w:r w:rsidRPr="004366E0">
        <w:rPr>
          <w:rFonts w:cs="Times New Roman"/>
          <w:sz w:val="28"/>
          <w:szCs w:val="28"/>
        </w:rPr>
        <w:t>.</w:t>
      </w:r>
    </w:p>
    <w:p w14:paraId="7CDD26BF" w14:textId="306FB877" w:rsidR="004366E0" w:rsidRPr="009060A0" w:rsidRDefault="004366E0" w:rsidP="004366E0">
      <w:pPr>
        <w:pStyle w:val="1c"/>
        <w:spacing w:before="0" w:after="0" w:line="240" w:lineRule="auto"/>
        <w:ind w:left="0" w:right="34" w:firstLine="567"/>
        <w:rPr>
          <w:rFonts w:cs="Times New Roman"/>
          <w:sz w:val="28"/>
          <w:szCs w:val="28"/>
        </w:rPr>
      </w:pPr>
      <w:r w:rsidRPr="00E227BF">
        <w:rPr>
          <w:rFonts w:cs="Times New Roman"/>
          <w:b/>
          <w:sz w:val="28"/>
          <w:szCs w:val="28"/>
        </w:rPr>
        <w:t>(Измененная редакция, Изм. № 4).</w:t>
      </w:r>
    </w:p>
    <w:p w14:paraId="714AFE79" w14:textId="1F595F02" w:rsidR="00CD240E" w:rsidRPr="009060A0" w:rsidRDefault="004F2C7A" w:rsidP="009060A0">
      <w:pPr>
        <w:pStyle w:val="1c"/>
        <w:numPr>
          <w:ilvl w:val="3"/>
          <w:numId w:val="22"/>
        </w:numPr>
        <w:spacing w:before="0" w:after="0" w:line="240" w:lineRule="auto"/>
        <w:ind w:left="1" w:right="34" w:firstLine="566"/>
        <w:rPr>
          <w:rFonts w:cs="Times New Roman"/>
          <w:sz w:val="28"/>
          <w:szCs w:val="28"/>
        </w:rPr>
      </w:pPr>
      <w:r w:rsidRPr="009060A0">
        <w:rPr>
          <w:rFonts w:cs="Times New Roman"/>
          <w:sz w:val="28"/>
          <w:szCs w:val="28"/>
        </w:rPr>
        <w:t xml:space="preserve"> </w:t>
      </w:r>
      <w:r w:rsidR="00CD240E" w:rsidRPr="009060A0">
        <w:rPr>
          <w:rFonts w:cs="Times New Roman"/>
          <w:sz w:val="28"/>
          <w:szCs w:val="28"/>
        </w:rPr>
        <w:t xml:space="preserve">Для групп </w:t>
      </w:r>
      <w:r w:rsidR="00A32F47" w:rsidRPr="009060A0">
        <w:rPr>
          <w:rFonts w:cs="Times New Roman"/>
          <w:sz w:val="28"/>
          <w:szCs w:val="28"/>
        </w:rPr>
        <w:t>лечебной физической культуры</w:t>
      </w:r>
      <w:r w:rsidR="00CD240E" w:rsidRPr="009060A0">
        <w:rPr>
          <w:rFonts w:cs="Times New Roman"/>
          <w:sz w:val="28"/>
          <w:szCs w:val="28"/>
        </w:rPr>
        <w:t xml:space="preserve"> </w:t>
      </w:r>
      <w:r w:rsidR="00D56942" w:rsidRPr="009060A0">
        <w:rPr>
          <w:rFonts w:cs="Times New Roman"/>
          <w:sz w:val="28"/>
          <w:szCs w:val="28"/>
        </w:rPr>
        <w:t xml:space="preserve">по заданию на проектирование </w:t>
      </w:r>
      <w:r w:rsidR="00CD240E" w:rsidRPr="009060A0">
        <w:rPr>
          <w:rFonts w:cs="Times New Roman"/>
          <w:sz w:val="28"/>
          <w:szCs w:val="28"/>
        </w:rPr>
        <w:t>предусматрива</w:t>
      </w:r>
      <w:r w:rsidR="00D56942" w:rsidRPr="009060A0">
        <w:rPr>
          <w:rFonts w:cs="Times New Roman"/>
          <w:sz w:val="28"/>
          <w:szCs w:val="28"/>
        </w:rPr>
        <w:t>ются</w:t>
      </w:r>
      <w:r w:rsidR="00CD240E" w:rsidRPr="009060A0">
        <w:rPr>
          <w:rFonts w:cs="Times New Roman"/>
          <w:sz w:val="28"/>
          <w:szCs w:val="28"/>
        </w:rPr>
        <w:t xml:space="preserve"> помещения для интеллектуальных занятий.</w:t>
      </w:r>
    </w:p>
    <w:p w14:paraId="65114B3C" w14:textId="6DFD1A9B" w:rsidR="00CD240E" w:rsidRPr="009060A0" w:rsidRDefault="004F2C7A" w:rsidP="009060A0">
      <w:pPr>
        <w:pStyle w:val="1c"/>
        <w:numPr>
          <w:ilvl w:val="3"/>
          <w:numId w:val="22"/>
        </w:numPr>
        <w:spacing w:before="0" w:after="0" w:line="240" w:lineRule="auto"/>
        <w:ind w:left="1" w:right="34" w:firstLine="566"/>
        <w:rPr>
          <w:rFonts w:cs="Times New Roman"/>
          <w:sz w:val="28"/>
          <w:szCs w:val="28"/>
        </w:rPr>
      </w:pPr>
      <w:r w:rsidRPr="009060A0">
        <w:rPr>
          <w:rFonts w:cs="Times New Roman"/>
          <w:bCs/>
          <w:sz w:val="28"/>
          <w:szCs w:val="28"/>
        </w:rPr>
        <w:t xml:space="preserve"> </w:t>
      </w:r>
      <w:r w:rsidR="00784C13" w:rsidRPr="009060A0">
        <w:rPr>
          <w:rFonts w:cs="Times New Roman"/>
          <w:bCs/>
          <w:sz w:val="28"/>
          <w:szCs w:val="28"/>
        </w:rPr>
        <w:t>Рекомендуемый состав и расчетные показатели площадей учебно-спортивных залов и бассейна</w:t>
      </w:r>
      <w:r w:rsidR="00784C13" w:rsidRPr="009060A0">
        <w:rPr>
          <w:rFonts w:eastAsiaTheme="minorHAnsi" w:cs="Times New Roman"/>
          <w:bCs/>
          <w:sz w:val="28"/>
          <w:szCs w:val="28"/>
        </w:rPr>
        <w:t xml:space="preserve"> приведены в </w:t>
      </w:r>
      <w:r w:rsidR="002868AF" w:rsidRPr="009060A0">
        <w:rPr>
          <w:rFonts w:cs="Times New Roman"/>
          <w:bCs/>
          <w:sz w:val="28"/>
          <w:szCs w:val="28"/>
        </w:rPr>
        <w:t>таблицах 7.4 и 7.5</w:t>
      </w:r>
      <w:r w:rsidR="0041165F" w:rsidRPr="009060A0">
        <w:rPr>
          <w:rFonts w:cs="Times New Roman"/>
          <w:sz w:val="28"/>
          <w:szCs w:val="28"/>
        </w:rPr>
        <w:t>.</w:t>
      </w:r>
    </w:p>
    <w:p w14:paraId="72C336B8" w14:textId="77777777" w:rsidR="002868AF" w:rsidRPr="009060A0" w:rsidRDefault="002868AF" w:rsidP="009060A0">
      <w:pPr>
        <w:pStyle w:val="3"/>
        <w:numPr>
          <w:ilvl w:val="0"/>
          <w:numId w:val="0"/>
        </w:numPr>
        <w:tabs>
          <w:tab w:val="left" w:pos="2127"/>
        </w:tabs>
        <w:spacing w:before="0" w:line="240" w:lineRule="auto"/>
        <w:ind w:left="1" w:right="34" w:firstLine="566"/>
        <w:jc w:val="left"/>
        <w:rPr>
          <w:rFonts w:cs="Times New Roman"/>
          <w:spacing w:val="60"/>
          <w:kern w:val="24"/>
          <w:sz w:val="28"/>
          <w:szCs w:val="28"/>
        </w:rPr>
      </w:pPr>
      <w:bookmarkStart w:id="33" w:name="_Ref432770015"/>
    </w:p>
    <w:p w14:paraId="6380308F" w14:textId="04414F17" w:rsidR="00CD240E" w:rsidRPr="009060A0" w:rsidRDefault="002868AF" w:rsidP="009060A0">
      <w:pPr>
        <w:pStyle w:val="3"/>
        <w:numPr>
          <w:ilvl w:val="0"/>
          <w:numId w:val="0"/>
        </w:numPr>
        <w:tabs>
          <w:tab w:val="left" w:pos="2127"/>
        </w:tabs>
        <w:spacing w:before="0" w:line="240" w:lineRule="auto"/>
        <w:ind w:left="2127" w:right="34" w:hanging="2127"/>
        <w:jc w:val="left"/>
        <w:rPr>
          <w:rFonts w:cs="Times New Roman"/>
          <w:bCs w:val="0"/>
          <w:sz w:val="28"/>
          <w:szCs w:val="28"/>
        </w:rPr>
      </w:pPr>
      <w:r w:rsidRPr="009060A0">
        <w:rPr>
          <w:rFonts w:cs="Times New Roman"/>
          <w:spacing w:val="60"/>
          <w:kern w:val="24"/>
          <w:sz w:val="28"/>
          <w:szCs w:val="28"/>
        </w:rPr>
        <w:t>Т</w:t>
      </w:r>
      <w:r w:rsidR="00CD240E" w:rsidRPr="009060A0">
        <w:rPr>
          <w:rFonts w:cs="Times New Roman"/>
          <w:spacing w:val="60"/>
          <w:kern w:val="24"/>
          <w:sz w:val="28"/>
          <w:szCs w:val="28"/>
        </w:rPr>
        <w:t>аблица</w:t>
      </w:r>
      <w:r w:rsidR="00CD240E" w:rsidRPr="009060A0">
        <w:rPr>
          <w:rFonts w:cs="Times New Roman"/>
          <w:bCs w:val="0"/>
          <w:sz w:val="28"/>
          <w:szCs w:val="28"/>
        </w:rPr>
        <w:t xml:space="preserve"> </w:t>
      </w:r>
      <w:r w:rsidR="006D720D" w:rsidRPr="009060A0">
        <w:rPr>
          <w:rFonts w:cs="Times New Roman"/>
          <w:bCs w:val="0"/>
          <w:noProof/>
          <w:sz w:val="28"/>
          <w:szCs w:val="28"/>
        </w:rPr>
        <w:t>7</w:t>
      </w:r>
      <w:r w:rsidR="00CD240E" w:rsidRPr="009060A0">
        <w:rPr>
          <w:rFonts w:cs="Times New Roman"/>
          <w:bCs w:val="0"/>
          <w:sz w:val="28"/>
          <w:szCs w:val="28"/>
        </w:rPr>
        <w:t>.</w:t>
      </w:r>
      <w:bookmarkEnd w:id="33"/>
      <w:r w:rsidRPr="009060A0">
        <w:rPr>
          <w:rFonts w:cs="Times New Roman"/>
          <w:bCs w:val="0"/>
          <w:noProof/>
          <w:sz w:val="28"/>
          <w:szCs w:val="28"/>
        </w:rPr>
        <w:t>4</w:t>
      </w:r>
      <w:r w:rsidR="00CD240E" w:rsidRPr="009060A0">
        <w:rPr>
          <w:rFonts w:cs="Times New Roman"/>
          <w:bCs w:val="0"/>
          <w:sz w:val="28"/>
          <w:szCs w:val="28"/>
        </w:rPr>
        <w:t xml:space="preserve"> </w:t>
      </w:r>
    </w:p>
    <w:tbl>
      <w:tblPr>
        <w:tblStyle w:val="afa"/>
        <w:tblW w:w="9917" w:type="dxa"/>
        <w:tblInd w:w="1" w:type="dxa"/>
        <w:tblLayout w:type="fixed"/>
        <w:tblLook w:val="04A0" w:firstRow="1" w:lastRow="0" w:firstColumn="1" w:lastColumn="0" w:noHBand="0" w:noVBand="1"/>
      </w:tblPr>
      <w:tblGrid>
        <w:gridCol w:w="2626"/>
        <w:gridCol w:w="1031"/>
        <w:gridCol w:w="1030"/>
        <w:gridCol w:w="978"/>
        <w:gridCol w:w="992"/>
        <w:gridCol w:w="992"/>
        <w:gridCol w:w="993"/>
        <w:gridCol w:w="1275"/>
      </w:tblGrid>
      <w:tr w:rsidR="000E1D3A" w14:paraId="4FD231C4" w14:textId="77777777" w:rsidTr="005B1730">
        <w:tc>
          <w:tcPr>
            <w:tcW w:w="2626" w:type="dxa"/>
            <w:vMerge w:val="restart"/>
          </w:tcPr>
          <w:p w14:paraId="754CE257" w14:textId="2A3193CF" w:rsidR="000E1D3A" w:rsidRPr="00AA3517" w:rsidRDefault="000E1D3A" w:rsidP="00AA3517">
            <w:pPr>
              <w:pStyle w:val="afc"/>
              <w:ind w:right="91" w:hanging="1"/>
              <w:jc w:val="center"/>
              <w:rPr>
                <w:rFonts w:cs="Times New Roman"/>
                <w:sz w:val="24"/>
                <w:szCs w:val="24"/>
              </w:rPr>
            </w:pPr>
            <w:r w:rsidRPr="00AA3517">
              <w:rPr>
                <w:rFonts w:cs="Times New Roman"/>
                <w:sz w:val="24"/>
                <w:szCs w:val="24"/>
              </w:rPr>
              <w:t>Наименование физкультурно-спортивного объекта и его размеры</w:t>
            </w:r>
          </w:p>
        </w:tc>
        <w:tc>
          <w:tcPr>
            <w:tcW w:w="7291" w:type="dxa"/>
            <w:gridSpan w:val="7"/>
          </w:tcPr>
          <w:p w14:paraId="739254F5" w14:textId="1AF99A84" w:rsidR="000E1D3A" w:rsidRPr="00AA3517" w:rsidRDefault="000E1D3A" w:rsidP="00AA3517">
            <w:pPr>
              <w:pStyle w:val="afc"/>
              <w:ind w:right="91" w:hanging="1"/>
              <w:jc w:val="center"/>
              <w:rPr>
                <w:rFonts w:cs="Times New Roman"/>
                <w:sz w:val="24"/>
                <w:szCs w:val="24"/>
              </w:rPr>
            </w:pPr>
            <w:r w:rsidRPr="00AA3517">
              <w:rPr>
                <w:rFonts w:cs="Times New Roman"/>
                <w:sz w:val="24"/>
                <w:szCs w:val="24"/>
              </w:rPr>
              <w:t>Площадь, м</w:t>
            </w:r>
            <w:r w:rsidRPr="00AA3517">
              <w:rPr>
                <w:rFonts w:cs="Times New Roman"/>
                <w:sz w:val="24"/>
                <w:szCs w:val="24"/>
                <w:vertAlign w:val="superscript"/>
              </w:rPr>
              <w:t>2</w:t>
            </w:r>
            <w:r w:rsidRPr="00AA3517">
              <w:rPr>
                <w:rFonts w:cs="Times New Roman"/>
                <w:sz w:val="24"/>
                <w:szCs w:val="24"/>
              </w:rPr>
              <w:t>, при числе классов, чел., для школы</w:t>
            </w:r>
          </w:p>
        </w:tc>
      </w:tr>
      <w:tr w:rsidR="000E1D3A" w14:paraId="2D24D753" w14:textId="77777777" w:rsidTr="005B1730">
        <w:tc>
          <w:tcPr>
            <w:tcW w:w="2626" w:type="dxa"/>
            <w:vMerge/>
          </w:tcPr>
          <w:p w14:paraId="4DCC024C" w14:textId="77777777" w:rsidR="000E1D3A" w:rsidRPr="00AA3517" w:rsidRDefault="000E1D3A" w:rsidP="00AA3517">
            <w:pPr>
              <w:pStyle w:val="afc"/>
              <w:ind w:right="91" w:hanging="1"/>
              <w:jc w:val="center"/>
              <w:rPr>
                <w:rFonts w:cs="Times New Roman"/>
                <w:sz w:val="24"/>
                <w:szCs w:val="24"/>
              </w:rPr>
            </w:pPr>
          </w:p>
        </w:tc>
        <w:tc>
          <w:tcPr>
            <w:tcW w:w="3039" w:type="dxa"/>
            <w:gridSpan w:val="3"/>
          </w:tcPr>
          <w:p w14:paraId="1A0B47AE" w14:textId="6988848C" w:rsidR="000E1D3A" w:rsidRPr="00AA3517" w:rsidRDefault="005B1730" w:rsidP="00AA3517">
            <w:pPr>
              <w:pStyle w:val="afc"/>
              <w:ind w:right="91" w:hanging="1"/>
              <w:jc w:val="center"/>
              <w:rPr>
                <w:rFonts w:cs="Times New Roman"/>
                <w:sz w:val="24"/>
                <w:szCs w:val="24"/>
              </w:rPr>
            </w:pPr>
            <w:r w:rsidRPr="005B1730">
              <w:rPr>
                <w:rFonts w:cs="Times New Roman"/>
                <w:sz w:val="24"/>
                <w:szCs w:val="24"/>
              </w:rPr>
              <w:t>начальной и основной</w:t>
            </w:r>
          </w:p>
        </w:tc>
        <w:tc>
          <w:tcPr>
            <w:tcW w:w="4252" w:type="dxa"/>
            <w:gridSpan w:val="4"/>
          </w:tcPr>
          <w:p w14:paraId="50FA4B3A" w14:textId="42350383" w:rsidR="000E1D3A" w:rsidRPr="00AA3517" w:rsidRDefault="005B1730" w:rsidP="00AA3517">
            <w:pPr>
              <w:pStyle w:val="afc"/>
              <w:ind w:right="91" w:hanging="1"/>
              <w:jc w:val="center"/>
              <w:rPr>
                <w:rFonts w:cs="Times New Roman"/>
                <w:sz w:val="24"/>
                <w:szCs w:val="24"/>
              </w:rPr>
            </w:pPr>
            <w:r w:rsidRPr="005B1730">
              <w:rPr>
                <w:rFonts w:cs="Times New Roman"/>
                <w:sz w:val="24"/>
                <w:szCs w:val="24"/>
              </w:rPr>
              <w:t>полнокомплектной</w:t>
            </w:r>
          </w:p>
        </w:tc>
      </w:tr>
      <w:tr w:rsidR="000E1D3A" w14:paraId="23B68CC0" w14:textId="77777777" w:rsidTr="005B1730">
        <w:tc>
          <w:tcPr>
            <w:tcW w:w="2626" w:type="dxa"/>
            <w:vMerge/>
          </w:tcPr>
          <w:p w14:paraId="79654A2A" w14:textId="77777777" w:rsidR="000E1D3A" w:rsidRPr="00AA3517" w:rsidRDefault="000E1D3A" w:rsidP="00AA3517">
            <w:pPr>
              <w:pStyle w:val="afc"/>
              <w:ind w:right="91" w:hanging="1"/>
              <w:jc w:val="center"/>
              <w:rPr>
                <w:rFonts w:cs="Times New Roman"/>
                <w:sz w:val="24"/>
                <w:szCs w:val="24"/>
              </w:rPr>
            </w:pPr>
          </w:p>
        </w:tc>
        <w:tc>
          <w:tcPr>
            <w:tcW w:w="1031" w:type="dxa"/>
          </w:tcPr>
          <w:p w14:paraId="58767F63" w14:textId="77777777" w:rsidR="000E1D3A" w:rsidRPr="00AA3517" w:rsidRDefault="000E1D3A" w:rsidP="00AA3517">
            <w:pPr>
              <w:pStyle w:val="afc"/>
              <w:ind w:right="91" w:hanging="1"/>
              <w:jc w:val="center"/>
              <w:rPr>
                <w:rFonts w:cs="Times New Roman"/>
                <w:sz w:val="24"/>
                <w:szCs w:val="24"/>
              </w:rPr>
            </w:pPr>
            <w:r w:rsidRPr="00AA3517">
              <w:rPr>
                <w:rFonts w:cs="Times New Roman"/>
                <w:sz w:val="24"/>
                <w:szCs w:val="24"/>
              </w:rPr>
              <w:t xml:space="preserve">один класс в </w:t>
            </w:r>
            <w:proofErr w:type="spellStart"/>
            <w:r w:rsidRPr="00AA3517">
              <w:rPr>
                <w:rFonts w:cs="Times New Roman"/>
                <w:sz w:val="24"/>
                <w:szCs w:val="24"/>
              </w:rPr>
              <w:t>парал</w:t>
            </w:r>
            <w:proofErr w:type="spellEnd"/>
            <w:r w:rsidRPr="00AA3517">
              <w:rPr>
                <w:rFonts w:cs="Times New Roman"/>
                <w:sz w:val="24"/>
                <w:szCs w:val="24"/>
              </w:rPr>
              <w:t>-</w:t>
            </w:r>
          </w:p>
          <w:p w14:paraId="3DDB243F" w14:textId="5501D068" w:rsidR="000E1D3A" w:rsidRPr="00AA3517" w:rsidRDefault="000E1D3A" w:rsidP="00AA3517">
            <w:pPr>
              <w:pStyle w:val="afc"/>
              <w:ind w:right="91" w:hanging="1"/>
              <w:jc w:val="center"/>
              <w:rPr>
                <w:rFonts w:cs="Times New Roman"/>
                <w:sz w:val="24"/>
                <w:szCs w:val="24"/>
              </w:rPr>
            </w:pPr>
            <w:proofErr w:type="spellStart"/>
            <w:r w:rsidRPr="00AA3517">
              <w:rPr>
                <w:rFonts w:cs="Times New Roman"/>
                <w:sz w:val="24"/>
                <w:szCs w:val="24"/>
              </w:rPr>
              <w:t>лели</w:t>
            </w:r>
            <w:proofErr w:type="spellEnd"/>
          </w:p>
        </w:tc>
        <w:tc>
          <w:tcPr>
            <w:tcW w:w="1030" w:type="dxa"/>
          </w:tcPr>
          <w:p w14:paraId="41A4FEA5" w14:textId="77777777" w:rsidR="000E1D3A" w:rsidRPr="00AA3517" w:rsidRDefault="000E1D3A" w:rsidP="00AA3517">
            <w:pPr>
              <w:pStyle w:val="afc"/>
              <w:ind w:right="91" w:hanging="1"/>
              <w:jc w:val="center"/>
              <w:rPr>
                <w:rFonts w:cs="Times New Roman"/>
                <w:sz w:val="24"/>
                <w:szCs w:val="24"/>
              </w:rPr>
            </w:pPr>
            <w:r w:rsidRPr="00AA3517">
              <w:rPr>
                <w:rFonts w:cs="Times New Roman"/>
                <w:sz w:val="24"/>
                <w:szCs w:val="24"/>
              </w:rPr>
              <w:t xml:space="preserve">два класса в </w:t>
            </w:r>
            <w:proofErr w:type="spellStart"/>
            <w:r w:rsidRPr="00AA3517">
              <w:rPr>
                <w:rFonts w:cs="Times New Roman"/>
                <w:sz w:val="24"/>
                <w:szCs w:val="24"/>
              </w:rPr>
              <w:t>парал</w:t>
            </w:r>
            <w:proofErr w:type="spellEnd"/>
            <w:r w:rsidRPr="00AA3517">
              <w:rPr>
                <w:rFonts w:cs="Times New Roman"/>
                <w:sz w:val="24"/>
                <w:szCs w:val="24"/>
              </w:rPr>
              <w:t>-</w:t>
            </w:r>
          </w:p>
          <w:p w14:paraId="1B0A4973" w14:textId="71C9EA1D" w:rsidR="000E1D3A" w:rsidRPr="00AA3517" w:rsidRDefault="000E1D3A" w:rsidP="00AA3517">
            <w:pPr>
              <w:pStyle w:val="afc"/>
              <w:ind w:right="91" w:hanging="1"/>
              <w:jc w:val="center"/>
              <w:rPr>
                <w:rFonts w:cs="Times New Roman"/>
                <w:sz w:val="24"/>
                <w:szCs w:val="24"/>
              </w:rPr>
            </w:pPr>
            <w:proofErr w:type="spellStart"/>
            <w:r w:rsidRPr="00AA3517">
              <w:rPr>
                <w:rFonts w:cs="Times New Roman"/>
                <w:sz w:val="24"/>
                <w:szCs w:val="24"/>
              </w:rPr>
              <w:t>лели</w:t>
            </w:r>
            <w:proofErr w:type="spellEnd"/>
          </w:p>
        </w:tc>
        <w:tc>
          <w:tcPr>
            <w:tcW w:w="978" w:type="dxa"/>
          </w:tcPr>
          <w:p w14:paraId="6A274322" w14:textId="77777777" w:rsidR="000E1D3A" w:rsidRPr="00AA3517" w:rsidRDefault="000E1D3A" w:rsidP="00AA3517">
            <w:pPr>
              <w:pStyle w:val="afc"/>
              <w:ind w:right="91" w:hanging="1"/>
              <w:jc w:val="center"/>
              <w:rPr>
                <w:rFonts w:cs="Times New Roman"/>
                <w:sz w:val="24"/>
                <w:szCs w:val="24"/>
              </w:rPr>
            </w:pPr>
            <w:r w:rsidRPr="00AA3517">
              <w:rPr>
                <w:rFonts w:cs="Times New Roman"/>
                <w:sz w:val="24"/>
                <w:szCs w:val="24"/>
              </w:rPr>
              <w:t xml:space="preserve">три класса в </w:t>
            </w:r>
            <w:proofErr w:type="spellStart"/>
            <w:r w:rsidRPr="00AA3517">
              <w:rPr>
                <w:rFonts w:cs="Times New Roman"/>
                <w:sz w:val="24"/>
                <w:szCs w:val="24"/>
              </w:rPr>
              <w:t>парал</w:t>
            </w:r>
            <w:proofErr w:type="spellEnd"/>
            <w:r w:rsidRPr="00AA3517">
              <w:rPr>
                <w:rFonts w:cs="Times New Roman"/>
                <w:sz w:val="24"/>
                <w:szCs w:val="24"/>
              </w:rPr>
              <w:t>-</w:t>
            </w:r>
          </w:p>
          <w:p w14:paraId="74B07BF8" w14:textId="7F475F11" w:rsidR="000E1D3A" w:rsidRPr="00AA3517" w:rsidRDefault="000E1D3A" w:rsidP="00AA3517">
            <w:pPr>
              <w:pStyle w:val="afc"/>
              <w:ind w:right="91" w:hanging="1"/>
              <w:jc w:val="center"/>
              <w:rPr>
                <w:rFonts w:cs="Times New Roman"/>
                <w:sz w:val="24"/>
                <w:szCs w:val="24"/>
              </w:rPr>
            </w:pPr>
            <w:proofErr w:type="spellStart"/>
            <w:r w:rsidRPr="00AA3517">
              <w:rPr>
                <w:rFonts w:cs="Times New Roman"/>
                <w:sz w:val="24"/>
                <w:szCs w:val="24"/>
              </w:rPr>
              <w:t>лели</w:t>
            </w:r>
            <w:proofErr w:type="spellEnd"/>
          </w:p>
        </w:tc>
        <w:tc>
          <w:tcPr>
            <w:tcW w:w="992" w:type="dxa"/>
          </w:tcPr>
          <w:p w14:paraId="701708B5" w14:textId="77777777" w:rsidR="000E1D3A" w:rsidRPr="00AA3517" w:rsidRDefault="000E1D3A" w:rsidP="00AA3517">
            <w:pPr>
              <w:pStyle w:val="afc"/>
              <w:ind w:right="91" w:hanging="1"/>
              <w:jc w:val="center"/>
              <w:rPr>
                <w:rFonts w:cs="Times New Roman"/>
                <w:sz w:val="24"/>
                <w:szCs w:val="24"/>
              </w:rPr>
            </w:pPr>
            <w:r w:rsidRPr="00AA3517">
              <w:rPr>
                <w:rFonts w:cs="Times New Roman"/>
                <w:sz w:val="24"/>
                <w:szCs w:val="24"/>
              </w:rPr>
              <w:t xml:space="preserve">один класс в </w:t>
            </w:r>
            <w:proofErr w:type="spellStart"/>
            <w:r w:rsidRPr="00AA3517">
              <w:rPr>
                <w:rFonts w:cs="Times New Roman"/>
                <w:sz w:val="24"/>
                <w:szCs w:val="24"/>
              </w:rPr>
              <w:t>парал</w:t>
            </w:r>
            <w:proofErr w:type="spellEnd"/>
            <w:r w:rsidRPr="00AA3517">
              <w:rPr>
                <w:rFonts w:cs="Times New Roman"/>
                <w:sz w:val="24"/>
                <w:szCs w:val="24"/>
              </w:rPr>
              <w:t>-</w:t>
            </w:r>
          </w:p>
          <w:p w14:paraId="3190C5F7" w14:textId="3EB5F992" w:rsidR="000E1D3A" w:rsidRPr="00AA3517" w:rsidRDefault="000E1D3A" w:rsidP="00AA3517">
            <w:pPr>
              <w:pStyle w:val="afc"/>
              <w:ind w:right="91" w:hanging="1"/>
              <w:jc w:val="center"/>
              <w:rPr>
                <w:rFonts w:cs="Times New Roman"/>
                <w:sz w:val="24"/>
                <w:szCs w:val="24"/>
              </w:rPr>
            </w:pPr>
            <w:proofErr w:type="spellStart"/>
            <w:r w:rsidRPr="00AA3517">
              <w:rPr>
                <w:rFonts w:cs="Times New Roman"/>
                <w:sz w:val="24"/>
                <w:szCs w:val="24"/>
              </w:rPr>
              <w:t>лели</w:t>
            </w:r>
            <w:proofErr w:type="spellEnd"/>
          </w:p>
        </w:tc>
        <w:tc>
          <w:tcPr>
            <w:tcW w:w="992" w:type="dxa"/>
          </w:tcPr>
          <w:p w14:paraId="66342C94" w14:textId="77777777" w:rsidR="000E1D3A" w:rsidRPr="00AA3517" w:rsidRDefault="000E1D3A" w:rsidP="00AA3517">
            <w:pPr>
              <w:pStyle w:val="afc"/>
              <w:ind w:right="91" w:hanging="1"/>
              <w:jc w:val="center"/>
              <w:rPr>
                <w:rFonts w:cs="Times New Roman"/>
                <w:sz w:val="24"/>
                <w:szCs w:val="24"/>
              </w:rPr>
            </w:pPr>
            <w:r w:rsidRPr="00AA3517">
              <w:rPr>
                <w:rFonts w:cs="Times New Roman"/>
                <w:sz w:val="24"/>
                <w:szCs w:val="24"/>
              </w:rPr>
              <w:t xml:space="preserve">два класса в </w:t>
            </w:r>
            <w:proofErr w:type="spellStart"/>
            <w:r w:rsidRPr="00AA3517">
              <w:rPr>
                <w:rFonts w:cs="Times New Roman"/>
                <w:sz w:val="24"/>
                <w:szCs w:val="24"/>
              </w:rPr>
              <w:t>парал</w:t>
            </w:r>
            <w:proofErr w:type="spellEnd"/>
            <w:r w:rsidRPr="00AA3517">
              <w:rPr>
                <w:rFonts w:cs="Times New Roman"/>
                <w:sz w:val="24"/>
                <w:szCs w:val="24"/>
              </w:rPr>
              <w:t>-</w:t>
            </w:r>
          </w:p>
          <w:p w14:paraId="1A076BBA" w14:textId="7A9F2219" w:rsidR="000E1D3A" w:rsidRPr="00AA3517" w:rsidRDefault="000E1D3A" w:rsidP="00AA3517">
            <w:pPr>
              <w:pStyle w:val="afc"/>
              <w:ind w:right="91" w:hanging="1"/>
              <w:jc w:val="center"/>
              <w:rPr>
                <w:rFonts w:cs="Times New Roman"/>
                <w:sz w:val="24"/>
                <w:szCs w:val="24"/>
              </w:rPr>
            </w:pPr>
            <w:proofErr w:type="spellStart"/>
            <w:r w:rsidRPr="00AA3517">
              <w:rPr>
                <w:rFonts w:cs="Times New Roman"/>
                <w:sz w:val="24"/>
                <w:szCs w:val="24"/>
              </w:rPr>
              <w:t>лели</w:t>
            </w:r>
            <w:proofErr w:type="spellEnd"/>
          </w:p>
        </w:tc>
        <w:tc>
          <w:tcPr>
            <w:tcW w:w="993" w:type="dxa"/>
          </w:tcPr>
          <w:p w14:paraId="45EC0E58" w14:textId="77777777" w:rsidR="000E1D3A" w:rsidRPr="00AA3517" w:rsidRDefault="000E1D3A" w:rsidP="00AA3517">
            <w:pPr>
              <w:pStyle w:val="afc"/>
              <w:ind w:right="91" w:hanging="1"/>
              <w:jc w:val="center"/>
              <w:rPr>
                <w:rFonts w:cs="Times New Roman"/>
                <w:sz w:val="24"/>
                <w:szCs w:val="24"/>
              </w:rPr>
            </w:pPr>
            <w:r w:rsidRPr="00AA3517">
              <w:rPr>
                <w:rFonts w:cs="Times New Roman"/>
                <w:sz w:val="24"/>
                <w:szCs w:val="24"/>
              </w:rPr>
              <w:t xml:space="preserve">три класса в </w:t>
            </w:r>
            <w:proofErr w:type="spellStart"/>
            <w:r w:rsidRPr="00AA3517">
              <w:rPr>
                <w:rFonts w:cs="Times New Roman"/>
                <w:sz w:val="24"/>
                <w:szCs w:val="24"/>
              </w:rPr>
              <w:t>парал</w:t>
            </w:r>
            <w:proofErr w:type="spellEnd"/>
            <w:r w:rsidRPr="00AA3517">
              <w:rPr>
                <w:rFonts w:cs="Times New Roman"/>
                <w:sz w:val="24"/>
                <w:szCs w:val="24"/>
              </w:rPr>
              <w:t>-</w:t>
            </w:r>
          </w:p>
          <w:p w14:paraId="29BC6DA1" w14:textId="0BEF2A27" w:rsidR="000E1D3A" w:rsidRPr="00AA3517" w:rsidRDefault="000E1D3A" w:rsidP="00AA3517">
            <w:pPr>
              <w:pStyle w:val="afc"/>
              <w:ind w:right="91" w:hanging="1"/>
              <w:jc w:val="center"/>
              <w:rPr>
                <w:rFonts w:cs="Times New Roman"/>
                <w:sz w:val="24"/>
                <w:szCs w:val="24"/>
              </w:rPr>
            </w:pPr>
            <w:proofErr w:type="spellStart"/>
            <w:r w:rsidRPr="00AA3517">
              <w:rPr>
                <w:rFonts w:cs="Times New Roman"/>
                <w:sz w:val="24"/>
                <w:szCs w:val="24"/>
              </w:rPr>
              <w:t>лели</w:t>
            </w:r>
            <w:proofErr w:type="spellEnd"/>
          </w:p>
        </w:tc>
        <w:tc>
          <w:tcPr>
            <w:tcW w:w="1275" w:type="dxa"/>
          </w:tcPr>
          <w:p w14:paraId="7130C805" w14:textId="77777777" w:rsidR="000E1D3A" w:rsidRPr="00AA3517" w:rsidRDefault="000E1D3A" w:rsidP="00AA3517">
            <w:pPr>
              <w:pStyle w:val="afc"/>
              <w:ind w:right="91" w:hanging="1"/>
              <w:jc w:val="center"/>
              <w:rPr>
                <w:rFonts w:cs="Times New Roman"/>
                <w:sz w:val="24"/>
                <w:szCs w:val="24"/>
              </w:rPr>
            </w:pPr>
            <w:r w:rsidRPr="00AA3517">
              <w:rPr>
                <w:rFonts w:cs="Times New Roman"/>
                <w:sz w:val="24"/>
                <w:szCs w:val="24"/>
              </w:rPr>
              <w:t xml:space="preserve">Более трех классов в </w:t>
            </w:r>
            <w:proofErr w:type="spellStart"/>
            <w:r w:rsidRPr="00AA3517">
              <w:rPr>
                <w:rFonts w:cs="Times New Roman"/>
                <w:sz w:val="24"/>
                <w:szCs w:val="24"/>
              </w:rPr>
              <w:t>парал</w:t>
            </w:r>
            <w:proofErr w:type="spellEnd"/>
            <w:r w:rsidRPr="00AA3517">
              <w:rPr>
                <w:rFonts w:cs="Times New Roman"/>
                <w:sz w:val="24"/>
                <w:szCs w:val="24"/>
              </w:rPr>
              <w:t>-</w:t>
            </w:r>
          </w:p>
          <w:p w14:paraId="3CC66FA9" w14:textId="77766E4F" w:rsidR="000E1D3A" w:rsidRPr="00AA3517" w:rsidRDefault="000E1D3A" w:rsidP="00AA3517">
            <w:pPr>
              <w:pStyle w:val="afc"/>
              <w:ind w:right="91" w:hanging="1"/>
              <w:jc w:val="center"/>
              <w:rPr>
                <w:rFonts w:cs="Times New Roman"/>
                <w:sz w:val="24"/>
                <w:szCs w:val="24"/>
              </w:rPr>
            </w:pPr>
            <w:proofErr w:type="spellStart"/>
            <w:r w:rsidRPr="00AA3517">
              <w:rPr>
                <w:rFonts w:cs="Times New Roman"/>
                <w:sz w:val="24"/>
                <w:szCs w:val="24"/>
              </w:rPr>
              <w:t>лели</w:t>
            </w:r>
            <w:proofErr w:type="spellEnd"/>
          </w:p>
        </w:tc>
      </w:tr>
      <w:tr w:rsidR="000E1D3A" w14:paraId="6A54F55D" w14:textId="77777777" w:rsidTr="005B1730">
        <w:tc>
          <w:tcPr>
            <w:tcW w:w="2626" w:type="dxa"/>
            <w:vMerge/>
          </w:tcPr>
          <w:p w14:paraId="2D4259DF" w14:textId="77777777" w:rsidR="000E1D3A" w:rsidRPr="00AA3517" w:rsidRDefault="000E1D3A" w:rsidP="00AA3517">
            <w:pPr>
              <w:pStyle w:val="afc"/>
              <w:ind w:right="91" w:hanging="1"/>
              <w:jc w:val="center"/>
              <w:rPr>
                <w:rFonts w:cs="Times New Roman"/>
                <w:sz w:val="24"/>
                <w:szCs w:val="24"/>
              </w:rPr>
            </w:pPr>
          </w:p>
        </w:tc>
        <w:tc>
          <w:tcPr>
            <w:tcW w:w="1031" w:type="dxa"/>
          </w:tcPr>
          <w:p w14:paraId="1572CEB4" w14:textId="77777777" w:rsidR="000E1D3A" w:rsidRPr="00AA3517" w:rsidRDefault="000E1D3A" w:rsidP="00AA3517">
            <w:pPr>
              <w:pStyle w:val="afc"/>
              <w:ind w:right="91" w:hanging="1"/>
              <w:jc w:val="center"/>
              <w:rPr>
                <w:rFonts w:cs="Times New Roman"/>
                <w:sz w:val="24"/>
                <w:szCs w:val="24"/>
              </w:rPr>
            </w:pPr>
            <w:r w:rsidRPr="00AA3517">
              <w:rPr>
                <w:rFonts w:cs="Times New Roman"/>
                <w:sz w:val="24"/>
                <w:szCs w:val="24"/>
              </w:rPr>
              <w:t>9</w:t>
            </w:r>
          </w:p>
          <w:p w14:paraId="657E9BB9" w14:textId="7070888F" w:rsidR="000E1D3A" w:rsidRPr="00AA3517" w:rsidRDefault="000E1D3A" w:rsidP="00AA3517">
            <w:pPr>
              <w:pStyle w:val="afc"/>
              <w:ind w:right="91" w:hanging="1"/>
              <w:jc w:val="center"/>
              <w:rPr>
                <w:rFonts w:cs="Times New Roman"/>
                <w:sz w:val="24"/>
                <w:szCs w:val="24"/>
              </w:rPr>
            </w:pPr>
            <w:r w:rsidRPr="00AA3517">
              <w:rPr>
                <w:rFonts w:cs="Times New Roman"/>
                <w:sz w:val="24"/>
                <w:szCs w:val="24"/>
              </w:rPr>
              <w:t>(225 чел.)</w:t>
            </w:r>
          </w:p>
        </w:tc>
        <w:tc>
          <w:tcPr>
            <w:tcW w:w="1030" w:type="dxa"/>
          </w:tcPr>
          <w:p w14:paraId="4528EEA2" w14:textId="2833C67E" w:rsidR="000E1D3A" w:rsidRPr="00AA3517" w:rsidRDefault="000E1D3A" w:rsidP="00AA3517">
            <w:pPr>
              <w:pStyle w:val="afc"/>
              <w:ind w:right="91" w:hanging="1"/>
              <w:jc w:val="center"/>
              <w:rPr>
                <w:rFonts w:cs="Times New Roman"/>
                <w:sz w:val="24"/>
                <w:szCs w:val="24"/>
              </w:rPr>
            </w:pPr>
            <w:r w:rsidRPr="00AA3517">
              <w:rPr>
                <w:rFonts w:cs="Times New Roman"/>
                <w:sz w:val="24"/>
                <w:szCs w:val="24"/>
              </w:rPr>
              <w:t>18 (450 чел.)</w:t>
            </w:r>
          </w:p>
        </w:tc>
        <w:tc>
          <w:tcPr>
            <w:tcW w:w="978" w:type="dxa"/>
          </w:tcPr>
          <w:p w14:paraId="4E57A24E" w14:textId="6552A304" w:rsidR="000E1D3A" w:rsidRPr="00AA3517" w:rsidRDefault="000E1D3A" w:rsidP="00AA3517">
            <w:pPr>
              <w:pStyle w:val="afc"/>
              <w:ind w:right="91" w:hanging="1"/>
              <w:jc w:val="center"/>
              <w:rPr>
                <w:rFonts w:cs="Times New Roman"/>
                <w:sz w:val="24"/>
                <w:szCs w:val="24"/>
              </w:rPr>
            </w:pPr>
            <w:r w:rsidRPr="00AA3517">
              <w:rPr>
                <w:rFonts w:cs="Times New Roman"/>
                <w:sz w:val="24"/>
                <w:szCs w:val="24"/>
              </w:rPr>
              <w:t>21 (525 чел.)</w:t>
            </w:r>
          </w:p>
        </w:tc>
        <w:tc>
          <w:tcPr>
            <w:tcW w:w="992" w:type="dxa"/>
          </w:tcPr>
          <w:p w14:paraId="12FA61EE" w14:textId="2E44C917" w:rsidR="000E1D3A" w:rsidRPr="00AA3517" w:rsidRDefault="000E1D3A" w:rsidP="00AA3517">
            <w:pPr>
              <w:pStyle w:val="afc"/>
              <w:ind w:right="91" w:hanging="1"/>
              <w:jc w:val="center"/>
              <w:rPr>
                <w:rFonts w:cs="Times New Roman"/>
                <w:sz w:val="24"/>
                <w:szCs w:val="24"/>
              </w:rPr>
            </w:pPr>
            <w:r w:rsidRPr="00AA3517">
              <w:rPr>
                <w:rFonts w:cs="Times New Roman"/>
                <w:sz w:val="24"/>
                <w:szCs w:val="24"/>
              </w:rPr>
              <w:t>11 (275 чел.)</w:t>
            </w:r>
          </w:p>
        </w:tc>
        <w:tc>
          <w:tcPr>
            <w:tcW w:w="992" w:type="dxa"/>
          </w:tcPr>
          <w:p w14:paraId="2A8BA7E7" w14:textId="1FE33BC4" w:rsidR="000E1D3A" w:rsidRPr="00AA3517" w:rsidRDefault="000E1D3A" w:rsidP="00AA3517">
            <w:pPr>
              <w:pStyle w:val="afc"/>
              <w:ind w:right="91" w:hanging="1"/>
              <w:jc w:val="center"/>
              <w:rPr>
                <w:rFonts w:cs="Times New Roman"/>
                <w:sz w:val="24"/>
                <w:szCs w:val="24"/>
              </w:rPr>
            </w:pPr>
            <w:r w:rsidRPr="00AA3517">
              <w:rPr>
                <w:rFonts w:cs="Times New Roman"/>
                <w:sz w:val="24"/>
                <w:szCs w:val="24"/>
              </w:rPr>
              <w:t>22 (550 чел.)</w:t>
            </w:r>
          </w:p>
        </w:tc>
        <w:tc>
          <w:tcPr>
            <w:tcW w:w="993" w:type="dxa"/>
          </w:tcPr>
          <w:p w14:paraId="4AB5047C" w14:textId="6B78A1D2" w:rsidR="000E1D3A" w:rsidRPr="00AA3517" w:rsidRDefault="000E1D3A" w:rsidP="00AA3517">
            <w:pPr>
              <w:pStyle w:val="afc"/>
              <w:ind w:right="91" w:hanging="1"/>
              <w:jc w:val="center"/>
              <w:rPr>
                <w:rFonts w:cs="Times New Roman"/>
                <w:sz w:val="24"/>
                <w:szCs w:val="24"/>
              </w:rPr>
            </w:pPr>
            <w:r w:rsidRPr="00AA3517">
              <w:rPr>
                <w:rFonts w:cs="Times New Roman"/>
                <w:sz w:val="24"/>
                <w:szCs w:val="24"/>
              </w:rPr>
              <w:t>33 (825 чел.)</w:t>
            </w:r>
          </w:p>
        </w:tc>
        <w:tc>
          <w:tcPr>
            <w:tcW w:w="1275" w:type="dxa"/>
          </w:tcPr>
          <w:p w14:paraId="1D79F266" w14:textId="0DE4EA68" w:rsidR="000E1D3A" w:rsidRPr="00AA3517" w:rsidRDefault="000E1D3A" w:rsidP="00AA3517">
            <w:pPr>
              <w:pStyle w:val="afc"/>
              <w:ind w:right="91" w:hanging="1"/>
              <w:jc w:val="center"/>
              <w:rPr>
                <w:rFonts w:cs="Times New Roman"/>
                <w:sz w:val="24"/>
                <w:szCs w:val="24"/>
              </w:rPr>
            </w:pPr>
            <w:r w:rsidRPr="00AA3517">
              <w:rPr>
                <w:rFonts w:cs="Times New Roman"/>
                <w:sz w:val="24"/>
                <w:szCs w:val="24"/>
              </w:rPr>
              <w:t xml:space="preserve">Более 33 классов (более </w:t>
            </w:r>
            <w:r w:rsidRPr="00AA3517">
              <w:rPr>
                <w:rFonts w:cs="Times New Roman"/>
                <w:sz w:val="24"/>
                <w:szCs w:val="24"/>
              </w:rPr>
              <w:lastRenderedPageBreak/>
              <w:t>1100 чел.)</w:t>
            </w:r>
          </w:p>
        </w:tc>
      </w:tr>
      <w:tr w:rsidR="00AA3517" w14:paraId="65185106" w14:textId="77777777" w:rsidTr="005B1730">
        <w:tc>
          <w:tcPr>
            <w:tcW w:w="9917" w:type="dxa"/>
            <w:gridSpan w:val="8"/>
          </w:tcPr>
          <w:p w14:paraId="7255EAA9" w14:textId="1CEE8809" w:rsidR="00AA3517" w:rsidRPr="00AA3517" w:rsidRDefault="00AA3517" w:rsidP="00AA3517">
            <w:pPr>
              <w:pStyle w:val="afc"/>
              <w:ind w:left="0" w:right="34" w:firstLine="0"/>
              <w:jc w:val="center"/>
              <w:rPr>
                <w:rFonts w:cs="Times New Roman"/>
                <w:sz w:val="24"/>
                <w:szCs w:val="24"/>
              </w:rPr>
            </w:pPr>
            <w:r w:rsidRPr="00AA3517">
              <w:rPr>
                <w:sz w:val="24"/>
                <w:szCs w:val="24"/>
              </w:rPr>
              <w:lastRenderedPageBreak/>
              <w:t>Физкультурно-спортивные залы и помещения</w:t>
            </w:r>
          </w:p>
        </w:tc>
      </w:tr>
      <w:tr w:rsidR="000E1D3A" w14:paraId="0AAC6B29" w14:textId="77777777" w:rsidTr="005B1730">
        <w:tc>
          <w:tcPr>
            <w:tcW w:w="2626" w:type="dxa"/>
          </w:tcPr>
          <w:p w14:paraId="1B6E5545" w14:textId="77777777" w:rsidR="000E1D3A" w:rsidRPr="000E1D3A" w:rsidRDefault="000E1D3A" w:rsidP="000E1D3A">
            <w:pPr>
              <w:pStyle w:val="aff9"/>
              <w:rPr>
                <w:szCs w:val="24"/>
              </w:rPr>
            </w:pPr>
            <w:r w:rsidRPr="000E1D3A">
              <w:rPr>
                <w:szCs w:val="24"/>
              </w:rPr>
              <w:t>Спортивный зал</w:t>
            </w:r>
          </w:p>
          <w:p w14:paraId="72CA0A09" w14:textId="77777777" w:rsidR="000E1D3A" w:rsidRPr="000E1D3A" w:rsidRDefault="000E1D3A" w:rsidP="000E1D3A">
            <w:pPr>
              <w:pStyle w:val="aff9"/>
              <w:rPr>
                <w:szCs w:val="24"/>
              </w:rPr>
            </w:pPr>
            <w:r w:rsidRPr="000E1D3A">
              <w:rPr>
                <w:szCs w:val="24"/>
              </w:rPr>
              <w:t>30,0×18,0 м</w:t>
            </w:r>
          </w:p>
          <w:p w14:paraId="70E9484A" w14:textId="4BEFF088" w:rsidR="000E1D3A" w:rsidRPr="000E1D3A" w:rsidRDefault="000E1D3A" w:rsidP="000E1D3A">
            <w:pPr>
              <w:pStyle w:val="afc"/>
              <w:ind w:left="0" w:right="1" w:firstLine="0"/>
              <w:jc w:val="left"/>
              <w:rPr>
                <w:rFonts w:cs="Times New Roman"/>
                <w:sz w:val="24"/>
                <w:szCs w:val="24"/>
              </w:rPr>
            </w:pPr>
            <w:r w:rsidRPr="000E1D3A">
              <w:rPr>
                <w:sz w:val="24"/>
                <w:szCs w:val="24"/>
              </w:rPr>
              <w:t>(</w:t>
            </w:r>
            <w:proofErr w:type="gramStart"/>
            <w:r w:rsidRPr="000E1D3A">
              <w:rPr>
                <w:i/>
                <w:sz w:val="24"/>
                <w:szCs w:val="24"/>
                <w:lang w:val="en-US"/>
              </w:rPr>
              <w:t>h</w:t>
            </w:r>
            <w:r w:rsidRPr="000E1D3A">
              <w:rPr>
                <w:sz w:val="24"/>
                <w:szCs w:val="24"/>
              </w:rPr>
              <w:t xml:space="preserve"> </w:t>
            </w:r>
            <w:r w:rsidRPr="000E1D3A">
              <w:rPr>
                <w:rFonts w:ascii="Times New Roman CYR" w:hAnsi="Times New Roman CYR" w:cs="Times New Roman CYR"/>
                <w:sz w:val="24"/>
                <w:szCs w:val="24"/>
                <w:u w:val="single"/>
              </w:rPr>
              <w:t>&gt;</w:t>
            </w:r>
            <w:proofErr w:type="gramEnd"/>
            <w:r w:rsidRPr="000E1D3A">
              <w:rPr>
                <w:rFonts w:ascii="Times New Roman CYR" w:hAnsi="Times New Roman CYR" w:cs="Times New Roman CYR"/>
                <w:sz w:val="24"/>
                <w:szCs w:val="24"/>
              </w:rPr>
              <w:t xml:space="preserve"> </w:t>
            </w:r>
            <w:r w:rsidRPr="000E1D3A">
              <w:rPr>
                <w:sz w:val="24"/>
                <w:szCs w:val="24"/>
              </w:rPr>
              <w:t xml:space="preserve">7 м) </w:t>
            </w:r>
          </w:p>
        </w:tc>
        <w:tc>
          <w:tcPr>
            <w:tcW w:w="1031" w:type="dxa"/>
            <w:vAlign w:val="bottom"/>
          </w:tcPr>
          <w:p w14:paraId="40873B6A" w14:textId="4EEB7596" w:rsidR="000E1D3A" w:rsidRPr="000E1D3A" w:rsidRDefault="000E1D3A" w:rsidP="000E1D3A">
            <w:pPr>
              <w:pStyle w:val="afc"/>
              <w:ind w:left="0" w:right="1" w:firstLine="0"/>
              <w:jc w:val="center"/>
              <w:rPr>
                <w:rFonts w:cs="Times New Roman"/>
                <w:sz w:val="24"/>
                <w:szCs w:val="24"/>
              </w:rPr>
            </w:pPr>
            <w:r w:rsidRPr="000E1D3A">
              <w:rPr>
                <w:sz w:val="24"/>
                <w:szCs w:val="24"/>
              </w:rPr>
              <w:t>540</w:t>
            </w:r>
          </w:p>
        </w:tc>
        <w:tc>
          <w:tcPr>
            <w:tcW w:w="1030" w:type="dxa"/>
            <w:vAlign w:val="bottom"/>
          </w:tcPr>
          <w:p w14:paraId="1EFF2727" w14:textId="3A0ACFB6" w:rsidR="000E1D3A" w:rsidRPr="000E1D3A" w:rsidRDefault="000E1D3A" w:rsidP="000E1D3A">
            <w:pPr>
              <w:pStyle w:val="afc"/>
              <w:ind w:left="0" w:right="1" w:firstLine="0"/>
              <w:jc w:val="center"/>
              <w:rPr>
                <w:rFonts w:cs="Times New Roman"/>
                <w:sz w:val="24"/>
                <w:szCs w:val="24"/>
              </w:rPr>
            </w:pPr>
            <w:r w:rsidRPr="000E1D3A">
              <w:rPr>
                <w:sz w:val="24"/>
                <w:szCs w:val="24"/>
              </w:rPr>
              <w:t>540</w:t>
            </w:r>
          </w:p>
        </w:tc>
        <w:tc>
          <w:tcPr>
            <w:tcW w:w="978" w:type="dxa"/>
            <w:vAlign w:val="bottom"/>
          </w:tcPr>
          <w:p w14:paraId="3D8DCE3F" w14:textId="4BCF5940" w:rsidR="000E1D3A" w:rsidRPr="000E1D3A" w:rsidRDefault="000E1D3A" w:rsidP="000E1D3A">
            <w:pPr>
              <w:pStyle w:val="afc"/>
              <w:ind w:left="0" w:right="1" w:firstLine="0"/>
              <w:jc w:val="center"/>
              <w:rPr>
                <w:rFonts w:cs="Times New Roman"/>
                <w:sz w:val="24"/>
                <w:szCs w:val="24"/>
              </w:rPr>
            </w:pPr>
            <w:r w:rsidRPr="000E1D3A">
              <w:rPr>
                <w:sz w:val="24"/>
                <w:szCs w:val="24"/>
              </w:rPr>
              <w:t>540</w:t>
            </w:r>
          </w:p>
        </w:tc>
        <w:tc>
          <w:tcPr>
            <w:tcW w:w="992" w:type="dxa"/>
            <w:vAlign w:val="bottom"/>
          </w:tcPr>
          <w:p w14:paraId="042E20E1" w14:textId="6C9FC7CF" w:rsidR="000E1D3A" w:rsidRPr="000E1D3A" w:rsidRDefault="000E1D3A" w:rsidP="000E1D3A">
            <w:pPr>
              <w:pStyle w:val="afc"/>
              <w:ind w:left="0" w:right="1" w:firstLine="0"/>
              <w:jc w:val="center"/>
              <w:rPr>
                <w:rFonts w:cs="Times New Roman"/>
                <w:sz w:val="24"/>
                <w:szCs w:val="24"/>
              </w:rPr>
            </w:pPr>
            <w:r w:rsidRPr="000E1D3A">
              <w:rPr>
                <w:sz w:val="24"/>
                <w:szCs w:val="24"/>
              </w:rPr>
              <w:t>540</w:t>
            </w:r>
          </w:p>
        </w:tc>
        <w:tc>
          <w:tcPr>
            <w:tcW w:w="992" w:type="dxa"/>
            <w:vAlign w:val="bottom"/>
          </w:tcPr>
          <w:p w14:paraId="78B010FB" w14:textId="48C14F0D" w:rsidR="000E1D3A" w:rsidRPr="000E1D3A" w:rsidRDefault="000E1D3A" w:rsidP="000E1D3A">
            <w:pPr>
              <w:pStyle w:val="afc"/>
              <w:ind w:left="0" w:right="1" w:firstLine="0"/>
              <w:jc w:val="center"/>
              <w:rPr>
                <w:rFonts w:cs="Times New Roman"/>
                <w:sz w:val="24"/>
                <w:szCs w:val="24"/>
              </w:rPr>
            </w:pPr>
            <w:r w:rsidRPr="000E1D3A">
              <w:rPr>
                <w:sz w:val="24"/>
                <w:szCs w:val="24"/>
              </w:rPr>
              <w:t>540</w:t>
            </w:r>
          </w:p>
        </w:tc>
        <w:tc>
          <w:tcPr>
            <w:tcW w:w="993" w:type="dxa"/>
            <w:vAlign w:val="bottom"/>
          </w:tcPr>
          <w:p w14:paraId="158864B2" w14:textId="3B02937E" w:rsidR="000E1D3A" w:rsidRPr="000E1D3A" w:rsidRDefault="000E1D3A" w:rsidP="000E1D3A">
            <w:pPr>
              <w:pStyle w:val="afc"/>
              <w:ind w:left="0" w:right="1" w:firstLine="0"/>
              <w:jc w:val="center"/>
              <w:rPr>
                <w:rFonts w:cs="Times New Roman"/>
                <w:sz w:val="24"/>
                <w:szCs w:val="24"/>
              </w:rPr>
            </w:pPr>
            <w:r w:rsidRPr="000E1D3A">
              <w:rPr>
                <w:sz w:val="24"/>
                <w:szCs w:val="24"/>
              </w:rPr>
              <w:t>540</w:t>
            </w:r>
          </w:p>
        </w:tc>
        <w:tc>
          <w:tcPr>
            <w:tcW w:w="1275" w:type="dxa"/>
            <w:vAlign w:val="bottom"/>
          </w:tcPr>
          <w:p w14:paraId="2C8BCFB7" w14:textId="6CE12695" w:rsidR="000E1D3A" w:rsidRPr="000E1D3A" w:rsidRDefault="000E1D3A" w:rsidP="000E1D3A">
            <w:pPr>
              <w:pStyle w:val="afc"/>
              <w:ind w:left="0" w:right="1" w:firstLine="0"/>
              <w:jc w:val="center"/>
              <w:rPr>
                <w:rFonts w:cs="Times New Roman"/>
                <w:sz w:val="24"/>
                <w:szCs w:val="24"/>
              </w:rPr>
            </w:pPr>
            <w:r w:rsidRPr="000E1D3A">
              <w:rPr>
                <w:sz w:val="24"/>
                <w:szCs w:val="24"/>
              </w:rPr>
              <w:t>540</w:t>
            </w:r>
          </w:p>
        </w:tc>
      </w:tr>
      <w:tr w:rsidR="000E1D3A" w14:paraId="491E4BDD" w14:textId="77777777" w:rsidTr="005B1730">
        <w:tc>
          <w:tcPr>
            <w:tcW w:w="2626" w:type="dxa"/>
          </w:tcPr>
          <w:p w14:paraId="14920BDB" w14:textId="77777777" w:rsidR="000E1D3A" w:rsidRPr="000E1D3A" w:rsidRDefault="000E1D3A" w:rsidP="000E1D3A">
            <w:pPr>
              <w:pStyle w:val="aff9"/>
              <w:rPr>
                <w:szCs w:val="24"/>
              </w:rPr>
            </w:pPr>
            <w:r w:rsidRPr="000E1D3A">
              <w:rPr>
                <w:szCs w:val="24"/>
              </w:rPr>
              <w:t>Спортивный зал</w:t>
            </w:r>
          </w:p>
          <w:p w14:paraId="41DD8F6C" w14:textId="77777777" w:rsidR="000E1D3A" w:rsidRPr="000E1D3A" w:rsidRDefault="000E1D3A" w:rsidP="000E1D3A">
            <w:pPr>
              <w:pStyle w:val="aff9"/>
              <w:rPr>
                <w:szCs w:val="24"/>
              </w:rPr>
            </w:pPr>
            <w:r w:rsidRPr="000E1D3A">
              <w:rPr>
                <w:szCs w:val="24"/>
              </w:rPr>
              <w:t>24,0×12,0 м</w:t>
            </w:r>
          </w:p>
          <w:p w14:paraId="1397C8E8" w14:textId="6BD40B48" w:rsidR="000E1D3A" w:rsidRPr="000E1D3A" w:rsidRDefault="000E1D3A" w:rsidP="000E1D3A">
            <w:pPr>
              <w:pStyle w:val="afc"/>
              <w:ind w:left="0" w:right="1" w:firstLine="0"/>
              <w:jc w:val="left"/>
              <w:rPr>
                <w:rFonts w:cs="Times New Roman"/>
                <w:sz w:val="24"/>
                <w:szCs w:val="24"/>
              </w:rPr>
            </w:pPr>
            <w:r w:rsidRPr="000E1D3A">
              <w:rPr>
                <w:sz w:val="24"/>
                <w:szCs w:val="24"/>
              </w:rPr>
              <w:t>(</w:t>
            </w:r>
            <w:proofErr w:type="gramStart"/>
            <w:r w:rsidRPr="000E1D3A">
              <w:rPr>
                <w:i/>
                <w:sz w:val="24"/>
                <w:szCs w:val="24"/>
                <w:lang w:val="en-US"/>
              </w:rPr>
              <w:t>h</w:t>
            </w:r>
            <w:r w:rsidRPr="000E1D3A">
              <w:rPr>
                <w:sz w:val="24"/>
                <w:szCs w:val="24"/>
              </w:rPr>
              <w:t xml:space="preserve"> </w:t>
            </w:r>
            <w:r w:rsidRPr="000E1D3A">
              <w:rPr>
                <w:rFonts w:ascii="Times New Roman CYR" w:hAnsi="Times New Roman CYR" w:cs="Times New Roman CYR"/>
                <w:sz w:val="24"/>
                <w:szCs w:val="24"/>
                <w:u w:val="single"/>
              </w:rPr>
              <w:t>&gt;</w:t>
            </w:r>
            <w:proofErr w:type="gramEnd"/>
            <w:r w:rsidRPr="000E1D3A">
              <w:rPr>
                <w:rFonts w:ascii="Times New Roman CYR" w:hAnsi="Times New Roman CYR" w:cs="Times New Roman CYR"/>
                <w:sz w:val="24"/>
                <w:szCs w:val="24"/>
              </w:rPr>
              <w:t xml:space="preserve"> </w:t>
            </w:r>
            <w:r w:rsidRPr="000E1D3A">
              <w:rPr>
                <w:sz w:val="24"/>
                <w:szCs w:val="24"/>
              </w:rPr>
              <w:t>6 м)</w:t>
            </w:r>
          </w:p>
        </w:tc>
        <w:tc>
          <w:tcPr>
            <w:tcW w:w="1031" w:type="dxa"/>
            <w:vAlign w:val="bottom"/>
          </w:tcPr>
          <w:p w14:paraId="41032AEC" w14:textId="40C1BC52"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1030" w:type="dxa"/>
            <w:vAlign w:val="bottom"/>
          </w:tcPr>
          <w:p w14:paraId="319273E1" w14:textId="636276AB"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978" w:type="dxa"/>
            <w:vAlign w:val="bottom"/>
          </w:tcPr>
          <w:p w14:paraId="5A7457E7" w14:textId="536F7901"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992" w:type="dxa"/>
            <w:vAlign w:val="bottom"/>
          </w:tcPr>
          <w:p w14:paraId="3C5D189A" w14:textId="7681F101"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992" w:type="dxa"/>
            <w:vAlign w:val="bottom"/>
          </w:tcPr>
          <w:p w14:paraId="5A85A40F" w14:textId="7207A4CD"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993" w:type="dxa"/>
            <w:vAlign w:val="bottom"/>
          </w:tcPr>
          <w:p w14:paraId="53F3C4AA" w14:textId="2A4A4CFA" w:rsidR="000E1D3A" w:rsidRPr="000E1D3A" w:rsidRDefault="000E1D3A" w:rsidP="000E1D3A">
            <w:pPr>
              <w:pStyle w:val="afc"/>
              <w:ind w:left="0" w:right="1" w:firstLine="0"/>
              <w:jc w:val="center"/>
              <w:rPr>
                <w:rFonts w:cs="Times New Roman"/>
                <w:sz w:val="24"/>
                <w:szCs w:val="24"/>
              </w:rPr>
            </w:pPr>
            <w:r w:rsidRPr="000E1D3A">
              <w:rPr>
                <w:sz w:val="24"/>
                <w:szCs w:val="24"/>
              </w:rPr>
              <w:t>288</w:t>
            </w:r>
          </w:p>
        </w:tc>
        <w:tc>
          <w:tcPr>
            <w:tcW w:w="1275" w:type="dxa"/>
            <w:vAlign w:val="bottom"/>
          </w:tcPr>
          <w:p w14:paraId="49CC9934" w14:textId="7F77DA13" w:rsidR="000E1D3A" w:rsidRPr="000E1D3A" w:rsidRDefault="000E1D3A" w:rsidP="000E1D3A">
            <w:pPr>
              <w:pStyle w:val="afc"/>
              <w:ind w:left="0" w:right="1" w:firstLine="0"/>
              <w:jc w:val="center"/>
              <w:rPr>
                <w:rFonts w:cs="Times New Roman"/>
                <w:sz w:val="24"/>
                <w:szCs w:val="24"/>
              </w:rPr>
            </w:pPr>
            <w:r w:rsidRPr="000E1D3A">
              <w:rPr>
                <w:sz w:val="24"/>
                <w:szCs w:val="24"/>
              </w:rPr>
              <w:t>288</w:t>
            </w:r>
          </w:p>
        </w:tc>
      </w:tr>
      <w:tr w:rsidR="000E1D3A" w14:paraId="2437D81C" w14:textId="77777777" w:rsidTr="005B1730">
        <w:tc>
          <w:tcPr>
            <w:tcW w:w="2626" w:type="dxa"/>
          </w:tcPr>
          <w:p w14:paraId="33F60124" w14:textId="77777777" w:rsidR="000E1D3A" w:rsidRPr="000E1D3A" w:rsidRDefault="000E1D3A" w:rsidP="000E1D3A">
            <w:pPr>
              <w:pStyle w:val="aff9"/>
              <w:rPr>
                <w:szCs w:val="24"/>
              </w:rPr>
            </w:pPr>
            <w:r w:rsidRPr="000E1D3A">
              <w:rPr>
                <w:szCs w:val="24"/>
              </w:rPr>
              <w:t>Спортивный зал</w:t>
            </w:r>
          </w:p>
          <w:p w14:paraId="7F968DD4" w14:textId="77777777" w:rsidR="000E1D3A" w:rsidRPr="000E1D3A" w:rsidRDefault="000E1D3A" w:rsidP="000E1D3A">
            <w:pPr>
              <w:pStyle w:val="aff9"/>
              <w:rPr>
                <w:szCs w:val="24"/>
              </w:rPr>
            </w:pPr>
            <w:r w:rsidRPr="000E1D3A">
              <w:rPr>
                <w:szCs w:val="24"/>
              </w:rPr>
              <w:t>18,0×9,0 м</w:t>
            </w:r>
          </w:p>
          <w:p w14:paraId="2A512D4F" w14:textId="4DCBF05B" w:rsidR="000E1D3A" w:rsidRPr="000E1D3A" w:rsidRDefault="000E1D3A" w:rsidP="000E1D3A">
            <w:pPr>
              <w:pStyle w:val="afc"/>
              <w:ind w:left="0" w:right="1" w:firstLine="0"/>
              <w:jc w:val="left"/>
              <w:rPr>
                <w:rFonts w:cs="Times New Roman"/>
                <w:sz w:val="24"/>
                <w:szCs w:val="24"/>
              </w:rPr>
            </w:pPr>
            <w:r w:rsidRPr="000E1D3A">
              <w:rPr>
                <w:sz w:val="24"/>
                <w:szCs w:val="24"/>
              </w:rPr>
              <w:t>(</w:t>
            </w:r>
            <w:proofErr w:type="gramStart"/>
            <w:r w:rsidRPr="000E1D3A">
              <w:rPr>
                <w:i/>
                <w:sz w:val="24"/>
                <w:szCs w:val="24"/>
                <w:lang w:val="en-US"/>
              </w:rPr>
              <w:t>h</w:t>
            </w:r>
            <w:r w:rsidRPr="000E1D3A">
              <w:rPr>
                <w:sz w:val="24"/>
                <w:szCs w:val="24"/>
              </w:rPr>
              <w:t xml:space="preserve"> </w:t>
            </w:r>
            <w:r w:rsidRPr="000E1D3A">
              <w:rPr>
                <w:rFonts w:ascii="Times New Roman CYR" w:hAnsi="Times New Roman CYR" w:cs="Times New Roman CYR"/>
                <w:sz w:val="24"/>
                <w:szCs w:val="24"/>
                <w:u w:val="single"/>
              </w:rPr>
              <w:t>&gt;</w:t>
            </w:r>
            <w:proofErr w:type="gramEnd"/>
            <w:r w:rsidRPr="000E1D3A">
              <w:rPr>
                <w:rFonts w:ascii="Times New Roman CYR" w:hAnsi="Times New Roman CYR" w:cs="Times New Roman CYR"/>
                <w:sz w:val="24"/>
                <w:szCs w:val="24"/>
              </w:rPr>
              <w:t xml:space="preserve"> </w:t>
            </w:r>
            <w:r w:rsidRPr="000E1D3A">
              <w:rPr>
                <w:sz w:val="24"/>
                <w:szCs w:val="24"/>
              </w:rPr>
              <w:t>6 м)</w:t>
            </w:r>
          </w:p>
        </w:tc>
        <w:tc>
          <w:tcPr>
            <w:tcW w:w="1031" w:type="dxa"/>
            <w:vAlign w:val="bottom"/>
          </w:tcPr>
          <w:p w14:paraId="0744093E" w14:textId="23D0B418"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1030" w:type="dxa"/>
            <w:vAlign w:val="bottom"/>
          </w:tcPr>
          <w:p w14:paraId="58234552" w14:textId="1899B8D0"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978" w:type="dxa"/>
            <w:vAlign w:val="bottom"/>
          </w:tcPr>
          <w:p w14:paraId="5C2744A9" w14:textId="5C53D0F6" w:rsidR="000E1D3A" w:rsidRPr="000E1D3A" w:rsidRDefault="000E1D3A" w:rsidP="000E1D3A">
            <w:pPr>
              <w:pStyle w:val="afc"/>
              <w:ind w:left="0" w:right="1" w:firstLine="0"/>
              <w:jc w:val="center"/>
              <w:rPr>
                <w:rFonts w:cs="Times New Roman"/>
                <w:sz w:val="24"/>
                <w:szCs w:val="24"/>
              </w:rPr>
            </w:pPr>
            <w:r w:rsidRPr="000E1D3A">
              <w:rPr>
                <w:sz w:val="24"/>
                <w:szCs w:val="24"/>
              </w:rPr>
              <w:t>162</w:t>
            </w:r>
          </w:p>
        </w:tc>
        <w:tc>
          <w:tcPr>
            <w:tcW w:w="992" w:type="dxa"/>
            <w:vAlign w:val="bottom"/>
          </w:tcPr>
          <w:p w14:paraId="6981FA7B" w14:textId="16845F90"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992" w:type="dxa"/>
            <w:vAlign w:val="bottom"/>
          </w:tcPr>
          <w:p w14:paraId="3A7340E3" w14:textId="6F52C3E4" w:rsidR="000E1D3A" w:rsidRPr="000E1D3A" w:rsidRDefault="000E1D3A" w:rsidP="000E1D3A">
            <w:pPr>
              <w:pStyle w:val="afc"/>
              <w:ind w:left="0" w:right="1" w:firstLine="0"/>
              <w:jc w:val="center"/>
              <w:rPr>
                <w:rFonts w:cs="Times New Roman"/>
                <w:sz w:val="24"/>
                <w:szCs w:val="24"/>
              </w:rPr>
            </w:pPr>
            <w:r w:rsidRPr="000E1D3A">
              <w:rPr>
                <w:sz w:val="24"/>
                <w:szCs w:val="24"/>
              </w:rPr>
              <w:t>162</w:t>
            </w:r>
          </w:p>
        </w:tc>
        <w:tc>
          <w:tcPr>
            <w:tcW w:w="993" w:type="dxa"/>
            <w:vAlign w:val="bottom"/>
          </w:tcPr>
          <w:p w14:paraId="728D1622" w14:textId="553204F4"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1275" w:type="dxa"/>
            <w:vAlign w:val="bottom"/>
          </w:tcPr>
          <w:p w14:paraId="2997161B" w14:textId="7AF4D9AE" w:rsidR="000E1D3A" w:rsidRPr="000E1D3A" w:rsidRDefault="000E1D3A" w:rsidP="000E1D3A">
            <w:pPr>
              <w:pStyle w:val="afc"/>
              <w:ind w:left="0" w:right="1" w:firstLine="0"/>
              <w:jc w:val="center"/>
              <w:rPr>
                <w:rFonts w:cs="Times New Roman"/>
                <w:sz w:val="24"/>
                <w:szCs w:val="24"/>
              </w:rPr>
            </w:pPr>
            <w:r w:rsidRPr="000E1D3A">
              <w:rPr>
                <w:sz w:val="24"/>
                <w:szCs w:val="24"/>
              </w:rPr>
              <w:t>–</w:t>
            </w:r>
          </w:p>
        </w:tc>
      </w:tr>
      <w:tr w:rsidR="000E1D3A" w14:paraId="74FC0B84" w14:textId="77777777" w:rsidTr="005B1730">
        <w:tc>
          <w:tcPr>
            <w:tcW w:w="2626" w:type="dxa"/>
          </w:tcPr>
          <w:p w14:paraId="1E4FEEA2" w14:textId="77777777" w:rsidR="000E1D3A" w:rsidRPr="000E1D3A" w:rsidRDefault="000E1D3A" w:rsidP="000E1D3A">
            <w:pPr>
              <w:pStyle w:val="aff9"/>
              <w:rPr>
                <w:szCs w:val="24"/>
              </w:rPr>
            </w:pPr>
            <w:r w:rsidRPr="000E1D3A">
              <w:rPr>
                <w:szCs w:val="24"/>
              </w:rPr>
              <w:t>Зал для гимнастики, подвижных игр, хореографии, фитнес-аэробики</w:t>
            </w:r>
          </w:p>
          <w:p w14:paraId="7B829198" w14:textId="77777777" w:rsidR="000E1D3A" w:rsidRPr="000E1D3A" w:rsidRDefault="000E1D3A" w:rsidP="000E1D3A">
            <w:pPr>
              <w:pStyle w:val="aff9"/>
              <w:rPr>
                <w:szCs w:val="24"/>
              </w:rPr>
            </w:pPr>
            <w:r w:rsidRPr="000E1D3A">
              <w:rPr>
                <w:szCs w:val="24"/>
              </w:rPr>
              <w:t>21,0×15,0 м</w:t>
            </w:r>
          </w:p>
          <w:p w14:paraId="0D6A7CE5" w14:textId="5B185EC4" w:rsidR="000E1D3A" w:rsidRPr="000E1D3A" w:rsidRDefault="000E1D3A" w:rsidP="000E1D3A">
            <w:pPr>
              <w:pStyle w:val="afc"/>
              <w:ind w:left="0" w:right="1" w:firstLine="0"/>
              <w:jc w:val="left"/>
              <w:rPr>
                <w:rFonts w:cs="Times New Roman"/>
                <w:sz w:val="24"/>
                <w:szCs w:val="24"/>
              </w:rPr>
            </w:pPr>
            <w:r w:rsidRPr="000E1D3A">
              <w:rPr>
                <w:sz w:val="24"/>
                <w:szCs w:val="24"/>
              </w:rPr>
              <w:t>(</w:t>
            </w:r>
            <w:proofErr w:type="gramStart"/>
            <w:r w:rsidRPr="000E1D3A">
              <w:rPr>
                <w:i/>
                <w:sz w:val="24"/>
                <w:szCs w:val="24"/>
                <w:lang w:val="en-US"/>
              </w:rPr>
              <w:t>h</w:t>
            </w:r>
            <w:r w:rsidRPr="000E1D3A">
              <w:rPr>
                <w:sz w:val="24"/>
                <w:szCs w:val="24"/>
              </w:rPr>
              <w:t xml:space="preserve"> </w:t>
            </w:r>
            <w:r w:rsidRPr="000E1D3A">
              <w:rPr>
                <w:rFonts w:ascii="Times New Roman CYR" w:hAnsi="Times New Roman CYR" w:cs="Times New Roman CYR"/>
                <w:sz w:val="24"/>
                <w:szCs w:val="24"/>
                <w:u w:val="single"/>
              </w:rPr>
              <w:t>&gt;</w:t>
            </w:r>
            <w:proofErr w:type="gramEnd"/>
            <w:r w:rsidRPr="000E1D3A">
              <w:rPr>
                <w:rFonts w:ascii="Times New Roman CYR" w:hAnsi="Times New Roman CYR" w:cs="Times New Roman CYR"/>
                <w:sz w:val="24"/>
                <w:szCs w:val="24"/>
                <w:lang w:val="en-US"/>
              </w:rPr>
              <w:t xml:space="preserve"> </w:t>
            </w:r>
            <w:r w:rsidRPr="000E1D3A">
              <w:rPr>
                <w:sz w:val="24"/>
                <w:szCs w:val="24"/>
              </w:rPr>
              <w:t>6 м)</w:t>
            </w:r>
          </w:p>
        </w:tc>
        <w:tc>
          <w:tcPr>
            <w:tcW w:w="1031" w:type="dxa"/>
            <w:vAlign w:val="bottom"/>
          </w:tcPr>
          <w:p w14:paraId="4946250C" w14:textId="50F86A6E"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1030" w:type="dxa"/>
            <w:vAlign w:val="bottom"/>
          </w:tcPr>
          <w:p w14:paraId="23081E9E" w14:textId="6517E702" w:rsidR="000E1D3A" w:rsidRPr="000E1D3A" w:rsidRDefault="000E1D3A" w:rsidP="000E1D3A">
            <w:pPr>
              <w:pStyle w:val="afc"/>
              <w:ind w:left="0" w:right="1" w:firstLine="0"/>
              <w:jc w:val="center"/>
              <w:rPr>
                <w:rFonts w:cs="Times New Roman"/>
                <w:sz w:val="24"/>
                <w:szCs w:val="24"/>
              </w:rPr>
            </w:pPr>
            <w:r w:rsidRPr="000E1D3A">
              <w:rPr>
                <w:sz w:val="24"/>
                <w:szCs w:val="24"/>
              </w:rPr>
              <w:t>315</w:t>
            </w:r>
          </w:p>
        </w:tc>
        <w:tc>
          <w:tcPr>
            <w:tcW w:w="978" w:type="dxa"/>
            <w:vAlign w:val="bottom"/>
          </w:tcPr>
          <w:p w14:paraId="098B6466" w14:textId="61062AE4" w:rsidR="000E1D3A" w:rsidRPr="000E1D3A" w:rsidRDefault="000E1D3A" w:rsidP="000E1D3A">
            <w:pPr>
              <w:pStyle w:val="afc"/>
              <w:ind w:left="0" w:right="1" w:firstLine="0"/>
              <w:jc w:val="center"/>
              <w:rPr>
                <w:rFonts w:cs="Times New Roman"/>
                <w:sz w:val="24"/>
                <w:szCs w:val="24"/>
              </w:rPr>
            </w:pPr>
            <w:r w:rsidRPr="000E1D3A">
              <w:rPr>
                <w:sz w:val="24"/>
                <w:szCs w:val="24"/>
              </w:rPr>
              <w:t>315</w:t>
            </w:r>
          </w:p>
        </w:tc>
        <w:tc>
          <w:tcPr>
            <w:tcW w:w="992" w:type="dxa"/>
            <w:vAlign w:val="bottom"/>
          </w:tcPr>
          <w:p w14:paraId="43975E18" w14:textId="44A84DA3"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992" w:type="dxa"/>
            <w:vAlign w:val="bottom"/>
          </w:tcPr>
          <w:p w14:paraId="21018BAC" w14:textId="07B733C5" w:rsidR="000E1D3A" w:rsidRPr="000E1D3A" w:rsidRDefault="000E1D3A" w:rsidP="000E1D3A">
            <w:pPr>
              <w:pStyle w:val="afc"/>
              <w:ind w:left="0" w:right="1" w:firstLine="0"/>
              <w:jc w:val="center"/>
              <w:rPr>
                <w:rFonts w:cs="Times New Roman"/>
                <w:sz w:val="24"/>
                <w:szCs w:val="24"/>
              </w:rPr>
            </w:pPr>
            <w:r w:rsidRPr="000E1D3A">
              <w:rPr>
                <w:sz w:val="24"/>
                <w:szCs w:val="24"/>
              </w:rPr>
              <w:t>315</w:t>
            </w:r>
          </w:p>
        </w:tc>
        <w:tc>
          <w:tcPr>
            <w:tcW w:w="993" w:type="dxa"/>
            <w:vAlign w:val="bottom"/>
          </w:tcPr>
          <w:p w14:paraId="53580DDD" w14:textId="1A49BFF8" w:rsidR="000E1D3A" w:rsidRPr="000E1D3A" w:rsidRDefault="000E1D3A" w:rsidP="000E1D3A">
            <w:pPr>
              <w:pStyle w:val="afc"/>
              <w:ind w:left="0" w:right="1" w:firstLine="0"/>
              <w:jc w:val="center"/>
              <w:rPr>
                <w:rFonts w:cs="Times New Roman"/>
                <w:sz w:val="24"/>
                <w:szCs w:val="24"/>
              </w:rPr>
            </w:pPr>
            <w:r w:rsidRPr="000E1D3A">
              <w:rPr>
                <w:sz w:val="24"/>
                <w:szCs w:val="24"/>
              </w:rPr>
              <w:t>315</w:t>
            </w:r>
          </w:p>
        </w:tc>
        <w:tc>
          <w:tcPr>
            <w:tcW w:w="1275" w:type="dxa"/>
            <w:vAlign w:val="bottom"/>
          </w:tcPr>
          <w:p w14:paraId="7418C2F4" w14:textId="1A5657CD" w:rsidR="000E1D3A" w:rsidRPr="000E1D3A" w:rsidRDefault="000E1D3A" w:rsidP="000E1D3A">
            <w:pPr>
              <w:pStyle w:val="afc"/>
              <w:ind w:left="0" w:right="1" w:firstLine="0"/>
              <w:jc w:val="center"/>
              <w:rPr>
                <w:rFonts w:cs="Times New Roman"/>
                <w:sz w:val="24"/>
                <w:szCs w:val="24"/>
              </w:rPr>
            </w:pPr>
            <w:r w:rsidRPr="000E1D3A">
              <w:rPr>
                <w:sz w:val="24"/>
                <w:szCs w:val="24"/>
              </w:rPr>
              <w:t>315</w:t>
            </w:r>
          </w:p>
        </w:tc>
      </w:tr>
      <w:tr w:rsidR="000E1D3A" w14:paraId="437E4329" w14:textId="77777777" w:rsidTr="005B1730">
        <w:tc>
          <w:tcPr>
            <w:tcW w:w="2626" w:type="dxa"/>
          </w:tcPr>
          <w:p w14:paraId="7D730A9E" w14:textId="77777777" w:rsidR="000E1D3A" w:rsidRPr="000E1D3A" w:rsidRDefault="000E1D3A" w:rsidP="000E1D3A">
            <w:pPr>
              <w:pStyle w:val="aff9"/>
              <w:rPr>
                <w:szCs w:val="24"/>
              </w:rPr>
            </w:pPr>
            <w:r w:rsidRPr="000E1D3A">
              <w:rPr>
                <w:szCs w:val="24"/>
              </w:rPr>
              <w:t>Тренажерный зал</w:t>
            </w:r>
          </w:p>
          <w:p w14:paraId="416B439D" w14:textId="77777777" w:rsidR="000E1D3A" w:rsidRPr="000E1D3A" w:rsidRDefault="000E1D3A" w:rsidP="000E1D3A">
            <w:pPr>
              <w:pStyle w:val="aff9"/>
              <w:rPr>
                <w:szCs w:val="24"/>
              </w:rPr>
            </w:pPr>
            <w:r w:rsidRPr="000E1D3A">
              <w:rPr>
                <w:szCs w:val="24"/>
              </w:rPr>
              <w:t>12,0×12,0 м</w:t>
            </w:r>
          </w:p>
          <w:p w14:paraId="0452B0FB" w14:textId="4B0DAD62" w:rsidR="000E1D3A" w:rsidRPr="000E1D3A" w:rsidRDefault="000E1D3A" w:rsidP="000E1D3A">
            <w:pPr>
              <w:pStyle w:val="afc"/>
              <w:ind w:left="0" w:right="1" w:firstLine="0"/>
              <w:jc w:val="left"/>
              <w:rPr>
                <w:rFonts w:cs="Times New Roman"/>
                <w:sz w:val="24"/>
                <w:szCs w:val="24"/>
              </w:rPr>
            </w:pPr>
            <w:r w:rsidRPr="000E1D3A">
              <w:rPr>
                <w:sz w:val="24"/>
                <w:szCs w:val="24"/>
              </w:rPr>
              <w:t>(</w:t>
            </w:r>
            <w:proofErr w:type="gramStart"/>
            <w:r w:rsidRPr="000E1D3A">
              <w:rPr>
                <w:i/>
                <w:sz w:val="24"/>
                <w:szCs w:val="24"/>
                <w:lang w:val="en-US"/>
              </w:rPr>
              <w:t>h</w:t>
            </w:r>
            <w:r w:rsidRPr="000E1D3A">
              <w:rPr>
                <w:sz w:val="24"/>
                <w:szCs w:val="24"/>
              </w:rPr>
              <w:t xml:space="preserve"> </w:t>
            </w:r>
            <w:r w:rsidRPr="000E1D3A">
              <w:rPr>
                <w:rFonts w:ascii="Times New Roman CYR" w:hAnsi="Times New Roman CYR" w:cs="Times New Roman CYR"/>
                <w:sz w:val="24"/>
                <w:szCs w:val="24"/>
                <w:u w:val="single"/>
              </w:rPr>
              <w:t>&gt;</w:t>
            </w:r>
            <w:proofErr w:type="gramEnd"/>
            <w:r w:rsidRPr="000E1D3A">
              <w:rPr>
                <w:rFonts w:ascii="Times New Roman CYR" w:hAnsi="Times New Roman CYR" w:cs="Times New Roman CYR"/>
                <w:sz w:val="24"/>
                <w:szCs w:val="24"/>
              </w:rPr>
              <w:t xml:space="preserve"> </w:t>
            </w:r>
            <w:r w:rsidRPr="000E1D3A">
              <w:rPr>
                <w:sz w:val="24"/>
                <w:szCs w:val="24"/>
              </w:rPr>
              <w:t>4 м)</w:t>
            </w:r>
          </w:p>
        </w:tc>
        <w:tc>
          <w:tcPr>
            <w:tcW w:w="1031" w:type="dxa"/>
            <w:vAlign w:val="bottom"/>
          </w:tcPr>
          <w:p w14:paraId="735C418E" w14:textId="66C17027"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1030" w:type="dxa"/>
            <w:vAlign w:val="bottom"/>
          </w:tcPr>
          <w:p w14:paraId="354BE384" w14:textId="25F8630F"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978" w:type="dxa"/>
            <w:vAlign w:val="bottom"/>
          </w:tcPr>
          <w:p w14:paraId="3B640D67" w14:textId="44FCF696" w:rsidR="000E1D3A" w:rsidRPr="000E1D3A" w:rsidRDefault="000E1D3A" w:rsidP="000E1D3A">
            <w:pPr>
              <w:pStyle w:val="afc"/>
              <w:ind w:left="0" w:right="1" w:firstLine="0"/>
              <w:jc w:val="center"/>
              <w:rPr>
                <w:rFonts w:cs="Times New Roman"/>
                <w:sz w:val="24"/>
                <w:szCs w:val="24"/>
              </w:rPr>
            </w:pPr>
            <w:r w:rsidRPr="000E1D3A">
              <w:rPr>
                <w:sz w:val="24"/>
                <w:szCs w:val="24"/>
              </w:rPr>
              <w:t>–</w:t>
            </w:r>
          </w:p>
        </w:tc>
        <w:tc>
          <w:tcPr>
            <w:tcW w:w="992" w:type="dxa"/>
            <w:vAlign w:val="bottom"/>
          </w:tcPr>
          <w:p w14:paraId="08630914" w14:textId="378CC4EA" w:rsidR="000E1D3A" w:rsidRPr="000E1D3A" w:rsidRDefault="000E1D3A" w:rsidP="000E1D3A">
            <w:pPr>
              <w:pStyle w:val="afc"/>
              <w:ind w:left="0" w:right="1" w:firstLine="0"/>
              <w:jc w:val="center"/>
              <w:rPr>
                <w:rFonts w:cs="Times New Roman"/>
                <w:sz w:val="24"/>
                <w:szCs w:val="24"/>
              </w:rPr>
            </w:pPr>
            <w:r w:rsidRPr="000E1D3A">
              <w:rPr>
                <w:sz w:val="24"/>
                <w:szCs w:val="24"/>
              </w:rPr>
              <w:t>144</w:t>
            </w:r>
          </w:p>
        </w:tc>
        <w:tc>
          <w:tcPr>
            <w:tcW w:w="992" w:type="dxa"/>
            <w:vAlign w:val="bottom"/>
          </w:tcPr>
          <w:p w14:paraId="5A6003E1" w14:textId="2E6B187B" w:rsidR="000E1D3A" w:rsidRPr="000E1D3A" w:rsidRDefault="000E1D3A" w:rsidP="000E1D3A">
            <w:pPr>
              <w:pStyle w:val="afc"/>
              <w:ind w:left="0" w:right="1" w:firstLine="0"/>
              <w:jc w:val="center"/>
              <w:rPr>
                <w:rFonts w:cs="Times New Roman"/>
                <w:sz w:val="24"/>
                <w:szCs w:val="24"/>
              </w:rPr>
            </w:pPr>
            <w:r w:rsidRPr="000E1D3A">
              <w:rPr>
                <w:sz w:val="24"/>
                <w:szCs w:val="24"/>
              </w:rPr>
              <w:t>144</w:t>
            </w:r>
          </w:p>
        </w:tc>
        <w:tc>
          <w:tcPr>
            <w:tcW w:w="993" w:type="dxa"/>
            <w:vAlign w:val="bottom"/>
          </w:tcPr>
          <w:p w14:paraId="3081B0BF" w14:textId="5D96E77F" w:rsidR="000E1D3A" w:rsidRPr="000E1D3A" w:rsidRDefault="000E1D3A" w:rsidP="000E1D3A">
            <w:pPr>
              <w:pStyle w:val="afc"/>
              <w:ind w:left="0" w:right="1" w:firstLine="0"/>
              <w:jc w:val="center"/>
              <w:rPr>
                <w:rFonts w:cs="Times New Roman"/>
                <w:sz w:val="24"/>
                <w:szCs w:val="24"/>
              </w:rPr>
            </w:pPr>
            <w:r w:rsidRPr="000E1D3A">
              <w:rPr>
                <w:sz w:val="24"/>
                <w:szCs w:val="24"/>
              </w:rPr>
              <w:t>144</w:t>
            </w:r>
          </w:p>
        </w:tc>
        <w:tc>
          <w:tcPr>
            <w:tcW w:w="1275" w:type="dxa"/>
            <w:vAlign w:val="bottom"/>
          </w:tcPr>
          <w:p w14:paraId="7A665956" w14:textId="013BD18D" w:rsidR="000E1D3A" w:rsidRPr="000E1D3A" w:rsidRDefault="000E1D3A" w:rsidP="000E1D3A">
            <w:pPr>
              <w:pStyle w:val="afc"/>
              <w:ind w:left="0" w:right="1" w:firstLine="0"/>
              <w:jc w:val="center"/>
              <w:rPr>
                <w:rFonts w:cs="Times New Roman"/>
                <w:sz w:val="24"/>
                <w:szCs w:val="24"/>
              </w:rPr>
            </w:pPr>
            <w:r w:rsidRPr="000E1D3A">
              <w:rPr>
                <w:sz w:val="24"/>
                <w:szCs w:val="24"/>
              </w:rPr>
              <w:t>144</w:t>
            </w:r>
          </w:p>
        </w:tc>
      </w:tr>
      <w:tr w:rsidR="000E1D3A" w14:paraId="3990DAD4" w14:textId="77777777" w:rsidTr="005B1730">
        <w:tc>
          <w:tcPr>
            <w:tcW w:w="2626" w:type="dxa"/>
          </w:tcPr>
          <w:p w14:paraId="6EE2BC9A" w14:textId="77777777" w:rsidR="000E1D3A" w:rsidRPr="000E1D3A" w:rsidRDefault="000E1D3A" w:rsidP="000E1D3A">
            <w:pPr>
              <w:pStyle w:val="aff9"/>
              <w:rPr>
                <w:szCs w:val="24"/>
              </w:rPr>
            </w:pPr>
            <w:r w:rsidRPr="000E1D3A">
              <w:rPr>
                <w:szCs w:val="24"/>
              </w:rPr>
              <w:t>Зал для занятий с детьми, отнесенными по состоянию здоровья к специальной медицинской группе</w:t>
            </w:r>
          </w:p>
          <w:p w14:paraId="0B6A4A80" w14:textId="77777777" w:rsidR="000E1D3A" w:rsidRPr="000E1D3A" w:rsidRDefault="000E1D3A" w:rsidP="000E1D3A">
            <w:pPr>
              <w:pStyle w:val="aff9"/>
              <w:rPr>
                <w:szCs w:val="24"/>
              </w:rPr>
            </w:pPr>
            <w:r w:rsidRPr="000E1D3A">
              <w:rPr>
                <w:szCs w:val="24"/>
              </w:rPr>
              <w:t>12,0×12,0 м</w:t>
            </w:r>
          </w:p>
          <w:p w14:paraId="5DE34CBE" w14:textId="07B8B465" w:rsidR="000E1D3A" w:rsidRPr="000E1D3A" w:rsidRDefault="000E1D3A" w:rsidP="000E1D3A">
            <w:pPr>
              <w:pStyle w:val="afc"/>
              <w:ind w:left="0" w:right="1" w:firstLine="0"/>
              <w:jc w:val="left"/>
              <w:rPr>
                <w:rFonts w:cs="Times New Roman"/>
                <w:sz w:val="24"/>
                <w:szCs w:val="24"/>
              </w:rPr>
            </w:pPr>
            <w:r w:rsidRPr="000E1D3A">
              <w:rPr>
                <w:sz w:val="24"/>
                <w:szCs w:val="24"/>
              </w:rPr>
              <w:t>(</w:t>
            </w:r>
            <w:proofErr w:type="gramStart"/>
            <w:r w:rsidRPr="000E1D3A">
              <w:rPr>
                <w:i/>
                <w:sz w:val="24"/>
                <w:szCs w:val="24"/>
                <w:lang w:val="en-US"/>
              </w:rPr>
              <w:t>h</w:t>
            </w:r>
            <w:r w:rsidRPr="000E1D3A">
              <w:rPr>
                <w:sz w:val="24"/>
                <w:szCs w:val="24"/>
              </w:rPr>
              <w:t xml:space="preserve"> </w:t>
            </w:r>
            <w:r w:rsidRPr="000E1D3A">
              <w:rPr>
                <w:rFonts w:ascii="Times New Roman CYR" w:hAnsi="Times New Roman CYR" w:cs="Times New Roman CYR"/>
                <w:sz w:val="24"/>
                <w:szCs w:val="24"/>
                <w:u w:val="single"/>
              </w:rPr>
              <w:t>&gt;</w:t>
            </w:r>
            <w:proofErr w:type="gramEnd"/>
            <w:r w:rsidRPr="000E1D3A">
              <w:rPr>
                <w:rFonts w:ascii="Times New Roman CYR" w:hAnsi="Times New Roman CYR" w:cs="Times New Roman CYR"/>
                <w:sz w:val="24"/>
                <w:szCs w:val="24"/>
                <w:lang w:val="en-US"/>
              </w:rPr>
              <w:t xml:space="preserve"> </w:t>
            </w:r>
            <w:r w:rsidRPr="000E1D3A">
              <w:rPr>
                <w:sz w:val="24"/>
                <w:szCs w:val="24"/>
              </w:rPr>
              <w:t>4 м)</w:t>
            </w:r>
          </w:p>
        </w:tc>
        <w:tc>
          <w:tcPr>
            <w:tcW w:w="1031" w:type="dxa"/>
            <w:vAlign w:val="bottom"/>
          </w:tcPr>
          <w:p w14:paraId="7403EE7C" w14:textId="53ED3A64" w:rsidR="000E1D3A" w:rsidRPr="000E1D3A" w:rsidRDefault="000E1D3A" w:rsidP="000E1D3A">
            <w:pPr>
              <w:pStyle w:val="afc"/>
              <w:ind w:left="0" w:right="1" w:firstLine="0"/>
              <w:jc w:val="center"/>
              <w:rPr>
                <w:rFonts w:cs="Times New Roman"/>
                <w:sz w:val="24"/>
                <w:szCs w:val="24"/>
              </w:rPr>
            </w:pPr>
            <w:r w:rsidRPr="000E1D3A">
              <w:rPr>
                <w:sz w:val="24"/>
                <w:szCs w:val="24"/>
              </w:rPr>
              <w:t>144</w:t>
            </w:r>
          </w:p>
        </w:tc>
        <w:tc>
          <w:tcPr>
            <w:tcW w:w="1030" w:type="dxa"/>
            <w:vAlign w:val="bottom"/>
          </w:tcPr>
          <w:p w14:paraId="55E1069A" w14:textId="4EE5F4E8" w:rsidR="000E1D3A" w:rsidRPr="000E1D3A" w:rsidRDefault="000E1D3A" w:rsidP="000E1D3A">
            <w:pPr>
              <w:pStyle w:val="afc"/>
              <w:ind w:left="0" w:right="1" w:firstLine="0"/>
              <w:jc w:val="center"/>
              <w:rPr>
                <w:rFonts w:cs="Times New Roman"/>
                <w:sz w:val="24"/>
                <w:szCs w:val="24"/>
              </w:rPr>
            </w:pPr>
            <w:r w:rsidRPr="000E1D3A">
              <w:rPr>
                <w:sz w:val="24"/>
                <w:szCs w:val="24"/>
              </w:rPr>
              <w:t>144</w:t>
            </w:r>
          </w:p>
        </w:tc>
        <w:tc>
          <w:tcPr>
            <w:tcW w:w="978" w:type="dxa"/>
            <w:vAlign w:val="bottom"/>
          </w:tcPr>
          <w:p w14:paraId="34C73004" w14:textId="66F1354E" w:rsidR="000E1D3A" w:rsidRPr="000E1D3A" w:rsidRDefault="000E1D3A" w:rsidP="000E1D3A">
            <w:pPr>
              <w:pStyle w:val="afc"/>
              <w:ind w:left="0" w:right="1" w:firstLine="0"/>
              <w:jc w:val="center"/>
              <w:rPr>
                <w:rFonts w:cs="Times New Roman"/>
                <w:sz w:val="24"/>
                <w:szCs w:val="24"/>
              </w:rPr>
            </w:pPr>
            <w:r w:rsidRPr="000E1D3A">
              <w:rPr>
                <w:sz w:val="24"/>
                <w:szCs w:val="24"/>
              </w:rPr>
              <w:t>144</w:t>
            </w:r>
          </w:p>
        </w:tc>
        <w:tc>
          <w:tcPr>
            <w:tcW w:w="992" w:type="dxa"/>
            <w:vAlign w:val="bottom"/>
          </w:tcPr>
          <w:p w14:paraId="5889DCC6" w14:textId="4E96E70C" w:rsidR="000E1D3A" w:rsidRPr="000E1D3A" w:rsidRDefault="000E1D3A" w:rsidP="000E1D3A">
            <w:pPr>
              <w:pStyle w:val="afc"/>
              <w:ind w:left="0" w:right="1" w:firstLine="0"/>
              <w:jc w:val="center"/>
              <w:rPr>
                <w:rFonts w:cs="Times New Roman"/>
                <w:sz w:val="24"/>
                <w:szCs w:val="24"/>
              </w:rPr>
            </w:pPr>
            <w:r w:rsidRPr="000E1D3A">
              <w:rPr>
                <w:sz w:val="24"/>
                <w:szCs w:val="24"/>
              </w:rPr>
              <w:t>144</w:t>
            </w:r>
          </w:p>
        </w:tc>
        <w:tc>
          <w:tcPr>
            <w:tcW w:w="992" w:type="dxa"/>
            <w:vAlign w:val="bottom"/>
          </w:tcPr>
          <w:p w14:paraId="3BE7712B" w14:textId="0E2A9EEA" w:rsidR="000E1D3A" w:rsidRPr="000E1D3A" w:rsidRDefault="000E1D3A" w:rsidP="000E1D3A">
            <w:pPr>
              <w:pStyle w:val="afc"/>
              <w:ind w:left="0" w:right="1" w:firstLine="0"/>
              <w:jc w:val="center"/>
              <w:rPr>
                <w:rFonts w:cs="Times New Roman"/>
                <w:sz w:val="24"/>
                <w:szCs w:val="24"/>
              </w:rPr>
            </w:pPr>
            <w:r w:rsidRPr="000E1D3A">
              <w:rPr>
                <w:sz w:val="24"/>
                <w:szCs w:val="24"/>
              </w:rPr>
              <w:t>144</w:t>
            </w:r>
          </w:p>
        </w:tc>
        <w:tc>
          <w:tcPr>
            <w:tcW w:w="993" w:type="dxa"/>
            <w:vAlign w:val="bottom"/>
          </w:tcPr>
          <w:p w14:paraId="38ED6546" w14:textId="141F2B89" w:rsidR="000E1D3A" w:rsidRPr="000E1D3A" w:rsidRDefault="000E1D3A" w:rsidP="000E1D3A">
            <w:pPr>
              <w:pStyle w:val="afc"/>
              <w:ind w:left="0" w:right="1" w:firstLine="0"/>
              <w:jc w:val="center"/>
              <w:rPr>
                <w:rFonts w:cs="Times New Roman"/>
                <w:sz w:val="24"/>
                <w:szCs w:val="24"/>
              </w:rPr>
            </w:pPr>
            <w:r w:rsidRPr="000E1D3A">
              <w:rPr>
                <w:sz w:val="24"/>
                <w:szCs w:val="24"/>
              </w:rPr>
              <w:t>144</w:t>
            </w:r>
          </w:p>
        </w:tc>
        <w:tc>
          <w:tcPr>
            <w:tcW w:w="1275" w:type="dxa"/>
            <w:vAlign w:val="bottom"/>
          </w:tcPr>
          <w:p w14:paraId="0653026E" w14:textId="0AD5E6E9" w:rsidR="000E1D3A" w:rsidRPr="000E1D3A" w:rsidRDefault="000E1D3A" w:rsidP="000E1D3A">
            <w:pPr>
              <w:pStyle w:val="afc"/>
              <w:ind w:left="0" w:right="1" w:firstLine="0"/>
              <w:jc w:val="center"/>
              <w:rPr>
                <w:rFonts w:cs="Times New Roman"/>
                <w:sz w:val="24"/>
                <w:szCs w:val="24"/>
              </w:rPr>
            </w:pPr>
            <w:r w:rsidRPr="000E1D3A">
              <w:rPr>
                <w:sz w:val="24"/>
                <w:szCs w:val="24"/>
              </w:rPr>
              <w:t>144</w:t>
            </w:r>
          </w:p>
        </w:tc>
      </w:tr>
      <w:tr w:rsidR="000E1D3A" w14:paraId="0FDE0FA9" w14:textId="77777777" w:rsidTr="005B1730">
        <w:tc>
          <w:tcPr>
            <w:tcW w:w="2626" w:type="dxa"/>
          </w:tcPr>
          <w:p w14:paraId="0527B895" w14:textId="654921E5" w:rsidR="000E1D3A" w:rsidRPr="000E1D3A" w:rsidRDefault="000E1D3A" w:rsidP="000E1D3A">
            <w:pPr>
              <w:pStyle w:val="afc"/>
              <w:ind w:left="0" w:right="1" w:firstLine="0"/>
              <w:jc w:val="right"/>
              <w:rPr>
                <w:rFonts w:cs="Times New Roman"/>
                <w:sz w:val="24"/>
                <w:szCs w:val="24"/>
              </w:rPr>
            </w:pPr>
            <w:r w:rsidRPr="000E1D3A">
              <w:rPr>
                <w:sz w:val="24"/>
                <w:szCs w:val="24"/>
              </w:rPr>
              <w:t>Итого:</w:t>
            </w:r>
          </w:p>
        </w:tc>
        <w:tc>
          <w:tcPr>
            <w:tcW w:w="1031" w:type="dxa"/>
            <w:vAlign w:val="bottom"/>
          </w:tcPr>
          <w:p w14:paraId="5FE0DD21" w14:textId="165A52DD" w:rsidR="000E1D3A" w:rsidRPr="000E1D3A" w:rsidRDefault="000E1D3A" w:rsidP="000E1D3A">
            <w:pPr>
              <w:pStyle w:val="afc"/>
              <w:ind w:left="0" w:right="1" w:firstLine="0"/>
              <w:jc w:val="center"/>
              <w:rPr>
                <w:rFonts w:cs="Times New Roman"/>
                <w:sz w:val="24"/>
                <w:szCs w:val="24"/>
              </w:rPr>
            </w:pPr>
            <w:r w:rsidRPr="000E1D3A">
              <w:rPr>
                <w:sz w:val="24"/>
                <w:szCs w:val="24"/>
              </w:rPr>
              <w:t>684</w:t>
            </w:r>
          </w:p>
        </w:tc>
        <w:tc>
          <w:tcPr>
            <w:tcW w:w="1030" w:type="dxa"/>
            <w:vAlign w:val="bottom"/>
          </w:tcPr>
          <w:p w14:paraId="5090333F" w14:textId="2229A91A" w:rsidR="000E1D3A" w:rsidRPr="000E1D3A" w:rsidRDefault="000E1D3A" w:rsidP="000E1D3A">
            <w:pPr>
              <w:pStyle w:val="afc"/>
              <w:ind w:left="0" w:right="1" w:firstLine="0"/>
              <w:jc w:val="center"/>
              <w:rPr>
                <w:rFonts w:cs="Times New Roman"/>
                <w:sz w:val="24"/>
                <w:szCs w:val="24"/>
              </w:rPr>
            </w:pPr>
            <w:r w:rsidRPr="000E1D3A">
              <w:rPr>
                <w:sz w:val="24"/>
                <w:szCs w:val="24"/>
              </w:rPr>
              <w:t>999</w:t>
            </w:r>
          </w:p>
        </w:tc>
        <w:tc>
          <w:tcPr>
            <w:tcW w:w="978" w:type="dxa"/>
            <w:vAlign w:val="bottom"/>
          </w:tcPr>
          <w:p w14:paraId="470AE62E" w14:textId="3349027E" w:rsidR="000E1D3A" w:rsidRPr="000E1D3A" w:rsidRDefault="000E1D3A" w:rsidP="000E1D3A">
            <w:pPr>
              <w:pStyle w:val="afc"/>
              <w:ind w:left="0" w:right="1" w:firstLine="0"/>
              <w:jc w:val="center"/>
              <w:rPr>
                <w:rFonts w:cs="Times New Roman"/>
                <w:sz w:val="24"/>
                <w:szCs w:val="24"/>
              </w:rPr>
            </w:pPr>
            <w:r w:rsidRPr="000E1D3A">
              <w:rPr>
                <w:sz w:val="24"/>
                <w:szCs w:val="24"/>
              </w:rPr>
              <w:t>1161</w:t>
            </w:r>
          </w:p>
        </w:tc>
        <w:tc>
          <w:tcPr>
            <w:tcW w:w="992" w:type="dxa"/>
            <w:vAlign w:val="bottom"/>
          </w:tcPr>
          <w:p w14:paraId="082D5AF1" w14:textId="12F17085" w:rsidR="000E1D3A" w:rsidRPr="000E1D3A" w:rsidRDefault="000E1D3A" w:rsidP="000E1D3A">
            <w:pPr>
              <w:pStyle w:val="afc"/>
              <w:ind w:left="0" w:right="1" w:firstLine="0"/>
              <w:jc w:val="center"/>
              <w:rPr>
                <w:rFonts w:cs="Times New Roman"/>
                <w:sz w:val="24"/>
                <w:szCs w:val="24"/>
              </w:rPr>
            </w:pPr>
            <w:r w:rsidRPr="000E1D3A">
              <w:rPr>
                <w:sz w:val="24"/>
                <w:szCs w:val="24"/>
              </w:rPr>
              <w:t>828</w:t>
            </w:r>
          </w:p>
        </w:tc>
        <w:tc>
          <w:tcPr>
            <w:tcW w:w="992" w:type="dxa"/>
            <w:vAlign w:val="bottom"/>
          </w:tcPr>
          <w:p w14:paraId="4F067610" w14:textId="53766280" w:rsidR="000E1D3A" w:rsidRPr="000E1D3A" w:rsidRDefault="000E1D3A" w:rsidP="000E1D3A">
            <w:pPr>
              <w:pStyle w:val="afc"/>
              <w:ind w:left="0" w:right="1" w:firstLine="0"/>
              <w:jc w:val="center"/>
              <w:rPr>
                <w:rFonts w:cs="Times New Roman"/>
                <w:sz w:val="24"/>
                <w:szCs w:val="24"/>
              </w:rPr>
            </w:pPr>
            <w:r w:rsidRPr="000E1D3A">
              <w:rPr>
                <w:sz w:val="24"/>
                <w:szCs w:val="24"/>
              </w:rPr>
              <w:t>1305</w:t>
            </w:r>
          </w:p>
        </w:tc>
        <w:tc>
          <w:tcPr>
            <w:tcW w:w="993" w:type="dxa"/>
            <w:vAlign w:val="bottom"/>
          </w:tcPr>
          <w:p w14:paraId="45EC2B97" w14:textId="7FADAD93" w:rsidR="000E1D3A" w:rsidRPr="000E1D3A" w:rsidRDefault="000E1D3A" w:rsidP="000E1D3A">
            <w:pPr>
              <w:pStyle w:val="afc"/>
              <w:ind w:left="0" w:right="1" w:firstLine="0"/>
              <w:jc w:val="center"/>
              <w:rPr>
                <w:rFonts w:cs="Times New Roman"/>
                <w:sz w:val="24"/>
                <w:szCs w:val="24"/>
              </w:rPr>
            </w:pPr>
            <w:r w:rsidRPr="000E1D3A">
              <w:rPr>
                <w:sz w:val="24"/>
                <w:szCs w:val="24"/>
              </w:rPr>
              <w:t>1431</w:t>
            </w:r>
          </w:p>
        </w:tc>
        <w:tc>
          <w:tcPr>
            <w:tcW w:w="1275" w:type="dxa"/>
            <w:vAlign w:val="bottom"/>
          </w:tcPr>
          <w:p w14:paraId="1051094A" w14:textId="44E8E1E1" w:rsidR="000E1D3A" w:rsidRPr="000E1D3A" w:rsidRDefault="000E1D3A" w:rsidP="000E1D3A">
            <w:pPr>
              <w:pStyle w:val="afc"/>
              <w:ind w:left="0" w:right="1" w:firstLine="0"/>
              <w:jc w:val="center"/>
              <w:rPr>
                <w:rFonts w:cs="Times New Roman"/>
                <w:sz w:val="24"/>
                <w:szCs w:val="24"/>
              </w:rPr>
            </w:pPr>
            <w:r w:rsidRPr="000E1D3A">
              <w:rPr>
                <w:sz w:val="24"/>
                <w:szCs w:val="24"/>
              </w:rPr>
              <w:t>1431</w:t>
            </w:r>
          </w:p>
        </w:tc>
      </w:tr>
    </w:tbl>
    <w:p w14:paraId="429EA2E6" w14:textId="250DAB9C" w:rsidR="00AA3517" w:rsidRPr="000A6B0F" w:rsidRDefault="0068082F" w:rsidP="000E1D3A">
      <w:pPr>
        <w:pStyle w:val="afc"/>
        <w:ind w:firstLine="566"/>
        <w:rPr>
          <w:rFonts w:cs="Times New Roman"/>
          <w:szCs w:val="28"/>
        </w:rPr>
      </w:pPr>
      <w:r>
        <w:rPr>
          <w:rFonts w:cs="Times New Roman"/>
          <w:b/>
          <w:szCs w:val="28"/>
        </w:rPr>
        <w:t xml:space="preserve">Таблица 7.4 </w:t>
      </w:r>
      <w:r w:rsidR="000E1D3A" w:rsidRPr="000A6B0F">
        <w:rPr>
          <w:rFonts w:cs="Times New Roman"/>
          <w:b/>
          <w:szCs w:val="28"/>
        </w:rPr>
        <w:t>(Измененная редакция, Изм. № 2</w:t>
      </w:r>
      <w:r w:rsidR="005B1730">
        <w:rPr>
          <w:rFonts w:cs="Times New Roman"/>
          <w:b/>
          <w:szCs w:val="28"/>
        </w:rPr>
        <w:t>, № 4</w:t>
      </w:r>
      <w:r w:rsidR="000E1D3A" w:rsidRPr="000A6B0F">
        <w:rPr>
          <w:rFonts w:cs="Times New Roman"/>
          <w:b/>
          <w:szCs w:val="28"/>
        </w:rPr>
        <w:t>).</w:t>
      </w:r>
    </w:p>
    <w:p w14:paraId="4CDB24CB" w14:textId="77777777" w:rsidR="000E1D3A" w:rsidRPr="000A6B0F" w:rsidRDefault="000E1D3A" w:rsidP="00AA3517">
      <w:pPr>
        <w:pStyle w:val="afc"/>
        <w:ind w:hanging="1"/>
        <w:rPr>
          <w:rFonts w:cs="Times New Roman"/>
          <w:szCs w:val="28"/>
        </w:rPr>
      </w:pPr>
    </w:p>
    <w:p w14:paraId="0E1F6ABF" w14:textId="79CDD217" w:rsidR="000E1D3A" w:rsidRPr="000A6B0F" w:rsidRDefault="000E1D3A" w:rsidP="00AA3517">
      <w:pPr>
        <w:pStyle w:val="afc"/>
        <w:ind w:hanging="1"/>
        <w:rPr>
          <w:rFonts w:cs="Times New Roman"/>
          <w:szCs w:val="28"/>
        </w:rPr>
      </w:pPr>
      <w:r w:rsidRPr="000A6B0F">
        <w:rPr>
          <w:rFonts w:cs="Times New Roman"/>
          <w:spacing w:val="30"/>
          <w:szCs w:val="28"/>
        </w:rPr>
        <w:t xml:space="preserve">Таблица </w:t>
      </w:r>
      <w:r w:rsidRPr="000A6B0F">
        <w:rPr>
          <w:rFonts w:cs="Times New Roman"/>
          <w:szCs w:val="28"/>
        </w:rPr>
        <w:t>7.5</w:t>
      </w:r>
    </w:p>
    <w:tbl>
      <w:tblPr>
        <w:tblStyle w:val="afa"/>
        <w:tblW w:w="10030" w:type="dxa"/>
        <w:tblInd w:w="1" w:type="dxa"/>
        <w:tblLayout w:type="fixed"/>
        <w:tblLook w:val="04A0" w:firstRow="1" w:lastRow="0" w:firstColumn="1" w:lastColumn="0" w:noHBand="0" w:noVBand="1"/>
      </w:tblPr>
      <w:tblGrid>
        <w:gridCol w:w="2518"/>
        <w:gridCol w:w="992"/>
        <w:gridCol w:w="992"/>
        <w:gridCol w:w="1134"/>
        <w:gridCol w:w="1134"/>
        <w:gridCol w:w="992"/>
        <w:gridCol w:w="1276"/>
        <w:gridCol w:w="992"/>
      </w:tblGrid>
      <w:tr w:rsidR="000A6B0F" w14:paraId="320A9371" w14:textId="77777777" w:rsidTr="000A6B0F">
        <w:tc>
          <w:tcPr>
            <w:tcW w:w="2518" w:type="dxa"/>
            <w:vMerge w:val="restart"/>
          </w:tcPr>
          <w:p w14:paraId="30E350C9" w14:textId="4EF962D1" w:rsidR="000A6B0F" w:rsidRPr="000E1D3A" w:rsidRDefault="000A6B0F" w:rsidP="000E1D3A">
            <w:pPr>
              <w:pStyle w:val="afc"/>
              <w:ind w:right="46" w:hanging="1"/>
              <w:jc w:val="center"/>
              <w:rPr>
                <w:sz w:val="24"/>
                <w:szCs w:val="24"/>
              </w:rPr>
            </w:pPr>
            <w:r w:rsidRPr="000E1D3A">
              <w:rPr>
                <w:sz w:val="24"/>
                <w:szCs w:val="24"/>
              </w:rPr>
              <w:t>Наименование помещения</w:t>
            </w:r>
          </w:p>
        </w:tc>
        <w:tc>
          <w:tcPr>
            <w:tcW w:w="4252" w:type="dxa"/>
            <w:gridSpan w:val="4"/>
          </w:tcPr>
          <w:p w14:paraId="0B660630" w14:textId="185BE057" w:rsidR="000A6B0F" w:rsidRPr="000E1D3A" w:rsidRDefault="000A6B0F" w:rsidP="000E1D3A">
            <w:pPr>
              <w:pStyle w:val="afc"/>
              <w:ind w:right="46" w:hanging="1"/>
              <w:jc w:val="center"/>
              <w:rPr>
                <w:sz w:val="24"/>
                <w:szCs w:val="24"/>
              </w:rPr>
            </w:pPr>
            <w:r w:rsidRPr="000E1D3A">
              <w:rPr>
                <w:sz w:val="24"/>
                <w:szCs w:val="24"/>
              </w:rPr>
              <w:t>Спортивные залы</w:t>
            </w:r>
          </w:p>
        </w:tc>
        <w:tc>
          <w:tcPr>
            <w:tcW w:w="3260" w:type="dxa"/>
            <w:gridSpan w:val="3"/>
          </w:tcPr>
          <w:p w14:paraId="3E2F277C" w14:textId="3C284B63" w:rsidR="000A6B0F" w:rsidRPr="000E1D3A" w:rsidRDefault="000A6B0F" w:rsidP="000E1D3A">
            <w:pPr>
              <w:pStyle w:val="afc"/>
              <w:ind w:right="46" w:hanging="1"/>
              <w:jc w:val="center"/>
              <w:rPr>
                <w:sz w:val="24"/>
                <w:szCs w:val="24"/>
              </w:rPr>
            </w:pPr>
            <w:r w:rsidRPr="000E1D3A">
              <w:rPr>
                <w:sz w:val="24"/>
                <w:szCs w:val="24"/>
              </w:rPr>
              <w:t>Бассейн с ваннами</w:t>
            </w:r>
          </w:p>
        </w:tc>
      </w:tr>
      <w:tr w:rsidR="000A6B0F" w14:paraId="78C1B733" w14:textId="77777777" w:rsidTr="000A6B0F">
        <w:tc>
          <w:tcPr>
            <w:tcW w:w="2518" w:type="dxa"/>
            <w:vMerge/>
          </w:tcPr>
          <w:p w14:paraId="5AC73642" w14:textId="77777777" w:rsidR="000A6B0F" w:rsidRPr="000E1D3A" w:rsidRDefault="000A6B0F" w:rsidP="000E1D3A">
            <w:pPr>
              <w:pStyle w:val="afc"/>
              <w:ind w:left="0" w:right="60" w:firstLine="0"/>
              <w:jc w:val="center"/>
              <w:rPr>
                <w:rFonts w:cs="Times New Roman"/>
                <w:sz w:val="24"/>
                <w:szCs w:val="24"/>
              </w:rPr>
            </w:pPr>
          </w:p>
        </w:tc>
        <w:tc>
          <w:tcPr>
            <w:tcW w:w="992" w:type="dxa"/>
          </w:tcPr>
          <w:p w14:paraId="27796482" w14:textId="2B6C6FAA" w:rsidR="000A6B0F" w:rsidRPr="000E1D3A" w:rsidRDefault="000A6B0F" w:rsidP="000E1D3A">
            <w:pPr>
              <w:pStyle w:val="afc"/>
              <w:ind w:left="0" w:right="60" w:firstLine="0"/>
              <w:jc w:val="center"/>
              <w:rPr>
                <w:rFonts w:cs="Times New Roman"/>
                <w:sz w:val="24"/>
                <w:szCs w:val="24"/>
              </w:rPr>
            </w:pPr>
            <w:r w:rsidRPr="000E1D3A">
              <w:rPr>
                <w:sz w:val="24"/>
                <w:szCs w:val="24"/>
              </w:rPr>
              <w:t>12×15</w:t>
            </w:r>
          </w:p>
        </w:tc>
        <w:tc>
          <w:tcPr>
            <w:tcW w:w="992" w:type="dxa"/>
          </w:tcPr>
          <w:p w14:paraId="7711A398" w14:textId="7A0496B5" w:rsidR="000A6B0F" w:rsidRPr="000E1D3A" w:rsidRDefault="000A6B0F" w:rsidP="000E1D3A">
            <w:pPr>
              <w:pStyle w:val="afc"/>
              <w:ind w:left="0" w:right="60" w:firstLine="0"/>
              <w:jc w:val="center"/>
              <w:rPr>
                <w:rFonts w:cs="Times New Roman"/>
                <w:sz w:val="24"/>
                <w:szCs w:val="24"/>
              </w:rPr>
            </w:pPr>
            <w:r w:rsidRPr="000E1D3A">
              <w:rPr>
                <w:sz w:val="24"/>
                <w:szCs w:val="24"/>
              </w:rPr>
              <w:t>18×15 (12)</w:t>
            </w:r>
          </w:p>
        </w:tc>
        <w:tc>
          <w:tcPr>
            <w:tcW w:w="1134" w:type="dxa"/>
          </w:tcPr>
          <w:p w14:paraId="7ABDEC49" w14:textId="1D16A8AC" w:rsidR="000A6B0F" w:rsidRPr="000E1D3A" w:rsidRDefault="000A6B0F" w:rsidP="000E1D3A">
            <w:pPr>
              <w:pStyle w:val="afc"/>
              <w:ind w:left="0" w:right="60" w:firstLine="0"/>
              <w:jc w:val="center"/>
              <w:rPr>
                <w:rFonts w:cs="Times New Roman"/>
                <w:sz w:val="24"/>
                <w:szCs w:val="24"/>
              </w:rPr>
            </w:pPr>
            <w:r w:rsidRPr="000E1D3A">
              <w:rPr>
                <w:sz w:val="24"/>
                <w:szCs w:val="24"/>
              </w:rPr>
              <w:t>24×15 (12)</w:t>
            </w:r>
          </w:p>
        </w:tc>
        <w:tc>
          <w:tcPr>
            <w:tcW w:w="1134" w:type="dxa"/>
          </w:tcPr>
          <w:p w14:paraId="631EA647" w14:textId="09519F56" w:rsidR="000A6B0F" w:rsidRPr="000E1D3A" w:rsidRDefault="000A6B0F" w:rsidP="000E1D3A">
            <w:pPr>
              <w:pStyle w:val="afc"/>
              <w:ind w:left="0" w:right="60" w:firstLine="0"/>
              <w:jc w:val="center"/>
              <w:rPr>
                <w:rFonts w:cs="Times New Roman"/>
                <w:sz w:val="24"/>
                <w:szCs w:val="24"/>
              </w:rPr>
            </w:pPr>
            <w:r w:rsidRPr="000E1D3A">
              <w:rPr>
                <w:sz w:val="24"/>
                <w:szCs w:val="24"/>
              </w:rPr>
              <w:t>36 (</w:t>
            </w:r>
            <w:proofErr w:type="gramStart"/>
            <w:r w:rsidRPr="000E1D3A">
              <w:rPr>
                <w:sz w:val="24"/>
                <w:szCs w:val="24"/>
              </w:rPr>
              <w:t>30)×</w:t>
            </w:r>
            <w:proofErr w:type="gramEnd"/>
            <w:r w:rsidRPr="000E1D3A">
              <w:rPr>
                <w:sz w:val="24"/>
                <w:szCs w:val="24"/>
              </w:rPr>
              <w:t>18</w:t>
            </w:r>
          </w:p>
        </w:tc>
        <w:tc>
          <w:tcPr>
            <w:tcW w:w="992" w:type="dxa"/>
          </w:tcPr>
          <w:p w14:paraId="29DDD214" w14:textId="1B5A5959" w:rsidR="000A6B0F" w:rsidRPr="000E1D3A" w:rsidRDefault="000A6B0F" w:rsidP="000E1D3A">
            <w:pPr>
              <w:pStyle w:val="afc"/>
              <w:ind w:left="0" w:right="60" w:firstLine="0"/>
              <w:jc w:val="center"/>
              <w:rPr>
                <w:rFonts w:cs="Times New Roman"/>
                <w:sz w:val="24"/>
                <w:szCs w:val="24"/>
              </w:rPr>
            </w:pPr>
            <w:r w:rsidRPr="000E1D3A">
              <w:rPr>
                <w:sz w:val="24"/>
                <w:szCs w:val="24"/>
              </w:rPr>
              <w:t>25×16</w:t>
            </w:r>
          </w:p>
        </w:tc>
        <w:tc>
          <w:tcPr>
            <w:tcW w:w="1276" w:type="dxa"/>
          </w:tcPr>
          <w:p w14:paraId="3DD10C67" w14:textId="74225A29" w:rsidR="000A6B0F" w:rsidRPr="000E1D3A" w:rsidRDefault="000A6B0F" w:rsidP="000E1D3A">
            <w:pPr>
              <w:pStyle w:val="afc"/>
              <w:ind w:left="0" w:right="60" w:firstLine="0"/>
              <w:jc w:val="center"/>
              <w:rPr>
                <w:rFonts w:cs="Times New Roman"/>
                <w:sz w:val="24"/>
                <w:szCs w:val="24"/>
              </w:rPr>
            </w:pPr>
            <w:r w:rsidRPr="000E1D3A">
              <w:rPr>
                <w:sz w:val="24"/>
                <w:szCs w:val="24"/>
              </w:rPr>
              <w:t>16,67×8,0 (6,0)</w:t>
            </w:r>
          </w:p>
        </w:tc>
        <w:tc>
          <w:tcPr>
            <w:tcW w:w="992" w:type="dxa"/>
          </w:tcPr>
          <w:p w14:paraId="17D59BAB" w14:textId="64E9C4E3" w:rsidR="000A6B0F" w:rsidRPr="000E1D3A" w:rsidRDefault="000A6B0F" w:rsidP="000E1D3A">
            <w:pPr>
              <w:pStyle w:val="afc"/>
              <w:ind w:left="0" w:right="60" w:firstLine="0"/>
              <w:jc w:val="center"/>
              <w:rPr>
                <w:rFonts w:cs="Times New Roman"/>
                <w:sz w:val="24"/>
                <w:szCs w:val="24"/>
              </w:rPr>
            </w:pPr>
            <w:r w:rsidRPr="000E1D3A">
              <w:rPr>
                <w:sz w:val="24"/>
                <w:szCs w:val="24"/>
              </w:rPr>
              <w:t>10×6</w:t>
            </w:r>
          </w:p>
        </w:tc>
      </w:tr>
      <w:tr w:rsidR="000E1D3A" w14:paraId="712A3D35" w14:textId="77777777" w:rsidTr="000A6B0F">
        <w:tc>
          <w:tcPr>
            <w:tcW w:w="2518" w:type="dxa"/>
          </w:tcPr>
          <w:p w14:paraId="3A9E15B1" w14:textId="7300575D" w:rsidR="000E1D3A" w:rsidRPr="000E1D3A" w:rsidRDefault="000E1D3A" w:rsidP="000E1D3A">
            <w:pPr>
              <w:pStyle w:val="afc"/>
              <w:ind w:left="0" w:right="62" w:firstLine="0"/>
              <w:jc w:val="left"/>
              <w:rPr>
                <w:rFonts w:cs="Times New Roman"/>
                <w:sz w:val="24"/>
                <w:szCs w:val="24"/>
              </w:rPr>
            </w:pPr>
            <w:r w:rsidRPr="000E1D3A">
              <w:rPr>
                <w:sz w:val="24"/>
                <w:szCs w:val="24"/>
              </w:rPr>
              <w:t>Раздевальные, включая уборные и душевые</w:t>
            </w:r>
          </w:p>
        </w:tc>
        <w:tc>
          <w:tcPr>
            <w:tcW w:w="992" w:type="dxa"/>
            <w:vAlign w:val="bottom"/>
          </w:tcPr>
          <w:p w14:paraId="6F246F43" w14:textId="77777777" w:rsidR="000E1D3A" w:rsidRPr="000E1D3A" w:rsidRDefault="000E1D3A" w:rsidP="000E1D3A">
            <w:pPr>
              <w:pStyle w:val="aff9"/>
              <w:jc w:val="center"/>
              <w:rPr>
                <w:szCs w:val="24"/>
              </w:rPr>
            </w:pPr>
            <w:r w:rsidRPr="000E1D3A">
              <w:rPr>
                <w:szCs w:val="24"/>
              </w:rPr>
              <w:t>68</w:t>
            </w:r>
          </w:p>
          <w:p w14:paraId="5DB2EC02" w14:textId="63CD4D81" w:rsidR="000E1D3A" w:rsidRPr="000E1D3A" w:rsidRDefault="000E1D3A" w:rsidP="000E1D3A">
            <w:pPr>
              <w:pStyle w:val="afc"/>
              <w:ind w:left="0" w:right="62" w:firstLine="0"/>
              <w:jc w:val="center"/>
              <w:rPr>
                <w:rFonts w:cs="Times New Roman"/>
                <w:sz w:val="24"/>
                <w:szCs w:val="24"/>
              </w:rPr>
            </w:pPr>
            <w:r w:rsidRPr="000E1D3A">
              <w:rPr>
                <w:sz w:val="24"/>
                <w:szCs w:val="24"/>
              </w:rPr>
              <w:t>2×34,0</w:t>
            </w:r>
          </w:p>
        </w:tc>
        <w:tc>
          <w:tcPr>
            <w:tcW w:w="992" w:type="dxa"/>
            <w:vAlign w:val="bottom"/>
          </w:tcPr>
          <w:p w14:paraId="56234AEB" w14:textId="77777777" w:rsidR="000E1D3A" w:rsidRPr="000E1D3A" w:rsidRDefault="000E1D3A" w:rsidP="000E1D3A">
            <w:pPr>
              <w:pStyle w:val="aff9"/>
              <w:jc w:val="center"/>
              <w:rPr>
                <w:szCs w:val="24"/>
              </w:rPr>
            </w:pPr>
            <w:r w:rsidRPr="000E1D3A">
              <w:rPr>
                <w:szCs w:val="24"/>
              </w:rPr>
              <w:t>68</w:t>
            </w:r>
          </w:p>
          <w:p w14:paraId="3414F839" w14:textId="22FDF948" w:rsidR="000E1D3A" w:rsidRPr="000E1D3A" w:rsidRDefault="000E1D3A" w:rsidP="000E1D3A">
            <w:pPr>
              <w:pStyle w:val="afc"/>
              <w:ind w:left="0" w:right="62" w:firstLine="0"/>
              <w:jc w:val="center"/>
              <w:rPr>
                <w:rFonts w:cs="Times New Roman"/>
                <w:sz w:val="24"/>
                <w:szCs w:val="24"/>
              </w:rPr>
            </w:pPr>
            <w:r w:rsidRPr="000E1D3A">
              <w:rPr>
                <w:sz w:val="24"/>
                <w:szCs w:val="24"/>
              </w:rPr>
              <w:t>2×34,0</w:t>
            </w:r>
          </w:p>
        </w:tc>
        <w:tc>
          <w:tcPr>
            <w:tcW w:w="1134" w:type="dxa"/>
            <w:vAlign w:val="bottom"/>
          </w:tcPr>
          <w:p w14:paraId="045105D1" w14:textId="77777777" w:rsidR="000E1D3A" w:rsidRPr="000E1D3A" w:rsidRDefault="000E1D3A" w:rsidP="000E1D3A">
            <w:pPr>
              <w:pStyle w:val="aff9"/>
              <w:jc w:val="center"/>
              <w:rPr>
                <w:szCs w:val="24"/>
              </w:rPr>
            </w:pPr>
            <w:r w:rsidRPr="000E1D3A">
              <w:rPr>
                <w:szCs w:val="24"/>
              </w:rPr>
              <w:t>136</w:t>
            </w:r>
          </w:p>
          <w:p w14:paraId="3358E16B" w14:textId="77777777" w:rsidR="000E1D3A" w:rsidRPr="000E1D3A" w:rsidRDefault="000E1D3A" w:rsidP="000E1D3A">
            <w:pPr>
              <w:pStyle w:val="aff9"/>
              <w:jc w:val="center"/>
              <w:rPr>
                <w:szCs w:val="24"/>
              </w:rPr>
            </w:pPr>
            <w:r w:rsidRPr="000E1D3A">
              <w:rPr>
                <w:szCs w:val="24"/>
              </w:rPr>
              <w:t>4×34,0</w:t>
            </w:r>
          </w:p>
          <w:p w14:paraId="238360F9" w14:textId="73CC8C13" w:rsidR="000E1D3A" w:rsidRPr="000E1D3A" w:rsidRDefault="000E1D3A" w:rsidP="000E1D3A">
            <w:pPr>
              <w:pStyle w:val="afc"/>
              <w:ind w:left="0" w:right="62" w:firstLine="0"/>
              <w:jc w:val="center"/>
              <w:rPr>
                <w:rFonts w:cs="Times New Roman"/>
                <w:sz w:val="24"/>
                <w:szCs w:val="24"/>
              </w:rPr>
            </w:pPr>
            <w:r w:rsidRPr="000E1D3A">
              <w:rPr>
                <w:sz w:val="24"/>
                <w:szCs w:val="24"/>
              </w:rPr>
              <w:t>(2×</w:t>
            </w:r>
            <w:proofErr w:type="gramStart"/>
            <w:r w:rsidRPr="000E1D3A">
              <w:rPr>
                <w:sz w:val="24"/>
                <w:szCs w:val="24"/>
              </w:rPr>
              <w:t>68)*</w:t>
            </w:r>
            <w:proofErr w:type="gramEnd"/>
          </w:p>
        </w:tc>
        <w:tc>
          <w:tcPr>
            <w:tcW w:w="1134" w:type="dxa"/>
            <w:vAlign w:val="bottom"/>
          </w:tcPr>
          <w:p w14:paraId="0926BCAD" w14:textId="77777777" w:rsidR="000E1D3A" w:rsidRPr="000E1D3A" w:rsidRDefault="000E1D3A" w:rsidP="000E1D3A">
            <w:pPr>
              <w:pStyle w:val="aff9"/>
              <w:jc w:val="center"/>
              <w:rPr>
                <w:szCs w:val="24"/>
              </w:rPr>
            </w:pPr>
            <w:r w:rsidRPr="000E1D3A">
              <w:rPr>
                <w:szCs w:val="24"/>
              </w:rPr>
              <w:t>136</w:t>
            </w:r>
          </w:p>
          <w:p w14:paraId="2E20F16C" w14:textId="77777777" w:rsidR="000E1D3A" w:rsidRPr="000E1D3A" w:rsidRDefault="000E1D3A" w:rsidP="000E1D3A">
            <w:pPr>
              <w:pStyle w:val="aff9"/>
              <w:jc w:val="center"/>
              <w:rPr>
                <w:szCs w:val="24"/>
              </w:rPr>
            </w:pPr>
            <w:r w:rsidRPr="000E1D3A">
              <w:rPr>
                <w:szCs w:val="24"/>
              </w:rPr>
              <w:t>4×34,0</w:t>
            </w:r>
          </w:p>
          <w:p w14:paraId="022C0821" w14:textId="40DA7508" w:rsidR="000E1D3A" w:rsidRPr="000E1D3A" w:rsidRDefault="000E1D3A" w:rsidP="000E1D3A">
            <w:pPr>
              <w:pStyle w:val="afc"/>
              <w:ind w:left="0" w:right="62" w:firstLine="0"/>
              <w:jc w:val="center"/>
              <w:rPr>
                <w:rFonts w:cs="Times New Roman"/>
                <w:sz w:val="24"/>
                <w:szCs w:val="24"/>
              </w:rPr>
            </w:pPr>
            <w:r w:rsidRPr="000E1D3A">
              <w:rPr>
                <w:sz w:val="24"/>
                <w:szCs w:val="24"/>
              </w:rPr>
              <w:t>(2×</w:t>
            </w:r>
            <w:proofErr w:type="gramStart"/>
            <w:r w:rsidRPr="000E1D3A">
              <w:rPr>
                <w:sz w:val="24"/>
                <w:szCs w:val="24"/>
              </w:rPr>
              <w:t>68)*</w:t>
            </w:r>
            <w:proofErr w:type="gramEnd"/>
          </w:p>
        </w:tc>
        <w:tc>
          <w:tcPr>
            <w:tcW w:w="992" w:type="dxa"/>
            <w:vAlign w:val="bottom"/>
          </w:tcPr>
          <w:p w14:paraId="6E407B07" w14:textId="17C8819C"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1276" w:type="dxa"/>
            <w:vAlign w:val="bottom"/>
          </w:tcPr>
          <w:p w14:paraId="3ABCBFB8" w14:textId="0220FF03"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992" w:type="dxa"/>
            <w:vAlign w:val="bottom"/>
          </w:tcPr>
          <w:p w14:paraId="7613D047" w14:textId="46E3D88D" w:rsidR="000E1D3A" w:rsidRPr="000E1D3A" w:rsidRDefault="000E1D3A" w:rsidP="000E1D3A">
            <w:pPr>
              <w:pStyle w:val="afc"/>
              <w:ind w:left="0" w:right="62" w:firstLine="0"/>
              <w:jc w:val="center"/>
              <w:rPr>
                <w:rFonts w:cs="Times New Roman"/>
                <w:sz w:val="24"/>
                <w:szCs w:val="24"/>
              </w:rPr>
            </w:pPr>
            <w:r w:rsidRPr="000E1D3A">
              <w:rPr>
                <w:sz w:val="24"/>
                <w:szCs w:val="24"/>
              </w:rPr>
              <w:t>–</w:t>
            </w:r>
          </w:p>
        </w:tc>
      </w:tr>
      <w:tr w:rsidR="000E1D3A" w14:paraId="324A7735" w14:textId="77777777" w:rsidTr="000A6B0F">
        <w:tc>
          <w:tcPr>
            <w:tcW w:w="2518" w:type="dxa"/>
          </w:tcPr>
          <w:p w14:paraId="7C7B1F8C" w14:textId="2DF7777C" w:rsidR="000E1D3A" w:rsidRPr="000E1D3A" w:rsidRDefault="000E1D3A" w:rsidP="000E1D3A">
            <w:pPr>
              <w:pStyle w:val="afc"/>
              <w:ind w:left="0" w:right="62" w:firstLine="0"/>
              <w:jc w:val="left"/>
              <w:rPr>
                <w:rFonts w:cs="Times New Roman"/>
                <w:sz w:val="24"/>
                <w:szCs w:val="24"/>
              </w:rPr>
            </w:pPr>
            <w:r w:rsidRPr="000E1D3A">
              <w:rPr>
                <w:sz w:val="24"/>
                <w:szCs w:val="24"/>
              </w:rPr>
              <w:t>Инвентарная (снарядная)</w:t>
            </w:r>
          </w:p>
        </w:tc>
        <w:tc>
          <w:tcPr>
            <w:tcW w:w="992" w:type="dxa"/>
            <w:vAlign w:val="bottom"/>
          </w:tcPr>
          <w:p w14:paraId="1A764376" w14:textId="09AFADDC" w:rsidR="000E1D3A" w:rsidRPr="000E1D3A" w:rsidRDefault="000E1D3A" w:rsidP="000E1D3A">
            <w:pPr>
              <w:pStyle w:val="afc"/>
              <w:ind w:left="0" w:right="62" w:firstLine="0"/>
              <w:jc w:val="center"/>
              <w:rPr>
                <w:rFonts w:cs="Times New Roman"/>
                <w:sz w:val="24"/>
                <w:szCs w:val="24"/>
              </w:rPr>
            </w:pPr>
            <w:r w:rsidRPr="000E1D3A">
              <w:rPr>
                <w:sz w:val="24"/>
                <w:szCs w:val="24"/>
              </w:rPr>
              <w:t>4</w:t>
            </w:r>
          </w:p>
        </w:tc>
        <w:tc>
          <w:tcPr>
            <w:tcW w:w="992" w:type="dxa"/>
            <w:vAlign w:val="bottom"/>
          </w:tcPr>
          <w:p w14:paraId="4606B43F" w14:textId="33AD9449" w:rsidR="000E1D3A" w:rsidRPr="000E1D3A" w:rsidRDefault="000E1D3A" w:rsidP="000E1D3A">
            <w:pPr>
              <w:pStyle w:val="afc"/>
              <w:ind w:left="0" w:right="62" w:firstLine="0"/>
              <w:jc w:val="center"/>
              <w:rPr>
                <w:rFonts w:cs="Times New Roman"/>
                <w:sz w:val="24"/>
                <w:szCs w:val="24"/>
              </w:rPr>
            </w:pPr>
            <w:r w:rsidRPr="000E1D3A">
              <w:rPr>
                <w:sz w:val="24"/>
                <w:szCs w:val="24"/>
              </w:rPr>
              <w:t>4</w:t>
            </w:r>
          </w:p>
        </w:tc>
        <w:tc>
          <w:tcPr>
            <w:tcW w:w="1134" w:type="dxa"/>
            <w:vAlign w:val="bottom"/>
          </w:tcPr>
          <w:p w14:paraId="0A3DBF70" w14:textId="251E7350" w:rsidR="000E1D3A" w:rsidRPr="000E1D3A" w:rsidRDefault="000E1D3A" w:rsidP="000E1D3A">
            <w:pPr>
              <w:pStyle w:val="afc"/>
              <w:ind w:left="0" w:right="62" w:firstLine="0"/>
              <w:jc w:val="center"/>
              <w:rPr>
                <w:rFonts w:cs="Times New Roman"/>
                <w:sz w:val="24"/>
                <w:szCs w:val="24"/>
              </w:rPr>
            </w:pPr>
            <w:r w:rsidRPr="000E1D3A">
              <w:rPr>
                <w:sz w:val="24"/>
                <w:szCs w:val="24"/>
              </w:rPr>
              <w:t>12</w:t>
            </w:r>
          </w:p>
        </w:tc>
        <w:tc>
          <w:tcPr>
            <w:tcW w:w="1134" w:type="dxa"/>
            <w:vAlign w:val="bottom"/>
          </w:tcPr>
          <w:p w14:paraId="7DE5EA66" w14:textId="1C3A7FC8" w:rsidR="000E1D3A" w:rsidRPr="000E1D3A" w:rsidRDefault="000E1D3A" w:rsidP="000E1D3A">
            <w:pPr>
              <w:pStyle w:val="afc"/>
              <w:ind w:left="0" w:right="62" w:firstLine="0"/>
              <w:jc w:val="center"/>
              <w:rPr>
                <w:rFonts w:cs="Times New Roman"/>
                <w:sz w:val="24"/>
                <w:szCs w:val="24"/>
              </w:rPr>
            </w:pPr>
            <w:r w:rsidRPr="000E1D3A">
              <w:rPr>
                <w:sz w:val="24"/>
                <w:szCs w:val="24"/>
              </w:rPr>
              <w:t>12</w:t>
            </w:r>
          </w:p>
        </w:tc>
        <w:tc>
          <w:tcPr>
            <w:tcW w:w="992" w:type="dxa"/>
            <w:vAlign w:val="bottom"/>
          </w:tcPr>
          <w:p w14:paraId="785E4C87" w14:textId="0B44EC95" w:rsidR="000E1D3A" w:rsidRPr="000E1D3A" w:rsidRDefault="000E1D3A" w:rsidP="000E1D3A">
            <w:pPr>
              <w:pStyle w:val="afc"/>
              <w:ind w:left="0" w:right="62" w:firstLine="0"/>
              <w:jc w:val="center"/>
              <w:rPr>
                <w:rFonts w:cs="Times New Roman"/>
                <w:sz w:val="24"/>
                <w:szCs w:val="24"/>
              </w:rPr>
            </w:pPr>
            <w:r w:rsidRPr="000E1D3A">
              <w:rPr>
                <w:sz w:val="24"/>
                <w:szCs w:val="24"/>
              </w:rPr>
              <w:t>6</w:t>
            </w:r>
          </w:p>
        </w:tc>
        <w:tc>
          <w:tcPr>
            <w:tcW w:w="1276" w:type="dxa"/>
            <w:vAlign w:val="bottom"/>
          </w:tcPr>
          <w:p w14:paraId="54AAD273" w14:textId="6E34CA32" w:rsidR="000E1D3A" w:rsidRPr="000E1D3A" w:rsidRDefault="000E1D3A" w:rsidP="000E1D3A">
            <w:pPr>
              <w:pStyle w:val="afc"/>
              <w:ind w:left="0" w:right="62" w:firstLine="0"/>
              <w:jc w:val="center"/>
              <w:rPr>
                <w:rFonts w:cs="Times New Roman"/>
                <w:sz w:val="24"/>
                <w:szCs w:val="24"/>
              </w:rPr>
            </w:pPr>
            <w:r w:rsidRPr="000E1D3A">
              <w:rPr>
                <w:sz w:val="24"/>
                <w:szCs w:val="24"/>
              </w:rPr>
              <w:t>6</w:t>
            </w:r>
          </w:p>
        </w:tc>
        <w:tc>
          <w:tcPr>
            <w:tcW w:w="992" w:type="dxa"/>
            <w:vAlign w:val="bottom"/>
          </w:tcPr>
          <w:p w14:paraId="385865E9" w14:textId="7A3DD799" w:rsidR="000E1D3A" w:rsidRPr="000E1D3A" w:rsidRDefault="000E1D3A" w:rsidP="000E1D3A">
            <w:pPr>
              <w:pStyle w:val="afc"/>
              <w:ind w:left="0" w:right="62" w:firstLine="0"/>
              <w:jc w:val="center"/>
              <w:rPr>
                <w:rFonts w:cs="Times New Roman"/>
                <w:sz w:val="24"/>
                <w:szCs w:val="24"/>
              </w:rPr>
            </w:pPr>
            <w:r w:rsidRPr="000E1D3A">
              <w:rPr>
                <w:sz w:val="24"/>
                <w:szCs w:val="24"/>
              </w:rPr>
              <w:t>6</w:t>
            </w:r>
          </w:p>
        </w:tc>
      </w:tr>
      <w:tr w:rsidR="000E1D3A" w14:paraId="5A20138C" w14:textId="77777777" w:rsidTr="000A6B0F">
        <w:tc>
          <w:tcPr>
            <w:tcW w:w="2518" w:type="dxa"/>
          </w:tcPr>
          <w:p w14:paraId="6DCC04BE" w14:textId="3184F71A" w:rsidR="000E1D3A" w:rsidRPr="000E1D3A" w:rsidRDefault="000E1D3A" w:rsidP="000E1D3A">
            <w:pPr>
              <w:pStyle w:val="afc"/>
              <w:ind w:left="0" w:right="62" w:firstLine="0"/>
              <w:jc w:val="left"/>
              <w:rPr>
                <w:rFonts w:cs="Times New Roman"/>
                <w:sz w:val="24"/>
                <w:szCs w:val="24"/>
              </w:rPr>
            </w:pPr>
            <w:r w:rsidRPr="000E1D3A">
              <w:rPr>
                <w:sz w:val="24"/>
                <w:szCs w:val="24"/>
              </w:rPr>
              <w:t xml:space="preserve">Помещение хранения уборочного инвентаря </w:t>
            </w:r>
          </w:p>
        </w:tc>
        <w:tc>
          <w:tcPr>
            <w:tcW w:w="992" w:type="dxa"/>
            <w:vAlign w:val="bottom"/>
          </w:tcPr>
          <w:p w14:paraId="46DEDAB8" w14:textId="55087749" w:rsidR="000E1D3A" w:rsidRPr="000E1D3A" w:rsidRDefault="000E1D3A" w:rsidP="000E1D3A">
            <w:pPr>
              <w:pStyle w:val="afc"/>
              <w:ind w:left="0" w:right="62" w:firstLine="0"/>
              <w:jc w:val="center"/>
              <w:rPr>
                <w:rFonts w:cs="Times New Roman"/>
                <w:sz w:val="24"/>
                <w:szCs w:val="24"/>
              </w:rPr>
            </w:pPr>
            <w:r w:rsidRPr="000E1D3A">
              <w:rPr>
                <w:sz w:val="24"/>
                <w:szCs w:val="24"/>
              </w:rPr>
              <w:t>4**</w:t>
            </w:r>
          </w:p>
        </w:tc>
        <w:tc>
          <w:tcPr>
            <w:tcW w:w="992" w:type="dxa"/>
            <w:vAlign w:val="bottom"/>
          </w:tcPr>
          <w:p w14:paraId="6E799BAF" w14:textId="40D5195D" w:rsidR="000E1D3A" w:rsidRPr="000E1D3A" w:rsidRDefault="000E1D3A" w:rsidP="000E1D3A">
            <w:pPr>
              <w:pStyle w:val="afc"/>
              <w:ind w:left="0" w:right="62" w:firstLine="0"/>
              <w:jc w:val="center"/>
              <w:rPr>
                <w:rFonts w:cs="Times New Roman"/>
                <w:sz w:val="24"/>
                <w:szCs w:val="24"/>
              </w:rPr>
            </w:pPr>
            <w:r w:rsidRPr="000E1D3A">
              <w:rPr>
                <w:sz w:val="24"/>
                <w:szCs w:val="24"/>
              </w:rPr>
              <w:t>4**</w:t>
            </w:r>
          </w:p>
        </w:tc>
        <w:tc>
          <w:tcPr>
            <w:tcW w:w="1134" w:type="dxa"/>
            <w:vAlign w:val="bottom"/>
          </w:tcPr>
          <w:p w14:paraId="4A56766B" w14:textId="4A3AE990" w:rsidR="000E1D3A" w:rsidRPr="000E1D3A" w:rsidRDefault="000E1D3A" w:rsidP="000E1D3A">
            <w:pPr>
              <w:pStyle w:val="afc"/>
              <w:ind w:left="0" w:right="62" w:firstLine="0"/>
              <w:jc w:val="center"/>
              <w:rPr>
                <w:rFonts w:cs="Times New Roman"/>
                <w:sz w:val="24"/>
                <w:szCs w:val="24"/>
              </w:rPr>
            </w:pPr>
            <w:r w:rsidRPr="000E1D3A">
              <w:rPr>
                <w:sz w:val="24"/>
                <w:szCs w:val="24"/>
              </w:rPr>
              <w:t>4**</w:t>
            </w:r>
          </w:p>
        </w:tc>
        <w:tc>
          <w:tcPr>
            <w:tcW w:w="1134" w:type="dxa"/>
            <w:vAlign w:val="bottom"/>
          </w:tcPr>
          <w:p w14:paraId="7209CBCC" w14:textId="511F1EEA" w:rsidR="000E1D3A" w:rsidRPr="000E1D3A" w:rsidRDefault="000E1D3A" w:rsidP="000E1D3A">
            <w:pPr>
              <w:pStyle w:val="afc"/>
              <w:ind w:left="0" w:right="62" w:firstLine="0"/>
              <w:jc w:val="center"/>
              <w:rPr>
                <w:rFonts w:cs="Times New Roman"/>
                <w:sz w:val="24"/>
                <w:szCs w:val="24"/>
              </w:rPr>
            </w:pPr>
            <w:r w:rsidRPr="000E1D3A">
              <w:rPr>
                <w:sz w:val="24"/>
                <w:szCs w:val="24"/>
              </w:rPr>
              <w:t>4**</w:t>
            </w:r>
          </w:p>
        </w:tc>
        <w:tc>
          <w:tcPr>
            <w:tcW w:w="992" w:type="dxa"/>
            <w:vAlign w:val="bottom"/>
          </w:tcPr>
          <w:p w14:paraId="7CDC44A5" w14:textId="31F1DC89" w:rsidR="000E1D3A" w:rsidRPr="000E1D3A" w:rsidRDefault="000E1D3A" w:rsidP="000E1D3A">
            <w:pPr>
              <w:pStyle w:val="afc"/>
              <w:ind w:left="0" w:right="62" w:firstLine="0"/>
              <w:jc w:val="center"/>
              <w:rPr>
                <w:rFonts w:cs="Times New Roman"/>
                <w:sz w:val="24"/>
                <w:szCs w:val="24"/>
              </w:rPr>
            </w:pPr>
            <w:r w:rsidRPr="000E1D3A">
              <w:rPr>
                <w:sz w:val="24"/>
                <w:szCs w:val="24"/>
              </w:rPr>
              <w:t>8</w:t>
            </w:r>
          </w:p>
        </w:tc>
        <w:tc>
          <w:tcPr>
            <w:tcW w:w="1276" w:type="dxa"/>
            <w:vAlign w:val="bottom"/>
          </w:tcPr>
          <w:p w14:paraId="294271BE" w14:textId="26A65255" w:rsidR="000E1D3A" w:rsidRPr="000E1D3A" w:rsidRDefault="000E1D3A" w:rsidP="000E1D3A">
            <w:pPr>
              <w:pStyle w:val="afc"/>
              <w:ind w:left="0" w:right="62" w:firstLine="0"/>
              <w:jc w:val="center"/>
              <w:rPr>
                <w:rFonts w:cs="Times New Roman"/>
                <w:sz w:val="24"/>
                <w:szCs w:val="24"/>
              </w:rPr>
            </w:pPr>
            <w:r w:rsidRPr="000E1D3A">
              <w:rPr>
                <w:sz w:val="24"/>
                <w:szCs w:val="24"/>
              </w:rPr>
              <w:t>8</w:t>
            </w:r>
          </w:p>
        </w:tc>
        <w:tc>
          <w:tcPr>
            <w:tcW w:w="992" w:type="dxa"/>
            <w:vAlign w:val="bottom"/>
          </w:tcPr>
          <w:p w14:paraId="75124CFA" w14:textId="55B14332" w:rsidR="000E1D3A" w:rsidRPr="000E1D3A" w:rsidRDefault="000E1D3A" w:rsidP="000E1D3A">
            <w:pPr>
              <w:pStyle w:val="afc"/>
              <w:ind w:left="0" w:right="62" w:firstLine="0"/>
              <w:jc w:val="center"/>
              <w:rPr>
                <w:rFonts w:cs="Times New Roman"/>
                <w:sz w:val="24"/>
                <w:szCs w:val="24"/>
              </w:rPr>
            </w:pPr>
            <w:r w:rsidRPr="000E1D3A">
              <w:rPr>
                <w:sz w:val="24"/>
                <w:szCs w:val="24"/>
              </w:rPr>
              <w:t>4</w:t>
            </w:r>
          </w:p>
        </w:tc>
      </w:tr>
      <w:tr w:rsidR="000E1D3A" w14:paraId="52919187" w14:textId="77777777" w:rsidTr="000A6B0F">
        <w:tc>
          <w:tcPr>
            <w:tcW w:w="2518" w:type="dxa"/>
          </w:tcPr>
          <w:p w14:paraId="1B9ABE19" w14:textId="0C6BB779" w:rsidR="000E1D3A" w:rsidRPr="000E1D3A" w:rsidRDefault="000E1D3A" w:rsidP="000E1D3A">
            <w:pPr>
              <w:pStyle w:val="afc"/>
              <w:ind w:left="0" w:right="62" w:firstLine="0"/>
              <w:jc w:val="left"/>
              <w:rPr>
                <w:rFonts w:cs="Times New Roman"/>
                <w:sz w:val="24"/>
                <w:szCs w:val="24"/>
              </w:rPr>
            </w:pPr>
            <w:r w:rsidRPr="000E1D3A">
              <w:rPr>
                <w:sz w:val="24"/>
                <w:szCs w:val="24"/>
              </w:rPr>
              <w:t>Раздевальные для переодевания занимающихся, включая душевые и туалеты</w:t>
            </w:r>
          </w:p>
        </w:tc>
        <w:tc>
          <w:tcPr>
            <w:tcW w:w="992" w:type="dxa"/>
            <w:vAlign w:val="bottom"/>
          </w:tcPr>
          <w:p w14:paraId="1A7B8F90" w14:textId="1B6A5C6D"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992" w:type="dxa"/>
            <w:vAlign w:val="bottom"/>
          </w:tcPr>
          <w:p w14:paraId="113F4FEC" w14:textId="5A686F4D"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1134" w:type="dxa"/>
            <w:vAlign w:val="bottom"/>
          </w:tcPr>
          <w:p w14:paraId="44E9C496" w14:textId="7382D588"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1134" w:type="dxa"/>
            <w:vAlign w:val="bottom"/>
          </w:tcPr>
          <w:p w14:paraId="57277CA4" w14:textId="7D46A635"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992" w:type="dxa"/>
            <w:vAlign w:val="bottom"/>
          </w:tcPr>
          <w:p w14:paraId="1A633D5C" w14:textId="77777777" w:rsidR="000E1D3A" w:rsidRPr="000E1D3A" w:rsidRDefault="000E1D3A" w:rsidP="000E1D3A">
            <w:pPr>
              <w:pStyle w:val="aff9"/>
              <w:jc w:val="center"/>
              <w:rPr>
                <w:szCs w:val="24"/>
              </w:rPr>
            </w:pPr>
            <w:r w:rsidRPr="000E1D3A">
              <w:rPr>
                <w:szCs w:val="24"/>
              </w:rPr>
              <w:t>68</w:t>
            </w:r>
          </w:p>
          <w:p w14:paraId="20E58ABA" w14:textId="6C35C0DF" w:rsidR="000E1D3A" w:rsidRPr="000E1D3A" w:rsidRDefault="000E1D3A" w:rsidP="000E1D3A">
            <w:pPr>
              <w:pStyle w:val="afc"/>
              <w:ind w:left="0" w:right="62" w:firstLine="0"/>
              <w:jc w:val="center"/>
              <w:rPr>
                <w:rFonts w:cs="Times New Roman"/>
                <w:sz w:val="24"/>
                <w:szCs w:val="24"/>
              </w:rPr>
            </w:pPr>
            <w:r w:rsidRPr="000E1D3A">
              <w:rPr>
                <w:sz w:val="24"/>
                <w:szCs w:val="24"/>
              </w:rPr>
              <w:t>2×34,0</w:t>
            </w:r>
          </w:p>
        </w:tc>
        <w:tc>
          <w:tcPr>
            <w:tcW w:w="1276" w:type="dxa"/>
            <w:vAlign w:val="bottom"/>
          </w:tcPr>
          <w:p w14:paraId="65350BAB" w14:textId="77777777" w:rsidR="000E1D3A" w:rsidRPr="000E1D3A" w:rsidRDefault="000E1D3A" w:rsidP="000E1D3A">
            <w:pPr>
              <w:pStyle w:val="aff9"/>
              <w:jc w:val="center"/>
              <w:rPr>
                <w:szCs w:val="24"/>
              </w:rPr>
            </w:pPr>
            <w:r w:rsidRPr="000E1D3A">
              <w:rPr>
                <w:szCs w:val="24"/>
              </w:rPr>
              <w:t>68</w:t>
            </w:r>
          </w:p>
          <w:p w14:paraId="2107D1AC" w14:textId="3F0D8540" w:rsidR="000E1D3A" w:rsidRPr="000E1D3A" w:rsidRDefault="000E1D3A" w:rsidP="000E1D3A">
            <w:pPr>
              <w:pStyle w:val="afc"/>
              <w:ind w:left="0" w:right="62" w:firstLine="0"/>
              <w:jc w:val="center"/>
              <w:rPr>
                <w:rFonts w:cs="Times New Roman"/>
                <w:sz w:val="24"/>
                <w:szCs w:val="24"/>
              </w:rPr>
            </w:pPr>
            <w:r w:rsidRPr="000E1D3A">
              <w:rPr>
                <w:sz w:val="24"/>
                <w:szCs w:val="24"/>
              </w:rPr>
              <w:t>2×34,0</w:t>
            </w:r>
          </w:p>
        </w:tc>
        <w:tc>
          <w:tcPr>
            <w:tcW w:w="992" w:type="dxa"/>
            <w:vAlign w:val="bottom"/>
          </w:tcPr>
          <w:p w14:paraId="04BDB1D5" w14:textId="77777777" w:rsidR="000E1D3A" w:rsidRPr="000E1D3A" w:rsidRDefault="000E1D3A" w:rsidP="000E1D3A">
            <w:pPr>
              <w:pStyle w:val="aff9"/>
              <w:jc w:val="center"/>
              <w:rPr>
                <w:szCs w:val="24"/>
              </w:rPr>
            </w:pPr>
            <w:r w:rsidRPr="000E1D3A">
              <w:rPr>
                <w:szCs w:val="24"/>
              </w:rPr>
              <w:t>68</w:t>
            </w:r>
          </w:p>
          <w:p w14:paraId="44036DA1" w14:textId="7C5BFA16" w:rsidR="000E1D3A" w:rsidRPr="000E1D3A" w:rsidRDefault="000E1D3A" w:rsidP="000E1D3A">
            <w:pPr>
              <w:pStyle w:val="afc"/>
              <w:ind w:left="0" w:right="62" w:firstLine="0"/>
              <w:jc w:val="center"/>
              <w:rPr>
                <w:rFonts w:cs="Times New Roman"/>
                <w:sz w:val="24"/>
                <w:szCs w:val="24"/>
              </w:rPr>
            </w:pPr>
            <w:r w:rsidRPr="000E1D3A">
              <w:rPr>
                <w:sz w:val="24"/>
                <w:szCs w:val="24"/>
              </w:rPr>
              <w:t>2×34,0</w:t>
            </w:r>
          </w:p>
        </w:tc>
      </w:tr>
      <w:tr w:rsidR="000E1D3A" w14:paraId="204C596E" w14:textId="77777777" w:rsidTr="000A6B0F">
        <w:tc>
          <w:tcPr>
            <w:tcW w:w="2518" w:type="dxa"/>
          </w:tcPr>
          <w:p w14:paraId="3588D24B" w14:textId="6F9629A8" w:rsidR="000E1D3A" w:rsidRPr="000E1D3A" w:rsidRDefault="000E1D3A" w:rsidP="000E1D3A">
            <w:pPr>
              <w:pStyle w:val="afc"/>
              <w:ind w:left="0" w:right="62" w:firstLine="0"/>
              <w:jc w:val="left"/>
              <w:rPr>
                <w:rFonts w:cs="Times New Roman"/>
                <w:sz w:val="24"/>
                <w:szCs w:val="24"/>
              </w:rPr>
            </w:pPr>
            <w:r w:rsidRPr="000E1D3A">
              <w:rPr>
                <w:sz w:val="24"/>
                <w:szCs w:val="24"/>
              </w:rPr>
              <w:t xml:space="preserve">Помещение инструктора-тренера (с душевой и </w:t>
            </w:r>
            <w:r w:rsidRPr="000E1D3A">
              <w:rPr>
                <w:sz w:val="24"/>
                <w:szCs w:val="24"/>
              </w:rPr>
              <w:lastRenderedPageBreak/>
              <w:t>санузлом) и склад мелкого спортинвентаря</w:t>
            </w:r>
          </w:p>
        </w:tc>
        <w:tc>
          <w:tcPr>
            <w:tcW w:w="992" w:type="dxa"/>
            <w:vAlign w:val="bottom"/>
          </w:tcPr>
          <w:p w14:paraId="5CF85073" w14:textId="6EC9020C" w:rsidR="000E1D3A" w:rsidRPr="000E1D3A" w:rsidRDefault="000E1D3A" w:rsidP="000E1D3A">
            <w:pPr>
              <w:pStyle w:val="afc"/>
              <w:ind w:left="0" w:right="62" w:firstLine="0"/>
              <w:jc w:val="center"/>
              <w:rPr>
                <w:rFonts w:cs="Times New Roman"/>
                <w:sz w:val="24"/>
                <w:szCs w:val="24"/>
              </w:rPr>
            </w:pPr>
            <w:r w:rsidRPr="000E1D3A">
              <w:rPr>
                <w:sz w:val="24"/>
                <w:szCs w:val="24"/>
              </w:rPr>
              <w:lastRenderedPageBreak/>
              <w:t>12</w:t>
            </w:r>
          </w:p>
        </w:tc>
        <w:tc>
          <w:tcPr>
            <w:tcW w:w="992" w:type="dxa"/>
            <w:vAlign w:val="bottom"/>
          </w:tcPr>
          <w:p w14:paraId="3D333760" w14:textId="3060757B" w:rsidR="000E1D3A" w:rsidRPr="000E1D3A" w:rsidRDefault="000E1D3A" w:rsidP="000E1D3A">
            <w:pPr>
              <w:pStyle w:val="afc"/>
              <w:ind w:left="0" w:right="62" w:firstLine="0"/>
              <w:jc w:val="center"/>
              <w:rPr>
                <w:rFonts w:cs="Times New Roman"/>
                <w:sz w:val="24"/>
                <w:szCs w:val="24"/>
              </w:rPr>
            </w:pPr>
            <w:r w:rsidRPr="000E1D3A">
              <w:rPr>
                <w:sz w:val="24"/>
                <w:szCs w:val="24"/>
              </w:rPr>
              <w:t>12</w:t>
            </w:r>
          </w:p>
        </w:tc>
        <w:tc>
          <w:tcPr>
            <w:tcW w:w="1134" w:type="dxa"/>
            <w:vAlign w:val="bottom"/>
          </w:tcPr>
          <w:p w14:paraId="70E0316B" w14:textId="7F87B18B" w:rsidR="000E1D3A" w:rsidRPr="000E1D3A" w:rsidRDefault="000E1D3A" w:rsidP="000E1D3A">
            <w:pPr>
              <w:pStyle w:val="afc"/>
              <w:ind w:left="0" w:right="62" w:firstLine="0"/>
              <w:jc w:val="center"/>
              <w:rPr>
                <w:rFonts w:cs="Times New Roman"/>
                <w:sz w:val="24"/>
                <w:szCs w:val="24"/>
              </w:rPr>
            </w:pPr>
            <w:r w:rsidRPr="000E1D3A">
              <w:rPr>
                <w:sz w:val="24"/>
                <w:szCs w:val="24"/>
              </w:rPr>
              <w:t>12</w:t>
            </w:r>
          </w:p>
        </w:tc>
        <w:tc>
          <w:tcPr>
            <w:tcW w:w="1134" w:type="dxa"/>
            <w:vAlign w:val="bottom"/>
          </w:tcPr>
          <w:p w14:paraId="63D4C404" w14:textId="13B314BD" w:rsidR="000E1D3A" w:rsidRPr="000E1D3A" w:rsidRDefault="000E1D3A" w:rsidP="000E1D3A">
            <w:pPr>
              <w:pStyle w:val="afc"/>
              <w:ind w:left="0" w:right="62" w:firstLine="0"/>
              <w:jc w:val="center"/>
              <w:rPr>
                <w:rFonts w:cs="Times New Roman"/>
                <w:sz w:val="24"/>
                <w:szCs w:val="24"/>
              </w:rPr>
            </w:pPr>
            <w:r w:rsidRPr="000E1D3A">
              <w:rPr>
                <w:sz w:val="24"/>
                <w:szCs w:val="24"/>
              </w:rPr>
              <w:t>12</w:t>
            </w:r>
          </w:p>
        </w:tc>
        <w:tc>
          <w:tcPr>
            <w:tcW w:w="992" w:type="dxa"/>
            <w:vAlign w:val="bottom"/>
          </w:tcPr>
          <w:p w14:paraId="7470A7E4" w14:textId="582F5839" w:rsidR="000E1D3A" w:rsidRPr="000E1D3A" w:rsidRDefault="000E1D3A" w:rsidP="000E1D3A">
            <w:pPr>
              <w:pStyle w:val="afc"/>
              <w:ind w:left="0" w:right="62" w:firstLine="0"/>
              <w:jc w:val="center"/>
              <w:rPr>
                <w:rFonts w:cs="Times New Roman"/>
                <w:sz w:val="24"/>
                <w:szCs w:val="24"/>
              </w:rPr>
            </w:pPr>
            <w:r w:rsidRPr="000E1D3A">
              <w:rPr>
                <w:sz w:val="24"/>
                <w:szCs w:val="24"/>
              </w:rPr>
              <w:t>2×10</w:t>
            </w:r>
          </w:p>
        </w:tc>
        <w:tc>
          <w:tcPr>
            <w:tcW w:w="1276" w:type="dxa"/>
            <w:vAlign w:val="bottom"/>
          </w:tcPr>
          <w:p w14:paraId="20E5B8E3" w14:textId="2B585A13" w:rsidR="000E1D3A" w:rsidRPr="000E1D3A" w:rsidRDefault="000E1D3A" w:rsidP="000E1D3A">
            <w:pPr>
              <w:pStyle w:val="afc"/>
              <w:ind w:left="0" w:right="62" w:firstLine="0"/>
              <w:jc w:val="center"/>
              <w:rPr>
                <w:rFonts w:cs="Times New Roman"/>
                <w:sz w:val="24"/>
                <w:szCs w:val="24"/>
              </w:rPr>
            </w:pPr>
            <w:r w:rsidRPr="000E1D3A">
              <w:rPr>
                <w:sz w:val="24"/>
                <w:szCs w:val="24"/>
              </w:rPr>
              <w:t>12 + 6</w:t>
            </w:r>
          </w:p>
        </w:tc>
        <w:tc>
          <w:tcPr>
            <w:tcW w:w="992" w:type="dxa"/>
            <w:vAlign w:val="bottom"/>
          </w:tcPr>
          <w:p w14:paraId="27F2950A" w14:textId="77845CCC" w:rsidR="000E1D3A" w:rsidRPr="000E1D3A" w:rsidRDefault="000E1D3A" w:rsidP="000E1D3A">
            <w:pPr>
              <w:pStyle w:val="afc"/>
              <w:ind w:left="0" w:right="62" w:firstLine="0"/>
              <w:jc w:val="center"/>
              <w:rPr>
                <w:rFonts w:cs="Times New Roman"/>
                <w:sz w:val="24"/>
                <w:szCs w:val="24"/>
              </w:rPr>
            </w:pPr>
            <w:r w:rsidRPr="000E1D3A">
              <w:rPr>
                <w:sz w:val="24"/>
                <w:szCs w:val="24"/>
              </w:rPr>
              <w:t>12 + 6</w:t>
            </w:r>
          </w:p>
        </w:tc>
      </w:tr>
      <w:tr w:rsidR="000E1D3A" w14:paraId="6DE3FF15" w14:textId="77777777" w:rsidTr="000A6B0F">
        <w:tc>
          <w:tcPr>
            <w:tcW w:w="2518" w:type="dxa"/>
          </w:tcPr>
          <w:p w14:paraId="2C0F9EAA" w14:textId="2BE8EC68" w:rsidR="000E1D3A" w:rsidRPr="000E1D3A" w:rsidRDefault="000E1D3A" w:rsidP="000E1D3A">
            <w:pPr>
              <w:pStyle w:val="afc"/>
              <w:ind w:left="0" w:right="62" w:firstLine="0"/>
              <w:jc w:val="left"/>
              <w:rPr>
                <w:rFonts w:cs="Times New Roman"/>
                <w:sz w:val="24"/>
                <w:szCs w:val="24"/>
              </w:rPr>
            </w:pPr>
            <w:r w:rsidRPr="000E1D3A">
              <w:rPr>
                <w:sz w:val="24"/>
                <w:szCs w:val="24"/>
              </w:rPr>
              <w:t>Помещение медсестры с лабораторией анализа воды</w:t>
            </w:r>
          </w:p>
        </w:tc>
        <w:tc>
          <w:tcPr>
            <w:tcW w:w="992" w:type="dxa"/>
            <w:vAlign w:val="bottom"/>
          </w:tcPr>
          <w:p w14:paraId="6E46A118" w14:textId="21C213A5"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992" w:type="dxa"/>
            <w:vAlign w:val="bottom"/>
          </w:tcPr>
          <w:p w14:paraId="269EFE8C" w14:textId="2D786DD2"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1134" w:type="dxa"/>
            <w:vAlign w:val="bottom"/>
          </w:tcPr>
          <w:p w14:paraId="3C97F8D5" w14:textId="0019D2B5"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1134" w:type="dxa"/>
            <w:vAlign w:val="bottom"/>
          </w:tcPr>
          <w:p w14:paraId="2D31D128" w14:textId="79B50CD1"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992" w:type="dxa"/>
            <w:vAlign w:val="bottom"/>
          </w:tcPr>
          <w:p w14:paraId="31B9AE6E" w14:textId="77777777" w:rsidR="000E1D3A" w:rsidRPr="000E1D3A" w:rsidRDefault="000E1D3A" w:rsidP="000E1D3A">
            <w:pPr>
              <w:pStyle w:val="aff9"/>
              <w:jc w:val="center"/>
              <w:rPr>
                <w:szCs w:val="24"/>
              </w:rPr>
            </w:pPr>
            <w:r w:rsidRPr="000E1D3A">
              <w:rPr>
                <w:szCs w:val="24"/>
              </w:rPr>
              <w:t>12</w:t>
            </w:r>
          </w:p>
          <w:p w14:paraId="6B31B3D6" w14:textId="3B6586DB" w:rsidR="000E1D3A" w:rsidRPr="000E1D3A" w:rsidRDefault="000E1D3A" w:rsidP="000E1D3A">
            <w:pPr>
              <w:pStyle w:val="afc"/>
              <w:ind w:left="0" w:right="62" w:firstLine="0"/>
              <w:jc w:val="center"/>
              <w:rPr>
                <w:rFonts w:cs="Times New Roman"/>
                <w:sz w:val="24"/>
                <w:szCs w:val="24"/>
              </w:rPr>
            </w:pPr>
            <w:r w:rsidRPr="000E1D3A">
              <w:rPr>
                <w:sz w:val="24"/>
                <w:szCs w:val="24"/>
              </w:rPr>
              <w:t>2×6</w:t>
            </w:r>
          </w:p>
        </w:tc>
        <w:tc>
          <w:tcPr>
            <w:tcW w:w="1276" w:type="dxa"/>
            <w:vAlign w:val="bottom"/>
          </w:tcPr>
          <w:p w14:paraId="40F351AE" w14:textId="77777777" w:rsidR="000E1D3A" w:rsidRPr="000E1D3A" w:rsidRDefault="000E1D3A" w:rsidP="000E1D3A">
            <w:pPr>
              <w:pStyle w:val="aff9"/>
              <w:jc w:val="center"/>
              <w:rPr>
                <w:szCs w:val="24"/>
              </w:rPr>
            </w:pPr>
            <w:r w:rsidRPr="000E1D3A">
              <w:rPr>
                <w:szCs w:val="24"/>
              </w:rPr>
              <w:t>12</w:t>
            </w:r>
          </w:p>
          <w:p w14:paraId="6CCCFD72" w14:textId="51915D0C" w:rsidR="000E1D3A" w:rsidRPr="000E1D3A" w:rsidRDefault="000E1D3A" w:rsidP="000E1D3A">
            <w:pPr>
              <w:pStyle w:val="afc"/>
              <w:ind w:left="0" w:right="62" w:firstLine="0"/>
              <w:jc w:val="center"/>
              <w:rPr>
                <w:rFonts w:cs="Times New Roman"/>
                <w:sz w:val="24"/>
                <w:szCs w:val="24"/>
              </w:rPr>
            </w:pPr>
            <w:r w:rsidRPr="000E1D3A">
              <w:rPr>
                <w:sz w:val="24"/>
                <w:szCs w:val="24"/>
              </w:rPr>
              <w:t>2×6</w:t>
            </w:r>
          </w:p>
        </w:tc>
        <w:tc>
          <w:tcPr>
            <w:tcW w:w="992" w:type="dxa"/>
            <w:vAlign w:val="bottom"/>
          </w:tcPr>
          <w:p w14:paraId="50AB7139" w14:textId="77777777" w:rsidR="000E1D3A" w:rsidRPr="000E1D3A" w:rsidRDefault="000E1D3A" w:rsidP="000E1D3A">
            <w:pPr>
              <w:pStyle w:val="aff9"/>
              <w:jc w:val="center"/>
              <w:rPr>
                <w:szCs w:val="24"/>
              </w:rPr>
            </w:pPr>
            <w:r w:rsidRPr="000E1D3A">
              <w:rPr>
                <w:szCs w:val="24"/>
              </w:rPr>
              <w:t>12</w:t>
            </w:r>
          </w:p>
          <w:p w14:paraId="0F23DD0D" w14:textId="5C2365B5" w:rsidR="000E1D3A" w:rsidRPr="000E1D3A" w:rsidRDefault="000E1D3A" w:rsidP="000E1D3A">
            <w:pPr>
              <w:pStyle w:val="afc"/>
              <w:ind w:left="0" w:right="62" w:firstLine="0"/>
              <w:jc w:val="center"/>
              <w:rPr>
                <w:rFonts w:cs="Times New Roman"/>
                <w:sz w:val="24"/>
                <w:szCs w:val="24"/>
              </w:rPr>
            </w:pPr>
            <w:r w:rsidRPr="000E1D3A">
              <w:rPr>
                <w:sz w:val="24"/>
                <w:szCs w:val="24"/>
              </w:rPr>
              <w:t>2×6</w:t>
            </w:r>
          </w:p>
        </w:tc>
      </w:tr>
      <w:tr w:rsidR="000E1D3A" w14:paraId="6B4F60F8" w14:textId="77777777" w:rsidTr="000A6B0F">
        <w:tc>
          <w:tcPr>
            <w:tcW w:w="2518" w:type="dxa"/>
          </w:tcPr>
          <w:p w14:paraId="5EBDADC8" w14:textId="5501ADF7" w:rsidR="000E1D3A" w:rsidRPr="000E1D3A" w:rsidRDefault="000E1D3A" w:rsidP="000E1D3A">
            <w:pPr>
              <w:pStyle w:val="afc"/>
              <w:ind w:left="0" w:right="62" w:firstLine="0"/>
              <w:jc w:val="left"/>
              <w:rPr>
                <w:rFonts w:cs="Times New Roman"/>
                <w:sz w:val="24"/>
                <w:szCs w:val="24"/>
              </w:rPr>
            </w:pPr>
            <w:r w:rsidRPr="000E1D3A">
              <w:rPr>
                <w:sz w:val="24"/>
                <w:szCs w:val="24"/>
              </w:rPr>
              <w:t>Бытовые помещения для персонала</w:t>
            </w:r>
          </w:p>
        </w:tc>
        <w:tc>
          <w:tcPr>
            <w:tcW w:w="992" w:type="dxa"/>
            <w:vAlign w:val="bottom"/>
          </w:tcPr>
          <w:p w14:paraId="2DC0B3E4" w14:textId="3C7BB512"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992" w:type="dxa"/>
            <w:vAlign w:val="bottom"/>
          </w:tcPr>
          <w:p w14:paraId="54C1EA53" w14:textId="70DE534B"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1134" w:type="dxa"/>
            <w:vAlign w:val="bottom"/>
          </w:tcPr>
          <w:p w14:paraId="2E474A58" w14:textId="1C2E69B2"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1134" w:type="dxa"/>
            <w:vAlign w:val="bottom"/>
          </w:tcPr>
          <w:p w14:paraId="7FFBE3C9" w14:textId="3B999879"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992" w:type="dxa"/>
            <w:vAlign w:val="bottom"/>
          </w:tcPr>
          <w:p w14:paraId="7D5EA3B5" w14:textId="0E7B2663" w:rsidR="000E1D3A" w:rsidRPr="000E1D3A" w:rsidRDefault="000E1D3A" w:rsidP="000E1D3A">
            <w:pPr>
              <w:pStyle w:val="afc"/>
              <w:ind w:left="0" w:right="62" w:firstLine="0"/>
              <w:jc w:val="center"/>
              <w:rPr>
                <w:rFonts w:cs="Times New Roman"/>
                <w:sz w:val="24"/>
                <w:szCs w:val="24"/>
              </w:rPr>
            </w:pPr>
            <w:r w:rsidRPr="000E1D3A">
              <w:rPr>
                <w:sz w:val="24"/>
                <w:szCs w:val="24"/>
              </w:rPr>
              <w:t>9</w:t>
            </w:r>
          </w:p>
        </w:tc>
        <w:tc>
          <w:tcPr>
            <w:tcW w:w="1276" w:type="dxa"/>
            <w:vAlign w:val="bottom"/>
          </w:tcPr>
          <w:p w14:paraId="32BB432D" w14:textId="257C61EF" w:rsidR="000E1D3A" w:rsidRPr="000E1D3A" w:rsidRDefault="000E1D3A" w:rsidP="000E1D3A">
            <w:pPr>
              <w:pStyle w:val="afc"/>
              <w:ind w:left="0" w:right="62" w:firstLine="0"/>
              <w:jc w:val="center"/>
              <w:rPr>
                <w:rFonts w:cs="Times New Roman"/>
                <w:sz w:val="24"/>
                <w:szCs w:val="24"/>
              </w:rPr>
            </w:pPr>
            <w:r w:rsidRPr="000E1D3A">
              <w:rPr>
                <w:sz w:val="24"/>
                <w:szCs w:val="24"/>
              </w:rPr>
              <w:t>9</w:t>
            </w:r>
          </w:p>
        </w:tc>
        <w:tc>
          <w:tcPr>
            <w:tcW w:w="992" w:type="dxa"/>
            <w:vAlign w:val="bottom"/>
          </w:tcPr>
          <w:p w14:paraId="550CE8E4" w14:textId="2FC5C99E" w:rsidR="000E1D3A" w:rsidRPr="000E1D3A" w:rsidRDefault="000E1D3A" w:rsidP="000E1D3A">
            <w:pPr>
              <w:pStyle w:val="afc"/>
              <w:ind w:left="0" w:right="62" w:firstLine="0"/>
              <w:jc w:val="center"/>
              <w:rPr>
                <w:rFonts w:cs="Times New Roman"/>
                <w:sz w:val="24"/>
                <w:szCs w:val="24"/>
              </w:rPr>
            </w:pPr>
            <w:r w:rsidRPr="000E1D3A">
              <w:rPr>
                <w:sz w:val="24"/>
                <w:szCs w:val="24"/>
              </w:rPr>
              <w:t>–</w:t>
            </w:r>
          </w:p>
        </w:tc>
      </w:tr>
      <w:tr w:rsidR="000E1D3A" w14:paraId="48B26DEE" w14:textId="77777777" w:rsidTr="000A6B0F">
        <w:tc>
          <w:tcPr>
            <w:tcW w:w="2518" w:type="dxa"/>
          </w:tcPr>
          <w:p w14:paraId="5F480ABE" w14:textId="51D48A4A" w:rsidR="000E1D3A" w:rsidRPr="000E1D3A" w:rsidRDefault="000E1D3A" w:rsidP="000E1D3A">
            <w:pPr>
              <w:pStyle w:val="afc"/>
              <w:ind w:left="0" w:right="62" w:firstLine="0"/>
              <w:jc w:val="left"/>
              <w:rPr>
                <w:rFonts w:cs="Times New Roman"/>
                <w:sz w:val="24"/>
                <w:szCs w:val="24"/>
              </w:rPr>
            </w:pPr>
            <w:r w:rsidRPr="000E1D3A">
              <w:rPr>
                <w:sz w:val="24"/>
                <w:szCs w:val="24"/>
              </w:rPr>
              <w:t>Служебные помещения</w:t>
            </w:r>
          </w:p>
        </w:tc>
        <w:tc>
          <w:tcPr>
            <w:tcW w:w="992" w:type="dxa"/>
            <w:vAlign w:val="bottom"/>
          </w:tcPr>
          <w:p w14:paraId="69D11694" w14:textId="61CA1531"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992" w:type="dxa"/>
            <w:vAlign w:val="bottom"/>
          </w:tcPr>
          <w:p w14:paraId="155C19C3" w14:textId="209BF09D"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1134" w:type="dxa"/>
            <w:vAlign w:val="bottom"/>
          </w:tcPr>
          <w:p w14:paraId="09551A32" w14:textId="196A7B86"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1134" w:type="dxa"/>
            <w:vAlign w:val="bottom"/>
          </w:tcPr>
          <w:p w14:paraId="20DAA72A" w14:textId="251177E8" w:rsidR="000E1D3A" w:rsidRPr="000E1D3A" w:rsidRDefault="000E1D3A" w:rsidP="000E1D3A">
            <w:pPr>
              <w:pStyle w:val="afc"/>
              <w:ind w:left="0" w:right="62" w:firstLine="0"/>
              <w:jc w:val="center"/>
              <w:rPr>
                <w:rFonts w:cs="Times New Roman"/>
                <w:sz w:val="24"/>
                <w:szCs w:val="24"/>
              </w:rPr>
            </w:pPr>
            <w:r w:rsidRPr="000E1D3A">
              <w:rPr>
                <w:sz w:val="24"/>
                <w:szCs w:val="24"/>
              </w:rPr>
              <w:t>–</w:t>
            </w:r>
          </w:p>
        </w:tc>
        <w:tc>
          <w:tcPr>
            <w:tcW w:w="992" w:type="dxa"/>
            <w:vAlign w:val="bottom"/>
          </w:tcPr>
          <w:p w14:paraId="7F4BB62B" w14:textId="2A31C9E9" w:rsidR="000E1D3A" w:rsidRPr="000E1D3A" w:rsidRDefault="000E1D3A" w:rsidP="000E1D3A">
            <w:pPr>
              <w:pStyle w:val="afc"/>
              <w:ind w:left="0" w:right="62" w:firstLine="0"/>
              <w:jc w:val="center"/>
              <w:rPr>
                <w:rFonts w:cs="Times New Roman"/>
                <w:sz w:val="24"/>
                <w:szCs w:val="24"/>
              </w:rPr>
            </w:pPr>
            <w:r w:rsidRPr="000E1D3A">
              <w:rPr>
                <w:sz w:val="24"/>
                <w:szCs w:val="24"/>
              </w:rPr>
              <w:t>12</w:t>
            </w:r>
          </w:p>
        </w:tc>
        <w:tc>
          <w:tcPr>
            <w:tcW w:w="1276" w:type="dxa"/>
            <w:vAlign w:val="bottom"/>
          </w:tcPr>
          <w:p w14:paraId="16988D81" w14:textId="531BC630" w:rsidR="000E1D3A" w:rsidRPr="000E1D3A" w:rsidRDefault="000E1D3A" w:rsidP="000E1D3A">
            <w:pPr>
              <w:pStyle w:val="afc"/>
              <w:ind w:left="0" w:right="62" w:firstLine="0"/>
              <w:jc w:val="center"/>
              <w:rPr>
                <w:rFonts w:cs="Times New Roman"/>
                <w:sz w:val="24"/>
                <w:szCs w:val="24"/>
              </w:rPr>
            </w:pPr>
            <w:r w:rsidRPr="000E1D3A">
              <w:rPr>
                <w:sz w:val="24"/>
                <w:szCs w:val="24"/>
              </w:rPr>
              <w:t>12</w:t>
            </w:r>
          </w:p>
        </w:tc>
        <w:tc>
          <w:tcPr>
            <w:tcW w:w="992" w:type="dxa"/>
            <w:vAlign w:val="bottom"/>
          </w:tcPr>
          <w:p w14:paraId="75794755" w14:textId="6B8EF168" w:rsidR="000E1D3A" w:rsidRPr="000E1D3A" w:rsidRDefault="000E1D3A" w:rsidP="000E1D3A">
            <w:pPr>
              <w:pStyle w:val="afc"/>
              <w:ind w:left="0" w:right="62" w:firstLine="0"/>
              <w:jc w:val="center"/>
              <w:rPr>
                <w:rFonts w:cs="Times New Roman"/>
                <w:sz w:val="24"/>
                <w:szCs w:val="24"/>
              </w:rPr>
            </w:pPr>
            <w:r w:rsidRPr="000E1D3A">
              <w:rPr>
                <w:sz w:val="24"/>
                <w:szCs w:val="24"/>
              </w:rPr>
              <w:t>–</w:t>
            </w:r>
          </w:p>
        </w:tc>
      </w:tr>
      <w:tr w:rsidR="000E1D3A" w14:paraId="3B114A93" w14:textId="77777777" w:rsidTr="000A6B0F">
        <w:tc>
          <w:tcPr>
            <w:tcW w:w="10030" w:type="dxa"/>
            <w:gridSpan w:val="8"/>
          </w:tcPr>
          <w:p w14:paraId="4D0FDF36" w14:textId="7D00C9C6" w:rsidR="000E1D3A" w:rsidRPr="000A6B0F" w:rsidRDefault="000E1D3A" w:rsidP="000A6B0F">
            <w:pPr>
              <w:pStyle w:val="aff9"/>
              <w:ind w:firstLine="425"/>
              <w:jc w:val="both"/>
              <w:rPr>
                <w:sz w:val="20"/>
                <w:szCs w:val="20"/>
              </w:rPr>
            </w:pPr>
            <w:r w:rsidRPr="000A6B0F">
              <w:rPr>
                <w:sz w:val="20"/>
                <w:szCs w:val="20"/>
              </w:rPr>
              <w:t xml:space="preserve">* При проектировании зала для одновременных занятий </w:t>
            </w:r>
            <w:proofErr w:type="gramStart"/>
            <w:r w:rsidRPr="000A6B0F">
              <w:rPr>
                <w:sz w:val="20"/>
                <w:szCs w:val="20"/>
              </w:rPr>
              <w:t>двух классных</w:t>
            </w:r>
            <w:proofErr w:type="gramEnd"/>
            <w:r w:rsidRPr="000A6B0F">
              <w:rPr>
                <w:sz w:val="20"/>
                <w:szCs w:val="20"/>
              </w:rPr>
              <w:t xml:space="preserve"> групп согласно 7.2.9.5.</w:t>
            </w:r>
          </w:p>
          <w:p w14:paraId="7B926A9F" w14:textId="74F2F175" w:rsidR="000E1D3A" w:rsidRDefault="000E1D3A" w:rsidP="000A6B0F">
            <w:pPr>
              <w:pStyle w:val="afc"/>
              <w:ind w:left="0" w:right="62" w:firstLine="425"/>
              <w:rPr>
                <w:rFonts w:cs="Times New Roman"/>
                <w:sz w:val="24"/>
                <w:szCs w:val="24"/>
              </w:rPr>
            </w:pPr>
            <w:r w:rsidRPr="000A6B0F">
              <w:rPr>
                <w:sz w:val="20"/>
                <w:szCs w:val="20"/>
              </w:rPr>
              <w:t>** Одно помещение на группу спортивных помещений.</w:t>
            </w:r>
          </w:p>
        </w:tc>
      </w:tr>
    </w:tbl>
    <w:p w14:paraId="664EE38C" w14:textId="566B0B15" w:rsidR="000E1D3A" w:rsidRPr="000A6B0F" w:rsidRDefault="000A6B0F" w:rsidP="000A6B0F">
      <w:pPr>
        <w:pStyle w:val="afc"/>
        <w:ind w:firstLine="566"/>
        <w:rPr>
          <w:rFonts w:cs="Times New Roman"/>
          <w:szCs w:val="28"/>
        </w:rPr>
      </w:pPr>
      <w:r w:rsidRPr="000A6B0F">
        <w:rPr>
          <w:rFonts w:cs="Times New Roman"/>
          <w:b/>
          <w:szCs w:val="28"/>
        </w:rPr>
        <w:t>(Измененная редакция, Изм. № 2).</w:t>
      </w:r>
    </w:p>
    <w:p w14:paraId="5ADC1CDB" w14:textId="77777777" w:rsidR="00AA3517" w:rsidRPr="000A6B0F" w:rsidRDefault="00AA3517" w:rsidP="000A6B0F">
      <w:pPr>
        <w:pStyle w:val="afc"/>
        <w:ind w:right="50" w:firstLine="566"/>
        <w:rPr>
          <w:rFonts w:cs="Times New Roman"/>
          <w:szCs w:val="28"/>
        </w:rPr>
      </w:pPr>
    </w:p>
    <w:p w14:paraId="04EB708C" w14:textId="1FCF90F4" w:rsidR="00CD240E" w:rsidRPr="000A6B0F" w:rsidRDefault="000A6B0F" w:rsidP="000A6B0F">
      <w:pPr>
        <w:pStyle w:val="1c"/>
        <w:numPr>
          <w:ilvl w:val="3"/>
          <w:numId w:val="22"/>
        </w:numPr>
        <w:spacing w:before="0" w:after="0" w:line="240" w:lineRule="auto"/>
        <w:ind w:left="1" w:right="50" w:firstLine="566"/>
        <w:rPr>
          <w:sz w:val="28"/>
          <w:szCs w:val="28"/>
        </w:rPr>
      </w:pPr>
      <w:r w:rsidRPr="000A6B0F">
        <w:rPr>
          <w:sz w:val="28"/>
          <w:szCs w:val="28"/>
        </w:rPr>
        <w:t xml:space="preserve"> </w:t>
      </w:r>
      <w:r w:rsidR="00CD240E" w:rsidRPr="000A6B0F">
        <w:rPr>
          <w:sz w:val="28"/>
          <w:szCs w:val="28"/>
        </w:rPr>
        <w:t>Необходимость устройства бассейна и физкультурно-спортивных помещений другого назначения устанавливается заданием на проектирование.</w:t>
      </w:r>
    </w:p>
    <w:p w14:paraId="574958CA" w14:textId="4082F19C" w:rsidR="00CD240E" w:rsidRPr="005B1730" w:rsidRDefault="00CD240E" w:rsidP="000A6B0F">
      <w:pPr>
        <w:pStyle w:val="1c"/>
        <w:numPr>
          <w:ilvl w:val="3"/>
          <w:numId w:val="22"/>
        </w:numPr>
        <w:spacing w:before="0" w:after="0" w:line="240" w:lineRule="auto"/>
        <w:ind w:left="1" w:right="50" w:firstLine="566"/>
        <w:rPr>
          <w:sz w:val="28"/>
          <w:szCs w:val="28"/>
          <w:shd w:val="clear" w:color="auto" w:fill="00FFFF"/>
        </w:rPr>
      </w:pPr>
      <w:r w:rsidRPr="000A6B0F">
        <w:rPr>
          <w:sz w:val="28"/>
          <w:szCs w:val="28"/>
        </w:rPr>
        <w:t xml:space="preserve"> </w:t>
      </w:r>
      <w:r w:rsidR="000A6B0F" w:rsidRPr="005B1730">
        <w:rPr>
          <w:rFonts w:cs="Times New Roman"/>
          <w:sz w:val="28"/>
          <w:szCs w:val="28"/>
        </w:rPr>
        <w:t>Устройство бассейнов и условия их эксплуатации, состав вспомогательных помещений при них определяют в соответствии с заданием на проектирование, требованиями СП 310.1325800</w:t>
      </w:r>
      <w:r w:rsidR="005B1730" w:rsidRPr="005B1730">
        <w:rPr>
          <w:rFonts w:cs="Times New Roman"/>
          <w:sz w:val="28"/>
          <w:szCs w:val="28"/>
        </w:rPr>
        <w:t>,</w:t>
      </w:r>
      <w:r w:rsidR="000A6B0F" w:rsidRPr="005B1730">
        <w:rPr>
          <w:rFonts w:cs="Times New Roman"/>
          <w:sz w:val="28"/>
          <w:szCs w:val="28"/>
        </w:rPr>
        <w:t xml:space="preserve"> </w:t>
      </w:r>
      <w:r w:rsidR="005B1730" w:rsidRPr="005B1730">
        <w:rPr>
          <w:rFonts w:cs="Times New Roman"/>
          <w:sz w:val="28"/>
          <w:szCs w:val="28"/>
        </w:rPr>
        <w:t xml:space="preserve">СанПиН 1.2.3685, </w:t>
      </w:r>
      <w:r w:rsidR="005B1730">
        <w:rPr>
          <w:rFonts w:cs="Times New Roman"/>
          <w:sz w:val="28"/>
          <w:szCs w:val="28"/>
        </w:rPr>
        <w:br/>
      </w:r>
      <w:r w:rsidR="005B1730" w:rsidRPr="005B1730">
        <w:rPr>
          <w:rFonts w:cs="Times New Roman"/>
          <w:sz w:val="28"/>
          <w:szCs w:val="28"/>
        </w:rPr>
        <w:t>СП 2.1.3678</w:t>
      </w:r>
      <w:r w:rsidR="000A6B0F" w:rsidRPr="005B1730">
        <w:rPr>
          <w:rFonts w:cs="Times New Roman"/>
          <w:sz w:val="28"/>
          <w:szCs w:val="28"/>
        </w:rPr>
        <w:t>.</w:t>
      </w:r>
    </w:p>
    <w:p w14:paraId="35E80E39" w14:textId="79907F09" w:rsidR="000A6B0F" w:rsidRDefault="000A6B0F" w:rsidP="000A6B0F">
      <w:pPr>
        <w:pStyle w:val="1c"/>
        <w:spacing w:before="0" w:after="0" w:line="240" w:lineRule="auto"/>
        <w:ind w:left="1" w:right="50" w:firstLine="566"/>
        <w:rPr>
          <w:rFonts w:cs="Times New Roman"/>
          <w:b/>
          <w:sz w:val="28"/>
          <w:szCs w:val="28"/>
        </w:rPr>
      </w:pPr>
      <w:r w:rsidRPr="00B876E7">
        <w:rPr>
          <w:rFonts w:cs="Times New Roman"/>
          <w:b/>
          <w:sz w:val="28"/>
          <w:szCs w:val="28"/>
        </w:rPr>
        <w:t xml:space="preserve">(Измененная редакция, Изм. № </w:t>
      </w:r>
      <w:r>
        <w:rPr>
          <w:rFonts w:cs="Times New Roman"/>
          <w:b/>
          <w:sz w:val="28"/>
          <w:szCs w:val="28"/>
        </w:rPr>
        <w:t>2</w:t>
      </w:r>
      <w:r w:rsidR="005B1730">
        <w:rPr>
          <w:rFonts w:cs="Times New Roman"/>
          <w:b/>
          <w:sz w:val="28"/>
          <w:szCs w:val="28"/>
        </w:rPr>
        <w:t>, № 4</w:t>
      </w:r>
      <w:r w:rsidRPr="00B876E7">
        <w:rPr>
          <w:rFonts w:cs="Times New Roman"/>
          <w:b/>
          <w:sz w:val="28"/>
          <w:szCs w:val="28"/>
        </w:rPr>
        <w:t>).</w:t>
      </w:r>
    </w:p>
    <w:p w14:paraId="3EC5B94E" w14:textId="4262B5E2" w:rsidR="005B1730" w:rsidRDefault="005B1730" w:rsidP="000A6B0F">
      <w:pPr>
        <w:pStyle w:val="1c"/>
        <w:spacing w:before="0" w:after="0" w:line="240" w:lineRule="auto"/>
        <w:ind w:left="1" w:right="50" w:firstLine="566"/>
        <w:rPr>
          <w:rFonts w:cs="Times New Roman"/>
          <w:sz w:val="28"/>
          <w:szCs w:val="28"/>
        </w:rPr>
      </w:pPr>
      <w:r w:rsidRPr="005B1730">
        <w:rPr>
          <w:rFonts w:cs="Times New Roman"/>
          <w:sz w:val="28"/>
          <w:szCs w:val="28"/>
        </w:rPr>
        <w:t>7.2.9.16 При каждом спортивном зале или его отделяемой части, бассейне, хореографическом зале устраивают комнату тренера с душевой и санузлом площадью не менее 12 м</w:t>
      </w:r>
      <w:r w:rsidRPr="005B1730">
        <w:rPr>
          <w:rFonts w:cs="Times New Roman"/>
          <w:sz w:val="28"/>
          <w:szCs w:val="28"/>
          <w:vertAlign w:val="superscript"/>
        </w:rPr>
        <w:t>2</w:t>
      </w:r>
      <w:r w:rsidRPr="005B1730">
        <w:rPr>
          <w:rFonts w:cs="Times New Roman"/>
          <w:sz w:val="28"/>
          <w:szCs w:val="28"/>
        </w:rPr>
        <w:t xml:space="preserve"> или одну общую комнату на несколько тренеров с санузлом и душевой. При общей комнате для тренеров вход в уборную рекомендуется устраивать из коридора или тамбур-шлюза при входе в помещение. Уборную оборудуют унитазом, душевой, местами для переодевания (для мужчин и женщин) в отдельных закрытых кабинах, умывальником в шлюзе. Площадь тренерской принимают из расчета не менее 6 м</w:t>
      </w:r>
      <w:r w:rsidRPr="005B1730">
        <w:rPr>
          <w:rFonts w:cs="Times New Roman"/>
          <w:sz w:val="28"/>
          <w:szCs w:val="28"/>
          <w:vertAlign w:val="superscript"/>
        </w:rPr>
        <w:t>2</w:t>
      </w:r>
      <w:r w:rsidRPr="005B1730">
        <w:rPr>
          <w:rFonts w:cs="Times New Roman"/>
          <w:sz w:val="28"/>
          <w:szCs w:val="28"/>
        </w:rPr>
        <w:t xml:space="preserve"> на одного тренера.</w:t>
      </w:r>
    </w:p>
    <w:p w14:paraId="5C964656" w14:textId="7CD7D4E4" w:rsidR="005B1730" w:rsidRPr="005B1730" w:rsidRDefault="00C804BD" w:rsidP="000A6B0F">
      <w:pPr>
        <w:pStyle w:val="1c"/>
        <w:spacing w:before="0" w:after="0" w:line="240" w:lineRule="auto"/>
        <w:ind w:left="1" w:right="50" w:firstLine="566"/>
        <w:rPr>
          <w:sz w:val="28"/>
          <w:szCs w:val="28"/>
          <w:shd w:val="clear" w:color="auto" w:fill="00FFFF"/>
        </w:rPr>
      </w:pPr>
      <w:r w:rsidRPr="00E227BF">
        <w:rPr>
          <w:rFonts w:cs="Times New Roman"/>
          <w:b/>
          <w:sz w:val="28"/>
          <w:szCs w:val="28"/>
        </w:rPr>
        <w:t>(Введен дополнительно, Изм. № 4).</w:t>
      </w:r>
    </w:p>
    <w:p w14:paraId="33E0247C" w14:textId="74402B59" w:rsidR="00CD240E" w:rsidRPr="000A6B0F" w:rsidRDefault="00CD240E" w:rsidP="000A6B0F">
      <w:pPr>
        <w:pStyle w:val="3"/>
        <w:numPr>
          <w:ilvl w:val="2"/>
          <w:numId w:val="22"/>
        </w:numPr>
        <w:spacing w:before="0" w:line="240" w:lineRule="auto"/>
        <w:ind w:left="1" w:right="50" w:firstLine="566"/>
        <w:jc w:val="left"/>
        <w:rPr>
          <w:b/>
          <w:sz w:val="28"/>
          <w:szCs w:val="28"/>
        </w:rPr>
      </w:pPr>
      <w:r w:rsidRPr="000A6B0F">
        <w:rPr>
          <w:b/>
          <w:sz w:val="28"/>
          <w:szCs w:val="28"/>
        </w:rPr>
        <w:t xml:space="preserve"> Би</w:t>
      </w:r>
      <w:r w:rsidR="000A6B0F">
        <w:rPr>
          <w:b/>
          <w:sz w:val="28"/>
          <w:szCs w:val="28"/>
        </w:rPr>
        <w:t>блиотека и информационный центр</w:t>
      </w:r>
    </w:p>
    <w:p w14:paraId="38E4807D" w14:textId="45264D82" w:rsidR="00CD240E" w:rsidRPr="000A6B0F" w:rsidRDefault="00CD240E" w:rsidP="000A6B0F">
      <w:pPr>
        <w:pStyle w:val="1c"/>
        <w:numPr>
          <w:ilvl w:val="3"/>
          <w:numId w:val="22"/>
        </w:numPr>
        <w:spacing w:before="0" w:after="0" w:line="240" w:lineRule="auto"/>
        <w:ind w:left="1" w:right="50" w:firstLine="566"/>
        <w:rPr>
          <w:sz w:val="28"/>
          <w:szCs w:val="28"/>
        </w:rPr>
      </w:pPr>
      <w:r w:rsidRPr="000A6B0F">
        <w:rPr>
          <w:sz w:val="28"/>
          <w:szCs w:val="28"/>
        </w:rPr>
        <w:t xml:space="preserve"> Тип библиотеки зависит от вида </w:t>
      </w:r>
      <w:r w:rsidR="005567D3" w:rsidRPr="000A6B0F">
        <w:rPr>
          <w:sz w:val="28"/>
          <w:szCs w:val="28"/>
        </w:rPr>
        <w:t>ОО</w:t>
      </w:r>
      <w:r w:rsidRPr="000A6B0F">
        <w:rPr>
          <w:sz w:val="28"/>
          <w:szCs w:val="28"/>
        </w:rPr>
        <w:t xml:space="preserve"> и ее вместимости.</w:t>
      </w:r>
      <w:r w:rsidR="000A6B0F">
        <w:rPr>
          <w:sz w:val="28"/>
          <w:szCs w:val="28"/>
        </w:rPr>
        <w:t xml:space="preserve"> </w:t>
      </w:r>
      <w:r w:rsidR="000A6B0F" w:rsidRPr="00070A66">
        <w:rPr>
          <w:rFonts w:cs="Times New Roman"/>
          <w:sz w:val="28"/>
          <w:szCs w:val="28"/>
        </w:rPr>
        <w:t>Состав и площади помещений учебной библиотеки определяются заданием на проектирование.</w:t>
      </w:r>
    </w:p>
    <w:p w14:paraId="697846A5" w14:textId="249E74B9" w:rsidR="000A6B0F" w:rsidRPr="000A6B0F" w:rsidRDefault="000A6B0F" w:rsidP="000A6B0F">
      <w:pPr>
        <w:pStyle w:val="1c"/>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31221447" w14:textId="77777777" w:rsidR="00CD240E" w:rsidRPr="000A6B0F" w:rsidRDefault="00CD240E" w:rsidP="000A6B0F">
      <w:pPr>
        <w:pStyle w:val="1c"/>
        <w:numPr>
          <w:ilvl w:val="3"/>
          <w:numId w:val="22"/>
        </w:numPr>
        <w:spacing w:before="0" w:after="0" w:line="240" w:lineRule="auto"/>
        <w:ind w:left="1" w:right="50" w:firstLine="566"/>
        <w:rPr>
          <w:sz w:val="28"/>
          <w:szCs w:val="28"/>
        </w:rPr>
      </w:pPr>
      <w:r w:rsidRPr="000A6B0F">
        <w:rPr>
          <w:sz w:val="28"/>
          <w:szCs w:val="28"/>
        </w:rPr>
        <w:t xml:space="preserve"> В </w:t>
      </w:r>
      <w:r w:rsidR="005C5E34" w:rsidRPr="000A6B0F">
        <w:rPr>
          <w:sz w:val="28"/>
          <w:szCs w:val="28"/>
        </w:rPr>
        <w:t>организациях</w:t>
      </w:r>
      <w:r w:rsidR="00EB31BD" w:rsidRPr="000A6B0F">
        <w:rPr>
          <w:sz w:val="28"/>
          <w:szCs w:val="28"/>
        </w:rPr>
        <w:t xml:space="preserve">, оснащенных современными видами ТСО, </w:t>
      </w:r>
      <w:r w:rsidRPr="000A6B0F">
        <w:rPr>
          <w:sz w:val="28"/>
          <w:szCs w:val="28"/>
        </w:rPr>
        <w:t>библиотеку следует использовать в качестве сп</w:t>
      </w:r>
      <w:r w:rsidR="00EB31BD" w:rsidRPr="000A6B0F">
        <w:rPr>
          <w:sz w:val="28"/>
          <w:szCs w:val="28"/>
        </w:rPr>
        <w:t>равочно-информационного центра</w:t>
      </w:r>
      <w:r w:rsidRPr="000A6B0F">
        <w:rPr>
          <w:sz w:val="28"/>
          <w:szCs w:val="28"/>
        </w:rPr>
        <w:t xml:space="preserve">, обеспечивающего условия для индивидуальных занятий </w:t>
      </w:r>
      <w:r w:rsidR="004E7F55" w:rsidRPr="000A6B0F">
        <w:rPr>
          <w:rFonts w:cs="Times New Roman"/>
          <w:sz w:val="28"/>
          <w:szCs w:val="28"/>
        </w:rPr>
        <w:t>обучающих</w:t>
      </w:r>
      <w:r w:rsidRPr="000A6B0F">
        <w:rPr>
          <w:sz w:val="28"/>
          <w:szCs w:val="28"/>
        </w:rPr>
        <w:t>ся.</w:t>
      </w:r>
    </w:p>
    <w:p w14:paraId="0370AB9B" w14:textId="42F46C33" w:rsidR="00CD240E" w:rsidRPr="00C804BD" w:rsidRDefault="005567D3" w:rsidP="000A6B0F">
      <w:pPr>
        <w:pStyle w:val="1c"/>
        <w:numPr>
          <w:ilvl w:val="3"/>
          <w:numId w:val="22"/>
        </w:numPr>
        <w:spacing w:before="0" w:after="0" w:line="240" w:lineRule="auto"/>
        <w:ind w:left="1" w:right="50" w:firstLine="566"/>
        <w:rPr>
          <w:sz w:val="28"/>
          <w:szCs w:val="28"/>
        </w:rPr>
      </w:pPr>
      <w:r w:rsidRPr="000A6B0F">
        <w:rPr>
          <w:sz w:val="28"/>
          <w:szCs w:val="28"/>
        </w:rPr>
        <w:t xml:space="preserve"> </w:t>
      </w:r>
      <w:r w:rsidR="00C804BD" w:rsidRPr="00C804BD">
        <w:rPr>
          <w:rFonts w:cs="Times New Roman"/>
          <w:sz w:val="28"/>
          <w:szCs w:val="28"/>
        </w:rPr>
        <w:t>Общую площадь помещений библиотек в образовательных организациях принимают по пункту 5.47 СП 118.13330.2022.</w:t>
      </w:r>
    </w:p>
    <w:p w14:paraId="13401867" w14:textId="3F4D9D6A" w:rsidR="000A6B0F" w:rsidRPr="000A6B0F" w:rsidRDefault="000A6B0F" w:rsidP="000A6B0F">
      <w:pPr>
        <w:pStyle w:val="1c"/>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sidR="00C804BD">
        <w:rPr>
          <w:rFonts w:cs="Times New Roman"/>
          <w:b/>
          <w:sz w:val="28"/>
          <w:szCs w:val="28"/>
        </w:rPr>
        <w:t>4</w:t>
      </w:r>
      <w:r w:rsidRPr="00B876E7">
        <w:rPr>
          <w:rFonts w:cs="Times New Roman"/>
          <w:b/>
          <w:sz w:val="28"/>
          <w:szCs w:val="28"/>
        </w:rPr>
        <w:t>).</w:t>
      </w:r>
    </w:p>
    <w:p w14:paraId="14741B8C" w14:textId="3AB79DE1" w:rsidR="00CD240E" w:rsidRPr="000A6B0F" w:rsidRDefault="00CD240E" w:rsidP="000A6B0F">
      <w:pPr>
        <w:pStyle w:val="1c"/>
        <w:numPr>
          <w:ilvl w:val="3"/>
          <w:numId w:val="22"/>
        </w:numPr>
        <w:spacing w:before="0" w:after="0" w:line="240" w:lineRule="auto"/>
        <w:ind w:left="1" w:right="50" w:firstLine="566"/>
        <w:rPr>
          <w:sz w:val="28"/>
          <w:szCs w:val="28"/>
        </w:rPr>
      </w:pPr>
      <w:r w:rsidRPr="000A6B0F">
        <w:rPr>
          <w:sz w:val="28"/>
          <w:szCs w:val="28"/>
        </w:rPr>
        <w:t xml:space="preserve"> В помещении библиотеки </w:t>
      </w:r>
      <w:r w:rsidR="00FD2880" w:rsidRPr="000A6B0F">
        <w:rPr>
          <w:sz w:val="28"/>
          <w:szCs w:val="28"/>
        </w:rPr>
        <w:t>предусматриваются</w:t>
      </w:r>
      <w:r w:rsidRPr="000A6B0F">
        <w:rPr>
          <w:sz w:val="28"/>
          <w:szCs w:val="28"/>
        </w:rPr>
        <w:t xml:space="preserve">: читательские места, информационный пункт (выдача и прием литературы), места для </w:t>
      </w:r>
      <w:r w:rsidRPr="000A6B0F">
        <w:rPr>
          <w:sz w:val="28"/>
          <w:szCs w:val="28"/>
        </w:rPr>
        <w:lastRenderedPageBreak/>
        <w:t>работы с каталогами, фонды открытого хранения</w:t>
      </w:r>
      <w:r w:rsidR="00EC7364" w:rsidRPr="000A6B0F">
        <w:rPr>
          <w:sz w:val="28"/>
          <w:szCs w:val="28"/>
        </w:rPr>
        <w:t xml:space="preserve"> (в том числе периодических изданий)</w:t>
      </w:r>
      <w:r w:rsidRPr="000A6B0F">
        <w:rPr>
          <w:sz w:val="28"/>
          <w:szCs w:val="28"/>
        </w:rPr>
        <w:t>,</w:t>
      </w:r>
      <w:r w:rsidR="00B3607E" w:rsidRPr="000A6B0F">
        <w:rPr>
          <w:sz w:val="28"/>
          <w:szCs w:val="28"/>
        </w:rPr>
        <w:t xml:space="preserve"> фонды закрытого хранения, </w:t>
      </w:r>
      <w:r w:rsidR="00FD2880" w:rsidRPr="000A6B0F">
        <w:rPr>
          <w:sz w:val="28"/>
          <w:szCs w:val="28"/>
        </w:rPr>
        <w:t>кабинк</w:t>
      </w:r>
      <w:r w:rsidRPr="000A6B0F">
        <w:rPr>
          <w:sz w:val="28"/>
          <w:szCs w:val="28"/>
        </w:rPr>
        <w:t xml:space="preserve">и </w:t>
      </w:r>
      <w:r w:rsidR="00B3607E" w:rsidRPr="000A6B0F">
        <w:rPr>
          <w:sz w:val="28"/>
          <w:szCs w:val="28"/>
        </w:rPr>
        <w:t xml:space="preserve">или выделенная зона </w:t>
      </w:r>
      <w:r w:rsidRPr="000A6B0F">
        <w:rPr>
          <w:sz w:val="28"/>
          <w:szCs w:val="28"/>
        </w:rPr>
        <w:t>для индивидуальны</w:t>
      </w:r>
      <w:r w:rsidR="00FD2880" w:rsidRPr="000A6B0F">
        <w:rPr>
          <w:sz w:val="28"/>
          <w:szCs w:val="28"/>
        </w:rPr>
        <w:t xml:space="preserve">х занятий с использованием </w:t>
      </w:r>
      <w:r w:rsidRPr="000A6B0F">
        <w:rPr>
          <w:sz w:val="28"/>
          <w:szCs w:val="28"/>
        </w:rPr>
        <w:t>ИКТ и боксы для хранения передвижных тележек.</w:t>
      </w:r>
    </w:p>
    <w:p w14:paraId="45519337" w14:textId="145B7FC4" w:rsidR="00784C13" w:rsidRDefault="00B3607E" w:rsidP="000A6B0F">
      <w:pPr>
        <w:pStyle w:val="1c"/>
        <w:spacing w:before="0" w:after="0" w:line="240" w:lineRule="auto"/>
        <w:ind w:left="1" w:right="50" w:firstLine="566"/>
        <w:rPr>
          <w:sz w:val="28"/>
          <w:szCs w:val="28"/>
        </w:rPr>
      </w:pPr>
      <w:r w:rsidRPr="000A6B0F">
        <w:rPr>
          <w:sz w:val="28"/>
          <w:szCs w:val="28"/>
        </w:rPr>
        <w:t>Рекомендую</w:t>
      </w:r>
      <w:r w:rsidR="00784C13" w:rsidRPr="000A6B0F">
        <w:rPr>
          <w:sz w:val="28"/>
          <w:szCs w:val="28"/>
        </w:rPr>
        <w:t xml:space="preserve">тся совмещение функций библиотеки и медиатеки в едином блоке, а </w:t>
      </w:r>
      <w:r w:rsidRPr="000A6B0F">
        <w:rPr>
          <w:sz w:val="28"/>
          <w:szCs w:val="28"/>
        </w:rPr>
        <w:t>также возможная организация</w:t>
      </w:r>
      <w:r w:rsidR="000A6B0F">
        <w:rPr>
          <w:sz w:val="28"/>
          <w:szCs w:val="28"/>
        </w:rPr>
        <w:t xml:space="preserve"> в библиотеке </w:t>
      </w:r>
      <w:r w:rsidR="00784C13" w:rsidRPr="000A6B0F">
        <w:rPr>
          <w:sz w:val="28"/>
          <w:szCs w:val="28"/>
        </w:rPr>
        <w:t>учебных занятий основного или дополнительного образования.</w:t>
      </w:r>
    </w:p>
    <w:p w14:paraId="4E9BE87A" w14:textId="4E327327" w:rsidR="000A6B0F" w:rsidRDefault="000A6B0F" w:rsidP="000A6B0F">
      <w:pPr>
        <w:pStyle w:val="1c"/>
        <w:spacing w:before="0" w:after="0" w:line="240" w:lineRule="auto"/>
        <w:ind w:left="1" w:right="50" w:firstLine="566"/>
        <w:rPr>
          <w:rFonts w:cs="Times New Roman"/>
          <w:sz w:val="28"/>
          <w:szCs w:val="28"/>
        </w:rPr>
      </w:pPr>
      <w:r w:rsidRPr="00070A66">
        <w:rPr>
          <w:rFonts w:cs="Times New Roman"/>
          <w:sz w:val="28"/>
          <w:szCs w:val="28"/>
        </w:rPr>
        <w:t>Количество читательских мест библиотеки определяется из расчета не менее 9</w:t>
      </w:r>
      <w:r>
        <w:rPr>
          <w:rFonts w:cs="Times New Roman"/>
          <w:sz w:val="28"/>
          <w:szCs w:val="28"/>
        </w:rPr>
        <w:t xml:space="preserve"> </w:t>
      </w:r>
      <w:r w:rsidRPr="00070A66">
        <w:rPr>
          <w:rFonts w:cs="Times New Roman"/>
          <w:sz w:val="28"/>
          <w:szCs w:val="28"/>
        </w:rPr>
        <w:t>% количества учеников. Площадь читального зала следует принимать из расчета не менее 2,4 м</w:t>
      </w:r>
      <w:r w:rsidRPr="00070A66">
        <w:rPr>
          <w:rFonts w:cs="Times New Roman"/>
          <w:sz w:val="28"/>
          <w:szCs w:val="28"/>
          <w:vertAlign w:val="superscript"/>
        </w:rPr>
        <w:t>2</w:t>
      </w:r>
      <w:r w:rsidRPr="00070A66">
        <w:rPr>
          <w:rFonts w:cs="Times New Roman"/>
          <w:sz w:val="28"/>
          <w:szCs w:val="28"/>
        </w:rPr>
        <w:t xml:space="preserve"> на </w:t>
      </w:r>
      <w:r>
        <w:rPr>
          <w:rFonts w:cs="Times New Roman"/>
          <w:sz w:val="28"/>
          <w:szCs w:val="28"/>
        </w:rPr>
        <w:t>одно</w:t>
      </w:r>
      <w:r w:rsidRPr="00070A66">
        <w:rPr>
          <w:rFonts w:cs="Times New Roman"/>
          <w:sz w:val="28"/>
          <w:szCs w:val="28"/>
        </w:rPr>
        <w:t xml:space="preserve"> читательское место.</w:t>
      </w:r>
    </w:p>
    <w:p w14:paraId="0078800E" w14:textId="01BCA734" w:rsidR="000A6B0F" w:rsidRDefault="000A6B0F" w:rsidP="000A6B0F">
      <w:pPr>
        <w:pStyle w:val="1c"/>
        <w:spacing w:before="0" w:after="0" w:line="240" w:lineRule="auto"/>
        <w:ind w:left="1" w:right="50" w:firstLine="566"/>
        <w:rPr>
          <w:rFonts w:cs="Times New Roman"/>
          <w:b/>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6563DD19" w14:textId="56BAB838" w:rsidR="000A6B0F" w:rsidRDefault="000A6B0F" w:rsidP="000A6B0F">
      <w:pPr>
        <w:pStyle w:val="FORMATTEXT0"/>
        <w:ind w:firstLine="567"/>
        <w:jc w:val="both"/>
        <w:rPr>
          <w:rFonts w:ascii="Times New Roman" w:hAnsi="Times New Roman" w:cs="Times New Roman"/>
          <w:sz w:val="28"/>
          <w:szCs w:val="28"/>
        </w:rPr>
      </w:pPr>
      <w:r w:rsidRPr="00070A66">
        <w:rPr>
          <w:rFonts w:ascii="Times New Roman" w:hAnsi="Times New Roman" w:cs="Times New Roman"/>
          <w:sz w:val="28"/>
          <w:szCs w:val="28"/>
        </w:rPr>
        <w:t xml:space="preserve">7.2.10.5 </w:t>
      </w:r>
      <w:r>
        <w:rPr>
          <w:rFonts w:ascii="Times New Roman" w:hAnsi="Times New Roman" w:cs="Times New Roman"/>
          <w:sz w:val="28"/>
          <w:szCs w:val="28"/>
        </w:rPr>
        <w:t>З</w:t>
      </w:r>
      <w:r w:rsidRPr="00070A66">
        <w:rPr>
          <w:rFonts w:ascii="Times New Roman" w:hAnsi="Times New Roman" w:cs="Times New Roman"/>
          <w:sz w:val="28"/>
          <w:szCs w:val="28"/>
        </w:rPr>
        <w:t>он</w:t>
      </w:r>
      <w:r>
        <w:rPr>
          <w:rFonts w:ascii="Times New Roman" w:hAnsi="Times New Roman" w:cs="Times New Roman"/>
          <w:sz w:val="28"/>
          <w:szCs w:val="28"/>
        </w:rPr>
        <w:t>у</w:t>
      </w:r>
      <w:r w:rsidRPr="00070A66">
        <w:rPr>
          <w:rFonts w:ascii="Times New Roman" w:hAnsi="Times New Roman" w:cs="Times New Roman"/>
          <w:sz w:val="28"/>
          <w:szCs w:val="28"/>
        </w:rPr>
        <w:t xml:space="preserve"> для индивидуальных занятий с использованием ИКТ (медиатек</w:t>
      </w:r>
      <w:r>
        <w:rPr>
          <w:rFonts w:ascii="Times New Roman" w:hAnsi="Times New Roman" w:cs="Times New Roman"/>
          <w:sz w:val="28"/>
          <w:szCs w:val="28"/>
        </w:rPr>
        <w:t>у</w:t>
      </w:r>
      <w:r w:rsidRPr="00070A66">
        <w:rPr>
          <w:rFonts w:ascii="Times New Roman" w:hAnsi="Times New Roman" w:cs="Times New Roman"/>
          <w:sz w:val="28"/>
          <w:szCs w:val="28"/>
        </w:rPr>
        <w:t>)</w:t>
      </w:r>
      <w:r>
        <w:rPr>
          <w:rFonts w:ascii="Times New Roman" w:hAnsi="Times New Roman" w:cs="Times New Roman"/>
          <w:sz w:val="28"/>
          <w:szCs w:val="28"/>
        </w:rPr>
        <w:t xml:space="preserve"> </w:t>
      </w:r>
      <w:r w:rsidRPr="00070A66">
        <w:rPr>
          <w:rFonts w:ascii="Times New Roman" w:hAnsi="Times New Roman" w:cs="Times New Roman"/>
          <w:sz w:val="28"/>
          <w:szCs w:val="28"/>
        </w:rPr>
        <w:t>размеща</w:t>
      </w:r>
      <w:r>
        <w:rPr>
          <w:rFonts w:ascii="Times New Roman" w:hAnsi="Times New Roman" w:cs="Times New Roman"/>
          <w:sz w:val="28"/>
          <w:szCs w:val="28"/>
        </w:rPr>
        <w:t>ют</w:t>
      </w:r>
      <w:r w:rsidRPr="00070A66">
        <w:rPr>
          <w:rFonts w:ascii="Times New Roman" w:hAnsi="Times New Roman" w:cs="Times New Roman"/>
          <w:sz w:val="28"/>
          <w:szCs w:val="28"/>
        </w:rPr>
        <w:t xml:space="preserve"> в специально выделенной зоне читальных залов. Количество оснащенных ИКТ читательских мест рекомендуется принимать до 30</w:t>
      </w:r>
      <w:r>
        <w:rPr>
          <w:rFonts w:ascii="Times New Roman" w:hAnsi="Times New Roman" w:cs="Times New Roman"/>
          <w:sz w:val="28"/>
          <w:szCs w:val="28"/>
        </w:rPr>
        <w:t xml:space="preserve"> </w:t>
      </w:r>
      <w:r w:rsidRPr="00070A66">
        <w:rPr>
          <w:rFonts w:ascii="Times New Roman" w:hAnsi="Times New Roman" w:cs="Times New Roman"/>
          <w:sz w:val="28"/>
          <w:szCs w:val="28"/>
        </w:rPr>
        <w:t xml:space="preserve">% </w:t>
      </w:r>
      <w:r w:rsidRPr="00C804BD">
        <w:rPr>
          <w:rFonts w:ascii="Times New Roman" w:hAnsi="Times New Roman" w:cs="Times New Roman"/>
          <w:sz w:val="28"/>
          <w:szCs w:val="28"/>
        </w:rPr>
        <w:t xml:space="preserve">общего количества читательских мест библиотеки. Проектирование указанной зоны ведется по </w:t>
      </w:r>
      <w:r w:rsidR="00C804BD" w:rsidRPr="00C804BD">
        <w:rPr>
          <w:rFonts w:ascii="Times New Roman" w:hAnsi="Times New Roman" w:cs="Times New Roman"/>
          <w:sz w:val="28"/>
          <w:szCs w:val="28"/>
        </w:rPr>
        <w:t>СП 2.4.3648, СанПиН 1.2.3685</w:t>
      </w:r>
      <w:r w:rsidRPr="00C804BD">
        <w:rPr>
          <w:rFonts w:ascii="Times New Roman" w:hAnsi="Times New Roman" w:cs="Times New Roman"/>
          <w:sz w:val="28"/>
          <w:szCs w:val="28"/>
        </w:rPr>
        <w:t>.</w:t>
      </w:r>
    </w:p>
    <w:p w14:paraId="360BF662" w14:textId="28E490EB" w:rsidR="00C804BD" w:rsidRPr="00C804BD" w:rsidRDefault="00C804BD" w:rsidP="000A6B0F">
      <w:pPr>
        <w:pStyle w:val="FORMATTEXT0"/>
        <w:ind w:firstLine="567"/>
        <w:jc w:val="both"/>
        <w:rPr>
          <w:rFonts w:ascii="Times New Roman" w:hAnsi="Times New Roman" w:cs="Times New Roman"/>
          <w:sz w:val="28"/>
          <w:szCs w:val="28"/>
        </w:rPr>
      </w:pPr>
      <w:r w:rsidRPr="00E227BF">
        <w:rPr>
          <w:rFonts w:ascii="Times New Roman" w:hAnsi="Times New Roman" w:cs="Times New Roman"/>
          <w:b/>
          <w:sz w:val="28"/>
          <w:szCs w:val="28"/>
        </w:rPr>
        <w:t>(Измененная редакция, Изм. № 4).</w:t>
      </w:r>
    </w:p>
    <w:p w14:paraId="4325E78A" w14:textId="77777777" w:rsidR="000A6B0F" w:rsidRPr="00070A66" w:rsidRDefault="000A6B0F" w:rsidP="000A6B0F">
      <w:pPr>
        <w:pStyle w:val="FORMATTEXT0"/>
        <w:ind w:firstLine="567"/>
        <w:jc w:val="both"/>
        <w:rPr>
          <w:rFonts w:ascii="Times New Roman" w:hAnsi="Times New Roman" w:cs="Times New Roman"/>
          <w:sz w:val="28"/>
          <w:szCs w:val="28"/>
        </w:rPr>
      </w:pPr>
      <w:r w:rsidRPr="00070A66">
        <w:rPr>
          <w:rFonts w:ascii="Times New Roman" w:hAnsi="Times New Roman" w:cs="Times New Roman"/>
          <w:sz w:val="28"/>
          <w:szCs w:val="28"/>
        </w:rPr>
        <w:t>7.2.10.6 Величину книжного фонда библиотеки принимают по заданию на проектирование.</w:t>
      </w:r>
    </w:p>
    <w:p w14:paraId="203082B6" w14:textId="77777777" w:rsidR="000A6B0F" w:rsidRPr="00070A66" w:rsidRDefault="000A6B0F" w:rsidP="000A6B0F">
      <w:pPr>
        <w:pStyle w:val="FORMATTEXT0"/>
        <w:ind w:firstLine="567"/>
        <w:jc w:val="both"/>
        <w:rPr>
          <w:rFonts w:ascii="Times New Roman" w:hAnsi="Times New Roman" w:cs="Times New Roman"/>
          <w:sz w:val="28"/>
          <w:szCs w:val="28"/>
        </w:rPr>
      </w:pPr>
      <w:r w:rsidRPr="00070A66">
        <w:rPr>
          <w:rFonts w:ascii="Times New Roman" w:hAnsi="Times New Roman" w:cs="Times New Roman"/>
          <w:sz w:val="28"/>
          <w:szCs w:val="28"/>
        </w:rPr>
        <w:t>7.2.10.7 При реконструкции существующих библиотек образовательных организаций допускается рассредоточенное расположение библиотечных помещений в здани</w:t>
      </w:r>
      <w:r>
        <w:rPr>
          <w:rFonts w:ascii="Times New Roman" w:hAnsi="Times New Roman" w:cs="Times New Roman"/>
          <w:sz w:val="28"/>
          <w:szCs w:val="28"/>
        </w:rPr>
        <w:t>и</w:t>
      </w:r>
      <w:r w:rsidRPr="00070A66">
        <w:rPr>
          <w:rFonts w:ascii="Times New Roman" w:hAnsi="Times New Roman" w:cs="Times New Roman"/>
          <w:sz w:val="28"/>
          <w:szCs w:val="28"/>
        </w:rPr>
        <w:t xml:space="preserve"> ОО. Площадь книгохранилища следует принимать с учетом существующего книжного фонда, но не менее расчетной.</w:t>
      </w:r>
    </w:p>
    <w:p w14:paraId="001330FA" w14:textId="77777777" w:rsidR="000A6B0F" w:rsidRPr="00070A66" w:rsidRDefault="000A6B0F" w:rsidP="000A6B0F">
      <w:pPr>
        <w:pStyle w:val="FORMATTEXT0"/>
        <w:ind w:firstLine="567"/>
        <w:jc w:val="both"/>
        <w:rPr>
          <w:rFonts w:ascii="Times New Roman" w:hAnsi="Times New Roman" w:cs="Times New Roman"/>
          <w:sz w:val="28"/>
          <w:szCs w:val="28"/>
        </w:rPr>
      </w:pPr>
      <w:r w:rsidRPr="00070A66">
        <w:rPr>
          <w:rFonts w:ascii="Times New Roman" w:hAnsi="Times New Roman" w:cs="Times New Roman"/>
          <w:sz w:val="28"/>
          <w:szCs w:val="28"/>
        </w:rPr>
        <w:t xml:space="preserve">7.2.10.8 Устройство прохода через помещения библиотеки в другие помещения </w:t>
      </w:r>
      <w:r>
        <w:rPr>
          <w:rFonts w:ascii="Times New Roman" w:hAnsi="Times New Roman" w:cs="Times New Roman"/>
          <w:sz w:val="28"/>
          <w:szCs w:val="28"/>
        </w:rPr>
        <w:t>ОО</w:t>
      </w:r>
      <w:r w:rsidRPr="00070A66">
        <w:rPr>
          <w:rFonts w:ascii="Times New Roman" w:hAnsi="Times New Roman" w:cs="Times New Roman"/>
          <w:sz w:val="28"/>
          <w:szCs w:val="28"/>
        </w:rPr>
        <w:t xml:space="preserve"> не допускается.</w:t>
      </w:r>
    </w:p>
    <w:p w14:paraId="4C3D43EE" w14:textId="7B4A846A" w:rsidR="000A6B0F" w:rsidRDefault="000A6B0F" w:rsidP="000A6B0F">
      <w:pPr>
        <w:pStyle w:val="1c"/>
        <w:spacing w:before="0" w:after="0" w:line="240" w:lineRule="auto"/>
        <w:ind w:left="1" w:right="50" w:firstLine="566"/>
        <w:rPr>
          <w:rFonts w:cs="Times New Roman"/>
          <w:sz w:val="28"/>
          <w:szCs w:val="28"/>
        </w:rPr>
      </w:pPr>
      <w:r w:rsidRPr="00070A66">
        <w:rPr>
          <w:rFonts w:cs="Times New Roman"/>
          <w:sz w:val="28"/>
          <w:szCs w:val="28"/>
        </w:rPr>
        <w:t>7.2.10.9 Антресоли в читальном зале проектируют в соответствии с СП 1.13130</w:t>
      </w:r>
      <w:r>
        <w:rPr>
          <w:rFonts w:cs="Times New Roman"/>
          <w:sz w:val="28"/>
          <w:szCs w:val="28"/>
        </w:rPr>
        <w:t>.</w:t>
      </w:r>
    </w:p>
    <w:p w14:paraId="09B51443" w14:textId="26B12D6A" w:rsidR="000A6B0F" w:rsidRPr="000A6B0F" w:rsidRDefault="000A6B0F" w:rsidP="000A6B0F">
      <w:pPr>
        <w:pStyle w:val="1c"/>
        <w:spacing w:before="0" w:after="0" w:line="240" w:lineRule="auto"/>
        <w:ind w:left="1" w:right="50" w:firstLine="566"/>
        <w:rPr>
          <w:sz w:val="28"/>
          <w:szCs w:val="28"/>
        </w:rPr>
      </w:pPr>
      <w:r w:rsidRPr="0068082F">
        <w:rPr>
          <w:rFonts w:cs="Times New Roman"/>
          <w:b/>
          <w:sz w:val="28"/>
          <w:szCs w:val="28"/>
        </w:rPr>
        <w:t>7.2.10.5–7.2.10.9</w:t>
      </w:r>
      <w:r w:rsidRPr="0058000D">
        <w:rPr>
          <w:rFonts w:cs="Times New Roman"/>
          <w:sz w:val="28"/>
          <w:szCs w:val="28"/>
        </w:rPr>
        <w:t xml:space="preserve"> </w:t>
      </w:r>
      <w:r>
        <w:rPr>
          <w:rFonts w:cs="Times New Roman"/>
          <w:b/>
          <w:sz w:val="28"/>
          <w:szCs w:val="28"/>
        </w:rPr>
        <w:t>(Введен</w:t>
      </w:r>
      <w:r w:rsidR="0058000D">
        <w:rPr>
          <w:rFonts w:cs="Times New Roman"/>
          <w:b/>
          <w:sz w:val="28"/>
          <w:szCs w:val="28"/>
        </w:rPr>
        <w:t>ы</w:t>
      </w:r>
      <w:r>
        <w:rPr>
          <w:rFonts w:cs="Times New Roman"/>
          <w:b/>
          <w:sz w:val="28"/>
          <w:szCs w:val="28"/>
        </w:rPr>
        <w:t xml:space="preserve"> дополнительно, Изм. № 2).</w:t>
      </w:r>
    </w:p>
    <w:p w14:paraId="65897826" w14:textId="77777777" w:rsidR="00CD240E" w:rsidRPr="000A6B0F" w:rsidRDefault="00FD2880" w:rsidP="000A6B0F">
      <w:pPr>
        <w:pStyle w:val="3"/>
        <w:numPr>
          <w:ilvl w:val="2"/>
          <w:numId w:val="22"/>
        </w:numPr>
        <w:spacing w:before="0" w:line="240" w:lineRule="auto"/>
        <w:ind w:left="1" w:right="50" w:firstLine="566"/>
        <w:jc w:val="left"/>
        <w:rPr>
          <w:b/>
          <w:sz w:val="28"/>
          <w:szCs w:val="28"/>
        </w:rPr>
      </w:pPr>
      <w:r w:rsidRPr="000A6B0F">
        <w:rPr>
          <w:b/>
          <w:sz w:val="28"/>
          <w:szCs w:val="28"/>
        </w:rPr>
        <w:t xml:space="preserve"> </w:t>
      </w:r>
      <w:r w:rsidR="00CD240E" w:rsidRPr="000A6B0F">
        <w:rPr>
          <w:b/>
          <w:sz w:val="28"/>
          <w:szCs w:val="28"/>
        </w:rPr>
        <w:t>Пищеблок и столовая</w:t>
      </w:r>
    </w:p>
    <w:p w14:paraId="65D33B78" w14:textId="0C079269" w:rsidR="00CD240E" w:rsidRPr="00C804BD" w:rsidRDefault="00CD240E" w:rsidP="000A6B0F">
      <w:pPr>
        <w:pStyle w:val="1c"/>
        <w:numPr>
          <w:ilvl w:val="3"/>
          <w:numId w:val="22"/>
        </w:numPr>
        <w:spacing w:before="0" w:after="0" w:line="240" w:lineRule="auto"/>
        <w:ind w:left="1" w:right="50" w:firstLine="566"/>
        <w:rPr>
          <w:sz w:val="28"/>
          <w:szCs w:val="28"/>
        </w:rPr>
      </w:pPr>
      <w:r w:rsidRPr="000A6B0F">
        <w:rPr>
          <w:sz w:val="28"/>
          <w:szCs w:val="28"/>
        </w:rPr>
        <w:t xml:space="preserve"> </w:t>
      </w:r>
      <w:r w:rsidR="000C6273" w:rsidRPr="00C804BD">
        <w:rPr>
          <w:sz w:val="28"/>
          <w:szCs w:val="28"/>
          <w:shd w:val="clear" w:color="auto" w:fill="FFFFFF"/>
        </w:rPr>
        <w:t xml:space="preserve">Типы и количество пищеблоков в здании ОО принимают по заданию на проектирование с учетом местных условий их обеспечения, требований </w:t>
      </w:r>
      <w:r w:rsidR="00C804BD" w:rsidRPr="00C804BD">
        <w:rPr>
          <w:rFonts w:cs="Times New Roman"/>
          <w:sz w:val="28"/>
          <w:szCs w:val="28"/>
        </w:rPr>
        <w:t>СП 2.4.3648, таблицей 6.18 СанПиН 1.2.3685–21, раздела VIII СанПиН 2.3/2.4.3590–20.</w:t>
      </w:r>
    </w:p>
    <w:p w14:paraId="0AD989DC" w14:textId="40E607D5" w:rsidR="000C6273" w:rsidRPr="000A6B0F" w:rsidRDefault="000C6273" w:rsidP="000C6273">
      <w:pPr>
        <w:pStyle w:val="1c"/>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3</w:t>
      </w:r>
      <w:r w:rsidR="00C804BD">
        <w:rPr>
          <w:rFonts w:cs="Times New Roman"/>
          <w:b/>
          <w:sz w:val="28"/>
          <w:szCs w:val="28"/>
        </w:rPr>
        <w:t>, № 4</w:t>
      </w:r>
      <w:r w:rsidRPr="00B876E7">
        <w:rPr>
          <w:rFonts w:cs="Times New Roman"/>
          <w:b/>
          <w:sz w:val="28"/>
          <w:szCs w:val="28"/>
        </w:rPr>
        <w:t>).</w:t>
      </w:r>
    </w:p>
    <w:p w14:paraId="739D597C" w14:textId="6CDB6D17" w:rsidR="00CD240E" w:rsidRPr="000A6B0F" w:rsidRDefault="00FD2880" w:rsidP="000A6B0F">
      <w:pPr>
        <w:pStyle w:val="1c"/>
        <w:numPr>
          <w:ilvl w:val="3"/>
          <w:numId w:val="22"/>
        </w:numPr>
        <w:spacing w:before="0" w:after="0" w:line="240" w:lineRule="auto"/>
        <w:ind w:left="1" w:right="50" w:firstLine="566"/>
        <w:rPr>
          <w:sz w:val="28"/>
          <w:szCs w:val="28"/>
        </w:rPr>
      </w:pPr>
      <w:r w:rsidRPr="000A6B0F">
        <w:rPr>
          <w:sz w:val="28"/>
          <w:szCs w:val="28"/>
        </w:rPr>
        <w:t xml:space="preserve"> </w:t>
      </w:r>
      <w:r w:rsidR="00DC6FEF" w:rsidRPr="000A6B0F">
        <w:rPr>
          <w:sz w:val="28"/>
          <w:szCs w:val="28"/>
        </w:rPr>
        <w:t xml:space="preserve">Кладовые не следует размещать </w:t>
      </w:r>
      <w:r w:rsidR="00CD240E" w:rsidRPr="000A6B0F">
        <w:rPr>
          <w:sz w:val="28"/>
          <w:szCs w:val="28"/>
        </w:rPr>
        <w:t xml:space="preserve">под моечными, душевыми и санитарными узлами, а также </w:t>
      </w:r>
      <w:r w:rsidR="00B3607E" w:rsidRPr="000A6B0F">
        <w:rPr>
          <w:sz w:val="28"/>
          <w:szCs w:val="28"/>
        </w:rPr>
        <w:t xml:space="preserve">под </w:t>
      </w:r>
      <w:r w:rsidR="00CD240E" w:rsidRPr="000A6B0F">
        <w:rPr>
          <w:sz w:val="28"/>
          <w:szCs w:val="28"/>
        </w:rPr>
        <w:t>производственными помещениями с трапами.</w:t>
      </w:r>
    </w:p>
    <w:p w14:paraId="767EE3A7" w14:textId="1C4BF163" w:rsidR="00CD240E" w:rsidRPr="00C804BD" w:rsidRDefault="00CD240E" w:rsidP="000A6B0F">
      <w:pPr>
        <w:pStyle w:val="1c"/>
        <w:numPr>
          <w:ilvl w:val="3"/>
          <w:numId w:val="22"/>
        </w:numPr>
        <w:spacing w:before="0" w:after="0" w:line="240" w:lineRule="auto"/>
        <w:ind w:left="1" w:right="50" w:firstLine="566"/>
        <w:rPr>
          <w:sz w:val="28"/>
          <w:szCs w:val="28"/>
        </w:rPr>
      </w:pPr>
      <w:r w:rsidRPr="000A6B0F">
        <w:rPr>
          <w:sz w:val="28"/>
          <w:szCs w:val="28"/>
        </w:rPr>
        <w:t xml:space="preserve"> </w:t>
      </w:r>
      <w:r w:rsidR="000C6273" w:rsidRPr="00B368D6">
        <w:rPr>
          <w:sz w:val="28"/>
          <w:szCs w:val="28"/>
          <w:shd w:val="clear" w:color="auto" w:fill="FFFFFF"/>
        </w:rPr>
        <w:t xml:space="preserve">Хозяйственные и подсобные помещения пищеблока могут размещаться в подвальных и цокольных этажах при условии устройства гидроизоляции, </w:t>
      </w:r>
      <w:r w:rsidR="000C6273" w:rsidRPr="00C804BD">
        <w:rPr>
          <w:sz w:val="28"/>
          <w:szCs w:val="28"/>
          <w:shd w:val="clear" w:color="auto" w:fill="FFFFFF"/>
        </w:rPr>
        <w:t>соблюдения гигиенических требований по содержанию помещений, предъявляемых к организациям общественного питания</w:t>
      </w:r>
      <w:r w:rsidR="00C804BD" w:rsidRPr="00C804BD">
        <w:rPr>
          <w:rFonts w:cs="Times New Roman"/>
          <w:sz w:val="28"/>
          <w:szCs w:val="28"/>
        </w:rPr>
        <w:t>, требований СП 1.13130, СП 4.13130</w:t>
      </w:r>
      <w:r w:rsidR="000C6273" w:rsidRPr="00C804BD">
        <w:rPr>
          <w:sz w:val="28"/>
          <w:szCs w:val="28"/>
          <w:shd w:val="clear" w:color="auto" w:fill="FFFFFF"/>
        </w:rPr>
        <w:t>.</w:t>
      </w:r>
    </w:p>
    <w:p w14:paraId="2EA38FF3" w14:textId="2137910B" w:rsidR="000C6273" w:rsidRPr="000A6B0F" w:rsidRDefault="000C6273" w:rsidP="000C6273">
      <w:pPr>
        <w:pStyle w:val="1c"/>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3</w:t>
      </w:r>
      <w:r w:rsidR="00C804BD">
        <w:rPr>
          <w:rFonts w:cs="Times New Roman"/>
          <w:b/>
          <w:sz w:val="28"/>
          <w:szCs w:val="28"/>
        </w:rPr>
        <w:t>, № 4</w:t>
      </w:r>
      <w:r w:rsidRPr="00B876E7">
        <w:rPr>
          <w:rFonts w:cs="Times New Roman"/>
          <w:b/>
          <w:sz w:val="28"/>
          <w:szCs w:val="28"/>
        </w:rPr>
        <w:t>).</w:t>
      </w:r>
    </w:p>
    <w:p w14:paraId="7CF07660" w14:textId="5CFFE9D5" w:rsidR="00CD240E" w:rsidRPr="000A6B0F" w:rsidRDefault="00FD2880" w:rsidP="000A6B0F">
      <w:pPr>
        <w:pStyle w:val="1c"/>
        <w:numPr>
          <w:ilvl w:val="3"/>
          <w:numId w:val="22"/>
        </w:numPr>
        <w:spacing w:before="0" w:after="0" w:line="240" w:lineRule="auto"/>
        <w:ind w:left="1" w:right="50" w:firstLine="566"/>
        <w:rPr>
          <w:sz w:val="28"/>
          <w:szCs w:val="28"/>
        </w:rPr>
      </w:pPr>
      <w:r w:rsidRPr="000A6B0F">
        <w:rPr>
          <w:sz w:val="28"/>
          <w:szCs w:val="28"/>
        </w:rPr>
        <w:t xml:space="preserve"> </w:t>
      </w:r>
      <w:r w:rsidR="00CD240E" w:rsidRPr="000A6B0F">
        <w:rPr>
          <w:sz w:val="28"/>
          <w:szCs w:val="28"/>
        </w:rPr>
        <w:t>Для</w:t>
      </w:r>
      <w:r w:rsidR="00B3607E" w:rsidRPr="000A6B0F">
        <w:rPr>
          <w:sz w:val="28"/>
          <w:szCs w:val="28"/>
        </w:rPr>
        <w:t xml:space="preserve"> работников пищеблока проектирую</w:t>
      </w:r>
      <w:r w:rsidR="00CD240E" w:rsidRPr="000A6B0F">
        <w:rPr>
          <w:sz w:val="28"/>
          <w:szCs w:val="28"/>
        </w:rPr>
        <w:t xml:space="preserve">тся раздевальная, оборудованная индивидуальными </w:t>
      </w:r>
      <w:r w:rsidR="0058000D">
        <w:rPr>
          <w:sz w:val="28"/>
          <w:szCs w:val="28"/>
        </w:rPr>
        <w:t>шкафчиками, душ с кабинками 0,9</w:t>
      </w:r>
      <w:r w:rsidR="0058000D">
        <w:rPr>
          <w:rFonts w:cs="Times New Roman"/>
          <w:sz w:val="28"/>
          <w:szCs w:val="28"/>
        </w:rPr>
        <w:t>×</w:t>
      </w:r>
      <w:r w:rsidR="00CD240E" w:rsidRPr="000A6B0F">
        <w:rPr>
          <w:sz w:val="28"/>
          <w:szCs w:val="28"/>
        </w:rPr>
        <w:t>0,9</w:t>
      </w:r>
      <w:r w:rsidR="00B3607E" w:rsidRPr="000A6B0F">
        <w:rPr>
          <w:sz w:val="28"/>
          <w:szCs w:val="28"/>
        </w:rPr>
        <w:t xml:space="preserve"> </w:t>
      </w:r>
      <w:r w:rsidR="00CD240E" w:rsidRPr="000A6B0F">
        <w:rPr>
          <w:sz w:val="28"/>
          <w:szCs w:val="28"/>
        </w:rPr>
        <w:t xml:space="preserve">м и </w:t>
      </w:r>
      <w:r w:rsidR="00CD240E" w:rsidRPr="000A6B0F">
        <w:rPr>
          <w:sz w:val="28"/>
          <w:szCs w:val="28"/>
        </w:rPr>
        <w:lastRenderedPageBreak/>
        <w:t>санузел</w:t>
      </w:r>
      <w:r w:rsidR="00B3607E" w:rsidRPr="000A6B0F">
        <w:rPr>
          <w:sz w:val="28"/>
          <w:szCs w:val="28"/>
        </w:rPr>
        <w:t>. При пищеблоке также проектирую</w:t>
      </w:r>
      <w:r w:rsidR="00CD240E" w:rsidRPr="000A6B0F">
        <w:rPr>
          <w:sz w:val="28"/>
          <w:szCs w:val="28"/>
        </w:rPr>
        <w:t>тся собственная кладовая уборочного инвентаря, оборудованная раковиной, и кабинет заведующего площадью не менее 6 м</w:t>
      </w:r>
      <w:r w:rsidR="00CD240E" w:rsidRPr="000A6B0F">
        <w:rPr>
          <w:sz w:val="28"/>
          <w:szCs w:val="28"/>
          <w:vertAlign w:val="superscript"/>
        </w:rPr>
        <w:t>2</w:t>
      </w:r>
      <w:r w:rsidRPr="000A6B0F">
        <w:rPr>
          <w:sz w:val="28"/>
          <w:szCs w:val="28"/>
        </w:rPr>
        <w:t>.</w:t>
      </w:r>
      <w:r w:rsidR="00CD240E" w:rsidRPr="000A6B0F">
        <w:rPr>
          <w:sz w:val="28"/>
          <w:szCs w:val="28"/>
        </w:rPr>
        <w:t xml:space="preserve"> Состав и площади помещений пищеблока (буфета-раздаточной) определяются заданием на проектирование.</w:t>
      </w:r>
    </w:p>
    <w:p w14:paraId="2FFA32B1" w14:textId="44F7EBAD" w:rsidR="00CD240E" w:rsidRPr="0058000D" w:rsidRDefault="00CD240E" w:rsidP="000A6B0F">
      <w:pPr>
        <w:pStyle w:val="1c"/>
        <w:numPr>
          <w:ilvl w:val="3"/>
          <w:numId w:val="22"/>
        </w:numPr>
        <w:spacing w:before="0" w:after="0" w:line="240" w:lineRule="auto"/>
        <w:ind w:left="1" w:right="50" w:firstLine="566"/>
        <w:rPr>
          <w:sz w:val="28"/>
          <w:szCs w:val="28"/>
        </w:rPr>
      </w:pPr>
      <w:r w:rsidRPr="000A6B0F">
        <w:rPr>
          <w:sz w:val="28"/>
          <w:szCs w:val="28"/>
        </w:rPr>
        <w:t xml:space="preserve"> В производственные помещения столовой </w:t>
      </w:r>
      <w:r w:rsidR="00B3607E" w:rsidRPr="000A6B0F">
        <w:rPr>
          <w:sz w:val="28"/>
          <w:szCs w:val="28"/>
        </w:rPr>
        <w:t>предусматриваю</w:t>
      </w:r>
      <w:r w:rsidR="00D56942" w:rsidRPr="000A6B0F">
        <w:rPr>
          <w:sz w:val="28"/>
          <w:szCs w:val="28"/>
        </w:rPr>
        <w:t>тся</w:t>
      </w:r>
      <w:r w:rsidRPr="000A6B0F">
        <w:rPr>
          <w:sz w:val="28"/>
          <w:szCs w:val="28"/>
        </w:rPr>
        <w:t xml:space="preserve"> отдельный вход с улицы и дебаркадер.</w:t>
      </w:r>
      <w:r w:rsidR="0058000D">
        <w:rPr>
          <w:sz w:val="28"/>
          <w:szCs w:val="28"/>
        </w:rPr>
        <w:t xml:space="preserve"> </w:t>
      </w:r>
      <w:r w:rsidR="0058000D" w:rsidRPr="00070A66">
        <w:rPr>
          <w:rFonts w:cs="Times New Roman"/>
          <w:sz w:val="28"/>
          <w:szCs w:val="28"/>
        </w:rPr>
        <w:t xml:space="preserve">Не допускается размещение технических помещений, функционально не связанных с пищеблоком (серверных, </w:t>
      </w:r>
      <w:proofErr w:type="spellStart"/>
      <w:r w:rsidR="0058000D" w:rsidRPr="00070A66">
        <w:rPr>
          <w:rFonts w:cs="Times New Roman"/>
          <w:sz w:val="28"/>
          <w:szCs w:val="28"/>
        </w:rPr>
        <w:t>венткамер</w:t>
      </w:r>
      <w:proofErr w:type="spellEnd"/>
      <w:r w:rsidR="0058000D" w:rsidRPr="00070A66">
        <w:rPr>
          <w:rFonts w:cs="Times New Roman"/>
          <w:sz w:val="28"/>
          <w:szCs w:val="28"/>
        </w:rPr>
        <w:t xml:space="preserve"> и др.)</w:t>
      </w:r>
      <w:r w:rsidR="0058000D">
        <w:rPr>
          <w:rFonts w:cs="Times New Roman"/>
          <w:sz w:val="28"/>
          <w:szCs w:val="28"/>
        </w:rPr>
        <w:t>,</w:t>
      </w:r>
      <w:r w:rsidR="0058000D" w:rsidRPr="00070A66">
        <w:rPr>
          <w:rFonts w:cs="Times New Roman"/>
          <w:sz w:val="28"/>
          <w:szCs w:val="28"/>
        </w:rPr>
        <w:t xml:space="preserve"> со входом из коридора и помещений пищеблока.</w:t>
      </w:r>
    </w:p>
    <w:p w14:paraId="76191E57" w14:textId="3A3C0E8B" w:rsidR="0058000D" w:rsidRPr="000A6B0F" w:rsidRDefault="0058000D" w:rsidP="0058000D">
      <w:pPr>
        <w:pStyle w:val="1c"/>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2C7786D8" w14:textId="77777777" w:rsidR="00CD240E" w:rsidRPr="000A6B0F" w:rsidRDefault="00A21CF5" w:rsidP="000A6B0F">
      <w:pPr>
        <w:pStyle w:val="1c"/>
        <w:numPr>
          <w:ilvl w:val="3"/>
          <w:numId w:val="22"/>
        </w:numPr>
        <w:spacing w:before="0" w:after="0" w:line="240" w:lineRule="auto"/>
        <w:ind w:left="1" w:right="50" w:firstLine="566"/>
        <w:rPr>
          <w:sz w:val="28"/>
          <w:szCs w:val="28"/>
        </w:rPr>
      </w:pPr>
      <w:r w:rsidRPr="000A6B0F">
        <w:rPr>
          <w:sz w:val="28"/>
          <w:szCs w:val="28"/>
        </w:rPr>
        <w:t xml:space="preserve"> При расчете путей эвакуации выход через пищеблок не учитывается</w:t>
      </w:r>
      <w:r w:rsidR="00CD240E" w:rsidRPr="000A6B0F">
        <w:rPr>
          <w:sz w:val="28"/>
          <w:szCs w:val="28"/>
        </w:rPr>
        <w:t>.</w:t>
      </w:r>
    </w:p>
    <w:p w14:paraId="007CDE72" w14:textId="18B4E275" w:rsidR="00C272D7" w:rsidRPr="00C804BD" w:rsidRDefault="00FD2880" w:rsidP="000A6B0F">
      <w:pPr>
        <w:pStyle w:val="1c"/>
        <w:numPr>
          <w:ilvl w:val="3"/>
          <w:numId w:val="22"/>
        </w:numPr>
        <w:spacing w:before="0" w:after="0" w:line="240" w:lineRule="auto"/>
        <w:ind w:left="1" w:right="50" w:firstLine="566"/>
        <w:rPr>
          <w:rFonts w:cs="Times New Roman"/>
          <w:sz w:val="28"/>
          <w:szCs w:val="28"/>
        </w:rPr>
      </w:pPr>
      <w:r w:rsidRPr="000A6B0F">
        <w:rPr>
          <w:sz w:val="28"/>
          <w:szCs w:val="28"/>
        </w:rPr>
        <w:t xml:space="preserve"> </w:t>
      </w:r>
      <w:r w:rsidR="00CD240E" w:rsidRPr="00C804BD">
        <w:rPr>
          <w:sz w:val="28"/>
          <w:szCs w:val="28"/>
        </w:rPr>
        <w:t xml:space="preserve">Площадь обеденного зала (без раздаточной) следует принимать </w:t>
      </w:r>
      <w:r w:rsidR="0058000D" w:rsidRPr="00C804BD">
        <w:rPr>
          <w:rFonts w:cs="Times New Roman"/>
          <w:sz w:val="28"/>
          <w:szCs w:val="28"/>
        </w:rPr>
        <w:t xml:space="preserve">в соответствии с требованиями пункта </w:t>
      </w:r>
      <w:r w:rsidR="00C804BD" w:rsidRPr="00C804BD">
        <w:rPr>
          <w:rFonts w:cs="Times New Roman"/>
          <w:sz w:val="28"/>
          <w:szCs w:val="28"/>
        </w:rPr>
        <w:t>5.48 СП 118.13330.2022</w:t>
      </w:r>
      <w:r w:rsidR="0058000D" w:rsidRPr="00C804BD">
        <w:rPr>
          <w:rFonts w:cs="Times New Roman"/>
          <w:sz w:val="28"/>
          <w:szCs w:val="28"/>
        </w:rPr>
        <w:t>.</w:t>
      </w:r>
    </w:p>
    <w:p w14:paraId="516E63F3" w14:textId="7FFA996C" w:rsidR="005807F9" w:rsidRPr="000A6B0F" w:rsidRDefault="0058000D" w:rsidP="000A6B0F">
      <w:pPr>
        <w:pStyle w:val="ad"/>
        <w:tabs>
          <w:tab w:val="left" w:pos="6804"/>
        </w:tabs>
        <w:spacing w:line="240" w:lineRule="auto"/>
        <w:ind w:right="50" w:firstLine="566"/>
        <w:jc w:val="left"/>
        <w:rPr>
          <w:rFonts w:ascii="Times New Roman" w:hAnsi="Times New Roman" w:cs="Times New Roman"/>
          <w:sz w:val="28"/>
          <w:szCs w:val="28"/>
        </w:rPr>
      </w:pPr>
      <w:r w:rsidRPr="00B876E7">
        <w:rPr>
          <w:rFonts w:ascii="Times New Roman" w:hAnsi="Times New Roman" w:cs="Times New Roman"/>
          <w:b/>
          <w:sz w:val="28"/>
          <w:szCs w:val="28"/>
        </w:rPr>
        <w:t xml:space="preserve">(Измененная редакция, Изм. № </w:t>
      </w:r>
      <w:r>
        <w:rPr>
          <w:rFonts w:ascii="Times New Roman" w:hAnsi="Times New Roman" w:cs="Times New Roman"/>
          <w:b/>
          <w:sz w:val="28"/>
          <w:szCs w:val="28"/>
        </w:rPr>
        <w:t>2</w:t>
      </w:r>
      <w:r w:rsidR="00C804BD">
        <w:rPr>
          <w:rFonts w:ascii="Times New Roman" w:hAnsi="Times New Roman" w:cs="Times New Roman"/>
          <w:b/>
          <w:sz w:val="28"/>
          <w:szCs w:val="28"/>
        </w:rPr>
        <w:t>, № 4</w:t>
      </w:r>
      <w:r w:rsidRPr="00B876E7">
        <w:rPr>
          <w:rFonts w:ascii="Times New Roman" w:hAnsi="Times New Roman" w:cs="Times New Roman"/>
          <w:b/>
          <w:sz w:val="28"/>
          <w:szCs w:val="28"/>
        </w:rPr>
        <w:t>).</w:t>
      </w:r>
    </w:p>
    <w:p w14:paraId="195B9952" w14:textId="54C79E95" w:rsidR="00CD240E" w:rsidRPr="0058000D" w:rsidRDefault="0058000D" w:rsidP="000A6B0F">
      <w:pPr>
        <w:pStyle w:val="1c"/>
        <w:numPr>
          <w:ilvl w:val="3"/>
          <w:numId w:val="22"/>
        </w:numPr>
        <w:spacing w:before="0" w:after="0" w:line="240" w:lineRule="auto"/>
        <w:ind w:left="1" w:right="50" w:firstLine="566"/>
        <w:rPr>
          <w:sz w:val="28"/>
          <w:szCs w:val="28"/>
        </w:rPr>
      </w:pPr>
      <w:r>
        <w:rPr>
          <w:sz w:val="28"/>
          <w:szCs w:val="28"/>
        </w:rPr>
        <w:t xml:space="preserve"> </w:t>
      </w:r>
      <w:r w:rsidR="00CD240E" w:rsidRPr="000A6B0F">
        <w:rPr>
          <w:sz w:val="28"/>
          <w:szCs w:val="28"/>
        </w:rPr>
        <w:t xml:space="preserve">При размещении в обеденном зале посадочных мест для маломобильных </w:t>
      </w:r>
      <w:r w:rsidR="004E7F55" w:rsidRPr="000A6B0F">
        <w:rPr>
          <w:rFonts w:cs="Times New Roman"/>
          <w:sz w:val="28"/>
          <w:szCs w:val="28"/>
        </w:rPr>
        <w:t>обучающих</w:t>
      </w:r>
      <w:r w:rsidR="00CD240E" w:rsidRPr="000A6B0F">
        <w:rPr>
          <w:sz w:val="28"/>
          <w:szCs w:val="28"/>
        </w:rPr>
        <w:t>ся и препо</w:t>
      </w:r>
      <w:r w:rsidR="00B3607E" w:rsidRPr="000A6B0F">
        <w:rPr>
          <w:sz w:val="28"/>
          <w:szCs w:val="28"/>
        </w:rPr>
        <w:t xml:space="preserve">давателей на креслах-колясках </w:t>
      </w:r>
      <w:r w:rsidR="00CD240E" w:rsidRPr="000A6B0F">
        <w:rPr>
          <w:sz w:val="28"/>
          <w:szCs w:val="28"/>
        </w:rPr>
        <w:t>площадь</w:t>
      </w:r>
      <w:r w:rsidR="00D7584A" w:rsidRPr="000A6B0F">
        <w:rPr>
          <w:sz w:val="28"/>
          <w:szCs w:val="28"/>
        </w:rPr>
        <w:t xml:space="preserve"> такого</w:t>
      </w:r>
      <w:r w:rsidR="00CD240E" w:rsidRPr="000A6B0F">
        <w:rPr>
          <w:sz w:val="28"/>
          <w:szCs w:val="28"/>
        </w:rPr>
        <w:t xml:space="preserve"> </w:t>
      </w:r>
      <w:r w:rsidR="00B3607E" w:rsidRPr="000A6B0F">
        <w:rPr>
          <w:sz w:val="28"/>
          <w:szCs w:val="28"/>
        </w:rPr>
        <w:t>посадочного места</w:t>
      </w:r>
      <w:r w:rsidR="00CD240E" w:rsidRPr="000A6B0F">
        <w:rPr>
          <w:sz w:val="28"/>
          <w:szCs w:val="28"/>
        </w:rPr>
        <w:t xml:space="preserve"> </w:t>
      </w:r>
      <w:r w:rsidR="00FD2880" w:rsidRPr="000A6B0F">
        <w:rPr>
          <w:sz w:val="28"/>
          <w:szCs w:val="28"/>
        </w:rPr>
        <w:t xml:space="preserve">следует </w:t>
      </w:r>
      <w:r w:rsidR="00CD240E" w:rsidRPr="000A6B0F">
        <w:rPr>
          <w:sz w:val="28"/>
          <w:szCs w:val="28"/>
        </w:rPr>
        <w:t>принимать не менее 1,6 м</w:t>
      </w:r>
      <w:r w:rsidR="00CD240E" w:rsidRPr="000A6B0F">
        <w:rPr>
          <w:sz w:val="28"/>
          <w:szCs w:val="28"/>
          <w:vertAlign w:val="superscript"/>
        </w:rPr>
        <w:t>2</w:t>
      </w:r>
      <w:r w:rsidR="00CD240E" w:rsidRPr="000A6B0F">
        <w:rPr>
          <w:sz w:val="28"/>
          <w:szCs w:val="28"/>
        </w:rPr>
        <w:t>.</w:t>
      </w:r>
      <w:r>
        <w:rPr>
          <w:sz w:val="28"/>
          <w:szCs w:val="28"/>
        </w:rPr>
        <w:t xml:space="preserve"> </w:t>
      </w:r>
      <w:r w:rsidRPr="00070A66">
        <w:rPr>
          <w:rFonts w:cs="Times New Roman"/>
          <w:sz w:val="28"/>
          <w:szCs w:val="28"/>
        </w:rPr>
        <w:t>Количество посадочных мест для МГН рассчитывается в соответствии с СП 59.13330</w:t>
      </w:r>
      <w:r>
        <w:rPr>
          <w:rFonts w:cs="Times New Roman"/>
          <w:sz w:val="28"/>
          <w:szCs w:val="28"/>
        </w:rPr>
        <w:t>.</w:t>
      </w:r>
    </w:p>
    <w:p w14:paraId="091BAE7F" w14:textId="40061082" w:rsidR="0058000D" w:rsidRPr="000A6B0F" w:rsidRDefault="0058000D" w:rsidP="0058000D">
      <w:pPr>
        <w:pStyle w:val="1c"/>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6A1594A9" w14:textId="1F82B8B7" w:rsidR="00CD240E" w:rsidRPr="00C804BD" w:rsidRDefault="00F84344" w:rsidP="000A6B0F">
      <w:pPr>
        <w:pStyle w:val="1c"/>
        <w:numPr>
          <w:ilvl w:val="3"/>
          <w:numId w:val="22"/>
        </w:numPr>
        <w:spacing w:before="0" w:after="0" w:line="240" w:lineRule="auto"/>
        <w:ind w:left="1" w:right="50" w:firstLine="566"/>
        <w:rPr>
          <w:sz w:val="28"/>
          <w:szCs w:val="28"/>
        </w:rPr>
      </w:pPr>
      <w:r w:rsidRPr="000A6B0F">
        <w:rPr>
          <w:sz w:val="28"/>
          <w:szCs w:val="28"/>
        </w:rPr>
        <w:t xml:space="preserve"> </w:t>
      </w:r>
      <w:r w:rsidR="0058000D" w:rsidRPr="00C804BD">
        <w:rPr>
          <w:rFonts w:cs="Times New Roman"/>
          <w:sz w:val="28"/>
          <w:szCs w:val="28"/>
        </w:rPr>
        <w:t xml:space="preserve">Число посадочных мест в обеденном зале принимается в соответствии с </w:t>
      </w:r>
      <w:r w:rsidR="00C804BD" w:rsidRPr="00C804BD">
        <w:rPr>
          <w:rFonts w:cs="Times New Roman"/>
          <w:sz w:val="28"/>
          <w:szCs w:val="28"/>
        </w:rPr>
        <w:t>пунктом 3.4.3 СП 2.4.3648–20</w:t>
      </w:r>
      <w:r w:rsidR="0058000D" w:rsidRPr="00C804BD">
        <w:rPr>
          <w:rFonts w:cs="Times New Roman"/>
          <w:sz w:val="28"/>
          <w:szCs w:val="28"/>
        </w:rPr>
        <w:t>.</w:t>
      </w:r>
    </w:p>
    <w:p w14:paraId="58F5083C" w14:textId="6DA574F8" w:rsidR="00CD240E" w:rsidRPr="00C804BD" w:rsidRDefault="0058000D" w:rsidP="000A6B0F">
      <w:pPr>
        <w:pStyle w:val="1c"/>
        <w:numPr>
          <w:ilvl w:val="3"/>
          <w:numId w:val="22"/>
        </w:numPr>
        <w:spacing w:before="0" w:after="0" w:line="240" w:lineRule="auto"/>
        <w:ind w:left="1" w:right="50" w:firstLine="566"/>
        <w:rPr>
          <w:sz w:val="28"/>
          <w:szCs w:val="28"/>
        </w:rPr>
      </w:pPr>
      <w:r w:rsidRPr="00C804BD">
        <w:rPr>
          <w:rFonts w:cs="Times New Roman"/>
          <w:sz w:val="28"/>
          <w:szCs w:val="28"/>
        </w:rPr>
        <w:t xml:space="preserve">Установка раковин при входе в столовую осуществляется в соответствии с пунктом </w:t>
      </w:r>
      <w:r w:rsidR="00C804BD" w:rsidRPr="00C804BD">
        <w:rPr>
          <w:rFonts w:cs="Times New Roman"/>
          <w:sz w:val="28"/>
          <w:szCs w:val="28"/>
        </w:rPr>
        <w:t>3.4.3 СП 2.4.3648–20</w:t>
      </w:r>
      <w:r w:rsidRPr="00C804BD">
        <w:rPr>
          <w:rFonts w:cs="Times New Roman"/>
          <w:sz w:val="28"/>
          <w:szCs w:val="28"/>
        </w:rPr>
        <w:t>. Ширина транзитного прохода между умывальниками и стеной должна быть не менее 1,9 м, между двумя рядами умывальников – не менее 2,2 м.</w:t>
      </w:r>
    </w:p>
    <w:p w14:paraId="2422CF16" w14:textId="24B277AA" w:rsidR="0058000D" w:rsidRPr="000A6B0F" w:rsidRDefault="00C804BD" w:rsidP="0058000D">
      <w:pPr>
        <w:pStyle w:val="1c"/>
        <w:spacing w:before="0" w:after="0" w:line="240" w:lineRule="auto"/>
        <w:ind w:left="0" w:right="50" w:firstLine="567"/>
        <w:rPr>
          <w:sz w:val="28"/>
          <w:szCs w:val="28"/>
        </w:rPr>
      </w:pPr>
      <w:r>
        <w:rPr>
          <w:rFonts w:cs="Times New Roman"/>
          <w:b/>
          <w:sz w:val="28"/>
          <w:szCs w:val="28"/>
        </w:rPr>
        <w:t xml:space="preserve">7.2.11.9, 7.2.11.10 </w:t>
      </w:r>
      <w:r w:rsidR="0058000D" w:rsidRPr="00B876E7">
        <w:rPr>
          <w:rFonts w:cs="Times New Roman"/>
          <w:b/>
          <w:sz w:val="28"/>
          <w:szCs w:val="28"/>
        </w:rPr>
        <w:t xml:space="preserve">(Измененная редакция, Изм. № </w:t>
      </w:r>
      <w:r w:rsidR="0058000D">
        <w:rPr>
          <w:rFonts w:cs="Times New Roman"/>
          <w:b/>
          <w:sz w:val="28"/>
          <w:szCs w:val="28"/>
        </w:rPr>
        <w:t>2</w:t>
      </w:r>
      <w:r>
        <w:rPr>
          <w:rFonts w:cs="Times New Roman"/>
          <w:b/>
          <w:sz w:val="28"/>
          <w:szCs w:val="28"/>
        </w:rPr>
        <w:t>, № 4</w:t>
      </w:r>
      <w:r w:rsidR="0058000D" w:rsidRPr="00B876E7">
        <w:rPr>
          <w:rFonts w:cs="Times New Roman"/>
          <w:b/>
          <w:sz w:val="28"/>
          <w:szCs w:val="28"/>
        </w:rPr>
        <w:t>).</w:t>
      </w:r>
    </w:p>
    <w:p w14:paraId="732520E0" w14:textId="4A5E8D10" w:rsidR="0058000D" w:rsidRPr="000A6B0F" w:rsidRDefault="00F84344" w:rsidP="00C804BD">
      <w:pPr>
        <w:pStyle w:val="1c"/>
        <w:numPr>
          <w:ilvl w:val="3"/>
          <w:numId w:val="22"/>
        </w:numPr>
        <w:spacing w:before="0" w:after="0" w:line="240" w:lineRule="auto"/>
        <w:ind w:left="1" w:right="50" w:firstLine="566"/>
        <w:rPr>
          <w:sz w:val="28"/>
          <w:szCs w:val="28"/>
        </w:rPr>
      </w:pPr>
      <w:r w:rsidRPr="000A6B0F">
        <w:rPr>
          <w:sz w:val="28"/>
          <w:szCs w:val="28"/>
        </w:rPr>
        <w:t xml:space="preserve"> </w:t>
      </w:r>
      <w:r w:rsidR="00C804BD" w:rsidRPr="00E227BF">
        <w:rPr>
          <w:rFonts w:cs="Times New Roman"/>
          <w:b/>
          <w:sz w:val="28"/>
          <w:szCs w:val="28"/>
        </w:rPr>
        <w:t>(Исключен, Изм. № 4).</w:t>
      </w:r>
    </w:p>
    <w:p w14:paraId="6A743D6A" w14:textId="3A61DFAD" w:rsidR="00813F50" w:rsidRPr="000A6B0F" w:rsidRDefault="00F84344" w:rsidP="000A6B0F">
      <w:pPr>
        <w:pStyle w:val="3"/>
        <w:numPr>
          <w:ilvl w:val="2"/>
          <w:numId w:val="22"/>
        </w:numPr>
        <w:spacing w:before="0" w:line="240" w:lineRule="auto"/>
        <w:ind w:left="1" w:right="50" w:firstLine="566"/>
        <w:jc w:val="left"/>
        <w:rPr>
          <w:b/>
          <w:sz w:val="28"/>
          <w:szCs w:val="28"/>
        </w:rPr>
      </w:pPr>
      <w:r w:rsidRPr="000A6B0F">
        <w:rPr>
          <w:b/>
          <w:sz w:val="28"/>
          <w:szCs w:val="28"/>
        </w:rPr>
        <w:t xml:space="preserve"> </w:t>
      </w:r>
      <w:r w:rsidR="00B3607E" w:rsidRPr="000A6B0F">
        <w:rPr>
          <w:b/>
          <w:sz w:val="28"/>
          <w:szCs w:val="28"/>
        </w:rPr>
        <w:t>Административно-</w:t>
      </w:r>
      <w:r w:rsidR="00CD240E" w:rsidRPr="000A6B0F">
        <w:rPr>
          <w:b/>
          <w:sz w:val="28"/>
          <w:szCs w:val="28"/>
        </w:rPr>
        <w:t xml:space="preserve">хозяйственные помещения </w:t>
      </w:r>
    </w:p>
    <w:p w14:paraId="08650006" w14:textId="317E493C" w:rsidR="00813F50" w:rsidRDefault="00F84344" w:rsidP="000A6B0F">
      <w:pPr>
        <w:pStyle w:val="1c"/>
        <w:numPr>
          <w:ilvl w:val="3"/>
          <w:numId w:val="22"/>
        </w:numPr>
        <w:spacing w:before="0" w:after="0" w:line="240" w:lineRule="auto"/>
        <w:ind w:left="1" w:right="50" w:firstLine="566"/>
        <w:rPr>
          <w:sz w:val="28"/>
          <w:szCs w:val="28"/>
        </w:rPr>
      </w:pPr>
      <w:r w:rsidRPr="000A6B0F">
        <w:rPr>
          <w:sz w:val="28"/>
          <w:szCs w:val="28"/>
        </w:rPr>
        <w:t xml:space="preserve"> </w:t>
      </w:r>
      <w:r w:rsidR="00813F50" w:rsidRPr="000A6B0F">
        <w:rPr>
          <w:sz w:val="28"/>
          <w:szCs w:val="28"/>
        </w:rPr>
        <w:t>Состав и расчетные показатели площадей вестибюля-гардероба, административно-хозяйственных помещений, медицинских комнат приведены в</w:t>
      </w:r>
      <w:r w:rsidR="006D720D" w:rsidRPr="000A6B0F">
        <w:rPr>
          <w:sz w:val="28"/>
          <w:szCs w:val="28"/>
        </w:rPr>
        <w:t xml:space="preserve"> </w:t>
      </w:r>
      <w:r w:rsidR="00541F4E" w:rsidRPr="000A6B0F">
        <w:rPr>
          <w:sz w:val="28"/>
          <w:szCs w:val="28"/>
        </w:rPr>
        <w:t>т</w:t>
      </w:r>
      <w:r w:rsidR="00B3607E" w:rsidRPr="000A6B0F">
        <w:rPr>
          <w:sz w:val="28"/>
          <w:szCs w:val="28"/>
        </w:rPr>
        <w:t>аблице 7.6</w:t>
      </w:r>
      <w:r w:rsidR="00CD240E" w:rsidRPr="000A6B0F">
        <w:rPr>
          <w:sz w:val="28"/>
          <w:szCs w:val="28"/>
        </w:rPr>
        <w:t>.</w:t>
      </w:r>
    </w:p>
    <w:p w14:paraId="4A7CAE70" w14:textId="77777777" w:rsidR="00EA4AE7" w:rsidRDefault="00EA4AE7" w:rsidP="00EA4AE7">
      <w:pPr>
        <w:pStyle w:val="1c"/>
        <w:spacing w:before="0" w:after="0" w:line="240" w:lineRule="auto"/>
        <w:ind w:left="0" w:right="50" w:firstLine="0"/>
        <w:rPr>
          <w:sz w:val="28"/>
          <w:szCs w:val="28"/>
        </w:rPr>
      </w:pPr>
    </w:p>
    <w:p w14:paraId="55986716" w14:textId="77777777" w:rsidR="00EA4AE7" w:rsidRDefault="00EA4AE7" w:rsidP="00EA4AE7">
      <w:pPr>
        <w:pStyle w:val="3"/>
        <w:numPr>
          <w:ilvl w:val="0"/>
          <w:numId w:val="0"/>
        </w:numPr>
        <w:tabs>
          <w:tab w:val="left" w:pos="0"/>
        </w:tabs>
        <w:spacing w:before="0" w:line="240" w:lineRule="auto"/>
        <w:ind w:right="34"/>
        <w:rPr>
          <w:bCs w:val="0"/>
          <w:sz w:val="28"/>
          <w:szCs w:val="28"/>
        </w:rPr>
      </w:pPr>
      <w:bookmarkStart w:id="34" w:name="_Ref432770090"/>
      <w:r w:rsidRPr="000A6B0F">
        <w:rPr>
          <w:rFonts w:cs="Times New Roman"/>
          <w:spacing w:val="60"/>
          <w:kern w:val="24"/>
          <w:sz w:val="28"/>
          <w:szCs w:val="28"/>
        </w:rPr>
        <w:t>Таблица</w:t>
      </w:r>
      <w:r w:rsidRPr="000A6B0F">
        <w:rPr>
          <w:bCs w:val="0"/>
          <w:sz w:val="28"/>
          <w:szCs w:val="28"/>
        </w:rPr>
        <w:t xml:space="preserve"> </w:t>
      </w:r>
      <w:r w:rsidRPr="000A6B0F">
        <w:rPr>
          <w:bCs w:val="0"/>
          <w:noProof/>
          <w:sz w:val="28"/>
          <w:szCs w:val="28"/>
        </w:rPr>
        <w:t>7</w:t>
      </w:r>
      <w:r w:rsidRPr="000A6B0F">
        <w:rPr>
          <w:bCs w:val="0"/>
          <w:sz w:val="28"/>
          <w:szCs w:val="28"/>
        </w:rPr>
        <w:t>.</w:t>
      </w:r>
      <w:bookmarkEnd w:id="34"/>
      <w:r w:rsidRPr="000A6B0F">
        <w:rPr>
          <w:bCs w:val="0"/>
          <w:noProof/>
          <w:sz w:val="28"/>
          <w:szCs w:val="28"/>
        </w:rPr>
        <w:t>6</w:t>
      </w:r>
    </w:p>
    <w:tbl>
      <w:tblPr>
        <w:tblStyle w:val="afa"/>
        <w:tblW w:w="0" w:type="auto"/>
        <w:tblInd w:w="1" w:type="dxa"/>
        <w:tblLayout w:type="fixed"/>
        <w:tblLook w:val="04A0" w:firstRow="1" w:lastRow="0" w:firstColumn="1" w:lastColumn="0" w:noHBand="0" w:noVBand="1"/>
      </w:tblPr>
      <w:tblGrid>
        <w:gridCol w:w="4218"/>
        <w:gridCol w:w="1276"/>
        <w:gridCol w:w="1134"/>
        <w:gridCol w:w="1134"/>
        <w:gridCol w:w="1134"/>
        <w:gridCol w:w="1008"/>
      </w:tblGrid>
      <w:tr w:rsidR="00EA4AE7" w14:paraId="7800D43C" w14:textId="77777777" w:rsidTr="004A799A">
        <w:tc>
          <w:tcPr>
            <w:tcW w:w="4218" w:type="dxa"/>
            <w:vMerge w:val="restart"/>
          </w:tcPr>
          <w:p w14:paraId="52B7916E" w14:textId="77777777" w:rsidR="00EA4AE7" w:rsidRPr="0058000D" w:rsidRDefault="00EA4AE7" w:rsidP="004A799A">
            <w:pPr>
              <w:pStyle w:val="afc"/>
              <w:ind w:left="0" w:right="50" w:firstLine="0"/>
              <w:jc w:val="center"/>
              <w:rPr>
                <w:rFonts w:cs="Times New Roman"/>
                <w:sz w:val="24"/>
                <w:szCs w:val="24"/>
              </w:rPr>
            </w:pPr>
            <w:r w:rsidRPr="0058000D">
              <w:rPr>
                <w:sz w:val="24"/>
                <w:szCs w:val="24"/>
              </w:rPr>
              <w:t>Наименование помещения</w:t>
            </w:r>
          </w:p>
        </w:tc>
        <w:tc>
          <w:tcPr>
            <w:tcW w:w="5686" w:type="dxa"/>
            <w:gridSpan w:val="5"/>
          </w:tcPr>
          <w:p w14:paraId="67530C04" w14:textId="77777777" w:rsidR="00EA4AE7" w:rsidRPr="0058000D" w:rsidRDefault="00EA4AE7" w:rsidP="004A799A">
            <w:pPr>
              <w:pStyle w:val="afc"/>
              <w:ind w:left="0" w:right="50" w:firstLine="0"/>
              <w:jc w:val="center"/>
              <w:rPr>
                <w:rFonts w:cs="Times New Roman"/>
                <w:sz w:val="24"/>
                <w:szCs w:val="24"/>
              </w:rPr>
            </w:pPr>
            <w:r w:rsidRPr="0058000D">
              <w:rPr>
                <w:sz w:val="24"/>
                <w:szCs w:val="24"/>
              </w:rPr>
              <w:t>Площадь, м</w:t>
            </w:r>
            <w:r w:rsidRPr="0058000D">
              <w:rPr>
                <w:sz w:val="24"/>
                <w:szCs w:val="24"/>
                <w:vertAlign w:val="superscript"/>
              </w:rPr>
              <w:t>2</w:t>
            </w:r>
            <w:r w:rsidRPr="0058000D">
              <w:rPr>
                <w:sz w:val="24"/>
                <w:szCs w:val="24"/>
              </w:rPr>
              <w:t>, не менее, при числе параллельных классов школы</w:t>
            </w:r>
          </w:p>
        </w:tc>
      </w:tr>
      <w:tr w:rsidR="00EA4AE7" w14:paraId="38BC3E48" w14:textId="77777777" w:rsidTr="004A799A">
        <w:tc>
          <w:tcPr>
            <w:tcW w:w="4218" w:type="dxa"/>
            <w:vMerge/>
          </w:tcPr>
          <w:p w14:paraId="52DAF962" w14:textId="77777777" w:rsidR="00EA4AE7" w:rsidRPr="0058000D" w:rsidRDefault="00EA4AE7" w:rsidP="004A799A">
            <w:pPr>
              <w:pStyle w:val="afc"/>
              <w:ind w:left="0" w:right="50" w:firstLine="0"/>
              <w:jc w:val="center"/>
              <w:rPr>
                <w:rFonts w:cs="Times New Roman"/>
                <w:sz w:val="24"/>
                <w:szCs w:val="24"/>
              </w:rPr>
            </w:pPr>
          </w:p>
        </w:tc>
        <w:tc>
          <w:tcPr>
            <w:tcW w:w="1276" w:type="dxa"/>
          </w:tcPr>
          <w:p w14:paraId="359DFA8C" w14:textId="77777777" w:rsidR="00EA4AE7" w:rsidRPr="0058000D" w:rsidRDefault="00EA4AE7" w:rsidP="004A799A">
            <w:pPr>
              <w:pStyle w:val="afc"/>
              <w:ind w:left="0" w:right="50" w:firstLine="0"/>
              <w:jc w:val="center"/>
              <w:rPr>
                <w:rFonts w:cs="Times New Roman"/>
                <w:sz w:val="24"/>
                <w:szCs w:val="24"/>
              </w:rPr>
            </w:pPr>
            <w:r w:rsidRPr="0058000D">
              <w:rPr>
                <w:sz w:val="24"/>
                <w:szCs w:val="24"/>
              </w:rPr>
              <w:t>основной</w:t>
            </w:r>
          </w:p>
        </w:tc>
        <w:tc>
          <w:tcPr>
            <w:tcW w:w="4410" w:type="dxa"/>
            <w:gridSpan w:val="4"/>
          </w:tcPr>
          <w:p w14:paraId="08A18D74" w14:textId="60992687" w:rsidR="00EA4AE7" w:rsidRPr="0058000D" w:rsidRDefault="00EA4AE7" w:rsidP="004A799A">
            <w:pPr>
              <w:pStyle w:val="afc"/>
              <w:ind w:left="0" w:right="50" w:firstLine="0"/>
              <w:jc w:val="center"/>
              <w:rPr>
                <w:rFonts w:cs="Times New Roman"/>
                <w:sz w:val="24"/>
                <w:szCs w:val="24"/>
              </w:rPr>
            </w:pPr>
            <w:r w:rsidRPr="0058000D">
              <w:rPr>
                <w:sz w:val="24"/>
                <w:szCs w:val="24"/>
              </w:rPr>
              <w:t xml:space="preserve">средней, общеобразовательной школы с углубленным изучением отдельных дисциплин, </w:t>
            </w:r>
            <w:r w:rsidRPr="00EA4AE7">
              <w:rPr>
                <w:sz w:val="24"/>
                <w:szCs w:val="24"/>
              </w:rPr>
              <w:t>средней школы</w:t>
            </w:r>
          </w:p>
        </w:tc>
      </w:tr>
      <w:tr w:rsidR="00EA4AE7" w14:paraId="3D928B05" w14:textId="77777777" w:rsidTr="004A799A">
        <w:tc>
          <w:tcPr>
            <w:tcW w:w="4218" w:type="dxa"/>
            <w:vMerge/>
          </w:tcPr>
          <w:p w14:paraId="28AE3144" w14:textId="77777777" w:rsidR="00EA4AE7" w:rsidRPr="0058000D" w:rsidRDefault="00EA4AE7" w:rsidP="004A799A">
            <w:pPr>
              <w:pStyle w:val="afc"/>
              <w:ind w:left="0" w:right="50" w:firstLine="0"/>
              <w:rPr>
                <w:rFonts w:cs="Times New Roman"/>
                <w:sz w:val="24"/>
                <w:szCs w:val="24"/>
              </w:rPr>
            </w:pPr>
          </w:p>
        </w:tc>
        <w:tc>
          <w:tcPr>
            <w:tcW w:w="1276" w:type="dxa"/>
          </w:tcPr>
          <w:p w14:paraId="3DA4C0C4"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w:t>
            </w:r>
          </w:p>
        </w:tc>
        <w:tc>
          <w:tcPr>
            <w:tcW w:w="1134" w:type="dxa"/>
          </w:tcPr>
          <w:p w14:paraId="7483E87B"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w:t>
            </w:r>
          </w:p>
        </w:tc>
        <w:tc>
          <w:tcPr>
            <w:tcW w:w="1134" w:type="dxa"/>
          </w:tcPr>
          <w:p w14:paraId="037AA941" w14:textId="77777777" w:rsidR="00EA4AE7" w:rsidRPr="0058000D" w:rsidRDefault="00EA4AE7" w:rsidP="004A799A">
            <w:pPr>
              <w:pStyle w:val="afc"/>
              <w:ind w:left="0" w:right="50" w:firstLine="0"/>
              <w:jc w:val="center"/>
              <w:rPr>
                <w:rFonts w:cs="Times New Roman"/>
                <w:sz w:val="24"/>
                <w:szCs w:val="24"/>
              </w:rPr>
            </w:pPr>
            <w:r w:rsidRPr="0058000D">
              <w:rPr>
                <w:sz w:val="24"/>
                <w:szCs w:val="24"/>
              </w:rPr>
              <w:t>2</w:t>
            </w:r>
          </w:p>
        </w:tc>
        <w:tc>
          <w:tcPr>
            <w:tcW w:w="1134" w:type="dxa"/>
          </w:tcPr>
          <w:p w14:paraId="13BBCBC0" w14:textId="77777777" w:rsidR="00EA4AE7" w:rsidRPr="0058000D" w:rsidRDefault="00EA4AE7" w:rsidP="004A799A">
            <w:pPr>
              <w:pStyle w:val="afc"/>
              <w:ind w:left="0" w:right="50" w:firstLine="0"/>
              <w:jc w:val="center"/>
              <w:rPr>
                <w:rFonts w:cs="Times New Roman"/>
                <w:sz w:val="24"/>
                <w:szCs w:val="24"/>
              </w:rPr>
            </w:pPr>
            <w:r w:rsidRPr="0058000D">
              <w:rPr>
                <w:sz w:val="24"/>
                <w:szCs w:val="24"/>
              </w:rPr>
              <w:t>3</w:t>
            </w:r>
          </w:p>
        </w:tc>
        <w:tc>
          <w:tcPr>
            <w:tcW w:w="1008" w:type="dxa"/>
          </w:tcPr>
          <w:p w14:paraId="268453E0" w14:textId="77777777" w:rsidR="00EA4AE7" w:rsidRPr="0058000D" w:rsidRDefault="00EA4AE7" w:rsidP="004A799A">
            <w:pPr>
              <w:pStyle w:val="afc"/>
              <w:ind w:left="0" w:right="50" w:firstLine="0"/>
              <w:jc w:val="center"/>
              <w:rPr>
                <w:rFonts w:cs="Times New Roman"/>
                <w:sz w:val="24"/>
                <w:szCs w:val="24"/>
              </w:rPr>
            </w:pPr>
            <w:r w:rsidRPr="0058000D">
              <w:rPr>
                <w:sz w:val="24"/>
                <w:szCs w:val="24"/>
              </w:rPr>
              <w:t>2×2</w:t>
            </w:r>
          </w:p>
        </w:tc>
      </w:tr>
      <w:tr w:rsidR="00EA4AE7" w14:paraId="66BA0C0A" w14:textId="77777777" w:rsidTr="004A799A">
        <w:tc>
          <w:tcPr>
            <w:tcW w:w="4218" w:type="dxa"/>
          </w:tcPr>
          <w:p w14:paraId="39EC2611" w14:textId="77777777" w:rsidR="00EA4AE7" w:rsidRPr="0058000D" w:rsidRDefault="00EA4AE7" w:rsidP="004A799A">
            <w:pPr>
              <w:pStyle w:val="afc"/>
              <w:ind w:left="0" w:right="50" w:firstLine="0"/>
              <w:jc w:val="left"/>
              <w:rPr>
                <w:rFonts w:cs="Times New Roman"/>
                <w:sz w:val="24"/>
                <w:szCs w:val="24"/>
              </w:rPr>
            </w:pPr>
            <w:r w:rsidRPr="0058000D">
              <w:rPr>
                <w:sz w:val="24"/>
                <w:szCs w:val="24"/>
              </w:rPr>
              <w:t>Кабинет директора</w:t>
            </w:r>
          </w:p>
        </w:tc>
        <w:tc>
          <w:tcPr>
            <w:tcW w:w="1276" w:type="dxa"/>
            <w:vAlign w:val="bottom"/>
          </w:tcPr>
          <w:p w14:paraId="337D3F8E"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18</w:t>
            </w:r>
          </w:p>
        </w:tc>
        <w:tc>
          <w:tcPr>
            <w:tcW w:w="1134" w:type="dxa"/>
            <w:vAlign w:val="bottom"/>
          </w:tcPr>
          <w:p w14:paraId="66FBFB35"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18</w:t>
            </w:r>
          </w:p>
        </w:tc>
        <w:tc>
          <w:tcPr>
            <w:tcW w:w="1134" w:type="dxa"/>
            <w:vAlign w:val="bottom"/>
          </w:tcPr>
          <w:p w14:paraId="6BE10B2D" w14:textId="77777777" w:rsidR="00EA4AE7" w:rsidRPr="0058000D" w:rsidRDefault="00EA4AE7" w:rsidP="004A799A">
            <w:pPr>
              <w:pStyle w:val="afc"/>
              <w:ind w:left="0" w:right="50" w:firstLine="0"/>
              <w:jc w:val="center"/>
              <w:rPr>
                <w:rFonts w:cs="Times New Roman"/>
                <w:sz w:val="24"/>
                <w:szCs w:val="24"/>
              </w:rPr>
            </w:pPr>
            <w:r w:rsidRPr="0058000D">
              <w:rPr>
                <w:sz w:val="24"/>
                <w:szCs w:val="24"/>
              </w:rPr>
              <w:t>25</w:t>
            </w:r>
          </w:p>
        </w:tc>
        <w:tc>
          <w:tcPr>
            <w:tcW w:w="1134" w:type="dxa"/>
            <w:vAlign w:val="bottom"/>
          </w:tcPr>
          <w:p w14:paraId="33769EE8" w14:textId="77777777" w:rsidR="00EA4AE7" w:rsidRPr="0058000D" w:rsidRDefault="00EA4AE7" w:rsidP="004A799A">
            <w:pPr>
              <w:pStyle w:val="afc"/>
              <w:ind w:left="0" w:right="50" w:firstLine="0"/>
              <w:jc w:val="center"/>
              <w:rPr>
                <w:rFonts w:cs="Times New Roman"/>
                <w:sz w:val="24"/>
                <w:szCs w:val="24"/>
              </w:rPr>
            </w:pPr>
            <w:r w:rsidRPr="0058000D">
              <w:rPr>
                <w:sz w:val="24"/>
                <w:szCs w:val="24"/>
              </w:rPr>
              <w:t>32</w:t>
            </w:r>
          </w:p>
        </w:tc>
        <w:tc>
          <w:tcPr>
            <w:tcW w:w="1008" w:type="dxa"/>
            <w:vAlign w:val="bottom"/>
          </w:tcPr>
          <w:p w14:paraId="68BAF0F0" w14:textId="77777777" w:rsidR="00EA4AE7" w:rsidRPr="0058000D" w:rsidRDefault="00EA4AE7" w:rsidP="004A799A">
            <w:pPr>
              <w:pStyle w:val="afc"/>
              <w:ind w:left="0" w:right="50" w:firstLine="0"/>
              <w:jc w:val="center"/>
              <w:rPr>
                <w:rFonts w:cs="Times New Roman"/>
                <w:sz w:val="24"/>
                <w:szCs w:val="24"/>
              </w:rPr>
            </w:pPr>
            <w:r w:rsidRPr="0058000D">
              <w:rPr>
                <w:sz w:val="24"/>
                <w:szCs w:val="24"/>
              </w:rPr>
              <w:t>25–32</w:t>
            </w:r>
          </w:p>
        </w:tc>
      </w:tr>
      <w:tr w:rsidR="00EA4AE7" w14:paraId="342C4EFB" w14:textId="77777777" w:rsidTr="004A799A">
        <w:tc>
          <w:tcPr>
            <w:tcW w:w="4218" w:type="dxa"/>
          </w:tcPr>
          <w:p w14:paraId="0A6CC835" w14:textId="77777777" w:rsidR="00EA4AE7" w:rsidRPr="0058000D" w:rsidRDefault="00EA4AE7" w:rsidP="004A799A">
            <w:pPr>
              <w:pStyle w:val="afc"/>
              <w:ind w:left="0" w:right="50" w:firstLine="0"/>
              <w:jc w:val="left"/>
              <w:rPr>
                <w:rFonts w:cs="Times New Roman"/>
                <w:sz w:val="24"/>
                <w:szCs w:val="24"/>
              </w:rPr>
            </w:pPr>
            <w:r w:rsidRPr="0058000D">
              <w:rPr>
                <w:sz w:val="24"/>
                <w:szCs w:val="24"/>
              </w:rPr>
              <w:t>Кабинет заместителя директора по учебно-воспитательной работе</w:t>
            </w:r>
          </w:p>
        </w:tc>
        <w:tc>
          <w:tcPr>
            <w:tcW w:w="1276" w:type="dxa"/>
            <w:vAlign w:val="bottom"/>
          </w:tcPr>
          <w:p w14:paraId="0A49544D"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12</w:t>
            </w:r>
          </w:p>
        </w:tc>
        <w:tc>
          <w:tcPr>
            <w:tcW w:w="1134" w:type="dxa"/>
            <w:vAlign w:val="bottom"/>
          </w:tcPr>
          <w:p w14:paraId="3A33C68B"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12</w:t>
            </w:r>
          </w:p>
        </w:tc>
        <w:tc>
          <w:tcPr>
            <w:tcW w:w="1134" w:type="dxa"/>
            <w:vAlign w:val="bottom"/>
          </w:tcPr>
          <w:p w14:paraId="6F54A1A7" w14:textId="77777777" w:rsidR="00EA4AE7" w:rsidRPr="0058000D" w:rsidRDefault="00EA4AE7" w:rsidP="004A799A">
            <w:pPr>
              <w:pStyle w:val="aff9"/>
              <w:ind w:right="50"/>
              <w:jc w:val="center"/>
              <w:rPr>
                <w:szCs w:val="24"/>
              </w:rPr>
            </w:pPr>
            <w:r w:rsidRPr="0058000D">
              <w:rPr>
                <w:szCs w:val="24"/>
              </w:rPr>
              <w:t>20</w:t>
            </w:r>
          </w:p>
          <w:p w14:paraId="1CCA77BC" w14:textId="77777777" w:rsidR="00EA4AE7" w:rsidRPr="0058000D" w:rsidRDefault="00EA4AE7" w:rsidP="004A799A">
            <w:pPr>
              <w:pStyle w:val="afc"/>
              <w:ind w:left="0" w:right="50" w:firstLine="0"/>
              <w:jc w:val="center"/>
              <w:rPr>
                <w:rFonts w:cs="Times New Roman"/>
                <w:sz w:val="24"/>
                <w:szCs w:val="24"/>
              </w:rPr>
            </w:pPr>
            <w:r w:rsidRPr="0058000D">
              <w:rPr>
                <w:sz w:val="24"/>
                <w:szCs w:val="24"/>
              </w:rPr>
              <w:t>2×10</w:t>
            </w:r>
          </w:p>
        </w:tc>
        <w:tc>
          <w:tcPr>
            <w:tcW w:w="1134" w:type="dxa"/>
            <w:vAlign w:val="bottom"/>
          </w:tcPr>
          <w:p w14:paraId="1E6028B6" w14:textId="77777777" w:rsidR="00EA4AE7" w:rsidRPr="0058000D" w:rsidRDefault="00EA4AE7" w:rsidP="004A799A">
            <w:pPr>
              <w:pStyle w:val="aff9"/>
              <w:ind w:right="50"/>
              <w:jc w:val="center"/>
              <w:rPr>
                <w:szCs w:val="24"/>
              </w:rPr>
            </w:pPr>
            <w:r w:rsidRPr="0058000D">
              <w:rPr>
                <w:szCs w:val="24"/>
              </w:rPr>
              <w:t>30</w:t>
            </w:r>
          </w:p>
          <w:p w14:paraId="6A06978B" w14:textId="77777777" w:rsidR="00EA4AE7" w:rsidRPr="0058000D" w:rsidRDefault="00EA4AE7" w:rsidP="004A799A">
            <w:pPr>
              <w:pStyle w:val="afc"/>
              <w:ind w:left="0" w:right="50" w:firstLine="0"/>
              <w:jc w:val="center"/>
              <w:rPr>
                <w:rFonts w:cs="Times New Roman"/>
                <w:sz w:val="24"/>
                <w:szCs w:val="24"/>
              </w:rPr>
            </w:pPr>
            <w:r w:rsidRPr="0058000D">
              <w:rPr>
                <w:sz w:val="24"/>
                <w:szCs w:val="24"/>
              </w:rPr>
              <w:t>3×10</w:t>
            </w:r>
          </w:p>
        </w:tc>
        <w:tc>
          <w:tcPr>
            <w:tcW w:w="1008" w:type="dxa"/>
            <w:vAlign w:val="bottom"/>
          </w:tcPr>
          <w:p w14:paraId="19F0B000" w14:textId="77777777" w:rsidR="00EA4AE7" w:rsidRPr="0058000D" w:rsidRDefault="00EA4AE7" w:rsidP="004A799A">
            <w:pPr>
              <w:pStyle w:val="aff9"/>
              <w:ind w:right="50"/>
              <w:jc w:val="center"/>
              <w:rPr>
                <w:szCs w:val="24"/>
              </w:rPr>
            </w:pPr>
            <w:r w:rsidRPr="0058000D">
              <w:rPr>
                <w:szCs w:val="24"/>
              </w:rPr>
              <w:t>40</w:t>
            </w:r>
          </w:p>
          <w:p w14:paraId="419CB72F" w14:textId="77777777" w:rsidR="00EA4AE7" w:rsidRPr="0058000D" w:rsidRDefault="00EA4AE7" w:rsidP="004A799A">
            <w:pPr>
              <w:pStyle w:val="afc"/>
              <w:ind w:left="0" w:right="50" w:firstLine="0"/>
              <w:jc w:val="center"/>
              <w:rPr>
                <w:rFonts w:cs="Times New Roman"/>
                <w:sz w:val="24"/>
                <w:szCs w:val="24"/>
              </w:rPr>
            </w:pPr>
            <w:r w:rsidRPr="0058000D">
              <w:rPr>
                <w:sz w:val="24"/>
                <w:szCs w:val="24"/>
              </w:rPr>
              <w:t>4×10</w:t>
            </w:r>
          </w:p>
        </w:tc>
      </w:tr>
      <w:tr w:rsidR="00EA4AE7" w14:paraId="6F88E053" w14:textId="77777777" w:rsidTr="004A799A">
        <w:tc>
          <w:tcPr>
            <w:tcW w:w="4218" w:type="dxa"/>
          </w:tcPr>
          <w:p w14:paraId="22DEC2E9" w14:textId="77777777" w:rsidR="00EA4AE7" w:rsidRPr="0058000D" w:rsidRDefault="00EA4AE7" w:rsidP="004A799A">
            <w:pPr>
              <w:pStyle w:val="afc"/>
              <w:ind w:left="0" w:right="50" w:firstLine="0"/>
              <w:jc w:val="left"/>
              <w:rPr>
                <w:rFonts w:cs="Times New Roman"/>
                <w:sz w:val="24"/>
                <w:szCs w:val="24"/>
              </w:rPr>
            </w:pPr>
            <w:r w:rsidRPr="0058000D">
              <w:rPr>
                <w:sz w:val="24"/>
                <w:szCs w:val="24"/>
              </w:rPr>
              <w:t>Кабинет организатора внеклассной и внешкольной воспитательной работы</w:t>
            </w:r>
          </w:p>
        </w:tc>
        <w:tc>
          <w:tcPr>
            <w:tcW w:w="1276" w:type="dxa"/>
            <w:vAlign w:val="bottom"/>
          </w:tcPr>
          <w:p w14:paraId="56E8224F" w14:textId="77777777" w:rsidR="00EA4AE7" w:rsidRPr="0058000D" w:rsidRDefault="00EA4AE7" w:rsidP="004A799A">
            <w:pPr>
              <w:pStyle w:val="afc"/>
              <w:ind w:left="0" w:right="50" w:firstLine="0"/>
              <w:jc w:val="center"/>
              <w:rPr>
                <w:rFonts w:cs="Times New Roman"/>
                <w:sz w:val="24"/>
                <w:szCs w:val="24"/>
              </w:rPr>
            </w:pPr>
            <w:r w:rsidRPr="0058000D">
              <w:rPr>
                <w:sz w:val="24"/>
                <w:szCs w:val="24"/>
              </w:rPr>
              <w:t>–</w:t>
            </w:r>
          </w:p>
        </w:tc>
        <w:tc>
          <w:tcPr>
            <w:tcW w:w="1134" w:type="dxa"/>
            <w:vAlign w:val="bottom"/>
          </w:tcPr>
          <w:p w14:paraId="22791D59"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12</w:t>
            </w:r>
          </w:p>
        </w:tc>
        <w:tc>
          <w:tcPr>
            <w:tcW w:w="1134" w:type="dxa"/>
            <w:vAlign w:val="bottom"/>
          </w:tcPr>
          <w:p w14:paraId="1B67A159"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12</w:t>
            </w:r>
          </w:p>
        </w:tc>
        <w:tc>
          <w:tcPr>
            <w:tcW w:w="1134" w:type="dxa"/>
            <w:vAlign w:val="bottom"/>
          </w:tcPr>
          <w:p w14:paraId="71A587C7" w14:textId="77777777" w:rsidR="00EA4AE7" w:rsidRPr="0058000D" w:rsidRDefault="00EA4AE7" w:rsidP="004A799A">
            <w:pPr>
              <w:pStyle w:val="aff9"/>
              <w:ind w:right="50"/>
              <w:jc w:val="center"/>
              <w:rPr>
                <w:szCs w:val="24"/>
              </w:rPr>
            </w:pPr>
            <w:r w:rsidRPr="0058000D">
              <w:rPr>
                <w:szCs w:val="24"/>
              </w:rPr>
              <w:t>20</w:t>
            </w:r>
          </w:p>
          <w:p w14:paraId="7656E330" w14:textId="77777777" w:rsidR="00EA4AE7" w:rsidRPr="0058000D" w:rsidRDefault="00EA4AE7" w:rsidP="004A799A">
            <w:pPr>
              <w:pStyle w:val="afc"/>
              <w:ind w:left="0" w:right="50" w:firstLine="0"/>
              <w:jc w:val="center"/>
              <w:rPr>
                <w:rFonts w:cs="Times New Roman"/>
                <w:sz w:val="24"/>
                <w:szCs w:val="24"/>
              </w:rPr>
            </w:pPr>
            <w:r w:rsidRPr="0058000D">
              <w:rPr>
                <w:sz w:val="24"/>
                <w:szCs w:val="24"/>
              </w:rPr>
              <w:t>2×10</w:t>
            </w:r>
          </w:p>
        </w:tc>
        <w:tc>
          <w:tcPr>
            <w:tcW w:w="1008" w:type="dxa"/>
            <w:vAlign w:val="bottom"/>
          </w:tcPr>
          <w:p w14:paraId="7E56990D" w14:textId="77777777" w:rsidR="00EA4AE7" w:rsidRPr="0058000D" w:rsidRDefault="00EA4AE7" w:rsidP="004A799A">
            <w:pPr>
              <w:pStyle w:val="aff9"/>
              <w:ind w:right="50"/>
              <w:jc w:val="center"/>
              <w:rPr>
                <w:szCs w:val="24"/>
              </w:rPr>
            </w:pPr>
            <w:r w:rsidRPr="0058000D">
              <w:rPr>
                <w:szCs w:val="24"/>
              </w:rPr>
              <w:t>40</w:t>
            </w:r>
          </w:p>
          <w:p w14:paraId="5B3A8839" w14:textId="77777777" w:rsidR="00EA4AE7" w:rsidRPr="0058000D" w:rsidRDefault="00EA4AE7" w:rsidP="004A799A">
            <w:pPr>
              <w:pStyle w:val="afc"/>
              <w:ind w:left="0" w:right="50" w:firstLine="0"/>
              <w:jc w:val="center"/>
              <w:rPr>
                <w:rFonts w:cs="Times New Roman"/>
                <w:sz w:val="24"/>
                <w:szCs w:val="24"/>
              </w:rPr>
            </w:pPr>
            <w:r w:rsidRPr="0058000D">
              <w:rPr>
                <w:sz w:val="24"/>
                <w:szCs w:val="24"/>
              </w:rPr>
              <w:t>4×10</w:t>
            </w:r>
          </w:p>
        </w:tc>
      </w:tr>
      <w:tr w:rsidR="00EA4AE7" w14:paraId="789F6DF5" w14:textId="77777777" w:rsidTr="004A799A">
        <w:tc>
          <w:tcPr>
            <w:tcW w:w="4218" w:type="dxa"/>
          </w:tcPr>
          <w:p w14:paraId="7112C663" w14:textId="77777777" w:rsidR="00EA4AE7" w:rsidRPr="0058000D" w:rsidRDefault="00EA4AE7" w:rsidP="004A799A">
            <w:pPr>
              <w:pStyle w:val="afc"/>
              <w:ind w:left="0" w:right="50" w:firstLine="0"/>
              <w:jc w:val="left"/>
              <w:rPr>
                <w:rFonts w:cs="Times New Roman"/>
                <w:sz w:val="24"/>
                <w:szCs w:val="24"/>
              </w:rPr>
            </w:pPr>
            <w:r w:rsidRPr="0058000D">
              <w:rPr>
                <w:sz w:val="24"/>
                <w:szCs w:val="24"/>
              </w:rPr>
              <w:t>Кабинет заместителя директора по административно-хозяйственной работе и бухгалтера</w:t>
            </w:r>
          </w:p>
        </w:tc>
        <w:tc>
          <w:tcPr>
            <w:tcW w:w="1276" w:type="dxa"/>
            <w:vAlign w:val="bottom"/>
          </w:tcPr>
          <w:p w14:paraId="7851B614" w14:textId="77777777" w:rsidR="00EA4AE7" w:rsidRPr="0058000D" w:rsidRDefault="00EA4AE7" w:rsidP="004A799A">
            <w:pPr>
              <w:pStyle w:val="afc"/>
              <w:ind w:left="0" w:right="50" w:firstLine="0"/>
              <w:jc w:val="center"/>
              <w:rPr>
                <w:rFonts w:cs="Times New Roman"/>
                <w:sz w:val="24"/>
                <w:szCs w:val="24"/>
              </w:rPr>
            </w:pPr>
            <w:r w:rsidRPr="0058000D">
              <w:rPr>
                <w:sz w:val="24"/>
                <w:szCs w:val="24"/>
              </w:rPr>
              <w:t>–</w:t>
            </w:r>
          </w:p>
        </w:tc>
        <w:tc>
          <w:tcPr>
            <w:tcW w:w="1134" w:type="dxa"/>
            <w:vAlign w:val="bottom"/>
          </w:tcPr>
          <w:p w14:paraId="71C30FAE"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12</w:t>
            </w:r>
          </w:p>
        </w:tc>
        <w:tc>
          <w:tcPr>
            <w:tcW w:w="1134" w:type="dxa"/>
            <w:vAlign w:val="bottom"/>
          </w:tcPr>
          <w:p w14:paraId="633D6E22"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12</w:t>
            </w:r>
          </w:p>
        </w:tc>
        <w:tc>
          <w:tcPr>
            <w:tcW w:w="1134" w:type="dxa"/>
            <w:vAlign w:val="bottom"/>
          </w:tcPr>
          <w:p w14:paraId="46B70C28"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12</w:t>
            </w:r>
          </w:p>
        </w:tc>
        <w:tc>
          <w:tcPr>
            <w:tcW w:w="1008" w:type="dxa"/>
            <w:vAlign w:val="bottom"/>
          </w:tcPr>
          <w:p w14:paraId="775A3365" w14:textId="77777777" w:rsidR="00EA4AE7" w:rsidRPr="0058000D" w:rsidRDefault="00EA4AE7" w:rsidP="004A799A">
            <w:pPr>
              <w:pStyle w:val="aff9"/>
              <w:ind w:right="50"/>
              <w:jc w:val="center"/>
              <w:rPr>
                <w:szCs w:val="24"/>
              </w:rPr>
            </w:pPr>
            <w:r w:rsidRPr="0058000D">
              <w:rPr>
                <w:szCs w:val="24"/>
              </w:rPr>
              <w:t>20</w:t>
            </w:r>
          </w:p>
          <w:p w14:paraId="5A7293DD"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10 + 10</w:t>
            </w:r>
          </w:p>
        </w:tc>
      </w:tr>
      <w:tr w:rsidR="00EA4AE7" w14:paraId="0C825386" w14:textId="77777777" w:rsidTr="004A799A">
        <w:tc>
          <w:tcPr>
            <w:tcW w:w="4218" w:type="dxa"/>
          </w:tcPr>
          <w:p w14:paraId="174A46B1" w14:textId="77777777" w:rsidR="00EA4AE7" w:rsidRPr="0058000D" w:rsidRDefault="00EA4AE7" w:rsidP="004A799A">
            <w:pPr>
              <w:pStyle w:val="afc"/>
              <w:ind w:left="0" w:right="50" w:firstLine="0"/>
              <w:jc w:val="left"/>
              <w:rPr>
                <w:rFonts w:cs="Times New Roman"/>
                <w:sz w:val="24"/>
                <w:szCs w:val="24"/>
              </w:rPr>
            </w:pPr>
            <w:r w:rsidRPr="0058000D">
              <w:rPr>
                <w:sz w:val="24"/>
                <w:szCs w:val="24"/>
              </w:rPr>
              <w:lastRenderedPageBreak/>
              <w:t>Канцелярия</w:t>
            </w:r>
          </w:p>
        </w:tc>
        <w:tc>
          <w:tcPr>
            <w:tcW w:w="1276" w:type="dxa"/>
            <w:vAlign w:val="bottom"/>
          </w:tcPr>
          <w:p w14:paraId="1786C35A" w14:textId="77777777" w:rsidR="00EA4AE7" w:rsidRPr="0058000D" w:rsidRDefault="00EA4AE7" w:rsidP="004A799A">
            <w:pPr>
              <w:pStyle w:val="afc"/>
              <w:ind w:left="0" w:right="50" w:firstLine="0"/>
              <w:jc w:val="center"/>
              <w:rPr>
                <w:rFonts w:cs="Times New Roman"/>
                <w:sz w:val="24"/>
                <w:szCs w:val="24"/>
              </w:rPr>
            </w:pPr>
            <w:r w:rsidRPr="0058000D">
              <w:rPr>
                <w:sz w:val="24"/>
                <w:szCs w:val="24"/>
              </w:rPr>
              <w:t>8</w:t>
            </w:r>
          </w:p>
        </w:tc>
        <w:tc>
          <w:tcPr>
            <w:tcW w:w="1134" w:type="dxa"/>
            <w:vAlign w:val="bottom"/>
          </w:tcPr>
          <w:p w14:paraId="28011F60" w14:textId="77777777" w:rsidR="00EA4AE7" w:rsidRPr="0058000D" w:rsidRDefault="00EA4AE7" w:rsidP="004A799A">
            <w:pPr>
              <w:pStyle w:val="afc"/>
              <w:ind w:left="0" w:right="50" w:firstLine="0"/>
              <w:jc w:val="center"/>
              <w:rPr>
                <w:rFonts w:cs="Times New Roman"/>
                <w:sz w:val="24"/>
                <w:szCs w:val="24"/>
              </w:rPr>
            </w:pPr>
            <w:r w:rsidRPr="0058000D">
              <w:rPr>
                <w:sz w:val="24"/>
                <w:szCs w:val="24"/>
              </w:rPr>
              <w:t>8</w:t>
            </w:r>
          </w:p>
        </w:tc>
        <w:tc>
          <w:tcPr>
            <w:tcW w:w="1134" w:type="dxa"/>
            <w:vAlign w:val="bottom"/>
          </w:tcPr>
          <w:p w14:paraId="4E1D6AE2"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12</w:t>
            </w:r>
          </w:p>
        </w:tc>
        <w:tc>
          <w:tcPr>
            <w:tcW w:w="1134" w:type="dxa"/>
            <w:vAlign w:val="bottom"/>
          </w:tcPr>
          <w:p w14:paraId="599A451B"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16</w:t>
            </w:r>
          </w:p>
        </w:tc>
        <w:tc>
          <w:tcPr>
            <w:tcW w:w="1008" w:type="dxa"/>
            <w:vAlign w:val="bottom"/>
          </w:tcPr>
          <w:p w14:paraId="0E59F0F5" w14:textId="77777777" w:rsidR="00EA4AE7" w:rsidRPr="0058000D" w:rsidRDefault="00EA4AE7" w:rsidP="004A799A">
            <w:pPr>
              <w:pStyle w:val="aff9"/>
              <w:ind w:right="50"/>
              <w:jc w:val="center"/>
              <w:rPr>
                <w:szCs w:val="24"/>
              </w:rPr>
            </w:pPr>
            <w:r w:rsidRPr="0058000D">
              <w:rPr>
                <w:szCs w:val="24"/>
              </w:rPr>
              <w:t>28</w:t>
            </w:r>
          </w:p>
          <w:p w14:paraId="2B7D99CF"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12 + 16</w:t>
            </w:r>
          </w:p>
        </w:tc>
      </w:tr>
      <w:tr w:rsidR="00EA4AE7" w14:paraId="078076F9" w14:textId="77777777" w:rsidTr="004A799A">
        <w:tc>
          <w:tcPr>
            <w:tcW w:w="4218" w:type="dxa"/>
          </w:tcPr>
          <w:p w14:paraId="7ECAED6E" w14:textId="77777777" w:rsidR="00EA4AE7" w:rsidRPr="0058000D" w:rsidRDefault="00EA4AE7" w:rsidP="004A799A">
            <w:pPr>
              <w:pStyle w:val="afc"/>
              <w:ind w:left="0" w:right="50" w:firstLine="0"/>
              <w:jc w:val="left"/>
              <w:rPr>
                <w:rFonts w:cs="Times New Roman"/>
                <w:sz w:val="24"/>
                <w:szCs w:val="24"/>
              </w:rPr>
            </w:pPr>
            <w:r w:rsidRPr="0058000D">
              <w:rPr>
                <w:sz w:val="24"/>
                <w:szCs w:val="24"/>
              </w:rPr>
              <w:t>Бухгалтерия</w:t>
            </w:r>
          </w:p>
        </w:tc>
        <w:tc>
          <w:tcPr>
            <w:tcW w:w="1276" w:type="dxa"/>
            <w:vAlign w:val="bottom"/>
          </w:tcPr>
          <w:p w14:paraId="4A03862D" w14:textId="77777777" w:rsidR="00EA4AE7" w:rsidRPr="0058000D" w:rsidRDefault="00EA4AE7" w:rsidP="004A799A">
            <w:pPr>
              <w:pStyle w:val="afc"/>
              <w:ind w:left="0" w:right="50" w:firstLine="0"/>
              <w:jc w:val="center"/>
              <w:rPr>
                <w:rFonts w:cs="Times New Roman"/>
                <w:sz w:val="24"/>
                <w:szCs w:val="24"/>
              </w:rPr>
            </w:pPr>
            <w:r w:rsidRPr="0058000D">
              <w:rPr>
                <w:sz w:val="24"/>
                <w:szCs w:val="24"/>
              </w:rPr>
              <w:t>–</w:t>
            </w:r>
          </w:p>
        </w:tc>
        <w:tc>
          <w:tcPr>
            <w:tcW w:w="1134" w:type="dxa"/>
            <w:vAlign w:val="bottom"/>
          </w:tcPr>
          <w:p w14:paraId="043F57E0" w14:textId="77777777" w:rsidR="00EA4AE7" w:rsidRPr="0058000D" w:rsidRDefault="00EA4AE7" w:rsidP="004A799A">
            <w:pPr>
              <w:pStyle w:val="afc"/>
              <w:ind w:left="0" w:right="50" w:firstLine="0"/>
              <w:jc w:val="center"/>
              <w:rPr>
                <w:rFonts w:cs="Times New Roman"/>
                <w:sz w:val="24"/>
                <w:szCs w:val="24"/>
              </w:rPr>
            </w:pPr>
            <w:r w:rsidRPr="0058000D">
              <w:rPr>
                <w:sz w:val="24"/>
                <w:szCs w:val="24"/>
              </w:rPr>
              <w:t>–</w:t>
            </w:r>
          </w:p>
        </w:tc>
        <w:tc>
          <w:tcPr>
            <w:tcW w:w="1134" w:type="dxa"/>
            <w:vAlign w:val="bottom"/>
          </w:tcPr>
          <w:p w14:paraId="0D1AD298" w14:textId="77777777" w:rsidR="00EA4AE7" w:rsidRPr="0058000D" w:rsidRDefault="00EA4AE7" w:rsidP="004A799A">
            <w:pPr>
              <w:pStyle w:val="afc"/>
              <w:ind w:left="0" w:right="50" w:firstLine="0"/>
              <w:jc w:val="center"/>
              <w:rPr>
                <w:rFonts w:cs="Times New Roman"/>
                <w:sz w:val="24"/>
                <w:szCs w:val="24"/>
              </w:rPr>
            </w:pPr>
            <w:r w:rsidRPr="0058000D">
              <w:rPr>
                <w:sz w:val="24"/>
                <w:szCs w:val="24"/>
              </w:rPr>
              <w:t>–</w:t>
            </w:r>
          </w:p>
        </w:tc>
        <w:tc>
          <w:tcPr>
            <w:tcW w:w="1134" w:type="dxa"/>
            <w:vAlign w:val="bottom"/>
          </w:tcPr>
          <w:p w14:paraId="590DB6C2"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10</w:t>
            </w:r>
          </w:p>
        </w:tc>
        <w:tc>
          <w:tcPr>
            <w:tcW w:w="1008" w:type="dxa"/>
            <w:vAlign w:val="bottom"/>
          </w:tcPr>
          <w:p w14:paraId="7E290A63"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10</w:t>
            </w:r>
          </w:p>
        </w:tc>
      </w:tr>
      <w:tr w:rsidR="00EA4AE7" w14:paraId="4C6EEFA0" w14:textId="77777777" w:rsidTr="004A799A">
        <w:tc>
          <w:tcPr>
            <w:tcW w:w="4218" w:type="dxa"/>
          </w:tcPr>
          <w:p w14:paraId="6660DD6F" w14:textId="77777777" w:rsidR="00EA4AE7" w:rsidRPr="0058000D" w:rsidRDefault="00EA4AE7" w:rsidP="004A799A">
            <w:pPr>
              <w:pStyle w:val="aff9"/>
              <w:rPr>
                <w:szCs w:val="24"/>
              </w:rPr>
            </w:pPr>
            <w:r w:rsidRPr="0058000D">
              <w:rPr>
                <w:szCs w:val="24"/>
              </w:rPr>
              <w:t>Комната технического</w:t>
            </w:r>
            <w:r>
              <w:rPr>
                <w:szCs w:val="24"/>
              </w:rPr>
              <w:t xml:space="preserve"> </w:t>
            </w:r>
            <w:r w:rsidRPr="0058000D">
              <w:rPr>
                <w:szCs w:val="24"/>
              </w:rPr>
              <w:t>персонала</w:t>
            </w:r>
          </w:p>
        </w:tc>
        <w:tc>
          <w:tcPr>
            <w:tcW w:w="1276" w:type="dxa"/>
            <w:vAlign w:val="bottom"/>
          </w:tcPr>
          <w:p w14:paraId="2D1BE742"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10</w:t>
            </w:r>
          </w:p>
        </w:tc>
        <w:tc>
          <w:tcPr>
            <w:tcW w:w="1134" w:type="dxa"/>
            <w:vAlign w:val="bottom"/>
          </w:tcPr>
          <w:p w14:paraId="22839317"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10</w:t>
            </w:r>
          </w:p>
        </w:tc>
        <w:tc>
          <w:tcPr>
            <w:tcW w:w="1134" w:type="dxa"/>
            <w:vAlign w:val="bottom"/>
          </w:tcPr>
          <w:p w14:paraId="2CAE911B"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12</w:t>
            </w:r>
          </w:p>
        </w:tc>
        <w:tc>
          <w:tcPr>
            <w:tcW w:w="1134" w:type="dxa"/>
            <w:vAlign w:val="bottom"/>
          </w:tcPr>
          <w:p w14:paraId="400171AE"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16</w:t>
            </w:r>
          </w:p>
        </w:tc>
        <w:tc>
          <w:tcPr>
            <w:tcW w:w="1008" w:type="dxa"/>
            <w:vAlign w:val="bottom"/>
          </w:tcPr>
          <w:p w14:paraId="1272F4E2" w14:textId="77777777" w:rsidR="00EA4AE7" w:rsidRPr="0058000D" w:rsidRDefault="00EA4AE7" w:rsidP="004A799A">
            <w:pPr>
              <w:pStyle w:val="aff9"/>
              <w:ind w:right="50"/>
              <w:jc w:val="center"/>
              <w:rPr>
                <w:szCs w:val="24"/>
              </w:rPr>
            </w:pPr>
            <w:r w:rsidRPr="0058000D">
              <w:rPr>
                <w:szCs w:val="24"/>
              </w:rPr>
              <w:t>28</w:t>
            </w:r>
          </w:p>
          <w:p w14:paraId="5F293F51" w14:textId="77777777" w:rsidR="00EA4AE7" w:rsidRPr="0058000D" w:rsidRDefault="00EA4AE7" w:rsidP="004A799A">
            <w:pPr>
              <w:pStyle w:val="afc"/>
              <w:ind w:left="0" w:right="50" w:firstLine="0"/>
              <w:jc w:val="center"/>
              <w:rPr>
                <w:rFonts w:cs="Times New Roman"/>
                <w:sz w:val="24"/>
                <w:szCs w:val="24"/>
              </w:rPr>
            </w:pPr>
            <w:r w:rsidRPr="0058000D">
              <w:rPr>
                <w:sz w:val="24"/>
                <w:szCs w:val="24"/>
              </w:rPr>
              <w:t>12 + 16</w:t>
            </w:r>
          </w:p>
        </w:tc>
      </w:tr>
      <w:tr w:rsidR="00EA4AE7" w14:paraId="314D9DC9" w14:textId="77777777" w:rsidTr="004A799A">
        <w:tc>
          <w:tcPr>
            <w:tcW w:w="4218" w:type="dxa"/>
          </w:tcPr>
          <w:p w14:paraId="56EBA7DD" w14:textId="77777777" w:rsidR="00EA4AE7" w:rsidRPr="0058000D" w:rsidRDefault="00EA4AE7" w:rsidP="004A799A">
            <w:pPr>
              <w:pStyle w:val="afc"/>
              <w:ind w:left="0" w:right="50" w:firstLine="0"/>
              <w:jc w:val="left"/>
              <w:rPr>
                <w:rFonts w:cs="Times New Roman"/>
                <w:sz w:val="24"/>
                <w:szCs w:val="24"/>
              </w:rPr>
            </w:pPr>
            <w:r w:rsidRPr="0058000D">
              <w:rPr>
                <w:sz w:val="24"/>
                <w:szCs w:val="24"/>
              </w:rPr>
              <w:t>Помещение для обработки и хранения уборочного инвентаря</w:t>
            </w:r>
          </w:p>
        </w:tc>
        <w:tc>
          <w:tcPr>
            <w:tcW w:w="1276" w:type="dxa"/>
            <w:vAlign w:val="bottom"/>
          </w:tcPr>
          <w:p w14:paraId="2993A1DA" w14:textId="77777777" w:rsidR="00EA4AE7" w:rsidRPr="0058000D" w:rsidRDefault="00EA4AE7" w:rsidP="004A799A">
            <w:pPr>
              <w:pStyle w:val="afc"/>
              <w:ind w:left="0" w:right="50" w:firstLine="0"/>
              <w:jc w:val="center"/>
              <w:rPr>
                <w:rFonts w:cs="Times New Roman"/>
                <w:sz w:val="24"/>
                <w:szCs w:val="24"/>
              </w:rPr>
            </w:pPr>
            <w:r w:rsidRPr="0058000D">
              <w:rPr>
                <w:sz w:val="24"/>
                <w:szCs w:val="24"/>
              </w:rPr>
              <w:t>4</w:t>
            </w:r>
          </w:p>
        </w:tc>
        <w:tc>
          <w:tcPr>
            <w:tcW w:w="1134" w:type="dxa"/>
            <w:vAlign w:val="bottom"/>
          </w:tcPr>
          <w:p w14:paraId="1FB4F67F" w14:textId="77777777" w:rsidR="00EA4AE7" w:rsidRPr="0058000D" w:rsidRDefault="00EA4AE7" w:rsidP="004A799A">
            <w:pPr>
              <w:pStyle w:val="afc"/>
              <w:ind w:left="0" w:right="50" w:firstLine="0"/>
              <w:jc w:val="center"/>
              <w:rPr>
                <w:rFonts w:cs="Times New Roman"/>
                <w:sz w:val="24"/>
                <w:szCs w:val="24"/>
              </w:rPr>
            </w:pPr>
            <w:r w:rsidRPr="0058000D">
              <w:rPr>
                <w:sz w:val="24"/>
                <w:szCs w:val="24"/>
              </w:rPr>
              <w:t>4</w:t>
            </w:r>
          </w:p>
        </w:tc>
        <w:tc>
          <w:tcPr>
            <w:tcW w:w="1134" w:type="dxa"/>
            <w:vAlign w:val="bottom"/>
          </w:tcPr>
          <w:p w14:paraId="7C6138DB" w14:textId="77777777" w:rsidR="00EA4AE7" w:rsidRPr="0058000D" w:rsidRDefault="00EA4AE7" w:rsidP="004A799A">
            <w:pPr>
              <w:pStyle w:val="afc"/>
              <w:ind w:left="0" w:right="50" w:firstLine="0"/>
              <w:jc w:val="center"/>
              <w:rPr>
                <w:rFonts w:cs="Times New Roman"/>
                <w:sz w:val="24"/>
                <w:szCs w:val="24"/>
              </w:rPr>
            </w:pPr>
            <w:r w:rsidRPr="0058000D">
              <w:rPr>
                <w:sz w:val="24"/>
                <w:szCs w:val="24"/>
              </w:rPr>
              <w:t>4</w:t>
            </w:r>
          </w:p>
        </w:tc>
        <w:tc>
          <w:tcPr>
            <w:tcW w:w="1134" w:type="dxa"/>
            <w:vAlign w:val="bottom"/>
          </w:tcPr>
          <w:p w14:paraId="38CF17C7" w14:textId="77777777" w:rsidR="00EA4AE7" w:rsidRPr="0058000D" w:rsidRDefault="00EA4AE7" w:rsidP="004A799A">
            <w:pPr>
              <w:pStyle w:val="afc"/>
              <w:ind w:left="0" w:right="50" w:firstLine="0"/>
              <w:jc w:val="center"/>
              <w:rPr>
                <w:rFonts w:cs="Times New Roman"/>
                <w:sz w:val="24"/>
                <w:szCs w:val="24"/>
              </w:rPr>
            </w:pPr>
            <w:r w:rsidRPr="0058000D">
              <w:rPr>
                <w:sz w:val="24"/>
                <w:szCs w:val="24"/>
              </w:rPr>
              <w:t>4</w:t>
            </w:r>
          </w:p>
        </w:tc>
        <w:tc>
          <w:tcPr>
            <w:tcW w:w="1008" w:type="dxa"/>
            <w:vAlign w:val="bottom"/>
          </w:tcPr>
          <w:p w14:paraId="7BD00E9F" w14:textId="77777777" w:rsidR="00EA4AE7" w:rsidRPr="0058000D" w:rsidRDefault="00EA4AE7" w:rsidP="004A799A">
            <w:pPr>
              <w:pStyle w:val="aff9"/>
              <w:ind w:right="50"/>
              <w:jc w:val="center"/>
              <w:rPr>
                <w:szCs w:val="24"/>
              </w:rPr>
            </w:pPr>
            <w:r w:rsidRPr="0058000D">
              <w:rPr>
                <w:szCs w:val="24"/>
              </w:rPr>
              <w:t>8</w:t>
            </w:r>
          </w:p>
          <w:p w14:paraId="77CDE816" w14:textId="77777777" w:rsidR="00EA4AE7" w:rsidRPr="0058000D" w:rsidRDefault="00EA4AE7" w:rsidP="004A799A">
            <w:pPr>
              <w:pStyle w:val="afc"/>
              <w:ind w:left="0" w:right="50" w:firstLine="0"/>
              <w:jc w:val="center"/>
              <w:rPr>
                <w:rFonts w:cs="Times New Roman"/>
                <w:sz w:val="24"/>
                <w:szCs w:val="24"/>
              </w:rPr>
            </w:pPr>
            <w:r w:rsidRPr="0058000D">
              <w:rPr>
                <w:sz w:val="24"/>
                <w:szCs w:val="24"/>
              </w:rPr>
              <w:t>4 + 4</w:t>
            </w:r>
          </w:p>
        </w:tc>
      </w:tr>
    </w:tbl>
    <w:p w14:paraId="09AB035C" w14:textId="249FB0F2" w:rsidR="00EA4AE7" w:rsidRPr="00F80F61" w:rsidRDefault="00EA4AE7" w:rsidP="00EA4AE7">
      <w:pPr>
        <w:pStyle w:val="afc"/>
        <w:ind w:right="50" w:firstLine="566"/>
        <w:rPr>
          <w:rFonts w:cs="Times New Roman"/>
          <w:szCs w:val="28"/>
        </w:rPr>
      </w:pPr>
      <w:r>
        <w:rPr>
          <w:rFonts w:cs="Times New Roman"/>
          <w:b/>
          <w:szCs w:val="28"/>
        </w:rPr>
        <w:t xml:space="preserve">Таблица 7.6 </w:t>
      </w:r>
      <w:r w:rsidRPr="00F80F61">
        <w:rPr>
          <w:rFonts w:cs="Times New Roman"/>
          <w:b/>
          <w:szCs w:val="28"/>
        </w:rPr>
        <w:t>(Измененная редакция, Изм. № 2</w:t>
      </w:r>
      <w:r>
        <w:rPr>
          <w:rFonts w:cs="Times New Roman"/>
          <w:b/>
          <w:szCs w:val="28"/>
        </w:rPr>
        <w:t>, № 4</w:t>
      </w:r>
      <w:r w:rsidRPr="00F80F61">
        <w:rPr>
          <w:rFonts w:cs="Times New Roman"/>
          <w:b/>
          <w:szCs w:val="28"/>
        </w:rPr>
        <w:t>).</w:t>
      </w:r>
    </w:p>
    <w:p w14:paraId="1E1A9023" w14:textId="77777777" w:rsidR="00EA4AE7" w:rsidRPr="000A6B0F" w:rsidRDefault="00EA4AE7" w:rsidP="00EA4AE7">
      <w:pPr>
        <w:pStyle w:val="1c"/>
        <w:spacing w:before="0" w:after="0" w:line="240" w:lineRule="auto"/>
        <w:ind w:left="0" w:right="50" w:firstLine="0"/>
        <w:rPr>
          <w:sz w:val="28"/>
          <w:szCs w:val="28"/>
        </w:rPr>
      </w:pPr>
    </w:p>
    <w:p w14:paraId="25BEAAF7" w14:textId="67321E0B" w:rsidR="00813F50" w:rsidRPr="0058000D" w:rsidRDefault="00F84344" w:rsidP="000A6B0F">
      <w:pPr>
        <w:pStyle w:val="1c"/>
        <w:numPr>
          <w:ilvl w:val="3"/>
          <w:numId w:val="22"/>
        </w:numPr>
        <w:spacing w:before="0" w:after="0" w:line="240" w:lineRule="auto"/>
        <w:ind w:left="1" w:right="50" w:firstLine="566"/>
        <w:rPr>
          <w:sz w:val="28"/>
          <w:szCs w:val="28"/>
        </w:rPr>
      </w:pPr>
      <w:r w:rsidRPr="000A6B0F">
        <w:rPr>
          <w:sz w:val="28"/>
          <w:szCs w:val="28"/>
        </w:rPr>
        <w:t xml:space="preserve"> </w:t>
      </w:r>
      <w:r w:rsidR="0058000D" w:rsidRPr="00070A66">
        <w:rPr>
          <w:rFonts w:cs="Times New Roman"/>
          <w:sz w:val="28"/>
          <w:szCs w:val="28"/>
        </w:rPr>
        <w:t>Размещение административно-хозяйственных помещений с доступом из рекреаций учебных секций не допускается.</w:t>
      </w:r>
    </w:p>
    <w:p w14:paraId="08B77BA5" w14:textId="53C098AF" w:rsidR="0058000D" w:rsidRPr="000A6B0F" w:rsidRDefault="0058000D" w:rsidP="0058000D">
      <w:pPr>
        <w:pStyle w:val="1c"/>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1EB195D5" w14:textId="5611F48C" w:rsidR="00F317DC" w:rsidRPr="000A6B0F" w:rsidRDefault="00F84344" w:rsidP="000A6B0F">
      <w:pPr>
        <w:pStyle w:val="1c"/>
        <w:numPr>
          <w:ilvl w:val="3"/>
          <w:numId w:val="22"/>
        </w:numPr>
        <w:spacing w:before="0" w:after="0" w:line="240" w:lineRule="auto"/>
        <w:ind w:left="1" w:right="50" w:firstLine="566"/>
        <w:rPr>
          <w:sz w:val="28"/>
          <w:szCs w:val="28"/>
        </w:rPr>
      </w:pPr>
      <w:r w:rsidRPr="000A6B0F">
        <w:rPr>
          <w:sz w:val="28"/>
          <w:szCs w:val="28"/>
        </w:rPr>
        <w:t xml:space="preserve"> </w:t>
      </w:r>
      <w:r w:rsidR="00EA4AE7" w:rsidRPr="00E227BF">
        <w:rPr>
          <w:rFonts w:cs="Times New Roman"/>
          <w:b/>
          <w:sz w:val="28"/>
          <w:szCs w:val="28"/>
        </w:rPr>
        <w:t>(Исключен, Изм. № 4).</w:t>
      </w:r>
    </w:p>
    <w:p w14:paraId="5DCCCCE3" w14:textId="09DF813E" w:rsidR="00CD240E" w:rsidRPr="00EA4AE7" w:rsidRDefault="00EA4AE7" w:rsidP="00F80F61">
      <w:pPr>
        <w:pStyle w:val="3"/>
        <w:numPr>
          <w:ilvl w:val="2"/>
          <w:numId w:val="22"/>
        </w:numPr>
        <w:spacing w:before="0" w:line="240" w:lineRule="auto"/>
        <w:ind w:left="1" w:right="50" w:firstLine="566"/>
        <w:jc w:val="left"/>
        <w:rPr>
          <w:b/>
          <w:sz w:val="28"/>
          <w:szCs w:val="28"/>
        </w:rPr>
      </w:pPr>
      <w:r>
        <w:rPr>
          <w:b/>
          <w:sz w:val="28"/>
          <w:szCs w:val="28"/>
        </w:rPr>
        <w:t xml:space="preserve"> </w:t>
      </w:r>
      <w:r w:rsidR="00CD240E" w:rsidRPr="00EA4AE7">
        <w:rPr>
          <w:b/>
          <w:sz w:val="28"/>
          <w:szCs w:val="28"/>
        </w:rPr>
        <w:t>Медици</w:t>
      </w:r>
      <w:r w:rsidR="00F80F61" w:rsidRPr="00EA4AE7">
        <w:rPr>
          <w:b/>
          <w:sz w:val="28"/>
          <w:szCs w:val="28"/>
        </w:rPr>
        <w:t>нский</w:t>
      </w:r>
      <w:r w:rsidR="00CD240E" w:rsidRPr="00EA4AE7">
        <w:rPr>
          <w:b/>
          <w:sz w:val="28"/>
          <w:szCs w:val="28"/>
        </w:rPr>
        <w:t xml:space="preserve"> блок</w:t>
      </w:r>
    </w:p>
    <w:p w14:paraId="14DCFFED" w14:textId="3F5971CB" w:rsidR="00CD240E" w:rsidRPr="00EA4AE7" w:rsidRDefault="00CD240E" w:rsidP="00F80F61">
      <w:pPr>
        <w:pStyle w:val="1c"/>
        <w:numPr>
          <w:ilvl w:val="3"/>
          <w:numId w:val="22"/>
        </w:numPr>
        <w:spacing w:before="0" w:after="0" w:line="240" w:lineRule="auto"/>
        <w:ind w:left="1" w:right="50" w:firstLine="566"/>
        <w:rPr>
          <w:sz w:val="28"/>
          <w:szCs w:val="28"/>
        </w:rPr>
      </w:pPr>
      <w:r w:rsidRPr="00EA4AE7">
        <w:rPr>
          <w:sz w:val="28"/>
          <w:szCs w:val="28"/>
        </w:rPr>
        <w:t xml:space="preserve"> </w:t>
      </w:r>
      <w:r w:rsidR="00EA4AE7" w:rsidRPr="00EA4AE7">
        <w:rPr>
          <w:rFonts w:cs="Times New Roman"/>
          <w:sz w:val="28"/>
          <w:szCs w:val="28"/>
        </w:rPr>
        <w:t>Медицинский блок в зданиях ОО проектируют и оборудуют в соответствии с СП 2.4.3648. Состав и площадь медицинских помещений устанавливают заданием на проектирование. Минимальная площадь медицинских помещений указана в таблице 6.1 СанПиН 1.2.3685–21.</w:t>
      </w:r>
    </w:p>
    <w:p w14:paraId="41D75E9B" w14:textId="44668E3A" w:rsidR="00F80F61" w:rsidRPr="00F80F61" w:rsidRDefault="00F80F61" w:rsidP="00F80F61">
      <w:pPr>
        <w:pStyle w:val="1c"/>
        <w:spacing w:before="0" w:after="0" w:line="240" w:lineRule="auto"/>
        <w:ind w:left="0" w:right="50" w:firstLine="567"/>
        <w:rPr>
          <w:sz w:val="28"/>
          <w:szCs w:val="28"/>
        </w:rPr>
      </w:pPr>
      <w:r w:rsidRPr="00F80F61">
        <w:rPr>
          <w:rFonts w:cs="Times New Roman"/>
          <w:b/>
          <w:sz w:val="28"/>
          <w:szCs w:val="28"/>
        </w:rPr>
        <w:t xml:space="preserve">(Измененная редакция, Изм. № </w:t>
      </w:r>
      <w:r w:rsidR="00EA4AE7">
        <w:rPr>
          <w:rFonts w:cs="Times New Roman"/>
          <w:b/>
          <w:sz w:val="28"/>
          <w:szCs w:val="28"/>
        </w:rPr>
        <w:t>4</w:t>
      </w:r>
      <w:r w:rsidRPr="00F80F61">
        <w:rPr>
          <w:rFonts w:cs="Times New Roman"/>
          <w:b/>
          <w:sz w:val="28"/>
          <w:szCs w:val="28"/>
        </w:rPr>
        <w:t>).</w:t>
      </w:r>
    </w:p>
    <w:p w14:paraId="7D52EA4E" w14:textId="31D0A1A9" w:rsidR="00CD240E" w:rsidRPr="00F80F61" w:rsidRDefault="00323D15" w:rsidP="00F80F61">
      <w:pPr>
        <w:pStyle w:val="1c"/>
        <w:numPr>
          <w:ilvl w:val="3"/>
          <w:numId w:val="22"/>
        </w:numPr>
        <w:spacing w:before="0" w:after="0" w:line="240" w:lineRule="auto"/>
        <w:ind w:left="1" w:right="50" w:firstLine="566"/>
        <w:rPr>
          <w:sz w:val="28"/>
          <w:szCs w:val="28"/>
        </w:rPr>
      </w:pPr>
      <w:r w:rsidRPr="00F80F61">
        <w:rPr>
          <w:sz w:val="28"/>
          <w:szCs w:val="28"/>
        </w:rPr>
        <w:t xml:space="preserve"> </w:t>
      </w:r>
      <w:r w:rsidR="00F80F61" w:rsidRPr="00B876E7">
        <w:rPr>
          <w:rFonts w:cs="Times New Roman"/>
          <w:b/>
          <w:sz w:val="28"/>
          <w:szCs w:val="28"/>
        </w:rPr>
        <w:t>(И</w:t>
      </w:r>
      <w:r w:rsidR="00F80F61">
        <w:rPr>
          <w:rFonts w:cs="Times New Roman"/>
          <w:b/>
          <w:sz w:val="28"/>
          <w:szCs w:val="28"/>
        </w:rPr>
        <w:t>сключен</w:t>
      </w:r>
      <w:r w:rsidR="00F80F61" w:rsidRPr="00B876E7">
        <w:rPr>
          <w:rFonts w:cs="Times New Roman"/>
          <w:b/>
          <w:sz w:val="28"/>
          <w:szCs w:val="28"/>
        </w:rPr>
        <w:t xml:space="preserve">, Изм. № </w:t>
      </w:r>
      <w:r w:rsidR="00F80F61">
        <w:rPr>
          <w:rFonts w:cs="Times New Roman"/>
          <w:b/>
          <w:sz w:val="28"/>
          <w:szCs w:val="28"/>
        </w:rPr>
        <w:t>2</w:t>
      </w:r>
      <w:r w:rsidR="00F80F61" w:rsidRPr="00B876E7">
        <w:rPr>
          <w:rFonts w:cs="Times New Roman"/>
          <w:b/>
          <w:sz w:val="28"/>
          <w:szCs w:val="28"/>
        </w:rPr>
        <w:t>).</w:t>
      </w:r>
    </w:p>
    <w:p w14:paraId="70F3AFEA" w14:textId="77777777" w:rsidR="00CD240E" w:rsidRPr="00F80F61" w:rsidRDefault="00CD240E" w:rsidP="00F80F61">
      <w:pPr>
        <w:pStyle w:val="1c"/>
        <w:numPr>
          <w:ilvl w:val="3"/>
          <w:numId w:val="22"/>
        </w:numPr>
        <w:spacing w:before="0" w:after="0" w:line="240" w:lineRule="auto"/>
        <w:ind w:left="1" w:right="50" w:firstLine="566"/>
        <w:rPr>
          <w:sz w:val="28"/>
          <w:szCs w:val="28"/>
        </w:rPr>
      </w:pPr>
      <w:r w:rsidRPr="00F80F61">
        <w:rPr>
          <w:sz w:val="28"/>
          <w:szCs w:val="28"/>
        </w:rPr>
        <w:t xml:space="preserve"> При медицинском блоке проектируется собственная кладовая уборочного инвентаря.</w:t>
      </w:r>
    </w:p>
    <w:p w14:paraId="4FB08E55" w14:textId="77777777" w:rsidR="00CD240E" w:rsidRPr="00F80F61" w:rsidRDefault="00323D15" w:rsidP="00F80F61">
      <w:pPr>
        <w:pStyle w:val="3"/>
        <w:numPr>
          <w:ilvl w:val="2"/>
          <w:numId w:val="22"/>
        </w:numPr>
        <w:spacing w:before="0" w:line="240" w:lineRule="auto"/>
        <w:ind w:left="1" w:right="50" w:firstLine="566"/>
        <w:jc w:val="left"/>
        <w:rPr>
          <w:b/>
          <w:sz w:val="28"/>
          <w:szCs w:val="28"/>
        </w:rPr>
      </w:pPr>
      <w:r w:rsidRPr="00F80F61">
        <w:rPr>
          <w:b/>
          <w:sz w:val="28"/>
          <w:szCs w:val="28"/>
        </w:rPr>
        <w:t xml:space="preserve"> </w:t>
      </w:r>
      <w:r w:rsidR="00CD240E" w:rsidRPr="00F80F61">
        <w:rPr>
          <w:b/>
          <w:sz w:val="28"/>
          <w:szCs w:val="28"/>
        </w:rPr>
        <w:t>Рекреации</w:t>
      </w:r>
    </w:p>
    <w:p w14:paraId="43512321" w14:textId="62623317" w:rsidR="00CD240E" w:rsidRPr="00F80F61" w:rsidRDefault="008D5C0A" w:rsidP="00F80F61">
      <w:pPr>
        <w:pStyle w:val="1c"/>
        <w:numPr>
          <w:ilvl w:val="3"/>
          <w:numId w:val="22"/>
        </w:numPr>
        <w:spacing w:before="0" w:after="0" w:line="240" w:lineRule="auto"/>
        <w:ind w:left="1" w:right="50" w:firstLine="566"/>
        <w:rPr>
          <w:sz w:val="28"/>
          <w:szCs w:val="28"/>
        </w:rPr>
      </w:pPr>
      <w:r w:rsidRPr="00F80F61">
        <w:rPr>
          <w:sz w:val="28"/>
          <w:szCs w:val="28"/>
        </w:rPr>
        <w:t xml:space="preserve"> </w:t>
      </w:r>
      <w:r w:rsidR="00D278A3" w:rsidRPr="00F80F61">
        <w:rPr>
          <w:sz w:val="28"/>
          <w:szCs w:val="28"/>
        </w:rPr>
        <w:t>Рекреации проектируются зального и коридорного типов. При учебных классах для начальной школы рекомендуется</w:t>
      </w:r>
      <w:r w:rsidR="00D278A3" w:rsidRPr="00F80F61">
        <w:rPr>
          <w:b/>
          <w:sz w:val="28"/>
          <w:szCs w:val="28"/>
        </w:rPr>
        <w:t xml:space="preserve"> </w:t>
      </w:r>
      <w:r w:rsidR="00D278A3" w:rsidRPr="00F80F61">
        <w:rPr>
          <w:sz w:val="28"/>
          <w:szCs w:val="28"/>
        </w:rPr>
        <w:t xml:space="preserve">проектировать в основном рекреации зального типа, при учебных помещениях для </w:t>
      </w:r>
      <w:r w:rsidR="00D278A3" w:rsidRPr="00F80F61">
        <w:rPr>
          <w:rFonts w:cs="Times New Roman"/>
          <w:sz w:val="28"/>
          <w:szCs w:val="28"/>
        </w:rPr>
        <w:t>учащих</w:t>
      </w:r>
      <w:r w:rsidR="00B3607E" w:rsidRPr="00F80F61">
        <w:rPr>
          <w:sz w:val="28"/>
          <w:szCs w:val="28"/>
        </w:rPr>
        <w:t>ся 10–</w:t>
      </w:r>
      <w:r w:rsidR="00D278A3" w:rsidRPr="00F80F61">
        <w:rPr>
          <w:sz w:val="28"/>
          <w:szCs w:val="28"/>
        </w:rPr>
        <w:t>11 классов – коридо</w:t>
      </w:r>
      <w:r w:rsidR="00F80F61">
        <w:rPr>
          <w:sz w:val="28"/>
          <w:szCs w:val="28"/>
        </w:rPr>
        <w:t xml:space="preserve">рного. Рекреационные помещения </w:t>
      </w:r>
      <w:r w:rsidR="00D278A3" w:rsidRPr="00F80F61">
        <w:rPr>
          <w:sz w:val="28"/>
          <w:szCs w:val="28"/>
        </w:rPr>
        <w:t>и коридоры, наход</w:t>
      </w:r>
      <w:r w:rsidR="00B3607E" w:rsidRPr="00F80F61">
        <w:rPr>
          <w:sz w:val="28"/>
          <w:szCs w:val="28"/>
        </w:rPr>
        <w:t>ящиеся вблизи зрительного зала –</w:t>
      </w:r>
      <w:r w:rsidR="00D278A3" w:rsidRPr="00F80F61">
        <w:rPr>
          <w:sz w:val="28"/>
          <w:szCs w:val="28"/>
        </w:rPr>
        <w:t xml:space="preserve"> лекционной аудитории, следует проектировать с учетом использования их в качестве кулуаров (фойе).</w:t>
      </w:r>
    </w:p>
    <w:p w14:paraId="1ABD7112" w14:textId="0107AAE2" w:rsidR="00CD240E" w:rsidRPr="00F80F61" w:rsidRDefault="00CD240E" w:rsidP="00F80F61">
      <w:pPr>
        <w:pStyle w:val="1c"/>
        <w:numPr>
          <w:ilvl w:val="3"/>
          <w:numId w:val="22"/>
        </w:numPr>
        <w:spacing w:before="0" w:after="0" w:line="240" w:lineRule="auto"/>
        <w:ind w:left="1" w:right="50" w:firstLine="566"/>
        <w:rPr>
          <w:sz w:val="28"/>
          <w:szCs w:val="28"/>
        </w:rPr>
      </w:pPr>
      <w:r w:rsidRPr="00F80F61">
        <w:rPr>
          <w:sz w:val="28"/>
          <w:szCs w:val="28"/>
        </w:rPr>
        <w:t xml:space="preserve"> Площадь рекреации зального типа должна быть не менее 2</w:t>
      </w:r>
      <w:r w:rsidR="00B3607E" w:rsidRPr="00F80F61">
        <w:rPr>
          <w:sz w:val="28"/>
          <w:szCs w:val="28"/>
        </w:rPr>
        <w:t xml:space="preserve"> </w:t>
      </w:r>
      <w:r w:rsidRPr="00F80F61">
        <w:rPr>
          <w:sz w:val="28"/>
          <w:szCs w:val="28"/>
        </w:rPr>
        <w:t>м</w:t>
      </w:r>
      <w:r w:rsidRPr="00F80F61">
        <w:rPr>
          <w:sz w:val="28"/>
          <w:szCs w:val="28"/>
          <w:vertAlign w:val="superscript"/>
        </w:rPr>
        <w:t>2</w:t>
      </w:r>
      <w:r w:rsidR="008D5C0A" w:rsidRPr="00F80F61">
        <w:rPr>
          <w:sz w:val="28"/>
          <w:szCs w:val="28"/>
        </w:rPr>
        <w:t xml:space="preserve"> на одного</w:t>
      </w:r>
      <w:r w:rsidRPr="00F80F61">
        <w:rPr>
          <w:sz w:val="28"/>
          <w:szCs w:val="28"/>
        </w:rPr>
        <w:t xml:space="preserve"> учащегося, шири</w:t>
      </w:r>
      <w:r w:rsidR="008D5C0A" w:rsidRPr="00F80F61">
        <w:rPr>
          <w:sz w:val="28"/>
          <w:szCs w:val="28"/>
        </w:rPr>
        <w:t>на – не менее 4 м при одностороннем</w:t>
      </w:r>
      <w:r w:rsidRPr="00F80F61">
        <w:rPr>
          <w:sz w:val="28"/>
          <w:szCs w:val="28"/>
        </w:rPr>
        <w:t xml:space="preserve"> расположении двер</w:t>
      </w:r>
      <w:r w:rsidR="008D5C0A" w:rsidRPr="00F80F61">
        <w:rPr>
          <w:sz w:val="28"/>
          <w:szCs w:val="28"/>
        </w:rPr>
        <w:t>ей и не менее 6 м при двухстороннем</w:t>
      </w:r>
      <w:r w:rsidR="00F80F61">
        <w:rPr>
          <w:sz w:val="28"/>
          <w:szCs w:val="28"/>
        </w:rPr>
        <w:t xml:space="preserve">. </w:t>
      </w:r>
      <w:r w:rsidRPr="00F80F61">
        <w:rPr>
          <w:sz w:val="28"/>
          <w:szCs w:val="28"/>
        </w:rPr>
        <w:t>При торцев</w:t>
      </w:r>
      <w:r w:rsidR="00F80F61">
        <w:rPr>
          <w:sz w:val="28"/>
          <w:szCs w:val="28"/>
        </w:rPr>
        <w:t xml:space="preserve">ом освещении зальной рекреации </w:t>
      </w:r>
      <w:r w:rsidRPr="00F80F61">
        <w:rPr>
          <w:sz w:val="28"/>
          <w:szCs w:val="28"/>
        </w:rPr>
        <w:t xml:space="preserve">ее глубина не должна превышать трех ее высот. </w:t>
      </w:r>
    </w:p>
    <w:p w14:paraId="70A78F56" w14:textId="1E333FF3" w:rsidR="00CD240E" w:rsidRDefault="00CD240E" w:rsidP="00F80F61">
      <w:pPr>
        <w:pStyle w:val="1c"/>
        <w:numPr>
          <w:ilvl w:val="3"/>
          <w:numId w:val="22"/>
        </w:numPr>
        <w:spacing w:before="0" w:after="0" w:line="240" w:lineRule="auto"/>
        <w:ind w:left="1" w:right="50" w:firstLine="566"/>
        <w:rPr>
          <w:sz w:val="28"/>
          <w:szCs w:val="28"/>
        </w:rPr>
      </w:pPr>
      <w:r w:rsidRPr="00F80F61">
        <w:rPr>
          <w:sz w:val="28"/>
          <w:szCs w:val="28"/>
        </w:rPr>
        <w:t xml:space="preserve"> Площадь рекреации коридорного типа должна быть не менее 0,6</w:t>
      </w:r>
      <w:r w:rsidR="00B3607E" w:rsidRPr="00F80F61">
        <w:rPr>
          <w:sz w:val="28"/>
          <w:szCs w:val="28"/>
        </w:rPr>
        <w:t xml:space="preserve"> </w:t>
      </w:r>
      <w:r w:rsidRPr="00F80F61">
        <w:rPr>
          <w:sz w:val="28"/>
          <w:szCs w:val="28"/>
        </w:rPr>
        <w:t>м</w:t>
      </w:r>
      <w:r w:rsidR="00B3607E" w:rsidRPr="00F80F61">
        <w:rPr>
          <w:sz w:val="28"/>
          <w:szCs w:val="28"/>
          <w:vertAlign w:val="superscript"/>
        </w:rPr>
        <w:t>2</w:t>
      </w:r>
      <w:r w:rsidRPr="00F80F61">
        <w:rPr>
          <w:sz w:val="28"/>
          <w:szCs w:val="28"/>
          <w:vertAlign w:val="superscript"/>
        </w:rPr>
        <w:t xml:space="preserve"> </w:t>
      </w:r>
      <w:r w:rsidR="008D5C0A" w:rsidRPr="00F80F61">
        <w:rPr>
          <w:sz w:val="28"/>
          <w:szCs w:val="28"/>
        </w:rPr>
        <w:t>на одного учащегося</w:t>
      </w:r>
      <w:r w:rsidRPr="00F80F61">
        <w:rPr>
          <w:sz w:val="28"/>
          <w:szCs w:val="28"/>
        </w:rPr>
        <w:t>.</w:t>
      </w:r>
    </w:p>
    <w:p w14:paraId="2F290853" w14:textId="6CE2240C" w:rsidR="00F80F61" w:rsidRDefault="00F80F61" w:rsidP="00F80F61">
      <w:pPr>
        <w:pStyle w:val="1c"/>
        <w:spacing w:before="0" w:after="0" w:line="240" w:lineRule="auto"/>
        <w:ind w:left="0" w:right="50" w:firstLine="567"/>
        <w:rPr>
          <w:rFonts w:cs="Times New Roman"/>
          <w:b/>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2E108BBB" w14:textId="3C3E65BC" w:rsidR="00EA4AE7" w:rsidRPr="00EA4AE7" w:rsidRDefault="00EA4AE7" w:rsidP="00EA4AE7">
      <w:pPr>
        <w:pStyle w:val="1c"/>
        <w:spacing w:before="0" w:after="0" w:line="240" w:lineRule="auto"/>
        <w:ind w:left="0" w:right="50" w:firstLine="567"/>
        <w:rPr>
          <w:sz w:val="28"/>
          <w:szCs w:val="28"/>
        </w:rPr>
      </w:pPr>
      <w:r w:rsidRPr="00EA4AE7">
        <w:rPr>
          <w:sz w:val="28"/>
          <w:szCs w:val="28"/>
        </w:rPr>
        <w:t xml:space="preserve">7.2.14.4 При устройстве форума высоту ступени (места для зрителей) рекомендуется принимать в пределах 0,42–0,48 м. Глубину ступени следует принимать не менее 0,85 м, при этом глубина места (сиденья) для зрителей (от кромки ступени/края сиденья до спинки, ограждения или края прохода для следующего ряда) должна составлять не менее 0,4 м, ширина – не менее </w:t>
      </w:r>
      <w:r>
        <w:rPr>
          <w:sz w:val="28"/>
          <w:szCs w:val="28"/>
        </w:rPr>
        <w:br/>
      </w:r>
      <w:r w:rsidRPr="00EA4AE7">
        <w:rPr>
          <w:sz w:val="28"/>
          <w:szCs w:val="28"/>
        </w:rPr>
        <w:t>0,44 м. Ширину проходов между рядами (проекцией краев мест для зрителей/ступеней на плоскость прохода) сле</w:t>
      </w:r>
      <w:r>
        <w:rPr>
          <w:sz w:val="28"/>
          <w:szCs w:val="28"/>
        </w:rPr>
        <w:t>дует принимать не менее 0,45 м.</w:t>
      </w:r>
    </w:p>
    <w:p w14:paraId="4BCD6331" w14:textId="77777777" w:rsidR="00EA4AE7" w:rsidRPr="00EA4AE7" w:rsidRDefault="00EA4AE7" w:rsidP="00EA4AE7">
      <w:pPr>
        <w:pStyle w:val="1c"/>
        <w:spacing w:before="0" w:after="0" w:line="240" w:lineRule="auto"/>
        <w:ind w:left="0" w:right="50" w:firstLine="567"/>
        <w:rPr>
          <w:sz w:val="28"/>
          <w:szCs w:val="28"/>
        </w:rPr>
      </w:pPr>
      <w:r w:rsidRPr="00EA4AE7">
        <w:rPr>
          <w:sz w:val="28"/>
          <w:szCs w:val="28"/>
        </w:rPr>
        <w:t>Число непрерывно установленных мест в ряду следует принимать по пункту 7.3.2 СП 1.13130.2020.</w:t>
      </w:r>
    </w:p>
    <w:p w14:paraId="21633BF9" w14:textId="649CF67B" w:rsidR="00EA4AE7" w:rsidRPr="00EA4AE7" w:rsidRDefault="00EA4AE7" w:rsidP="00EA4AE7">
      <w:pPr>
        <w:pStyle w:val="1c"/>
        <w:spacing w:before="0" w:after="0" w:line="240" w:lineRule="auto"/>
        <w:ind w:left="0" w:right="50" w:firstLine="567"/>
        <w:rPr>
          <w:sz w:val="28"/>
          <w:szCs w:val="28"/>
        </w:rPr>
      </w:pPr>
      <w:r w:rsidRPr="00EA4AE7">
        <w:rPr>
          <w:sz w:val="28"/>
          <w:szCs w:val="28"/>
        </w:rPr>
        <w:lastRenderedPageBreak/>
        <w:t xml:space="preserve">Ширину путей эвакуации с ярусов форума следует принимать по </w:t>
      </w:r>
      <w:r>
        <w:rPr>
          <w:sz w:val="28"/>
          <w:szCs w:val="28"/>
        </w:rPr>
        <w:br/>
      </w:r>
      <w:r w:rsidRPr="00EA4AE7">
        <w:rPr>
          <w:sz w:val="28"/>
          <w:szCs w:val="28"/>
        </w:rPr>
        <w:t>СП 1.13130 как для трибун спортивных сооружений.</w:t>
      </w:r>
    </w:p>
    <w:p w14:paraId="300AFB00" w14:textId="77008BE1" w:rsidR="00EA4AE7" w:rsidRDefault="00EA4AE7" w:rsidP="00EA4AE7">
      <w:pPr>
        <w:pStyle w:val="1c"/>
        <w:spacing w:before="0" w:after="0" w:line="240" w:lineRule="auto"/>
        <w:ind w:left="0" w:right="50" w:firstLine="567"/>
        <w:rPr>
          <w:sz w:val="28"/>
          <w:szCs w:val="28"/>
        </w:rPr>
      </w:pPr>
      <w:r w:rsidRPr="00EA4AE7">
        <w:rPr>
          <w:sz w:val="28"/>
          <w:szCs w:val="28"/>
        </w:rPr>
        <w:t>Вдоль эвакуационных путей следует предусматривать ограждения или поручни с одной стороны по требованиям СП 118.13330, СП 1.13130.</w:t>
      </w:r>
    </w:p>
    <w:p w14:paraId="493A8213" w14:textId="1B8D05C0" w:rsidR="00EA4AE7" w:rsidRPr="00F80F61" w:rsidRDefault="00EA4AE7" w:rsidP="00EA4AE7">
      <w:pPr>
        <w:pStyle w:val="1c"/>
        <w:spacing w:before="0" w:after="0" w:line="240" w:lineRule="auto"/>
        <w:ind w:left="0" w:right="50" w:firstLine="567"/>
        <w:rPr>
          <w:sz w:val="28"/>
          <w:szCs w:val="28"/>
        </w:rPr>
      </w:pPr>
      <w:r w:rsidRPr="00E227BF">
        <w:rPr>
          <w:rFonts w:cs="Times New Roman"/>
          <w:b/>
          <w:sz w:val="28"/>
          <w:szCs w:val="28"/>
        </w:rPr>
        <w:t>(Введен дополнительно, Изм. № 4).</w:t>
      </w:r>
    </w:p>
    <w:p w14:paraId="6732C13D" w14:textId="013B1674" w:rsidR="008202AA" w:rsidRPr="00B5676E" w:rsidRDefault="0008175A" w:rsidP="00F80F61">
      <w:pPr>
        <w:pStyle w:val="1c"/>
        <w:numPr>
          <w:ilvl w:val="2"/>
          <w:numId w:val="22"/>
        </w:numPr>
        <w:spacing w:before="0" w:after="0" w:line="240" w:lineRule="auto"/>
        <w:ind w:left="1" w:right="50" w:firstLine="566"/>
        <w:rPr>
          <w:b/>
          <w:sz w:val="28"/>
          <w:szCs w:val="28"/>
        </w:rPr>
      </w:pPr>
      <w:r w:rsidRPr="00F80F61">
        <w:rPr>
          <w:rFonts w:eastAsia="Times New Roman"/>
          <w:sz w:val="28"/>
          <w:szCs w:val="28"/>
        </w:rPr>
        <w:t xml:space="preserve"> </w:t>
      </w:r>
      <w:r w:rsidR="008202AA" w:rsidRPr="00B5676E">
        <w:rPr>
          <w:rFonts w:eastAsia="Times New Roman"/>
          <w:b/>
          <w:sz w:val="28"/>
          <w:szCs w:val="28"/>
        </w:rPr>
        <w:t>Вестибю</w:t>
      </w:r>
      <w:r w:rsidR="00B5676E" w:rsidRPr="00B5676E">
        <w:rPr>
          <w:rFonts w:eastAsia="Times New Roman"/>
          <w:b/>
          <w:sz w:val="28"/>
          <w:szCs w:val="28"/>
        </w:rPr>
        <w:t>ль</w:t>
      </w:r>
    </w:p>
    <w:p w14:paraId="3C219AFC" w14:textId="70439321" w:rsidR="00B5676E" w:rsidRDefault="00B5676E" w:rsidP="00B5676E">
      <w:pPr>
        <w:pStyle w:val="1c"/>
        <w:spacing w:before="0" w:after="0" w:line="240" w:lineRule="auto"/>
        <w:ind w:left="0" w:right="50" w:firstLine="567"/>
        <w:rPr>
          <w:rFonts w:cs="Times New Roman"/>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0813F8C3" w14:textId="7974E25C" w:rsidR="00B5676E" w:rsidRPr="00EA4AE7" w:rsidRDefault="00B5676E" w:rsidP="00B5676E">
      <w:pPr>
        <w:pStyle w:val="1c"/>
        <w:spacing w:before="0" w:after="0" w:line="240" w:lineRule="auto"/>
        <w:ind w:left="0" w:right="50" w:firstLine="567"/>
        <w:rPr>
          <w:rFonts w:cs="Times New Roman"/>
          <w:sz w:val="28"/>
          <w:szCs w:val="28"/>
        </w:rPr>
      </w:pPr>
      <w:r w:rsidRPr="00070A66">
        <w:rPr>
          <w:rFonts w:cs="Times New Roman"/>
          <w:sz w:val="28"/>
          <w:szCs w:val="28"/>
        </w:rPr>
        <w:t>7.2.15.1</w:t>
      </w:r>
      <w:r>
        <w:rPr>
          <w:rFonts w:cs="Times New Roman"/>
          <w:sz w:val="28"/>
          <w:szCs w:val="28"/>
        </w:rPr>
        <w:t xml:space="preserve"> </w:t>
      </w:r>
      <w:r w:rsidR="00EA4AE7" w:rsidRPr="00EA4AE7">
        <w:rPr>
          <w:rFonts w:cs="Times New Roman"/>
          <w:sz w:val="28"/>
          <w:szCs w:val="28"/>
        </w:rPr>
        <w:t>Вестибюль проектируют из расчета не менее 0,2–0,3 м</w:t>
      </w:r>
      <w:r w:rsidR="00EA4AE7" w:rsidRPr="00EA4AE7">
        <w:rPr>
          <w:rFonts w:cs="Times New Roman"/>
          <w:sz w:val="28"/>
          <w:szCs w:val="28"/>
          <w:vertAlign w:val="superscript"/>
        </w:rPr>
        <w:t>2</w:t>
      </w:r>
      <w:r w:rsidR="00EA4AE7" w:rsidRPr="00EA4AE7">
        <w:rPr>
          <w:rFonts w:cs="Times New Roman"/>
          <w:sz w:val="28"/>
          <w:szCs w:val="28"/>
        </w:rPr>
        <w:t xml:space="preserve"> на одного обучающегося, использующего данный вход в здание.</w:t>
      </w:r>
      <w:r w:rsidRPr="00EA4AE7">
        <w:rPr>
          <w:rFonts w:cs="Times New Roman"/>
          <w:sz w:val="28"/>
          <w:szCs w:val="28"/>
        </w:rPr>
        <w:t xml:space="preserve"> Число посетителей определяется общим числом обучающихся. Шириной вестибюля должно быть обеспечено беспрепятственное перемещение людских потоков внутри здания.</w:t>
      </w:r>
    </w:p>
    <w:p w14:paraId="2BB15E3B" w14:textId="011E5A14" w:rsidR="00EA4AE7" w:rsidRPr="00EA4AE7" w:rsidRDefault="00EA4AE7" w:rsidP="00B5676E">
      <w:pPr>
        <w:pStyle w:val="1c"/>
        <w:spacing w:before="0" w:after="0" w:line="240" w:lineRule="auto"/>
        <w:ind w:left="0" w:right="50" w:firstLine="567"/>
        <w:rPr>
          <w:b/>
          <w:sz w:val="28"/>
          <w:szCs w:val="28"/>
        </w:rPr>
      </w:pPr>
      <w:r w:rsidRPr="00EA4AE7">
        <w:rPr>
          <w:b/>
          <w:sz w:val="28"/>
          <w:szCs w:val="28"/>
        </w:rPr>
        <w:t>(Измененная редакция, № 4).</w:t>
      </w:r>
    </w:p>
    <w:p w14:paraId="4032D8EF" w14:textId="26295D47" w:rsidR="00B5676E" w:rsidRDefault="00B5676E" w:rsidP="00B5676E">
      <w:pPr>
        <w:pStyle w:val="1c"/>
        <w:spacing w:before="0" w:after="0" w:line="240" w:lineRule="auto"/>
        <w:ind w:left="0" w:right="50" w:firstLine="567"/>
        <w:rPr>
          <w:sz w:val="28"/>
          <w:szCs w:val="28"/>
        </w:rPr>
      </w:pPr>
      <w:r w:rsidRPr="00070A66">
        <w:rPr>
          <w:rFonts w:cs="Times New Roman"/>
          <w:sz w:val="28"/>
          <w:szCs w:val="28"/>
        </w:rPr>
        <w:t>7.2.15.2</w:t>
      </w:r>
      <w:r>
        <w:rPr>
          <w:rFonts w:cs="Times New Roman"/>
          <w:sz w:val="28"/>
          <w:szCs w:val="28"/>
        </w:rPr>
        <w:t xml:space="preserve"> </w:t>
      </w:r>
      <w:r w:rsidRPr="00070A66">
        <w:rPr>
          <w:rFonts w:cs="Times New Roman"/>
          <w:sz w:val="28"/>
          <w:szCs w:val="28"/>
        </w:rPr>
        <w:t xml:space="preserve">Расчетная площадь вестибюля определяется суммарной площадью по 7.2.15.1 с учетом дополнительной площади, равной </w:t>
      </w:r>
      <w:r>
        <w:rPr>
          <w:rFonts w:cs="Times New Roman"/>
          <w:sz w:val="28"/>
          <w:szCs w:val="28"/>
        </w:rPr>
        <w:t xml:space="preserve">сумме площадей </w:t>
      </w:r>
      <w:r w:rsidRPr="00070A66">
        <w:rPr>
          <w:rFonts w:cs="Times New Roman"/>
          <w:sz w:val="28"/>
          <w:szCs w:val="28"/>
        </w:rPr>
        <w:t>рабочей зон</w:t>
      </w:r>
      <w:r>
        <w:rPr>
          <w:rFonts w:cs="Times New Roman"/>
          <w:sz w:val="28"/>
          <w:szCs w:val="28"/>
        </w:rPr>
        <w:t>ы</w:t>
      </w:r>
      <w:r w:rsidRPr="00070A66">
        <w:rPr>
          <w:rFonts w:cs="Times New Roman"/>
          <w:sz w:val="28"/>
          <w:szCs w:val="28"/>
        </w:rPr>
        <w:t xml:space="preserve"> турникетов, зон</w:t>
      </w:r>
      <w:r>
        <w:rPr>
          <w:rFonts w:cs="Times New Roman"/>
          <w:sz w:val="28"/>
          <w:szCs w:val="28"/>
        </w:rPr>
        <w:t>ы</w:t>
      </w:r>
      <w:r w:rsidRPr="00070A66">
        <w:rPr>
          <w:rFonts w:cs="Times New Roman"/>
          <w:sz w:val="28"/>
          <w:szCs w:val="28"/>
        </w:rPr>
        <w:t xml:space="preserve"> ожидания родителей и места дежурного.</w:t>
      </w:r>
    </w:p>
    <w:p w14:paraId="79B91180" w14:textId="16179C5C" w:rsidR="00B5676E" w:rsidRDefault="00B5676E" w:rsidP="00B5676E">
      <w:pPr>
        <w:pStyle w:val="1c"/>
        <w:spacing w:before="0" w:after="0" w:line="240" w:lineRule="auto"/>
        <w:ind w:left="0" w:right="50" w:firstLine="567"/>
        <w:rPr>
          <w:rFonts w:cs="Times New Roman"/>
          <w:sz w:val="28"/>
          <w:szCs w:val="28"/>
        </w:rPr>
      </w:pPr>
      <w:r w:rsidRPr="00070A66">
        <w:rPr>
          <w:rFonts w:cs="Times New Roman"/>
          <w:sz w:val="28"/>
          <w:szCs w:val="28"/>
        </w:rPr>
        <w:t>7.2.15.3</w:t>
      </w:r>
      <w:r>
        <w:rPr>
          <w:rFonts w:cs="Times New Roman"/>
          <w:sz w:val="28"/>
          <w:szCs w:val="28"/>
        </w:rPr>
        <w:t xml:space="preserve"> </w:t>
      </w:r>
      <w:r w:rsidRPr="00070A66">
        <w:rPr>
          <w:rFonts w:cs="Times New Roman"/>
          <w:sz w:val="28"/>
          <w:szCs w:val="28"/>
        </w:rPr>
        <w:t xml:space="preserve">В целях антитеррористической безопасности обучающихся допускается центральный вход в здание ОО оборудовать турникетами. Рядом с турникетами необходимо предусматривать быстро открывающийся свободный проход шириной не </w:t>
      </w:r>
      <w:r w:rsidRPr="00CD1633">
        <w:rPr>
          <w:rFonts w:cs="Times New Roman"/>
          <w:sz w:val="28"/>
          <w:szCs w:val="28"/>
        </w:rPr>
        <w:t>менее 1,6 м, турникеты должны быть оборудованы планками «</w:t>
      </w:r>
      <w:proofErr w:type="spellStart"/>
      <w:r w:rsidRPr="00CD1633">
        <w:rPr>
          <w:rFonts w:cs="Times New Roman"/>
          <w:sz w:val="28"/>
          <w:szCs w:val="28"/>
        </w:rPr>
        <w:t>антипаника</w:t>
      </w:r>
      <w:proofErr w:type="spellEnd"/>
      <w:r w:rsidRPr="00CD1633">
        <w:rPr>
          <w:rFonts w:cs="Times New Roman"/>
          <w:sz w:val="28"/>
          <w:szCs w:val="28"/>
        </w:rPr>
        <w:t>»</w:t>
      </w:r>
      <w:r w:rsidR="00CD1633" w:rsidRPr="00CD1633">
        <w:rPr>
          <w:rFonts w:cs="Times New Roman"/>
          <w:sz w:val="28"/>
          <w:szCs w:val="28"/>
        </w:rPr>
        <w:t xml:space="preserve"> по ГОСТ 31471</w:t>
      </w:r>
      <w:r w:rsidRPr="00CD1633">
        <w:rPr>
          <w:rFonts w:cs="Times New Roman"/>
          <w:sz w:val="28"/>
          <w:szCs w:val="28"/>
        </w:rPr>
        <w:t>. Пространство от входа в здание до турникетов должно обеспечивать свободу маневрирования</w:t>
      </w:r>
      <w:r w:rsidRPr="00070A66">
        <w:rPr>
          <w:rFonts w:cs="Times New Roman"/>
          <w:sz w:val="28"/>
          <w:szCs w:val="28"/>
        </w:rPr>
        <w:t xml:space="preserve"> человека на инвалидной коляске (полный разворот). Не рекомендуется устройство поворотного движения при входе в здание (поворот на 90</w:t>
      </w:r>
      <w:r>
        <w:rPr>
          <w:rFonts w:cs="Times New Roman"/>
          <w:sz w:val="28"/>
          <w:szCs w:val="28"/>
          <w:vertAlign w:val="superscript"/>
        </w:rPr>
        <w:t>°</w:t>
      </w:r>
      <w:r w:rsidRPr="00070A66">
        <w:rPr>
          <w:rFonts w:cs="Times New Roman"/>
          <w:sz w:val="28"/>
          <w:szCs w:val="28"/>
        </w:rPr>
        <w:t xml:space="preserve"> при входе из тамбура в здание, поворот при проходе через турникеты и т.</w:t>
      </w:r>
      <w:r>
        <w:rPr>
          <w:rFonts w:cs="Times New Roman"/>
          <w:sz w:val="28"/>
          <w:szCs w:val="28"/>
        </w:rPr>
        <w:t xml:space="preserve"> </w:t>
      </w:r>
      <w:r w:rsidRPr="00070A66">
        <w:rPr>
          <w:rFonts w:cs="Times New Roman"/>
          <w:sz w:val="28"/>
          <w:szCs w:val="28"/>
        </w:rPr>
        <w:t>п.)</w:t>
      </w:r>
      <w:r>
        <w:rPr>
          <w:rFonts w:cs="Times New Roman"/>
          <w:sz w:val="28"/>
          <w:szCs w:val="28"/>
        </w:rPr>
        <w:t>.</w:t>
      </w:r>
    </w:p>
    <w:p w14:paraId="60A364E6" w14:textId="7762AC9F" w:rsidR="00CD1633" w:rsidRDefault="00CD1633" w:rsidP="00B5676E">
      <w:pPr>
        <w:pStyle w:val="1c"/>
        <w:spacing w:before="0" w:after="0" w:line="240" w:lineRule="auto"/>
        <w:ind w:left="0" w:right="50" w:firstLine="567"/>
        <w:rPr>
          <w:sz w:val="28"/>
          <w:szCs w:val="28"/>
        </w:rPr>
      </w:pPr>
      <w:r w:rsidRPr="00EA4AE7">
        <w:rPr>
          <w:b/>
          <w:sz w:val="28"/>
          <w:szCs w:val="28"/>
        </w:rPr>
        <w:t>(Измененная редакция, № 4).</w:t>
      </w:r>
    </w:p>
    <w:p w14:paraId="4BE1630B" w14:textId="61228278" w:rsidR="00B5676E" w:rsidRDefault="00B5676E" w:rsidP="00B5676E">
      <w:pPr>
        <w:pStyle w:val="1c"/>
        <w:spacing w:before="0" w:after="0" w:line="240" w:lineRule="auto"/>
        <w:ind w:left="0" w:right="50" w:firstLine="567"/>
        <w:rPr>
          <w:sz w:val="28"/>
          <w:szCs w:val="28"/>
        </w:rPr>
      </w:pPr>
      <w:r w:rsidRPr="00010989">
        <w:rPr>
          <w:rFonts w:cs="Times New Roman"/>
          <w:spacing w:val="-4"/>
          <w:sz w:val="28"/>
          <w:szCs w:val="28"/>
        </w:rPr>
        <w:t>7.2.15.4</w:t>
      </w:r>
      <w:r>
        <w:rPr>
          <w:rFonts w:cs="Times New Roman"/>
          <w:spacing w:val="-4"/>
          <w:sz w:val="28"/>
          <w:szCs w:val="28"/>
        </w:rPr>
        <w:t xml:space="preserve"> </w:t>
      </w:r>
      <w:r w:rsidRPr="00010989">
        <w:rPr>
          <w:rFonts w:cs="Times New Roman"/>
          <w:spacing w:val="-4"/>
          <w:sz w:val="28"/>
          <w:szCs w:val="28"/>
        </w:rPr>
        <w:t>С рабочего места дежурного при входе должен открываться обзор за входными дверьми. При оборудовании здания турникетами рабочее место дежурного размещается с учетом возможности визуального контроля входящих в здание и проходящих через турникеты. Допускается оборудование места ожидания для родителей до прохода через турникеты, в стороне от основных путей движения. При оборудовании площадь места ожидания должна быть не менее 10 м</w:t>
      </w:r>
      <w:r w:rsidRPr="00010989">
        <w:rPr>
          <w:rFonts w:cs="Times New Roman"/>
          <w:spacing w:val="-4"/>
          <w:sz w:val="28"/>
          <w:szCs w:val="28"/>
          <w:vertAlign w:val="superscript"/>
        </w:rPr>
        <w:t>2</w:t>
      </w:r>
      <w:r w:rsidRPr="00010989">
        <w:rPr>
          <w:rFonts w:cs="Times New Roman"/>
          <w:spacing w:val="-4"/>
          <w:sz w:val="28"/>
          <w:szCs w:val="28"/>
        </w:rPr>
        <w:t>.</w:t>
      </w:r>
    </w:p>
    <w:p w14:paraId="30636FF1" w14:textId="40FBFBF5" w:rsidR="00B5676E" w:rsidRDefault="00B5676E" w:rsidP="00B5676E">
      <w:pPr>
        <w:pStyle w:val="1c"/>
        <w:spacing w:before="0" w:after="0" w:line="240" w:lineRule="auto"/>
        <w:ind w:left="0" w:right="50" w:firstLine="567"/>
        <w:rPr>
          <w:sz w:val="28"/>
          <w:szCs w:val="28"/>
        </w:rPr>
      </w:pPr>
      <w:r w:rsidRPr="00070A66">
        <w:rPr>
          <w:rFonts w:cs="Times New Roman"/>
          <w:sz w:val="28"/>
          <w:szCs w:val="28"/>
        </w:rPr>
        <w:t>Зона грязных ног в вестибюле должна располагаться в стороне от основных путей движения.</w:t>
      </w:r>
    </w:p>
    <w:p w14:paraId="03F41F66" w14:textId="7589118F" w:rsidR="00B5676E" w:rsidRDefault="00B5676E" w:rsidP="00B5676E">
      <w:pPr>
        <w:pStyle w:val="1c"/>
        <w:spacing w:before="0" w:after="0" w:line="240" w:lineRule="auto"/>
        <w:ind w:left="0" w:right="50" w:firstLine="567"/>
        <w:rPr>
          <w:rFonts w:cs="Times New Roman"/>
          <w:b/>
          <w:sz w:val="28"/>
          <w:szCs w:val="28"/>
        </w:rPr>
      </w:pPr>
      <w:r w:rsidRPr="0068082F">
        <w:rPr>
          <w:rFonts w:cs="Times New Roman"/>
          <w:b/>
          <w:sz w:val="28"/>
          <w:szCs w:val="28"/>
        </w:rPr>
        <w:t>7.2.15.1–</w:t>
      </w:r>
      <w:r w:rsidRPr="0068082F">
        <w:rPr>
          <w:rFonts w:cs="Times New Roman"/>
          <w:b/>
          <w:spacing w:val="-4"/>
          <w:sz w:val="28"/>
          <w:szCs w:val="28"/>
        </w:rPr>
        <w:t>7.2.15.4</w:t>
      </w:r>
      <w:r>
        <w:rPr>
          <w:rFonts w:cs="Times New Roman"/>
          <w:spacing w:val="-4"/>
          <w:sz w:val="28"/>
          <w:szCs w:val="28"/>
        </w:rPr>
        <w:t xml:space="preserve"> </w:t>
      </w:r>
      <w:r>
        <w:rPr>
          <w:rFonts w:cs="Times New Roman"/>
          <w:b/>
          <w:sz w:val="28"/>
          <w:szCs w:val="28"/>
        </w:rPr>
        <w:t>(Введены дополнительно, Изм. № 2).</w:t>
      </w:r>
    </w:p>
    <w:p w14:paraId="267394DC" w14:textId="647782A1" w:rsidR="00A67519" w:rsidRPr="00CD1633" w:rsidRDefault="00A67519" w:rsidP="00B5676E">
      <w:pPr>
        <w:pStyle w:val="1c"/>
        <w:spacing w:before="0" w:after="0" w:line="240" w:lineRule="auto"/>
        <w:ind w:left="0" w:right="50" w:firstLine="567"/>
        <w:rPr>
          <w:sz w:val="28"/>
          <w:szCs w:val="28"/>
          <w:shd w:val="clear" w:color="auto" w:fill="FFFFFF"/>
        </w:rPr>
      </w:pPr>
      <w:r w:rsidRPr="00CD1633">
        <w:rPr>
          <w:sz w:val="28"/>
          <w:szCs w:val="28"/>
          <w:shd w:val="clear" w:color="auto" w:fill="FFFFFF"/>
        </w:rPr>
        <w:t xml:space="preserve">7.2.15.5 </w:t>
      </w:r>
      <w:r w:rsidR="00CD1633" w:rsidRPr="00CD1633">
        <w:rPr>
          <w:rFonts w:cs="Times New Roman"/>
          <w:sz w:val="28"/>
          <w:szCs w:val="28"/>
        </w:rPr>
        <w:t>Допускается размещение входной группы (вестибюля, гардероба, зоны ожидания родителей, места дежурного и др.) в цокольном этаже с учетом требований к размещению помещений ОО в подвальных и цокольных этажах по СП 2.4.3648, СП 1.13130, а также на этажах выше первого (при размещении здания на сложном рельефе), если разница отметок тротуара перед входом и площадки (крыльца) у входной двери в указанную группу помещений не превышает 1,5 м.</w:t>
      </w:r>
    </w:p>
    <w:p w14:paraId="54F2C9D2" w14:textId="48904E1A" w:rsidR="00A67519" w:rsidRPr="00CD1633" w:rsidRDefault="00A67519" w:rsidP="00B5676E">
      <w:pPr>
        <w:pStyle w:val="1c"/>
        <w:spacing w:before="0" w:after="0" w:line="240" w:lineRule="auto"/>
        <w:ind w:left="0" w:right="50" w:firstLine="567"/>
        <w:rPr>
          <w:rFonts w:cs="Times New Roman"/>
          <w:b/>
          <w:sz w:val="28"/>
          <w:szCs w:val="28"/>
        </w:rPr>
      </w:pPr>
      <w:r w:rsidRPr="00CD1633">
        <w:rPr>
          <w:rFonts w:cs="Times New Roman"/>
          <w:b/>
          <w:sz w:val="28"/>
          <w:szCs w:val="28"/>
        </w:rPr>
        <w:t>(Введен дополнительно, Изм. № 3).</w:t>
      </w:r>
    </w:p>
    <w:p w14:paraId="2149F611" w14:textId="77777777" w:rsidR="00CD1633" w:rsidRDefault="00CD1633" w:rsidP="00CD1633">
      <w:pPr>
        <w:pStyle w:val="1c"/>
        <w:spacing w:before="0" w:after="0" w:line="240" w:lineRule="auto"/>
        <w:ind w:left="0" w:right="50" w:firstLine="567"/>
        <w:rPr>
          <w:sz w:val="28"/>
          <w:szCs w:val="28"/>
        </w:rPr>
      </w:pPr>
      <w:r w:rsidRPr="00EA4AE7">
        <w:rPr>
          <w:b/>
          <w:sz w:val="28"/>
          <w:szCs w:val="28"/>
        </w:rPr>
        <w:t>(Измененная редакция, № 4).</w:t>
      </w:r>
    </w:p>
    <w:p w14:paraId="212C29B0" w14:textId="77777777" w:rsidR="00CD240E" w:rsidRPr="00F80F61" w:rsidRDefault="0008175A" w:rsidP="00F80F61">
      <w:pPr>
        <w:pStyle w:val="3"/>
        <w:numPr>
          <w:ilvl w:val="2"/>
          <w:numId w:val="22"/>
        </w:numPr>
        <w:spacing w:before="0" w:line="240" w:lineRule="auto"/>
        <w:ind w:left="1" w:right="50" w:firstLine="566"/>
        <w:jc w:val="left"/>
        <w:rPr>
          <w:b/>
          <w:sz w:val="28"/>
          <w:szCs w:val="28"/>
        </w:rPr>
      </w:pPr>
      <w:r w:rsidRPr="00F80F61">
        <w:rPr>
          <w:b/>
          <w:sz w:val="28"/>
          <w:szCs w:val="28"/>
        </w:rPr>
        <w:lastRenderedPageBreak/>
        <w:t xml:space="preserve"> Гардеробные</w:t>
      </w:r>
    </w:p>
    <w:p w14:paraId="36480753" w14:textId="4ACFA262" w:rsidR="00CD240E" w:rsidRDefault="0008175A" w:rsidP="00F80F61">
      <w:pPr>
        <w:pStyle w:val="aff6"/>
        <w:numPr>
          <w:ilvl w:val="3"/>
          <w:numId w:val="22"/>
        </w:numPr>
        <w:spacing w:before="0" w:after="0" w:line="240" w:lineRule="auto"/>
        <w:ind w:left="1" w:right="50" w:firstLine="566"/>
        <w:rPr>
          <w:sz w:val="28"/>
          <w:szCs w:val="28"/>
        </w:rPr>
      </w:pPr>
      <w:r w:rsidRPr="00F80F61">
        <w:rPr>
          <w:sz w:val="28"/>
          <w:szCs w:val="28"/>
        </w:rPr>
        <w:t xml:space="preserve"> </w:t>
      </w:r>
      <w:r w:rsidR="00CD240E" w:rsidRPr="00CD1633">
        <w:rPr>
          <w:sz w:val="28"/>
          <w:szCs w:val="28"/>
        </w:rPr>
        <w:t xml:space="preserve">Гардеробные для </w:t>
      </w:r>
      <w:r w:rsidR="004E7F55" w:rsidRPr="00CD1633">
        <w:rPr>
          <w:rFonts w:cs="Times New Roman"/>
          <w:sz w:val="28"/>
          <w:szCs w:val="28"/>
        </w:rPr>
        <w:t>обучающих</w:t>
      </w:r>
      <w:r w:rsidR="00CD240E" w:rsidRPr="00CD1633">
        <w:rPr>
          <w:sz w:val="28"/>
          <w:szCs w:val="28"/>
        </w:rPr>
        <w:t xml:space="preserve">ся </w:t>
      </w:r>
      <w:r w:rsidRPr="00CD1633">
        <w:rPr>
          <w:sz w:val="28"/>
          <w:szCs w:val="28"/>
        </w:rPr>
        <w:t>размещают</w:t>
      </w:r>
      <w:r w:rsidR="00CD240E" w:rsidRPr="00CD1633">
        <w:rPr>
          <w:sz w:val="28"/>
          <w:szCs w:val="28"/>
        </w:rPr>
        <w:t xml:space="preserve"> вблизи</w:t>
      </w:r>
      <w:r w:rsidR="00F80F61" w:rsidRPr="00CD1633">
        <w:rPr>
          <w:sz w:val="28"/>
          <w:szCs w:val="28"/>
        </w:rPr>
        <w:t xml:space="preserve"> </w:t>
      </w:r>
      <w:r w:rsidR="00CD1633" w:rsidRPr="00CD1633">
        <w:rPr>
          <w:rFonts w:cs="Times New Roman"/>
          <w:sz w:val="28"/>
          <w:szCs w:val="28"/>
        </w:rPr>
        <w:t>входов для обучающихся</w:t>
      </w:r>
      <w:r w:rsidR="00F80F61" w:rsidRPr="00CD1633">
        <w:rPr>
          <w:sz w:val="28"/>
          <w:szCs w:val="28"/>
        </w:rPr>
        <w:t xml:space="preserve">, </w:t>
      </w:r>
      <w:r w:rsidRPr="00CD1633">
        <w:rPr>
          <w:sz w:val="28"/>
          <w:szCs w:val="28"/>
        </w:rPr>
        <w:t>с разделением на зоны</w:t>
      </w:r>
      <w:r w:rsidR="00CD240E" w:rsidRPr="00CD1633">
        <w:rPr>
          <w:sz w:val="28"/>
          <w:szCs w:val="28"/>
        </w:rPr>
        <w:t xml:space="preserve"> для нача</w:t>
      </w:r>
      <w:r w:rsidRPr="00CD1633">
        <w:rPr>
          <w:sz w:val="28"/>
          <w:szCs w:val="28"/>
        </w:rPr>
        <w:t xml:space="preserve">льной, основной и </w:t>
      </w:r>
      <w:r w:rsidR="00CD1633" w:rsidRPr="00CD1633">
        <w:rPr>
          <w:rFonts w:cs="Times New Roman"/>
          <w:sz w:val="28"/>
          <w:szCs w:val="28"/>
        </w:rPr>
        <w:t>средней</w:t>
      </w:r>
      <w:r w:rsidRPr="00CD1633">
        <w:rPr>
          <w:sz w:val="28"/>
          <w:szCs w:val="28"/>
        </w:rPr>
        <w:t xml:space="preserve"> школы, для каждой классной группы</w:t>
      </w:r>
      <w:r w:rsidR="00CD240E" w:rsidRPr="00CD1633">
        <w:rPr>
          <w:sz w:val="28"/>
          <w:szCs w:val="28"/>
        </w:rPr>
        <w:t xml:space="preserve"> оборудуется отд</w:t>
      </w:r>
      <w:r w:rsidRPr="00CD1633">
        <w:rPr>
          <w:sz w:val="28"/>
          <w:szCs w:val="28"/>
        </w:rPr>
        <w:t>ельная ячейка. Г</w:t>
      </w:r>
      <w:r w:rsidR="00CD240E" w:rsidRPr="00CD1633">
        <w:rPr>
          <w:sz w:val="28"/>
          <w:szCs w:val="28"/>
        </w:rPr>
        <w:t>ардероб оснащается</w:t>
      </w:r>
      <w:r w:rsidRPr="00CD1633">
        <w:rPr>
          <w:sz w:val="28"/>
          <w:szCs w:val="28"/>
        </w:rPr>
        <w:t xml:space="preserve"> вешалками для одежды и полками</w:t>
      </w:r>
      <w:r w:rsidR="00CD240E" w:rsidRPr="00CD1633">
        <w:rPr>
          <w:sz w:val="28"/>
          <w:szCs w:val="28"/>
        </w:rPr>
        <w:t xml:space="preserve"> для обуви</w:t>
      </w:r>
      <w:r w:rsidR="00B5676E" w:rsidRPr="00CD1633">
        <w:rPr>
          <w:sz w:val="28"/>
          <w:szCs w:val="28"/>
        </w:rPr>
        <w:t xml:space="preserve"> </w:t>
      </w:r>
      <w:r w:rsidR="00B5676E" w:rsidRPr="00CD1633">
        <w:rPr>
          <w:rFonts w:cs="Times New Roman"/>
          <w:sz w:val="28"/>
          <w:szCs w:val="28"/>
        </w:rPr>
        <w:t>либо индивидуальными запирающимися шкафчиками для каждого</w:t>
      </w:r>
      <w:r w:rsidR="00B5676E" w:rsidRPr="00070A66">
        <w:rPr>
          <w:rFonts w:cs="Times New Roman"/>
          <w:sz w:val="28"/>
          <w:szCs w:val="28"/>
        </w:rPr>
        <w:t xml:space="preserve"> обучающегося</w:t>
      </w:r>
      <w:r w:rsidR="00CD240E" w:rsidRPr="00F80F61">
        <w:rPr>
          <w:sz w:val="28"/>
          <w:szCs w:val="28"/>
        </w:rPr>
        <w:t>.</w:t>
      </w:r>
    </w:p>
    <w:p w14:paraId="0E2B9D88" w14:textId="6DF5702A" w:rsidR="00B5676E" w:rsidRPr="00B5676E" w:rsidRDefault="00B5676E" w:rsidP="00B5676E">
      <w:pPr>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00CD1633">
        <w:rPr>
          <w:rFonts w:cs="Times New Roman"/>
          <w:b/>
          <w:sz w:val="28"/>
          <w:szCs w:val="28"/>
        </w:rPr>
        <w:t>, № 4</w:t>
      </w:r>
      <w:r w:rsidRPr="00B876E7">
        <w:rPr>
          <w:rFonts w:cs="Times New Roman"/>
          <w:b/>
          <w:sz w:val="28"/>
          <w:szCs w:val="28"/>
        </w:rPr>
        <w:t>).</w:t>
      </w:r>
    </w:p>
    <w:p w14:paraId="044DD273" w14:textId="65ABAA55" w:rsidR="00CD240E" w:rsidRPr="00B5676E" w:rsidRDefault="0008175A" w:rsidP="00F80F61">
      <w:pPr>
        <w:pStyle w:val="1c"/>
        <w:numPr>
          <w:ilvl w:val="3"/>
          <w:numId w:val="22"/>
        </w:numPr>
        <w:spacing w:before="0" w:after="0" w:line="240" w:lineRule="auto"/>
        <w:ind w:left="1" w:right="50" w:firstLine="566"/>
        <w:rPr>
          <w:sz w:val="28"/>
          <w:szCs w:val="28"/>
        </w:rPr>
      </w:pPr>
      <w:r w:rsidRPr="00F80F61">
        <w:rPr>
          <w:sz w:val="28"/>
          <w:szCs w:val="28"/>
        </w:rPr>
        <w:t xml:space="preserve"> </w:t>
      </w:r>
      <w:r w:rsidR="00B5676E" w:rsidRPr="00070A66">
        <w:rPr>
          <w:rFonts w:cs="Times New Roman"/>
          <w:sz w:val="28"/>
          <w:szCs w:val="28"/>
        </w:rPr>
        <w:t>Гардероб для учителей проектируется изолированно от гардероба для обучающихся, из расчета два места на один класс. Технический персонал и работники столовой переодеваются в бытовых помещениях.</w:t>
      </w:r>
    </w:p>
    <w:p w14:paraId="05B27618" w14:textId="2326098E" w:rsidR="00B5676E" w:rsidRPr="00F80F61" w:rsidRDefault="00B5676E" w:rsidP="00B5676E">
      <w:pPr>
        <w:pStyle w:val="1c"/>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388F2A58" w14:textId="42D22A71" w:rsidR="00CD240E" w:rsidRPr="00F80F61" w:rsidRDefault="0008175A" w:rsidP="00F80F61">
      <w:pPr>
        <w:pStyle w:val="1c"/>
        <w:numPr>
          <w:ilvl w:val="3"/>
          <w:numId w:val="22"/>
        </w:numPr>
        <w:spacing w:before="0" w:after="0" w:line="240" w:lineRule="auto"/>
        <w:ind w:left="1" w:right="50" w:firstLine="566"/>
        <w:rPr>
          <w:sz w:val="28"/>
          <w:szCs w:val="28"/>
        </w:rPr>
      </w:pPr>
      <w:r w:rsidRPr="00F80F61">
        <w:rPr>
          <w:sz w:val="28"/>
          <w:szCs w:val="28"/>
        </w:rPr>
        <w:t xml:space="preserve"> Площадь гардероба на одного</w:t>
      </w:r>
      <w:r w:rsidR="00CD240E" w:rsidRPr="00F80F61">
        <w:rPr>
          <w:sz w:val="28"/>
          <w:szCs w:val="28"/>
        </w:rPr>
        <w:t xml:space="preserve"> человека – </w:t>
      </w:r>
      <w:r w:rsidR="00BC1E6A" w:rsidRPr="00F80F61">
        <w:rPr>
          <w:sz w:val="28"/>
          <w:szCs w:val="28"/>
        </w:rPr>
        <w:t xml:space="preserve">не менее </w:t>
      </w:r>
      <w:r w:rsidR="00CD240E" w:rsidRPr="00F80F61">
        <w:rPr>
          <w:sz w:val="28"/>
          <w:szCs w:val="28"/>
        </w:rPr>
        <w:t>0,15</w:t>
      </w:r>
      <w:r w:rsidR="0043480C" w:rsidRPr="00F80F61">
        <w:rPr>
          <w:sz w:val="28"/>
          <w:szCs w:val="28"/>
        </w:rPr>
        <w:t xml:space="preserve"> </w:t>
      </w:r>
      <w:r w:rsidR="00CD240E" w:rsidRPr="00F80F61">
        <w:rPr>
          <w:sz w:val="28"/>
          <w:szCs w:val="28"/>
        </w:rPr>
        <w:t>м</w:t>
      </w:r>
      <w:r w:rsidR="00CD240E" w:rsidRPr="00F80F61">
        <w:rPr>
          <w:sz w:val="28"/>
          <w:szCs w:val="28"/>
          <w:vertAlign w:val="superscript"/>
        </w:rPr>
        <w:t>2</w:t>
      </w:r>
      <w:r w:rsidR="00CD240E" w:rsidRPr="00F80F61">
        <w:rPr>
          <w:sz w:val="28"/>
          <w:szCs w:val="28"/>
        </w:rPr>
        <w:t>.</w:t>
      </w:r>
    </w:p>
    <w:p w14:paraId="67583E05" w14:textId="73EA6DC1" w:rsidR="00CD240E" w:rsidRPr="00F80F61" w:rsidRDefault="0008175A" w:rsidP="00F80F61">
      <w:pPr>
        <w:pStyle w:val="aff6"/>
        <w:numPr>
          <w:ilvl w:val="3"/>
          <w:numId w:val="22"/>
        </w:numPr>
        <w:shd w:val="clear" w:color="auto" w:fill="FFFFFF"/>
        <w:spacing w:before="0" w:after="0" w:line="240" w:lineRule="auto"/>
        <w:ind w:left="1" w:right="50" w:firstLine="566"/>
        <w:rPr>
          <w:spacing w:val="2"/>
          <w:sz w:val="28"/>
          <w:szCs w:val="28"/>
        </w:rPr>
      </w:pPr>
      <w:r w:rsidRPr="00F80F61">
        <w:rPr>
          <w:spacing w:val="2"/>
          <w:sz w:val="28"/>
          <w:szCs w:val="28"/>
        </w:rPr>
        <w:t xml:space="preserve"> </w:t>
      </w:r>
      <w:r w:rsidR="00CD240E" w:rsidRPr="00F80F61">
        <w:rPr>
          <w:spacing w:val="2"/>
          <w:sz w:val="28"/>
          <w:szCs w:val="28"/>
        </w:rPr>
        <w:t xml:space="preserve">Рекомендуемое расстояние между </w:t>
      </w:r>
      <w:r w:rsidR="00CD240E" w:rsidRPr="00F80F61">
        <w:rPr>
          <w:rStyle w:val="1f7"/>
          <w:sz w:val="28"/>
          <w:szCs w:val="28"/>
        </w:rPr>
        <w:t>вешалками</w:t>
      </w:r>
      <w:r w:rsidR="00CD240E" w:rsidRPr="00F80F61">
        <w:rPr>
          <w:spacing w:val="2"/>
          <w:sz w:val="28"/>
          <w:szCs w:val="28"/>
        </w:rPr>
        <w:t xml:space="preserve"> 1,5 м (в осях), а свободное расстояние от торцов ве</w:t>
      </w:r>
      <w:r w:rsidR="0043480C" w:rsidRPr="00F80F61">
        <w:rPr>
          <w:spacing w:val="2"/>
          <w:sz w:val="28"/>
          <w:szCs w:val="28"/>
        </w:rPr>
        <w:t>шалок до противоположной стены –</w:t>
      </w:r>
      <w:r w:rsidR="00CD240E" w:rsidRPr="00F80F61">
        <w:rPr>
          <w:spacing w:val="2"/>
          <w:sz w:val="28"/>
          <w:szCs w:val="28"/>
        </w:rPr>
        <w:t xml:space="preserve"> не менее 2 м, между торцами параллельных рядов ве</w:t>
      </w:r>
      <w:r w:rsidRPr="00F80F61">
        <w:rPr>
          <w:spacing w:val="2"/>
          <w:sz w:val="28"/>
          <w:szCs w:val="28"/>
        </w:rPr>
        <w:t>ш</w:t>
      </w:r>
      <w:r w:rsidR="0043480C" w:rsidRPr="00F80F61">
        <w:rPr>
          <w:spacing w:val="2"/>
          <w:sz w:val="28"/>
          <w:szCs w:val="28"/>
        </w:rPr>
        <w:t>алок –</w:t>
      </w:r>
      <w:r w:rsidRPr="00F80F61">
        <w:rPr>
          <w:spacing w:val="2"/>
          <w:sz w:val="28"/>
          <w:szCs w:val="28"/>
        </w:rPr>
        <w:t xml:space="preserve"> не менее 3 м. Число</w:t>
      </w:r>
      <w:r w:rsidR="00CD240E" w:rsidRPr="00F80F61">
        <w:rPr>
          <w:spacing w:val="2"/>
          <w:sz w:val="28"/>
          <w:szCs w:val="28"/>
        </w:rPr>
        <w:t xml:space="preserve"> крючков на 1 м вешалок в гардеробах и шкафах следует принимать из расчета 10 </w:t>
      </w:r>
      <w:r w:rsidR="00CD240E" w:rsidRPr="00F80F61">
        <w:rPr>
          <w:sz w:val="28"/>
          <w:szCs w:val="28"/>
        </w:rPr>
        <w:t>крючков</w:t>
      </w:r>
      <w:r w:rsidR="00CD240E" w:rsidRPr="00F80F61">
        <w:rPr>
          <w:spacing w:val="2"/>
          <w:sz w:val="28"/>
          <w:szCs w:val="28"/>
        </w:rPr>
        <w:t xml:space="preserve"> на вешалках для </w:t>
      </w:r>
      <w:r w:rsidR="004E7F55" w:rsidRPr="00F80F61">
        <w:rPr>
          <w:rFonts w:cs="Times New Roman"/>
          <w:sz w:val="28"/>
          <w:szCs w:val="28"/>
        </w:rPr>
        <w:t>обучающих</w:t>
      </w:r>
      <w:r w:rsidRPr="00F80F61">
        <w:rPr>
          <w:spacing w:val="2"/>
          <w:sz w:val="28"/>
          <w:szCs w:val="28"/>
        </w:rPr>
        <w:t>ся и семь</w:t>
      </w:r>
      <w:r w:rsidR="00CD240E" w:rsidRPr="00F80F61">
        <w:rPr>
          <w:spacing w:val="2"/>
          <w:sz w:val="28"/>
          <w:szCs w:val="28"/>
        </w:rPr>
        <w:t xml:space="preserve"> крючков на вешалках для </w:t>
      </w:r>
      <w:r w:rsidR="00CD240E" w:rsidRPr="00F80F61">
        <w:rPr>
          <w:sz w:val="28"/>
          <w:szCs w:val="28"/>
        </w:rPr>
        <w:t>преподавателей</w:t>
      </w:r>
      <w:r w:rsidR="00CD240E" w:rsidRPr="00F80F61">
        <w:rPr>
          <w:spacing w:val="2"/>
          <w:sz w:val="28"/>
          <w:szCs w:val="28"/>
        </w:rPr>
        <w:t>, причем в гардеробах, совмещенных с</w:t>
      </w:r>
      <w:r w:rsidRPr="00F80F61">
        <w:rPr>
          <w:spacing w:val="2"/>
          <w:sz w:val="28"/>
          <w:szCs w:val="28"/>
        </w:rPr>
        <w:t xml:space="preserve"> сушилками, расчетное число</w:t>
      </w:r>
      <w:r w:rsidR="00CD240E" w:rsidRPr="00F80F61">
        <w:rPr>
          <w:spacing w:val="2"/>
          <w:sz w:val="28"/>
          <w:szCs w:val="28"/>
        </w:rPr>
        <w:t xml:space="preserve"> крючков должно быть уменьшено вдвое. Для удобства переодевания детей начальной школы в гардеробных ячейках или около них рекомендуется предусматривать сиде</w:t>
      </w:r>
      <w:r w:rsidR="0043480C" w:rsidRPr="00F80F61">
        <w:rPr>
          <w:spacing w:val="2"/>
          <w:sz w:val="28"/>
          <w:szCs w:val="28"/>
        </w:rPr>
        <w:t>нь</w:t>
      </w:r>
      <w:r w:rsidRPr="00F80F61">
        <w:rPr>
          <w:spacing w:val="2"/>
          <w:sz w:val="28"/>
          <w:szCs w:val="28"/>
        </w:rPr>
        <w:t>я (можно совместить с полками</w:t>
      </w:r>
      <w:r w:rsidR="00CD240E" w:rsidRPr="00F80F61">
        <w:rPr>
          <w:spacing w:val="2"/>
          <w:sz w:val="28"/>
          <w:szCs w:val="28"/>
        </w:rPr>
        <w:t xml:space="preserve"> для обув</w:t>
      </w:r>
      <w:r w:rsidR="0043480C" w:rsidRPr="00F80F61">
        <w:rPr>
          <w:spacing w:val="2"/>
          <w:sz w:val="28"/>
          <w:szCs w:val="28"/>
        </w:rPr>
        <w:t>и). Если сидень</w:t>
      </w:r>
      <w:r w:rsidRPr="00F80F61">
        <w:rPr>
          <w:spacing w:val="2"/>
          <w:sz w:val="28"/>
          <w:szCs w:val="28"/>
        </w:rPr>
        <w:t>я устанавливают</w:t>
      </w:r>
      <w:r w:rsidR="00CD240E" w:rsidRPr="00F80F61">
        <w:rPr>
          <w:spacing w:val="2"/>
          <w:sz w:val="28"/>
          <w:szCs w:val="28"/>
        </w:rPr>
        <w:t xml:space="preserve"> в коридоре (вестибюле), то ширину коридора (вестибюля) следует увеличи</w:t>
      </w:r>
      <w:r w:rsidRPr="00F80F61">
        <w:rPr>
          <w:spacing w:val="2"/>
          <w:sz w:val="28"/>
          <w:szCs w:val="28"/>
        </w:rPr>
        <w:t>ва</w:t>
      </w:r>
      <w:r w:rsidR="0043480C" w:rsidRPr="00F80F61">
        <w:rPr>
          <w:spacing w:val="2"/>
          <w:sz w:val="28"/>
          <w:szCs w:val="28"/>
        </w:rPr>
        <w:t xml:space="preserve">ть на 0,8 </w:t>
      </w:r>
      <w:r w:rsidR="00CD240E" w:rsidRPr="00F80F61">
        <w:rPr>
          <w:spacing w:val="2"/>
          <w:sz w:val="28"/>
          <w:szCs w:val="28"/>
        </w:rPr>
        <w:t>м.</w:t>
      </w:r>
    </w:p>
    <w:p w14:paraId="3F502DAB" w14:textId="77777777" w:rsidR="00F7120E" w:rsidRPr="00F80F61" w:rsidRDefault="0008175A" w:rsidP="00F80F61">
      <w:pPr>
        <w:pStyle w:val="1c"/>
        <w:numPr>
          <w:ilvl w:val="3"/>
          <w:numId w:val="22"/>
        </w:numPr>
        <w:spacing w:before="0" w:after="0" w:line="240" w:lineRule="auto"/>
        <w:ind w:left="1" w:right="50" w:firstLine="566"/>
        <w:rPr>
          <w:spacing w:val="2"/>
          <w:sz w:val="28"/>
          <w:szCs w:val="28"/>
        </w:rPr>
      </w:pPr>
      <w:r w:rsidRPr="00F80F61">
        <w:rPr>
          <w:sz w:val="28"/>
          <w:szCs w:val="28"/>
        </w:rPr>
        <w:t xml:space="preserve"> </w:t>
      </w:r>
      <w:r w:rsidR="00CD240E" w:rsidRPr="00F80F61">
        <w:rPr>
          <w:sz w:val="28"/>
          <w:szCs w:val="28"/>
        </w:rPr>
        <w:t>Глубина встроенных гардеробных и сушильных шкафов должна быть не</w:t>
      </w:r>
      <w:r w:rsidR="00CD240E" w:rsidRPr="00F80F61">
        <w:rPr>
          <w:spacing w:val="2"/>
          <w:sz w:val="28"/>
          <w:szCs w:val="28"/>
        </w:rPr>
        <w:t xml:space="preserve"> менее 0,45 м. </w:t>
      </w:r>
      <w:r w:rsidR="00CD240E" w:rsidRPr="00F80F61">
        <w:rPr>
          <w:sz w:val="28"/>
          <w:szCs w:val="28"/>
        </w:rPr>
        <w:t>Высота</w:t>
      </w:r>
      <w:r w:rsidR="00CD240E" w:rsidRPr="00F80F61">
        <w:rPr>
          <w:spacing w:val="2"/>
          <w:sz w:val="28"/>
          <w:szCs w:val="28"/>
        </w:rPr>
        <w:t xml:space="preserve"> шкафов в чистоте должна быть не менее 1,6 м. В шкафах должны быть предусмотрены устройства для проветривания и просушки одежды, головных уборов и обуви. </w:t>
      </w:r>
    </w:p>
    <w:p w14:paraId="01F4C986" w14:textId="77777777" w:rsidR="00CD240E" w:rsidRPr="00F80F61" w:rsidRDefault="0008175A" w:rsidP="00F80F61">
      <w:pPr>
        <w:pStyle w:val="3"/>
        <w:numPr>
          <w:ilvl w:val="2"/>
          <w:numId w:val="22"/>
        </w:numPr>
        <w:spacing w:before="0" w:line="240" w:lineRule="auto"/>
        <w:ind w:left="1" w:right="50" w:firstLine="566"/>
        <w:jc w:val="left"/>
        <w:rPr>
          <w:b/>
          <w:sz w:val="28"/>
          <w:szCs w:val="28"/>
        </w:rPr>
      </w:pPr>
      <w:r w:rsidRPr="00F80F61">
        <w:rPr>
          <w:b/>
          <w:sz w:val="28"/>
          <w:szCs w:val="28"/>
        </w:rPr>
        <w:t xml:space="preserve"> </w:t>
      </w:r>
      <w:r w:rsidR="00CD240E" w:rsidRPr="00F80F61">
        <w:rPr>
          <w:b/>
          <w:sz w:val="28"/>
          <w:szCs w:val="28"/>
        </w:rPr>
        <w:t>Санузлы</w:t>
      </w:r>
    </w:p>
    <w:p w14:paraId="26E3C956" w14:textId="77777777" w:rsidR="00CD240E" w:rsidRPr="00F80F61" w:rsidRDefault="0008175A" w:rsidP="00F80F61">
      <w:pPr>
        <w:pStyle w:val="aff6"/>
        <w:numPr>
          <w:ilvl w:val="3"/>
          <w:numId w:val="22"/>
        </w:numPr>
        <w:shd w:val="clear" w:color="auto" w:fill="FFFFFF"/>
        <w:spacing w:before="0" w:after="0" w:line="240" w:lineRule="auto"/>
        <w:ind w:left="1" w:right="50" w:firstLine="566"/>
        <w:rPr>
          <w:sz w:val="28"/>
          <w:szCs w:val="28"/>
        </w:rPr>
      </w:pPr>
      <w:r w:rsidRPr="00F80F61">
        <w:rPr>
          <w:sz w:val="28"/>
          <w:szCs w:val="28"/>
        </w:rPr>
        <w:t xml:space="preserve"> </w:t>
      </w:r>
      <w:r w:rsidR="00CD240E" w:rsidRPr="00F80F61">
        <w:rPr>
          <w:sz w:val="28"/>
          <w:szCs w:val="28"/>
        </w:rPr>
        <w:t>Входы в санузлы не допускается располагать напротив входов в учебные поме</w:t>
      </w:r>
      <w:r w:rsidR="00974C7D" w:rsidRPr="00F80F61">
        <w:rPr>
          <w:sz w:val="28"/>
          <w:szCs w:val="28"/>
        </w:rPr>
        <w:t>щения</w:t>
      </w:r>
      <w:r w:rsidR="00CD240E" w:rsidRPr="00F80F61">
        <w:rPr>
          <w:sz w:val="28"/>
          <w:szCs w:val="28"/>
        </w:rPr>
        <w:t>.</w:t>
      </w:r>
    </w:p>
    <w:p w14:paraId="0BAFAFCE" w14:textId="492DF449" w:rsidR="00CD240E" w:rsidRPr="00CD1633" w:rsidRDefault="0008175A" w:rsidP="00CD1633">
      <w:pPr>
        <w:pStyle w:val="aff6"/>
        <w:numPr>
          <w:ilvl w:val="3"/>
          <w:numId w:val="22"/>
        </w:numPr>
        <w:shd w:val="clear" w:color="auto" w:fill="FFFFFF"/>
        <w:spacing w:before="0" w:after="0" w:line="240" w:lineRule="auto"/>
        <w:ind w:left="1" w:right="51" w:firstLine="566"/>
        <w:rPr>
          <w:sz w:val="28"/>
          <w:szCs w:val="28"/>
        </w:rPr>
      </w:pPr>
      <w:r w:rsidRPr="00F80F61">
        <w:rPr>
          <w:rStyle w:val="Heading3Char"/>
          <w:rFonts w:ascii="Times New Roman" w:hAnsi="Times New Roman"/>
          <w:b w:val="0"/>
          <w:color w:val="auto"/>
          <w:sz w:val="28"/>
          <w:szCs w:val="28"/>
        </w:rPr>
        <w:t xml:space="preserve"> </w:t>
      </w:r>
      <w:r w:rsidR="00BC1E6A" w:rsidRPr="00CD1633">
        <w:rPr>
          <w:rStyle w:val="Heading3Char"/>
          <w:rFonts w:ascii="Times New Roman" w:hAnsi="Times New Roman"/>
          <w:b w:val="0"/>
          <w:color w:val="auto"/>
          <w:sz w:val="28"/>
          <w:szCs w:val="28"/>
        </w:rPr>
        <w:t>Санузлы</w:t>
      </w:r>
      <w:r w:rsidR="00CD240E" w:rsidRPr="00CD1633">
        <w:rPr>
          <w:rStyle w:val="Heading3Char"/>
          <w:rFonts w:ascii="Times New Roman" w:hAnsi="Times New Roman"/>
          <w:b w:val="0"/>
          <w:color w:val="auto"/>
          <w:sz w:val="28"/>
          <w:szCs w:val="28"/>
        </w:rPr>
        <w:t xml:space="preserve"> для </w:t>
      </w:r>
      <w:r w:rsidR="004E7F55" w:rsidRPr="00CD1633">
        <w:rPr>
          <w:rFonts w:cs="Times New Roman"/>
          <w:sz w:val="28"/>
          <w:szCs w:val="28"/>
        </w:rPr>
        <w:t>обучающих</w:t>
      </w:r>
      <w:r w:rsidR="00CD240E" w:rsidRPr="00CD1633">
        <w:rPr>
          <w:rStyle w:val="Heading3Char"/>
          <w:rFonts w:ascii="Times New Roman" w:hAnsi="Times New Roman"/>
          <w:b w:val="0"/>
          <w:color w:val="auto"/>
          <w:sz w:val="28"/>
          <w:szCs w:val="28"/>
        </w:rPr>
        <w:t xml:space="preserve">ся </w:t>
      </w:r>
      <w:r w:rsidR="00CD240E" w:rsidRPr="00CD1633">
        <w:rPr>
          <w:sz w:val="28"/>
          <w:szCs w:val="28"/>
        </w:rPr>
        <w:t xml:space="preserve">должны размещаться на каждом этаже. </w:t>
      </w:r>
      <w:r w:rsidRPr="00CD1633">
        <w:rPr>
          <w:sz w:val="28"/>
          <w:szCs w:val="28"/>
        </w:rPr>
        <w:t>С</w:t>
      </w:r>
      <w:r w:rsidR="0043480C" w:rsidRPr="00CD1633">
        <w:rPr>
          <w:sz w:val="28"/>
          <w:szCs w:val="28"/>
        </w:rPr>
        <w:t>анитарные узлы для 5–</w:t>
      </w:r>
      <w:r w:rsidR="00CD240E" w:rsidRPr="00CD1633">
        <w:rPr>
          <w:sz w:val="28"/>
          <w:szCs w:val="28"/>
        </w:rPr>
        <w:t xml:space="preserve">11 классов </w:t>
      </w:r>
      <w:r w:rsidRPr="00CD1633">
        <w:rPr>
          <w:sz w:val="28"/>
          <w:szCs w:val="28"/>
        </w:rPr>
        <w:t xml:space="preserve">допускается </w:t>
      </w:r>
      <w:r w:rsidR="00CD240E" w:rsidRPr="00CD1633">
        <w:rPr>
          <w:sz w:val="28"/>
          <w:szCs w:val="28"/>
        </w:rPr>
        <w:t>размещать вне учебных секций, а в двухэтажных зданиях размещать на одном из</w:t>
      </w:r>
      <w:r w:rsidR="00CD1633" w:rsidRPr="00CD1633">
        <w:rPr>
          <w:sz w:val="28"/>
          <w:szCs w:val="28"/>
        </w:rPr>
        <w:t xml:space="preserve"> этажей сосредоточенно.</w:t>
      </w:r>
    </w:p>
    <w:p w14:paraId="6DF827DB" w14:textId="4F0DB51B" w:rsidR="00CD240E" w:rsidRPr="00CD1633" w:rsidRDefault="00CD1633" w:rsidP="00CD1633">
      <w:pPr>
        <w:pStyle w:val="aff6"/>
        <w:numPr>
          <w:ilvl w:val="3"/>
          <w:numId w:val="22"/>
        </w:numPr>
        <w:shd w:val="clear" w:color="auto" w:fill="FFFFFF"/>
        <w:spacing w:before="0" w:after="0" w:line="240" w:lineRule="auto"/>
        <w:ind w:left="1" w:right="51" w:firstLine="566"/>
        <w:rPr>
          <w:sz w:val="28"/>
          <w:szCs w:val="28"/>
        </w:rPr>
      </w:pPr>
      <w:r w:rsidRPr="00CD1633">
        <w:rPr>
          <w:rFonts w:cs="Times New Roman"/>
          <w:sz w:val="28"/>
          <w:szCs w:val="28"/>
        </w:rPr>
        <w:t>Площадь санузлов для обучающихся следует принимать не менее 0,1 м</w:t>
      </w:r>
      <w:r w:rsidRPr="00CD1633">
        <w:rPr>
          <w:rFonts w:cs="Times New Roman"/>
          <w:sz w:val="28"/>
          <w:szCs w:val="28"/>
          <w:vertAlign w:val="superscript"/>
        </w:rPr>
        <w:t>2</w:t>
      </w:r>
      <w:r w:rsidRPr="00CD1633">
        <w:rPr>
          <w:rFonts w:cs="Times New Roman"/>
          <w:sz w:val="28"/>
          <w:szCs w:val="28"/>
        </w:rPr>
        <w:t xml:space="preserve"> на одного обучающегося. Число санитарных приборов определяют из расчета, не менее: один унитаз на 20 девочек, один умывальник на 30 девочек; один унитаз, писсуар и умывальник на 30 мальчиков. Расстояние между кранами индивидуальных умывальников должно быть не менее 0,65 м. Высоту установки умывальных раковин, в том числе раковины желобкового типа (от пола до борта), принимают по таблице 6.4 СанПиН 1.2.3685–21. Проход между умывальниками и стеной должен быть не менее 1,1 м, между двумя рядами умывальников – не менее 1,6 м. Размер туалетной кабины следует принимать не менее 0,85 × 1,2 м.</w:t>
      </w:r>
    </w:p>
    <w:p w14:paraId="641DFB56" w14:textId="608A9EE7" w:rsidR="00D278A3" w:rsidRPr="00CD1633" w:rsidRDefault="0043480C" w:rsidP="00F80F61">
      <w:pPr>
        <w:pStyle w:val="aff6"/>
        <w:numPr>
          <w:ilvl w:val="3"/>
          <w:numId w:val="22"/>
        </w:numPr>
        <w:shd w:val="clear" w:color="auto" w:fill="FFFFFF"/>
        <w:spacing w:line="240" w:lineRule="auto"/>
        <w:ind w:left="1" w:right="50" w:firstLine="566"/>
        <w:rPr>
          <w:sz w:val="28"/>
          <w:szCs w:val="28"/>
        </w:rPr>
      </w:pPr>
      <w:r w:rsidRPr="00CD1633">
        <w:rPr>
          <w:sz w:val="28"/>
          <w:szCs w:val="28"/>
        </w:rPr>
        <w:lastRenderedPageBreak/>
        <w:t xml:space="preserve"> Для обучающихся 5–</w:t>
      </w:r>
      <w:r w:rsidR="00D278A3" w:rsidRPr="00CD1633">
        <w:rPr>
          <w:sz w:val="28"/>
          <w:szCs w:val="28"/>
        </w:rPr>
        <w:t xml:space="preserve">11 классов образования во вновь строящихся зданиях ОО необходимо предусматривать комнаты личной гигиены из расчета одна кабина на 70 </w:t>
      </w:r>
      <w:r w:rsidR="00CD1633" w:rsidRPr="00CD1633">
        <w:rPr>
          <w:rFonts w:cs="Times New Roman"/>
          <w:sz w:val="28"/>
          <w:szCs w:val="28"/>
        </w:rPr>
        <w:t>девочек</w:t>
      </w:r>
      <w:r w:rsidR="00D278A3" w:rsidRPr="00CD1633">
        <w:rPr>
          <w:sz w:val="28"/>
          <w:szCs w:val="28"/>
        </w:rPr>
        <w:t>, площадью не менее 3 м</w:t>
      </w:r>
      <w:r w:rsidR="00D278A3" w:rsidRPr="00CD1633">
        <w:rPr>
          <w:sz w:val="28"/>
          <w:szCs w:val="28"/>
          <w:vertAlign w:val="superscript"/>
        </w:rPr>
        <w:t>2</w:t>
      </w:r>
      <w:r w:rsidR="00D278A3" w:rsidRPr="00CD1633">
        <w:rPr>
          <w:sz w:val="28"/>
          <w:szCs w:val="28"/>
        </w:rPr>
        <w:t>. Кабина должна быть оборудована биде или гибким шлангом, унитазом и умывальной раковиной. При реконструкции ранее построенных зданий ОО допускается число санитарных приборов, установленных в соответствии с первоначальным проектом. Кабины личной гигиены рекомендуется оборудовать в сануз</w:t>
      </w:r>
      <w:r w:rsidRPr="00CD1633">
        <w:rPr>
          <w:sz w:val="28"/>
          <w:szCs w:val="28"/>
        </w:rPr>
        <w:t>л</w:t>
      </w:r>
      <w:r w:rsidR="00D278A3" w:rsidRPr="00CD1633">
        <w:rPr>
          <w:sz w:val="28"/>
          <w:szCs w:val="28"/>
        </w:rPr>
        <w:t>ах.</w:t>
      </w:r>
    </w:p>
    <w:p w14:paraId="6D3FF8F7" w14:textId="376F18D4" w:rsidR="00CD240E" w:rsidRDefault="007E3AD0" w:rsidP="00CD1633">
      <w:pPr>
        <w:pStyle w:val="aff6"/>
        <w:numPr>
          <w:ilvl w:val="3"/>
          <w:numId w:val="22"/>
        </w:numPr>
        <w:shd w:val="clear" w:color="auto" w:fill="FFFFFF"/>
        <w:spacing w:before="0" w:after="0" w:line="240" w:lineRule="auto"/>
        <w:ind w:left="1" w:right="51" w:firstLine="566"/>
        <w:rPr>
          <w:sz w:val="28"/>
          <w:szCs w:val="28"/>
        </w:rPr>
      </w:pPr>
      <w:r w:rsidRPr="00CD1633">
        <w:rPr>
          <w:rStyle w:val="Heading3Char"/>
          <w:rFonts w:ascii="Times New Roman" w:hAnsi="Times New Roman"/>
          <w:color w:val="auto"/>
          <w:sz w:val="28"/>
          <w:szCs w:val="28"/>
        </w:rPr>
        <w:t xml:space="preserve"> </w:t>
      </w:r>
      <w:r w:rsidR="00CD240E" w:rsidRPr="00CD1633">
        <w:rPr>
          <w:rStyle w:val="Heading3Char"/>
          <w:rFonts w:ascii="Times New Roman" w:hAnsi="Times New Roman"/>
          <w:b w:val="0"/>
          <w:color w:val="auto"/>
          <w:sz w:val="28"/>
          <w:szCs w:val="28"/>
        </w:rPr>
        <w:t>Санузлы для персонала</w:t>
      </w:r>
      <w:r w:rsidRPr="00CD1633">
        <w:rPr>
          <w:sz w:val="28"/>
          <w:szCs w:val="28"/>
        </w:rPr>
        <w:t xml:space="preserve"> проектируются из расчета один унитаз на 20 человек. Допускается р</w:t>
      </w:r>
      <w:r w:rsidR="00CD240E" w:rsidRPr="00CD1633">
        <w:rPr>
          <w:sz w:val="28"/>
          <w:szCs w:val="28"/>
        </w:rPr>
        <w:t>асположение санузлов для перс</w:t>
      </w:r>
      <w:r w:rsidRPr="00CD1633">
        <w:rPr>
          <w:sz w:val="28"/>
          <w:szCs w:val="28"/>
        </w:rPr>
        <w:t xml:space="preserve">онала </w:t>
      </w:r>
      <w:r w:rsidR="00CD240E" w:rsidRPr="00CD1633">
        <w:rPr>
          <w:sz w:val="28"/>
          <w:szCs w:val="28"/>
        </w:rPr>
        <w:t xml:space="preserve">через этаж. </w:t>
      </w:r>
      <w:r w:rsidR="00CD1633" w:rsidRPr="00CD1633">
        <w:rPr>
          <w:rFonts w:cs="Times New Roman"/>
          <w:sz w:val="28"/>
          <w:szCs w:val="28"/>
        </w:rPr>
        <w:t xml:space="preserve">Для преподавательского состава рекомендуется устраивать не менее одной комнаты на здание, с местом для переодевания, душевой сеткой, умывальником с гигиеническим душем, унитазом. </w:t>
      </w:r>
      <w:r w:rsidR="00CD240E" w:rsidRPr="00CD1633">
        <w:rPr>
          <w:sz w:val="28"/>
          <w:szCs w:val="28"/>
        </w:rPr>
        <w:t xml:space="preserve">Санузлы для персонала по заданию на проектирование могут быть оборудованы </w:t>
      </w:r>
      <w:r w:rsidRPr="00CD1633">
        <w:rPr>
          <w:sz w:val="28"/>
          <w:szCs w:val="28"/>
        </w:rPr>
        <w:t xml:space="preserve">дополнительно </w:t>
      </w:r>
      <w:r w:rsidR="00CD1633">
        <w:rPr>
          <w:sz w:val="28"/>
          <w:szCs w:val="28"/>
        </w:rPr>
        <w:t>гигиеническим душем или биде.</w:t>
      </w:r>
    </w:p>
    <w:p w14:paraId="3C183B6E" w14:textId="0100DB86" w:rsidR="00CD1633" w:rsidRPr="00CD1633" w:rsidRDefault="00CD1633" w:rsidP="00CD1633">
      <w:pPr>
        <w:shd w:val="clear" w:color="auto" w:fill="FFFFFF"/>
        <w:spacing w:before="0" w:after="0" w:line="240" w:lineRule="auto"/>
        <w:ind w:left="0" w:right="51" w:firstLine="567"/>
        <w:rPr>
          <w:b/>
          <w:sz w:val="28"/>
          <w:szCs w:val="28"/>
        </w:rPr>
      </w:pPr>
      <w:r w:rsidRPr="00CD1633">
        <w:rPr>
          <w:b/>
          <w:sz w:val="28"/>
          <w:szCs w:val="28"/>
        </w:rPr>
        <w:t>7.2.17.2–7.2.17.5 (Измененная редакция, Изм. № 4).</w:t>
      </w:r>
    </w:p>
    <w:p w14:paraId="4A3F1D0E" w14:textId="7BEA4304" w:rsidR="00CD240E" w:rsidRPr="00B5676E" w:rsidRDefault="00CD240E" w:rsidP="00CD1633">
      <w:pPr>
        <w:pStyle w:val="aff6"/>
        <w:numPr>
          <w:ilvl w:val="3"/>
          <w:numId w:val="22"/>
        </w:numPr>
        <w:shd w:val="clear" w:color="auto" w:fill="FFFFFF"/>
        <w:spacing w:before="0" w:after="0" w:line="240" w:lineRule="auto"/>
        <w:ind w:left="1" w:right="51" w:firstLine="566"/>
        <w:rPr>
          <w:sz w:val="28"/>
          <w:szCs w:val="28"/>
        </w:rPr>
      </w:pPr>
      <w:r w:rsidRPr="00F80F61">
        <w:rPr>
          <w:sz w:val="28"/>
          <w:szCs w:val="28"/>
        </w:rPr>
        <w:t xml:space="preserve"> </w:t>
      </w:r>
      <w:r w:rsidR="00B5676E" w:rsidRPr="00DA3883">
        <w:rPr>
          <w:rFonts w:cs="Times New Roman"/>
          <w:sz w:val="28"/>
          <w:szCs w:val="28"/>
        </w:rPr>
        <w:t>Для взрослых посетителей-инвалидов оборудуется универсальная кабина 2,2</w:t>
      </w:r>
      <w:r w:rsidR="00B5676E">
        <w:rPr>
          <w:rFonts w:cs="Times New Roman"/>
          <w:sz w:val="28"/>
          <w:szCs w:val="28"/>
        </w:rPr>
        <w:t>×</w:t>
      </w:r>
      <w:r w:rsidR="00B5676E" w:rsidRPr="00DA3883">
        <w:rPr>
          <w:rFonts w:cs="Times New Roman"/>
          <w:sz w:val="28"/>
          <w:szCs w:val="28"/>
        </w:rPr>
        <w:t>2,25 на первом этаже здания ОО. Для детей-инвалидов на всех этажах выше первого допускается оборудование как по одной универсальной кабине габаритами 2,2</w:t>
      </w:r>
      <w:r w:rsidR="00B5676E">
        <w:rPr>
          <w:rFonts w:cs="Times New Roman"/>
          <w:sz w:val="28"/>
          <w:szCs w:val="28"/>
        </w:rPr>
        <w:t>×</w:t>
      </w:r>
      <w:r w:rsidR="00B5676E" w:rsidRPr="00DA3883">
        <w:rPr>
          <w:rFonts w:cs="Times New Roman"/>
          <w:sz w:val="28"/>
          <w:szCs w:val="28"/>
        </w:rPr>
        <w:t>2,25 м на этаж, так и по д</w:t>
      </w:r>
      <w:r w:rsidR="00B5676E">
        <w:rPr>
          <w:rFonts w:cs="Times New Roman"/>
          <w:sz w:val="28"/>
          <w:szCs w:val="28"/>
        </w:rPr>
        <w:t>оступной кабине габаритами 1,65×</w:t>
      </w:r>
      <w:r w:rsidR="00B5676E" w:rsidRPr="00DA3883">
        <w:rPr>
          <w:rFonts w:cs="Times New Roman"/>
          <w:sz w:val="28"/>
          <w:szCs w:val="28"/>
        </w:rPr>
        <w:t>2,2 м в уборных для мальчиков и девочек. Требования к габаритам и оборудованию кабин уборных для МГН установлены в СП 59.13330, обо</w:t>
      </w:r>
      <w:r w:rsidR="00B5676E">
        <w:rPr>
          <w:rFonts w:cs="Times New Roman"/>
          <w:sz w:val="28"/>
          <w:szCs w:val="28"/>
        </w:rPr>
        <w:t xml:space="preserve">рудование кабин также должно </w:t>
      </w:r>
      <w:r w:rsidR="00B5676E" w:rsidRPr="00DA3883">
        <w:rPr>
          <w:rFonts w:cs="Times New Roman"/>
          <w:sz w:val="28"/>
          <w:szCs w:val="28"/>
        </w:rPr>
        <w:t>соответствовать эргономическим требованиям с учетом возрастной категории учащихся</w:t>
      </w:r>
      <w:r w:rsidR="00B5676E">
        <w:rPr>
          <w:rFonts w:cs="Times New Roman"/>
          <w:sz w:val="28"/>
          <w:szCs w:val="28"/>
        </w:rPr>
        <w:t>.</w:t>
      </w:r>
    </w:p>
    <w:p w14:paraId="721F8A3B" w14:textId="25503399" w:rsidR="00B5676E" w:rsidRPr="00B5676E" w:rsidRDefault="00B5676E" w:rsidP="00B5676E">
      <w:pPr>
        <w:shd w:val="clear" w:color="auto" w:fill="FFFFFF"/>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724A8FB4" w14:textId="77777777" w:rsidR="00F7120E" w:rsidRPr="00F80F61" w:rsidRDefault="007E3AD0" w:rsidP="00F57913">
      <w:pPr>
        <w:pStyle w:val="1c"/>
        <w:numPr>
          <w:ilvl w:val="2"/>
          <w:numId w:val="22"/>
        </w:numPr>
        <w:shd w:val="clear" w:color="auto" w:fill="FFFFFF"/>
        <w:spacing w:before="0" w:after="0" w:line="240" w:lineRule="auto"/>
        <w:ind w:left="0" w:right="51" w:firstLine="567"/>
        <w:rPr>
          <w:sz w:val="28"/>
          <w:szCs w:val="28"/>
        </w:rPr>
      </w:pPr>
      <w:r w:rsidRPr="00F80F61">
        <w:rPr>
          <w:sz w:val="28"/>
          <w:szCs w:val="28"/>
        </w:rPr>
        <w:t xml:space="preserve"> </w:t>
      </w:r>
      <w:r w:rsidR="00CD240E" w:rsidRPr="00F80F61">
        <w:rPr>
          <w:sz w:val="28"/>
          <w:szCs w:val="28"/>
        </w:rPr>
        <w:t>В зданиях ОО следует предусматривать помещения для хранения, очистки и сушки уборочного инвентаря, оборудованные системой горячего и холодного водоснабжения и, как правило, смежные с уборными. Площадь этих помещений следует принимать из расчета 0,8 м</w:t>
      </w:r>
      <w:r w:rsidR="00CD240E" w:rsidRPr="00F80F61">
        <w:rPr>
          <w:sz w:val="28"/>
          <w:szCs w:val="28"/>
          <w:vertAlign w:val="superscript"/>
        </w:rPr>
        <w:t>2</w:t>
      </w:r>
      <w:r w:rsidR="00CD240E" w:rsidRPr="00F80F61">
        <w:rPr>
          <w:sz w:val="28"/>
          <w:szCs w:val="28"/>
        </w:rPr>
        <w:t xml:space="preserve"> на каждые 100 м</w:t>
      </w:r>
      <w:r w:rsidR="00CD240E" w:rsidRPr="00F80F61">
        <w:rPr>
          <w:sz w:val="28"/>
          <w:szCs w:val="28"/>
          <w:vertAlign w:val="superscript"/>
        </w:rPr>
        <w:t>2</w:t>
      </w:r>
      <w:r w:rsidR="00CD240E" w:rsidRPr="00F80F61">
        <w:rPr>
          <w:sz w:val="28"/>
          <w:szCs w:val="28"/>
        </w:rPr>
        <w:t xml:space="preserve"> полезной площади этажа, но не менее 2 м</w:t>
      </w:r>
      <w:r w:rsidR="00CD240E" w:rsidRPr="00F80F61">
        <w:rPr>
          <w:sz w:val="28"/>
          <w:szCs w:val="28"/>
          <w:vertAlign w:val="superscript"/>
        </w:rPr>
        <w:t>2</w:t>
      </w:r>
      <w:r w:rsidR="00CD240E" w:rsidRPr="00F80F61">
        <w:rPr>
          <w:sz w:val="28"/>
          <w:szCs w:val="28"/>
        </w:rPr>
        <w:t>. При площади этажа менее 400 м</w:t>
      </w:r>
      <w:r w:rsidR="00CD240E" w:rsidRPr="00F80F61">
        <w:rPr>
          <w:sz w:val="28"/>
          <w:szCs w:val="28"/>
          <w:vertAlign w:val="superscript"/>
        </w:rPr>
        <w:t>2</w:t>
      </w:r>
      <w:r w:rsidR="00CD240E" w:rsidRPr="00F80F61">
        <w:rPr>
          <w:sz w:val="28"/>
          <w:szCs w:val="28"/>
        </w:rPr>
        <w:t xml:space="preserve"> следует предусматривать одно помещение на два смежных этажа.</w:t>
      </w:r>
    </w:p>
    <w:p w14:paraId="3177E2A1" w14:textId="77777777" w:rsidR="00CD240E" w:rsidRPr="00F80F61" w:rsidRDefault="007E3AD0" w:rsidP="00F57913">
      <w:pPr>
        <w:pStyle w:val="2"/>
        <w:numPr>
          <w:ilvl w:val="1"/>
          <w:numId w:val="22"/>
        </w:numPr>
        <w:spacing w:before="0" w:line="240" w:lineRule="auto"/>
        <w:ind w:left="0" w:right="51" w:firstLine="567"/>
        <w:rPr>
          <w:rFonts w:ascii="Times New Roman" w:hAnsi="Times New Roman" w:cs="Times New Roman"/>
          <w:color w:val="auto"/>
          <w:sz w:val="28"/>
          <w:szCs w:val="28"/>
        </w:rPr>
      </w:pPr>
      <w:r w:rsidRPr="00F80F61">
        <w:rPr>
          <w:rFonts w:ascii="Times New Roman" w:hAnsi="Times New Roman" w:cs="Times New Roman"/>
          <w:color w:val="auto"/>
          <w:sz w:val="28"/>
          <w:szCs w:val="28"/>
        </w:rPr>
        <w:t xml:space="preserve"> Противопожарные мероприятия</w:t>
      </w:r>
    </w:p>
    <w:p w14:paraId="5F3E063D" w14:textId="3BB3FBD6" w:rsidR="00CD240E" w:rsidRPr="00F80F61" w:rsidRDefault="00B5676E" w:rsidP="00F57913">
      <w:pPr>
        <w:pStyle w:val="aff6"/>
        <w:spacing w:before="0" w:after="0" w:line="240" w:lineRule="auto"/>
        <w:ind w:left="0" w:right="51" w:firstLine="567"/>
        <w:rPr>
          <w:sz w:val="28"/>
          <w:szCs w:val="28"/>
        </w:rPr>
      </w:pPr>
      <w:r w:rsidRPr="00B876E7">
        <w:rPr>
          <w:rFonts w:cs="Times New Roman"/>
          <w:b/>
          <w:sz w:val="28"/>
          <w:szCs w:val="28"/>
        </w:rPr>
        <w:t>(</w:t>
      </w:r>
      <w:r w:rsidR="0068082F" w:rsidRPr="00B876E7">
        <w:rPr>
          <w:rFonts w:cs="Times New Roman"/>
          <w:b/>
          <w:sz w:val="28"/>
          <w:szCs w:val="28"/>
        </w:rPr>
        <w:t>Измененная редакция</w:t>
      </w:r>
      <w:r w:rsidRPr="00B876E7">
        <w:rPr>
          <w:rFonts w:cs="Times New Roman"/>
          <w:b/>
          <w:sz w:val="28"/>
          <w:szCs w:val="28"/>
        </w:rPr>
        <w:t xml:space="preserve">, Изм. № </w:t>
      </w:r>
      <w:r>
        <w:rPr>
          <w:rFonts w:cs="Times New Roman"/>
          <w:b/>
          <w:sz w:val="28"/>
          <w:szCs w:val="28"/>
        </w:rPr>
        <w:t>2</w:t>
      </w:r>
      <w:r w:rsidRPr="00B876E7">
        <w:rPr>
          <w:rFonts w:cs="Times New Roman"/>
          <w:b/>
          <w:sz w:val="28"/>
          <w:szCs w:val="28"/>
        </w:rPr>
        <w:t>).</w:t>
      </w:r>
    </w:p>
    <w:p w14:paraId="69824480" w14:textId="6AEA07C2" w:rsidR="00CD240E" w:rsidRDefault="007E3AD0" w:rsidP="00F57913">
      <w:pPr>
        <w:numPr>
          <w:ilvl w:val="2"/>
          <w:numId w:val="22"/>
        </w:numPr>
        <w:spacing w:before="0" w:after="0" w:line="240" w:lineRule="auto"/>
        <w:ind w:left="0" w:right="51" w:firstLine="567"/>
        <w:rPr>
          <w:sz w:val="28"/>
          <w:szCs w:val="28"/>
        </w:rPr>
      </w:pPr>
      <w:r w:rsidRPr="00F80F61">
        <w:rPr>
          <w:sz w:val="28"/>
          <w:szCs w:val="28"/>
        </w:rPr>
        <w:t xml:space="preserve"> </w:t>
      </w:r>
      <w:r w:rsidR="00CD240E" w:rsidRPr="00F80F61">
        <w:rPr>
          <w:sz w:val="28"/>
          <w:szCs w:val="28"/>
        </w:rPr>
        <w:t xml:space="preserve">Расстояние от границы земельного участка </w:t>
      </w:r>
      <w:r w:rsidR="0043480C" w:rsidRPr="00F80F61">
        <w:rPr>
          <w:sz w:val="28"/>
          <w:szCs w:val="28"/>
        </w:rPr>
        <w:t>ОО до границ</w:t>
      </w:r>
      <w:r w:rsidR="00CD240E" w:rsidRPr="00F80F61">
        <w:rPr>
          <w:sz w:val="28"/>
          <w:szCs w:val="28"/>
        </w:rPr>
        <w:t xml:space="preserve"> земельного уча</w:t>
      </w:r>
      <w:r w:rsidR="0043480C" w:rsidRPr="00F80F61">
        <w:rPr>
          <w:sz w:val="28"/>
          <w:szCs w:val="28"/>
        </w:rPr>
        <w:t>стка производственного объекта,</w:t>
      </w:r>
      <w:r w:rsidR="00CD240E" w:rsidRPr="00F80F61">
        <w:rPr>
          <w:sz w:val="28"/>
          <w:szCs w:val="28"/>
        </w:rPr>
        <w:t xml:space="preserve"> на территории которого расположены здания и сооружения категорий А, Б и В по взрывопожарной и пожарной опасности</w:t>
      </w:r>
      <w:r w:rsidR="0043480C" w:rsidRPr="00F80F61">
        <w:rPr>
          <w:sz w:val="28"/>
          <w:szCs w:val="28"/>
        </w:rPr>
        <w:t xml:space="preserve"> </w:t>
      </w:r>
      <w:r w:rsidR="0043480C" w:rsidRPr="00F80F61">
        <w:rPr>
          <w:rFonts w:cs="Times New Roman"/>
          <w:sz w:val="28"/>
          <w:szCs w:val="28"/>
        </w:rPr>
        <w:t>[5]</w:t>
      </w:r>
      <w:r w:rsidR="0043480C" w:rsidRPr="00F80F61">
        <w:rPr>
          <w:sz w:val="28"/>
          <w:szCs w:val="28"/>
        </w:rPr>
        <w:t>,</w:t>
      </w:r>
      <w:r w:rsidR="00CD240E" w:rsidRPr="00F80F61">
        <w:rPr>
          <w:sz w:val="28"/>
          <w:szCs w:val="28"/>
        </w:rPr>
        <w:t xml:space="preserve"> автозаправочных станций с подземными резервуарами для хранения жидкого топлива, долж</w:t>
      </w:r>
      <w:r w:rsidR="00541F4E" w:rsidRPr="00F80F61">
        <w:rPr>
          <w:sz w:val="28"/>
          <w:szCs w:val="28"/>
        </w:rPr>
        <w:t xml:space="preserve">но составлять не менее </w:t>
      </w:r>
      <w:r w:rsidR="00F57913">
        <w:rPr>
          <w:sz w:val="28"/>
          <w:szCs w:val="28"/>
        </w:rPr>
        <w:br/>
      </w:r>
      <w:r w:rsidR="00541F4E" w:rsidRPr="00F80F61">
        <w:rPr>
          <w:sz w:val="28"/>
          <w:szCs w:val="28"/>
        </w:rPr>
        <w:t>50 м</w:t>
      </w:r>
      <w:r w:rsidR="00CD240E" w:rsidRPr="00F80F61">
        <w:rPr>
          <w:sz w:val="28"/>
          <w:szCs w:val="28"/>
        </w:rPr>
        <w:t>.</w:t>
      </w:r>
    </w:p>
    <w:p w14:paraId="02D11198" w14:textId="0A68A0B5" w:rsidR="00F57913" w:rsidRPr="00E5161C" w:rsidRDefault="00F57913" w:rsidP="00F57913">
      <w:pPr>
        <w:spacing w:before="0" w:after="0" w:line="240" w:lineRule="auto"/>
        <w:ind w:left="0" w:right="51" w:firstLine="567"/>
        <w:rPr>
          <w:rFonts w:cs="Times New Roman"/>
          <w:sz w:val="28"/>
          <w:szCs w:val="28"/>
        </w:rPr>
      </w:pPr>
      <w:r w:rsidRPr="00E5161C">
        <w:rPr>
          <w:rFonts w:cs="Times New Roman"/>
          <w:sz w:val="28"/>
          <w:szCs w:val="28"/>
        </w:rPr>
        <w:t>Расстояния от границ лесных насаждений до зданий и сооружений ОО следует принимать в соответствии с требованиями СП 4.13130 и [3].</w:t>
      </w:r>
    </w:p>
    <w:p w14:paraId="2F388CAC" w14:textId="2F3721F9" w:rsidR="00F57913" w:rsidRPr="00F80F61" w:rsidRDefault="00F57913" w:rsidP="00F57913">
      <w:pPr>
        <w:spacing w:before="0" w:after="0" w:line="240" w:lineRule="auto"/>
        <w:ind w:left="0" w:right="51" w:firstLine="567"/>
        <w:rPr>
          <w:sz w:val="28"/>
          <w:szCs w:val="28"/>
        </w:rPr>
      </w:pPr>
      <w:r w:rsidRPr="00E227BF">
        <w:rPr>
          <w:rFonts w:cs="Times New Roman"/>
          <w:b/>
          <w:sz w:val="28"/>
          <w:szCs w:val="28"/>
        </w:rPr>
        <w:t>(Измененная редакция, Изм. № 4).</w:t>
      </w:r>
    </w:p>
    <w:p w14:paraId="458AC362" w14:textId="3FFD05BC" w:rsidR="00CD240E" w:rsidRPr="00F80F61" w:rsidRDefault="007E3AD0" w:rsidP="00F80F61">
      <w:pPr>
        <w:numPr>
          <w:ilvl w:val="2"/>
          <w:numId w:val="22"/>
        </w:numPr>
        <w:spacing w:before="0" w:after="0" w:line="240" w:lineRule="auto"/>
        <w:ind w:left="1" w:right="50" w:firstLine="566"/>
        <w:rPr>
          <w:sz w:val="28"/>
          <w:szCs w:val="28"/>
        </w:rPr>
      </w:pPr>
      <w:r w:rsidRPr="00F80F61">
        <w:rPr>
          <w:sz w:val="28"/>
          <w:szCs w:val="28"/>
        </w:rPr>
        <w:lastRenderedPageBreak/>
        <w:t xml:space="preserve"> </w:t>
      </w:r>
      <w:r w:rsidR="00CD240E" w:rsidRPr="00F80F61">
        <w:rPr>
          <w:sz w:val="28"/>
          <w:szCs w:val="28"/>
        </w:rPr>
        <w:t xml:space="preserve">Расстояние от границы земельного участка </w:t>
      </w:r>
      <w:r w:rsidRPr="00F80F61">
        <w:rPr>
          <w:sz w:val="28"/>
          <w:szCs w:val="28"/>
        </w:rPr>
        <w:t>ОО</w:t>
      </w:r>
      <w:r w:rsidR="00CD240E" w:rsidRPr="00F80F61">
        <w:rPr>
          <w:sz w:val="28"/>
          <w:szCs w:val="28"/>
        </w:rPr>
        <w:t xml:space="preserve"> до резервуарных установок сжиженных углеводородных газов должно устанавливаться в соответствии с </w:t>
      </w:r>
      <w:r w:rsidR="0043480C" w:rsidRPr="00F80F61">
        <w:rPr>
          <w:sz w:val="28"/>
          <w:szCs w:val="28"/>
        </w:rPr>
        <w:t>[5</w:t>
      </w:r>
      <w:r w:rsidR="006D720D" w:rsidRPr="00F80F61">
        <w:rPr>
          <w:sz w:val="28"/>
          <w:szCs w:val="28"/>
        </w:rPr>
        <w:t>]</w:t>
      </w:r>
      <w:r w:rsidR="00CD240E" w:rsidRPr="00F80F61">
        <w:rPr>
          <w:sz w:val="28"/>
          <w:szCs w:val="28"/>
        </w:rPr>
        <w:t>.</w:t>
      </w:r>
    </w:p>
    <w:p w14:paraId="77765B1E" w14:textId="77777777" w:rsidR="00CD240E" w:rsidRPr="00F80F61" w:rsidRDefault="007E3AD0" w:rsidP="00F80F61">
      <w:pPr>
        <w:numPr>
          <w:ilvl w:val="2"/>
          <w:numId w:val="22"/>
        </w:numPr>
        <w:spacing w:before="0" w:after="0" w:line="240" w:lineRule="auto"/>
        <w:ind w:left="1" w:right="50" w:firstLine="566"/>
        <w:rPr>
          <w:sz w:val="28"/>
          <w:szCs w:val="28"/>
        </w:rPr>
      </w:pPr>
      <w:r w:rsidRPr="00F80F61">
        <w:rPr>
          <w:sz w:val="28"/>
          <w:szCs w:val="28"/>
        </w:rPr>
        <w:t xml:space="preserve"> </w:t>
      </w:r>
      <w:r w:rsidR="00CD240E" w:rsidRPr="00F80F61">
        <w:rPr>
          <w:sz w:val="28"/>
          <w:szCs w:val="28"/>
        </w:rPr>
        <w:t xml:space="preserve">Расстояние от границы земельного участка </w:t>
      </w:r>
      <w:r w:rsidRPr="00F80F61">
        <w:rPr>
          <w:sz w:val="28"/>
          <w:szCs w:val="28"/>
        </w:rPr>
        <w:t>ОО</w:t>
      </w:r>
      <w:r w:rsidR="00CD240E" w:rsidRPr="00F80F61">
        <w:rPr>
          <w:sz w:val="28"/>
          <w:szCs w:val="28"/>
        </w:rPr>
        <w:t xml:space="preserve"> до границ участка пожарного деп</w:t>
      </w:r>
      <w:r w:rsidR="00541F4E" w:rsidRPr="00F80F61">
        <w:rPr>
          <w:sz w:val="28"/>
          <w:szCs w:val="28"/>
        </w:rPr>
        <w:t>о должно быть не менее 30 м</w:t>
      </w:r>
      <w:r w:rsidR="00CD240E" w:rsidRPr="00F80F61">
        <w:rPr>
          <w:sz w:val="28"/>
          <w:szCs w:val="28"/>
        </w:rPr>
        <w:t xml:space="preserve">. </w:t>
      </w:r>
    </w:p>
    <w:p w14:paraId="129289E8" w14:textId="730D57F0" w:rsidR="00CD240E" w:rsidRPr="00F80F61" w:rsidRDefault="003C3DE6" w:rsidP="00F80F61">
      <w:pPr>
        <w:widowControl w:val="0"/>
        <w:numPr>
          <w:ilvl w:val="2"/>
          <w:numId w:val="22"/>
        </w:numPr>
        <w:suppressAutoHyphens w:val="0"/>
        <w:autoSpaceDE w:val="0"/>
        <w:autoSpaceDN w:val="0"/>
        <w:adjustRightInd w:val="0"/>
        <w:spacing w:before="0" w:after="0" w:line="240" w:lineRule="auto"/>
        <w:ind w:left="1" w:right="50" w:firstLine="566"/>
        <w:rPr>
          <w:sz w:val="28"/>
          <w:szCs w:val="28"/>
        </w:rPr>
      </w:pPr>
      <w:r w:rsidRPr="00F80F61">
        <w:rPr>
          <w:sz w:val="28"/>
          <w:szCs w:val="28"/>
        </w:rPr>
        <w:t xml:space="preserve"> </w:t>
      </w:r>
      <w:r w:rsidR="00B5676E" w:rsidRPr="00B876E7">
        <w:rPr>
          <w:rFonts w:cs="Times New Roman"/>
          <w:b/>
          <w:sz w:val="28"/>
          <w:szCs w:val="28"/>
        </w:rPr>
        <w:t>(И</w:t>
      </w:r>
      <w:r w:rsidR="00B5676E">
        <w:rPr>
          <w:rFonts w:cs="Times New Roman"/>
          <w:b/>
          <w:sz w:val="28"/>
          <w:szCs w:val="28"/>
        </w:rPr>
        <w:t>сключен</w:t>
      </w:r>
      <w:r w:rsidR="00B5676E" w:rsidRPr="00B876E7">
        <w:rPr>
          <w:rFonts w:cs="Times New Roman"/>
          <w:b/>
          <w:sz w:val="28"/>
          <w:szCs w:val="28"/>
        </w:rPr>
        <w:t xml:space="preserve">, Изм. № </w:t>
      </w:r>
      <w:r w:rsidR="00B5676E">
        <w:rPr>
          <w:rFonts w:cs="Times New Roman"/>
          <w:b/>
          <w:sz w:val="28"/>
          <w:szCs w:val="28"/>
        </w:rPr>
        <w:t>2</w:t>
      </w:r>
      <w:r w:rsidR="00B5676E" w:rsidRPr="00B876E7">
        <w:rPr>
          <w:rFonts w:cs="Times New Roman"/>
          <w:b/>
          <w:sz w:val="28"/>
          <w:szCs w:val="28"/>
        </w:rPr>
        <w:t>).</w:t>
      </w:r>
    </w:p>
    <w:p w14:paraId="1AC15470" w14:textId="61183BC3" w:rsidR="00CD240E" w:rsidRPr="00F57913" w:rsidRDefault="007E3AD0" w:rsidP="00F80F61">
      <w:pPr>
        <w:numPr>
          <w:ilvl w:val="2"/>
          <w:numId w:val="22"/>
        </w:numPr>
        <w:suppressAutoHyphens w:val="0"/>
        <w:spacing w:before="0" w:after="0" w:line="240" w:lineRule="auto"/>
        <w:ind w:left="1" w:right="50" w:firstLine="566"/>
        <w:rPr>
          <w:sz w:val="28"/>
          <w:szCs w:val="28"/>
        </w:rPr>
      </w:pPr>
      <w:r w:rsidRPr="00F80F61">
        <w:rPr>
          <w:sz w:val="28"/>
          <w:szCs w:val="28"/>
        </w:rPr>
        <w:t xml:space="preserve"> </w:t>
      </w:r>
      <w:r w:rsidR="00F57913" w:rsidRPr="00F57913">
        <w:rPr>
          <w:rFonts w:cs="Times New Roman"/>
          <w:sz w:val="28"/>
          <w:szCs w:val="28"/>
        </w:rPr>
        <w:t xml:space="preserve">Проектировать пожарные въезды, проезды и подъезды на территории ОО следует в соответствии с требованиями раздела 8 </w:t>
      </w:r>
      <w:r w:rsidR="00F57913">
        <w:rPr>
          <w:rFonts w:cs="Times New Roman"/>
          <w:sz w:val="28"/>
          <w:szCs w:val="28"/>
        </w:rPr>
        <w:br/>
      </w:r>
      <w:r w:rsidR="00F57913" w:rsidRPr="00F57913">
        <w:rPr>
          <w:rFonts w:cs="Times New Roman"/>
          <w:sz w:val="28"/>
          <w:szCs w:val="28"/>
        </w:rPr>
        <w:t>СП 4.13130.2013.</w:t>
      </w:r>
    </w:p>
    <w:p w14:paraId="61A27F15" w14:textId="2D1BFC6D" w:rsidR="00B5676E" w:rsidRPr="00F80F61" w:rsidRDefault="00B5676E" w:rsidP="00B5676E">
      <w:pPr>
        <w:suppressAutoHyphens w:val="0"/>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sidR="00F57913">
        <w:rPr>
          <w:rFonts w:cs="Times New Roman"/>
          <w:b/>
          <w:sz w:val="28"/>
          <w:szCs w:val="28"/>
        </w:rPr>
        <w:t>4</w:t>
      </w:r>
      <w:r w:rsidRPr="00B876E7">
        <w:rPr>
          <w:rFonts w:cs="Times New Roman"/>
          <w:b/>
          <w:sz w:val="28"/>
          <w:szCs w:val="28"/>
        </w:rPr>
        <w:t>).</w:t>
      </w:r>
    </w:p>
    <w:p w14:paraId="05D10749" w14:textId="30748087" w:rsidR="00CD240E" w:rsidRPr="00F80F61" w:rsidRDefault="007E3AD0" w:rsidP="00F80F61">
      <w:pPr>
        <w:numPr>
          <w:ilvl w:val="2"/>
          <w:numId w:val="22"/>
        </w:numPr>
        <w:suppressAutoHyphens w:val="0"/>
        <w:spacing w:before="0" w:after="0" w:line="240" w:lineRule="auto"/>
        <w:ind w:left="1" w:right="50" w:firstLine="566"/>
        <w:rPr>
          <w:sz w:val="28"/>
          <w:szCs w:val="28"/>
        </w:rPr>
      </w:pPr>
      <w:r w:rsidRPr="00F80F61">
        <w:rPr>
          <w:sz w:val="28"/>
          <w:szCs w:val="28"/>
        </w:rPr>
        <w:t xml:space="preserve"> </w:t>
      </w:r>
      <w:r w:rsidR="00CD240E" w:rsidRPr="00F80F61">
        <w:rPr>
          <w:sz w:val="28"/>
          <w:szCs w:val="28"/>
        </w:rPr>
        <w:t>Расход воды на наружное пожаротушение должен приниматься в соответствии с</w:t>
      </w:r>
      <w:r w:rsidR="003025BD" w:rsidRPr="00F80F61">
        <w:rPr>
          <w:sz w:val="28"/>
          <w:szCs w:val="28"/>
        </w:rPr>
        <w:t xml:space="preserve"> СП 8.13130</w:t>
      </w:r>
      <w:r w:rsidR="00543C80">
        <w:rPr>
          <w:sz w:val="28"/>
          <w:szCs w:val="28"/>
        </w:rPr>
        <w:t>.</w:t>
      </w:r>
    </w:p>
    <w:p w14:paraId="3F1130A5" w14:textId="77777777" w:rsidR="00CD240E" w:rsidRPr="00F80F61" w:rsidRDefault="00CD240E" w:rsidP="00F80F61">
      <w:pPr>
        <w:pStyle w:val="aff6"/>
        <w:autoSpaceDE w:val="0"/>
        <w:autoSpaceDN w:val="0"/>
        <w:adjustRightInd w:val="0"/>
        <w:spacing w:before="0" w:after="0" w:line="240" w:lineRule="auto"/>
        <w:ind w:left="1" w:right="50" w:firstLine="566"/>
        <w:rPr>
          <w:sz w:val="28"/>
          <w:szCs w:val="28"/>
        </w:rPr>
      </w:pPr>
      <w:r w:rsidRPr="00F80F61">
        <w:rPr>
          <w:sz w:val="28"/>
          <w:szCs w:val="28"/>
        </w:rPr>
        <w:t>На стенах зданий и сооружений по направлению движения к пожарным гидрантам и водоемам (водоисточникам) должны быть установлены соответствующие указатели</w:t>
      </w:r>
      <w:r w:rsidRPr="00F80F61">
        <w:rPr>
          <w:b/>
          <w:sz w:val="28"/>
          <w:szCs w:val="28"/>
        </w:rPr>
        <w:t xml:space="preserve"> </w:t>
      </w:r>
      <w:r w:rsidRPr="00F80F61">
        <w:rPr>
          <w:sz w:val="28"/>
          <w:szCs w:val="28"/>
        </w:rPr>
        <w:t>(объемные со светильником или плоские, выполненные с использованием светоотражающих покрытий, стойких к воздействию атмосферных осадков и солнечной радиации). На них должны быть четко нанесены цифры, указывающие расстояние до водоисточника.</w:t>
      </w:r>
    </w:p>
    <w:p w14:paraId="1183FB77" w14:textId="6BDBC284" w:rsidR="00CD240E" w:rsidRPr="00F80F61" w:rsidRDefault="007E3AD0" w:rsidP="00F80F61">
      <w:pPr>
        <w:numPr>
          <w:ilvl w:val="2"/>
          <w:numId w:val="22"/>
        </w:numPr>
        <w:spacing w:before="0" w:after="0" w:line="240" w:lineRule="auto"/>
        <w:ind w:left="1" w:right="50" w:firstLine="566"/>
        <w:rPr>
          <w:sz w:val="28"/>
          <w:szCs w:val="28"/>
        </w:rPr>
      </w:pPr>
      <w:r w:rsidRPr="00F80F61">
        <w:rPr>
          <w:sz w:val="28"/>
          <w:szCs w:val="28"/>
        </w:rPr>
        <w:t xml:space="preserve"> </w:t>
      </w:r>
      <w:r w:rsidR="00CD240E" w:rsidRPr="00F80F61">
        <w:rPr>
          <w:sz w:val="28"/>
          <w:szCs w:val="28"/>
        </w:rPr>
        <w:t>Для обеспечения требуемого предела огнестойкости строительных конструкций зданий, при необходимости, следует применять экологически чистые с низким содержанием летуч</w:t>
      </w:r>
      <w:r w:rsidR="0043480C" w:rsidRPr="00F80F61">
        <w:rPr>
          <w:sz w:val="28"/>
          <w:szCs w:val="28"/>
        </w:rPr>
        <w:t>их органических соединений</w:t>
      </w:r>
      <w:r w:rsidR="00CD240E" w:rsidRPr="00F80F61">
        <w:rPr>
          <w:sz w:val="28"/>
          <w:szCs w:val="28"/>
        </w:rPr>
        <w:t xml:space="preserve"> средства огнезащиты. Применяемые средства огнезащиты должны соответствовать требованиям </w:t>
      </w:r>
      <w:r w:rsidR="0043480C" w:rsidRPr="00F80F61">
        <w:rPr>
          <w:sz w:val="28"/>
          <w:szCs w:val="28"/>
        </w:rPr>
        <w:t>[5</w:t>
      </w:r>
      <w:r w:rsidR="006D720D" w:rsidRPr="00F80F61">
        <w:rPr>
          <w:sz w:val="28"/>
          <w:szCs w:val="28"/>
        </w:rPr>
        <w:t>]</w:t>
      </w:r>
      <w:r w:rsidR="00543C80">
        <w:rPr>
          <w:sz w:val="28"/>
          <w:szCs w:val="28"/>
        </w:rPr>
        <w:t>.</w:t>
      </w:r>
    </w:p>
    <w:p w14:paraId="0F52CFB0" w14:textId="470D9356" w:rsidR="00CD240E" w:rsidRPr="00F80F61" w:rsidRDefault="007E3AD0" w:rsidP="00F80F61">
      <w:pPr>
        <w:numPr>
          <w:ilvl w:val="2"/>
          <w:numId w:val="22"/>
        </w:numPr>
        <w:spacing w:before="0" w:after="0" w:line="240" w:lineRule="auto"/>
        <w:ind w:left="1" w:right="50" w:firstLine="566"/>
        <w:rPr>
          <w:sz w:val="28"/>
          <w:szCs w:val="28"/>
        </w:rPr>
      </w:pPr>
      <w:r w:rsidRPr="00F80F61">
        <w:rPr>
          <w:sz w:val="28"/>
          <w:szCs w:val="28"/>
        </w:rPr>
        <w:t xml:space="preserve"> </w:t>
      </w:r>
      <w:r w:rsidR="00CD240E" w:rsidRPr="00F80F61">
        <w:rPr>
          <w:sz w:val="28"/>
          <w:szCs w:val="28"/>
        </w:rPr>
        <w:t>Применяемые средства огнезащиты должны обеспечива</w:t>
      </w:r>
      <w:r w:rsidR="00543C80">
        <w:rPr>
          <w:sz w:val="28"/>
          <w:szCs w:val="28"/>
        </w:rPr>
        <w:t xml:space="preserve">ть выполнение конструкциями их </w:t>
      </w:r>
      <w:r w:rsidR="00CD240E" w:rsidRPr="00F80F61">
        <w:rPr>
          <w:sz w:val="28"/>
          <w:szCs w:val="28"/>
        </w:rPr>
        <w:t>несущих функций после температурного воздействия по станд</w:t>
      </w:r>
      <w:r w:rsidRPr="00F80F61">
        <w:rPr>
          <w:sz w:val="28"/>
          <w:szCs w:val="28"/>
        </w:rPr>
        <w:t>артному температурному режиму</w:t>
      </w:r>
      <w:r w:rsidR="003025BD" w:rsidRPr="00F80F61">
        <w:rPr>
          <w:sz w:val="28"/>
          <w:szCs w:val="28"/>
        </w:rPr>
        <w:t xml:space="preserve"> ГОСТ 30247.1</w:t>
      </w:r>
      <w:r w:rsidR="00CD240E" w:rsidRPr="00F80F61">
        <w:rPr>
          <w:sz w:val="28"/>
          <w:szCs w:val="28"/>
        </w:rPr>
        <w:t xml:space="preserve"> в течение времени, равного требуемому пределу огнестойкости защищаемой конструкции.</w:t>
      </w:r>
    </w:p>
    <w:p w14:paraId="76F6430A" w14:textId="446713F3" w:rsidR="00CD240E" w:rsidRPr="00F80F61" w:rsidRDefault="007E3AD0" w:rsidP="00F80F61">
      <w:pPr>
        <w:numPr>
          <w:ilvl w:val="2"/>
          <w:numId w:val="22"/>
        </w:numPr>
        <w:spacing w:before="0" w:after="0" w:line="240" w:lineRule="auto"/>
        <w:ind w:left="1" w:right="50" w:firstLine="566"/>
        <w:rPr>
          <w:sz w:val="28"/>
          <w:szCs w:val="28"/>
        </w:rPr>
      </w:pPr>
      <w:r w:rsidRPr="00F80F61">
        <w:rPr>
          <w:sz w:val="28"/>
          <w:szCs w:val="28"/>
        </w:rPr>
        <w:t xml:space="preserve"> </w:t>
      </w:r>
      <w:r w:rsidR="00CD240E" w:rsidRPr="00F80F61">
        <w:rPr>
          <w:sz w:val="28"/>
          <w:szCs w:val="28"/>
        </w:rPr>
        <w:t>Нагрузки от средств огнезащиты строительных конструкций и систем противопожарной защиты должны учитываться в рас</w:t>
      </w:r>
      <w:r w:rsidR="00543C80">
        <w:rPr>
          <w:sz w:val="28"/>
          <w:szCs w:val="28"/>
        </w:rPr>
        <w:t>четах строительных конструкций.</w:t>
      </w:r>
    </w:p>
    <w:p w14:paraId="6076C7FF" w14:textId="79B99947" w:rsidR="00CD240E" w:rsidRDefault="007E3AD0" w:rsidP="00F80F61">
      <w:pPr>
        <w:numPr>
          <w:ilvl w:val="2"/>
          <w:numId w:val="22"/>
        </w:numPr>
        <w:suppressAutoHyphens w:val="0"/>
        <w:spacing w:before="0" w:after="0" w:line="240" w:lineRule="auto"/>
        <w:ind w:left="1" w:right="50" w:firstLine="566"/>
        <w:rPr>
          <w:sz w:val="28"/>
          <w:szCs w:val="28"/>
        </w:rPr>
      </w:pPr>
      <w:r w:rsidRPr="00F80F61">
        <w:rPr>
          <w:sz w:val="28"/>
          <w:szCs w:val="28"/>
        </w:rPr>
        <w:t xml:space="preserve"> </w:t>
      </w:r>
      <w:r w:rsidR="00CD240E" w:rsidRPr="00F80F61">
        <w:rPr>
          <w:sz w:val="28"/>
          <w:szCs w:val="28"/>
        </w:rPr>
        <w:t xml:space="preserve">Двери пожароопасных технических помещений </w:t>
      </w:r>
      <w:r w:rsidR="007653E2" w:rsidRPr="00F80F61">
        <w:rPr>
          <w:sz w:val="28"/>
          <w:szCs w:val="28"/>
        </w:rPr>
        <w:t>(за исключением помещений категорий В4 и Д</w:t>
      </w:r>
      <w:r w:rsidR="0043480C" w:rsidRPr="00F80F61">
        <w:rPr>
          <w:sz w:val="28"/>
          <w:szCs w:val="28"/>
        </w:rPr>
        <w:t xml:space="preserve"> [5]</w:t>
      </w:r>
      <w:r w:rsidR="007653E2" w:rsidRPr="00F80F61">
        <w:rPr>
          <w:sz w:val="28"/>
          <w:szCs w:val="28"/>
        </w:rPr>
        <w:t xml:space="preserve">) </w:t>
      </w:r>
      <w:r w:rsidR="00CD240E" w:rsidRPr="00F80F61">
        <w:rPr>
          <w:sz w:val="28"/>
          <w:szCs w:val="28"/>
        </w:rPr>
        <w:t>должны быть противопожарными с пределом огнестойкости не менее EI 30. Пределы огнестойкости противопожарн</w:t>
      </w:r>
      <w:r w:rsidR="0043480C" w:rsidRPr="00F80F61">
        <w:rPr>
          <w:sz w:val="28"/>
          <w:szCs w:val="28"/>
        </w:rPr>
        <w:t>ых дверей следует</w:t>
      </w:r>
      <w:r w:rsidRPr="00F80F61">
        <w:rPr>
          <w:sz w:val="28"/>
          <w:szCs w:val="28"/>
        </w:rPr>
        <w:t xml:space="preserve"> устанавливать</w:t>
      </w:r>
      <w:r w:rsidR="00CD240E" w:rsidRPr="00F80F61">
        <w:rPr>
          <w:sz w:val="28"/>
          <w:szCs w:val="28"/>
        </w:rPr>
        <w:t xml:space="preserve"> по</w:t>
      </w:r>
      <w:r w:rsidR="003025BD" w:rsidRPr="00F80F61">
        <w:rPr>
          <w:sz w:val="28"/>
          <w:szCs w:val="28"/>
        </w:rPr>
        <w:t xml:space="preserve"> ГОСТ Р 5330</w:t>
      </w:r>
      <w:r w:rsidR="00541D99" w:rsidRPr="00F80F61">
        <w:rPr>
          <w:sz w:val="28"/>
          <w:szCs w:val="28"/>
        </w:rPr>
        <w:t>7</w:t>
      </w:r>
      <w:r w:rsidR="00CD240E" w:rsidRPr="00F80F61">
        <w:rPr>
          <w:sz w:val="28"/>
          <w:szCs w:val="28"/>
        </w:rPr>
        <w:t>.</w:t>
      </w:r>
    </w:p>
    <w:p w14:paraId="3D7043BE" w14:textId="3618D90D" w:rsidR="00F57913" w:rsidRPr="00F80F61" w:rsidRDefault="00F57913" w:rsidP="00F57913">
      <w:pPr>
        <w:suppressAutoHyphens w:val="0"/>
        <w:spacing w:before="0" w:after="0" w:line="240" w:lineRule="auto"/>
        <w:ind w:left="0" w:right="50" w:firstLine="567"/>
        <w:rPr>
          <w:sz w:val="28"/>
          <w:szCs w:val="28"/>
        </w:rPr>
      </w:pPr>
      <w:r w:rsidRPr="00E227BF">
        <w:rPr>
          <w:rFonts w:cs="Times New Roman"/>
          <w:b/>
          <w:sz w:val="28"/>
          <w:szCs w:val="28"/>
        </w:rPr>
        <w:t>(Измененная редакция, Изм. № 4).</w:t>
      </w:r>
    </w:p>
    <w:p w14:paraId="47E37B18" w14:textId="048064EB" w:rsidR="00CD240E" w:rsidRPr="00F57913" w:rsidRDefault="007E3AD0" w:rsidP="00F80F61">
      <w:pPr>
        <w:numPr>
          <w:ilvl w:val="2"/>
          <w:numId w:val="22"/>
        </w:numPr>
        <w:spacing w:before="0" w:after="0" w:line="240" w:lineRule="auto"/>
        <w:ind w:left="1" w:right="50" w:firstLine="566"/>
        <w:rPr>
          <w:sz w:val="28"/>
          <w:szCs w:val="28"/>
        </w:rPr>
      </w:pPr>
      <w:r w:rsidRPr="00F80F61">
        <w:rPr>
          <w:sz w:val="28"/>
          <w:szCs w:val="28"/>
        </w:rPr>
        <w:t xml:space="preserve"> </w:t>
      </w:r>
      <w:r w:rsidRPr="00F57913">
        <w:rPr>
          <w:sz w:val="28"/>
          <w:szCs w:val="28"/>
        </w:rPr>
        <w:t>Расположение и число</w:t>
      </w:r>
      <w:r w:rsidR="00CD240E" w:rsidRPr="00F57913">
        <w:rPr>
          <w:sz w:val="28"/>
          <w:szCs w:val="28"/>
        </w:rPr>
        <w:t xml:space="preserve"> эвакуационных путей и выходов следует определять в соответствии с требованиями </w:t>
      </w:r>
      <w:r w:rsidR="003025BD" w:rsidRPr="00F57913">
        <w:rPr>
          <w:sz w:val="28"/>
          <w:szCs w:val="28"/>
        </w:rPr>
        <w:t>СП 1.13130</w:t>
      </w:r>
      <w:r w:rsidR="00543C80" w:rsidRPr="00F57913">
        <w:rPr>
          <w:sz w:val="28"/>
          <w:szCs w:val="28"/>
        </w:rPr>
        <w:t>.</w:t>
      </w:r>
    </w:p>
    <w:p w14:paraId="7CF6326A" w14:textId="0F14C387" w:rsidR="00CD240E" w:rsidRPr="00F57913" w:rsidRDefault="007E3AD0" w:rsidP="00F80F61">
      <w:pPr>
        <w:numPr>
          <w:ilvl w:val="2"/>
          <w:numId w:val="22"/>
        </w:numPr>
        <w:spacing w:before="0" w:after="0" w:line="240" w:lineRule="auto"/>
        <w:ind w:left="1" w:right="50" w:firstLine="566"/>
        <w:rPr>
          <w:sz w:val="28"/>
          <w:szCs w:val="28"/>
        </w:rPr>
      </w:pPr>
      <w:r w:rsidRPr="00F57913">
        <w:rPr>
          <w:sz w:val="28"/>
          <w:szCs w:val="28"/>
        </w:rPr>
        <w:t xml:space="preserve"> </w:t>
      </w:r>
      <w:r w:rsidR="00F57913" w:rsidRPr="00F57913">
        <w:rPr>
          <w:rFonts w:cs="Times New Roman"/>
          <w:sz w:val="28"/>
          <w:szCs w:val="28"/>
        </w:rPr>
        <w:t>Лестничные клетки должны быть закрытого типа, с естественным освещением согласно требованиям пункта 4.4.12 СП 1.13130.2020.</w:t>
      </w:r>
    </w:p>
    <w:p w14:paraId="5978441A" w14:textId="75D980C5" w:rsidR="00543C80" w:rsidRDefault="00543C80" w:rsidP="00F80F61">
      <w:pPr>
        <w:pStyle w:val="aff6"/>
        <w:spacing w:before="0" w:after="0" w:line="240" w:lineRule="auto"/>
        <w:ind w:left="1" w:right="50" w:firstLine="566"/>
        <w:rPr>
          <w:sz w:val="28"/>
          <w:szCs w:val="28"/>
        </w:rPr>
      </w:pPr>
      <w:r w:rsidRPr="00F57913">
        <w:rPr>
          <w:rFonts w:cs="Times New Roman"/>
          <w:sz w:val="28"/>
          <w:szCs w:val="28"/>
        </w:rPr>
        <w:t>Допускается устройство парадных открытых лестниц, функционально не используемых при</w:t>
      </w:r>
      <w:r w:rsidRPr="00070A66">
        <w:rPr>
          <w:rFonts w:cs="Times New Roman"/>
          <w:sz w:val="28"/>
          <w:szCs w:val="28"/>
        </w:rPr>
        <w:t xml:space="preserve"> эвакуации</w:t>
      </w:r>
      <w:r>
        <w:rPr>
          <w:rFonts w:cs="Times New Roman"/>
          <w:sz w:val="28"/>
          <w:szCs w:val="28"/>
        </w:rPr>
        <w:t>.</w:t>
      </w:r>
    </w:p>
    <w:p w14:paraId="0BF8FF87" w14:textId="77777777" w:rsidR="00CD240E" w:rsidRDefault="007E3AD0" w:rsidP="00F80F61">
      <w:pPr>
        <w:pStyle w:val="aff6"/>
        <w:spacing w:before="0" w:after="0" w:line="240" w:lineRule="auto"/>
        <w:ind w:left="1" w:right="50" w:firstLine="566"/>
        <w:rPr>
          <w:sz w:val="28"/>
          <w:szCs w:val="28"/>
        </w:rPr>
      </w:pPr>
      <w:r w:rsidRPr="00F80F61">
        <w:rPr>
          <w:sz w:val="28"/>
          <w:szCs w:val="28"/>
        </w:rPr>
        <w:t>Не допускается у</w:t>
      </w:r>
      <w:r w:rsidR="00CD240E" w:rsidRPr="00F80F61">
        <w:rPr>
          <w:sz w:val="28"/>
          <w:szCs w:val="28"/>
        </w:rPr>
        <w:t>стройство эвакуационных лестничных клеток в виде отдел</w:t>
      </w:r>
      <w:r w:rsidRPr="00F80F61">
        <w:rPr>
          <w:sz w:val="28"/>
          <w:szCs w:val="28"/>
        </w:rPr>
        <w:t>ьно стоящих сооружений</w:t>
      </w:r>
      <w:r w:rsidR="00CD240E" w:rsidRPr="00F80F61">
        <w:rPr>
          <w:sz w:val="28"/>
          <w:szCs w:val="28"/>
        </w:rPr>
        <w:t>.</w:t>
      </w:r>
    </w:p>
    <w:p w14:paraId="342DF1EA" w14:textId="002E2252" w:rsidR="00543C80" w:rsidRPr="00F57913" w:rsidRDefault="00543C80" w:rsidP="00F80F61">
      <w:pPr>
        <w:pStyle w:val="aff6"/>
        <w:spacing w:before="0" w:after="0" w:line="240" w:lineRule="auto"/>
        <w:ind w:left="1" w:right="50" w:firstLine="566"/>
        <w:rPr>
          <w:sz w:val="28"/>
          <w:szCs w:val="28"/>
        </w:rPr>
      </w:pPr>
      <w:r w:rsidRPr="00B876E7">
        <w:rPr>
          <w:rFonts w:cs="Times New Roman"/>
          <w:b/>
          <w:sz w:val="28"/>
          <w:szCs w:val="28"/>
        </w:rPr>
        <w:t>(</w:t>
      </w:r>
      <w:r w:rsidRPr="00F57913">
        <w:rPr>
          <w:rFonts w:cs="Times New Roman"/>
          <w:b/>
          <w:sz w:val="28"/>
          <w:szCs w:val="28"/>
        </w:rPr>
        <w:t>Измененная редакция, Изм. № 2</w:t>
      </w:r>
      <w:r w:rsidR="00F57913" w:rsidRPr="00F57913">
        <w:rPr>
          <w:rFonts w:cs="Times New Roman"/>
          <w:b/>
          <w:sz w:val="28"/>
          <w:szCs w:val="28"/>
        </w:rPr>
        <w:t>, № 4</w:t>
      </w:r>
      <w:r w:rsidRPr="00F57913">
        <w:rPr>
          <w:rFonts w:cs="Times New Roman"/>
          <w:b/>
          <w:sz w:val="28"/>
          <w:szCs w:val="28"/>
        </w:rPr>
        <w:t>).</w:t>
      </w:r>
    </w:p>
    <w:p w14:paraId="6A6F8A9F" w14:textId="65A0B2F0" w:rsidR="00CD240E" w:rsidRPr="00F57913" w:rsidRDefault="007E3AD0" w:rsidP="00F57913">
      <w:pPr>
        <w:numPr>
          <w:ilvl w:val="2"/>
          <w:numId w:val="22"/>
        </w:numPr>
        <w:tabs>
          <w:tab w:val="right" w:pos="-2977"/>
        </w:tabs>
        <w:suppressAutoHyphens w:val="0"/>
        <w:spacing w:before="0" w:after="0" w:line="240" w:lineRule="auto"/>
        <w:ind w:left="1" w:right="50" w:firstLine="566"/>
        <w:rPr>
          <w:sz w:val="28"/>
          <w:szCs w:val="28"/>
        </w:rPr>
      </w:pPr>
      <w:r w:rsidRPr="00F57913">
        <w:rPr>
          <w:sz w:val="28"/>
          <w:szCs w:val="28"/>
        </w:rPr>
        <w:lastRenderedPageBreak/>
        <w:t xml:space="preserve"> </w:t>
      </w:r>
      <w:r w:rsidR="00F57913" w:rsidRPr="00F57913">
        <w:rPr>
          <w:rFonts w:cs="Times New Roman"/>
          <w:sz w:val="28"/>
          <w:szCs w:val="28"/>
        </w:rPr>
        <w:t>Допустимую высоту порогов на путях эвакуации следует принимать по СП 1.13130.</w:t>
      </w:r>
    </w:p>
    <w:p w14:paraId="103248FA" w14:textId="009838A1" w:rsidR="00F57913" w:rsidRPr="00F57913" w:rsidRDefault="00F57913" w:rsidP="00F57913">
      <w:pPr>
        <w:tabs>
          <w:tab w:val="right" w:pos="-2977"/>
        </w:tabs>
        <w:suppressAutoHyphens w:val="0"/>
        <w:spacing w:before="0" w:after="0" w:line="240" w:lineRule="auto"/>
        <w:ind w:left="0" w:right="50" w:firstLine="567"/>
        <w:rPr>
          <w:sz w:val="28"/>
          <w:szCs w:val="28"/>
        </w:rPr>
      </w:pPr>
      <w:r w:rsidRPr="00E227BF">
        <w:rPr>
          <w:rFonts w:cs="Times New Roman"/>
          <w:b/>
          <w:sz w:val="28"/>
          <w:szCs w:val="28"/>
        </w:rPr>
        <w:t>(Измененная редакция, Изм. № 4).</w:t>
      </w:r>
    </w:p>
    <w:p w14:paraId="5425F8E3" w14:textId="77777777" w:rsidR="00CD240E" w:rsidRPr="00F80F61" w:rsidRDefault="007E3AD0" w:rsidP="00F80F61">
      <w:pPr>
        <w:numPr>
          <w:ilvl w:val="2"/>
          <w:numId w:val="22"/>
        </w:numPr>
        <w:suppressAutoHyphens w:val="0"/>
        <w:spacing w:before="0" w:after="0" w:line="240" w:lineRule="auto"/>
        <w:ind w:left="1" w:right="50" w:firstLine="566"/>
        <w:rPr>
          <w:sz w:val="28"/>
          <w:szCs w:val="28"/>
        </w:rPr>
      </w:pPr>
      <w:r w:rsidRPr="00F57913">
        <w:rPr>
          <w:sz w:val="28"/>
          <w:szCs w:val="28"/>
        </w:rPr>
        <w:t xml:space="preserve"> </w:t>
      </w:r>
      <w:r w:rsidR="00CD240E" w:rsidRPr="00F57913">
        <w:rPr>
          <w:sz w:val="28"/>
          <w:szCs w:val="28"/>
        </w:rPr>
        <w:t>Ширину</w:t>
      </w:r>
      <w:r w:rsidR="00CD240E" w:rsidRPr="00F80F61">
        <w:rPr>
          <w:sz w:val="28"/>
          <w:szCs w:val="28"/>
        </w:rPr>
        <w:t xml:space="preserve"> дверей </w:t>
      </w:r>
      <w:r w:rsidRPr="00F80F61">
        <w:rPr>
          <w:sz w:val="28"/>
          <w:szCs w:val="28"/>
        </w:rPr>
        <w:t xml:space="preserve">в свету </w:t>
      </w:r>
      <w:r w:rsidR="00CD240E" w:rsidRPr="00F80F61">
        <w:rPr>
          <w:sz w:val="28"/>
          <w:szCs w:val="28"/>
        </w:rPr>
        <w:t xml:space="preserve">в </w:t>
      </w:r>
      <w:r w:rsidR="00385A25" w:rsidRPr="00F80F61">
        <w:rPr>
          <w:sz w:val="28"/>
          <w:szCs w:val="28"/>
        </w:rPr>
        <w:t xml:space="preserve">учебных </w:t>
      </w:r>
      <w:r w:rsidR="00CD240E" w:rsidRPr="00F80F61">
        <w:rPr>
          <w:sz w:val="28"/>
          <w:szCs w:val="28"/>
        </w:rPr>
        <w:t>помещениях</w:t>
      </w:r>
      <w:r w:rsidR="00385A25" w:rsidRPr="00F80F61">
        <w:rPr>
          <w:sz w:val="28"/>
          <w:szCs w:val="28"/>
        </w:rPr>
        <w:t xml:space="preserve"> </w:t>
      </w:r>
      <w:r w:rsidR="00CD240E" w:rsidRPr="00F80F61">
        <w:rPr>
          <w:sz w:val="28"/>
          <w:szCs w:val="28"/>
        </w:rPr>
        <w:t>следует принимать не менее</w:t>
      </w:r>
      <w:r w:rsidR="00CD240E" w:rsidRPr="00F80F61">
        <w:rPr>
          <w:noProof/>
          <w:sz w:val="28"/>
          <w:szCs w:val="28"/>
        </w:rPr>
        <w:t xml:space="preserve"> 0,9</w:t>
      </w:r>
      <w:r w:rsidR="00CD240E" w:rsidRPr="00F80F61">
        <w:rPr>
          <w:sz w:val="28"/>
          <w:szCs w:val="28"/>
        </w:rPr>
        <w:t xml:space="preserve"> м.</w:t>
      </w:r>
    </w:p>
    <w:p w14:paraId="4FC9F15C" w14:textId="77777777" w:rsidR="00CD240E" w:rsidRPr="00F57913" w:rsidRDefault="007E3AD0" w:rsidP="00F80F61">
      <w:pPr>
        <w:numPr>
          <w:ilvl w:val="2"/>
          <w:numId w:val="22"/>
        </w:numPr>
        <w:suppressAutoHyphens w:val="0"/>
        <w:spacing w:before="0" w:after="0" w:line="240" w:lineRule="auto"/>
        <w:ind w:left="1" w:right="50" w:firstLine="566"/>
        <w:rPr>
          <w:sz w:val="28"/>
          <w:szCs w:val="28"/>
        </w:rPr>
      </w:pPr>
      <w:r w:rsidRPr="00F80F61">
        <w:rPr>
          <w:sz w:val="28"/>
          <w:szCs w:val="28"/>
        </w:rPr>
        <w:t xml:space="preserve"> </w:t>
      </w:r>
      <w:r w:rsidR="00CD240E" w:rsidRPr="00F80F61">
        <w:rPr>
          <w:sz w:val="28"/>
          <w:szCs w:val="28"/>
        </w:rPr>
        <w:t xml:space="preserve">На </w:t>
      </w:r>
      <w:r w:rsidR="00CD240E" w:rsidRPr="00F57913">
        <w:rPr>
          <w:sz w:val="28"/>
          <w:szCs w:val="28"/>
        </w:rPr>
        <w:t>путях эвакуации из здания должно быть предусмотрено аварийное и эвакуационное освещение.</w:t>
      </w:r>
    </w:p>
    <w:p w14:paraId="113D288C" w14:textId="4527B5B8" w:rsidR="00CD240E" w:rsidRPr="00F57913" w:rsidRDefault="007E3AD0" w:rsidP="00F80F61">
      <w:pPr>
        <w:numPr>
          <w:ilvl w:val="2"/>
          <w:numId w:val="22"/>
        </w:numPr>
        <w:suppressAutoHyphens w:val="0"/>
        <w:spacing w:before="0" w:after="0" w:line="240" w:lineRule="auto"/>
        <w:ind w:left="1" w:right="50" w:firstLine="566"/>
        <w:rPr>
          <w:sz w:val="28"/>
          <w:szCs w:val="28"/>
        </w:rPr>
      </w:pPr>
      <w:r w:rsidRPr="00F57913">
        <w:rPr>
          <w:sz w:val="28"/>
          <w:szCs w:val="28"/>
        </w:rPr>
        <w:t xml:space="preserve"> </w:t>
      </w:r>
      <w:r w:rsidR="00F57913" w:rsidRPr="00F57913">
        <w:rPr>
          <w:rFonts w:cs="Times New Roman"/>
          <w:sz w:val="28"/>
          <w:szCs w:val="28"/>
        </w:rPr>
        <w:t>В зданиях ОО должны быть предусмотрены СПС и система оповещения и управления эвакуацией людей при пожаре в соответствии с требованиями СП 484.1311500, СП 486.1311500 и СП 3.13130</w:t>
      </w:r>
      <w:r w:rsidR="00F57913" w:rsidRPr="00F57913">
        <w:rPr>
          <w:rFonts w:cs="Times New Roman"/>
          <w:noProof/>
          <w:sz w:val="28"/>
          <w:szCs w:val="28"/>
        </w:rPr>
        <w:t>.</w:t>
      </w:r>
      <w:r w:rsidR="00F57913" w:rsidRPr="00F57913">
        <w:rPr>
          <w:rFonts w:cs="Times New Roman"/>
          <w:sz w:val="28"/>
          <w:szCs w:val="28"/>
        </w:rPr>
        <w:t xml:space="preserve"> Сигнал о срабатывании СПС выводится в помещение с круглосуточным пребыванием дежурного персонала (пост охраны) на АРМ с диагональю не менее </w:t>
      </w:r>
      <w:r w:rsidR="00F57913">
        <w:rPr>
          <w:rFonts w:cs="Times New Roman"/>
          <w:sz w:val="28"/>
          <w:szCs w:val="28"/>
        </w:rPr>
        <w:br/>
      </w:r>
      <w:r w:rsidR="00F57913" w:rsidRPr="00F57913">
        <w:rPr>
          <w:rFonts w:cs="Times New Roman"/>
          <w:sz w:val="28"/>
          <w:szCs w:val="28"/>
        </w:rPr>
        <w:t>27 дюймов и автоматическим дублированием</w:t>
      </w:r>
      <w:r w:rsidR="00F57913" w:rsidRPr="00F57913">
        <w:rPr>
          <w:rFonts w:cs="Times New Roman"/>
          <w:sz w:val="28"/>
          <w:szCs w:val="28"/>
        </w:rPr>
        <w:tab/>
      </w:r>
      <w:r w:rsidR="00F57913">
        <w:rPr>
          <w:rFonts w:cs="Times New Roman"/>
          <w:sz w:val="28"/>
          <w:szCs w:val="28"/>
        </w:rPr>
        <w:t xml:space="preserve"> </w:t>
      </w:r>
      <w:r w:rsidR="00F57913" w:rsidRPr="00F57913">
        <w:rPr>
          <w:rFonts w:cs="Times New Roman"/>
          <w:sz w:val="28"/>
          <w:szCs w:val="28"/>
        </w:rPr>
        <w:t>сигнала в подразделение пожарной охраны с использованием системы передачи извещений о пожаре.</w:t>
      </w:r>
    </w:p>
    <w:p w14:paraId="5AF57EDE" w14:textId="2CF49307" w:rsidR="00F57913" w:rsidRPr="00F57913" w:rsidRDefault="00F57913" w:rsidP="00F57913">
      <w:pPr>
        <w:suppressAutoHyphens w:val="0"/>
        <w:spacing w:before="0" w:after="0" w:line="240" w:lineRule="auto"/>
        <w:ind w:left="0" w:right="50" w:firstLine="567"/>
        <w:rPr>
          <w:sz w:val="28"/>
          <w:szCs w:val="28"/>
        </w:rPr>
      </w:pPr>
      <w:r w:rsidRPr="00E227BF">
        <w:rPr>
          <w:rFonts w:cs="Times New Roman"/>
          <w:b/>
          <w:sz w:val="28"/>
          <w:szCs w:val="28"/>
        </w:rPr>
        <w:t>(Измененная редакция, Изм. № 4).</w:t>
      </w:r>
    </w:p>
    <w:p w14:paraId="72493954" w14:textId="01BA8FB0" w:rsidR="00CD240E" w:rsidRDefault="007E3AD0" w:rsidP="00F80F61">
      <w:pPr>
        <w:numPr>
          <w:ilvl w:val="2"/>
          <w:numId w:val="22"/>
        </w:numPr>
        <w:suppressAutoHyphens w:val="0"/>
        <w:spacing w:before="0" w:after="0" w:line="240" w:lineRule="auto"/>
        <w:ind w:left="1" w:right="50" w:firstLine="566"/>
        <w:rPr>
          <w:sz w:val="28"/>
          <w:szCs w:val="28"/>
        </w:rPr>
      </w:pPr>
      <w:r w:rsidRPr="00F57913">
        <w:rPr>
          <w:sz w:val="28"/>
          <w:szCs w:val="28"/>
        </w:rPr>
        <w:t xml:space="preserve"> </w:t>
      </w:r>
      <w:r w:rsidR="00CD240E" w:rsidRPr="00F57913">
        <w:rPr>
          <w:sz w:val="28"/>
          <w:szCs w:val="28"/>
        </w:rPr>
        <w:t>При проектировании зданий и сооружений, возводимых</w:t>
      </w:r>
      <w:r w:rsidR="00CD240E" w:rsidRPr="00F80F61">
        <w:rPr>
          <w:sz w:val="28"/>
          <w:szCs w:val="28"/>
        </w:rPr>
        <w:t xml:space="preserve"> в районах сейсмичностью 7, 8 и 9 баллов</w:t>
      </w:r>
      <w:r w:rsidR="0043480C" w:rsidRPr="00F80F61">
        <w:rPr>
          <w:sz w:val="28"/>
          <w:szCs w:val="28"/>
        </w:rPr>
        <w:t>, необходимо</w:t>
      </w:r>
      <w:r w:rsidRPr="00F80F61">
        <w:rPr>
          <w:sz w:val="28"/>
          <w:szCs w:val="28"/>
        </w:rPr>
        <w:t xml:space="preserve"> соблюдать</w:t>
      </w:r>
      <w:r w:rsidR="00CD240E" w:rsidRPr="00F80F61">
        <w:rPr>
          <w:sz w:val="28"/>
          <w:szCs w:val="28"/>
        </w:rPr>
        <w:t xml:space="preserve"> требования пожарной безопас</w:t>
      </w:r>
      <w:r w:rsidR="00B4672D" w:rsidRPr="00F80F61">
        <w:rPr>
          <w:sz w:val="28"/>
          <w:szCs w:val="28"/>
        </w:rPr>
        <w:t xml:space="preserve">ности, изложенные в разделе 9 </w:t>
      </w:r>
      <w:r w:rsidR="00543C80">
        <w:rPr>
          <w:rFonts w:cs="Times New Roman"/>
          <w:sz w:val="28"/>
          <w:szCs w:val="28"/>
        </w:rPr>
        <w:t>СП 14.13330.2018</w:t>
      </w:r>
      <w:r w:rsidR="0043480C" w:rsidRPr="00F80F61">
        <w:rPr>
          <w:sz w:val="28"/>
          <w:szCs w:val="28"/>
        </w:rPr>
        <w:t>.</w:t>
      </w:r>
    </w:p>
    <w:p w14:paraId="6D26F554" w14:textId="5C085480" w:rsidR="00543C80" w:rsidRPr="00F80F61" w:rsidRDefault="00543C80" w:rsidP="00543C80">
      <w:pPr>
        <w:suppressAutoHyphens w:val="0"/>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7E294DBD" w14:textId="569A10F2" w:rsidR="00CD240E" w:rsidRPr="00F57913" w:rsidRDefault="007E3AD0" w:rsidP="00F80F61">
      <w:pPr>
        <w:numPr>
          <w:ilvl w:val="2"/>
          <w:numId w:val="22"/>
        </w:numPr>
        <w:suppressAutoHyphens w:val="0"/>
        <w:spacing w:before="0" w:after="0" w:line="240" w:lineRule="auto"/>
        <w:ind w:left="1" w:right="50" w:firstLine="566"/>
        <w:rPr>
          <w:sz w:val="28"/>
          <w:szCs w:val="28"/>
        </w:rPr>
      </w:pPr>
      <w:r w:rsidRPr="00F80F61">
        <w:rPr>
          <w:sz w:val="28"/>
          <w:szCs w:val="28"/>
        </w:rPr>
        <w:t xml:space="preserve"> </w:t>
      </w:r>
      <w:r w:rsidRPr="00F57913">
        <w:rPr>
          <w:sz w:val="28"/>
          <w:szCs w:val="28"/>
        </w:rPr>
        <w:t>Категории</w:t>
      </w:r>
      <w:r w:rsidR="00CD240E" w:rsidRPr="00F57913">
        <w:rPr>
          <w:sz w:val="28"/>
          <w:szCs w:val="28"/>
        </w:rPr>
        <w:t xml:space="preserve"> помещений, зданий и наружных установок по взрывопожарной и пожар</w:t>
      </w:r>
      <w:r w:rsidR="0043480C" w:rsidRPr="00F57913">
        <w:rPr>
          <w:sz w:val="28"/>
          <w:szCs w:val="28"/>
        </w:rPr>
        <w:t>ной опасности следует</w:t>
      </w:r>
      <w:r w:rsidRPr="00F57913">
        <w:rPr>
          <w:sz w:val="28"/>
          <w:szCs w:val="28"/>
        </w:rPr>
        <w:t xml:space="preserve"> определять</w:t>
      </w:r>
      <w:r w:rsidR="00B4672D" w:rsidRPr="00F57913">
        <w:rPr>
          <w:sz w:val="28"/>
          <w:szCs w:val="28"/>
        </w:rPr>
        <w:t xml:space="preserve"> в соответствии с </w:t>
      </w:r>
      <w:r w:rsidR="003025BD" w:rsidRPr="00F57913">
        <w:rPr>
          <w:sz w:val="28"/>
          <w:szCs w:val="28"/>
        </w:rPr>
        <w:t>СП 12.13130</w:t>
      </w:r>
      <w:r w:rsidR="00CD240E" w:rsidRPr="00F57913">
        <w:rPr>
          <w:sz w:val="28"/>
          <w:szCs w:val="28"/>
        </w:rPr>
        <w:t>.</w:t>
      </w:r>
      <w:r w:rsidR="00F57913" w:rsidRPr="00F57913">
        <w:rPr>
          <w:sz w:val="28"/>
          <w:szCs w:val="28"/>
        </w:rPr>
        <w:t xml:space="preserve"> </w:t>
      </w:r>
      <w:r w:rsidR="00F57913" w:rsidRPr="00F57913">
        <w:rPr>
          <w:rFonts w:cs="Times New Roman"/>
          <w:sz w:val="28"/>
          <w:szCs w:val="28"/>
        </w:rPr>
        <w:t>Категории вентиляционных камер по взрывопожарной и пожарной опасности следует определять с учетом требований СП 7.13130.</w:t>
      </w:r>
    </w:p>
    <w:p w14:paraId="2C35584D" w14:textId="408688D5" w:rsidR="00F57913" w:rsidRPr="00F57913" w:rsidRDefault="00F57913" w:rsidP="00F57913">
      <w:pPr>
        <w:suppressAutoHyphens w:val="0"/>
        <w:spacing w:before="0" w:after="0" w:line="240" w:lineRule="auto"/>
        <w:ind w:left="0" w:right="50" w:firstLine="567"/>
        <w:rPr>
          <w:sz w:val="28"/>
          <w:szCs w:val="28"/>
        </w:rPr>
      </w:pPr>
      <w:r w:rsidRPr="00E227BF">
        <w:rPr>
          <w:rFonts w:cs="Times New Roman"/>
          <w:b/>
          <w:sz w:val="28"/>
          <w:szCs w:val="28"/>
        </w:rPr>
        <w:t>(Измененная редакция, Изм. № 4).</w:t>
      </w:r>
    </w:p>
    <w:p w14:paraId="1198402D" w14:textId="6B30212A" w:rsidR="00CD240E" w:rsidRPr="00F80F61" w:rsidRDefault="007E3AD0" w:rsidP="00F80F61">
      <w:pPr>
        <w:widowControl w:val="0"/>
        <w:numPr>
          <w:ilvl w:val="2"/>
          <w:numId w:val="22"/>
        </w:numPr>
        <w:suppressAutoHyphens w:val="0"/>
        <w:autoSpaceDE w:val="0"/>
        <w:autoSpaceDN w:val="0"/>
        <w:adjustRightInd w:val="0"/>
        <w:spacing w:before="0" w:after="0" w:line="240" w:lineRule="auto"/>
        <w:ind w:left="1" w:right="50" w:firstLine="566"/>
        <w:rPr>
          <w:sz w:val="28"/>
          <w:szCs w:val="28"/>
        </w:rPr>
      </w:pPr>
      <w:r w:rsidRPr="00F57913">
        <w:rPr>
          <w:sz w:val="28"/>
          <w:szCs w:val="28"/>
        </w:rPr>
        <w:t xml:space="preserve"> </w:t>
      </w:r>
      <w:r w:rsidR="00F57913" w:rsidRPr="00E227BF">
        <w:rPr>
          <w:rFonts w:cs="Times New Roman"/>
          <w:b/>
          <w:sz w:val="28"/>
          <w:szCs w:val="28"/>
        </w:rPr>
        <w:t>(Исключен, Изм. № 4).</w:t>
      </w:r>
    </w:p>
    <w:p w14:paraId="4660C9FD" w14:textId="24D3939C" w:rsidR="00F57913" w:rsidRPr="00F57913" w:rsidRDefault="00F57913" w:rsidP="00F80F61">
      <w:pPr>
        <w:widowControl w:val="0"/>
        <w:suppressAutoHyphens w:val="0"/>
        <w:autoSpaceDE w:val="0"/>
        <w:autoSpaceDN w:val="0"/>
        <w:adjustRightInd w:val="0"/>
        <w:spacing w:before="0" w:after="0" w:line="240" w:lineRule="auto"/>
        <w:ind w:right="50" w:firstLine="566"/>
        <w:rPr>
          <w:sz w:val="28"/>
          <w:szCs w:val="28"/>
        </w:rPr>
      </w:pPr>
      <w:r w:rsidRPr="00F57913">
        <w:rPr>
          <w:rFonts w:cs="Times New Roman"/>
          <w:sz w:val="28"/>
          <w:szCs w:val="28"/>
        </w:rPr>
        <w:t xml:space="preserve">7.3.20 Помещения форума допускается предусматривать в зданиях ОО степеней огнестойкости </w:t>
      </w:r>
      <w:r w:rsidRPr="00F57913">
        <w:rPr>
          <w:rFonts w:cs="Times New Roman"/>
          <w:sz w:val="28"/>
          <w:szCs w:val="28"/>
          <w:lang w:val="en-US"/>
        </w:rPr>
        <w:t>I</w:t>
      </w:r>
      <w:r w:rsidRPr="00F57913">
        <w:rPr>
          <w:rFonts w:cs="Times New Roman"/>
          <w:sz w:val="28"/>
          <w:szCs w:val="28"/>
        </w:rPr>
        <w:t xml:space="preserve"> и </w:t>
      </w:r>
      <w:r w:rsidRPr="00F57913">
        <w:rPr>
          <w:rFonts w:cs="Times New Roman"/>
          <w:sz w:val="28"/>
          <w:szCs w:val="28"/>
          <w:lang w:val="en-US"/>
        </w:rPr>
        <w:t>II</w:t>
      </w:r>
      <w:r w:rsidRPr="00F57913">
        <w:rPr>
          <w:rFonts w:cs="Times New Roman"/>
          <w:sz w:val="28"/>
          <w:szCs w:val="28"/>
        </w:rPr>
        <w:t>.</w:t>
      </w:r>
    </w:p>
    <w:p w14:paraId="0A31C216" w14:textId="3CD775D6" w:rsidR="00F57913" w:rsidRDefault="00F57913" w:rsidP="00F80F61">
      <w:pPr>
        <w:widowControl w:val="0"/>
        <w:suppressAutoHyphens w:val="0"/>
        <w:autoSpaceDE w:val="0"/>
        <w:autoSpaceDN w:val="0"/>
        <w:adjustRightInd w:val="0"/>
        <w:spacing w:before="0" w:after="0" w:line="240" w:lineRule="auto"/>
        <w:ind w:right="50" w:firstLine="566"/>
        <w:rPr>
          <w:sz w:val="28"/>
          <w:szCs w:val="28"/>
        </w:rPr>
      </w:pPr>
      <w:r w:rsidRPr="00E227BF">
        <w:rPr>
          <w:rFonts w:cs="Times New Roman"/>
          <w:b/>
          <w:sz w:val="28"/>
          <w:szCs w:val="28"/>
        </w:rPr>
        <w:t>(Введен дополнительно, Изм. № 4).</w:t>
      </w:r>
    </w:p>
    <w:p w14:paraId="31EF6AEF" w14:textId="77777777" w:rsidR="00F57913" w:rsidRPr="00F80F61" w:rsidRDefault="00F57913" w:rsidP="00F80F61">
      <w:pPr>
        <w:widowControl w:val="0"/>
        <w:suppressAutoHyphens w:val="0"/>
        <w:autoSpaceDE w:val="0"/>
        <w:autoSpaceDN w:val="0"/>
        <w:adjustRightInd w:val="0"/>
        <w:spacing w:before="0" w:after="0" w:line="240" w:lineRule="auto"/>
        <w:ind w:right="50" w:firstLine="566"/>
        <w:rPr>
          <w:sz w:val="28"/>
          <w:szCs w:val="28"/>
        </w:rPr>
      </w:pPr>
    </w:p>
    <w:p w14:paraId="18E2C336" w14:textId="77777777" w:rsidR="00CD240E" w:rsidRPr="00F80F61" w:rsidRDefault="00093944" w:rsidP="00F80F61">
      <w:pPr>
        <w:pStyle w:val="1"/>
        <w:numPr>
          <w:ilvl w:val="0"/>
          <w:numId w:val="22"/>
        </w:numPr>
        <w:spacing w:before="0" w:line="240" w:lineRule="auto"/>
        <w:ind w:left="1" w:right="50" w:firstLine="566"/>
        <w:rPr>
          <w:sz w:val="28"/>
        </w:rPr>
      </w:pPr>
      <w:bookmarkStart w:id="35" w:name="_Toc411428112"/>
      <w:bookmarkStart w:id="36" w:name="_Toc411432961"/>
      <w:bookmarkStart w:id="37" w:name="_Toc411507600"/>
      <w:bookmarkStart w:id="38" w:name="_Toc432769677"/>
      <w:r w:rsidRPr="00F80F61">
        <w:rPr>
          <w:sz w:val="28"/>
        </w:rPr>
        <w:t xml:space="preserve"> </w:t>
      </w:r>
      <w:r w:rsidR="00CD240E" w:rsidRPr="00F80F61">
        <w:rPr>
          <w:sz w:val="28"/>
        </w:rPr>
        <w:t>Естественное и искусственное освещение</w:t>
      </w:r>
      <w:bookmarkEnd w:id="35"/>
      <w:bookmarkEnd w:id="36"/>
      <w:bookmarkEnd w:id="37"/>
      <w:bookmarkEnd w:id="38"/>
    </w:p>
    <w:p w14:paraId="4E679F52" w14:textId="77777777" w:rsidR="00CD240E" w:rsidRPr="00F80F61" w:rsidRDefault="00CD240E" w:rsidP="00F80F61">
      <w:pPr>
        <w:pStyle w:val="3"/>
        <w:numPr>
          <w:ilvl w:val="1"/>
          <w:numId w:val="22"/>
        </w:numPr>
        <w:spacing w:before="0" w:line="240" w:lineRule="auto"/>
        <w:ind w:left="1" w:right="50" w:firstLine="566"/>
        <w:rPr>
          <w:b/>
          <w:bCs w:val="0"/>
          <w:sz w:val="28"/>
          <w:szCs w:val="28"/>
        </w:rPr>
      </w:pPr>
      <w:r w:rsidRPr="00F80F61">
        <w:rPr>
          <w:b/>
          <w:bCs w:val="0"/>
          <w:sz w:val="28"/>
          <w:szCs w:val="28"/>
        </w:rPr>
        <w:t xml:space="preserve"> Общие требования</w:t>
      </w:r>
    </w:p>
    <w:p w14:paraId="7857E92C" w14:textId="46A12508" w:rsidR="006919BA" w:rsidRPr="00AF2FB3" w:rsidRDefault="004D287D"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w:t>
      </w:r>
      <w:r w:rsidR="00F57913" w:rsidRPr="00AF2FB3">
        <w:rPr>
          <w:sz w:val="28"/>
          <w:szCs w:val="28"/>
        </w:rPr>
        <w:t xml:space="preserve">Естественное и искусственное освещение в зданиях ОО проектируется согласно СП 52.13330, </w:t>
      </w:r>
      <w:r w:rsidR="00F57913" w:rsidRPr="00AF2FB3">
        <w:rPr>
          <w:rFonts w:cs="Times New Roman"/>
          <w:sz w:val="28"/>
          <w:szCs w:val="28"/>
        </w:rPr>
        <w:t>СП 2.4.3648, СанПиН 1.2.3685.</w:t>
      </w:r>
    </w:p>
    <w:p w14:paraId="5B960B4C" w14:textId="7949D037" w:rsidR="00A67519" w:rsidRPr="00AF2FB3" w:rsidRDefault="00F57913" w:rsidP="00A67519">
      <w:pPr>
        <w:pStyle w:val="1c"/>
        <w:widowControl w:val="0"/>
        <w:spacing w:before="0" w:after="0" w:line="240" w:lineRule="auto"/>
        <w:ind w:left="0" w:right="50" w:firstLine="567"/>
        <w:rPr>
          <w:sz w:val="28"/>
          <w:szCs w:val="28"/>
        </w:rPr>
      </w:pPr>
      <w:r w:rsidRPr="00AF2FB3">
        <w:rPr>
          <w:sz w:val="28"/>
          <w:szCs w:val="28"/>
        </w:rPr>
        <w:t>Дополнительно допускается проектирование без естественного освещения: ресурсных центров, а также помещений переговорных</w:t>
      </w:r>
      <w:r w:rsidRPr="00AF2FB3">
        <w:rPr>
          <w:rFonts w:eastAsiaTheme="minorHAnsi"/>
          <w:sz w:val="28"/>
          <w:szCs w:val="28"/>
          <w:lang w:eastAsia="en-US"/>
        </w:rPr>
        <w:t xml:space="preserve"> (в составе группы административно-хозяйственных помещений, в том числе рекреационного центра (центра досуга) по приложению В)</w:t>
      </w:r>
      <w:r w:rsidRPr="00AF2FB3">
        <w:rPr>
          <w:sz w:val="28"/>
          <w:szCs w:val="28"/>
        </w:rPr>
        <w:t>.</w:t>
      </w:r>
    </w:p>
    <w:p w14:paraId="1D842337" w14:textId="5C8115EA" w:rsidR="00A67519" w:rsidRPr="00AF2FB3" w:rsidRDefault="00A67519" w:rsidP="00A67519">
      <w:pPr>
        <w:pStyle w:val="1c"/>
        <w:widowControl w:val="0"/>
        <w:spacing w:before="0" w:after="0" w:line="240" w:lineRule="auto"/>
        <w:ind w:left="0" w:right="50" w:firstLine="567"/>
        <w:rPr>
          <w:sz w:val="28"/>
          <w:szCs w:val="28"/>
        </w:rPr>
      </w:pPr>
      <w:r w:rsidRPr="00AF2FB3">
        <w:rPr>
          <w:rFonts w:cs="Times New Roman"/>
          <w:b/>
          <w:sz w:val="28"/>
          <w:szCs w:val="28"/>
        </w:rPr>
        <w:t xml:space="preserve">(Измененная редакция, Изм. № </w:t>
      </w:r>
      <w:r w:rsidR="00F57913" w:rsidRPr="00AF2FB3">
        <w:rPr>
          <w:rFonts w:cs="Times New Roman"/>
          <w:b/>
          <w:sz w:val="28"/>
          <w:szCs w:val="28"/>
        </w:rPr>
        <w:t>4</w:t>
      </w:r>
      <w:r w:rsidRPr="00AF2FB3">
        <w:rPr>
          <w:rFonts w:cs="Times New Roman"/>
          <w:b/>
          <w:sz w:val="28"/>
          <w:szCs w:val="28"/>
        </w:rPr>
        <w:t>).</w:t>
      </w:r>
    </w:p>
    <w:p w14:paraId="5F993BC3" w14:textId="337CFFE7" w:rsidR="006919BA" w:rsidRPr="00AF2FB3" w:rsidRDefault="004D287D" w:rsidP="00F80F61">
      <w:pPr>
        <w:pStyle w:val="1c"/>
        <w:widowControl w:val="0"/>
        <w:numPr>
          <w:ilvl w:val="2"/>
          <w:numId w:val="22"/>
        </w:numPr>
        <w:spacing w:before="0" w:after="0" w:line="240" w:lineRule="auto"/>
        <w:ind w:left="1" w:right="50" w:firstLine="566"/>
        <w:rPr>
          <w:sz w:val="28"/>
          <w:szCs w:val="28"/>
        </w:rPr>
      </w:pPr>
      <w:r w:rsidRPr="00AF2FB3">
        <w:rPr>
          <w:sz w:val="28"/>
          <w:szCs w:val="28"/>
        </w:rPr>
        <w:t xml:space="preserve"> </w:t>
      </w:r>
      <w:r w:rsidR="00A67519" w:rsidRPr="00AF2FB3">
        <w:rPr>
          <w:sz w:val="28"/>
          <w:szCs w:val="28"/>
        </w:rPr>
        <w:t xml:space="preserve">Проектирование естественного освещения в помещениях зданий ОО следует выполнять с учетом </w:t>
      </w:r>
      <w:r w:rsidR="00AF2FB3" w:rsidRPr="00AF2FB3">
        <w:rPr>
          <w:rFonts w:cs="Times New Roman"/>
          <w:sz w:val="28"/>
          <w:szCs w:val="28"/>
        </w:rPr>
        <w:t>пункта 3.4.12 СП 2.4.3648–20, таблицы 5.54 СанПиН 1.2.3685–21</w:t>
      </w:r>
      <w:r w:rsidR="00A67519" w:rsidRPr="00AF2FB3">
        <w:rPr>
          <w:sz w:val="28"/>
          <w:szCs w:val="28"/>
        </w:rPr>
        <w:t>.</w:t>
      </w:r>
    </w:p>
    <w:p w14:paraId="3E8123F4" w14:textId="7D9EB477" w:rsidR="00A67519" w:rsidRPr="00AF2FB3" w:rsidRDefault="00A67519" w:rsidP="00A67519">
      <w:pPr>
        <w:pStyle w:val="1c"/>
        <w:widowControl w:val="0"/>
        <w:spacing w:before="0" w:after="0" w:line="240" w:lineRule="auto"/>
        <w:ind w:left="0" w:right="50" w:firstLine="567"/>
        <w:rPr>
          <w:sz w:val="28"/>
          <w:szCs w:val="28"/>
        </w:rPr>
      </w:pPr>
      <w:r w:rsidRPr="00AF2FB3">
        <w:rPr>
          <w:rFonts w:cs="Times New Roman"/>
          <w:b/>
          <w:sz w:val="28"/>
          <w:szCs w:val="28"/>
        </w:rPr>
        <w:t>(Измененная редакция, Изм. № 3</w:t>
      </w:r>
      <w:r w:rsidR="00AF2FB3" w:rsidRPr="00AF2FB3">
        <w:rPr>
          <w:rFonts w:cs="Times New Roman"/>
          <w:b/>
          <w:sz w:val="28"/>
          <w:szCs w:val="28"/>
        </w:rPr>
        <w:t>, № 4</w:t>
      </w:r>
      <w:r w:rsidRPr="00AF2FB3">
        <w:rPr>
          <w:rFonts w:cs="Times New Roman"/>
          <w:b/>
          <w:sz w:val="28"/>
          <w:szCs w:val="28"/>
        </w:rPr>
        <w:t>).</w:t>
      </w:r>
    </w:p>
    <w:p w14:paraId="14968E92" w14:textId="273F6C2C" w:rsidR="006919BA" w:rsidRPr="00AF2FB3" w:rsidRDefault="004D287D" w:rsidP="00F80F61">
      <w:pPr>
        <w:pStyle w:val="1c"/>
        <w:widowControl w:val="0"/>
        <w:numPr>
          <w:ilvl w:val="2"/>
          <w:numId w:val="22"/>
        </w:numPr>
        <w:spacing w:before="0" w:after="0" w:line="240" w:lineRule="auto"/>
        <w:ind w:left="1" w:right="50" w:firstLine="566"/>
        <w:rPr>
          <w:sz w:val="28"/>
          <w:szCs w:val="28"/>
        </w:rPr>
      </w:pPr>
      <w:r w:rsidRPr="00AF2FB3">
        <w:rPr>
          <w:sz w:val="28"/>
          <w:szCs w:val="28"/>
        </w:rPr>
        <w:t xml:space="preserve"> </w:t>
      </w:r>
      <w:r w:rsidR="00543C80" w:rsidRPr="00AF2FB3">
        <w:rPr>
          <w:rFonts w:cs="Times New Roman"/>
          <w:sz w:val="28"/>
          <w:szCs w:val="28"/>
        </w:rPr>
        <w:t xml:space="preserve">Требования к инсоляции в здании ОО приведены в </w:t>
      </w:r>
      <w:r w:rsidR="00AF2FB3" w:rsidRPr="00AF2FB3">
        <w:rPr>
          <w:rFonts w:cs="Times New Roman"/>
          <w:sz w:val="28"/>
          <w:szCs w:val="28"/>
        </w:rPr>
        <w:t>СанПиН 1.2.3685</w:t>
      </w:r>
      <w:r w:rsidR="00543C80" w:rsidRPr="00AF2FB3">
        <w:rPr>
          <w:rFonts w:cs="Times New Roman"/>
          <w:sz w:val="28"/>
          <w:szCs w:val="28"/>
        </w:rPr>
        <w:t>.</w:t>
      </w:r>
    </w:p>
    <w:p w14:paraId="460930E3" w14:textId="2627241D" w:rsidR="00543C80" w:rsidRPr="00AF2FB3" w:rsidRDefault="00543C80" w:rsidP="00543C80">
      <w:pPr>
        <w:pStyle w:val="1c"/>
        <w:widowControl w:val="0"/>
        <w:spacing w:before="0" w:after="0" w:line="240" w:lineRule="auto"/>
        <w:ind w:left="0" w:right="50" w:firstLine="567"/>
        <w:rPr>
          <w:rFonts w:cs="Times New Roman"/>
          <w:sz w:val="28"/>
          <w:szCs w:val="28"/>
        </w:rPr>
      </w:pPr>
      <w:r w:rsidRPr="00AF2FB3">
        <w:rPr>
          <w:rFonts w:cs="Times New Roman"/>
          <w:sz w:val="28"/>
          <w:szCs w:val="28"/>
        </w:rPr>
        <w:t xml:space="preserve">Солнцезащита зданий ОО выполняется в соответствии с требованиями </w:t>
      </w:r>
      <w:r w:rsidR="00AF2FB3" w:rsidRPr="00AF2FB3">
        <w:rPr>
          <w:rFonts w:cs="Times New Roman"/>
          <w:sz w:val="28"/>
          <w:szCs w:val="28"/>
        </w:rPr>
        <w:lastRenderedPageBreak/>
        <w:t>пунктов 2.4.13, 2.8.4 СП 2.4.3648–20</w:t>
      </w:r>
      <w:r w:rsidRPr="00AF2FB3">
        <w:rPr>
          <w:rFonts w:cs="Times New Roman"/>
          <w:sz w:val="28"/>
          <w:szCs w:val="28"/>
        </w:rPr>
        <w:t>.</w:t>
      </w:r>
    </w:p>
    <w:p w14:paraId="42598E81" w14:textId="0A9BB410" w:rsidR="00543C80" w:rsidRPr="00AF2FB3" w:rsidRDefault="00543C80" w:rsidP="00543C80">
      <w:pPr>
        <w:pStyle w:val="1c"/>
        <w:widowControl w:val="0"/>
        <w:spacing w:before="0" w:after="0" w:line="240" w:lineRule="auto"/>
        <w:ind w:left="0" w:right="50" w:firstLine="567"/>
        <w:rPr>
          <w:sz w:val="28"/>
          <w:szCs w:val="28"/>
        </w:rPr>
      </w:pPr>
      <w:r w:rsidRPr="00AF2FB3">
        <w:rPr>
          <w:rFonts w:cs="Times New Roman"/>
          <w:b/>
          <w:sz w:val="28"/>
          <w:szCs w:val="28"/>
        </w:rPr>
        <w:t>(Измененная редакция, Изм. № 2</w:t>
      </w:r>
      <w:r w:rsidR="00AF2FB3" w:rsidRPr="00AF2FB3">
        <w:rPr>
          <w:rFonts w:cs="Times New Roman"/>
          <w:b/>
          <w:sz w:val="28"/>
          <w:szCs w:val="28"/>
        </w:rPr>
        <w:t>, № 4</w:t>
      </w:r>
      <w:r w:rsidRPr="00AF2FB3">
        <w:rPr>
          <w:rFonts w:cs="Times New Roman"/>
          <w:b/>
          <w:sz w:val="28"/>
          <w:szCs w:val="28"/>
        </w:rPr>
        <w:t>).</w:t>
      </w:r>
    </w:p>
    <w:p w14:paraId="6EE82BA3" w14:textId="5CBEADC6" w:rsidR="006919BA" w:rsidRPr="00AF2FB3" w:rsidRDefault="006919BA" w:rsidP="00F80F61">
      <w:pPr>
        <w:pStyle w:val="1c"/>
        <w:widowControl w:val="0"/>
        <w:numPr>
          <w:ilvl w:val="2"/>
          <w:numId w:val="22"/>
        </w:numPr>
        <w:spacing w:before="0" w:after="0" w:line="240" w:lineRule="auto"/>
        <w:ind w:left="1" w:right="50" w:firstLine="566"/>
        <w:rPr>
          <w:sz w:val="28"/>
          <w:szCs w:val="28"/>
        </w:rPr>
      </w:pPr>
      <w:r w:rsidRPr="00AF2FB3">
        <w:rPr>
          <w:sz w:val="28"/>
          <w:szCs w:val="28"/>
        </w:rPr>
        <w:t xml:space="preserve"> </w:t>
      </w:r>
      <w:r w:rsidR="00A67519" w:rsidRPr="00AF2FB3">
        <w:rPr>
          <w:rFonts w:cs="Times New Roman"/>
          <w:b/>
          <w:sz w:val="28"/>
          <w:szCs w:val="28"/>
        </w:rPr>
        <w:t>(Исключен, Изм. № 3).</w:t>
      </w:r>
    </w:p>
    <w:p w14:paraId="5BDEF9AF" w14:textId="7191AF72" w:rsidR="006919BA" w:rsidRPr="00AF2FB3" w:rsidRDefault="004D287D" w:rsidP="00F80F61">
      <w:pPr>
        <w:pStyle w:val="1c"/>
        <w:widowControl w:val="0"/>
        <w:numPr>
          <w:ilvl w:val="2"/>
          <w:numId w:val="22"/>
        </w:numPr>
        <w:spacing w:before="0" w:after="0" w:line="240" w:lineRule="auto"/>
        <w:ind w:left="1" w:right="50" w:firstLine="566"/>
        <w:rPr>
          <w:sz w:val="28"/>
          <w:szCs w:val="28"/>
        </w:rPr>
      </w:pPr>
      <w:r w:rsidRPr="00AF2FB3">
        <w:rPr>
          <w:sz w:val="28"/>
          <w:szCs w:val="28"/>
        </w:rPr>
        <w:t xml:space="preserve"> </w:t>
      </w:r>
      <w:r w:rsidR="00C338CE" w:rsidRPr="00AF2FB3">
        <w:rPr>
          <w:sz w:val="28"/>
          <w:szCs w:val="28"/>
        </w:rPr>
        <w:t>В помещениях, предназначенных для учащихся до 12 лет, не рекомендуется применять совмещенное освещение (естественное + искусственное). Раздельное по спектру излучения освещение может осуществляться путем применения на окнах помещений штор или внутренних экранирующих жалюзи. При применении штор в помещениях должно быть включено искусственное освещение.</w:t>
      </w:r>
    </w:p>
    <w:p w14:paraId="141D96F4" w14:textId="77777777" w:rsidR="006919BA" w:rsidRPr="00AF2FB3" w:rsidRDefault="004D287D" w:rsidP="00F80F61">
      <w:pPr>
        <w:pStyle w:val="3"/>
        <w:numPr>
          <w:ilvl w:val="1"/>
          <w:numId w:val="22"/>
        </w:numPr>
        <w:spacing w:before="0" w:line="240" w:lineRule="auto"/>
        <w:ind w:left="1" w:right="50" w:firstLine="566"/>
        <w:rPr>
          <w:b/>
          <w:bCs w:val="0"/>
          <w:sz w:val="28"/>
          <w:szCs w:val="28"/>
        </w:rPr>
      </w:pPr>
      <w:r w:rsidRPr="00AF2FB3">
        <w:rPr>
          <w:bCs w:val="0"/>
          <w:sz w:val="28"/>
          <w:szCs w:val="28"/>
        </w:rPr>
        <w:t xml:space="preserve"> </w:t>
      </w:r>
      <w:r w:rsidRPr="00AF2FB3">
        <w:rPr>
          <w:b/>
          <w:bCs w:val="0"/>
          <w:sz w:val="28"/>
          <w:szCs w:val="28"/>
        </w:rPr>
        <w:t>Искусственное освещение</w:t>
      </w:r>
    </w:p>
    <w:p w14:paraId="4E34C317" w14:textId="1990C69F" w:rsidR="006919BA" w:rsidRPr="00AF2FB3" w:rsidRDefault="004D287D" w:rsidP="00F80F61">
      <w:pPr>
        <w:pStyle w:val="1c"/>
        <w:widowControl w:val="0"/>
        <w:numPr>
          <w:ilvl w:val="2"/>
          <w:numId w:val="22"/>
        </w:numPr>
        <w:spacing w:before="0" w:after="0" w:line="240" w:lineRule="auto"/>
        <w:ind w:left="1" w:right="50" w:firstLine="566"/>
        <w:rPr>
          <w:sz w:val="28"/>
          <w:szCs w:val="28"/>
        </w:rPr>
      </w:pPr>
      <w:r w:rsidRPr="00AF2FB3">
        <w:rPr>
          <w:sz w:val="28"/>
          <w:szCs w:val="28"/>
        </w:rPr>
        <w:t xml:space="preserve"> </w:t>
      </w:r>
      <w:r w:rsidR="006919BA" w:rsidRPr="00AF2FB3">
        <w:rPr>
          <w:sz w:val="28"/>
          <w:szCs w:val="28"/>
        </w:rPr>
        <w:t>Требования к искусственному освещению в зданиях образовате</w:t>
      </w:r>
      <w:r w:rsidRPr="00AF2FB3">
        <w:rPr>
          <w:sz w:val="28"/>
          <w:szCs w:val="28"/>
        </w:rPr>
        <w:t xml:space="preserve">льных организаций приведены в </w:t>
      </w:r>
      <w:r w:rsidR="00AF2FB3" w:rsidRPr="00AF2FB3">
        <w:rPr>
          <w:rFonts w:cs="Times New Roman"/>
          <w:sz w:val="28"/>
          <w:szCs w:val="28"/>
        </w:rPr>
        <w:t xml:space="preserve">пунктах 2.8.1, 2.8.5, 2.8.6 </w:t>
      </w:r>
      <w:r w:rsidR="00AF2FB3">
        <w:rPr>
          <w:rFonts w:cs="Times New Roman"/>
          <w:sz w:val="28"/>
          <w:szCs w:val="28"/>
        </w:rPr>
        <w:br/>
      </w:r>
      <w:r w:rsidR="00AF2FB3" w:rsidRPr="00AF2FB3">
        <w:rPr>
          <w:rFonts w:cs="Times New Roman"/>
          <w:sz w:val="28"/>
          <w:szCs w:val="28"/>
        </w:rPr>
        <w:t>СП 2.4.3648–20, таблице 5.54 СанПиН 1.2.3685–21</w:t>
      </w:r>
      <w:r w:rsidRPr="00AF2FB3">
        <w:rPr>
          <w:sz w:val="28"/>
          <w:szCs w:val="28"/>
        </w:rPr>
        <w:t>.</w:t>
      </w:r>
    </w:p>
    <w:p w14:paraId="592D28E3" w14:textId="75140A72" w:rsidR="006919BA" w:rsidRPr="00AF2FB3" w:rsidRDefault="004D287D" w:rsidP="00F80F61">
      <w:pPr>
        <w:pStyle w:val="1c"/>
        <w:widowControl w:val="0"/>
        <w:numPr>
          <w:ilvl w:val="2"/>
          <w:numId w:val="22"/>
        </w:numPr>
        <w:spacing w:before="0" w:after="0" w:line="240" w:lineRule="auto"/>
        <w:ind w:left="1" w:right="50" w:firstLine="566"/>
        <w:rPr>
          <w:sz w:val="28"/>
          <w:szCs w:val="28"/>
        </w:rPr>
      </w:pPr>
      <w:r w:rsidRPr="00AF2FB3">
        <w:rPr>
          <w:sz w:val="28"/>
          <w:szCs w:val="28"/>
        </w:rPr>
        <w:t xml:space="preserve"> </w:t>
      </w:r>
      <w:r w:rsidR="006919BA" w:rsidRPr="00AF2FB3">
        <w:rPr>
          <w:sz w:val="28"/>
          <w:szCs w:val="28"/>
        </w:rPr>
        <w:t xml:space="preserve">Нормируемые показатели освещения в ОУ помещений зданий </w:t>
      </w:r>
      <w:r w:rsidR="0043480C" w:rsidRPr="00AF2FB3">
        <w:rPr>
          <w:sz w:val="28"/>
          <w:szCs w:val="28"/>
        </w:rPr>
        <w:t>ОО</w:t>
      </w:r>
      <w:r w:rsidR="006919BA" w:rsidRPr="00AF2FB3">
        <w:rPr>
          <w:sz w:val="28"/>
          <w:szCs w:val="28"/>
        </w:rPr>
        <w:t xml:space="preserve"> установлены в </w:t>
      </w:r>
      <w:r w:rsidR="00AF2FB3" w:rsidRPr="00AF2FB3">
        <w:rPr>
          <w:rFonts w:cs="Times New Roman"/>
          <w:sz w:val="28"/>
          <w:szCs w:val="28"/>
        </w:rPr>
        <w:t>СанПиН 1.2.3685</w:t>
      </w:r>
      <w:r w:rsidR="006919BA" w:rsidRPr="00AF2FB3">
        <w:rPr>
          <w:sz w:val="28"/>
          <w:szCs w:val="28"/>
        </w:rPr>
        <w:t xml:space="preserve">. Дополнительные рекомендации содержатся в </w:t>
      </w:r>
      <w:r w:rsidR="0043480C" w:rsidRPr="00AF2FB3">
        <w:rPr>
          <w:sz w:val="28"/>
          <w:szCs w:val="28"/>
        </w:rPr>
        <w:t>[6, приложение К</w:t>
      </w:r>
      <w:r w:rsidR="006919BA" w:rsidRPr="00AF2FB3">
        <w:rPr>
          <w:sz w:val="28"/>
          <w:szCs w:val="28"/>
        </w:rPr>
        <w:t>].</w:t>
      </w:r>
    </w:p>
    <w:p w14:paraId="1CE1B42C" w14:textId="244D3528" w:rsidR="00AF2FB3" w:rsidRPr="00AF2FB3" w:rsidRDefault="00AF2FB3" w:rsidP="00AF2FB3">
      <w:pPr>
        <w:pStyle w:val="1c"/>
        <w:widowControl w:val="0"/>
        <w:spacing w:before="0" w:after="0" w:line="240" w:lineRule="auto"/>
        <w:ind w:left="0" w:right="50" w:firstLine="567"/>
        <w:rPr>
          <w:sz w:val="28"/>
          <w:szCs w:val="28"/>
        </w:rPr>
      </w:pPr>
      <w:r w:rsidRPr="00AF2FB3">
        <w:rPr>
          <w:rFonts w:cs="Times New Roman"/>
          <w:b/>
          <w:sz w:val="28"/>
          <w:szCs w:val="28"/>
        </w:rPr>
        <w:t>8.2.1, 8.2.2 (Измененная редакция, Изм. № 4).</w:t>
      </w:r>
    </w:p>
    <w:p w14:paraId="34867D02" w14:textId="3D2C1298" w:rsidR="006919BA" w:rsidRDefault="006919BA" w:rsidP="00F80F61">
      <w:pPr>
        <w:pStyle w:val="1c"/>
        <w:widowControl w:val="0"/>
        <w:numPr>
          <w:ilvl w:val="2"/>
          <w:numId w:val="22"/>
        </w:numPr>
        <w:spacing w:before="0" w:after="0" w:line="240" w:lineRule="auto"/>
        <w:ind w:left="1" w:right="50" w:firstLine="566"/>
        <w:rPr>
          <w:sz w:val="28"/>
          <w:szCs w:val="28"/>
        </w:rPr>
      </w:pPr>
      <w:r w:rsidRPr="00AF2FB3">
        <w:rPr>
          <w:rFonts w:eastAsia="Times New Roman"/>
          <w:sz w:val="28"/>
          <w:szCs w:val="28"/>
        </w:rPr>
        <w:t xml:space="preserve"> </w:t>
      </w:r>
      <w:r w:rsidR="00A67519" w:rsidRPr="00AF2FB3">
        <w:rPr>
          <w:sz w:val="28"/>
          <w:szCs w:val="28"/>
        </w:rPr>
        <w:t>В помещениях</w:t>
      </w:r>
      <w:r w:rsidR="00A67519" w:rsidRPr="00E675AB">
        <w:rPr>
          <w:sz w:val="28"/>
          <w:szCs w:val="28"/>
        </w:rPr>
        <w:t xml:space="preserve"> зданий ОО предусматривают рабочее, аварийное, охранное и дежурное освещение (с учетом СП 52.13330).</w:t>
      </w:r>
    </w:p>
    <w:p w14:paraId="5ED22AD5" w14:textId="5C07907B" w:rsidR="00A67519" w:rsidRPr="00F80F61" w:rsidRDefault="00A67519" w:rsidP="00A67519">
      <w:pPr>
        <w:pStyle w:val="1c"/>
        <w:widowControl w:val="0"/>
        <w:spacing w:before="0" w:after="0"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3</w:t>
      </w:r>
      <w:r w:rsidRPr="00B876E7">
        <w:rPr>
          <w:rFonts w:cs="Times New Roman"/>
          <w:b/>
          <w:sz w:val="28"/>
          <w:szCs w:val="28"/>
        </w:rPr>
        <w:t>).</w:t>
      </w:r>
    </w:p>
    <w:p w14:paraId="267688D3" w14:textId="45AFB3AB" w:rsidR="006919BA" w:rsidRPr="00F80F61" w:rsidRDefault="006919BA"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Рабочее искусственное освещение в помещениях зданий </w:t>
      </w:r>
      <w:r w:rsidR="0043480C" w:rsidRPr="00F80F61">
        <w:rPr>
          <w:sz w:val="28"/>
          <w:szCs w:val="28"/>
        </w:rPr>
        <w:t>ОО</w:t>
      </w:r>
      <w:r w:rsidRPr="00F80F61">
        <w:rPr>
          <w:sz w:val="28"/>
          <w:szCs w:val="28"/>
        </w:rPr>
        <w:t xml:space="preserve"> может быть двух систем: общее (равномерное и локализованное) и комбинированное.</w:t>
      </w:r>
    </w:p>
    <w:p w14:paraId="2C6BCAFD" w14:textId="77777777" w:rsidR="006919BA" w:rsidRPr="00F80F61" w:rsidRDefault="006919BA"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Рабочее освещение следует предусматривать на открытых пространствах, предназначенных для пребывания обучающихся, работы обслуживающего персонала, движения автотранспорта.</w:t>
      </w:r>
    </w:p>
    <w:p w14:paraId="3E571890" w14:textId="2EE2A093" w:rsidR="006919BA" w:rsidRPr="00F80F61" w:rsidRDefault="004D287D"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w:t>
      </w:r>
      <w:r w:rsidR="00B4672D" w:rsidRPr="00F80F61">
        <w:rPr>
          <w:sz w:val="28"/>
          <w:szCs w:val="28"/>
        </w:rPr>
        <w:t xml:space="preserve">Аварийное освещение </w:t>
      </w:r>
      <w:r w:rsidR="006919BA" w:rsidRPr="00F80F61">
        <w:rPr>
          <w:sz w:val="28"/>
          <w:szCs w:val="28"/>
        </w:rPr>
        <w:t xml:space="preserve">разделяется на эвакуационное и резервное. </w:t>
      </w:r>
    </w:p>
    <w:p w14:paraId="2E561F2F" w14:textId="18BD8BD9" w:rsidR="006919BA" w:rsidRPr="00F80F61" w:rsidRDefault="006919BA"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Нормируемые показатели ОУ помещений общеобразовательной организации могут быть обеспечены как </w:t>
      </w:r>
      <w:r w:rsidR="0043480C" w:rsidRPr="00F80F61">
        <w:rPr>
          <w:sz w:val="28"/>
          <w:szCs w:val="28"/>
        </w:rPr>
        <w:t>за счет светильников</w:t>
      </w:r>
      <w:r w:rsidRPr="00F80F61">
        <w:rPr>
          <w:sz w:val="28"/>
          <w:szCs w:val="28"/>
        </w:rPr>
        <w:t xml:space="preserve"> рабочего освещения</w:t>
      </w:r>
      <w:r w:rsidR="0043480C" w:rsidRPr="00F80F61">
        <w:rPr>
          <w:sz w:val="28"/>
          <w:szCs w:val="28"/>
        </w:rPr>
        <w:t>,</w:t>
      </w:r>
      <w:r w:rsidRPr="00F80F61">
        <w:rPr>
          <w:sz w:val="28"/>
          <w:szCs w:val="28"/>
        </w:rPr>
        <w:t xml:space="preserve"> так и их совместным действием со светильниками аварийного освещения.</w:t>
      </w:r>
    </w:p>
    <w:p w14:paraId="38F723DE" w14:textId="77777777" w:rsidR="006919BA" w:rsidRPr="00F80F61" w:rsidRDefault="004D287D" w:rsidP="00F80F61">
      <w:pPr>
        <w:pStyle w:val="3"/>
        <w:numPr>
          <w:ilvl w:val="1"/>
          <w:numId w:val="22"/>
        </w:numPr>
        <w:spacing w:before="0" w:line="240" w:lineRule="auto"/>
        <w:ind w:left="1" w:right="50" w:firstLine="566"/>
        <w:rPr>
          <w:rFonts w:cs="Times New Roman"/>
          <w:b/>
          <w:sz w:val="28"/>
          <w:szCs w:val="28"/>
        </w:rPr>
      </w:pPr>
      <w:r w:rsidRPr="00F80F61">
        <w:rPr>
          <w:rFonts w:cs="Times New Roman"/>
          <w:sz w:val="28"/>
          <w:szCs w:val="28"/>
        </w:rPr>
        <w:t xml:space="preserve"> </w:t>
      </w:r>
      <w:r w:rsidRPr="00F80F61">
        <w:rPr>
          <w:rFonts w:cs="Times New Roman"/>
          <w:b/>
          <w:sz w:val="28"/>
          <w:szCs w:val="28"/>
        </w:rPr>
        <w:t>Источники света</w:t>
      </w:r>
    </w:p>
    <w:p w14:paraId="7C27D4A9" w14:textId="1F580854" w:rsidR="006919BA" w:rsidRPr="00F80F61" w:rsidRDefault="006919BA"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В ОУ основных помещений </w:t>
      </w:r>
      <w:r w:rsidR="0043480C" w:rsidRPr="00F80F61">
        <w:rPr>
          <w:sz w:val="28"/>
          <w:szCs w:val="28"/>
        </w:rPr>
        <w:t>ОО</w:t>
      </w:r>
      <w:r w:rsidRPr="00F80F61">
        <w:rPr>
          <w:sz w:val="28"/>
          <w:szCs w:val="28"/>
        </w:rPr>
        <w:t xml:space="preserve"> следует использовать </w:t>
      </w:r>
      <w:proofErr w:type="spellStart"/>
      <w:r w:rsidRPr="00F80F61">
        <w:rPr>
          <w:sz w:val="28"/>
          <w:szCs w:val="28"/>
        </w:rPr>
        <w:t>энергоэкономичные</w:t>
      </w:r>
      <w:proofErr w:type="spellEnd"/>
      <w:r w:rsidRPr="00F80F61">
        <w:rPr>
          <w:sz w:val="28"/>
          <w:szCs w:val="28"/>
        </w:rPr>
        <w:t xml:space="preserve"> источники света, с предпочтением в выборе по наибольшей с</w:t>
      </w:r>
      <w:r w:rsidR="00DC61A0" w:rsidRPr="00F80F61">
        <w:rPr>
          <w:sz w:val="28"/>
          <w:szCs w:val="28"/>
        </w:rPr>
        <w:t xml:space="preserve">ветовой отдаче и </w:t>
      </w:r>
      <w:r w:rsidRPr="00F80F61">
        <w:rPr>
          <w:sz w:val="28"/>
          <w:szCs w:val="28"/>
        </w:rPr>
        <w:t>сроку службы.</w:t>
      </w:r>
    </w:p>
    <w:p w14:paraId="1F164F82" w14:textId="43C1528F" w:rsidR="006919BA" w:rsidRPr="00F80F61" w:rsidRDefault="006919BA"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w:t>
      </w:r>
      <w:r w:rsidR="00B4672D" w:rsidRPr="00F80F61">
        <w:rPr>
          <w:rFonts w:cs="Times New Roman"/>
          <w:sz w:val="28"/>
          <w:szCs w:val="28"/>
        </w:rPr>
        <w:t xml:space="preserve">В качестве источников света в ОУ помещений зданий ОО применяются люминесцентные лампы (кроме </w:t>
      </w:r>
      <w:proofErr w:type="spellStart"/>
      <w:r w:rsidR="00B4672D" w:rsidRPr="00F80F61">
        <w:rPr>
          <w:rFonts w:cs="Times New Roman"/>
          <w:sz w:val="28"/>
          <w:szCs w:val="28"/>
        </w:rPr>
        <w:t>галофосфатных</w:t>
      </w:r>
      <w:proofErr w:type="spellEnd"/>
      <w:r w:rsidR="00B4672D" w:rsidRPr="00F80F61">
        <w:rPr>
          <w:rFonts w:cs="Times New Roman"/>
          <w:sz w:val="28"/>
          <w:szCs w:val="28"/>
        </w:rPr>
        <w:t>), светодиоды и иные источники света в соответствии с действующими санитарно-гигиеническими нормами и правилами, устанавливающими требования к искусственному освещению, и в соответствии с [11].</w:t>
      </w:r>
    </w:p>
    <w:p w14:paraId="37544A90" w14:textId="77777777" w:rsidR="00B4672D" w:rsidRPr="00F80F61" w:rsidRDefault="00B4672D" w:rsidP="00F80F61">
      <w:pPr>
        <w:pStyle w:val="afc"/>
        <w:ind w:right="50" w:firstLine="566"/>
        <w:rPr>
          <w:rFonts w:cs="Times New Roman"/>
          <w:b/>
          <w:szCs w:val="28"/>
        </w:rPr>
      </w:pPr>
      <w:r w:rsidRPr="00F80F61">
        <w:rPr>
          <w:rFonts w:cs="Times New Roman"/>
          <w:b/>
          <w:szCs w:val="28"/>
        </w:rPr>
        <w:t>(Измененная редакция, Изм. № 1).</w:t>
      </w:r>
    </w:p>
    <w:p w14:paraId="35F4E84C" w14:textId="76E64597" w:rsidR="006919BA" w:rsidRPr="00F80F61" w:rsidRDefault="00F646AB"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w:t>
      </w:r>
      <w:r w:rsidR="00EA3AC5" w:rsidRPr="00F80F61">
        <w:rPr>
          <w:rFonts w:cs="Times New Roman"/>
          <w:sz w:val="28"/>
          <w:szCs w:val="28"/>
        </w:rPr>
        <w:t xml:space="preserve">Источники света по цветовым характеристикам следует применять по СП 52.13330. Минимально допустимые световые отдачи источников света для ОУ общего искусственного освещения помещений изложены в </w:t>
      </w:r>
      <w:r w:rsidR="00AF2FB3">
        <w:rPr>
          <w:rFonts w:cs="Times New Roman"/>
          <w:sz w:val="28"/>
          <w:szCs w:val="28"/>
        </w:rPr>
        <w:br/>
      </w:r>
      <w:r w:rsidR="00EA3AC5" w:rsidRPr="00F80F61">
        <w:rPr>
          <w:rFonts w:cs="Times New Roman"/>
          <w:sz w:val="28"/>
          <w:szCs w:val="28"/>
        </w:rPr>
        <w:t>СП 52.13330</w:t>
      </w:r>
      <w:r w:rsidR="006919BA" w:rsidRPr="00F80F61">
        <w:rPr>
          <w:sz w:val="28"/>
          <w:szCs w:val="28"/>
        </w:rPr>
        <w:t>.</w:t>
      </w:r>
    </w:p>
    <w:p w14:paraId="29696BCC" w14:textId="77777777" w:rsidR="00EA3AC5" w:rsidRPr="00F80F61" w:rsidRDefault="00EA3AC5" w:rsidP="00F80F61">
      <w:pPr>
        <w:pStyle w:val="afc"/>
        <w:ind w:right="50" w:firstLine="566"/>
        <w:rPr>
          <w:rFonts w:cs="Times New Roman"/>
          <w:b/>
          <w:szCs w:val="28"/>
        </w:rPr>
      </w:pPr>
      <w:r w:rsidRPr="00F80F61">
        <w:rPr>
          <w:rFonts w:cs="Times New Roman"/>
          <w:b/>
          <w:szCs w:val="28"/>
        </w:rPr>
        <w:lastRenderedPageBreak/>
        <w:t>(Измененная редакция, Изм. № 1).</w:t>
      </w:r>
    </w:p>
    <w:p w14:paraId="0F807CAF" w14:textId="1D9F5AA3" w:rsidR="006919BA" w:rsidRPr="00F80F61" w:rsidRDefault="006919BA"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w:t>
      </w:r>
      <w:r w:rsidR="00EA3AC5" w:rsidRPr="00F80F61">
        <w:rPr>
          <w:rFonts w:cs="Times New Roman"/>
          <w:sz w:val="28"/>
          <w:szCs w:val="28"/>
        </w:rPr>
        <w:t xml:space="preserve">Общее и местное освещение помещений зданий ОО предусматривается с использованием ламп по спектру </w:t>
      </w:r>
      <w:proofErr w:type="spellStart"/>
      <w:r w:rsidR="00EA3AC5" w:rsidRPr="00F80F61">
        <w:rPr>
          <w:rFonts w:cs="Times New Roman"/>
          <w:sz w:val="28"/>
          <w:szCs w:val="28"/>
        </w:rPr>
        <w:t>цветоизлучения</w:t>
      </w:r>
      <w:proofErr w:type="spellEnd"/>
      <w:r w:rsidR="00EA3AC5" w:rsidRPr="00F80F61">
        <w:rPr>
          <w:rFonts w:cs="Times New Roman"/>
          <w:sz w:val="28"/>
          <w:szCs w:val="28"/>
        </w:rPr>
        <w:t>: белый, тепло-белый, естественно-белый в соответствии с действующими санитарными нормами и правилами</w:t>
      </w:r>
      <w:r w:rsidRPr="00F80F61">
        <w:rPr>
          <w:sz w:val="28"/>
          <w:szCs w:val="28"/>
        </w:rPr>
        <w:t>.</w:t>
      </w:r>
    </w:p>
    <w:p w14:paraId="0564E6B3" w14:textId="7E3CA695" w:rsidR="00EA3AC5" w:rsidRPr="00F80F61" w:rsidRDefault="00EA3AC5" w:rsidP="00F80F61">
      <w:pPr>
        <w:pStyle w:val="1c"/>
        <w:widowControl w:val="0"/>
        <w:spacing w:before="0" w:after="0" w:line="240" w:lineRule="auto"/>
        <w:ind w:left="1" w:right="50" w:firstLine="566"/>
        <w:rPr>
          <w:sz w:val="28"/>
          <w:szCs w:val="28"/>
        </w:rPr>
      </w:pPr>
      <w:r w:rsidRPr="00F80F61">
        <w:rPr>
          <w:rFonts w:cs="Times New Roman"/>
          <w:b/>
          <w:sz w:val="28"/>
          <w:szCs w:val="28"/>
        </w:rPr>
        <w:t>(Измененная редакция, Изм. № 1).</w:t>
      </w:r>
    </w:p>
    <w:p w14:paraId="4F3C0D94" w14:textId="2D631705" w:rsidR="006919BA" w:rsidRPr="00F80F61" w:rsidRDefault="00F646AB"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w:t>
      </w:r>
      <w:r w:rsidR="006919BA" w:rsidRPr="00F80F61">
        <w:rPr>
          <w:sz w:val="28"/>
          <w:szCs w:val="28"/>
        </w:rPr>
        <w:t>Лампы накали</w:t>
      </w:r>
      <w:r w:rsidRPr="00F80F61">
        <w:rPr>
          <w:sz w:val="28"/>
          <w:szCs w:val="28"/>
        </w:rPr>
        <w:t>вания рекомендуется применять</w:t>
      </w:r>
      <w:r w:rsidR="006919BA" w:rsidRPr="00F80F61">
        <w:rPr>
          <w:sz w:val="28"/>
          <w:szCs w:val="28"/>
        </w:rPr>
        <w:t xml:space="preserve"> в помещениях с нормируемой гори</w:t>
      </w:r>
      <w:r w:rsidRPr="00F80F61">
        <w:rPr>
          <w:sz w:val="28"/>
          <w:szCs w:val="28"/>
        </w:rPr>
        <w:t xml:space="preserve">зонтальной освещенностью ниже </w:t>
      </w:r>
      <w:r w:rsidR="006919BA" w:rsidRPr="00F80F61">
        <w:rPr>
          <w:sz w:val="28"/>
          <w:szCs w:val="28"/>
        </w:rPr>
        <w:t>100</w:t>
      </w:r>
      <w:r w:rsidR="00A44E18" w:rsidRPr="00F80F61">
        <w:rPr>
          <w:sz w:val="28"/>
          <w:szCs w:val="28"/>
        </w:rPr>
        <w:t xml:space="preserve"> </w:t>
      </w:r>
      <w:proofErr w:type="spellStart"/>
      <w:r w:rsidR="006919BA" w:rsidRPr="00F80F61">
        <w:rPr>
          <w:sz w:val="28"/>
          <w:szCs w:val="28"/>
        </w:rPr>
        <w:t>лк</w:t>
      </w:r>
      <w:proofErr w:type="spellEnd"/>
      <w:r w:rsidR="006919BA" w:rsidRPr="00F80F61">
        <w:rPr>
          <w:sz w:val="28"/>
          <w:szCs w:val="28"/>
        </w:rPr>
        <w:t xml:space="preserve"> (спальни, палаты изолятор</w:t>
      </w:r>
      <w:r w:rsidRPr="00F80F61">
        <w:rPr>
          <w:sz w:val="28"/>
          <w:szCs w:val="28"/>
        </w:rPr>
        <w:t>а). Мощность применя</w:t>
      </w:r>
      <w:r w:rsidR="006919BA" w:rsidRPr="00F80F61">
        <w:rPr>
          <w:sz w:val="28"/>
          <w:szCs w:val="28"/>
        </w:rPr>
        <w:t>емых ламп накаливания должна быть менее 100</w:t>
      </w:r>
      <w:r w:rsidR="00A44E18" w:rsidRPr="00F80F61">
        <w:rPr>
          <w:sz w:val="28"/>
          <w:szCs w:val="28"/>
        </w:rPr>
        <w:t xml:space="preserve"> </w:t>
      </w:r>
      <w:r w:rsidR="006919BA" w:rsidRPr="00F80F61">
        <w:rPr>
          <w:sz w:val="28"/>
          <w:szCs w:val="28"/>
        </w:rPr>
        <w:t>Вт.</w:t>
      </w:r>
    </w:p>
    <w:p w14:paraId="4DE1D5F5" w14:textId="4D76DA21" w:rsidR="006919BA" w:rsidRPr="00F80F61" w:rsidRDefault="00F646AB"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w:t>
      </w:r>
      <w:r w:rsidR="006919BA" w:rsidRPr="00F80F61">
        <w:rPr>
          <w:sz w:val="28"/>
          <w:szCs w:val="28"/>
        </w:rPr>
        <w:t>В основных школьных</w:t>
      </w:r>
      <w:r w:rsidRPr="00F80F61">
        <w:rPr>
          <w:sz w:val="28"/>
          <w:szCs w:val="28"/>
        </w:rPr>
        <w:t xml:space="preserve"> помещениях следует применять</w:t>
      </w:r>
      <w:r w:rsidR="006919BA" w:rsidRPr="00F80F61">
        <w:rPr>
          <w:sz w:val="28"/>
          <w:szCs w:val="28"/>
        </w:rPr>
        <w:t xml:space="preserve"> светильники с КПД более 50</w:t>
      </w:r>
      <w:r w:rsidR="00A44E18" w:rsidRPr="00F80F61">
        <w:rPr>
          <w:sz w:val="28"/>
          <w:szCs w:val="28"/>
        </w:rPr>
        <w:t xml:space="preserve"> </w:t>
      </w:r>
      <w:r w:rsidR="006919BA" w:rsidRPr="00F80F61">
        <w:rPr>
          <w:sz w:val="28"/>
          <w:szCs w:val="28"/>
        </w:rPr>
        <w:t>%.</w:t>
      </w:r>
    </w:p>
    <w:p w14:paraId="6BDA071F" w14:textId="77777777" w:rsidR="006919BA" w:rsidRPr="00F80F61" w:rsidRDefault="00F646AB" w:rsidP="00F80F61">
      <w:pPr>
        <w:pStyle w:val="3"/>
        <w:numPr>
          <w:ilvl w:val="1"/>
          <w:numId w:val="22"/>
        </w:numPr>
        <w:spacing w:before="0" w:line="240" w:lineRule="auto"/>
        <w:ind w:left="1" w:right="50" w:firstLine="566"/>
        <w:rPr>
          <w:rFonts w:cs="Times New Roman"/>
          <w:b/>
          <w:sz w:val="28"/>
          <w:szCs w:val="28"/>
        </w:rPr>
      </w:pPr>
      <w:r w:rsidRPr="00F80F61">
        <w:rPr>
          <w:rFonts w:cs="Times New Roman"/>
          <w:sz w:val="28"/>
          <w:szCs w:val="28"/>
        </w:rPr>
        <w:t xml:space="preserve"> </w:t>
      </w:r>
      <w:r w:rsidR="006919BA" w:rsidRPr="00F80F61">
        <w:rPr>
          <w:rFonts w:cs="Times New Roman"/>
          <w:b/>
          <w:sz w:val="28"/>
          <w:szCs w:val="28"/>
        </w:rPr>
        <w:t xml:space="preserve">Энергоэффективность </w:t>
      </w:r>
      <w:r w:rsidRPr="00F80F61">
        <w:rPr>
          <w:rFonts w:cs="Times New Roman"/>
          <w:b/>
          <w:sz w:val="28"/>
          <w:szCs w:val="28"/>
        </w:rPr>
        <w:t>осветительных установок</w:t>
      </w:r>
    </w:p>
    <w:p w14:paraId="2650186A" w14:textId="00E03840" w:rsidR="006919BA" w:rsidRDefault="00F646AB" w:rsidP="00F80F61">
      <w:pPr>
        <w:pStyle w:val="1c"/>
        <w:widowControl w:val="0"/>
        <w:numPr>
          <w:ilvl w:val="2"/>
          <w:numId w:val="22"/>
        </w:numPr>
        <w:spacing w:before="0" w:after="0" w:line="240" w:lineRule="auto"/>
        <w:ind w:left="1" w:right="50" w:firstLine="566"/>
        <w:rPr>
          <w:sz w:val="28"/>
          <w:szCs w:val="28"/>
        </w:rPr>
      </w:pPr>
      <w:r w:rsidRPr="00F80F61">
        <w:rPr>
          <w:sz w:val="28"/>
          <w:szCs w:val="28"/>
        </w:rPr>
        <w:t xml:space="preserve"> </w:t>
      </w:r>
      <w:r w:rsidR="00543C80" w:rsidRPr="00070A66">
        <w:rPr>
          <w:rFonts w:cs="Times New Roman"/>
          <w:sz w:val="28"/>
          <w:szCs w:val="28"/>
        </w:rPr>
        <w:t xml:space="preserve">В целях контроля за энергопотреблением ОУ зданий ОО устанавливаются требования к максимально допустимой удельной установленной мощности общего искусственного освещения помещений ОО с разрядами зрительной работы А, Б, В (таблица </w:t>
      </w:r>
      <w:r w:rsidR="00543C80">
        <w:rPr>
          <w:rFonts w:cs="Times New Roman"/>
          <w:sz w:val="28"/>
          <w:szCs w:val="28"/>
        </w:rPr>
        <w:t>4.</w:t>
      </w:r>
      <w:r w:rsidR="00543C80" w:rsidRPr="00070A66">
        <w:rPr>
          <w:rFonts w:cs="Times New Roman"/>
          <w:sz w:val="28"/>
          <w:szCs w:val="28"/>
        </w:rPr>
        <w:t>2 СП 52.13330.2016).</w:t>
      </w:r>
      <w:r w:rsidR="006919BA" w:rsidRPr="00F80F61">
        <w:rPr>
          <w:sz w:val="28"/>
          <w:szCs w:val="28"/>
        </w:rPr>
        <w:t xml:space="preserve"> Максимальные значения удельной установленной мощности ОУ зданий </w:t>
      </w:r>
      <w:r w:rsidR="00A44E18" w:rsidRPr="00F80F61">
        <w:rPr>
          <w:sz w:val="28"/>
          <w:szCs w:val="28"/>
        </w:rPr>
        <w:t>ОО</w:t>
      </w:r>
      <w:r w:rsidR="006919BA" w:rsidRPr="00F80F61">
        <w:rPr>
          <w:sz w:val="28"/>
          <w:szCs w:val="28"/>
        </w:rPr>
        <w:t xml:space="preserve"> общего искусственного освещения</w:t>
      </w:r>
      <w:r w:rsidR="00BB114F" w:rsidRPr="00F80F61">
        <w:rPr>
          <w:sz w:val="28"/>
          <w:szCs w:val="28"/>
        </w:rPr>
        <w:t xml:space="preserve"> с учетом пот</w:t>
      </w:r>
      <w:r w:rsidR="00A44E18" w:rsidRPr="00F80F61">
        <w:rPr>
          <w:sz w:val="28"/>
          <w:szCs w:val="28"/>
        </w:rPr>
        <w:t>ерь мощности в пуско</w:t>
      </w:r>
      <w:r w:rsidR="00BB114F" w:rsidRPr="00F80F61">
        <w:rPr>
          <w:sz w:val="28"/>
          <w:szCs w:val="28"/>
        </w:rPr>
        <w:t>регулирующих аппаратах и ус</w:t>
      </w:r>
      <w:r w:rsidR="00A44E18" w:rsidRPr="00F80F61">
        <w:rPr>
          <w:sz w:val="28"/>
          <w:szCs w:val="28"/>
        </w:rPr>
        <w:t>тройствах управления освещением</w:t>
      </w:r>
      <w:r w:rsidR="006919BA" w:rsidRPr="00F80F61">
        <w:rPr>
          <w:sz w:val="28"/>
          <w:szCs w:val="28"/>
        </w:rPr>
        <w:t xml:space="preserve"> не должны превышать допустимых значений</w:t>
      </w:r>
      <w:r w:rsidR="00A44E18" w:rsidRPr="00F80F61">
        <w:rPr>
          <w:sz w:val="28"/>
          <w:szCs w:val="28"/>
        </w:rPr>
        <w:t>,</w:t>
      </w:r>
      <w:r w:rsidR="006919BA" w:rsidRPr="00F80F61">
        <w:rPr>
          <w:sz w:val="28"/>
          <w:szCs w:val="28"/>
        </w:rPr>
        <w:t xml:space="preserve"> приведенных в таблице </w:t>
      </w:r>
      <w:r w:rsidR="006919BA" w:rsidRPr="00F80F61">
        <w:rPr>
          <w:noProof/>
          <w:sz w:val="28"/>
          <w:szCs w:val="28"/>
        </w:rPr>
        <w:t>8</w:t>
      </w:r>
      <w:r w:rsidR="006919BA" w:rsidRPr="00F80F61">
        <w:rPr>
          <w:sz w:val="28"/>
          <w:szCs w:val="28"/>
        </w:rPr>
        <w:t>.</w:t>
      </w:r>
      <w:r w:rsidR="00A44E18" w:rsidRPr="00F80F61">
        <w:rPr>
          <w:noProof/>
          <w:sz w:val="28"/>
          <w:szCs w:val="28"/>
        </w:rPr>
        <w:t>1</w:t>
      </w:r>
      <w:r w:rsidR="006919BA" w:rsidRPr="00F80F61">
        <w:rPr>
          <w:sz w:val="28"/>
          <w:szCs w:val="28"/>
        </w:rPr>
        <w:t>.</w:t>
      </w:r>
    </w:p>
    <w:p w14:paraId="34DAB143" w14:textId="3582216B" w:rsidR="00543C80" w:rsidRDefault="00543C80" w:rsidP="00543C80">
      <w:pPr>
        <w:pStyle w:val="1c"/>
        <w:widowControl w:val="0"/>
        <w:spacing w:before="0" w:after="0" w:line="240" w:lineRule="auto"/>
        <w:ind w:left="0" w:right="50" w:firstLine="567"/>
        <w:rPr>
          <w:rFonts w:cs="Times New Roman"/>
          <w:b/>
          <w:sz w:val="28"/>
          <w:szCs w:val="28"/>
        </w:rPr>
      </w:pPr>
      <w:r w:rsidRPr="00F80F61">
        <w:rPr>
          <w:rFonts w:cs="Times New Roman"/>
          <w:b/>
          <w:sz w:val="28"/>
          <w:szCs w:val="28"/>
        </w:rPr>
        <w:t xml:space="preserve">(Измененная редакция, Изм. № </w:t>
      </w:r>
      <w:r w:rsidR="00FF066E">
        <w:rPr>
          <w:rFonts w:cs="Times New Roman"/>
          <w:b/>
          <w:sz w:val="28"/>
          <w:szCs w:val="28"/>
        </w:rPr>
        <w:t>2</w:t>
      </w:r>
      <w:r w:rsidRPr="00F80F61">
        <w:rPr>
          <w:rFonts w:cs="Times New Roman"/>
          <w:b/>
          <w:sz w:val="28"/>
          <w:szCs w:val="28"/>
        </w:rPr>
        <w:t>).</w:t>
      </w:r>
    </w:p>
    <w:p w14:paraId="14CAC8A1" w14:textId="77777777" w:rsidR="00543C80" w:rsidRPr="00F80F61" w:rsidRDefault="00543C80" w:rsidP="00543C80">
      <w:pPr>
        <w:pStyle w:val="1c"/>
        <w:widowControl w:val="0"/>
        <w:spacing w:before="0" w:after="0" w:line="240" w:lineRule="auto"/>
        <w:ind w:left="0" w:right="50" w:firstLine="567"/>
        <w:rPr>
          <w:sz w:val="28"/>
          <w:szCs w:val="28"/>
        </w:rPr>
      </w:pPr>
    </w:p>
    <w:p w14:paraId="69C56090" w14:textId="427F7A77" w:rsidR="00D924C9" w:rsidRDefault="00D924C9" w:rsidP="00543C80">
      <w:pPr>
        <w:pStyle w:val="3"/>
        <w:numPr>
          <w:ilvl w:val="0"/>
          <w:numId w:val="0"/>
        </w:numPr>
        <w:tabs>
          <w:tab w:val="left" w:pos="2127"/>
        </w:tabs>
        <w:spacing w:before="0" w:line="240" w:lineRule="auto"/>
        <w:ind w:left="1" w:right="50" w:hanging="1"/>
        <w:jc w:val="left"/>
        <w:rPr>
          <w:bCs w:val="0"/>
          <w:sz w:val="28"/>
          <w:szCs w:val="28"/>
        </w:rPr>
      </w:pPr>
      <w:r w:rsidRPr="00F80F61">
        <w:rPr>
          <w:rFonts w:cs="Times New Roman"/>
          <w:spacing w:val="60"/>
          <w:kern w:val="24"/>
          <w:sz w:val="28"/>
          <w:szCs w:val="28"/>
        </w:rPr>
        <w:t>Таблица</w:t>
      </w:r>
      <w:r w:rsidRPr="00F80F61">
        <w:rPr>
          <w:bCs w:val="0"/>
          <w:sz w:val="28"/>
          <w:szCs w:val="28"/>
        </w:rPr>
        <w:t xml:space="preserve"> </w:t>
      </w:r>
      <w:r w:rsidRPr="00F80F61">
        <w:rPr>
          <w:bCs w:val="0"/>
          <w:noProof/>
          <w:sz w:val="28"/>
          <w:szCs w:val="28"/>
        </w:rPr>
        <w:t>8</w:t>
      </w:r>
      <w:r w:rsidRPr="00F80F61">
        <w:rPr>
          <w:bCs w:val="0"/>
          <w:sz w:val="28"/>
          <w:szCs w:val="28"/>
        </w:rPr>
        <w:t>.</w:t>
      </w:r>
      <w:r w:rsidR="007F39CE" w:rsidRPr="00F80F61">
        <w:rPr>
          <w:bCs w:val="0"/>
          <w:noProof/>
          <w:sz w:val="28"/>
          <w:szCs w:val="28"/>
        </w:rPr>
        <w:t>1</w:t>
      </w:r>
    </w:p>
    <w:tbl>
      <w:tblPr>
        <w:tblStyle w:val="afa"/>
        <w:tblW w:w="0" w:type="auto"/>
        <w:tblInd w:w="1" w:type="dxa"/>
        <w:tblLayout w:type="fixed"/>
        <w:tblLook w:val="04A0" w:firstRow="1" w:lastRow="0" w:firstColumn="1" w:lastColumn="0" w:noHBand="0" w:noVBand="1"/>
      </w:tblPr>
      <w:tblGrid>
        <w:gridCol w:w="5353"/>
        <w:gridCol w:w="992"/>
        <w:gridCol w:w="992"/>
        <w:gridCol w:w="851"/>
        <w:gridCol w:w="850"/>
        <w:gridCol w:w="866"/>
      </w:tblGrid>
      <w:tr w:rsidR="00543C80" w14:paraId="56FAFA6A" w14:textId="77777777" w:rsidTr="00543C80">
        <w:tc>
          <w:tcPr>
            <w:tcW w:w="5353" w:type="dxa"/>
            <w:vMerge w:val="restart"/>
          </w:tcPr>
          <w:p w14:paraId="6B231853" w14:textId="3A56D966" w:rsidR="00543C80" w:rsidRPr="00543C80" w:rsidRDefault="00543C80" w:rsidP="00543C80">
            <w:pPr>
              <w:pStyle w:val="afc"/>
              <w:ind w:left="0" w:right="50" w:firstLine="0"/>
              <w:jc w:val="center"/>
              <w:rPr>
                <w:sz w:val="24"/>
                <w:szCs w:val="24"/>
              </w:rPr>
            </w:pPr>
            <w:r w:rsidRPr="00543C80">
              <w:rPr>
                <w:sz w:val="24"/>
                <w:szCs w:val="24"/>
              </w:rPr>
              <w:t xml:space="preserve">Наименование помещения/нормируемая освещенность на рабочей поверхности, </w:t>
            </w:r>
            <w:proofErr w:type="spellStart"/>
            <w:r w:rsidRPr="00543C80">
              <w:rPr>
                <w:sz w:val="24"/>
                <w:szCs w:val="24"/>
              </w:rPr>
              <w:t>лк</w:t>
            </w:r>
            <w:proofErr w:type="spellEnd"/>
          </w:p>
        </w:tc>
        <w:tc>
          <w:tcPr>
            <w:tcW w:w="4551" w:type="dxa"/>
            <w:gridSpan w:val="5"/>
          </w:tcPr>
          <w:p w14:paraId="1B02D6E6" w14:textId="46FE5A2D" w:rsidR="00543C80" w:rsidRPr="00543C80" w:rsidRDefault="00543C80" w:rsidP="00543C80">
            <w:pPr>
              <w:pStyle w:val="afc"/>
              <w:ind w:left="0" w:right="50" w:firstLine="0"/>
              <w:jc w:val="center"/>
              <w:rPr>
                <w:sz w:val="24"/>
                <w:szCs w:val="24"/>
              </w:rPr>
            </w:pPr>
            <w:r w:rsidRPr="00543C80">
              <w:rPr>
                <w:sz w:val="24"/>
                <w:szCs w:val="24"/>
              </w:rPr>
              <w:t>Удельная установленная мощность ОУ зданий ОО, Вт/м</w:t>
            </w:r>
            <w:r w:rsidRPr="00543C80">
              <w:rPr>
                <w:sz w:val="24"/>
                <w:szCs w:val="24"/>
                <w:vertAlign w:val="superscript"/>
              </w:rPr>
              <w:t>2</w:t>
            </w:r>
            <w:r w:rsidRPr="00543C80">
              <w:rPr>
                <w:sz w:val="24"/>
                <w:szCs w:val="24"/>
              </w:rPr>
              <w:t>, не более</w:t>
            </w:r>
          </w:p>
        </w:tc>
      </w:tr>
      <w:tr w:rsidR="00543C80" w14:paraId="43473076" w14:textId="77777777" w:rsidTr="00543C80">
        <w:tc>
          <w:tcPr>
            <w:tcW w:w="5353" w:type="dxa"/>
            <w:vMerge/>
          </w:tcPr>
          <w:p w14:paraId="75658B92" w14:textId="77777777" w:rsidR="00543C80" w:rsidRPr="00543C80" w:rsidRDefault="00543C80" w:rsidP="00543C80">
            <w:pPr>
              <w:pStyle w:val="afc"/>
              <w:ind w:left="0" w:right="50" w:firstLine="0"/>
              <w:jc w:val="center"/>
              <w:rPr>
                <w:sz w:val="24"/>
                <w:szCs w:val="24"/>
              </w:rPr>
            </w:pPr>
          </w:p>
        </w:tc>
        <w:tc>
          <w:tcPr>
            <w:tcW w:w="4551" w:type="dxa"/>
            <w:gridSpan w:val="5"/>
          </w:tcPr>
          <w:p w14:paraId="06ECBE24" w14:textId="49A80F67" w:rsidR="00543C80" w:rsidRPr="00543C80" w:rsidRDefault="00543C80" w:rsidP="00543C80">
            <w:pPr>
              <w:pStyle w:val="afc"/>
              <w:ind w:left="0" w:right="50" w:firstLine="0"/>
              <w:jc w:val="center"/>
              <w:rPr>
                <w:sz w:val="24"/>
                <w:szCs w:val="24"/>
              </w:rPr>
            </w:pPr>
            <w:r w:rsidRPr="00543C80">
              <w:rPr>
                <w:sz w:val="24"/>
                <w:szCs w:val="24"/>
              </w:rPr>
              <w:t xml:space="preserve">Индекс помещения </w:t>
            </w:r>
            <w:proofErr w:type="spellStart"/>
            <w:r w:rsidRPr="00543C80">
              <w:rPr>
                <w:i/>
                <w:sz w:val="24"/>
                <w:szCs w:val="24"/>
                <w:lang w:val="en-US"/>
              </w:rPr>
              <w:t>i</w:t>
            </w:r>
            <w:proofErr w:type="spellEnd"/>
          </w:p>
        </w:tc>
      </w:tr>
      <w:tr w:rsidR="00543C80" w14:paraId="69D5F1AC" w14:textId="77777777" w:rsidTr="00543C80">
        <w:tc>
          <w:tcPr>
            <w:tcW w:w="5353" w:type="dxa"/>
            <w:vMerge/>
          </w:tcPr>
          <w:p w14:paraId="1D1B005A" w14:textId="77777777" w:rsidR="00543C80" w:rsidRPr="00543C80" w:rsidRDefault="00543C80" w:rsidP="00543C80">
            <w:pPr>
              <w:pStyle w:val="afc"/>
              <w:ind w:left="0" w:right="50" w:firstLine="0"/>
              <w:jc w:val="center"/>
              <w:rPr>
                <w:sz w:val="24"/>
                <w:szCs w:val="24"/>
              </w:rPr>
            </w:pPr>
          </w:p>
        </w:tc>
        <w:tc>
          <w:tcPr>
            <w:tcW w:w="992" w:type="dxa"/>
          </w:tcPr>
          <w:p w14:paraId="2FE93C3C" w14:textId="59DF41C0" w:rsidR="00543C80" w:rsidRPr="00543C80" w:rsidRDefault="00543C80" w:rsidP="00543C80">
            <w:pPr>
              <w:pStyle w:val="afc"/>
              <w:ind w:left="0" w:right="50" w:firstLine="0"/>
              <w:jc w:val="center"/>
              <w:rPr>
                <w:sz w:val="24"/>
                <w:szCs w:val="24"/>
              </w:rPr>
            </w:pPr>
            <w:r w:rsidRPr="00543C80">
              <w:rPr>
                <w:sz w:val="24"/>
                <w:szCs w:val="24"/>
              </w:rPr>
              <w:t>0,6</w:t>
            </w:r>
          </w:p>
        </w:tc>
        <w:tc>
          <w:tcPr>
            <w:tcW w:w="992" w:type="dxa"/>
          </w:tcPr>
          <w:p w14:paraId="21B8A4D6" w14:textId="64EA5A8F" w:rsidR="00543C80" w:rsidRPr="00543C80" w:rsidRDefault="00543C80" w:rsidP="00543C80">
            <w:pPr>
              <w:pStyle w:val="afc"/>
              <w:ind w:left="0" w:right="50" w:firstLine="0"/>
              <w:jc w:val="center"/>
              <w:rPr>
                <w:sz w:val="24"/>
                <w:szCs w:val="24"/>
              </w:rPr>
            </w:pPr>
            <w:r w:rsidRPr="00543C80">
              <w:rPr>
                <w:sz w:val="24"/>
                <w:szCs w:val="24"/>
              </w:rPr>
              <w:t>0,8</w:t>
            </w:r>
          </w:p>
        </w:tc>
        <w:tc>
          <w:tcPr>
            <w:tcW w:w="851" w:type="dxa"/>
          </w:tcPr>
          <w:p w14:paraId="439873D1" w14:textId="0DA10ACD" w:rsidR="00543C80" w:rsidRPr="00543C80" w:rsidRDefault="00543C80" w:rsidP="00543C80">
            <w:pPr>
              <w:pStyle w:val="afc"/>
              <w:ind w:left="0" w:right="50" w:firstLine="0"/>
              <w:jc w:val="center"/>
              <w:rPr>
                <w:sz w:val="24"/>
                <w:szCs w:val="24"/>
              </w:rPr>
            </w:pPr>
            <w:r w:rsidRPr="00543C80">
              <w:rPr>
                <w:sz w:val="24"/>
                <w:szCs w:val="24"/>
              </w:rPr>
              <w:t>1,25</w:t>
            </w:r>
          </w:p>
        </w:tc>
        <w:tc>
          <w:tcPr>
            <w:tcW w:w="850" w:type="dxa"/>
          </w:tcPr>
          <w:p w14:paraId="4A9FFD1B" w14:textId="76280EB2" w:rsidR="00543C80" w:rsidRPr="00543C80" w:rsidRDefault="00543C80" w:rsidP="00543C80">
            <w:pPr>
              <w:pStyle w:val="afc"/>
              <w:ind w:left="0" w:right="50" w:firstLine="0"/>
              <w:jc w:val="center"/>
              <w:rPr>
                <w:sz w:val="24"/>
                <w:szCs w:val="24"/>
              </w:rPr>
            </w:pPr>
            <w:r w:rsidRPr="00543C80">
              <w:rPr>
                <w:sz w:val="24"/>
                <w:szCs w:val="24"/>
              </w:rPr>
              <w:t>2,0</w:t>
            </w:r>
          </w:p>
        </w:tc>
        <w:tc>
          <w:tcPr>
            <w:tcW w:w="866" w:type="dxa"/>
          </w:tcPr>
          <w:p w14:paraId="76BDC906" w14:textId="79C8B3A7" w:rsidR="00543C80" w:rsidRPr="00543C80" w:rsidRDefault="00543C80" w:rsidP="00543C80">
            <w:pPr>
              <w:pStyle w:val="afc"/>
              <w:ind w:left="0" w:right="50" w:firstLine="0"/>
              <w:jc w:val="center"/>
              <w:rPr>
                <w:sz w:val="24"/>
                <w:szCs w:val="24"/>
              </w:rPr>
            </w:pPr>
            <w:r w:rsidRPr="00543C80">
              <w:rPr>
                <w:rFonts w:ascii="Times New Roman CYR" w:hAnsi="Times New Roman CYR" w:cs="Times New Roman CYR"/>
                <w:sz w:val="24"/>
                <w:szCs w:val="24"/>
                <w:u w:val="single"/>
              </w:rPr>
              <w:t>&gt;</w:t>
            </w:r>
            <w:r w:rsidRPr="00543C80">
              <w:rPr>
                <w:sz w:val="24"/>
                <w:szCs w:val="24"/>
              </w:rPr>
              <w:t xml:space="preserve"> 3,0</w:t>
            </w:r>
          </w:p>
        </w:tc>
      </w:tr>
      <w:tr w:rsidR="00543C80" w14:paraId="0B593825" w14:textId="77777777" w:rsidTr="00543C80">
        <w:tc>
          <w:tcPr>
            <w:tcW w:w="5353" w:type="dxa"/>
          </w:tcPr>
          <w:p w14:paraId="4FA5557C" w14:textId="069D5C01" w:rsidR="00543C80" w:rsidRPr="00543C80" w:rsidRDefault="00543C80" w:rsidP="00543C80">
            <w:pPr>
              <w:pStyle w:val="afc"/>
              <w:ind w:left="0" w:right="50" w:firstLine="0"/>
              <w:jc w:val="left"/>
              <w:rPr>
                <w:sz w:val="24"/>
                <w:szCs w:val="24"/>
              </w:rPr>
            </w:pPr>
            <w:r w:rsidRPr="00543C80">
              <w:rPr>
                <w:sz w:val="24"/>
                <w:szCs w:val="24"/>
              </w:rPr>
              <w:t>Снарядные, инвентарные, хозяйственные кладовые, душевые, гардеробные, электрощитовые*/</w:t>
            </w:r>
            <w:r w:rsidRPr="00543C80">
              <w:rPr>
                <w:i/>
                <w:sz w:val="24"/>
                <w:szCs w:val="24"/>
              </w:rPr>
              <w:t xml:space="preserve">Е </w:t>
            </w:r>
            <w:r w:rsidRPr="00543C80">
              <w:rPr>
                <w:sz w:val="24"/>
                <w:szCs w:val="24"/>
              </w:rPr>
              <w:t>= 100</w:t>
            </w:r>
          </w:p>
        </w:tc>
        <w:tc>
          <w:tcPr>
            <w:tcW w:w="992" w:type="dxa"/>
            <w:vAlign w:val="bottom"/>
          </w:tcPr>
          <w:p w14:paraId="14CD5582" w14:textId="5DDF3A39" w:rsidR="00543C80" w:rsidRPr="00543C80" w:rsidRDefault="00543C80" w:rsidP="00543C80">
            <w:pPr>
              <w:pStyle w:val="afc"/>
              <w:ind w:left="0" w:right="50" w:firstLine="0"/>
              <w:jc w:val="center"/>
              <w:rPr>
                <w:sz w:val="24"/>
                <w:szCs w:val="24"/>
              </w:rPr>
            </w:pPr>
            <w:r w:rsidRPr="00543C80">
              <w:rPr>
                <w:sz w:val="24"/>
                <w:szCs w:val="24"/>
              </w:rPr>
              <w:t>7</w:t>
            </w:r>
          </w:p>
        </w:tc>
        <w:tc>
          <w:tcPr>
            <w:tcW w:w="992" w:type="dxa"/>
            <w:vAlign w:val="bottom"/>
          </w:tcPr>
          <w:p w14:paraId="24561F70" w14:textId="57C98ED2" w:rsidR="00543C80" w:rsidRPr="00543C80" w:rsidRDefault="00543C80" w:rsidP="00543C80">
            <w:pPr>
              <w:pStyle w:val="afc"/>
              <w:ind w:left="0" w:right="50" w:firstLine="0"/>
              <w:jc w:val="center"/>
              <w:rPr>
                <w:sz w:val="24"/>
                <w:szCs w:val="24"/>
              </w:rPr>
            </w:pPr>
            <w:r w:rsidRPr="00543C80">
              <w:rPr>
                <w:sz w:val="24"/>
                <w:szCs w:val="24"/>
              </w:rPr>
              <w:t>6</w:t>
            </w:r>
          </w:p>
        </w:tc>
        <w:tc>
          <w:tcPr>
            <w:tcW w:w="851" w:type="dxa"/>
            <w:vAlign w:val="bottom"/>
          </w:tcPr>
          <w:p w14:paraId="1700E2E8" w14:textId="6A7900A1" w:rsidR="00543C80" w:rsidRPr="00543C80" w:rsidRDefault="00543C80" w:rsidP="00543C80">
            <w:pPr>
              <w:pStyle w:val="afc"/>
              <w:ind w:left="0" w:right="50" w:firstLine="0"/>
              <w:jc w:val="center"/>
              <w:rPr>
                <w:sz w:val="24"/>
                <w:szCs w:val="24"/>
              </w:rPr>
            </w:pPr>
            <w:r w:rsidRPr="00543C80">
              <w:rPr>
                <w:sz w:val="24"/>
                <w:szCs w:val="24"/>
              </w:rPr>
              <w:t>5</w:t>
            </w:r>
          </w:p>
        </w:tc>
        <w:tc>
          <w:tcPr>
            <w:tcW w:w="850" w:type="dxa"/>
            <w:vAlign w:val="bottom"/>
          </w:tcPr>
          <w:p w14:paraId="180DA23E" w14:textId="3F1A015F" w:rsidR="00543C80" w:rsidRPr="00543C80" w:rsidRDefault="00543C80" w:rsidP="00543C80">
            <w:pPr>
              <w:pStyle w:val="afc"/>
              <w:ind w:left="0" w:right="50" w:firstLine="0"/>
              <w:jc w:val="center"/>
              <w:rPr>
                <w:sz w:val="24"/>
                <w:szCs w:val="24"/>
              </w:rPr>
            </w:pPr>
            <w:r w:rsidRPr="00543C80">
              <w:rPr>
                <w:sz w:val="24"/>
                <w:szCs w:val="24"/>
              </w:rPr>
              <w:t>4</w:t>
            </w:r>
          </w:p>
        </w:tc>
        <w:tc>
          <w:tcPr>
            <w:tcW w:w="866" w:type="dxa"/>
            <w:vAlign w:val="bottom"/>
          </w:tcPr>
          <w:p w14:paraId="5E15F4B2" w14:textId="63B36E07" w:rsidR="00543C80" w:rsidRPr="00543C80" w:rsidRDefault="00543C80" w:rsidP="00543C80">
            <w:pPr>
              <w:pStyle w:val="afc"/>
              <w:ind w:left="0" w:right="50" w:firstLine="0"/>
              <w:jc w:val="center"/>
              <w:rPr>
                <w:sz w:val="24"/>
                <w:szCs w:val="24"/>
              </w:rPr>
            </w:pPr>
            <w:r w:rsidRPr="00543C80">
              <w:rPr>
                <w:sz w:val="24"/>
                <w:szCs w:val="24"/>
              </w:rPr>
              <w:t>3</w:t>
            </w:r>
          </w:p>
        </w:tc>
      </w:tr>
      <w:tr w:rsidR="00543C80" w14:paraId="19A4405D" w14:textId="77777777" w:rsidTr="00543C80">
        <w:tc>
          <w:tcPr>
            <w:tcW w:w="5353" w:type="dxa"/>
          </w:tcPr>
          <w:p w14:paraId="78CB90FF" w14:textId="7590FE8C" w:rsidR="00543C80" w:rsidRPr="00543C80" w:rsidRDefault="00543C80" w:rsidP="00543C80">
            <w:pPr>
              <w:pStyle w:val="afc"/>
              <w:ind w:left="0" w:right="50" w:firstLine="0"/>
              <w:jc w:val="left"/>
              <w:rPr>
                <w:sz w:val="24"/>
                <w:szCs w:val="24"/>
              </w:rPr>
            </w:pPr>
            <w:r w:rsidRPr="00543C80">
              <w:rPr>
                <w:sz w:val="24"/>
                <w:szCs w:val="24"/>
              </w:rPr>
              <w:t>Главные лестничные клетки/</w:t>
            </w:r>
            <w:r w:rsidRPr="00543C80">
              <w:rPr>
                <w:i/>
                <w:sz w:val="24"/>
                <w:szCs w:val="24"/>
              </w:rPr>
              <w:t xml:space="preserve">Е </w:t>
            </w:r>
            <w:r w:rsidRPr="00543C80">
              <w:rPr>
                <w:sz w:val="24"/>
                <w:szCs w:val="24"/>
              </w:rPr>
              <w:t>= 100</w:t>
            </w:r>
          </w:p>
        </w:tc>
        <w:tc>
          <w:tcPr>
            <w:tcW w:w="992" w:type="dxa"/>
            <w:vAlign w:val="bottom"/>
          </w:tcPr>
          <w:p w14:paraId="34867143" w14:textId="5682324D" w:rsidR="00543C80" w:rsidRPr="00543C80" w:rsidRDefault="00543C80" w:rsidP="00543C80">
            <w:pPr>
              <w:pStyle w:val="afc"/>
              <w:ind w:left="0" w:right="50" w:firstLine="0"/>
              <w:jc w:val="center"/>
              <w:rPr>
                <w:sz w:val="24"/>
                <w:szCs w:val="24"/>
              </w:rPr>
            </w:pPr>
            <w:r w:rsidRPr="00543C80">
              <w:rPr>
                <w:sz w:val="24"/>
                <w:szCs w:val="24"/>
              </w:rPr>
              <w:t>12</w:t>
            </w:r>
          </w:p>
        </w:tc>
        <w:tc>
          <w:tcPr>
            <w:tcW w:w="992" w:type="dxa"/>
            <w:vAlign w:val="bottom"/>
          </w:tcPr>
          <w:p w14:paraId="24B3DD1A" w14:textId="5BD08E1C" w:rsidR="00543C80" w:rsidRPr="00543C80" w:rsidRDefault="00543C80" w:rsidP="00543C80">
            <w:pPr>
              <w:pStyle w:val="afc"/>
              <w:ind w:left="0" w:right="50" w:firstLine="0"/>
              <w:jc w:val="center"/>
              <w:rPr>
                <w:sz w:val="24"/>
                <w:szCs w:val="24"/>
              </w:rPr>
            </w:pPr>
            <w:r w:rsidRPr="00543C80">
              <w:rPr>
                <w:sz w:val="24"/>
                <w:szCs w:val="24"/>
              </w:rPr>
              <w:t>11</w:t>
            </w:r>
          </w:p>
        </w:tc>
        <w:tc>
          <w:tcPr>
            <w:tcW w:w="851" w:type="dxa"/>
            <w:vAlign w:val="bottom"/>
          </w:tcPr>
          <w:p w14:paraId="2335E60B" w14:textId="6AE8B5B7" w:rsidR="00543C80" w:rsidRPr="00543C80" w:rsidRDefault="00543C80" w:rsidP="00543C80">
            <w:pPr>
              <w:pStyle w:val="afc"/>
              <w:ind w:left="0" w:right="50" w:firstLine="0"/>
              <w:jc w:val="center"/>
              <w:rPr>
                <w:sz w:val="24"/>
                <w:szCs w:val="24"/>
              </w:rPr>
            </w:pPr>
            <w:r w:rsidRPr="00543C80">
              <w:rPr>
                <w:sz w:val="24"/>
                <w:szCs w:val="24"/>
              </w:rPr>
              <w:t>10</w:t>
            </w:r>
          </w:p>
        </w:tc>
        <w:tc>
          <w:tcPr>
            <w:tcW w:w="850" w:type="dxa"/>
            <w:vAlign w:val="bottom"/>
          </w:tcPr>
          <w:p w14:paraId="65C7054B" w14:textId="7C901CBF" w:rsidR="00543C80" w:rsidRPr="00543C80" w:rsidRDefault="00543C80" w:rsidP="00543C80">
            <w:pPr>
              <w:pStyle w:val="afc"/>
              <w:ind w:left="0" w:right="50" w:firstLine="0"/>
              <w:jc w:val="center"/>
              <w:rPr>
                <w:sz w:val="24"/>
                <w:szCs w:val="24"/>
              </w:rPr>
            </w:pPr>
            <w:r w:rsidRPr="00543C80">
              <w:rPr>
                <w:sz w:val="24"/>
                <w:szCs w:val="24"/>
              </w:rPr>
              <w:t>9</w:t>
            </w:r>
          </w:p>
        </w:tc>
        <w:tc>
          <w:tcPr>
            <w:tcW w:w="866" w:type="dxa"/>
            <w:vAlign w:val="bottom"/>
          </w:tcPr>
          <w:p w14:paraId="1F22EB29" w14:textId="3FABC18D" w:rsidR="00543C80" w:rsidRPr="00543C80" w:rsidRDefault="00543C80" w:rsidP="00543C80">
            <w:pPr>
              <w:pStyle w:val="afc"/>
              <w:ind w:left="0" w:right="50" w:firstLine="0"/>
              <w:jc w:val="center"/>
              <w:rPr>
                <w:sz w:val="24"/>
                <w:szCs w:val="24"/>
              </w:rPr>
            </w:pPr>
            <w:r w:rsidRPr="00543C80">
              <w:rPr>
                <w:sz w:val="24"/>
                <w:szCs w:val="24"/>
              </w:rPr>
              <w:t>8</w:t>
            </w:r>
          </w:p>
        </w:tc>
      </w:tr>
      <w:tr w:rsidR="00543C80" w14:paraId="375817F9" w14:textId="77777777" w:rsidTr="00543C80">
        <w:tc>
          <w:tcPr>
            <w:tcW w:w="5353" w:type="dxa"/>
          </w:tcPr>
          <w:p w14:paraId="4D45F9AA" w14:textId="3B2D02EF" w:rsidR="00543C80" w:rsidRPr="00543C80" w:rsidRDefault="00543C80" w:rsidP="00543C80">
            <w:pPr>
              <w:pStyle w:val="afc"/>
              <w:ind w:left="0" w:right="50" w:firstLine="0"/>
              <w:jc w:val="left"/>
              <w:rPr>
                <w:sz w:val="24"/>
                <w:szCs w:val="24"/>
              </w:rPr>
            </w:pPr>
            <w:r w:rsidRPr="00543C80">
              <w:rPr>
                <w:sz w:val="24"/>
                <w:szCs w:val="24"/>
              </w:rPr>
              <w:t>Вестибюли и гардеробные уличной одежды, рекреации, крытые бассейны/</w:t>
            </w:r>
            <w:r w:rsidRPr="00543C80">
              <w:rPr>
                <w:i/>
                <w:sz w:val="24"/>
                <w:szCs w:val="24"/>
              </w:rPr>
              <w:t xml:space="preserve">Е </w:t>
            </w:r>
            <w:r w:rsidRPr="00543C80">
              <w:rPr>
                <w:sz w:val="24"/>
                <w:szCs w:val="24"/>
              </w:rPr>
              <w:t>= 150</w:t>
            </w:r>
          </w:p>
        </w:tc>
        <w:tc>
          <w:tcPr>
            <w:tcW w:w="992" w:type="dxa"/>
            <w:vAlign w:val="bottom"/>
          </w:tcPr>
          <w:p w14:paraId="1087CC59" w14:textId="48D653F4" w:rsidR="00543C80" w:rsidRPr="00543C80" w:rsidRDefault="00543C80" w:rsidP="00543C80">
            <w:pPr>
              <w:pStyle w:val="afc"/>
              <w:ind w:left="0" w:right="50" w:firstLine="0"/>
              <w:jc w:val="center"/>
              <w:rPr>
                <w:sz w:val="24"/>
                <w:szCs w:val="24"/>
              </w:rPr>
            </w:pPr>
            <w:r w:rsidRPr="00543C80">
              <w:rPr>
                <w:sz w:val="24"/>
                <w:szCs w:val="24"/>
              </w:rPr>
              <w:t>15</w:t>
            </w:r>
          </w:p>
        </w:tc>
        <w:tc>
          <w:tcPr>
            <w:tcW w:w="992" w:type="dxa"/>
            <w:vAlign w:val="bottom"/>
          </w:tcPr>
          <w:p w14:paraId="44B720CA" w14:textId="615F9C45" w:rsidR="00543C80" w:rsidRPr="00543C80" w:rsidRDefault="00543C80" w:rsidP="00543C80">
            <w:pPr>
              <w:pStyle w:val="afc"/>
              <w:ind w:left="0" w:right="50" w:firstLine="0"/>
              <w:jc w:val="center"/>
              <w:rPr>
                <w:sz w:val="24"/>
                <w:szCs w:val="24"/>
              </w:rPr>
            </w:pPr>
            <w:r w:rsidRPr="00543C80">
              <w:rPr>
                <w:sz w:val="24"/>
                <w:szCs w:val="24"/>
              </w:rPr>
              <w:t>13,75</w:t>
            </w:r>
          </w:p>
        </w:tc>
        <w:tc>
          <w:tcPr>
            <w:tcW w:w="851" w:type="dxa"/>
            <w:vAlign w:val="bottom"/>
          </w:tcPr>
          <w:p w14:paraId="4071B089" w14:textId="2BFADABC" w:rsidR="00543C80" w:rsidRPr="00543C80" w:rsidRDefault="00543C80" w:rsidP="00543C80">
            <w:pPr>
              <w:pStyle w:val="afc"/>
              <w:ind w:left="0" w:right="50" w:firstLine="0"/>
              <w:jc w:val="center"/>
              <w:rPr>
                <w:sz w:val="24"/>
                <w:szCs w:val="24"/>
              </w:rPr>
            </w:pPr>
            <w:r w:rsidRPr="00543C80">
              <w:rPr>
                <w:sz w:val="24"/>
                <w:szCs w:val="24"/>
              </w:rPr>
              <w:t>12,5</w:t>
            </w:r>
          </w:p>
        </w:tc>
        <w:tc>
          <w:tcPr>
            <w:tcW w:w="850" w:type="dxa"/>
            <w:vAlign w:val="bottom"/>
          </w:tcPr>
          <w:p w14:paraId="648E58BA" w14:textId="51A625B4" w:rsidR="00543C80" w:rsidRPr="00543C80" w:rsidRDefault="00543C80" w:rsidP="00543C80">
            <w:pPr>
              <w:pStyle w:val="afc"/>
              <w:ind w:left="0" w:right="50" w:firstLine="0"/>
              <w:jc w:val="center"/>
              <w:rPr>
                <w:sz w:val="24"/>
                <w:szCs w:val="24"/>
              </w:rPr>
            </w:pPr>
            <w:r w:rsidRPr="00543C80">
              <w:rPr>
                <w:sz w:val="24"/>
                <w:szCs w:val="24"/>
              </w:rPr>
              <w:t>11</w:t>
            </w:r>
          </w:p>
        </w:tc>
        <w:tc>
          <w:tcPr>
            <w:tcW w:w="866" w:type="dxa"/>
            <w:vAlign w:val="bottom"/>
          </w:tcPr>
          <w:p w14:paraId="43EEB30F" w14:textId="6E014833" w:rsidR="00543C80" w:rsidRPr="00543C80" w:rsidRDefault="00543C80" w:rsidP="00543C80">
            <w:pPr>
              <w:pStyle w:val="afc"/>
              <w:ind w:left="0" w:right="50" w:firstLine="0"/>
              <w:jc w:val="center"/>
              <w:rPr>
                <w:sz w:val="24"/>
                <w:szCs w:val="24"/>
              </w:rPr>
            </w:pPr>
            <w:r w:rsidRPr="00543C80">
              <w:rPr>
                <w:sz w:val="24"/>
                <w:szCs w:val="24"/>
              </w:rPr>
              <w:t>10</w:t>
            </w:r>
          </w:p>
        </w:tc>
      </w:tr>
      <w:tr w:rsidR="00543C80" w14:paraId="0955C605" w14:textId="77777777" w:rsidTr="00543C80">
        <w:tc>
          <w:tcPr>
            <w:tcW w:w="5353" w:type="dxa"/>
          </w:tcPr>
          <w:p w14:paraId="499C76E9" w14:textId="423BB640" w:rsidR="00543C80" w:rsidRPr="00543C80" w:rsidRDefault="00543C80" w:rsidP="00543C80">
            <w:pPr>
              <w:pStyle w:val="afc"/>
              <w:ind w:left="0" w:right="50" w:firstLine="0"/>
              <w:jc w:val="left"/>
              <w:rPr>
                <w:sz w:val="24"/>
                <w:szCs w:val="24"/>
              </w:rPr>
            </w:pPr>
            <w:r w:rsidRPr="00543C80">
              <w:rPr>
                <w:sz w:val="24"/>
                <w:szCs w:val="24"/>
              </w:rPr>
              <w:t>Актовые залы, киноаудитории, спортивные залы*, столовые/</w:t>
            </w:r>
            <w:r w:rsidRPr="00543C80">
              <w:rPr>
                <w:i/>
                <w:sz w:val="24"/>
                <w:szCs w:val="24"/>
              </w:rPr>
              <w:t xml:space="preserve">Е </w:t>
            </w:r>
            <w:r w:rsidRPr="00543C80">
              <w:rPr>
                <w:sz w:val="24"/>
                <w:szCs w:val="24"/>
              </w:rPr>
              <w:t>= 200</w:t>
            </w:r>
          </w:p>
        </w:tc>
        <w:tc>
          <w:tcPr>
            <w:tcW w:w="992" w:type="dxa"/>
            <w:vAlign w:val="bottom"/>
          </w:tcPr>
          <w:p w14:paraId="128A9F1D" w14:textId="07CB9A7B" w:rsidR="00543C80" w:rsidRPr="00543C80" w:rsidRDefault="00543C80" w:rsidP="00543C80">
            <w:pPr>
              <w:pStyle w:val="afc"/>
              <w:ind w:left="0" w:right="50" w:firstLine="0"/>
              <w:jc w:val="center"/>
              <w:rPr>
                <w:sz w:val="24"/>
                <w:szCs w:val="24"/>
              </w:rPr>
            </w:pPr>
            <w:r w:rsidRPr="00543C80">
              <w:rPr>
                <w:sz w:val="24"/>
                <w:szCs w:val="24"/>
              </w:rPr>
              <w:t>18</w:t>
            </w:r>
          </w:p>
        </w:tc>
        <w:tc>
          <w:tcPr>
            <w:tcW w:w="992" w:type="dxa"/>
            <w:vAlign w:val="bottom"/>
          </w:tcPr>
          <w:p w14:paraId="6B06E689" w14:textId="28F2235F" w:rsidR="00543C80" w:rsidRPr="00543C80" w:rsidRDefault="00543C80" w:rsidP="00543C80">
            <w:pPr>
              <w:pStyle w:val="afc"/>
              <w:ind w:left="0" w:right="50" w:firstLine="0"/>
              <w:jc w:val="center"/>
              <w:rPr>
                <w:sz w:val="24"/>
                <w:szCs w:val="24"/>
              </w:rPr>
            </w:pPr>
            <w:r w:rsidRPr="00543C80">
              <w:rPr>
                <w:sz w:val="24"/>
                <w:szCs w:val="24"/>
              </w:rPr>
              <w:t>17,5</w:t>
            </w:r>
          </w:p>
        </w:tc>
        <w:tc>
          <w:tcPr>
            <w:tcW w:w="851" w:type="dxa"/>
            <w:vAlign w:val="bottom"/>
          </w:tcPr>
          <w:p w14:paraId="02C70F28" w14:textId="6C43C050" w:rsidR="00543C80" w:rsidRPr="00543C80" w:rsidRDefault="00543C80" w:rsidP="00543C80">
            <w:pPr>
              <w:pStyle w:val="afc"/>
              <w:ind w:left="0" w:right="50" w:firstLine="0"/>
              <w:jc w:val="center"/>
              <w:rPr>
                <w:sz w:val="24"/>
                <w:szCs w:val="24"/>
              </w:rPr>
            </w:pPr>
            <w:r w:rsidRPr="00543C80">
              <w:rPr>
                <w:sz w:val="24"/>
                <w:szCs w:val="24"/>
              </w:rPr>
              <w:t>15</w:t>
            </w:r>
          </w:p>
        </w:tc>
        <w:tc>
          <w:tcPr>
            <w:tcW w:w="850" w:type="dxa"/>
            <w:vAlign w:val="bottom"/>
          </w:tcPr>
          <w:p w14:paraId="299D2EE6" w14:textId="7E359DDE" w:rsidR="00543C80" w:rsidRPr="00543C80" w:rsidRDefault="00543C80" w:rsidP="00543C80">
            <w:pPr>
              <w:pStyle w:val="afc"/>
              <w:ind w:left="0" w:right="50" w:firstLine="0"/>
              <w:jc w:val="center"/>
              <w:rPr>
                <w:sz w:val="24"/>
                <w:szCs w:val="24"/>
              </w:rPr>
            </w:pPr>
            <w:r w:rsidRPr="00543C80">
              <w:rPr>
                <w:sz w:val="24"/>
                <w:szCs w:val="24"/>
              </w:rPr>
              <w:t>13,5</w:t>
            </w:r>
          </w:p>
        </w:tc>
        <w:tc>
          <w:tcPr>
            <w:tcW w:w="866" w:type="dxa"/>
            <w:vAlign w:val="bottom"/>
          </w:tcPr>
          <w:p w14:paraId="0E1CFE55" w14:textId="69F6418F" w:rsidR="00543C80" w:rsidRPr="00543C80" w:rsidRDefault="00543C80" w:rsidP="00543C80">
            <w:pPr>
              <w:pStyle w:val="afc"/>
              <w:ind w:left="0" w:right="50" w:firstLine="0"/>
              <w:jc w:val="center"/>
              <w:rPr>
                <w:sz w:val="24"/>
                <w:szCs w:val="24"/>
              </w:rPr>
            </w:pPr>
            <w:r w:rsidRPr="00543C80">
              <w:rPr>
                <w:sz w:val="24"/>
                <w:szCs w:val="24"/>
              </w:rPr>
              <w:t>12</w:t>
            </w:r>
          </w:p>
        </w:tc>
      </w:tr>
      <w:tr w:rsidR="00543C80" w14:paraId="198A64CD" w14:textId="77777777" w:rsidTr="00543C80">
        <w:tc>
          <w:tcPr>
            <w:tcW w:w="5353" w:type="dxa"/>
          </w:tcPr>
          <w:p w14:paraId="3A9A57B4" w14:textId="273E0B27" w:rsidR="00543C80" w:rsidRPr="00543C80" w:rsidRDefault="00543C80" w:rsidP="00543C80">
            <w:pPr>
              <w:pStyle w:val="afc"/>
              <w:ind w:left="0" w:right="50" w:firstLine="0"/>
              <w:jc w:val="left"/>
              <w:rPr>
                <w:sz w:val="24"/>
                <w:szCs w:val="24"/>
              </w:rPr>
            </w:pPr>
            <w:r w:rsidRPr="00543C80">
              <w:rPr>
                <w:sz w:val="24"/>
                <w:szCs w:val="24"/>
              </w:rPr>
              <w:t>Мастерские по обработке металлов и древесины, эстрады актовых залов, кабинеты и комнаты преподавателей, инструментальная, комната мастера, инструктора/</w:t>
            </w:r>
            <w:r w:rsidRPr="00543C80">
              <w:rPr>
                <w:i/>
                <w:sz w:val="24"/>
                <w:szCs w:val="24"/>
              </w:rPr>
              <w:t xml:space="preserve">Е </w:t>
            </w:r>
            <w:r w:rsidRPr="00543C80">
              <w:rPr>
                <w:sz w:val="24"/>
                <w:szCs w:val="24"/>
              </w:rPr>
              <w:t>= 300</w:t>
            </w:r>
          </w:p>
        </w:tc>
        <w:tc>
          <w:tcPr>
            <w:tcW w:w="992" w:type="dxa"/>
            <w:vAlign w:val="bottom"/>
          </w:tcPr>
          <w:p w14:paraId="4E235C79" w14:textId="123EA8D8" w:rsidR="00543C80" w:rsidRPr="00543C80" w:rsidRDefault="00543C80" w:rsidP="00543C80">
            <w:pPr>
              <w:pStyle w:val="afc"/>
              <w:ind w:left="0" w:right="50" w:firstLine="0"/>
              <w:jc w:val="center"/>
              <w:rPr>
                <w:sz w:val="24"/>
                <w:szCs w:val="24"/>
              </w:rPr>
            </w:pPr>
            <w:r w:rsidRPr="00543C80">
              <w:rPr>
                <w:sz w:val="24"/>
                <w:szCs w:val="24"/>
              </w:rPr>
              <w:t>25</w:t>
            </w:r>
          </w:p>
        </w:tc>
        <w:tc>
          <w:tcPr>
            <w:tcW w:w="992" w:type="dxa"/>
            <w:vAlign w:val="bottom"/>
          </w:tcPr>
          <w:p w14:paraId="3D9F5DC2" w14:textId="08E01980" w:rsidR="00543C80" w:rsidRPr="00543C80" w:rsidRDefault="00543C80" w:rsidP="00543C80">
            <w:pPr>
              <w:pStyle w:val="afc"/>
              <w:ind w:left="0" w:right="50" w:firstLine="0"/>
              <w:jc w:val="center"/>
              <w:rPr>
                <w:sz w:val="24"/>
                <w:szCs w:val="24"/>
              </w:rPr>
            </w:pPr>
            <w:r w:rsidRPr="00543C80">
              <w:rPr>
                <w:sz w:val="24"/>
                <w:szCs w:val="24"/>
              </w:rPr>
              <w:t>23</w:t>
            </w:r>
          </w:p>
        </w:tc>
        <w:tc>
          <w:tcPr>
            <w:tcW w:w="851" w:type="dxa"/>
            <w:vAlign w:val="bottom"/>
          </w:tcPr>
          <w:p w14:paraId="25DCA01D" w14:textId="183EEB5D" w:rsidR="00543C80" w:rsidRPr="00543C80" w:rsidRDefault="00543C80" w:rsidP="00543C80">
            <w:pPr>
              <w:pStyle w:val="afc"/>
              <w:ind w:left="0" w:right="50" w:firstLine="0"/>
              <w:jc w:val="center"/>
              <w:rPr>
                <w:sz w:val="24"/>
                <w:szCs w:val="24"/>
              </w:rPr>
            </w:pPr>
            <w:r w:rsidRPr="00543C80">
              <w:rPr>
                <w:sz w:val="24"/>
                <w:szCs w:val="24"/>
              </w:rPr>
              <w:t>20</w:t>
            </w:r>
          </w:p>
        </w:tc>
        <w:tc>
          <w:tcPr>
            <w:tcW w:w="850" w:type="dxa"/>
            <w:vAlign w:val="bottom"/>
          </w:tcPr>
          <w:p w14:paraId="1BF73AB3" w14:textId="40D81A8A" w:rsidR="00543C80" w:rsidRPr="00543C80" w:rsidRDefault="00543C80" w:rsidP="00543C80">
            <w:pPr>
              <w:pStyle w:val="afc"/>
              <w:ind w:left="0" w:right="50" w:firstLine="0"/>
              <w:jc w:val="center"/>
              <w:rPr>
                <w:sz w:val="24"/>
                <w:szCs w:val="24"/>
              </w:rPr>
            </w:pPr>
            <w:r w:rsidRPr="00543C80">
              <w:rPr>
                <w:sz w:val="24"/>
                <w:szCs w:val="24"/>
              </w:rPr>
              <w:t>18</w:t>
            </w:r>
          </w:p>
        </w:tc>
        <w:tc>
          <w:tcPr>
            <w:tcW w:w="866" w:type="dxa"/>
            <w:vAlign w:val="bottom"/>
          </w:tcPr>
          <w:p w14:paraId="7693A769" w14:textId="3D7EEC1C" w:rsidR="00543C80" w:rsidRPr="00543C80" w:rsidRDefault="00543C80" w:rsidP="00543C80">
            <w:pPr>
              <w:pStyle w:val="afc"/>
              <w:ind w:left="0" w:right="50" w:firstLine="0"/>
              <w:jc w:val="center"/>
              <w:rPr>
                <w:sz w:val="24"/>
                <w:szCs w:val="24"/>
              </w:rPr>
            </w:pPr>
            <w:r w:rsidRPr="00543C80">
              <w:rPr>
                <w:sz w:val="24"/>
                <w:szCs w:val="24"/>
              </w:rPr>
              <w:t>16</w:t>
            </w:r>
          </w:p>
        </w:tc>
      </w:tr>
      <w:tr w:rsidR="00543C80" w14:paraId="18AEE77A" w14:textId="77777777" w:rsidTr="00543C80">
        <w:tc>
          <w:tcPr>
            <w:tcW w:w="5353" w:type="dxa"/>
          </w:tcPr>
          <w:p w14:paraId="6D49D779" w14:textId="4934CF0E" w:rsidR="00543C80" w:rsidRPr="00543C80" w:rsidRDefault="00543C80" w:rsidP="00543C80">
            <w:pPr>
              <w:pStyle w:val="afc"/>
              <w:ind w:left="0" w:right="50" w:firstLine="0"/>
              <w:jc w:val="left"/>
              <w:rPr>
                <w:sz w:val="24"/>
                <w:szCs w:val="24"/>
              </w:rPr>
            </w:pPr>
            <w:r w:rsidRPr="00543C80">
              <w:rPr>
                <w:sz w:val="24"/>
                <w:szCs w:val="24"/>
              </w:rPr>
              <w:t>Классные комнаты, аудитории, учебные кабинеты, лаборатории ОО, кабинеты информатики и вычислительной техники, кабинеты обслуживающих видов труда для девочек, лаборантские при учебных кабинетах/</w:t>
            </w:r>
            <w:r w:rsidRPr="00543C80">
              <w:rPr>
                <w:i/>
                <w:sz w:val="24"/>
                <w:szCs w:val="24"/>
              </w:rPr>
              <w:t xml:space="preserve">Е </w:t>
            </w:r>
            <w:r w:rsidRPr="00543C80">
              <w:rPr>
                <w:sz w:val="24"/>
                <w:szCs w:val="24"/>
              </w:rPr>
              <w:t>= 400</w:t>
            </w:r>
          </w:p>
        </w:tc>
        <w:tc>
          <w:tcPr>
            <w:tcW w:w="992" w:type="dxa"/>
            <w:vAlign w:val="bottom"/>
          </w:tcPr>
          <w:p w14:paraId="44DC3657" w14:textId="09F8209C" w:rsidR="00543C80" w:rsidRPr="00543C80" w:rsidRDefault="00543C80" w:rsidP="00543C80">
            <w:pPr>
              <w:pStyle w:val="afc"/>
              <w:ind w:left="0" w:right="50" w:firstLine="0"/>
              <w:jc w:val="center"/>
              <w:rPr>
                <w:sz w:val="24"/>
                <w:szCs w:val="24"/>
              </w:rPr>
            </w:pPr>
            <w:r w:rsidRPr="00543C80">
              <w:rPr>
                <w:sz w:val="24"/>
                <w:szCs w:val="24"/>
              </w:rPr>
              <w:t>30</w:t>
            </w:r>
          </w:p>
        </w:tc>
        <w:tc>
          <w:tcPr>
            <w:tcW w:w="992" w:type="dxa"/>
            <w:vAlign w:val="bottom"/>
          </w:tcPr>
          <w:p w14:paraId="4F1D8B56" w14:textId="0F07AFF4" w:rsidR="00543C80" w:rsidRPr="00543C80" w:rsidRDefault="00543C80" w:rsidP="00543C80">
            <w:pPr>
              <w:pStyle w:val="afc"/>
              <w:ind w:left="0" w:right="50" w:firstLine="0"/>
              <w:jc w:val="center"/>
              <w:rPr>
                <w:sz w:val="24"/>
                <w:szCs w:val="24"/>
              </w:rPr>
            </w:pPr>
            <w:r w:rsidRPr="00543C80">
              <w:rPr>
                <w:sz w:val="24"/>
                <w:szCs w:val="24"/>
              </w:rPr>
              <w:t>28</w:t>
            </w:r>
          </w:p>
        </w:tc>
        <w:tc>
          <w:tcPr>
            <w:tcW w:w="851" w:type="dxa"/>
            <w:vAlign w:val="bottom"/>
          </w:tcPr>
          <w:p w14:paraId="3B773304" w14:textId="34F5EEB8" w:rsidR="00543C80" w:rsidRPr="00543C80" w:rsidRDefault="00543C80" w:rsidP="00543C80">
            <w:pPr>
              <w:pStyle w:val="afc"/>
              <w:ind w:left="0" w:right="50" w:firstLine="0"/>
              <w:jc w:val="center"/>
              <w:rPr>
                <w:sz w:val="24"/>
                <w:szCs w:val="24"/>
              </w:rPr>
            </w:pPr>
            <w:r w:rsidRPr="00543C80">
              <w:rPr>
                <w:sz w:val="24"/>
                <w:szCs w:val="24"/>
              </w:rPr>
              <w:t>25</w:t>
            </w:r>
          </w:p>
        </w:tc>
        <w:tc>
          <w:tcPr>
            <w:tcW w:w="850" w:type="dxa"/>
            <w:vAlign w:val="bottom"/>
          </w:tcPr>
          <w:p w14:paraId="66ECF2F2" w14:textId="59D3E2D5" w:rsidR="00543C80" w:rsidRPr="00543C80" w:rsidRDefault="00543C80" w:rsidP="00543C80">
            <w:pPr>
              <w:pStyle w:val="afc"/>
              <w:ind w:left="0" w:right="50" w:firstLine="0"/>
              <w:jc w:val="center"/>
              <w:rPr>
                <w:sz w:val="24"/>
                <w:szCs w:val="24"/>
              </w:rPr>
            </w:pPr>
            <w:r w:rsidRPr="00543C80">
              <w:rPr>
                <w:sz w:val="24"/>
                <w:szCs w:val="24"/>
              </w:rPr>
              <w:t>22</w:t>
            </w:r>
          </w:p>
        </w:tc>
        <w:tc>
          <w:tcPr>
            <w:tcW w:w="866" w:type="dxa"/>
            <w:vAlign w:val="bottom"/>
          </w:tcPr>
          <w:p w14:paraId="2B312D98" w14:textId="30B1E4FD" w:rsidR="00543C80" w:rsidRPr="00543C80" w:rsidRDefault="00543C80" w:rsidP="00543C80">
            <w:pPr>
              <w:pStyle w:val="afc"/>
              <w:ind w:left="0" w:right="50" w:firstLine="0"/>
              <w:jc w:val="center"/>
              <w:rPr>
                <w:sz w:val="24"/>
                <w:szCs w:val="24"/>
              </w:rPr>
            </w:pPr>
            <w:r w:rsidRPr="00543C80">
              <w:rPr>
                <w:sz w:val="24"/>
                <w:szCs w:val="24"/>
              </w:rPr>
              <w:t>20</w:t>
            </w:r>
          </w:p>
        </w:tc>
      </w:tr>
      <w:tr w:rsidR="00543C80" w14:paraId="16CB8C73" w14:textId="77777777" w:rsidTr="00543C80">
        <w:tc>
          <w:tcPr>
            <w:tcW w:w="5353" w:type="dxa"/>
          </w:tcPr>
          <w:p w14:paraId="08F30333" w14:textId="33AA8F0F" w:rsidR="00543C80" w:rsidRPr="00543C80" w:rsidRDefault="00543C80" w:rsidP="00543C80">
            <w:pPr>
              <w:pStyle w:val="afc"/>
              <w:ind w:left="0" w:right="50" w:firstLine="0"/>
              <w:jc w:val="left"/>
              <w:rPr>
                <w:sz w:val="24"/>
                <w:szCs w:val="24"/>
              </w:rPr>
            </w:pPr>
            <w:r w:rsidRPr="00543C80">
              <w:rPr>
                <w:sz w:val="24"/>
                <w:szCs w:val="24"/>
              </w:rPr>
              <w:lastRenderedPageBreak/>
              <w:t>Классные комнаты, аудитории, учебные кабинеты, лаборатории ОО, кабинеты технического черчения и рисования/</w:t>
            </w:r>
            <w:r w:rsidRPr="00543C80">
              <w:rPr>
                <w:i/>
                <w:sz w:val="24"/>
                <w:szCs w:val="24"/>
              </w:rPr>
              <w:t xml:space="preserve">Е </w:t>
            </w:r>
            <w:r w:rsidRPr="00543C80">
              <w:rPr>
                <w:sz w:val="24"/>
                <w:szCs w:val="24"/>
              </w:rPr>
              <w:t>= 500</w:t>
            </w:r>
          </w:p>
        </w:tc>
        <w:tc>
          <w:tcPr>
            <w:tcW w:w="992" w:type="dxa"/>
            <w:vAlign w:val="bottom"/>
          </w:tcPr>
          <w:p w14:paraId="6DCE60C4" w14:textId="313F016D" w:rsidR="00543C80" w:rsidRPr="00543C80" w:rsidRDefault="00543C80" w:rsidP="00543C80">
            <w:pPr>
              <w:pStyle w:val="afc"/>
              <w:ind w:left="0" w:right="50" w:firstLine="0"/>
              <w:jc w:val="center"/>
              <w:rPr>
                <w:sz w:val="24"/>
                <w:szCs w:val="24"/>
              </w:rPr>
            </w:pPr>
            <w:r w:rsidRPr="00543C80">
              <w:rPr>
                <w:sz w:val="24"/>
                <w:szCs w:val="24"/>
              </w:rPr>
              <w:t>42</w:t>
            </w:r>
          </w:p>
        </w:tc>
        <w:tc>
          <w:tcPr>
            <w:tcW w:w="992" w:type="dxa"/>
            <w:vAlign w:val="bottom"/>
          </w:tcPr>
          <w:p w14:paraId="2163239C" w14:textId="5926774E" w:rsidR="00543C80" w:rsidRPr="00543C80" w:rsidRDefault="00543C80" w:rsidP="00543C80">
            <w:pPr>
              <w:pStyle w:val="afc"/>
              <w:ind w:left="0" w:right="50" w:firstLine="0"/>
              <w:jc w:val="center"/>
              <w:rPr>
                <w:sz w:val="24"/>
                <w:szCs w:val="24"/>
              </w:rPr>
            </w:pPr>
            <w:r w:rsidRPr="00543C80">
              <w:rPr>
                <w:sz w:val="24"/>
                <w:szCs w:val="24"/>
              </w:rPr>
              <w:t>39</w:t>
            </w:r>
          </w:p>
        </w:tc>
        <w:tc>
          <w:tcPr>
            <w:tcW w:w="851" w:type="dxa"/>
            <w:vAlign w:val="bottom"/>
          </w:tcPr>
          <w:p w14:paraId="7359DA6E" w14:textId="33BBDAD5" w:rsidR="00543C80" w:rsidRPr="00543C80" w:rsidRDefault="00543C80" w:rsidP="00543C80">
            <w:pPr>
              <w:pStyle w:val="afc"/>
              <w:ind w:left="0" w:right="50" w:firstLine="0"/>
              <w:jc w:val="center"/>
              <w:rPr>
                <w:sz w:val="24"/>
                <w:szCs w:val="24"/>
              </w:rPr>
            </w:pPr>
            <w:r w:rsidRPr="00543C80">
              <w:rPr>
                <w:sz w:val="24"/>
                <w:szCs w:val="24"/>
              </w:rPr>
              <w:t>35</w:t>
            </w:r>
          </w:p>
        </w:tc>
        <w:tc>
          <w:tcPr>
            <w:tcW w:w="850" w:type="dxa"/>
            <w:vAlign w:val="bottom"/>
          </w:tcPr>
          <w:p w14:paraId="591DA818" w14:textId="48C6DBA5" w:rsidR="00543C80" w:rsidRPr="00543C80" w:rsidRDefault="00543C80" w:rsidP="00543C80">
            <w:pPr>
              <w:pStyle w:val="afc"/>
              <w:ind w:left="0" w:right="50" w:firstLine="0"/>
              <w:jc w:val="center"/>
              <w:rPr>
                <w:sz w:val="24"/>
                <w:szCs w:val="24"/>
              </w:rPr>
            </w:pPr>
            <w:r w:rsidRPr="00543C80">
              <w:rPr>
                <w:sz w:val="24"/>
                <w:szCs w:val="24"/>
              </w:rPr>
              <w:t>31</w:t>
            </w:r>
          </w:p>
        </w:tc>
        <w:tc>
          <w:tcPr>
            <w:tcW w:w="866" w:type="dxa"/>
            <w:vAlign w:val="bottom"/>
          </w:tcPr>
          <w:p w14:paraId="61C67D8E" w14:textId="0FE5209C" w:rsidR="00543C80" w:rsidRPr="00543C80" w:rsidRDefault="00543C80" w:rsidP="00543C80">
            <w:pPr>
              <w:pStyle w:val="afc"/>
              <w:ind w:left="0" w:right="50" w:firstLine="0"/>
              <w:jc w:val="center"/>
              <w:rPr>
                <w:sz w:val="24"/>
                <w:szCs w:val="24"/>
              </w:rPr>
            </w:pPr>
            <w:r w:rsidRPr="00543C80">
              <w:rPr>
                <w:sz w:val="24"/>
                <w:szCs w:val="24"/>
              </w:rPr>
              <w:t>28</w:t>
            </w:r>
          </w:p>
        </w:tc>
      </w:tr>
      <w:tr w:rsidR="00DA4249" w14:paraId="1E816846" w14:textId="77777777" w:rsidTr="002C2D89">
        <w:tc>
          <w:tcPr>
            <w:tcW w:w="9904" w:type="dxa"/>
            <w:gridSpan w:val="6"/>
          </w:tcPr>
          <w:p w14:paraId="07FD6110" w14:textId="6288547C" w:rsidR="00DA4249" w:rsidRPr="00DA4249" w:rsidRDefault="00DA4249" w:rsidP="00DA4249">
            <w:pPr>
              <w:pStyle w:val="afc"/>
              <w:ind w:left="0" w:right="50" w:firstLine="425"/>
              <w:rPr>
                <w:sz w:val="20"/>
                <w:szCs w:val="20"/>
              </w:rPr>
            </w:pPr>
            <w:r w:rsidRPr="00DA4249">
              <w:rPr>
                <w:sz w:val="20"/>
                <w:szCs w:val="20"/>
              </w:rPr>
              <w:t xml:space="preserve">* Значения удельной мощности, регламентируемые для неосновных ОУ с нормируемой горизонтальной освещенностью менее 100 </w:t>
            </w:r>
            <w:proofErr w:type="spellStart"/>
            <w:r w:rsidRPr="00DA4249">
              <w:rPr>
                <w:sz w:val="20"/>
                <w:szCs w:val="20"/>
              </w:rPr>
              <w:t>лк</w:t>
            </w:r>
            <w:proofErr w:type="spellEnd"/>
            <w:r w:rsidRPr="00DA4249">
              <w:rPr>
                <w:sz w:val="20"/>
                <w:szCs w:val="20"/>
              </w:rPr>
              <w:t>.</w:t>
            </w:r>
          </w:p>
        </w:tc>
      </w:tr>
    </w:tbl>
    <w:p w14:paraId="2F8A06FD" w14:textId="41CC20CC" w:rsidR="00543C80" w:rsidRPr="00DA4249" w:rsidRDefault="00C43ACA" w:rsidP="00DA4249">
      <w:pPr>
        <w:pStyle w:val="afc"/>
        <w:ind w:right="50" w:firstLine="566"/>
        <w:rPr>
          <w:szCs w:val="28"/>
        </w:rPr>
      </w:pPr>
      <w:r>
        <w:rPr>
          <w:rFonts w:cs="Times New Roman"/>
          <w:b/>
          <w:szCs w:val="28"/>
        </w:rPr>
        <w:t xml:space="preserve">Таблица 8.1 </w:t>
      </w:r>
      <w:r w:rsidR="00DA4249" w:rsidRPr="00B876E7">
        <w:rPr>
          <w:rFonts w:cs="Times New Roman"/>
          <w:b/>
          <w:szCs w:val="28"/>
        </w:rPr>
        <w:t xml:space="preserve">(Измененная редакция, Изм. № </w:t>
      </w:r>
      <w:r w:rsidR="00DA4249">
        <w:rPr>
          <w:rFonts w:cs="Times New Roman"/>
          <w:b/>
          <w:szCs w:val="28"/>
        </w:rPr>
        <w:t>2</w:t>
      </w:r>
      <w:r w:rsidR="00DA4249" w:rsidRPr="00B876E7">
        <w:rPr>
          <w:rFonts w:cs="Times New Roman"/>
          <w:b/>
          <w:szCs w:val="28"/>
        </w:rPr>
        <w:t>).</w:t>
      </w:r>
    </w:p>
    <w:p w14:paraId="0B01E872" w14:textId="77777777" w:rsidR="00543C80" w:rsidRPr="00DA4249" w:rsidRDefault="00543C80" w:rsidP="00DA4249">
      <w:pPr>
        <w:pStyle w:val="afc"/>
        <w:ind w:right="50" w:firstLine="566"/>
        <w:rPr>
          <w:szCs w:val="28"/>
        </w:rPr>
      </w:pPr>
    </w:p>
    <w:p w14:paraId="2DBA0E90" w14:textId="06AB5EAA" w:rsidR="006919BA" w:rsidRPr="00DA4249" w:rsidRDefault="00543C80" w:rsidP="00DA4249">
      <w:pPr>
        <w:pStyle w:val="1c"/>
        <w:widowControl w:val="0"/>
        <w:numPr>
          <w:ilvl w:val="2"/>
          <w:numId w:val="23"/>
        </w:numPr>
        <w:spacing w:before="0" w:after="0" w:line="240" w:lineRule="auto"/>
        <w:ind w:left="1" w:right="34" w:firstLine="566"/>
        <w:rPr>
          <w:sz w:val="28"/>
          <w:szCs w:val="28"/>
        </w:rPr>
      </w:pPr>
      <w:r w:rsidRPr="00DA4249">
        <w:rPr>
          <w:sz w:val="28"/>
          <w:szCs w:val="28"/>
        </w:rPr>
        <w:t xml:space="preserve"> </w:t>
      </w:r>
      <w:r w:rsidR="006919BA" w:rsidRPr="00DA4249">
        <w:rPr>
          <w:sz w:val="28"/>
          <w:szCs w:val="28"/>
        </w:rPr>
        <w:t>В учебных</w:t>
      </w:r>
      <w:r w:rsidR="00B4672D" w:rsidRPr="00DA4249">
        <w:rPr>
          <w:sz w:val="28"/>
          <w:szCs w:val="28"/>
        </w:rPr>
        <w:t xml:space="preserve"> кабинетах </w:t>
      </w:r>
      <w:r w:rsidR="006919BA" w:rsidRPr="00DA4249">
        <w:rPr>
          <w:sz w:val="28"/>
          <w:szCs w:val="28"/>
        </w:rPr>
        <w:t xml:space="preserve">и производственных мастерских </w:t>
      </w:r>
      <w:r w:rsidR="00BD26B4" w:rsidRPr="00DA4249">
        <w:rPr>
          <w:sz w:val="28"/>
          <w:szCs w:val="28"/>
        </w:rPr>
        <w:t>об</w:t>
      </w:r>
      <w:r w:rsidR="006919BA" w:rsidRPr="00DA4249">
        <w:rPr>
          <w:rFonts w:cs="Times New Roman"/>
          <w:sz w:val="28"/>
          <w:szCs w:val="28"/>
        </w:rPr>
        <w:t>уча</w:t>
      </w:r>
      <w:r w:rsidR="00BD26B4" w:rsidRPr="00DA4249">
        <w:rPr>
          <w:rFonts w:cs="Times New Roman"/>
          <w:sz w:val="28"/>
          <w:szCs w:val="28"/>
        </w:rPr>
        <w:t>ю</w:t>
      </w:r>
      <w:r w:rsidR="006919BA" w:rsidRPr="00DA4249">
        <w:rPr>
          <w:rFonts w:cs="Times New Roman"/>
          <w:sz w:val="28"/>
          <w:szCs w:val="28"/>
        </w:rPr>
        <w:t>щих</w:t>
      </w:r>
      <w:r w:rsidR="007F39CE" w:rsidRPr="00DA4249">
        <w:rPr>
          <w:sz w:val="28"/>
          <w:szCs w:val="28"/>
        </w:rPr>
        <w:t>ся 6–</w:t>
      </w:r>
      <w:r w:rsidR="006919BA" w:rsidRPr="00DA4249">
        <w:rPr>
          <w:sz w:val="28"/>
          <w:szCs w:val="28"/>
        </w:rPr>
        <w:t>11 классов целесообразно</w:t>
      </w:r>
      <w:r w:rsidR="00BD26B4" w:rsidRPr="00DA4249">
        <w:rPr>
          <w:sz w:val="28"/>
          <w:szCs w:val="28"/>
        </w:rPr>
        <w:t xml:space="preserve"> применять</w:t>
      </w:r>
      <w:r w:rsidR="006919BA" w:rsidRPr="00DA4249">
        <w:rPr>
          <w:sz w:val="28"/>
          <w:szCs w:val="28"/>
        </w:rPr>
        <w:t xml:space="preserve"> системы плавного автоматического светорегу</w:t>
      </w:r>
      <w:r w:rsidR="007F39CE" w:rsidRPr="00DA4249">
        <w:rPr>
          <w:sz w:val="28"/>
          <w:szCs w:val="28"/>
        </w:rPr>
        <w:t>лирования</w:t>
      </w:r>
      <w:r w:rsidR="006919BA" w:rsidRPr="00DA4249">
        <w:rPr>
          <w:sz w:val="28"/>
          <w:szCs w:val="28"/>
        </w:rPr>
        <w:t>, обеспечивающие поддержание нормируемой горизонтальной освещенности совместным действием естественного и искусственного освещения.</w:t>
      </w:r>
    </w:p>
    <w:p w14:paraId="55CD7C35" w14:textId="77777777" w:rsidR="006919BA" w:rsidRPr="00DA4249" w:rsidRDefault="00BD26B4" w:rsidP="00DA4249">
      <w:pPr>
        <w:pStyle w:val="1c"/>
        <w:widowControl w:val="0"/>
        <w:numPr>
          <w:ilvl w:val="2"/>
          <w:numId w:val="23"/>
        </w:numPr>
        <w:spacing w:before="0" w:after="0" w:line="240" w:lineRule="auto"/>
        <w:ind w:left="1" w:right="34" w:firstLine="566"/>
        <w:rPr>
          <w:sz w:val="28"/>
          <w:szCs w:val="28"/>
        </w:rPr>
      </w:pPr>
      <w:r w:rsidRPr="00DA4249">
        <w:rPr>
          <w:sz w:val="28"/>
          <w:szCs w:val="28"/>
        </w:rPr>
        <w:t xml:space="preserve"> </w:t>
      </w:r>
      <w:r w:rsidR="006919BA" w:rsidRPr="00DA4249">
        <w:rPr>
          <w:sz w:val="28"/>
          <w:szCs w:val="28"/>
        </w:rPr>
        <w:t xml:space="preserve">В ОУ рекреаций и коридоров следует применять </w:t>
      </w:r>
      <w:proofErr w:type="spellStart"/>
      <w:r w:rsidR="006919BA" w:rsidRPr="00DA4249">
        <w:rPr>
          <w:sz w:val="28"/>
          <w:szCs w:val="28"/>
        </w:rPr>
        <w:t>датчиковую</w:t>
      </w:r>
      <w:proofErr w:type="spellEnd"/>
      <w:r w:rsidR="006919BA" w:rsidRPr="00DA4249">
        <w:rPr>
          <w:sz w:val="28"/>
          <w:szCs w:val="28"/>
        </w:rPr>
        <w:t xml:space="preserve"> или режимную систему автоматического управления освещением.</w:t>
      </w:r>
    </w:p>
    <w:p w14:paraId="4722EB8C" w14:textId="0C4FE3FB" w:rsidR="006919BA" w:rsidRDefault="00BD26B4" w:rsidP="00DA4249">
      <w:pPr>
        <w:pStyle w:val="1c"/>
        <w:widowControl w:val="0"/>
        <w:numPr>
          <w:ilvl w:val="2"/>
          <w:numId w:val="23"/>
        </w:numPr>
        <w:spacing w:before="0" w:after="0" w:line="240" w:lineRule="auto"/>
        <w:ind w:left="1" w:right="34" w:firstLine="566"/>
        <w:rPr>
          <w:sz w:val="28"/>
          <w:szCs w:val="28"/>
        </w:rPr>
      </w:pPr>
      <w:r w:rsidRPr="00DA4249">
        <w:rPr>
          <w:sz w:val="28"/>
          <w:szCs w:val="28"/>
        </w:rPr>
        <w:t xml:space="preserve"> </w:t>
      </w:r>
      <w:r w:rsidR="006919BA" w:rsidRPr="00DA4249">
        <w:rPr>
          <w:sz w:val="28"/>
          <w:szCs w:val="28"/>
        </w:rPr>
        <w:t xml:space="preserve">Нормируемые показатели световой среды </w:t>
      </w:r>
      <w:r w:rsidR="006919BA" w:rsidRPr="00DA4249">
        <w:rPr>
          <w:rStyle w:val="1f7"/>
          <w:sz w:val="28"/>
          <w:szCs w:val="28"/>
        </w:rPr>
        <w:t xml:space="preserve">зданий </w:t>
      </w:r>
      <w:r w:rsidR="007F39CE" w:rsidRPr="00DA4249">
        <w:rPr>
          <w:rStyle w:val="1f7"/>
          <w:sz w:val="28"/>
          <w:szCs w:val="28"/>
        </w:rPr>
        <w:t>ОО</w:t>
      </w:r>
      <w:r w:rsidR="00EA3AC5" w:rsidRPr="00DA4249">
        <w:rPr>
          <w:sz w:val="28"/>
          <w:szCs w:val="28"/>
        </w:rPr>
        <w:t xml:space="preserve"> </w:t>
      </w:r>
      <w:r w:rsidR="007F39CE" w:rsidRPr="00DA4249">
        <w:rPr>
          <w:sz w:val="28"/>
          <w:szCs w:val="28"/>
        </w:rPr>
        <w:t>должны обеспечиваться</w:t>
      </w:r>
      <w:r w:rsidR="006919BA" w:rsidRPr="00DA4249">
        <w:rPr>
          <w:sz w:val="28"/>
          <w:szCs w:val="28"/>
        </w:rPr>
        <w:t xml:space="preserve"> как при проектировании, так и при эксплуатации </w:t>
      </w:r>
      <w:r w:rsidR="00BB114F" w:rsidRPr="00DA4249">
        <w:rPr>
          <w:sz w:val="28"/>
          <w:szCs w:val="28"/>
        </w:rPr>
        <w:t>ОУ в соответствии</w:t>
      </w:r>
      <w:r w:rsidR="007F39CE" w:rsidRPr="00DA4249">
        <w:rPr>
          <w:sz w:val="28"/>
          <w:szCs w:val="28"/>
        </w:rPr>
        <w:t xml:space="preserve"> с</w:t>
      </w:r>
      <w:r w:rsidR="006919BA" w:rsidRPr="00DA4249">
        <w:rPr>
          <w:sz w:val="28"/>
          <w:szCs w:val="28"/>
        </w:rPr>
        <w:t xml:space="preserve"> </w:t>
      </w:r>
      <w:r w:rsidR="00DA4249">
        <w:rPr>
          <w:rFonts w:cs="Times New Roman"/>
          <w:sz w:val="28"/>
          <w:szCs w:val="28"/>
        </w:rPr>
        <w:t>ГОСТ 24940</w:t>
      </w:r>
      <w:r w:rsidR="00DA4249">
        <w:rPr>
          <w:sz w:val="28"/>
          <w:szCs w:val="28"/>
        </w:rPr>
        <w:t>.</w:t>
      </w:r>
    </w:p>
    <w:p w14:paraId="64AE4312" w14:textId="471A50C7" w:rsidR="00DA4249" w:rsidRPr="00DA4249" w:rsidRDefault="00DA4249" w:rsidP="00DA4249">
      <w:pPr>
        <w:pStyle w:val="1c"/>
        <w:widowControl w:val="0"/>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21B34216" w14:textId="59DED971" w:rsidR="006919BA" w:rsidRPr="00DA4249" w:rsidRDefault="00BD26B4" w:rsidP="00DA4249">
      <w:pPr>
        <w:pStyle w:val="1c"/>
        <w:numPr>
          <w:ilvl w:val="2"/>
          <w:numId w:val="23"/>
        </w:numPr>
        <w:shd w:val="clear" w:color="auto" w:fill="FFFFFF"/>
        <w:spacing w:before="0" w:after="0" w:line="240" w:lineRule="auto"/>
        <w:ind w:left="1" w:right="34" w:firstLine="566"/>
        <w:rPr>
          <w:sz w:val="28"/>
          <w:szCs w:val="28"/>
        </w:rPr>
      </w:pPr>
      <w:r w:rsidRPr="00DA4249">
        <w:rPr>
          <w:sz w:val="28"/>
          <w:szCs w:val="28"/>
        </w:rPr>
        <w:t xml:space="preserve"> </w:t>
      </w:r>
      <w:r w:rsidR="00DA4249" w:rsidRPr="00B876E7">
        <w:rPr>
          <w:rFonts w:cs="Times New Roman"/>
          <w:b/>
          <w:sz w:val="28"/>
          <w:szCs w:val="28"/>
        </w:rPr>
        <w:t>(И</w:t>
      </w:r>
      <w:r w:rsidR="00DA4249">
        <w:rPr>
          <w:rFonts w:cs="Times New Roman"/>
          <w:b/>
          <w:sz w:val="28"/>
          <w:szCs w:val="28"/>
        </w:rPr>
        <w:t>сключен</w:t>
      </w:r>
      <w:r w:rsidR="00DA4249" w:rsidRPr="00B876E7">
        <w:rPr>
          <w:rFonts w:cs="Times New Roman"/>
          <w:b/>
          <w:sz w:val="28"/>
          <w:szCs w:val="28"/>
        </w:rPr>
        <w:t xml:space="preserve">, Изм. № </w:t>
      </w:r>
      <w:r w:rsidR="00DA4249">
        <w:rPr>
          <w:rFonts w:cs="Times New Roman"/>
          <w:b/>
          <w:sz w:val="28"/>
          <w:szCs w:val="28"/>
        </w:rPr>
        <w:t>2</w:t>
      </w:r>
      <w:r w:rsidR="00DA4249" w:rsidRPr="00B876E7">
        <w:rPr>
          <w:rFonts w:cs="Times New Roman"/>
          <w:b/>
          <w:sz w:val="28"/>
          <w:szCs w:val="28"/>
        </w:rPr>
        <w:t>).</w:t>
      </w:r>
    </w:p>
    <w:p w14:paraId="127BC409" w14:textId="77777777" w:rsidR="00B4672D" w:rsidRPr="00DA4249" w:rsidRDefault="00B4672D" w:rsidP="00DA4249">
      <w:pPr>
        <w:pStyle w:val="1c"/>
        <w:shd w:val="clear" w:color="auto" w:fill="FFFFFF"/>
        <w:spacing w:before="0" w:after="0" w:line="240" w:lineRule="auto"/>
        <w:ind w:left="1" w:right="34" w:firstLine="566"/>
        <w:rPr>
          <w:sz w:val="28"/>
          <w:szCs w:val="28"/>
        </w:rPr>
      </w:pPr>
    </w:p>
    <w:p w14:paraId="74FB12DE" w14:textId="694575C2" w:rsidR="00CD240E" w:rsidRPr="00DA4249" w:rsidRDefault="00E76350" w:rsidP="00AF2FB3">
      <w:pPr>
        <w:pStyle w:val="1"/>
        <w:numPr>
          <w:ilvl w:val="0"/>
          <w:numId w:val="23"/>
        </w:numPr>
        <w:spacing w:before="0" w:line="240" w:lineRule="auto"/>
        <w:ind w:left="567" w:right="34" w:firstLine="0"/>
        <w:rPr>
          <w:sz w:val="28"/>
        </w:rPr>
      </w:pPr>
      <w:bookmarkStart w:id="39" w:name="_Toc411428113"/>
      <w:bookmarkStart w:id="40" w:name="_Toc411432962"/>
      <w:bookmarkStart w:id="41" w:name="_Toc411507601"/>
      <w:bookmarkStart w:id="42" w:name="_Toc432769678"/>
      <w:r w:rsidRPr="00DA4249">
        <w:rPr>
          <w:sz w:val="28"/>
        </w:rPr>
        <w:t xml:space="preserve"> </w:t>
      </w:r>
      <w:r w:rsidR="00CD240E" w:rsidRPr="00DA4249">
        <w:rPr>
          <w:sz w:val="28"/>
        </w:rPr>
        <w:t>Требования к инженерному оборудованию зданий общеобразовательных организаций</w:t>
      </w:r>
      <w:bookmarkEnd w:id="39"/>
      <w:bookmarkEnd w:id="40"/>
      <w:bookmarkEnd w:id="41"/>
      <w:bookmarkEnd w:id="42"/>
    </w:p>
    <w:p w14:paraId="5F0FB66C" w14:textId="6409F016" w:rsidR="00CD240E" w:rsidRPr="00DA4249" w:rsidRDefault="00DA4249" w:rsidP="00DA4249">
      <w:pPr>
        <w:pStyle w:val="2"/>
        <w:numPr>
          <w:ilvl w:val="1"/>
          <w:numId w:val="24"/>
        </w:numPr>
        <w:spacing w:before="0" w:line="240" w:lineRule="auto"/>
        <w:ind w:left="1" w:right="34" w:firstLine="566"/>
        <w:rPr>
          <w:rFonts w:ascii="Times New Roman" w:hAnsi="Times New Roman"/>
          <w:bCs w:val="0"/>
          <w:color w:val="auto"/>
          <w:sz w:val="28"/>
          <w:szCs w:val="28"/>
        </w:rPr>
      </w:pPr>
      <w:r>
        <w:rPr>
          <w:rFonts w:ascii="Times New Roman" w:hAnsi="Times New Roman"/>
          <w:bCs w:val="0"/>
          <w:color w:val="auto"/>
          <w:sz w:val="28"/>
          <w:szCs w:val="28"/>
        </w:rPr>
        <w:t xml:space="preserve"> </w:t>
      </w:r>
      <w:r w:rsidR="00E76350" w:rsidRPr="00DA4249">
        <w:rPr>
          <w:rFonts w:ascii="Times New Roman" w:hAnsi="Times New Roman"/>
          <w:bCs w:val="0"/>
          <w:color w:val="auto"/>
          <w:sz w:val="28"/>
          <w:szCs w:val="28"/>
        </w:rPr>
        <w:t>Водоснабжение и водоотведение</w:t>
      </w:r>
    </w:p>
    <w:p w14:paraId="78D63D19" w14:textId="04546061" w:rsidR="00CD240E" w:rsidRDefault="00CD240E" w:rsidP="00DA4249">
      <w:pPr>
        <w:pStyle w:val="1c"/>
        <w:numPr>
          <w:ilvl w:val="2"/>
          <w:numId w:val="24"/>
        </w:numPr>
        <w:shd w:val="clear" w:color="auto" w:fill="FFFFFF"/>
        <w:spacing w:before="0" w:after="0" w:line="240" w:lineRule="auto"/>
        <w:ind w:left="1" w:right="34" w:firstLine="566"/>
        <w:rPr>
          <w:sz w:val="28"/>
          <w:szCs w:val="28"/>
        </w:rPr>
      </w:pPr>
      <w:r w:rsidRPr="00DA4249">
        <w:rPr>
          <w:sz w:val="28"/>
          <w:szCs w:val="28"/>
        </w:rPr>
        <w:t xml:space="preserve"> </w:t>
      </w:r>
      <w:r w:rsidRPr="00AF2FB3">
        <w:rPr>
          <w:rFonts w:cs="Times New Roman"/>
          <w:sz w:val="28"/>
          <w:szCs w:val="28"/>
        </w:rPr>
        <w:t xml:space="preserve">Здания </w:t>
      </w:r>
      <w:r w:rsidR="007F39CE" w:rsidRPr="00AF2FB3">
        <w:rPr>
          <w:rFonts w:cs="Times New Roman"/>
          <w:sz w:val="28"/>
          <w:szCs w:val="28"/>
        </w:rPr>
        <w:t>ОО</w:t>
      </w:r>
      <w:r w:rsidRPr="00AF2FB3">
        <w:rPr>
          <w:rFonts w:cs="Times New Roman"/>
          <w:sz w:val="28"/>
          <w:szCs w:val="28"/>
        </w:rPr>
        <w:t xml:space="preserve"> должны быть </w:t>
      </w:r>
      <w:r w:rsidRPr="00AF2FB3">
        <w:rPr>
          <w:sz w:val="28"/>
          <w:szCs w:val="28"/>
        </w:rPr>
        <w:t xml:space="preserve">оборудованы системами хозяйственно-питьевого и горячего водоснабжения, канализацией и водостоком в соответствии с </w:t>
      </w:r>
      <w:r w:rsidR="00BA2BB1" w:rsidRPr="00AF2FB3">
        <w:rPr>
          <w:sz w:val="28"/>
          <w:szCs w:val="28"/>
        </w:rPr>
        <w:t>СП 30.13330</w:t>
      </w:r>
      <w:r w:rsidR="00150C5F" w:rsidRPr="00AF2FB3">
        <w:rPr>
          <w:sz w:val="28"/>
          <w:szCs w:val="28"/>
        </w:rPr>
        <w:t xml:space="preserve"> и </w:t>
      </w:r>
      <w:r w:rsidR="00AF2FB3" w:rsidRPr="00AF2FB3">
        <w:rPr>
          <w:rFonts w:cs="Times New Roman"/>
          <w:sz w:val="28"/>
          <w:szCs w:val="28"/>
        </w:rPr>
        <w:t>пунктами 2.6.1–2.6.6 СП 2.4.3648–20</w:t>
      </w:r>
      <w:r w:rsidR="00150C5F" w:rsidRPr="00AF2FB3">
        <w:rPr>
          <w:sz w:val="28"/>
          <w:szCs w:val="28"/>
        </w:rPr>
        <w:t>.</w:t>
      </w:r>
    </w:p>
    <w:p w14:paraId="7B840BFC" w14:textId="36DCDDBB" w:rsidR="00AF2FB3" w:rsidRPr="00AF2FB3" w:rsidRDefault="00AF2FB3" w:rsidP="00AF2FB3">
      <w:pPr>
        <w:pStyle w:val="1c"/>
        <w:shd w:val="clear" w:color="auto" w:fill="FFFFFF"/>
        <w:spacing w:before="0" w:after="0" w:line="240" w:lineRule="auto"/>
        <w:ind w:left="0" w:right="34" w:firstLine="567"/>
        <w:rPr>
          <w:sz w:val="28"/>
          <w:szCs w:val="28"/>
        </w:rPr>
      </w:pPr>
      <w:r w:rsidRPr="00E227BF">
        <w:rPr>
          <w:rFonts w:cs="Times New Roman"/>
          <w:b/>
          <w:sz w:val="28"/>
          <w:szCs w:val="28"/>
        </w:rPr>
        <w:t>(Измененная редакция, Изм. № 4).</w:t>
      </w:r>
    </w:p>
    <w:p w14:paraId="4DF2EF8D" w14:textId="4FFB04EE" w:rsidR="00CD240E" w:rsidRPr="00AF2FB3" w:rsidRDefault="00E76350" w:rsidP="00DA4249">
      <w:pPr>
        <w:pStyle w:val="1c"/>
        <w:numPr>
          <w:ilvl w:val="2"/>
          <w:numId w:val="24"/>
        </w:numPr>
        <w:shd w:val="clear" w:color="auto" w:fill="FFFFFF"/>
        <w:spacing w:before="0" w:after="0" w:line="240" w:lineRule="auto"/>
        <w:ind w:left="1" w:right="34" w:firstLine="566"/>
        <w:rPr>
          <w:sz w:val="28"/>
          <w:szCs w:val="28"/>
        </w:rPr>
      </w:pPr>
      <w:r w:rsidRPr="00DA4249">
        <w:rPr>
          <w:sz w:val="28"/>
          <w:szCs w:val="28"/>
        </w:rPr>
        <w:t xml:space="preserve"> </w:t>
      </w:r>
      <w:r w:rsidR="00AB6F65" w:rsidRPr="00DA4249">
        <w:rPr>
          <w:sz w:val="28"/>
          <w:szCs w:val="28"/>
        </w:rPr>
        <w:t>В задании на проектирование должна быть предусмотрена п</w:t>
      </w:r>
      <w:r w:rsidR="00CD240E" w:rsidRPr="00DA4249">
        <w:rPr>
          <w:sz w:val="28"/>
          <w:szCs w:val="28"/>
        </w:rPr>
        <w:t>одводка холодной воды</w:t>
      </w:r>
      <w:r w:rsidR="007F39CE" w:rsidRPr="00DA4249">
        <w:rPr>
          <w:sz w:val="28"/>
          <w:szCs w:val="28"/>
        </w:rPr>
        <w:t>:</w:t>
      </w:r>
      <w:r w:rsidR="00CD240E" w:rsidRPr="00DA4249">
        <w:rPr>
          <w:sz w:val="28"/>
          <w:szCs w:val="28"/>
        </w:rPr>
        <w:t xml:space="preserve"> к </w:t>
      </w:r>
      <w:r w:rsidR="00C57B63" w:rsidRPr="00DA4249">
        <w:rPr>
          <w:sz w:val="28"/>
          <w:szCs w:val="28"/>
        </w:rPr>
        <w:t>демонстрационным столам в кабинетах; к смывным бачкам в санузлах</w:t>
      </w:r>
      <w:r w:rsidR="00CD240E" w:rsidRPr="00DA4249">
        <w:rPr>
          <w:sz w:val="28"/>
          <w:szCs w:val="28"/>
        </w:rPr>
        <w:t>.</w:t>
      </w:r>
    </w:p>
    <w:p w14:paraId="7BDCDDA5" w14:textId="28E8EE79" w:rsidR="00CD240E" w:rsidRDefault="00CD240E" w:rsidP="00DA4249">
      <w:pPr>
        <w:pStyle w:val="1c"/>
        <w:numPr>
          <w:ilvl w:val="2"/>
          <w:numId w:val="24"/>
        </w:numPr>
        <w:shd w:val="clear" w:color="auto" w:fill="FFFFFF"/>
        <w:spacing w:before="0" w:after="0" w:line="240" w:lineRule="auto"/>
        <w:ind w:left="1" w:right="34" w:firstLine="566"/>
        <w:rPr>
          <w:sz w:val="28"/>
          <w:szCs w:val="28"/>
        </w:rPr>
      </w:pPr>
      <w:r w:rsidRPr="00AF2FB3">
        <w:rPr>
          <w:sz w:val="28"/>
          <w:szCs w:val="28"/>
        </w:rPr>
        <w:t xml:space="preserve"> Подводка холодной и горяче</w:t>
      </w:r>
      <w:r w:rsidR="00C57B63" w:rsidRPr="00AF2FB3">
        <w:rPr>
          <w:sz w:val="28"/>
          <w:szCs w:val="28"/>
        </w:rPr>
        <w:t xml:space="preserve">й воды должна предусматриваться в соответствии с </w:t>
      </w:r>
      <w:r w:rsidR="007F39CE" w:rsidRPr="00AF2FB3">
        <w:rPr>
          <w:sz w:val="28"/>
          <w:szCs w:val="28"/>
        </w:rPr>
        <w:t xml:space="preserve">пунктом </w:t>
      </w:r>
      <w:r w:rsidR="00AF2FB3" w:rsidRPr="00AF2FB3">
        <w:rPr>
          <w:rFonts w:cs="Times New Roman"/>
          <w:sz w:val="28"/>
          <w:szCs w:val="28"/>
        </w:rPr>
        <w:t>2.6.1, 3.4.13 СП 2.4.3648–20</w:t>
      </w:r>
      <w:r w:rsidR="00C57B63" w:rsidRPr="00AF2FB3">
        <w:rPr>
          <w:sz w:val="28"/>
          <w:szCs w:val="28"/>
        </w:rPr>
        <w:t>.</w:t>
      </w:r>
    </w:p>
    <w:p w14:paraId="47BC8F14" w14:textId="0FD8D779" w:rsidR="00AF2FB3" w:rsidRPr="00AF2FB3" w:rsidRDefault="00AF2FB3" w:rsidP="00AF2FB3">
      <w:pPr>
        <w:pStyle w:val="1c"/>
        <w:shd w:val="clear" w:color="auto" w:fill="FFFFFF"/>
        <w:spacing w:before="0" w:after="0" w:line="240" w:lineRule="auto"/>
        <w:ind w:left="0" w:right="34" w:firstLine="567"/>
        <w:rPr>
          <w:sz w:val="28"/>
          <w:szCs w:val="28"/>
        </w:rPr>
      </w:pPr>
      <w:r w:rsidRPr="00E227BF">
        <w:rPr>
          <w:rFonts w:cs="Times New Roman"/>
          <w:b/>
          <w:sz w:val="28"/>
          <w:szCs w:val="28"/>
        </w:rPr>
        <w:t>(Измененная редакция, Изм. № 4).</w:t>
      </w:r>
    </w:p>
    <w:p w14:paraId="632FF295" w14:textId="2056B372" w:rsidR="00150C5F" w:rsidRPr="00DA4249" w:rsidRDefault="00AB6F65" w:rsidP="00DA4249">
      <w:pPr>
        <w:pStyle w:val="1c"/>
        <w:numPr>
          <w:ilvl w:val="2"/>
          <w:numId w:val="24"/>
        </w:numPr>
        <w:shd w:val="clear" w:color="auto" w:fill="FFFFFF"/>
        <w:spacing w:before="0" w:after="0" w:line="240" w:lineRule="auto"/>
        <w:ind w:left="1" w:right="34" w:firstLine="566"/>
        <w:rPr>
          <w:sz w:val="28"/>
          <w:szCs w:val="28"/>
        </w:rPr>
      </w:pPr>
      <w:r w:rsidRPr="00DA4249">
        <w:rPr>
          <w:sz w:val="28"/>
          <w:szCs w:val="28"/>
        </w:rPr>
        <w:t xml:space="preserve"> </w:t>
      </w:r>
      <w:r w:rsidR="00150C5F" w:rsidRPr="00DA4249">
        <w:rPr>
          <w:sz w:val="28"/>
          <w:szCs w:val="28"/>
        </w:rPr>
        <w:t>Температура горячей воды в местах водоразбора, независимо от применяемой системы теплоснабжения, должна быть не ниже 60</w:t>
      </w:r>
      <w:r w:rsidR="007F39CE" w:rsidRPr="00DA4249">
        <w:rPr>
          <w:sz w:val="28"/>
          <w:szCs w:val="28"/>
        </w:rPr>
        <w:t xml:space="preserve"> </w:t>
      </w:r>
      <w:r w:rsidR="007F39CE" w:rsidRPr="00DA4249">
        <w:rPr>
          <w:rFonts w:cs="Times New Roman"/>
          <w:kern w:val="24"/>
          <w:sz w:val="28"/>
          <w:szCs w:val="28"/>
        </w:rPr>
        <w:t>°</w:t>
      </w:r>
      <w:r w:rsidRPr="00DA4249">
        <w:rPr>
          <w:sz w:val="28"/>
          <w:szCs w:val="28"/>
        </w:rPr>
        <w:t>С.</w:t>
      </w:r>
    </w:p>
    <w:p w14:paraId="417A30D8" w14:textId="77777777" w:rsidR="00CD240E" w:rsidRPr="00DA4249" w:rsidRDefault="00AB6F65" w:rsidP="00DA4249">
      <w:pPr>
        <w:pStyle w:val="2"/>
        <w:numPr>
          <w:ilvl w:val="1"/>
          <w:numId w:val="24"/>
        </w:numPr>
        <w:spacing w:before="0" w:line="240" w:lineRule="auto"/>
        <w:ind w:left="1" w:right="34" w:firstLine="566"/>
        <w:rPr>
          <w:rFonts w:ascii="Times New Roman" w:hAnsi="Times New Roman"/>
          <w:bCs w:val="0"/>
          <w:color w:val="auto"/>
          <w:sz w:val="28"/>
          <w:szCs w:val="28"/>
        </w:rPr>
      </w:pPr>
      <w:r w:rsidRPr="00DA4249">
        <w:rPr>
          <w:rFonts w:ascii="Times New Roman" w:hAnsi="Times New Roman"/>
          <w:bCs w:val="0"/>
          <w:color w:val="auto"/>
          <w:sz w:val="28"/>
          <w:szCs w:val="28"/>
        </w:rPr>
        <w:t xml:space="preserve"> Отопление и вентиляция</w:t>
      </w:r>
    </w:p>
    <w:p w14:paraId="07B0ABD5" w14:textId="1846ED25" w:rsidR="00CD240E" w:rsidRPr="00AF2FB3" w:rsidRDefault="00AB6F65" w:rsidP="00DA4249">
      <w:pPr>
        <w:pStyle w:val="1c"/>
        <w:numPr>
          <w:ilvl w:val="2"/>
          <w:numId w:val="24"/>
        </w:numPr>
        <w:shd w:val="clear" w:color="auto" w:fill="FFFFFF"/>
        <w:spacing w:before="0" w:after="0" w:line="240" w:lineRule="auto"/>
        <w:ind w:left="1" w:right="34" w:firstLine="566"/>
        <w:rPr>
          <w:sz w:val="28"/>
          <w:szCs w:val="28"/>
        </w:rPr>
      </w:pPr>
      <w:r w:rsidRPr="00DA4249">
        <w:rPr>
          <w:rFonts w:cs="Times New Roman"/>
          <w:sz w:val="28"/>
          <w:szCs w:val="28"/>
        </w:rPr>
        <w:t xml:space="preserve"> </w:t>
      </w:r>
      <w:r w:rsidR="00CD240E" w:rsidRPr="00AF2FB3">
        <w:rPr>
          <w:rFonts w:cs="Times New Roman"/>
          <w:sz w:val="28"/>
          <w:szCs w:val="28"/>
        </w:rPr>
        <w:t xml:space="preserve">Здания </w:t>
      </w:r>
      <w:r w:rsidR="002E560B" w:rsidRPr="00AF2FB3">
        <w:rPr>
          <w:rFonts w:cs="Times New Roman"/>
          <w:sz w:val="28"/>
          <w:szCs w:val="28"/>
        </w:rPr>
        <w:t>ОО</w:t>
      </w:r>
      <w:r w:rsidR="00CD240E" w:rsidRPr="00AF2FB3">
        <w:rPr>
          <w:rFonts w:cs="Times New Roman"/>
          <w:sz w:val="28"/>
          <w:szCs w:val="28"/>
        </w:rPr>
        <w:t xml:space="preserve"> должны быть оборудованы </w:t>
      </w:r>
      <w:r w:rsidR="00CD240E" w:rsidRPr="00AF2FB3">
        <w:rPr>
          <w:rFonts w:cs="Times New Roman"/>
          <w:bCs/>
          <w:sz w:val="28"/>
          <w:szCs w:val="28"/>
          <w:lang w:eastAsia="ru-RU"/>
        </w:rPr>
        <w:t>системами</w:t>
      </w:r>
      <w:r w:rsidR="00CD240E" w:rsidRPr="00AF2FB3">
        <w:rPr>
          <w:rFonts w:eastAsia="Calibri" w:cs="Times New Roman"/>
          <w:bCs/>
          <w:sz w:val="28"/>
          <w:szCs w:val="28"/>
          <w:lang w:eastAsia="ru-RU"/>
        </w:rPr>
        <w:t xml:space="preserve"> отопления и вентиляции в соответствии с требованиями</w:t>
      </w:r>
      <w:r w:rsidR="00CD240E" w:rsidRPr="00AF2FB3">
        <w:rPr>
          <w:rFonts w:cs="Times New Roman"/>
          <w:sz w:val="28"/>
          <w:szCs w:val="28"/>
        </w:rPr>
        <w:t xml:space="preserve"> </w:t>
      </w:r>
      <w:r w:rsidR="004F7C72" w:rsidRPr="00AF2FB3">
        <w:rPr>
          <w:rFonts w:cs="Times New Roman"/>
          <w:sz w:val="28"/>
          <w:szCs w:val="28"/>
        </w:rPr>
        <w:t>СП 118.13330</w:t>
      </w:r>
      <w:r w:rsidR="00CD240E" w:rsidRPr="00AF2FB3">
        <w:rPr>
          <w:rFonts w:cs="Times New Roman"/>
          <w:sz w:val="28"/>
          <w:szCs w:val="28"/>
        </w:rPr>
        <w:t>,</w:t>
      </w:r>
      <w:r w:rsidR="00CD240E" w:rsidRPr="00AF2FB3">
        <w:rPr>
          <w:rFonts w:cs="Times New Roman"/>
          <w:bCs/>
          <w:sz w:val="28"/>
          <w:szCs w:val="28"/>
        </w:rPr>
        <w:t xml:space="preserve"> </w:t>
      </w:r>
      <w:r w:rsidR="002E59B2" w:rsidRPr="00AF2FB3">
        <w:rPr>
          <w:rFonts w:cs="Times New Roman"/>
          <w:bCs/>
          <w:sz w:val="28"/>
          <w:szCs w:val="28"/>
        </w:rPr>
        <w:t>СП 60.13330</w:t>
      </w:r>
      <w:r w:rsidR="00CD240E" w:rsidRPr="00AF2FB3">
        <w:rPr>
          <w:rFonts w:cs="Times New Roman"/>
          <w:sz w:val="28"/>
          <w:szCs w:val="28"/>
          <w:lang w:eastAsia="ru-RU"/>
        </w:rPr>
        <w:t xml:space="preserve"> </w:t>
      </w:r>
      <w:r w:rsidR="00CD240E" w:rsidRPr="00AF2FB3">
        <w:rPr>
          <w:rFonts w:cs="Times New Roman"/>
          <w:bCs/>
          <w:sz w:val="28"/>
          <w:szCs w:val="28"/>
        </w:rPr>
        <w:t>и</w:t>
      </w:r>
      <w:r w:rsidR="002E59B2" w:rsidRPr="00AF2FB3">
        <w:rPr>
          <w:rFonts w:cs="Times New Roman"/>
          <w:bCs/>
          <w:sz w:val="28"/>
          <w:szCs w:val="28"/>
        </w:rPr>
        <w:t xml:space="preserve"> </w:t>
      </w:r>
      <w:r w:rsidR="00AF2FB3" w:rsidRPr="00AF2FB3">
        <w:rPr>
          <w:rFonts w:cs="Times New Roman"/>
          <w:sz w:val="28"/>
          <w:szCs w:val="28"/>
        </w:rPr>
        <w:t>СП 2.4.3648</w:t>
      </w:r>
      <w:r w:rsidR="00CD240E" w:rsidRPr="00AF2FB3">
        <w:rPr>
          <w:rFonts w:cs="Times New Roman"/>
          <w:bCs/>
          <w:sz w:val="28"/>
          <w:szCs w:val="28"/>
          <w:lang w:eastAsia="ru-RU"/>
        </w:rPr>
        <w:t>.</w:t>
      </w:r>
    </w:p>
    <w:p w14:paraId="07E4E6C6" w14:textId="4394964D" w:rsidR="00AF2FB3" w:rsidRPr="00AF2FB3" w:rsidRDefault="00AF2FB3" w:rsidP="00AF2FB3">
      <w:pPr>
        <w:pStyle w:val="1c"/>
        <w:shd w:val="clear" w:color="auto" w:fill="FFFFFF"/>
        <w:spacing w:before="0" w:after="0" w:line="240" w:lineRule="auto"/>
        <w:ind w:left="0" w:right="34" w:firstLine="567"/>
        <w:rPr>
          <w:sz w:val="28"/>
          <w:szCs w:val="28"/>
        </w:rPr>
      </w:pPr>
      <w:r w:rsidRPr="00E227BF">
        <w:rPr>
          <w:rFonts w:cs="Times New Roman"/>
          <w:b/>
          <w:sz w:val="28"/>
          <w:szCs w:val="28"/>
        </w:rPr>
        <w:t>(Измененная редакция, Изм. № 4).</w:t>
      </w:r>
    </w:p>
    <w:p w14:paraId="1FBCCA4C" w14:textId="1B3B8350" w:rsidR="00044783" w:rsidRPr="00AF2FB3" w:rsidRDefault="00AB6F65" w:rsidP="00DA4249">
      <w:pPr>
        <w:pStyle w:val="1c"/>
        <w:numPr>
          <w:ilvl w:val="2"/>
          <w:numId w:val="24"/>
        </w:numPr>
        <w:shd w:val="clear" w:color="auto" w:fill="FFFFFF"/>
        <w:spacing w:before="0" w:after="0" w:line="240" w:lineRule="auto"/>
        <w:ind w:left="1" w:right="34" w:firstLine="566"/>
        <w:rPr>
          <w:sz w:val="28"/>
          <w:szCs w:val="28"/>
        </w:rPr>
      </w:pPr>
      <w:r w:rsidRPr="00AF2FB3">
        <w:rPr>
          <w:rFonts w:cs="Times New Roman"/>
          <w:sz w:val="28"/>
          <w:szCs w:val="28"/>
        </w:rPr>
        <w:t xml:space="preserve"> </w:t>
      </w:r>
      <w:r w:rsidR="00CD240E" w:rsidRPr="00AF2FB3">
        <w:rPr>
          <w:rFonts w:cs="Times New Roman"/>
          <w:sz w:val="28"/>
          <w:szCs w:val="28"/>
        </w:rPr>
        <w:t xml:space="preserve">Здания </w:t>
      </w:r>
      <w:r w:rsidR="002E560B" w:rsidRPr="00AF2FB3">
        <w:rPr>
          <w:rFonts w:cs="Times New Roman"/>
          <w:sz w:val="28"/>
          <w:szCs w:val="28"/>
        </w:rPr>
        <w:t>ОО</w:t>
      </w:r>
      <w:r w:rsidR="00CD240E" w:rsidRPr="00AF2FB3">
        <w:rPr>
          <w:rFonts w:cs="Times New Roman"/>
          <w:sz w:val="28"/>
          <w:szCs w:val="28"/>
        </w:rPr>
        <w:t xml:space="preserve"> оборудуются системами отопления и вентиляции в соответствии с требованиями, предъявляемыми к отоплению, вентиляции и кондиционированию воздуха в общественных зданиях и сооружениях.</w:t>
      </w:r>
      <w:r w:rsidR="00044783" w:rsidRPr="00AF2FB3">
        <w:rPr>
          <w:rFonts w:cs="Times New Roman"/>
          <w:sz w:val="28"/>
          <w:szCs w:val="28"/>
        </w:rPr>
        <w:t xml:space="preserve"> </w:t>
      </w:r>
    </w:p>
    <w:p w14:paraId="28A976C4" w14:textId="693C3BE8" w:rsidR="00CD240E" w:rsidRPr="00AF2FB3" w:rsidRDefault="002E560B" w:rsidP="00DA4249">
      <w:pPr>
        <w:pStyle w:val="1c"/>
        <w:shd w:val="clear" w:color="auto" w:fill="FFFFFF"/>
        <w:spacing w:before="0" w:after="0" w:line="240" w:lineRule="auto"/>
        <w:ind w:left="1" w:right="34" w:firstLine="566"/>
        <w:rPr>
          <w:rFonts w:cs="Times New Roman"/>
          <w:sz w:val="28"/>
          <w:szCs w:val="28"/>
        </w:rPr>
      </w:pPr>
      <w:r w:rsidRPr="00AF2FB3">
        <w:rPr>
          <w:rFonts w:cs="Times New Roman"/>
          <w:sz w:val="28"/>
          <w:szCs w:val="28"/>
        </w:rPr>
        <w:t>Расчетную температуру</w:t>
      </w:r>
      <w:r w:rsidR="00044783" w:rsidRPr="00AF2FB3">
        <w:rPr>
          <w:rFonts w:cs="Times New Roman"/>
          <w:sz w:val="28"/>
          <w:szCs w:val="28"/>
        </w:rPr>
        <w:t xml:space="preserve"> и кратность воздухообмена в зданиях школ следует принимать с учетом рекомендаций </w:t>
      </w:r>
      <w:r w:rsidR="00AF2FB3" w:rsidRPr="00AF2FB3">
        <w:rPr>
          <w:rFonts w:cs="Times New Roman"/>
          <w:sz w:val="28"/>
          <w:szCs w:val="28"/>
        </w:rPr>
        <w:t>таблицы 9.1</w:t>
      </w:r>
      <w:r w:rsidRPr="00AF2FB3">
        <w:rPr>
          <w:rFonts w:cs="Times New Roman"/>
          <w:sz w:val="28"/>
          <w:szCs w:val="28"/>
        </w:rPr>
        <w:t>.</w:t>
      </w:r>
    </w:p>
    <w:p w14:paraId="031014F9" w14:textId="1B0155A6" w:rsidR="00AF2FB3" w:rsidRDefault="00AF2FB3" w:rsidP="00DA4249">
      <w:pPr>
        <w:pStyle w:val="1c"/>
        <w:shd w:val="clear" w:color="auto" w:fill="FFFFFF"/>
        <w:spacing w:before="0" w:after="0" w:line="240" w:lineRule="auto"/>
        <w:ind w:left="1" w:right="34" w:firstLine="566"/>
        <w:rPr>
          <w:rFonts w:cs="Times New Roman"/>
          <w:sz w:val="28"/>
          <w:szCs w:val="28"/>
        </w:rPr>
      </w:pPr>
      <w:r w:rsidRPr="00AF2FB3">
        <w:rPr>
          <w:rFonts w:cs="Times New Roman"/>
          <w:sz w:val="28"/>
          <w:szCs w:val="28"/>
        </w:rPr>
        <w:lastRenderedPageBreak/>
        <w:t>Точность поддержания расчетной температуры в эксплуатационном режиме в спальных комнатах интернатов должна быть ± 1 ºС. В зданиях ОО следует обеспечивать двухступенчатую очистку воздуха.</w:t>
      </w:r>
    </w:p>
    <w:p w14:paraId="3656D2AD" w14:textId="6138F513" w:rsidR="00AF2FB3" w:rsidRDefault="00AF2FB3" w:rsidP="00DA4249">
      <w:pPr>
        <w:pStyle w:val="1c"/>
        <w:shd w:val="clear" w:color="auto" w:fill="FFFFFF"/>
        <w:spacing w:before="0" w:after="0" w:line="240" w:lineRule="auto"/>
        <w:ind w:left="1" w:right="34" w:firstLine="566"/>
        <w:rPr>
          <w:rFonts w:cs="Times New Roman"/>
          <w:sz w:val="28"/>
          <w:szCs w:val="28"/>
        </w:rPr>
      </w:pPr>
      <w:r w:rsidRPr="00E227BF">
        <w:rPr>
          <w:rFonts w:cs="Times New Roman"/>
          <w:b/>
          <w:sz w:val="28"/>
          <w:szCs w:val="28"/>
        </w:rPr>
        <w:t>(Измененная редакция, Изм. № 4).</w:t>
      </w:r>
    </w:p>
    <w:p w14:paraId="3BDD145C" w14:textId="77777777" w:rsidR="00AF2FB3" w:rsidRPr="00AF2FB3" w:rsidRDefault="00AF2FB3" w:rsidP="00DA4249">
      <w:pPr>
        <w:pStyle w:val="1c"/>
        <w:shd w:val="clear" w:color="auto" w:fill="FFFFFF"/>
        <w:spacing w:before="0" w:after="0" w:line="240" w:lineRule="auto"/>
        <w:ind w:left="1" w:right="34" w:firstLine="566"/>
        <w:rPr>
          <w:rFonts w:cs="Times New Roman"/>
          <w:sz w:val="28"/>
          <w:szCs w:val="28"/>
        </w:rPr>
      </w:pPr>
    </w:p>
    <w:p w14:paraId="69C185B2" w14:textId="77777777" w:rsidR="00AF2FB3" w:rsidRPr="00AF2FB3" w:rsidRDefault="00AF2FB3" w:rsidP="00AF2FB3">
      <w:pPr>
        <w:pStyle w:val="afc"/>
        <w:tabs>
          <w:tab w:val="left" w:pos="8222"/>
          <w:tab w:val="left" w:pos="8505"/>
        </w:tabs>
        <w:ind w:right="142" w:hanging="1"/>
        <w:rPr>
          <w:rFonts w:cs="Times New Roman"/>
          <w:b/>
          <w:bCs/>
          <w:szCs w:val="28"/>
        </w:rPr>
      </w:pPr>
      <w:r w:rsidRPr="00AF2FB3">
        <w:rPr>
          <w:rFonts w:cs="Times New Roman"/>
          <w:szCs w:val="28"/>
        </w:rPr>
        <w:t xml:space="preserve">Т а б л и ц а 9.1 </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0" w:type="dxa"/>
          <w:right w:w="40" w:type="dxa"/>
        </w:tblCellMar>
        <w:tblLook w:val="0000" w:firstRow="0" w:lastRow="0" w:firstColumn="0" w:lastColumn="0" w:noHBand="0" w:noVBand="0"/>
      </w:tblPr>
      <w:tblGrid>
        <w:gridCol w:w="4205"/>
        <w:gridCol w:w="1608"/>
        <w:gridCol w:w="3259"/>
      </w:tblGrid>
      <w:tr w:rsidR="00AF2FB3" w:rsidRPr="00AF2FB3" w14:paraId="75B7DE7C" w14:textId="77777777" w:rsidTr="004A799A">
        <w:trPr>
          <w:trHeight w:val="461"/>
          <w:jc w:val="center"/>
        </w:trPr>
        <w:tc>
          <w:tcPr>
            <w:tcW w:w="4205" w:type="dxa"/>
            <w:tcBorders>
              <w:bottom w:val="single" w:sz="4" w:space="0" w:color="000000"/>
            </w:tcBorders>
            <w:shd w:val="clear" w:color="auto" w:fill="FFFFFF"/>
            <w:vAlign w:val="center"/>
          </w:tcPr>
          <w:p w14:paraId="4032EF2E" w14:textId="77777777"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Основные помещения</w:t>
            </w:r>
          </w:p>
        </w:tc>
        <w:tc>
          <w:tcPr>
            <w:tcW w:w="1608" w:type="dxa"/>
            <w:tcBorders>
              <w:bottom w:val="single" w:sz="4" w:space="0" w:color="000000"/>
            </w:tcBorders>
            <w:shd w:val="clear" w:color="auto" w:fill="FFFFFF"/>
            <w:vAlign w:val="center"/>
          </w:tcPr>
          <w:p w14:paraId="7D0E98AA" w14:textId="77777777"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Расчетная температура воздуха, °С</w:t>
            </w:r>
          </w:p>
        </w:tc>
        <w:tc>
          <w:tcPr>
            <w:tcW w:w="3259" w:type="dxa"/>
            <w:tcBorders>
              <w:bottom w:val="single" w:sz="4" w:space="0" w:color="000000"/>
            </w:tcBorders>
            <w:shd w:val="clear" w:color="auto" w:fill="FFFFFF"/>
            <w:vAlign w:val="center"/>
          </w:tcPr>
          <w:p w14:paraId="3403B39C" w14:textId="1F56B479"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Кратность воздухообмена</w:t>
            </w:r>
          </w:p>
          <w:p w14:paraId="0D0E3946" w14:textId="77777777"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в 1 ч, не менее</w:t>
            </w:r>
          </w:p>
        </w:tc>
      </w:tr>
      <w:tr w:rsidR="00AF2FB3" w:rsidRPr="00AF2FB3" w14:paraId="080A799E" w14:textId="77777777" w:rsidTr="004A799A">
        <w:trPr>
          <w:trHeight w:val="337"/>
          <w:jc w:val="center"/>
        </w:trPr>
        <w:tc>
          <w:tcPr>
            <w:tcW w:w="4205" w:type="dxa"/>
            <w:tcBorders>
              <w:bottom w:val="nil"/>
            </w:tcBorders>
            <w:shd w:val="clear" w:color="auto" w:fill="FFFFFF"/>
          </w:tcPr>
          <w:p w14:paraId="29DF33C2" w14:textId="77777777" w:rsidR="00AF2FB3" w:rsidRPr="00AF2FB3" w:rsidRDefault="00AF2FB3" w:rsidP="00AF2FB3">
            <w:pPr>
              <w:pStyle w:val="afc"/>
              <w:tabs>
                <w:tab w:val="left" w:pos="8222"/>
                <w:tab w:val="left" w:pos="8505"/>
              </w:tabs>
              <w:ind w:right="142" w:hanging="1"/>
              <w:jc w:val="left"/>
              <w:rPr>
                <w:rFonts w:cs="Times New Roman"/>
                <w:sz w:val="24"/>
                <w:szCs w:val="24"/>
              </w:rPr>
            </w:pPr>
            <w:r w:rsidRPr="00AF2FB3">
              <w:rPr>
                <w:rFonts w:cs="Times New Roman"/>
                <w:sz w:val="24"/>
                <w:szCs w:val="24"/>
              </w:rPr>
              <w:t>Классные помещения, учебные кабинеты, лаборатории, актовый зал – лекционная аудитория, помещения для вокальных и музыкальных занятий</w:t>
            </w:r>
          </w:p>
        </w:tc>
        <w:tc>
          <w:tcPr>
            <w:tcW w:w="1608" w:type="dxa"/>
            <w:tcBorders>
              <w:bottom w:val="nil"/>
            </w:tcBorders>
            <w:shd w:val="clear" w:color="auto" w:fill="FFFFFF"/>
          </w:tcPr>
          <w:p w14:paraId="72D164ED" w14:textId="77777777"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18</w:t>
            </w:r>
          </w:p>
        </w:tc>
        <w:tc>
          <w:tcPr>
            <w:tcW w:w="3259" w:type="dxa"/>
            <w:tcBorders>
              <w:bottom w:val="nil"/>
            </w:tcBorders>
            <w:shd w:val="clear" w:color="auto" w:fill="FFFFFF"/>
          </w:tcPr>
          <w:p w14:paraId="6619D4ED" w14:textId="77777777"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2, но не менее 20 м</w:t>
            </w:r>
            <w:r w:rsidRPr="00AF2FB3">
              <w:rPr>
                <w:rFonts w:cs="Times New Roman"/>
                <w:sz w:val="24"/>
                <w:szCs w:val="24"/>
                <w:vertAlign w:val="superscript"/>
              </w:rPr>
              <w:t>3</w:t>
            </w:r>
            <w:r w:rsidRPr="00AF2FB3">
              <w:rPr>
                <w:rFonts w:cs="Times New Roman"/>
                <w:sz w:val="24"/>
                <w:szCs w:val="24"/>
              </w:rPr>
              <w:t>/ч наружного воздуха на одно место</w:t>
            </w:r>
          </w:p>
        </w:tc>
      </w:tr>
      <w:tr w:rsidR="00AF2FB3" w:rsidRPr="00AF2FB3" w14:paraId="42BFAC3D" w14:textId="77777777" w:rsidTr="004A799A">
        <w:trPr>
          <w:trHeight w:val="150"/>
          <w:jc w:val="center"/>
        </w:trPr>
        <w:tc>
          <w:tcPr>
            <w:tcW w:w="4205" w:type="dxa"/>
            <w:tcBorders>
              <w:top w:val="nil"/>
              <w:bottom w:val="nil"/>
            </w:tcBorders>
            <w:shd w:val="clear" w:color="auto" w:fill="FFFFFF"/>
          </w:tcPr>
          <w:p w14:paraId="14E85CFF" w14:textId="77777777" w:rsidR="00AF2FB3" w:rsidRPr="00AF2FB3" w:rsidRDefault="00AF2FB3" w:rsidP="00AF2FB3">
            <w:pPr>
              <w:pStyle w:val="afc"/>
              <w:tabs>
                <w:tab w:val="left" w:pos="8222"/>
                <w:tab w:val="left" w:pos="8505"/>
              </w:tabs>
              <w:ind w:right="142" w:hanging="1"/>
              <w:jc w:val="left"/>
              <w:rPr>
                <w:rFonts w:cs="Times New Roman"/>
                <w:sz w:val="24"/>
                <w:szCs w:val="24"/>
              </w:rPr>
            </w:pPr>
            <w:r w:rsidRPr="00AF2FB3">
              <w:rPr>
                <w:rFonts w:cs="Times New Roman"/>
                <w:sz w:val="24"/>
                <w:szCs w:val="24"/>
              </w:rPr>
              <w:t>Учебные мастерские</w:t>
            </w:r>
          </w:p>
        </w:tc>
        <w:tc>
          <w:tcPr>
            <w:tcW w:w="1608" w:type="dxa"/>
            <w:tcBorders>
              <w:top w:val="nil"/>
              <w:bottom w:val="nil"/>
            </w:tcBorders>
            <w:shd w:val="clear" w:color="auto" w:fill="FFFFFF"/>
          </w:tcPr>
          <w:p w14:paraId="314457C3" w14:textId="77777777"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18</w:t>
            </w:r>
          </w:p>
        </w:tc>
        <w:tc>
          <w:tcPr>
            <w:tcW w:w="3259" w:type="dxa"/>
            <w:tcBorders>
              <w:top w:val="nil"/>
              <w:bottom w:val="nil"/>
            </w:tcBorders>
            <w:shd w:val="clear" w:color="auto" w:fill="FFFFFF"/>
          </w:tcPr>
          <w:p w14:paraId="25E7A55D" w14:textId="77777777"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То же</w:t>
            </w:r>
          </w:p>
        </w:tc>
      </w:tr>
      <w:tr w:rsidR="00AF2FB3" w:rsidRPr="00AF2FB3" w14:paraId="6E508479" w14:textId="77777777" w:rsidTr="004A799A">
        <w:trPr>
          <w:trHeight w:val="415"/>
          <w:jc w:val="center"/>
        </w:trPr>
        <w:tc>
          <w:tcPr>
            <w:tcW w:w="4205" w:type="dxa"/>
            <w:tcBorders>
              <w:top w:val="nil"/>
              <w:bottom w:val="nil"/>
            </w:tcBorders>
            <w:shd w:val="clear" w:color="auto" w:fill="FFFFFF"/>
          </w:tcPr>
          <w:p w14:paraId="4E3F76A0" w14:textId="77777777" w:rsidR="00AF2FB3" w:rsidRPr="00AF2FB3" w:rsidRDefault="00AF2FB3" w:rsidP="00AF2FB3">
            <w:pPr>
              <w:pStyle w:val="afc"/>
              <w:tabs>
                <w:tab w:val="left" w:pos="8222"/>
                <w:tab w:val="left" w:pos="8505"/>
              </w:tabs>
              <w:ind w:right="142" w:hanging="1"/>
              <w:jc w:val="left"/>
              <w:rPr>
                <w:rFonts w:cs="Times New Roman"/>
                <w:sz w:val="24"/>
                <w:szCs w:val="24"/>
              </w:rPr>
            </w:pPr>
            <w:r w:rsidRPr="00AF2FB3">
              <w:rPr>
                <w:rFonts w:cs="Times New Roman"/>
                <w:sz w:val="24"/>
                <w:szCs w:val="24"/>
              </w:rPr>
              <w:t xml:space="preserve">Помещения для дополнительных занятий </w:t>
            </w:r>
          </w:p>
        </w:tc>
        <w:tc>
          <w:tcPr>
            <w:tcW w:w="1608" w:type="dxa"/>
            <w:tcBorders>
              <w:top w:val="nil"/>
              <w:bottom w:val="nil"/>
            </w:tcBorders>
            <w:shd w:val="clear" w:color="auto" w:fill="FFFFFF"/>
          </w:tcPr>
          <w:p w14:paraId="73B6C97D" w14:textId="77777777"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18</w:t>
            </w:r>
          </w:p>
        </w:tc>
        <w:tc>
          <w:tcPr>
            <w:tcW w:w="3259" w:type="dxa"/>
            <w:tcBorders>
              <w:top w:val="nil"/>
              <w:bottom w:val="nil"/>
            </w:tcBorders>
            <w:shd w:val="clear" w:color="auto" w:fill="FFFFFF"/>
          </w:tcPr>
          <w:p w14:paraId="465CB9CB" w14:textId="77777777"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1,5, но не менее 20 м</w:t>
            </w:r>
            <w:r w:rsidRPr="00AF2FB3">
              <w:rPr>
                <w:rFonts w:cs="Times New Roman"/>
                <w:sz w:val="24"/>
                <w:szCs w:val="24"/>
                <w:vertAlign w:val="superscript"/>
              </w:rPr>
              <w:t>3</w:t>
            </w:r>
            <w:r w:rsidRPr="00AF2FB3">
              <w:rPr>
                <w:rFonts w:cs="Times New Roman"/>
                <w:sz w:val="24"/>
                <w:szCs w:val="24"/>
              </w:rPr>
              <w:t>/ч наружного воздуха на одно место</w:t>
            </w:r>
          </w:p>
        </w:tc>
      </w:tr>
      <w:tr w:rsidR="00AF2FB3" w:rsidRPr="00AF2FB3" w14:paraId="06969DA7" w14:textId="77777777" w:rsidTr="004A799A">
        <w:trPr>
          <w:trHeight w:val="355"/>
          <w:jc w:val="center"/>
        </w:trPr>
        <w:tc>
          <w:tcPr>
            <w:tcW w:w="4205" w:type="dxa"/>
            <w:tcBorders>
              <w:top w:val="nil"/>
            </w:tcBorders>
            <w:shd w:val="clear" w:color="auto" w:fill="FFFFFF"/>
          </w:tcPr>
          <w:p w14:paraId="21F70D18" w14:textId="77777777" w:rsidR="00AF2FB3" w:rsidRPr="00AF2FB3" w:rsidRDefault="00AF2FB3" w:rsidP="00AF2FB3">
            <w:pPr>
              <w:pStyle w:val="afc"/>
              <w:tabs>
                <w:tab w:val="left" w:pos="8222"/>
                <w:tab w:val="left" w:pos="8505"/>
              </w:tabs>
              <w:ind w:right="142" w:hanging="1"/>
              <w:jc w:val="left"/>
              <w:rPr>
                <w:rFonts w:cs="Times New Roman"/>
                <w:sz w:val="24"/>
                <w:szCs w:val="24"/>
              </w:rPr>
            </w:pPr>
            <w:r w:rsidRPr="00AF2FB3">
              <w:rPr>
                <w:rFonts w:cs="Times New Roman"/>
                <w:sz w:val="24"/>
                <w:szCs w:val="24"/>
              </w:rPr>
              <w:t xml:space="preserve">Спальные комнаты </w:t>
            </w:r>
          </w:p>
        </w:tc>
        <w:tc>
          <w:tcPr>
            <w:tcW w:w="1608" w:type="dxa"/>
            <w:tcBorders>
              <w:top w:val="nil"/>
            </w:tcBorders>
            <w:shd w:val="clear" w:color="auto" w:fill="FFFFFF"/>
          </w:tcPr>
          <w:p w14:paraId="1DBE245E" w14:textId="77777777"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20</w:t>
            </w:r>
          </w:p>
        </w:tc>
        <w:tc>
          <w:tcPr>
            <w:tcW w:w="3259" w:type="dxa"/>
            <w:tcBorders>
              <w:top w:val="nil"/>
            </w:tcBorders>
            <w:shd w:val="clear" w:color="auto" w:fill="FFFFFF"/>
          </w:tcPr>
          <w:p w14:paraId="2285EB0A" w14:textId="77777777" w:rsidR="00AF2FB3" w:rsidRPr="00AF2FB3" w:rsidRDefault="00AF2FB3" w:rsidP="00AF2FB3">
            <w:pPr>
              <w:pStyle w:val="afc"/>
              <w:tabs>
                <w:tab w:val="left" w:pos="8222"/>
                <w:tab w:val="left" w:pos="8505"/>
              </w:tabs>
              <w:ind w:right="142" w:hanging="1"/>
              <w:jc w:val="center"/>
              <w:rPr>
                <w:rFonts w:cs="Times New Roman"/>
                <w:sz w:val="24"/>
                <w:szCs w:val="24"/>
              </w:rPr>
            </w:pPr>
            <w:r w:rsidRPr="00AF2FB3">
              <w:rPr>
                <w:rFonts w:cs="Times New Roman"/>
                <w:sz w:val="24"/>
                <w:szCs w:val="24"/>
              </w:rPr>
              <w:t>То же</w:t>
            </w:r>
          </w:p>
        </w:tc>
      </w:tr>
    </w:tbl>
    <w:p w14:paraId="35912463" w14:textId="52A10867" w:rsidR="003E411E" w:rsidRPr="00E227BF" w:rsidRDefault="003E411E" w:rsidP="003E411E">
      <w:pPr>
        <w:pStyle w:val="afc"/>
        <w:ind w:firstLine="567"/>
        <w:rPr>
          <w:rFonts w:cs="Times New Roman"/>
          <w:b/>
          <w:szCs w:val="28"/>
        </w:rPr>
      </w:pPr>
      <w:r>
        <w:rPr>
          <w:rFonts w:cs="Times New Roman"/>
          <w:b/>
          <w:szCs w:val="28"/>
        </w:rPr>
        <w:t xml:space="preserve">Таблица 9.1 </w:t>
      </w:r>
      <w:r w:rsidRPr="00E227BF">
        <w:rPr>
          <w:rFonts w:cs="Times New Roman"/>
          <w:b/>
          <w:szCs w:val="28"/>
        </w:rPr>
        <w:t>(Введен</w:t>
      </w:r>
      <w:r>
        <w:rPr>
          <w:rFonts w:cs="Times New Roman"/>
          <w:b/>
          <w:szCs w:val="28"/>
        </w:rPr>
        <w:t>а</w:t>
      </w:r>
      <w:r w:rsidRPr="00E227BF">
        <w:rPr>
          <w:rFonts w:cs="Times New Roman"/>
          <w:b/>
          <w:szCs w:val="28"/>
        </w:rPr>
        <w:t xml:space="preserve"> дополнительно, Изм. № 4).</w:t>
      </w:r>
    </w:p>
    <w:p w14:paraId="1C617101" w14:textId="77777777" w:rsidR="00AF2FB3" w:rsidRPr="00AF2FB3" w:rsidRDefault="00AF2FB3" w:rsidP="00DA4249">
      <w:pPr>
        <w:pStyle w:val="1c"/>
        <w:shd w:val="clear" w:color="auto" w:fill="FFFFFF"/>
        <w:spacing w:before="0" w:after="0" w:line="240" w:lineRule="auto"/>
        <w:ind w:left="1" w:right="34" w:firstLine="566"/>
        <w:rPr>
          <w:sz w:val="28"/>
          <w:szCs w:val="28"/>
        </w:rPr>
      </w:pPr>
    </w:p>
    <w:p w14:paraId="083DF6AD" w14:textId="11306983" w:rsidR="00CD240E" w:rsidRPr="003E411E" w:rsidRDefault="00541F4E" w:rsidP="00DA4249">
      <w:pPr>
        <w:pStyle w:val="1c"/>
        <w:numPr>
          <w:ilvl w:val="2"/>
          <w:numId w:val="24"/>
        </w:numPr>
        <w:shd w:val="clear" w:color="auto" w:fill="FFFFFF"/>
        <w:spacing w:before="0" w:after="0" w:line="240" w:lineRule="auto"/>
        <w:ind w:left="1" w:right="34" w:firstLine="566"/>
        <w:rPr>
          <w:sz w:val="28"/>
          <w:szCs w:val="28"/>
        </w:rPr>
      </w:pPr>
      <w:r w:rsidRPr="00DA4249">
        <w:rPr>
          <w:rFonts w:cs="Times New Roman"/>
          <w:sz w:val="28"/>
          <w:szCs w:val="28"/>
        </w:rPr>
        <w:t xml:space="preserve"> В зданиях</w:t>
      </w:r>
      <w:r w:rsidR="002E560B" w:rsidRPr="00DA4249">
        <w:rPr>
          <w:rFonts w:cs="Times New Roman"/>
          <w:sz w:val="28"/>
          <w:szCs w:val="28"/>
        </w:rPr>
        <w:t xml:space="preserve"> ОО</w:t>
      </w:r>
      <w:r w:rsidR="00CD240E" w:rsidRPr="00DA4249">
        <w:rPr>
          <w:rFonts w:cs="Times New Roman"/>
          <w:sz w:val="28"/>
          <w:szCs w:val="28"/>
        </w:rPr>
        <w:t xml:space="preserve"> предусматривают водяное или воздушное отопление.</w:t>
      </w:r>
    </w:p>
    <w:p w14:paraId="644AEE79" w14:textId="3B321BF6" w:rsidR="003E411E" w:rsidRDefault="003E411E" w:rsidP="003E411E">
      <w:pPr>
        <w:pStyle w:val="1c"/>
        <w:shd w:val="clear" w:color="auto" w:fill="FFFFFF"/>
        <w:spacing w:before="0" w:after="0" w:line="240" w:lineRule="auto"/>
        <w:ind w:left="0" w:right="34" w:firstLine="567"/>
        <w:rPr>
          <w:rFonts w:cs="Times New Roman"/>
          <w:sz w:val="28"/>
          <w:szCs w:val="28"/>
        </w:rPr>
      </w:pPr>
      <w:r w:rsidRPr="003E411E">
        <w:rPr>
          <w:rFonts w:cs="Times New Roman"/>
          <w:sz w:val="28"/>
          <w:szCs w:val="28"/>
        </w:rPr>
        <w:t>При воздушном и водяном отоплении необходимо предусматривать увлажнение воздуха для соблюдения требований СанПиН 1.2.3685.</w:t>
      </w:r>
    </w:p>
    <w:p w14:paraId="00CB30F1" w14:textId="77777777" w:rsidR="003E411E" w:rsidRDefault="003E411E" w:rsidP="003E411E">
      <w:pPr>
        <w:pStyle w:val="1c"/>
        <w:shd w:val="clear" w:color="auto" w:fill="FFFFFF"/>
        <w:spacing w:before="0" w:after="0" w:line="240" w:lineRule="auto"/>
        <w:ind w:left="1" w:right="34" w:firstLine="566"/>
        <w:rPr>
          <w:rFonts w:cs="Times New Roman"/>
          <w:sz w:val="28"/>
          <w:szCs w:val="28"/>
        </w:rPr>
      </w:pPr>
      <w:r w:rsidRPr="00E227BF">
        <w:rPr>
          <w:rFonts w:cs="Times New Roman"/>
          <w:b/>
          <w:sz w:val="28"/>
          <w:szCs w:val="28"/>
        </w:rPr>
        <w:t>(Измененная редакция, Изм. № 4).</w:t>
      </w:r>
    </w:p>
    <w:p w14:paraId="4C2D0A89" w14:textId="61E7872E" w:rsidR="00CD240E" w:rsidRPr="00DA4249" w:rsidRDefault="00EA3AC5" w:rsidP="00DA4249">
      <w:pPr>
        <w:pStyle w:val="1c"/>
        <w:numPr>
          <w:ilvl w:val="2"/>
          <w:numId w:val="24"/>
        </w:numPr>
        <w:shd w:val="clear" w:color="auto" w:fill="FFFFFF"/>
        <w:spacing w:before="0" w:after="0" w:line="240" w:lineRule="auto"/>
        <w:ind w:left="1" w:right="34" w:firstLine="566"/>
        <w:rPr>
          <w:sz w:val="28"/>
          <w:szCs w:val="28"/>
        </w:rPr>
      </w:pPr>
      <w:r w:rsidRPr="00DA4249">
        <w:rPr>
          <w:rFonts w:cs="Times New Roman"/>
          <w:sz w:val="28"/>
          <w:szCs w:val="28"/>
        </w:rPr>
        <w:t xml:space="preserve"> При водяном отоплении </w:t>
      </w:r>
      <w:r w:rsidR="00CD240E" w:rsidRPr="00DA4249">
        <w:rPr>
          <w:rFonts w:cs="Times New Roman"/>
          <w:sz w:val="28"/>
          <w:szCs w:val="28"/>
        </w:rPr>
        <w:t>отопительные приборы предусматривают в травмобезопасном исполнении. Температуру теплоносителя для систем внутреннего теплоснабжения следует принимать, как правило, не более 95 °C.</w:t>
      </w:r>
    </w:p>
    <w:p w14:paraId="76FA12BE" w14:textId="41519FDF" w:rsidR="00CD240E" w:rsidRPr="003E411E" w:rsidRDefault="00CD240E" w:rsidP="00DA4249">
      <w:pPr>
        <w:pStyle w:val="1c"/>
        <w:numPr>
          <w:ilvl w:val="2"/>
          <w:numId w:val="24"/>
        </w:numPr>
        <w:shd w:val="clear" w:color="auto" w:fill="FFFFFF"/>
        <w:spacing w:before="0" w:after="0" w:line="240" w:lineRule="auto"/>
        <w:ind w:left="1" w:right="34" w:firstLine="566"/>
        <w:rPr>
          <w:sz w:val="28"/>
          <w:szCs w:val="28"/>
        </w:rPr>
      </w:pPr>
      <w:r w:rsidRPr="00DA4249">
        <w:rPr>
          <w:rFonts w:cs="Times New Roman"/>
          <w:sz w:val="28"/>
          <w:szCs w:val="28"/>
        </w:rPr>
        <w:t xml:space="preserve"> Удаление в</w:t>
      </w:r>
      <w:r w:rsidR="002E560B" w:rsidRPr="00DA4249">
        <w:rPr>
          <w:rFonts w:cs="Times New Roman"/>
          <w:sz w:val="28"/>
          <w:szCs w:val="28"/>
        </w:rPr>
        <w:t>оздуха из учебных помещений ОО</w:t>
      </w:r>
      <w:r w:rsidRPr="00DA4249">
        <w:rPr>
          <w:rFonts w:cs="Times New Roman"/>
          <w:sz w:val="28"/>
          <w:szCs w:val="28"/>
        </w:rPr>
        <w:t xml:space="preserve"> следует предусматривать через рекр</w:t>
      </w:r>
      <w:r w:rsidR="009E4B12" w:rsidRPr="00DA4249">
        <w:rPr>
          <w:rFonts w:cs="Times New Roman"/>
          <w:sz w:val="28"/>
          <w:szCs w:val="28"/>
        </w:rPr>
        <w:t>еационные помещения и сан</w:t>
      </w:r>
      <w:r w:rsidRPr="00DA4249">
        <w:rPr>
          <w:rFonts w:cs="Times New Roman"/>
          <w:sz w:val="28"/>
          <w:szCs w:val="28"/>
        </w:rPr>
        <w:t xml:space="preserve">узлы, а также за счет </w:t>
      </w:r>
      <w:proofErr w:type="spellStart"/>
      <w:r w:rsidRPr="00DA4249">
        <w:rPr>
          <w:rFonts w:cs="Times New Roman"/>
          <w:sz w:val="28"/>
          <w:szCs w:val="28"/>
        </w:rPr>
        <w:t>эксфильтр</w:t>
      </w:r>
      <w:r w:rsidR="00DC6FEF" w:rsidRPr="00DA4249">
        <w:rPr>
          <w:rFonts w:cs="Times New Roman"/>
          <w:sz w:val="28"/>
          <w:szCs w:val="28"/>
        </w:rPr>
        <w:t>ации</w:t>
      </w:r>
      <w:proofErr w:type="spellEnd"/>
      <w:r w:rsidR="00DC6FEF" w:rsidRPr="00DA4249">
        <w:rPr>
          <w:rFonts w:cs="Times New Roman"/>
          <w:sz w:val="28"/>
          <w:szCs w:val="28"/>
        </w:rPr>
        <w:t xml:space="preserve"> через наружное остекление. Т</w:t>
      </w:r>
      <w:r w:rsidRPr="00DA4249">
        <w:rPr>
          <w:rFonts w:cs="Times New Roman"/>
          <w:sz w:val="28"/>
          <w:szCs w:val="28"/>
        </w:rPr>
        <w:t xml:space="preserve">емпература воздуха, поддерживаемая в рабочее время в системе воздушного отопления, не должна превышать 40 °С, </w:t>
      </w:r>
      <w:r w:rsidR="009E4B12" w:rsidRPr="00DA4249">
        <w:rPr>
          <w:rFonts w:cs="Times New Roman"/>
          <w:sz w:val="28"/>
          <w:szCs w:val="28"/>
        </w:rPr>
        <w:t>а относительная</w:t>
      </w:r>
      <w:r w:rsidRPr="00DA4249">
        <w:rPr>
          <w:rFonts w:cs="Times New Roman"/>
          <w:sz w:val="28"/>
          <w:szCs w:val="28"/>
        </w:rPr>
        <w:t xml:space="preserve"> влажность </w:t>
      </w:r>
      <w:r w:rsidR="009E4B12" w:rsidRPr="00DA4249">
        <w:rPr>
          <w:rFonts w:cs="Times New Roman"/>
          <w:sz w:val="28"/>
          <w:szCs w:val="28"/>
        </w:rPr>
        <w:t xml:space="preserve">должна быть </w:t>
      </w:r>
      <w:r w:rsidRPr="00DA4249">
        <w:rPr>
          <w:rFonts w:cs="Times New Roman"/>
          <w:sz w:val="28"/>
          <w:szCs w:val="28"/>
        </w:rPr>
        <w:t xml:space="preserve">в пределах </w:t>
      </w:r>
      <w:proofErr w:type="gramStart"/>
      <w:r w:rsidRPr="00DA4249">
        <w:rPr>
          <w:rFonts w:cs="Times New Roman"/>
          <w:sz w:val="28"/>
          <w:szCs w:val="28"/>
        </w:rPr>
        <w:t>40</w:t>
      </w:r>
      <w:r w:rsidR="002E560B" w:rsidRPr="00DA4249">
        <w:rPr>
          <w:rFonts w:cs="Times New Roman"/>
          <w:sz w:val="28"/>
          <w:szCs w:val="28"/>
        </w:rPr>
        <w:t xml:space="preserve"> %</w:t>
      </w:r>
      <w:r w:rsidR="003E411E">
        <w:rPr>
          <w:rFonts w:cs="Times New Roman"/>
          <w:sz w:val="28"/>
          <w:szCs w:val="28"/>
        </w:rPr>
        <w:t xml:space="preserve"> </w:t>
      </w:r>
      <w:r w:rsidR="002E560B" w:rsidRPr="00DA4249">
        <w:rPr>
          <w:rFonts w:cs="Times New Roman"/>
          <w:sz w:val="28"/>
          <w:szCs w:val="28"/>
        </w:rPr>
        <w:t>–</w:t>
      </w:r>
      <w:r w:rsidR="003E411E">
        <w:rPr>
          <w:rFonts w:cs="Times New Roman"/>
          <w:sz w:val="28"/>
          <w:szCs w:val="28"/>
        </w:rPr>
        <w:t xml:space="preserve"> </w:t>
      </w:r>
      <w:r w:rsidR="00AB6F65" w:rsidRPr="00DA4249">
        <w:rPr>
          <w:rFonts w:cs="Times New Roman"/>
          <w:sz w:val="28"/>
          <w:szCs w:val="28"/>
        </w:rPr>
        <w:t>60</w:t>
      </w:r>
      <w:r w:rsidR="002E560B" w:rsidRPr="00DA4249">
        <w:rPr>
          <w:rFonts w:cs="Times New Roman"/>
          <w:sz w:val="28"/>
          <w:szCs w:val="28"/>
        </w:rPr>
        <w:t xml:space="preserve"> </w:t>
      </w:r>
      <w:r w:rsidR="00AB6F65" w:rsidRPr="00DA4249">
        <w:rPr>
          <w:rFonts w:cs="Times New Roman"/>
          <w:sz w:val="28"/>
          <w:szCs w:val="28"/>
        </w:rPr>
        <w:t>%</w:t>
      </w:r>
      <w:proofErr w:type="gramEnd"/>
      <w:r w:rsidRPr="00DA4249">
        <w:rPr>
          <w:rFonts w:cs="Times New Roman"/>
          <w:sz w:val="28"/>
          <w:szCs w:val="28"/>
        </w:rPr>
        <w:t xml:space="preserve">. В ночной и </w:t>
      </w:r>
      <w:proofErr w:type="spellStart"/>
      <w:r w:rsidRPr="00DA4249">
        <w:rPr>
          <w:rFonts w:cs="Times New Roman"/>
          <w:sz w:val="28"/>
          <w:szCs w:val="28"/>
        </w:rPr>
        <w:t>неучебный</w:t>
      </w:r>
      <w:proofErr w:type="spellEnd"/>
      <w:r w:rsidRPr="00DA4249">
        <w:rPr>
          <w:rFonts w:cs="Times New Roman"/>
          <w:sz w:val="28"/>
          <w:szCs w:val="28"/>
        </w:rPr>
        <w:t xml:space="preserve"> период</w:t>
      </w:r>
      <w:r w:rsidR="00AB6F65" w:rsidRPr="00DA4249">
        <w:rPr>
          <w:rFonts w:cs="Times New Roman"/>
          <w:sz w:val="28"/>
          <w:szCs w:val="28"/>
        </w:rPr>
        <w:t>ы</w:t>
      </w:r>
      <w:r w:rsidRPr="00DA4249">
        <w:rPr>
          <w:rFonts w:cs="Times New Roman"/>
          <w:sz w:val="28"/>
          <w:szCs w:val="28"/>
        </w:rPr>
        <w:t xml:space="preserve"> возможно понижение температуры помещений</w:t>
      </w:r>
      <w:r w:rsidR="00EA3AC5" w:rsidRPr="00DA4249">
        <w:rPr>
          <w:rFonts w:cs="Times New Roman"/>
          <w:sz w:val="28"/>
          <w:szCs w:val="28"/>
        </w:rPr>
        <w:t xml:space="preserve"> ниже нормы, но не ниже 15 °С. </w:t>
      </w:r>
      <w:r w:rsidRPr="00DA4249">
        <w:rPr>
          <w:rFonts w:cs="Times New Roman"/>
          <w:sz w:val="28"/>
          <w:szCs w:val="28"/>
        </w:rPr>
        <w:t>При воздушном отоплении вытяжные каналы из учебных помещений не предусматриваются.</w:t>
      </w:r>
    </w:p>
    <w:p w14:paraId="736F0EE4" w14:textId="6D08493B" w:rsidR="003E411E" w:rsidRPr="00DA4249" w:rsidRDefault="003E411E" w:rsidP="003E411E">
      <w:pPr>
        <w:pStyle w:val="1c"/>
        <w:shd w:val="clear" w:color="auto" w:fill="FFFFFF"/>
        <w:spacing w:before="0" w:after="0" w:line="240" w:lineRule="auto"/>
        <w:ind w:left="0" w:right="34" w:firstLine="567"/>
        <w:rPr>
          <w:sz w:val="28"/>
          <w:szCs w:val="28"/>
        </w:rPr>
      </w:pPr>
      <w:r w:rsidRPr="00E227BF">
        <w:rPr>
          <w:rFonts w:cs="Times New Roman"/>
          <w:b/>
          <w:sz w:val="28"/>
          <w:szCs w:val="28"/>
        </w:rPr>
        <w:t>(Измененная редакция, Изм. № 4).</w:t>
      </w:r>
    </w:p>
    <w:p w14:paraId="72ADEF38" w14:textId="77777777" w:rsidR="00CD240E" w:rsidRPr="00DA4249" w:rsidRDefault="00CD240E" w:rsidP="00DA4249">
      <w:pPr>
        <w:pStyle w:val="1c"/>
        <w:numPr>
          <w:ilvl w:val="2"/>
          <w:numId w:val="24"/>
        </w:numPr>
        <w:shd w:val="clear" w:color="auto" w:fill="FFFFFF"/>
        <w:spacing w:before="0" w:after="0" w:line="240" w:lineRule="auto"/>
        <w:ind w:left="1" w:right="34" w:firstLine="566"/>
        <w:rPr>
          <w:sz w:val="28"/>
          <w:szCs w:val="28"/>
        </w:rPr>
      </w:pPr>
      <w:r w:rsidRPr="00DA4249">
        <w:rPr>
          <w:rFonts w:cs="Times New Roman"/>
          <w:sz w:val="28"/>
          <w:szCs w:val="28"/>
        </w:rPr>
        <w:t xml:space="preserve"> Для воздушного отопления, совмещенного с вентиляцией, следует предусматривать автоматическое управление системами.</w:t>
      </w:r>
    </w:p>
    <w:p w14:paraId="15BF1C46" w14:textId="229DB79D" w:rsidR="00CD240E" w:rsidRPr="00DA4249" w:rsidRDefault="00CD240E" w:rsidP="00DA4249">
      <w:pPr>
        <w:pStyle w:val="1c"/>
        <w:numPr>
          <w:ilvl w:val="2"/>
          <w:numId w:val="24"/>
        </w:numPr>
        <w:shd w:val="clear" w:color="auto" w:fill="FFFFFF"/>
        <w:spacing w:before="0" w:after="0" w:line="240" w:lineRule="auto"/>
        <w:ind w:left="1" w:right="34" w:firstLine="566"/>
        <w:rPr>
          <w:sz w:val="28"/>
          <w:szCs w:val="28"/>
        </w:rPr>
      </w:pPr>
      <w:r w:rsidRPr="00DA4249">
        <w:rPr>
          <w:rFonts w:cs="Times New Roman"/>
          <w:sz w:val="28"/>
          <w:szCs w:val="28"/>
        </w:rPr>
        <w:t xml:space="preserve"> При приточной вентиляции с механическим побуждением в учебных помещениях предусматривают естественную вытяжную вентиляцию из расчета однок</w:t>
      </w:r>
      <w:r w:rsidR="002E560B" w:rsidRPr="00DA4249">
        <w:rPr>
          <w:rFonts w:cs="Times New Roman"/>
          <w:sz w:val="28"/>
          <w:szCs w:val="28"/>
        </w:rPr>
        <w:t>ратного и более обмена воздуха за</w:t>
      </w:r>
      <w:r w:rsidRPr="00DA4249">
        <w:rPr>
          <w:rFonts w:cs="Times New Roman"/>
          <w:sz w:val="28"/>
          <w:szCs w:val="28"/>
        </w:rPr>
        <w:t xml:space="preserve"> 1 ч.</w:t>
      </w:r>
    </w:p>
    <w:p w14:paraId="5FAC76AE" w14:textId="77777777" w:rsidR="00CD240E" w:rsidRPr="00DA4249" w:rsidRDefault="00CD240E" w:rsidP="00DA4249">
      <w:pPr>
        <w:pStyle w:val="1c"/>
        <w:numPr>
          <w:ilvl w:val="2"/>
          <w:numId w:val="24"/>
        </w:numPr>
        <w:shd w:val="clear" w:color="auto" w:fill="FFFFFF"/>
        <w:spacing w:before="0" w:after="0" w:line="240" w:lineRule="auto"/>
        <w:ind w:left="1" w:right="34" w:firstLine="566"/>
        <w:rPr>
          <w:sz w:val="28"/>
          <w:szCs w:val="28"/>
        </w:rPr>
      </w:pPr>
      <w:r w:rsidRPr="00DA4249">
        <w:rPr>
          <w:rFonts w:cs="Times New Roman"/>
          <w:sz w:val="28"/>
          <w:szCs w:val="28"/>
        </w:rPr>
        <w:t xml:space="preserve"> В </w:t>
      </w:r>
      <w:r w:rsidR="005C5E34" w:rsidRPr="00DA4249">
        <w:rPr>
          <w:rFonts w:cs="Times New Roman"/>
          <w:sz w:val="28"/>
          <w:szCs w:val="28"/>
        </w:rPr>
        <w:t>ОО</w:t>
      </w:r>
      <w:r w:rsidRPr="00DA4249">
        <w:rPr>
          <w:rFonts w:cs="Times New Roman"/>
          <w:sz w:val="28"/>
          <w:szCs w:val="28"/>
        </w:rPr>
        <w:t xml:space="preserve"> предусматривают механическую приточную вентиляцию.</w:t>
      </w:r>
    </w:p>
    <w:p w14:paraId="7651D576" w14:textId="29C4A810" w:rsidR="00CD240E" w:rsidRPr="003E411E" w:rsidRDefault="002E560B" w:rsidP="00DA4249">
      <w:pPr>
        <w:pStyle w:val="1c"/>
        <w:numPr>
          <w:ilvl w:val="2"/>
          <w:numId w:val="24"/>
        </w:numPr>
        <w:shd w:val="clear" w:color="auto" w:fill="FFFFFF"/>
        <w:spacing w:before="0" w:after="0" w:line="240" w:lineRule="auto"/>
        <w:ind w:left="1" w:right="34" w:firstLine="566"/>
        <w:rPr>
          <w:sz w:val="28"/>
          <w:szCs w:val="28"/>
        </w:rPr>
      </w:pPr>
      <w:r w:rsidRPr="00DA4249">
        <w:rPr>
          <w:rFonts w:cs="Times New Roman"/>
          <w:sz w:val="28"/>
          <w:szCs w:val="28"/>
        </w:rPr>
        <w:t xml:space="preserve"> </w:t>
      </w:r>
      <w:r w:rsidR="003E411E" w:rsidRPr="005136D6">
        <w:rPr>
          <w:sz w:val="28"/>
        </w:rPr>
        <w:t xml:space="preserve">Воздухообмен в столовых надлежит рассчитывать на поглощение избытков тепла, выделяемого технологическим оборудованием кухни. Подача </w:t>
      </w:r>
      <w:r w:rsidR="003E411E" w:rsidRPr="003E411E">
        <w:rPr>
          <w:sz w:val="28"/>
          <w:szCs w:val="28"/>
        </w:rPr>
        <w:t>приточного воздуха в производственные помещения пищеблока через обеденный зал не допускается.</w:t>
      </w:r>
    </w:p>
    <w:p w14:paraId="78704254" w14:textId="7B78662C" w:rsidR="003E411E" w:rsidRDefault="003E411E" w:rsidP="003E411E">
      <w:pPr>
        <w:pStyle w:val="1c"/>
        <w:shd w:val="clear" w:color="auto" w:fill="FFFFFF"/>
        <w:spacing w:before="0" w:after="0" w:line="240" w:lineRule="auto"/>
        <w:ind w:left="0" w:right="34" w:firstLine="567"/>
        <w:rPr>
          <w:sz w:val="28"/>
          <w:szCs w:val="28"/>
        </w:rPr>
      </w:pPr>
      <w:r w:rsidRPr="003E411E">
        <w:rPr>
          <w:sz w:val="28"/>
          <w:szCs w:val="28"/>
        </w:rPr>
        <w:lastRenderedPageBreak/>
        <w:t>Объем подаваемого наружного воздуха должен быть не менее 20 м</w:t>
      </w:r>
      <w:r w:rsidRPr="003E411E">
        <w:rPr>
          <w:sz w:val="28"/>
          <w:szCs w:val="28"/>
          <w:vertAlign w:val="superscript"/>
        </w:rPr>
        <w:t>3</w:t>
      </w:r>
      <w:r w:rsidRPr="003E411E">
        <w:rPr>
          <w:sz w:val="28"/>
          <w:szCs w:val="28"/>
        </w:rPr>
        <w:t>/ч на одно место в обеденном зале.</w:t>
      </w:r>
    </w:p>
    <w:p w14:paraId="41D0BC70" w14:textId="7FD9F20B" w:rsidR="003E411E" w:rsidRPr="003E411E" w:rsidRDefault="003E411E" w:rsidP="003E411E">
      <w:pPr>
        <w:pStyle w:val="1c"/>
        <w:shd w:val="clear" w:color="auto" w:fill="FFFFFF"/>
        <w:spacing w:before="0" w:after="0" w:line="240" w:lineRule="auto"/>
        <w:ind w:left="0" w:right="34" w:firstLine="567"/>
        <w:rPr>
          <w:sz w:val="28"/>
          <w:szCs w:val="28"/>
        </w:rPr>
      </w:pPr>
      <w:r w:rsidRPr="00E227BF">
        <w:rPr>
          <w:rFonts w:cs="Times New Roman"/>
          <w:b/>
          <w:sz w:val="28"/>
          <w:szCs w:val="28"/>
        </w:rPr>
        <w:t>(Измененная редакция, Изм. № 4).</w:t>
      </w:r>
    </w:p>
    <w:p w14:paraId="3C77116B" w14:textId="12665026" w:rsidR="00CD240E" w:rsidRPr="003E411E" w:rsidRDefault="00AB6F65" w:rsidP="00DA4249">
      <w:pPr>
        <w:pStyle w:val="1c"/>
        <w:numPr>
          <w:ilvl w:val="2"/>
          <w:numId w:val="24"/>
        </w:numPr>
        <w:shd w:val="clear" w:color="auto" w:fill="FFFFFF"/>
        <w:spacing w:before="0" w:after="0" w:line="240" w:lineRule="auto"/>
        <w:ind w:left="1" w:right="34" w:firstLine="566"/>
        <w:rPr>
          <w:sz w:val="28"/>
          <w:szCs w:val="28"/>
        </w:rPr>
      </w:pPr>
      <w:r w:rsidRPr="00DA4249">
        <w:rPr>
          <w:rFonts w:cs="Times New Roman"/>
          <w:sz w:val="28"/>
          <w:szCs w:val="28"/>
        </w:rPr>
        <w:t xml:space="preserve"> </w:t>
      </w:r>
      <w:r w:rsidR="003E411E" w:rsidRPr="003E411E">
        <w:rPr>
          <w:rFonts w:cs="Times New Roman"/>
          <w:sz w:val="28"/>
          <w:szCs w:val="28"/>
        </w:rPr>
        <w:t>Возможность естественного проветривания (независимого от наличия систем вентиляции) в зданиях и помещениях ОО предусматривают по пункту 2.11.2 СП 2.4.3648–20</w:t>
      </w:r>
      <w:r w:rsidR="00CD240E" w:rsidRPr="003E411E">
        <w:rPr>
          <w:rFonts w:cs="Times New Roman"/>
          <w:sz w:val="28"/>
          <w:szCs w:val="28"/>
        </w:rPr>
        <w:t>.</w:t>
      </w:r>
    </w:p>
    <w:p w14:paraId="62D1137D" w14:textId="50EB0F3E" w:rsidR="003E411E" w:rsidRPr="003E411E" w:rsidRDefault="003E411E" w:rsidP="003E411E">
      <w:pPr>
        <w:pStyle w:val="1c"/>
        <w:shd w:val="clear" w:color="auto" w:fill="FFFFFF"/>
        <w:spacing w:before="0" w:after="0" w:line="240" w:lineRule="auto"/>
        <w:ind w:left="0" w:right="34" w:firstLine="567"/>
        <w:rPr>
          <w:sz w:val="28"/>
          <w:szCs w:val="28"/>
        </w:rPr>
      </w:pPr>
      <w:r w:rsidRPr="00E227BF">
        <w:rPr>
          <w:rFonts w:cs="Times New Roman"/>
          <w:b/>
          <w:sz w:val="28"/>
          <w:szCs w:val="28"/>
        </w:rPr>
        <w:t>(Измененная редакция, Изм. № 4).</w:t>
      </w:r>
    </w:p>
    <w:p w14:paraId="3EE411F5" w14:textId="77777777" w:rsidR="00CD240E" w:rsidRPr="00DA4249" w:rsidRDefault="00AB6F65" w:rsidP="00DA4249">
      <w:pPr>
        <w:pStyle w:val="2"/>
        <w:numPr>
          <w:ilvl w:val="1"/>
          <w:numId w:val="24"/>
        </w:numPr>
        <w:spacing w:before="0" w:line="240" w:lineRule="auto"/>
        <w:ind w:left="1" w:right="34" w:firstLine="566"/>
        <w:rPr>
          <w:rFonts w:ascii="Times New Roman" w:hAnsi="Times New Roman"/>
          <w:bCs w:val="0"/>
          <w:color w:val="auto"/>
          <w:sz w:val="28"/>
          <w:szCs w:val="28"/>
        </w:rPr>
      </w:pPr>
      <w:r w:rsidRPr="00DA4249">
        <w:rPr>
          <w:rFonts w:ascii="Times New Roman" w:hAnsi="Times New Roman"/>
          <w:bCs w:val="0"/>
          <w:color w:val="auto"/>
          <w:sz w:val="28"/>
          <w:szCs w:val="28"/>
        </w:rPr>
        <w:t xml:space="preserve"> </w:t>
      </w:r>
      <w:r w:rsidR="00CD240E" w:rsidRPr="00DA4249">
        <w:rPr>
          <w:rFonts w:ascii="Times New Roman" w:hAnsi="Times New Roman"/>
          <w:bCs w:val="0"/>
          <w:color w:val="auto"/>
          <w:sz w:val="28"/>
          <w:szCs w:val="28"/>
        </w:rPr>
        <w:t>Электротехни</w:t>
      </w:r>
      <w:r w:rsidR="00541F4E" w:rsidRPr="00DA4249">
        <w:rPr>
          <w:rFonts w:ascii="Times New Roman" w:hAnsi="Times New Roman"/>
          <w:bCs w:val="0"/>
          <w:color w:val="auto"/>
          <w:sz w:val="28"/>
          <w:szCs w:val="28"/>
        </w:rPr>
        <w:t>ческие и слаботочные устройства</w:t>
      </w:r>
    </w:p>
    <w:p w14:paraId="4E91C6E9" w14:textId="77777777" w:rsidR="00CD240E" w:rsidRPr="00DA4249" w:rsidRDefault="00AB6F65" w:rsidP="00DA4249">
      <w:pPr>
        <w:pStyle w:val="3"/>
        <w:numPr>
          <w:ilvl w:val="2"/>
          <w:numId w:val="24"/>
        </w:numPr>
        <w:spacing w:before="0" w:line="240" w:lineRule="auto"/>
        <w:ind w:left="1" w:right="34" w:firstLine="566"/>
        <w:rPr>
          <w:b/>
          <w:bCs w:val="0"/>
          <w:sz w:val="28"/>
          <w:szCs w:val="28"/>
        </w:rPr>
      </w:pPr>
      <w:r w:rsidRPr="00DA4249">
        <w:rPr>
          <w:b/>
          <w:bCs w:val="0"/>
          <w:sz w:val="28"/>
          <w:szCs w:val="28"/>
        </w:rPr>
        <w:t xml:space="preserve"> </w:t>
      </w:r>
      <w:r w:rsidR="00541F4E" w:rsidRPr="00DA4249">
        <w:rPr>
          <w:b/>
          <w:bCs w:val="0"/>
          <w:sz w:val="28"/>
          <w:szCs w:val="28"/>
        </w:rPr>
        <w:t>Автоматизация и диспетчеризация</w:t>
      </w:r>
    </w:p>
    <w:p w14:paraId="4988A97E" w14:textId="1FA758C6" w:rsidR="00CD240E" w:rsidRPr="003E411E" w:rsidRDefault="00CD240E" w:rsidP="00DA4249">
      <w:pPr>
        <w:pStyle w:val="1c"/>
        <w:widowControl w:val="0"/>
        <w:numPr>
          <w:ilvl w:val="3"/>
          <w:numId w:val="24"/>
        </w:numPr>
        <w:spacing w:before="0" w:after="0" w:line="240" w:lineRule="auto"/>
        <w:ind w:left="1" w:right="34" w:firstLine="566"/>
        <w:rPr>
          <w:sz w:val="28"/>
          <w:szCs w:val="28"/>
        </w:rPr>
      </w:pPr>
      <w:r w:rsidRPr="00DA4249">
        <w:rPr>
          <w:sz w:val="28"/>
          <w:szCs w:val="28"/>
        </w:rPr>
        <w:t xml:space="preserve"> </w:t>
      </w:r>
      <w:r w:rsidR="00DA4249" w:rsidRPr="003E411E">
        <w:rPr>
          <w:rFonts w:eastAsiaTheme="minorHAnsi" w:cs="Times New Roman"/>
          <w:sz w:val="28"/>
          <w:szCs w:val="28"/>
          <w:lang w:eastAsia="en-US"/>
        </w:rPr>
        <w:t xml:space="preserve">Автоматизация инженерных систем зданий ОО должна быть выполнена в соответствии с СП 134.13330, </w:t>
      </w:r>
      <w:r w:rsidR="003E411E" w:rsidRPr="003E411E">
        <w:rPr>
          <w:rFonts w:cs="Times New Roman"/>
          <w:sz w:val="28"/>
          <w:szCs w:val="28"/>
        </w:rPr>
        <w:t>СП 256.1325800, СП 77.13330</w:t>
      </w:r>
      <w:r w:rsidR="00DA4249" w:rsidRPr="003E411E">
        <w:rPr>
          <w:rFonts w:eastAsiaTheme="minorHAnsi" w:cs="Times New Roman"/>
          <w:sz w:val="28"/>
          <w:szCs w:val="28"/>
          <w:lang w:eastAsia="en-US"/>
        </w:rPr>
        <w:t>, а также с заданием на проектирование с учетом уточнений и дополнений, приведенных в 9.3.1.2, 9.3.1.3 и [7].</w:t>
      </w:r>
    </w:p>
    <w:p w14:paraId="293B5AB7" w14:textId="6513E882" w:rsidR="003E411E" w:rsidRPr="003E411E" w:rsidRDefault="003E411E" w:rsidP="00DA4249">
      <w:pPr>
        <w:pStyle w:val="1c"/>
        <w:widowControl w:val="0"/>
        <w:spacing w:before="0" w:after="0" w:line="240" w:lineRule="auto"/>
        <w:ind w:left="0" w:right="34" w:firstLine="567"/>
        <w:rPr>
          <w:rFonts w:cs="Times New Roman"/>
          <w:sz w:val="28"/>
          <w:szCs w:val="28"/>
        </w:rPr>
      </w:pPr>
      <w:r w:rsidRPr="003E411E">
        <w:rPr>
          <w:rFonts w:eastAsia="Calibri" w:cs="Times New Roman"/>
          <w:sz w:val="28"/>
          <w:szCs w:val="28"/>
          <w:lang w:eastAsia="en-US"/>
        </w:rPr>
        <w:t>Вывод информации должен быть обеспечен на АРМ с диагональю не менее 27 дюймов в помещение с круглосуточным пребыванием дежурного персонала (помещение охраны).</w:t>
      </w:r>
    </w:p>
    <w:p w14:paraId="260982A3" w14:textId="541929E1" w:rsidR="00DA4249" w:rsidRPr="00DA4249" w:rsidRDefault="00DA4249" w:rsidP="00DA4249">
      <w:pPr>
        <w:pStyle w:val="1c"/>
        <w:widowControl w:val="0"/>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003E411E">
        <w:rPr>
          <w:rFonts w:cs="Times New Roman"/>
          <w:b/>
          <w:sz w:val="28"/>
          <w:szCs w:val="28"/>
        </w:rPr>
        <w:t>, № 4</w:t>
      </w:r>
      <w:r w:rsidRPr="00B876E7">
        <w:rPr>
          <w:rFonts w:cs="Times New Roman"/>
          <w:b/>
          <w:sz w:val="28"/>
          <w:szCs w:val="28"/>
        </w:rPr>
        <w:t>).</w:t>
      </w:r>
    </w:p>
    <w:p w14:paraId="1ADB203E" w14:textId="50B6A1C9" w:rsidR="00CD240E" w:rsidRPr="00DA4249" w:rsidRDefault="00747373" w:rsidP="00DA4249">
      <w:pPr>
        <w:pStyle w:val="1c"/>
        <w:widowControl w:val="0"/>
        <w:numPr>
          <w:ilvl w:val="3"/>
          <w:numId w:val="24"/>
        </w:numPr>
        <w:spacing w:before="0" w:after="0" w:line="240" w:lineRule="auto"/>
        <w:ind w:left="1" w:right="34" w:firstLine="566"/>
        <w:rPr>
          <w:sz w:val="28"/>
          <w:szCs w:val="28"/>
        </w:rPr>
      </w:pPr>
      <w:r w:rsidRPr="00DA4249">
        <w:rPr>
          <w:sz w:val="28"/>
          <w:szCs w:val="28"/>
        </w:rPr>
        <w:t xml:space="preserve"> </w:t>
      </w:r>
      <w:r w:rsidR="00CD240E" w:rsidRPr="00DA4249">
        <w:rPr>
          <w:sz w:val="28"/>
          <w:szCs w:val="28"/>
        </w:rPr>
        <w:t xml:space="preserve">При наличии </w:t>
      </w:r>
      <w:r w:rsidR="002E560B" w:rsidRPr="00DA4249">
        <w:rPr>
          <w:sz w:val="28"/>
          <w:szCs w:val="28"/>
        </w:rPr>
        <w:t>лифтового оборудования, а также</w:t>
      </w:r>
      <w:r w:rsidR="00CD240E" w:rsidRPr="00DA4249">
        <w:rPr>
          <w:sz w:val="28"/>
          <w:szCs w:val="28"/>
        </w:rPr>
        <w:t xml:space="preserve"> </w:t>
      </w:r>
      <w:r w:rsidRPr="00DA4249">
        <w:rPr>
          <w:sz w:val="28"/>
          <w:szCs w:val="28"/>
        </w:rPr>
        <w:t xml:space="preserve">подъемных </w:t>
      </w:r>
      <w:r w:rsidR="00CD240E" w:rsidRPr="00DA4249">
        <w:rPr>
          <w:sz w:val="28"/>
          <w:szCs w:val="28"/>
        </w:rPr>
        <w:t xml:space="preserve">платформ для </w:t>
      </w:r>
      <w:r w:rsidR="002E560B" w:rsidRPr="00DA4249">
        <w:rPr>
          <w:sz w:val="28"/>
          <w:szCs w:val="28"/>
        </w:rPr>
        <w:t>МГН в здании ОО</w:t>
      </w:r>
      <w:r w:rsidR="00CD240E" w:rsidRPr="00DA4249">
        <w:rPr>
          <w:sz w:val="28"/>
          <w:szCs w:val="28"/>
        </w:rPr>
        <w:t xml:space="preserve"> должен </w:t>
      </w:r>
      <w:r w:rsidRPr="00DA4249">
        <w:rPr>
          <w:sz w:val="28"/>
          <w:szCs w:val="28"/>
        </w:rPr>
        <w:t>быть</w:t>
      </w:r>
      <w:r w:rsidR="00CD240E" w:rsidRPr="00DA4249">
        <w:rPr>
          <w:sz w:val="28"/>
          <w:szCs w:val="28"/>
        </w:rPr>
        <w:t xml:space="preserve"> диспетчерский контроль за параметрами их работы согласно </w:t>
      </w:r>
      <w:r w:rsidR="006D720D" w:rsidRPr="00DA4249">
        <w:rPr>
          <w:sz w:val="28"/>
          <w:szCs w:val="28"/>
        </w:rPr>
        <w:t>[8]</w:t>
      </w:r>
      <w:r w:rsidR="00EA3AC5" w:rsidRPr="00DA4249">
        <w:rPr>
          <w:sz w:val="28"/>
          <w:szCs w:val="28"/>
        </w:rPr>
        <w:t xml:space="preserve">, </w:t>
      </w:r>
      <w:r w:rsidR="002E59B2" w:rsidRPr="00DA4249">
        <w:rPr>
          <w:sz w:val="28"/>
          <w:szCs w:val="28"/>
        </w:rPr>
        <w:t>СП 134.13330</w:t>
      </w:r>
      <w:r w:rsidR="00CD240E" w:rsidRPr="00DA4249">
        <w:rPr>
          <w:sz w:val="28"/>
          <w:szCs w:val="28"/>
        </w:rPr>
        <w:t xml:space="preserve">. </w:t>
      </w:r>
    </w:p>
    <w:p w14:paraId="6370995A" w14:textId="38914130" w:rsidR="00CD240E" w:rsidRPr="00DA4249" w:rsidRDefault="00747373" w:rsidP="00DA4249">
      <w:pPr>
        <w:pStyle w:val="1c"/>
        <w:widowControl w:val="0"/>
        <w:numPr>
          <w:ilvl w:val="3"/>
          <w:numId w:val="24"/>
        </w:numPr>
        <w:spacing w:before="0" w:after="0" w:line="240" w:lineRule="auto"/>
        <w:ind w:left="1" w:right="34" w:firstLine="566"/>
        <w:rPr>
          <w:sz w:val="28"/>
          <w:szCs w:val="28"/>
        </w:rPr>
      </w:pPr>
      <w:r w:rsidRPr="00DA4249">
        <w:rPr>
          <w:sz w:val="28"/>
          <w:szCs w:val="28"/>
        </w:rPr>
        <w:t xml:space="preserve"> </w:t>
      </w:r>
      <w:r w:rsidR="00680164" w:rsidRPr="00DA4249">
        <w:rPr>
          <w:sz w:val="28"/>
          <w:szCs w:val="28"/>
        </w:rPr>
        <w:t xml:space="preserve">Сигналы о работе данного оборудования должны поступать </w:t>
      </w:r>
      <w:r w:rsidR="002E560B" w:rsidRPr="00DA4249">
        <w:rPr>
          <w:sz w:val="28"/>
          <w:szCs w:val="28"/>
        </w:rPr>
        <w:t>на пост охраны</w:t>
      </w:r>
      <w:r w:rsidR="00680164" w:rsidRPr="00DA4249">
        <w:rPr>
          <w:sz w:val="28"/>
          <w:szCs w:val="28"/>
        </w:rPr>
        <w:t>,</w:t>
      </w:r>
      <w:r w:rsidR="00CD240E" w:rsidRPr="00DA4249">
        <w:rPr>
          <w:sz w:val="28"/>
          <w:szCs w:val="28"/>
        </w:rPr>
        <w:t xml:space="preserve"> если заданием на про</w:t>
      </w:r>
      <w:r w:rsidRPr="00DA4249">
        <w:rPr>
          <w:sz w:val="28"/>
          <w:szCs w:val="28"/>
        </w:rPr>
        <w:t>ектирование не предусмотрено</w:t>
      </w:r>
      <w:r w:rsidR="00CD240E" w:rsidRPr="00DA4249">
        <w:rPr>
          <w:sz w:val="28"/>
          <w:szCs w:val="28"/>
        </w:rPr>
        <w:t xml:space="preserve"> иное.</w:t>
      </w:r>
    </w:p>
    <w:p w14:paraId="71B7FFB0" w14:textId="77777777" w:rsidR="00CD240E" w:rsidRPr="00DA4249" w:rsidRDefault="00747373" w:rsidP="00DA4249">
      <w:pPr>
        <w:pStyle w:val="3"/>
        <w:numPr>
          <w:ilvl w:val="2"/>
          <w:numId w:val="24"/>
        </w:numPr>
        <w:spacing w:before="0" w:line="240" w:lineRule="auto"/>
        <w:ind w:left="1" w:right="34" w:firstLine="566"/>
        <w:rPr>
          <w:b/>
          <w:bCs w:val="0"/>
          <w:sz w:val="28"/>
          <w:szCs w:val="28"/>
        </w:rPr>
      </w:pPr>
      <w:r w:rsidRPr="00DA4249">
        <w:rPr>
          <w:b/>
          <w:bCs w:val="0"/>
          <w:sz w:val="28"/>
          <w:szCs w:val="28"/>
        </w:rPr>
        <w:t xml:space="preserve"> Сети электросвязи</w:t>
      </w:r>
    </w:p>
    <w:p w14:paraId="3AD8F5A7" w14:textId="48AED0E6" w:rsidR="00CD240E" w:rsidRPr="00DA4249" w:rsidRDefault="00747373" w:rsidP="00DA4249">
      <w:pPr>
        <w:pStyle w:val="1c"/>
        <w:widowControl w:val="0"/>
        <w:numPr>
          <w:ilvl w:val="3"/>
          <w:numId w:val="24"/>
        </w:numPr>
        <w:spacing w:before="0" w:after="0" w:line="240" w:lineRule="auto"/>
        <w:ind w:left="1" w:right="34" w:firstLine="566"/>
        <w:rPr>
          <w:sz w:val="28"/>
          <w:szCs w:val="28"/>
        </w:rPr>
      </w:pPr>
      <w:r w:rsidRPr="00DA4249">
        <w:rPr>
          <w:rFonts w:eastAsia="Times New Roman"/>
          <w:sz w:val="28"/>
          <w:szCs w:val="28"/>
        </w:rPr>
        <w:t xml:space="preserve"> </w:t>
      </w:r>
      <w:r w:rsidR="00EA3AC5" w:rsidRPr="00DA4249">
        <w:rPr>
          <w:rFonts w:eastAsia="Times New Roman"/>
          <w:sz w:val="28"/>
          <w:szCs w:val="28"/>
        </w:rPr>
        <w:t xml:space="preserve">Системы </w:t>
      </w:r>
      <w:r w:rsidR="002E560B" w:rsidRPr="00DA4249">
        <w:rPr>
          <w:rFonts w:eastAsia="Times New Roman"/>
          <w:sz w:val="28"/>
          <w:szCs w:val="28"/>
        </w:rPr>
        <w:t>электросвязи зданий ОО</w:t>
      </w:r>
      <w:r w:rsidRPr="00DA4249">
        <w:rPr>
          <w:rFonts w:eastAsia="Times New Roman"/>
          <w:sz w:val="28"/>
          <w:szCs w:val="28"/>
        </w:rPr>
        <w:t xml:space="preserve"> проектируют</w:t>
      </w:r>
      <w:r w:rsidR="00CD240E" w:rsidRPr="00DA4249">
        <w:rPr>
          <w:rFonts w:eastAsia="Times New Roman"/>
          <w:sz w:val="28"/>
          <w:szCs w:val="28"/>
        </w:rPr>
        <w:t xml:space="preserve"> согласно </w:t>
      </w:r>
      <w:r w:rsidR="002E59B2" w:rsidRPr="00DA4249">
        <w:rPr>
          <w:rFonts w:eastAsia="Times New Roman"/>
          <w:sz w:val="28"/>
          <w:szCs w:val="28"/>
        </w:rPr>
        <w:t>СП 133.13330</w:t>
      </w:r>
      <w:r w:rsidR="00CD240E" w:rsidRPr="00DA4249">
        <w:rPr>
          <w:rFonts w:eastAsia="Times New Roman"/>
          <w:sz w:val="28"/>
          <w:szCs w:val="28"/>
        </w:rPr>
        <w:t>,</w:t>
      </w:r>
      <w:r w:rsidR="00CD240E" w:rsidRPr="00DA4249">
        <w:rPr>
          <w:sz w:val="28"/>
          <w:szCs w:val="28"/>
        </w:rPr>
        <w:t xml:space="preserve"> </w:t>
      </w:r>
      <w:r w:rsidRPr="00DA4249">
        <w:rPr>
          <w:sz w:val="28"/>
          <w:szCs w:val="28"/>
        </w:rPr>
        <w:t>СП 134.</w:t>
      </w:r>
      <w:r w:rsidR="002E59B2" w:rsidRPr="00DA4249">
        <w:rPr>
          <w:sz w:val="28"/>
          <w:szCs w:val="28"/>
        </w:rPr>
        <w:t>13330</w:t>
      </w:r>
      <w:r w:rsidR="002E560B" w:rsidRPr="00DA4249">
        <w:rPr>
          <w:sz w:val="28"/>
          <w:szCs w:val="28"/>
        </w:rPr>
        <w:t xml:space="preserve"> и другим действующим</w:t>
      </w:r>
      <w:r w:rsidR="00CD240E" w:rsidRPr="00DA4249">
        <w:rPr>
          <w:sz w:val="28"/>
          <w:szCs w:val="28"/>
        </w:rPr>
        <w:t xml:space="preserve"> норм</w:t>
      </w:r>
      <w:r w:rsidR="002E560B" w:rsidRPr="00DA4249">
        <w:rPr>
          <w:sz w:val="28"/>
          <w:szCs w:val="28"/>
        </w:rPr>
        <w:t>ам, а также заданию</w:t>
      </w:r>
      <w:r w:rsidR="00CD240E" w:rsidRPr="00DA4249">
        <w:rPr>
          <w:sz w:val="28"/>
          <w:szCs w:val="28"/>
        </w:rPr>
        <w:t xml:space="preserve"> на проектирование с учетом с</w:t>
      </w:r>
      <w:r w:rsidRPr="00DA4249">
        <w:rPr>
          <w:sz w:val="28"/>
          <w:szCs w:val="28"/>
        </w:rPr>
        <w:t>ледующих дополнений и уточнений.</w:t>
      </w:r>
    </w:p>
    <w:p w14:paraId="3054E51B" w14:textId="22BFF103" w:rsidR="00CD240E" w:rsidRPr="00DA4249" w:rsidRDefault="00CD240E" w:rsidP="00DA4249">
      <w:pPr>
        <w:pStyle w:val="1c"/>
        <w:widowControl w:val="0"/>
        <w:numPr>
          <w:ilvl w:val="3"/>
          <w:numId w:val="24"/>
        </w:numPr>
        <w:spacing w:before="0" w:after="0" w:line="240" w:lineRule="auto"/>
        <w:ind w:left="1" w:right="34" w:firstLine="566"/>
        <w:rPr>
          <w:sz w:val="28"/>
          <w:szCs w:val="28"/>
        </w:rPr>
      </w:pPr>
      <w:r w:rsidRPr="00DA4249">
        <w:rPr>
          <w:sz w:val="28"/>
          <w:szCs w:val="28"/>
        </w:rPr>
        <w:t xml:space="preserve"> Для ограничения доступа</w:t>
      </w:r>
      <w:r w:rsidR="002E560B" w:rsidRPr="00DA4249">
        <w:rPr>
          <w:sz w:val="28"/>
          <w:szCs w:val="28"/>
        </w:rPr>
        <w:t xml:space="preserve"> на ограждаемую территорию здания ОО</w:t>
      </w:r>
      <w:r w:rsidR="00473133" w:rsidRPr="00DA4249">
        <w:rPr>
          <w:sz w:val="28"/>
          <w:szCs w:val="28"/>
        </w:rPr>
        <w:t xml:space="preserve"> входные калитки следует</w:t>
      </w:r>
      <w:r w:rsidRPr="00DA4249">
        <w:rPr>
          <w:sz w:val="28"/>
          <w:szCs w:val="28"/>
        </w:rPr>
        <w:t xml:space="preserve"> оснащать видеодомофонами, обеспечивая связь между посетителем и постом охраны. При этом прокладку кабелей связи </w:t>
      </w:r>
      <w:r w:rsidR="00747373" w:rsidRPr="00DA4249">
        <w:rPr>
          <w:sz w:val="28"/>
          <w:szCs w:val="28"/>
        </w:rPr>
        <w:t>проводят</w:t>
      </w:r>
      <w:r w:rsidRPr="00DA4249">
        <w:rPr>
          <w:sz w:val="28"/>
          <w:szCs w:val="28"/>
        </w:rPr>
        <w:t xml:space="preserve"> подземным или воздушным способом в соответствии с заданием на проектирование.</w:t>
      </w:r>
    </w:p>
    <w:p w14:paraId="43E603B1" w14:textId="00FC5E55" w:rsidR="00CD240E" w:rsidRDefault="00EA3AC5" w:rsidP="00DA4249">
      <w:pPr>
        <w:pStyle w:val="1c"/>
        <w:widowControl w:val="0"/>
        <w:numPr>
          <w:ilvl w:val="3"/>
          <w:numId w:val="24"/>
        </w:numPr>
        <w:spacing w:before="0" w:after="0" w:line="240" w:lineRule="auto"/>
        <w:ind w:left="1" w:right="34" w:firstLine="566"/>
        <w:rPr>
          <w:sz w:val="28"/>
          <w:szCs w:val="28"/>
        </w:rPr>
      </w:pPr>
      <w:r w:rsidRPr="00DA4249">
        <w:rPr>
          <w:sz w:val="28"/>
          <w:szCs w:val="28"/>
        </w:rPr>
        <w:t xml:space="preserve"> В </w:t>
      </w:r>
      <w:r w:rsidR="005C5E34" w:rsidRPr="00DA4249">
        <w:rPr>
          <w:sz w:val="28"/>
          <w:szCs w:val="28"/>
        </w:rPr>
        <w:t>ОО</w:t>
      </w:r>
      <w:r w:rsidR="002E560B" w:rsidRPr="00DA4249">
        <w:rPr>
          <w:sz w:val="28"/>
          <w:szCs w:val="28"/>
        </w:rPr>
        <w:t xml:space="preserve"> следует </w:t>
      </w:r>
      <w:r w:rsidR="002E560B" w:rsidRPr="003E411E">
        <w:rPr>
          <w:sz w:val="28"/>
          <w:szCs w:val="28"/>
        </w:rPr>
        <w:t>предусматривать тревожную кнопку</w:t>
      </w:r>
      <w:r w:rsidR="003E411E" w:rsidRPr="003E411E">
        <w:rPr>
          <w:rFonts w:cs="Times New Roman"/>
          <w:sz w:val="28"/>
          <w:szCs w:val="28"/>
        </w:rPr>
        <w:t>, установленную в соответствии с ГОСТ Р 50776,</w:t>
      </w:r>
      <w:r w:rsidR="00CD240E" w:rsidRPr="003E411E">
        <w:rPr>
          <w:sz w:val="28"/>
          <w:szCs w:val="28"/>
        </w:rPr>
        <w:t xml:space="preserve"> с выводом сигналов на пульт централизованного наблюдения вневедомственной охраны согл</w:t>
      </w:r>
      <w:r w:rsidR="00DA4249" w:rsidRPr="003E411E">
        <w:rPr>
          <w:sz w:val="28"/>
          <w:szCs w:val="28"/>
        </w:rPr>
        <w:t>асно</w:t>
      </w:r>
      <w:r w:rsidR="00DA4249">
        <w:rPr>
          <w:sz w:val="28"/>
          <w:szCs w:val="28"/>
        </w:rPr>
        <w:t xml:space="preserve"> заданию на проектирование.</w:t>
      </w:r>
    </w:p>
    <w:p w14:paraId="6CF4AE70" w14:textId="36CEF32D" w:rsidR="003E411E" w:rsidRDefault="003E411E" w:rsidP="003E411E">
      <w:pPr>
        <w:pStyle w:val="1c"/>
        <w:widowControl w:val="0"/>
        <w:spacing w:before="0" w:after="0" w:line="240" w:lineRule="auto"/>
        <w:ind w:left="0" w:right="34" w:firstLine="567"/>
        <w:rPr>
          <w:sz w:val="28"/>
          <w:szCs w:val="28"/>
        </w:rPr>
      </w:pPr>
      <w:r w:rsidRPr="00E227BF">
        <w:rPr>
          <w:rFonts w:cs="Times New Roman"/>
          <w:b/>
          <w:sz w:val="28"/>
          <w:szCs w:val="28"/>
        </w:rPr>
        <w:t>(Измененная редакция, Изм. № 4).</w:t>
      </w:r>
    </w:p>
    <w:p w14:paraId="6B37E35E" w14:textId="7A4859DA" w:rsidR="00DA4249" w:rsidRDefault="00DA4249" w:rsidP="003E411E">
      <w:pPr>
        <w:pStyle w:val="1c"/>
        <w:widowControl w:val="0"/>
        <w:spacing w:before="0" w:after="0" w:line="240" w:lineRule="auto"/>
        <w:ind w:left="0" w:right="34" w:firstLine="567"/>
        <w:rPr>
          <w:rFonts w:cs="Times New Roman"/>
          <w:sz w:val="28"/>
          <w:szCs w:val="28"/>
        </w:rPr>
      </w:pPr>
      <w:r w:rsidRPr="00070A66">
        <w:rPr>
          <w:rFonts w:cs="Times New Roman"/>
          <w:sz w:val="28"/>
          <w:szCs w:val="28"/>
        </w:rPr>
        <w:t>9.3.2.4 Доступ к электрическим шкафам и иному техническому оборудованию не рекомендуется предусматривать из учебных секций.</w:t>
      </w:r>
    </w:p>
    <w:p w14:paraId="44AC08B7" w14:textId="0CBBC92B" w:rsidR="00DA4249" w:rsidRDefault="00DA4249" w:rsidP="003E411E">
      <w:pPr>
        <w:pStyle w:val="1c"/>
        <w:widowControl w:val="0"/>
        <w:spacing w:before="0" w:after="0" w:line="240" w:lineRule="auto"/>
        <w:ind w:left="0" w:right="34" w:firstLine="567"/>
        <w:rPr>
          <w:rFonts w:cs="Times New Roman"/>
          <w:b/>
          <w:sz w:val="28"/>
          <w:szCs w:val="28"/>
        </w:rPr>
      </w:pPr>
      <w:r>
        <w:rPr>
          <w:rFonts w:cs="Times New Roman"/>
          <w:b/>
          <w:sz w:val="28"/>
          <w:szCs w:val="28"/>
        </w:rPr>
        <w:t>(Введен дополнительно, Изм. № 2).</w:t>
      </w:r>
    </w:p>
    <w:p w14:paraId="06319597" w14:textId="77777777" w:rsidR="003E411E" w:rsidRPr="003E411E" w:rsidRDefault="003E411E" w:rsidP="003E411E">
      <w:pPr>
        <w:pStyle w:val="1c"/>
        <w:spacing w:before="0" w:after="0" w:line="240" w:lineRule="auto"/>
        <w:ind w:left="0" w:right="34" w:firstLine="567"/>
        <w:rPr>
          <w:rFonts w:cs="Times New Roman"/>
          <w:bCs/>
          <w:sz w:val="28"/>
          <w:szCs w:val="28"/>
        </w:rPr>
      </w:pPr>
      <w:r w:rsidRPr="003E411E">
        <w:rPr>
          <w:rFonts w:cs="Times New Roman"/>
          <w:sz w:val="28"/>
          <w:szCs w:val="28"/>
        </w:rPr>
        <w:t>9.3.2.5 Система звонковой сигнализации должна иметь возможность ручного пуска.</w:t>
      </w:r>
    </w:p>
    <w:p w14:paraId="37448451" w14:textId="0814C199" w:rsidR="003E411E" w:rsidRPr="003E411E" w:rsidRDefault="003E411E" w:rsidP="003E411E">
      <w:pPr>
        <w:widowControl w:val="0"/>
        <w:spacing w:before="0" w:after="0" w:line="240" w:lineRule="auto"/>
        <w:ind w:left="0" w:right="34" w:firstLine="567"/>
        <w:rPr>
          <w:rFonts w:cs="Times New Roman"/>
          <w:bCs/>
          <w:sz w:val="28"/>
          <w:szCs w:val="28"/>
        </w:rPr>
      </w:pPr>
      <w:r w:rsidRPr="003E411E">
        <w:rPr>
          <w:rFonts w:cs="Times New Roman"/>
          <w:sz w:val="28"/>
          <w:szCs w:val="28"/>
        </w:rPr>
        <w:t xml:space="preserve">9.3.2.6 Охранная телевизионная система должна обеспечивать осмотр всего периметра здания, прилегающей территории и спортивных площадок. </w:t>
      </w:r>
      <w:r w:rsidRPr="003E411E">
        <w:rPr>
          <w:rFonts w:eastAsia="Calibri" w:cs="Times New Roman"/>
          <w:sz w:val="28"/>
          <w:szCs w:val="28"/>
          <w:lang w:eastAsia="en-US"/>
        </w:rPr>
        <w:t xml:space="preserve">Вывод информации должен быть обеспечен на АРМ с диагональю не менее </w:t>
      </w:r>
      <w:r>
        <w:rPr>
          <w:rFonts w:eastAsia="Calibri" w:cs="Times New Roman"/>
          <w:sz w:val="28"/>
          <w:szCs w:val="28"/>
          <w:lang w:eastAsia="en-US"/>
        </w:rPr>
        <w:br/>
      </w:r>
      <w:r w:rsidRPr="003E411E">
        <w:rPr>
          <w:rFonts w:eastAsia="Calibri" w:cs="Times New Roman"/>
          <w:sz w:val="28"/>
          <w:szCs w:val="28"/>
          <w:lang w:eastAsia="en-US"/>
        </w:rPr>
        <w:t xml:space="preserve">27 дюймов в помещение с круглосуточным пребыванием дежурного персонала </w:t>
      </w:r>
      <w:r w:rsidRPr="003E411E">
        <w:rPr>
          <w:rFonts w:eastAsia="Calibri" w:cs="Times New Roman"/>
          <w:sz w:val="28"/>
          <w:szCs w:val="28"/>
          <w:lang w:eastAsia="en-US"/>
        </w:rPr>
        <w:lastRenderedPageBreak/>
        <w:t>(помещение охраны).</w:t>
      </w:r>
    </w:p>
    <w:p w14:paraId="67B46300" w14:textId="5A94F5AF" w:rsidR="003E411E" w:rsidRPr="003E411E" w:rsidRDefault="003E411E" w:rsidP="003E411E">
      <w:pPr>
        <w:pStyle w:val="1c"/>
        <w:widowControl w:val="0"/>
        <w:spacing w:before="0" w:after="0" w:line="240" w:lineRule="auto"/>
        <w:ind w:left="0" w:right="34" w:firstLine="567"/>
        <w:rPr>
          <w:rFonts w:cs="Times New Roman"/>
          <w:sz w:val="28"/>
          <w:szCs w:val="28"/>
        </w:rPr>
      </w:pPr>
      <w:r w:rsidRPr="003E411E">
        <w:rPr>
          <w:rFonts w:cs="Times New Roman"/>
          <w:sz w:val="28"/>
          <w:szCs w:val="28"/>
        </w:rPr>
        <w:t>9.3.2.7 Активное сетевое оборудование следует размещать в оборудованных для этого помещениях.</w:t>
      </w:r>
    </w:p>
    <w:p w14:paraId="0E46D5F0" w14:textId="42DFAA06" w:rsidR="003E411E" w:rsidRPr="003E411E" w:rsidRDefault="006B34CF" w:rsidP="003E411E">
      <w:pPr>
        <w:pStyle w:val="1c"/>
        <w:widowControl w:val="0"/>
        <w:spacing w:before="0" w:after="0" w:line="240" w:lineRule="auto"/>
        <w:ind w:left="0" w:right="34" w:firstLine="567"/>
        <w:rPr>
          <w:rFonts w:cs="Times New Roman"/>
          <w:sz w:val="28"/>
          <w:szCs w:val="28"/>
        </w:rPr>
      </w:pPr>
      <w:r w:rsidRPr="006B34CF">
        <w:rPr>
          <w:rFonts w:cs="Times New Roman"/>
          <w:b/>
          <w:sz w:val="28"/>
          <w:szCs w:val="28"/>
        </w:rPr>
        <w:t>9.3.2.5</w:t>
      </w:r>
      <w:r>
        <w:rPr>
          <w:rFonts w:cs="Times New Roman"/>
          <w:b/>
          <w:sz w:val="28"/>
          <w:szCs w:val="28"/>
        </w:rPr>
        <w:t>–</w:t>
      </w:r>
      <w:r w:rsidRPr="006B34CF">
        <w:rPr>
          <w:rFonts w:cs="Times New Roman"/>
          <w:b/>
          <w:sz w:val="28"/>
          <w:szCs w:val="28"/>
        </w:rPr>
        <w:t xml:space="preserve">9.3.2.7 </w:t>
      </w:r>
      <w:r w:rsidR="003E411E" w:rsidRPr="00E227BF">
        <w:rPr>
          <w:rFonts w:cs="Times New Roman"/>
          <w:b/>
          <w:sz w:val="28"/>
          <w:szCs w:val="28"/>
        </w:rPr>
        <w:t>(Введен</w:t>
      </w:r>
      <w:r>
        <w:rPr>
          <w:rFonts w:cs="Times New Roman"/>
          <w:b/>
          <w:sz w:val="28"/>
          <w:szCs w:val="28"/>
        </w:rPr>
        <w:t>ы</w:t>
      </w:r>
      <w:r w:rsidR="003E411E" w:rsidRPr="00E227BF">
        <w:rPr>
          <w:rFonts w:cs="Times New Roman"/>
          <w:b/>
          <w:sz w:val="28"/>
          <w:szCs w:val="28"/>
        </w:rPr>
        <w:t xml:space="preserve"> дополнительно, Изм. № 4).</w:t>
      </w:r>
    </w:p>
    <w:p w14:paraId="6A2870B2" w14:textId="77777777" w:rsidR="00CD240E" w:rsidRPr="00DA4249" w:rsidRDefault="00747373" w:rsidP="00DA4249">
      <w:pPr>
        <w:pStyle w:val="3"/>
        <w:numPr>
          <w:ilvl w:val="2"/>
          <w:numId w:val="24"/>
        </w:numPr>
        <w:spacing w:before="0" w:line="240" w:lineRule="auto"/>
        <w:ind w:left="1" w:right="34" w:firstLine="566"/>
        <w:rPr>
          <w:b/>
          <w:bCs w:val="0"/>
          <w:sz w:val="28"/>
          <w:szCs w:val="28"/>
        </w:rPr>
      </w:pPr>
      <w:r w:rsidRPr="00DA4249">
        <w:rPr>
          <w:b/>
          <w:bCs w:val="0"/>
          <w:sz w:val="28"/>
          <w:szCs w:val="28"/>
        </w:rPr>
        <w:t xml:space="preserve"> Охранно-защитная дератизационная система</w:t>
      </w:r>
    </w:p>
    <w:p w14:paraId="2C783CE0" w14:textId="67AA289C" w:rsidR="00CD240E" w:rsidRPr="00DA4249" w:rsidRDefault="00CD240E" w:rsidP="00DA4249">
      <w:pPr>
        <w:widowControl w:val="0"/>
        <w:spacing w:before="0" w:after="0" w:line="240" w:lineRule="auto"/>
        <w:ind w:right="34" w:firstLine="566"/>
        <w:rPr>
          <w:sz w:val="28"/>
          <w:szCs w:val="28"/>
        </w:rPr>
      </w:pPr>
      <w:r w:rsidRPr="00DA4249">
        <w:rPr>
          <w:sz w:val="28"/>
          <w:szCs w:val="28"/>
        </w:rPr>
        <w:t xml:space="preserve">В ОО должны предусматриваться меры борьбы </w:t>
      </w:r>
      <w:r w:rsidR="002E560B" w:rsidRPr="00DA4249">
        <w:rPr>
          <w:sz w:val="28"/>
          <w:szCs w:val="28"/>
        </w:rPr>
        <w:t>с грызунами согласно действующим санитарным</w:t>
      </w:r>
      <w:r w:rsidRPr="00DA4249">
        <w:rPr>
          <w:sz w:val="28"/>
          <w:szCs w:val="28"/>
        </w:rPr>
        <w:t xml:space="preserve"> норм</w:t>
      </w:r>
      <w:r w:rsidR="002E560B" w:rsidRPr="00DA4249">
        <w:rPr>
          <w:sz w:val="28"/>
          <w:szCs w:val="28"/>
        </w:rPr>
        <w:t>ам</w:t>
      </w:r>
      <w:r w:rsidRPr="00DA4249">
        <w:rPr>
          <w:sz w:val="28"/>
          <w:szCs w:val="28"/>
        </w:rPr>
        <w:t xml:space="preserve">. При этом следует </w:t>
      </w:r>
      <w:r w:rsidR="00747373" w:rsidRPr="00DA4249">
        <w:rPr>
          <w:sz w:val="28"/>
          <w:szCs w:val="28"/>
        </w:rPr>
        <w:t>отдавать предпочтение примене</w:t>
      </w:r>
      <w:r w:rsidRPr="00DA4249">
        <w:rPr>
          <w:sz w:val="28"/>
          <w:szCs w:val="28"/>
        </w:rPr>
        <w:t>нию систем нелетального воздействия на грызунов, которое не убивает их, а и</w:t>
      </w:r>
      <w:r w:rsidR="002E560B" w:rsidRPr="00DA4249">
        <w:rPr>
          <w:sz w:val="28"/>
          <w:szCs w:val="28"/>
        </w:rPr>
        <w:t>згоняет с защищаемого объекта.</w:t>
      </w:r>
    </w:p>
    <w:p w14:paraId="1BC4198C" w14:textId="77777777" w:rsidR="00CD240E" w:rsidRPr="00DA4249" w:rsidRDefault="00747373" w:rsidP="00DA4249">
      <w:pPr>
        <w:pStyle w:val="3"/>
        <w:numPr>
          <w:ilvl w:val="2"/>
          <w:numId w:val="24"/>
        </w:numPr>
        <w:spacing w:before="0" w:line="240" w:lineRule="auto"/>
        <w:ind w:left="1" w:right="34" w:firstLine="566"/>
        <w:rPr>
          <w:b/>
          <w:bCs w:val="0"/>
          <w:sz w:val="28"/>
          <w:szCs w:val="28"/>
        </w:rPr>
      </w:pPr>
      <w:r w:rsidRPr="00DA4249">
        <w:rPr>
          <w:b/>
          <w:bCs w:val="0"/>
          <w:sz w:val="28"/>
          <w:szCs w:val="28"/>
        </w:rPr>
        <w:t xml:space="preserve"> </w:t>
      </w:r>
      <w:r w:rsidR="00CD240E" w:rsidRPr="00DA4249">
        <w:rPr>
          <w:b/>
          <w:bCs w:val="0"/>
          <w:sz w:val="28"/>
          <w:szCs w:val="28"/>
        </w:rPr>
        <w:t>Электрооборудование</w:t>
      </w:r>
    </w:p>
    <w:p w14:paraId="4D14BDDD" w14:textId="505A29D9" w:rsidR="00CD240E" w:rsidRPr="00DA4249" w:rsidRDefault="00747373" w:rsidP="00DA4249">
      <w:pPr>
        <w:pStyle w:val="1c"/>
        <w:widowControl w:val="0"/>
        <w:numPr>
          <w:ilvl w:val="3"/>
          <w:numId w:val="24"/>
        </w:numPr>
        <w:spacing w:before="0" w:after="0" w:line="240" w:lineRule="auto"/>
        <w:ind w:left="1" w:right="34" w:firstLine="566"/>
        <w:rPr>
          <w:sz w:val="28"/>
          <w:szCs w:val="28"/>
        </w:rPr>
      </w:pPr>
      <w:r w:rsidRPr="00DA4249">
        <w:rPr>
          <w:sz w:val="28"/>
          <w:szCs w:val="28"/>
        </w:rPr>
        <w:t xml:space="preserve"> Электрооборудование</w:t>
      </w:r>
      <w:r w:rsidR="002E560B" w:rsidRPr="00DA4249">
        <w:rPr>
          <w:sz w:val="28"/>
          <w:szCs w:val="28"/>
        </w:rPr>
        <w:t xml:space="preserve"> зданий ОО</w:t>
      </w:r>
      <w:r w:rsidR="00CD240E" w:rsidRPr="00DA4249">
        <w:rPr>
          <w:sz w:val="28"/>
          <w:szCs w:val="28"/>
        </w:rPr>
        <w:t xml:space="preserve"> следует </w:t>
      </w:r>
      <w:r w:rsidR="00A20935" w:rsidRPr="00DA4249">
        <w:rPr>
          <w:sz w:val="28"/>
          <w:szCs w:val="28"/>
        </w:rPr>
        <w:t>проектировать</w:t>
      </w:r>
      <w:r w:rsidR="00EA3AC5" w:rsidRPr="00DA4249">
        <w:rPr>
          <w:sz w:val="28"/>
          <w:szCs w:val="28"/>
        </w:rPr>
        <w:t xml:space="preserve"> согласно</w:t>
      </w:r>
      <w:r w:rsidR="00CD240E" w:rsidRPr="00DA4249">
        <w:rPr>
          <w:sz w:val="28"/>
          <w:szCs w:val="28"/>
        </w:rPr>
        <w:t xml:space="preserve"> </w:t>
      </w:r>
      <w:r w:rsidR="002E560B" w:rsidRPr="00DA4249">
        <w:rPr>
          <w:sz w:val="28"/>
          <w:szCs w:val="28"/>
        </w:rPr>
        <w:t>[9</w:t>
      </w:r>
      <w:r w:rsidR="006D720D" w:rsidRPr="00DA4249">
        <w:rPr>
          <w:sz w:val="28"/>
          <w:szCs w:val="28"/>
        </w:rPr>
        <w:t>]</w:t>
      </w:r>
      <w:r w:rsidR="002E560B" w:rsidRPr="00DA4249">
        <w:rPr>
          <w:sz w:val="28"/>
          <w:szCs w:val="28"/>
        </w:rPr>
        <w:t>, а также другим действующим</w:t>
      </w:r>
      <w:r w:rsidR="00CD240E" w:rsidRPr="00DA4249">
        <w:rPr>
          <w:sz w:val="28"/>
          <w:szCs w:val="28"/>
        </w:rPr>
        <w:t xml:space="preserve"> нормати</w:t>
      </w:r>
      <w:r w:rsidR="002E560B" w:rsidRPr="00DA4249">
        <w:rPr>
          <w:sz w:val="28"/>
          <w:szCs w:val="28"/>
        </w:rPr>
        <w:t>вным документам</w:t>
      </w:r>
      <w:r w:rsidR="00CD240E" w:rsidRPr="00DA4249">
        <w:rPr>
          <w:sz w:val="28"/>
          <w:szCs w:val="28"/>
        </w:rPr>
        <w:t xml:space="preserve">. </w:t>
      </w:r>
    </w:p>
    <w:p w14:paraId="2FC4B55B" w14:textId="198A7462" w:rsidR="00CD240E" w:rsidRPr="006B34CF" w:rsidRDefault="00DC6FEF" w:rsidP="00DA4249">
      <w:pPr>
        <w:pStyle w:val="1c"/>
        <w:widowControl w:val="0"/>
        <w:numPr>
          <w:ilvl w:val="3"/>
          <w:numId w:val="24"/>
        </w:numPr>
        <w:spacing w:before="0" w:after="0" w:line="240" w:lineRule="auto"/>
        <w:ind w:left="1" w:right="34" w:firstLine="566"/>
        <w:rPr>
          <w:rStyle w:val="1f7"/>
          <w:sz w:val="28"/>
          <w:szCs w:val="28"/>
          <w:shd w:val="clear" w:color="auto" w:fill="00FFFF"/>
        </w:rPr>
      </w:pPr>
      <w:r w:rsidRPr="00DA4249">
        <w:rPr>
          <w:sz w:val="28"/>
          <w:szCs w:val="28"/>
        </w:rPr>
        <w:t xml:space="preserve"> Э</w:t>
      </w:r>
      <w:r w:rsidR="00CD240E" w:rsidRPr="00DA4249">
        <w:rPr>
          <w:sz w:val="28"/>
          <w:szCs w:val="28"/>
        </w:rPr>
        <w:t>лектроснабжение индив</w:t>
      </w:r>
      <w:r w:rsidR="0086182E" w:rsidRPr="00DA4249">
        <w:rPr>
          <w:sz w:val="28"/>
          <w:szCs w:val="28"/>
        </w:rPr>
        <w:t>идуальных тепловых пунктов</w:t>
      </w:r>
      <w:r w:rsidR="00CD240E" w:rsidRPr="00DA4249">
        <w:rPr>
          <w:sz w:val="28"/>
          <w:szCs w:val="28"/>
        </w:rPr>
        <w:t xml:space="preserve">, насосных </w:t>
      </w:r>
      <w:r w:rsidR="00A20935" w:rsidRPr="00DA4249">
        <w:rPr>
          <w:sz w:val="28"/>
          <w:szCs w:val="28"/>
        </w:rPr>
        <w:t xml:space="preserve">станций </w:t>
      </w:r>
      <w:r w:rsidR="00CD240E" w:rsidRPr="00DA4249">
        <w:rPr>
          <w:sz w:val="28"/>
          <w:szCs w:val="28"/>
        </w:rPr>
        <w:t xml:space="preserve">хозяйственного </w:t>
      </w:r>
      <w:r w:rsidR="0086182E" w:rsidRPr="00DA4249">
        <w:rPr>
          <w:sz w:val="28"/>
          <w:szCs w:val="28"/>
        </w:rPr>
        <w:t>водоснабжения, а так</w:t>
      </w:r>
      <w:r w:rsidR="00CD240E" w:rsidRPr="00DA4249">
        <w:rPr>
          <w:sz w:val="28"/>
          <w:szCs w:val="28"/>
        </w:rPr>
        <w:t>же дренажных насосных станций (при их наличии)</w:t>
      </w:r>
      <w:r w:rsidR="00A20935" w:rsidRPr="00DA4249">
        <w:rPr>
          <w:sz w:val="28"/>
          <w:szCs w:val="28"/>
        </w:rPr>
        <w:t xml:space="preserve"> осуществляют</w:t>
      </w:r>
      <w:r w:rsidR="00CD240E" w:rsidRPr="00DA4249">
        <w:rPr>
          <w:sz w:val="28"/>
          <w:szCs w:val="28"/>
        </w:rPr>
        <w:t xml:space="preserve"> </w:t>
      </w:r>
      <w:r w:rsidR="0086182E" w:rsidRPr="00DA4249">
        <w:rPr>
          <w:rStyle w:val="1f7"/>
          <w:sz w:val="28"/>
          <w:szCs w:val="28"/>
        </w:rPr>
        <w:t>согласно заданию</w:t>
      </w:r>
      <w:r w:rsidR="00EA3AC5" w:rsidRPr="00DA4249">
        <w:rPr>
          <w:rStyle w:val="1f7"/>
          <w:sz w:val="28"/>
          <w:szCs w:val="28"/>
        </w:rPr>
        <w:t xml:space="preserve"> на проектирование.</w:t>
      </w:r>
    </w:p>
    <w:p w14:paraId="6F9FA306" w14:textId="56B71D0F" w:rsidR="006B34CF" w:rsidRPr="00DA4249" w:rsidRDefault="006B34CF" w:rsidP="006B34CF">
      <w:pPr>
        <w:pStyle w:val="1c"/>
        <w:widowControl w:val="0"/>
        <w:spacing w:before="0" w:after="0" w:line="240" w:lineRule="auto"/>
        <w:ind w:left="0" w:right="34" w:firstLine="567"/>
        <w:rPr>
          <w:rStyle w:val="1f7"/>
          <w:sz w:val="28"/>
          <w:szCs w:val="28"/>
          <w:shd w:val="clear" w:color="auto" w:fill="00FFFF"/>
        </w:rPr>
      </w:pPr>
      <w:r w:rsidRPr="00E227BF">
        <w:rPr>
          <w:rFonts w:cs="Times New Roman"/>
          <w:b/>
          <w:sz w:val="28"/>
          <w:szCs w:val="28"/>
        </w:rPr>
        <w:t>(Измененная редакция, Изм. № 4).</w:t>
      </w:r>
    </w:p>
    <w:p w14:paraId="74A20F48" w14:textId="1F846613" w:rsidR="00EA3AC5" w:rsidRPr="00DA4249" w:rsidRDefault="00DA4249" w:rsidP="00DA4249">
      <w:pPr>
        <w:pStyle w:val="1c"/>
        <w:widowControl w:val="0"/>
        <w:spacing w:before="0" w:after="0" w:line="240" w:lineRule="auto"/>
        <w:ind w:left="1" w:right="34" w:firstLine="566"/>
        <w:rPr>
          <w:rStyle w:val="1f7"/>
          <w:sz w:val="28"/>
          <w:szCs w:val="28"/>
          <w:shd w:val="clear" w:color="auto" w:fill="00FFFF"/>
        </w:rPr>
      </w:pPr>
      <w:r w:rsidRPr="00DA4249">
        <w:rPr>
          <w:rFonts w:cs="Times New Roman"/>
          <w:b/>
          <w:sz w:val="28"/>
          <w:szCs w:val="28"/>
        </w:rPr>
        <w:t>9.3.5 Локальные компьютерные сети</w:t>
      </w:r>
    </w:p>
    <w:p w14:paraId="1A408AD9" w14:textId="32D21A39" w:rsidR="00DA4249" w:rsidRDefault="00DA4249" w:rsidP="00DA4249">
      <w:pPr>
        <w:pStyle w:val="1c"/>
        <w:widowControl w:val="0"/>
        <w:spacing w:before="0" w:after="0" w:line="240" w:lineRule="auto"/>
        <w:ind w:left="1" w:right="34" w:firstLine="566"/>
        <w:rPr>
          <w:rStyle w:val="1f7"/>
          <w:sz w:val="28"/>
          <w:szCs w:val="28"/>
          <w:shd w:val="clear" w:color="auto" w:fill="00FFFF"/>
        </w:rPr>
      </w:pPr>
      <w:r w:rsidRPr="00070A66">
        <w:rPr>
          <w:sz w:val="28"/>
          <w:szCs w:val="28"/>
        </w:rPr>
        <w:t>9.3.5.1 Помещения ОО оборудуются средствами ИКТ в соответствии с [13].</w:t>
      </w:r>
    </w:p>
    <w:p w14:paraId="391B774E" w14:textId="28F937B9" w:rsidR="00DA4249" w:rsidRPr="006B34CF" w:rsidRDefault="00DA4249" w:rsidP="00DA4249">
      <w:pPr>
        <w:pStyle w:val="1c"/>
        <w:widowControl w:val="0"/>
        <w:spacing w:before="0" w:after="0" w:line="240" w:lineRule="auto"/>
        <w:ind w:left="1" w:right="34" w:firstLine="566"/>
        <w:rPr>
          <w:rStyle w:val="1f7"/>
          <w:sz w:val="28"/>
          <w:szCs w:val="28"/>
          <w:shd w:val="clear" w:color="auto" w:fill="00FFFF"/>
        </w:rPr>
      </w:pPr>
      <w:r w:rsidRPr="00070A66">
        <w:rPr>
          <w:rFonts w:cs="Times New Roman"/>
          <w:sz w:val="28"/>
          <w:szCs w:val="28"/>
        </w:rPr>
        <w:t xml:space="preserve">9.3.5.2 </w:t>
      </w:r>
      <w:r w:rsidRPr="006B34CF">
        <w:rPr>
          <w:rFonts w:cs="Times New Roman"/>
          <w:sz w:val="28"/>
          <w:szCs w:val="28"/>
        </w:rPr>
        <w:t xml:space="preserve">Внутренняя среда и площади помещений, оборудованных компьютерами, должны соответствовать требованиям </w:t>
      </w:r>
      <w:r w:rsidR="006B34CF" w:rsidRPr="006B34CF">
        <w:rPr>
          <w:rFonts w:cs="Times New Roman"/>
          <w:sz w:val="28"/>
          <w:szCs w:val="28"/>
        </w:rPr>
        <w:t>СанПиН 1.2.3685, СП 2.2.3670</w:t>
      </w:r>
      <w:r w:rsidRPr="006B34CF">
        <w:rPr>
          <w:rFonts w:cs="Times New Roman"/>
          <w:sz w:val="28"/>
          <w:szCs w:val="28"/>
        </w:rPr>
        <w:t>. По заданию на проектирование учебные помещения могут быть оборудованы интерактивной (магнитно-маркерной) доской</w:t>
      </w:r>
      <w:r w:rsidR="006B34CF" w:rsidRPr="006B34CF">
        <w:rPr>
          <w:rFonts w:cs="Times New Roman"/>
          <w:sz w:val="28"/>
          <w:szCs w:val="28"/>
        </w:rPr>
        <w:t xml:space="preserve"> в соответствии с СП 2.4.3648</w:t>
      </w:r>
      <w:r w:rsidRPr="006B34CF">
        <w:rPr>
          <w:rFonts w:cs="Times New Roman"/>
          <w:sz w:val="28"/>
          <w:szCs w:val="28"/>
        </w:rPr>
        <w:t>.</w:t>
      </w:r>
    </w:p>
    <w:p w14:paraId="6DBCC852" w14:textId="18F0BF7A" w:rsidR="00DA4249" w:rsidRDefault="00DA4249" w:rsidP="00DA4249">
      <w:pPr>
        <w:pStyle w:val="1c"/>
        <w:widowControl w:val="0"/>
        <w:spacing w:before="0" w:after="0" w:line="240" w:lineRule="auto"/>
        <w:ind w:left="1" w:right="34" w:firstLine="566"/>
        <w:rPr>
          <w:sz w:val="28"/>
          <w:szCs w:val="28"/>
        </w:rPr>
      </w:pPr>
      <w:r w:rsidRPr="006B34CF">
        <w:rPr>
          <w:sz w:val="28"/>
          <w:szCs w:val="28"/>
        </w:rPr>
        <w:t>Все компьютеры автоматизированных рабочих мест администрации, преподавательского состава и учащихся (за исключением планшетных компьютеров) должны быть объединены в локальную сеть с возможностью широкополосного доступа к сети Интернет</w:t>
      </w:r>
      <w:r w:rsidRPr="00070A66">
        <w:rPr>
          <w:sz w:val="28"/>
          <w:szCs w:val="28"/>
        </w:rPr>
        <w:t>.</w:t>
      </w:r>
    </w:p>
    <w:p w14:paraId="5597819D" w14:textId="77777777" w:rsidR="006B34CF" w:rsidRPr="00DA4249" w:rsidRDefault="006B34CF" w:rsidP="006B34CF">
      <w:pPr>
        <w:pStyle w:val="1c"/>
        <w:widowControl w:val="0"/>
        <w:spacing w:before="0" w:after="0" w:line="240" w:lineRule="auto"/>
        <w:ind w:left="0" w:right="34" w:firstLine="567"/>
        <w:rPr>
          <w:rStyle w:val="1f7"/>
          <w:sz w:val="28"/>
          <w:szCs w:val="28"/>
          <w:shd w:val="clear" w:color="auto" w:fill="00FFFF"/>
        </w:rPr>
      </w:pPr>
      <w:r w:rsidRPr="00E227BF">
        <w:rPr>
          <w:rFonts w:cs="Times New Roman"/>
          <w:b/>
          <w:sz w:val="28"/>
          <w:szCs w:val="28"/>
        </w:rPr>
        <w:t>(Измененная редакция, Изм. № 4).</w:t>
      </w:r>
    </w:p>
    <w:p w14:paraId="7E5DDB96" w14:textId="4F131850" w:rsidR="00DA4249" w:rsidRDefault="00C43ACA" w:rsidP="00DA4249">
      <w:pPr>
        <w:pStyle w:val="1c"/>
        <w:widowControl w:val="0"/>
        <w:spacing w:before="0" w:after="0" w:line="240" w:lineRule="auto"/>
        <w:ind w:left="1" w:right="34" w:firstLine="566"/>
        <w:rPr>
          <w:rStyle w:val="1f7"/>
          <w:sz w:val="28"/>
          <w:szCs w:val="28"/>
          <w:shd w:val="clear" w:color="auto" w:fill="00FFFF"/>
        </w:rPr>
      </w:pPr>
      <w:r>
        <w:rPr>
          <w:rFonts w:cs="Times New Roman"/>
          <w:b/>
          <w:sz w:val="28"/>
          <w:szCs w:val="28"/>
        </w:rPr>
        <w:t xml:space="preserve">Подраздел </w:t>
      </w:r>
      <w:r w:rsidR="00DA4249" w:rsidRPr="00C43ACA">
        <w:rPr>
          <w:rFonts w:cs="Times New Roman"/>
          <w:b/>
          <w:sz w:val="28"/>
          <w:szCs w:val="28"/>
        </w:rPr>
        <w:t>9.3.5</w:t>
      </w:r>
      <w:r w:rsidR="00DA4249">
        <w:rPr>
          <w:rFonts w:cs="Times New Roman"/>
          <w:sz w:val="28"/>
          <w:szCs w:val="28"/>
        </w:rPr>
        <w:t xml:space="preserve"> </w:t>
      </w:r>
      <w:r w:rsidR="00DA4249">
        <w:rPr>
          <w:rFonts w:cs="Times New Roman"/>
          <w:b/>
          <w:sz w:val="28"/>
          <w:szCs w:val="28"/>
        </w:rPr>
        <w:t>(Введен дополнительно, Изм. № 2).</w:t>
      </w:r>
    </w:p>
    <w:p w14:paraId="71BDF59C" w14:textId="77777777" w:rsidR="00DA4249" w:rsidRPr="00DA4249" w:rsidRDefault="00DA4249" w:rsidP="00DA4249">
      <w:pPr>
        <w:pStyle w:val="1c"/>
        <w:widowControl w:val="0"/>
        <w:spacing w:before="0" w:after="0" w:line="240" w:lineRule="auto"/>
        <w:ind w:left="1" w:right="34" w:firstLine="566"/>
        <w:rPr>
          <w:rStyle w:val="1f7"/>
          <w:sz w:val="28"/>
          <w:szCs w:val="28"/>
          <w:shd w:val="clear" w:color="auto" w:fill="00FFFF"/>
        </w:rPr>
      </w:pPr>
    </w:p>
    <w:p w14:paraId="286E3761" w14:textId="77777777" w:rsidR="00CD240E" w:rsidRPr="00DA4249" w:rsidRDefault="00A20935" w:rsidP="006B34CF">
      <w:pPr>
        <w:pStyle w:val="1"/>
        <w:numPr>
          <w:ilvl w:val="0"/>
          <w:numId w:val="24"/>
        </w:numPr>
        <w:spacing w:before="0" w:line="240" w:lineRule="auto"/>
        <w:ind w:left="567" w:right="34" w:firstLine="0"/>
        <w:rPr>
          <w:sz w:val="28"/>
        </w:rPr>
      </w:pPr>
      <w:bookmarkStart w:id="43" w:name="_Toc411428114"/>
      <w:bookmarkStart w:id="44" w:name="_Toc411432963"/>
      <w:bookmarkStart w:id="45" w:name="_Toc411507602"/>
      <w:bookmarkStart w:id="46" w:name="_Toc432769679"/>
      <w:r w:rsidRPr="00DA4249">
        <w:rPr>
          <w:sz w:val="28"/>
        </w:rPr>
        <w:t xml:space="preserve"> </w:t>
      </w:r>
      <w:r w:rsidR="00CD240E" w:rsidRPr="00DA4249">
        <w:rPr>
          <w:sz w:val="28"/>
        </w:rPr>
        <w:t xml:space="preserve">Энергетическая эффективность зданий </w:t>
      </w:r>
      <w:bookmarkEnd w:id="43"/>
      <w:bookmarkEnd w:id="44"/>
      <w:bookmarkEnd w:id="45"/>
      <w:bookmarkEnd w:id="46"/>
      <w:r w:rsidR="00680164" w:rsidRPr="00DA4249">
        <w:rPr>
          <w:sz w:val="28"/>
        </w:rPr>
        <w:t>общеобразовательных организаций</w:t>
      </w:r>
    </w:p>
    <w:p w14:paraId="274F5D7B" w14:textId="7BB5F4F2" w:rsidR="00CD240E" w:rsidRPr="00DA4249" w:rsidRDefault="00A20935"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Проектировать</w:t>
      </w:r>
      <w:r w:rsidR="00CD240E" w:rsidRPr="00DA4249">
        <w:rPr>
          <w:sz w:val="28"/>
          <w:szCs w:val="28"/>
        </w:rPr>
        <w:t xml:space="preserve"> </w:t>
      </w:r>
      <w:r w:rsidRPr="00DA4249">
        <w:rPr>
          <w:sz w:val="28"/>
          <w:szCs w:val="28"/>
        </w:rPr>
        <w:t>ограждающие конструк</w:t>
      </w:r>
      <w:r w:rsidR="00EA3AC5" w:rsidRPr="00DA4249">
        <w:rPr>
          <w:sz w:val="28"/>
          <w:szCs w:val="28"/>
        </w:rPr>
        <w:t xml:space="preserve">ции для тепловой защиты зданий </w:t>
      </w:r>
      <w:r w:rsidRPr="00DA4249">
        <w:rPr>
          <w:sz w:val="28"/>
          <w:szCs w:val="28"/>
        </w:rPr>
        <w:t>ОО, обеспечивающих</w:t>
      </w:r>
      <w:r w:rsidR="00CD240E" w:rsidRPr="00DA4249">
        <w:rPr>
          <w:sz w:val="28"/>
          <w:szCs w:val="28"/>
        </w:rPr>
        <w:t xml:space="preserve"> выполнение требований к его энергетической эф</w:t>
      </w:r>
      <w:r w:rsidRPr="00DA4249">
        <w:rPr>
          <w:sz w:val="28"/>
          <w:szCs w:val="28"/>
        </w:rPr>
        <w:t>фективности, следует</w:t>
      </w:r>
      <w:r w:rsidR="00CD240E" w:rsidRPr="00DA4249">
        <w:rPr>
          <w:sz w:val="28"/>
          <w:szCs w:val="28"/>
        </w:rPr>
        <w:t xml:space="preserve"> по </w:t>
      </w:r>
      <w:r w:rsidR="002E59B2" w:rsidRPr="00DA4249">
        <w:rPr>
          <w:sz w:val="28"/>
          <w:szCs w:val="28"/>
        </w:rPr>
        <w:t>СП 50.13330.</w:t>
      </w:r>
    </w:p>
    <w:p w14:paraId="2AC1F7F9" w14:textId="77777777" w:rsidR="00CD240E" w:rsidRPr="00DA4249" w:rsidRDefault="00A20935" w:rsidP="00DA4249">
      <w:pPr>
        <w:pStyle w:val="1c"/>
        <w:widowControl w:val="0"/>
        <w:numPr>
          <w:ilvl w:val="1"/>
          <w:numId w:val="24"/>
        </w:numPr>
        <w:spacing w:before="0" w:after="0" w:line="240" w:lineRule="auto"/>
        <w:ind w:left="1" w:right="34" w:firstLine="566"/>
        <w:rPr>
          <w:sz w:val="28"/>
          <w:szCs w:val="28"/>
        </w:rPr>
      </w:pPr>
      <w:bookmarkStart w:id="47" w:name="_Ref409701475"/>
      <w:r w:rsidRPr="00DA4249">
        <w:rPr>
          <w:sz w:val="28"/>
          <w:szCs w:val="28"/>
        </w:rPr>
        <w:t xml:space="preserve"> </w:t>
      </w:r>
      <w:r w:rsidR="00CD240E" w:rsidRPr="00DA4249">
        <w:rPr>
          <w:sz w:val="28"/>
          <w:szCs w:val="28"/>
        </w:rPr>
        <w:t>К показателям энергетической эффективности здания ОО следует относить:</w:t>
      </w:r>
      <w:bookmarkEnd w:id="47"/>
    </w:p>
    <w:p w14:paraId="6E52DF73" w14:textId="4368E7AF" w:rsidR="00CD240E" w:rsidRPr="00DA4249" w:rsidRDefault="00CD240E" w:rsidP="00DA4249">
      <w:pPr>
        <w:pStyle w:val="1c"/>
        <w:widowControl w:val="0"/>
        <w:spacing w:before="0" w:after="0" w:line="240" w:lineRule="auto"/>
        <w:ind w:left="1" w:right="34" w:firstLine="566"/>
        <w:rPr>
          <w:sz w:val="28"/>
          <w:szCs w:val="28"/>
        </w:rPr>
      </w:pPr>
      <w:r w:rsidRPr="00DA4249">
        <w:rPr>
          <w:sz w:val="28"/>
          <w:szCs w:val="28"/>
        </w:rPr>
        <w:t>- приведенн</w:t>
      </w:r>
      <w:r w:rsidR="00EA3AC5" w:rsidRPr="00DA4249">
        <w:rPr>
          <w:sz w:val="28"/>
          <w:szCs w:val="28"/>
        </w:rPr>
        <w:t xml:space="preserve">ое сопротивление теплопередаче </w:t>
      </w:r>
      <w:r w:rsidRPr="00DA4249">
        <w:rPr>
          <w:sz w:val="28"/>
          <w:szCs w:val="28"/>
        </w:rPr>
        <w:t>отдельных ограждающих конструкций здания;</w:t>
      </w:r>
    </w:p>
    <w:p w14:paraId="7C53305E" w14:textId="77777777" w:rsidR="00CD240E" w:rsidRPr="00DA4249" w:rsidRDefault="00CD240E" w:rsidP="00DA4249">
      <w:pPr>
        <w:pStyle w:val="1c"/>
        <w:widowControl w:val="0"/>
        <w:spacing w:before="0" w:after="0" w:line="240" w:lineRule="auto"/>
        <w:ind w:left="1" w:right="34" w:firstLine="566"/>
        <w:rPr>
          <w:sz w:val="28"/>
          <w:szCs w:val="28"/>
        </w:rPr>
      </w:pPr>
      <w:r w:rsidRPr="00DA4249">
        <w:rPr>
          <w:sz w:val="28"/>
          <w:szCs w:val="28"/>
        </w:rPr>
        <w:t>- удельную теплозащитную характеристику здания;</w:t>
      </w:r>
    </w:p>
    <w:p w14:paraId="1E736E14" w14:textId="77777777" w:rsidR="00CD240E" w:rsidRPr="00DA4249" w:rsidRDefault="00CD240E" w:rsidP="00DA4249">
      <w:pPr>
        <w:pStyle w:val="1c"/>
        <w:widowControl w:val="0"/>
        <w:spacing w:before="0" w:after="0" w:line="240" w:lineRule="auto"/>
        <w:ind w:left="1" w:right="34" w:firstLine="566"/>
        <w:rPr>
          <w:sz w:val="28"/>
          <w:szCs w:val="28"/>
        </w:rPr>
      </w:pPr>
      <w:r w:rsidRPr="00DA4249">
        <w:rPr>
          <w:sz w:val="28"/>
          <w:szCs w:val="28"/>
        </w:rPr>
        <w:t>- удельный расход тепловой энергии на отопление и вентиляцию здания;</w:t>
      </w:r>
    </w:p>
    <w:p w14:paraId="4D52A658" w14:textId="77777777" w:rsidR="00CD240E" w:rsidRPr="00DA4249" w:rsidRDefault="00CD240E" w:rsidP="00DA4249">
      <w:pPr>
        <w:pStyle w:val="1c"/>
        <w:widowControl w:val="0"/>
        <w:spacing w:before="0" w:after="0" w:line="240" w:lineRule="auto"/>
        <w:ind w:left="1" w:right="34" w:firstLine="566"/>
        <w:rPr>
          <w:sz w:val="28"/>
          <w:szCs w:val="28"/>
        </w:rPr>
      </w:pPr>
      <w:r w:rsidRPr="00DA4249">
        <w:rPr>
          <w:sz w:val="28"/>
          <w:szCs w:val="28"/>
        </w:rPr>
        <w:t>- класс энергосбережения здания.</w:t>
      </w:r>
    </w:p>
    <w:p w14:paraId="76C456D5" w14:textId="77777777" w:rsidR="00CD240E" w:rsidRPr="00DA4249" w:rsidRDefault="00A20935"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CD240E" w:rsidRPr="00DA4249">
        <w:rPr>
          <w:sz w:val="28"/>
          <w:szCs w:val="28"/>
        </w:rPr>
        <w:t xml:space="preserve">Расчетные значения показателей энергетической эффективности </w:t>
      </w:r>
      <w:r w:rsidR="00CD240E" w:rsidRPr="00DA4249">
        <w:rPr>
          <w:sz w:val="28"/>
          <w:szCs w:val="28"/>
        </w:rPr>
        <w:lastRenderedPageBreak/>
        <w:t xml:space="preserve">зданий следует определять по </w:t>
      </w:r>
      <w:r w:rsidR="002E59B2" w:rsidRPr="00DA4249">
        <w:rPr>
          <w:sz w:val="28"/>
          <w:szCs w:val="28"/>
        </w:rPr>
        <w:t>СП 50.13330</w:t>
      </w:r>
      <w:r w:rsidR="00CD240E" w:rsidRPr="00DA4249">
        <w:rPr>
          <w:b/>
          <w:sz w:val="28"/>
          <w:szCs w:val="28"/>
        </w:rPr>
        <w:t>.</w:t>
      </w:r>
    </w:p>
    <w:p w14:paraId="6544138D" w14:textId="6B55E0C0" w:rsidR="00CD240E" w:rsidRPr="00DA4249" w:rsidRDefault="00A20935"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CD240E" w:rsidRPr="00DA4249">
        <w:rPr>
          <w:sz w:val="28"/>
          <w:szCs w:val="28"/>
        </w:rPr>
        <w:t>Нормируемые значения приведенно</w:t>
      </w:r>
      <w:r w:rsidR="00EA3AC5" w:rsidRPr="00DA4249">
        <w:rPr>
          <w:sz w:val="28"/>
          <w:szCs w:val="28"/>
        </w:rPr>
        <w:t xml:space="preserve">го сопротивления теплопередаче </w:t>
      </w:r>
      <w:r w:rsidR="00CD240E" w:rsidRPr="00DA4249">
        <w:rPr>
          <w:sz w:val="28"/>
          <w:szCs w:val="28"/>
        </w:rPr>
        <w:t>отдельных ограждающих конструкций здания и удельной теплозащитной характеристики здания следует определять по</w:t>
      </w:r>
      <w:r w:rsidR="002E59B2" w:rsidRPr="00DA4249">
        <w:rPr>
          <w:sz w:val="28"/>
          <w:szCs w:val="28"/>
        </w:rPr>
        <w:t xml:space="preserve"> СП 50.13330</w:t>
      </w:r>
      <w:r w:rsidR="00CD240E" w:rsidRPr="00DA4249">
        <w:rPr>
          <w:sz w:val="28"/>
          <w:szCs w:val="28"/>
        </w:rPr>
        <w:t>.</w:t>
      </w:r>
    </w:p>
    <w:p w14:paraId="7FAEF0E5" w14:textId="2F41DFBF" w:rsidR="00CD240E" w:rsidRPr="00DA4249" w:rsidRDefault="00A20935"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CD240E" w:rsidRPr="00DA4249">
        <w:rPr>
          <w:sz w:val="28"/>
          <w:szCs w:val="28"/>
        </w:rPr>
        <w:t>Нормируемые значения удельной характеристики расхода тепловой энерг</w:t>
      </w:r>
      <w:r w:rsidRPr="00DA4249">
        <w:rPr>
          <w:sz w:val="28"/>
          <w:szCs w:val="28"/>
        </w:rPr>
        <w:t>ии на отопление и вентиляцию</w:t>
      </w:r>
      <w:r w:rsidR="0086182E" w:rsidRPr="00DA4249">
        <w:rPr>
          <w:sz w:val="28"/>
          <w:szCs w:val="28"/>
        </w:rPr>
        <w:t xml:space="preserve">, </w:t>
      </w:r>
      <w:r w:rsidR="00CD240E" w:rsidRPr="00DA4249">
        <w:rPr>
          <w:sz w:val="28"/>
          <w:szCs w:val="28"/>
        </w:rPr>
        <w:t>Вт/(м</w:t>
      </w:r>
      <w:r w:rsidR="00CD240E" w:rsidRPr="00DA4249">
        <w:rPr>
          <w:sz w:val="28"/>
          <w:szCs w:val="28"/>
          <w:vertAlign w:val="superscript"/>
        </w:rPr>
        <w:t>3</w:t>
      </w:r>
      <w:r w:rsidR="005B12D0" w:rsidRPr="00DA4249">
        <w:rPr>
          <w:rFonts w:cs="Times New Roman"/>
          <w:sz w:val="28"/>
          <w:szCs w:val="28"/>
        </w:rPr>
        <w:t>·</w:t>
      </w:r>
      <w:r w:rsidR="0086182E" w:rsidRPr="00DA4249">
        <w:rPr>
          <w:sz w:val="28"/>
          <w:szCs w:val="28"/>
        </w:rPr>
        <w:t>°C),</w:t>
      </w:r>
      <w:r w:rsidR="00CD240E" w:rsidRPr="00DA4249">
        <w:rPr>
          <w:sz w:val="28"/>
          <w:szCs w:val="28"/>
        </w:rPr>
        <w:t xml:space="preserve"> для зданий ОО </w:t>
      </w:r>
      <w:r w:rsidR="0086182E" w:rsidRPr="00DA4249">
        <w:rPr>
          <w:sz w:val="28"/>
          <w:szCs w:val="28"/>
        </w:rPr>
        <w:t>до 2020 г.</w:t>
      </w:r>
      <w:r w:rsidR="00EA3AC5" w:rsidRPr="00DA4249">
        <w:rPr>
          <w:sz w:val="28"/>
          <w:szCs w:val="28"/>
        </w:rPr>
        <w:t xml:space="preserve"> </w:t>
      </w:r>
      <w:r w:rsidRPr="00DA4249">
        <w:rPr>
          <w:sz w:val="28"/>
          <w:szCs w:val="28"/>
        </w:rPr>
        <w:t xml:space="preserve">приведены </w:t>
      </w:r>
      <w:r w:rsidR="0086182E" w:rsidRPr="00DA4249">
        <w:rPr>
          <w:sz w:val="28"/>
          <w:szCs w:val="28"/>
        </w:rPr>
        <w:t xml:space="preserve">в </w:t>
      </w:r>
      <w:r w:rsidR="0086182E" w:rsidRPr="00DA4249">
        <w:rPr>
          <w:rFonts w:cs="Times New Roman"/>
          <w:sz w:val="28"/>
          <w:szCs w:val="28"/>
        </w:rPr>
        <w:t>[4]</w:t>
      </w:r>
      <w:r w:rsidR="00CD240E" w:rsidRPr="00DA4249">
        <w:rPr>
          <w:sz w:val="28"/>
          <w:szCs w:val="28"/>
        </w:rPr>
        <w:t xml:space="preserve"> </w:t>
      </w:r>
      <w:r w:rsidR="0086182E" w:rsidRPr="00DA4249">
        <w:rPr>
          <w:sz w:val="28"/>
          <w:szCs w:val="28"/>
        </w:rPr>
        <w:t>и</w:t>
      </w:r>
      <w:r w:rsidR="00CD240E" w:rsidRPr="00DA4249">
        <w:rPr>
          <w:sz w:val="28"/>
          <w:szCs w:val="28"/>
        </w:rPr>
        <w:t xml:space="preserve"> </w:t>
      </w:r>
      <w:r w:rsidR="0086182E" w:rsidRPr="00DA4249">
        <w:rPr>
          <w:sz w:val="28"/>
          <w:szCs w:val="28"/>
        </w:rPr>
        <w:t xml:space="preserve">[10, глава </w:t>
      </w:r>
      <w:r w:rsidR="0086182E" w:rsidRPr="00DA4249">
        <w:rPr>
          <w:sz w:val="28"/>
          <w:szCs w:val="28"/>
          <w:lang w:val="en-US"/>
        </w:rPr>
        <w:t>IV</w:t>
      </w:r>
      <w:r w:rsidR="006D720D" w:rsidRPr="00DA4249">
        <w:rPr>
          <w:sz w:val="28"/>
          <w:szCs w:val="28"/>
        </w:rPr>
        <w:t>]</w:t>
      </w:r>
      <w:r w:rsidR="005B12D0" w:rsidRPr="00DA4249">
        <w:rPr>
          <w:sz w:val="28"/>
          <w:szCs w:val="28"/>
        </w:rPr>
        <w:t xml:space="preserve">, </w:t>
      </w:r>
      <w:r w:rsidR="00EA3AC5" w:rsidRPr="00DA4249">
        <w:rPr>
          <w:sz w:val="28"/>
          <w:szCs w:val="28"/>
        </w:rPr>
        <w:t xml:space="preserve">базовые значения </w:t>
      </w:r>
      <w:r w:rsidR="005B12D0" w:rsidRPr="00DA4249">
        <w:rPr>
          <w:sz w:val="28"/>
          <w:szCs w:val="28"/>
        </w:rPr>
        <w:t xml:space="preserve">принимают </w:t>
      </w:r>
      <w:r w:rsidR="00EA3AC5" w:rsidRPr="00DA4249">
        <w:rPr>
          <w:sz w:val="28"/>
          <w:szCs w:val="28"/>
        </w:rPr>
        <w:t xml:space="preserve">по </w:t>
      </w:r>
      <w:r w:rsidR="00CD240E" w:rsidRPr="00DA4249">
        <w:rPr>
          <w:sz w:val="28"/>
          <w:szCs w:val="28"/>
        </w:rPr>
        <w:t>табл</w:t>
      </w:r>
      <w:r w:rsidR="002E59B2" w:rsidRPr="00DA4249">
        <w:rPr>
          <w:sz w:val="28"/>
          <w:szCs w:val="28"/>
        </w:rPr>
        <w:t>ице</w:t>
      </w:r>
      <w:r w:rsidR="0086182E" w:rsidRPr="00DA4249">
        <w:rPr>
          <w:sz w:val="28"/>
          <w:szCs w:val="28"/>
        </w:rPr>
        <w:t xml:space="preserve"> 14</w:t>
      </w:r>
      <w:r w:rsidR="006905E8" w:rsidRPr="00DA4249">
        <w:rPr>
          <w:sz w:val="28"/>
          <w:szCs w:val="28"/>
        </w:rPr>
        <w:t xml:space="preserve"> </w:t>
      </w:r>
      <w:r w:rsidR="002E59B2" w:rsidRPr="00DA4249">
        <w:rPr>
          <w:sz w:val="28"/>
          <w:szCs w:val="28"/>
        </w:rPr>
        <w:t>СП 50.13330</w:t>
      </w:r>
      <w:r w:rsidR="0086182E" w:rsidRPr="00DA4249">
        <w:rPr>
          <w:sz w:val="28"/>
          <w:szCs w:val="28"/>
        </w:rPr>
        <w:t>.2012</w:t>
      </w:r>
      <w:r w:rsidR="002E59B2" w:rsidRPr="00DA4249">
        <w:rPr>
          <w:sz w:val="28"/>
          <w:szCs w:val="28"/>
        </w:rPr>
        <w:t xml:space="preserve"> </w:t>
      </w:r>
      <w:r w:rsidR="00CD240E" w:rsidRPr="00DA4249">
        <w:rPr>
          <w:sz w:val="28"/>
          <w:szCs w:val="28"/>
        </w:rPr>
        <w:t>в завис</w:t>
      </w:r>
      <w:r w:rsidR="00EA3AC5" w:rsidRPr="00DA4249">
        <w:rPr>
          <w:sz w:val="28"/>
          <w:szCs w:val="28"/>
        </w:rPr>
        <w:t>имости от этажности здания ОО.</w:t>
      </w:r>
    </w:p>
    <w:p w14:paraId="755C77E0" w14:textId="77777777" w:rsidR="00CD240E" w:rsidRPr="00DA4249" w:rsidRDefault="00A20935"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proofErr w:type="gramStart"/>
      <w:r w:rsidRPr="00DA4249">
        <w:rPr>
          <w:sz w:val="28"/>
          <w:szCs w:val="28"/>
        </w:rPr>
        <w:t>Для оценки</w:t>
      </w:r>
      <w:proofErr w:type="gramEnd"/>
      <w:r w:rsidRPr="00DA4249">
        <w:rPr>
          <w:sz w:val="28"/>
          <w:szCs w:val="28"/>
        </w:rPr>
        <w:t xml:space="preserve"> заложенной</w:t>
      </w:r>
      <w:r w:rsidR="00CD240E" w:rsidRPr="00DA4249">
        <w:rPr>
          <w:sz w:val="28"/>
          <w:szCs w:val="28"/>
        </w:rPr>
        <w:t xml:space="preserve"> в проекте здания потребности тепловой энергии на отопление и вентиляцию следует определять класс его энергосбережения. </w:t>
      </w:r>
    </w:p>
    <w:p w14:paraId="776FC1C9" w14:textId="0D9B53B6" w:rsidR="00CD240E" w:rsidRPr="00DA4249" w:rsidRDefault="00CD240E" w:rsidP="00DA4249">
      <w:pPr>
        <w:pStyle w:val="1c"/>
        <w:widowControl w:val="0"/>
        <w:spacing w:before="0" w:after="0" w:line="240" w:lineRule="auto"/>
        <w:ind w:left="1" w:right="34" w:firstLine="566"/>
        <w:rPr>
          <w:sz w:val="28"/>
          <w:szCs w:val="28"/>
        </w:rPr>
      </w:pPr>
      <w:r w:rsidRPr="00DA4249">
        <w:rPr>
          <w:sz w:val="28"/>
          <w:szCs w:val="28"/>
        </w:rPr>
        <w:t>Класс энергосбережения здания на стадии проект</w:t>
      </w:r>
      <w:r w:rsidR="00A20935" w:rsidRPr="00DA4249">
        <w:rPr>
          <w:sz w:val="28"/>
          <w:szCs w:val="28"/>
        </w:rPr>
        <w:t>а следует опреде</w:t>
      </w:r>
      <w:r w:rsidR="00EA3AC5" w:rsidRPr="00DA4249">
        <w:rPr>
          <w:sz w:val="28"/>
          <w:szCs w:val="28"/>
        </w:rPr>
        <w:t xml:space="preserve">лять по значению </w:t>
      </w:r>
      <w:r w:rsidR="003A6461" w:rsidRPr="00DA4249">
        <w:rPr>
          <w:sz w:val="28"/>
          <w:szCs w:val="28"/>
        </w:rPr>
        <w:t>отклонения,</w:t>
      </w:r>
      <w:r w:rsidR="00EA3AC5" w:rsidRPr="00DA4249">
        <w:rPr>
          <w:sz w:val="28"/>
          <w:szCs w:val="28"/>
        </w:rPr>
        <w:t xml:space="preserve"> расчетных </w:t>
      </w:r>
      <w:r w:rsidRPr="00DA4249">
        <w:rPr>
          <w:sz w:val="28"/>
          <w:szCs w:val="28"/>
        </w:rPr>
        <w:t xml:space="preserve">значений удельного расхода тепловой энергии на отопление и вентиляцию здания </w:t>
      </w:r>
      <w:r w:rsidR="003A6461" w:rsidRPr="00DA4249">
        <w:rPr>
          <w:sz w:val="28"/>
          <w:szCs w:val="28"/>
        </w:rPr>
        <w:t xml:space="preserve">в процентах </w:t>
      </w:r>
      <w:r w:rsidRPr="00DA4249">
        <w:rPr>
          <w:sz w:val="28"/>
          <w:szCs w:val="28"/>
        </w:rPr>
        <w:t xml:space="preserve">от его нормируемых значений по </w:t>
      </w:r>
      <w:r w:rsidR="002E59B2" w:rsidRPr="00DA4249">
        <w:rPr>
          <w:sz w:val="28"/>
          <w:szCs w:val="28"/>
        </w:rPr>
        <w:t>СП 50.13330</w:t>
      </w:r>
      <w:r w:rsidR="00EA3AC5" w:rsidRPr="00DA4249">
        <w:rPr>
          <w:sz w:val="28"/>
          <w:szCs w:val="28"/>
        </w:rPr>
        <w:t>.</w:t>
      </w:r>
    </w:p>
    <w:p w14:paraId="156A2E23" w14:textId="564389BB" w:rsidR="00CD240E" w:rsidRPr="00DA4249" w:rsidRDefault="00CD240E" w:rsidP="00DA4249">
      <w:pPr>
        <w:pStyle w:val="1c"/>
        <w:widowControl w:val="0"/>
        <w:spacing w:before="0" w:after="0" w:line="240" w:lineRule="auto"/>
        <w:ind w:left="1" w:right="34" w:firstLine="566"/>
        <w:rPr>
          <w:sz w:val="28"/>
          <w:szCs w:val="28"/>
        </w:rPr>
      </w:pPr>
      <w:r w:rsidRPr="00DA4249">
        <w:rPr>
          <w:sz w:val="28"/>
          <w:szCs w:val="28"/>
        </w:rPr>
        <w:t>Класс энергосбережения</w:t>
      </w:r>
      <w:r w:rsidR="00A20935" w:rsidRPr="00DA4249">
        <w:rPr>
          <w:sz w:val="28"/>
          <w:szCs w:val="28"/>
        </w:rPr>
        <w:t>, предусмотренный в задании на проектирование</w:t>
      </w:r>
      <w:r w:rsidRPr="00DA4249">
        <w:rPr>
          <w:sz w:val="28"/>
          <w:szCs w:val="28"/>
        </w:rPr>
        <w:t xml:space="preserve"> здания ОО в соответствии с </w:t>
      </w:r>
      <w:r w:rsidR="002E59B2" w:rsidRPr="00DA4249">
        <w:rPr>
          <w:sz w:val="28"/>
          <w:szCs w:val="28"/>
        </w:rPr>
        <w:t>СП 50.13330</w:t>
      </w:r>
      <w:r w:rsidR="0086182E" w:rsidRPr="00DA4249">
        <w:rPr>
          <w:sz w:val="28"/>
          <w:szCs w:val="28"/>
        </w:rPr>
        <w:t>,</w:t>
      </w:r>
      <w:r w:rsidR="002E59B2" w:rsidRPr="00DA4249">
        <w:rPr>
          <w:sz w:val="28"/>
          <w:szCs w:val="28"/>
        </w:rPr>
        <w:t xml:space="preserve"> </w:t>
      </w:r>
      <w:r w:rsidR="0086182E" w:rsidRPr="00DA4249">
        <w:rPr>
          <w:sz w:val="28"/>
          <w:szCs w:val="28"/>
        </w:rPr>
        <w:t>должен быть не ниже С–</w:t>
      </w:r>
      <w:r w:rsidRPr="00DA4249">
        <w:rPr>
          <w:sz w:val="28"/>
          <w:szCs w:val="28"/>
        </w:rPr>
        <w:t>.</w:t>
      </w:r>
    </w:p>
    <w:p w14:paraId="2578C0C5" w14:textId="77777777" w:rsidR="00CD240E" w:rsidRPr="00DA4249" w:rsidRDefault="00A20935" w:rsidP="00DA4249">
      <w:pPr>
        <w:pStyle w:val="1c"/>
        <w:widowControl w:val="0"/>
        <w:spacing w:before="0" w:after="0" w:line="240" w:lineRule="auto"/>
        <w:ind w:left="1" w:right="34" w:firstLine="566"/>
        <w:rPr>
          <w:sz w:val="28"/>
          <w:szCs w:val="28"/>
        </w:rPr>
      </w:pPr>
      <w:r w:rsidRPr="00DA4249">
        <w:rPr>
          <w:sz w:val="28"/>
          <w:szCs w:val="28"/>
        </w:rPr>
        <w:t>Зданию ОО присваивают классы В и А только при обеспечении энергосберегающих мероприятий, предусмотренных в задании на проектирование.</w:t>
      </w:r>
    </w:p>
    <w:p w14:paraId="2488070E" w14:textId="6274F62B" w:rsidR="00CD240E" w:rsidRPr="00DA4249" w:rsidRDefault="00CD240E" w:rsidP="00DA4249">
      <w:pPr>
        <w:pStyle w:val="1c"/>
        <w:widowControl w:val="0"/>
        <w:spacing w:before="0" w:after="0" w:line="240" w:lineRule="auto"/>
        <w:ind w:left="1" w:right="34" w:firstLine="566"/>
        <w:rPr>
          <w:sz w:val="28"/>
          <w:szCs w:val="28"/>
        </w:rPr>
      </w:pPr>
      <w:r w:rsidRPr="00DA4249">
        <w:rPr>
          <w:sz w:val="28"/>
          <w:szCs w:val="28"/>
        </w:rPr>
        <w:t>Класс энергет</w:t>
      </w:r>
      <w:r w:rsidR="0086182E" w:rsidRPr="00DA4249">
        <w:rPr>
          <w:sz w:val="28"/>
          <w:szCs w:val="28"/>
        </w:rPr>
        <w:t>ической эффективности указывают</w:t>
      </w:r>
      <w:r w:rsidR="001B44E2" w:rsidRPr="00DA4249">
        <w:rPr>
          <w:sz w:val="28"/>
          <w:szCs w:val="28"/>
        </w:rPr>
        <w:t xml:space="preserve"> в энергетическом</w:t>
      </w:r>
      <w:r w:rsidRPr="00DA4249">
        <w:rPr>
          <w:sz w:val="28"/>
          <w:szCs w:val="28"/>
        </w:rPr>
        <w:t xml:space="preserve"> паспорт</w:t>
      </w:r>
      <w:r w:rsidR="001B44E2" w:rsidRPr="00DA4249">
        <w:rPr>
          <w:sz w:val="28"/>
          <w:szCs w:val="28"/>
        </w:rPr>
        <w:t>е</w:t>
      </w:r>
      <w:r w:rsidRPr="00DA4249">
        <w:rPr>
          <w:sz w:val="28"/>
          <w:szCs w:val="28"/>
        </w:rPr>
        <w:t xml:space="preserve"> здания.</w:t>
      </w:r>
    </w:p>
    <w:p w14:paraId="1183747D" w14:textId="62CCC12A" w:rsidR="00CD240E" w:rsidRPr="00DA4249" w:rsidRDefault="00A20935"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CD240E" w:rsidRPr="00DA4249">
        <w:rPr>
          <w:sz w:val="28"/>
          <w:szCs w:val="28"/>
        </w:rPr>
        <w:t xml:space="preserve">Рекомендуемые мероприятия по энергосбережению и повышению энергоэффективности зданий ОО приведены в приложении </w:t>
      </w:r>
      <w:r w:rsidR="005B12D0" w:rsidRPr="00DA4249">
        <w:rPr>
          <w:sz w:val="28"/>
          <w:szCs w:val="28"/>
        </w:rPr>
        <w:t>Д</w:t>
      </w:r>
      <w:r w:rsidR="00CD240E" w:rsidRPr="00DA4249">
        <w:rPr>
          <w:sz w:val="28"/>
          <w:szCs w:val="28"/>
        </w:rPr>
        <w:t>.</w:t>
      </w:r>
    </w:p>
    <w:p w14:paraId="7B188F10" w14:textId="77777777" w:rsidR="00CD240E" w:rsidRPr="00DA4249" w:rsidRDefault="00A20935"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CD240E" w:rsidRPr="00DA4249">
        <w:rPr>
          <w:sz w:val="28"/>
          <w:szCs w:val="28"/>
        </w:rPr>
        <w:t>Требования по энергосбережению зданий ОО следует</w:t>
      </w:r>
      <w:r w:rsidRPr="00DA4249">
        <w:rPr>
          <w:sz w:val="28"/>
          <w:szCs w:val="28"/>
        </w:rPr>
        <w:t xml:space="preserve"> считать выполненными, если </w:t>
      </w:r>
      <w:r w:rsidR="00CD240E" w:rsidRPr="00DA4249">
        <w:rPr>
          <w:sz w:val="28"/>
          <w:szCs w:val="28"/>
        </w:rPr>
        <w:t xml:space="preserve">расчетные значения </w:t>
      </w:r>
      <w:r w:rsidRPr="00DA4249">
        <w:rPr>
          <w:sz w:val="28"/>
          <w:szCs w:val="28"/>
        </w:rPr>
        <w:t xml:space="preserve">всех </w:t>
      </w:r>
      <w:r w:rsidR="00CD240E" w:rsidRPr="00DA4249">
        <w:rPr>
          <w:sz w:val="28"/>
          <w:szCs w:val="28"/>
        </w:rPr>
        <w:t xml:space="preserve">показателей энергетической эффективности здания, </w:t>
      </w:r>
      <w:r w:rsidRPr="00DA4249">
        <w:rPr>
          <w:sz w:val="28"/>
          <w:szCs w:val="28"/>
        </w:rPr>
        <w:t>приведенных в 10.2</w:t>
      </w:r>
      <w:r w:rsidR="005B12D0" w:rsidRPr="00DA4249">
        <w:rPr>
          <w:sz w:val="28"/>
          <w:szCs w:val="28"/>
        </w:rPr>
        <w:t>,</w:t>
      </w:r>
      <w:r w:rsidRPr="00DA4249">
        <w:rPr>
          <w:sz w:val="28"/>
          <w:szCs w:val="28"/>
        </w:rPr>
        <w:t xml:space="preserve"> одновременно соответствуют</w:t>
      </w:r>
      <w:r w:rsidR="00CD240E" w:rsidRPr="00DA4249">
        <w:rPr>
          <w:sz w:val="28"/>
          <w:szCs w:val="28"/>
        </w:rPr>
        <w:t xml:space="preserve"> нормативным требованиям, предъявляемым к этим показателям.</w:t>
      </w:r>
    </w:p>
    <w:p w14:paraId="783546BB" w14:textId="7B3F399F" w:rsidR="00CD240E" w:rsidRPr="00DA4249" w:rsidRDefault="00A20935"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CD240E" w:rsidRPr="00DA4249">
        <w:rPr>
          <w:sz w:val="28"/>
          <w:szCs w:val="28"/>
        </w:rPr>
        <w:t>К показателям, характеризующим выполнение требований энергетической эффек</w:t>
      </w:r>
      <w:r w:rsidR="00B4672D" w:rsidRPr="00DA4249">
        <w:rPr>
          <w:sz w:val="28"/>
          <w:szCs w:val="28"/>
        </w:rPr>
        <w:t xml:space="preserve">тивности здания ОО, относится </w:t>
      </w:r>
      <w:r w:rsidR="00CD240E" w:rsidRPr="00DA4249">
        <w:rPr>
          <w:sz w:val="28"/>
          <w:szCs w:val="28"/>
        </w:rPr>
        <w:t xml:space="preserve">суммарный удельный годовой расход </w:t>
      </w:r>
      <w:r w:rsidR="00B4672D" w:rsidRPr="00DA4249">
        <w:rPr>
          <w:sz w:val="28"/>
          <w:szCs w:val="28"/>
        </w:rPr>
        <w:t xml:space="preserve">тепловой энергии на отопление, </w:t>
      </w:r>
      <w:r w:rsidR="00CD240E" w:rsidRPr="00DA4249">
        <w:rPr>
          <w:sz w:val="28"/>
          <w:szCs w:val="28"/>
        </w:rPr>
        <w:t>вентиляцию, горячее водоснабжен</w:t>
      </w:r>
      <w:r w:rsidR="00DE3CA8" w:rsidRPr="00DA4249">
        <w:rPr>
          <w:sz w:val="28"/>
          <w:szCs w:val="28"/>
        </w:rPr>
        <w:t xml:space="preserve">ие и электропотребление здания </w:t>
      </w:r>
      <w:r w:rsidR="006905E8" w:rsidRPr="00DA4249">
        <w:rPr>
          <w:sz w:val="28"/>
          <w:szCs w:val="28"/>
        </w:rPr>
        <w:t xml:space="preserve">согласно </w:t>
      </w:r>
      <w:r w:rsidR="006D720D" w:rsidRPr="00DA4249">
        <w:rPr>
          <w:sz w:val="28"/>
          <w:szCs w:val="28"/>
        </w:rPr>
        <w:t>[</w:t>
      </w:r>
      <w:r w:rsidR="001B44E2" w:rsidRPr="00DA4249">
        <w:rPr>
          <w:sz w:val="28"/>
          <w:szCs w:val="28"/>
        </w:rPr>
        <w:t xml:space="preserve">9, раздел </w:t>
      </w:r>
      <w:r w:rsidR="006D720D" w:rsidRPr="00DA4249">
        <w:rPr>
          <w:sz w:val="28"/>
          <w:szCs w:val="28"/>
        </w:rPr>
        <w:t>7]</w:t>
      </w:r>
      <w:r w:rsidR="00CD240E" w:rsidRPr="00DA4249">
        <w:rPr>
          <w:sz w:val="28"/>
          <w:szCs w:val="28"/>
        </w:rPr>
        <w:t>.</w:t>
      </w:r>
    </w:p>
    <w:p w14:paraId="2EE75FC2" w14:textId="0F1F06D8" w:rsidR="00CD240E" w:rsidRDefault="00CD240E" w:rsidP="00DA4249">
      <w:pPr>
        <w:pStyle w:val="1c"/>
        <w:widowControl w:val="0"/>
        <w:spacing w:before="0" w:after="0" w:line="240" w:lineRule="auto"/>
        <w:ind w:left="1" w:right="34" w:firstLine="566"/>
        <w:rPr>
          <w:sz w:val="28"/>
          <w:szCs w:val="28"/>
        </w:rPr>
      </w:pPr>
      <w:r w:rsidRPr="00DA4249">
        <w:rPr>
          <w:sz w:val="28"/>
          <w:szCs w:val="28"/>
        </w:rPr>
        <w:t>Целевые значения этого показателя м</w:t>
      </w:r>
      <w:r w:rsidR="00A20935" w:rsidRPr="00DA4249">
        <w:rPr>
          <w:sz w:val="28"/>
          <w:szCs w:val="28"/>
        </w:rPr>
        <w:t>огут содержаться в региональных и</w:t>
      </w:r>
      <w:r w:rsidRPr="00DA4249">
        <w:rPr>
          <w:sz w:val="28"/>
          <w:szCs w:val="28"/>
        </w:rPr>
        <w:t xml:space="preserve"> муниципальных программах в области энергосбережения и повышения энергетической эффективности</w:t>
      </w:r>
      <w:r w:rsidR="00264B0C" w:rsidRPr="00DA4249">
        <w:rPr>
          <w:sz w:val="28"/>
          <w:szCs w:val="28"/>
        </w:rPr>
        <w:t xml:space="preserve"> в соответствии с</w:t>
      </w:r>
      <w:r w:rsidR="001B44E2" w:rsidRPr="00DA4249">
        <w:rPr>
          <w:sz w:val="28"/>
          <w:szCs w:val="28"/>
        </w:rPr>
        <w:t xml:space="preserve"> [11, статья 3</w:t>
      </w:r>
      <w:r w:rsidR="006D720D" w:rsidRPr="00DA4249">
        <w:rPr>
          <w:sz w:val="28"/>
          <w:szCs w:val="28"/>
        </w:rPr>
        <w:t>]</w:t>
      </w:r>
      <w:r w:rsidRPr="00DA4249">
        <w:rPr>
          <w:sz w:val="28"/>
          <w:szCs w:val="28"/>
        </w:rPr>
        <w:t>.</w:t>
      </w:r>
    </w:p>
    <w:p w14:paraId="43927CD3" w14:textId="729B8977" w:rsidR="006B34CF" w:rsidRPr="00DA4249" w:rsidRDefault="006B34CF" w:rsidP="00DA4249">
      <w:pPr>
        <w:pStyle w:val="1c"/>
        <w:widowControl w:val="0"/>
        <w:spacing w:before="0" w:after="0" w:line="240" w:lineRule="auto"/>
        <w:ind w:left="1" w:right="34" w:firstLine="566"/>
        <w:rPr>
          <w:sz w:val="28"/>
          <w:szCs w:val="28"/>
        </w:rPr>
      </w:pPr>
      <w:r w:rsidRPr="00E227BF">
        <w:rPr>
          <w:rFonts w:cs="Times New Roman"/>
          <w:b/>
          <w:sz w:val="28"/>
          <w:szCs w:val="28"/>
        </w:rPr>
        <w:t>(Измененная редакция, Изм. № 4).</w:t>
      </w:r>
    </w:p>
    <w:p w14:paraId="7D5157A3" w14:textId="33AFD39E" w:rsidR="00CD240E" w:rsidRPr="00DA4249" w:rsidRDefault="00A20935"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CD240E" w:rsidRPr="00DA4249">
        <w:rPr>
          <w:sz w:val="28"/>
          <w:szCs w:val="28"/>
        </w:rPr>
        <w:t>В целях установления соответствия теплозащитных и энергетических характеристик здания ОО</w:t>
      </w:r>
      <w:r w:rsidR="001B44E2" w:rsidRPr="00DA4249">
        <w:rPr>
          <w:sz w:val="28"/>
          <w:szCs w:val="28"/>
        </w:rPr>
        <w:t xml:space="preserve"> нормируемым показателям и/или</w:t>
      </w:r>
      <w:r w:rsidR="00CD240E" w:rsidRPr="00DA4249">
        <w:rPr>
          <w:sz w:val="28"/>
          <w:szCs w:val="28"/>
        </w:rPr>
        <w:t xml:space="preserve"> требованиям энергетической эффективности объектов капитального строительства, определяемых федеральным законодательством, в ходе проектирования з</w:t>
      </w:r>
      <w:r w:rsidR="00B4672D" w:rsidRPr="00DA4249">
        <w:rPr>
          <w:sz w:val="28"/>
          <w:szCs w:val="28"/>
        </w:rPr>
        <w:t xml:space="preserve">дания ОО следует разрабатывать </w:t>
      </w:r>
      <w:r w:rsidRPr="00DA4249">
        <w:rPr>
          <w:sz w:val="28"/>
          <w:szCs w:val="28"/>
        </w:rPr>
        <w:t>«</w:t>
      </w:r>
      <w:r w:rsidR="00CD240E" w:rsidRPr="00DA4249">
        <w:rPr>
          <w:sz w:val="28"/>
          <w:szCs w:val="28"/>
        </w:rPr>
        <w:t>Энергетический паспорт проекта</w:t>
      </w:r>
      <w:r w:rsidR="001B44E2" w:rsidRPr="00DA4249">
        <w:rPr>
          <w:sz w:val="28"/>
          <w:szCs w:val="28"/>
        </w:rPr>
        <w:t xml:space="preserve"> здания</w:t>
      </w:r>
      <w:r w:rsidRPr="00DA4249">
        <w:rPr>
          <w:sz w:val="28"/>
          <w:szCs w:val="28"/>
        </w:rPr>
        <w:t>»</w:t>
      </w:r>
      <w:r w:rsidR="00CD240E" w:rsidRPr="00DA4249">
        <w:rPr>
          <w:sz w:val="28"/>
          <w:szCs w:val="28"/>
        </w:rPr>
        <w:t>, форма для з</w:t>
      </w:r>
      <w:r w:rsidRPr="00DA4249">
        <w:rPr>
          <w:sz w:val="28"/>
          <w:szCs w:val="28"/>
        </w:rPr>
        <w:t>аполнения которого приведена в приложении Д</w:t>
      </w:r>
      <w:r w:rsidR="00CD240E" w:rsidRPr="00DA4249">
        <w:rPr>
          <w:sz w:val="28"/>
          <w:szCs w:val="28"/>
        </w:rPr>
        <w:t xml:space="preserve"> </w:t>
      </w:r>
      <w:r w:rsidR="002E59B2" w:rsidRPr="00DA4249">
        <w:rPr>
          <w:sz w:val="28"/>
          <w:szCs w:val="28"/>
        </w:rPr>
        <w:t>СП 50.13330</w:t>
      </w:r>
      <w:r w:rsidR="001B44E2" w:rsidRPr="00DA4249">
        <w:rPr>
          <w:sz w:val="28"/>
          <w:szCs w:val="28"/>
        </w:rPr>
        <w:t>.2012.</w:t>
      </w:r>
    </w:p>
    <w:p w14:paraId="349BF0F7" w14:textId="53F587C6" w:rsidR="00CD240E" w:rsidRPr="006B34CF" w:rsidRDefault="00A20935"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914084">
        <w:rPr>
          <w:rFonts w:cs="Times New Roman"/>
          <w:sz w:val="28"/>
          <w:szCs w:val="28"/>
        </w:rPr>
        <w:t>Энерг</w:t>
      </w:r>
      <w:r w:rsidR="00914084" w:rsidRPr="00070A66">
        <w:rPr>
          <w:rFonts w:cs="Times New Roman"/>
          <w:sz w:val="28"/>
          <w:szCs w:val="28"/>
        </w:rPr>
        <w:t xml:space="preserve">о-, </w:t>
      </w:r>
      <w:r w:rsidR="00914084" w:rsidRPr="006B34CF">
        <w:rPr>
          <w:rFonts w:cs="Times New Roman"/>
          <w:sz w:val="28"/>
          <w:szCs w:val="28"/>
        </w:rPr>
        <w:t>ресурсоснабжение</w:t>
      </w:r>
      <w:r w:rsidR="00CD240E" w:rsidRPr="006B34CF">
        <w:rPr>
          <w:sz w:val="28"/>
          <w:szCs w:val="28"/>
        </w:rPr>
        <w:t xml:space="preserve"> инженерных систем и оборудования помещений ОО следует обеспечива</w:t>
      </w:r>
      <w:r w:rsidRPr="006B34CF">
        <w:rPr>
          <w:sz w:val="28"/>
          <w:szCs w:val="28"/>
        </w:rPr>
        <w:t xml:space="preserve">ть в соответствии </w:t>
      </w:r>
      <w:r w:rsidR="006B34CF" w:rsidRPr="006B34CF">
        <w:rPr>
          <w:sz w:val="28"/>
          <w:szCs w:val="28"/>
        </w:rPr>
        <w:t xml:space="preserve">с разделом 26 </w:t>
      </w:r>
      <w:r w:rsidR="006B34CF">
        <w:rPr>
          <w:sz w:val="28"/>
          <w:szCs w:val="28"/>
        </w:rPr>
        <w:br/>
      </w:r>
      <w:r w:rsidR="006B34CF" w:rsidRPr="006B34CF">
        <w:rPr>
          <w:sz w:val="28"/>
          <w:szCs w:val="28"/>
        </w:rPr>
        <w:lastRenderedPageBreak/>
        <w:t>СП 30.13330.2020</w:t>
      </w:r>
      <w:r w:rsidR="001B44E2" w:rsidRPr="006B34CF">
        <w:rPr>
          <w:sz w:val="28"/>
          <w:szCs w:val="28"/>
        </w:rPr>
        <w:t>.</w:t>
      </w:r>
    </w:p>
    <w:p w14:paraId="19B3890D" w14:textId="219E3CD4" w:rsidR="00914084" w:rsidRPr="00DA4249" w:rsidRDefault="00914084" w:rsidP="00914084">
      <w:pPr>
        <w:pStyle w:val="1c"/>
        <w:widowControl w:val="0"/>
        <w:spacing w:before="0" w:after="0" w:line="240" w:lineRule="auto"/>
        <w:ind w:left="0" w:right="34" w:firstLine="567"/>
        <w:rPr>
          <w:sz w:val="28"/>
          <w:szCs w:val="28"/>
        </w:rPr>
      </w:pPr>
      <w:r w:rsidRPr="006B34CF">
        <w:rPr>
          <w:rFonts w:cs="Times New Roman"/>
          <w:b/>
          <w:sz w:val="28"/>
          <w:szCs w:val="28"/>
        </w:rPr>
        <w:t>(Измененная редакция,</w:t>
      </w:r>
      <w:r w:rsidRPr="00B876E7">
        <w:rPr>
          <w:rFonts w:cs="Times New Roman"/>
          <w:b/>
          <w:sz w:val="28"/>
          <w:szCs w:val="28"/>
        </w:rPr>
        <w:t xml:space="preserve"> Изм. № </w:t>
      </w:r>
      <w:r>
        <w:rPr>
          <w:rFonts w:cs="Times New Roman"/>
          <w:b/>
          <w:sz w:val="28"/>
          <w:szCs w:val="28"/>
        </w:rPr>
        <w:t>2</w:t>
      </w:r>
      <w:r w:rsidR="006B34CF">
        <w:rPr>
          <w:rFonts w:cs="Times New Roman"/>
          <w:b/>
          <w:sz w:val="28"/>
          <w:szCs w:val="28"/>
        </w:rPr>
        <w:t>, № 4</w:t>
      </w:r>
      <w:r w:rsidRPr="00B876E7">
        <w:rPr>
          <w:rFonts w:cs="Times New Roman"/>
          <w:b/>
          <w:sz w:val="28"/>
          <w:szCs w:val="28"/>
        </w:rPr>
        <w:t>).</w:t>
      </w:r>
    </w:p>
    <w:p w14:paraId="5D780B2C" w14:textId="2A98859D" w:rsidR="00CD240E" w:rsidRPr="00DA4249" w:rsidRDefault="00A20935" w:rsidP="00DA4249">
      <w:pPr>
        <w:pStyle w:val="1c"/>
        <w:widowControl w:val="0"/>
        <w:numPr>
          <w:ilvl w:val="1"/>
          <w:numId w:val="24"/>
        </w:numPr>
        <w:spacing w:before="0" w:after="0" w:line="240" w:lineRule="auto"/>
        <w:ind w:left="1" w:right="34" w:firstLine="566"/>
        <w:rPr>
          <w:sz w:val="28"/>
          <w:szCs w:val="28"/>
          <w:shd w:val="clear" w:color="auto" w:fill="00FFFF"/>
        </w:rPr>
      </w:pPr>
      <w:r w:rsidRPr="00DA4249">
        <w:rPr>
          <w:sz w:val="28"/>
          <w:szCs w:val="28"/>
        </w:rPr>
        <w:t xml:space="preserve"> </w:t>
      </w:r>
      <w:r w:rsidR="00CD240E" w:rsidRPr="00DA4249">
        <w:rPr>
          <w:sz w:val="28"/>
          <w:szCs w:val="28"/>
        </w:rPr>
        <w:t>В целях контроля за энергопотреблением удельные установленные мощности общего иску</w:t>
      </w:r>
      <w:r w:rsidR="001B44E2" w:rsidRPr="00DA4249">
        <w:rPr>
          <w:sz w:val="28"/>
          <w:szCs w:val="28"/>
        </w:rPr>
        <w:t>сственного освещения помещений различных разрядов зрительно</w:t>
      </w:r>
      <w:r w:rsidR="001B44E2" w:rsidRPr="00DA4249">
        <w:rPr>
          <w:sz w:val="28"/>
          <w:szCs w:val="28"/>
        </w:rPr>
        <w:tab/>
        <w:t>й работы</w:t>
      </w:r>
      <w:r w:rsidRPr="00DA4249">
        <w:rPr>
          <w:sz w:val="28"/>
          <w:szCs w:val="28"/>
        </w:rPr>
        <w:t xml:space="preserve"> </w:t>
      </w:r>
      <w:r w:rsidR="00264B0C" w:rsidRPr="00DA4249">
        <w:rPr>
          <w:sz w:val="28"/>
          <w:szCs w:val="28"/>
        </w:rPr>
        <w:t xml:space="preserve">в соответствии с </w:t>
      </w:r>
      <w:r w:rsidR="00914084">
        <w:rPr>
          <w:rFonts w:cs="Times New Roman"/>
          <w:sz w:val="28"/>
          <w:szCs w:val="28"/>
        </w:rPr>
        <w:t>таблицей 4.2 СП 52.13330.2016</w:t>
      </w:r>
      <w:r w:rsidR="00CD240E" w:rsidRPr="00DA4249">
        <w:rPr>
          <w:sz w:val="28"/>
          <w:szCs w:val="28"/>
        </w:rPr>
        <w:t xml:space="preserve"> не должны превышат</w:t>
      </w:r>
      <w:r w:rsidRPr="00DA4249">
        <w:rPr>
          <w:sz w:val="28"/>
          <w:szCs w:val="28"/>
        </w:rPr>
        <w:t>ь максимально допустимых значений</w:t>
      </w:r>
      <w:r w:rsidR="00CD240E" w:rsidRPr="00DA4249">
        <w:rPr>
          <w:sz w:val="28"/>
          <w:szCs w:val="28"/>
        </w:rPr>
        <w:t xml:space="preserve">, приведенных в </w:t>
      </w:r>
      <w:r w:rsidR="00914084">
        <w:rPr>
          <w:rFonts w:cs="Times New Roman"/>
          <w:sz w:val="28"/>
          <w:szCs w:val="28"/>
        </w:rPr>
        <w:t>таблице 7.4 СП 52.13330.2016</w:t>
      </w:r>
      <w:r w:rsidR="001B44E2" w:rsidRPr="00DA4249">
        <w:rPr>
          <w:sz w:val="28"/>
          <w:szCs w:val="28"/>
        </w:rPr>
        <w:t>.</w:t>
      </w:r>
    </w:p>
    <w:p w14:paraId="133417A7" w14:textId="53AB26E3" w:rsidR="00B4672D" w:rsidRDefault="00914084" w:rsidP="00DA4249">
      <w:pPr>
        <w:pStyle w:val="1c"/>
        <w:widowControl w:val="0"/>
        <w:spacing w:before="0" w:after="0" w:line="240" w:lineRule="auto"/>
        <w:ind w:left="1" w:right="34" w:firstLine="566"/>
        <w:rPr>
          <w:sz w:val="28"/>
          <w:szCs w:val="28"/>
          <w:shd w:val="clear" w:color="auto" w:fill="00FFFF"/>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5C3F286C" w14:textId="77777777" w:rsidR="00914084" w:rsidRDefault="00914084" w:rsidP="00DA4249">
      <w:pPr>
        <w:pStyle w:val="1c"/>
        <w:widowControl w:val="0"/>
        <w:spacing w:before="0" w:after="0" w:line="240" w:lineRule="auto"/>
        <w:ind w:left="1" w:right="34" w:firstLine="566"/>
        <w:rPr>
          <w:sz w:val="28"/>
          <w:szCs w:val="28"/>
          <w:shd w:val="clear" w:color="auto" w:fill="00FFFF"/>
        </w:rPr>
      </w:pPr>
    </w:p>
    <w:p w14:paraId="61516FD9" w14:textId="02D590CF" w:rsidR="00CD240E" w:rsidRPr="00DA4249" w:rsidRDefault="00A20935" w:rsidP="00DA4249">
      <w:pPr>
        <w:pStyle w:val="1"/>
        <w:pageBreakBefore/>
        <w:numPr>
          <w:ilvl w:val="0"/>
          <w:numId w:val="24"/>
        </w:numPr>
        <w:spacing w:before="240" w:line="240" w:lineRule="auto"/>
        <w:ind w:left="1" w:right="34" w:firstLine="566"/>
        <w:rPr>
          <w:sz w:val="28"/>
        </w:rPr>
      </w:pPr>
      <w:bookmarkStart w:id="48" w:name="_Toc411428115"/>
      <w:bookmarkStart w:id="49" w:name="_Toc411432964"/>
      <w:bookmarkStart w:id="50" w:name="_Toc411507603"/>
      <w:bookmarkStart w:id="51" w:name="_Toc432769680"/>
      <w:r w:rsidRPr="00DA4249">
        <w:rPr>
          <w:sz w:val="28"/>
        </w:rPr>
        <w:lastRenderedPageBreak/>
        <w:t xml:space="preserve"> </w:t>
      </w:r>
      <w:r w:rsidR="00CD240E" w:rsidRPr="00DA4249">
        <w:rPr>
          <w:sz w:val="28"/>
        </w:rPr>
        <w:t>Требования к безопасной эксплуатации здания и участка</w:t>
      </w:r>
      <w:bookmarkEnd w:id="48"/>
      <w:bookmarkEnd w:id="49"/>
      <w:bookmarkEnd w:id="50"/>
      <w:bookmarkEnd w:id="51"/>
    </w:p>
    <w:p w14:paraId="0C3CC202" w14:textId="4E5DB829" w:rsidR="00CD240E" w:rsidRPr="00DA4249" w:rsidRDefault="00CD240E"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Здания </w:t>
      </w:r>
      <w:r w:rsidR="001B44E2" w:rsidRPr="00DA4249">
        <w:rPr>
          <w:sz w:val="28"/>
          <w:szCs w:val="28"/>
        </w:rPr>
        <w:t>ОО</w:t>
      </w:r>
      <w:r w:rsidRPr="00DA4249">
        <w:rPr>
          <w:sz w:val="28"/>
          <w:szCs w:val="28"/>
        </w:rPr>
        <w:t xml:space="preserve"> или их элементы в </w:t>
      </w:r>
      <w:r w:rsidRPr="00DA4249">
        <w:rPr>
          <w:rStyle w:val="1f7"/>
          <w:sz w:val="28"/>
          <w:szCs w:val="28"/>
        </w:rPr>
        <w:t>процессе эксплуатации</w:t>
      </w:r>
      <w:r w:rsidRPr="00DA4249">
        <w:rPr>
          <w:sz w:val="28"/>
          <w:szCs w:val="28"/>
        </w:rPr>
        <w:t xml:space="preserve"> должны:</w:t>
      </w:r>
    </w:p>
    <w:p w14:paraId="11EB88F7" w14:textId="77777777" w:rsidR="00CD240E" w:rsidRPr="00DA4249" w:rsidRDefault="00CD240E" w:rsidP="00DA4249">
      <w:pPr>
        <w:pStyle w:val="1c"/>
        <w:widowControl w:val="0"/>
        <w:spacing w:before="0" w:after="0" w:line="240" w:lineRule="auto"/>
        <w:ind w:left="1" w:right="34" w:firstLine="566"/>
        <w:rPr>
          <w:sz w:val="28"/>
          <w:szCs w:val="28"/>
        </w:rPr>
      </w:pPr>
      <w:r w:rsidRPr="00DA4249">
        <w:rPr>
          <w:sz w:val="28"/>
          <w:szCs w:val="28"/>
        </w:rPr>
        <w:t>- обеспечивать безопасность для жизни и здоровья людей, сохранность имущества;</w:t>
      </w:r>
    </w:p>
    <w:p w14:paraId="13F23517" w14:textId="45026705" w:rsidR="00CD240E" w:rsidRPr="00DA4249" w:rsidRDefault="00CD240E" w:rsidP="00DA4249">
      <w:pPr>
        <w:pStyle w:val="1c"/>
        <w:widowControl w:val="0"/>
        <w:spacing w:before="0" w:after="0" w:line="240" w:lineRule="auto"/>
        <w:ind w:left="1" w:right="34" w:firstLine="566"/>
        <w:rPr>
          <w:sz w:val="28"/>
          <w:szCs w:val="28"/>
        </w:rPr>
      </w:pPr>
      <w:r w:rsidRPr="00DA4249">
        <w:rPr>
          <w:sz w:val="28"/>
          <w:szCs w:val="28"/>
        </w:rPr>
        <w:t xml:space="preserve">- соответствовать требованиям </w:t>
      </w:r>
      <w:r w:rsidR="001B44E2" w:rsidRPr="00DA4249">
        <w:rPr>
          <w:sz w:val="28"/>
          <w:szCs w:val="28"/>
        </w:rPr>
        <w:t xml:space="preserve">нормативных документов, </w:t>
      </w:r>
      <w:r w:rsidRPr="00DA4249">
        <w:rPr>
          <w:sz w:val="28"/>
          <w:szCs w:val="28"/>
        </w:rPr>
        <w:t xml:space="preserve">проектной и технической документации по надежности, прочности, долговечности, устойчивости, </w:t>
      </w:r>
      <w:proofErr w:type="spellStart"/>
      <w:r w:rsidRPr="00DA4249">
        <w:rPr>
          <w:sz w:val="28"/>
          <w:szCs w:val="28"/>
        </w:rPr>
        <w:t>деформативности</w:t>
      </w:r>
      <w:proofErr w:type="spellEnd"/>
      <w:r w:rsidRPr="00DA4249">
        <w:rPr>
          <w:sz w:val="28"/>
          <w:szCs w:val="28"/>
        </w:rPr>
        <w:t>;</w:t>
      </w:r>
    </w:p>
    <w:p w14:paraId="4DEB6029" w14:textId="37294FA2" w:rsidR="00CD240E" w:rsidRPr="00DA4249" w:rsidRDefault="00CD240E" w:rsidP="00DA4249">
      <w:pPr>
        <w:pStyle w:val="1c"/>
        <w:widowControl w:val="0"/>
        <w:spacing w:before="0" w:after="0" w:line="240" w:lineRule="auto"/>
        <w:ind w:left="1" w:right="34" w:firstLine="566"/>
        <w:rPr>
          <w:sz w:val="28"/>
          <w:szCs w:val="28"/>
        </w:rPr>
      </w:pPr>
      <w:r w:rsidRPr="00DA4249">
        <w:rPr>
          <w:sz w:val="28"/>
          <w:szCs w:val="28"/>
        </w:rPr>
        <w:t>- быть доступными и безопасными для осущес</w:t>
      </w:r>
      <w:r w:rsidR="005B12D0" w:rsidRPr="00DA4249">
        <w:rPr>
          <w:sz w:val="28"/>
          <w:szCs w:val="28"/>
        </w:rPr>
        <w:t xml:space="preserve">твления всех видов осмотров, </w:t>
      </w:r>
      <w:r w:rsidR="00914084" w:rsidRPr="00070A66">
        <w:rPr>
          <w:rFonts w:cs="Times New Roman"/>
          <w:sz w:val="28"/>
          <w:szCs w:val="28"/>
        </w:rPr>
        <w:t>технического обслуживания и ремонтов</w:t>
      </w:r>
      <w:r w:rsidRPr="00DA4249">
        <w:rPr>
          <w:sz w:val="28"/>
          <w:szCs w:val="28"/>
        </w:rPr>
        <w:t>;</w:t>
      </w:r>
    </w:p>
    <w:p w14:paraId="59D4F68F" w14:textId="77777777" w:rsidR="00CD240E" w:rsidRPr="00DA4249" w:rsidRDefault="00CD240E" w:rsidP="00DA4249">
      <w:pPr>
        <w:pStyle w:val="1c"/>
        <w:widowControl w:val="0"/>
        <w:spacing w:before="0" w:after="0" w:line="240" w:lineRule="auto"/>
        <w:ind w:left="1" w:right="34" w:firstLine="566"/>
        <w:rPr>
          <w:sz w:val="28"/>
          <w:szCs w:val="28"/>
        </w:rPr>
      </w:pPr>
      <w:r w:rsidRPr="00DA4249">
        <w:rPr>
          <w:sz w:val="28"/>
          <w:szCs w:val="28"/>
        </w:rPr>
        <w:t>- обладать ремонтопригодностью;</w:t>
      </w:r>
    </w:p>
    <w:p w14:paraId="5A03BAD8" w14:textId="77777777" w:rsidR="00CD240E" w:rsidRPr="00DA4249" w:rsidRDefault="00A20935" w:rsidP="00DA4249">
      <w:pPr>
        <w:pStyle w:val="1c"/>
        <w:widowControl w:val="0"/>
        <w:spacing w:before="0" w:after="0" w:line="240" w:lineRule="auto"/>
        <w:ind w:left="1" w:right="34" w:firstLine="566"/>
        <w:rPr>
          <w:sz w:val="28"/>
          <w:szCs w:val="28"/>
        </w:rPr>
      </w:pPr>
      <w:r w:rsidRPr="00DA4249">
        <w:rPr>
          <w:sz w:val="28"/>
          <w:szCs w:val="28"/>
        </w:rPr>
        <w:t>- соответствовать</w:t>
      </w:r>
      <w:r w:rsidR="00CD240E" w:rsidRPr="00DA4249">
        <w:rPr>
          <w:sz w:val="28"/>
          <w:szCs w:val="28"/>
        </w:rPr>
        <w:t xml:space="preserve"> предъявляемым проектной документацией санитарно-гигиеническим и экологическим требованиям для находящихся в них людей</w:t>
      </w:r>
      <w:r w:rsidR="00D8348E" w:rsidRPr="00DA4249">
        <w:rPr>
          <w:sz w:val="28"/>
          <w:szCs w:val="28"/>
        </w:rPr>
        <w:t xml:space="preserve">, </w:t>
      </w:r>
      <w:r w:rsidR="00CD240E" w:rsidRPr="00DA4249">
        <w:rPr>
          <w:sz w:val="28"/>
          <w:szCs w:val="28"/>
        </w:rPr>
        <w:t>окружающих объектов и территорий;</w:t>
      </w:r>
    </w:p>
    <w:p w14:paraId="5C23C3B6" w14:textId="77777777" w:rsidR="00CD240E" w:rsidRDefault="00CD240E" w:rsidP="00DA4249">
      <w:pPr>
        <w:pStyle w:val="1c"/>
        <w:widowControl w:val="0"/>
        <w:spacing w:before="0" w:after="0" w:line="240" w:lineRule="auto"/>
        <w:ind w:left="1" w:right="34" w:firstLine="566"/>
        <w:rPr>
          <w:sz w:val="28"/>
          <w:szCs w:val="28"/>
        </w:rPr>
      </w:pPr>
      <w:r w:rsidRPr="00DA4249">
        <w:rPr>
          <w:sz w:val="28"/>
          <w:szCs w:val="28"/>
        </w:rPr>
        <w:t>- быть снабженными проектной, исполнительной и эксплуатационной документацией.</w:t>
      </w:r>
    </w:p>
    <w:p w14:paraId="6A3EF95C" w14:textId="1800BAE3" w:rsidR="00914084" w:rsidRPr="00DA4249" w:rsidRDefault="00914084" w:rsidP="00DA4249">
      <w:pPr>
        <w:pStyle w:val="1c"/>
        <w:widowControl w:val="0"/>
        <w:spacing w:before="0" w:after="0" w:line="240" w:lineRule="auto"/>
        <w:ind w:left="1" w:right="34" w:firstLine="566"/>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631815C0" w14:textId="0AE7F9D9" w:rsidR="00CD240E" w:rsidRPr="00DA4249" w:rsidRDefault="00B4672D"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914084">
        <w:rPr>
          <w:rFonts w:cs="Times New Roman"/>
          <w:sz w:val="28"/>
          <w:szCs w:val="28"/>
        </w:rPr>
        <w:t xml:space="preserve">Расчетный срок службы зданий </w:t>
      </w:r>
      <w:r w:rsidR="00914084" w:rsidRPr="00070A66">
        <w:rPr>
          <w:rFonts w:cs="Times New Roman"/>
          <w:sz w:val="28"/>
          <w:szCs w:val="28"/>
        </w:rPr>
        <w:t>ОО определяют в соответствии с таблицей 1 ГОСТ 27751</w:t>
      </w:r>
      <w:r w:rsidR="00914084">
        <w:rPr>
          <w:rFonts w:cs="Times New Roman"/>
          <w:sz w:val="28"/>
          <w:szCs w:val="28"/>
        </w:rPr>
        <w:t>–</w:t>
      </w:r>
      <w:r w:rsidR="00914084" w:rsidRPr="00070A66">
        <w:rPr>
          <w:rFonts w:cs="Times New Roman"/>
          <w:sz w:val="28"/>
          <w:szCs w:val="28"/>
        </w:rPr>
        <w:t>2014.</w:t>
      </w:r>
    </w:p>
    <w:p w14:paraId="2E075186" w14:textId="441205C4" w:rsidR="00CD240E" w:rsidRPr="00DA4249" w:rsidRDefault="00914084" w:rsidP="00DA4249">
      <w:pPr>
        <w:pStyle w:val="1c"/>
        <w:widowControl w:val="0"/>
        <w:spacing w:before="0" w:after="0" w:line="240" w:lineRule="auto"/>
        <w:ind w:left="1" w:right="34" w:firstLine="566"/>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209B4460" w14:textId="3A8E5E42" w:rsidR="00CD240E" w:rsidRPr="00914084" w:rsidRDefault="00D8348E"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914084" w:rsidRPr="00070A66">
        <w:rPr>
          <w:rFonts w:cs="Times New Roman"/>
          <w:sz w:val="28"/>
          <w:szCs w:val="28"/>
        </w:rPr>
        <w:t>Порядок определения периода эффективной эксплуатации до постановки на капитальный ремонт приведен в [12].</w:t>
      </w:r>
    </w:p>
    <w:p w14:paraId="02C2DAC1" w14:textId="290CC21B" w:rsidR="00914084" w:rsidRPr="00DA4249" w:rsidRDefault="00914084" w:rsidP="00914084">
      <w:pPr>
        <w:pStyle w:val="1c"/>
        <w:widowControl w:val="0"/>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7F9AEC5D" w14:textId="088C0134" w:rsidR="00CD240E" w:rsidRPr="00914084" w:rsidRDefault="00D8348E"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914084" w:rsidRPr="006B34CF">
        <w:rPr>
          <w:rFonts w:cs="Times New Roman"/>
          <w:sz w:val="28"/>
          <w:szCs w:val="28"/>
        </w:rPr>
        <w:t xml:space="preserve">Параметры микроклимата помещений ОО, предназначенных для пребывания детей, следует принимать в соответствии с </w:t>
      </w:r>
      <w:r w:rsidR="006B34CF" w:rsidRPr="006B34CF">
        <w:rPr>
          <w:rFonts w:cs="Times New Roman"/>
          <w:sz w:val="28"/>
          <w:szCs w:val="28"/>
        </w:rPr>
        <w:t xml:space="preserve">СанПиН 1.2.3685, </w:t>
      </w:r>
      <w:r w:rsidR="00E17EA1">
        <w:rPr>
          <w:rFonts w:cs="Times New Roman"/>
          <w:sz w:val="28"/>
          <w:szCs w:val="28"/>
        </w:rPr>
        <w:br/>
      </w:r>
      <w:r w:rsidR="006B34CF" w:rsidRPr="006B34CF">
        <w:rPr>
          <w:rFonts w:cs="Times New Roman"/>
          <w:sz w:val="28"/>
          <w:szCs w:val="28"/>
        </w:rPr>
        <w:t>СП 2.4.3648</w:t>
      </w:r>
      <w:r w:rsidR="00914084" w:rsidRPr="006B34CF">
        <w:rPr>
          <w:rFonts w:cs="Times New Roman"/>
          <w:sz w:val="28"/>
          <w:szCs w:val="28"/>
        </w:rPr>
        <w:t>. Параметры микроклимата вспомогательных административных и технических помещений ОО</w:t>
      </w:r>
      <w:r w:rsidR="00914084" w:rsidRPr="00070A66">
        <w:rPr>
          <w:rFonts w:cs="Times New Roman"/>
          <w:sz w:val="28"/>
          <w:szCs w:val="28"/>
        </w:rPr>
        <w:t xml:space="preserve"> следует принимать в соответствии с ГОСТ 30494</w:t>
      </w:r>
      <w:r w:rsidR="00914084">
        <w:rPr>
          <w:rFonts w:cs="Times New Roman"/>
          <w:sz w:val="28"/>
          <w:szCs w:val="28"/>
        </w:rPr>
        <w:t>.</w:t>
      </w:r>
    </w:p>
    <w:p w14:paraId="4CC6C40D" w14:textId="45798679" w:rsidR="00914084" w:rsidRPr="00DA4249" w:rsidRDefault="00914084" w:rsidP="00914084">
      <w:pPr>
        <w:pStyle w:val="1c"/>
        <w:widowControl w:val="0"/>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006B34CF">
        <w:rPr>
          <w:rFonts w:cs="Times New Roman"/>
          <w:b/>
          <w:sz w:val="28"/>
          <w:szCs w:val="28"/>
        </w:rPr>
        <w:t>, № 4</w:t>
      </w:r>
      <w:r w:rsidRPr="00B876E7">
        <w:rPr>
          <w:rFonts w:cs="Times New Roman"/>
          <w:b/>
          <w:sz w:val="28"/>
          <w:szCs w:val="28"/>
        </w:rPr>
        <w:t>).</w:t>
      </w:r>
    </w:p>
    <w:p w14:paraId="756AB5A6" w14:textId="444C850F" w:rsidR="00CD240E" w:rsidRPr="00DA4249" w:rsidRDefault="00D8348E" w:rsidP="00DA4249">
      <w:pPr>
        <w:pStyle w:val="1c"/>
        <w:widowControl w:val="0"/>
        <w:numPr>
          <w:ilvl w:val="1"/>
          <w:numId w:val="24"/>
        </w:numPr>
        <w:spacing w:before="0" w:after="0" w:line="240" w:lineRule="auto"/>
        <w:ind w:left="1" w:right="34" w:firstLine="566"/>
        <w:rPr>
          <w:b/>
          <w:sz w:val="28"/>
          <w:szCs w:val="28"/>
        </w:rPr>
      </w:pPr>
      <w:r w:rsidRPr="00DA4249">
        <w:rPr>
          <w:sz w:val="28"/>
          <w:szCs w:val="28"/>
        </w:rPr>
        <w:t xml:space="preserve"> </w:t>
      </w:r>
      <w:r w:rsidR="00CD240E" w:rsidRPr="00DA4249">
        <w:rPr>
          <w:sz w:val="28"/>
          <w:szCs w:val="28"/>
        </w:rPr>
        <w:t>Перечень работ по контролю состояния грунтов, конструкций фундаментов и стен подвалов, в том числе</w:t>
      </w:r>
      <w:r w:rsidR="001B44E2" w:rsidRPr="00DA4249">
        <w:rPr>
          <w:sz w:val="28"/>
          <w:szCs w:val="28"/>
        </w:rPr>
        <w:t>,</w:t>
      </w:r>
      <w:r w:rsidR="00CD240E" w:rsidRPr="00DA4249">
        <w:rPr>
          <w:sz w:val="28"/>
          <w:szCs w:val="28"/>
        </w:rPr>
        <w:t xml:space="preserve"> при необходимости</w:t>
      </w:r>
      <w:r w:rsidR="001B44E2" w:rsidRPr="00DA4249">
        <w:rPr>
          <w:sz w:val="28"/>
          <w:szCs w:val="28"/>
        </w:rPr>
        <w:t>,</w:t>
      </w:r>
      <w:r w:rsidR="00CD240E" w:rsidRPr="00DA4249">
        <w:rPr>
          <w:sz w:val="28"/>
          <w:szCs w:val="28"/>
        </w:rPr>
        <w:t xml:space="preserve"> мониторинг</w:t>
      </w:r>
      <w:r w:rsidR="00DC6FEF" w:rsidRPr="00DA4249">
        <w:rPr>
          <w:sz w:val="28"/>
          <w:szCs w:val="28"/>
        </w:rPr>
        <w:t>а</w:t>
      </w:r>
      <w:r w:rsidR="00CD240E" w:rsidRPr="00DA4249">
        <w:rPr>
          <w:sz w:val="28"/>
          <w:szCs w:val="28"/>
        </w:rPr>
        <w:t>, уста</w:t>
      </w:r>
      <w:r w:rsidRPr="00DA4249">
        <w:rPr>
          <w:sz w:val="28"/>
          <w:szCs w:val="28"/>
        </w:rPr>
        <w:t>навливают</w:t>
      </w:r>
      <w:r w:rsidR="00CD240E" w:rsidRPr="00DA4249">
        <w:rPr>
          <w:sz w:val="28"/>
          <w:szCs w:val="28"/>
        </w:rPr>
        <w:t xml:space="preserve"> в соответствии с </w:t>
      </w:r>
      <w:r w:rsidR="00BA2BB1" w:rsidRPr="00DA4249">
        <w:rPr>
          <w:sz w:val="28"/>
          <w:szCs w:val="28"/>
        </w:rPr>
        <w:t>ГОСТ 31937</w:t>
      </w:r>
      <w:r w:rsidR="00CD240E" w:rsidRPr="00DA4249">
        <w:rPr>
          <w:sz w:val="28"/>
          <w:szCs w:val="28"/>
        </w:rPr>
        <w:t>.</w:t>
      </w:r>
    </w:p>
    <w:p w14:paraId="19C7A9E7" w14:textId="62B2A64F" w:rsidR="00CD240E" w:rsidRPr="00914084" w:rsidRDefault="00CD240E" w:rsidP="00DA4249">
      <w:pPr>
        <w:pStyle w:val="1c"/>
        <w:widowControl w:val="0"/>
        <w:spacing w:before="0" w:after="0" w:line="240" w:lineRule="auto"/>
        <w:ind w:left="1" w:right="34" w:firstLine="566"/>
        <w:rPr>
          <w:sz w:val="28"/>
          <w:szCs w:val="28"/>
        </w:rPr>
      </w:pPr>
      <w:r w:rsidRPr="00914084">
        <w:rPr>
          <w:sz w:val="28"/>
          <w:szCs w:val="28"/>
        </w:rPr>
        <w:t xml:space="preserve">Минимальная периодичность </w:t>
      </w:r>
      <w:r w:rsidR="001B44E2" w:rsidRPr="00914084">
        <w:rPr>
          <w:sz w:val="28"/>
          <w:szCs w:val="28"/>
        </w:rPr>
        <w:t>общих осмотров устанавливается два</w:t>
      </w:r>
      <w:r w:rsidRPr="00914084">
        <w:rPr>
          <w:sz w:val="28"/>
          <w:szCs w:val="28"/>
        </w:rPr>
        <w:t xml:space="preserve"> раза в год, обследований</w:t>
      </w:r>
      <w:r w:rsidR="005B12D0" w:rsidRPr="00914084">
        <w:rPr>
          <w:sz w:val="28"/>
          <w:szCs w:val="28"/>
        </w:rPr>
        <w:t xml:space="preserve"> – </w:t>
      </w:r>
      <w:r w:rsidRPr="00914084">
        <w:rPr>
          <w:sz w:val="28"/>
          <w:szCs w:val="28"/>
        </w:rPr>
        <w:t>в зависимости от категории грунтов, но не реже, чем раз в 10 лет.</w:t>
      </w:r>
    </w:p>
    <w:p w14:paraId="1BCDBB7E" w14:textId="36F0CD6C" w:rsidR="00CD240E" w:rsidRPr="00914084" w:rsidRDefault="00D8348E" w:rsidP="00DA4249">
      <w:pPr>
        <w:pStyle w:val="1c"/>
        <w:widowControl w:val="0"/>
        <w:numPr>
          <w:ilvl w:val="1"/>
          <w:numId w:val="24"/>
        </w:numPr>
        <w:spacing w:before="0" w:after="0" w:line="240" w:lineRule="auto"/>
        <w:ind w:left="1" w:right="34" w:firstLine="566"/>
        <w:rPr>
          <w:b/>
          <w:sz w:val="28"/>
          <w:szCs w:val="28"/>
        </w:rPr>
      </w:pPr>
      <w:r w:rsidRPr="00914084">
        <w:rPr>
          <w:sz w:val="28"/>
          <w:szCs w:val="28"/>
        </w:rPr>
        <w:t xml:space="preserve"> </w:t>
      </w:r>
      <w:r w:rsidR="00914084" w:rsidRPr="00914084">
        <w:rPr>
          <w:rFonts w:cs="Times New Roman"/>
          <w:b/>
          <w:sz w:val="28"/>
          <w:szCs w:val="28"/>
        </w:rPr>
        <w:t>(Исключен, Изм. № 2).</w:t>
      </w:r>
    </w:p>
    <w:p w14:paraId="631073BD" w14:textId="57F8F7D5" w:rsidR="00CD240E" w:rsidRPr="00914084" w:rsidRDefault="00914084" w:rsidP="00DA4249">
      <w:pPr>
        <w:pStyle w:val="1c"/>
        <w:widowControl w:val="0"/>
        <w:numPr>
          <w:ilvl w:val="1"/>
          <w:numId w:val="24"/>
        </w:numPr>
        <w:spacing w:before="0" w:after="0" w:line="240" w:lineRule="auto"/>
        <w:ind w:left="1" w:right="34" w:firstLine="566"/>
        <w:rPr>
          <w:sz w:val="28"/>
          <w:szCs w:val="28"/>
        </w:rPr>
      </w:pPr>
      <w:r w:rsidRPr="00914084">
        <w:rPr>
          <w:sz w:val="28"/>
          <w:szCs w:val="28"/>
        </w:rPr>
        <w:t xml:space="preserve"> </w:t>
      </w:r>
      <w:r w:rsidRPr="00914084">
        <w:rPr>
          <w:rFonts w:cs="Times New Roman"/>
          <w:b/>
          <w:sz w:val="28"/>
          <w:szCs w:val="28"/>
        </w:rPr>
        <w:t>(Исключен, Изм. № 2).</w:t>
      </w:r>
    </w:p>
    <w:p w14:paraId="0935015D" w14:textId="500C9E3F" w:rsidR="00150C5F" w:rsidRPr="00E17EA1" w:rsidRDefault="00252DF3" w:rsidP="00DA4249">
      <w:pPr>
        <w:pStyle w:val="1c"/>
        <w:widowControl w:val="0"/>
        <w:numPr>
          <w:ilvl w:val="1"/>
          <w:numId w:val="24"/>
        </w:numPr>
        <w:spacing w:before="0" w:after="0" w:line="240" w:lineRule="auto"/>
        <w:ind w:left="1" w:right="34" w:firstLine="566"/>
        <w:rPr>
          <w:sz w:val="28"/>
          <w:szCs w:val="28"/>
        </w:rPr>
      </w:pPr>
      <w:r w:rsidRPr="00914084">
        <w:rPr>
          <w:sz w:val="28"/>
          <w:szCs w:val="28"/>
        </w:rPr>
        <w:t xml:space="preserve"> </w:t>
      </w:r>
      <w:r w:rsidR="00914084" w:rsidRPr="00914084">
        <w:rPr>
          <w:rFonts w:cs="Times New Roman"/>
          <w:sz w:val="28"/>
          <w:szCs w:val="28"/>
        </w:rPr>
        <w:t xml:space="preserve">На </w:t>
      </w:r>
      <w:r w:rsidR="00914084" w:rsidRPr="00E17EA1">
        <w:rPr>
          <w:rFonts w:cs="Times New Roman"/>
          <w:sz w:val="28"/>
          <w:szCs w:val="28"/>
        </w:rPr>
        <w:t xml:space="preserve">участках и в помещениях ОО предельно допустимые и допустимые нормативные уровни звукового давления, уровни звука, эквивалентные и максимальные уровни звука проникающего шума следует принимать согласно </w:t>
      </w:r>
      <w:r w:rsidR="00E17EA1" w:rsidRPr="00E17EA1">
        <w:rPr>
          <w:rFonts w:cs="Times New Roman"/>
          <w:sz w:val="28"/>
          <w:szCs w:val="28"/>
        </w:rPr>
        <w:t>СанПиН 1.2.3685</w:t>
      </w:r>
      <w:r w:rsidR="00914084" w:rsidRPr="00E17EA1">
        <w:rPr>
          <w:rFonts w:cs="Times New Roman"/>
          <w:sz w:val="28"/>
          <w:szCs w:val="28"/>
        </w:rPr>
        <w:t>.</w:t>
      </w:r>
    </w:p>
    <w:p w14:paraId="6E6A67AF" w14:textId="66ED76DE" w:rsidR="00914084" w:rsidRDefault="00914084" w:rsidP="00914084">
      <w:pPr>
        <w:pStyle w:val="1c"/>
        <w:widowControl w:val="0"/>
        <w:spacing w:before="0" w:after="0" w:line="240" w:lineRule="auto"/>
        <w:ind w:left="0" w:right="34" w:firstLine="567"/>
        <w:rPr>
          <w:rFonts w:cs="Times New Roman"/>
          <w:sz w:val="28"/>
          <w:szCs w:val="28"/>
        </w:rPr>
      </w:pPr>
      <w:r w:rsidRPr="00E17EA1">
        <w:rPr>
          <w:rFonts w:cs="Times New Roman"/>
          <w:sz w:val="28"/>
          <w:szCs w:val="28"/>
        </w:rPr>
        <w:t>При ориентации помещений ОО в сторону источников воздушного шума (от автодорог, железных дорог и т. п.) в них следует устанавливать шумозащитные окна, снабженные вентиляционными устройствами с глушителями шума, обеспечивающие</w:t>
      </w:r>
      <w:r w:rsidRPr="00070A66">
        <w:rPr>
          <w:rFonts w:cs="Times New Roman"/>
          <w:sz w:val="28"/>
          <w:szCs w:val="28"/>
        </w:rPr>
        <w:t xml:space="preserve"> требуемую защиту от шума.</w:t>
      </w:r>
    </w:p>
    <w:p w14:paraId="3EF6093A" w14:textId="511E7AF6" w:rsidR="00914084" w:rsidRPr="00914084" w:rsidRDefault="00914084" w:rsidP="00914084">
      <w:pPr>
        <w:pStyle w:val="1c"/>
        <w:widowControl w:val="0"/>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00E17EA1">
        <w:rPr>
          <w:rFonts w:cs="Times New Roman"/>
          <w:b/>
          <w:sz w:val="28"/>
          <w:szCs w:val="28"/>
        </w:rPr>
        <w:t>, № 4</w:t>
      </w:r>
      <w:r w:rsidRPr="00B876E7">
        <w:rPr>
          <w:rFonts w:cs="Times New Roman"/>
          <w:b/>
          <w:sz w:val="28"/>
          <w:szCs w:val="28"/>
        </w:rPr>
        <w:t>).</w:t>
      </w:r>
    </w:p>
    <w:p w14:paraId="51820F3F" w14:textId="503303E7" w:rsidR="00CD240E" w:rsidRPr="00E17EA1" w:rsidRDefault="00252DF3" w:rsidP="00DA4249">
      <w:pPr>
        <w:pStyle w:val="1c"/>
        <w:widowControl w:val="0"/>
        <w:numPr>
          <w:ilvl w:val="1"/>
          <w:numId w:val="24"/>
        </w:numPr>
        <w:spacing w:before="0" w:after="0" w:line="240" w:lineRule="auto"/>
        <w:ind w:left="1" w:right="34" w:firstLine="566"/>
        <w:rPr>
          <w:rStyle w:val="1f7"/>
          <w:b/>
          <w:sz w:val="28"/>
          <w:szCs w:val="28"/>
        </w:rPr>
      </w:pPr>
      <w:r w:rsidRPr="00914084">
        <w:rPr>
          <w:sz w:val="28"/>
          <w:szCs w:val="28"/>
        </w:rPr>
        <w:lastRenderedPageBreak/>
        <w:t xml:space="preserve"> </w:t>
      </w:r>
      <w:r w:rsidR="00CD240E" w:rsidRPr="00914084">
        <w:rPr>
          <w:sz w:val="28"/>
          <w:szCs w:val="28"/>
        </w:rPr>
        <w:t xml:space="preserve">Техническое </w:t>
      </w:r>
      <w:r w:rsidR="00CD240E" w:rsidRPr="00E17EA1">
        <w:rPr>
          <w:sz w:val="28"/>
          <w:szCs w:val="28"/>
        </w:rPr>
        <w:t>обслуживание (содержание) сетей и санитарно-техн</w:t>
      </w:r>
      <w:r w:rsidR="00B4672D" w:rsidRPr="00E17EA1">
        <w:rPr>
          <w:sz w:val="28"/>
          <w:szCs w:val="28"/>
        </w:rPr>
        <w:t xml:space="preserve">ического оборудования, включая </w:t>
      </w:r>
      <w:r w:rsidR="00CD240E" w:rsidRPr="00E17EA1">
        <w:rPr>
          <w:sz w:val="28"/>
          <w:szCs w:val="28"/>
        </w:rPr>
        <w:t>аварийное обслуживание</w:t>
      </w:r>
      <w:r w:rsidR="005B12D0" w:rsidRPr="00E17EA1">
        <w:rPr>
          <w:sz w:val="28"/>
          <w:szCs w:val="28"/>
        </w:rPr>
        <w:t>,</w:t>
      </w:r>
      <w:r w:rsidR="00CD240E" w:rsidRPr="00E17EA1">
        <w:rPr>
          <w:sz w:val="28"/>
          <w:szCs w:val="28"/>
        </w:rPr>
        <w:t xml:space="preserve"> осуществляе</w:t>
      </w:r>
      <w:r w:rsidRPr="00E17EA1">
        <w:rPr>
          <w:sz w:val="28"/>
          <w:szCs w:val="28"/>
        </w:rPr>
        <w:t>тся в соответствии с</w:t>
      </w:r>
      <w:r w:rsidR="00CD240E" w:rsidRPr="00E17EA1">
        <w:rPr>
          <w:sz w:val="28"/>
          <w:szCs w:val="28"/>
        </w:rPr>
        <w:t xml:space="preserve"> </w:t>
      </w:r>
      <w:r w:rsidR="001C6012" w:rsidRPr="00E17EA1">
        <w:rPr>
          <w:sz w:val="28"/>
          <w:szCs w:val="28"/>
        </w:rPr>
        <w:t>СП 60.13330</w:t>
      </w:r>
      <w:r w:rsidR="00CD240E" w:rsidRPr="00E17EA1">
        <w:rPr>
          <w:rStyle w:val="1f7"/>
          <w:sz w:val="28"/>
          <w:szCs w:val="28"/>
        </w:rPr>
        <w:t xml:space="preserve">, </w:t>
      </w:r>
      <w:r w:rsidR="001C5B9A" w:rsidRPr="00E17EA1">
        <w:rPr>
          <w:rStyle w:val="1f7"/>
          <w:sz w:val="28"/>
          <w:szCs w:val="28"/>
        </w:rPr>
        <w:t>ГОСТ Р 5</w:t>
      </w:r>
      <w:r w:rsidR="006905E8" w:rsidRPr="00E17EA1">
        <w:rPr>
          <w:rStyle w:val="1f7"/>
          <w:sz w:val="28"/>
          <w:szCs w:val="28"/>
        </w:rPr>
        <w:t>0571</w:t>
      </w:r>
      <w:r w:rsidR="005B12D0" w:rsidRPr="00E17EA1">
        <w:rPr>
          <w:rStyle w:val="1f7"/>
          <w:sz w:val="28"/>
          <w:szCs w:val="28"/>
        </w:rPr>
        <w:t>.28</w:t>
      </w:r>
      <w:r w:rsidR="00CD240E" w:rsidRPr="00E17EA1">
        <w:rPr>
          <w:rStyle w:val="1f7"/>
          <w:sz w:val="28"/>
          <w:szCs w:val="28"/>
        </w:rPr>
        <w:t>,</w:t>
      </w:r>
      <w:r w:rsidR="001C5B9A" w:rsidRPr="00E17EA1">
        <w:rPr>
          <w:rStyle w:val="1f7"/>
          <w:sz w:val="28"/>
          <w:szCs w:val="28"/>
        </w:rPr>
        <w:t xml:space="preserve"> </w:t>
      </w:r>
      <w:r w:rsidR="00E17EA1" w:rsidRPr="00E17EA1">
        <w:rPr>
          <w:rFonts w:cs="Times New Roman"/>
          <w:sz w:val="28"/>
          <w:szCs w:val="28"/>
        </w:rPr>
        <w:t>СП 2.4.3648</w:t>
      </w:r>
      <w:r w:rsidR="006F30C5" w:rsidRPr="00E17EA1">
        <w:rPr>
          <w:rStyle w:val="1f7"/>
          <w:sz w:val="28"/>
          <w:szCs w:val="28"/>
        </w:rPr>
        <w:t>, а порядок его организации и проведения</w:t>
      </w:r>
      <w:r w:rsidR="006F30C5" w:rsidRPr="00DA4249">
        <w:rPr>
          <w:rStyle w:val="1f7"/>
          <w:sz w:val="28"/>
          <w:szCs w:val="28"/>
        </w:rPr>
        <w:t xml:space="preserve"> приведен в [12</w:t>
      </w:r>
      <w:r w:rsidRPr="00DA4249">
        <w:rPr>
          <w:rStyle w:val="1f7"/>
          <w:sz w:val="28"/>
          <w:szCs w:val="28"/>
        </w:rPr>
        <w:t>]</w:t>
      </w:r>
      <w:r w:rsidR="00CD240E" w:rsidRPr="00DA4249">
        <w:rPr>
          <w:rStyle w:val="1f7"/>
          <w:sz w:val="28"/>
          <w:szCs w:val="28"/>
        </w:rPr>
        <w:t>.</w:t>
      </w:r>
    </w:p>
    <w:p w14:paraId="5D323EF1" w14:textId="4E486678" w:rsidR="00E17EA1" w:rsidRPr="00E17EA1" w:rsidRDefault="00E17EA1" w:rsidP="00E17EA1">
      <w:pPr>
        <w:pStyle w:val="1c"/>
        <w:widowControl w:val="0"/>
        <w:spacing w:before="0" w:after="0" w:line="240" w:lineRule="auto"/>
        <w:ind w:left="0" w:right="34" w:firstLine="567"/>
        <w:rPr>
          <w:sz w:val="28"/>
          <w:szCs w:val="28"/>
        </w:rPr>
      </w:pPr>
      <w:r w:rsidRPr="00E227BF">
        <w:rPr>
          <w:rFonts w:cs="Times New Roman"/>
          <w:b/>
          <w:sz w:val="28"/>
          <w:szCs w:val="28"/>
        </w:rPr>
        <w:t>(Измененная редакция, Изм. № 4).</w:t>
      </w:r>
    </w:p>
    <w:p w14:paraId="058FC227" w14:textId="204D4200" w:rsidR="00CD240E" w:rsidRPr="00DA4249" w:rsidRDefault="00252DF3"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914084" w:rsidRPr="00070A66">
        <w:rPr>
          <w:rFonts w:cs="Times New Roman"/>
          <w:sz w:val="28"/>
          <w:szCs w:val="28"/>
        </w:rPr>
        <w:t>В составе проектной документации приводят данные, необходимые для выполнения требований по безопасной эксплуатации здания и участка ОО, в соответствии с разделом 6 СП 255.1325800.2016.</w:t>
      </w:r>
    </w:p>
    <w:p w14:paraId="7717F29C" w14:textId="718ECB71" w:rsidR="00CD240E" w:rsidRDefault="00914084" w:rsidP="00DA4249">
      <w:pPr>
        <w:pStyle w:val="1c"/>
        <w:widowControl w:val="0"/>
        <w:spacing w:before="0" w:after="0" w:line="240" w:lineRule="auto"/>
        <w:ind w:left="1" w:right="34" w:firstLine="566"/>
        <w:rPr>
          <w:rFonts w:cs="Times New Roman"/>
          <w:sz w:val="28"/>
          <w:szCs w:val="28"/>
        </w:rPr>
      </w:pPr>
      <w:r w:rsidRPr="00070A66">
        <w:rPr>
          <w:rFonts w:cs="Times New Roman"/>
          <w:sz w:val="28"/>
          <w:szCs w:val="28"/>
        </w:rPr>
        <w:t>Рекомендуется включать в проектную документацию инструкцию по организации оповещения и аварийной эвакуации обучающихся в случае пожара и иных чрезвычайных ситуаций с указанием порядка действий.</w:t>
      </w:r>
    </w:p>
    <w:p w14:paraId="0E1FACE8" w14:textId="1546263D" w:rsidR="00914084" w:rsidRDefault="00914084" w:rsidP="00DA4249">
      <w:pPr>
        <w:pStyle w:val="1c"/>
        <w:widowControl w:val="0"/>
        <w:spacing w:before="0" w:after="0" w:line="240" w:lineRule="auto"/>
        <w:ind w:left="1" w:right="34" w:firstLine="566"/>
        <w:rPr>
          <w:rFonts w:cs="Times New Roman"/>
          <w:sz w:val="28"/>
          <w:szCs w:val="28"/>
        </w:rPr>
      </w:pPr>
      <w:r w:rsidRPr="00070A66">
        <w:rPr>
          <w:rFonts w:cs="Times New Roman"/>
          <w:sz w:val="28"/>
          <w:szCs w:val="28"/>
        </w:rPr>
        <w:t>Перечень</w:t>
      </w:r>
      <w:r>
        <w:rPr>
          <w:rFonts w:cs="Times New Roman"/>
          <w:sz w:val="28"/>
          <w:szCs w:val="28"/>
        </w:rPr>
        <w:t xml:space="preserve"> </w:t>
      </w:r>
      <w:r w:rsidRPr="00070A66">
        <w:rPr>
          <w:rFonts w:cs="Times New Roman"/>
          <w:sz w:val="28"/>
          <w:szCs w:val="28"/>
        </w:rPr>
        <w:t>сведений по эксплуатации здания и участка ОО, включаемых в проектную документацию, следует разрабатывать с учетом возможности их использования эксплуатирующими организациями в качестве отдельного документа или разработки на его основе инструкции о технической эксплуатации здания.</w:t>
      </w:r>
    </w:p>
    <w:p w14:paraId="3F359CCB" w14:textId="1FCCD7DC" w:rsidR="00914084" w:rsidRPr="00DA4249" w:rsidRDefault="00914084" w:rsidP="00DA4249">
      <w:pPr>
        <w:pStyle w:val="1c"/>
        <w:widowControl w:val="0"/>
        <w:spacing w:before="0" w:after="0" w:line="240" w:lineRule="auto"/>
        <w:ind w:left="1" w:right="34" w:firstLine="566"/>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6CC33D76" w14:textId="09F2DA1C" w:rsidR="00CD240E" w:rsidRPr="00DA4249" w:rsidRDefault="00252DF3"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914084" w:rsidRPr="00B876E7">
        <w:rPr>
          <w:rFonts w:cs="Times New Roman"/>
          <w:b/>
          <w:sz w:val="28"/>
          <w:szCs w:val="28"/>
        </w:rPr>
        <w:t>(И</w:t>
      </w:r>
      <w:r w:rsidR="00914084">
        <w:rPr>
          <w:rFonts w:cs="Times New Roman"/>
          <w:b/>
          <w:sz w:val="28"/>
          <w:szCs w:val="28"/>
        </w:rPr>
        <w:t>сключен</w:t>
      </w:r>
      <w:r w:rsidR="00914084" w:rsidRPr="00B876E7">
        <w:rPr>
          <w:rFonts w:cs="Times New Roman"/>
          <w:b/>
          <w:sz w:val="28"/>
          <w:szCs w:val="28"/>
        </w:rPr>
        <w:t xml:space="preserve">, Изм. № </w:t>
      </w:r>
      <w:r w:rsidR="00914084">
        <w:rPr>
          <w:rFonts w:cs="Times New Roman"/>
          <w:b/>
          <w:sz w:val="28"/>
          <w:szCs w:val="28"/>
        </w:rPr>
        <w:t>2</w:t>
      </w:r>
      <w:r w:rsidR="00914084" w:rsidRPr="00B876E7">
        <w:rPr>
          <w:rFonts w:cs="Times New Roman"/>
          <w:b/>
          <w:sz w:val="28"/>
          <w:szCs w:val="28"/>
        </w:rPr>
        <w:t>).</w:t>
      </w:r>
    </w:p>
    <w:p w14:paraId="1919BC33" w14:textId="62A354DD" w:rsidR="00CD240E" w:rsidRPr="00914084" w:rsidRDefault="00252DF3"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914084" w:rsidRPr="00070A66">
        <w:rPr>
          <w:rFonts w:cs="Times New Roman"/>
          <w:sz w:val="28"/>
          <w:szCs w:val="28"/>
        </w:rPr>
        <w:t>Для осуществления текущего контроля и дистанционного управления инженерно-техническими системами здания ОО предусматривают системы автоматизации и диспетчеризации</w:t>
      </w:r>
      <w:r w:rsidR="00914084">
        <w:rPr>
          <w:rFonts w:cs="Times New Roman"/>
          <w:sz w:val="28"/>
          <w:szCs w:val="28"/>
        </w:rPr>
        <w:t>.</w:t>
      </w:r>
    </w:p>
    <w:p w14:paraId="2EFB8F9B" w14:textId="2C5C405B" w:rsidR="00914084" w:rsidRPr="00DA4249" w:rsidRDefault="00914084" w:rsidP="00914084">
      <w:pPr>
        <w:pStyle w:val="1c"/>
        <w:widowControl w:val="0"/>
        <w:spacing w:before="0" w:after="0" w:line="240" w:lineRule="auto"/>
        <w:ind w:left="0" w:right="34"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0B55AC66" w14:textId="47385867" w:rsidR="00CD240E" w:rsidRPr="00DA4249" w:rsidRDefault="00252DF3"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1516E4" w:rsidRPr="00070A66">
        <w:rPr>
          <w:rFonts w:cs="Times New Roman"/>
          <w:sz w:val="28"/>
          <w:szCs w:val="28"/>
        </w:rPr>
        <w:t>На участках</w:t>
      </w:r>
      <w:r w:rsidR="001516E4">
        <w:rPr>
          <w:rFonts w:cs="Times New Roman"/>
          <w:sz w:val="28"/>
          <w:szCs w:val="28"/>
        </w:rPr>
        <w:t xml:space="preserve"> и</w:t>
      </w:r>
      <w:r w:rsidR="001516E4" w:rsidRPr="00070A66">
        <w:rPr>
          <w:rFonts w:cs="Times New Roman"/>
          <w:sz w:val="28"/>
          <w:szCs w:val="28"/>
        </w:rPr>
        <w:t xml:space="preserve"> в помещениях ОО следует обеспечивать меры для предотвращения касания обучающимися элементов инженерного оборудования, подверженных нагреву поверхностей от 40</w:t>
      </w:r>
      <w:r w:rsidR="001516E4">
        <w:rPr>
          <w:rFonts w:cs="Times New Roman"/>
          <w:sz w:val="28"/>
          <w:szCs w:val="28"/>
        </w:rPr>
        <w:t xml:space="preserve"> </w:t>
      </w:r>
      <w:r w:rsidR="001516E4" w:rsidRPr="00070A66">
        <w:rPr>
          <w:rFonts w:cs="Times New Roman"/>
          <w:sz w:val="28"/>
          <w:szCs w:val="28"/>
        </w:rPr>
        <w:t>°С до 75</w:t>
      </w:r>
      <w:r w:rsidR="001516E4">
        <w:rPr>
          <w:rFonts w:cs="Times New Roman"/>
          <w:sz w:val="28"/>
          <w:szCs w:val="28"/>
        </w:rPr>
        <w:t xml:space="preserve"> </w:t>
      </w:r>
      <w:r w:rsidR="001516E4" w:rsidRPr="00070A66">
        <w:rPr>
          <w:rFonts w:cs="Times New Roman"/>
          <w:sz w:val="28"/>
          <w:szCs w:val="28"/>
        </w:rPr>
        <w:t xml:space="preserve">°С, накоплению заряда статического электричества, высокочастотной вибрации, выбросам </w:t>
      </w:r>
      <w:proofErr w:type="spellStart"/>
      <w:r w:rsidR="001516E4" w:rsidRPr="00070A66">
        <w:rPr>
          <w:rFonts w:cs="Times New Roman"/>
          <w:sz w:val="28"/>
          <w:szCs w:val="28"/>
        </w:rPr>
        <w:t>газопаро</w:t>
      </w:r>
      <w:proofErr w:type="spellEnd"/>
      <w:r w:rsidR="001516E4" w:rsidRPr="00070A66">
        <w:rPr>
          <w:rFonts w:cs="Times New Roman"/>
          <w:sz w:val="28"/>
          <w:szCs w:val="28"/>
        </w:rPr>
        <w:t>-пылевых смесей.</w:t>
      </w:r>
    </w:p>
    <w:p w14:paraId="70C37D8C" w14:textId="290DA890" w:rsidR="00CD240E" w:rsidRPr="00DA4249" w:rsidRDefault="001516E4" w:rsidP="00DA4249">
      <w:pPr>
        <w:pStyle w:val="1c"/>
        <w:widowControl w:val="0"/>
        <w:spacing w:before="0" w:after="0" w:line="240" w:lineRule="auto"/>
        <w:ind w:left="1" w:right="34" w:firstLine="566"/>
        <w:rPr>
          <w:sz w:val="28"/>
          <w:szCs w:val="28"/>
        </w:rPr>
      </w:pPr>
      <w:r w:rsidRPr="00070A66">
        <w:rPr>
          <w:rFonts w:cs="Times New Roman"/>
          <w:sz w:val="28"/>
          <w:szCs w:val="28"/>
        </w:rPr>
        <w:t>Конструкции декоративных и защитных экранов отопительных приборов должны предусматривать возможность доступа к отопительным приборам для их очистки.</w:t>
      </w:r>
    </w:p>
    <w:p w14:paraId="16B4626B" w14:textId="70BBD35B" w:rsidR="00CD240E" w:rsidRPr="00DA4249" w:rsidRDefault="001516E4" w:rsidP="00DA4249">
      <w:pPr>
        <w:pStyle w:val="1c"/>
        <w:widowControl w:val="0"/>
        <w:spacing w:before="0" w:after="0" w:line="240" w:lineRule="auto"/>
        <w:ind w:left="1" w:right="34" w:firstLine="566"/>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21304E68" w14:textId="01593523" w:rsidR="00CD240E" w:rsidRPr="00DA4249" w:rsidRDefault="00252DF3"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1516E4" w:rsidRPr="00B876E7">
        <w:rPr>
          <w:rFonts w:cs="Times New Roman"/>
          <w:b/>
          <w:sz w:val="28"/>
          <w:szCs w:val="28"/>
        </w:rPr>
        <w:t>(И</w:t>
      </w:r>
      <w:r w:rsidR="001516E4">
        <w:rPr>
          <w:rFonts w:cs="Times New Roman"/>
          <w:b/>
          <w:sz w:val="28"/>
          <w:szCs w:val="28"/>
        </w:rPr>
        <w:t>сключен</w:t>
      </w:r>
      <w:r w:rsidR="001516E4" w:rsidRPr="00B876E7">
        <w:rPr>
          <w:rFonts w:cs="Times New Roman"/>
          <w:b/>
          <w:sz w:val="28"/>
          <w:szCs w:val="28"/>
        </w:rPr>
        <w:t xml:space="preserve">, Изм. № </w:t>
      </w:r>
      <w:r w:rsidR="001516E4">
        <w:rPr>
          <w:rFonts w:cs="Times New Roman"/>
          <w:b/>
          <w:sz w:val="28"/>
          <w:szCs w:val="28"/>
        </w:rPr>
        <w:t>2</w:t>
      </w:r>
      <w:r w:rsidR="001516E4" w:rsidRPr="00B876E7">
        <w:rPr>
          <w:rFonts w:cs="Times New Roman"/>
          <w:b/>
          <w:sz w:val="28"/>
          <w:szCs w:val="28"/>
        </w:rPr>
        <w:t>).</w:t>
      </w:r>
    </w:p>
    <w:p w14:paraId="553CB3B6" w14:textId="0EFEA401" w:rsidR="00CD240E" w:rsidRPr="00DA4249" w:rsidRDefault="00252DF3" w:rsidP="00DA4249">
      <w:pPr>
        <w:pStyle w:val="1c"/>
        <w:widowControl w:val="0"/>
        <w:numPr>
          <w:ilvl w:val="1"/>
          <w:numId w:val="24"/>
        </w:numPr>
        <w:spacing w:before="0" w:after="0" w:line="240" w:lineRule="auto"/>
        <w:ind w:left="1" w:right="34" w:firstLine="566"/>
        <w:rPr>
          <w:sz w:val="28"/>
          <w:szCs w:val="28"/>
          <w:shd w:val="clear" w:color="auto" w:fill="FFFF00"/>
        </w:rPr>
      </w:pPr>
      <w:r w:rsidRPr="00DA4249">
        <w:rPr>
          <w:sz w:val="28"/>
          <w:szCs w:val="28"/>
        </w:rPr>
        <w:t xml:space="preserve"> </w:t>
      </w:r>
      <w:r w:rsidR="001516E4" w:rsidRPr="00B876E7">
        <w:rPr>
          <w:rFonts w:cs="Times New Roman"/>
          <w:b/>
          <w:sz w:val="28"/>
          <w:szCs w:val="28"/>
        </w:rPr>
        <w:t>(И</w:t>
      </w:r>
      <w:r w:rsidR="001516E4">
        <w:rPr>
          <w:rFonts w:cs="Times New Roman"/>
          <w:b/>
          <w:sz w:val="28"/>
          <w:szCs w:val="28"/>
        </w:rPr>
        <w:t>сключен</w:t>
      </w:r>
      <w:r w:rsidR="001516E4" w:rsidRPr="00B876E7">
        <w:rPr>
          <w:rFonts w:cs="Times New Roman"/>
          <w:b/>
          <w:sz w:val="28"/>
          <w:szCs w:val="28"/>
        </w:rPr>
        <w:t xml:space="preserve">, Изм. № </w:t>
      </w:r>
      <w:r w:rsidR="001516E4">
        <w:rPr>
          <w:rFonts w:cs="Times New Roman"/>
          <w:b/>
          <w:sz w:val="28"/>
          <w:szCs w:val="28"/>
        </w:rPr>
        <w:t>2</w:t>
      </w:r>
      <w:r w:rsidR="001516E4" w:rsidRPr="00B876E7">
        <w:rPr>
          <w:rFonts w:cs="Times New Roman"/>
          <w:b/>
          <w:sz w:val="28"/>
          <w:szCs w:val="28"/>
        </w:rPr>
        <w:t>).</w:t>
      </w:r>
    </w:p>
    <w:p w14:paraId="14C73558" w14:textId="1333CD99" w:rsidR="00CD240E" w:rsidRPr="00DA4249" w:rsidRDefault="00252DF3"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1516E4" w:rsidRPr="00C34F37">
        <w:rPr>
          <w:rFonts w:cs="Times New Roman"/>
          <w:sz w:val="28"/>
          <w:szCs w:val="28"/>
        </w:rPr>
        <w:t>В соответствии с [</w:t>
      </w:r>
      <w:r w:rsidR="001516E4" w:rsidRPr="00106AD6">
        <w:rPr>
          <w:rFonts w:cs="Times New Roman"/>
          <w:sz w:val="28"/>
          <w:szCs w:val="28"/>
        </w:rPr>
        <w:t>9</w:t>
      </w:r>
      <w:r w:rsidR="001516E4" w:rsidRPr="00C34F37">
        <w:rPr>
          <w:rFonts w:cs="Times New Roman"/>
          <w:sz w:val="28"/>
          <w:szCs w:val="28"/>
        </w:rPr>
        <w:t xml:space="preserve">] кабинеты (лаборатории) физики, электротехники и другие, где обучающиеся работают с электрооборудованием, аппаратами и приборами напряжением до 0,4 </w:t>
      </w:r>
      <w:proofErr w:type="spellStart"/>
      <w:r w:rsidR="001516E4" w:rsidRPr="00C34F37">
        <w:rPr>
          <w:rFonts w:cs="Times New Roman"/>
          <w:sz w:val="28"/>
          <w:szCs w:val="28"/>
        </w:rPr>
        <w:t>кВ</w:t>
      </w:r>
      <w:proofErr w:type="spellEnd"/>
      <w:r w:rsidR="001516E4" w:rsidRPr="00C34F37">
        <w:rPr>
          <w:rFonts w:cs="Times New Roman"/>
          <w:sz w:val="28"/>
          <w:szCs w:val="28"/>
        </w:rPr>
        <w:t>, относятся к группе помещений с повышенной опасностью. Для электрооборудования кабинетов с напряжением питания выше 42 В переменного тока и 110 В постоянного тока предусматривают заземление.</w:t>
      </w:r>
    </w:p>
    <w:p w14:paraId="39563DD9" w14:textId="72C9006A" w:rsidR="00CD240E" w:rsidRPr="00DA4249" w:rsidRDefault="001516E4" w:rsidP="00DA4249">
      <w:pPr>
        <w:pStyle w:val="1c"/>
        <w:widowControl w:val="0"/>
        <w:spacing w:before="0" w:after="0" w:line="240" w:lineRule="auto"/>
        <w:ind w:left="1" w:right="34" w:firstLine="566"/>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3C8F6F3F" w14:textId="1B4A21E6" w:rsidR="00CD240E" w:rsidRPr="00DA4249" w:rsidRDefault="00252DF3"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CD240E" w:rsidRPr="00DA4249">
        <w:rPr>
          <w:sz w:val="28"/>
          <w:szCs w:val="28"/>
        </w:rPr>
        <w:t>Для обеспечения пожарной безопасности кабинеты (лаборатории) физики</w:t>
      </w:r>
      <w:r w:rsidR="00B4672D" w:rsidRPr="00DA4249">
        <w:rPr>
          <w:sz w:val="28"/>
          <w:szCs w:val="28"/>
        </w:rPr>
        <w:t xml:space="preserve">, электротехники и другие, где </w:t>
      </w:r>
      <w:r w:rsidR="00AC6736" w:rsidRPr="00DA4249">
        <w:rPr>
          <w:sz w:val="28"/>
          <w:szCs w:val="28"/>
        </w:rPr>
        <w:t>учащи</w:t>
      </w:r>
      <w:r w:rsidR="00CD240E" w:rsidRPr="00DA4249">
        <w:rPr>
          <w:sz w:val="28"/>
          <w:szCs w:val="28"/>
        </w:rPr>
        <w:t xml:space="preserve">еся работают с электрооборудованием, аппаратами и приборами напряжением до 0,4 </w:t>
      </w:r>
      <w:proofErr w:type="spellStart"/>
      <w:r w:rsidR="00CD240E" w:rsidRPr="00DA4249">
        <w:rPr>
          <w:sz w:val="28"/>
          <w:szCs w:val="28"/>
        </w:rPr>
        <w:t>кВ</w:t>
      </w:r>
      <w:proofErr w:type="spellEnd"/>
      <w:r w:rsidR="00CD240E" w:rsidRPr="00DA4249">
        <w:rPr>
          <w:sz w:val="28"/>
          <w:szCs w:val="28"/>
        </w:rPr>
        <w:t>, а также ш</w:t>
      </w:r>
      <w:r w:rsidRPr="00DA4249">
        <w:rPr>
          <w:sz w:val="28"/>
          <w:szCs w:val="28"/>
        </w:rPr>
        <w:t>кольные мастерские комплектуют</w:t>
      </w:r>
      <w:r w:rsidR="00CD240E" w:rsidRPr="00DA4249">
        <w:rPr>
          <w:sz w:val="28"/>
          <w:szCs w:val="28"/>
        </w:rPr>
        <w:t xml:space="preserve"> противопожарным инвентарем: ящик</w:t>
      </w:r>
      <w:r w:rsidRPr="00DA4249">
        <w:rPr>
          <w:sz w:val="28"/>
          <w:szCs w:val="28"/>
        </w:rPr>
        <w:t>ом с песком, лопатой, плотной мешковиной (пропитанной</w:t>
      </w:r>
      <w:r w:rsidR="00CD240E" w:rsidRPr="00DA4249">
        <w:rPr>
          <w:sz w:val="28"/>
          <w:szCs w:val="28"/>
        </w:rPr>
        <w:t xml:space="preserve"> огн</w:t>
      </w:r>
      <w:r w:rsidRPr="00DA4249">
        <w:rPr>
          <w:sz w:val="28"/>
          <w:szCs w:val="28"/>
        </w:rPr>
        <w:t xml:space="preserve">естойким </w:t>
      </w:r>
      <w:r w:rsidRPr="00DA4249">
        <w:rPr>
          <w:sz w:val="28"/>
          <w:szCs w:val="28"/>
        </w:rPr>
        <w:lastRenderedPageBreak/>
        <w:t>составом), огнетушителем</w:t>
      </w:r>
      <w:r w:rsidR="00CD240E" w:rsidRPr="00DA4249">
        <w:rPr>
          <w:sz w:val="28"/>
          <w:szCs w:val="28"/>
        </w:rPr>
        <w:t xml:space="preserve">. </w:t>
      </w:r>
    </w:p>
    <w:p w14:paraId="65AB8D51" w14:textId="23F4B4B7" w:rsidR="00CD240E" w:rsidRPr="00DA4249" w:rsidRDefault="00252DF3"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1516E4" w:rsidRPr="00B876E7">
        <w:rPr>
          <w:rFonts w:cs="Times New Roman"/>
          <w:b/>
          <w:sz w:val="28"/>
          <w:szCs w:val="28"/>
        </w:rPr>
        <w:t>(И</w:t>
      </w:r>
      <w:r w:rsidR="001516E4">
        <w:rPr>
          <w:rFonts w:cs="Times New Roman"/>
          <w:b/>
          <w:sz w:val="28"/>
          <w:szCs w:val="28"/>
        </w:rPr>
        <w:t>сключен</w:t>
      </w:r>
      <w:r w:rsidR="001516E4" w:rsidRPr="00B876E7">
        <w:rPr>
          <w:rFonts w:cs="Times New Roman"/>
          <w:b/>
          <w:sz w:val="28"/>
          <w:szCs w:val="28"/>
        </w:rPr>
        <w:t xml:space="preserve">, Изм. № </w:t>
      </w:r>
      <w:r w:rsidR="001516E4">
        <w:rPr>
          <w:rFonts w:cs="Times New Roman"/>
          <w:b/>
          <w:sz w:val="28"/>
          <w:szCs w:val="28"/>
        </w:rPr>
        <w:t>2</w:t>
      </w:r>
      <w:r w:rsidR="001516E4" w:rsidRPr="00B876E7">
        <w:rPr>
          <w:rFonts w:cs="Times New Roman"/>
          <w:b/>
          <w:sz w:val="28"/>
          <w:szCs w:val="28"/>
        </w:rPr>
        <w:t>).</w:t>
      </w:r>
    </w:p>
    <w:p w14:paraId="01593692" w14:textId="1FB44509" w:rsidR="00CD240E" w:rsidRPr="00DA4249" w:rsidRDefault="00252DF3"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1516E4" w:rsidRPr="00B876E7">
        <w:rPr>
          <w:rFonts w:cs="Times New Roman"/>
          <w:b/>
          <w:sz w:val="28"/>
          <w:szCs w:val="28"/>
        </w:rPr>
        <w:t>(И</w:t>
      </w:r>
      <w:r w:rsidR="001516E4">
        <w:rPr>
          <w:rFonts w:cs="Times New Roman"/>
          <w:b/>
          <w:sz w:val="28"/>
          <w:szCs w:val="28"/>
        </w:rPr>
        <w:t>сключен</w:t>
      </w:r>
      <w:r w:rsidR="001516E4" w:rsidRPr="00B876E7">
        <w:rPr>
          <w:rFonts w:cs="Times New Roman"/>
          <w:b/>
          <w:sz w:val="28"/>
          <w:szCs w:val="28"/>
        </w:rPr>
        <w:t xml:space="preserve">, Изм. № </w:t>
      </w:r>
      <w:r w:rsidR="001516E4">
        <w:rPr>
          <w:rFonts w:cs="Times New Roman"/>
          <w:b/>
          <w:sz w:val="28"/>
          <w:szCs w:val="28"/>
        </w:rPr>
        <w:t>2</w:t>
      </w:r>
      <w:r w:rsidR="001516E4" w:rsidRPr="00B876E7">
        <w:rPr>
          <w:rFonts w:cs="Times New Roman"/>
          <w:b/>
          <w:sz w:val="28"/>
          <w:szCs w:val="28"/>
        </w:rPr>
        <w:t>).</w:t>
      </w:r>
    </w:p>
    <w:p w14:paraId="4BC603D4" w14:textId="01EEE18E" w:rsidR="00CD240E" w:rsidRPr="00DA4249" w:rsidRDefault="001516E4" w:rsidP="00DA4249">
      <w:pPr>
        <w:pStyle w:val="1c"/>
        <w:widowControl w:val="0"/>
        <w:numPr>
          <w:ilvl w:val="1"/>
          <w:numId w:val="24"/>
        </w:numPr>
        <w:spacing w:before="0" w:after="0" w:line="240" w:lineRule="auto"/>
        <w:ind w:left="1" w:right="34" w:firstLine="566"/>
        <w:rPr>
          <w:sz w:val="28"/>
          <w:szCs w:val="28"/>
        </w:rPr>
      </w:pPr>
      <w:r>
        <w:rPr>
          <w:sz w:val="28"/>
          <w:szCs w:val="28"/>
        </w:rPr>
        <w:t xml:space="preserve"> </w:t>
      </w:r>
      <w:r w:rsidRPr="00B876E7">
        <w:rPr>
          <w:rFonts w:cs="Times New Roman"/>
          <w:b/>
          <w:sz w:val="28"/>
          <w:szCs w:val="28"/>
        </w:rPr>
        <w:t>(И</w:t>
      </w:r>
      <w:r>
        <w:rPr>
          <w:rFonts w:cs="Times New Roman"/>
          <w:b/>
          <w:sz w:val="28"/>
          <w:szCs w:val="28"/>
        </w:rPr>
        <w:t>сключен</w:t>
      </w:r>
      <w:r w:rsidRPr="00B876E7">
        <w:rPr>
          <w:rFonts w:cs="Times New Roman"/>
          <w:b/>
          <w:sz w:val="28"/>
          <w:szCs w:val="28"/>
        </w:rPr>
        <w:t xml:space="preserve">, Изм. № </w:t>
      </w:r>
      <w:r>
        <w:rPr>
          <w:rFonts w:cs="Times New Roman"/>
          <w:b/>
          <w:sz w:val="28"/>
          <w:szCs w:val="28"/>
        </w:rPr>
        <w:t>2</w:t>
      </w:r>
      <w:r w:rsidRPr="00B876E7">
        <w:rPr>
          <w:rFonts w:cs="Times New Roman"/>
          <w:b/>
          <w:sz w:val="28"/>
          <w:szCs w:val="28"/>
        </w:rPr>
        <w:t>).</w:t>
      </w:r>
    </w:p>
    <w:p w14:paraId="0FE38488" w14:textId="73BFF90A" w:rsidR="00CD240E" w:rsidRPr="00DA4249" w:rsidRDefault="00CF1B8A"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1516E4" w:rsidRPr="00B876E7">
        <w:rPr>
          <w:rFonts w:cs="Times New Roman"/>
          <w:b/>
          <w:sz w:val="28"/>
          <w:szCs w:val="28"/>
        </w:rPr>
        <w:t>(И</w:t>
      </w:r>
      <w:r w:rsidR="001516E4">
        <w:rPr>
          <w:rFonts w:cs="Times New Roman"/>
          <w:b/>
          <w:sz w:val="28"/>
          <w:szCs w:val="28"/>
        </w:rPr>
        <w:t>сключен</w:t>
      </w:r>
      <w:r w:rsidR="001516E4" w:rsidRPr="00B876E7">
        <w:rPr>
          <w:rFonts w:cs="Times New Roman"/>
          <w:b/>
          <w:sz w:val="28"/>
          <w:szCs w:val="28"/>
        </w:rPr>
        <w:t xml:space="preserve">, Изм. № </w:t>
      </w:r>
      <w:r w:rsidR="001516E4">
        <w:rPr>
          <w:rFonts w:cs="Times New Roman"/>
          <w:b/>
          <w:sz w:val="28"/>
          <w:szCs w:val="28"/>
        </w:rPr>
        <w:t>2</w:t>
      </w:r>
      <w:r w:rsidR="001516E4" w:rsidRPr="00B876E7">
        <w:rPr>
          <w:rFonts w:cs="Times New Roman"/>
          <w:b/>
          <w:sz w:val="28"/>
          <w:szCs w:val="28"/>
        </w:rPr>
        <w:t>).</w:t>
      </w:r>
    </w:p>
    <w:p w14:paraId="26600822" w14:textId="7CD76A04" w:rsidR="00CD240E" w:rsidRPr="00DA4249" w:rsidRDefault="00CF1B8A"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1516E4" w:rsidRPr="00070A66">
        <w:rPr>
          <w:rFonts w:cs="Times New Roman"/>
          <w:sz w:val="28"/>
          <w:szCs w:val="28"/>
        </w:rPr>
        <w:t>Минимальная периодичность осмотров для спортивного оборудования устанавливается в соответствии с технической документацией изготовителя, но не менее:</w:t>
      </w:r>
    </w:p>
    <w:p w14:paraId="4D24D911" w14:textId="68779722" w:rsidR="00CD240E" w:rsidRPr="00DA4249" w:rsidRDefault="001516E4" w:rsidP="00DA4249">
      <w:pPr>
        <w:widowControl w:val="0"/>
        <w:spacing w:before="0" w:after="0" w:line="240" w:lineRule="auto"/>
        <w:ind w:right="34" w:firstLine="566"/>
        <w:rPr>
          <w:sz w:val="28"/>
          <w:szCs w:val="28"/>
        </w:rPr>
      </w:pPr>
      <w:r w:rsidRPr="00070A66">
        <w:rPr>
          <w:rFonts w:cs="Times New Roman"/>
          <w:sz w:val="28"/>
          <w:szCs w:val="28"/>
        </w:rPr>
        <w:t>- одного раза в 2</w:t>
      </w:r>
      <w:r>
        <w:rPr>
          <w:rFonts w:cs="Times New Roman"/>
          <w:sz w:val="28"/>
          <w:szCs w:val="28"/>
        </w:rPr>
        <w:t>–</w:t>
      </w:r>
      <w:r w:rsidRPr="00070A66">
        <w:rPr>
          <w:rFonts w:cs="Times New Roman"/>
          <w:sz w:val="28"/>
          <w:szCs w:val="28"/>
        </w:rPr>
        <w:t xml:space="preserve">3 </w:t>
      </w:r>
      <w:proofErr w:type="spellStart"/>
      <w:r w:rsidRPr="00070A66">
        <w:rPr>
          <w:rFonts w:cs="Times New Roman"/>
          <w:sz w:val="28"/>
          <w:szCs w:val="28"/>
        </w:rPr>
        <w:t>мес</w:t>
      </w:r>
      <w:proofErr w:type="spellEnd"/>
      <w:r w:rsidRPr="00070A66">
        <w:rPr>
          <w:rFonts w:cs="Times New Roman"/>
          <w:sz w:val="28"/>
          <w:szCs w:val="28"/>
        </w:rPr>
        <w:t xml:space="preserve"> в целях оценки функционального соответствия: рабочего состояния, степени изношенности, прочности и устойчивости;</w:t>
      </w:r>
    </w:p>
    <w:p w14:paraId="01776D0C" w14:textId="7998A6D7" w:rsidR="00CD240E" w:rsidRDefault="001516E4" w:rsidP="00DA4249">
      <w:pPr>
        <w:widowControl w:val="0"/>
        <w:spacing w:before="0" w:after="0" w:line="240" w:lineRule="auto"/>
        <w:ind w:right="34" w:firstLine="566"/>
        <w:rPr>
          <w:rFonts w:cs="Times New Roman"/>
          <w:sz w:val="28"/>
          <w:szCs w:val="28"/>
        </w:rPr>
      </w:pPr>
      <w:r w:rsidRPr="00070A66">
        <w:rPr>
          <w:rFonts w:cs="Times New Roman"/>
          <w:sz w:val="28"/>
          <w:szCs w:val="28"/>
        </w:rPr>
        <w:t>-</w:t>
      </w:r>
      <w:r>
        <w:rPr>
          <w:rFonts w:cs="Times New Roman"/>
          <w:sz w:val="28"/>
          <w:szCs w:val="28"/>
        </w:rPr>
        <w:t xml:space="preserve"> </w:t>
      </w:r>
      <w:r w:rsidRPr="00070A66">
        <w:rPr>
          <w:rFonts w:cs="Times New Roman"/>
          <w:sz w:val="28"/>
          <w:szCs w:val="28"/>
        </w:rPr>
        <w:t>ежегодно в целях оценки соответствия технического состояния оборудования требованиям безопасности.</w:t>
      </w:r>
    </w:p>
    <w:p w14:paraId="539FC428" w14:textId="33350D7F" w:rsidR="001516E4" w:rsidRPr="00DA4249" w:rsidRDefault="001516E4" w:rsidP="00DA4249">
      <w:pPr>
        <w:widowControl w:val="0"/>
        <w:spacing w:before="0" w:after="0" w:line="240" w:lineRule="auto"/>
        <w:ind w:right="34" w:firstLine="566"/>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5D9F0DBF" w14:textId="3886A40C" w:rsidR="00CD240E" w:rsidRPr="00DA4249" w:rsidRDefault="00CF1B8A" w:rsidP="00DA4249">
      <w:pPr>
        <w:pStyle w:val="1c"/>
        <w:widowControl w:val="0"/>
        <w:numPr>
          <w:ilvl w:val="1"/>
          <w:numId w:val="24"/>
        </w:numPr>
        <w:spacing w:before="0" w:after="0" w:line="240" w:lineRule="auto"/>
        <w:ind w:left="1" w:right="34" w:firstLine="566"/>
        <w:rPr>
          <w:b/>
          <w:sz w:val="28"/>
          <w:szCs w:val="28"/>
        </w:rPr>
      </w:pPr>
      <w:r w:rsidRPr="00DA4249">
        <w:rPr>
          <w:sz w:val="28"/>
          <w:szCs w:val="28"/>
        </w:rPr>
        <w:t xml:space="preserve"> </w:t>
      </w:r>
      <w:r w:rsidR="001516E4" w:rsidRPr="00DA4249">
        <w:rPr>
          <w:sz w:val="28"/>
          <w:szCs w:val="28"/>
        </w:rPr>
        <w:t>Минимальная периодичность визуальных плановых осмотров стен, полов, потолков, оконных переплетов для определения объема ежегодных ремонтных работ – два раза в год, в периоды летних и зимних каникул.</w:t>
      </w:r>
    </w:p>
    <w:p w14:paraId="1FA66480" w14:textId="40BBA95D" w:rsidR="001516E4" w:rsidRPr="00DA4249" w:rsidRDefault="001516E4" w:rsidP="00DA4249">
      <w:pPr>
        <w:widowControl w:val="0"/>
        <w:spacing w:before="0" w:after="0" w:line="240" w:lineRule="auto"/>
        <w:ind w:right="34" w:firstLine="566"/>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3B0E7612" w14:textId="2873CFEF" w:rsidR="00CD240E" w:rsidRPr="00DA4249" w:rsidRDefault="00CF1B8A" w:rsidP="001516E4">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1516E4" w:rsidRPr="00B876E7">
        <w:rPr>
          <w:rFonts w:cs="Times New Roman"/>
          <w:b/>
          <w:sz w:val="28"/>
          <w:szCs w:val="28"/>
        </w:rPr>
        <w:t>(И</w:t>
      </w:r>
      <w:r w:rsidR="001516E4">
        <w:rPr>
          <w:rFonts w:cs="Times New Roman"/>
          <w:b/>
          <w:sz w:val="28"/>
          <w:szCs w:val="28"/>
        </w:rPr>
        <w:t>сключен</w:t>
      </w:r>
      <w:r w:rsidR="001516E4" w:rsidRPr="00B876E7">
        <w:rPr>
          <w:rFonts w:cs="Times New Roman"/>
          <w:b/>
          <w:sz w:val="28"/>
          <w:szCs w:val="28"/>
        </w:rPr>
        <w:t xml:space="preserve">, Изм. № </w:t>
      </w:r>
      <w:r w:rsidR="001516E4">
        <w:rPr>
          <w:rFonts w:cs="Times New Roman"/>
          <w:b/>
          <w:sz w:val="28"/>
          <w:szCs w:val="28"/>
        </w:rPr>
        <w:t>2</w:t>
      </w:r>
      <w:r w:rsidR="001516E4" w:rsidRPr="00B876E7">
        <w:rPr>
          <w:rFonts w:cs="Times New Roman"/>
          <w:b/>
          <w:sz w:val="28"/>
          <w:szCs w:val="28"/>
        </w:rPr>
        <w:t>).</w:t>
      </w:r>
    </w:p>
    <w:p w14:paraId="34D45BFE" w14:textId="66B9EC7B" w:rsidR="00CD240E" w:rsidRPr="00DA4249" w:rsidRDefault="00CF1B8A" w:rsidP="00DA4249">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1516E4" w:rsidRPr="00B876E7">
        <w:rPr>
          <w:rFonts w:cs="Times New Roman"/>
          <w:b/>
          <w:sz w:val="28"/>
          <w:szCs w:val="28"/>
        </w:rPr>
        <w:t>(И</w:t>
      </w:r>
      <w:r w:rsidR="001516E4">
        <w:rPr>
          <w:rFonts w:cs="Times New Roman"/>
          <w:b/>
          <w:sz w:val="28"/>
          <w:szCs w:val="28"/>
        </w:rPr>
        <w:t>сключен</w:t>
      </w:r>
      <w:r w:rsidR="001516E4" w:rsidRPr="00B876E7">
        <w:rPr>
          <w:rFonts w:cs="Times New Roman"/>
          <w:b/>
          <w:sz w:val="28"/>
          <w:szCs w:val="28"/>
        </w:rPr>
        <w:t xml:space="preserve">, Изм. № </w:t>
      </w:r>
      <w:r w:rsidR="001516E4">
        <w:rPr>
          <w:rFonts w:cs="Times New Roman"/>
          <w:b/>
          <w:sz w:val="28"/>
          <w:szCs w:val="28"/>
        </w:rPr>
        <w:t>2</w:t>
      </w:r>
      <w:r w:rsidR="001516E4" w:rsidRPr="00B876E7">
        <w:rPr>
          <w:rFonts w:cs="Times New Roman"/>
          <w:b/>
          <w:sz w:val="28"/>
          <w:szCs w:val="28"/>
        </w:rPr>
        <w:t>).</w:t>
      </w:r>
    </w:p>
    <w:p w14:paraId="56702A3E" w14:textId="5D19AA70" w:rsidR="00CD240E" w:rsidRPr="001516E4" w:rsidRDefault="00CF1B8A" w:rsidP="001516E4">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1516E4" w:rsidRPr="00B876E7">
        <w:rPr>
          <w:rFonts w:cs="Times New Roman"/>
          <w:b/>
          <w:sz w:val="28"/>
          <w:szCs w:val="28"/>
        </w:rPr>
        <w:t>(И</w:t>
      </w:r>
      <w:r w:rsidR="001516E4">
        <w:rPr>
          <w:rFonts w:cs="Times New Roman"/>
          <w:b/>
          <w:sz w:val="28"/>
          <w:szCs w:val="28"/>
        </w:rPr>
        <w:t>сключен</w:t>
      </w:r>
      <w:r w:rsidR="001516E4" w:rsidRPr="00B876E7">
        <w:rPr>
          <w:rFonts w:cs="Times New Roman"/>
          <w:b/>
          <w:sz w:val="28"/>
          <w:szCs w:val="28"/>
        </w:rPr>
        <w:t xml:space="preserve">, Изм. № </w:t>
      </w:r>
      <w:r w:rsidR="001516E4">
        <w:rPr>
          <w:rFonts w:cs="Times New Roman"/>
          <w:b/>
          <w:sz w:val="28"/>
          <w:szCs w:val="28"/>
        </w:rPr>
        <w:t>2</w:t>
      </w:r>
      <w:r w:rsidR="001516E4" w:rsidRPr="00B876E7">
        <w:rPr>
          <w:rFonts w:cs="Times New Roman"/>
          <w:b/>
          <w:sz w:val="28"/>
          <w:szCs w:val="28"/>
        </w:rPr>
        <w:t>).</w:t>
      </w:r>
    </w:p>
    <w:p w14:paraId="42D23E71" w14:textId="6C7D66C9" w:rsidR="00CD240E" w:rsidRPr="00DA4249" w:rsidRDefault="00D96A77" w:rsidP="001516E4">
      <w:pPr>
        <w:pStyle w:val="1c"/>
        <w:widowControl w:val="0"/>
        <w:numPr>
          <w:ilvl w:val="1"/>
          <w:numId w:val="24"/>
        </w:numPr>
        <w:spacing w:before="0" w:after="0" w:line="240" w:lineRule="auto"/>
        <w:ind w:left="1" w:right="34" w:firstLine="566"/>
        <w:rPr>
          <w:sz w:val="28"/>
          <w:szCs w:val="28"/>
        </w:rPr>
      </w:pPr>
      <w:r w:rsidRPr="00DA4249">
        <w:rPr>
          <w:sz w:val="28"/>
          <w:szCs w:val="28"/>
        </w:rPr>
        <w:t xml:space="preserve"> </w:t>
      </w:r>
      <w:r w:rsidR="001516E4" w:rsidRPr="00B876E7">
        <w:rPr>
          <w:rFonts w:cs="Times New Roman"/>
          <w:b/>
          <w:sz w:val="28"/>
          <w:szCs w:val="28"/>
        </w:rPr>
        <w:t>(И</w:t>
      </w:r>
      <w:r w:rsidR="001516E4">
        <w:rPr>
          <w:rFonts w:cs="Times New Roman"/>
          <w:b/>
          <w:sz w:val="28"/>
          <w:szCs w:val="28"/>
        </w:rPr>
        <w:t>сключен</w:t>
      </w:r>
      <w:r w:rsidR="001516E4" w:rsidRPr="00B876E7">
        <w:rPr>
          <w:rFonts w:cs="Times New Roman"/>
          <w:b/>
          <w:sz w:val="28"/>
          <w:szCs w:val="28"/>
        </w:rPr>
        <w:t xml:space="preserve">, Изм. № </w:t>
      </w:r>
      <w:r w:rsidR="001516E4">
        <w:rPr>
          <w:rFonts w:cs="Times New Roman"/>
          <w:b/>
          <w:sz w:val="28"/>
          <w:szCs w:val="28"/>
        </w:rPr>
        <w:t>2</w:t>
      </w:r>
      <w:r w:rsidR="001516E4" w:rsidRPr="00B876E7">
        <w:rPr>
          <w:rFonts w:cs="Times New Roman"/>
          <w:b/>
          <w:sz w:val="28"/>
          <w:szCs w:val="28"/>
        </w:rPr>
        <w:t>).</w:t>
      </w:r>
    </w:p>
    <w:p w14:paraId="16B25975" w14:textId="77777777" w:rsidR="00CD240E" w:rsidRPr="00DA4249" w:rsidRDefault="00CD240E" w:rsidP="00DA4249">
      <w:pPr>
        <w:pStyle w:val="aff6"/>
        <w:suppressAutoHyphens w:val="0"/>
        <w:spacing w:before="0" w:after="0" w:line="240" w:lineRule="auto"/>
        <w:ind w:left="1" w:right="0" w:firstLine="566"/>
        <w:rPr>
          <w:sz w:val="28"/>
          <w:szCs w:val="28"/>
        </w:rPr>
      </w:pPr>
    </w:p>
    <w:p w14:paraId="531EA044" w14:textId="1EA3CAA9" w:rsidR="00373440" w:rsidRPr="001516E4" w:rsidRDefault="00373440" w:rsidP="00C43ACA">
      <w:pPr>
        <w:pStyle w:val="1"/>
        <w:pageBreakBefore/>
        <w:numPr>
          <w:ilvl w:val="0"/>
          <w:numId w:val="9"/>
        </w:numPr>
        <w:spacing w:before="0"/>
        <w:ind w:left="-426" w:right="34" w:firstLine="0"/>
        <w:jc w:val="center"/>
        <w:rPr>
          <w:sz w:val="28"/>
        </w:rPr>
      </w:pPr>
      <w:bookmarkStart w:id="52" w:name="_Ref409772633"/>
      <w:bookmarkStart w:id="53" w:name="_Toc411428117"/>
      <w:bookmarkStart w:id="54" w:name="_Toc411432966"/>
      <w:bookmarkStart w:id="55" w:name="_Toc411507605"/>
    </w:p>
    <w:p w14:paraId="6B15F236" w14:textId="77777777" w:rsidR="001516E4" w:rsidRDefault="001516E4" w:rsidP="001516E4">
      <w:pPr>
        <w:pStyle w:val="1"/>
        <w:numPr>
          <w:ilvl w:val="0"/>
          <w:numId w:val="0"/>
        </w:numPr>
        <w:spacing w:before="0"/>
        <w:ind w:left="432"/>
        <w:jc w:val="center"/>
        <w:rPr>
          <w:rFonts w:cs="Times New Roman"/>
          <w:sz w:val="28"/>
        </w:rPr>
      </w:pPr>
      <w:bookmarkStart w:id="56" w:name="_Toc432769682"/>
    </w:p>
    <w:p w14:paraId="58F72479" w14:textId="77777777" w:rsidR="00373440" w:rsidRDefault="00373440" w:rsidP="001516E4">
      <w:pPr>
        <w:pStyle w:val="1"/>
        <w:numPr>
          <w:ilvl w:val="0"/>
          <w:numId w:val="0"/>
        </w:numPr>
        <w:spacing w:before="0"/>
        <w:ind w:left="432"/>
        <w:jc w:val="center"/>
        <w:rPr>
          <w:rFonts w:cs="Times New Roman"/>
          <w:sz w:val="28"/>
        </w:rPr>
      </w:pPr>
      <w:r w:rsidRPr="001516E4">
        <w:rPr>
          <w:rFonts w:cs="Times New Roman"/>
          <w:sz w:val="28"/>
        </w:rPr>
        <w:t>Примерная номенклатура видов и типов зданий общеобразовательных организаций</w:t>
      </w:r>
      <w:bookmarkEnd w:id="56"/>
    </w:p>
    <w:p w14:paraId="0A185AD3" w14:textId="63610B8B" w:rsidR="00E17EA1" w:rsidRPr="00E17EA1" w:rsidRDefault="00E17EA1" w:rsidP="00E17EA1">
      <w:pPr>
        <w:pStyle w:val="a0"/>
        <w:ind w:hanging="1"/>
        <w:jc w:val="center"/>
      </w:pPr>
      <w:r w:rsidRPr="00E227BF">
        <w:rPr>
          <w:rFonts w:cs="Times New Roman"/>
          <w:b/>
          <w:sz w:val="28"/>
          <w:szCs w:val="28"/>
        </w:rPr>
        <w:t>(Измененная редакция, Изм. № 4).</w:t>
      </w:r>
    </w:p>
    <w:p w14:paraId="1C3F12A5" w14:textId="43F9FC93" w:rsidR="009E34A4" w:rsidRDefault="009E34A4" w:rsidP="009E34A4">
      <w:pPr>
        <w:pStyle w:val="a0"/>
        <w:ind w:left="0" w:firstLine="0"/>
        <w:rPr>
          <w:rFonts w:cs="Times New Roman"/>
          <w:kern w:val="24"/>
          <w:sz w:val="28"/>
          <w:szCs w:val="28"/>
        </w:rPr>
      </w:pPr>
      <w:r w:rsidRPr="001516E4">
        <w:rPr>
          <w:rFonts w:cs="Times New Roman"/>
          <w:spacing w:val="26"/>
          <w:kern w:val="24"/>
          <w:sz w:val="28"/>
          <w:szCs w:val="28"/>
        </w:rPr>
        <w:t xml:space="preserve">Таблица </w:t>
      </w:r>
      <w:r w:rsidRPr="001516E4">
        <w:rPr>
          <w:rFonts w:cs="Times New Roman"/>
          <w:kern w:val="24"/>
          <w:sz w:val="28"/>
          <w:szCs w:val="28"/>
        </w:rPr>
        <w:t>А.1</w:t>
      </w:r>
    </w:p>
    <w:tbl>
      <w:tblPr>
        <w:tblW w:w="5000" w:type="pct"/>
        <w:jc w:val="center"/>
        <w:tblLayout w:type="fixed"/>
        <w:tblCellMar>
          <w:left w:w="28" w:type="dxa"/>
          <w:right w:w="28" w:type="dxa"/>
        </w:tblCellMar>
        <w:tblLook w:val="0000" w:firstRow="0" w:lastRow="0" w:firstColumn="0" w:lastColumn="0" w:noHBand="0" w:noVBand="0"/>
      </w:tblPr>
      <w:tblGrid>
        <w:gridCol w:w="3922"/>
        <w:gridCol w:w="1802"/>
        <w:gridCol w:w="987"/>
        <w:gridCol w:w="824"/>
        <w:gridCol w:w="987"/>
        <w:gridCol w:w="824"/>
      </w:tblGrid>
      <w:tr w:rsidR="0045447A" w:rsidRPr="00912DD9" w14:paraId="6828D606" w14:textId="77777777" w:rsidTr="0045447A">
        <w:trPr>
          <w:trHeight w:val="1398"/>
          <w:tblHeader/>
          <w:jc w:val="center"/>
        </w:trPr>
        <w:tc>
          <w:tcPr>
            <w:tcW w:w="3922" w:type="dxa"/>
            <w:vMerge w:val="restart"/>
            <w:tcBorders>
              <w:top w:val="single" w:sz="4" w:space="0" w:color="000000"/>
              <w:left w:val="single" w:sz="4" w:space="0" w:color="000000"/>
              <w:bottom w:val="nil"/>
              <w:right w:val="single" w:sz="4" w:space="0" w:color="000000"/>
            </w:tcBorders>
            <w:shd w:val="clear" w:color="auto" w:fill="FFFFFF"/>
            <w:vAlign w:val="center"/>
          </w:tcPr>
          <w:p w14:paraId="41A5C14F"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Тип образовательной организации</w:t>
            </w:r>
          </w:p>
        </w:tc>
        <w:tc>
          <w:tcPr>
            <w:tcW w:w="1802" w:type="dxa"/>
            <w:vMerge w:val="restart"/>
            <w:tcBorders>
              <w:top w:val="single" w:sz="4" w:space="0" w:color="000000"/>
              <w:left w:val="single" w:sz="4" w:space="0" w:color="000000"/>
              <w:bottom w:val="nil"/>
              <w:right w:val="single" w:sz="4" w:space="0" w:color="000000"/>
            </w:tcBorders>
            <w:shd w:val="clear" w:color="auto" w:fill="FFFFFF"/>
            <w:vAlign w:val="center"/>
          </w:tcPr>
          <w:p w14:paraId="0EF5D329"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 xml:space="preserve">Число </w:t>
            </w:r>
            <w:r w:rsidRPr="00912DD9">
              <w:rPr>
                <w:rFonts w:ascii="Times New Roman" w:hAnsi="Times New Roman" w:cs="Times New Roman"/>
                <w:sz w:val="22"/>
                <w:szCs w:val="22"/>
              </w:rPr>
              <w:t>обучающихся</w:t>
            </w:r>
            <w:r w:rsidRPr="00912DD9">
              <w:rPr>
                <w:rFonts w:ascii="Times New Roman" w:hAnsi="Times New Roman" w:cs="Times New Roman"/>
                <w:sz w:val="20"/>
                <w:szCs w:val="20"/>
              </w:rPr>
              <w:t xml:space="preserve"> и соотношение параллелей классов начального, основного и среднего уровней</w:t>
            </w:r>
          </w:p>
        </w:tc>
        <w:tc>
          <w:tcPr>
            <w:tcW w:w="3622" w:type="dxa"/>
            <w:gridSpan w:val="4"/>
            <w:tcBorders>
              <w:top w:val="single" w:sz="4" w:space="0" w:color="000000"/>
              <w:left w:val="single" w:sz="4" w:space="0" w:color="000000"/>
              <w:bottom w:val="single" w:sz="6" w:space="0" w:color="000000"/>
              <w:right w:val="single" w:sz="4" w:space="0" w:color="000000"/>
            </w:tcBorders>
            <w:shd w:val="clear" w:color="auto" w:fill="FFFFFF"/>
            <w:vAlign w:val="center"/>
          </w:tcPr>
          <w:p w14:paraId="07B28F1C"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Расположение в структуре города</w:t>
            </w:r>
          </w:p>
        </w:tc>
      </w:tr>
      <w:tr w:rsidR="0045447A" w:rsidRPr="00912DD9" w14:paraId="60429FCD" w14:textId="77777777" w:rsidTr="0045447A">
        <w:trPr>
          <w:trHeight w:val="220"/>
          <w:tblHeader/>
          <w:jc w:val="center"/>
        </w:trPr>
        <w:tc>
          <w:tcPr>
            <w:tcW w:w="3922" w:type="dxa"/>
            <w:vMerge/>
            <w:tcBorders>
              <w:left w:val="single" w:sz="4" w:space="0" w:color="000000"/>
              <w:bottom w:val="single" w:sz="6" w:space="0" w:color="000000"/>
              <w:right w:val="single" w:sz="4" w:space="0" w:color="000000"/>
            </w:tcBorders>
            <w:shd w:val="clear" w:color="auto" w:fill="FFFFFF"/>
            <w:vAlign w:val="center"/>
          </w:tcPr>
          <w:p w14:paraId="01A78E82" w14:textId="77777777" w:rsidR="0045447A" w:rsidRPr="00912DD9" w:rsidRDefault="0045447A" w:rsidP="004A799A">
            <w:pPr>
              <w:pStyle w:val="ad"/>
              <w:ind w:right="34" w:firstLine="0"/>
              <w:jc w:val="left"/>
              <w:rPr>
                <w:rFonts w:ascii="Times New Roman" w:hAnsi="Times New Roman" w:cs="Times New Roman"/>
                <w:sz w:val="20"/>
                <w:szCs w:val="20"/>
              </w:rPr>
            </w:pPr>
          </w:p>
        </w:tc>
        <w:tc>
          <w:tcPr>
            <w:tcW w:w="1802" w:type="dxa"/>
            <w:vMerge/>
            <w:tcBorders>
              <w:left w:val="single" w:sz="4" w:space="0" w:color="000000"/>
              <w:bottom w:val="single" w:sz="6" w:space="0" w:color="000000"/>
              <w:right w:val="single" w:sz="4" w:space="0" w:color="000000"/>
            </w:tcBorders>
            <w:shd w:val="clear" w:color="auto" w:fill="FFFFFF"/>
            <w:vAlign w:val="center"/>
          </w:tcPr>
          <w:p w14:paraId="1412BB0A" w14:textId="77777777" w:rsidR="0045447A" w:rsidRPr="00912DD9" w:rsidRDefault="0045447A" w:rsidP="004A799A">
            <w:pPr>
              <w:pStyle w:val="ad"/>
              <w:ind w:right="34" w:firstLine="0"/>
              <w:jc w:val="left"/>
              <w:rPr>
                <w:rFonts w:ascii="Times New Roman" w:hAnsi="Times New Roman" w:cs="Times New Roman"/>
                <w:sz w:val="20"/>
                <w:szCs w:val="20"/>
              </w:rPr>
            </w:pP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center"/>
          </w:tcPr>
          <w:p w14:paraId="2D9E2FC0" w14:textId="77777777" w:rsidR="0045447A" w:rsidRPr="00912DD9" w:rsidRDefault="0045447A" w:rsidP="004A799A">
            <w:pPr>
              <w:pStyle w:val="ad"/>
              <w:ind w:right="34" w:firstLine="0"/>
              <w:jc w:val="center"/>
              <w:rPr>
                <w:rFonts w:ascii="Times New Roman" w:hAnsi="Times New Roman" w:cs="Times New Roman"/>
                <w:sz w:val="20"/>
                <w:szCs w:val="20"/>
              </w:rPr>
            </w:pPr>
            <w:r>
              <w:rPr>
                <w:rFonts w:ascii="Times New Roman" w:hAnsi="Times New Roman" w:cs="Times New Roman"/>
                <w:sz w:val="20"/>
                <w:szCs w:val="20"/>
              </w:rPr>
              <w:t>Ж</w:t>
            </w:r>
            <w:r w:rsidRPr="00912DD9">
              <w:rPr>
                <w:rFonts w:ascii="Times New Roman" w:hAnsi="Times New Roman" w:cs="Times New Roman"/>
                <w:sz w:val="20"/>
                <w:szCs w:val="20"/>
              </w:rPr>
              <w:t>илая группа</w:t>
            </w: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center"/>
          </w:tcPr>
          <w:p w14:paraId="289A91CF" w14:textId="77777777" w:rsidR="0045447A" w:rsidRPr="00912DD9" w:rsidRDefault="0045447A" w:rsidP="004A799A">
            <w:pPr>
              <w:pStyle w:val="ad"/>
              <w:ind w:right="34" w:firstLine="0"/>
              <w:jc w:val="center"/>
              <w:rPr>
                <w:rFonts w:ascii="Times New Roman" w:hAnsi="Times New Roman" w:cs="Times New Roman"/>
                <w:sz w:val="20"/>
                <w:szCs w:val="20"/>
              </w:rPr>
            </w:pPr>
            <w:proofErr w:type="gramStart"/>
            <w:r>
              <w:rPr>
                <w:rFonts w:ascii="Times New Roman" w:hAnsi="Times New Roman" w:cs="Times New Roman"/>
                <w:sz w:val="20"/>
                <w:szCs w:val="20"/>
              </w:rPr>
              <w:t>М</w:t>
            </w:r>
            <w:r w:rsidRPr="00912DD9">
              <w:rPr>
                <w:rFonts w:ascii="Times New Roman" w:hAnsi="Times New Roman" w:cs="Times New Roman"/>
                <w:sz w:val="20"/>
                <w:szCs w:val="20"/>
              </w:rPr>
              <w:t>икро</w:t>
            </w:r>
            <w:r>
              <w:rPr>
                <w:rFonts w:ascii="Times New Roman" w:hAnsi="Times New Roman" w:cs="Times New Roman"/>
                <w:sz w:val="20"/>
                <w:szCs w:val="20"/>
              </w:rPr>
              <w:t>-</w:t>
            </w:r>
            <w:r w:rsidRPr="00912DD9">
              <w:rPr>
                <w:rFonts w:ascii="Times New Roman" w:hAnsi="Times New Roman" w:cs="Times New Roman"/>
                <w:sz w:val="20"/>
                <w:szCs w:val="20"/>
              </w:rPr>
              <w:t>район</w:t>
            </w:r>
            <w:proofErr w:type="gramEnd"/>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center"/>
          </w:tcPr>
          <w:p w14:paraId="4CD8851B" w14:textId="77777777" w:rsidR="0045447A" w:rsidRPr="00912DD9" w:rsidRDefault="0045447A" w:rsidP="004A799A">
            <w:pPr>
              <w:pStyle w:val="ad"/>
              <w:ind w:right="34" w:firstLine="0"/>
              <w:jc w:val="center"/>
              <w:rPr>
                <w:rFonts w:ascii="Times New Roman" w:hAnsi="Times New Roman" w:cs="Times New Roman"/>
                <w:sz w:val="20"/>
                <w:szCs w:val="20"/>
              </w:rPr>
            </w:pPr>
            <w:r>
              <w:rPr>
                <w:rFonts w:ascii="Times New Roman" w:hAnsi="Times New Roman" w:cs="Times New Roman"/>
                <w:sz w:val="20"/>
                <w:szCs w:val="20"/>
              </w:rPr>
              <w:t>Р</w:t>
            </w:r>
            <w:r w:rsidRPr="00912DD9">
              <w:rPr>
                <w:rFonts w:ascii="Times New Roman" w:hAnsi="Times New Roman" w:cs="Times New Roman"/>
                <w:sz w:val="20"/>
                <w:szCs w:val="20"/>
              </w:rPr>
              <w:t>айон</w:t>
            </w: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center"/>
          </w:tcPr>
          <w:p w14:paraId="29774945" w14:textId="77777777" w:rsidR="0045447A" w:rsidRPr="00912DD9" w:rsidRDefault="0045447A" w:rsidP="004A799A">
            <w:pPr>
              <w:pStyle w:val="ad"/>
              <w:ind w:right="34" w:firstLine="0"/>
              <w:jc w:val="center"/>
              <w:rPr>
                <w:rFonts w:ascii="Times New Roman" w:hAnsi="Times New Roman" w:cs="Times New Roman"/>
                <w:sz w:val="20"/>
                <w:szCs w:val="20"/>
              </w:rPr>
            </w:pPr>
            <w:r>
              <w:rPr>
                <w:rFonts w:ascii="Times New Roman" w:hAnsi="Times New Roman" w:cs="Times New Roman"/>
                <w:sz w:val="20"/>
                <w:szCs w:val="20"/>
              </w:rPr>
              <w:t>О</w:t>
            </w:r>
            <w:r w:rsidRPr="00912DD9">
              <w:rPr>
                <w:rFonts w:ascii="Times New Roman" w:hAnsi="Times New Roman" w:cs="Times New Roman"/>
                <w:sz w:val="20"/>
                <w:szCs w:val="20"/>
              </w:rPr>
              <w:t>круг города</w:t>
            </w:r>
          </w:p>
        </w:tc>
      </w:tr>
      <w:tr w:rsidR="0045447A" w:rsidRPr="00912DD9" w14:paraId="3C255F2A" w14:textId="77777777" w:rsidTr="0045447A">
        <w:trPr>
          <w:trHeight w:val="220"/>
          <w:jc w:val="center"/>
        </w:trPr>
        <w:tc>
          <w:tcPr>
            <w:tcW w:w="3922" w:type="dxa"/>
            <w:tcBorders>
              <w:top w:val="single" w:sz="6" w:space="0" w:color="000000"/>
              <w:left w:val="single" w:sz="4" w:space="0" w:color="000000"/>
              <w:bottom w:val="single" w:sz="6" w:space="0" w:color="000000"/>
              <w:right w:val="single" w:sz="4" w:space="0" w:color="000000"/>
            </w:tcBorders>
            <w:shd w:val="clear" w:color="auto" w:fill="FFFFFF"/>
          </w:tcPr>
          <w:p w14:paraId="76F95D1A"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xml:space="preserve">1 ОО, </w:t>
            </w:r>
            <w:r>
              <w:rPr>
                <w:rFonts w:ascii="Times New Roman" w:hAnsi="Times New Roman" w:cs="Times New Roman"/>
                <w:sz w:val="20"/>
                <w:szCs w:val="20"/>
              </w:rPr>
              <w:t xml:space="preserve">в которой реализуются программы начального общего образования, </w:t>
            </w:r>
            <w:r w:rsidRPr="00912DD9">
              <w:rPr>
                <w:rFonts w:ascii="Times New Roman" w:hAnsi="Times New Roman" w:cs="Times New Roman"/>
                <w:sz w:val="20"/>
                <w:szCs w:val="20"/>
              </w:rPr>
              <w:t>в т.</w:t>
            </w:r>
            <w:r>
              <w:rPr>
                <w:rFonts w:ascii="Times New Roman" w:hAnsi="Times New Roman" w:cs="Times New Roman"/>
                <w:sz w:val="20"/>
                <w:szCs w:val="20"/>
              </w:rPr>
              <w:t xml:space="preserve"> </w:t>
            </w:r>
            <w:r w:rsidRPr="00912DD9">
              <w:rPr>
                <w:rFonts w:ascii="Times New Roman" w:hAnsi="Times New Roman" w:cs="Times New Roman"/>
                <w:sz w:val="20"/>
                <w:szCs w:val="20"/>
              </w:rPr>
              <w:t xml:space="preserve">ч. как составная часть </w:t>
            </w:r>
            <w:r>
              <w:rPr>
                <w:rFonts w:ascii="Times New Roman" w:hAnsi="Times New Roman" w:cs="Times New Roman"/>
                <w:sz w:val="20"/>
                <w:szCs w:val="20"/>
              </w:rPr>
              <w:t>образовательной организации, реализующей программы основного общего или среднего общего образования</w:t>
            </w:r>
            <w:r w:rsidRPr="00912DD9">
              <w:rPr>
                <w:rFonts w:ascii="Times New Roman" w:hAnsi="Times New Roman" w:cs="Times New Roman"/>
                <w:sz w:val="20"/>
                <w:szCs w:val="20"/>
              </w:rPr>
              <w:t>:</w:t>
            </w:r>
          </w:p>
          <w:p w14:paraId="5775A249"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xml:space="preserve">    - на 4 класса</w:t>
            </w:r>
          </w:p>
        </w:tc>
        <w:tc>
          <w:tcPr>
            <w:tcW w:w="1802"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56DF9D77" w14:textId="77777777" w:rsidR="0045447A" w:rsidRDefault="0045447A" w:rsidP="004A799A">
            <w:pPr>
              <w:pStyle w:val="ad"/>
              <w:ind w:right="34" w:firstLine="0"/>
              <w:jc w:val="center"/>
              <w:rPr>
                <w:rFonts w:ascii="Times New Roman" w:hAnsi="Times New Roman" w:cs="Times New Roman"/>
                <w:sz w:val="20"/>
                <w:szCs w:val="20"/>
              </w:rPr>
            </w:pPr>
          </w:p>
          <w:p w14:paraId="5BA8BAFE" w14:textId="77777777" w:rsidR="0045447A" w:rsidRDefault="0045447A" w:rsidP="004A799A">
            <w:pPr>
              <w:pStyle w:val="ad"/>
              <w:ind w:right="34" w:firstLine="0"/>
              <w:jc w:val="center"/>
              <w:rPr>
                <w:rFonts w:ascii="Times New Roman" w:hAnsi="Times New Roman" w:cs="Times New Roman"/>
                <w:sz w:val="20"/>
                <w:szCs w:val="20"/>
              </w:rPr>
            </w:pPr>
          </w:p>
          <w:p w14:paraId="731A772A" w14:textId="77777777" w:rsidR="0045447A" w:rsidRDefault="0045447A" w:rsidP="004A799A">
            <w:pPr>
              <w:pStyle w:val="ad"/>
              <w:ind w:right="34" w:firstLine="0"/>
              <w:jc w:val="center"/>
              <w:rPr>
                <w:rFonts w:ascii="Times New Roman" w:hAnsi="Times New Roman" w:cs="Times New Roman"/>
                <w:sz w:val="20"/>
                <w:szCs w:val="20"/>
              </w:rPr>
            </w:pPr>
          </w:p>
          <w:p w14:paraId="595A7EBE" w14:textId="77777777" w:rsidR="0045447A" w:rsidRDefault="0045447A" w:rsidP="004A799A">
            <w:pPr>
              <w:pStyle w:val="ad"/>
              <w:ind w:right="34" w:firstLine="0"/>
              <w:jc w:val="center"/>
              <w:rPr>
                <w:rFonts w:ascii="Times New Roman" w:hAnsi="Times New Roman" w:cs="Times New Roman"/>
                <w:sz w:val="20"/>
                <w:szCs w:val="20"/>
              </w:rPr>
            </w:pPr>
          </w:p>
          <w:p w14:paraId="7FBD1BDB" w14:textId="77777777" w:rsidR="0045447A" w:rsidRDefault="0045447A" w:rsidP="004A799A">
            <w:pPr>
              <w:pStyle w:val="ad"/>
              <w:ind w:right="34" w:firstLine="0"/>
              <w:jc w:val="center"/>
              <w:rPr>
                <w:rFonts w:ascii="Times New Roman" w:hAnsi="Times New Roman" w:cs="Times New Roman"/>
                <w:sz w:val="20"/>
                <w:szCs w:val="20"/>
              </w:rPr>
            </w:pPr>
          </w:p>
          <w:p w14:paraId="14E2A2C9"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100</w:t>
            </w:r>
          </w:p>
          <w:p w14:paraId="558BC72B"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1:0:0</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6E64A7C4"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268500AB"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57775A57"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18D19A9E" w14:textId="77777777" w:rsidR="0045447A" w:rsidRPr="00912DD9" w:rsidRDefault="0045447A" w:rsidP="004A799A">
            <w:pPr>
              <w:pStyle w:val="ad"/>
              <w:ind w:right="34" w:firstLine="0"/>
              <w:jc w:val="center"/>
              <w:rPr>
                <w:rFonts w:ascii="Times New Roman" w:hAnsi="Times New Roman" w:cs="Times New Roman"/>
                <w:sz w:val="20"/>
                <w:szCs w:val="20"/>
              </w:rPr>
            </w:pPr>
          </w:p>
        </w:tc>
      </w:tr>
      <w:tr w:rsidR="0045447A" w:rsidRPr="00912DD9" w14:paraId="4795A8F8" w14:textId="77777777" w:rsidTr="0045447A">
        <w:trPr>
          <w:trHeight w:val="220"/>
          <w:jc w:val="center"/>
        </w:trPr>
        <w:tc>
          <w:tcPr>
            <w:tcW w:w="3922" w:type="dxa"/>
            <w:tcBorders>
              <w:top w:val="single" w:sz="6" w:space="0" w:color="000000"/>
              <w:left w:val="single" w:sz="4" w:space="0" w:color="000000"/>
              <w:bottom w:val="single" w:sz="6" w:space="0" w:color="000000"/>
              <w:right w:val="single" w:sz="4" w:space="0" w:color="000000"/>
            </w:tcBorders>
            <w:shd w:val="clear" w:color="auto" w:fill="FFFFFF"/>
          </w:tcPr>
          <w:p w14:paraId="00C097D7"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xml:space="preserve">    - на 8 классов</w:t>
            </w:r>
          </w:p>
        </w:tc>
        <w:tc>
          <w:tcPr>
            <w:tcW w:w="1802"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778DD4D1"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200</w:t>
            </w:r>
          </w:p>
          <w:p w14:paraId="172A3B3C"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2:0:0</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4A2F1BA0"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0C43B720"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1CD4EC9E"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2F862066" w14:textId="77777777" w:rsidR="0045447A" w:rsidRPr="00912DD9" w:rsidRDefault="0045447A" w:rsidP="004A799A">
            <w:pPr>
              <w:pStyle w:val="ad"/>
              <w:ind w:right="34" w:firstLine="0"/>
              <w:jc w:val="center"/>
              <w:rPr>
                <w:rFonts w:ascii="Times New Roman" w:hAnsi="Times New Roman" w:cs="Times New Roman"/>
                <w:sz w:val="20"/>
                <w:szCs w:val="20"/>
              </w:rPr>
            </w:pPr>
          </w:p>
        </w:tc>
      </w:tr>
      <w:tr w:rsidR="0045447A" w:rsidRPr="00912DD9" w14:paraId="6D515F42" w14:textId="77777777" w:rsidTr="0045447A">
        <w:trPr>
          <w:trHeight w:val="220"/>
          <w:jc w:val="center"/>
        </w:trPr>
        <w:tc>
          <w:tcPr>
            <w:tcW w:w="3922" w:type="dxa"/>
            <w:tcBorders>
              <w:top w:val="single" w:sz="6" w:space="0" w:color="000000"/>
              <w:left w:val="single" w:sz="4" w:space="0" w:color="000000"/>
              <w:bottom w:val="single" w:sz="6" w:space="0" w:color="000000"/>
              <w:right w:val="single" w:sz="4" w:space="0" w:color="000000"/>
            </w:tcBorders>
            <w:shd w:val="clear" w:color="auto" w:fill="FFFFFF"/>
          </w:tcPr>
          <w:p w14:paraId="5380099C"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2</w:t>
            </w:r>
            <w:r>
              <w:rPr>
                <w:rFonts w:ascii="Times New Roman" w:hAnsi="Times New Roman" w:cs="Times New Roman"/>
                <w:sz w:val="20"/>
                <w:szCs w:val="20"/>
              </w:rPr>
              <w:t xml:space="preserve"> ОО начального общего и основного общего образования:</w:t>
            </w:r>
          </w:p>
          <w:p w14:paraId="71FD8581"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xml:space="preserve">    - на 9 классов</w:t>
            </w:r>
          </w:p>
        </w:tc>
        <w:tc>
          <w:tcPr>
            <w:tcW w:w="1802"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25F78BEB" w14:textId="77777777" w:rsidR="0045447A" w:rsidRDefault="0045447A" w:rsidP="004A799A">
            <w:pPr>
              <w:pStyle w:val="ad"/>
              <w:ind w:right="34" w:firstLine="0"/>
              <w:jc w:val="center"/>
              <w:rPr>
                <w:rFonts w:ascii="Times New Roman" w:hAnsi="Times New Roman" w:cs="Times New Roman"/>
                <w:sz w:val="20"/>
                <w:szCs w:val="20"/>
              </w:rPr>
            </w:pPr>
          </w:p>
          <w:p w14:paraId="24BF7922" w14:textId="77777777" w:rsidR="0045447A" w:rsidRDefault="0045447A" w:rsidP="004A799A">
            <w:pPr>
              <w:pStyle w:val="ad"/>
              <w:ind w:right="34" w:firstLine="0"/>
              <w:jc w:val="center"/>
              <w:rPr>
                <w:rFonts w:ascii="Times New Roman" w:hAnsi="Times New Roman" w:cs="Times New Roman"/>
                <w:sz w:val="20"/>
                <w:szCs w:val="20"/>
              </w:rPr>
            </w:pPr>
          </w:p>
          <w:p w14:paraId="6096E11F"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225</w:t>
            </w:r>
          </w:p>
          <w:p w14:paraId="17473EF3"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1:1:0</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2346BE34"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6BFBA721"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30479FD0"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46CACE19" w14:textId="77777777" w:rsidR="0045447A" w:rsidRPr="00912DD9" w:rsidRDefault="0045447A" w:rsidP="004A799A">
            <w:pPr>
              <w:pStyle w:val="ad"/>
              <w:ind w:right="34" w:firstLine="0"/>
              <w:jc w:val="center"/>
              <w:rPr>
                <w:rFonts w:ascii="Times New Roman" w:hAnsi="Times New Roman" w:cs="Times New Roman"/>
                <w:sz w:val="20"/>
                <w:szCs w:val="20"/>
              </w:rPr>
            </w:pPr>
          </w:p>
        </w:tc>
      </w:tr>
      <w:tr w:rsidR="0045447A" w:rsidRPr="00912DD9" w14:paraId="1F21CB42" w14:textId="77777777" w:rsidTr="0045447A">
        <w:trPr>
          <w:trHeight w:val="220"/>
          <w:jc w:val="center"/>
        </w:trPr>
        <w:tc>
          <w:tcPr>
            <w:tcW w:w="3922" w:type="dxa"/>
            <w:tcBorders>
              <w:top w:val="single" w:sz="6" w:space="0" w:color="000000"/>
              <w:left w:val="single" w:sz="4" w:space="0" w:color="000000"/>
              <w:bottom w:val="single" w:sz="6" w:space="0" w:color="000000"/>
              <w:right w:val="single" w:sz="4" w:space="0" w:color="000000"/>
            </w:tcBorders>
            <w:shd w:val="clear" w:color="auto" w:fill="FFFFFF"/>
          </w:tcPr>
          <w:p w14:paraId="65C0606F"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xml:space="preserve">    - на 18 классов</w:t>
            </w:r>
          </w:p>
        </w:tc>
        <w:tc>
          <w:tcPr>
            <w:tcW w:w="1802"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20406D19"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450</w:t>
            </w:r>
          </w:p>
          <w:p w14:paraId="62A62BB3"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2:2:0</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1BE76725"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176CA640"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3E329461"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357330BE" w14:textId="77777777" w:rsidR="0045447A" w:rsidRPr="00912DD9" w:rsidRDefault="0045447A" w:rsidP="004A799A">
            <w:pPr>
              <w:pStyle w:val="ad"/>
              <w:ind w:right="34" w:firstLine="0"/>
              <w:jc w:val="center"/>
              <w:rPr>
                <w:rFonts w:ascii="Times New Roman" w:hAnsi="Times New Roman" w:cs="Times New Roman"/>
                <w:sz w:val="20"/>
                <w:szCs w:val="20"/>
              </w:rPr>
            </w:pPr>
          </w:p>
        </w:tc>
      </w:tr>
      <w:tr w:rsidR="0045447A" w:rsidRPr="00912DD9" w14:paraId="299DED7F" w14:textId="77777777" w:rsidTr="0045447A">
        <w:trPr>
          <w:trHeight w:val="220"/>
          <w:jc w:val="center"/>
        </w:trPr>
        <w:tc>
          <w:tcPr>
            <w:tcW w:w="3922" w:type="dxa"/>
            <w:tcBorders>
              <w:top w:val="single" w:sz="6" w:space="0" w:color="000000"/>
              <w:left w:val="single" w:sz="4" w:space="0" w:color="000000"/>
              <w:bottom w:val="single" w:sz="6" w:space="0" w:color="000000"/>
              <w:right w:val="single" w:sz="4" w:space="0" w:color="000000"/>
            </w:tcBorders>
            <w:shd w:val="clear" w:color="auto" w:fill="FFFFFF"/>
          </w:tcPr>
          <w:p w14:paraId="6E7F5B78" w14:textId="77777777" w:rsidR="0045447A"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3 ОО начального общего, основного общего и среднего общего</w:t>
            </w:r>
            <w:r>
              <w:rPr>
                <w:rFonts w:ascii="Times New Roman" w:hAnsi="Times New Roman" w:cs="Times New Roman"/>
                <w:sz w:val="20"/>
                <w:szCs w:val="20"/>
              </w:rPr>
              <w:t xml:space="preserve"> образования:</w:t>
            </w:r>
          </w:p>
          <w:p w14:paraId="26E50926"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xml:space="preserve">    - на 11 классов</w:t>
            </w:r>
          </w:p>
        </w:tc>
        <w:tc>
          <w:tcPr>
            <w:tcW w:w="1802"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3B9CC8B4" w14:textId="77777777" w:rsidR="0045447A" w:rsidRDefault="0045447A" w:rsidP="004A799A">
            <w:pPr>
              <w:pStyle w:val="ad"/>
              <w:ind w:right="34" w:firstLine="0"/>
              <w:jc w:val="center"/>
              <w:rPr>
                <w:rFonts w:ascii="Times New Roman" w:hAnsi="Times New Roman" w:cs="Times New Roman"/>
                <w:sz w:val="20"/>
                <w:szCs w:val="20"/>
              </w:rPr>
            </w:pPr>
          </w:p>
          <w:p w14:paraId="08CC6953" w14:textId="77777777" w:rsidR="0045447A" w:rsidRDefault="0045447A" w:rsidP="004A799A">
            <w:pPr>
              <w:pStyle w:val="ad"/>
              <w:ind w:right="34" w:firstLine="0"/>
              <w:jc w:val="center"/>
              <w:rPr>
                <w:rFonts w:ascii="Times New Roman" w:hAnsi="Times New Roman" w:cs="Times New Roman"/>
                <w:sz w:val="20"/>
                <w:szCs w:val="20"/>
              </w:rPr>
            </w:pPr>
          </w:p>
          <w:p w14:paraId="24F15704"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275</w:t>
            </w:r>
          </w:p>
          <w:p w14:paraId="59A40154"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1:1:1</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03D3DB4C"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719095AC"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52CAE7FC"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4D329C2B" w14:textId="77777777" w:rsidR="0045447A" w:rsidRPr="00912DD9" w:rsidRDefault="0045447A" w:rsidP="004A799A">
            <w:pPr>
              <w:pStyle w:val="ad"/>
              <w:ind w:right="34" w:firstLine="0"/>
              <w:jc w:val="center"/>
              <w:rPr>
                <w:rFonts w:ascii="Times New Roman" w:hAnsi="Times New Roman" w:cs="Times New Roman"/>
                <w:sz w:val="20"/>
                <w:szCs w:val="20"/>
              </w:rPr>
            </w:pPr>
          </w:p>
        </w:tc>
      </w:tr>
      <w:tr w:rsidR="0045447A" w:rsidRPr="00912DD9" w14:paraId="7B3ADC48" w14:textId="77777777" w:rsidTr="0045447A">
        <w:trPr>
          <w:trHeight w:val="220"/>
          <w:jc w:val="center"/>
        </w:trPr>
        <w:tc>
          <w:tcPr>
            <w:tcW w:w="3922" w:type="dxa"/>
            <w:tcBorders>
              <w:top w:val="single" w:sz="6" w:space="0" w:color="000000"/>
              <w:left w:val="single" w:sz="4" w:space="0" w:color="000000"/>
              <w:bottom w:val="single" w:sz="6" w:space="0" w:color="000000"/>
              <w:right w:val="single" w:sz="4" w:space="0" w:color="000000"/>
            </w:tcBorders>
            <w:shd w:val="clear" w:color="auto" w:fill="FFFFFF"/>
          </w:tcPr>
          <w:p w14:paraId="2AACECBE"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xml:space="preserve">    - на 22 класса</w:t>
            </w:r>
          </w:p>
        </w:tc>
        <w:tc>
          <w:tcPr>
            <w:tcW w:w="1802"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4702F310"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550</w:t>
            </w:r>
          </w:p>
          <w:p w14:paraId="573395F0"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2:2:2</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710BEBF4"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7167F2B0"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3BD63E4D"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2520ED43" w14:textId="77777777" w:rsidR="0045447A" w:rsidRPr="00912DD9" w:rsidRDefault="0045447A" w:rsidP="004A799A">
            <w:pPr>
              <w:pStyle w:val="ad"/>
              <w:ind w:right="34" w:firstLine="0"/>
              <w:jc w:val="center"/>
              <w:rPr>
                <w:rFonts w:ascii="Times New Roman" w:hAnsi="Times New Roman" w:cs="Times New Roman"/>
                <w:sz w:val="20"/>
                <w:szCs w:val="20"/>
              </w:rPr>
            </w:pPr>
          </w:p>
        </w:tc>
      </w:tr>
      <w:tr w:rsidR="0045447A" w:rsidRPr="00912DD9" w14:paraId="1DC16B6B" w14:textId="77777777" w:rsidTr="0045447A">
        <w:trPr>
          <w:trHeight w:val="220"/>
          <w:jc w:val="center"/>
        </w:trPr>
        <w:tc>
          <w:tcPr>
            <w:tcW w:w="3922" w:type="dxa"/>
            <w:tcBorders>
              <w:top w:val="single" w:sz="6" w:space="0" w:color="000000"/>
              <w:left w:val="single" w:sz="4" w:space="0" w:color="000000"/>
              <w:bottom w:val="single" w:sz="6" w:space="0" w:color="000000"/>
              <w:right w:val="single" w:sz="4" w:space="0" w:color="000000"/>
            </w:tcBorders>
            <w:shd w:val="clear" w:color="auto" w:fill="FFFFFF"/>
          </w:tcPr>
          <w:p w14:paraId="1C21B829"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xml:space="preserve">    - на 33 класса</w:t>
            </w:r>
          </w:p>
        </w:tc>
        <w:tc>
          <w:tcPr>
            <w:tcW w:w="1802"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54A2B610"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825</w:t>
            </w:r>
          </w:p>
          <w:p w14:paraId="012F745C"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3:3:3</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148F9A28"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6419B4DD"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493C80CD"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31261A08" w14:textId="77777777" w:rsidR="0045447A" w:rsidRPr="00912DD9" w:rsidRDefault="0045447A" w:rsidP="004A799A">
            <w:pPr>
              <w:pStyle w:val="ad"/>
              <w:ind w:right="34" w:firstLine="0"/>
              <w:jc w:val="center"/>
              <w:rPr>
                <w:rFonts w:ascii="Times New Roman" w:hAnsi="Times New Roman" w:cs="Times New Roman"/>
                <w:sz w:val="20"/>
                <w:szCs w:val="20"/>
              </w:rPr>
            </w:pPr>
          </w:p>
        </w:tc>
      </w:tr>
      <w:tr w:rsidR="0045447A" w:rsidRPr="00912DD9" w14:paraId="346FEE2D" w14:textId="77777777" w:rsidTr="0045447A">
        <w:trPr>
          <w:trHeight w:val="220"/>
          <w:jc w:val="center"/>
        </w:trPr>
        <w:tc>
          <w:tcPr>
            <w:tcW w:w="3922" w:type="dxa"/>
            <w:tcBorders>
              <w:top w:val="single" w:sz="6" w:space="0" w:color="000000"/>
              <w:left w:val="single" w:sz="4" w:space="0" w:color="000000"/>
              <w:bottom w:val="single" w:sz="6" w:space="0" w:color="000000"/>
              <w:right w:val="single" w:sz="4" w:space="0" w:color="000000"/>
            </w:tcBorders>
            <w:shd w:val="clear" w:color="auto" w:fill="FFFFFF"/>
          </w:tcPr>
          <w:p w14:paraId="2042986D"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xml:space="preserve">4 </w:t>
            </w:r>
            <w:r w:rsidRPr="00E17EA1">
              <w:rPr>
                <w:rFonts w:ascii="Times New Roman" w:hAnsi="Times New Roman" w:cs="Times New Roman"/>
                <w:sz w:val="20"/>
                <w:szCs w:val="20"/>
              </w:rPr>
              <w:t>СПШ</w:t>
            </w:r>
            <w:r>
              <w:rPr>
                <w:rFonts w:ascii="Times New Roman" w:hAnsi="Times New Roman" w:cs="Times New Roman"/>
                <w:sz w:val="20"/>
                <w:szCs w:val="20"/>
              </w:rPr>
              <w:t xml:space="preserve"> в составе 8–11 или 10–</w:t>
            </w:r>
            <w:r w:rsidRPr="00912DD9">
              <w:rPr>
                <w:rFonts w:ascii="Times New Roman" w:hAnsi="Times New Roman" w:cs="Times New Roman"/>
                <w:sz w:val="20"/>
                <w:szCs w:val="20"/>
              </w:rPr>
              <w:t>11 классов:</w:t>
            </w:r>
          </w:p>
          <w:p w14:paraId="35DE5C0C"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на 24 класса</w:t>
            </w:r>
          </w:p>
        </w:tc>
        <w:tc>
          <w:tcPr>
            <w:tcW w:w="1802"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2E7E1905" w14:textId="77777777" w:rsidR="0045447A" w:rsidRDefault="0045447A" w:rsidP="004A799A">
            <w:pPr>
              <w:pStyle w:val="ad"/>
              <w:ind w:right="34" w:firstLine="0"/>
              <w:jc w:val="center"/>
              <w:rPr>
                <w:rFonts w:ascii="Times New Roman" w:hAnsi="Times New Roman" w:cs="Times New Roman"/>
                <w:sz w:val="20"/>
                <w:szCs w:val="20"/>
              </w:rPr>
            </w:pPr>
          </w:p>
          <w:p w14:paraId="3692946E" w14:textId="77777777" w:rsidR="0045447A" w:rsidRDefault="0045447A" w:rsidP="004A799A">
            <w:pPr>
              <w:pStyle w:val="ad"/>
              <w:ind w:right="34" w:firstLine="0"/>
              <w:jc w:val="center"/>
              <w:rPr>
                <w:rFonts w:ascii="Times New Roman" w:hAnsi="Times New Roman" w:cs="Times New Roman"/>
                <w:sz w:val="20"/>
                <w:szCs w:val="20"/>
              </w:rPr>
            </w:pPr>
          </w:p>
          <w:p w14:paraId="305521F8" w14:textId="77777777" w:rsidR="0045447A" w:rsidRPr="00912DD9" w:rsidRDefault="0045447A" w:rsidP="004A799A">
            <w:pPr>
              <w:pStyle w:val="ad"/>
              <w:ind w:left="0" w:right="34" w:firstLine="0"/>
              <w:jc w:val="center"/>
              <w:rPr>
                <w:rFonts w:ascii="Times New Roman" w:hAnsi="Times New Roman" w:cs="Times New Roman"/>
                <w:sz w:val="20"/>
                <w:szCs w:val="20"/>
              </w:rPr>
            </w:pPr>
            <w:r w:rsidRPr="00912DD9">
              <w:rPr>
                <w:rFonts w:ascii="Times New Roman" w:hAnsi="Times New Roman" w:cs="Times New Roman"/>
                <w:sz w:val="20"/>
                <w:szCs w:val="20"/>
              </w:rPr>
              <w:t>480</w:t>
            </w:r>
          </w:p>
          <w:p w14:paraId="4D04F10C"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0:0:12 (0:6:6)</w:t>
            </w: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51A03DEA"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0B740AB6"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987"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7DCB8D47"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824" w:type="dxa"/>
            <w:tcBorders>
              <w:top w:val="single" w:sz="6" w:space="0" w:color="000000"/>
              <w:left w:val="single" w:sz="4" w:space="0" w:color="000000"/>
              <w:bottom w:val="single" w:sz="6" w:space="0" w:color="000000"/>
              <w:right w:val="single" w:sz="4" w:space="0" w:color="000000"/>
            </w:tcBorders>
            <w:shd w:val="clear" w:color="auto" w:fill="FFFFFF"/>
            <w:vAlign w:val="bottom"/>
          </w:tcPr>
          <w:p w14:paraId="04F7E099"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r>
      <w:tr w:rsidR="0045447A" w:rsidRPr="00912DD9" w14:paraId="1D27C1AE" w14:textId="77777777" w:rsidTr="0045447A">
        <w:trPr>
          <w:trHeight w:val="220"/>
          <w:jc w:val="center"/>
        </w:trPr>
        <w:tc>
          <w:tcPr>
            <w:tcW w:w="3922" w:type="dxa"/>
            <w:tcBorders>
              <w:top w:val="single" w:sz="6" w:space="0" w:color="000000"/>
              <w:left w:val="single" w:sz="4" w:space="0" w:color="000000"/>
              <w:bottom w:val="single" w:sz="4" w:space="0" w:color="000000"/>
              <w:right w:val="single" w:sz="4" w:space="0" w:color="000000"/>
            </w:tcBorders>
            <w:shd w:val="clear" w:color="auto" w:fill="FFFFFF"/>
          </w:tcPr>
          <w:p w14:paraId="45110EB6"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на 32 класса</w:t>
            </w:r>
          </w:p>
        </w:tc>
        <w:tc>
          <w:tcPr>
            <w:tcW w:w="1802" w:type="dxa"/>
            <w:tcBorders>
              <w:top w:val="single" w:sz="6" w:space="0" w:color="000000"/>
              <w:left w:val="single" w:sz="4" w:space="0" w:color="000000"/>
              <w:bottom w:val="single" w:sz="4" w:space="0" w:color="000000"/>
              <w:right w:val="single" w:sz="4" w:space="0" w:color="000000"/>
            </w:tcBorders>
            <w:shd w:val="clear" w:color="auto" w:fill="FFFFFF"/>
            <w:vAlign w:val="bottom"/>
          </w:tcPr>
          <w:p w14:paraId="3A6E3834"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640</w:t>
            </w:r>
          </w:p>
          <w:p w14:paraId="316F05CC"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0:0:16 (0:8:8)</w:t>
            </w:r>
          </w:p>
        </w:tc>
        <w:tc>
          <w:tcPr>
            <w:tcW w:w="987" w:type="dxa"/>
            <w:tcBorders>
              <w:top w:val="single" w:sz="6" w:space="0" w:color="000000"/>
              <w:left w:val="single" w:sz="4" w:space="0" w:color="000000"/>
              <w:bottom w:val="single" w:sz="4" w:space="0" w:color="000000"/>
              <w:right w:val="single" w:sz="4" w:space="0" w:color="000000"/>
            </w:tcBorders>
            <w:shd w:val="clear" w:color="auto" w:fill="FFFFFF"/>
            <w:vAlign w:val="bottom"/>
          </w:tcPr>
          <w:p w14:paraId="0B3E33F6"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4" w:space="0" w:color="000000"/>
              <w:right w:val="single" w:sz="4" w:space="0" w:color="000000"/>
            </w:tcBorders>
            <w:shd w:val="clear" w:color="auto" w:fill="FFFFFF"/>
            <w:vAlign w:val="bottom"/>
          </w:tcPr>
          <w:p w14:paraId="6C5C1777"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987" w:type="dxa"/>
            <w:tcBorders>
              <w:top w:val="single" w:sz="6" w:space="0" w:color="000000"/>
              <w:left w:val="single" w:sz="4" w:space="0" w:color="000000"/>
              <w:bottom w:val="single" w:sz="4" w:space="0" w:color="000000"/>
              <w:right w:val="single" w:sz="4" w:space="0" w:color="000000"/>
            </w:tcBorders>
            <w:shd w:val="clear" w:color="auto" w:fill="FFFFFF"/>
            <w:vAlign w:val="bottom"/>
          </w:tcPr>
          <w:p w14:paraId="23FD2BCA"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c>
          <w:tcPr>
            <w:tcW w:w="824" w:type="dxa"/>
            <w:tcBorders>
              <w:top w:val="single" w:sz="6" w:space="0" w:color="000000"/>
              <w:left w:val="single" w:sz="4" w:space="0" w:color="000000"/>
              <w:bottom w:val="single" w:sz="4" w:space="0" w:color="000000"/>
              <w:right w:val="single" w:sz="4" w:space="0" w:color="000000"/>
            </w:tcBorders>
            <w:shd w:val="clear" w:color="auto" w:fill="FFFFFF"/>
            <w:vAlign w:val="bottom"/>
          </w:tcPr>
          <w:p w14:paraId="4285AC17"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r>
      <w:tr w:rsidR="0045447A" w:rsidRPr="00912DD9" w14:paraId="3B6A9AD4" w14:textId="77777777" w:rsidTr="0045447A">
        <w:trPr>
          <w:trHeight w:val="220"/>
          <w:jc w:val="center"/>
        </w:trPr>
        <w:tc>
          <w:tcPr>
            <w:tcW w:w="3922" w:type="dxa"/>
            <w:tcBorders>
              <w:top w:val="single" w:sz="6" w:space="0" w:color="000000"/>
              <w:left w:val="single" w:sz="4" w:space="0" w:color="000000"/>
              <w:bottom w:val="single" w:sz="4" w:space="0" w:color="000000"/>
              <w:right w:val="single" w:sz="4" w:space="0" w:color="000000"/>
            </w:tcBorders>
            <w:shd w:val="clear" w:color="auto" w:fill="FFFFFF"/>
          </w:tcPr>
          <w:p w14:paraId="193DE317" w14:textId="77777777" w:rsidR="0045447A" w:rsidRPr="00912DD9" w:rsidRDefault="0045447A" w:rsidP="004A799A">
            <w:pPr>
              <w:pStyle w:val="ad"/>
              <w:ind w:right="34" w:firstLine="0"/>
              <w:jc w:val="left"/>
              <w:rPr>
                <w:rFonts w:ascii="Times New Roman" w:hAnsi="Times New Roman" w:cs="Times New Roman"/>
                <w:sz w:val="20"/>
                <w:szCs w:val="20"/>
              </w:rPr>
            </w:pPr>
            <w:r w:rsidRPr="00912DD9">
              <w:rPr>
                <w:rFonts w:ascii="Times New Roman" w:hAnsi="Times New Roman" w:cs="Times New Roman"/>
                <w:sz w:val="20"/>
                <w:szCs w:val="20"/>
              </w:rPr>
              <w:t>- на 40 классов</w:t>
            </w:r>
          </w:p>
        </w:tc>
        <w:tc>
          <w:tcPr>
            <w:tcW w:w="1802" w:type="dxa"/>
            <w:tcBorders>
              <w:top w:val="single" w:sz="6" w:space="0" w:color="000000"/>
              <w:left w:val="single" w:sz="4" w:space="0" w:color="000000"/>
              <w:bottom w:val="single" w:sz="4" w:space="0" w:color="000000"/>
              <w:right w:val="single" w:sz="4" w:space="0" w:color="000000"/>
            </w:tcBorders>
            <w:shd w:val="clear" w:color="auto" w:fill="FFFFFF"/>
            <w:vAlign w:val="bottom"/>
          </w:tcPr>
          <w:p w14:paraId="763DA9A4"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800</w:t>
            </w:r>
          </w:p>
          <w:p w14:paraId="36A1F2F0"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0:0:20 (0:10:10)</w:t>
            </w:r>
          </w:p>
        </w:tc>
        <w:tc>
          <w:tcPr>
            <w:tcW w:w="987" w:type="dxa"/>
            <w:tcBorders>
              <w:top w:val="single" w:sz="6" w:space="0" w:color="000000"/>
              <w:left w:val="single" w:sz="4" w:space="0" w:color="000000"/>
              <w:bottom w:val="single" w:sz="4" w:space="0" w:color="000000"/>
              <w:right w:val="single" w:sz="4" w:space="0" w:color="000000"/>
            </w:tcBorders>
            <w:shd w:val="clear" w:color="auto" w:fill="FFFFFF"/>
            <w:vAlign w:val="bottom"/>
          </w:tcPr>
          <w:p w14:paraId="7DF1AC7D"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4" w:space="0" w:color="000000"/>
              <w:right w:val="single" w:sz="4" w:space="0" w:color="000000"/>
            </w:tcBorders>
            <w:shd w:val="clear" w:color="auto" w:fill="FFFFFF"/>
            <w:vAlign w:val="bottom"/>
          </w:tcPr>
          <w:p w14:paraId="3B73264E"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987" w:type="dxa"/>
            <w:tcBorders>
              <w:top w:val="single" w:sz="6" w:space="0" w:color="000000"/>
              <w:left w:val="single" w:sz="4" w:space="0" w:color="000000"/>
              <w:bottom w:val="single" w:sz="4" w:space="0" w:color="000000"/>
              <w:right w:val="single" w:sz="4" w:space="0" w:color="000000"/>
            </w:tcBorders>
            <w:shd w:val="clear" w:color="auto" w:fill="FFFFFF"/>
            <w:vAlign w:val="bottom"/>
          </w:tcPr>
          <w:p w14:paraId="4B915195" w14:textId="77777777" w:rsidR="0045447A" w:rsidRPr="00912DD9" w:rsidRDefault="0045447A" w:rsidP="004A799A">
            <w:pPr>
              <w:pStyle w:val="ad"/>
              <w:ind w:right="34" w:firstLine="0"/>
              <w:jc w:val="center"/>
              <w:rPr>
                <w:rFonts w:ascii="Times New Roman" w:hAnsi="Times New Roman" w:cs="Times New Roman"/>
                <w:sz w:val="20"/>
                <w:szCs w:val="20"/>
              </w:rPr>
            </w:pPr>
          </w:p>
        </w:tc>
        <w:tc>
          <w:tcPr>
            <w:tcW w:w="824" w:type="dxa"/>
            <w:tcBorders>
              <w:top w:val="single" w:sz="6" w:space="0" w:color="000000"/>
              <w:left w:val="single" w:sz="4" w:space="0" w:color="000000"/>
              <w:bottom w:val="single" w:sz="4" w:space="0" w:color="000000"/>
              <w:right w:val="single" w:sz="4" w:space="0" w:color="000000"/>
            </w:tcBorders>
            <w:shd w:val="clear" w:color="auto" w:fill="FFFFFF"/>
            <w:vAlign w:val="bottom"/>
          </w:tcPr>
          <w:p w14:paraId="20F39367" w14:textId="77777777" w:rsidR="0045447A" w:rsidRPr="00912DD9" w:rsidRDefault="0045447A" w:rsidP="004A799A">
            <w:pPr>
              <w:pStyle w:val="ad"/>
              <w:ind w:right="34" w:firstLine="0"/>
              <w:jc w:val="center"/>
              <w:rPr>
                <w:rFonts w:ascii="Times New Roman" w:hAnsi="Times New Roman" w:cs="Times New Roman"/>
                <w:sz w:val="20"/>
                <w:szCs w:val="20"/>
              </w:rPr>
            </w:pPr>
            <w:r w:rsidRPr="00912DD9">
              <w:rPr>
                <w:rFonts w:ascii="Times New Roman" w:hAnsi="Times New Roman" w:cs="Times New Roman"/>
                <w:sz w:val="20"/>
                <w:szCs w:val="20"/>
              </w:rPr>
              <w:t>+</w:t>
            </w:r>
          </w:p>
        </w:tc>
      </w:tr>
    </w:tbl>
    <w:p w14:paraId="3727F1AC" w14:textId="03E7CE63" w:rsidR="0045447A" w:rsidRDefault="0045447A" w:rsidP="0045447A">
      <w:pPr>
        <w:pStyle w:val="a0"/>
        <w:ind w:left="0" w:firstLine="567"/>
        <w:rPr>
          <w:rFonts w:cs="Times New Roman"/>
          <w:kern w:val="24"/>
          <w:sz w:val="28"/>
          <w:szCs w:val="28"/>
        </w:rPr>
      </w:pPr>
      <w:r>
        <w:rPr>
          <w:rFonts w:cs="Times New Roman"/>
          <w:b/>
          <w:sz w:val="28"/>
          <w:szCs w:val="28"/>
        </w:rPr>
        <w:t xml:space="preserve">Таблица А.1 </w:t>
      </w:r>
      <w:r w:rsidRPr="00E227BF">
        <w:rPr>
          <w:rFonts w:cs="Times New Roman"/>
          <w:b/>
          <w:sz w:val="28"/>
          <w:szCs w:val="28"/>
        </w:rPr>
        <w:t>(Измененная редакция, Изм. № 4).</w:t>
      </w:r>
    </w:p>
    <w:bookmarkEnd w:id="52"/>
    <w:bookmarkEnd w:id="53"/>
    <w:bookmarkEnd w:id="54"/>
    <w:bookmarkEnd w:id="55"/>
    <w:p w14:paraId="44CC7BD3" w14:textId="71F8534C" w:rsidR="00CD240E" w:rsidRPr="001516E4" w:rsidRDefault="00CD240E" w:rsidP="001516E4">
      <w:pPr>
        <w:pStyle w:val="1"/>
        <w:pageBreakBefore/>
        <w:numPr>
          <w:ilvl w:val="0"/>
          <w:numId w:val="9"/>
        </w:numPr>
        <w:spacing w:before="0" w:line="240" w:lineRule="auto"/>
        <w:ind w:left="0" w:right="50" w:firstLine="567"/>
        <w:jc w:val="center"/>
        <w:rPr>
          <w:sz w:val="28"/>
        </w:rPr>
      </w:pPr>
    </w:p>
    <w:p w14:paraId="73B71A44" w14:textId="1BDC529F" w:rsidR="003058BA" w:rsidRDefault="003058BA" w:rsidP="001516E4">
      <w:pPr>
        <w:pStyle w:val="1"/>
        <w:numPr>
          <w:ilvl w:val="0"/>
          <w:numId w:val="0"/>
        </w:numPr>
        <w:spacing w:before="0" w:line="240" w:lineRule="auto"/>
        <w:ind w:right="50" w:firstLine="567"/>
        <w:jc w:val="center"/>
        <w:rPr>
          <w:rFonts w:cs="Times New Roman"/>
          <w:sz w:val="28"/>
        </w:rPr>
      </w:pPr>
      <w:bookmarkStart w:id="57" w:name="_Toc432769684"/>
      <w:r w:rsidRPr="001516E4">
        <w:rPr>
          <w:rFonts w:cs="Times New Roman"/>
          <w:sz w:val="28"/>
        </w:rPr>
        <w:t xml:space="preserve">Особенности проектирования комбинированного </w:t>
      </w:r>
      <w:bookmarkEnd w:id="57"/>
      <w:r w:rsidR="00171ABE" w:rsidRPr="001516E4">
        <w:rPr>
          <w:rFonts w:cs="Times New Roman"/>
          <w:sz w:val="28"/>
        </w:rPr>
        <w:t>блока начальных классов</w:t>
      </w:r>
    </w:p>
    <w:p w14:paraId="65E837D4" w14:textId="18B2A579" w:rsidR="0045447A" w:rsidRPr="0045447A" w:rsidRDefault="0045447A" w:rsidP="0045447A">
      <w:pPr>
        <w:pStyle w:val="a0"/>
        <w:ind w:hanging="1"/>
        <w:jc w:val="center"/>
      </w:pPr>
      <w:r w:rsidRPr="00E227BF">
        <w:rPr>
          <w:rFonts w:cs="Times New Roman"/>
          <w:b/>
          <w:sz w:val="28"/>
          <w:szCs w:val="28"/>
        </w:rPr>
        <w:t>(Измененная редакция, Изм. № 4).</w:t>
      </w:r>
    </w:p>
    <w:p w14:paraId="5277854F" w14:textId="77777777" w:rsidR="00CD240E" w:rsidRPr="001516E4" w:rsidRDefault="00171ABE" w:rsidP="001516E4">
      <w:pPr>
        <w:pStyle w:val="aff6"/>
        <w:spacing w:before="0" w:after="0" w:line="240" w:lineRule="auto"/>
        <w:ind w:left="0" w:right="50" w:firstLine="567"/>
        <w:rPr>
          <w:b/>
          <w:sz w:val="28"/>
          <w:szCs w:val="28"/>
        </w:rPr>
      </w:pPr>
      <w:r w:rsidRPr="001516E4">
        <w:rPr>
          <w:b/>
          <w:sz w:val="28"/>
          <w:szCs w:val="28"/>
        </w:rPr>
        <w:t xml:space="preserve">Б.1 </w:t>
      </w:r>
      <w:r w:rsidR="00CD240E" w:rsidRPr="001516E4">
        <w:rPr>
          <w:b/>
          <w:sz w:val="28"/>
          <w:szCs w:val="28"/>
        </w:rPr>
        <w:t>Общие положения</w:t>
      </w:r>
    </w:p>
    <w:p w14:paraId="4E420309" w14:textId="0DAB0081" w:rsidR="00D278A3" w:rsidRPr="001516E4" w:rsidRDefault="00171ABE" w:rsidP="001516E4">
      <w:pPr>
        <w:spacing w:before="0" w:after="0" w:line="240" w:lineRule="auto"/>
        <w:ind w:left="0" w:right="50" w:firstLine="567"/>
        <w:rPr>
          <w:sz w:val="28"/>
          <w:szCs w:val="28"/>
        </w:rPr>
      </w:pPr>
      <w:r w:rsidRPr="001516E4">
        <w:rPr>
          <w:sz w:val="28"/>
          <w:szCs w:val="28"/>
        </w:rPr>
        <w:t xml:space="preserve">Б.1.1 </w:t>
      </w:r>
      <w:r w:rsidR="00D278A3" w:rsidRPr="001516E4">
        <w:rPr>
          <w:sz w:val="28"/>
          <w:szCs w:val="28"/>
        </w:rPr>
        <w:t xml:space="preserve">Комбинированный </w:t>
      </w:r>
      <w:r w:rsidR="009922E6" w:rsidRPr="001516E4">
        <w:rPr>
          <w:sz w:val="28"/>
          <w:szCs w:val="28"/>
        </w:rPr>
        <w:t>БНК</w:t>
      </w:r>
      <w:r w:rsidR="001516E4">
        <w:rPr>
          <w:sz w:val="28"/>
          <w:szCs w:val="28"/>
        </w:rPr>
        <w:t xml:space="preserve"> – здание образовательной </w:t>
      </w:r>
      <w:r w:rsidR="00D278A3" w:rsidRPr="001516E4">
        <w:rPr>
          <w:sz w:val="28"/>
          <w:szCs w:val="28"/>
        </w:rPr>
        <w:t>организации, проектируемое с возможностью попеременного ис</w:t>
      </w:r>
      <w:r w:rsidR="00C975A2">
        <w:rPr>
          <w:sz w:val="28"/>
          <w:szCs w:val="28"/>
        </w:rPr>
        <w:t xml:space="preserve">пользования в качестве ДОО или </w:t>
      </w:r>
      <w:r w:rsidR="00D278A3" w:rsidRPr="001516E4">
        <w:rPr>
          <w:sz w:val="28"/>
          <w:szCs w:val="28"/>
        </w:rPr>
        <w:t>начальной школы, а также со</w:t>
      </w:r>
      <w:r w:rsidR="00C975A2">
        <w:rPr>
          <w:sz w:val="28"/>
          <w:szCs w:val="28"/>
        </w:rPr>
        <w:t xml:space="preserve">вмещения указанных функций при </w:t>
      </w:r>
      <w:r w:rsidR="00D278A3" w:rsidRPr="001516E4">
        <w:rPr>
          <w:sz w:val="28"/>
          <w:szCs w:val="28"/>
        </w:rPr>
        <w:t>изменении демографических требований в районах строительства в период функционирования объекта.</w:t>
      </w:r>
    </w:p>
    <w:p w14:paraId="557B5A38" w14:textId="7EBF23CF" w:rsidR="00CD240E" w:rsidRPr="0045447A" w:rsidRDefault="00171ABE" w:rsidP="001516E4">
      <w:pPr>
        <w:spacing w:before="0" w:after="0" w:line="240" w:lineRule="auto"/>
        <w:ind w:left="0" w:right="50" w:firstLine="567"/>
        <w:rPr>
          <w:sz w:val="28"/>
          <w:szCs w:val="28"/>
        </w:rPr>
      </w:pPr>
      <w:r w:rsidRPr="001516E4">
        <w:rPr>
          <w:sz w:val="28"/>
          <w:szCs w:val="28"/>
        </w:rPr>
        <w:t xml:space="preserve">Б.1.2 </w:t>
      </w:r>
      <w:r w:rsidR="00CD240E" w:rsidRPr="0045447A">
        <w:rPr>
          <w:sz w:val="28"/>
          <w:szCs w:val="28"/>
        </w:rPr>
        <w:t>Состав помещений комбинируемого БНК определяется на основе положе</w:t>
      </w:r>
      <w:r w:rsidRPr="0045447A">
        <w:rPr>
          <w:sz w:val="28"/>
          <w:szCs w:val="28"/>
        </w:rPr>
        <w:t xml:space="preserve">ний </w:t>
      </w:r>
      <w:r w:rsidR="0045447A" w:rsidRPr="0045447A">
        <w:rPr>
          <w:rFonts w:cs="Times New Roman"/>
          <w:sz w:val="28"/>
          <w:szCs w:val="28"/>
        </w:rPr>
        <w:t>СП 2.4.3648, СанПиН 1.2.3685</w:t>
      </w:r>
      <w:r w:rsidR="009E34A4" w:rsidRPr="0045447A">
        <w:rPr>
          <w:sz w:val="28"/>
          <w:szCs w:val="28"/>
        </w:rPr>
        <w:t>, СП</w:t>
      </w:r>
      <w:r w:rsidR="009922E6" w:rsidRPr="0045447A">
        <w:rPr>
          <w:sz w:val="28"/>
          <w:szCs w:val="28"/>
        </w:rPr>
        <w:t xml:space="preserve"> </w:t>
      </w:r>
      <w:r w:rsidR="00C975A2" w:rsidRPr="0045447A">
        <w:rPr>
          <w:sz w:val="28"/>
          <w:szCs w:val="28"/>
        </w:rPr>
        <w:t>252</w:t>
      </w:r>
      <w:r w:rsidR="009922E6" w:rsidRPr="0045447A">
        <w:rPr>
          <w:sz w:val="28"/>
          <w:szCs w:val="28"/>
        </w:rPr>
        <w:t>.1325800</w:t>
      </w:r>
      <w:r w:rsidRPr="0045447A">
        <w:rPr>
          <w:sz w:val="28"/>
          <w:szCs w:val="28"/>
        </w:rPr>
        <w:t xml:space="preserve">, </w:t>
      </w:r>
      <w:r w:rsidR="00CD240E" w:rsidRPr="0045447A">
        <w:rPr>
          <w:sz w:val="28"/>
          <w:szCs w:val="28"/>
        </w:rPr>
        <w:t xml:space="preserve">а также настоящего свода правил. При различии характеристик (площадь, высота, иное) аналогичных </w:t>
      </w:r>
      <w:r w:rsidR="00C975A2" w:rsidRPr="0045447A">
        <w:rPr>
          <w:sz w:val="28"/>
          <w:szCs w:val="28"/>
        </w:rPr>
        <w:t xml:space="preserve">помещений ОО и ДОО учитывается </w:t>
      </w:r>
      <w:r w:rsidR="00CD240E" w:rsidRPr="0045447A">
        <w:rPr>
          <w:sz w:val="28"/>
          <w:szCs w:val="28"/>
        </w:rPr>
        <w:t>максимальное значение.</w:t>
      </w:r>
    </w:p>
    <w:p w14:paraId="7840EA09" w14:textId="29A93BF8" w:rsidR="00710312" w:rsidRPr="0045447A" w:rsidRDefault="00710312" w:rsidP="001516E4">
      <w:pPr>
        <w:pStyle w:val="aff6"/>
        <w:spacing w:before="0" w:after="0" w:line="240" w:lineRule="auto"/>
        <w:ind w:left="0" w:right="50" w:firstLine="567"/>
        <w:rPr>
          <w:sz w:val="28"/>
          <w:szCs w:val="28"/>
        </w:rPr>
      </w:pPr>
      <w:r w:rsidRPr="0045447A">
        <w:rPr>
          <w:sz w:val="28"/>
          <w:szCs w:val="28"/>
        </w:rPr>
        <w:t>Здания БНК допускается проектировать как частично</w:t>
      </w:r>
      <w:r w:rsidR="009922E6" w:rsidRPr="0045447A">
        <w:rPr>
          <w:sz w:val="28"/>
          <w:szCs w:val="28"/>
        </w:rPr>
        <w:t>,</w:t>
      </w:r>
      <w:r w:rsidRPr="0045447A">
        <w:rPr>
          <w:sz w:val="28"/>
          <w:szCs w:val="28"/>
        </w:rPr>
        <w:t xml:space="preserve"> так и полностью трансформируемыми. Трансформация в здании БНК подразумевает возможность применения помещений как для дошкольных групп, так и для групп учащихся начальной школы, с применением универсальных трансформируемых ячеек.</w:t>
      </w:r>
    </w:p>
    <w:p w14:paraId="6D5F5759" w14:textId="0CA1D87C" w:rsidR="00CD240E" w:rsidRPr="0045447A" w:rsidRDefault="00171ABE" w:rsidP="001516E4">
      <w:pPr>
        <w:spacing w:before="0" w:after="0" w:line="240" w:lineRule="auto"/>
        <w:ind w:left="0" w:right="50" w:firstLine="567"/>
        <w:rPr>
          <w:sz w:val="28"/>
          <w:szCs w:val="28"/>
        </w:rPr>
      </w:pPr>
      <w:r w:rsidRPr="0045447A">
        <w:rPr>
          <w:sz w:val="28"/>
          <w:szCs w:val="28"/>
        </w:rPr>
        <w:t xml:space="preserve">Б.1.3 </w:t>
      </w:r>
      <w:r w:rsidR="009A1CBB" w:rsidRPr="0045447A">
        <w:rPr>
          <w:sz w:val="28"/>
          <w:szCs w:val="28"/>
        </w:rPr>
        <w:t>Возможные</w:t>
      </w:r>
      <w:r w:rsidR="00CD240E" w:rsidRPr="0045447A">
        <w:rPr>
          <w:sz w:val="28"/>
          <w:szCs w:val="28"/>
        </w:rPr>
        <w:t xml:space="preserve"> варианты соотношения классов и групповых ячеек </w:t>
      </w:r>
      <w:r w:rsidRPr="0045447A">
        <w:rPr>
          <w:sz w:val="28"/>
          <w:szCs w:val="28"/>
        </w:rPr>
        <w:t xml:space="preserve">приведены </w:t>
      </w:r>
      <w:r w:rsidR="00CD240E" w:rsidRPr="0045447A">
        <w:rPr>
          <w:sz w:val="28"/>
          <w:szCs w:val="28"/>
        </w:rPr>
        <w:t xml:space="preserve">на примере </w:t>
      </w:r>
      <w:r w:rsidR="0045447A" w:rsidRPr="0045447A">
        <w:rPr>
          <w:rFonts w:cs="Times New Roman"/>
          <w:sz w:val="28"/>
          <w:szCs w:val="28"/>
        </w:rPr>
        <w:t>комбинированного</w:t>
      </w:r>
      <w:r w:rsidR="00CD240E" w:rsidRPr="0045447A">
        <w:rPr>
          <w:sz w:val="28"/>
          <w:szCs w:val="28"/>
        </w:rPr>
        <w:t xml:space="preserve"> БНК на 300 мест:</w:t>
      </w:r>
    </w:p>
    <w:p w14:paraId="7DA6E9BD" w14:textId="1C354B96" w:rsidR="00CD240E" w:rsidRPr="0045447A" w:rsidRDefault="00CD240E" w:rsidP="001516E4">
      <w:pPr>
        <w:pStyle w:val="aff6"/>
        <w:spacing w:before="0" w:after="0" w:line="240" w:lineRule="auto"/>
        <w:ind w:left="0" w:right="50" w:firstLine="567"/>
        <w:rPr>
          <w:sz w:val="28"/>
          <w:szCs w:val="28"/>
        </w:rPr>
      </w:pPr>
      <w:r w:rsidRPr="0045447A">
        <w:rPr>
          <w:sz w:val="28"/>
          <w:szCs w:val="28"/>
        </w:rPr>
        <w:t xml:space="preserve">- </w:t>
      </w:r>
      <w:r w:rsidR="009922E6" w:rsidRPr="0045447A">
        <w:rPr>
          <w:sz w:val="28"/>
          <w:szCs w:val="28"/>
        </w:rPr>
        <w:t>ДОО –</w:t>
      </w:r>
      <w:r w:rsidRPr="0045447A">
        <w:rPr>
          <w:sz w:val="28"/>
          <w:szCs w:val="28"/>
        </w:rPr>
        <w:t xml:space="preserve"> 300 мест (12 групповых ячеек);</w:t>
      </w:r>
    </w:p>
    <w:p w14:paraId="0761F3F8" w14:textId="67FE8345" w:rsidR="00CD240E" w:rsidRPr="001516E4" w:rsidRDefault="00CD240E" w:rsidP="001516E4">
      <w:pPr>
        <w:pStyle w:val="aff6"/>
        <w:spacing w:before="0" w:after="0" w:line="240" w:lineRule="auto"/>
        <w:ind w:left="0" w:right="50" w:firstLine="567"/>
        <w:rPr>
          <w:sz w:val="28"/>
          <w:szCs w:val="28"/>
        </w:rPr>
      </w:pPr>
      <w:r w:rsidRPr="0045447A">
        <w:rPr>
          <w:sz w:val="28"/>
          <w:szCs w:val="28"/>
        </w:rPr>
        <w:t xml:space="preserve">- </w:t>
      </w:r>
      <w:r w:rsidR="003A6461" w:rsidRPr="0045447A">
        <w:rPr>
          <w:sz w:val="28"/>
          <w:szCs w:val="28"/>
        </w:rPr>
        <w:t>ОО</w:t>
      </w:r>
      <w:r w:rsidR="009922E6" w:rsidRPr="0045447A">
        <w:rPr>
          <w:sz w:val="28"/>
          <w:szCs w:val="28"/>
        </w:rPr>
        <w:t>, реализующая</w:t>
      </w:r>
      <w:r w:rsidR="009922E6" w:rsidRPr="001516E4">
        <w:rPr>
          <w:sz w:val="28"/>
          <w:szCs w:val="28"/>
        </w:rPr>
        <w:t xml:space="preserve"> программы начального общего образования, –</w:t>
      </w:r>
      <w:r w:rsidRPr="001516E4">
        <w:rPr>
          <w:sz w:val="28"/>
          <w:szCs w:val="28"/>
        </w:rPr>
        <w:t xml:space="preserve"> 300 мест (12 классов);</w:t>
      </w:r>
    </w:p>
    <w:p w14:paraId="53D931C2" w14:textId="18D2529A" w:rsidR="00CD240E" w:rsidRPr="001516E4" w:rsidRDefault="00171ABE" w:rsidP="001516E4">
      <w:pPr>
        <w:pStyle w:val="aff6"/>
        <w:spacing w:before="0" w:after="0" w:line="240" w:lineRule="auto"/>
        <w:ind w:left="0" w:right="50" w:firstLine="567"/>
        <w:rPr>
          <w:sz w:val="28"/>
          <w:szCs w:val="28"/>
        </w:rPr>
      </w:pPr>
      <w:r w:rsidRPr="001516E4">
        <w:rPr>
          <w:sz w:val="28"/>
          <w:szCs w:val="28"/>
        </w:rPr>
        <w:t>- к</w:t>
      </w:r>
      <w:r w:rsidR="00CD240E" w:rsidRPr="001516E4">
        <w:rPr>
          <w:sz w:val="28"/>
          <w:szCs w:val="28"/>
        </w:rPr>
        <w:t xml:space="preserve">омбинированный </w:t>
      </w:r>
      <w:r w:rsidRPr="001516E4">
        <w:rPr>
          <w:sz w:val="28"/>
          <w:szCs w:val="28"/>
        </w:rPr>
        <w:t>БНК</w:t>
      </w:r>
      <w:r w:rsidR="009922E6" w:rsidRPr="001516E4">
        <w:rPr>
          <w:sz w:val="28"/>
          <w:szCs w:val="28"/>
        </w:rPr>
        <w:t xml:space="preserve"> (тип 1) –</w:t>
      </w:r>
      <w:r w:rsidR="00CD240E" w:rsidRPr="001516E4">
        <w:rPr>
          <w:sz w:val="28"/>
          <w:szCs w:val="28"/>
        </w:rPr>
        <w:t xml:space="preserve"> 100 мест (4 класса) и 200 мест </w:t>
      </w:r>
      <w:r w:rsidR="0045447A">
        <w:rPr>
          <w:sz w:val="28"/>
          <w:szCs w:val="28"/>
        </w:rPr>
        <w:br/>
      </w:r>
      <w:r w:rsidR="00CD240E" w:rsidRPr="001516E4">
        <w:rPr>
          <w:sz w:val="28"/>
          <w:szCs w:val="28"/>
        </w:rPr>
        <w:t xml:space="preserve">(8 групповых ячеек); </w:t>
      </w:r>
    </w:p>
    <w:p w14:paraId="4E56AFF3" w14:textId="7F9CDD3B" w:rsidR="00CD240E" w:rsidRPr="001516E4" w:rsidRDefault="00171ABE" w:rsidP="001516E4">
      <w:pPr>
        <w:pStyle w:val="aff6"/>
        <w:spacing w:before="0" w:after="0" w:line="240" w:lineRule="auto"/>
        <w:ind w:left="0" w:right="50" w:firstLine="567"/>
        <w:rPr>
          <w:sz w:val="28"/>
          <w:szCs w:val="28"/>
        </w:rPr>
      </w:pPr>
      <w:r w:rsidRPr="001516E4">
        <w:rPr>
          <w:sz w:val="28"/>
          <w:szCs w:val="28"/>
        </w:rPr>
        <w:t>- к</w:t>
      </w:r>
      <w:r w:rsidR="00CD240E" w:rsidRPr="001516E4">
        <w:rPr>
          <w:sz w:val="28"/>
          <w:szCs w:val="28"/>
        </w:rPr>
        <w:t xml:space="preserve">омбинированный </w:t>
      </w:r>
      <w:r w:rsidRPr="001516E4">
        <w:rPr>
          <w:sz w:val="28"/>
          <w:szCs w:val="28"/>
        </w:rPr>
        <w:t>БНК</w:t>
      </w:r>
      <w:r w:rsidR="00CD240E" w:rsidRPr="001516E4">
        <w:rPr>
          <w:sz w:val="28"/>
          <w:szCs w:val="28"/>
        </w:rPr>
        <w:t xml:space="preserve"> </w:t>
      </w:r>
      <w:r w:rsidR="009922E6" w:rsidRPr="001516E4">
        <w:rPr>
          <w:sz w:val="28"/>
          <w:szCs w:val="28"/>
        </w:rPr>
        <w:t>(тип 2) –</w:t>
      </w:r>
      <w:r w:rsidR="00CD240E" w:rsidRPr="001516E4">
        <w:rPr>
          <w:sz w:val="28"/>
          <w:szCs w:val="28"/>
        </w:rPr>
        <w:t xml:space="preserve"> 200 мест (</w:t>
      </w:r>
      <w:r w:rsidR="009E3652" w:rsidRPr="001516E4">
        <w:rPr>
          <w:sz w:val="28"/>
          <w:szCs w:val="28"/>
        </w:rPr>
        <w:t>8</w:t>
      </w:r>
      <w:r w:rsidR="00CD240E" w:rsidRPr="001516E4">
        <w:rPr>
          <w:sz w:val="28"/>
          <w:szCs w:val="28"/>
        </w:rPr>
        <w:t xml:space="preserve"> групповы</w:t>
      </w:r>
      <w:r w:rsidR="009E3652" w:rsidRPr="001516E4">
        <w:rPr>
          <w:sz w:val="28"/>
          <w:szCs w:val="28"/>
        </w:rPr>
        <w:t>х</w:t>
      </w:r>
      <w:r w:rsidR="00CD240E" w:rsidRPr="001516E4">
        <w:rPr>
          <w:sz w:val="28"/>
          <w:szCs w:val="28"/>
        </w:rPr>
        <w:t xml:space="preserve"> яче</w:t>
      </w:r>
      <w:r w:rsidR="009E3652" w:rsidRPr="001516E4">
        <w:rPr>
          <w:sz w:val="28"/>
          <w:szCs w:val="28"/>
        </w:rPr>
        <w:t>ек</w:t>
      </w:r>
      <w:r w:rsidR="00CD240E" w:rsidRPr="001516E4">
        <w:rPr>
          <w:sz w:val="28"/>
          <w:szCs w:val="28"/>
        </w:rPr>
        <w:t>) и 100 мест (</w:t>
      </w:r>
      <w:r w:rsidR="009E3652" w:rsidRPr="001516E4">
        <w:rPr>
          <w:sz w:val="28"/>
          <w:szCs w:val="28"/>
        </w:rPr>
        <w:t>4</w:t>
      </w:r>
      <w:r w:rsidR="00CD240E" w:rsidRPr="001516E4">
        <w:rPr>
          <w:sz w:val="28"/>
          <w:szCs w:val="28"/>
        </w:rPr>
        <w:t xml:space="preserve"> класс</w:t>
      </w:r>
      <w:r w:rsidR="009E3652" w:rsidRPr="001516E4">
        <w:rPr>
          <w:sz w:val="28"/>
          <w:szCs w:val="28"/>
        </w:rPr>
        <w:t>а</w:t>
      </w:r>
      <w:r w:rsidR="00CD240E" w:rsidRPr="001516E4">
        <w:rPr>
          <w:sz w:val="28"/>
          <w:szCs w:val="28"/>
        </w:rPr>
        <w:t>).</w:t>
      </w:r>
    </w:p>
    <w:p w14:paraId="7C03CDEF" w14:textId="77777777" w:rsidR="00C975A2" w:rsidRPr="00C975A2" w:rsidRDefault="00A44AAA" w:rsidP="00C975A2">
      <w:pPr>
        <w:pStyle w:val="aff6"/>
        <w:spacing w:before="0" w:after="0" w:line="240" w:lineRule="auto"/>
        <w:ind w:left="0" w:right="50" w:firstLine="567"/>
        <w:rPr>
          <w:sz w:val="20"/>
          <w:szCs w:val="20"/>
        </w:rPr>
      </w:pPr>
      <w:r w:rsidRPr="00C975A2">
        <w:rPr>
          <w:spacing w:val="26"/>
          <w:kern w:val="24"/>
          <w:sz w:val="20"/>
          <w:szCs w:val="20"/>
        </w:rPr>
        <w:t>Примечание</w:t>
      </w:r>
      <w:r w:rsidR="009922E6" w:rsidRPr="00C975A2">
        <w:rPr>
          <w:sz w:val="20"/>
          <w:szCs w:val="20"/>
        </w:rPr>
        <w:t xml:space="preserve"> –</w:t>
      </w:r>
      <w:r w:rsidRPr="00C975A2">
        <w:rPr>
          <w:sz w:val="20"/>
          <w:szCs w:val="20"/>
        </w:rPr>
        <w:t xml:space="preserve"> </w:t>
      </w:r>
      <w:r w:rsidR="00171ABE" w:rsidRPr="00C975A2">
        <w:rPr>
          <w:sz w:val="20"/>
          <w:szCs w:val="20"/>
        </w:rPr>
        <w:t>Н</w:t>
      </w:r>
      <w:r w:rsidR="00CD240E" w:rsidRPr="00C975A2">
        <w:rPr>
          <w:sz w:val="20"/>
          <w:szCs w:val="20"/>
        </w:rPr>
        <w:t>аполняемость универсально</w:t>
      </w:r>
      <w:r w:rsidR="009922E6" w:rsidRPr="00C975A2">
        <w:rPr>
          <w:sz w:val="20"/>
          <w:szCs w:val="20"/>
        </w:rPr>
        <w:t>й ячейки (групповая ячейка ДОО –</w:t>
      </w:r>
      <w:r w:rsidR="00CD240E" w:rsidRPr="00C975A2">
        <w:rPr>
          <w:sz w:val="20"/>
          <w:szCs w:val="20"/>
        </w:rPr>
        <w:t xml:space="preserve"> класс) принята 25 человек.</w:t>
      </w:r>
    </w:p>
    <w:p w14:paraId="72B19D78" w14:textId="73157264" w:rsidR="0045447A" w:rsidRDefault="0045447A" w:rsidP="00C975A2">
      <w:pPr>
        <w:pStyle w:val="aff6"/>
        <w:spacing w:before="0" w:after="0" w:line="240" w:lineRule="auto"/>
        <w:ind w:left="0" w:right="50" w:firstLine="567"/>
        <w:rPr>
          <w:rFonts w:cs="Times New Roman"/>
          <w:b/>
          <w:sz w:val="28"/>
          <w:szCs w:val="28"/>
        </w:rPr>
      </w:pPr>
      <w:r>
        <w:rPr>
          <w:rFonts w:cs="Times New Roman"/>
          <w:b/>
          <w:sz w:val="28"/>
          <w:szCs w:val="28"/>
        </w:rPr>
        <w:t xml:space="preserve">Б.1.2, Б.1.3 </w:t>
      </w:r>
      <w:r w:rsidRPr="00E227BF">
        <w:rPr>
          <w:rFonts w:cs="Times New Roman"/>
          <w:b/>
          <w:sz w:val="28"/>
          <w:szCs w:val="28"/>
        </w:rPr>
        <w:t>(Измененная редакция, Изм. № 4).</w:t>
      </w:r>
    </w:p>
    <w:p w14:paraId="30834B0A" w14:textId="22F2FCB5" w:rsidR="00C975A2" w:rsidRDefault="00171ABE" w:rsidP="00C975A2">
      <w:pPr>
        <w:pStyle w:val="aff6"/>
        <w:spacing w:before="0" w:after="0" w:line="240" w:lineRule="auto"/>
        <w:ind w:left="0" w:right="50" w:firstLine="567"/>
        <w:rPr>
          <w:sz w:val="28"/>
          <w:szCs w:val="28"/>
        </w:rPr>
      </w:pPr>
      <w:r w:rsidRPr="001516E4">
        <w:rPr>
          <w:sz w:val="28"/>
          <w:szCs w:val="28"/>
        </w:rPr>
        <w:t xml:space="preserve">Б.1.4 </w:t>
      </w:r>
      <w:r w:rsidR="00CD240E" w:rsidRPr="001516E4">
        <w:rPr>
          <w:sz w:val="28"/>
          <w:szCs w:val="28"/>
        </w:rPr>
        <w:t>Соотношение групповых ячеек и классов при других вариантах наполняемости ком</w:t>
      </w:r>
      <w:r w:rsidRPr="001516E4">
        <w:rPr>
          <w:sz w:val="28"/>
          <w:szCs w:val="28"/>
        </w:rPr>
        <w:t xml:space="preserve">бинированного БНК определяется </w:t>
      </w:r>
      <w:r w:rsidR="00CD240E" w:rsidRPr="001516E4">
        <w:rPr>
          <w:sz w:val="28"/>
          <w:szCs w:val="28"/>
        </w:rPr>
        <w:t>заданием</w:t>
      </w:r>
      <w:r w:rsidR="009922E6" w:rsidRPr="001516E4">
        <w:rPr>
          <w:sz w:val="28"/>
          <w:szCs w:val="28"/>
        </w:rPr>
        <w:t xml:space="preserve"> на проектирование</w:t>
      </w:r>
      <w:r w:rsidR="00CD240E" w:rsidRPr="001516E4">
        <w:rPr>
          <w:sz w:val="28"/>
          <w:szCs w:val="28"/>
        </w:rPr>
        <w:t>.</w:t>
      </w:r>
    </w:p>
    <w:p w14:paraId="0C25F8D7" w14:textId="37E282E5" w:rsidR="00CD240E" w:rsidRPr="001516E4" w:rsidRDefault="00171ABE" w:rsidP="00C975A2">
      <w:pPr>
        <w:pStyle w:val="aff6"/>
        <w:spacing w:before="0" w:after="0" w:line="240" w:lineRule="auto"/>
        <w:ind w:left="0" w:right="50" w:firstLine="567"/>
        <w:rPr>
          <w:b/>
          <w:sz w:val="28"/>
          <w:szCs w:val="28"/>
        </w:rPr>
      </w:pPr>
      <w:r w:rsidRPr="001516E4">
        <w:rPr>
          <w:b/>
          <w:sz w:val="28"/>
          <w:szCs w:val="28"/>
        </w:rPr>
        <w:t xml:space="preserve">Б.2 </w:t>
      </w:r>
      <w:r w:rsidR="00CD240E" w:rsidRPr="001516E4">
        <w:rPr>
          <w:b/>
          <w:sz w:val="28"/>
          <w:szCs w:val="28"/>
        </w:rPr>
        <w:t>Требования к участку территории БНК</w:t>
      </w:r>
    </w:p>
    <w:p w14:paraId="27C807B4" w14:textId="77777777" w:rsidR="00CD240E" w:rsidRPr="001516E4" w:rsidRDefault="00171ABE" w:rsidP="001516E4">
      <w:pPr>
        <w:pStyle w:val="aff6"/>
        <w:spacing w:line="240" w:lineRule="auto"/>
        <w:ind w:left="0" w:right="50" w:firstLine="567"/>
        <w:rPr>
          <w:sz w:val="28"/>
          <w:szCs w:val="28"/>
        </w:rPr>
      </w:pPr>
      <w:r w:rsidRPr="001516E4">
        <w:rPr>
          <w:sz w:val="28"/>
          <w:szCs w:val="28"/>
        </w:rPr>
        <w:t xml:space="preserve">Б.2.1 </w:t>
      </w:r>
      <w:r w:rsidR="00CD240E" w:rsidRPr="001516E4">
        <w:rPr>
          <w:sz w:val="28"/>
          <w:szCs w:val="28"/>
        </w:rPr>
        <w:t>Требования к участку территории комбинированного БНК те же, что и к участкам зданий ОО.</w:t>
      </w:r>
    </w:p>
    <w:p w14:paraId="3FDC55B0" w14:textId="115F785F" w:rsidR="00050D9F" w:rsidRPr="001516E4" w:rsidRDefault="00171ABE" w:rsidP="001516E4">
      <w:pPr>
        <w:pStyle w:val="aff6"/>
        <w:spacing w:line="240" w:lineRule="auto"/>
        <w:ind w:left="0" w:right="50" w:firstLine="567"/>
        <w:rPr>
          <w:sz w:val="28"/>
          <w:szCs w:val="28"/>
        </w:rPr>
      </w:pPr>
      <w:r w:rsidRPr="001516E4">
        <w:rPr>
          <w:sz w:val="28"/>
          <w:szCs w:val="28"/>
        </w:rPr>
        <w:t xml:space="preserve">Б.2.2 </w:t>
      </w:r>
      <w:r w:rsidR="00050D9F" w:rsidRPr="001516E4">
        <w:rPr>
          <w:sz w:val="28"/>
          <w:szCs w:val="28"/>
        </w:rPr>
        <w:t>Состав и площадь спортивных сооружений на собственном участке БНК, расположенном обособленно о</w:t>
      </w:r>
      <w:r w:rsidR="009922E6" w:rsidRPr="001516E4">
        <w:rPr>
          <w:sz w:val="28"/>
          <w:szCs w:val="28"/>
        </w:rPr>
        <w:t>т основной школы, предусматриваю</w:t>
      </w:r>
      <w:r w:rsidR="00050D9F" w:rsidRPr="001516E4">
        <w:rPr>
          <w:sz w:val="28"/>
          <w:szCs w:val="28"/>
        </w:rPr>
        <w:t>тся согласно программе физкультурных занятий д</w:t>
      </w:r>
      <w:r w:rsidR="00C975A2">
        <w:rPr>
          <w:sz w:val="28"/>
          <w:szCs w:val="28"/>
        </w:rPr>
        <w:t>ля обучающихся начальной школы.</w:t>
      </w:r>
    </w:p>
    <w:p w14:paraId="02D01DDA" w14:textId="1A592E37" w:rsidR="00CD240E" w:rsidRPr="001516E4" w:rsidRDefault="00171ABE" w:rsidP="001516E4">
      <w:pPr>
        <w:pStyle w:val="aff6"/>
        <w:spacing w:line="240" w:lineRule="auto"/>
        <w:ind w:left="0" w:right="50" w:firstLine="567"/>
        <w:rPr>
          <w:sz w:val="28"/>
          <w:szCs w:val="28"/>
        </w:rPr>
      </w:pPr>
      <w:r w:rsidRPr="001516E4">
        <w:rPr>
          <w:sz w:val="28"/>
          <w:szCs w:val="28"/>
        </w:rPr>
        <w:t xml:space="preserve">Б.2.3 </w:t>
      </w:r>
      <w:r w:rsidR="00CD240E" w:rsidRPr="001516E4">
        <w:rPr>
          <w:sz w:val="28"/>
          <w:szCs w:val="28"/>
        </w:rPr>
        <w:t>При наличии вблизи здания плоскостных с</w:t>
      </w:r>
      <w:r w:rsidRPr="001516E4">
        <w:rPr>
          <w:sz w:val="28"/>
          <w:szCs w:val="28"/>
        </w:rPr>
        <w:t>портивных сооружений, соответствующих</w:t>
      </w:r>
      <w:r w:rsidR="00CD240E" w:rsidRPr="001516E4">
        <w:rPr>
          <w:sz w:val="28"/>
          <w:szCs w:val="28"/>
        </w:rPr>
        <w:t xml:space="preserve"> санитарно-эпидемиологическим требованиям, допускается проводить физку</w:t>
      </w:r>
      <w:r w:rsidRPr="001516E4">
        <w:rPr>
          <w:sz w:val="28"/>
          <w:szCs w:val="28"/>
        </w:rPr>
        <w:t>льтурные занятия с их примене</w:t>
      </w:r>
      <w:r w:rsidR="00C975A2">
        <w:rPr>
          <w:sz w:val="28"/>
          <w:szCs w:val="28"/>
        </w:rPr>
        <w:t>нием.</w:t>
      </w:r>
    </w:p>
    <w:p w14:paraId="0515F0AB" w14:textId="02EFF827" w:rsidR="00CD240E" w:rsidRPr="001516E4" w:rsidRDefault="0020442C" w:rsidP="001516E4">
      <w:pPr>
        <w:pStyle w:val="aff6"/>
        <w:spacing w:line="240" w:lineRule="auto"/>
        <w:ind w:left="0" w:right="50" w:firstLine="567"/>
        <w:rPr>
          <w:sz w:val="28"/>
          <w:szCs w:val="28"/>
        </w:rPr>
      </w:pPr>
      <w:r w:rsidRPr="001516E4">
        <w:rPr>
          <w:sz w:val="28"/>
          <w:szCs w:val="28"/>
        </w:rPr>
        <w:lastRenderedPageBreak/>
        <w:t xml:space="preserve">Б.2.4 </w:t>
      </w:r>
      <w:r w:rsidR="00CD240E" w:rsidRPr="001516E4">
        <w:rPr>
          <w:sz w:val="28"/>
          <w:szCs w:val="28"/>
        </w:rPr>
        <w:t xml:space="preserve">В случае расположения здания БНК на участке территории образовательной </w:t>
      </w:r>
      <w:r w:rsidR="009922E6" w:rsidRPr="001516E4">
        <w:rPr>
          <w:sz w:val="28"/>
          <w:szCs w:val="28"/>
        </w:rPr>
        <w:t>организации, обучающиеся и/или</w:t>
      </w:r>
      <w:r w:rsidR="00CD240E" w:rsidRPr="001516E4">
        <w:rPr>
          <w:sz w:val="28"/>
          <w:szCs w:val="28"/>
        </w:rPr>
        <w:t xml:space="preserve"> дошкольники пользуются общими спортивными сооружениями.</w:t>
      </w:r>
    </w:p>
    <w:p w14:paraId="35BE73A4" w14:textId="77777777" w:rsidR="00CD240E" w:rsidRPr="001516E4" w:rsidRDefault="0020442C" w:rsidP="001516E4">
      <w:pPr>
        <w:pStyle w:val="aff6"/>
        <w:spacing w:line="240" w:lineRule="auto"/>
        <w:ind w:left="0" w:right="50" w:firstLine="567"/>
        <w:rPr>
          <w:sz w:val="28"/>
          <w:szCs w:val="28"/>
        </w:rPr>
      </w:pPr>
      <w:r w:rsidRPr="001516E4">
        <w:rPr>
          <w:sz w:val="28"/>
          <w:szCs w:val="28"/>
        </w:rPr>
        <w:t xml:space="preserve">Б.2.5 </w:t>
      </w:r>
      <w:r w:rsidR="00CD240E" w:rsidRPr="001516E4">
        <w:rPr>
          <w:sz w:val="28"/>
          <w:szCs w:val="28"/>
        </w:rPr>
        <w:t xml:space="preserve">Для дошкольных групп </w:t>
      </w:r>
      <w:r w:rsidRPr="001516E4">
        <w:rPr>
          <w:sz w:val="28"/>
          <w:szCs w:val="28"/>
        </w:rPr>
        <w:t>на участке территории выделяют игровую зону, оборудованную</w:t>
      </w:r>
      <w:r w:rsidR="00CD240E" w:rsidRPr="001516E4">
        <w:rPr>
          <w:sz w:val="28"/>
          <w:szCs w:val="28"/>
        </w:rPr>
        <w:t xml:space="preserve"> в соответствии с требованиями к устройству, содержанию и организации режима работы </w:t>
      </w:r>
      <w:r w:rsidRPr="001516E4">
        <w:rPr>
          <w:sz w:val="28"/>
          <w:szCs w:val="28"/>
        </w:rPr>
        <w:t>ДОО</w:t>
      </w:r>
      <w:r w:rsidR="00CD240E" w:rsidRPr="001516E4">
        <w:rPr>
          <w:sz w:val="28"/>
          <w:szCs w:val="28"/>
        </w:rPr>
        <w:t xml:space="preserve">. </w:t>
      </w:r>
    </w:p>
    <w:p w14:paraId="666728CB" w14:textId="6040132A" w:rsidR="00CD240E" w:rsidRPr="0045447A" w:rsidRDefault="0020442C" w:rsidP="001516E4">
      <w:pPr>
        <w:pStyle w:val="aff6"/>
        <w:spacing w:line="240" w:lineRule="auto"/>
        <w:ind w:left="0" w:right="50" w:firstLine="567"/>
        <w:rPr>
          <w:sz w:val="28"/>
          <w:szCs w:val="28"/>
        </w:rPr>
      </w:pPr>
      <w:r w:rsidRPr="001516E4">
        <w:rPr>
          <w:sz w:val="28"/>
          <w:szCs w:val="28"/>
        </w:rPr>
        <w:t xml:space="preserve">Б.2.6 </w:t>
      </w:r>
      <w:r w:rsidR="00CD240E" w:rsidRPr="001516E4">
        <w:rPr>
          <w:sz w:val="28"/>
          <w:szCs w:val="28"/>
        </w:rPr>
        <w:t xml:space="preserve">По </w:t>
      </w:r>
      <w:r w:rsidR="00CD240E" w:rsidRPr="0045447A">
        <w:rPr>
          <w:sz w:val="28"/>
          <w:szCs w:val="28"/>
        </w:rPr>
        <w:t>заданию на проектирование возможно посменное использование площадок для дошкольников.</w:t>
      </w:r>
      <w:r w:rsidR="0045447A" w:rsidRPr="0045447A">
        <w:rPr>
          <w:sz w:val="28"/>
          <w:szCs w:val="28"/>
        </w:rPr>
        <w:t xml:space="preserve"> </w:t>
      </w:r>
      <w:r w:rsidR="0045447A" w:rsidRPr="0045447A">
        <w:rPr>
          <w:rFonts w:cs="Times New Roman"/>
          <w:sz w:val="28"/>
          <w:szCs w:val="28"/>
        </w:rPr>
        <w:t>При наличии в структуре БНК универсальных ячеек, для каждой такой ячейки допускается устройство на земельном участке универсальных групповых площадок, расчетной площадью не менее 9 м</w:t>
      </w:r>
      <w:r w:rsidR="0045447A" w:rsidRPr="0045447A">
        <w:rPr>
          <w:rFonts w:cs="Times New Roman"/>
          <w:sz w:val="28"/>
          <w:szCs w:val="28"/>
          <w:vertAlign w:val="superscript"/>
        </w:rPr>
        <w:t>2</w:t>
      </w:r>
      <w:r w:rsidR="0045447A" w:rsidRPr="0045447A">
        <w:rPr>
          <w:rFonts w:cs="Times New Roman"/>
          <w:sz w:val="28"/>
          <w:szCs w:val="28"/>
        </w:rPr>
        <w:t xml:space="preserve"> на обучающегося.</w:t>
      </w:r>
    </w:p>
    <w:p w14:paraId="1FBB5BD3" w14:textId="77777777" w:rsidR="0045447A" w:rsidRDefault="0045447A" w:rsidP="001516E4">
      <w:pPr>
        <w:pStyle w:val="aff6"/>
        <w:spacing w:line="240" w:lineRule="auto"/>
        <w:ind w:left="0" w:right="50" w:firstLine="567"/>
        <w:rPr>
          <w:rFonts w:cs="Times New Roman"/>
          <w:b/>
          <w:sz w:val="28"/>
          <w:szCs w:val="28"/>
        </w:rPr>
      </w:pPr>
      <w:r w:rsidRPr="00E227BF">
        <w:rPr>
          <w:rFonts w:cs="Times New Roman"/>
          <w:b/>
          <w:sz w:val="28"/>
          <w:szCs w:val="28"/>
        </w:rPr>
        <w:t>(Измененная редакция, Изм. № 4).</w:t>
      </w:r>
    </w:p>
    <w:p w14:paraId="1E94D694" w14:textId="71BE7C66" w:rsidR="00CD240E" w:rsidRPr="001516E4" w:rsidRDefault="0020442C" w:rsidP="001516E4">
      <w:pPr>
        <w:pStyle w:val="aff6"/>
        <w:spacing w:line="240" w:lineRule="auto"/>
        <w:ind w:left="0" w:right="50" w:firstLine="567"/>
        <w:rPr>
          <w:sz w:val="28"/>
          <w:szCs w:val="28"/>
        </w:rPr>
      </w:pPr>
      <w:r w:rsidRPr="001516E4">
        <w:rPr>
          <w:b/>
          <w:sz w:val="28"/>
          <w:szCs w:val="28"/>
        </w:rPr>
        <w:t>Б.3 Требования к зданию</w:t>
      </w:r>
    </w:p>
    <w:p w14:paraId="4EF8B5A5" w14:textId="7EC29B0A" w:rsidR="00CD240E" w:rsidRPr="001516E4" w:rsidRDefault="0020442C" w:rsidP="001516E4">
      <w:pPr>
        <w:pStyle w:val="aff6"/>
        <w:spacing w:line="240" w:lineRule="auto"/>
        <w:ind w:left="0" w:right="50" w:firstLine="567"/>
        <w:rPr>
          <w:sz w:val="28"/>
          <w:szCs w:val="28"/>
        </w:rPr>
      </w:pPr>
      <w:r w:rsidRPr="001516E4">
        <w:rPr>
          <w:sz w:val="28"/>
          <w:szCs w:val="28"/>
        </w:rPr>
        <w:t xml:space="preserve">Б.3.1 </w:t>
      </w:r>
      <w:r w:rsidR="00CD240E" w:rsidRPr="001516E4">
        <w:rPr>
          <w:sz w:val="28"/>
          <w:szCs w:val="28"/>
        </w:rPr>
        <w:t>Этажность здания комбинирова</w:t>
      </w:r>
      <w:r w:rsidR="009922E6" w:rsidRPr="001516E4">
        <w:rPr>
          <w:sz w:val="28"/>
          <w:szCs w:val="28"/>
        </w:rPr>
        <w:t>нного БНК принимается не выше тре</w:t>
      </w:r>
      <w:r w:rsidR="00CD240E" w:rsidRPr="001516E4">
        <w:rPr>
          <w:sz w:val="28"/>
          <w:szCs w:val="28"/>
        </w:rPr>
        <w:t>х этажей. Высота помещений принимается не менее 3,3 м в чистоте. В частично комбинированных БНК универсальные ячейки следует располагать</w:t>
      </w:r>
      <w:r w:rsidR="009922E6" w:rsidRPr="001516E4">
        <w:rPr>
          <w:sz w:val="28"/>
          <w:szCs w:val="28"/>
        </w:rPr>
        <w:t xml:space="preserve"> на первом-втором</w:t>
      </w:r>
      <w:r w:rsidR="00CD240E" w:rsidRPr="001516E4">
        <w:rPr>
          <w:sz w:val="28"/>
          <w:szCs w:val="28"/>
        </w:rPr>
        <w:t xml:space="preserve"> этажах. В комбинированных БНК, используемых в качестве дошкольной организации, на нижних этажах располагаются обучающиеся младшего возраста.</w:t>
      </w:r>
    </w:p>
    <w:p w14:paraId="365D5887" w14:textId="685B0F94" w:rsidR="00CD240E" w:rsidRPr="001516E4" w:rsidRDefault="0020442C" w:rsidP="001516E4">
      <w:pPr>
        <w:pStyle w:val="aff6"/>
        <w:spacing w:line="240" w:lineRule="auto"/>
        <w:ind w:left="0" w:right="50" w:firstLine="567"/>
        <w:rPr>
          <w:sz w:val="28"/>
          <w:szCs w:val="28"/>
        </w:rPr>
      </w:pPr>
      <w:r w:rsidRPr="001516E4">
        <w:rPr>
          <w:sz w:val="28"/>
          <w:szCs w:val="28"/>
        </w:rPr>
        <w:t xml:space="preserve">Б.3.2 </w:t>
      </w:r>
      <w:r w:rsidR="00CD240E" w:rsidRPr="001516E4">
        <w:rPr>
          <w:sz w:val="28"/>
          <w:szCs w:val="28"/>
        </w:rPr>
        <w:t xml:space="preserve">В здании комбинированного БНК должно </w:t>
      </w:r>
      <w:r w:rsidRPr="001516E4">
        <w:rPr>
          <w:sz w:val="28"/>
          <w:szCs w:val="28"/>
        </w:rPr>
        <w:t>быть предусмотрено</w:t>
      </w:r>
      <w:r w:rsidR="00CD240E" w:rsidRPr="001516E4">
        <w:rPr>
          <w:sz w:val="28"/>
          <w:szCs w:val="28"/>
        </w:rPr>
        <w:t xml:space="preserve"> два входа для эксплуатации объекта как «начал</w:t>
      </w:r>
      <w:r w:rsidR="009922E6" w:rsidRPr="001516E4">
        <w:rPr>
          <w:sz w:val="28"/>
          <w:szCs w:val="28"/>
        </w:rPr>
        <w:t>ьная школа –</w:t>
      </w:r>
      <w:r w:rsidR="00C975A2">
        <w:rPr>
          <w:sz w:val="28"/>
          <w:szCs w:val="28"/>
        </w:rPr>
        <w:t xml:space="preserve"> детский сад».</w:t>
      </w:r>
    </w:p>
    <w:p w14:paraId="361A07DD" w14:textId="04C13AC0" w:rsidR="00CD240E" w:rsidRPr="001516E4" w:rsidRDefault="0020442C" w:rsidP="001516E4">
      <w:pPr>
        <w:pStyle w:val="aff6"/>
        <w:spacing w:line="240" w:lineRule="auto"/>
        <w:ind w:left="0" w:right="50" w:firstLine="567"/>
        <w:rPr>
          <w:sz w:val="28"/>
          <w:szCs w:val="28"/>
        </w:rPr>
      </w:pPr>
      <w:r w:rsidRPr="001516E4">
        <w:rPr>
          <w:sz w:val="28"/>
          <w:szCs w:val="28"/>
        </w:rPr>
        <w:t>Б.3.3 При эксплуатации здания</w:t>
      </w:r>
      <w:r w:rsidR="00CD240E" w:rsidRPr="001516E4">
        <w:rPr>
          <w:sz w:val="28"/>
          <w:szCs w:val="28"/>
        </w:rPr>
        <w:t xml:space="preserve"> (или его части) как ДОО допускается устройство входа</w:t>
      </w:r>
      <w:r w:rsidRPr="001516E4">
        <w:rPr>
          <w:sz w:val="28"/>
          <w:szCs w:val="28"/>
        </w:rPr>
        <w:t xml:space="preserve"> в него</w:t>
      </w:r>
      <w:r w:rsidR="00C975A2">
        <w:rPr>
          <w:sz w:val="28"/>
          <w:szCs w:val="28"/>
        </w:rPr>
        <w:t xml:space="preserve"> </w:t>
      </w:r>
      <w:r w:rsidR="00CD240E" w:rsidRPr="001516E4">
        <w:rPr>
          <w:sz w:val="28"/>
          <w:szCs w:val="28"/>
        </w:rPr>
        <w:t xml:space="preserve">без разделения на группы. </w:t>
      </w:r>
    </w:p>
    <w:p w14:paraId="1FAC7471" w14:textId="77777777" w:rsidR="00CD240E" w:rsidRPr="001516E4" w:rsidRDefault="0020442C" w:rsidP="001516E4">
      <w:pPr>
        <w:pStyle w:val="aff6"/>
        <w:spacing w:line="240" w:lineRule="auto"/>
        <w:ind w:left="0" w:right="50" w:firstLine="567"/>
        <w:rPr>
          <w:sz w:val="28"/>
          <w:szCs w:val="28"/>
        </w:rPr>
      </w:pPr>
      <w:r w:rsidRPr="001516E4">
        <w:rPr>
          <w:sz w:val="28"/>
          <w:szCs w:val="28"/>
        </w:rPr>
        <w:t xml:space="preserve">Б.3.4 </w:t>
      </w:r>
      <w:r w:rsidR="009A1CBB" w:rsidRPr="001516E4">
        <w:rPr>
          <w:sz w:val="28"/>
          <w:szCs w:val="28"/>
        </w:rPr>
        <w:t>При каждой универсальной ячейке д</w:t>
      </w:r>
      <w:r w:rsidR="00CD240E" w:rsidRPr="001516E4">
        <w:rPr>
          <w:sz w:val="28"/>
          <w:szCs w:val="28"/>
        </w:rPr>
        <w:t>опускается предусматривать собственн</w:t>
      </w:r>
      <w:r w:rsidR="009A1CBB" w:rsidRPr="001516E4">
        <w:rPr>
          <w:sz w:val="28"/>
          <w:szCs w:val="28"/>
        </w:rPr>
        <w:t>ую гардеробную</w:t>
      </w:r>
      <w:r w:rsidR="00CD240E" w:rsidRPr="001516E4">
        <w:rPr>
          <w:sz w:val="28"/>
          <w:szCs w:val="28"/>
        </w:rPr>
        <w:t>.</w:t>
      </w:r>
    </w:p>
    <w:p w14:paraId="35FBCDA5" w14:textId="5D1DCC6F" w:rsidR="00CD240E" w:rsidRPr="001516E4" w:rsidRDefault="0020442C" w:rsidP="001516E4">
      <w:pPr>
        <w:pStyle w:val="aff6"/>
        <w:tabs>
          <w:tab w:val="left" w:pos="1276"/>
        </w:tabs>
        <w:spacing w:line="240" w:lineRule="auto"/>
        <w:ind w:left="0" w:right="50" w:firstLine="567"/>
        <w:rPr>
          <w:sz w:val="28"/>
          <w:szCs w:val="28"/>
        </w:rPr>
      </w:pPr>
      <w:r w:rsidRPr="001516E4">
        <w:rPr>
          <w:sz w:val="28"/>
          <w:szCs w:val="28"/>
        </w:rPr>
        <w:t xml:space="preserve">Б.3.5 </w:t>
      </w:r>
      <w:r w:rsidR="00CD240E" w:rsidRPr="001516E4">
        <w:rPr>
          <w:sz w:val="28"/>
          <w:szCs w:val="28"/>
        </w:rPr>
        <w:t>В случае обор</w:t>
      </w:r>
      <w:r w:rsidR="009922E6" w:rsidRPr="001516E4">
        <w:rPr>
          <w:sz w:val="28"/>
          <w:szCs w:val="28"/>
        </w:rPr>
        <w:t>удования гардеробных при универсальной ячейке</w:t>
      </w:r>
      <w:r w:rsidR="00CD240E" w:rsidRPr="001516E4">
        <w:rPr>
          <w:sz w:val="28"/>
          <w:szCs w:val="28"/>
        </w:rPr>
        <w:t xml:space="preserve"> площадь вестибюля здания следует принимать 0,1 м</w:t>
      </w:r>
      <w:r w:rsidR="00CD240E" w:rsidRPr="001516E4">
        <w:rPr>
          <w:sz w:val="28"/>
          <w:szCs w:val="28"/>
          <w:vertAlign w:val="superscript"/>
        </w:rPr>
        <w:t>2</w:t>
      </w:r>
      <w:r w:rsidR="009922E6" w:rsidRPr="001516E4">
        <w:rPr>
          <w:sz w:val="28"/>
          <w:szCs w:val="28"/>
        </w:rPr>
        <w:t xml:space="preserve"> на одного</w:t>
      </w:r>
      <w:r w:rsidR="00CD240E" w:rsidRPr="001516E4">
        <w:rPr>
          <w:sz w:val="28"/>
          <w:szCs w:val="28"/>
        </w:rPr>
        <w:t xml:space="preserve"> обучающегося. В комбинированных Б</w:t>
      </w:r>
      <w:r w:rsidRPr="001516E4">
        <w:rPr>
          <w:sz w:val="28"/>
          <w:szCs w:val="28"/>
        </w:rPr>
        <w:t>НК площадь вестибюля принимают</w:t>
      </w:r>
      <w:r w:rsidR="00CD240E" w:rsidRPr="001516E4">
        <w:rPr>
          <w:sz w:val="28"/>
          <w:szCs w:val="28"/>
        </w:rPr>
        <w:t xml:space="preserve"> как для ОО с учетом полной вместимости здания.</w:t>
      </w:r>
    </w:p>
    <w:p w14:paraId="180D0E6E" w14:textId="77777777" w:rsidR="00CD240E" w:rsidRPr="001516E4" w:rsidRDefault="0020442C" w:rsidP="001516E4">
      <w:pPr>
        <w:pStyle w:val="aff6"/>
        <w:spacing w:line="240" w:lineRule="auto"/>
        <w:ind w:left="0" w:right="50" w:firstLine="567"/>
        <w:rPr>
          <w:sz w:val="28"/>
          <w:szCs w:val="28"/>
        </w:rPr>
      </w:pPr>
      <w:r w:rsidRPr="001516E4">
        <w:rPr>
          <w:sz w:val="28"/>
          <w:szCs w:val="28"/>
        </w:rPr>
        <w:t xml:space="preserve">Б.3.6 </w:t>
      </w:r>
      <w:r w:rsidR="00CD240E" w:rsidRPr="001516E4">
        <w:rPr>
          <w:sz w:val="28"/>
          <w:szCs w:val="28"/>
        </w:rPr>
        <w:t>З</w:t>
      </w:r>
      <w:r w:rsidRPr="001516E4">
        <w:rPr>
          <w:sz w:val="28"/>
          <w:szCs w:val="28"/>
        </w:rPr>
        <w:t>дание БНК оборудуют не менее чем одним</w:t>
      </w:r>
      <w:r w:rsidR="00CD240E" w:rsidRPr="001516E4">
        <w:rPr>
          <w:sz w:val="28"/>
          <w:szCs w:val="28"/>
        </w:rPr>
        <w:t xml:space="preserve"> лифтом, предн</w:t>
      </w:r>
      <w:r w:rsidRPr="001516E4">
        <w:rPr>
          <w:sz w:val="28"/>
          <w:szCs w:val="28"/>
        </w:rPr>
        <w:t>азначенным для транспортирования</w:t>
      </w:r>
      <w:r w:rsidR="00CD240E" w:rsidRPr="001516E4">
        <w:rPr>
          <w:sz w:val="28"/>
          <w:szCs w:val="28"/>
        </w:rPr>
        <w:t xml:space="preserve"> пожарных подразделений и </w:t>
      </w:r>
      <w:r w:rsidR="004E7F55" w:rsidRPr="001516E4">
        <w:rPr>
          <w:rFonts w:cs="Times New Roman"/>
          <w:sz w:val="28"/>
          <w:szCs w:val="28"/>
        </w:rPr>
        <w:t>обучающих</w:t>
      </w:r>
      <w:r w:rsidR="00CD240E" w:rsidRPr="001516E4">
        <w:rPr>
          <w:sz w:val="28"/>
          <w:szCs w:val="28"/>
        </w:rPr>
        <w:t>ся, относящихся к МГН.</w:t>
      </w:r>
    </w:p>
    <w:p w14:paraId="47EF637C" w14:textId="77777777" w:rsidR="00CD240E" w:rsidRPr="001516E4" w:rsidRDefault="0020442C" w:rsidP="001516E4">
      <w:pPr>
        <w:pStyle w:val="aff6"/>
        <w:spacing w:line="240" w:lineRule="auto"/>
        <w:ind w:left="0" w:right="50" w:firstLine="567"/>
        <w:rPr>
          <w:sz w:val="28"/>
          <w:szCs w:val="28"/>
        </w:rPr>
      </w:pPr>
      <w:r w:rsidRPr="001516E4">
        <w:rPr>
          <w:sz w:val="28"/>
          <w:szCs w:val="28"/>
        </w:rPr>
        <w:t xml:space="preserve">Б.3.7 </w:t>
      </w:r>
      <w:r w:rsidR="00CD240E" w:rsidRPr="001516E4">
        <w:rPr>
          <w:sz w:val="28"/>
          <w:szCs w:val="28"/>
        </w:rPr>
        <w:t>По заданию на проектирование в здании БНК могут предусматриваться помещения для хранения оборудования, используемого при трансформациях.</w:t>
      </w:r>
    </w:p>
    <w:p w14:paraId="45C85780" w14:textId="77777777" w:rsidR="00CD240E" w:rsidRPr="001516E4" w:rsidRDefault="0020442C" w:rsidP="001516E4">
      <w:pPr>
        <w:pStyle w:val="aff6"/>
        <w:spacing w:line="240" w:lineRule="auto"/>
        <w:ind w:left="0" w:right="50" w:firstLine="567"/>
        <w:rPr>
          <w:b/>
          <w:sz w:val="28"/>
          <w:szCs w:val="28"/>
        </w:rPr>
      </w:pPr>
      <w:r w:rsidRPr="001516E4">
        <w:rPr>
          <w:b/>
          <w:sz w:val="28"/>
          <w:szCs w:val="28"/>
        </w:rPr>
        <w:t xml:space="preserve">Б.4 </w:t>
      </w:r>
      <w:r w:rsidR="00CD240E" w:rsidRPr="001516E4">
        <w:rPr>
          <w:b/>
          <w:sz w:val="28"/>
          <w:szCs w:val="28"/>
        </w:rPr>
        <w:t>Требования к универсальной ячей</w:t>
      </w:r>
      <w:r w:rsidRPr="001516E4">
        <w:rPr>
          <w:b/>
          <w:sz w:val="28"/>
          <w:szCs w:val="28"/>
        </w:rPr>
        <w:t>ке</w:t>
      </w:r>
    </w:p>
    <w:p w14:paraId="31D19FF8" w14:textId="77777777" w:rsidR="00CD240E" w:rsidRPr="001516E4" w:rsidRDefault="0020442C" w:rsidP="001516E4">
      <w:pPr>
        <w:pStyle w:val="aff6"/>
        <w:spacing w:line="240" w:lineRule="auto"/>
        <w:ind w:left="0" w:right="50" w:firstLine="567"/>
        <w:rPr>
          <w:sz w:val="28"/>
          <w:szCs w:val="28"/>
        </w:rPr>
      </w:pPr>
      <w:r w:rsidRPr="001516E4">
        <w:rPr>
          <w:sz w:val="28"/>
          <w:szCs w:val="28"/>
        </w:rPr>
        <w:t xml:space="preserve">Б.4.1 </w:t>
      </w:r>
      <w:r w:rsidR="00CD240E" w:rsidRPr="001516E4">
        <w:rPr>
          <w:sz w:val="28"/>
          <w:szCs w:val="28"/>
        </w:rPr>
        <w:t xml:space="preserve">Каждая универсальная ячейка должна проектироваться обособленной и непроходной для остальных </w:t>
      </w:r>
      <w:r w:rsidR="004E7F55" w:rsidRPr="001516E4">
        <w:rPr>
          <w:rFonts w:cs="Times New Roman"/>
          <w:sz w:val="28"/>
          <w:szCs w:val="28"/>
        </w:rPr>
        <w:t>обучающих</w:t>
      </w:r>
      <w:r w:rsidR="00CD240E" w:rsidRPr="001516E4">
        <w:rPr>
          <w:sz w:val="28"/>
          <w:szCs w:val="28"/>
        </w:rPr>
        <w:t>ся.</w:t>
      </w:r>
    </w:p>
    <w:p w14:paraId="51F2B819" w14:textId="52BBA35F" w:rsidR="00CD240E" w:rsidRDefault="0020442C" w:rsidP="001516E4">
      <w:pPr>
        <w:pStyle w:val="aff6"/>
        <w:spacing w:line="240" w:lineRule="auto"/>
        <w:ind w:left="0" w:right="50" w:firstLine="567"/>
        <w:rPr>
          <w:sz w:val="28"/>
          <w:szCs w:val="28"/>
        </w:rPr>
      </w:pPr>
      <w:r w:rsidRPr="001516E4">
        <w:rPr>
          <w:sz w:val="28"/>
          <w:szCs w:val="28"/>
        </w:rPr>
        <w:t xml:space="preserve">Б.4.2 </w:t>
      </w:r>
      <w:r w:rsidR="00CD240E" w:rsidRPr="001516E4">
        <w:rPr>
          <w:sz w:val="28"/>
          <w:szCs w:val="28"/>
        </w:rPr>
        <w:t xml:space="preserve">Из непроходной </w:t>
      </w:r>
      <w:r w:rsidR="0045447A" w:rsidRPr="0045447A">
        <w:rPr>
          <w:sz w:val="28"/>
          <w:szCs w:val="28"/>
        </w:rPr>
        <w:t>универсальной</w:t>
      </w:r>
      <w:r w:rsidR="00CD240E" w:rsidRPr="001516E4">
        <w:rPr>
          <w:sz w:val="28"/>
          <w:szCs w:val="28"/>
        </w:rPr>
        <w:t xml:space="preserve"> </w:t>
      </w:r>
      <w:r w:rsidR="00152DCC" w:rsidRPr="001516E4">
        <w:rPr>
          <w:sz w:val="28"/>
          <w:szCs w:val="28"/>
        </w:rPr>
        <w:t>ячейки</w:t>
      </w:r>
      <w:r w:rsidRPr="001516E4">
        <w:rPr>
          <w:sz w:val="28"/>
          <w:szCs w:val="28"/>
        </w:rPr>
        <w:t xml:space="preserve"> должно быть не менее двух</w:t>
      </w:r>
      <w:r w:rsidR="00CD240E" w:rsidRPr="001516E4">
        <w:rPr>
          <w:sz w:val="28"/>
          <w:szCs w:val="28"/>
        </w:rPr>
        <w:t xml:space="preserve"> рассредо</w:t>
      </w:r>
      <w:r w:rsidR="0045447A">
        <w:rPr>
          <w:sz w:val="28"/>
          <w:szCs w:val="28"/>
        </w:rPr>
        <w:t>точенных эвакуационных выходов.</w:t>
      </w:r>
    </w:p>
    <w:p w14:paraId="037758AB" w14:textId="07215CFB" w:rsidR="0045447A" w:rsidRPr="001516E4" w:rsidRDefault="0045447A" w:rsidP="001516E4">
      <w:pPr>
        <w:pStyle w:val="aff6"/>
        <w:spacing w:line="240" w:lineRule="auto"/>
        <w:ind w:left="0" w:right="50" w:firstLine="567"/>
        <w:rPr>
          <w:sz w:val="28"/>
          <w:szCs w:val="28"/>
        </w:rPr>
      </w:pPr>
      <w:r w:rsidRPr="00E227BF">
        <w:rPr>
          <w:rFonts w:cs="Times New Roman"/>
          <w:b/>
          <w:sz w:val="28"/>
          <w:szCs w:val="28"/>
        </w:rPr>
        <w:t>(Измененная редакция, Изм. № 4).</w:t>
      </w:r>
    </w:p>
    <w:p w14:paraId="678D6A1A" w14:textId="77777777" w:rsidR="00CD240E" w:rsidRPr="001516E4" w:rsidRDefault="0020442C" w:rsidP="001516E4">
      <w:pPr>
        <w:pStyle w:val="aff6"/>
        <w:spacing w:line="240" w:lineRule="auto"/>
        <w:ind w:left="0" w:right="50" w:firstLine="567"/>
        <w:rPr>
          <w:sz w:val="28"/>
          <w:szCs w:val="28"/>
        </w:rPr>
      </w:pPr>
      <w:r w:rsidRPr="001516E4">
        <w:rPr>
          <w:sz w:val="28"/>
          <w:szCs w:val="28"/>
        </w:rPr>
        <w:t xml:space="preserve">Б.4.3 </w:t>
      </w:r>
      <w:r w:rsidR="00CD240E" w:rsidRPr="001516E4">
        <w:rPr>
          <w:sz w:val="28"/>
          <w:szCs w:val="28"/>
        </w:rPr>
        <w:t xml:space="preserve">Рекомендуемый состав универсальной ячейки: </w:t>
      </w:r>
    </w:p>
    <w:p w14:paraId="372C4B2D" w14:textId="77777777" w:rsidR="00CD240E" w:rsidRPr="001516E4" w:rsidRDefault="00CD240E" w:rsidP="001516E4">
      <w:pPr>
        <w:pStyle w:val="aff6"/>
        <w:spacing w:line="240" w:lineRule="auto"/>
        <w:ind w:left="0" w:right="50" w:firstLine="567"/>
        <w:rPr>
          <w:sz w:val="28"/>
          <w:szCs w:val="28"/>
        </w:rPr>
      </w:pPr>
      <w:r w:rsidRPr="001516E4">
        <w:rPr>
          <w:sz w:val="28"/>
          <w:szCs w:val="28"/>
        </w:rPr>
        <w:t>- универсальное помещение (класс/игровая) площадью не менее 2,5 м</w:t>
      </w:r>
      <w:r w:rsidRPr="001516E4">
        <w:rPr>
          <w:sz w:val="28"/>
          <w:szCs w:val="28"/>
          <w:vertAlign w:val="superscript"/>
        </w:rPr>
        <w:t>2</w:t>
      </w:r>
      <w:r w:rsidR="0020442C" w:rsidRPr="001516E4">
        <w:rPr>
          <w:sz w:val="28"/>
          <w:szCs w:val="28"/>
        </w:rPr>
        <w:t xml:space="preserve"> на одного</w:t>
      </w:r>
      <w:r w:rsidRPr="001516E4">
        <w:rPr>
          <w:sz w:val="28"/>
          <w:szCs w:val="28"/>
        </w:rPr>
        <w:t xml:space="preserve"> ребенка (суммарная площадь не менее 62,5 м</w:t>
      </w:r>
      <w:r w:rsidRPr="001516E4">
        <w:rPr>
          <w:sz w:val="28"/>
          <w:szCs w:val="28"/>
          <w:vertAlign w:val="superscript"/>
        </w:rPr>
        <w:t>2</w:t>
      </w:r>
      <w:r w:rsidRPr="001516E4">
        <w:rPr>
          <w:sz w:val="28"/>
          <w:szCs w:val="28"/>
        </w:rPr>
        <w:t>);</w:t>
      </w:r>
    </w:p>
    <w:p w14:paraId="394CCE1F" w14:textId="77777777" w:rsidR="00CD240E" w:rsidRPr="001516E4" w:rsidRDefault="00CD240E" w:rsidP="001516E4">
      <w:pPr>
        <w:pStyle w:val="aff6"/>
        <w:spacing w:line="240" w:lineRule="auto"/>
        <w:ind w:left="0" w:right="50" w:firstLine="567"/>
        <w:rPr>
          <w:sz w:val="28"/>
          <w:szCs w:val="28"/>
        </w:rPr>
      </w:pPr>
      <w:r w:rsidRPr="001516E4">
        <w:rPr>
          <w:sz w:val="28"/>
          <w:szCs w:val="28"/>
        </w:rPr>
        <w:lastRenderedPageBreak/>
        <w:t>- спальня для дошкольников с возможностью переоборудования в рекреацию площадью 2,0 м</w:t>
      </w:r>
      <w:r w:rsidRPr="001516E4">
        <w:rPr>
          <w:sz w:val="28"/>
          <w:szCs w:val="28"/>
          <w:vertAlign w:val="superscript"/>
        </w:rPr>
        <w:t>2</w:t>
      </w:r>
      <w:r w:rsidR="0020442C" w:rsidRPr="001516E4">
        <w:rPr>
          <w:sz w:val="28"/>
          <w:szCs w:val="28"/>
        </w:rPr>
        <w:t xml:space="preserve"> на одного</w:t>
      </w:r>
      <w:r w:rsidRPr="001516E4">
        <w:rPr>
          <w:sz w:val="28"/>
          <w:szCs w:val="28"/>
        </w:rPr>
        <w:t xml:space="preserve"> ребенка;</w:t>
      </w:r>
    </w:p>
    <w:p w14:paraId="528C4DC2" w14:textId="77777777" w:rsidR="00CD240E" w:rsidRPr="001516E4" w:rsidRDefault="00CD240E" w:rsidP="001516E4">
      <w:pPr>
        <w:pStyle w:val="aff6"/>
        <w:spacing w:line="240" w:lineRule="auto"/>
        <w:ind w:left="0" w:right="50" w:firstLine="567"/>
        <w:rPr>
          <w:sz w:val="28"/>
          <w:szCs w:val="28"/>
        </w:rPr>
      </w:pPr>
      <w:r w:rsidRPr="001516E4">
        <w:rPr>
          <w:sz w:val="28"/>
          <w:szCs w:val="28"/>
        </w:rPr>
        <w:t>- туалетная комната площадью не менее 16 м</w:t>
      </w:r>
      <w:r w:rsidRPr="001516E4">
        <w:rPr>
          <w:sz w:val="28"/>
          <w:szCs w:val="28"/>
          <w:vertAlign w:val="superscript"/>
        </w:rPr>
        <w:t>2</w:t>
      </w:r>
      <w:r w:rsidRPr="001516E4">
        <w:rPr>
          <w:sz w:val="28"/>
          <w:szCs w:val="28"/>
        </w:rPr>
        <w:t>;</w:t>
      </w:r>
    </w:p>
    <w:p w14:paraId="6B8FE4CA" w14:textId="15C7DB92" w:rsidR="00CD240E" w:rsidRPr="001516E4" w:rsidRDefault="00152DCC" w:rsidP="001516E4">
      <w:pPr>
        <w:pStyle w:val="aff6"/>
        <w:spacing w:line="240" w:lineRule="auto"/>
        <w:ind w:left="0" w:right="50" w:firstLine="567"/>
        <w:rPr>
          <w:sz w:val="28"/>
          <w:szCs w:val="28"/>
        </w:rPr>
      </w:pPr>
      <w:r w:rsidRPr="001516E4">
        <w:rPr>
          <w:sz w:val="28"/>
          <w:szCs w:val="28"/>
        </w:rPr>
        <w:t>- раздевальная</w:t>
      </w:r>
      <w:r w:rsidR="00CD240E" w:rsidRPr="001516E4">
        <w:rPr>
          <w:sz w:val="28"/>
          <w:szCs w:val="28"/>
        </w:rPr>
        <w:t xml:space="preserve"> (гардеробная-вестибюль) площадью 16 м</w:t>
      </w:r>
      <w:r w:rsidR="00CD240E" w:rsidRPr="001516E4">
        <w:rPr>
          <w:sz w:val="28"/>
          <w:szCs w:val="28"/>
          <w:vertAlign w:val="superscript"/>
        </w:rPr>
        <w:t>2</w:t>
      </w:r>
      <w:r w:rsidR="00CD240E" w:rsidRPr="001516E4">
        <w:rPr>
          <w:sz w:val="28"/>
          <w:szCs w:val="28"/>
        </w:rPr>
        <w:t xml:space="preserve">, оборудованная индивидуальными шкафчиками. </w:t>
      </w:r>
    </w:p>
    <w:p w14:paraId="0A490702" w14:textId="235C5AF9" w:rsidR="00CD240E" w:rsidRPr="001516E4" w:rsidRDefault="00F86BC0" w:rsidP="001516E4">
      <w:pPr>
        <w:pStyle w:val="aff6"/>
        <w:spacing w:line="240" w:lineRule="auto"/>
        <w:ind w:left="0" w:right="50" w:firstLine="567"/>
        <w:rPr>
          <w:sz w:val="28"/>
          <w:szCs w:val="28"/>
        </w:rPr>
      </w:pPr>
      <w:r w:rsidRPr="001516E4">
        <w:rPr>
          <w:sz w:val="28"/>
          <w:szCs w:val="28"/>
        </w:rPr>
        <w:t xml:space="preserve">Б.4.4 </w:t>
      </w:r>
      <w:r w:rsidR="00CD240E" w:rsidRPr="001516E4">
        <w:rPr>
          <w:sz w:val="28"/>
          <w:szCs w:val="28"/>
        </w:rPr>
        <w:t>Допускается переустро</w:t>
      </w:r>
      <w:r w:rsidR="00152DCC" w:rsidRPr="001516E4">
        <w:rPr>
          <w:sz w:val="28"/>
          <w:szCs w:val="28"/>
        </w:rPr>
        <w:t>йство помещений раздевальных</w:t>
      </w:r>
      <w:r w:rsidR="00CD240E" w:rsidRPr="001516E4">
        <w:rPr>
          <w:sz w:val="28"/>
          <w:szCs w:val="28"/>
        </w:rPr>
        <w:t xml:space="preserve"> под рекреации.</w:t>
      </w:r>
    </w:p>
    <w:p w14:paraId="2E9E8150" w14:textId="77777777" w:rsidR="00CD240E" w:rsidRPr="001516E4" w:rsidRDefault="00F86BC0" w:rsidP="001516E4">
      <w:pPr>
        <w:pStyle w:val="aff6"/>
        <w:spacing w:line="240" w:lineRule="auto"/>
        <w:ind w:left="0" w:right="50" w:firstLine="567"/>
        <w:rPr>
          <w:sz w:val="28"/>
          <w:szCs w:val="28"/>
        </w:rPr>
      </w:pPr>
      <w:r w:rsidRPr="001516E4">
        <w:rPr>
          <w:sz w:val="28"/>
          <w:szCs w:val="28"/>
        </w:rPr>
        <w:t xml:space="preserve">Б.4.5 </w:t>
      </w:r>
      <w:r w:rsidR="00CD240E" w:rsidRPr="001516E4">
        <w:rPr>
          <w:sz w:val="28"/>
          <w:szCs w:val="28"/>
        </w:rPr>
        <w:t>Максимальная глубина универсального учебного/игрового помещения – 7 м.</w:t>
      </w:r>
    </w:p>
    <w:p w14:paraId="11D3ACA3" w14:textId="663800D9" w:rsidR="00CD240E" w:rsidRPr="001516E4" w:rsidRDefault="00F86BC0" w:rsidP="001516E4">
      <w:pPr>
        <w:pStyle w:val="aff6"/>
        <w:spacing w:line="240" w:lineRule="auto"/>
        <w:ind w:left="0" w:right="50" w:firstLine="567"/>
        <w:rPr>
          <w:sz w:val="28"/>
          <w:szCs w:val="28"/>
        </w:rPr>
      </w:pPr>
      <w:r w:rsidRPr="001516E4">
        <w:rPr>
          <w:sz w:val="28"/>
          <w:szCs w:val="28"/>
        </w:rPr>
        <w:t xml:space="preserve">Б.4.6 </w:t>
      </w:r>
      <w:r w:rsidR="00CD240E" w:rsidRPr="001516E4">
        <w:rPr>
          <w:sz w:val="28"/>
          <w:szCs w:val="28"/>
        </w:rPr>
        <w:t>Допускается применение трансформируемых универсальных ячеек и оборудование спален трансформируем</w:t>
      </w:r>
      <w:r w:rsidR="003A6461" w:rsidRPr="001516E4">
        <w:rPr>
          <w:sz w:val="28"/>
          <w:szCs w:val="28"/>
        </w:rPr>
        <w:t>ыми кроватями (выдвижными или 2–3-</w:t>
      </w:r>
      <w:r w:rsidR="00CD240E" w:rsidRPr="001516E4">
        <w:rPr>
          <w:sz w:val="28"/>
          <w:szCs w:val="28"/>
        </w:rPr>
        <w:t>ярусными выкатными)</w:t>
      </w:r>
      <w:r w:rsidRPr="001516E4">
        <w:rPr>
          <w:sz w:val="28"/>
          <w:szCs w:val="28"/>
        </w:rPr>
        <w:t>.</w:t>
      </w:r>
    </w:p>
    <w:p w14:paraId="0092A323" w14:textId="77777777" w:rsidR="00CD240E" w:rsidRPr="001516E4" w:rsidRDefault="00F86BC0" w:rsidP="001516E4">
      <w:pPr>
        <w:pStyle w:val="aff6"/>
        <w:spacing w:line="240" w:lineRule="auto"/>
        <w:ind w:left="0" w:right="50" w:firstLine="567"/>
        <w:rPr>
          <w:b/>
          <w:sz w:val="28"/>
          <w:szCs w:val="28"/>
        </w:rPr>
      </w:pPr>
      <w:r w:rsidRPr="001516E4">
        <w:rPr>
          <w:b/>
          <w:sz w:val="28"/>
          <w:szCs w:val="28"/>
        </w:rPr>
        <w:t xml:space="preserve">Б.5 </w:t>
      </w:r>
      <w:r w:rsidR="00CD240E" w:rsidRPr="001516E4">
        <w:rPr>
          <w:b/>
          <w:sz w:val="28"/>
          <w:szCs w:val="28"/>
        </w:rPr>
        <w:t>Требования к общешкольным помещениям</w:t>
      </w:r>
    </w:p>
    <w:p w14:paraId="148938DB" w14:textId="77777777" w:rsidR="00CD240E" w:rsidRDefault="00F86BC0" w:rsidP="001516E4">
      <w:pPr>
        <w:pStyle w:val="aff6"/>
        <w:spacing w:line="240" w:lineRule="auto"/>
        <w:ind w:left="0" w:right="50" w:firstLine="567"/>
        <w:rPr>
          <w:sz w:val="28"/>
          <w:szCs w:val="28"/>
        </w:rPr>
      </w:pPr>
      <w:r w:rsidRPr="001516E4">
        <w:rPr>
          <w:sz w:val="28"/>
          <w:szCs w:val="28"/>
        </w:rPr>
        <w:t xml:space="preserve">Б.5.1 </w:t>
      </w:r>
      <w:r w:rsidR="00CD240E" w:rsidRPr="001516E4">
        <w:rPr>
          <w:sz w:val="28"/>
          <w:szCs w:val="28"/>
        </w:rPr>
        <w:t>Требования к пищеблок</w:t>
      </w:r>
      <w:r w:rsidRPr="001516E4">
        <w:rPr>
          <w:sz w:val="28"/>
          <w:szCs w:val="28"/>
        </w:rPr>
        <w:t>у и обеденному залу принимают аналогично требованиям</w:t>
      </w:r>
      <w:r w:rsidR="00CD240E" w:rsidRPr="001516E4">
        <w:rPr>
          <w:sz w:val="28"/>
          <w:szCs w:val="28"/>
        </w:rPr>
        <w:t xml:space="preserve"> к </w:t>
      </w:r>
      <w:r w:rsidRPr="001516E4">
        <w:rPr>
          <w:sz w:val="28"/>
          <w:szCs w:val="28"/>
        </w:rPr>
        <w:t>пищеблокам зданий ОО</w:t>
      </w:r>
      <w:r w:rsidR="00CD240E" w:rsidRPr="001516E4">
        <w:rPr>
          <w:sz w:val="28"/>
          <w:szCs w:val="28"/>
        </w:rPr>
        <w:t>.</w:t>
      </w:r>
    </w:p>
    <w:p w14:paraId="03F796D8" w14:textId="4C628DB2" w:rsidR="00C975A2" w:rsidRDefault="00C975A2" w:rsidP="001516E4">
      <w:pPr>
        <w:pStyle w:val="aff6"/>
        <w:spacing w:line="240" w:lineRule="auto"/>
        <w:ind w:left="0" w:right="50" w:firstLine="567"/>
        <w:rPr>
          <w:rFonts w:eastAsia="Times New Roman" w:cs="Times New Roman"/>
          <w:sz w:val="28"/>
          <w:szCs w:val="28"/>
        </w:rPr>
      </w:pPr>
      <w:r w:rsidRPr="00A52DFC">
        <w:rPr>
          <w:rFonts w:eastAsia="Times New Roman" w:cs="Times New Roman"/>
          <w:sz w:val="28"/>
          <w:szCs w:val="28"/>
        </w:rPr>
        <w:t>Допускается проектировать единый пищеблок с обеденным залом для начальной школы и раздаточной для дошкольного отделения.</w:t>
      </w:r>
    </w:p>
    <w:p w14:paraId="7BE2CC76" w14:textId="051FD413" w:rsidR="00C975A2" w:rsidRDefault="00C975A2" w:rsidP="001516E4">
      <w:pPr>
        <w:pStyle w:val="aff6"/>
        <w:spacing w:line="240" w:lineRule="auto"/>
        <w:ind w:left="0" w:right="50" w:firstLine="567"/>
        <w:rPr>
          <w:rFonts w:eastAsia="Times New Roman" w:cs="Times New Roman"/>
          <w:sz w:val="28"/>
          <w:szCs w:val="28"/>
        </w:rPr>
      </w:pPr>
      <w:r w:rsidRPr="00486B72">
        <w:rPr>
          <w:rFonts w:eastAsia="Times New Roman" w:cs="Times New Roman"/>
          <w:sz w:val="28"/>
          <w:szCs w:val="28"/>
        </w:rPr>
        <w:t>При использовании обеденного зала для общешкольных мероприятий он</w:t>
      </w:r>
      <w:r w:rsidRPr="00A52DFC">
        <w:rPr>
          <w:rFonts w:eastAsia="Times New Roman" w:cs="Times New Roman"/>
          <w:sz w:val="28"/>
          <w:szCs w:val="28"/>
        </w:rPr>
        <w:t xml:space="preserve"> должен быть отделен от зоны приготовления пищи (включая раздаточную) перегородкой, в том числе трансформируемой.</w:t>
      </w:r>
    </w:p>
    <w:p w14:paraId="311782E4" w14:textId="6EB97112" w:rsidR="00C975A2" w:rsidRPr="001516E4" w:rsidRDefault="00C975A2" w:rsidP="001516E4">
      <w:pPr>
        <w:pStyle w:val="aff6"/>
        <w:spacing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6F56D371" w14:textId="025AF79A" w:rsidR="00CD240E" w:rsidRPr="001516E4" w:rsidRDefault="00F86BC0" w:rsidP="001516E4">
      <w:pPr>
        <w:pStyle w:val="aff6"/>
        <w:spacing w:line="240" w:lineRule="auto"/>
        <w:ind w:left="0" w:right="50" w:firstLine="567"/>
        <w:rPr>
          <w:sz w:val="28"/>
          <w:szCs w:val="28"/>
        </w:rPr>
      </w:pPr>
      <w:r w:rsidRPr="001516E4">
        <w:rPr>
          <w:sz w:val="28"/>
          <w:szCs w:val="28"/>
        </w:rPr>
        <w:t xml:space="preserve">Б.5.2 </w:t>
      </w:r>
      <w:r w:rsidR="00CD240E" w:rsidRPr="001516E4">
        <w:rPr>
          <w:sz w:val="28"/>
          <w:szCs w:val="28"/>
        </w:rPr>
        <w:t>Спортивный зал в БНК проектируется площадью из расчета 0,54 м</w:t>
      </w:r>
      <w:r w:rsidR="00CD240E" w:rsidRPr="001516E4">
        <w:rPr>
          <w:sz w:val="28"/>
          <w:szCs w:val="28"/>
          <w:vertAlign w:val="superscript"/>
        </w:rPr>
        <w:t>2</w:t>
      </w:r>
      <w:r w:rsidRPr="001516E4">
        <w:rPr>
          <w:sz w:val="28"/>
          <w:szCs w:val="28"/>
        </w:rPr>
        <w:t xml:space="preserve"> на одного</w:t>
      </w:r>
      <w:r w:rsidR="00CD240E" w:rsidRPr="001516E4">
        <w:rPr>
          <w:sz w:val="28"/>
          <w:szCs w:val="28"/>
        </w:rPr>
        <w:t xml:space="preserve"> </w:t>
      </w:r>
      <w:r w:rsidR="008F2FE4" w:rsidRPr="001516E4">
        <w:rPr>
          <w:sz w:val="28"/>
          <w:szCs w:val="28"/>
        </w:rPr>
        <w:t>об</w:t>
      </w:r>
      <w:r w:rsidR="00CD240E" w:rsidRPr="001516E4">
        <w:rPr>
          <w:sz w:val="28"/>
          <w:szCs w:val="28"/>
        </w:rPr>
        <w:t>уча</w:t>
      </w:r>
      <w:r w:rsidR="008F2FE4" w:rsidRPr="001516E4">
        <w:rPr>
          <w:sz w:val="28"/>
          <w:szCs w:val="28"/>
        </w:rPr>
        <w:t>ю</w:t>
      </w:r>
      <w:r w:rsidR="00CD240E" w:rsidRPr="001516E4">
        <w:rPr>
          <w:sz w:val="28"/>
          <w:szCs w:val="28"/>
        </w:rPr>
        <w:t>щегося, н</w:t>
      </w:r>
      <w:r w:rsidR="008F2FE4" w:rsidRPr="001516E4">
        <w:rPr>
          <w:sz w:val="28"/>
          <w:szCs w:val="28"/>
        </w:rPr>
        <w:t>о не менее 162 м (9</w:t>
      </w:r>
      <w:r w:rsidR="008F2FE4" w:rsidRPr="001516E4">
        <w:rPr>
          <w:rFonts w:cs="Times New Roman"/>
          <w:sz w:val="28"/>
          <w:szCs w:val="28"/>
        </w:rPr>
        <w:t>×</w:t>
      </w:r>
      <w:r w:rsidR="00CD240E" w:rsidRPr="001516E4">
        <w:rPr>
          <w:sz w:val="28"/>
          <w:szCs w:val="28"/>
        </w:rPr>
        <w:t>18 м). Требования к вспомогательным помещениям при спортивном блоке те же, что и в зданиях ОО.</w:t>
      </w:r>
    </w:p>
    <w:p w14:paraId="70FA8FFE" w14:textId="1F883593" w:rsidR="00CD240E" w:rsidRPr="001516E4" w:rsidRDefault="00C975A2" w:rsidP="001516E4">
      <w:pPr>
        <w:pStyle w:val="aff6"/>
        <w:spacing w:line="240" w:lineRule="auto"/>
        <w:ind w:left="0" w:right="50" w:firstLine="567"/>
        <w:rPr>
          <w:sz w:val="28"/>
          <w:szCs w:val="28"/>
        </w:rPr>
      </w:pPr>
      <w:r>
        <w:rPr>
          <w:rFonts w:eastAsia="Times New Roman" w:cs="Times New Roman"/>
          <w:sz w:val="28"/>
          <w:szCs w:val="28"/>
        </w:rPr>
        <w:t xml:space="preserve">Б.5.3 </w:t>
      </w:r>
      <w:r w:rsidRPr="00F03D93">
        <w:rPr>
          <w:rFonts w:eastAsia="Times New Roman" w:cs="Times New Roman"/>
          <w:sz w:val="28"/>
          <w:szCs w:val="28"/>
        </w:rPr>
        <w:t>Допускается использование актового зала в зданиях комбинируемого БНК для музыкальных или физкультурных занятий с дошкольными группами. В актовом зале допускается использование систем трансформируемых кресел. Площадь помещения, занят</w:t>
      </w:r>
      <w:r>
        <w:rPr>
          <w:rFonts w:eastAsia="Times New Roman" w:cs="Times New Roman"/>
          <w:sz w:val="28"/>
          <w:szCs w:val="28"/>
        </w:rPr>
        <w:t>ую</w:t>
      </w:r>
      <w:r w:rsidRPr="00F03D93">
        <w:rPr>
          <w:rFonts w:eastAsia="Times New Roman" w:cs="Times New Roman"/>
          <w:sz w:val="28"/>
          <w:szCs w:val="28"/>
        </w:rPr>
        <w:t xml:space="preserve"> указанными системами в сложенном виде, для образовательного процесса не учитыва</w:t>
      </w:r>
      <w:r>
        <w:rPr>
          <w:rFonts w:eastAsia="Times New Roman" w:cs="Times New Roman"/>
          <w:sz w:val="28"/>
          <w:szCs w:val="28"/>
        </w:rPr>
        <w:t>ют</w:t>
      </w:r>
      <w:r w:rsidRPr="00F03D93">
        <w:rPr>
          <w:rFonts w:eastAsia="Times New Roman" w:cs="Times New Roman"/>
          <w:sz w:val="28"/>
          <w:szCs w:val="28"/>
        </w:rPr>
        <w:t>.</w:t>
      </w:r>
    </w:p>
    <w:p w14:paraId="28E6AD71" w14:textId="77777777" w:rsidR="00C975A2" w:rsidRPr="001516E4" w:rsidRDefault="00C975A2" w:rsidP="00C975A2">
      <w:pPr>
        <w:pStyle w:val="aff6"/>
        <w:spacing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Pr="00B876E7">
        <w:rPr>
          <w:rFonts w:cs="Times New Roman"/>
          <w:b/>
          <w:sz w:val="28"/>
          <w:szCs w:val="28"/>
        </w:rPr>
        <w:t>).</w:t>
      </w:r>
    </w:p>
    <w:p w14:paraId="5773081F" w14:textId="77777777" w:rsidR="00CD240E" w:rsidRPr="001516E4" w:rsidRDefault="00F86BC0" w:rsidP="001516E4">
      <w:pPr>
        <w:pStyle w:val="aff6"/>
        <w:spacing w:line="240" w:lineRule="auto"/>
        <w:ind w:left="0" w:right="50" w:firstLine="567"/>
        <w:rPr>
          <w:sz w:val="28"/>
          <w:szCs w:val="28"/>
        </w:rPr>
      </w:pPr>
      <w:r w:rsidRPr="001516E4">
        <w:rPr>
          <w:sz w:val="28"/>
          <w:szCs w:val="28"/>
        </w:rPr>
        <w:t xml:space="preserve">Б.5.4 </w:t>
      </w:r>
      <w:r w:rsidR="00CD240E" w:rsidRPr="001516E4">
        <w:rPr>
          <w:sz w:val="28"/>
          <w:szCs w:val="28"/>
        </w:rPr>
        <w:t>Требования к разме</w:t>
      </w:r>
      <w:r w:rsidRPr="001516E4">
        <w:rPr>
          <w:sz w:val="28"/>
          <w:szCs w:val="28"/>
        </w:rPr>
        <w:t>рам, вместимости вспомогательных помещений</w:t>
      </w:r>
      <w:r w:rsidR="00CD240E" w:rsidRPr="001516E4">
        <w:rPr>
          <w:sz w:val="28"/>
          <w:szCs w:val="28"/>
        </w:rPr>
        <w:t xml:space="preserve"> актового зала те же, что и в зданиях ОО.</w:t>
      </w:r>
    </w:p>
    <w:p w14:paraId="730B690C" w14:textId="77777777" w:rsidR="00CD240E" w:rsidRPr="001516E4" w:rsidRDefault="00F86BC0" w:rsidP="001516E4">
      <w:pPr>
        <w:pStyle w:val="aff6"/>
        <w:spacing w:line="240" w:lineRule="auto"/>
        <w:ind w:left="0" w:right="50" w:firstLine="567"/>
        <w:rPr>
          <w:sz w:val="28"/>
          <w:szCs w:val="28"/>
        </w:rPr>
      </w:pPr>
      <w:r w:rsidRPr="001516E4">
        <w:rPr>
          <w:sz w:val="28"/>
          <w:szCs w:val="28"/>
        </w:rPr>
        <w:t>Б.5.5 При актовом зале проектируют</w:t>
      </w:r>
      <w:r w:rsidR="00CD240E" w:rsidRPr="001516E4">
        <w:rPr>
          <w:sz w:val="28"/>
          <w:szCs w:val="28"/>
        </w:rPr>
        <w:t xml:space="preserve"> кабинет музыкального работника площадью не менее 6 м</w:t>
      </w:r>
      <w:r w:rsidR="00CD240E" w:rsidRPr="001516E4">
        <w:rPr>
          <w:sz w:val="28"/>
          <w:szCs w:val="28"/>
          <w:vertAlign w:val="superscript"/>
        </w:rPr>
        <w:t>2</w:t>
      </w:r>
      <w:r w:rsidRPr="001516E4">
        <w:rPr>
          <w:sz w:val="28"/>
          <w:szCs w:val="28"/>
        </w:rPr>
        <w:t xml:space="preserve"> или для него предусматривают</w:t>
      </w:r>
      <w:r w:rsidR="00CD240E" w:rsidRPr="001516E4">
        <w:rPr>
          <w:sz w:val="28"/>
          <w:szCs w:val="28"/>
        </w:rPr>
        <w:t xml:space="preserve"> место в учительско</w:t>
      </w:r>
      <w:r w:rsidRPr="001516E4">
        <w:rPr>
          <w:sz w:val="28"/>
          <w:szCs w:val="28"/>
        </w:rPr>
        <w:t>й, площадь которой увеличивают</w:t>
      </w:r>
      <w:r w:rsidR="00CD240E" w:rsidRPr="001516E4">
        <w:rPr>
          <w:sz w:val="28"/>
          <w:szCs w:val="28"/>
        </w:rPr>
        <w:t xml:space="preserve"> на 6 м</w:t>
      </w:r>
      <w:r w:rsidR="00CD240E" w:rsidRPr="001516E4">
        <w:rPr>
          <w:sz w:val="28"/>
          <w:szCs w:val="28"/>
          <w:vertAlign w:val="superscript"/>
        </w:rPr>
        <w:t>2</w:t>
      </w:r>
      <w:r w:rsidR="00CD240E" w:rsidRPr="001516E4">
        <w:rPr>
          <w:sz w:val="28"/>
          <w:szCs w:val="28"/>
        </w:rPr>
        <w:t>.</w:t>
      </w:r>
    </w:p>
    <w:p w14:paraId="17C9DEC2" w14:textId="464E7A3D" w:rsidR="00CD240E" w:rsidRPr="001516E4" w:rsidRDefault="00F86BC0" w:rsidP="001516E4">
      <w:pPr>
        <w:pStyle w:val="aff6"/>
        <w:spacing w:line="240" w:lineRule="auto"/>
        <w:ind w:left="0" w:right="50" w:firstLine="567"/>
        <w:rPr>
          <w:sz w:val="28"/>
          <w:szCs w:val="28"/>
        </w:rPr>
      </w:pPr>
      <w:r w:rsidRPr="001516E4">
        <w:rPr>
          <w:sz w:val="28"/>
          <w:szCs w:val="28"/>
        </w:rPr>
        <w:t xml:space="preserve">Б.5.6 </w:t>
      </w:r>
      <w:r w:rsidR="00CD240E" w:rsidRPr="001516E4">
        <w:rPr>
          <w:sz w:val="28"/>
          <w:szCs w:val="28"/>
        </w:rPr>
        <w:t>Помещения</w:t>
      </w:r>
      <w:r w:rsidRPr="001516E4">
        <w:rPr>
          <w:sz w:val="28"/>
          <w:szCs w:val="28"/>
        </w:rPr>
        <w:t xml:space="preserve"> группы информации проектируют</w:t>
      </w:r>
      <w:r w:rsidR="00CD240E" w:rsidRPr="001516E4">
        <w:rPr>
          <w:sz w:val="28"/>
          <w:szCs w:val="28"/>
        </w:rPr>
        <w:t xml:space="preserve"> из расчета 0,6 м</w:t>
      </w:r>
      <w:r w:rsidR="00CD240E" w:rsidRPr="001516E4">
        <w:rPr>
          <w:sz w:val="28"/>
          <w:szCs w:val="28"/>
          <w:vertAlign w:val="superscript"/>
        </w:rPr>
        <w:t>2</w:t>
      </w:r>
      <w:r w:rsidR="003A7B1F" w:rsidRPr="001516E4">
        <w:rPr>
          <w:sz w:val="28"/>
          <w:szCs w:val="28"/>
        </w:rPr>
        <w:t xml:space="preserve"> на одного</w:t>
      </w:r>
      <w:r w:rsidR="008F2FE4" w:rsidRPr="001516E4">
        <w:rPr>
          <w:sz w:val="28"/>
          <w:szCs w:val="28"/>
        </w:rPr>
        <w:t xml:space="preserve"> обучающегося</w:t>
      </w:r>
      <w:r w:rsidR="00CD240E" w:rsidRPr="001516E4">
        <w:rPr>
          <w:sz w:val="28"/>
          <w:szCs w:val="28"/>
        </w:rPr>
        <w:t>, но не менее 50 м</w:t>
      </w:r>
      <w:r w:rsidR="00CD240E" w:rsidRPr="001516E4">
        <w:rPr>
          <w:sz w:val="28"/>
          <w:szCs w:val="28"/>
          <w:vertAlign w:val="superscript"/>
        </w:rPr>
        <w:t>2</w:t>
      </w:r>
      <w:r w:rsidR="00CD240E" w:rsidRPr="001516E4">
        <w:rPr>
          <w:sz w:val="28"/>
          <w:szCs w:val="28"/>
        </w:rPr>
        <w:t>.</w:t>
      </w:r>
    </w:p>
    <w:p w14:paraId="36737372" w14:textId="77777777" w:rsidR="00CD240E" w:rsidRPr="001516E4" w:rsidRDefault="003A7B1F" w:rsidP="001516E4">
      <w:pPr>
        <w:pStyle w:val="aff6"/>
        <w:spacing w:line="240" w:lineRule="auto"/>
        <w:ind w:left="0" w:right="50" w:firstLine="567"/>
        <w:rPr>
          <w:sz w:val="28"/>
          <w:szCs w:val="28"/>
        </w:rPr>
      </w:pPr>
      <w:r w:rsidRPr="001516E4">
        <w:rPr>
          <w:sz w:val="28"/>
          <w:szCs w:val="28"/>
        </w:rPr>
        <w:t xml:space="preserve">Б.5.7 </w:t>
      </w:r>
      <w:r w:rsidR="00CD240E" w:rsidRPr="001516E4">
        <w:rPr>
          <w:sz w:val="28"/>
          <w:szCs w:val="28"/>
        </w:rPr>
        <w:t>Состав помещений медицинского блока, помещения группы продленного дня и кружковых определяется заданием на проектирование.</w:t>
      </w:r>
    </w:p>
    <w:p w14:paraId="0620B462" w14:textId="77777777" w:rsidR="00050D9F" w:rsidRPr="00C975A2" w:rsidRDefault="003A7B1F" w:rsidP="001516E4">
      <w:pPr>
        <w:pStyle w:val="aff6"/>
        <w:spacing w:line="240" w:lineRule="auto"/>
        <w:ind w:left="0" w:right="50" w:firstLine="567"/>
        <w:rPr>
          <w:sz w:val="28"/>
          <w:szCs w:val="28"/>
        </w:rPr>
      </w:pPr>
      <w:r w:rsidRPr="00C975A2">
        <w:rPr>
          <w:sz w:val="28"/>
          <w:szCs w:val="28"/>
        </w:rPr>
        <w:t xml:space="preserve">Б.5.8 </w:t>
      </w:r>
      <w:r w:rsidR="00050D9F" w:rsidRPr="00C975A2">
        <w:rPr>
          <w:sz w:val="28"/>
          <w:szCs w:val="28"/>
        </w:rPr>
        <w:t>Санитарные узлы оборудуют по нормативам классов начальной школы.</w:t>
      </w:r>
    </w:p>
    <w:p w14:paraId="2FB4D085" w14:textId="40C393D9" w:rsidR="00CD240E" w:rsidRPr="00C975A2" w:rsidRDefault="00C975A2" w:rsidP="001516E4">
      <w:pPr>
        <w:pStyle w:val="aff6"/>
        <w:spacing w:line="240" w:lineRule="auto"/>
        <w:ind w:left="0" w:right="50" w:firstLine="567"/>
        <w:rPr>
          <w:rFonts w:eastAsia="Times New Roman" w:cs="Times New Roman"/>
          <w:sz w:val="28"/>
          <w:szCs w:val="28"/>
          <w:lang w:eastAsia="ru-RU"/>
        </w:rPr>
      </w:pPr>
      <w:r w:rsidRPr="00C975A2">
        <w:rPr>
          <w:rFonts w:eastAsia="Times New Roman" w:cs="Times New Roman"/>
          <w:sz w:val="28"/>
          <w:szCs w:val="28"/>
        </w:rPr>
        <w:t xml:space="preserve">Б.5.9 </w:t>
      </w:r>
      <w:r w:rsidRPr="00C975A2">
        <w:rPr>
          <w:rFonts w:eastAsia="Times New Roman" w:cs="Times New Roman"/>
          <w:sz w:val="28"/>
          <w:szCs w:val="28"/>
          <w:lang w:eastAsia="ru-RU"/>
        </w:rPr>
        <w:t xml:space="preserve">Требования мероприятий по пожарной безопасности для комбинированных БНК с наличием универсальных ячеек (в части класса пожарной опасности, разделения на пожарные отсеки и др.) определяются по </w:t>
      </w:r>
      <w:r w:rsidRPr="00C975A2">
        <w:rPr>
          <w:rFonts w:eastAsia="Times New Roman" w:cs="Times New Roman"/>
          <w:sz w:val="28"/>
          <w:szCs w:val="28"/>
          <w:lang w:eastAsia="ru-RU"/>
        </w:rPr>
        <w:lastRenderedPageBreak/>
        <w:t xml:space="preserve">наиболее строгим критериям в зависимости от планируемой вместимости в соответствии с </w:t>
      </w:r>
      <w:r w:rsidR="0045447A" w:rsidRPr="0045447A">
        <w:rPr>
          <w:rFonts w:eastAsia="Times New Roman" w:cs="Times New Roman"/>
          <w:sz w:val="28"/>
          <w:szCs w:val="28"/>
          <w:lang w:eastAsia="ru-RU"/>
        </w:rPr>
        <w:t xml:space="preserve">СП 455.1325800, </w:t>
      </w:r>
      <w:r w:rsidRPr="00C975A2">
        <w:rPr>
          <w:rFonts w:eastAsia="Times New Roman" w:cs="Times New Roman"/>
          <w:sz w:val="28"/>
          <w:szCs w:val="28"/>
          <w:lang w:eastAsia="ru-RU"/>
        </w:rPr>
        <w:t>[5].</w:t>
      </w:r>
    </w:p>
    <w:p w14:paraId="2C480D17" w14:textId="1DA02C35" w:rsidR="00C975A2" w:rsidRDefault="00C975A2" w:rsidP="001516E4">
      <w:pPr>
        <w:pStyle w:val="aff6"/>
        <w:spacing w:line="240" w:lineRule="auto"/>
        <w:ind w:left="0" w:right="50" w:firstLine="567"/>
        <w:rPr>
          <w:sz w:val="28"/>
          <w:szCs w:val="28"/>
        </w:rPr>
      </w:pPr>
      <w:r w:rsidRPr="00B876E7">
        <w:rPr>
          <w:rFonts w:cs="Times New Roman"/>
          <w:b/>
          <w:sz w:val="28"/>
          <w:szCs w:val="28"/>
        </w:rPr>
        <w:t xml:space="preserve">(Измененная редакция, Изм. № </w:t>
      </w:r>
      <w:r>
        <w:rPr>
          <w:rFonts w:cs="Times New Roman"/>
          <w:b/>
          <w:sz w:val="28"/>
          <w:szCs w:val="28"/>
        </w:rPr>
        <w:t>2</w:t>
      </w:r>
      <w:r w:rsidR="0045447A">
        <w:rPr>
          <w:rFonts w:cs="Times New Roman"/>
          <w:b/>
          <w:sz w:val="28"/>
          <w:szCs w:val="28"/>
        </w:rPr>
        <w:t>, № 4</w:t>
      </w:r>
      <w:r w:rsidRPr="00B876E7">
        <w:rPr>
          <w:rFonts w:cs="Times New Roman"/>
          <w:b/>
          <w:sz w:val="28"/>
          <w:szCs w:val="28"/>
        </w:rPr>
        <w:t>).</w:t>
      </w:r>
    </w:p>
    <w:p w14:paraId="28ED27A9" w14:textId="77777777" w:rsidR="00C975A2" w:rsidRPr="00C975A2" w:rsidRDefault="00C975A2" w:rsidP="001516E4">
      <w:pPr>
        <w:pStyle w:val="aff6"/>
        <w:spacing w:line="240" w:lineRule="auto"/>
        <w:ind w:left="0" w:right="50" w:firstLine="567"/>
        <w:rPr>
          <w:sz w:val="28"/>
          <w:szCs w:val="28"/>
        </w:rPr>
      </w:pPr>
    </w:p>
    <w:p w14:paraId="46B04BA4" w14:textId="59D19102" w:rsidR="00CD240E" w:rsidRPr="00912DD9" w:rsidRDefault="00CD240E" w:rsidP="007659D7">
      <w:pPr>
        <w:pStyle w:val="1"/>
        <w:pageBreakBefore/>
        <w:numPr>
          <w:ilvl w:val="0"/>
          <w:numId w:val="9"/>
        </w:numPr>
        <w:spacing w:before="0"/>
        <w:ind w:left="0" w:right="34"/>
        <w:jc w:val="center"/>
      </w:pPr>
    </w:p>
    <w:p w14:paraId="7452BDCC" w14:textId="77777777" w:rsidR="003058BA" w:rsidRPr="0045447A" w:rsidRDefault="003058BA" w:rsidP="0045447A">
      <w:pPr>
        <w:pStyle w:val="1"/>
        <w:numPr>
          <w:ilvl w:val="0"/>
          <w:numId w:val="0"/>
        </w:numPr>
        <w:spacing w:before="0"/>
        <w:jc w:val="center"/>
        <w:rPr>
          <w:sz w:val="28"/>
        </w:rPr>
      </w:pPr>
      <w:bookmarkStart w:id="58" w:name="_Toc432769686"/>
      <w:r w:rsidRPr="0045447A">
        <w:rPr>
          <w:sz w:val="28"/>
        </w:rPr>
        <w:t>Функциональные группы и состав помещений</w:t>
      </w:r>
      <w:bookmarkEnd w:id="58"/>
    </w:p>
    <w:p w14:paraId="5B4F6A5A" w14:textId="1ADE69B9" w:rsidR="0045447A" w:rsidRPr="0045447A" w:rsidRDefault="0045447A" w:rsidP="0045447A">
      <w:pPr>
        <w:pStyle w:val="a0"/>
        <w:ind w:left="0" w:firstLine="0"/>
        <w:jc w:val="center"/>
        <w:rPr>
          <w:sz w:val="28"/>
          <w:szCs w:val="28"/>
        </w:rPr>
      </w:pPr>
      <w:r w:rsidRPr="0045447A">
        <w:rPr>
          <w:rFonts w:cs="Times New Roman"/>
          <w:b/>
          <w:sz w:val="28"/>
          <w:szCs w:val="28"/>
        </w:rPr>
        <w:t>(Измененная редакция, Изм. № 4).</w:t>
      </w:r>
    </w:p>
    <w:p w14:paraId="2548388B" w14:textId="77777777" w:rsidR="003A7B1F" w:rsidRPr="00912DD9" w:rsidRDefault="003A7B1F" w:rsidP="003A7B1F">
      <w:pPr>
        <w:pStyle w:val="a0"/>
        <w:ind w:left="0" w:firstLine="0"/>
      </w:pPr>
      <w:r w:rsidRPr="00912DD9">
        <w:rPr>
          <w:spacing w:val="26"/>
          <w:kern w:val="24"/>
        </w:rPr>
        <w:t>Таблица</w:t>
      </w:r>
      <w:r w:rsidRPr="00912DD9">
        <w:t xml:space="preserve"> В.1</w:t>
      </w:r>
    </w:p>
    <w:tbl>
      <w:tblPr>
        <w:tblW w:w="8364" w:type="dxa"/>
        <w:tblInd w:w="5"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000" w:firstRow="0" w:lastRow="0" w:firstColumn="0" w:lastColumn="0" w:noHBand="0" w:noVBand="0"/>
      </w:tblPr>
      <w:tblGrid>
        <w:gridCol w:w="2938"/>
        <w:gridCol w:w="3711"/>
        <w:gridCol w:w="648"/>
        <w:gridCol w:w="1067"/>
      </w:tblGrid>
      <w:tr w:rsidR="00912DD9" w:rsidRPr="00912DD9" w14:paraId="23A3A145" w14:textId="77777777" w:rsidTr="0045447A">
        <w:tc>
          <w:tcPr>
            <w:tcW w:w="1756" w:type="pct"/>
            <w:tcBorders>
              <w:top w:val="single" w:sz="4" w:space="0" w:color="auto"/>
              <w:left w:val="single" w:sz="4" w:space="0" w:color="auto"/>
              <w:bottom w:val="single" w:sz="4" w:space="0" w:color="auto"/>
              <w:right w:val="single" w:sz="4" w:space="0" w:color="auto"/>
            </w:tcBorders>
            <w:shd w:val="clear" w:color="auto" w:fill="FFFFFF"/>
            <w:vAlign w:val="center"/>
          </w:tcPr>
          <w:p w14:paraId="5EADE2AB" w14:textId="77777777" w:rsidR="00912DD9" w:rsidRPr="00912DD9" w:rsidRDefault="00912DD9" w:rsidP="008F2FE4">
            <w:pPr>
              <w:pStyle w:val="1f6"/>
              <w:spacing w:before="0"/>
              <w:ind w:firstLine="16"/>
              <w:jc w:val="center"/>
              <w:rPr>
                <w:sz w:val="20"/>
                <w:szCs w:val="20"/>
              </w:rPr>
            </w:pPr>
            <w:r w:rsidRPr="00912DD9">
              <w:rPr>
                <w:sz w:val="20"/>
                <w:szCs w:val="20"/>
              </w:rPr>
              <w:t>Наименование функциональных групп помещений</w:t>
            </w:r>
          </w:p>
        </w:tc>
        <w:tc>
          <w:tcPr>
            <w:tcW w:w="2218" w:type="pct"/>
            <w:tcBorders>
              <w:top w:val="single" w:sz="4" w:space="0" w:color="auto"/>
              <w:left w:val="single" w:sz="4" w:space="0" w:color="auto"/>
              <w:bottom w:val="single" w:sz="4" w:space="0" w:color="auto"/>
              <w:right w:val="single" w:sz="4" w:space="0" w:color="auto"/>
            </w:tcBorders>
            <w:shd w:val="clear" w:color="auto" w:fill="FFFFFF"/>
            <w:vAlign w:val="center"/>
          </w:tcPr>
          <w:p w14:paraId="4FDDA079" w14:textId="77777777" w:rsidR="00912DD9" w:rsidRPr="00912DD9" w:rsidRDefault="00912DD9" w:rsidP="008F2FE4">
            <w:pPr>
              <w:pStyle w:val="1f6"/>
              <w:spacing w:before="0"/>
              <w:ind w:firstLine="16"/>
              <w:jc w:val="center"/>
              <w:rPr>
                <w:sz w:val="20"/>
                <w:szCs w:val="20"/>
              </w:rPr>
            </w:pPr>
            <w:r w:rsidRPr="00912DD9">
              <w:rPr>
                <w:sz w:val="20"/>
                <w:szCs w:val="20"/>
              </w:rPr>
              <w:t>Назначение помещения</w:t>
            </w:r>
          </w:p>
        </w:tc>
        <w:tc>
          <w:tcPr>
            <w:tcW w:w="387" w:type="pct"/>
            <w:tcBorders>
              <w:top w:val="single" w:sz="4" w:space="0" w:color="auto"/>
              <w:left w:val="single" w:sz="4" w:space="0" w:color="auto"/>
              <w:bottom w:val="single" w:sz="4" w:space="0" w:color="auto"/>
              <w:right w:val="single" w:sz="4" w:space="0" w:color="auto"/>
            </w:tcBorders>
            <w:shd w:val="clear" w:color="auto" w:fill="FFFFFF"/>
            <w:vAlign w:val="center"/>
          </w:tcPr>
          <w:p w14:paraId="04622072" w14:textId="77777777" w:rsidR="00912DD9" w:rsidRPr="00912DD9" w:rsidRDefault="00912DD9" w:rsidP="008F2FE4">
            <w:pPr>
              <w:pStyle w:val="1f6"/>
              <w:spacing w:before="0"/>
              <w:ind w:firstLine="16"/>
              <w:jc w:val="center"/>
              <w:rPr>
                <w:sz w:val="20"/>
                <w:szCs w:val="20"/>
              </w:rPr>
            </w:pPr>
            <w:r w:rsidRPr="00912DD9">
              <w:rPr>
                <w:sz w:val="20"/>
                <w:szCs w:val="20"/>
              </w:rPr>
              <w:t>ОО</w:t>
            </w:r>
          </w:p>
        </w:tc>
        <w:tc>
          <w:tcPr>
            <w:tcW w:w="638" w:type="pct"/>
            <w:tcBorders>
              <w:top w:val="single" w:sz="4" w:space="0" w:color="auto"/>
              <w:left w:val="single" w:sz="4" w:space="0" w:color="auto"/>
              <w:bottom w:val="single" w:sz="4" w:space="0" w:color="auto"/>
              <w:right w:val="single" w:sz="4" w:space="0" w:color="auto"/>
            </w:tcBorders>
            <w:shd w:val="clear" w:color="auto" w:fill="FFFFFF"/>
            <w:vAlign w:val="center"/>
          </w:tcPr>
          <w:p w14:paraId="43836AC3" w14:textId="441FFE03" w:rsidR="00912DD9" w:rsidRPr="00912DD9" w:rsidRDefault="008F2FE4" w:rsidP="008F2FE4">
            <w:pPr>
              <w:pStyle w:val="1f6"/>
              <w:spacing w:before="0"/>
              <w:ind w:firstLine="16"/>
              <w:jc w:val="center"/>
              <w:rPr>
                <w:sz w:val="20"/>
                <w:szCs w:val="20"/>
              </w:rPr>
            </w:pPr>
            <w:r>
              <w:rPr>
                <w:sz w:val="20"/>
                <w:szCs w:val="20"/>
              </w:rPr>
              <w:t>СПШ</w:t>
            </w:r>
          </w:p>
        </w:tc>
      </w:tr>
      <w:tr w:rsidR="00912DD9" w:rsidRPr="00912DD9" w14:paraId="3C5C4A60" w14:textId="77777777" w:rsidTr="0045447A">
        <w:tc>
          <w:tcPr>
            <w:tcW w:w="1756" w:type="pct"/>
            <w:vMerge w:val="restart"/>
            <w:tcBorders>
              <w:top w:val="double" w:sz="4" w:space="0" w:color="auto"/>
              <w:left w:val="single" w:sz="4" w:space="0" w:color="auto"/>
              <w:bottom w:val="single" w:sz="4" w:space="0" w:color="auto"/>
              <w:right w:val="single" w:sz="4" w:space="0" w:color="auto"/>
            </w:tcBorders>
            <w:shd w:val="clear" w:color="auto" w:fill="FFFFFF"/>
          </w:tcPr>
          <w:p w14:paraId="576E9328" w14:textId="77777777" w:rsidR="00912DD9" w:rsidRPr="00912DD9" w:rsidRDefault="00912DD9" w:rsidP="00186D7B">
            <w:pPr>
              <w:pStyle w:val="1f6"/>
              <w:spacing w:before="0"/>
              <w:ind w:firstLine="16"/>
              <w:rPr>
                <w:sz w:val="20"/>
                <w:szCs w:val="20"/>
              </w:rPr>
            </w:pPr>
            <w:r w:rsidRPr="00912DD9">
              <w:rPr>
                <w:sz w:val="20"/>
                <w:szCs w:val="20"/>
              </w:rPr>
              <w:t>Классы начальной школы (1 классы)</w:t>
            </w:r>
          </w:p>
        </w:tc>
        <w:tc>
          <w:tcPr>
            <w:tcW w:w="2218" w:type="pct"/>
            <w:tcBorders>
              <w:top w:val="double" w:sz="4" w:space="0" w:color="auto"/>
              <w:left w:val="single" w:sz="4" w:space="0" w:color="auto"/>
              <w:bottom w:val="nil"/>
              <w:right w:val="single" w:sz="4" w:space="0" w:color="auto"/>
            </w:tcBorders>
            <w:shd w:val="clear" w:color="auto" w:fill="FFFFFF"/>
          </w:tcPr>
          <w:p w14:paraId="48103D1F" w14:textId="77777777" w:rsidR="00912DD9" w:rsidRPr="00912DD9" w:rsidRDefault="00912DD9" w:rsidP="00186D7B">
            <w:pPr>
              <w:pStyle w:val="1f6"/>
              <w:spacing w:before="0"/>
              <w:ind w:firstLine="16"/>
              <w:rPr>
                <w:sz w:val="20"/>
                <w:szCs w:val="20"/>
              </w:rPr>
            </w:pPr>
            <w:r w:rsidRPr="00912DD9">
              <w:rPr>
                <w:sz w:val="20"/>
                <w:szCs w:val="20"/>
              </w:rPr>
              <w:t>1 Класс</w:t>
            </w:r>
          </w:p>
        </w:tc>
        <w:tc>
          <w:tcPr>
            <w:tcW w:w="387" w:type="pct"/>
            <w:tcBorders>
              <w:top w:val="double" w:sz="4" w:space="0" w:color="auto"/>
              <w:left w:val="single" w:sz="4" w:space="0" w:color="auto"/>
              <w:bottom w:val="nil"/>
              <w:right w:val="single" w:sz="4" w:space="0" w:color="auto"/>
            </w:tcBorders>
            <w:shd w:val="clear" w:color="auto" w:fill="FFFFFF"/>
          </w:tcPr>
          <w:p w14:paraId="3205B511"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double" w:sz="4" w:space="0" w:color="auto"/>
              <w:left w:val="single" w:sz="4" w:space="0" w:color="auto"/>
              <w:bottom w:val="nil"/>
              <w:right w:val="single" w:sz="4" w:space="0" w:color="auto"/>
            </w:tcBorders>
            <w:shd w:val="clear" w:color="auto" w:fill="FFFFFF"/>
          </w:tcPr>
          <w:p w14:paraId="200008BF" w14:textId="77777777" w:rsidR="00912DD9" w:rsidRPr="00912DD9" w:rsidRDefault="00912DD9" w:rsidP="00186D7B">
            <w:pPr>
              <w:pStyle w:val="1f6"/>
              <w:spacing w:before="0"/>
              <w:ind w:firstLine="16"/>
              <w:jc w:val="center"/>
              <w:rPr>
                <w:sz w:val="20"/>
                <w:szCs w:val="20"/>
              </w:rPr>
            </w:pPr>
          </w:p>
        </w:tc>
      </w:tr>
      <w:tr w:rsidR="00912DD9" w:rsidRPr="00912DD9" w14:paraId="23DED93D"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B9E0730"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38868CC3" w14:textId="77777777" w:rsidR="00912DD9" w:rsidRPr="00912DD9" w:rsidRDefault="00912DD9" w:rsidP="00186D7B">
            <w:pPr>
              <w:pStyle w:val="1f6"/>
              <w:spacing w:before="0"/>
              <w:ind w:firstLine="16"/>
              <w:rPr>
                <w:sz w:val="20"/>
                <w:szCs w:val="20"/>
              </w:rPr>
            </w:pPr>
            <w:r w:rsidRPr="00912DD9">
              <w:rPr>
                <w:sz w:val="20"/>
                <w:szCs w:val="20"/>
              </w:rPr>
              <w:t>2 Спальня-игровая (комната отдыха)</w:t>
            </w:r>
          </w:p>
        </w:tc>
        <w:tc>
          <w:tcPr>
            <w:tcW w:w="387" w:type="pct"/>
            <w:tcBorders>
              <w:top w:val="nil"/>
              <w:left w:val="single" w:sz="4" w:space="0" w:color="auto"/>
              <w:bottom w:val="nil"/>
              <w:right w:val="single" w:sz="4" w:space="0" w:color="auto"/>
            </w:tcBorders>
            <w:shd w:val="clear" w:color="auto" w:fill="FFFFFF"/>
          </w:tcPr>
          <w:p w14:paraId="1CD2E3E4"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617D6D81" w14:textId="77777777" w:rsidR="00912DD9" w:rsidRPr="00912DD9" w:rsidRDefault="00912DD9" w:rsidP="00186D7B">
            <w:pPr>
              <w:pStyle w:val="1f6"/>
              <w:spacing w:before="0"/>
              <w:ind w:firstLine="16"/>
              <w:jc w:val="center"/>
              <w:rPr>
                <w:sz w:val="20"/>
                <w:szCs w:val="20"/>
              </w:rPr>
            </w:pPr>
          </w:p>
        </w:tc>
      </w:tr>
      <w:tr w:rsidR="00912DD9" w:rsidRPr="00912DD9" w14:paraId="4B142EC1"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740B7CD"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48D8079E" w14:textId="77777777" w:rsidR="00912DD9" w:rsidRPr="00912DD9" w:rsidRDefault="00912DD9" w:rsidP="00186D7B">
            <w:pPr>
              <w:pStyle w:val="1f6"/>
              <w:spacing w:before="0"/>
              <w:ind w:firstLine="16"/>
              <w:rPr>
                <w:sz w:val="20"/>
                <w:szCs w:val="20"/>
              </w:rPr>
            </w:pPr>
            <w:r w:rsidRPr="00912DD9">
              <w:rPr>
                <w:sz w:val="20"/>
                <w:szCs w:val="20"/>
              </w:rPr>
              <w:t>3 Рекреация</w:t>
            </w:r>
          </w:p>
        </w:tc>
        <w:tc>
          <w:tcPr>
            <w:tcW w:w="387" w:type="pct"/>
            <w:tcBorders>
              <w:top w:val="nil"/>
              <w:left w:val="single" w:sz="4" w:space="0" w:color="auto"/>
              <w:bottom w:val="nil"/>
              <w:right w:val="single" w:sz="4" w:space="0" w:color="auto"/>
            </w:tcBorders>
            <w:shd w:val="clear" w:color="auto" w:fill="FFFFFF"/>
          </w:tcPr>
          <w:p w14:paraId="22A91191"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4B13A0FF" w14:textId="77777777" w:rsidR="00912DD9" w:rsidRPr="00912DD9" w:rsidRDefault="00912DD9" w:rsidP="00186D7B">
            <w:pPr>
              <w:pStyle w:val="1f6"/>
              <w:spacing w:before="0"/>
              <w:ind w:firstLine="16"/>
              <w:jc w:val="center"/>
              <w:rPr>
                <w:sz w:val="20"/>
                <w:szCs w:val="20"/>
              </w:rPr>
            </w:pPr>
          </w:p>
        </w:tc>
      </w:tr>
      <w:tr w:rsidR="00912DD9" w:rsidRPr="00912DD9" w14:paraId="1E626B1B"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60526CF7"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552B2B2D" w14:textId="77777777" w:rsidR="00912DD9" w:rsidRPr="00912DD9" w:rsidRDefault="00912DD9" w:rsidP="00186D7B">
            <w:pPr>
              <w:pStyle w:val="1f6"/>
              <w:spacing w:before="0"/>
              <w:ind w:firstLine="16"/>
              <w:rPr>
                <w:sz w:val="20"/>
                <w:szCs w:val="20"/>
              </w:rPr>
            </w:pPr>
            <w:r w:rsidRPr="00912DD9">
              <w:rPr>
                <w:sz w:val="20"/>
                <w:szCs w:val="20"/>
              </w:rPr>
              <w:t>4 Санузлы</w:t>
            </w:r>
          </w:p>
        </w:tc>
        <w:tc>
          <w:tcPr>
            <w:tcW w:w="387" w:type="pct"/>
            <w:tcBorders>
              <w:top w:val="nil"/>
              <w:left w:val="single" w:sz="4" w:space="0" w:color="auto"/>
              <w:bottom w:val="single" w:sz="4" w:space="0" w:color="auto"/>
              <w:right w:val="single" w:sz="4" w:space="0" w:color="auto"/>
            </w:tcBorders>
            <w:shd w:val="clear" w:color="auto" w:fill="FFFFFF"/>
          </w:tcPr>
          <w:p w14:paraId="74244951"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single" w:sz="4" w:space="0" w:color="auto"/>
              <w:right w:val="single" w:sz="4" w:space="0" w:color="auto"/>
            </w:tcBorders>
            <w:shd w:val="clear" w:color="auto" w:fill="FFFFFF"/>
          </w:tcPr>
          <w:p w14:paraId="2F1D9ED0" w14:textId="77777777" w:rsidR="00912DD9" w:rsidRPr="00912DD9" w:rsidRDefault="00912DD9" w:rsidP="00186D7B">
            <w:pPr>
              <w:pStyle w:val="1f6"/>
              <w:spacing w:before="0"/>
              <w:ind w:firstLine="16"/>
              <w:jc w:val="center"/>
              <w:rPr>
                <w:sz w:val="20"/>
                <w:szCs w:val="20"/>
              </w:rPr>
            </w:pPr>
          </w:p>
        </w:tc>
      </w:tr>
      <w:tr w:rsidR="00912DD9" w:rsidRPr="00912DD9" w14:paraId="4AC1FBBC" w14:textId="77777777" w:rsidTr="0045447A">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40B3A09B" w14:textId="740F52E6" w:rsidR="00912DD9" w:rsidRPr="00912DD9" w:rsidRDefault="008F2FE4" w:rsidP="00186D7B">
            <w:pPr>
              <w:pStyle w:val="1f6"/>
              <w:spacing w:before="0"/>
              <w:ind w:firstLine="16"/>
              <w:rPr>
                <w:sz w:val="20"/>
                <w:szCs w:val="20"/>
              </w:rPr>
            </w:pPr>
            <w:r>
              <w:rPr>
                <w:sz w:val="20"/>
                <w:szCs w:val="20"/>
              </w:rPr>
              <w:t>Классы начальной школы (2–</w:t>
            </w:r>
            <w:r w:rsidR="00912DD9" w:rsidRPr="00912DD9">
              <w:rPr>
                <w:sz w:val="20"/>
                <w:szCs w:val="20"/>
              </w:rPr>
              <w:t>4 классы)</w:t>
            </w:r>
          </w:p>
        </w:tc>
        <w:tc>
          <w:tcPr>
            <w:tcW w:w="2218" w:type="pct"/>
            <w:tcBorders>
              <w:top w:val="single" w:sz="4" w:space="0" w:color="auto"/>
              <w:left w:val="single" w:sz="4" w:space="0" w:color="auto"/>
              <w:bottom w:val="nil"/>
              <w:right w:val="single" w:sz="4" w:space="0" w:color="auto"/>
            </w:tcBorders>
            <w:shd w:val="clear" w:color="auto" w:fill="FFFFFF"/>
          </w:tcPr>
          <w:p w14:paraId="4625442F" w14:textId="77777777" w:rsidR="00912DD9" w:rsidRPr="00912DD9" w:rsidRDefault="00912DD9" w:rsidP="00186D7B">
            <w:pPr>
              <w:pStyle w:val="1f6"/>
              <w:spacing w:before="0"/>
              <w:ind w:firstLine="16"/>
              <w:rPr>
                <w:sz w:val="20"/>
                <w:szCs w:val="20"/>
              </w:rPr>
            </w:pPr>
            <w:r w:rsidRPr="00912DD9">
              <w:rPr>
                <w:sz w:val="20"/>
                <w:szCs w:val="20"/>
              </w:rPr>
              <w:t>1 Класс</w:t>
            </w:r>
          </w:p>
        </w:tc>
        <w:tc>
          <w:tcPr>
            <w:tcW w:w="387" w:type="pct"/>
            <w:tcBorders>
              <w:top w:val="single" w:sz="4" w:space="0" w:color="auto"/>
              <w:left w:val="single" w:sz="4" w:space="0" w:color="auto"/>
              <w:bottom w:val="nil"/>
              <w:right w:val="single" w:sz="4" w:space="0" w:color="auto"/>
            </w:tcBorders>
            <w:shd w:val="clear" w:color="auto" w:fill="FFFFFF"/>
          </w:tcPr>
          <w:p w14:paraId="1EB58BCE"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35C11150" w14:textId="77777777" w:rsidR="00912DD9" w:rsidRPr="00912DD9" w:rsidRDefault="00912DD9" w:rsidP="00186D7B">
            <w:pPr>
              <w:pStyle w:val="1f6"/>
              <w:spacing w:before="0"/>
              <w:ind w:firstLine="16"/>
              <w:jc w:val="center"/>
              <w:rPr>
                <w:sz w:val="20"/>
                <w:szCs w:val="20"/>
              </w:rPr>
            </w:pPr>
          </w:p>
        </w:tc>
      </w:tr>
      <w:tr w:rsidR="00912DD9" w:rsidRPr="00912DD9" w14:paraId="084EB910"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EE334B1"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3D69122A" w14:textId="77777777" w:rsidR="00912DD9" w:rsidRPr="00912DD9" w:rsidRDefault="00912DD9" w:rsidP="00186D7B">
            <w:pPr>
              <w:pStyle w:val="1f6"/>
              <w:spacing w:before="0"/>
              <w:ind w:firstLine="16"/>
              <w:rPr>
                <w:sz w:val="20"/>
                <w:szCs w:val="20"/>
              </w:rPr>
            </w:pPr>
            <w:r w:rsidRPr="00912DD9">
              <w:rPr>
                <w:sz w:val="20"/>
                <w:szCs w:val="20"/>
              </w:rPr>
              <w:t>2 Универсальное помещение для групп продленного дня</w:t>
            </w:r>
          </w:p>
        </w:tc>
        <w:tc>
          <w:tcPr>
            <w:tcW w:w="387" w:type="pct"/>
            <w:tcBorders>
              <w:top w:val="nil"/>
              <w:left w:val="single" w:sz="4" w:space="0" w:color="auto"/>
              <w:bottom w:val="nil"/>
              <w:right w:val="single" w:sz="4" w:space="0" w:color="auto"/>
            </w:tcBorders>
            <w:shd w:val="clear" w:color="auto" w:fill="FFFFFF"/>
          </w:tcPr>
          <w:p w14:paraId="02EAA104"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7E2FBC10" w14:textId="77777777" w:rsidR="00912DD9" w:rsidRPr="00912DD9" w:rsidRDefault="00912DD9" w:rsidP="00186D7B">
            <w:pPr>
              <w:pStyle w:val="1f6"/>
              <w:spacing w:before="0"/>
              <w:ind w:firstLine="16"/>
              <w:jc w:val="center"/>
              <w:rPr>
                <w:sz w:val="20"/>
                <w:szCs w:val="20"/>
              </w:rPr>
            </w:pPr>
          </w:p>
        </w:tc>
      </w:tr>
      <w:tr w:rsidR="00912DD9" w:rsidRPr="00912DD9" w14:paraId="64188A31"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F1E5FF9"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B54A008" w14:textId="77777777" w:rsidR="00912DD9" w:rsidRPr="00912DD9" w:rsidRDefault="00912DD9" w:rsidP="00186D7B">
            <w:pPr>
              <w:pStyle w:val="1f6"/>
              <w:spacing w:before="0"/>
              <w:ind w:firstLine="16"/>
              <w:rPr>
                <w:sz w:val="20"/>
                <w:szCs w:val="20"/>
              </w:rPr>
            </w:pPr>
            <w:r w:rsidRPr="00912DD9">
              <w:rPr>
                <w:sz w:val="20"/>
                <w:szCs w:val="20"/>
              </w:rPr>
              <w:t>3 Комната тихих игр и уединения</w:t>
            </w:r>
          </w:p>
        </w:tc>
        <w:tc>
          <w:tcPr>
            <w:tcW w:w="387" w:type="pct"/>
            <w:tcBorders>
              <w:top w:val="nil"/>
              <w:left w:val="single" w:sz="4" w:space="0" w:color="auto"/>
              <w:bottom w:val="nil"/>
              <w:right w:val="single" w:sz="4" w:space="0" w:color="auto"/>
            </w:tcBorders>
            <w:shd w:val="clear" w:color="auto" w:fill="FFFFFF"/>
          </w:tcPr>
          <w:p w14:paraId="588C452C"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184682E7" w14:textId="77777777" w:rsidR="00912DD9" w:rsidRPr="00912DD9" w:rsidRDefault="00912DD9" w:rsidP="00186D7B">
            <w:pPr>
              <w:pStyle w:val="1f6"/>
              <w:spacing w:before="0"/>
              <w:ind w:firstLine="16"/>
              <w:jc w:val="center"/>
              <w:rPr>
                <w:sz w:val="20"/>
                <w:szCs w:val="20"/>
              </w:rPr>
            </w:pPr>
          </w:p>
        </w:tc>
      </w:tr>
      <w:tr w:rsidR="00912DD9" w:rsidRPr="00912DD9" w14:paraId="6BB4FF01"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C7A756F"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20F7F1ED" w14:textId="77777777" w:rsidR="00912DD9" w:rsidRPr="00912DD9" w:rsidRDefault="00912DD9" w:rsidP="00186D7B">
            <w:pPr>
              <w:pStyle w:val="1f6"/>
              <w:spacing w:before="0"/>
              <w:ind w:firstLine="16"/>
              <w:rPr>
                <w:sz w:val="20"/>
                <w:szCs w:val="20"/>
              </w:rPr>
            </w:pPr>
            <w:r w:rsidRPr="00912DD9">
              <w:rPr>
                <w:sz w:val="20"/>
                <w:szCs w:val="20"/>
              </w:rPr>
              <w:t>4 Комната труда, моделирования и технической игрушки, изобразительного искусства, природы</w:t>
            </w:r>
          </w:p>
        </w:tc>
        <w:tc>
          <w:tcPr>
            <w:tcW w:w="387" w:type="pct"/>
            <w:tcBorders>
              <w:top w:val="nil"/>
              <w:left w:val="single" w:sz="4" w:space="0" w:color="auto"/>
              <w:bottom w:val="nil"/>
              <w:right w:val="single" w:sz="4" w:space="0" w:color="auto"/>
            </w:tcBorders>
            <w:shd w:val="clear" w:color="auto" w:fill="FFFFFF"/>
          </w:tcPr>
          <w:p w14:paraId="6308D954"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65864940" w14:textId="77777777" w:rsidR="00912DD9" w:rsidRPr="00912DD9" w:rsidRDefault="00912DD9" w:rsidP="00186D7B">
            <w:pPr>
              <w:pStyle w:val="1f6"/>
              <w:spacing w:before="0"/>
              <w:ind w:firstLine="16"/>
              <w:jc w:val="center"/>
              <w:rPr>
                <w:sz w:val="20"/>
                <w:szCs w:val="20"/>
              </w:rPr>
            </w:pPr>
          </w:p>
        </w:tc>
      </w:tr>
      <w:tr w:rsidR="00912DD9" w:rsidRPr="00912DD9" w14:paraId="3E14165E"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9A7B2A4"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17CF8FF" w14:textId="77777777" w:rsidR="00912DD9" w:rsidRPr="00912DD9" w:rsidRDefault="00912DD9" w:rsidP="00186D7B">
            <w:pPr>
              <w:pStyle w:val="1f6"/>
              <w:spacing w:before="0"/>
              <w:ind w:firstLine="16"/>
              <w:rPr>
                <w:sz w:val="20"/>
                <w:szCs w:val="20"/>
              </w:rPr>
            </w:pPr>
            <w:r w:rsidRPr="00912DD9">
              <w:rPr>
                <w:sz w:val="20"/>
                <w:szCs w:val="20"/>
              </w:rPr>
              <w:t>5 Методический кабинет, учительская</w:t>
            </w:r>
          </w:p>
        </w:tc>
        <w:tc>
          <w:tcPr>
            <w:tcW w:w="387" w:type="pct"/>
            <w:tcBorders>
              <w:top w:val="nil"/>
              <w:left w:val="single" w:sz="4" w:space="0" w:color="auto"/>
              <w:bottom w:val="nil"/>
              <w:right w:val="single" w:sz="4" w:space="0" w:color="auto"/>
            </w:tcBorders>
            <w:shd w:val="clear" w:color="auto" w:fill="FFFFFF"/>
          </w:tcPr>
          <w:p w14:paraId="42692A0D"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577EFF46" w14:textId="77777777" w:rsidR="00912DD9" w:rsidRPr="00912DD9" w:rsidRDefault="00912DD9" w:rsidP="00186D7B">
            <w:pPr>
              <w:pStyle w:val="1f6"/>
              <w:spacing w:before="0"/>
              <w:ind w:firstLine="16"/>
              <w:jc w:val="center"/>
              <w:rPr>
                <w:sz w:val="20"/>
                <w:szCs w:val="20"/>
              </w:rPr>
            </w:pPr>
          </w:p>
        </w:tc>
      </w:tr>
      <w:tr w:rsidR="00912DD9" w:rsidRPr="00912DD9" w14:paraId="2F5A34BF"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3AAEA3E"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6EE91B0C" w14:textId="77777777" w:rsidR="00912DD9" w:rsidRPr="00912DD9" w:rsidRDefault="00912DD9" w:rsidP="00186D7B">
            <w:pPr>
              <w:pStyle w:val="1f6"/>
              <w:spacing w:before="0"/>
              <w:ind w:firstLine="16"/>
              <w:rPr>
                <w:sz w:val="20"/>
                <w:szCs w:val="20"/>
              </w:rPr>
            </w:pPr>
            <w:r w:rsidRPr="00912DD9">
              <w:rPr>
                <w:sz w:val="20"/>
                <w:szCs w:val="20"/>
              </w:rPr>
              <w:t>6 Рекреация (зальная)</w:t>
            </w:r>
          </w:p>
        </w:tc>
        <w:tc>
          <w:tcPr>
            <w:tcW w:w="387" w:type="pct"/>
            <w:tcBorders>
              <w:top w:val="nil"/>
              <w:left w:val="single" w:sz="4" w:space="0" w:color="auto"/>
              <w:bottom w:val="nil"/>
              <w:right w:val="single" w:sz="4" w:space="0" w:color="auto"/>
            </w:tcBorders>
            <w:shd w:val="clear" w:color="auto" w:fill="FFFFFF"/>
          </w:tcPr>
          <w:p w14:paraId="7FBF82FB"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7110DF7A" w14:textId="77777777" w:rsidR="00912DD9" w:rsidRPr="00912DD9" w:rsidRDefault="00912DD9" w:rsidP="00186D7B">
            <w:pPr>
              <w:pStyle w:val="1f6"/>
              <w:spacing w:before="0"/>
              <w:ind w:firstLine="16"/>
              <w:jc w:val="center"/>
              <w:rPr>
                <w:sz w:val="20"/>
                <w:szCs w:val="20"/>
              </w:rPr>
            </w:pPr>
          </w:p>
        </w:tc>
      </w:tr>
      <w:tr w:rsidR="00912DD9" w:rsidRPr="00912DD9" w14:paraId="6BAFABDE"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2A64CBE"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30DAE832" w14:textId="77777777" w:rsidR="00912DD9" w:rsidRPr="00912DD9" w:rsidRDefault="00912DD9" w:rsidP="00186D7B">
            <w:pPr>
              <w:pStyle w:val="1f6"/>
              <w:spacing w:before="0"/>
              <w:ind w:firstLine="16"/>
              <w:rPr>
                <w:sz w:val="20"/>
                <w:szCs w:val="20"/>
              </w:rPr>
            </w:pPr>
            <w:r w:rsidRPr="00912DD9">
              <w:rPr>
                <w:sz w:val="20"/>
                <w:szCs w:val="20"/>
              </w:rPr>
              <w:t>7 Компьютерный класс</w:t>
            </w:r>
          </w:p>
        </w:tc>
        <w:tc>
          <w:tcPr>
            <w:tcW w:w="387" w:type="pct"/>
            <w:tcBorders>
              <w:top w:val="nil"/>
              <w:left w:val="single" w:sz="4" w:space="0" w:color="auto"/>
              <w:bottom w:val="nil"/>
              <w:right w:val="single" w:sz="4" w:space="0" w:color="auto"/>
            </w:tcBorders>
            <w:shd w:val="clear" w:color="auto" w:fill="FFFFFF"/>
          </w:tcPr>
          <w:p w14:paraId="590A9177"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057B7121" w14:textId="77777777" w:rsidR="00912DD9" w:rsidRPr="00912DD9" w:rsidRDefault="00912DD9" w:rsidP="00186D7B">
            <w:pPr>
              <w:pStyle w:val="1f6"/>
              <w:spacing w:before="0"/>
              <w:ind w:firstLine="16"/>
              <w:jc w:val="center"/>
              <w:rPr>
                <w:sz w:val="20"/>
                <w:szCs w:val="20"/>
              </w:rPr>
            </w:pPr>
          </w:p>
        </w:tc>
      </w:tr>
      <w:tr w:rsidR="00912DD9" w:rsidRPr="00912DD9" w14:paraId="3D6731D0"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D615C48"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2B1E2115" w14:textId="77777777" w:rsidR="00912DD9" w:rsidRPr="00912DD9" w:rsidRDefault="00912DD9" w:rsidP="00186D7B">
            <w:pPr>
              <w:pStyle w:val="1f6"/>
              <w:spacing w:before="0"/>
              <w:ind w:firstLine="16"/>
              <w:rPr>
                <w:sz w:val="20"/>
                <w:szCs w:val="20"/>
              </w:rPr>
            </w:pPr>
            <w:r w:rsidRPr="00912DD9">
              <w:rPr>
                <w:sz w:val="20"/>
                <w:szCs w:val="20"/>
              </w:rPr>
              <w:t>8 Санузлы</w:t>
            </w:r>
          </w:p>
        </w:tc>
        <w:tc>
          <w:tcPr>
            <w:tcW w:w="387" w:type="pct"/>
            <w:tcBorders>
              <w:top w:val="nil"/>
              <w:left w:val="single" w:sz="4" w:space="0" w:color="auto"/>
              <w:bottom w:val="single" w:sz="4" w:space="0" w:color="auto"/>
              <w:right w:val="single" w:sz="4" w:space="0" w:color="auto"/>
            </w:tcBorders>
            <w:shd w:val="clear" w:color="auto" w:fill="FFFFFF"/>
          </w:tcPr>
          <w:p w14:paraId="3DE7DDD3"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single" w:sz="4" w:space="0" w:color="auto"/>
              <w:right w:val="single" w:sz="4" w:space="0" w:color="auto"/>
            </w:tcBorders>
            <w:shd w:val="clear" w:color="auto" w:fill="FFFFFF"/>
          </w:tcPr>
          <w:p w14:paraId="0335AE2A" w14:textId="77777777" w:rsidR="00912DD9" w:rsidRPr="00912DD9" w:rsidRDefault="00912DD9" w:rsidP="00186D7B">
            <w:pPr>
              <w:pStyle w:val="1f6"/>
              <w:spacing w:before="0"/>
              <w:ind w:firstLine="16"/>
              <w:jc w:val="center"/>
              <w:rPr>
                <w:sz w:val="20"/>
                <w:szCs w:val="20"/>
              </w:rPr>
            </w:pPr>
          </w:p>
        </w:tc>
      </w:tr>
      <w:tr w:rsidR="00912DD9" w:rsidRPr="00912DD9" w14:paraId="0159D407" w14:textId="77777777" w:rsidTr="0045447A">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3AEEC704" w14:textId="0DF8C2AD" w:rsidR="00912DD9" w:rsidRPr="00912DD9" w:rsidRDefault="00912DD9" w:rsidP="00186D7B">
            <w:pPr>
              <w:pStyle w:val="1f6"/>
              <w:spacing w:before="0"/>
              <w:ind w:firstLine="16"/>
              <w:rPr>
                <w:sz w:val="20"/>
                <w:szCs w:val="20"/>
              </w:rPr>
            </w:pPr>
            <w:r w:rsidRPr="00912DD9">
              <w:rPr>
                <w:sz w:val="20"/>
                <w:szCs w:val="20"/>
              </w:rPr>
              <w:t>Классы-кабинеты основной школы (</w:t>
            </w:r>
            <w:r w:rsidR="008F2FE4">
              <w:rPr>
                <w:sz w:val="20"/>
                <w:szCs w:val="20"/>
              </w:rPr>
              <w:t>5–</w:t>
            </w:r>
            <w:r w:rsidRPr="00912DD9">
              <w:rPr>
                <w:sz w:val="20"/>
                <w:szCs w:val="20"/>
              </w:rPr>
              <w:t>9 классы)</w:t>
            </w:r>
          </w:p>
        </w:tc>
        <w:tc>
          <w:tcPr>
            <w:tcW w:w="2218" w:type="pct"/>
            <w:tcBorders>
              <w:top w:val="single" w:sz="4" w:space="0" w:color="auto"/>
              <w:left w:val="single" w:sz="4" w:space="0" w:color="auto"/>
              <w:bottom w:val="nil"/>
              <w:right w:val="single" w:sz="4" w:space="0" w:color="auto"/>
            </w:tcBorders>
            <w:shd w:val="clear" w:color="auto" w:fill="FFFFFF"/>
          </w:tcPr>
          <w:p w14:paraId="7555B5BF" w14:textId="1CA1E7B6" w:rsidR="00912DD9" w:rsidRPr="00912DD9" w:rsidRDefault="008F2FE4" w:rsidP="00186D7B">
            <w:pPr>
              <w:pStyle w:val="1f6"/>
              <w:spacing w:before="0"/>
              <w:ind w:firstLine="16"/>
              <w:rPr>
                <w:sz w:val="20"/>
                <w:szCs w:val="20"/>
              </w:rPr>
            </w:pPr>
            <w:r>
              <w:rPr>
                <w:sz w:val="20"/>
                <w:szCs w:val="20"/>
              </w:rPr>
              <w:t>1 Класс –</w:t>
            </w:r>
            <w:r w:rsidR="00912DD9" w:rsidRPr="00912DD9">
              <w:rPr>
                <w:sz w:val="20"/>
                <w:szCs w:val="20"/>
              </w:rPr>
              <w:t xml:space="preserve"> учебный кабинет</w:t>
            </w:r>
          </w:p>
        </w:tc>
        <w:tc>
          <w:tcPr>
            <w:tcW w:w="387" w:type="pct"/>
            <w:tcBorders>
              <w:top w:val="single" w:sz="4" w:space="0" w:color="auto"/>
              <w:left w:val="single" w:sz="4" w:space="0" w:color="auto"/>
              <w:bottom w:val="nil"/>
              <w:right w:val="single" w:sz="4" w:space="0" w:color="auto"/>
            </w:tcBorders>
            <w:shd w:val="clear" w:color="auto" w:fill="FFFFFF"/>
          </w:tcPr>
          <w:p w14:paraId="742A63A9"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193E2D3A"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0243C49A"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6E27CEBB"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0832D300" w14:textId="77777777" w:rsidR="00912DD9" w:rsidRPr="00912DD9" w:rsidRDefault="00912DD9" w:rsidP="00186D7B">
            <w:pPr>
              <w:pStyle w:val="1f6"/>
              <w:spacing w:before="0"/>
              <w:ind w:firstLine="16"/>
              <w:rPr>
                <w:sz w:val="20"/>
                <w:szCs w:val="20"/>
              </w:rPr>
            </w:pPr>
            <w:r w:rsidRPr="00912DD9">
              <w:rPr>
                <w:sz w:val="20"/>
                <w:szCs w:val="20"/>
              </w:rPr>
              <w:t>2 Ресурсный центр</w:t>
            </w:r>
          </w:p>
        </w:tc>
        <w:tc>
          <w:tcPr>
            <w:tcW w:w="387" w:type="pct"/>
            <w:tcBorders>
              <w:top w:val="nil"/>
              <w:left w:val="single" w:sz="4" w:space="0" w:color="auto"/>
              <w:bottom w:val="nil"/>
              <w:right w:val="single" w:sz="4" w:space="0" w:color="auto"/>
            </w:tcBorders>
            <w:shd w:val="clear" w:color="auto" w:fill="FFFFFF"/>
          </w:tcPr>
          <w:p w14:paraId="20D557C8"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339550A6"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5998EA9D"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CDA08AE"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38BF904" w14:textId="77777777" w:rsidR="00912DD9" w:rsidRPr="00912DD9" w:rsidRDefault="00912DD9" w:rsidP="00186D7B">
            <w:pPr>
              <w:pStyle w:val="1f6"/>
              <w:spacing w:before="0"/>
              <w:ind w:firstLine="16"/>
              <w:rPr>
                <w:sz w:val="20"/>
                <w:szCs w:val="20"/>
              </w:rPr>
            </w:pPr>
            <w:r w:rsidRPr="00912DD9">
              <w:rPr>
                <w:sz w:val="20"/>
                <w:szCs w:val="20"/>
              </w:rPr>
              <w:t>3 Рабочие комнаты для занятий по интересам</w:t>
            </w:r>
          </w:p>
        </w:tc>
        <w:tc>
          <w:tcPr>
            <w:tcW w:w="387" w:type="pct"/>
            <w:tcBorders>
              <w:top w:val="nil"/>
              <w:left w:val="single" w:sz="4" w:space="0" w:color="auto"/>
              <w:bottom w:val="nil"/>
              <w:right w:val="single" w:sz="4" w:space="0" w:color="auto"/>
            </w:tcBorders>
            <w:shd w:val="clear" w:color="auto" w:fill="FFFFFF"/>
          </w:tcPr>
          <w:p w14:paraId="3BDCFE52"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281570E6"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4B3EF7F3"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A6D78AD"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34BB776A" w14:textId="77777777" w:rsidR="00912DD9" w:rsidRPr="00912DD9" w:rsidRDefault="00912DD9" w:rsidP="00186D7B">
            <w:pPr>
              <w:pStyle w:val="1f6"/>
              <w:spacing w:before="0"/>
              <w:ind w:firstLine="16"/>
              <w:rPr>
                <w:sz w:val="20"/>
                <w:szCs w:val="20"/>
              </w:rPr>
            </w:pPr>
            <w:r w:rsidRPr="00912DD9">
              <w:rPr>
                <w:sz w:val="20"/>
                <w:szCs w:val="20"/>
              </w:rPr>
              <w:t>4 Рекреация (зальная)</w:t>
            </w:r>
          </w:p>
        </w:tc>
        <w:tc>
          <w:tcPr>
            <w:tcW w:w="387" w:type="pct"/>
            <w:tcBorders>
              <w:top w:val="nil"/>
              <w:left w:val="single" w:sz="4" w:space="0" w:color="auto"/>
              <w:bottom w:val="single" w:sz="4" w:space="0" w:color="auto"/>
              <w:right w:val="single" w:sz="4" w:space="0" w:color="auto"/>
            </w:tcBorders>
            <w:shd w:val="clear" w:color="auto" w:fill="FFFFFF"/>
          </w:tcPr>
          <w:p w14:paraId="16E0ECEF"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single" w:sz="4" w:space="0" w:color="auto"/>
              <w:right w:val="single" w:sz="4" w:space="0" w:color="auto"/>
            </w:tcBorders>
            <w:shd w:val="clear" w:color="auto" w:fill="FFFFFF"/>
          </w:tcPr>
          <w:p w14:paraId="4DEE54FB"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52B60A65" w14:textId="77777777" w:rsidTr="0045447A">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49BB0C27" w14:textId="2697E905" w:rsidR="00912DD9" w:rsidRPr="00912DD9" w:rsidRDefault="008F2FE4" w:rsidP="00186D7B">
            <w:pPr>
              <w:pStyle w:val="1f6"/>
              <w:spacing w:before="0"/>
              <w:ind w:firstLine="16"/>
              <w:rPr>
                <w:sz w:val="20"/>
                <w:szCs w:val="20"/>
              </w:rPr>
            </w:pPr>
            <w:r>
              <w:rPr>
                <w:sz w:val="20"/>
                <w:szCs w:val="20"/>
              </w:rPr>
              <w:t xml:space="preserve">Кабинеты </w:t>
            </w:r>
            <w:r w:rsidR="0045447A" w:rsidRPr="0045447A">
              <w:rPr>
                <w:sz w:val="20"/>
                <w:szCs w:val="20"/>
              </w:rPr>
              <w:t>средней</w:t>
            </w:r>
            <w:r>
              <w:rPr>
                <w:sz w:val="20"/>
                <w:szCs w:val="20"/>
              </w:rPr>
              <w:t xml:space="preserve"> школы (10–</w:t>
            </w:r>
            <w:r w:rsidR="00912DD9" w:rsidRPr="00912DD9">
              <w:rPr>
                <w:sz w:val="20"/>
                <w:szCs w:val="20"/>
              </w:rPr>
              <w:t>11 классы)</w:t>
            </w:r>
          </w:p>
        </w:tc>
        <w:tc>
          <w:tcPr>
            <w:tcW w:w="2218" w:type="pct"/>
            <w:tcBorders>
              <w:top w:val="single" w:sz="4" w:space="0" w:color="auto"/>
              <w:left w:val="single" w:sz="4" w:space="0" w:color="auto"/>
              <w:bottom w:val="nil"/>
              <w:right w:val="single" w:sz="4" w:space="0" w:color="auto"/>
            </w:tcBorders>
            <w:shd w:val="clear" w:color="auto" w:fill="FFFFFF"/>
          </w:tcPr>
          <w:p w14:paraId="27CE1D12" w14:textId="60D246F1" w:rsidR="00912DD9" w:rsidRPr="00912DD9" w:rsidRDefault="00912DD9" w:rsidP="00186D7B">
            <w:pPr>
              <w:pStyle w:val="1f6"/>
              <w:spacing w:before="0"/>
              <w:ind w:firstLine="16"/>
              <w:rPr>
                <w:sz w:val="20"/>
                <w:szCs w:val="20"/>
              </w:rPr>
            </w:pPr>
            <w:r w:rsidRPr="00912DD9">
              <w:rPr>
                <w:sz w:val="20"/>
                <w:szCs w:val="20"/>
              </w:rPr>
              <w:t xml:space="preserve">1 Кабинеты универсального назначения </w:t>
            </w:r>
            <w:r w:rsidR="0045447A" w:rsidRPr="0045447A">
              <w:rPr>
                <w:sz w:val="20"/>
                <w:szCs w:val="20"/>
              </w:rPr>
              <w:t>средней</w:t>
            </w:r>
            <w:r w:rsidRPr="00912DD9">
              <w:rPr>
                <w:sz w:val="20"/>
                <w:szCs w:val="20"/>
              </w:rPr>
              <w:t xml:space="preserve"> школы (оснащаются в зависимости от профиля обучения)</w:t>
            </w:r>
          </w:p>
        </w:tc>
        <w:tc>
          <w:tcPr>
            <w:tcW w:w="387" w:type="pct"/>
            <w:tcBorders>
              <w:top w:val="single" w:sz="4" w:space="0" w:color="auto"/>
              <w:left w:val="single" w:sz="4" w:space="0" w:color="auto"/>
              <w:bottom w:val="nil"/>
              <w:right w:val="single" w:sz="4" w:space="0" w:color="auto"/>
            </w:tcBorders>
            <w:shd w:val="clear" w:color="auto" w:fill="FFFFFF"/>
          </w:tcPr>
          <w:p w14:paraId="293DFA68"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49BC2A78"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1015B120"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CB9A580"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690EED0C" w14:textId="77777777" w:rsidR="00912DD9" w:rsidRPr="00912DD9" w:rsidRDefault="00912DD9" w:rsidP="00186D7B">
            <w:pPr>
              <w:pStyle w:val="1f6"/>
              <w:spacing w:before="0"/>
              <w:ind w:firstLine="16"/>
              <w:rPr>
                <w:sz w:val="20"/>
                <w:szCs w:val="20"/>
              </w:rPr>
            </w:pPr>
            <w:r w:rsidRPr="00912DD9">
              <w:rPr>
                <w:sz w:val="20"/>
                <w:szCs w:val="20"/>
              </w:rPr>
              <w:t>2 Комнаты индивидуальных занятий</w:t>
            </w:r>
          </w:p>
        </w:tc>
        <w:tc>
          <w:tcPr>
            <w:tcW w:w="387" w:type="pct"/>
            <w:tcBorders>
              <w:top w:val="nil"/>
              <w:left w:val="single" w:sz="4" w:space="0" w:color="auto"/>
              <w:bottom w:val="nil"/>
              <w:right w:val="single" w:sz="4" w:space="0" w:color="auto"/>
            </w:tcBorders>
            <w:shd w:val="clear" w:color="auto" w:fill="FFFFFF"/>
          </w:tcPr>
          <w:p w14:paraId="7CA8E57C"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7678B71C"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0E99DF93"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B38C728"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3C3D1BA7" w14:textId="77777777" w:rsidR="00912DD9" w:rsidRPr="00912DD9" w:rsidRDefault="00912DD9" w:rsidP="00186D7B">
            <w:pPr>
              <w:pStyle w:val="1f6"/>
              <w:spacing w:before="0"/>
              <w:ind w:firstLine="16"/>
              <w:rPr>
                <w:sz w:val="20"/>
                <w:szCs w:val="20"/>
              </w:rPr>
            </w:pPr>
            <w:r w:rsidRPr="00912DD9">
              <w:rPr>
                <w:sz w:val="20"/>
                <w:szCs w:val="20"/>
              </w:rPr>
              <w:t>3 Ресурсный центр</w:t>
            </w:r>
          </w:p>
        </w:tc>
        <w:tc>
          <w:tcPr>
            <w:tcW w:w="387" w:type="pct"/>
            <w:tcBorders>
              <w:top w:val="nil"/>
              <w:left w:val="single" w:sz="4" w:space="0" w:color="auto"/>
              <w:bottom w:val="nil"/>
              <w:right w:val="single" w:sz="4" w:space="0" w:color="auto"/>
            </w:tcBorders>
            <w:shd w:val="clear" w:color="auto" w:fill="FFFFFF"/>
          </w:tcPr>
          <w:p w14:paraId="0F5AB282"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257EDABA"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65FCB5FE"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022C140"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105C8C98" w14:textId="77777777" w:rsidR="00912DD9" w:rsidRPr="00912DD9" w:rsidRDefault="00912DD9" w:rsidP="00186D7B">
            <w:pPr>
              <w:pStyle w:val="1f6"/>
              <w:spacing w:before="0"/>
              <w:ind w:firstLine="16"/>
              <w:rPr>
                <w:sz w:val="20"/>
                <w:szCs w:val="20"/>
              </w:rPr>
            </w:pPr>
            <w:r w:rsidRPr="00912DD9">
              <w:rPr>
                <w:sz w:val="20"/>
                <w:szCs w:val="20"/>
              </w:rPr>
              <w:t>4 Рекреации</w:t>
            </w:r>
          </w:p>
        </w:tc>
        <w:tc>
          <w:tcPr>
            <w:tcW w:w="387" w:type="pct"/>
            <w:tcBorders>
              <w:top w:val="nil"/>
              <w:left w:val="single" w:sz="4" w:space="0" w:color="auto"/>
              <w:bottom w:val="nil"/>
              <w:right w:val="single" w:sz="4" w:space="0" w:color="auto"/>
            </w:tcBorders>
            <w:shd w:val="clear" w:color="auto" w:fill="FFFFFF"/>
          </w:tcPr>
          <w:p w14:paraId="498A5C9D"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5C0FD21E"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17E094F0"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ADEBD19"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3E092A2B" w14:textId="77777777" w:rsidR="00912DD9" w:rsidRPr="00912DD9" w:rsidRDefault="00912DD9" w:rsidP="00186D7B">
            <w:pPr>
              <w:pStyle w:val="1f6"/>
              <w:spacing w:before="0"/>
              <w:ind w:firstLine="16"/>
              <w:rPr>
                <w:sz w:val="20"/>
                <w:szCs w:val="20"/>
              </w:rPr>
            </w:pPr>
            <w:r w:rsidRPr="00912DD9">
              <w:rPr>
                <w:sz w:val="20"/>
                <w:szCs w:val="20"/>
              </w:rPr>
              <w:t>5 Санузлы</w:t>
            </w:r>
          </w:p>
        </w:tc>
        <w:tc>
          <w:tcPr>
            <w:tcW w:w="387" w:type="pct"/>
            <w:tcBorders>
              <w:top w:val="nil"/>
              <w:left w:val="single" w:sz="4" w:space="0" w:color="auto"/>
              <w:bottom w:val="single" w:sz="4" w:space="0" w:color="auto"/>
              <w:right w:val="single" w:sz="4" w:space="0" w:color="auto"/>
            </w:tcBorders>
            <w:shd w:val="clear" w:color="auto" w:fill="FFFFFF"/>
          </w:tcPr>
          <w:p w14:paraId="00A39568"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single" w:sz="4" w:space="0" w:color="auto"/>
              <w:right w:val="single" w:sz="4" w:space="0" w:color="auto"/>
            </w:tcBorders>
            <w:shd w:val="clear" w:color="auto" w:fill="FFFFFF"/>
          </w:tcPr>
          <w:p w14:paraId="1EA76BD5"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0EF0EF1E" w14:textId="77777777" w:rsidTr="0045447A">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1DBE6FE7" w14:textId="4EEBA6CF" w:rsidR="00912DD9" w:rsidRPr="00912DD9" w:rsidRDefault="00912DD9" w:rsidP="00186D7B">
            <w:pPr>
              <w:pStyle w:val="1f6"/>
              <w:spacing w:before="0"/>
              <w:ind w:firstLine="16"/>
              <w:rPr>
                <w:sz w:val="20"/>
                <w:szCs w:val="20"/>
              </w:rPr>
            </w:pPr>
            <w:r w:rsidRPr="00912DD9">
              <w:rPr>
                <w:sz w:val="20"/>
                <w:szCs w:val="20"/>
              </w:rPr>
              <w:t xml:space="preserve">Специализированные учебные кабинеты основной и </w:t>
            </w:r>
            <w:r w:rsidR="0045447A" w:rsidRPr="0045447A">
              <w:rPr>
                <w:sz w:val="20"/>
                <w:szCs w:val="20"/>
              </w:rPr>
              <w:t>средней</w:t>
            </w:r>
            <w:r w:rsidRPr="00912DD9">
              <w:rPr>
                <w:sz w:val="20"/>
                <w:szCs w:val="20"/>
              </w:rPr>
              <w:t xml:space="preserve"> школы</w:t>
            </w:r>
          </w:p>
        </w:tc>
        <w:tc>
          <w:tcPr>
            <w:tcW w:w="2218" w:type="pct"/>
            <w:tcBorders>
              <w:top w:val="single" w:sz="4" w:space="0" w:color="auto"/>
              <w:left w:val="single" w:sz="4" w:space="0" w:color="auto"/>
              <w:bottom w:val="nil"/>
              <w:right w:val="single" w:sz="4" w:space="0" w:color="auto"/>
            </w:tcBorders>
            <w:shd w:val="clear" w:color="auto" w:fill="FFFFFF"/>
          </w:tcPr>
          <w:p w14:paraId="2DD7AF4C" w14:textId="77777777" w:rsidR="00912DD9" w:rsidRPr="00912DD9" w:rsidRDefault="00912DD9" w:rsidP="00186D7B">
            <w:pPr>
              <w:pStyle w:val="1f6"/>
              <w:spacing w:before="0"/>
              <w:ind w:firstLine="16"/>
              <w:rPr>
                <w:sz w:val="20"/>
                <w:szCs w:val="20"/>
              </w:rPr>
            </w:pPr>
            <w:r w:rsidRPr="00912DD9">
              <w:rPr>
                <w:sz w:val="20"/>
                <w:szCs w:val="20"/>
              </w:rPr>
              <w:t>1 Кабинеты естествознания с лаборантскими по физике, химии, биологии</w:t>
            </w:r>
          </w:p>
        </w:tc>
        <w:tc>
          <w:tcPr>
            <w:tcW w:w="387" w:type="pct"/>
            <w:tcBorders>
              <w:top w:val="single" w:sz="4" w:space="0" w:color="auto"/>
              <w:left w:val="single" w:sz="4" w:space="0" w:color="auto"/>
              <w:bottom w:val="nil"/>
              <w:right w:val="single" w:sz="4" w:space="0" w:color="auto"/>
            </w:tcBorders>
            <w:shd w:val="clear" w:color="auto" w:fill="FFFFFF"/>
          </w:tcPr>
          <w:p w14:paraId="466CC58C"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55E36044" w14:textId="77777777" w:rsidR="00912DD9" w:rsidRPr="00912DD9" w:rsidRDefault="00912DD9" w:rsidP="00186D7B">
            <w:pPr>
              <w:pStyle w:val="1f6"/>
              <w:spacing w:before="0"/>
              <w:ind w:firstLine="16"/>
              <w:jc w:val="center"/>
              <w:rPr>
                <w:sz w:val="20"/>
                <w:szCs w:val="20"/>
              </w:rPr>
            </w:pPr>
          </w:p>
        </w:tc>
      </w:tr>
      <w:tr w:rsidR="00912DD9" w:rsidRPr="00912DD9" w14:paraId="147B1CFC"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C120047"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69A18E57" w14:textId="105C8B32" w:rsidR="008F2FE4" w:rsidRPr="008F2FE4" w:rsidRDefault="008F2FE4" w:rsidP="008F2FE4">
            <w:pPr>
              <w:pStyle w:val="1f6"/>
              <w:numPr>
                <w:ilvl w:val="0"/>
                <w:numId w:val="2"/>
              </w:numPr>
              <w:spacing w:before="0"/>
              <w:ind w:firstLine="42"/>
              <w:rPr>
                <w:sz w:val="20"/>
                <w:szCs w:val="20"/>
              </w:rPr>
            </w:pPr>
            <w:r>
              <w:rPr>
                <w:sz w:val="20"/>
                <w:szCs w:val="20"/>
              </w:rPr>
              <w:t xml:space="preserve"> </w:t>
            </w:r>
            <w:r w:rsidR="00912DD9" w:rsidRPr="00912DD9">
              <w:rPr>
                <w:sz w:val="20"/>
                <w:szCs w:val="20"/>
              </w:rPr>
              <w:t>Учебные кабинеты по естественным наукам на каждую дисциплину (физика, химия, биология)</w:t>
            </w:r>
            <w:r>
              <w:rPr>
                <w:sz w:val="20"/>
                <w:szCs w:val="20"/>
              </w:rPr>
              <w:t xml:space="preserve"> в составе:</w:t>
            </w:r>
          </w:p>
        </w:tc>
        <w:tc>
          <w:tcPr>
            <w:tcW w:w="387" w:type="pct"/>
            <w:tcBorders>
              <w:top w:val="nil"/>
              <w:left w:val="single" w:sz="4" w:space="0" w:color="auto"/>
              <w:bottom w:val="nil"/>
              <w:right w:val="single" w:sz="4" w:space="0" w:color="auto"/>
            </w:tcBorders>
            <w:shd w:val="clear" w:color="auto" w:fill="FFFFFF"/>
          </w:tcPr>
          <w:p w14:paraId="75DE84AE"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749508AF" w14:textId="77777777" w:rsidR="00912DD9" w:rsidRPr="00912DD9" w:rsidRDefault="00912DD9" w:rsidP="00186D7B">
            <w:pPr>
              <w:pStyle w:val="1f6"/>
              <w:spacing w:before="0"/>
              <w:ind w:firstLine="16"/>
              <w:jc w:val="center"/>
              <w:rPr>
                <w:sz w:val="20"/>
                <w:szCs w:val="20"/>
              </w:rPr>
            </w:pPr>
          </w:p>
        </w:tc>
      </w:tr>
      <w:tr w:rsidR="008F2FE4" w:rsidRPr="00912DD9" w14:paraId="297A7B98"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213A951"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75363FD" w14:textId="1F013C51" w:rsidR="008F2FE4" w:rsidRPr="00912DD9" w:rsidRDefault="008F2FE4" w:rsidP="008F2FE4">
            <w:pPr>
              <w:pStyle w:val="1f6"/>
              <w:spacing w:before="0"/>
              <w:ind w:left="0" w:firstLine="0"/>
              <w:rPr>
                <w:sz w:val="20"/>
                <w:szCs w:val="20"/>
              </w:rPr>
            </w:pPr>
            <w:r>
              <w:rPr>
                <w:sz w:val="20"/>
                <w:szCs w:val="20"/>
              </w:rPr>
              <w:t>- л</w:t>
            </w:r>
            <w:r w:rsidRPr="00912DD9">
              <w:rPr>
                <w:sz w:val="20"/>
                <w:szCs w:val="20"/>
              </w:rPr>
              <w:t>аборатория</w:t>
            </w:r>
          </w:p>
        </w:tc>
        <w:tc>
          <w:tcPr>
            <w:tcW w:w="387" w:type="pct"/>
            <w:tcBorders>
              <w:top w:val="nil"/>
              <w:left w:val="single" w:sz="4" w:space="0" w:color="auto"/>
              <w:bottom w:val="nil"/>
              <w:right w:val="single" w:sz="4" w:space="0" w:color="auto"/>
            </w:tcBorders>
            <w:shd w:val="clear" w:color="auto" w:fill="FFFFFF"/>
          </w:tcPr>
          <w:p w14:paraId="352FB967" w14:textId="344294BC" w:rsidR="008F2FE4" w:rsidRPr="00912DD9" w:rsidRDefault="008F2FE4"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02E86BC1" w14:textId="77777777" w:rsidR="008F2FE4" w:rsidRPr="00912DD9" w:rsidRDefault="008F2FE4" w:rsidP="00186D7B">
            <w:pPr>
              <w:pStyle w:val="1f6"/>
              <w:spacing w:before="0"/>
              <w:ind w:firstLine="16"/>
              <w:jc w:val="center"/>
              <w:rPr>
                <w:sz w:val="20"/>
                <w:szCs w:val="20"/>
              </w:rPr>
            </w:pPr>
          </w:p>
        </w:tc>
      </w:tr>
      <w:tr w:rsidR="008F2FE4" w:rsidRPr="00912DD9" w14:paraId="3EE5D041"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AE43DB4"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011FF7D0" w14:textId="2CFD32E3" w:rsidR="008F2FE4" w:rsidRPr="00912DD9" w:rsidRDefault="008F2FE4" w:rsidP="00186D7B">
            <w:pPr>
              <w:pStyle w:val="1f6"/>
              <w:spacing w:before="0"/>
              <w:ind w:firstLine="16"/>
              <w:rPr>
                <w:sz w:val="20"/>
                <w:szCs w:val="20"/>
              </w:rPr>
            </w:pPr>
            <w:r>
              <w:rPr>
                <w:sz w:val="20"/>
                <w:szCs w:val="20"/>
              </w:rPr>
              <w:t>- п</w:t>
            </w:r>
            <w:r w:rsidRPr="00912DD9">
              <w:rPr>
                <w:sz w:val="20"/>
                <w:szCs w:val="20"/>
              </w:rPr>
              <w:t>рактикум</w:t>
            </w:r>
          </w:p>
        </w:tc>
        <w:tc>
          <w:tcPr>
            <w:tcW w:w="387" w:type="pct"/>
            <w:tcBorders>
              <w:top w:val="nil"/>
              <w:left w:val="single" w:sz="4" w:space="0" w:color="auto"/>
              <w:bottom w:val="nil"/>
              <w:right w:val="single" w:sz="4" w:space="0" w:color="auto"/>
            </w:tcBorders>
            <w:shd w:val="clear" w:color="auto" w:fill="FFFFFF"/>
          </w:tcPr>
          <w:p w14:paraId="42729CBC" w14:textId="2AF197B1" w:rsidR="008F2FE4" w:rsidRPr="00912DD9" w:rsidRDefault="008F2FE4"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41F3BEA6" w14:textId="77777777" w:rsidR="008F2FE4" w:rsidRPr="00912DD9" w:rsidRDefault="008F2FE4" w:rsidP="00186D7B">
            <w:pPr>
              <w:pStyle w:val="1f6"/>
              <w:spacing w:before="0"/>
              <w:ind w:firstLine="16"/>
              <w:jc w:val="center"/>
              <w:rPr>
                <w:sz w:val="20"/>
                <w:szCs w:val="20"/>
              </w:rPr>
            </w:pPr>
            <w:r w:rsidRPr="00912DD9">
              <w:rPr>
                <w:sz w:val="20"/>
                <w:szCs w:val="20"/>
              </w:rPr>
              <w:t>+</w:t>
            </w:r>
          </w:p>
        </w:tc>
      </w:tr>
      <w:tr w:rsidR="008F2FE4" w:rsidRPr="00912DD9" w14:paraId="1D32344C"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1732150"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08D1A96C" w14:textId="7C3167E1" w:rsidR="008F2FE4" w:rsidRPr="00912DD9" w:rsidRDefault="008F2FE4" w:rsidP="00186D7B">
            <w:pPr>
              <w:pStyle w:val="1f6"/>
              <w:spacing w:before="0"/>
              <w:ind w:firstLine="16"/>
              <w:rPr>
                <w:sz w:val="20"/>
                <w:szCs w:val="20"/>
              </w:rPr>
            </w:pPr>
            <w:r>
              <w:rPr>
                <w:sz w:val="20"/>
                <w:szCs w:val="20"/>
              </w:rPr>
              <w:t>- л</w:t>
            </w:r>
            <w:r w:rsidRPr="00912DD9">
              <w:rPr>
                <w:sz w:val="20"/>
                <w:szCs w:val="20"/>
              </w:rPr>
              <w:t>аборантская</w:t>
            </w:r>
          </w:p>
        </w:tc>
        <w:tc>
          <w:tcPr>
            <w:tcW w:w="387" w:type="pct"/>
            <w:tcBorders>
              <w:top w:val="nil"/>
              <w:left w:val="single" w:sz="4" w:space="0" w:color="auto"/>
              <w:bottom w:val="nil"/>
              <w:right w:val="single" w:sz="4" w:space="0" w:color="auto"/>
            </w:tcBorders>
            <w:shd w:val="clear" w:color="auto" w:fill="FFFFFF"/>
          </w:tcPr>
          <w:p w14:paraId="6E5D3FEA" w14:textId="0A4F8DD8" w:rsidR="008F2FE4" w:rsidRPr="00912DD9" w:rsidRDefault="008F2FE4"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0A69F03E" w14:textId="77777777" w:rsidR="008F2FE4" w:rsidRPr="00912DD9" w:rsidRDefault="008F2FE4" w:rsidP="00186D7B">
            <w:pPr>
              <w:pStyle w:val="1f6"/>
              <w:spacing w:before="0"/>
              <w:ind w:firstLine="16"/>
              <w:jc w:val="center"/>
              <w:rPr>
                <w:sz w:val="20"/>
                <w:szCs w:val="20"/>
              </w:rPr>
            </w:pPr>
            <w:r w:rsidRPr="00912DD9">
              <w:rPr>
                <w:sz w:val="20"/>
                <w:szCs w:val="20"/>
              </w:rPr>
              <w:t>+</w:t>
            </w:r>
          </w:p>
        </w:tc>
      </w:tr>
      <w:tr w:rsidR="008F2FE4" w:rsidRPr="00912DD9" w14:paraId="44267F25"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A0CFCCF"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4F4B69B0" w14:textId="68BE5914" w:rsidR="008F2FE4" w:rsidRPr="00912DD9" w:rsidRDefault="008F2FE4" w:rsidP="00186D7B">
            <w:pPr>
              <w:pStyle w:val="1f6"/>
              <w:spacing w:before="0"/>
              <w:ind w:firstLine="16"/>
              <w:rPr>
                <w:sz w:val="20"/>
                <w:szCs w:val="20"/>
              </w:rPr>
            </w:pPr>
            <w:r w:rsidRPr="00912DD9">
              <w:rPr>
                <w:sz w:val="20"/>
                <w:szCs w:val="20"/>
              </w:rPr>
              <w:t>3 Специализированные кабинеты:</w:t>
            </w:r>
          </w:p>
        </w:tc>
        <w:tc>
          <w:tcPr>
            <w:tcW w:w="387" w:type="pct"/>
            <w:tcBorders>
              <w:top w:val="nil"/>
              <w:left w:val="single" w:sz="4" w:space="0" w:color="auto"/>
              <w:bottom w:val="nil"/>
              <w:right w:val="single" w:sz="4" w:space="0" w:color="auto"/>
            </w:tcBorders>
            <w:shd w:val="clear" w:color="auto" w:fill="FFFFFF"/>
          </w:tcPr>
          <w:p w14:paraId="1B2272A3" w14:textId="29015609" w:rsidR="008F2FE4" w:rsidRPr="00912DD9" w:rsidRDefault="008F2FE4"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139487B2" w14:textId="77777777" w:rsidR="008F2FE4" w:rsidRPr="00912DD9" w:rsidRDefault="008F2FE4" w:rsidP="00186D7B">
            <w:pPr>
              <w:pStyle w:val="1f6"/>
              <w:spacing w:before="0"/>
              <w:ind w:firstLine="16"/>
              <w:jc w:val="center"/>
              <w:rPr>
                <w:sz w:val="20"/>
                <w:szCs w:val="20"/>
              </w:rPr>
            </w:pPr>
            <w:r w:rsidRPr="00912DD9">
              <w:rPr>
                <w:sz w:val="20"/>
                <w:szCs w:val="20"/>
              </w:rPr>
              <w:t>+</w:t>
            </w:r>
          </w:p>
        </w:tc>
      </w:tr>
      <w:tr w:rsidR="008F2FE4" w:rsidRPr="00912DD9" w14:paraId="24BB5D5B"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3E89339"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C64B0F2" w14:textId="6BC6A702" w:rsidR="008F2FE4" w:rsidRPr="00912DD9" w:rsidRDefault="00EA21BF" w:rsidP="00186D7B">
            <w:pPr>
              <w:pStyle w:val="1f6"/>
              <w:spacing w:before="0"/>
              <w:ind w:firstLine="16"/>
              <w:rPr>
                <w:sz w:val="20"/>
                <w:szCs w:val="20"/>
              </w:rPr>
            </w:pPr>
            <w:r>
              <w:rPr>
                <w:sz w:val="20"/>
                <w:szCs w:val="20"/>
              </w:rPr>
              <w:t>- и</w:t>
            </w:r>
            <w:r w:rsidR="008F2FE4" w:rsidRPr="00912DD9">
              <w:rPr>
                <w:sz w:val="20"/>
                <w:szCs w:val="20"/>
              </w:rPr>
              <w:t>ностранного языка</w:t>
            </w:r>
          </w:p>
        </w:tc>
        <w:tc>
          <w:tcPr>
            <w:tcW w:w="387" w:type="pct"/>
            <w:tcBorders>
              <w:top w:val="nil"/>
              <w:left w:val="single" w:sz="4" w:space="0" w:color="auto"/>
              <w:bottom w:val="nil"/>
              <w:right w:val="single" w:sz="4" w:space="0" w:color="auto"/>
            </w:tcBorders>
            <w:shd w:val="clear" w:color="auto" w:fill="FFFFFF"/>
          </w:tcPr>
          <w:p w14:paraId="1DE51972" w14:textId="334E6472" w:rsidR="008F2FE4" w:rsidRPr="00912DD9" w:rsidRDefault="008F2FE4"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790DE29B" w14:textId="77777777" w:rsidR="008F2FE4" w:rsidRPr="00912DD9" w:rsidRDefault="008F2FE4" w:rsidP="00186D7B">
            <w:pPr>
              <w:pStyle w:val="1f6"/>
              <w:spacing w:before="0"/>
              <w:ind w:firstLine="16"/>
              <w:jc w:val="center"/>
              <w:rPr>
                <w:sz w:val="20"/>
                <w:szCs w:val="20"/>
              </w:rPr>
            </w:pPr>
          </w:p>
        </w:tc>
      </w:tr>
      <w:tr w:rsidR="008F2FE4" w:rsidRPr="00912DD9" w14:paraId="0AA9F47C"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2F92814"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6B834DB2" w14:textId="46247EBA" w:rsidR="008F2FE4" w:rsidRPr="00912DD9" w:rsidRDefault="00EA21BF" w:rsidP="00186D7B">
            <w:pPr>
              <w:pStyle w:val="1f6"/>
              <w:spacing w:before="0"/>
              <w:ind w:firstLine="16"/>
              <w:rPr>
                <w:sz w:val="20"/>
                <w:szCs w:val="20"/>
              </w:rPr>
            </w:pPr>
            <w:r>
              <w:rPr>
                <w:sz w:val="20"/>
                <w:szCs w:val="20"/>
              </w:rPr>
              <w:t>- и</w:t>
            </w:r>
            <w:r w:rsidR="008F2FE4" w:rsidRPr="00912DD9">
              <w:rPr>
                <w:sz w:val="20"/>
                <w:szCs w:val="20"/>
              </w:rPr>
              <w:t>нформатики и вычислительной техники</w:t>
            </w:r>
          </w:p>
        </w:tc>
        <w:tc>
          <w:tcPr>
            <w:tcW w:w="387" w:type="pct"/>
            <w:tcBorders>
              <w:top w:val="nil"/>
              <w:left w:val="single" w:sz="4" w:space="0" w:color="auto"/>
              <w:bottom w:val="nil"/>
              <w:right w:val="single" w:sz="4" w:space="0" w:color="auto"/>
            </w:tcBorders>
            <w:shd w:val="clear" w:color="auto" w:fill="FFFFFF"/>
          </w:tcPr>
          <w:p w14:paraId="27489BFA" w14:textId="2B552056" w:rsidR="008F2FE4" w:rsidRPr="00912DD9" w:rsidRDefault="008F2FE4"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27949878" w14:textId="77777777" w:rsidR="008F2FE4" w:rsidRPr="00912DD9" w:rsidRDefault="008F2FE4" w:rsidP="00186D7B">
            <w:pPr>
              <w:pStyle w:val="1f6"/>
              <w:spacing w:before="0"/>
              <w:ind w:firstLine="16"/>
              <w:jc w:val="center"/>
              <w:rPr>
                <w:sz w:val="20"/>
                <w:szCs w:val="20"/>
              </w:rPr>
            </w:pPr>
            <w:r w:rsidRPr="00912DD9">
              <w:rPr>
                <w:sz w:val="20"/>
                <w:szCs w:val="20"/>
              </w:rPr>
              <w:t>+</w:t>
            </w:r>
          </w:p>
        </w:tc>
      </w:tr>
      <w:tr w:rsidR="008F2FE4" w:rsidRPr="00912DD9" w14:paraId="4214EC63"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514F810"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007D4E71" w14:textId="0AB44931" w:rsidR="008F2FE4" w:rsidRPr="00912DD9" w:rsidRDefault="00EA21BF" w:rsidP="00186D7B">
            <w:pPr>
              <w:pStyle w:val="1f6"/>
              <w:spacing w:before="0"/>
              <w:ind w:firstLine="16"/>
              <w:rPr>
                <w:sz w:val="20"/>
                <w:szCs w:val="20"/>
              </w:rPr>
            </w:pPr>
            <w:r>
              <w:rPr>
                <w:sz w:val="20"/>
                <w:szCs w:val="20"/>
              </w:rPr>
              <w:t>- к</w:t>
            </w:r>
            <w:r w:rsidR="008F2FE4" w:rsidRPr="00912DD9">
              <w:rPr>
                <w:sz w:val="20"/>
                <w:szCs w:val="20"/>
              </w:rPr>
              <w:t>омпьютерный класс</w:t>
            </w:r>
          </w:p>
        </w:tc>
        <w:tc>
          <w:tcPr>
            <w:tcW w:w="387" w:type="pct"/>
            <w:tcBorders>
              <w:top w:val="nil"/>
              <w:left w:val="single" w:sz="4" w:space="0" w:color="auto"/>
              <w:bottom w:val="nil"/>
              <w:right w:val="single" w:sz="4" w:space="0" w:color="auto"/>
            </w:tcBorders>
            <w:shd w:val="clear" w:color="auto" w:fill="FFFFFF"/>
          </w:tcPr>
          <w:p w14:paraId="6236E33F" w14:textId="0432BD33" w:rsidR="008F2FE4" w:rsidRPr="00912DD9" w:rsidRDefault="008F2FE4"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6EB8C971" w14:textId="77777777" w:rsidR="008F2FE4" w:rsidRPr="00912DD9" w:rsidRDefault="008F2FE4" w:rsidP="00186D7B">
            <w:pPr>
              <w:pStyle w:val="1f6"/>
              <w:spacing w:before="0"/>
              <w:ind w:firstLine="16"/>
              <w:jc w:val="center"/>
              <w:rPr>
                <w:sz w:val="20"/>
                <w:szCs w:val="20"/>
              </w:rPr>
            </w:pPr>
            <w:r w:rsidRPr="00912DD9">
              <w:rPr>
                <w:sz w:val="20"/>
                <w:szCs w:val="20"/>
              </w:rPr>
              <w:t>+</w:t>
            </w:r>
          </w:p>
        </w:tc>
      </w:tr>
      <w:tr w:rsidR="008F2FE4" w:rsidRPr="00912DD9" w14:paraId="4EA2EE9D"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7BD6104"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773FA221" w14:textId="6171481D" w:rsidR="008F2FE4" w:rsidRPr="00912DD9" w:rsidRDefault="00EA21BF" w:rsidP="00186D7B">
            <w:pPr>
              <w:pStyle w:val="1f6"/>
              <w:spacing w:before="0"/>
              <w:ind w:firstLine="16"/>
              <w:rPr>
                <w:sz w:val="20"/>
                <w:szCs w:val="20"/>
              </w:rPr>
            </w:pPr>
            <w:r>
              <w:rPr>
                <w:sz w:val="20"/>
                <w:szCs w:val="20"/>
              </w:rPr>
              <w:t>- т</w:t>
            </w:r>
            <w:r w:rsidR="008F2FE4" w:rsidRPr="00912DD9">
              <w:rPr>
                <w:sz w:val="20"/>
                <w:szCs w:val="20"/>
              </w:rPr>
              <w:t>ехнического черчения</w:t>
            </w:r>
          </w:p>
        </w:tc>
        <w:tc>
          <w:tcPr>
            <w:tcW w:w="387" w:type="pct"/>
            <w:tcBorders>
              <w:top w:val="nil"/>
              <w:left w:val="single" w:sz="4" w:space="0" w:color="auto"/>
              <w:bottom w:val="nil"/>
              <w:right w:val="single" w:sz="4" w:space="0" w:color="auto"/>
            </w:tcBorders>
            <w:shd w:val="clear" w:color="auto" w:fill="FFFFFF"/>
          </w:tcPr>
          <w:p w14:paraId="5F3BB75C" w14:textId="3D41B99E" w:rsidR="008F2FE4" w:rsidRPr="00912DD9" w:rsidRDefault="008F2FE4"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10F62981" w14:textId="77777777" w:rsidR="008F2FE4" w:rsidRPr="00912DD9" w:rsidRDefault="008F2FE4" w:rsidP="00186D7B">
            <w:pPr>
              <w:pStyle w:val="1f6"/>
              <w:spacing w:before="0"/>
              <w:ind w:firstLine="16"/>
              <w:jc w:val="center"/>
              <w:rPr>
                <w:sz w:val="20"/>
                <w:szCs w:val="20"/>
              </w:rPr>
            </w:pPr>
            <w:r w:rsidRPr="00912DD9">
              <w:rPr>
                <w:sz w:val="20"/>
                <w:szCs w:val="20"/>
              </w:rPr>
              <w:t>+</w:t>
            </w:r>
          </w:p>
        </w:tc>
      </w:tr>
      <w:tr w:rsidR="008F2FE4" w:rsidRPr="00912DD9" w14:paraId="076CE3D5"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BA8D214"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76902952" w14:textId="5D525ED8" w:rsidR="008F2FE4" w:rsidRPr="00912DD9" w:rsidRDefault="00EA21BF" w:rsidP="00186D7B">
            <w:pPr>
              <w:pStyle w:val="1f6"/>
              <w:spacing w:before="0"/>
              <w:ind w:firstLine="16"/>
              <w:rPr>
                <w:sz w:val="20"/>
                <w:szCs w:val="20"/>
              </w:rPr>
            </w:pPr>
            <w:r>
              <w:rPr>
                <w:sz w:val="20"/>
                <w:szCs w:val="20"/>
              </w:rPr>
              <w:t>- к</w:t>
            </w:r>
            <w:r w:rsidR="008F2FE4" w:rsidRPr="00912DD9">
              <w:rPr>
                <w:sz w:val="20"/>
                <w:szCs w:val="20"/>
              </w:rPr>
              <w:t>абинет учителя</w:t>
            </w:r>
          </w:p>
        </w:tc>
        <w:tc>
          <w:tcPr>
            <w:tcW w:w="387" w:type="pct"/>
            <w:tcBorders>
              <w:top w:val="nil"/>
              <w:left w:val="single" w:sz="4" w:space="0" w:color="auto"/>
              <w:bottom w:val="nil"/>
              <w:right w:val="single" w:sz="4" w:space="0" w:color="auto"/>
            </w:tcBorders>
            <w:shd w:val="clear" w:color="auto" w:fill="FFFFFF"/>
          </w:tcPr>
          <w:p w14:paraId="138E29C0" w14:textId="09D0739C" w:rsidR="008F2FE4" w:rsidRPr="00912DD9" w:rsidRDefault="008F2FE4"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4FE46113" w14:textId="77777777" w:rsidR="008F2FE4" w:rsidRPr="00912DD9" w:rsidRDefault="008F2FE4" w:rsidP="00186D7B">
            <w:pPr>
              <w:pStyle w:val="1f6"/>
              <w:spacing w:before="0"/>
              <w:ind w:firstLine="16"/>
              <w:jc w:val="center"/>
              <w:rPr>
                <w:sz w:val="20"/>
                <w:szCs w:val="20"/>
              </w:rPr>
            </w:pPr>
            <w:r w:rsidRPr="00912DD9">
              <w:rPr>
                <w:sz w:val="20"/>
                <w:szCs w:val="20"/>
              </w:rPr>
              <w:t>+</w:t>
            </w:r>
          </w:p>
        </w:tc>
      </w:tr>
      <w:tr w:rsidR="008F2FE4" w:rsidRPr="00912DD9" w14:paraId="5372B58F"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76D1241"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2E624A71" w14:textId="05C4C492" w:rsidR="008F2FE4" w:rsidRPr="00912DD9" w:rsidRDefault="008F2FE4" w:rsidP="00186D7B">
            <w:pPr>
              <w:pStyle w:val="1f6"/>
              <w:spacing w:before="0"/>
              <w:ind w:firstLine="16"/>
              <w:rPr>
                <w:sz w:val="20"/>
                <w:szCs w:val="20"/>
              </w:rPr>
            </w:pPr>
            <w:r w:rsidRPr="00912DD9">
              <w:rPr>
                <w:sz w:val="20"/>
                <w:szCs w:val="20"/>
              </w:rPr>
              <w:t>4 Специализированные блоки помещений для профильного обучения (гуманитарное, физико-математическое, техническое, химико-биологическое,</w:t>
            </w:r>
          </w:p>
        </w:tc>
        <w:tc>
          <w:tcPr>
            <w:tcW w:w="387" w:type="pct"/>
            <w:tcBorders>
              <w:top w:val="nil"/>
              <w:left w:val="single" w:sz="4" w:space="0" w:color="auto"/>
              <w:bottom w:val="nil"/>
              <w:right w:val="single" w:sz="4" w:space="0" w:color="auto"/>
            </w:tcBorders>
            <w:shd w:val="clear" w:color="auto" w:fill="FFFFFF"/>
          </w:tcPr>
          <w:p w14:paraId="0BCE8A39" w14:textId="1CEFE1BE" w:rsidR="008F2FE4" w:rsidRPr="00912DD9" w:rsidRDefault="008F2FE4"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0D9976E4" w14:textId="77777777" w:rsidR="008F2FE4" w:rsidRPr="00912DD9" w:rsidRDefault="008F2FE4" w:rsidP="00186D7B">
            <w:pPr>
              <w:pStyle w:val="1f6"/>
              <w:spacing w:before="0"/>
              <w:ind w:firstLine="16"/>
              <w:jc w:val="center"/>
              <w:rPr>
                <w:sz w:val="20"/>
                <w:szCs w:val="20"/>
              </w:rPr>
            </w:pPr>
            <w:r w:rsidRPr="00912DD9">
              <w:rPr>
                <w:sz w:val="20"/>
                <w:szCs w:val="20"/>
              </w:rPr>
              <w:t>+</w:t>
            </w:r>
          </w:p>
        </w:tc>
      </w:tr>
      <w:tr w:rsidR="008F2FE4" w:rsidRPr="00912DD9" w14:paraId="26347587"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2AC19A5"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4F60C1F5" w14:textId="6731145C" w:rsidR="008F2FE4" w:rsidRPr="00912DD9" w:rsidRDefault="00EA21BF" w:rsidP="00C975A2">
            <w:pPr>
              <w:pStyle w:val="1f6"/>
              <w:spacing w:before="0"/>
              <w:ind w:firstLine="16"/>
              <w:rPr>
                <w:sz w:val="20"/>
                <w:szCs w:val="20"/>
              </w:rPr>
            </w:pPr>
            <w:r>
              <w:rPr>
                <w:sz w:val="20"/>
                <w:szCs w:val="20"/>
              </w:rPr>
              <w:t xml:space="preserve">биоэкологическое, </w:t>
            </w:r>
            <w:r w:rsidR="008F2FE4" w:rsidRPr="00912DD9">
              <w:rPr>
                <w:sz w:val="20"/>
                <w:szCs w:val="20"/>
              </w:rPr>
              <w:t>экологическое, экономическое) в составе лабораторий, помещений практикумов и лаборантских</w:t>
            </w:r>
          </w:p>
        </w:tc>
        <w:tc>
          <w:tcPr>
            <w:tcW w:w="387" w:type="pct"/>
            <w:tcBorders>
              <w:top w:val="nil"/>
              <w:left w:val="single" w:sz="4" w:space="0" w:color="auto"/>
              <w:bottom w:val="single" w:sz="4" w:space="0" w:color="auto"/>
              <w:right w:val="single" w:sz="4" w:space="0" w:color="auto"/>
            </w:tcBorders>
            <w:shd w:val="clear" w:color="auto" w:fill="FFFFFF"/>
          </w:tcPr>
          <w:p w14:paraId="4DFDA6F3" w14:textId="77777777" w:rsidR="008F2FE4" w:rsidRPr="00912DD9" w:rsidRDefault="008F2FE4"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16FA950B" w14:textId="77777777" w:rsidR="008F2FE4" w:rsidRPr="00912DD9" w:rsidRDefault="008F2FE4" w:rsidP="00186D7B">
            <w:pPr>
              <w:pStyle w:val="1f6"/>
              <w:spacing w:before="0"/>
              <w:ind w:firstLine="16"/>
              <w:jc w:val="center"/>
              <w:rPr>
                <w:sz w:val="20"/>
                <w:szCs w:val="20"/>
              </w:rPr>
            </w:pPr>
            <w:r w:rsidRPr="00912DD9">
              <w:rPr>
                <w:sz w:val="20"/>
                <w:szCs w:val="20"/>
              </w:rPr>
              <w:t>+</w:t>
            </w:r>
          </w:p>
        </w:tc>
      </w:tr>
      <w:tr w:rsidR="008F2FE4" w:rsidRPr="00912DD9" w14:paraId="12C2F334"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58D8E2A" w14:textId="77777777" w:rsidR="008F2FE4" w:rsidRPr="00912DD9" w:rsidRDefault="008F2FE4"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6293BE18" w14:textId="0BB95CB7" w:rsidR="008F2FE4" w:rsidRPr="00912DD9" w:rsidRDefault="008F2FE4" w:rsidP="00901476">
            <w:pPr>
              <w:pStyle w:val="1f6"/>
              <w:spacing w:before="0"/>
              <w:ind w:firstLine="16"/>
              <w:rPr>
                <w:sz w:val="20"/>
                <w:szCs w:val="20"/>
              </w:rPr>
            </w:pPr>
          </w:p>
        </w:tc>
        <w:tc>
          <w:tcPr>
            <w:tcW w:w="387" w:type="pct"/>
            <w:tcBorders>
              <w:top w:val="nil"/>
              <w:left w:val="single" w:sz="4" w:space="0" w:color="auto"/>
              <w:bottom w:val="single" w:sz="4" w:space="0" w:color="auto"/>
              <w:right w:val="single" w:sz="4" w:space="0" w:color="auto"/>
            </w:tcBorders>
            <w:shd w:val="clear" w:color="auto" w:fill="FFFFFF"/>
          </w:tcPr>
          <w:p w14:paraId="58F07A94" w14:textId="77777777" w:rsidR="008F2FE4" w:rsidRPr="00912DD9" w:rsidRDefault="008F2FE4" w:rsidP="00186D7B">
            <w:pPr>
              <w:pStyle w:val="1f6"/>
              <w:spacing w:before="0"/>
              <w:ind w:firstLine="16"/>
              <w:jc w:val="center"/>
              <w:rPr>
                <w:sz w:val="20"/>
                <w:szCs w:val="20"/>
              </w:rPr>
            </w:pPr>
          </w:p>
        </w:tc>
        <w:tc>
          <w:tcPr>
            <w:tcW w:w="638" w:type="pct"/>
            <w:tcBorders>
              <w:top w:val="nil"/>
              <w:left w:val="single" w:sz="4" w:space="0" w:color="auto"/>
              <w:bottom w:val="single" w:sz="4" w:space="0" w:color="auto"/>
              <w:right w:val="single" w:sz="4" w:space="0" w:color="auto"/>
            </w:tcBorders>
            <w:shd w:val="clear" w:color="auto" w:fill="FFFFFF"/>
          </w:tcPr>
          <w:p w14:paraId="1C9B7422" w14:textId="77777777" w:rsidR="008F2FE4" w:rsidRPr="00912DD9" w:rsidRDefault="008F2FE4" w:rsidP="00186D7B">
            <w:pPr>
              <w:pStyle w:val="1f6"/>
              <w:spacing w:before="0"/>
              <w:ind w:firstLine="16"/>
              <w:jc w:val="center"/>
              <w:rPr>
                <w:sz w:val="20"/>
                <w:szCs w:val="20"/>
              </w:rPr>
            </w:pPr>
          </w:p>
        </w:tc>
      </w:tr>
      <w:tr w:rsidR="00912DD9" w:rsidRPr="00912DD9" w14:paraId="5FCE58D6" w14:textId="77777777" w:rsidTr="0045447A">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1EFDFB9E" w14:textId="77777777" w:rsidR="00912DD9" w:rsidRPr="00912DD9" w:rsidRDefault="00912DD9" w:rsidP="00BD5316">
            <w:pPr>
              <w:pStyle w:val="1f6"/>
              <w:spacing w:before="0"/>
              <w:ind w:firstLine="16"/>
              <w:rPr>
                <w:sz w:val="20"/>
                <w:szCs w:val="20"/>
              </w:rPr>
            </w:pPr>
            <w:r w:rsidRPr="00912DD9">
              <w:rPr>
                <w:sz w:val="20"/>
                <w:szCs w:val="20"/>
              </w:rPr>
              <w:t>Помещения изучения технологий и трудового обучения</w:t>
            </w:r>
          </w:p>
        </w:tc>
        <w:tc>
          <w:tcPr>
            <w:tcW w:w="2218" w:type="pct"/>
            <w:tcBorders>
              <w:top w:val="single" w:sz="4" w:space="0" w:color="auto"/>
              <w:left w:val="single" w:sz="4" w:space="0" w:color="auto"/>
              <w:bottom w:val="nil"/>
              <w:right w:val="single" w:sz="4" w:space="0" w:color="auto"/>
            </w:tcBorders>
            <w:shd w:val="clear" w:color="auto" w:fill="FFFFFF"/>
          </w:tcPr>
          <w:p w14:paraId="10AA94F9" w14:textId="77777777" w:rsidR="00912DD9" w:rsidRPr="00912DD9" w:rsidRDefault="00912DD9" w:rsidP="00BD5316">
            <w:pPr>
              <w:pStyle w:val="1f6"/>
              <w:spacing w:before="0"/>
              <w:ind w:firstLine="16"/>
              <w:rPr>
                <w:sz w:val="20"/>
                <w:szCs w:val="20"/>
              </w:rPr>
            </w:pPr>
            <w:r w:rsidRPr="00912DD9">
              <w:rPr>
                <w:sz w:val="20"/>
                <w:szCs w:val="20"/>
              </w:rPr>
              <w:t>1 Комбинированная мастерская</w:t>
            </w:r>
          </w:p>
        </w:tc>
        <w:tc>
          <w:tcPr>
            <w:tcW w:w="387" w:type="pct"/>
            <w:tcBorders>
              <w:top w:val="single" w:sz="4" w:space="0" w:color="auto"/>
              <w:left w:val="single" w:sz="4" w:space="0" w:color="auto"/>
              <w:bottom w:val="nil"/>
              <w:right w:val="single" w:sz="4" w:space="0" w:color="auto"/>
            </w:tcBorders>
            <w:shd w:val="clear" w:color="auto" w:fill="FFFFFF"/>
          </w:tcPr>
          <w:p w14:paraId="7B21CD40" w14:textId="77777777" w:rsidR="00912DD9" w:rsidRPr="00912DD9" w:rsidRDefault="00912DD9" w:rsidP="00BD5316">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5ACC0450" w14:textId="77777777" w:rsidR="00912DD9" w:rsidRPr="00912DD9" w:rsidRDefault="00912DD9" w:rsidP="00BD5316">
            <w:pPr>
              <w:pStyle w:val="1f6"/>
              <w:spacing w:before="0"/>
              <w:ind w:firstLine="16"/>
              <w:jc w:val="center"/>
              <w:rPr>
                <w:sz w:val="20"/>
                <w:szCs w:val="20"/>
              </w:rPr>
            </w:pPr>
          </w:p>
        </w:tc>
      </w:tr>
      <w:tr w:rsidR="00912DD9" w:rsidRPr="00912DD9" w14:paraId="38A78D75"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A32F98A"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609BD6E8" w14:textId="6A44FD5A" w:rsidR="00912DD9" w:rsidRPr="00912DD9" w:rsidRDefault="00912DD9" w:rsidP="00BD5316">
            <w:pPr>
              <w:pStyle w:val="1f6"/>
              <w:spacing w:before="0"/>
              <w:ind w:firstLine="16"/>
              <w:rPr>
                <w:sz w:val="20"/>
                <w:szCs w:val="20"/>
              </w:rPr>
            </w:pPr>
            <w:r w:rsidRPr="00912DD9">
              <w:rPr>
                <w:sz w:val="20"/>
                <w:szCs w:val="20"/>
              </w:rPr>
              <w:t>2 Блоки мастерских</w:t>
            </w:r>
            <w:r w:rsidR="00EA21BF">
              <w:rPr>
                <w:sz w:val="20"/>
                <w:szCs w:val="20"/>
              </w:rPr>
              <w:t xml:space="preserve"> и</w:t>
            </w:r>
            <w:r w:rsidRPr="00912DD9">
              <w:rPr>
                <w:sz w:val="20"/>
                <w:szCs w:val="20"/>
              </w:rPr>
              <w:t xml:space="preserve"> кабинетов по </w:t>
            </w:r>
            <w:r w:rsidRPr="00912DD9">
              <w:rPr>
                <w:sz w:val="20"/>
                <w:szCs w:val="20"/>
              </w:rPr>
              <w:lastRenderedPageBreak/>
              <w:t>изучению технологий и обработке материалов (металл, дерево)</w:t>
            </w:r>
          </w:p>
        </w:tc>
        <w:tc>
          <w:tcPr>
            <w:tcW w:w="387" w:type="pct"/>
            <w:tcBorders>
              <w:top w:val="nil"/>
              <w:left w:val="single" w:sz="4" w:space="0" w:color="auto"/>
              <w:bottom w:val="nil"/>
              <w:right w:val="single" w:sz="4" w:space="0" w:color="auto"/>
            </w:tcBorders>
            <w:shd w:val="clear" w:color="auto" w:fill="FFFFFF"/>
          </w:tcPr>
          <w:p w14:paraId="55906FD3" w14:textId="77777777" w:rsidR="00912DD9" w:rsidRPr="00912DD9" w:rsidRDefault="00912DD9" w:rsidP="00BD5316">
            <w:pPr>
              <w:pStyle w:val="1f6"/>
              <w:spacing w:before="0"/>
              <w:ind w:firstLine="16"/>
              <w:jc w:val="center"/>
              <w:rPr>
                <w:sz w:val="20"/>
                <w:szCs w:val="20"/>
              </w:rPr>
            </w:pPr>
            <w:r w:rsidRPr="00912DD9">
              <w:rPr>
                <w:sz w:val="20"/>
                <w:szCs w:val="20"/>
              </w:rPr>
              <w:lastRenderedPageBreak/>
              <w:t>+</w:t>
            </w:r>
          </w:p>
        </w:tc>
        <w:tc>
          <w:tcPr>
            <w:tcW w:w="638" w:type="pct"/>
            <w:tcBorders>
              <w:top w:val="nil"/>
              <w:left w:val="single" w:sz="4" w:space="0" w:color="auto"/>
              <w:bottom w:val="nil"/>
              <w:right w:val="single" w:sz="4" w:space="0" w:color="auto"/>
            </w:tcBorders>
            <w:shd w:val="clear" w:color="auto" w:fill="FFFFFF"/>
          </w:tcPr>
          <w:p w14:paraId="211EE0EC" w14:textId="77777777" w:rsidR="00912DD9" w:rsidRPr="00912DD9" w:rsidRDefault="00912DD9" w:rsidP="00BD5316">
            <w:pPr>
              <w:pStyle w:val="1f6"/>
              <w:spacing w:before="0"/>
              <w:ind w:firstLine="16"/>
              <w:jc w:val="center"/>
              <w:rPr>
                <w:sz w:val="20"/>
                <w:szCs w:val="20"/>
              </w:rPr>
            </w:pPr>
            <w:r w:rsidRPr="00912DD9">
              <w:rPr>
                <w:sz w:val="20"/>
                <w:szCs w:val="20"/>
              </w:rPr>
              <w:t>+</w:t>
            </w:r>
          </w:p>
        </w:tc>
      </w:tr>
      <w:tr w:rsidR="00912DD9" w:rsidRPr="00912DD9" w14:paraId="0ECFF3BA"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EEAA589"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ADD3F0D" w14:textId="77777777" w:rsidR="00912DD9" w:rsidRPr="00912DD9" w:rsidRDefault="00912DD9" w:rsidP="00BD5316">
            <w:pPr>
              <w:pStyle w:val="1f6"/>
              <w:spacing w:before="0"/>
              <w:ind w:firstLine="16"/>
              <w:rPr>
                <w:sz w:val="20"/>
                <w:szCs w:val="20"/>
              </w:rPr>
            </w:pPr>
            <w:r w:rsidRPr="00912DD9">
              <w:rPr>
                <w:sz w:val="20"/>
                <w:szCs w:val="20"/>
              </w:rPr>
              <w:t xml:space="preserve">3 Кабинет по </w:t>
            </w:r>
            <w:proofErr w:type="spellStart"/>
            <w:r w:rsidRPr="00912DD9">
              <w:rPr>
                <w:sz w:val="20"/>
                <w:szCs w:val="20"/>
              </w:rPr>
              <w:t>электрорадиотехнологии</w:t>
            </w:r>
            <w:proofErr w:type="spellEnd"/>
          </w:p>
        </w:tc>
        <w:tc>
          <w:tcPr>
            <w:tcW w:w="387" w:type="pct"/>
            <w:tcBorders>
              <w:top w:val="nil"/>
              <w:left w:val="single" w:sz="4" w:space="0" w:color="auto"/>
              <w:bottom w:val="nil"/>
              <w:right w:val="single" w:sz="4" w:space="0" w:color="auto"/>
            </w:tcBorders>
            <w:shd w:val="clear" w:color="auto" w:fill="FFFFFF"/>
          </w:tcPr>
          <w:p w14:paraId="74C8BE18" w14:textId="77777777" w:rsidR="00912DD9" w:rsidRPr="00912DD9" w:rsidRDefault="00912DD9" w:rsidP="00BD5316">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54319FE5" w14:textId="77777777" w:rsidR="00912DD9" w:rsidRPr="00912DD9" w:rsidRDefault="00912DD9" w:rsidP="00BD5316">
            <w:pPr>
              <w:pStyle w:val="1f6"/>
              <w:spacing w:before="0"/>
              <w:ind w:firstLine="16"/>
              <w:jc w:val="center"/>
              <w:rPr>
                <w:sz w:val="20"/>
                <w:szCs w:val="20"/>
              </w:rPr>
            </w:pPr>
            <w:r w:rsidRPr="00912DD9">
              <w:rPr>
                <w:sz w:val="20"/>
                <w:szCs w:val="20"/>
              </w:rPr>
              <w:t>+</w:t>
            </w:r>
          </w:p>
        </w:tc>
      </w:tr>
      <w:tr w:rsidR="00912DD9" w:rsidRPr="00912DD9" w14:paraId="16750F4E"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AC5F0BF"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76B1C8D8" w14:textId="77777777" w:rsidR="00912DD9" w:rsidRPr="00912DD9" w:rsidRDefault="00912DD9" w:rsidP="00BD5316">
            <w:pPr>
              <w:pStyle w:val="1f6"/>
              <w:spacing w:before="0"/>
              <w:ind w:firstLine="16"/>
              <w:rPr>
                <w:sz w:val="20"/>
                <w:szCs w:val="20"/>
              </w:rPr>
            </w:pPr>
            <w:r w:rsidRPr="00912DD9">
              <w:rPr>
                <w:sz w:val="20"/>
                <w:szCs w:val="20"/>
              </w:rPr>
              <w:t>4 Домоводство (ткани, кулинария, бытовая электроника</w:t>
            </w:r>
          </w:p>
        </w:tc>
        <w:tc>
          <w:tcPr>
            <w:tcW w:w="387" w:type="pct"/>
            <w:tcBorders>
              <w:top w:val="nil"/>
              <w:left w:val="single" w:sz="4" w:space="0" w:color="auto"/>
              <w:bottom w:val="nil"/>
              <w:right w:val="single" w:sz="4" w:space="0" w:color="auto"/>
            </w:tcBorders>
            <w:shd w:val="clear" w:color="auto" w:fill="FFFFFF"/>
          </w:tcPr>
          <w:p w14:paraId="1D72F12B" w14:textId="77777777" w:rsidR="00912DD9" w:rsidRPr="00912DD9" w:rsidRDefault="00912DD9" w:rsidP="00BD5316">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5D9ACB45" w14:textId="77777777" w:rsidR="00912DD9" w:rsidRPr="00912DD9" w:rsidRDefault="00912DD9" w:rsidP="00BD5316">
            <w:pPr>
              <w:pStyle w:val="1f6"/>
              <w:spacing w:before="0"/>
              <w:ind w:firstLine="16"/>
              <w:jc w:val="center"/>
              <w:rPr>
                <w:sz w:val="20"/>
                <w:szCs w:val="20"/>
              </w:rPr>
            </w:pPr>
            <w:r w:rsidRPr="00912DD9">
              <w:rPr>
                <w:sz w:val="20"/>
                <w:szCs w:val="20"/>
              </w:rPr>
              <w:t>+</w:t>
            </w:r>
          </w:p>
        </w:tc>
      </w:tr>
      <w:tr w:rsidR="00912DD9" w:rsidRPr="00912DD9" w14:paraId="7EDBF095"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3D8D2C5"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01A8238" w14:textId="77777777" w:rsidR="00912DD9" w:rsidRPr="00912DD9" w:rsidRDefault="00912DD9" w:rsidP="00BD5316">
            <w:pPr>
              <w:pStyle w:val="1f6"/>
              <w:spacing w:before="0"/>
              <w:ind w:firstLine="16"/>
              <w:rPr>
                <w:sz w:val="20"/>
                <w:szCs w:val="20"/>
              </w:rPr>
            </w:pPr>
            <w:r w:rsidRPr="00912DD9">
              <w:rPr>
                <w:sz w:val="20"/>
                <w:szCs w:val="20"/>
              </w:rPr>
              <w:t>5 Кабинет изучения технологий</w:t>
            </w:r>
          </w:p>
        </w:tc>
        <w:tc>
          <w:tcPr>
            <w:tcW w:w="387" w:type="pct"/>
            <w:tcBorders>
              <w:top w:val="nil"/>
              <w:left w:val="single" w:sz="4" w:space="0" w:color="auto"/>
              <w:bottom w:val="nil"/>
              <w:right w:val="single" w:sz="4" w:space="0" w:color="auto"/>
            </w:tcBorders>
            <w:shd w:val="clear" w:color="auto" w:fill="FFFFFF"/>
          </w:tcPr>
          <w:p w14:paraId="24027018" w14:textId="77777777" w:rsidR="00912DD9" w:rsidRPr="00912DD9" w:rsidRDefault="00912DD9" w:rsidP="00BD5316">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0C9302B7" w14:textId="77777777" w:rsidR="00912DD9" w:rsidRPr="00912DD9" w:rsidRDefault="00912DD9" w:rsidP="00BD5316">
            <w:pPr>
              <w:pStyle w:val="1f6"/>
              <w:spacing w:before="0"/>
              <w:ind w:firstLine="16"/>
              <w:jc w:val="center"/>
              <w:rPr>
                <w:sz w:val="20"/>
                <w:szCs w:val="20"/>
              </w:rPr>
            </w:pPr>
            <w:r w:rsidRPr="00912DD9">
              <w:rPr>
                <w:sz w:val="20"/>
                <w:szCs w:val="20"/>
              </w:rPr>
              <w:t>+</w:t>
            </w:r>
          </w:p>
        </w:tc>
      </w:tr>
      <w:tr w:rsidR="00912DD9" w:rsidRPr="00912DD9" w14:paraId="051D9692"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6A9769E"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3E387A38" w14:textId="77777777" w:rsidR="00912DD9" w:rsidRPr="00912DD9" w:rsidRDefault="00912DD9" w:rsidP="00BD5316">
            <w:pPr>
              <w:pStyle w:val="1f6"/>
              <w:spacing w:before="0"/>
              <w:ind w:firstLine="16"/>
              <w:rPr>
                <w:sz w:val="20"/>
                <w:szCs w:val="20"/>
              </w:rPr>
            </w:pPr>
            <w:r w:rsidRPr="00912DD9">
              <w:rPr>
                <w:sz w:val="20"/>
                <w:szCs w:val="20"/>
              </w:rPr>
              <w:t>6 Универсальная мастерская по техническим видам труда</w:t>
            </w:r>
          </w:p>
        </w:tc>
        <w:tc>
          <w:tcPr>
            <w:tcW w:w="387" w:type="pct"/>
            <w:tcBorders>
              <w:top w:val="nil"/>
              <w:left w:val="single" w:sz="4" w:space="0" w:color="auto"/>
              <w:bottom w:val="nil"/>
              <w:right w:val="single" w:sz="4" w:space="0" w:color="auto"/>
            </w:tcBorders>
            <w:shd w:val="clear" w:color="auto" w:fill="FFFFFF"/>
          </w:tcPr>
          <w:p w14:paraId="17B582A0" w14:textId="77777777" w:rsidR="00912DD9" w:rsidRPr="00912DD9" w:rsidRDefault="00912DD9" w:rsidP="00BD5316">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2960E428" w14:textId="77777777" w:rsidR="00912DD9" w:rsidRPr="00912DD9" w:rsidRDefault="00912DD9" w:rsidP="00BD5316">
            <w:pPr>
              <w:pStyle w:val="1f6"/>
              <w:spacing w:before="0"/>
              <w:ind w:firstLine="16"/>
              <w:jc w:val="center"/>
              <w:rPr>
                <w:sz w:val="20"/>
                <w:szCs w:val="20"/>
              </w:rPr>
            </w:pPr>
            <w:r w:rsidRPr="00912DD9">
              <w:rPr>
                <w:sz w:val="20"/>
                <w:szCs w:val="20"/>
              </w:rPr>
              <w:t>+</w:t>
            </w:r>
          </w:p>
        </w:tc>
      </w:tr>
      <w:tr w:rsidR="00912DD9" w:rsidRPr="00912DD9" w14:paraId="5FBE3F2E"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B260FD1"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5E39A847" w14:textId="77777777" w:rsidR="00912DD9" w:rsidRPr="00912DD9" w:rsidRDefault="00912DD9" w:rsidP="00BD5316">
            <w:pPr>
              <w:pStyle w:val="1f6"/>
              <w:spacing w:before="0"/>
              <w:ind w:firstLine="16"/>
              <w:rPr>
                <w:sz w:val="20"/>
                <w:szCs w:val="20"/>
              </w:rPr>
            </w:pPr>
            <w:r w:rsidRPr="00912DD9">
              <w:rPr>
                <w:sz w:val="20"/>
                <w:szCs w:val="20"/>
              </w:rPr>
              <w:t>7 Блоки специализированных кабинетов (технология) для старших классов</w:t>
            </w:r>
          </w:p>
        </w:tc>
        <w:tc>
          <w:tcPr>
            <w:tcW w:w="387" w:type="pct"/>
            <w:tcBorders>
              <w:top w:val="nil"/>
              <w:left w:val="single" w:sz="4" w:space="0" w:color="auto"/>
              <w:bottom w:val="single" w:sz="4" w:space="0" w:color="auto"/>
              <w:right w:val="single" w:sz="4" w:space="0" w:color="auto"/>
            </w:tcBorders>
            <w:shd w:val="clear" w:color="auto" w:fill="FFFFFF"/>
          </w:tcPr>
          <w:p w14:paraId="64F9A673" w14:textId="77777777" w:rsidR="00912DD9" w:rsidRPr="00912DD9" w:rsidRDefault="00912DD9" w:rsidP="00BD5316">
            <w:pPr>
              <w:pStyle w:val="1f6"/>
              <w:spacing w:before="0"/>
              <w:ind w:firstLine="16"/>
              <w:jc w:val="center"/>
              <w:rPr>
                <w:sz w:val="20"/>
                <w:szCs w:val="20"/>
              </w:rPr>
            </w:pPr>
          </w:p>
        </w:tc>
        <w:tc>
          <w:tcPr>
            <w:tcW w:w="638" w:type="pct"/>
            <w:tcBorders>
              <w:top w:val="nil"/>
              <w:left w:val="single" w:sz="4" w:space="0" w:color="auto"/>
              <w:bottom w:val="single" w:sz="4" w:space="0" w:color="auto"/>
              <w:right w:val="single" w:sz="4" w:space="0" w:color="auto"/>
            </w:tcBorders>
            <w:shd w:val="clear" w:color="auto" w:fill="FFFFFF"/>
          </w:tcPr>
          <w:p w14:paraId="587370E1" w14:textId="77777777" w:rsidR="00912DD9" w:rsidRPr="00912DD9" w:rsidRDefault="00912DD9" w:rsidP="00BD5316">
            <w:pPr>
              <w:pStyle w:val="1f6"/>
              <w:spacing w:before="0"/>
              <w:ind w:firstLine="16"/>
              <w:jc w:val="center"/>
              <w:rPr>
                <w:sz w:val="20"/>
                <w:szCs w:val="20"/>
              </w:rPr>
            </w:pPr>
            <w:r w:rsidRPr="00912DD9">
              <w:rPr>
                <w:sz w:val="20"/>
                <w:szCs w:val="20"/>
              </w:rPr>
              <w:t>+</w:t>
            </w:r>
          </w:p>
        </w:tc>
      </w:tr>
      <w:tr w:rsidR="00912DD9" w:rsidRPr="00912DD9" w14:paraId="527709A1" w14:textId="77777777" w:rsidTr="0045447A">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208AA094" w14:textId="77777777" w:rsidR="00912DD9" w:rsidRPr="00912DD9" w:rsidRDefault="00912DD9" w:rsidP="00186D7B">
            <w:pPr>
              <w:pStyle w:val="1f6"/>
              <w:spacing w:before="0"/>
              <w:ind w:firstLine="16"/>
              <w:rPr>
                <w:sz w:val="20"/>
                <w:szCs w:val="20"/>
              </w:rPr>
            </w:pPr>
            <w:r w:rsidRPr="00912DD9">
              <w:rPr>
                <w:sz w:val="20"/>
                <w:szCs w:val="20"/>
              </w:rPr>
              <w:t>Вестибюльная группа помещения администрации, медицинские комнаты</w:t>
            </w:r>
          </w:p>
        </w:tc>
        <w:tc>
          <w:tcPr>
            <w:tcW w:w="2218" w:type="pct"/>
            <w:tcBorders>
              <w:top w:val="single" w:sz="4" w:space="0" w:color="auto"/>
              <w:left w:val="single" w:sz="4" w:space="0" w:color="auto"/>
              <w:bottom w:val="nil"/>
              <w:right w:val="single" w:sz="4" w:space="0" w:color="auto"/>
            </w:tcBorders>
            <w:shd w:val="clear" w:color="auto" w:fill="FFFFFF"/>
          </w:tcPr>
          <w:p w14:paraId="013F1194" w14:textId="77777777" w:rsidR="00912DD9" w:rsidRPr="00912DD9" w:rsidRDefault="00912DD9" w:rsidP="00186D7B">
            <w:pPr>
              <w:pStyle w:val="1f6"/>
              <w:spacing w:before="0"/>
              <w:ind w:firstLine="16"/>
              <w:rPr>
                <w:sz w:val="20"/>
                <w:szCs w:val="20"/>
              </w:rPr>
            </w:pPr>
            <w:r w:rsidRPr="00912DD9">
              <w:rPr>
                <w:sz w:val="20"/>
                <w:szCs w:val="20"/>
              </w:rPr>
              <w:t>1 Вестибюль-гардероб</w:t>
            </w:r>
          </w:p>
        </w:tc>
        <w:tc>
          <w:tcPr>
            <w:tcW w:w="387" w:type="pct"/>
            <w:tcBorders>
              <w:top w:val="single" w:sz="4" w:space="0" w:color="auto"/>
              <w:left w:val="single" w:sz="4" w:space="0" w:color="auto"/>
              <w:bottom w:val="nil"/>
              <w:right w:val="single" w:sz="4" w:space="0" w:color="auto"/>
            </w:tcBorders>
            <w:shd w:val="clear" w:color="auto" w:fill="FFFFFF"/>
          </w:tcPr>
          <w:p w14:paraId="6B921D00"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5F6F78B8"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654B0ED7"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BB936B6"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4B74BA0F" w14:textId="40342EBC" w:rsidR="00912DD9" w:rsidRPr="00912DD9" w:rsidRDefault="00912DD9" w:rsidP="00186D7B">
            <w:pPr>
              <w:pStyle w:val="1f6"/>
              <w:spacing w:before="0"/>
              <w:ind w:firstLine="16"/>
              <w:rPr>
                <w:sz w:val="20"/>
                <w:szCs w:val="20"/>
              </w:rPr>
            </w:pPr>
            <w:r w:rsidRPr="00912DD9">
              <w:rPr>
                <w:sz w:val="20"/>
                <w:szCs w:val="20"/>
              </w:rPr>
              <w:t>2 Помещение администрации школы (кабинеты директора и за</w:t>
            </w:r>
            <w:r w:rsidR="00EA21BF">
              <w:rPr>
                <w:sz w:val="20"/>
                <w:szCs w:val="20"/>
              </w:rPr>
              <w:t>вуча, канцелярия с приемной, санузел</w:t>
            </w:r>
            <w:r w:rsidRPr="00912DD9">
              <w:rPr>
                <w:sz w:val="20"/>
                <w:szCs w:val="20"/>
              </w:rPr>
              <w:t xml:space="preserve"> для преподавателей)</w:t>
            </w:r>
          </w:p>
        </w:tc>
        <w:tc>
          <w:tcPr>
            <w:tcW w:w="387" w:type="pct"/>
            <w:tcBorders>
              <w:top w:val="nil"/>
              <w:left w:val="single" w:sz="4" w:space="0" w:color="auto"/>
              <w:bottom w:val="nil"/>
              <w:right w:val="single" w:sz="4" w:space="0" w:color="auto"/>
            </w:tcBorders>
            <w:shd w:val="clear" w:color="auto" w:fill="FFFFFF"/>
          </w:tcPr>
          <w:p w14:paraId="5812B866"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613910EC"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250B4605"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B853788"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10B025B0" w14:textId="77777777" w:rsidR="00912DD9" w:rsidRPr="00912DD9" w:rsidRDefault="00912DD9" w:rsidP="00186D7B">
            <w:pPr>
              <w:pStyle w:val="1f6"/>
              <w:spacing w:before="0"/>
              <w:ind w:firstLine="16"/>
              <w:rPr>
                <w:sz w:val="20"/>
                <w:szCs w:val="20"/>
              </w:rPr>
            </w:pPr>
            <w:r w:rsidRPr="00912DD9">
              <w:rPr>
                <w:sz w:val="20"/>
                <w:szCs w:val="20"/>
              </w:rPr>
              <w:t>3 Кабинет врача, процедурная, кабинет зубного врача, физиотерапия, логопедия</w:t>
            </w:r>
          </w:p>
        </w:tc>
        <w:tc>
          <w:tcPr>
            <w:tcW w:w="387" w:type="pct"/>
            <w:tcBorders>
              <w:top w:val="nil"/>
              <w:left w:val="single" w:sz="4" w:space="0" w:color="auto"/>
              <w:bottom w:val="single" w:sz="4" w:space="0" w:color="auto"/>
              <w:right w:val="single" w:sz="4" w:space="0" w:color="auto"/>
            </w:tcBorders>
            <w:shd w:val="clear" w:color="auto" w:fill="FFFFFF"/>
          </w:tcPr>
          <w:p w14:paraId="50A29D24"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single" w:sz="4" w:space="0" w:color="auto"/>
              <w:right w:val="single" w:sz="4" w:space="0" w:color="auto"/>
            </w:tcBorders>
            <w:shd w:val="clear" w:color="auto" w:fill="FFFFFF"/>
          </w:tcPr>
          <w:p w14:paraId="09733D81"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0F56A8BB" w14:textId="77777777" w:rsidTr="0045447A">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3C8A0495" w14:textId="77777777" w:rsidR="00912DD9" w:rsidRPr="00912DD9" w:rsidRDefault="00912DD9" w:rsidP="00186D7B">
            <w:pPr>
              <w:pStyle w:val="1f6"/>
              <w:spacing w:before="0"/>
              <w:ind w:firstLine="16"/>
              <w:rPr>
                <w:sz w:val="20"/>
                <w:szCs w:val="20"/>
              </w:rPr>
            </w:pPr>
            <w:r w:rsidRPr="00912DD9">
              <w:rPr>
                <w:sz w:val="20"/>
                <w:szCs w:val="20"/>
              </w:rPr>
              <w:t>Рекреационный центр (центр досуга)</w:t>
            </w:r>
          </w:p>
        </w:tc>
        <w:tc>
          <w:tcPr>
            <w:tcW w:w="2218" w:type="pct"/>
            <w:tcBorders>
              <w:top w:val="single" w:sz="4" w:space="0" w:color="auto"/>
              <w:left w:val="single" w:sz="4" w:space="0" w:color="auto"/>
              <w:bottom w:val="nil"/>
              <w:right w:val="single" w:sz="4" w:space="0" w:color="auto"/>
            </w:tcBorders>
            <w:shd w:val="clear" w:color="auto" w:fill="FFFFFF"/>
          </w:tcPr>
          <w:p w14:paraId="15DEAF02" w14:textId="2CF1C282" w:rsidR="00912DD9" w:rsidRPr="00912DD9" w:rsidRDefault="00912DD9" w:rsidP="00186D7B">
            <w:pPr>
              <w:pStyle w:val="1f6"/>
              <w:spacing w:before="0"/>
              <w:ind w:firstLine="16"/>
              <w:rPr>
                <w:sz w:val="20"/>
                <w:szCs w:val="20"/>
              </w:rPr>
            </w:pPr>
            <w:r w:rsidRPr="00912DD9">
              <w:rPr>
                <w:sz w:val="20"/>
                <w:szCs w:val="20"/>
              </w:rPr>
              <w:t xml:space="preserve">Рекреационный центр (центр досуга) в </w:t>
            </w:r>
            <w:r w:rsidR="00EA21BF">
              <w:rPr>
                <w:sz w:val="20"/>
                <w:szCs w:val="20"/>
              </w:rPr>
              <w:t xml:space="preserve">следующем </w:t>
            </w:r>
            <w:r w:rsidRPr="00912DD9">
              <w:rPr>
                <w:sz w:val="20"/>
                <w:szCs w:val="20"/>
              </w:rPr>
              <w:t>составе:</w:t>
            </w:r>
          </w:p>
        </w:tc>
        <w:tc>
          <w:tcPr>
            <w:tcW w:w="387" w:type="pct"/>
            <w:tcBorders>
              <w:top w:val="single" w:sz="4" w:space="0" w:color="auto"/>
              <w:left w:val="single" w:sz="4" w:space="0" w:color="auto"/>
              <w:bottom w:val="nil"/>
              <w:right w:val="single" w:sz="4" w:space="0" w:color="auto"/>
            </w:tcBorders>
            <w:shd w:val="clear" w:color="auto" w:fill="FFFFFF"/>
          </w:tcPr>
          <w:p w14:paraId="1AECA244" w14:textId="77777777" w:rsidR="00912DD9" w:rsidRPr="00912DD9" w:rsidRDefault="00912DD9" w:rsidP="00186D7B">
            <w:pPr>
              <w:pStyle w:val="1f6"/>
              <w:spacing w:before="0"/>
              <w:ind w:firstLine="16"/>
              <w:jc w:val="center"/>
              <w:rPr>
                <w:sz w:val="20"/>
                <w:szCs w:val="20"/>
              </w:rPr>
            </w:pPr>
          </w:p>
        </w:tc>
        <w:tc>
          <w:tcPr>
            <w:tcW w:w="638" w:type="pct"/>
            <w:tcBorders>
              <w:top w:val="single" w:sz="4" w:space="0" w:color="auto"/>
              <w:left w:val="single" w:sz="4" w:space="0" w:color="auto"/>
              <w:bottom w:val="nil"/>
              <w:right w:val="single" w:sz="4" w:space="0" w:color="auto"/>
            </w:tcBorders>
            <w:shd w:val="clear" w:color="auto" w:fill="FFFFFF"/>
          </w:tcPr>
          <w:p w14:paraId="0319C992"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62984076"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A93B461"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F7B9852" w14:textId="42054410" w:rsidR="00912DD9" w:rsidRPr="00912DD9" w:rsidRDefault="00EA21BF" w:rsidP="00186D7B">
            <w:pPr>
              <w:pStyle w:val="1f6"/>
              <w:spacing w:before="0"/>
              <w:ind w:firstLine="16"/>
              <w:rPr>
                <w:sz w:val="20"/>
                <w:szCs w:val="20"/>
              </w:rPr>
            </w:pPr>
            <w:r>
              <w:rPr>
                <w:sz w:val="20"/>
                <w:szCs w:val="20"/>
              </w:rPr>
              <w:t>1 Форум</w:t>
            </w:r>
          </w:p>
        </w:tc>
        <w:tc>
          <w:tcPr>
            <w:tcW w:w="387" w:type="pct"/>
            <w:tcBorders>
              <w:top w:val="nil"/>
              <w:left w:val="single" w:sz="4" w:space="0" w:color="auto"/>
              <w:bottom w:val="nil"/>
              <w:right w:val="single" w:sz="4" w:space="0" w:color="auto"/>
            </w:tcBorders>
            <w:shd w:val="clear" w:color="auto" w:fill="FFFFFF"/>
          </w:tcPr>
          <w:p w14:paraId="238F6CA4"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504783CD" w14:textId="77777777" w:rsidR="00912DD9" w:rsidRPr="00912DD9" w:rsidRDefault="00912DD9" w:rsidP="00186D7B">
            <w:pPr>
              <w:pStyle w:val="1f6"/>
              <w:spacing w:before="0"/>
              <w:ind w:firstLine="16"/>
              <w:jc w:val="center"/>
              <w:rPr>
                <w:sz w:val="20"/>
                <w:szCs w:val="20"/>
              </w:rPr>
            </w:pPr>
          </w:p>
        </w:tc>
      </w:tr>
      <w:tr w:rsidR="00912DD9" w:rsidRPr="00912DD9" w14:paraId="2A5FB629"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5EDEBC7"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137ADCE7" w14:textId="785DA4CA" w:rsidR="00912DD9" w:rsidRPr="00912DD9" w:rsidRDefault="00EA21BF" w:rsidP="00186D7B">
            <w:pPr>
              <w:pStyle w:val="1f6"/>
              <w:spacing w:before="0"/>
              <w:ind w:firstLine="16"/>
              <w:rPr>
                <w:sz w:val="20"/>
                <w:szCs w:val="20"/>
              </w:rPr>
            </w:pPr>
            <w:r>
              <w:rPr>
                <w:sz w:val="20"/>
                <w:szCs w:val="20"/>
              </w:rPr>
              <w:t>2 Вестибюль-гардероб</w:t>
            </w:r>
          </w:p>
        </w:tc>
        <w:tc>
          <w:tcPr>
            <w:tcW w:w="387" w:type="pct"/>
            <w:tcBorders>
              <w:top w:val="nil"/>
              <w:left w:val="single" w:sz="4" w:space="0" w:color="auto"/>
              <w:bottom w:val="nil"/>
              <w:right w:val="single" w:sz="4" w:space="0" w:color="auto"/>
            </w:tcBorders>
            <w:shd w:val="clear" w:color="auto" w:fill="FFFFFF"/>
          </w:tcPr>
          <w:p w14:paraId="6B7958D1"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29512E08" w14:textId="77777777" w:rsidR="00912DD9" w:rsidRPr="00912DD9" w:rsidRDefault="00912DD9" w:rsidP="00186D7B">
            <w:pPr>
              <w:pStyle w:val="1f6"/>
              <w:spacing w:before="0"/>
              <w:ind w:firstLine="16"/>
              <w:jc w:val="center"/>
              <w:rPr>
                <w:sz w:val="20"/>
                <w:szCs w:val="20"/>
              </w:rPr>
            </w:pPr>
          </w:p>
        </w:tc>
      </w:tr>
      <w:tr w:rsidR="00912DD9" w:rsidRPr="00912DD9" w14:paraId="44BD9B8C"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4DC00C9"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7716FA34" w14:textId="009660C0" w:rsidR="00912DD9" w:rsidRPr="00912DD9" w:rsidRDefault="00EA21BF" w:rsidP="00EA21BF">
            <w:pPr>
              <w:pStyle w:val="1f6"/>
              <w:tabs>
                <w:tab w:val="left" w:pos="181"/>
              </w:tabs>
              <w:spacing w:before="0"/>
              <w:ind w:firstLine="16"/>
              <w:rPr>
                <w:sz w:val="20"/>
                <w:szCs w:val="20"/>
              </w:rPr>
            </w:pPr>
            <w:r>
              <w:rPr>
                <w:sz w:val="20"/>
                <w:szCs w:val="20"/>
              </w:rPr>
              <w:t xml:space="preserve">3 </w:t>
            </w:r>
            <w:r w:rsidR="00912DD9" w:rsidRPr="00912DD9">
              <w:rPr>
                <w:sz w:val="20"/>
                <w:szCs w:val="20"/>
              </w:rPr>
              <w:t>Административно-хозяйственные помещения</w:t>
            </w:r>
          </w:p>
        </w:tc>
        <w:tc>
          <w:tcPr>
            <w:tcW w:w="387" w:type="pct"/>
            <w:tcBorders>
              <w:top w:val="nil"/>
              <w:left w:val="single" w:sz="4" w:space="0" w:color="auto"/>
              <w:bottom w:val="nil"/>
              <w:right w:val="single" w:sz="4" w:space="0" w:color="auto"/>
            </w:tcBorders>
            <w:shd w:val="clear" w:color="auto" w:fill="FFFFFF"/>
          </w:tcPr>
          <w:p w14:paraId="47899F44"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05AFCFA5" w14:textId="77777777" w:rsidR="00912DD9" w:rsidRPr="00912DD9" w:rsidRDefault="00912DD9" w:rsidP="00186D7B">
            <w:pPr>
              <w:pStyle w:val="1f6"/>
              <w:spacing w:before="0"/>
              <w:ind w:firstLine="16"/>
              <w:jc w:val="center"/>
              <w:rPr>
                <w:sz w:val="20"/>
                <w:szCs w:val="20"/>
              </w:rPr>
            </w:pPr>
          </w:p>
        </w:tc>
      </w:tr>
      <w:tr w:rsidR="00912DD9" w:rsidRPr="00912DD9" w14:paraId="147B0F26"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90522F3"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151A9CFF" w14:textId="77777777" w:rsidR="00912DD9" w:rsidRPr="00912DD9" w:rsidRDefault="00912DD9" w:rsidP="00186D7B">
            <w:pPr>
              <w:pStyle w:val="1f6"/>
              <w:spacing w:before="0"/>
              <w:ind w:firstLine="16"/>
              <w:rPr>
                <w:sz w:val="20"/>
                <w:szCs w:val="20"/>
              </w:rPr>
            </w:pPr>
            <w:r w:rsidRPr="00912DD9">
              <w:rPr>
                <w:sz w:val="20"/>
                <w:szCs w:val="20"/>
              </w:rPr>
              <w:t>4 Медицинский кабинет</w:t>
            </w:r>
          </w:p>
        </w:tc>
        <w:tc>
          <w:tcPr>
            <w:tcW w:w="387" w:type="pct"/>
            <w:tcBorders>
              <w:top w:val="nil"/>
              <w:left w:val="single" w:sz="4" w:space="0" w:color="auto"/>
              <w:bottom w:val="nil"/>
              <w:right w:val="single" w:sz="4" w:space="0" w:color="auto"/>
            </w:tcBorders>
            <w:shd w:val="clear" w:color="auto" w:fill="FFFFFF"/>
          </w:tcPr>
          <w:p w14:paraId="39059883"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26B8A412" w14:textId="77777777" w:rsidR="00912DD9" w:rsidRPr="00912DD9" w:rsidRDefault="00912DD9" w:rsidP="00186D7B">
            <w:pPr>
              <w:pStyle w:val="1f6"/>
              <w:spacing w:before="0"/>
              <w:ind w:firstLine="16"/>
              <w:jc w:val="center"/>
              <w:rPr>
                <w:sz w:val="20"/>
                <w:szCs w:val="20"/>
              </w:rPr>
            </w:pPr>
          </w:p>
        </w:tc>
      </w:tr>
      <w:tr w:rsidR="00912DD9" w:rsidRPr="00912DD9" w14:paraId="562E0E53"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000D8A8"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4B84732E" w14:textId="77777777" w:rsidR="00912DD9" w:rsidRPr="00912DD9" w:rsidRDefault="00912DD9" w:rsidP="00186D7B">
            <w:pPr>
              <w:pStyle w:val="1f6"/>
              <w:spacing w:before="0"/>
              <w:ind w:firstLine="16"/>
              <w:rPr>
                <w:sz w:val="20"/>
                <w:szCs w:val="20"/>
              </w:rPr>
            </w:pPr>
            <w:r w:rsidRPr="00912DD9">
              <w:rPr>
                <w:sz w:val="20"/>
                <w:szCs w:val="20"/>
              </w:rPr>
              <w:t>5 Комната родителей</w:t>
            </w:r>
          </w:p>
        </w:tc>
        <w:tc>
          <w:tcPr>
            <w:tcW w:w="387" w:type="pct"/>
            <w:tcBorders>
              <w:top w:val="nil"/>
              <w:left w:val="single" w:sz="4" w:space="0" w:color="auto"/>
              <w:bottom w:val="nil"/>
              <w:right w:val="single" w:sz="4" w:space="0" w:color="auto"/>
            </w:tcBorders>
            <w:shd w:val="clear" w:color="auto" w:fill="FFFFFF"/>
          </w:tcPr>
          <w:p w14:paraId="334396DC"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42FF4605"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7B55AE35"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FE85E32"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072680C" w14:textId="77777777" w:rsidR="00912DD9" w:rsidRPr="00912DD9" w:rsidRDefault="00912DD9" w:rsidP="00186D7B">
            <w:pPr>
              <w:pStyle w:val="1f6"/>
              <w:spacing w:before="0"/>
              <w:ind w:firstLine="16"/>
              <w:rPr>
                <w:sz w:val="20"/>
                <w:szCs w:val="20"/>
              </w:rPr>
            </w:pPr>
            <w:r w:rsidRPr="00912DD9">
              <w:rPr>
                <w:sz w:val="20"/>
                <w:szCs w:val="20"/>
              </w:rPr>
              <w:t>6 Комната персонала</w:t>
            </w:r>
          </w:p>
        </w:tc>
        <w:tc>
          <w:tcPr>
            <w:tcW w:w="387" w:type="pct"/>
            <w:tcBorders>
              <w:top w:val="nil"/>
              <w:left w:val="single" w:sz="4" w:space="0" w:color="auto"/>
              <w:bottom w:val="nil"/>
              <w:right w:val="single" w:sz="4" w:space="0" w:color="auto"/>
            </w:tcBorders>
            <w:shd w:val="clear" w:color="auto" w:fill="FFFFFF"/>
          </w:tcPr>
          <w:p w14:paraId="500E83ED"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57E806B2"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32013883"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1091567"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7486C47E" w14:textId="77777777" w:rsidR="00912DD9" w:rsidRPr="00912DD9" w:rsidRDefault="00912DD9" w:rsidP="00186D7B">
            <w:pPr>
              <w:pStyle w:val="1f6"/>
              <w:spacing w:before="0"/>
              <w:ind w:firstLine="16"/>
              <w:rPr>
                <w:sz w:val="20"/>
                <w:szCs w:val="20"/>
              </w:rPr>
            </w:pPr>
            <w:r w:rsidRPr="00912DD9">
              <w:rPr>
                <w:sz w:val="20"/>
                <w:szCs w:val="20"/>
              </w:rPr>
              <w:t>7 Санузлы</w:t>
            </w:r>
          </w:p>
        </w:tc>
        <w:tc>
          <w:tcPr>
            <w:tcW w:w="387" w:type="pct"/>
            <w:tcBorders>
              <w:top w:val="nil"/>
              <w:left w:val="single" w:sz="4" w:space="0" w:color="auto"/>
              <w:bottom w:val="single" w:sz="4" w:space="0" w:color="auto"/>
              <w:right w:val="single" w:sz="4" w:space="0" w:color="auto"/>
            </w:tcBorders>
            <w:shd w:val="clear" w:color="auto" w:fill="FFFFFF"/>
          </w:tcPr>
          <w:p w14:paraId="712CF8D3"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single" w:sz="4" w:space="0" w:color="auto"/>
              <w:right w:val="single" w:sz="4" w:space="0" w:color="auto"/>
            </w:tcBorders>
            <w:shd w:val="clear" w:color="auto" w:fill="FFFFFF"/>
          </w:tcPr>
          <w:p w14:paraId="6552BBF3"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316F8AEF" w14:textId="77777777" w:rsidTr="0045447A">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73E1CE42" w14:textId="77777777" w:rsidR="00912DD9" w:rsidRPr="00912DD9" w:rsidRDefault="00912DD9" w:rsidP="00186D7B">
            <w:pPr>
              <w:pStyle w:val="1f6"/>
              <w:spacing w:before="0"/>
              <w:ind w:firstLine="16"/>
              <w:rPr>
                <w:sz w:val="20"/>
                <w:szCs w:val="20"/>
              </w:rPr>
            </w:pPr>
            <w:r w:rsidRPr="00912DD9">
              <w:rPr>
                <w:sz w:val="20"/>
                <w:szCs w:val="20"/>
              </w:rPr>
              <w:t>Группа зрительного зала</w:t>
            </w:r>
          </w:p>
        </w:tc>
        <w:tc>
          <w:tcPr>
            <w:tcW w:w="2218" w:type="pct"/>
            <w:tcBorders>
              <w:top w:val="single" w:sz="4" w:space="0" w:color="auto"/>
              <w:left w:val="single" w:sz="4" w:space="0" w:color="auto"/>
              <w:bottom w:val="nil"/>
              <w:right w:val="single" w:sz="4" w:space="0" w:color="auto"/>
            </w:tcBorders>
            <w:shd w:val="clear" w:color="auto" w:fill="FFFFFF"/>
          </w:tcPr>
          <w:p w14:paraId="38B29D8F" w14:textId="77777777" w:rsidR="00912DD9" w:rsidRPr="00912DD9" w:rsidRDefault="00912DD9" w:rsidP="00186D7B">
            <w:pPr>
              <w:pStyle w:val="1f6"/>
              <w:spacing w:before="0"/>
              <w:ind w:firstLine="16"/>
              <w:rPr>
                <w:sz w:val="20"/>
                <w:szCs w:val="20"/>
              </w:rPr>
            </w:pPr>
            <w:r w:rsidRPr="00912DD9">
              <w:rPr>
                <w:sz w:val="20"/>
                <w:szCs w:val="20"/>
              </w:rPr>
              <w:t xml:space="preserve">1 Зрительный зал с расширенной эстрадой (вместимостью не менее 60 % </w:t>
            </w:r>
            <w:r w:rsidRPr="00912DD9">
              <w:rPr>
                <w:szCs w:val="20"/>
              </w:rPr>
              <w:t>обучающих</w:t>
            </w:r>
            <w:r w:rsidRPr="00912DD9">
              <w:rPr>
                <w:sz w:val="20"/>
                <w:szCs w:val="20"/>
              </w:rPr>
              <w:t>ся)</w:t>
            </w:r>
          </w:p>
        </w:tc>
        <w:tc>
          <w:tcPr>
            <w:tcW w:w="387" w:type="pct"/>
            <w:tcBorders>
              <w:top w:val="single" w:sz="4" w:space="0" w:color="auto"/>
              <w:left w:val="single" w:sz="4" w:space="0" w:color="auto"/>
              <w:bottom w:val="nil"/>
              <w:right w:val="single" w:sz="4" w:space="0" w:color="auto"/>
            </w:tcBorders>
            <w:shd w:val="clear" w:color="auto" w:fill="FFFFFF"/>
          </w:tcPr>
          <w:p w14:paraId="375339DC"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0EDF8EA2"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1FF77195"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F31C180"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2D91AB3" w14:textId="77777777" w:rsidR="00912DD9" w:rsidRPr="00912DD9" w:rsidRDefault="00912DD9" w:rsidP="00186D7B">
            <w:pPr>
              <w:pStyle w:val="1f6"/>
              <w:spacing w:before="0"/>
              <w:ind w:firstLine="16"/>
              <w:rPr>
                <w:sz w:val="20"/>
                <w:szCs w:val="20"/>
              </w:rPr>
            </w:pPr>
            <w:r w:rsidRPr="00912DD9">
              <w:rPr>
                <w:sz w:val="20"/>
                <w:szCs w:val="20"/>
              </w:rPr>
              <w:t>2 Лекционная аудитория</w:t>
            </w:r>
          </w:p>
        </w:tc>
        <w:tc>
          <w:tcPr>
            <w:tcW w:w="387" w:type="pct"/>
            <w:tcBorders>
              <w:top w:val="nil"/>
              <w:left w:val="single" w:sz="4" w:space="0" w:color="auto"/>
              <w:bottom w:val="nil"/>
              <w:right w:val="single" w:sz="4" w:space="0" w:color="auto"/>
            </w:tcBorders>
            <w:shd w:val="clear" w:color="auto" w:fill="FFFFFF"/>
          </w:tcPr>
          <w:p w14:paraId="6DE21EA4"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16BE5CB6"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7780DDA4"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2CD3532"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457EB7B9" w14:textId="3D58CA20" w:rsidR="00912DD9" w:rsidRPr="00912DD9" w:rsidRDefault="00912DD9" w:rsidP="00186D7B">
            <w:pPr>
              <w:pStyle w:val="1f6"/>
              <w:spacing w:before="0"/>
              <w:ind w:firstLine="16"/>
              <w:rPr>
                <w:sz w:val="20"/>
                <w:szCs w:val="20"/>
              </w:rPr>
            </w:pPr>
            <w:r w:rsidRPr="00912DD9">
              <w:rPr>
                <w:sz w:val="20"/>
                <w:szCs w:val="20"/>
              </w:rPr>
              <w:t>3 Обслуживающие помещения зрительного зала (кинопроекционная, артистические, карман эстрады и т.</w:t>
            </w:r>
            <w:r w:rsidR="003A6461">
              <w:rPr>
                <w:sz w:val="20"/>
                <w:szCs w:val="20"/>
              </w:rPr>
              <w:t xml:space="preserve"> </w:t>
            </w:r>
            <w:r w:rsidRPr="00912DD9">
              <w:rPr>
                <w:sz w:val="20"/>
                <w:szCs w:val="20"/>
              </w:rPr>
              <w:t>д.)</w:t>
            </w:r>
          </w:p>
        </w:tc>
        <w:tc>
          <w:tcPr>
            <w:tcW w:w="387" w:type="pct"/>
            <w:tcBorders>
              <w:top w:val="nil"/>
              <w:left w:val="single" w:sz="4" w:space="0" w:color="auto"/>
              <w:bottom w:val="single" w:sz="4" w:space="0" w:color="auto"/>
              <w:right w:val="single" w:sz="4" w:space="0" w:color="auto"/>
            </w:tcBorders>
            <w:shd w:val="clear" w:color="auto" w:fill="FFFFFF"/>
          </w:tcPr>
          <w:p w14:paraId="295B1817"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single" w:sz="4" w:space="0" w:color="auto"/>
              <w:right w:val="single" w:sz="4" w:space="0" w:color="auto"/>
            </w:tcBorders>
            <w:shd w:val="clear" w:color="auto" w:fill="FFFFFF"/>
          </w:tcPr>
          <w:p w14:paraId="26B7E2B4"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633E911D" w14:textId="77777777" w:rsidTr="0045447A">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25C3DD02" w14:textId="3CF6AD45" w:rsidR="00912DD9" w:rsidRPr="00912DD9" w:rsidRDefault="00912DD9" w:rsidP="00186D7B">
            <w:pPr>
              <w:pStyle w:val="1f6"/>
              <w:spacing w:before="0"/>
              <w:ind w:firstLine="16"/>
              <w:rPr>
                <w:sz w:val="20"/>
                <w:szCs w:val="20"/>
              </w:rPr>
            </w:pPr>
            <w:r w:rsidRPr="00912DD9">
              <w:rPr>
                <w:sz w:val="20"/>
                <w:szCs w:val="20"/>
              </w:rPr>
              <w:t>Г</w:t>
            </w:r>
            <w:r w:rsidR="00EA21BF">
              <w:rPr>
                <w:sz w:val="20"/>
                <w:szCs w:val="20"/>
              </w:rPr>
              <w:t>руппа спортивно-оздоровительная.</w:t>
            </w:r>
          </w:p>
          <w:p w14:paraId="66025617" w14:textId="77777777" w:rsidR="00912DD9" w:rsidRPr="00912DD9" w:rsidRDefault="00912DD9" w:rsidP="00186D7B">
            <w:pPr>
              <w:pStyle w:val="1f6"/>
              <w:spacing w:before="0"/>
              <w:ind w:firstLine="16"/>
              <w:rPr>
                <w:sz w:val="20"/>
                <w:szCs w:val="20"/>
              </w:rPr>
            </w:pPr>
            <w:r w:rsidRPr="00912DD9">
              <w:rPr>
                <w:sz w:val="20"/>
                <w:szCs w:val="20"/>
              </w:rPr>
              <w:t>Залы</w:t>
            </w:r>
          </w:p>
          <w:p w14:paraId="02AD8B53" w14:textId="2308B039" w:rsidR="00912DD9" w:rsidRPr="00912DD9" w:rsidRDefault="00EA21BF" w:rsidP="00186D7B">
            <w:pPr>
              <w:pStyle w:val="1f6"/>
              <w:spacing w:before="0"/>
              <w:ind w:firstLine="16"/>
              <w:rPr>
                <w:sz w:val="20"/>
                <w:szCs w:val="20"/>
              </w:rPr>
            </w:pPr>
            <w:r>
              <w:rPr>
                <w:rFonts w:cs="Times New Roman"/>
                <w:sz w:val="20"/>
                <w:szCs w:val="20"/>
              </w:rPr>
              <w:t>[</w:t>
            </w:r>
            <w:r w:rsidR="00912DD9" w:rsidRPr="00912DD9">
              <w:rPr>
                <w:sz w:val="20"/>
                <w:szCs w:val="20"/>
              </w:rPr>
              <w:t xml:space="preserve">12 </w:t>
            </w:r>
            <w:r w:rsidR="00912DD9" w:rsidRPr="00912DD9">
              <w:rPr>
                <w:sz w:val="20"/>
                <w:szCs w:val="20"/>
              </w:rPr>
              <w:sym w:font="Symbol" w:char="00B4"/>
            </w:r>
            <w:r w:rsidR="00912DD9" w:rsidRPr="00912DD9">
              <w:rPr>
                <w:sz w:val="20"/>
                <w:szCs w:val="20"/>
              </w:rPr>
              <w:t xml:space="preserve"> 15 м,</w:t>
            </w:r>
          </w:p>
          <w:p w14:paraId="56C68FE5" w14:textId="77777777" w:rsidR="00912DD9" w:rsidRPr="00912DD9" w:rsidRDefault="00912DD9" w:rsidP="00186D7B">
            <w:pPr>
              <w:pStyle w:val="1f6"/>
              <w:spacing w:before="0"/>
              <w:ind w:firstLine="16"/>
              <w:rPr>
                <w:sz w:val="20"/>
                <w:szCs w:val="20"/>
              </w:rPr>
            </w:pPr>
            <w:r w:rsidRPr="00912DD9">
              <w:rPr>
                <w:sz w:val="20"/>
                <w:szCs w:val="20"/>
              </w:rPr>
              <w:t xml:space="preserve">18 </w:t>
            </w:r>
            <w:r w:rsidRPr="00912DD9">
              <w:rPr>
                <w:sz w:val="20"/>
                <w:szCs w:val="20"/>
              </w:rPr>
              <w:sym w:font="Symbol" w:char="00B4"/>
            </w:r>
            <w:r w:rsidRPr="00912DD9">
              <w:rPr>
                <w:sz w:val="20"/>
                <w:szCs w:val="20"/>
              </w:rPr>
              <w:t xml:space="preserve"> 15 м,</w:t>
            </w:r>
          </w:p>
          <w:p w14:paraId="1A8B2C7F" w14:textId="77777777" w:rsidR="00912DD9" w:rsidRPr="00912DD9" w:rsidRDefault="00912DD9" w:rsidP="00186D7B">
            <w:pPr>
              <w:pStyle w:val="1f6"/>
              <w:spacing w:before="0"/>
              <w:ind w:firstLine="16"/>
              <w:rPr>
                <w:sz w:val="20"/>
                <w:szCs w:val="20"/>
              </w:rPr>
            </w:pPr>
            <w:r w:rsidRPr="00912DD9">
              <w:rPr>
                <w:sz w:val="20"/>
                <w:szCs w:val="20"/>
              </w:rPr>
              <w:t xml:space="preserve">24 </w:t>
            </w:r>
            <w:r w:rsidRPr="00912DD9">
              <w:rPr>
                <w:sz w:val="20"/>
                <w:szCs w:val="20"/>
              </w:rPr>
              <w:sym w:font="Symbol" w:char="00B4"/>
            </w:r>
            <w:r w:rsidRPr="00912DD9">
              <w:rPr>
                <w:sz w:val="20"/>
                <w:szCs w:val="20"/>
              </w:rPr>
              <w:t xml:space="preserve"> 15 м (12),</w:t>
            </w:r>
          </w:p>
          <w:p w14:paraId="6836C89E" w14:textId="77777777" w:rsidR="00912DD9" w:rsidRPr="00912DD9" w:rsidRDefault="00912DD9" w:rsidP="00186D7B">
            <w:pPr>
              <w:pStyle w:val="1f6"/>
              <w:spacing w:before="0"/>
              <w:ind w:firstLine="16"/>
              <w:rPr>
                <w:sz w:val="20"/>
                <w:szCs w:val="20"/>
              </w:rPr>
            </w:pPr>
            <w:r w:rsidRPr="00912DD9">
              <w:rPr>
                <w:sz w:val="20"/>
                <w:szCs w:val="20"/>
              </w:rPr>
              <w:t xml:space="preserve">36 (30) </w:t>
            </w:r>
            <w:r w:rsidRPr="00912DD9">
              <w:rPr>
                <w:sz w:val="20"/>
                <w:szCs w:val="20"/>
              </w:rPr>
              <w:sym w:font="Symbol" w:char="00B4"/>
            </w:r>
            <w:r w:rsidRPr="00912DD9">
              <w:rPr>
                <w:sz w:val="20"/>
                <w:szCs w:val="20"/>
              </w:rPr>
              <w:t xml:space="preserve"> 18 м,</w:t>
            </w:r>
          </w:p>
          <w:p w14:paraId="18BB565A" w14:textId="7B8F3847" w:rsidR="00912DD9" w:rsidRPr="00912DD9" w:rsidRDefault="00912DD9" w:rsidP="00186D7B">
            <w:pPr>
              <w:pStyle w:val="1f6"/>
              <w:spacing w:before="0"/>
              <w:ind w:firstLine="16"/>
              <w:rPr>
                <w:sz w:val="20"/>
                <w:szCs w:val="20"/>
              </w:rPr>
            </w:pPr>
            <w:r w:rsidRPr="00912DD9">
              <w:rPr>
                <w:sz w:val="20"/>
                <w:szCs w:val="20"/>
              </w:rPr>
              <w:t xml:space="preserve">42 </w:t>
            </w:r>
            <w:r w:rsidRPr="00912DD9">
              <w:rPr>
                <w:sz w:val="20"/>
                <w:szCs w:val="20"/>
              </w:rPr>
              <w:sym w:font="Symbol" w:char="00B4"/>
            </w:r>
            <w:r w:rsidR="00EA21BF">
              <w:rPr>
                <w:sz w:val="20"/>
                <w:szCs w:val="20"/>
              </w:rPr>
              <w:t xml:space="preserve"> 24 м</w:t>
            </w:r>
            <w:r w:rsidR="00EA21BF">
              <w:rPr>
                <w:rFonts w:cs="Times New Roman"/>
                <w:sz w:val="20"/>
                <w:szCs w:val="20"/>
              </w:rPr>
              <w:t>]</w:t>
            </w:r>
          </w:p>
        </w:tc>
        <w:tc>
          <w:tcPr>
            <w:tcW w:w="2218" w:type="pct"/>
            <w:tcBorders>
              <w:top w:val="single" w:sz="4" w:space="0" w:color="auto"/>
              <w:left w:val="single" w:sz="4" w:space="0" w:color="auto"/>
              <w:bottom w:val="nil"/>
              <w:right w:val="single" w:sz="4" w:space="0" w:color="auto"/>
            </w:tcBorders>
            <w:shd w:val="clear" w:color="auto" w:fill="FFFFFF"/>
          </w:tcPr>
          <w:p w14:paraId="65EC8552" w14:textId="5E61FA0E" w:rsidR="00912DD9" w:rsidRPr="00912DD9" w:rsidRDefault="00912DD9" w:rsidP="00186D7B">
            <w:pPr>
              <w:pStyle w:val="1f6"/>
              <w:spacing w:before="0"/>
              <w:ind w:firstLine="16"/>
              <w:rPr>
                <w:sz w:val="20"/>
                <w:szCs w:val="20"/>
              </w:rPr>
            </w:pPr>
            <w:r w:rsidRPr="00912DD9">
              <w:rPr>
                <w:sz w:val="20"/>
                <w:szCs w:val="20"/>
              </w:rPr>
              <w:t>1 Спорт</w:t>
            </w:r>
            <w:r w:rsidR="00EA21BF">
              <w:rPr>
                <w:sz w:val="20"/>
                <w:szCs w:val="20"/>
              </w:rPr>
              <w:t xml:space="preserve">ивные </w:t>
            </w:r>
            <w:r w:rsidRPr="00912DD9">
              <w:rPr>
                <w:sz w:val="20"/>
                <w:szCs w:val="20"/>
              </w:rPr>
              <w:t>залы (общая физическая подготовка, гимнастика, подвижные и спортивные игры, легкая атлетика, борьба)</w:t>
            </w:r>
          </w:p>
        </w:tc>
        <w:tc>
          <w:tcPr>
            <w:tcW w:w="387" w:type="pct"/>
            <w:tcBorders>
              <w:top w:val="single" w:sz="4" w:space="0" w:color="auto"/>
              <w:left w:val="single" w:sz="4" w:space="0" w:color="auto"/>
              <w:bottom w:val="nil"/>
              <w:right w:val="single" w:sz="4" w:space="0" w:color="auto"/>
            </w:tcBorders>
            <w:shd w:val="clear" w:color="auto" w:fill="FFFFFF"/>
          </w:tcPr>
          <w:p w14:paraId="3DC397B2"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139F59A3"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7C64F783"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251E9A3"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4B7D05D4" w14:textId="77777777" w:rsidR="00912DD9" w:rsidRPr="00912DD9" w:rsidRDefault="00912DD9" w:rsidP="00186D7B">
            <w:pPr>
              <w:pStyle w:val="1f6"/>
              <w:spacing w:before="0"/>
              <w:ind w:firstLine="16"/>
              <w:rPr>
                <w:sz w:val="20"/>
                <w:szCs w:val="20"/>
              </w:rPr>
            </w:pPr>
            <w:r w:rsidRPr="00912DD9">
              <w:rPr>
                <w:sz w:val="20"/>
                <w:szCs w:val="20"/>
              </w:rPr>
              <w:t>2 Обслуживающие помещения:</w:t>
            </w:r>
          </w:p>
        </w:tc>
        <w:tc>
          <w:tcPr>
            <w:tcW w:w="387" w:type="pct"/>
            <w:tcBorders>
              <w:top w:val="nil"/>
              <w:left w:val="single" w:sz="4" w:space="0" w:color="auto"/>
              <w:bottom w:val="nil"/>
              <w:right w:val="single" w:sz="4" w:space="0" w:color="auto"/>
            </w:tcBorders>
            <w:shd w:val="clear" w:color="auto" w:fill="FFFFFF"/>
          </w:tcPr>
          <w:p w14:paraId="16557A59"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6843641F" w14:textId="77777777" w:rsidR="00912DD9" w:rsidRPr="00912DD9" w:rsidRDefault="00912DD9" w:rsidP="00186D7B">
            <w:pPr>
              <w:pStyle w:val="1f6"/>
              <w:spacing w:before="0"/>
              <w:ind w:firstLine="16"/>
              <w:jc w:val="center"/>
              <w:rPr>
                <w:sz w:val="20"/>
                <w:szCs w:val="20"/>
              </w:rPr>
            </w:pPr>
          </w:p>
        </w:tc>
      </w:tr>
      <w:tr w:rsidR="00912DD9" w:rsidRPr="00912DD9" w14:paraId="1989809C"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8785F44"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4CEB8526" w14:textId="77777777" w:rsidR="00912DD9" w:rsidRPr="00912DD9" w:rsidRDefault="00912DD9" w:rsidP="00186D7B">
            <w:pPr>
              <w:pStyle w:val="1f6"/>
              <w:spacing w:before="0"/>
              <w:ind w:firstLine="16"/>
              <w:rPr>
                <w:sz w:val="20"/>
                <w:szCs w:val="20"/>
              </w:rPr>
            </w:pPr>
            <w:r w:rsidRPr="00912DD9">
              <w:rPr>
                <w:sz w:val="20"/>
                <w:szCs w:val="20"/>
              </w:rPr>
              <w:t>- снарядные (инвентарные)</w:t>
            </w:r>
          </w:p>
        </w:tc>
        <w:tc>
          <w:tcPr>
            <w:tcW w:w="387" w:type="pct"/>
            <w:tcBorders>
              <w:top w:val="nil"/>
              <w:left w:val="single" w:sz="4" w:space="0" w:color="auto"/>
              <w:bottom w:val="nil"/>
              <w:right w:val="single" w:sz="4" w:space="0" w:color="auto"/>
            </w:tcBorders>
            <w:shd w:val="clear" w:color="auto" w:fill="FFFFFF"/>
          </w:tcPr>
          <w:p w14:paraId="025FEDA8"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352CFA42"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622CCDC4"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B17A7DA"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658F4576" w14:textId="77777777" w:rsidR="00912DD9" w:rsidRPr="00912DD9" w:rsidRDefault="00912DD9" w:rsidP="00186D7B">
            <w:pPr>
              <w:pStyle w:val="1f6"/>
              <w:spacing w:before="0"/>
              <w:ind w:firstLine="16"/>
              <w:rPr>
                <w:sz w:val="20"/>
                <w:szCs w:val="20"/>
              </w:rPr>
            </w:pPr>
            <w:r w:rsidRPr="00912DD9">
              <w:rPr>
                <w:sz w:val="20"/>
                <w:szCs w:val="20"/>
              </w:rPr>
              <w:t>- раздевальные с душевыми и санузлами</w:t>
            </w:r>
          </w:p>
        </w:tc>
        <w:tc>
          <w:tcPr>
            <w:tcW w:w="387" w:type="pct"/>
            <w:tcBorders>
              <w:top w:val="nil"/>
              <w:left w:val="single" w:sz="4" w:space="0" w:color="auto"/>
              <w:bottom w:val="nil"/>
              <w:right w:val="single" w:sz="4" w:space="0" w:color="auto"/>
            </w:tcBorders>
            <w:shd w:val="clear" w:color="auto" w:fill="FFFFFF"/>
          </w:tcPr>
          <w:p w14:paraId="4468B5F4"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001935AD"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545724F3"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6BDEC094"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5B8ED637" w14:textId="77777777" w:rsidR="00912DD9" w:rsidRPr="00912DD9" w:rsidRDefault="00912DD9" w:rsidP="00186D7B">
            <w:pPr>
              <w:pStyle w:val="1f6"/>
              <w:spacing w:before="0"/>
              <w:ind w:firstLine="16"/>
              <w:rPr>
                <w:sz w:val="20"/>
                <w:szCs w:val="20"/>
              </w:rPr>
            </w:pPr>
            <w:r w:rsidRPr="00912DD9">
              <w:rPr>
                <w:sz w:val="20"/>
                <w:szCs w:val="20"/>
              </w:rPr>
              <w:t>- комната инструктора</w:t>
            </w:r>
          </w:p>
        </w:tc>
        <w:tc>
          <w:tcPr>
            <w:tcW w:w="387" w:type="pct"/>
            <w:tcBorders>
              <w:top w:val="nil"/>
              <w:left w:val="single" w:sz="4" w:space="0" w:color="auto"/>
              <w:bottom w:val="single" w:sz="4" w:space="0" w:color="auto"/>
              <w:right w:val="single" w:sz="4" w:space="0" w:color="auto"/>
            </w:tcBorders>
            <w:shd w:val="clear" w:color="auto" w:fill="FFFFFF"/>
          </w:tcPr>
          <w:p w14:paraId="11BCDDEA"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single" w:sz="4" w:space="0" w:color="auto"/>
              <w:right w:val="single" w:sz="4" w:space="0" w:color="auto"/>
            </w:tcBorders>
            <w:shd w:val="clear" w:color="auto" w:fill="FFFFFF"/>
          </w:tcPr>
          <w:p w14:paraId="159A1CFF"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4A067954" w14:textId="77777777" w:rsidTr="0045447A">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2E314E9A" w14:textId="77777777" w:rsidR="00912DD9" w:rsidRPr="00912DD9" w:rsidRDefault="00912DD9" w:rsidP="00186D7B">
            <w:pPr>
              <w:pStyle w:val="1f6"/>
              <w:spacing w:before="0"/>
              <w:ind w:firstLine="16"/>
              <w:rPr>
                <w:sz w:val="20"/>
                <w:szCs w:val="20"/>
              </w:rPr>
            </w:pPr>
            <w:r w:rsidRPr="00912DD9">
              <w:rPr>
                <w:sz w:val="20"/>
                <w:szCs w:val="20"/>
              </w:rPr>
              <w:t xml:space="preserve">Бассейн с ваннами 25 </w:t>
            </w:r>
            <w:r w:rsidRPr="00912DD9">
              <w:rPr>
                <w:sz w:val="20"/>
                <w:szCs w:val="20"/>
              </w:rPr>
              <w:sym w:font="Symbol" w:char="00B4"/>
            </w:r>
            <w:r w:rsidRPr="00912DD9">
              <w:rPr>
                <w:sz w:val="20"/>
                <w:szCs w:val="20"/>
              </w:rPr>
              <w:t xml:space="preserve"> 11 и 10 </w:t>
            </w:r>
            <w:r w:rsidRPr="00912DD9">
              <w:rPr>
                <w:sz w:val="20"/>
                <w:szCs w:val="20"/>
              </w:rPr>
              <w:sym w:font="Symbol" w:char="00B4"/>
            </w:r>
            <w:r w:rsidRPr="00912DD9">
              <w:rPr>
                <w:sz w:val="20"/>
                <w:szCs w:val="20"/>
              </w:rPr>
              <w:t xml:space="preserve"> 6 м (на группу школ)</w:t>
            </w:r>
          </w:p>
        </w:tc>
        <w:tc>
          <w:tcPr>
            <w:tcW w:w="2218" w:type="pct"/>
            <w:tcBorders>
              <w:top w:val="single" w:sz="4" w:space="0" w:color="auto"/>
              <w:left w:val="single" w:sz="4" w:space="0" w:color="auto"/>
              <w:bottom w:val="nil"/>
              <w:right w:val="single" w:sz="4" w:space="0" w:color="auto"/>
            </w:tcBorders>
            <w:shd w:val="clear" w:color="auto" w:fill="FFFFFF"/>
          </w:tcPr>
          <w:p w14:paraId="34A138FF" w14:textId="77777777" w:rsidR="00912DD9" w:rsidRPr="00912DD9" w:rsidRDefault="00912DD9" w:rsidP="00186D7B">
            <w:pPr>
              <w:pStyle w:val="1f6"/>
              <w:spacing w:before="0"/>
              <w:ind w:firstLine="16"/>
              <w:rPr>
                <w:sz w:val="20"/>
                <w:szCs w:val="20"/>
              </w:rPr>
            </w:pPr>
            <w:r w:rsidRPr="00912DD9">
              <w:rPr>
                <w:sz w:val="20"/>
                <w:szCs w:val="20"/>
              </w:rPr>
              <w:t>1 Бассейн</w:t>
            </w:r>
          </w:p>
        </w:tc>
        <w:tc>
          <w:tcPr>
            <w:tcW w:w="387" w:type="pct"/>
            <w:tcBorders>
              <w:top w:val="single" w:sz="4" w:space="0" w:color="auto"/>
              <w:left w:val="single" w:sz="4" w:space="0" w:color="auto"/>
              <w:bottom w:val="nil"/>
              <w:right w:val="single" w:sz="4" w:space="0" w:color="auto"/>
            </w:tcBorders>
            <w:shd w:val="clear" w:color="auto" w:fill="FFFFFF"/>
          </w:tcPr>
          <w:p w14:paraId="28145A51"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2FD99A70"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28D48EE1"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5695FA8"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6687AF8F" w14:textId="77777777" w:rsidR="00912DD9" w:rsidRPr="00912DD9" w:rsidRDefault="00912DD9" w:rsidP="00186D7B">
            <w:pPr>
              <w:pStyle w:val="1f6"/>
              <w:spacing w:before="0"/>
              <w:ind w:firstLine="16"/>
              <w:rPr>
                <w:sz w:val="20"/>
                <w:szCs w:val="20"/>
              </w:rPr>
            </w:pPr>
            <w:r w:rsidRPr="00912DD9">
              <w:rPr>
                <w:sz w:val="20"/>
                <w:szCs w:val="20"/>
              </w:rPr>
              <w:t>2 Обслуживающие помещения:</w:t>
            </w:r>
          </w:p>
        </w:tc>
        <w:tc>
          <w:tcPr>
            <w:tcW w:w="387" w:type="pct"/>
            <w:tcBorders>
              <w:top w:val="nil"/>
              <w:left w:val="single" w:sz="4" w:space="0" w:color="auto"/>
              <w:bottom w:val="nil"/>
              <w:right w:val="single" w:sz="4" w:space="0" w:color="auto"/>
            </w:tcBorders>
            <w:shd w:val="clear" w:color="auto" w:fill="FFFFFF"/>
          </w:tcPr>
          <w:p w14:paraId="7E66E0C7"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4BCA3EB5"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28DD6F88"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D7A2181"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16454EA" w14:textId="77777777" w:rsidR="00912DD9" w:rsidRPr="00912DD9" w:rsidRDefault="00912DD9" w:rsidP="00186D7B">
            <w:pPr>
              <w:pStyle w:val="1f6"/>
              <w:spacing w:before="0"/>
              <w:ind w:firstLine="16"/>
              <w:rPr>
                <w:sz w:val="20"/>
                <w:szCs w:val="20"/>
              </w:rPr>
            </w:pPr>
            <w:r w:rsidRPr="00912DD9">
              <w:rPr>
                <w:sz w:val="20"/>
                <w:szCs w:val="20"/>
              </w:rPr>
              <w:t>- раздевальные с душевыми и санузлами</w:t>
            </w:r>
          </w:p>
        </w:tc>
        <w:tc>
          <w:tcPr>
            <w:tcW w:w="387" w:type="pct"/>
            <w:tcBorders>
              <w:top w:val="nil"/>
              <w:left w:val="single" w:sz="4" w:space="0" w:color="auto"/>
              <w:bottom w:val="nil"/>
              <w:right w:val="single" w:sz="4" w:space="0" w:color="auto"/>
            </w:tcBorders>
            <w:shd w:val="clear" w:color="auto" w:fill="FFFFFF"/>
          </w:tcPr>
          <w:p w14:paraId="111A6303"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3C5520F0" w14:textId="77777777" w:rsidR="00912DD9" w:rsidRPr="00912DD9" w:rsidRDefault="00912DD9" w:rsidP="00186D7B">
            <w:pPr>
              <w:pStyle w:val="1f6"/>
              <w:spacing w:before="0"/>
              <w:ind w:firstLine="16"/>
              <w:jc w:val="center"/>
              <w:rPr>
                <w:sz w:val="20"/>
                <w:szCs w:val="20"/>
              </w:rPr>
            </w:pPr>
          </w:p>
        </w:tc>
      </w:tr>
      <w:tr w:rsidR="00912DD9" w:rsidRPr="00912DD9" w14:paraId="4323825B"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20C6DCD"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41DD308F" w14:textId="4DD55189" w:rsidR="00912DD9" w:rsidRPr="00912DD9" w:rsidRDefault="00912DD9" w:rsidP="00186D7B">
            <w:pPr>
              <w:pStyle w:val="1f6"/>
              <w:spacing w:before="0"/>
              <w:ind w:firstLine="16"/>
              <w:rPr>
                <w:sz w:val="20"/>
                <w:szCs w:val="20"/>
              </w:rPr>
            </w:pPr>
            <w:r w:rsidRPr="00912DD9">
              <w:rPr>
                <w:sz w:val="20"/>
                <w:szCs w:val="20"/>
              </w:rPr>
              <w:t>-</w:t>
            </w:r>
            <w:r w:rsidR="00EA21BF">
              <w:rPr>
                <w:sz w:val="20"/>
                <w:szCs w:val="20"/>
              </w:rPr>
              <w:t xml:space="preserve"> комната инструктора (тренера) –</w:t>
            </w:r>
            <w:r w:rsidRPr="00912DD9">
              <w:rPr>
                <w:sz w:val="20"/>
                <w:szCs w:val="20"/>
              </w:rPr>
              <w:t xml:space="preserve"> инвентарная</w:t>
            </w:r>
          </w:p>
        </w:tc>
        <w:tc>
          <w:tcPr>
            <w:tcW w:w="387" w:type="pct"/>
            <w:tcBorders>
              <w:top w:val="nil"/>
              <w:left w:val="single" w:sz="4" w:space="0" w:color="auto"/>
              <w:bottom w:val="nil"/>
              <w:right w:val="single" w:sz="4" w:space="0" w:color="auto"/>
            </w:tcBorders>
            <w:shd w:val="clear" w:color="auto" w:fill="FFFFFF"/>
          </w:tcPr>
          <w:p w14:paraId="5D9CA4AE"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5D669308" w14:textId="77777777" w:rsidR="00912DD9" w:rsidRPr="00912DD9" w:rsidRDefault="00912DD9" w:rsidP="00186D7B">
            <w:pPr>
              <w:pStyle w:val="1f6"/>
              <w:spacing w:before="0"/>
              <w:ind w:firstLine="16"/>
              <w:jc w:val="center"/>
              <w:rPr>
                <w:sz w:val="20"/>
                <w:szCs w:val="20"/>
              </w:rPr>
            </w:pPr>
          </w:p>
        </w:tc>
      </w:tr>
      <w:tr w:rsidR="00912DD9" w:rsidRPr="00912DD9" w14:paraId="700434F2" w14:textId="77777777" w:rsidTr="0045447A">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44CBED7"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4F421984" w14:textId="77777777" w:rsidR="00912DD9" w:rsidRPr="00912DD9" w:rsidRDefault="00912DD9" w:rsidP="00186D7B">
            <w:pPr>
              <w:pStyle w:val="1f6"/>
              <w:spacing w:before="0"/>
              <w:ind w:firstLine="16"/>
              <w:rPr>
                <w:sz w:val="20"/>
                <w:szCs w:val="20"/>
              </w:rPr>
            </w:pPr>
            <w:r w:rsidRPr="00912DD9">
              <w:rPr>
                <w:sz w:val="20"/>
                <w:szCs w:val="20"/>
              </w:rPr>
              <w:t>- комната медсестры, лаборатория анализа воды</w:t>
            </w:r>
          </w:p>
          <w:p w14:paraId="35D9CDDF" w14:textId="77777777" w:rsidR="00912DD9" w:rsidRPr="00912DD9" w:rsidRDefault="00912DD9" w:rsidP="00186D7B">
            <w:pPr>
              <w:pStyle w:val="1f6"/>
              <w:spacing w:before="0"/>
              <w:ind w:firstLine="16"/>
              <w:rPr>
                <w:sz w:val="20"/>
                <w:szCs w:val="20"/>
              </w:rPr>
            </w:pPr>
          </w:p>
          <w:p w14:paraId="7FBBB395" w14:textId="77777777" w:rsidR="00912DD9" w:rsidRPr="00912DD9" w:rsidRDefault="00912DD9" w:rsidP="00901476">
            <w:pPr>
              <w:pStyle w:val="1f6"/>
              <w:spacing w:before="0"/>
              <w:ind w:left="0" w:firstLine="0"/>
              <w:rPr>
                <w:sz w:val="20"/>
                <w:szCs w:val="20"/>
              </w:rPr>
            </w:pPr>
          </w:p>
        </w:tc>
        <w:tc>
          <w:tcPr>
            <w:tcW w:w="387" w:type="pct"/>
            <w:tcBorders>
              <w:top w:val="nil"/>
              <w:left w:val="single" w:sz="4" w:space="0" w:color="auto"/>
              <w:bottom w:val="single" w:sz="4" w:space="0" w:color="auto"/>
              <w:right w:val="single" w:sz="4" w:space="0" w:color="auto"/>
            </w:tcBorders>
            <w:shd w:val="clear" w:color="auto" w:fill="FFFFFF"/>
          </w:tcPr>
          <w:p w14:paraId="5EE55795"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single" w:sz="4" w:space="0" w:color="auto"/>
              <w:right w:val="single" w:sz="4" w:space="0" w:color="auto"/>
            </w:tcBorders>
            <w:shd w:val="clear" w:color="auto" w:fill="FFFFFF"/>
          </w:tcPr>
          <w:p w14:paraId="1F5DE418" w14:textId="77777777" w:rsidR="00912DD9" w:rsidRPr="00912DD9" w:rsidRDefault="00912DD9" w:rsidP="00186D7B">
            <w:pPr>
              <w:pStyle w:val="1f6"/>
              <w:spacing w:before="0"/>
              <w:ind w:firstLine="16"/>
              <w:jc w:val="center"/>
              <w:rPr>
                <w:sz w:val="20"/>
                <w:szCs w:val="20"/>
              </w:rPr>
            </w:pPr>
          </w:p>
        </w:tc>
      </w:tr>
      <w:tr w:rsidR="00912DD9" w:rsidRPr="00912DD9" w14:paraId="1FBBD384" w14:textId="77777777" w:rsidTr="00912DD9">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7233757B" w14:textId="77777777" w:rsidR="00912DD9" w:rsidRPr="00912DD9" w:rsidRDefault="00912DD9" w:rsidP="00BD5316">
            <w:pPr>
              <w:pStyle w:val="1f6"/>
              <w:spacing w:before="0"/>
              <w:ind w:firstLine="16"/>
              <w:rPr>
                <w:sz w:val="20"/>
                <w:szCs w:val="20"/>
              </w:rPr>
            </w:pPr>
            <w:r w:rsidRPr="00912DD9">
              <w:rPr>
                <w:sz w:val="20"/>
                <w:szCs w:val="20"/>
              </w:rPr>
              <w:t>Группа художественного воспитания</w:t>
            </w:r>
          </w:p>
        </w:tc>
        <w:tc>
          <w:tcPr>
            <w:tcW w:w="2218" w:type="pct"/>
            <w:tcBorders>
              <w:top w:val="single" w:sz="4" w:space="0" w:color="auto"/>
              <w:left w:val="single" w:sz="4" w:space="0" w:color="auto"/>
              <w:bottom w:val="nil"/>
              <w:right w:val="single" w:sz="4" w:space="0" w:color="auto"/>
            </w:tcBorders>
            <w:shd w:val="clear" w:color="auto" w:fill="FFFFFF"/>
          </w:tcPr>
          <w:p w14:paraId="3B2EDCEE" w14:textId="77777777" w:rsidR="00912DD9" w:rsidRPr="00912DD9" w:rsidRDefault="00912DD9" w:rsidP="00BD5316">
            <w:pPr>
              <w:pStyle w:val="1f6"/>
              <w:spacing w:before="0"/>
              <w:ind w:firstLine="16"/>
              <w:rPr>
                <w:sz w:val="20"/>
                <w:szCs w:val="20"/>
              </w:rPr>
            </w:pPr>
            <w:r w:rsidRPr="00912DD9">
              <w:rPr>
                <w:sz w:val="20"/>
                <w:szCs w:val="20"/>
              </w:rPr>
              <w:t>Студии и кружки:</w:t>
            </w:r>
          </w:p>
        </w:tc>
        <w:tc>
          <w:tcPr>
            <w:tcW w:w="387" w:type="pct"/>
            <w:tcBorders>
              <w:top w:val="single" w:sz="4" w:space="0" w:color="auto"/>
              <w:left w:val="single" w:sz="4" w:space="0" w:color="auto"/>
              <w:bottom w:val="nil"/>
              <w:right w:val="single" w:sz="4" w:space="0" w:color="auto"/>
            </w:tcBorders>
            <w:shd w:val="clear" w:color="auto" w:fill="FFFFFF"/>
          </w:tcPr>
          <w:p w14:paraId="0FDE6A02" w14:textId="77777777" w:rsidR="00912DD9" w:rsidRPr="00912DD9" w:rsidRDefault="00912DD9" w:rsidP="00BD5316">
            <w:pPr>
              <w:pStyle w:val="1f6"/>
              <w:spacing w:before="0"/>
              <w:ind w:firstLine="16"/>
              <w:jc w:val="center"/>
              <w:rPr>
                <w:sz w:val="20"/>
                <w:szCs w:val="20"/>
              </w:rPr>
            </w:pPr>
          </w:p>
        </w:tc>
        <w:tc>
          <w:tcPr>
            <w:tcW w:w="638" w:type="pct"/>
            <w:tcBorders>
              <w:top w:val="single" w:sz="4" w:space="0" w:color="auto"/>
              <w:left w:val="single" w:sz="4" w:space="0" w:color="auto"/>
              <w:bottom w:val="nil"/>
              <w:right w:val="single" w:sz="4" w:space="0" w:color="auto"/>
            </w:tcBorders>
            <w:shd w:val="clear" w:color="auto" w:fill="FFFFFF"/>
          </w:tcPr>
          <w:p w14:paraId="62959682" w14:textId="77777777" w:rsidR="00912DD9" w:rsidRPr="00912DD9" w:rsidRDefault="00912DD9" w:rsidP="00BD5316">
            <w:pPr>
              <w:pStyle w:val="1f6"/>
              <w:spacing w:before="0"/>
              <w:ind w:firstLine="16"/>
              <w:jc w:val="center"/>
              <w:rPr>
                <w:sz w:val="20"/>
                <w:szCs w:val="20"/>
              </w:rPr>
            </w:pPr>
          </w:p>
        </w:tc>
      </w:tr>
      <w:tr w:rsidR="00912DD9" w:rsidRPr="00912DD9" w14:paraId="2632692F"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3AE4413"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4F764D91" w14:textId="77777777" w:rsidR="00912DD9" w:rsidRPr="00912DD9" w:rsidRDefault="00912DD9" w:rsidP="00BD5316">
            <w:pPr>
              <w:pStyle w:val="1f6"/>
              <w:spacing w:before="0"/>
              <w:ind w:firstLine="16"/>
              <w:rPr>
                <w:sz w:val="20"/>
                <w:szCs w:val="20"/>
              </w:rPr>
            </w:pPr>
            <w:r w:rsidRPr="00912DD9">
              <w:rPr>
                <w:sz w:val="20"/>
                <w:szCs w:val="20"/>
              </w:rPr>
              <w:t>1 Изобразительное искусство</w:t>
            </w:r>
          </w:p>
        </w:tc>
        <w:tc>
          <w:tcPr>
            <w:tcW w:w="387" w:type="pct"/>
            <w:tcBorders>
              <w:top w:val="nil"/>
              <w:left w:val="single" w:sz="4" w:space="0" w:color="auto"/>
              <w:bottom w:val="nil"/>
              <w:right w:val="single" w:sz="4" w:space="0" w:color="auto"/>
            </w:tcBorders>
            <w:shd w:val="clear" w:color="auto" w:fill="FFFFFF"/>
          </w:tcPr>
          <w:p w14:paraId="088A8427" w14:textId="77777777" w:rsidR="00912DD9" w:rsidRPr="00912DD9" w:rsidRDefault="00912DD9" w:rsidP="00BD5316">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44FC82CA" w14:textId="77777777" w:rsidR="00912DD9" w:rsidRPr="00912DD9" w:rsidRDefault="00912DD9" w:rsidP="00BD5316">
            <w:pPr>
              <w:pStyle w:val="1f6"/>
              <w:spacing w:before="0"/>
              <w:ind w:firstLine="16"/>
              <w:jc w:val="center"/>
              <w:rPr>
                <w:sz w:val="20"/>
                <w:szCs w:val="20"/>
              </w:rPr>
            </w:pPr>
            <w:r w:rsidRPr="00912DD9">
              <w:rPr>
                <w:sz w:val="20"/>
                <w:szCs w:val="20"/>
              </w:rPr>
              <w:t>+</w:t>
            </w:r>
          </w:p>
        </w:tc>
      </w:tr>
      <w:tr w:rsidR="00912DD9" w:rsidRPr="00912DD9" w14:paraId="6AE1C97F"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6F9F5D4"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6E58CA56" w14:textId="77777777" w:rsidR="00912DD9" w:rsidRPr="00912DD9" w:rsidRDefault="00912DD9" w:rsidP="00BD5316">
            <w:pPr>
              <w:pStyle w:val="1f6"/>
              <w:spacing w:before="0"/>
              <w:ind w:firstLine="16"/>
              <w:rPr>
                <w:sz w:val="20"/>
                <w:szCs w:val="20"/>
              </w:rPr>
            </w:pPr>
            <w:r w:rsidRPr="00912DD9">
              <w:rPr>
                <w:sz w:val="20"/>
                <w:szCs w:val="20"/>
              </w:rPr>
              <w:t>2 Музыка и пение</w:t>
            </w:r>
          </w:p>
        </w:tc>
        <w:tc>
          <w:tcPr>
            <w:tcW w:w="387" w:type="pct"/>
            <w:tcBorders>
              <w:top w:val="nil"/>
              <w:left w:val="single" w:sz="4" w:space="0" w:color="auto"/>
              <w:bottom w:val="nil"/>
              <w:right w:val="single" w:sz="4" w:space="0" w:color="auto"/>
            </w:tcBorders>
            <w:shd w:val="clear" w:color="auto" w:fill="FFFFFF"/>
          </w:tcPr>
          <w:p w14:paraId="5F573D0D" w14:textId="77777777" w:rsidR="00912DD9" w:rsidRPr="00912DD9" w:rsidRDefault="00912DD9" w:rsidP="00BD5316">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30CE06A6" w14:textId="77777777" w:rsidR="00912DD9" w:rsidRPr="00912DD9" w:rsidRDefault="00912DD9" w:rsidP="00BD5316">
            <w:pPr>
              <w:pStyle w:val="1f6"/>
              <w:spacing w:before="0"/>
              <w:ind w:firstLine="16"/>
              <w:jc w:val="center"/>
              <w:rPr>
                <w:sz w:val="20"/>
                <w:szCs w:val="20"/>
              </w:rPr>
            </w:pPr>
            <w:r w:rsidRPr="00912DD9">
              <w:rPr>
                <w:sz w:val="20"/>
                <w:szCs w:val="20"/>
              </w:rPr>
              <w:t>+</w:t>
            </w:r>
          </w:p>
        </w:tc>
      </w:tr>
      <w:tr w:rsidR="00912DD9" w:rsidRPr="00912DD9" w14:paraId="2B52E09F"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2FBFA01"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47B2F5B8" w14:textId="77777777" w:rsidR="00912DD9" w:rsidRPr="00912DD9" w:rsidRDefault="00912DD9" w:rsidP="00BD5316">
            <w:pPr>
              <w:pStyle w:val="1f6"/>
              <w:spacing w:before="0"/>
              <w:ind w:firstLine="16"/>
              <w:rPr>
                <w:sz w:val="20"/>
                <w:szCs w:val="20"/>
              </w:rPr>
            </w:pPr>
            <w:r w:rsidRPr="00912DD9">
              <w:rPr>
                <w:sz w:val="20"/>
                <w:szCs w:val="20"/>
              </w:rPr>
              <w:t>3 Хореография</w:t>
            </w:r>
          </w:p>
        </w:tc>
        <w:tc>
          <w:tcPr>
            <w:tcW w:w="387" w:type="pct"/>
            <w:tcBorders>
              <w:top w:val="nil"/>
              <w:left w:val="single" w:sz="4" w:space="0" w:color="auto"/>
              <w:bottom w:val="nil"/>
              <w:right w:val="single" w:sz="4" w:space="0" w:color="auto"/>
            </w:tcBorders>
            <w:shd w:val="clear" w:color="auto" w:fill="FFFFFF"/>
          </w:tcPr>
          <w:p w14:paraId="37896956" w14:textId="77777777" w:rsidR="00912DD9" w:rsidRPr="00912DD9" w:rsidRDefault="00912DD9" w:rsidP="00BD5316">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2D9AEBC0" w14:textId="77777777" w:rsidR="00912DD9" w:rsidRPr="00912DD9" w:rsidRDefault="00912DD9" w:rsidP="00BD5316">
            <w:pPr>
              <w:pStyle w:val="1f6"/>
              <w:spacing w:before="0"/>
              <w:ind w:firstLine="16"/>
              <w:jc w:val="center"/>
              <w:rPr>
                <w:sz w:val="20"/>
                <w:szCs w:val="20"/>
              </w:rPr>
            </w:pPr>
            <w:r w:rsidRPr="00912DD9">
              <w:rPr>
                <w:sz w:val="20"/>
                <w:szCs w:val="20"/>
              </w:rPr>
              <w:t>+</w:t>
            </w:r>
          </w:p>
        </w:tc>
      </w:tr>
      <w:tr w:rsidR="00912DD9" w:rsidRPr="00912DD9" w14:paraId="2E020039"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57FEC42"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3797782B" w14:textId="77777777" w:rsidR="00912DD9" w:rsidRPr="00912DD9" w:rsidRDefault="00912DD9" w:rsidP="00BD5316">
            <w:pPr>
              <w:pStyle w:val="1f6"/>
              <w:spacing w:before="0"/>
              <w:ind w:firstLine="16"/>
              <w:rPr>
                <w:sz w:val="20"/>
                <w:szCs w:val="20"/>
              </w:rPr>
            </w:pPr>
            <w:r w:rsidRPr="00912DD9">
              <w:rPr>
                <w:sz w:val="20"/>
                <w:szCs w:val="20"/>
              </w:rPr>
              <w:t>4 Универсальная студия</w:t>
            </w:r>
          </w:p>
        </w:tc>
        <w:tc>
          <w:tcPr>
            <w:tcW w:w="387" w:type="pct"/>
            <w:tcBorders>
              <w:top w:val="nil"/>
              <w:left w:val="single" w:sz="4" w:space="0" w:color="auto"/>
              <w:bottom w:val="nil"/>
              <w:right w:val="single" w:sz="4" w:space="0" w:color="auto"/>
            </w:tcBorders>
            <w:shd w:val="clear" w:color="auto" w:fill="FFFFFF"/>
          </w:tcPr>
          <w:p w14:paraId="48E9DB71" w14:textId="77777777" w:rsidR="00912DD9" w:rsidRPr="00912DD9" w:rsidRDefault="00912DD9" w:rsidP="00BD5316">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4E946560" w14:textId="77777777" w:rsidR="00912DD9" w:rsidRPr="00912DD9" w:rsidRDefault="00912DD9" w:rsidP="00BD5316">
            <w:pPr>
              <w:pStyle w:val="1f6"/>
              <w:spacing w:before="0"/>
              <w:ind w:firstLine="16"/>
              <w:jc w:val="center"/>
              <w:rPr>
                <w:sz w:val="20"/>
                <w:szCs w:val="20"/>
              </w:rPr>
            </w:pPr>
          </w:p>
        </w:tc>
      </w:tr>
      <w:tr w:rsidR="00912DD9" w:rsidRPr="00912DD9" w14:paraId="43C3F977"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DCF5736"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3651778D" w14:textId="77777777" w:rsidR="00912DD9" w:rsidRPr="00912DD9" w:rsidRDefault="00912DD9" w:rsidP="00BD5316">
            <w:pPr>
              <w:pStyle w:val="1f6"/>
              <w:spacing w:before="0"/>
              <w:ind w:firstLine="16"/>
              <w:rPr>
                <w:sz w:val="20"/>
                <w:szCs w:val="20"/>
              </w:rPr>
            </w:pPr>
            <w:r w:rsidRPr="00912DD9">
              <w:rPr>
                <w:sz w:val="20"/>
                <w:szCs w:val="20"/>
              </w:rPr>
              <w:t>5 Кабинет эстетики</w:t>
            </w:r>
          </w:p>
        </w:tc>
        <w:tc>
          <w:tcPr>
            <w:tcW w:w="387" w:type="pct"/>
            <w:tcBorders>
              <w:top w:val="nil"/>
              <w:left w:val="single" w:sz="4" w:space="0" w:color="auto"/>
              <w:bottom w:val="nil"/>
              <w:right w:val="single" w:sz="4" w:space="0" w:color="auto"/>
            </w:tcBorders>
            <w:shd w:val="clear" w:color="auto" w:fill="FFFFFF"/>
          </w:tcPr>
          <w:p w14:paraId="6E643A41" w14:textId="77777777" w:rsidR="00912DD9" w:rsidRPr="00912DD9" w:rsidRDefault="00912DD9" w:rsidP="00BD5316">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161BCE3F" w14:textId="77777777" w:rsidR="00912DD9" w:rsidRPr="00912DD9" w:rsidRDefault="00912DD9" w:rsidP="00BD5316">
            <w:pPr>
              <w:pStyle w:val="1f6"/>
              <w:spacing w:before="0"/>
              <w:ind w:firstLine="16"/>
              <w:jc w:val="center"/>
              <w:rPr>
                <w:sz w:val="20"/>
                <w:szCs w:val="20"/>
              </w:rPr>
            </w:pPr>
            <w:r w:rsidRPr="00912DD9">
              <w:rPr>
                <w:sz w:val="20"/>
                <w:szCs w:val="20"/>
              </w:rPr>
              <w:t>+</w:t>
            </w:r>
          </w:p>
        </w:tc>
      </w:tr>
      <w:tr w:rsidR="00912DD9" w:rsidRPr="00912DD9" w14:paraId="6911E639"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0461502" w14:textId="77777777" w:rsidR="00912DD9" w:rsidRPr="00912DD9" w:rsidRDefault="00912DD9" w:rsidP="00BD5316">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2BA0D235" w14:textId="615417BE" w:rsidR="00912DD9" w:rsidRPr="00912DD9" w:rsidRDefault="00EA21BF" w:rsidP="00BD5316">
            <w:pPr>
              <w:pStyle w:val="1f6"/>
              <w:spacing w:before="0"/>
              <w:ind w:firstLine="16"/>
              <w:rPr>
                <w:sz w:val="20"/>
                <w:szCs w:val="20"/>
              </w:rPr>
            </w:pPr>
            <w:r>
              <w:rPr>
                <w:sz w:val="20"/>
                <w:szCs w:val="20"/>
              </w:rPr>
              <w:t xml:space="preserve">6 </w:t>
            </w:r>
            <w:proofErr w:type="spellStart"/>
            <w:r>
              <w:rPr>
                <w:sz w:val="20"/>
                <w:szCs w:val="20"/>
              </w:rPr>
              <w:t>Фото</w:t>
            </w:r>
            <w:r w:rsidR="00912DD9" w:rsidRPr="00912DD9">
              <w:rPr>
                <w:sz w:val="20"/>
                <w:szCs w:val="20"/>
              </w:rPr>
              <w:t>киностудия</w:t>
            </w:r>
            <w:proofErr w:type="spellEnd"/>
          </w:p>
        </w:tc>
        <w:tc>
          <w:tcPr>
            <w:tcW w:w="387" w:type="pct"/>
            <w:tcBorders>
              <w:top w:val="nil"/>
              <w:left w:val="single" w:sz="4" w:space="0" w:color="auto"/>
              <w:bottom w:val="single" w:sz="4" w:space="0" w:color="auto"/>
              <w:right w:val="single" w:sz="4" w:space="0" w:color="auto"/>
            </w:tcBorders>
            <w:shd w:val="clear" w:color="auto" w:fill="FFFFFF"/>
          </w:tcPr>
          <w:p w14:paraId="53AD04FC" w14:textId="77777777" w:rsidR="00912DD9" w:rsidRPr="00912DD9" w:rsidRDefault="00912DD9" w:rsidP="00BD5316">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single" w:sz="4" w:space="0" w:color="auto"/>
              <w:right w:val="single" w:sz="4" w:space="0" w:color="auto"/>
            </w:tcBorders>
            <w:shd w:val="clear" w:color="auto" w:fill="FFFFFF"/>
          </w:tcPr>
          <w:p w14:paraId="2FA50732" w14:textId="77777777" w:rsidR="00912DD9" w:rsidRPr="00912DD9" w:rsidRDefault="00912DD9" w:rsidP="00BD5316">
            <w:pPr>
              <w:pStyle w:val="1f6"/>
              <w:spacing w:before="0"/>
              <w:ind w:firstLine="16"/>
              <w:jc w:val="center"/>
              <w:rPr>
                <w:sz w:val="20"/>
                <w:szCs w:val="20"/>
              </w:rPr>
            </w:pPr>
            <w:r w:rsidRPr="00912DD9">
              <w:rPr>
                <w:sz w:val="20"/>
                <w:szCs w:val="20"/>
              </w:rPr>
              <w:t>+</w:t>
            </w:r>
          </w:p>
        </w:tc>
      </w:tr>
      <w:tr w:rsidR="00912DD9" w:rsidRPr="00912DD9" w14:paraId="7A7DF5C6" w14:textId="77777777" w:rsidTr="00912DD9">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6EBA0979" w14:textId="77777777" w:rsidR="00912DD9" w:rsidRPr="00912DD9" w:rsidRDefault="00912DD9" w:rsidP="00186D7B">
            <w:pPr>
              <w:pStyle w:val="1f6"/>
              <w:spacing w:before="0"/>
              <w:ind w:firstLine="16"/>
              <w:rPr>
                <w:sz w:val="20"/>
                <w:szCs w:val="20"/>
              </w:rPr>
            </w:pPr>
            <w:r w:rsidRPr="00912DD9">
              <w:rPr>
                <w:sz w:val="20"/>
                <w:szCs w:val="20"/>
              </w:rPr>
              <w:t>Группа технического творчества</w:t>
            </w:r>
          </w:p>
        </w:tc>
        <w:tc>
          <w:tcPr>
            <w:tcW w:w="2218" w:type="pct"/>
            <w:tcBorders>
              <w:top w:val="single" w:sz="4" w:space="0" w:color="auto"/>
              <w:left w:val="single" w:sz="4" w:space="0" w:color="auto"/>
              <w:bottom w:val="nil"/>
              <w:right w:val="single" w:sz="4" w:space="0" w:color="auto"/>
            </w:tcBorders>
            <w:shd w:val="clear" w:color="auto" w:fill="FFFFFF"/>
          </w:tcPr>
          <w:p w14:paraId="720A4EF4" w14:textId="77777777" w:rsidR="00912DD9" w:rsidRPr="00912DD9" w:rsidRDefault="00912DD9" w:rsidP="00186D7B">
            <w:pPr>
              <w:pStyle w:val="1f6"/>
              <w:spacing w:before="0"/>
              <w:ind w:firstLine="16"/>
              <w:rPr>
                <w:sz w:val="20"/>
                <w:szCs w:val="20"/>
              </w:rPr>
            </w:pPr>
            <w:r w:rsidRPr="00912DD9">
              <w:rPr>
                <w:sz w:val="20"/>
                <w:szCs w:val="20"/>
              </w:rPr>
              <w:t>1 Универсальное помещение (кружок) технического творчества</w:t>
            </w:r>
          </w:p>
        </w:tc>
        <w:tc>
          <w:tcPr>
            <w:tcW w:w="387" w:type="pct"/>
            <w:tcBorders>
              <w:top w:val="single" w:sz="4" w:space="0" w:color="auto"/>
              <w:left w:val="single" w:sz="4" w:space="0" w:color="auto"/>
              <w:bottom w:val="nil"/>
              <w:right w:val="single" w:sz="4" w:space="0" w:color="auto"/>
            </w:tcBorders>
            <w:shd w:val="clear" w:color="auto" w:fill="FFFFFF"/>
          </w:tcPr>
          <w:p w14:paraId="1083EB58"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2FE83675"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030C5CDF"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D4AB3E0"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45E37775" w14:textId="77777777" w:rsidR="00912DD9" w:rsidRPr="00912DD9" w:rsidRDefault="00912DD9" w:rsidP="00186D7B">
            <w:pPr>
              <w:pStyle w:val="1f6"/>
              <w:spacing w:before="0"/>
              <w:ind w:firstLine="16"/>
              <w:rPr>
                <w:sz w:val="20"/>
                <w:szCs w:val="20"/>
              </w:rPr>
            </w:pPr>
            <w:r w:rsidRPr="00912DD9">
              <w:rPr>
                <w:sz w:val="20"/>
                <w:szCs w:val="20"/>
              </w:rPr>
              <w:t>2 Кабинет-практикум по технике, радиотехническое конструирование</w:t>
            </w:r>
          </w:p>
        </w:tc>
        <w:tc>
          <w:tcPr>
            <w:tcW w:w="387" w:type="pct"/>
            <w:tcBorders>
              <w:top w:val="nil"/>
              <w:left w:val="single" w:sz="4" w:space="0" w:color="auto"/>
              <w:bottom w:val="nil"/>
              <w:right w:val="single" w:sz="4" w:space="0" w:color="auto"/>
            </w:tcBorders>
            <w:shd w:val="clear" w:color="auto" w:fill="FFFFFF"/>
          </w:tcPr>
          <w:p w14:paraId="426AB09A"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1205C968"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02A6B1DA"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C53926F"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7D25615F" w14:textId="77777777" w:rsidR="00912DD9" w:rsidRPr="00912DD9" w:rsidRDefault="00912DD9" w:rsidP="00186D7B">
            <w:pPr>
              <w:pStyle w:val="1f6"/>
              <w:spacing w:before="0"/>
              <w:ind w:firstLine="16"/>
              <w:rPr>
                <w:sz w:val="20"/>
                <w:szCs w:val="20"/>
              </w:rPr>
            </w:pPr>
            <w:r w:rsidRPr="00912DD9">
              <w:rPr>
                <w:sz w:val="20"/>
                <w:szCs w:val="20"/>
              </w:rPr>
              <w:t>3 Универсальная мастерская</w:t>
            </w:r>
          </w:p>
        </w:tc>
        <w:tc>
          <w:tcPr>
            <w:tcW w:w="387" w:type="pct"/>
            <w:tcBorders>
              <w:top w:val="nil"/>
              <w:left w:val="single" w:sz="4" w:space="0" w:color="auto"/>
              <w:bottom w:val="nil"/>
              <w:right w:val="single" w:sz="4" w:space="0" w:color="auto"/>
            </w:tcBorders>
            <w:shd w:val="clear" w:color="auto" w:fill="FFFFFF"/>
          </w:tcPr>
          <w:p w14:paraId="1E15816D"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3A12E9F8"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1D27B44F"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001BB1B"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6D73DC84" w14:textId="77777777" w:rsidR="00912DD9" w:rsidRPr="00912DD9" w:rsidRDefault="00912DD9" w:rsidP="00186D7B">
            <w:pPr>
              <w:pStyle w:val="1f6"/>
              <w:spacing w:before="0"/>
              <w:ind w:firstLine="16"/>
              <w:rPr>
                <w:sz w:val="20"/>
                <w:szCs w:val="20"/>
              </w:rPr>
            </w:pPr>
            <w:r w:rsidRPr="00912DD9">
              <w:rPr>
                <w:sz w:val="20"/>
                <w:szCs w:val="20"/>
              </w:rPr>
              <w:t>4 Физико-техническое творчество</w:t>
            </w:r>
          </w:p>
        </w:tc>
        <w:tc>
          <w:tcPr>
            <w:tcW w:w="387" w:type="pct"/>
            <w:tcBorders>
              <w:top w:val="nil"/>
              <w:left w:val="single" w:sz="4" w:space="0" w:color="auto"/>
              <w:bottom w:val="nil"/>
              <w:right w:val="single" w:sz="4" w:space="0" w:color="auto"/>
            </w:tcBorders>
            <w:shd w:val="clear" w:color="auto" w:fill="FFFFFF"/>
          </w:tcPr>
          <w:p w14:paraId="10DF9F67"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6DF2F82C"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0C57600A"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173D0C26"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1C07D24B" w14:textId="77777777" w:rsidR="00912DD9" w:rsidRPr="00912DD9" w:rsidRDefault="00912DD9" w:rsidP="00186D7B">
            <w:pPr>
              <w:pStyle w:val="1f6"/>
              <w:spacing w:before="0"/>
              <w:ind w:firstLine="16"/>
              <w:rPr>
                <w:sz w:val="20"/>
                <w:szCs w:val="20"/>
              </w:rPr>
            </w:pPr>
            <w:r w:rsidRPr="00912DD9">
              <w:rPr>
                <w:sz w:val="20"/>
                <w:szCs w:val="20"/>
              </w:rPr>
              <w:t>5 Конструирование малой механизации</w:t>
            </w:r>
          </w:p>
        </w:tc>
        <w:tc>
          <w:tcPr>
            <w:tcW w:w="387" w:type="pct"/>
            <w:tcBorders>
              <w:top w:val="nil"/>
              <w:left w:val="single" w:sz="4" w:space="0" w:color="auto"/>
              <w:bottom w:val="nil"/>
              <w:right w:val="single" w:sz="4" w:space="0" w:color="auto"/>
            </w:tcBorders>
            <w:shd w:val="clear" w:color="auto" w:fill="FFFFFF"/>
          </w:tcPr>
          <w:p w14:paraId="731B3B78"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76C55B95"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2508AE2F"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F0C0B52"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C1AF84B" w14:textId="77777777" w:rsidR="00912DD9" w:rsidRPr="00912DD9" w:rsidRDefault="00912DD9" w:rsidP="00186D7B">
            <w:pPr>
              <w:pStyle w:val="1f6"/>
              <w:spacing w:before="0"/>
              <w:ind w:firstLine="16"/>
              <w:rPr>
                <w:sz w:val="20"/>
                <w:szCs w:val="20"/>
              </w:rPr>
            </w:pPr>
            <w:r w:rsidRPr="00912DD9">
              <w:rPr>
                <w:sz w:val="20"/>
                <w:szCs w:val="20"/>
              </w:rPr>
              <w:t>6 Архитектура и дизайн</w:t>
            </w:r>
          </w:p>
        </w:tc>
        <w:tc>
          <w:tcPr>
            <w:tcW w:w="387" w:type="pct"/>
            <w:tcBorders>
              <w:top w:val="nil"/>
              <w:left w:val="single" w:sz="4" w:space="0" w:color="auto"/>
              <w:bottom w:val="nil"/>
              <w:right w:val="single" w:sz="4" w:space="0" w:color="auto"/>
            </w:tcBorders>
            <w:shd w:val="clear" w:color="auto" w:fill="FFFFFF"/>
          </w:tcPr>
          <w:p w14:paraId="11B4353B"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496AE60F"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044537E9"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590F07A8"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30A595EB" w14:textId="77777777" w:rsidR="00912DD9" w:rsidRPr="00912DD9" w:rsidRDefault="00912DD9" w:rsidP="00186D7B">
            <w:pPr>
              <w:pStyle w:val="1f6"/>
              <w:spacing w:before="0"/>
              <w:ind w:firstLine="16"/>
              <w:rPr>
                <w:sz w:val="20"/>
                <w:szCs w:val="20"/>
              </w:rPr>
            </w:pPr>
            <w:r w:rsidRPr="00912DD9">
              <w:rPr>
                <w:sz w:val="20"/>
                <w:szCs w:val="20"/>
              </w:rPr>
              <w:t>7 Радиотехническое конструирование</w:t>
            </w:r>
          </w:p>
        </w:tc>
        <w:tc>
          <w:tcPr>
            <w:tcW w:w="387" w:type="pct"/>
            <w:tcBorders>
              <w:top w:val="nil"/>
              <w:left w:val="single" w:sz="4" w:space="0" w:color="auto"/>
              <w:bottom w:val="single" w:sz="4" w:space="0" w:color="auto"/>
              <w:right w:val="single" w:sz="4" w:space="0" w:color="auto"/>
            </w:tcBorders>
            <w:shd w:val="clear" w:color="auto" w:fill="FFFFFF"/>
          </w:tcPr>
          <w:p w14:paraId="5B7522B3"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single" w:sz="4" w:space="0" w:color="auto"/>
              <w:right w:val="single" w:sz="4" w:space="0" w:color="auto"/>
            </w:tcBorders>
            <w:shd w:val="clear" w:color="auto" w:fill="FFFFFF"/>
          </w:tcPr>
          <w:p w14:paraId="37C10E0F"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145F22C2" w14:textId="77777777" w:rsidTr="00912DD9">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6E7E8CAE" w14:textId="77777777" w:rsidR="00912DD9" w:rsidRPr="00912DD9" w:rsidRDefault="00912DD9" w:rsidP="00186D7B">
            <w:pPr>
              <w:pStyle w:val="1f6"/>
              <w:spacing w:before="0"/>
              <w:ind w:firstLine="16"/>
              <w:rPr>
                <w:sz w:val="20"/>
                <w:szCs w:val="20"/>
              </w:rPr>
            </w:pPr>
            <w:r w:rsidRPr="00912DD9">
              <w:rPr>
                <w:sz w:val="20"/>
                <w:szCs w:val="20"/>
              </w:rPr>
              <w:t>Группа биолого-опытнической деятельности</w:t>
            </w:r>
          </w:p>
        </w:tc>
        <w:tc>
          <w:tcPr>
            <w:tcW w:w="2218" w:type="pct"/>
            <w:tcBorders>
              <w:top w:val="single" w:sz="4" w:space="0" w:color="auto"/>
              <w:left w:val="single" w:sz="4" w:space="0" w:color="auto"/>
              <w:bottom w:val="nil"/>
              <w:right w:val="single" w:sz="4" w:space="0" w:color="auto"/>
            </w:tcBorders>
            <w:shd w:val="clear" w:color="auto" w:fill="FFFFFF"/>
          </w:tcPr>
          <w:p w14:paraId="07E7E168" w14:textId="77777777" w:rsidR="00912DD9" w:rsidRPr="00912DD9" w:rsidRDefault="00912DD9" w:rsidP="00186D7B">
            <w:pPr>
              <w:pStyle w:val="1f6"/>
              <w:spacing w:before="0"/>
              <w:ind w:firstLine="16"/>
              <w:rPr>
                <w:sz w:val="20"/>
                <w:szCs w:val="20"/>
              </w:rPr>
            </w:pPr>
            <w:r w:rsidRPr="00912DD9">
              <w:rPr>
                <w:sz w:val="20"/>
                <w:szCs w:val="20"/>
              </w:rPr>
              <w:t>1 Кружок юннатов</w:t>
            </w:r>
          </w:p>
        </w:tc>
        <w:tc>
          <w:tcPr>
            <w:tcW w:w="387" w:type="pct"/>
            <w:tcBorders>
              <w:top w:val="single" w:sz="4" w:space="0" w:color="auto"/>
              <w:left w:val="single" w:sz="4" w:space="0" w:color="auto"/>
              <w:bottom w:val="nil"/>
              <w:right w:val="single" w:sz="4" w:space="0" w:color="auto"/>
            </w:tcBorders>
            <w:shd w:val="clear" w:color="auto" w:fill="FFFFFF"/>
          </w:tcPr>
          <w:p w14:paraId="65BEFF5D"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6B576F8B"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6588C143"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20C51850"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44427281" w14:textId="77777777" w:rsidR="00912DD9" w:rsidRPr="00912DD9" w:rsidRDefault="00912DD9" w:rsidP="00186D7B">
            <w:pPr>
              <w:pStyle w:val="1f6"/>
              <w:spacing w:before="0"/>
              <w:ind w:firstLine="16"/>
              <w:rPr>
                <w:sz w:val="20"/>
                <w:szCs w:val="20"/>
              </w:rPr>
            </w:pPr>
            <w:r w:rsidRPr="00912DD9">
              <w:rPr>
                <w:sz w:val="20"/>
                <w:szCs w:val="20"/>
              </w:rPr>
              <w:t>2 Лаборатория биологических наблюдений и экспериментов</w:t>
            </w:r>
          </w:p>
        </w:tc>
        <w:tc>
          <w:tcPr>
            <w:tcW w:w="387" w:type="pct"/>
            <w:tcBorders>
              <w:top w:val="nil"/>
              <w:left w:val="single" w:sz="4" w:space="0" w:color="auto"/>
              <w:bottom w:val="nil"/>
              <w:right w:val="single" w:sz="4" w:space="0" w:color="auto"/>
            </w:tcBorders>
            <w:shd w:val="clear" w:color="auto" w:fill="FFFFFF"/>
          </w:tcPr>
          <w:p w14:paraId="442F969B"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70B186AE"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20E12DD8"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A6B1183"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088BB732" w14:textId="77777777" w:rsidR="00912DD9" w:rsidRPr="00912DD9" w:rsidRDefault="00912DD9" w:rsidP="00186D7B">
            <w:pPr>
              <w:pStyle w:val="1f6"/>
              <w:spacing w:before="0"/>
              <w:ind w:firstLine="16"/>
              <w:rPr>
                <w:sz w:val="20"/>
                <w:szCs w:val="20"/>
              </w:rPr>
            </w:pPr>
            <w:r w:rsidRPr="00912DD9">
              <w:rPr>
                <w:sz w:val="20"/>
                <w:szCs w:val="20"/>
              </w:rPr>
              <w:t>3 Кабинет экологии</w:t>
            </w:r>
          </w:p>
        </w:tc>
        <w:tc>
          <w:tcPr>
            <w:tcW w:w="387" w:type="pct"/>
            <w:tcBorders>
              <w:top w:val="nil"/>
              <w:left w:val="single" w:sz="4" w:space="0" w:color="auto"/>
              <w:bottom w:val="nil"/>
              <w:right w:val="single" w:sz="4" w:space="0" w:color="auto"/>
            </w:tcBorders>
            <w:shd w:val="clear" w:color="auto" w:fill="FFFFFF"/>
          </w:tcPr>
          <w:p w14:paraId="72FF9C27"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53167DB3" w14:textId="77777777" w:rsidR="00912DD9" w:rsidRPr="00912DD9" w:rsidRDefault="00912DD9" w:rsidP="00186D7B">
            <w:pPr>
              <w:pStyle w:val="1f6"/>
              <w:spacing w:before="0"/>
              <w:ind w:firstLine="16"/>
              <w:jc w:val="center"/>
              <w:rPr>
                <w:sz w:val="20"/>
                <w:szCs w:val="20"/>
              </w:rPr>
            </w:pPr>
          </w:p>
        </w:tc>
      </w:tr>
      <w:tr w:rsidR="00912DD9" w:rsidRPr="00912DD9" w14:paraId="42CA477B"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79A88DEF"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259FB31" w14:textId="77777777" w:rsidR="00912DD9" w:rsidRPr="00912DD9" w:rsidRDefault="00912DD9" w:rsidP="00186D7B">
            <w:pPr>
              <w:pStyle w:val="1f6"/>
              <w:spacing w:before="0"/>
              <w:ind w:firstLine="16"/>
              <w:rPr>
                <w:sz w:val="20"/>
                <w:szCs w:val="20"/>
              </w:rPr>
            </w:pPr>
            <w:r w:rsidRPr="00912DD9">
              <w:rPr>
                <w:sz w:val="20"/>
                <w:szCs w:val="20"/>
              </w:rPr>
              <w:t>4 Теплица-оранжерея</w:t>
            </w:r>
          </w:p>
        </w:tc>
        <w:tc>
          <w:tcPr>
            <w:tcW w:w="387" w:type="pct"/>
            <w:tcBorders>
              <w:top w:val="nil"/>
              <w:left w:val="single" w:sz="4" w:space="0" w:color="auto"/>
              <w:bottom w:val="nil"/>
              <w:right w:val="single" w:sz="4" w:space="0" w:color="auto"/>
            </w:tcBorders>
            <w:shd w:val="clear" w:color="auto" w:fill="FFFFFF"/>
          </w:tcPr>
          <w:p w14:paraId="610659E5"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4BB390E4"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79C5EBC7"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65250C8D"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595F7961" w14:textId="77777777" w:rsidR="00912DD9" w:rsidRPr="00912DD9" w:rsidRDefault="00912DD9" w:rsidP="00186D7B">
            <w:pPr>
              <w:pStyle w:val="1f6"/>
              <w:spacing w:before="0"/>
              <w:ind w:firstLine="16"/>
              <w:rPr>
                <w:sz w:val="20"/>
                <w:szCs w:val="20"/>
              </w:rPr>
            </w:pPr>
            <w:r w:rsidRPr="00912DD9">
              <w:rPr>
                <w:sz w:val="20"/>
                <w:szCs w:val="20"/>
              </w:rPr>
              <w:t>5 Кабинет краеведения</w:t>
            </w:r>
          </w:p>
        </w:tc>
        <w:tc>
          <w:tcPr>
            <w:tcW w:w="387" w:type="pct"/>
            <w:tcBorders>
              <w:top w:val="nil"/>
              <w:left w:val="single" w:sz="4" w:space="0" w:color="auto"/>
              <w:bottom w:val="nil"/>
              <w:right w:val="single" w:sz="4" w:space="0" w:color="auto"/>
            </w:tcBorders>
            <w:shd w:val="clear" w:color="auto" w:fill="FFFFFF"/>
          </w:tcPr>
          <w:p w14:paraId="3EC05741"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73E02A5B"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6FC723D5"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38F321E9"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6268C1C8" w14:textId="77777777" w:rsidR="00912DD9" w:rsidRPr="00912DD9" w:rsidRDefault="00912DD9" w:rsidP="00186D7B">
            <w:pPr>
              <w:pStyle w:val="1f6"/>
              <w:spacing w:before="0"/>
              <w:ind w:firstLine="16"/>
              <w:rPr>
                <w:sz w:val="20"/>
                <w:szCs w:val="20"/>
              </w:rPr>
            </w:pPr>
            <w:r w:rsidRPr="00912DD9">
              <w:rPr>
                <w:sz w:val="20"/>
                <w:szCs w:val="20"/>
              </w:rPr>
              <w:t>6 Кабинет сельхозтехники</w:t>
            </w:r>
          </w:p>
        </w:tc>
        <w:tc>
          <w:tcPr>
            <w:tcW w:w="387" w:type="pct"/>
            <w:tcBorders>
              <w:top w:val="nil"/>
              <w:left w:val="single" w:sz="4" w:space="0" w:color="auto"/>
              <w:bottom w:val="nil"/>
              <w:right w:val="single" w:sz="4" w:space="0" w:color="auto"/>
            </w:tcBorders>
            <w:shd w:val="clear" w:color="auto" w:fill="FFFFFF"/>
          </w:tcPr>
          <w:p w14:paraId="67DF0333"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nil"/>
              <w:right w:val="single" w:sz="4" w:space="0" w:color="auto"/>
            </w:tcBorders>
            <w:shd w:val="clear" w:color="auto" w:fill="FFFFFF"/>
          </w:tcPr>
          <w:p w14:paraId="718AAACB"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6208FACD"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45B68668"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064F3082" w14:textId="77777777" w:rsidR="00912DD9" w:rsidRPr="00912DD9" w:rsidRDefault="00912DD9" w:rsidP="00186D7B">
            <w:pPr>
              <w:pStyle w:val="1f6"/>
              <w:spacing w:before="0"/>
              <w:ind w:firstLine="16"/>
              <w:rPr>
                <w:sz w:val="20"/>
                <w:szCs w:val="20"/>
              </w:rPr>
            </w:pPr>
            <w:r w:rsidRPr="00912DD9">
              <w:rPr>
                <w:sz w:val="20"/>
                <w:szCs w:val="20"/>
              </w:rPr>
              <w:t>7 Биохимическая лаборатория</w:t>
            </w:r>
          </w:p>
        </w:tc>
        <w:tc>
          <w:tcPr>
            <w:tcW w:w="387" w:type="pct"/>
            <w:tcBorders>
              <w:top w:val="nil"/>
              <w:left w:val="single" w:sz="4" w:space="0" w:color="auto"/>
              <w:bottom w:val="single" w:sz="4" w:space="0" w:color="auto"/>
              <w:right w:val="single" w:sz="4" w:space="0" w:color="auto"/>
            </w:tcBorders>
            <w:shd w:val="clear" w:color="auto" w:fill="FFFFFF"/>
          </w:tcPr>
          <w:p w14:paraId="27048DD8" w14:textId="77777777" w:rsidR="00912DD9" w:rsidRPr="00912DD9" w:rsidRDefault="00912DD9" w:rsidP="00186D7B">
            <w:pPr>
              <w:pStyle w:val="1f6"/>
              <w:spacing w:before="0"/>
              <w:ind w:firstLine="16"/>
              <w:jc w:val="center"/>
              <w:rPr>
                <w:sz w:val="20"/>
                <w:szCs w:val="20"/>
              </w:rPr>
            </w:pPr>
          </w:p>
        </w:tc>
        <w:tc>
          <w:tcPr>
            <w:tcW w:w="638" w:type="pct"/>
            <w:tcBorders>
              <w:top w:val="nil"/>
              <w:left w:val="single" w:sz="4" w:space="0" w:color="auto"/>
              <w:bottom w:val="single" w:sz="4" w:space="0" w:color="auto"/>
              <w:right w:val="single" w:sz="4" w:space="0" w:color="auto"/>
            </w:tcBorders>
            <w:shd w:val="clear" w:color="auto" w:fill="FFFFFF"/>
          </w:tcPr>
          <w:p w14:paraId="74C26E28"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2F83C279" w14:textId="77777777" w:rsidTr="00912DD9">
        <w:tc>
          <w:tcPr>
            <w:tcW w:w="1756" w:type="pct"/>
            <w:vMerge w:val="restart"/>
            <w:tcBorders>
              <w:top w:val="single" w:sz="4" w:space="0" w:color="auto"/>
              <w:left w:val="single" w:sz="4" w:space="0" w:color="auto"/>
              <w:bottom w:val="single" w:sz="4" w:space="0" w:color="auto"/>
              <w:right w:val="single" w:sz="4" w:space="0" w:color="auto"/>
            </w:tcBorders>
            <w:shd w:val="clear" w:color="auto" w:fill="FFFFFF"/>
          </w:tcPr>
          <w:p w14:paraId="0D8A777F" w14:textId="77777777" w:rsidR="00912DD9" w:rsidRPr="00912DD9" w:rsidRDefault="00912DD9" w:rsidP="00186D7B">
            <w:pPr>
              <w:pStyle w:val="1f6"/>
              <w:spacing w:before="0"/>
              <w:ind w:firstLine="16"/>
              <w:rPr>
                <w:sz w:val="20"/>
                <w:szCs w:val="20"/>
              </w:rPr>
            </w:pPr>
            <w:r w:rsidRPr="00912DD9">
              <w:rPr>
                <w:sz w:val="20"/>
                <w:szCs w:val="20"/>
              </w:rPr>
              <w:t>Столовая</w:t>
            </w:r>
          </w:p>
        </w:tc>
        <w:tc>
          <w:tcPr>
            <w:tcW w:w="2218" w:type="pct"/>
            <w:tcBorders>
              <w:top w:val="single" w:sz="4" w:space="0" w:color="auto"/>
              <w:left w:val="single" w:sz="4" w:space="0" w:color="auto"/>
              <w:bottom w:val="nil"/>
              <w:right w:val="single" w:sz="4" w:space="0" w:color="auto"/>
            </w:tcBorders>
            <w:shd w:val="clear" w:color="auto" w:fill="FFFFFF"/>
          </w:tcPr>
          <w:p w14:paraId="141701A1" w14:textId="77777777" w:rsidR="00912DD9" w:rsidRPr="00912DD9" w:rsidRDefault="00912DD9" w:rsidP="00186D7B">
            <w:pPr>
              <w:pStyle w:val="1f6"/>
              <w:spacing w:before="0"/>
              <w:ind w:firstLine="16"/>
              <w:rPr>
                <w:sz w:val="20"/>
                <w:szCs w:val="20"/>
              </w:rPr>
            </w:pPr>
            <w:r w:rsidRPr="00912DD9">
              <w:rPr>
                <w:sz w:val="20"/>
                <w:szCs w:val="20"/>
              </w:rPr>
              <w:t>1 Обеденный зал</w:t>
            </w:r>
          </w:p>
        </w:tc>
        <w:tc>
          <w:tcPr>
            <w:tcW w:w="387" w:type="pct"/>
            <w:tcBorders>
              <w:top w:val="single" w:sz="4" w:space="0" w:color="auto"/>
              <w:left w:val="single" w:sz="4" w:space="0" w:color="auto"/>
              <w:bottom w:val="nil"/>
              <w:right w:val="single" w:sz="4" w:space="0" w:color="auto"/>
            </w:tcBorders>
            <w:shd w:val="clear" w:color="auto" w:fill="FFFFFF"/>
          </w:tcPr>
          <w:p w14:paraId="51A643B2"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single" w:sz="4" w:space="0" w:color="auto"/>
              <w:left w:val="single" w:sz="4" w:space="0" w:color="auto"/>
              <w:bottom w:val="nil"/>
              <w:right w:val="single" w:sz="4" w:space="0" w:color="auto"/>
            </w:tcBorders>
            <w:shd w:val="clear" w:color="auto" w:fill="FFFFFF"/>
          </w:tcPr>
          <w:p w14:paraId="727FE511"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10AAF499"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6CC87B30"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nil"/>
              <w:right w:val="single" w:sz="4" w:space="0" w:color="auto"/>
            </w:tcBorders>
            <w:shd w:val="clear" w:color="auto" w:fill="FFFFFF"/>
          </w:tcPr>
          <w:p w14:paraId="622ADB78" w14:textId="77777777" w:rsidR="00912DD9" w:rsidRPr="00912DD9" w:rsidRDefault="00912DD9" w:rsidP="00186D7B">
            <w:pPr>
              <w:pStyle w:val="1f6"/>
              <w:spacing w:before="0"/>
              <w:ind w:firstLine="16"/>
              <w:rPr>
                <w:sz w:val="20"/>
                <w:szCs w:val="20"/>
              </w:rPr>
            </w:pPr>
            <w:r w:rsidRPr="00912DD9">
              <w:rPr>
                <w:sz w:val="20"/>
                <w:szCs w:val="20"/>
              </w:rPr>
              <w:t>2 Кухонный блок с кладовыми (пищеблок)</w:t>
            </w:r>
          </w:p>
        </w:tc>
        <w:tc>
          <w:tcPr>
            <w:tcW w:w="387" w:type="pct"/>
            <w:tcBorders>
              <w:top w:val="nil"/>
              <w:left w:val="single" w:sz="4" w:space="0" w:color="auto"/>
              <w:bottom w:val="nil"/>
              <w:right w:val="single" w:sz="4" w:space="0" w:color="auto"/>
            </w:tcBorders>
            <w:shd w:val="clear" w:color="auto" w:fill="FFFFFF"/>
          </w:tcPr>
          <w:p w14:paraId="21326E53" w14:textId="77777777" w:rsidR="00912DD9" w:rsidRPr="00912DD9" w:rsidRDefault="00912DD9" w:rsidP="00186D7B">
            <w:pPr>
              <w:pStyle w:val="1f6"/>
              <w:spacing w:before="0"/>
              <w:ind w:firstLine="16"/>
              <w:jc w:val="center"/>
              <w:rPr>
                <w:sz w:val="20"/>
                <w:szCs w:val="20"/>
              </w:rPr>
            </w:pPr>
            <w:r w:rsidRPr="00912DD9">
              <w:rPr>
                <w:sz w:val="20"/>
                <w:szCs w:val="20"/>
              </w:rPr>
              <w:t>+</w:t>
            </w:r>
          </w:p>
        </w:tc>
        <w:tc>
          <w:tcPr>
            <w:tcW w:w="638" w:type="pct"/>
            <w:tcBorders>
              <w:top w:val="nil"/>
              <w:left w:val="single" w:sz="4" w:space="0" w:color="auto"/>
              <w:bottom w:val="nil"/>
              <w:right w:val="single" w:sz="4" w:space="0" w:color="auto"/>
            </w:tcBorders>
            <w:shd w:val="clear" w:color="auto" w:fill="FFFFFF"/>
          </w:tcPr>
          <w:p w14:paraId="26BF36ED" w14:textId="77777777" w:rsidR="00912DD9" w:rsidRPr="00912DD9" w:rsidRDefault="00912DD9" w:rsidP="00186D7B">
            <w:pPr>
              <w:pStyle w:val="1f6"/>
              <w:spacing w:before="0"/>
              <w:ind w:firstLine="16"/>
              <w:jc w:val="center"/>
              <w:rPr>
                <w:sz w:val="20"/>
                <w:szCs w:val="20"/>
              </w:rPr>
            </w:pPr>
            <w:r w:rsidRPr="00912DD9">
              <w:rPr>
                <w:sz w:val="20"/>
                <w:szCs w:val="20"/>
              </w:rPr>
              <w:t>+</w:t>
            </w:r>
          </w:p>
        </w:tc>
      </w:tr>
      <w:tr w:rsidR="00912DD9" w:rsidRPr="00912DD9" w14:paraId="52A5D55C" w14:textId="77777777" w:rsidTr="00912DD9">
        <w:tc>
          <w:tcPr>
            <w:tcW w:w="1756" w:type="pct"/>
            <w:vMerge/>
            <w:tcBorders>
              <w:top w:val="single" w:sz="4" w:space="0" w:color="auto"/>
              <w:left w:val="single" w:sz="4" w:space="0" w:color="auto"/>
              <w:bottom w:val="single" w:sz="4" w:space="0" w:color="auto"/>
              <w:right w:val="single" w:sz="4" w:space="0" w:color="auto"/>
            </w:tcBorders>
            <w:shd w:val="clear" w:color="auto" w:fill="FFFFFF"/>
            <w:vAlign w:val="center"/>
          </w:tcPr>
          <w:p w14:paraId="09764489" w14:textId="77777777" w:rsidR="00912DD9" w:rsidRPr="00912DD9" w:rsidRDefault="00912DD9" w:rsidP="00186D7B">
            <w:pPr>
              <w:pStyle w:val="1f6"/>
              <w:spacing w:before="0"/>
              <w:ind w:firstLine="16"/>
              <w:rPr>
                <w:sz w:val="20"/>
                <w:szCs w:val="20"/>
              </w:rPr>
            </w:pPr>
          </w:p>
        </w:tc>
        <w:tc>
          <w:tcPr>
            <w:tcW w:w="2218" w:type="pct"/>
            <w:tcBorders>
              <w:top w:val="nil"/>
              <w:left w:val="single" w:sz="4" w:space="0" w:color="auto"/>
              <w:bottom w:val="single" w:sz="4" w:space="0" w:color="auto"/>
              <w:right w:val="single" w:sz="4" w:space="0" w:color="auto"/>
            </w:tcBorders>
            <w:shd w:val="clear" w:color="auto" w:fill="FFFFFF"/>
          </w:tcPr>
          <w:p w14:paraId="19300307" w14:textId="77777777" w:rsidR="00912DD9" w:rsidRPr="00912DD9" w:rsidRDefault="00912DD9" w:rsidP="00186D7B">
            <w:pPr>
              <w:pStyle w:val="1f6"/>
              <w:spacing w:before="0"/>
              <w:ind w:firstLine="16"/>
              <w:rPr>
                <w:sz w:val="20"/>
                <w:szCs w:val="20"/>
              </w:rPr>
            </w:pPr>
            <w:r w:rsidRPr="00912DD9">
              <w:rPr>
                <w:sz w:val="20"/>
                <w:szCs w:val="20"/>
              </w:rPr>
              <w:t xml:space="preserve">3 </w:t>
            </w:r>
            <w:proofErr w:type="spellStart"/>
            <w:r w:rsidRPr="00912DD9">
              <w:rPr>
                <w:sz w:val="20"/>
                <w:szCs w:val="20"/>
              </w:rPr>
              <w:t>Видеокафе</w:t>
            </w:r>
            <w:proofErr w:type="spellEnd"/>
            <w:r w:rsidRPr="00912DD9">
              <w:rPr>
                <w:sz w:val="20"/>
                <w:szCs w:val="20"/>
              </w:rPr>
              <w:t xml:space="preserve"> с буфетом</w:t>
            </w:r>
          </w:p>
        </w:tc>
        <w:tc>
          <w:tcPr>
            <w:tcW w:w="387" w:type="pct"/>
            <w:tcBorders>
              <w:top w:val="nil"/>
              <w:left w:val="single" w:sz="4" w:space="0" w:color="auto"/>
              <w:bottom w:val="single" w:sz="4" w:space="0" w:color="auto"/>
              <w:right w:val="single" w:sz="4" w:space="0" w:color="auto"/>
            </w:tcBorders>
            <w:shd w:val="clear" w:color="auto" w:fill="FFFFFF"/>
          </w:tcPr>
          <w:p w14:paraId="61F0F36A" w14:textId="721FC84F" w:rsidR="00912DD9" w:rsidRPr="00912DD9" w:rsidRDefault="00EA21BF" w:rsidP="00186D7B">
            <w:pPr>
              <w:pStyle w:val="1f6"/>
              <w:spacing w:before="0"/>
              <w:ind w:firstLine="16"/>
              <w:jc w:val="center"/>
              <w:rPr>
                <w:sz w:val="20"/>
                <w:szCs w:val="20"/>
              </w:rPr>
            </w:pPr>
            <w:r>
              <w:rPr>
                <w:sz w:val="20"/>
                <w:szCs w:val="20"/>
              </w:rPr>
              <w:t>+</w:t>
            </w:r>
          </w:p>
        </w:tc>
        <w:tc>
          <w:tcPr>
            <w:tcW w:w="638" w:type="pct"/>
            <w:tcBorders>
              <w:top w:val="nil"/>
              <w:left w:val="single" w:sz="4" w:space="0" w:color="auto"/>
              <w:bottom w:val="single" w:sz="4" w:space="0" w:color="auto"/>
              <w:right w:val="single" w:sz="4" w:space="0" w:color="auto"/>
            </w:tcBorders>
            <w:shd w:val="clear" w:color="auto" w:fill="FFFFFF"/>
          </w:tcPr>
          <w:p w14:paraId="73B71B79" w14:textId="48547B4E" w:rsidR="00912DD9" w:rsidRPr="00912DD9" w:rsidRDefault="00EA21BF" w:rsidP="00186D7B">
            <w:pPr>
              <w:pStyle w:val="1f6"/>
              <w:spacing w:before="0"/>
              <w:ind w:firstLine="16"/>
              <w:jc w:val="center"/>
              <w:rPr>
                <w:sz w:val="20"/>
                <w:szCs w:val="20"/>
              </w:rPr>
            </w:pPr>
            <w:r>
              <w:rPr>
                <w:sz w:val="20"/>
                <w:szCs w:val="20"/>
              </w:rPr>
              <w:t>+</w:t>
            </w:r>
          </w:p>
        </w:tc>
      </w:tr>
    </w:tbl>
    <w:p w14:paraId="3EF7138C" w14:textId="4DC83D75" w:rsidR="00CD240E" w:rsidRPr="0045447A" w:rsidRDefault="0045447A" w:rsidP="0045447A">
      <w:pPr>
        <w:pStyle w:val="ad"/>
        <w:tabs>
          <w:tab w:val="left" w:pos="4321"/>
          <w:tab w:val="left" w:pos="6302"/>
          <w:tab w:val="left" w:pos="7382"/>
          <w:tab w:val="left" w:pos="8282"/>
          <w:tab w:val="left" w:pos="9362"/>
        </w:tabs>
        <w:ind w:left="0" w:right="34" w:firstLine="567"/>
        <w:jc w:val="left"/>
        <w:rPr>
          <w:rFonts w:ascii="Times New Roman" w:eastAsia="SimSun" w:hAnsi="Times New Roman" w:cs="Mangal"/>
          <w:iCs/>
        </w:rPr>
      </w:pPr>
      <w:r>
        <w:rPr>
          <w:rFonts w:ascii="Times New Roman" w:hAnsi="Times New Roman" w:cs="Times New Roman"/>
          <w:b/>
          <w:sz w:val="28"/>
          <w:szCs w:val="28"/>
        </w:rPr>
        <w:t xml:space="preserve">Таблица В.1 </w:t>
      </w:r>
      <w:r w:rsidRPr="00E227BF">
        <w:rPr>
          <w:rFonts w:ascii="Times New Roman" w:hAnsi="Times New Roman" w:cs="Times New Roman"/>
          <w:b/>
          <w:sz w:val="28"/>
          <w:szCs w:val="28"/>
        </w:rPr>
        <w:t>(Измененная редакция, Изм. № 4).</w:t>
      </w:r>
    </w:p>
    <w:p w14:paraId="27B5B5A2" w14:textId="77777777" w:rsidR="00CD240E" w:rsidRPr="00912DD9" w:rsidRDefault="00CD240E" w:rsidP="00CD240E">
      <w:pPr>
        <w:pStyle w:val="ad"/>
        <w:tabs>
          <w:tab w:val="left" w:pos="4321"/>
          <w:tab w:val="left" w:pos="6302"/>
          <w:tab w:val="left" w:pos="7382"/>
          <w:tab w:val="left" w:pos="8282"/>
          <w:tab w:val="left" w:pos="9362"/>
        </w:tabs>
        <w:ind w:left="0" w:right="34" w:firstLine="0"/>
        <w:jc w:val="left"/>
        <w:rPr>
          <w:rFonts w:ascii="Times New Roman" w:hAnsi="Times New Roman" w:cs="Times New Roman"/>
          <w:sz w:val="20"/>
          <w:szCs w:val="20"/>
        </w:rPr>
      </w:pPr>
      <w:r w:rsidRPr="00912DD9">
        <w:rPr>
          <w:rFonts w:ascii="Times New Roman" w:eastAsia="SimSun" w:hAnsi="Times New Roman" w:cs="Mangal"/>
          <w:i/>
          <w:iCs/>
        </w:rPr>
        <w:br w:type="page"/>
      </w:r>
    </w:p>
    <w:p w14:paraId="0105BE2E" w14:textId="5B7D5722" w:rsidR="00C975A2" w:rsidRPr="00912DD9" w:rsidRDefault="00C975A2" w:rsidP="00C975A2">
      <w:pPr>
        <w:pStyle w:val="1"/>
        <w:pageBreakBefore/>
        <w:numPr>
          <w:ilvl w:val="0"/>
          <w:numId w:val="9"/>
        </w:numPr>
        <w:spacing w:before="0"/>
        <w:ind w:left="0" w:right="34"/>
        <w:jc w:val="center"/>
        <w:rPr>
          <w:rFonts w:cs="Times New Roman"/>
        </w:rPr>
      </w:pPr>
    </w:p>
    <w:p w14:paraId="545D9246" w14:textId="0E020319" w:rsidR="00345949" w:rsidRPr="00912DD9" w:rsidRDefault="00C975A2" w:rsidP="00345949">
      <w:pPr>
        <w:pStyle w:val="1"/>
        <w:numPr>
          <w:ilvl w:val="0"/>
          <w:numId w:val="0"/>
        </w:numPr>
        <w:spacing w:before="0"/>
        <w:jc w:val="center"/>
        <w:rPr>
          <w:rFonts w:cs="Times New Roman"/>
        </w:rPr>
      </w:pPr>
      <w:r w:rsidRPr="00B876E7">
        <w:rPr>
          <w:rFonts w:cs="Times New Roman"/>
          <w:sz w:val="28"/>
        </w:rPr>
        <w:t>(И</w:t>
      </w:r>
      <w:r>
        <w:rPr>
          <w:rFonts w:cs="Times New Roman"/>
          <w:sz w:val="28"/>
        </w:rPr>
        <w:t>сключено</w:t>
      </w:r>
      <w:r w:rsidRPr="00B876E7">
        <w:rPr>
          <w:rFonts w:cs="Times New Roman"/>
          <w:sz w:val="28"/>
        </w:rPr>
        <w:t xml:space="preserve">, Изм. № </w:t>
      </w:r>
      <w:r>
        <w:rPr>
          <w:rFonts w:cs="Times New Roman"/>
          <w:sz w:val="28"/>
        </w:rPr>
        <w:t>2</w:t>
      </w:r>
      <w:r w:rsidRPr="00B876E7">
        <w:rPr>
          <w:rFonts w:cs="Times New Roman"/>
          <w:sz w:val="28"/>
        </w:rPr>
        <w:t>).</w:t>
      </w:r>
    </w:p>
    <w:p w14:paraId="7E3D9A6A" w14:textId="77777777" w:rsidR="00C975A2" w:rsidRDefault="00C975A2" w:rsidP="003800BE">
      <w:pPr>
        <w:shd w:val="clear" w:color="auto" w:fill="FFFFFF"/>
        <w:spacing w:after="0"/>
        <w:ind w:left="0" w:right="34" w:firstLine="0"/>
        <w:rPr>
          <w:szCs w:val="24"/>
        </w:rPr>
      </w:pPr>
    </w:p>
    <w:p w14:paraId="7DD8F1DE" w14:textId="1CCB550D" w:rsidR="00CD240E" w:rsidRPr="00912DD9" w:rsidRDefault="00CD240E" w:rsidP="003800BE">
      <w:pPr>
        <w:shd w:val="clear" w:color="auto" w:fill="FFFFFF"/>
        <w:spacing w:after="0"/>
        <w:ind w:left="0" w:right="34" w:firstLine="0"/>
        <w:rPr>
          <w:szCs w:val="24"/>
        </w:rPr>
      </w:pPr>
      <w:r w:rsidRPr="00912DD9">
        <w:rPr>
          <w:szCs w:val="24"/>
        </w:rPr>
        <w:br w:type="page"/>
      </w:r>
    </w:p>
    <w:p w14:paraId="06C3C0C5" w14:textId="12CB0E87" w:rsidR="00CD240E" w:rsidRPr="00D77829" w:rsidRDefault="00D77829" w:rsidP="00D77829">
      <w:pPr>
        <w:pStyle w:val="1"/>
        <w:pageBreakBefore/>
        <w:numPr>
          <w:ilvl w:val="0"/>
          <w:numId w:val="0"/>
        </w:numPr>
        <w:spacing w:before="0"/>
        <w:ind w:right="34"/>
        <w:jc w:val="center"/>
        <w:rPr>
          <w:sz w:val="28"/>
        </w:rPr>
      </w:pPr>
      <w:r>
        <w:rPr>
          <w:sz w:val="28"/>
        </w:rPr>
        <w:lastRenderedPageBreak/>
        <w:t xml:space="preserve"> </w:t>
      </w:r>
    </w:p>
    <w:p w14:paraId="33584041" w14:textId="4F90D566" w:rsidR="00D77829" w:rsidRDefault="00D77829" w:rsidP="00D77829">
      <w:pPr>
        <w:pStyle w:val="afc"/>
        <w:ind w:right="50" w:hanging="1"/>
        <w:jc w:val="center"/>
        <w:rPr>
          <w:b/>
          <w:bCs/>
          <w:szCs w:val="28"/>
        </w:rPr>
      </w:pPr>
      <w:bookmarkStart w:id="59" w:name="_Toc432769691"/>
      <w:bookmarkStart w:id="60" w:name="_Toc411428124"/>
      <w:bookmarkStart w:id="61" w:name="_Toc411432973"/>
      <w:bookmarkStart w:id="62" w:name="_Toc411507612"/>
      <w:bookmarkStart w:id="63" w:name="_Toc432769692"/>
      <w:r>
        <w:rPr>
          <w:b/>
          <w:bCs/>
          <w:szCs w:val="28"/>
        </w:rPr>
        <w:t>Приложение Д</w:t>
      </w:r>
    </w:p>
    <w:bookmarkEnd w:id="59"/>
    <w:p w14:paraId="68D3377E" w14:textId="77777777" w:rsidR="00D77829" w:rsidRDefault="00D77829" w:rsidP="00D77829">
      <w:pPr>
        <w:pStyle w:val="afc"/>
        <w:ind w:right="50" w:hanging="1"/>
        <w:jc w:val="center"/>
      </w:pPr>
    </w:p>
    <w:p w14:paraId="1EC7076E" w14:textId="0A04BC76" w:rsidR="00345949" w:rsidRPr="00D77829" w:rsidRDefault="00345949" w:rsidP="00D77829">
      <w:pPr>
        <w:pStyle w:val="afc"/>
        <w:ind w:right="50" w:hanging="1"/>
        <w:jc w:val="center"/>
        <w:rPr>
          <w:b/>
          <w:bCs/>
        </w:rPr>
      </w:pPr>
      <w:r w:rsidRPr="00D77829">
        <w:rPr>
          <w:b/>
          <w:bCs/>
        </w:rPr>
        <w:t xml:space="preserve">Рекомендуемые мероприятия по энергосбережению и повышению энергоэффективности зданий </w:t>
      </w:r>
      <w:bookmarkEnd w:id="60"/>
      <w:bookmarkEnd w:id="61"/>
      <w:bookmarkEnd w:id="62"/>
      <w:bookmarkEnd w:id="63"/>
      <w:r w:rsidR="003A6461" w:rsidRPr="00D77829">
        <w:rPr>
          <w:b/>
          <w:bCs/>
        </w:rPr>
        <w:t>обще</w:t>
      </w:r>
      <w:r w:rsidR="002E4D39" w:rsidRPr="00D77829">
        <w:rPr>
          <w:b/>
          <w:bCs/>
        </w:rPr>
        <w:t>образовательных организаций</w:t>
      </w:r>
    </w:p>
    <w:p w14:paraId="72BEAC9E" w14:textId="15EA83C7" w:rsidR="00D77829" w:rsidRDefault="0045447A" w:rsidP="00D77829">
      <w:pPr>
        <w:pStyle w:val="afc"/>
        <w:ind w:right="50" w:hanging="1"/>
        <w:jc w:val="center"/>
        <w:rPr>
          <w:rFonts w:cs="Times New Roman"/>
          <w:b/>
          <w:szCs w:val="28"/>
        </w:rPr>
      </w:pPr>
      <w:r w:rsidRPr="00E227BF">
        <w:rPr>
          <w:rFonts w:cs="Times New Roman"/>
          <w:b/>
          <w:szCs w:val="28"/>
        </w:rPr>
        <w:t>(Измененная редакция, Изм. № 4).</w:t>
      </w:r>
    </w:p>
    <w:p w14:paraId="60CE2DB3" w14:textId="77777777" w:rsidR="0045447A" w:rsidRPr="00D77829" w:rsidRDefault="0045447A" w:rsidP="00D77829">
      <w:pPr>
        <w:pStyle w:val="afc"/>
        <w:ind w:right="50" w:hanging="1"/>
        <w:jc w:val="center"/>
      </w:pPr>
    </w:p>
    <w:p w14:paraId="5474D3D6" w14:textId="09E9856D" w:rsidR="00CD240E" w:rsidRPr="00D77829" w:rsidRDefault="00CD240E" w:rsidP="00D77829">
      <w:pPr>
        <w:pStyle w:val="aff6"/>
        <w:spacing w:before="0" w:after="0" w:line="240" w:lineRule="auto"/>
        <w:ind w:left="0" w:right="50" w:firstLine="567"/>
        <w:rPr>
          <w:sz w:val="28"/>
          <w:szCs w:val="28"/>
        </w:rPr>
      </w:pPr>
      <w:r w:rsidRPr="00D77829">
        <w:rPr>
          <w:sz w:val="28"/>
          <w:szCs w:val="28"/>
        </w:rPr>
        <w:t xml:space="preserve">В целях достижения оптимальных технико-экономических характеристик здания и дальнейшего сокращения удельного расхода энергии на отопление, вентиляцию, горячее водоснабжение и энергопотребление рекомендуется предусматривать </w:t>
      </w:r>
      <w:r w:rsidR="0063143B" w:rsidRPr="00D77829">
        <w:rPr>
          <w:sz w:val="28"/>
          <w:szCs w:val="28"/>
        </w:rPr>
        <w:t>следующие мероприятия</w:t>
      </w:r>
      <w:r w:rsidRPr="00D77829">
        <w:rPr>
          <w:sz w:val="28"/>
          <w:szCs w:val="28"/>
        </w:rPr>
        <w:t>:</w:t>
      </w:r>
    </w:p>
    <w:p w14:paraId="20EFA085" w14:textId="2DD5A414" w:rsidR="00CD240E" w:rsidRPr="00D77829" w:rsidRDefault="003800BE" w:rsidP="00D77829">
      <w:pPr>
        <w:pStyle w:val="p2"/>
        <w:shd w:val="clear" w:color="auto" w:fill="FFFFFF"/>
        <w:suppressAutoHyphens w:val="0"/>
        <w:spacing w:before="0" w:after="0" w:line="240" w:lineRule="auto"/>
        <w:ind w:firstLine="567"/>
        <w:jc w:val="both"/>
        <w:rPr>
          <w:sz w:val="28"/>
          <w:szCs w:val="28"/>
        </w:rPr>
      </w:pPr>
      <w:r w:rsidRPr="00D77829">
        <w:rPr>
          <w:sz w:val="28"/>
          <w:szCs w:val="28"/>
        </w:rPr>
        <w:t xml:space="preserve">- </w:t>
      </w:r>
      <w:r w:rsidR="00CD240E" w:rsidRPr="00D77829">
        <w:rPr>
          <w:sz w:val="28"/>
          <w:szCs w:val="28"/>
        </w:rPr>
        <w:t>выбор наиболее компактных объемно-планиро</w:t>
      </w:r>
      <w:r w:rsidR="0063143B" w:rsidRPr="00D77829">
        <w:rPr>
          <w:sz w:val="28"/>
          <w:szCs w:val="28"/>
        </w:rPr>
        <w:t>вочных</w:t>
      </w:r>
      <w:r w:rsidR="00CD240E" w:rsidRPr="00D77829">
        <w:rPr>
          <w:sz w:val="28"/>
          <w:szCs w:val="28"/>
        </w:rPr>
        <w:t xml:space="preserve"> решений зданий, в том числе способствующих сокращению площади поверхности наружных стен, увеличению ширины корпуса здания и др.;</w:t>
      </w:r>
    </w:p>
    <w:p w14:paraId="23EDD7C0" w14:textId="343BD328" w:rsidR="00CD240E" w:rsidRPr="00D77829" w:rsidRDefault="003800BE" w:rsidP="00D77829">
      <w:pPr>
        <w:pStyle w:val="p2"/>
        <w:shd w:val="clear" w:color="auto" w:fill="FFFFFF"/>
        <w:suppressAutoHyphens w:val="0"/>
        <w:spacing w:before="0" w:after="0" w:line="240" w:lineRule="auto"/>
        <w:ind w:firstLine="567"/>
        <w:jc w:val="both"/>
        <w:rPr>
          <w:sz w:val="28"/>
          <w:szCs w:val="28"/>
        </w:rPr>
      </w:pPr>
      <w:r w:rsidRPr="00D77829">
        <w:rPr>
          <w:sz w:val="28"/>
          <w:szCs w:val="28"/>
        </w:rPr>
        <w:t xml:space="preserve">- </w:t>
      </w:r>
      <w:r w:rsidR="0063143B" w:rsidRPr="00D77829">
        <w:rPr>
          <w:sz w:val="28"/>
          <w:szCs w:val="28"/>
        </w:rPr>
        <w:t>ориентация</w:t>
      </w:r>
      <w:r w:rsidR="00CD240E" w:rsidRPr="00D77829">
        <w:rPr>
          <w:sz w:val="28"/>
          <w:szCs w:val="28"/>
        </w:rPr>
        <w:t xml:space="preserve"> здания и его помещений по отношению к странам света с учетом преобладающих направлений холодного ветра и потоков солнечной радиации;</w:t>
      </w:r>
    </w:p>
    <w:p w14:paraId="767A9486" w14:textId="762077E0" w:rsidR="00CD240E" w:rsidRPr="00D77829" w:rsidRDefault="003800BE" w:rsidP="00D77829">
      <w:pPr>
        <w:pStyle w:val="p2"/>
        <w:shd w:val="clear" w:color="auto" w:fill="FFFFFF"/>
        <w:suppressAutoHyphens w:val="0"/>
        <w:spacing w:before="0" w:after="0" w:line="240" w:lineRule="auto"/>
        <w:ind w:firstLine="567"/>
        <w:jc w:val="both"/>
        <w:rPr>
          <w:sz w:val="28"/>
          <w:szCs w:val="28"/>
        </w:rPr>
      </w:pPr>
      <w:r w:rsidRPr="00D77829">
        <w:rPr>
          <w:sz w:val="28"/>
          <w:szCs w:val="28"/>
        </w:rPr>
        <w:t xml:space="preserve">- </w:t>
      </w:r>
      <w:r w:rsidR="00CD240E" w:rsidRPr="00D77829">
        <w:rPr>
          <w:sz w:val="28"/>
          <w:szCs w:val="28"/>
        </w:rPr>
        <w:t>применение эффективного инженерного оборудования соответствующего номенклатурного ряда с повышенным КПД;</w:t>
      </w:r>
    </w:p>
    <w:p w14:paraId="57A0C639" w14:textId="75FE47D0" w:rsidR="00CD240E" w:rsidRPr="00D77829" w:rsidRDefault="003800BE" w:rsidP="00D77829">
      <w:pPr>
        <w:pStyle w:val="p2"/>
        <w:shd w:val="clear" w:color="auto" w:fill="FFFFFF"/>
        <w:suppressAutoHyphens w:val="0"/>
        <w:spacing w:before="0" w:after="0" w:line="240" w:lineRule="auto"/>
        <w:ind w:firstLine="567"/>
        <w:jc w:val="both"/>
        <w:rPr>
          <w:sz w:val="28"/>
          <w:szCs w:val="28"/>
          <w:shd w:val="clear" w:color="auto" w:fill="FFFFFF"/>
        </w:rPr>
      </w:pPr>
      <w:r w:rsidRPr="00D77829">
        <w:rPr>
          <w:sz w:val="28"/>
          <w:szCs w:val="28"/>
        </w:rPr>
        <w:t xml:space="preserve">- </w:t>
      </w:r>
      <w:r w:rsidR="00CD240E" w:rsidRPr="00D77829">
        <w:rPr>
          <w:sz w:val="28"/>
          <w:szCs w:val="28"/>
        </w:rPr>
        <w:t>применение систем отопления, вентиляции, горячего водоснабжения с автоматическим или ручным регулированием;</w:t>
      </w:r>
    </w:p>
    <w:p w14:paraId="4DE16820" w14:textId="073421B8" w:rsidR="00CD240E" w:rsidRPr="00D77829" w:rsidRDefault="003800BE" w:rsidP="00D77829">
      <w:pPr>
        <w:pStyle w:val="p2"/>
        <w:shd w:val="clear" w:color="auto" w:fill="FFFFFF"/>
        <w:suppressAutoHyphens w:val="0"/>
        <w:spacing w:before="0" w:after="0" w:line="240" w:lineRule="auto"/>
        <w:ind w:firstLine="567"/>
        <w:jc w:val="both"/>
        <w:rPr>
          <w:sz w:val="28"/>
          <w:szCs w:val="28"/>
        </w:rPr>
      </w:pPr>
      <w:r w:rsidRPr="00D77829">
        <w:rPr>
          <w:sz w:val="28"/>
          <w:szCs w:val="28"/>
          <w:shd w:val="clear" w:color="auto" w:fill="FFFFFF"/>
        </w:rPr>
        <w:t xml:space="preserve">- </w:t>
      </w:r>
      <w:r w:rsidR="00CD240E" w:rsidRPr="00D77829">
        <w:rPr>
          <w:sz w:val="28"/>
          <w:szCs w:val="28"/>
          <w:shd w:val="clear" w:color="auto" w:fill="FFFFFF"/>
        </w:rPr>
        <w:t>применение отопительных систем, оснащенных термодатчиками и термостатическими вентилями на отопительных приборах;</w:t>
      </w:r>
    </w:p>
    <w:p w14:paraId="5B647149" w14:textId="657CCEB5" w:rsidR="00CD240E" w:rsidRPr="00D77829" w:rsidRDefault="003800BE" w:rsidP="00D77829">
      <w:pPr>
        <w:pStyle w:val="aff6"/>
        <w:suppressAutoHyphens w:val="0"/>
        <w:spacing w:before="0" w:after="0" w:line="240" w:lineRule="auto"/>
        <w:ind w:left="0" w:right="0" w:firstLine="567"/>
        <w:rPr>
          <w:sz w:val="28"/>
          <w:szCs w:val="28"/>
          <w:shd w:val="clear" w:color="auto" w:fill="FFFFFF"/>
        </w:rPr>
      </w:pPr>
      <w:r w:rsidRPr="00D77829">
        <w:rPr>
          <w:sz w:val="28"/>
          <w:szCs w:val="28"/>
        </w:rPr>
        <w:t xml:space="preserve">- </w:t>
      </w:r>
      <w:r w:rsidR="00CD240E" w:rsidRPr="00D77829">
        <w:rPr>
          <w:sz w:val="28"/>
          <w:szCs w:val="28"/>
        </w:rPr>
        <w:t>оснащение инженерных систем приборами учета тепловой энергии, холодной и горячей воды, электроэнергии и газа при централизованном снабжении;</w:t>
      </w:r>
    </w:p>
    <w:p w14:paraId="375AD94F" w14:textId="0012F343" w:rsidR="00CD240E" w:rsidRPr="00D77829" w:rsidRDefault="003800BE" w:rsidP="00D77829">
      <w:pPr>
        <w:pStyle w:val="aff6"/>
        <w:suppressAutoHyphens w:val="0"/>
        <w:spacing w:before="0" w:after="0" w:line="240" w:lineRule="auto"/>
        <w:ind w:left="0" w:right="0" w:firstLine="567"/>
        <w:rPr>
          <w:sz w:val="28"/>
          <w:szCs w:val="28"/>
          <w:shd w:val="clear" w:color="auto" w:fill="FFFFFF"/>
        </w:rPr>
      </w:pPr>
      <w:r w:rsidRPr="00D77829">
        <w:rPr>
          <w:sz w:val="28"/>
          <w:szCs w:val="28"/>
          <w:shd w:val="clear" w:color="auto" w:fill="FFFFFF"/>
        </w:rPr>
        <w:t xml:space="preserve">- </w:t>
      </w:r>
      <w:r w:rsidR="00CD240E" w:rsidRPr="00D77829">
        <w:rPr>
          <w:sz w:val="28"/>
          <w:szCs w:val="28"/>
          <w:shd w:val="clear" w:color="auto" w:fill="FFFFFF"/>
        </w:rPr>
        <w:t>применение систем освещения помещений, использующих энергосберегающие лампы</w:t>
      </w:r>
      <w:r w:rsidR="0063143B" w:rsidRPr="00D77829">
        <w:rPr>
          <w:sz w:val="28"/>
          <w:szCs w:val="28"/>
          <w:shd w:val="clear" w:color="auto" w:fill="FFFFFF"/>
        </w:rPr>
        <w:t>, оснаще</w:t>
      </w:r>
      <w:r w:rsidR="00CD240E" w:rsidRPr="00D77829">
        <w:rPr>
          <w:sz w:val="28"/>
          <w:szCs w:val="28"/>
          <w:shd w:val="clear" w:color="auto" w:fill="FFFFFF"/>
        </w:rPr>
        <w:t>нных да</w:t>
      </w:r>
      <w:r w:rsidR="0063143B" w:rsidRPr="00D77829">
        <w:rPr>
          <w:sz w:val="28"/>
          <w:szCs w:val="28"/>
          <w:shd w:val="clear" w:color="auto" w:fill="FFFFFF"/>
        </w:rPr>
        <w:t>тчиками движения и освеще</w:t>
      </w:r>
      <w:r w:rsidR="002E4D39" w:rsidRPr="00D77829">
        <w:rPr>
          <w:sz w:val="28"/>
          <w:szCs w:val="28"/>
          <w:shd w:val="clear" w:color="auto" w:fill="FFFFFF"/>
        </w:rPr>
        <w:t>нности;</w:t>
      </w:r>
    </w:p>
    <w:p w14:paraId="334F72BB" w14:textId="720B0E54" w:rsidR="00CD240E" w:rsidRPr="00D77829" w:rsidRDefault="003800BE" w:rsidP="00D77829">
      <w:pPr>
        <w:pStyle w:val="aff6"/>
        <w:suppressAutoHyphens w:val="0"/>
        <w:spacing w:before="0" w:after="0" w:line="240" w:lineRule="auto"/>
        <w:ind w:left="0" w:right="0" w:firstLine="567"/>
        <w:rPr>
          <w:sz w:val="28"/>
          <w:szCs w:val="28"/>
          <w:shd w:val="clear" w:color="auto" w:fill="FFFFFF"/>
        </w:rPr>
      </w:pPr>
      <w:r w:rsidRPr="00D77829">
        <w:rPr>
          <w:sz w:val="28"/>
          <w:szCs w:val="28"/>
          <w:shd w:val="clear" w:color="auto" w:fill="FFFFFF"/>
        </w:rPr>
        <w:t xml:space="preserve">- </w:t>
      </w:r>
      <w:r w:rsidR="00CD240E" w:rsidRPr="00D77829">
        <w:rPr>
          <w:sz w:val="28"/>
          <w:szCs w:val="28"/>
          <w:shd w:val="clear" w:color="auto" w:fill="FFFFFF"/>
        </w:rPr>
        <w:t xml:space="preserve">применение индивидуальных тепловых пунктов, </w:t>
      </w:r>
      <w:proofErr w:type="gramStart"/>
      <w:r w:rsidR="00CD240E" w:rsidRPr="00D77829">
        <w:rPr>
          <w:sz w:val="28"/>
          <w:szCs w:val="28"/>
          <w:shd w:val="clear" w:color="auto" w:fill="FFFFFF"/>
        </w:rPr>
        <w:t>оснащенных  автоматизирова</w:t>
      </w:r>
      <w:r w:rsidR="0063143B" w:rsidRPr="00D77829">
        <w:rPr>
          <w:sz w:val="28"/>
          <w:szCs w:val="28"/>
          <w:shd w:val="clear" w:color="auto" w:fill="FFFFFF"/>
        </w:rPr>
        <w:t>нными</w:t>
      </w:r>
      <w:proofErr w:type="gramEnd"/>
      <w:r w:rsidR="0063143B" w:rsidRPr="00D77829">
        <w:rPr>
          <w:sz w:val="28"/>
          <w:szCs w:val="28"/>
          <w:shd w:val="clear" w:color="auto" w:fill="FFFFFF"/>
        </w:rPr>
        <w:t xml:space="preserve"> системами управления и уче</w:t>
      </w:r>
      <w:r w:rsidR="00CD240E" w:rsidRPr="00D77829">
        <w:rPr>
          <w:sz w:val="28"/>
          <w:szCs w:val="28"/>
          <w:shd w:val="clear" w:color="auto" w:fill="FFFFFF"/>
        </w:rPr>
        <w:t>та потребления энергоресурсов;</w:t>
      </w:r>
    </w:p>
    <w:p w14:paraId="09F15145" w14:textId="236A1E7E" w:rsidR="00CD240E" w:rsidRPr="00D77829" w:rsidRDefault="003800BE" w:rsidP="00D77829">
      <w:pPr>
        <w:pStyle w:val="p2"/>
        <w:shd w:val="clear" w:color="auto" w:fill="FFFFFF"/>
        <w:suppressAutoHyphens w:val="0"/>
        <w:spacing w:before="0" w:after="0" w:line="240" w:lineRule="auto"/>
        <w:ind w:firstLine="567"/>
        <w:jc w:val="both"/>
        <w:rPr>
          <w:sz w:val="28"/>
          <w:szCs w:val="28"/>
        </w:rPr>
      </w:pPr>
      <w:r w:rsidRPr="00D77829">
        <w:rPr>
          <w:sz w:val="28"/>
          <w:szCs w:val="28"/>
        </w:rPr>
        <w:t xml:space="preserve">- </w:t>
      </w:r>
      <w:r w:rsidR="00CD240E" w:rsidRPr="00D77829">
        <w:rPr>
          <w:sz w:val="28"/>
          <w:szCs w:val="28"/>
        </w:rPr>
        <w:t>утилизация теплоты вытяжного воздуха и сточных вод, использование возобновляемых источников энергии (солнечной, ветра и т.</w:t>
      </w:r>
      <w:r w:rsidR="0063143B" w:rsidRPr="00D77829">
        <w:rPr>
          <w:sz w:val="28"/>
          <w:szCs w:val="28"/>
        </w:rPr>
        <w:t xml:space="preserve"> </w:t>
      </w:r>
      <w:r w:rsidR="00CD240E" w:rsidRPr="00D77829">
        <w:rPr>
          <w:sz w:val="28"/>
          <w:szCs w:val="28"/>
        </w:rPr>
        <w:t>д.).</w:t>
      </w:r>
    </w:p>
    <w:p w14:paraId="09C775AC" w14:textId="77777777" w:rsidR="00CD240E" w:rsidRPr="00912DD9" w:rsidRDefault="00CD240E" w:rsidP="00CD240E">
      <w:pPr>
        <w:suppressAutoHyphens w:val="0"/>
        <w:spacing w:before="0" w:after="0" w:line="240" w:lineRule="auto"/>
        <w:ind w:left="0" w:right="0" w:firstLine="0"/>
        <w:jc w:val="left"/>
        <w:rPr>
          <w:szCs w:val="24"/>
        </w:rPr>
      </w:pPr>
      <w:r w:rsidRPr="00912DD9">
        <w:br w:type="page"/>
      </w:r>
    </w:p>
    <w:p w14:paraId="43FA0467" w14:textId="77777777" w:rsidR="00CD240E" w:rsidRPr="00E40B98" w:rsidRDefault="00CD240E" w:rsidP="00E40B98">
      <w:pPr>
        <w:pStyle w:val="afc"/>
        <w:ind w:right="50" w:hanging="1"/>
        <w:jc w:val="center"/>
        <w:rPr>
          <w:b/>
        </w:rPr>
      </w:pPr>
      <w:bookmarkStart w:id="64" w:name="_Toc411428125"/>
      <w:bookmarkStart w:id="65" w:name="_Toc411432974"/>
      <w:bookmarkStart w:id="66" w:name="_Toc411507613"/>
      <w:bookmarkStart w:id="67" w:name="_Toc432769693"/>
      <w:r w:rsidRPr="00E40B98">
        <w:rPr>
          <w:b/>
        </w:rPr>
        <w:lastRenderedPageBreak/>
        <w:t>Библиография</w:t>
      </w:r>
      <w:bookmarkEnd w:id="64"/>
      <w:bookmarkEnd w:id="65"/>
      <w:bookmarkEnd w:id="66"/>
      <w:bookmarkEnd w:id="67"/>
    </w:p>
    <w:p w14:paraId="0C306842" w14:textId="77777777" w:rsidR="00E40B98" w:rsidRPr="00E40B98" w:rsidRDefault="00E40B98" w:rsidP="00E40B98">
      <w:pPr>
        <w:pStyle w:val="afc"/>
        <w:ind w:right="50" w:firstLine="566"/>
      </w:pPr>
    </w:p>
    <w:p w14:paraId="7EE13E00" w14:textId="43FB186F" w:rsidR="00E40B98" w:rsidRPr="00E40B98" w:rsidRDefault="00E40B98" w:rsidP="00E40B98">
      <w:pPr>
        <w:pStyle w:val="afc"/>
        <w:ind w:right="50" w:firstLine="566"/>
      </w:pPr>
      <w:bookmarkStart w:id="68" w:name="_Ref419801806"/>
      <w:r w:rsidRPr="00E40B98">
        <w:t>[1] Федеральный закон от 29 декабря 2012 г. № 273-ФЗ</w:t>
      </w:r>
      <w:bookmarkEnd w:id="68"/>
      <w:r w:rsidRPr="00E40B98">
        <w:t xml:space="preserve"> «Об образовании в Российской Федерации»</w:t>
      </w:r>
      <w:r>
        <w:t xml:space="preserve"> (ред. от 02.06.2016 г.)</w:t>
      </w:r>
    </w:p>
    <w:p w14:paraId="22148801" w14:textId="2AB922A7" w:rsidR="00E40B98" w:rsidRPr="00E40B98" w:rsidRDefault="00E40B98" w:rsidP="00E40B98">
      <w:pPr>
        <w:pStyle w:val="afc"/>
        <w:ind w:right="50" w:firstLine="566"/>
      </w:pPr>
      <w:bookmarkStart w:id="69" w:name="_Ref414873969"/>
      <w:r w:rsidRPr="00E40B98">
        <w:t xml:space="preserve">[2] Федеральный закон от 29 декабря 2004 г № 190-ФЗ </w:t>
      </w:r>
      <w:bookmarkEnd w:id="69"/>
      <w:r w:rsidRPr="00E40B98">
        <w:t>«Градостроительный кодекс Российской Федерации» (ред. от 30.12.2015 г.)</w:t>
      </w:r>
    </w:p>
    <w:p w14:paraId="08B2478A" w14:textId="7A206880" w:rsidR="00E40B98" w:rsidRPr="00E40B98" w:rsidRDefault="00E40B98" w:rsidP="00E40B98">
      <w:pPr>
        <w:pStyle w:val="afc"/>
        <w:ind w:right="50" w:firstLine="566"/>
      </w:pPr>
      <w:r w:rsidRPr="00C43ACA">
        <w:rPr>
          <w:b/>
        </w:rPr>
        <w:t>[3]</w:t>
      </w:r>
      <w:r w:rsidRPr="00E40B98">
        <w:t xml:space="preserve"> </w:t>
      </w:r>
      <w:r w:rsidRPr="00E40B98">
        <w:rPr>
          <w:b/>
        </w:rPr>
        <w:t>(Исключен</w:t>
      </w:r>
      <w:r w:rsidR="00C43ACA">
        <w:rPr>
          <w:b/>
        </w:rPr>
        <w:t>а</w:t>
      </w:r>
      <w:r w:rsidRPr="00E40B98">
        <w:rPr>
          <w:b/>
        </w:rPr>
        <w:t>, Изм. № 2).</w:t>
      </w:r>
    </w:p>
    <w:p w14:paraId="3A6F1CF3" w14:textId="7C23770B" w:rsidR="00E40B98" w:rsidRPr="00E40B98" w:rsidRDefault="00E40B98" w:rsidP="00E40B98">
      <w:pPr>
        <w:pStyle w:val="afc"/>
        <w:ind w:right="50" w:firstLine="566"/>
      </w:pPr>
      <w:r w:rsidRPr="00E40B98">
        <w:t>[4] Федеральный закон от 30 декабря 2009 г. № 384-ФЗ «Технический регламент о безопасности зданий и сооружений»</w:t>
      </w:r>
    </w:p>
    <w:p w14:paraId="53B6695F" w14:textId="080C7DE7" w:rsidR="00E40B98" w:rsidRPr="00E40B98" w:rsidRDefault="00E40B98" w:rsidP="00E40B98">
      <w:pPr>
        <w:pStyle w:val="afc"/>
        <w:ind w:right="50" w:firstLine="566"/>
      </w:pPr>
      <w:bookmarkStart w:id="70" w:name="_Ref414876470"/>
      <w:r w:rsidRPr="00E40B98">
        <w:t>[5] Федеральный закон от 22 июля 2008 г. № 123-ФЗ</w:t>
      </w:r>
      <w:bookmarkEnd w:id="70"/>
      <w:r w:rsidRPr="00E40B98">
        <w:t xml:space="preserve"> «Технический регламент о требованиях </w:t>
      </w:r>
    </w:p>
    <w:p w14:paraId="17F54C36" w14:textId="77777777" w:rsidR="00E40B98" w:rsidRPr="00E40B98" w:rsidRDefault="00E40B98" w:rsidP="00E40B98">
      <w:pPr>
        <w:pStyle w:val="afc"/>
        <w:ind w:right="50" w:firstLine="566"/>
      </w:pPr>
      <w:r w:rsidRPr="00E40B98">
        <w:t>пожарной безопасности»</w:t>
      </w:r>
    </w:p>
    <w:p w14:paraId="38798045" w14:textId="4CA91A8A" w:rsidR="00E40B98" w:rsidRPr="00E40B98" w:rsidRDefault="00E40B98" w:rsidP="00E40B98">
      <w:pPr>
        <w:pStyle w:val="afc"/>
        <w:ind w:right="50" w:firstLine="566"/>
      </w:pPr>
      <w:r w:rsidRPr="00E40B98">
        <w:t>[6] Комплексная методика и рекомендации по проектированию энергоэффективных систем общего равномерного освещения основных функциональных помещений жилых и общественных зданий (Московский территориальный строительный каталог – Реестр инновационных технологий и технических решений: 741.0.135)</w:t>
      </w:r>
    </w:p>
    <w:p w14:paraId="283AA9F0" w14:textId="77777777" w:rsidR="00E40B98" w:rsidRPr="00E40B98" w:rsidRDefault="00E40B98" w:rsidP="00E40B98">
      <w:pPr>
        <w:pStyle w:val="afc"/>
        <w:ind w:right="50" w:firstLine="566"/>
      </w:pPr>
      <w:r w:rsidRPr="00E40B98">
        <w:t>[7] СП 31-110-2003 «Проектирование и монтаж электроустановок жилых и общественных зданий»</w:t>
      </w:r>
    </w:p>
    <w:p w14:paraId="7606CD45" w14:textId="5F3542B0" w:rsidR="00E40B98" w:rsidRPr="00E40B98" w:rsidRDefault="00E40B98" w:rsidP="00E40B98">
      <w:pPr>
        <w:pStyle w:val="afc"/>
        <w:ind w:right="50" w:firstLine="566"/>
      </w:pPr>
      <w:r w:rsidRPr="00E40B98">
        <w:t>[8] ТР ТС 011/2011</w:t>
      </w:r>
      <w:r>
        <w:t xml:space="preserve"> </w:t>
      </w:r>
      <w:r w:rsidRPr="00E40B98">
        <w:t>Технический регламент Таможенного союза «Безопасность</w:t>
      </w:r>
      <w:r>
        <w:t xml:space="preserve"> лифтов»</w:t>
      </w:r>
    </w:p>
    <w:p w14:paraId="0E25CDA4" w14:textId="1C32F204" w:rsidR="00E40B98" w:rsidRPr="00E40B98" w:rsidRDefault="00E40B98" w:rsidP="00E40B98">
      <w:pPr>
        <w:pStyle w:val="afc"/>
        <w:ind w:right="50" w:firstLine="566"/>
      </w:pPr>
      <w:r w:rsidRPr="00E40B98">
        <w:t>[9] ПУЭ</w:t>
      </w:r>
      <w:r>
        <w:t xml:space="preserve"> </w:t>
      </w:r>
      <w:r w:rsidRPr="00E40B98">
        <w:t>Правила устройства электроустановок (7-е изд.)</w:t>
      </w:r>
    </w:p>
    <w:p w14:paraId="5B4EC05A" w14:textId="567A543D" w:rsidR="00E40B98" w:rsidRPr="00E40B98" w:rsidRDefault="00E40B98" w:rsidP="00E40B98">
      <w:pPr>
        <w:pStyle w:val="afc"/>
        <w:ind w:right="50" w:firstLine="566"/>
      </w:pPr>
      <w:r w:rsidRPr="0045447A">
        <w:rPr>
          <w:b/>
        </w:rPr>
        <w:t>[10]</w:t>
      </w:r>
      <w:r w:rsidRPr="00E40B98">
        <w:t xml:space="preserve"> </w:t>
      </w:r>
      <w:r w:rsidR="0045447A" w:rsidRPr="00E227BF">
        <w:rPr>
          <w:rFonts w:cs="Times New Roman"/>
          <w:b/>
          <w:szCs w:val="28"/>
        </w:rPr>
        <w:t>(Исключен</w:t>
      </w:r>
      <w:r w:rsidR="0045447A">
        <w:rPr>
          <w:rFonts w:cs="Times New Roman"/>
          <w:b/>
          <w:szCs w:val="28"/>
        </w:rPr>
        <w:t>а</w:t>
      </w:r>
      <w:r w:rsidR="0045447A" w:rsidRPr="00E227BF">
        <w:rPr>
          <w:rFonts w:cs="Times New Roman"/>
          <w:b/>
          <w:szCs w:val="28"/>
        </w:rPr>
        <w:t>, Изм. № 4).</w:t>
      </w:r>
    </w:p>
    <w:p w14:paraId="77362A3D" w14:textId="77777777" w:rsidR="00E40B98" w:rsidRPr="00E40B98" w:rsidRDefault="00E40B98" w:rsidP="00E40B98">
      <w:pPr>
        <w:pStyle w:val="afc"/>
        <w:ind w:right="50" w:firstLine="566"/>
      </w:pPr>
      <w:bookmarkStart w:id="71" w:name="_Ref414878623"/>
      <w:r w:rsidRPr="00E40B98">
        <w:t>[11] Федеральный закон от 23 ноября 2009 г</w:t>
      </w:r>
      <w:bookmarkEnd w:id="71"/>
      <w:r w:rsidRPr="00E40B98">
        <w:t>.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5FBAE453" w14:textId="170E12DF" w:rsidR="00E40B98" w:rsidRPr="00E40B98" w:rsidRDefault="00E40B98" w:rsidP="00E40B98">
      <w:pPr>
        <w:pStyle w:val="afc"/>
        <w:ind w:right="50" w:firstLine="566"/>
      </w:pPr>
      <w:bookmarkStart w:id="72" w:name="_Ref414958805"/>
      <w:r w:rsidRPr="00E40B98">
        <w:t xml:space="preserve">[12] ВСН </w:t>
      </w:r>
      <w:proofErr w:type="gramStart"/>
      <w:r w:rsidRPr="00E40B98">
        <w:t>58-88</w:t>
      </w:r>
      <w:proofErr w:type="gramEnd"/>
      <w:r w:rsidRPr="00E40B98">
        <w:t xml:space="preserve"> (р)</w:t>
      </w:r>
      <w:bookmarkEnd w:id="72"/>
      <w:r>
        <w:t xml:space="preserve"> </w:t>
      </w:r>
      <w:r w:rsidRPr="00E40B98">
        <w:t>Положение об организации и проведении реконструкции, ремонта и технического обслуживания зданий, объектов коммунального и социально-культурного назначения</w:t>
      </w:r>
    </w:p>
    <w:p w14:paraId="5EE958B5" w14:textId="7C152ADE" w:rsidR="006226E7" w:rsidRDefault="00E40B98" w:rsidP="00E40B98">
      <w:pPr>
        <w:pStyle w:val="afc"/>
        <w:ind w:right="50" w:firstLine="566"/>
        <w:rPr>
          <w:rFonts w:cs="Times New Roman"/>
          <w:szCs w:val="28"/>
        </w:rPr>
      </w:pPr>
      <w:r w:rsidRPr="00070A66">
        <w:rPr>
          <w:rFonts w:cs="Times New Roman"/>
          <w:szCs w:val="28"/>
        </w:rPr>
        <w:t>[13] Приказ Мин</w:t>
      </w:r>
      <w:r>
        <w:rPr>
          <w:rFonts w:cs="Times New Roman"/>
          <w:szCs w:val="28"/>
        </w:rPr>
        <w:t xml:space="preserve">истерства </w:t>
      </w:r>
      <w:r w:rsidRPr="00070A66">
        <w:rPr>
          <w:rFonts w:cs="Times New Roman"/>
          <w:szCs w:val="28"/>
        </w:rPr>
        <w:t>обр</w:t>
      </w:r>
      <w:r>
        <w:rPr>
          <w:rFonts w:cs="Times New Roman"/>
          <w:szCs w:val="28"/>
        </w:rPr>
        <w:t xml:space="preserve">азования и </w:t>
      </w:r>
      <w:r w:rsidRPr="00070A66">
        <w:rPr>
          <w:rFonts w:cs="Times New Roman"/>
          <w:szCs w:val="28"/>
        </w:rPr>
        <w:t>науки Росси</w:t>
      </w:r>
      <w:r>
        <w:rPr>
          <w:rFonts w:cs="Times New Roman"/>
          <w:szCs w:val="28"/>
        </w:rPr>
        <w:t>йской Федерации</w:t>
      </w:r>
      <w:r w:rsidRPr="00070A66">
        <w:rPr>
          <w:rFonts w:cs="Times New Roman"/>
          <w:szCs w:val="28"/>
        </w:rPr>
        <w:t xml:space="preserve"> от 30 марта 2016 г. № 336 «Об утверждении перечня средств обучения и воспитания, необходимых для реализации образовательных программ начального общего, основного общего и среднего общего образования, соответствующих современным условиям обучения, необходимого при оснащении общеобразовательных организаций в целях реализации мероприятий по содействию созданию в субъектах Российской Федерации (исходя из прогнозируемой потребности) новых мест в общеобразовательных организациях, критериев его формирования и требований к функциональному оснащению, а также норматива стоимости оснащения одного места обучающегося указанными средствами обучения и воспитания</w:t>
      </w:r>
    </w:p>
    <w:p w14:paraId="531A8A72" w14:textId="63FC414B" w:rsidR="00E40B98" w:rsidRDefault="00E40B98" w:rsidP="00E40B98">
      <w:pPr>
        <w:pStyle w:val="afc"/>
        <w:ind w:right="50" w:firstLine="566"/>
        <w:rPr>
          <w:rFonts w:cs="Times New Roman"/>
          <w:b/>
          <w:szCs w:val="28"/>
        </w:rPr>
      </w:pPr>
      <w:r>
        <w:rPr>
          <w:rFonts w:cs="Times New Roman"/>
          <w:b/>
          <w:szCs w:val="28"/>
        </w:rPr>
        <w:t>(Введен</w:t>
      </w:r>
      <w:r w:rsidR="00C43ACA">
        <w:rPr>
          <w:rFonts w:cs="Times New Roman"/>
          <w:b/>
          <w:szCs w:val="28"/>
        </w:rPr>
        <w:t>а</w:t>
      </w:r>
      <w:r>
        <w:rPr>
          <w:rFonts w:cs="Times New Roman"/>
          <w:b/>
          <w:szCs w:val="28"/>
        </w:rPr>
        <w:t xml:space="preserve"> дополнительно, Изм. № 2).</w:t>
      </w:r>
    </w:p>
    <w:p w14:paraId="2031D66A" w14:textId="72751250" w:rsidR="00AC735B" w:rsidRPr="00AC735B" w:rsidRDefault="00AC735B" w:rsidP="00AC735B">
      <w:pPr>
        <w:pStyle w:val="afc"/>
        <w:ind w:right="50" w:firstLine="566"/>
        <w:rPr>
          <w:rFonts w:cs="Times New Roman"/>
          <w:szCs w:val="28"/>
        </w:rPr>
      </w:pPr>
      <w:r w:rsidRPr="00AC735B">
        <w:rPr>
          <w:rFonts w:cs="Times New Roman"/>
          <w:szCs w:val="28"/>
        </w:rPr>
        <w:t>[14] СП 31-115-2006 «Открытые плоскостные физкультурно-спортивные сооружения</w:t>
      </w:r>
    </w:p>
    <w:p w14:paraId="2281FF48" w14:textId="42B0DCE1" w:rsidR="00E40B98" w:rsidRPr="00E40B98" w:rsidRDefault="00AC735B" w:rsidP="00AC735B">
      <w:pPr>
        <w:pStyle w:val="afc"/>
        <w:ind w:right="50" w:firstLine="566"/>
        <w:rPr>
          <w:rFonts w:cs="Times New Roman"/>
          <w:szCs w:val="28"/>
        </w:rPr>
      </w:pPr>
      <w:r w:rsidRPr="00AC735B">
        <w:rPr>
          <w:rFonts w:cs="Times New Roman"/>
          <w:szCs w:val="28"/>
        </w:rPr>
        <w:lastRenderedPageBreak/>
        <w:t>[15] Технический регламент Евразийского экономического союза «О безопасности оборудования для детских игров</w:t>
      </w:r>
      <w:r>
        <w:rPr>
          <w:rFonts w:cs="Times New Roman"/>
          <w:szCs w:val="28"/>
        </w:rPr>
        <w:t>ых площадок» (ТР ЕАЭС 042/2017)</w:t>
      </w:r>
    </w:p>
    <w:p w14:paraId="618C4F4F" w14:textId="4B86F96B" w:rsidR="00AC735B" w:rsidRDefault="00AC735B" w:rsidP="00AC735B">
      <w:pPr>
        <w:pStyle w:val="afc"/>
        <w:ind w:right="50" w:firstLine="566"/>
        <w:rPr>
          <w:rFonts w:cs="Times New Roman"/>
          <w:b/>
          <w:szCs w:val="28"/>
        </w:rPr>
      </w:pPr>
      <w:r w:rsidRPr="00AC735B">
        <w:rPr>
          <w:rFonts w:cs="Times New Roman"/>
          <w:b/>
          <w:szCs w:val="28"/>
        </w:rPr>
        <w:t>[14], [15]</w:t>
      </w:r>
      <w:r w:rsidRPr="00AC735B">
        <w:rPr>
          <w:rFonts w:cs="Times New Roman"/>
          <w:szCs w:val="28"/>
        </w:rPr>
        <w:t xml:space="preserve"> </w:t>
      </w:r>
      <w:r>
        <w:rPr>
          <w:rFonts w:cs="Times New Roman"/>
          <w:b/>
          <w:szCs w:val="28"/>
        </w:rPr>
        <w:t>(Введены дополнительно, Изм. № 4).</w:t>
      </w:r>
    </w:p>
    <w:p w14:paraId="702B2679" w14:textId="77777777" w:rsidR="00E40B98" w:rsidRDefault="00E40B98" w:rsidP="00E40B98">
      <w:pPr>
        <w:pStyle w:val="afc"/>
        <w:ind w:right="50" w:firstLine="566"/>
      </w:pPr>
    </w:p>
    <w:p w14:paraId="426FEE70" w14:textId="77777777" w:rsidR="00E40B98" w:rsidRDefault="00E40B98" w:rsidP="00E40B98">
      <w:pPr>
        <w:pStyle w:val="afc"/>
        <w:ind w:right="50" w:firstLine="566"/>
      </w:pPr>
    </w:p>
    <w:p w14:paraId="5B1B098A" w14:textId="04756B31" w:rsidR="00AC735B" w:rsidRDefault="00AC735B" w:rsidP="00E40B98">
      <w:pPr>
        <w:pStyle w:val="afc"/>
        <w:ind w:right="50" w:firstLine="566"/>
      </w:pPr>
      <w:r>
        <w:br w:type="page"/>
      </w:r>
    </w:p>
    <w:p w14:paraId="75E556D5" w14:textId="77777777" w:rsidR="00E40B98" w:rsidRDefault="00E40B98" w:rsidP="00E40B98">
      <w:pPr>
        <w:pStyle w:val="afc"/>
        <w:ind w:right="50" w:firstLine="566"/>
      </w:pPr>
    </w:p>
    <w:p w14:paraId="7A4112CD" w14:textId="77777777" w:rsidR="00E40B98" w:rsidRPr="00E40B98" w:rsidRDefault="00E40B98" w:rsidP="00E40B98">
      <w:pPr>
        <w:pStyle w:val="afc"/>
        <w:ind w:right="50" w:hanging="1"/>
      </w:pPr>
    </w:p>
    <w:p w14:paraId="0AC5131F" w14:textId="12390E71" w:rsidR="00E40B98" w:rsidRPr="00E40B98" w:rsidRDefault="00E40B98" w:rsidP="00E40B98">
      <w:pPr>
        <w:pStyle w:val="afc"/>
        <w:pBdr>
          <w:top w:val="single" w:sz="4" w:space="1" w:color="auto"/>
        </w:pBdr>
        <w:ind w:right="50" w:hanging="1"/>
      </w:pPr>
      <w:r w:rsidRPr="00E40B98">
        <w:t xml:space="preserve">УДК 624                                                                  </w:t>
      </w:r>
      <w:r>
        <w:t xml:space="preserve">      </w:t>
      </w:r>
      <w:r w:rsidRPr="00E40B98">
        <w:t xml:space="preserve">                       ОКС 91.040.</w:t>
      </w:r>
      <w:r w:rsidR="000A360B">
        <w:t>10</w:t>
      </w:r>
    </w:p>
    <w:p w14:paraId="6A41550B" w14:textId="77777777" w:rsidR="00E40B98" w:rsidRPr="00E40B98" w:rsidRDefault="00E40B98" w:rsidP="00E40B98">
      <w:pPr>
        <w:pStyle w:val="afc"/>
        <w:ind w:right="50" w:hanging="1"/>
      </w:pPr>
    </w:p>
    <w:p w14:paraId="67687FA1" w14:textId="5F0B8901" w:rsidR="00E40B98" w:rsidRDefault="00AC735B" w:rsidP="00E40B98">
      <w:pPr>
        <w:pStyle w:val="afc"/>
        <w:pBdr>
          <w:bottom w:val="single" w:sz="4" w:space="1" w:color="auto"/>
        </w:pBdr>
        <w:ind w:right="50" w:hanging="1"/>
        <w:rPr>
          <w:rFonts w:cs="Times New Roman"/>
          <w:iCs/>
          <w:szCs w:val="28"/>
        </w:rPr>
      </w:pPr>
      <w:r w:rsidRPr="00AC735B">
        <w:rPr>
          <w:rFonts w:cs="Times New Roman"/>
          <w:iCs/>
          <w:szCs w:val="28"/>
        </w:rPr>
        <w:t>Ключевые слова: здания общеобразовательных организаций, земельные участки общеобразовательных организаций, функциональное зонирование, вместимость, расчетная площадь, объемно-планировочные решения, поэтажное размещение, эксплуатируемая кровля, трансформируемые помещения, помещения для посетителей, безопасная эксплуатация, инсоляция</w:t>
      </w:r>
    </w:p>
    <w:p w14:paraId="74FDE2A8" w14:textId="3B906491" w:rsidR="00D77829" w:rsidRPr="00E40B98" w:rsidRDefault="00D77829" w:rsidP="00E40B98">
      <w:pPr>
        <w:pStyle w:val="afc"/>
        <w:pBdr>
          <w:bottom w:val="single" w:sz="4" w:space="1" w:color="auto"/>
        </w:pBdr>
        <w:ind w:right="50" w:hanging="1"/>
      </w:pPr>
      <w:r w:rsidRPr="00B876E7">
        <w:rPr>
          <w:rFonts w:cs="Times New Roman"/>
          <w:b/>
          <w:szCs w:val="28"/>
        </w:rPr>
        <w:t xml:space="preserve">(Измененная редакция, Изм. № </w:t>
      </w:r>
      <w:r w:rsidR="00AC735B">
        <w:rPr>
          <w:rFonts w:cs="Times New Roman"/>
          <w:b/>
          <w:szCs w:val="28"/>
        </w:rPr>
        <w:t>4</w:t>
      </w:r>
      <w:r w:rsidR="00C43ACA">
        <w:rPr>
          <w:rFonts w:cs="Times New Roman"/>
          <w:b/>
          <w:szCs w:val="28"/>
        </w:rPr>
        <w:t>)</w:t>
      </w:r>
    </w:p>
    <w:p w14:paraId="2EF52E43" w14:textId="77777777" w:rsidR="00E40B98" w:rsidRDefault="00E40B98" w:rsidP="00E40B98">
      <w:pPr>
        <w:pStyle w:val="afc"/>
        <w:ind w:right="50" w:firstLine="566"/>
      </w:pPr>
    </w:p>
    <w:p w14:paraId="0EFC93F7" w14:textId="77777777" w:rsidR="00E40B98" w:rsidRPr="00E40B98" w:rsidRDefault="00E40B98" w:rsidP="00E40B98">
      <w:pPr>
        <w:pStyle w:val="afc"/>
        <w:ind w:right="50" w:firstLine="566"/>
      </w:pPr>
    </w:p>
    <w:sectPr w:rsidR="00E40B98" w:rsidRPr="00E40B98" w:rsidSect="00DD2539">
      <w:pgSz w:w="11907" w:h="16839" w:code="9"/>
      <w:pgMar w:top="1134" w:right="850" w:bottom="1134" w:left="1701" w:header="454" w:footer="454" w:gutter="0"/>
      <w:pgNumType w:start="1"/>
      <w:cols w:space="720"/>
      <w:formProt w:val="0"/>
      <w:docGrid w:linePitch="381" w:charSpace="1638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Дряхлов" w:date="2016-04-11T10:44:00Z" w:initials="А.О.">
    <w:p w14:paraId="54D0EA45" w14:textId="77777777" w:rsidR="00E63058" w:rsidRDefault="00E63058" w:rsidP="002A6C19">
      <w:pPr>
        <w:pStyle w:val="aff3"/>
      </w:pPr>
      <w:r>
        <w:rPr>
          <w:rStyle w:val="aff5"/>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D0EA4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D0EA45" w16cid:durableId="225EA2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C7396" w14:textId="77777777" w:rsidR="004605EE" w:rsidRDefault="004605EE">
      <w:pPr>
        <w:spacing w:after="0" w:line="240" w:lineRule="auto"/>
      </w:pPr>
      <w:r>
        <w:separator/>
      </w:r>
    </w:p>
  </w:endnote>
  <w:endnote w:type="continuationSeparator" w:id="0">
    <w:p w14:paraId="4A9C7662" w14:textId="77777777" w:rsidR="004605EE" w:rsidRDefault="0046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DejaVuSerif">
    <w:altName w:val="MS Mincho"/>
    <w:panose1 w:val="00000000000000000000"/>
    <w:charset w:val="80"/>
    <w:family w:val="auto"/>
    <w:notTrueType/>
    <w:pitch w:val="default"/>
    <w:sig w:usb0="00000001" w:usb1="08070000" w:usb2="00000010" w:usb3="00000000" w:csb0="00020000" w:csb1="00000000"/>
  </w:font>
  <w:font w:name="Times New Roman CYR">
    <w:panose1 w:val="02020603050405020304"/>
    <w:charset w:val="CC"/>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4"/>
        <w:szCs w:val="24"/>
      </w:rPr>
      <w:id w:val="112026067"/>
      <w:docPartObj>
        <w:docPartGallery w:val="Page Numbers (Bottom of Page)"/>
        <w:docPartUnique/>
      </w:docPartObj>
    </w:sdtPr>
    <w:sdtContent>
      <w:p w14:paraId="3E7296E1" w14:textId="6DEAC236" w:rsidR="00E63058" w:rsidRPr="00641150" w:rsidRDefault="00E63058" w:rsidP="005C1D52">
        <w:pPr>
          <w:pStyle w:val="af1"/>
          <w:ind w:hanging="1"/>
          <w:rPr>
            <w:rFonts w:cs="Times New Roman"/>
            <w:sz w:val="24"/>
            <w:szCs w:val="24"/>
          </w:rPr>
        </w:pPr>
        <w:r w:rsidRPr="00641150">
          <w:rPr>
            <w:rFonts w:cs="Times New Roman"/>
            <w:sz w:val="24"/>
            <w:szCs w:val="24"/>
          </w:rPr>
          <w:fldChar w:fldCharType="begin"/>
        </w:r>
        <w:r w:rsidRPr="00641150">
          <w:rPr>
            <w:rFonts w:cs="Times New Roman"/>
            <w:sz w:val="24"/>
            <w:szCs w:val="24"/>
          </w:rPr>
          <w:instrText>PAGE   \* MERGEFORMAT</w:instrText>
        </w:r>
        <w:r w:rsidRPr="00641150">
          <w:rPr>
            <w:rFonts w:cs="Times New Roman"/>
            <w:sz w:val="24"/>
            <w:szCs w:val="24"/>
          </w:rPr>
          <w:fldChar w:fldCharType="separate"/>
        </w:r>
        <w:r w:rsidR="00C31BDA">
          <w:rPr>
            <w:rFonts w:cs="Times New Roman"/>
            <w:noProof/>
            <w:sz w:val="24"/>
            <w:szCs w:val="24"/>
          </w:rPr>
          <w:t>II</w:t>
        </w:r>
        <w:r w:rsidRPr="00641150">
          <w:rPr>
            <w:rFonts w:cs="Times New Roman"/>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136258"/>
      <w:docPartObj>
        <w:docPartGallery w:val="Page Numbers (Bottom of Page)"/>
        <w:docPartUnique/>
      </w:docPartObj>
    </w:sdtPr>
    <w:sdtEndPr>
      <w:rPr>
        <w:rFonts w:cs="Times New Roman"/>
        <w:sz w:val="24"/>
        <w:szCs w:val="24"/>
      </w:rPr>
    </w:sdtEndPr>
    <w:sdtContent>
      <w:p w14:paraId="7F35B2BD" w14:textId="6BD8FF85" w:rsidR="00E63058" w:rsidRPr="00641150" w:rsidRDefault="00E63058">
        <w:pPr>
          <w:pStyle w:val="af1"/>
          <w:jc w:val="right"/>
          <w:rPr>
            <w:rFonts w:cs="Times New Roman"/>
            <w:sz w:val="24"/>
            <w:szCs w:val="24"/>
          </w:rPr>
        </w:pPr>
        <w:r w:rsidRPr="00641150">
          <w:rPr>
            <w:rFonts w:cs="Times New Roman"/>
            <w:sz w:val="24"/>
            <w:szCs w:val="24"/>
          </w:rPr>
          <w:fldChar w:fldCharType="begin"/>
        </w:r>
        <w:r w:rsidRPr="00641150">
          <w:rPr>
            <w:rFonts w:cs="Times New Roman"/>
            <w:sz w:val="24"/>
            <w:szCs w:val="24"/>
          </w:rPr>
          <w:instrText>PAGE   \* MERGEFORMAT</w:instrText>
        </w:r>
        <w:r w:rsidRPr="00641150">
          <w:rPr>
            <w:rFonts w:cs="Times New Roman"/>
            <w:sz w:val="24"/>
            <w:szCs w:val="24"/>
          </w:rPr>
          <w:fldChar w:fldCharType="separate"/>
        </w:r>
        <w:r w:rsidR="00C31BDA">
          <w:rPr>
            <w:rFonts w:cs="Times New Roman"/>
            <w:noProof/>
            <w:sz w:val="24"/>
            <w:szCs w:val="24"/>
          </w:rPr>
          <w:t>III</w:t>
        </w:r>
        <w:r w:rsidRPr="00641150">
          <w:rPr>
            <w:rFonts w:cs="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346672124"/>
      <w:docPartObj>
        <w:docPartGallery w:val="Page Numbers (Bottom of Page)"/>
        <w:docPartUnique/>
      </w:docPartObj>
    </w:sdtPr>
    <w:sdtEndPr>
      <w:rPr>
        <w:rFonts w:cs="Times New Roman"/>
      </w:rPr>
    </w:sdtEndPr>
    <w:sdtContent>
      <w:p w14:paraId="4D5CA979" w14:textId="77777777" w:rsidR="00E63058" w:rsidRPr="00B656EA" w:rsidRDefault="00E63058" w:rsidP="00B656EA">
        <w:pPr>
          <w:pStyle w:val="afc"/>
          <w:ind w:right="50" w:hanging="1"/>
          <w:jc w:val="right"/>
          <w:rPr>
            <w:sz w:val="24"/>
            <w:szCs w:val="24"/>
          </w:rPr>
        </w:pPr>
      </w:p>
      <w:p w14:paraId="53F83A71" w14:textId="4AE28AEC" w:rsidR="00E63058" w:rsidRPr="00B656EA" w:rsidRDefault="00000000" w:rsidP="00B656EA">
        <w:pPr>
          <w:pStyle w:val="afc"/>
          <w:ind w:right="50" w:hanging="1"/>
          <w:jc w:val="right"/>
          <w:rPr>
            <w:rFonts w:cs="Times New Roman"/>
            <w:sz w:val="24"/>
            <w:szCs w:val="2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56D7" w14:textId="77777777" w:rsidR="004605EE" w:rsidRDefault="004605EE">
      <w:pPr>
        <w:spacing w:after="0" w:line="240" w:lineRule="auto"/>
      </w:pPr>
      <w:r>
        <w:separator/>
      </w:r>
    </w:p>
  </w:footnote>
  <w:footnote w:type="continuationSeparator" w:id="0">
    <w:p w14:paraId="0FE461F0" w14:textId="77777777" w:rsidR="004605EE" w:rsidRDefault="00460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7FE2D" w14:textId="690E475D" w:rsidR="00E63058" w:rsidRDefault="00E63058" w:rsidP="00B656EA">
    <w:pPr>
      <w:pStyle w:val="afc"/>
      <w:ind w:right="50" w:hanging="1"/>
      <w:jc w:val="left"/>
      <w:rPr>
        <w:rFonts w:cs="Times New Roman"/>
        <w:b/>
        <w:bCs/>
        <w:sz w:val="24"/>
        <w:szCs w:val="24"/>
      </w:rPr>
    </w:pPr>
    <w:r w:rsidRPr="00B656EA">
      <w:rPr>
        <w:rFonts w:cs="Times New Roman"/>
        <w:b/>
        <w:bCs/>
        <w:sz w:val="24"/>
        <w:szCs w:val="24"/>
      </w:rPr>
      <w:t>СП 251.1325800.2016</w:t>
    </w:r>
  </w:p>
  <w:p w14:paraId="63D4B8BD" w14:textId="77777777" w:rsidR="00E63058" w:rsidRPr="00B656EA" w:rsidRDefault="00E63058" w:rsidP="00B656EA">
    <w:pPr>
      <w:pStyle w:val="afc"/>
      <w:ind w:right="50" w:hanging="1"/>
      <w:jc w:val="left"/>
      <w:rPr>
        <w:rFonts w:cs="Times New Roman"/>
        <w:b/>
        <w:bCs/>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B582" w14:textId="006BB1F7" w:rsidR="00E63058" w:rsidRDefault="00E63058" w:rsidP="005C1D52">
    <w:pPr>
      <w:pStyle w:val="afc"/>
      <w:ind w:right="50" w:hanging="1"/>
      <w:jc w:val="right"/>
      <w:rPr>
        <w:b/>
        <w:bCs/>
        <w:sz w:val="24"/>
        <w:szCs w:val="24"/>
        <w:lang w:eastAsia="ru-RU"/>
      </w:rPr>
    </w:pPr>
    <w:r w:rsidRPr="00B656EA">
      <w:rPr>
        <w:b/>
        <w:bCs/>
        <w:sz w:val="24"/>
        <w:szCs w:val="24"/>
        <w:lang w:eastAsia="ru-RU"/>
      </w:rPr>
      <w:t>СП 251.1325800.2016</w:t>
    </w:r>
  </w:p>
  <w:p w14:paraId="3E96FF7C" w14:textId="77777777" w:rsidR="00E63058" w:rsidRPr="00B656EA" w:rsidRDefault="00E63058" w:rsidP="00B656EA">
    <w:pPr>
      <w:pStyle w:val="afc"/>
      <w:ind w:right="50" w:hanging="1"/>
      <w:jc w:val="right"/>
      <w:rPr>
        <w:b/>
        <w:bCs/>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5FCA" w14:textId="77777777" w:rsidR="00E63058" w:rsidRPr="002C2D89" w:rsidRDefault="00E63058" w:rsidP="002C2D89">
    <w:pPr>
      <w:pStyle w:val="afc"/>
      <w:ind w:right="50"/>
      <w:jc w:val="right"/>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C9A0D4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A914D94A"/>
    <w:lvl w:ilvl="0">
      <w:start w:val="1"/>
      <w:numFmt w:val="decimal"/>
      <w:lvlText w:val="%1"/>
      <w:lvlJc w:val="left"/>
      <w:pPr>
        <w:tabs>
          <w:tab w:val="num" w:pos="425"/>
        </w:tabs>
        <w:ind w:left="0" w:firstLine="425"/>
      </w:pPr>
      <w:rPr>
        <w:rFonts w:hint="default"/>
        <w:b/>
      </w:rPr>
    </w:lvl>
    <w:lvl w:ilvl="1">
      <w:start w:val="1"/>
      <w:numFmt w:val="decimal"/>
      <w:lvlText w:val="%2"/>
      <w:lvlJc w:val="left"/>
      <w:pPr>
        <w:tabs>
          <w:tab w:val="num" w:pos="425"/>
        </w:tabs>
        <w:ind w:left="0" w:firstLine="425"/>
      </w:pPr>
      <w:rPr>
        <w:rFonts w:hint="default"/>
        <w:b/>
      </w:rPr>
    </w:lvl>
    <w:lvl w:ilvl="2">
      <w:start w:val="1"/>
      <w:numFmt w:val="decimal"/>
      <w:lvlText w:val="%1.%2.%3. "/>
      <w:lvlJc w:val="left"/>
      <w:pPr>
        <w:tabs>
          <w:tab w:val="num" w:pos="425"/>
        </w:tabs>
        <w:ind w:left="0" w:firstLine="425"/>
      </w:pPr>
      <w:rPr>
        <w:rFonts w:cs="Times New Roman" w:hint="default"/>
        <w:b/>
        <w:sz w:val="24"/>
      </w:rPr>
    </w:lvl>
    <w:lvl w:ilvl="3">
      <w:start w:val="1"/>
      <w:numFmt w:val="decimal"/>
      <w:lvlText w:val="%1.%2.%3.%4. "/>
      <w:lvlJc w:val="left"/>
      <w:pPr>
        <w:tabs>
          <w:tab w:val="num" w:pos="426"/>
        </w:tabs>
        <w:ind w:left="1" w:firstLine="425"/>
      </w:pPr>
      <w:rPr>
        <w:rFonts w:cs="Times New Roman" w:hint="default"/>
        <w:b/>
      </w:rPr>
    </w:lvl>
    <w:lvl w:ilvl="4">
      <w:start w:val="1"/>
      <w:numFmt w:val="decimal"/>
      <w:lvlText w:val="%1.%2.%3.%4.%5."/>
      <w:lvlJc w:val="left"/>
      <w:pPr>
        <w:tabs>
          <w:tab w:val="num" w:pos="425"/>
        </w:tabs>
        <w:ind w:left="0" w:firstLine="425"/>
      </w:pPr>
      <w:rPr>
        <w:rFonts w:cs="Times New Roman" w:hint="default"/>
        <w:b/>
      </w:rPr>
    </w:lvl>
    <w:lvl w:ilvl="5">
      <w:start w:val="1"/>
      <w:numFmt w:val="decimal"/>
      <w:lvlText w:val="%1.%2.%3.%4.%5.%6."/>
      <w:lvlJc w:val="left"/>
      <w:pPr>
        <w:tabs>
          <w:tab w:val="num" w:pos="425"/>
        </w:tabs>
        <w:ind w:left="0" w:firstLine="425"/>
      </w:pPr>
      <w:rPr>
        <w:rFonts w:cs="Times New Roman" w:hint="default"/>
        <w:b/>
      </w:rPr>
    </w:lvl>
    <w:lvl w:ilvl="6">
      <w:start w:val="1"/>
      <w:numFmt w:val="decimal"/>
      <w:lvlText w:val="%1.%2.%3.%4.%5.%6.%7."/>
      <w:lvlJc w:val="left"/>
      <w:pPr>
        <w:tabs>
          <w:tab w:val="num" w:pos="425"/>
        </w:tabs>
        <w:ind w:left="0" w:firstLine="425"/>
      </w:pPr>
      <w:rPr>
        <w:rFonts w:cs="Times New Roman" w:hint="default"/>
        <w:b/>
      </w:rPr>
    </w:lvl>
    <w:lvl w:ilvl="7">
      <w:start w:val="1"/>
      <w:numFmt w:val="decimal"/>
      <w:lvlText w:val="%1.%2.%3.%4.%5.%6.%7.%8."/>
      <w:lvlJc w:val="left"/>
      <w:pPr>
        <w:tabs>
          <w:tab w:val="num" w:pos="425"/>
        </w:tabs>
        <w:ind w:left="0" w:firstLine="425"/>
      </w:pPr>
      <w:rPr>
        <w:rFonts w:cs="Times New Roman" w:hint="default"/>
        <w:b/>
      </w:rPr>
    </w:lvl>
    <w:lvl w:ilvl="8">
      <w:start w:val="1"/>
      <w:numFmt w:val="decimal"/>
      <w:lvlText w:val="%1.%2.%3.%4.%5.%6.%7.%8.%9."/>
      <w:lvlJc w:val="left"/>
      <w:pPr>
        <w:tabs>
          <w:tab w:val="num" w:pos="425"/>
        </w:tabs>
        <w:ind w:left="0" w:firstLine="425"/>
      </w:pPr>
      <w:rPr>
        <w:rFonts w:cs="Times New Roman" w:hint="default"/>
        <w:b/>
      </w:rPr>
    </w:lvl>
  </w:abstractNum>
  <w:abstractNum w:abstractNumId="2" w15:restartNumberingAfterBreak="0">
    <w:nsid w:val="00000003"/>
    <w:multiLevelType w:val="multilevel"/>
    <w:tmpl w:val="00000003"/>
    <w:name w:val="WWNum3"/>
    <w:lvl w:ilvl="0">
      <w:start w:val="5"/>
      <w:numFmt w:val="bullet"/>
      <w:lvlText w:val="–"/>
      <w:lvlJc w:val="left"/>
      <w:pPr>
        <w:tabs>
          <w:tab w:val="num" w:pos="0"/>
        </w:tabs>
        <w:ind w:left="1778" w:hanging="360"/>
      </w:pPr>
      <w:rPr>
        <w:rFonts w:ascii="Times New Roman" w:hAnsi="Times New Roman"/>
      </w:rPr>
    </w:lvl>
    <w:lvl w:ilvl="1">
      <w:start w:val="1"/>
      <w:numFmt w:val="bullet"/>
      <w:lvlText w:val="o"/>
      <w:lvlJc w:val="left"/>
      <w:pPr>
        <w:tabs>
          <w:tab w:val="num" w:pos="0"/>
        </w:tabs>
        <w:ind w:left="4669" w:hanging="360"/>
      </w:pPr>
      <w:rPr>
        <w:rFonts w:ascii="Courier New" w:hAnsi="Courier New"/>
      </w:rPr>
    </w:lvl>
    <w:lvl w:ilvl="2">
      <w:start w:val="1"/>
      <w:numFmt w:val="bullet"/>
      <w:lvlText w:val=""/>
      <w:lvlJc w:val="left"/>
      <w:pPr>
        <w:tabs>
          <w:tab w:val="num" w:pos="0"/>
        </w:tabs>
        <w:ind w:left="5389" w:hanging="360"/>
      </w:pPr>
      <w:rPr>
        <w:rFonts w:ascii="Wingdings" w:hAnsi="Wingdings"/>
      </w:rPr>
    </w:lvl>
    <w:lvl w:ilvl="3">
      <w:start w:val="1"/>
      <w:numFmt w:val="bullet"/>
      <w:lvlText w:val=""/>
      <w:lvlJc w:val="left"/>
      <w:pPr>
        <w:tabs>
          <w:tab w:val="num" w:pos="0"/>
        </w:tabs>
        <w:ind w:left="6109" w:hanging="360"/>
      </w:pPr>
      <w:rPr>
        <w:rFonts w:ascii="Symbol" w:hAnsi="Symbol"/>
      </w:rPr>
    </w:lvl>
    <w:lvl w:ilvl="4">
      <w:start w:val="1"/>
      <w:numFmt w:val="bullet"/>
      <w:lvlText w:val="o"/>
      <w:lvlJc w:val="left"/>
      <w:pPr>
        <w:tabs>
          <w:tab w:val="num" w:pos="0"/>
        </w:tabs>
        <w:ind w:left="6829" w:hanging="360"/>
      </w:pPr>
      <w:rPr>
        <w:rFonts w:ascii="Courier New" w:hAnsi="Courier New"/>
      </w:rPr>
    </w:lvl>
    <w:lvl w:ilvl="5">
      <w:start w:val="1"/>
      <w:numFmt w:val="bullet"/>
      <w:lvlText w:val=""/>
      <w:lvlJc w:val="left"/>
      <w:pPr>
        <w:tabs>
          <w:tab w:val="num" w:pos="0"/>
        </w:tabs>
        <w:ind w:left="7549" w:hanging="360"/>
      </w:pPr>
      <w:rPr>
        <w:rFonts w:ascii="Wingdings" w:hAnsi="Wingdings"/>
      </w:rPr>
    </w:lvl>
    <w:lvl w:ilvl="6">
      <w:start w:val="1"/>
      <w:numFmt w:val="bullet"/>
      <w:lvlText w:val=""/>
      <w:lvlJc w:val="left"/>
      <w:pPr>
        <w:tabs>
          <w:tab w:val="num" w:pos="0"/>
        </w:tabs>
        <w:ind w:left="8269" w:hanging="360"/>
      </w:pPr>
      <w:rPr>
        <w:rFonts w:ascii="Symbol" w:hAnsi="Symbol"/>
      </w:rPr>
    </w:lvl>
    <w:lvl w:ilvl="7">
      <w:start w:val="1"/>
      <w:numFmt w:val="bullet"/>
      <w:lvlText w:val="o"/>
      <w:lvlJc w:val="left"/>
      <w:pPr>
        <w:tabs>
          <w:tab w:val="num" w:pos="0"/>
        </w:tabs>
        <w:ind w:left="8989" w:hanging="360"/>
      </w:pPr>
      <w:rPr>
        <w:rFonts w:ascii="Courier New" w:hAnsi="Courier New"/>
      </w:rPr>
    </w:lvl>
    <w:lvl w:ilvl="8">
      <w:start w:val="1"/>
      <w:numFmt w:val="bullet"/>
      <w:lvlText w:val=""/>
      <w:lvlJc w:val="left"/>
      <w:pPr>
        <w:tabs>
          <w:tab w:val="num" w:pos="0"/>
        </w:tabs>
        <w:ind w:left="9709" w:hanging="360"/>
      </w:pPr>
      <w:rPr>
        <w:rFonts w:ascii="Wingdings" w:hAnsi="Wingdings"/>
      </w:rPr>
    </w:lvl>
  </w:abstractNum>
  <w:abstractNum w:abstractNumId="3" w15:restartNumberingAfterBreak="0">
    <w:nsid w:val="00000004"/>
    <w:multiLevelType w:val="multilevel"/>
    <w:tmpl w:val="00000002"/>
    <w:name w:val="WWNum14"/>
    <w:lvl w:ilvl="0">
      <w:start w:val="1"/>
      <w:numFmt w:val="decimal"/>
      <w:lvlText w:val="%1."/>
      <w:lvlJc w:val="left"/>
      <w:pPr>
        <w:tabs>
          <w:tab w:val="num" w:pos="0"/>
        </w:tabs>
        <w:ind w:left="142" w:firstLine="851"/>
      </w:pPr>
      <w:rPr>
        <w:rFonts w:cs="Times New Roman" w:hint="default"/>
        <w:b/>
        <w:i w:val="0"/>
      </w:rPr>
    </w:lvl>
    <w:lvl w:ilvl="1">
      <w:start w:val="1"/>
      <w:numFmt w:val="decimal"/>
      <w:lvlText w:val="%1.%2."/>
      <w:lvlJc w:val="left"/>
      <w:pPr>
        <w:tabs>
          <w:tab w:val="num" w:pos="142"/>
        </w:tabs>
        <w:ind w:left="284" w:firstLine="851"/>
      </w:pPr>
      <w:rPr>
        <w:rFonts w:cs="Times New Roman" w:hint="default"/>
        <w:b/>
        <w:sz w:val="24"/>
        <w:szCs w:val="24"/>
      </w:rPr>
    </w:lvl>
    <w:lvl w:ilvl="2">
      <w:start w:val="1"/>
      <w:numFmt w:val="decimal"/>
      <w:lvlText w:val="%1.%2.%3."/>
      <w:lvlJc w:val="left"/>
      <w:pPr>
        <w:tabs>
          <w:tab w:val="num" w:pos="0"/>
        </w:tabs>
        <w:ind w:left="1440" w:firstLine="851"/>
      </w:pPr>
      <w:rPr>
        <w:rFonts w:cs="Times New Roman" w:hint="default"/>
        <w:b/>
        <w:color w:val="00000A"/>
      </w:rPr>
    </w:lvl>
    <w:lvl w:ilvl="3">
      <w:start w:val="1"/>
      <w:numFmt w:val="decimal"/>
      <w:lvlText w:val="%1.%2.%3.%4."/>
      <w:lvlJc w:val="left"/>
      <w:pPr>
        <w:tabs>
          <w:tab w:val="num" w:pos="0"/>
        </w:tabs>
        <w:ind w:left="1800" w:firstLine="851"/>
      </w:pPr>
      <w:rPr>
        <w:rFonts w:cs="Times New Roman" w:hint="default"/>
        <w:b/>
      </w:rPr>
    </w:lvl>
    <w:lvl w:ilvl="4">
      <w:start w:val="1"/>
      <w:numFmt w:val="decimal"/>
      <w:lvlText w:val="%1.%2.%3.%4.%5."/>
      <w:lvlJc w:val="left"/>
      <w:pPr>
        <w:tabs>
          <w:tab w:val="num" w:pos="0"/>
        </w:tabs>
        <w:ind w:left="2160" w:firstLine="851"/>
      </w:pPr>
      <w:rPr>
        <w:rFonts w:cs="Times New Roman" w:hint="default"/>
        <w:b/>
      </w:rPr>
    </w:lvl>
    <w:lvl w:ilvl="5">
      <w:start w:val="1"/>
      <w:numFmt w:val="decimal"/>
      <w:lvlText w:val="%1.%2.%3.%4.%5.%6."/>
      <w:lvlJc w:val="left"/>
      <w:pPr>
        <w:tabs>
          <w:tab w:val="num" w:pos="0"/>
        </w:tabs>
        <w:ind w:left="2520" w:firstLine="851"/>
      </w:pPr>
      <w:rPr>
        <w:rFonts w:cs="Times New Roman" w:hint="default"/>
        <w:b/>
      </w:rPr>
    </w:lvl>
    <w:lvl w:ilvl="6">
      <w:start w:val="1"/>
      <w:numFmt w:val="decimal"/>
      <w:lvlText w:val="%1.%2.%3.%4.%5.%6.%7."/>
      <w:lvlJc w:val="left"/>
      <w:pPr>
        <w:tabs>
          <w:tab w:val="num" w:pos="0"/>
        </w:tabs>
        <w:ind w:left="2880" w:firstLine="851"/>
      </w:pPr>
      <w:rPr>
        <w:rFonts w:cs="Times New Roman" w:hint="default"/>
        <w:b/>
      </w:rPr>
    </w:lvl>
    <w:lvl w:ilvl="7">
      <w:start w:val="1"/>
      <w:numFmt w:val="decimal"/>
      <w:lvlText w:val="%1.%2.%3.%4.%5.%6.%7.%8."/>
      <w:lvlJc w:val="left"/>
      <w:pPr>
        <w:tabs>
          <w:tab w:val="num" w:pos="0"/>
        </w:tabs>
        <w:ind w:left="3240" w:firstLine="851"/>
      </w:pPr>
      <w:rPr>
        <w:rFonts w:cs="Times New Roman" w:hint="default"/>
        <w:b/>
      </w:rPr>
    </w:lvl>
    <w:lvl w:ilvl="8">
      <w:start w:val="1"/>
      <w:numFmt w:val="decimal"/>
      <w:lvlText w:val="%1.%2.%3.%4.%5.%6.%7.%8.%9."/>
      <w:lvlJc w:val="left"/>
      <w:pPr>
        <w:tabs>
          <w:tab w:val="num" w:pos="0"/>
        </w:tabs>
        <w:ind w:left="3600" w:firstLine="851"/>
      </w:pPr>
      <w:rPr>
        <w:rFonts w:cs="Times New Roman" w:hint="default"/>
        <w:b/>
      </w:rPr>
    </w:lvl>
  </w:abstractNum>
  <w:abstractNum w:abstractNumId="4" w15:restartNumberingAfterBreak="0">
    <w:nsid w:val="00000005"/>
    <w:multiLevelType w:val="multilevel"/>
    <w:tmpl w:val="00000005"/>
    <w:name w:val="WWNum13"/>
    <w:lvl w:ilvl="0">
      <w:start w:val="6"/>
      <w:numFmt w:val="decimal"/>
      <w:lvlText w:val="%1"/>
      <w:lvlJc w:val="left"/>
      <w:pPr>
        <w:tabs>
          <w:tab w:val="num" w:pos="0"/>
        </w:tabs>
        <w:ind w:left="420" w:hanging="420"/>
      </w:pPr>
      <w:rPr>
        <w:rFonts w:cs="Times New Roman"/>
        <w:b/>
      </w:rPr>
    </w:lvl>
    <w:lvl w:ilvl="1">
      <w:start w:val="12"/>
      <w:numFmt w:val="decimal"/>
      <w:lvlText w:val="%1.%2"/>
      <w:lvlJc w:val="left"/>
      <w:pPr>
        <w:tabs>
          <w:tab w:val="num" w:pos="0"/>
        </w:tabs>
        <w:ind w:left="1271" w:hanging="420"/>
      </w:pPr>
      <w:rPr>
        <w:rFonts w:cs="Times New Roman"/>
        <w:b/>
      </w:rPr>
    </w:lvl>
    <w:lvl w:ilvl="2">
      <w:start w:val="1"/>
      <w:numFmt w:val="decimal"/>
      <w:lvlText w:val="%1.%2.%3"/>
      <w:lvlJc w:val="left"/>
      <w:pPr>
        <w:tabs>
          <w:tab w:val="num" w:pos="0"/>
        </w:tabs>
        <w:ind w:left="2422" w:hanging="720"/>
      </w:pPr>
      <w:rPr>
        <w:rFonts w:cs="Times New Roman"/>
        <w:b/>
      </w:rPr>
    </w:lvl>
    <w:lvl w:ilvl="3">
      <w:start w:val="1"/>
      <w:numFmt w:val="decimal"/>
      <w:lvlText w:val="%1.%2.%3.%4"/>
      <w:lvlJc w:val="left"/>
      <w:pPr>
        <w:tabs>
          <w:tab w:val="num" w:pos="0"/>
        </w:tabs>
        <w:ind w:left="3273" w:hanging="720"/>
      </w:pPr>
      <w:rPr>
        <w:rFonts w:cs="Times New Roman"/>
        <w:b/>
      </w:rPr>
    </w:lvl>
    <w:lvl w:ilvl="4">
      <w:start w:val="1"/>
      <w:numFmt w:val="decimal"/>
      <w:lvlText w:val="%1.%2.%3.%4.%5"/>
      <w:lvlJc w:val="left"/>
      <w:pPr>
        <w:tabs>
          <w:tab w:val="num" w:pos="0"/>
        </w:tabs>
        <w:ind w:left="4484" w:hanging="1080"/>
      </w:pPr>
      <w:rPr>
        <w:rFonts w:cs="Times New Roman"/>
        <w:b/>
      </w:rPr>
    </w:lvl>
    <w:lvl w:ilvl="5">
      <w:start w:val="1"/>
      <w:numFmt w:val="decimal"/>
      <w:lvlText w:val="%1.%2.%3.%4.%5.%6"/>
      <w:lvlJc w:val="left"/>
      <w:pPr>
        <w:tabs>
          <w:tab w:val="num" w:pos="0"/>
        </w:tabs>
        <w:ind w:left="5335" w:hanging="1080"/>
      </w:pPr>
      <w:rPr>
        <w:rFonts w:cs="Times New Roman"/>
        <w:b/>
      </w:rPr>
    </w:lvl>
    <w:lvl w:ilvl="6">
      <w:start w:val="1"/>
      <w:numFmt w:val="decimal"/>
      <w:lvlText w:val="%1.%2.%3.%4.%5.%6.%7"/>
      <w:lvlJc w:val="left"/>
      <w:pPr>
        <w:tabs>
          <w:tab w:val="num" w:pos="0"/>
        </w:tabs>
        <w:ind w:left="6546" w:hanging="1440"/>
      </w:pPr>
      <w:rPr>
        <w:rFonts w:cs="Times New Roman"/>
        <w:b/>
      </w:rPr>
    </w:lvl>
    <w:lvl w:ilvl="7">
      <w:start w:val="1"/>
      <w:numFmt w:val="decimal"/>
      <w:lvlText w:val="%1.%2.%3.%4.%5.%6.%7.%8"/>
      <w:lvlJc w:val="left"/>
      <w:pPr>
        <w:tabs>
          <w:tab w:val="num" w:pos="0"/>
        </w:tabs>
        <w:ind w:left="7397" w:hanging="1440"/>
      </w:pPr>
      <w:rPr>
        <w:rFonts w:cs="Times New Roman"/>
        <w:b/>
      </w:rPr>
    </w:lvl>
    <w:lvl w:ilvl="8">
      <w:start w:val="1"/>
      <w:numFmt w:val="decimal"/>
      <w:lvlText w:val="%1.%2.%3.%4.%5.%6.%7.%8.%9"/>
      <w:lvlJc w:val="left"/>
      <w:pPr>
        <w:tabs>
          <w:tab w:val="num" w:pos="0"/>
        </w:tabs>
        <w:ind w:left="8608" w:hanging="1800"/>
      </w:pPr>
      <w:rPr>
        <w:rFonts w:cs="Times New Roman"/>
        <w:b/>
      </w:rPr>
    </w:lvl>
  </w:abstractNum>
  <w:abstractNum w:abstractNumId="5" w15:restartNumberingAfterBreak="0">
    <w:nsid w:val="00000006"/>
    <w:multiLevelType w:val="multilevel"/>
    <w:tmpl w:val="00000002"/>
    <w:name w:val="WWNum14"/>
    <w:lvl w:ilvl="0">
      <w:start w:val="1"/>
      <w:numFmt w:val="decimal"/>
      <w:lvlText w:val="%1."/>
      <w:lvlJc w:val="left"/>
      <w:pPr>
        <w:tabs>
          <w:tab w:val="num" w:pos="0"/>
        </w:tabs>
        <w:ind w:left="142" w:firstLine="851"/>
      </w:pPr>
      <w:rPr>
        <w:rFonts w:cs="Times New Roman" w:hint="default"/>
        <w:b/>
      </w:rPr>
    </w:lvl>
    <w:lvl w:ilvl="1">
      <w:start w:val="1"/>
      <w:numFmt w:val="decimal"/>
      <w:lvlText w:val="%1.%2."/>
      <w:lvlJc w:val="left"/>
      <w:pPr>
        <w:tabs>
          <w:tab w:val="num" w:pos="142"/>
        </w:tabs>
        <w:ind w:left="284" w:firstLine="851"/>
      </w:pPr>
      <w:rPr>
        <w:rFonts w:cs="Times New Roman" w:hint="default"/>
        <w:b/>
      </w:rPr>
    </w:lvl>
    <w:lvl w:ilvl="2">
      <w:start w:val="1"/>
      <w:numFmt w:val="decimal"/>
      <w:lvlText w:val="%1.%2.%3."/>
      <w:lvlJc w:val="left"/>
      <w:pPr>
        <w:tabs>
          <w:tab w:val="num" w:pos="0"/>
        </w:tabs>
        <w:ind w:left="1440" w:firstLine="851"/>
      </w:pPr>
      <w:rPr>
        <w:rFonts w:cs="Times New Roman" w:hint="default"/>
        <w:b/>
        <w:color w:val="auto"/>
      </w:rPr>
    </w:lvl>
    <w:lvl w:ilvl="3">
      <w:start w:val="1"/>
      <w:numFmt w:val="decimal"/>
      <w:lvlText w:val="%1.%2.%3.%4."/>
      <w:lvlJc w:val="left"/>
      <w:pPr>
        <w:tabs>
          <w:tab w:val="num" w:pos="0"/>
        </w:tabs>
        <w:ind w:left="1800" w:firstLine="851"/>
      </w:pPr>
      <w:rPr>
        <w:rFonts w:cs="Times New Roman" w:hint="default"/>
        <w:b/>
      </w:rPr>
    </w:lvl>
    <w:lvl w:ilvl="4">
      <w:start w:val="1"/>
      <w:numFmt w:val="decimal"/>
      <w:lvlText w:val="%1.%2.%3.%4.%5."/>
      <w:lvlJc w:val="left"/>
      <w:pPr>
        <w:tabs>
          <w:tab w:val="num" w:pos="0"/>
        </w:tabs>
        <w:ind w:left="2160" w:firstLine="851"/>
      </w:pPr>
      <w:rPr>
        <w:rFonts w:cs="Times New Roman" w:hint="default"/>
        <w:b/>
      </w:rPr>
    </w:lvl>
    <w:lvl w:ilvl="5">
      <w:start w:val="1"/>
      <w:numFmt w:val="decimal"/>
      <w:lvlText w:val="%1.%2.%3.%4.%5.%6."/>
      <w:lvlJc w:val="left"/>
      <w:pPr>
        <w:tabs>
          <w:tab w:val="num" w:pos="0"/>
        </w:tabs>
        <w:ind w:left="2520" w:firstLine="851"/>
      </w:pPr>
      <w:rPr>
        <w:rFonts w:cs="Times New Roman" w:hint="default"/>
        <w:b/>
      </w:rPr>
    </w:lvl>
    <w:lvl w:ilvl="6">
      <w:start w:val="1"/>
      <w:numFmt w:val="decimal"/>
      <w:lvlText w:val="%1.%2.%3.%4.%5.%6.%7."/>
      <w:lvlJc w:val="left"/>
      <w:pPr>
        <w:tabs>
          <w:tab w:val="num" w:pos="0"/>
        </w:tabs>
        <w:ind w:left="2880" w:firstLine="851"/>
      </w:pPr>
      <w:rPr>
        <w:rFonts w:cs="Times New Roman" w:hint="default"/>
        <w:b/>
      </w:rPr>
    </w:lvl>
    <w:lvl w:ilvl="7">
      <w:start w:val="1"/>
      <w:numFmt w:val="decimal"/>
      <w:lvlText w:val="%1.%2.%3.%4.%5.%6.%7.%8."/>
      <w:lvlJc w:val="left"/>
      <w:pPr>
        <w:tabs>
          <w:tab w:val="num" w:pos="0"/>
        </w:tabs>
        <w:ind w:left="3240" w:firstLine="851"/>
      </w:pPr>
      <w:rPr>
        <w:rFonts w:cs="Times New Roman" w:hint="default"/>
        <w:b/>
      </w:rPr>
    </w:lvl>
    <w:lvl w:ilvl="8">
      <w:start w:val="1"/>
      <w:numFmt w:val="decimal"/>
      <w:lvlText w:val="%1.%2.%3.%4.%5.%6.%7.%8.%9."/>
      <w:lvlJc w:val="left"/>
      <w:pPr>
        <w:tabs>
          <w:tab w:val="num" w:pos="0"/>
        </w:tabs>
        <w:ind w:left="3600" w:firstLine="851"/>
      </w:pPr>
      <w:rPr>
        <w:rFonts w:cs="Times New Roman" w:hint="default"/>
        <w:b/>
      </w:rPr>
    </w:lvl>
  </w:abstractNum>
  <w:abstractNum w:abstractNumId="6" w15:restartNumberingAfterBreak="0">
    <w:nsid w:val="00000007"/>
    <w:multiLevelType w:val="multilevel"/>
    <w:tmpl w:val="00000002"/>
    <w:name w:val="WWNum14"/>
    <w:lvl w:ilvl="0">
      <w:start w:val="1"/>
      <w:numFmt w:val="decimal"/>
      <w:lvlText w:val="%1."/>
      <w:lvlJc w:val="left"/>
      <w:pPr>
        <w:tabs>
          <w:tab w:val="num" w:pos="0"/>
        </w:tabs>
        <w:ind w:left="142" w:firstLine="851"/>
      </w:pPr>
      <w:rPr>
        <w:rFonts w:cs="Times New Roman"/>
      </w:rPr>
    </w:lvl>
    <w:lvl w:ilvl="1">
      <w:start w:val="1"/>
      <w:numFmt w:val="decimal"/>
      <w:lvlText w:val="%1.%2."/>
      <w:lvlJc w:val="left"/>
      <w:pPr>
        <w:tabs>
          <w:tab w:val="num" w:pos="142"/>
        </w:tabs>
        <w:ind w:left="284" w:firstLine="851"/>
      </w:pPr>
      <w:rPr>
        <w:rFonts w:cs="Times New Roman"/>
        <w:b/>
      </w:rPr>
    </w:lvl>
    <w:lvl w:ilvl="2">
      <w:start w:val="1"/>
      <w:numFmt w:val="decimal"/>
      <w:lvlText w:val="%1.%2.%3."/>
      <w:lvlJc w:val="left"/>
      <w:pPr>
        <w:tabs>
          <w:tab w:val="num" w:pos="0"/>
        </w:tabs>
        <w:ind w:left="1440" w:firstLine="851"/>
      </w:pPr>
      <w:rPr>
        <w:rFonts w:cs="Times New Roman"/>
        <w:b/>
      </w:rPr>
    </w:lvl>
    <w:lvl w:ilvl="3">
      <w:start w:val="1"/>
      <w:numFmt w:val="decimal"/>
      <w:lvlText w:val="%1.%2.%3.%4."/>
      <w:lvlJc w:val="left"/>
      <w:pPr>
        <w:tabs>
          <w:tab w:val="num" w:pos="0"/>
        </w:tabs>
        <w:ind w:left="1800" w:firstLine="851"/>
      </w:pPr>
      <w:rPr>
        <w:rFonts w:cs="Times New Roman"/>
        <w:b/>
      </w:rPr>
    </w:lvl>
    <w:lvl w:ilvl="4">
      <w:start w:val="1"/>
      <w:numFmt w:val="decimal"/>
      <w:lvlText w:val="%1.%2.%3.%4.%5."/>
      <w:lvlJc w:val="left"/>
      <w:pPr>
        <w:tabs>
          <w:tab w:val="num" w:pos="0"/>
        </w:tabs>
        <w:ind w:left="2160" w:firstLine="851"/>
      </w:pPr>
      <w:rPr>
        <w:rFonts w:cs="Times New Roman"/>
        <w:b/>
      </w:rPr>
    </w:lvl>
    <w:lvl w:ilvl="5">
      <w:start w:val="1"/>
      <w:numFmt w:val="decimal"/>
      <w:lvlText w:val="%1.%2.%3.%4.%5.%6."/>
      <w:lvlJc w:val="left"/>
      <w:pPr>
        <w:tabs>
          <w:tab w:val="num" w:pos="0"/>
        </w:tabs>
        <w:ind w:left="2520" w:firstLine="851"/>
      </w:pPr>
      <w:rPr>
        <w:rFonts w:cs="Times New Roman"/>
        <w:b/>
      </w:rPr>
    </w:lvl>
    <w:lvl w:ilvl="6">
      <w:start w:val="1"/>
      <w:numFmt w:val="decimal"/>
      <w:lvlText w:val="%1.%2.%3.%4.%5.%6.%7."/>
      <w:lvlJc w:val="left"/>
      <w:pPr>
        <w:tabs>
          <w:tab w:val="num" w:pos="0"/>
        </w:tabs>
        <w:ind w:left="2880" w:firstLine="851"/>
      </w:pPr>
      <w:rPr>
        <w:rFonts w:cs="Times New Roman"/>
        <w:b/>
      </w:rPr>
    </w:lvl>
    <w:lvl w:ilvl="7">
      <w:start w:val="1"/>
      <w:numFmt w:val="decimal"/>
      <w:lvlText w:val="%1.%2.%3.%4.%5.%6.%7.%8."/>
      <w:lvlJc w:val="left"/>
      <w:pPr>
        <w:tabs>
          <w:tab w:val="num" w:pos="0"/>
        </w:tabs>
        <w:ind w:left="3240" w:firstLine="851"/>
      </w:pPr>
      <w:rPr>
        <w:rFonts w:cs="Times New Roman"/>
        <w:b/>
      </w:rPr>
    </w:lvl>
    <w:lvl w:ilvl="8">
      <w:start w:val="1"/>
      <w:numFmt w:val="decimal"/>
      <w:lvlText w:val="%1.%2.%3.%4.%5.%6.%7.%8.%9."/>
      <w:lvlJc w:val="left"/>
      <w:pPr>
        <w:tabs>
          <w:tab w:val="num" w:pos="0"/>
        </w:tabs>
        <w:ind w:left="3600" w:firstLine="851"/>
      </w:pPr>
      <w:rPr>
        <w:rFonts w:cs="Times New Roman"/>
        <w:b/>
      </w:rPr>
    </w:lvl>
  </w:abstractNum>
  <w:abstractNum w:abstractNumId="7" w15:restartNumberingAfterBreak="0">
    <w:nsid w:val="00000008"/>
    <w:multiLevelType w:val="multilevel"/>
    <w:tmpl w:val="00000002"/>
    <w:name w:val="WWNum14"/>
    <w:lvl w:ilvl="0">
      <w:start w:val="1"/>
      <w:numFmt w:val="decimal"/>
      <w:lvlText w:val="%1."/>
      <w:lvlJc w:val="left"/>
      <w:pPr>
        <w:tabs>
          <w:tab w:val="num" w:pos="0"/>
        </w:tabs>
        <w:ind w:left="142" w:firstLine="851"/>
      </w:pPr>
      <w:rPr>
        <w:rFonts w:cs="Times New Roman"/>
      </w:rPr>
    </w:lvl>
    <w:lvl w:ilvl="1">
      <w:start w:val="1"/>
      <w:numFmt w:val="decimal"/>
      <w:lvlText w:val="%1.%2."/>
      <w:lvlJc w:val="left"/>
      <w:pPr>
        <w:tabs>
          <w:tab w:val="num" w:pos="142"/>
        </w:tabs>
        <w:ind w:left="284" w:firstLine="851"/>
      </w:pPr>
      <w:rPr>
        <w:rFonts w:cs="Times New Roman"/>
        <w:b/>
        <w:i w:val="0"/>
      </w:rPr>
    </w:lvl>
    <w:lvl w:ilvl="2">
      <w:start w:val="1"/>
      <w:numFmt w:val="decimal"/>
      <w:lvlText w:val="%1.%2.%3."/>
      <w:lvlJc w:val="left"/>
      <w:pPr>
        <w:tabs>
          <w:tab w:val="num" w:pos="0"/>
        </w:tabs>
        <w:ind w:left="1440" w:firstLine="851"/>
      </w:pPr>
      <w:rPr>
        <w:rFonts w:cs="Times New Roman"/>
        <w:b/>
      </w:rPr>
    </w:lvl>
    <w:lvl w:ilvl="3">
      <w:start w:val="1"/>
      <w:numFmt w:val="decimal"/>
      <w:lvlText w:val="%1.%2.%3.%4."/>
      <w:lvlJc w:val="left"/>
      <w:pPr>
        <w:tabs>
          <w:tab w:val="num" w:pos="0"/>
        </w:tabs>
        <w:ind w:left="1800" w:firstLine="851"/>
      </w:pPr>
      <w:rPr>
        <w:rFonts w:cs="Times New Roman"/>
        <w:b/>
      </w:rPr>
    </w:lvl>
    <w:lvl w:ilvl="4">
      <w:start w:val="1"/>
      <w:numFmt w:val="decimal"/>
      <w:lvlText w:val="%1.%2.%3.%4.%5."/>
      <w:lvlJc w:val="left"/>
      <w:pPr>
        <w:tabs>
          <w:tab w:val="num" w:pos="0"/>
        </w:tabs>
        <w:ind w:left="2160" w:firstLine="851"/>
      </w:pPr>
      <w:rPr>
        <w:rFonts w:cs="Times New Roman"/>
        <w:b/>
      </w:rPr>
    </w:lvl>
    <w:lvl w:ilvl="5">
      <w:start w:val="1"/>
      <w:numFmt w:val="decimal"/>
      <w:lvlText w:val="%1.%2.%3.%4.%5.%6."/>
      <w:lvlJc w:val="left"/>
      <w:pPr>
        <w:tabs>
          <w:tab w:val="num" w:pos="0"/>
        </w:tabs>
        <w:ind w:left="2520" w:firstLine="851"/>
      </w:pPr>
      <w:rPr>
        <w:rFonts w:cs="Times New Roman"/>
        <w:b/>
      </w:rPr>
    </w:lvl>
    <w:lvl w:ilvl="6">
      <w:start w:val="1"/>
      <w:numFmt w:val="decimal"/>
      <w:lvlText w:val="%1.%2.%3.%4.%5.%6.%7."/>
      <w:lvlJc w:val="left"/>
      <w:pPr>
        <w:tabs>
          <w:tab w:val="num" w:pos="0"/>
        </w:tabs>
        <w:ind w:left="2880" w:firstLine="851"/>
      </w:pPr>
      <w:rPr>
        <w:rFonts w:cs="Times New Roman"/>
        <w:b/>
      </w:rPr>
    </w:lvl>
    <w:lvl w:ilvl="7">
      <w:start w:val="1"/>
      <w:numFmt w:val="decimal"/>
      <w:lvlText w:val="%1.%2.%3.%4.%5.%6.%7.%8."/>
      <w:lvlJc w:val="left"/>
      <w:pPr>
        <w:tabs>
          <w:tab w:val="num" w:pos="0"/>
        </w:tabs>
        <w:ind w:left="3240" w:firstLine="851"/>
      </w:pPr>
      <w:rPr>
        <w:rFonts w:cs="Times New Roman"/>
        <w:b/>
      </w:rPr>
    </w:lvl>
    <w:lvl w:ilvl="8">
      <w:start w:val="1"/>
      <w:numFmt w:val="decimal"/>
      <w:lvlText w:val="%1.%2.%3.%4.%5.%6.%7.%8.%9."/>
      <w:lvlJc w:val="left"/>
      <w:pPr>
        <w:tabs>
          <w:tab w:val="num" w:pos="0"/>
        </w:tabs>
        <w:ind w:left="3600" w:firstLine="851"/>
      </w:pPr>
      <w:rPr>
        <w:rFonts w:cs="Times New Roman"/>
        <w:b/>
      </w:rPr>
    </w:lvl>
  </w:abstractNum>
  <w:abstractNum w:abstractNumId="8" w15:restartNumberingAfterBreak="0">
    <w:nsid w:val="00000009"/>
    <w:multiLevelType w:val="multilevel"/>
    <w:tmpl w:val="579C4C48"/>
    <w:name w:val="WWNum19"/>
    <w:lvl w:ilvl="0">
      <w:start w:val="1"/>
      <w:numFmt w:val="decimal"/>
      <w:lvlText w:val="%1."/>
      <w:lvlJc w:val="left"/>
      <w:pPr>
        <w:tabs>
          <w:tab w:val="num" w:pos="0"/>
        </w:tabs>
        <w:ind w:left="720" w:hanging="360"/>
      </w:pPr>
      <w:rPr>
        <w:rFonts w:cs="Times New Roman" w:hint="default"/>
        <w:b/>
      </w:rPr>
    </w:lvl>
    <w:lvl w:ilvl="1">
      <w:start w:val="1"/>
      <w:numFmt w:val="decimal"/>
      <w:lvlText w:val="%1.%2."/>
      <w:lvlJc w:val="left"/>
      <w:pPr>
        <w:tabs>
          <w:tab w:val="num" w:pos="0"/>
        </w:tabs>
        <w:ind w:left="1080" w:hanging="360"/>
      </w:pPr>
      <w:rPr>
        <w:rFonts w:cs="Times New Roman" w:hint="default"/>
        <w:b/>
      </w:rPr>
    </w:lvl>
    <w:lvl w:ilvl="2">
      <w:start w:val="1"/>
      <w:numFmt w:val="decimal"/>
      <w:lvlText w:val="%1.%2.%3."/>
      <w:lvlJc w:val="left"/>
      <w:pPr>
        <w:tabs>
          <w:tab w:val="num" w:pos="0"/>
        </w:tabs>
        <w:ind w:left="1440" w:firstLine="851"/>
      </w:pPr>
      <w:rPr>
        <w:rFonts w:cs="Times New Roman" w:hint="default"/>
        <w:b/>
        <w:color w:val="00000A"/>
      </w:rPr>
    </w:lvl>
    <w:lvl w:ilvl="3">
      <w:start w:val="1"/>
      <w:numFmt w:val="decimal"/>
      <w:lvlText w:val="%1.%2.%3.%4"/>
      <w:lvlJc w:val="left"/>
      <w:pPr>
        <w:tabs>
          <w:tab w:val="num" w:pos="0"/>
        </w:tabs>
        <w:ind w:left="1800" w:hanging="360"/>
      </w:pPr>
      <w:rPr>
        <w:rFonts w:cs="Times New Roman" w:hint="default"/>
        <w:b/>
      </w:rPr>
    </w:lvl>
    <w:lvl w:ilvl="4">
      <w:start w:val="1"/>
      <w:numFmt w:val="decimal"/>
      <w:lvlText w:val="%1.%2.%3.%4.%5"/>
      <w:lvlJc w:val="left"/>
      <w:pPr>
        <w:tabs>
          <w:tab w:val="num" w:pos="0"/>
        </w:tabs>
        <w:ind w:left="2160" w:hanging="360"/>
      </w:pPr>
      <w:rPr>
        <w:rFonts w:cs="Times New Roman" w:hint="default"/>
        <w:b/>
      </w:rPr>
    </w:lvl>
    <w:lvl w:ilvl="5">
      <w:start w:val="1"/>
      <w:numFmt w:val="decimal"/>
      <w:lvlText w:val="%1.%2.%3.%4.%5.%6"/>
      <w:lvlJc w:val="left"/>
      <w:pPr>
        <w:tabs>
          <w:tab w:val="num" w:pos="0"/>
        </w:tabs>
        <w:ind w:left="2520" w:hanging="360"/>
      </w:pPr>
      <w:rPr>
        <w:rFonts w:cs="Times New Roman" w:hint="default"/>
        <w:b/>
      </w:rPr>
    </w:lvl>
    <w:lvl w:ilvl="6">
      <w:start w:val="1"/>
      <w:numFmt w:val="decimal"/>
      <w:lvlText w:val="%1.%2.%3.%4.%5.%6.%7"/>
      <w:lvlJc w:val="left"/>
      <w:pPr>
        <w:tabs>
          <w:tab w:val="num" w:pos="0"/>
        </w:tabs>
        <w:ind w:left="2880" w:hanging="360"/>
      </w:pPr>
      <w:rPr>
        <w:rFonts w:cs="Times New Roman" w:hint="default"/>
        <w:b/>
      </w:rPr>
    </w:lvl>
    <w:lvl w:ilvl="7">
      <w:start w:val="1"/>
      <w:numFmt w:val="decimal"/>
      <w:lvlText w:val="%1.%2.%3.%4.%5.%6.%7.%8"/>
      <w:lvlJc w:val="left"/>
      <w:pPr>
        <w:tabs>
          <w:tab w:val="num" w:pos="0"/>
        </w:tabs>
        <w:ind w:left="3240" w:hanging="360"/>
      </w:pPr>
      <w:rPr>
        <w:rFonts w:cs="Times New Roman" w:hint="default"/>
        <w:b/>
      </w:rPr>
    </w:lvl>
    <w:lvl w:ilvl="8">
      <w:start w:val="1"/>
      <w:numFmt w:val="decimal"/>
      <w:lvlText w:val="%1.%2.%3.%4.%5.%6.%7.%8.%9"/>
      <w:lvlJc w:val="left"/>
      <w:pPr>
        <w:tabs>
          <w:tab w:val="num" w:pos="0"/>
        </w:tabs>
        <w:ind w:left="3600" w:hanging="360"/>
      </w:pPr>
      <w:rPr>
        <w:rFonts w:cs="Times New Roman" w:hint="default"/>
        <w:b/>
      </w:rPr>
    </w:lvl>
  </w:abstractNum>
  <w:abstractNum w:abstractNumId="9" w15:restartNumberingAfterBreak="0">
    <w:nsid w:val="0000000A"/>
    <w:multiLevelType w:val="multilevel"/>
    <w:tmpl w:val="0000000A"/>
    <w:name w:val="WWNum21"/>
    <w:lvl w:ilvl="0">
      <w:start w:val="1"/>
      <w:numFmt w:val="decimal"/>
      <w:lvlText w:val="%1."/>
      <w:lvlJc w:val="left"/>
      <w:pPr>
        <w:tabs>
          <w:tab w:val="num" w:pos="0"/>
        </w:tabs>
        <w:ind w:left="720" w:firstLine="851"/>
      </w:pPr>
      <w:rPr>
        <w:rFonts w:cs="Times New Roman"/>
      </w:rPr>
    </w:lvl>
    <w:lvl w:ilvl="1">
      <w:start w:val="1"/>
      <w:numFmt w:val="decimal"/>
      <w:lvlText w:val="%1.%2."/>
      <w:lvlJc w:val="left"/>
      <w:pPr>
        <w:tabs>
          <w:tab w:val="num" w:pos="0"/>
        </w:tabs>
        <w:ind w:left="1080" w:firstLine="851"/>
      </w:pPr>
      <w:rPr>
        <w:rFonts w:cs="Times New Roman"/>
        <w:b/>
        <w:sz w:val="24"/>
        <w:szCs w:val="24"/>
      </w:rPr>
    </w:lvl>
    <w:lvl w:ilvl="2">
      <w:start w:val="1"/>
      <w:numFmt w:val="decimal"/>
      <w:lvlText w:val="%1.%2.%3."/>
      <w:lvlJc w:val="left"/>
      <w:pPr>
        <w:tabs>
          <w:tab w:val="num" w:pos="0"/>
        </w:tabs>
        <w:ind w:left="284" w:firstLine="851"/>
      </w:pPr>
      <w:rPr>
        <w:rFonts w:cs="Times New Roman"/>
        <w:b/>
      </w:rPr>
    </w:lvl>
    <w:lvl w:ilvl="3">
      <w:start w:val="1"/>
      <w:numFmt w:val="decimal"/>
      <w:lvlText w:val="%1.%2.%3.%4."/>
      <w:lvlJc w:val="left"/>
      <w:pPr>
        <w:tabs>
          <w:tab w:val="num" w:pos="0"/>
        </w:tabs>
        <w:ind w:left="1800" w:firstLine="851"/>
      </w:pPr>
      <w:rPr>
        <w:rFonts w:cs="Times New Roman"/>
        <w:b/>
      </w:rPr>
    </w:lvl>
    <w:lvl w:ilvl="4">
      <w:start w:val="1"/>
      <w:numFmt w:val="decimal"/>
      <w:lvlText w:val="%1.%2.%3.%4.%5."/>
      <w:lvlJc w:val="left"/>
      <w:pPr>
        <w:tabs>
          <w:tab w:val="num" w:pos="0"/>
        </w:tabs>
        <w:ind w:left="2160" w:firstLine="851"/>
      </w:pPr>
      <w:rPr>
        <w:rFonts w:cs="Times New Roman"/>
        <w:b/>
      </w:rPr>
    </w:lvl>
    <w:lvl w:ilvl="5">
      <w:start w:val="1"/>
      <w:numFmt w:val="decimal"/>
      <w:lvlText w:val="%1.%2.%3.%4.%5.%6."/>
      <w:lvlJc w:val="left"/>
      <w:pPr>
        <w:tabs>
          <w:tab w:val="num" w:pos="0"/>
        </w:tabs>
        <w:ind w:left="2520" w:firstLine="851"/>
      </w:pPr>
      <w:rPr>
        <w:rFonts w:cs="Times New Roman"/>
        <w:b/>
      </w:rPr>
    </w:lvl>
    <w:lvl w:ilvl="6">
      <w:start w:val="1"/>
      <w:numFmt w:val="decimal"/>
      <w:lvlText w:val="%1.%2.%3.%4.%5.%6.%7."/>
      <w:lvlJc w:val="left"/>
      <w:pPr>
        <w:tabs>
          <w:tab w:val="num" w:pos="0"/>
        </w:tabs>
        <w:ind w:left="2880" w:firstLine="851"/>
      </w:pPr>
      <w:rPr>
        <w:rFonts w:cs="Times New Roman"/>
        <w:b/>
      </w:rPr>
    </w:lvl>
    <w:lvl w:ilvl="7">
      <w:start w:val="1"/>
      <w:numFmt w:val="decimal"/>
      <w:lvlText w:val="%1.%2.%3.%4.%5.%6.%7.%8."/>
      <w:lvlJc w:val="left"/>
      <w:pPr>
        <w:tabs>
          <w:tab w:val="num" w:pos="0"/>
        </w:tabs>
        <w:ind w:left="3240" w:firstLine="851"/>
      </w:pPr>
      <w:rPr>
        <w:rFonts w:cs="Times New Roman"/>
        <w:b/>
      </w:rPr>
    </w:lvl>
    <w:lvl w:ilvl="8">
      <w:start w:val="1"/>
      <w:numFmt w:val="decimal"/>
      <w:lvlText w:val="%1.%2.%3.%4.%5.%6.%7.%8.%9."/>
      <w:lvlJc w:val="left"/>
      <w:pPr>
        <w:tabs>
          <w:tab w:val="num" w:pos="0"/>
        </w:tabs>
        <w:ind w:left="3600" w:firstLine="851"/>
      </w:pPr>
      <w:rPr>
        <w:rFonts w:cs="Times New Roman"/>
        <w:b/>
      </w:rPr>
    </w:lvl>
  </w:abstractNum>
  <w:abstractNum w:abstractNumId="10" w15:restartNumberingAfterBreak="0">
    <w:nsid w:val="0000000B"/>
    <w:multiLevelType w:val="multilevel"/>
    <w:tmpl w:val="1FE631FE"/>
    <w:name w:val="WWNum22"/>
    <w:lvl w:ilvl="0">
      <w:start w:val="7"/>
      <w:numFmt w:val="decimal"/>
      <w:lvlText w:val="%1"/>
      <w:lvlJc w:val="left"/>
      <w:pPr>
        <w:tabs>
          <w:tab w:val="num" w:pos="0"/>
        </w:tabs>
        <w:ind w:left="1130" w:hanging="420"/>
      </w:pPr>
      <w:rPr>
        <w:rFonts w:cs="Times New Roman" w:hint="default"/>
        <w:b/>
      </w:rPr>
    </w:lvl>
    <w:lvl w:ilvl="1">
      <w:start w:val="1"/>
      <w:numFmt w:val="decimal"/>
      <w:lvlText w:val="%1.%2"/>
      <w:lvlJc w:val="left"/>
      <w:pPr>
        <w:tabs>
          <w:tab w:val="num" w:pos="0"/>
        </w:tabs>
        <w:ind w:left="1413" w:hanging="420"/>
      </w:pPr>
      <w:rPr>
        <w:rFonts w:cs="Times New Roman" w:hint="default"/>
        <w:b/>
      </w:rPr>
    </w:lvl>
    <w:lvl w:ilvl="2">
      <w:start w:val="1"/>
      <w:numFmt w:val="upperRoman"/>
      <w:lvlText w:val="Таблица %2.%3. -"/>
      <w:lvlJc w:val="center"/>
      <w:pPr>
        <w:tabs>
          <w:tab w:val="num" w:pos="-1581"/>
        </w:tabs>
        <w:ind w:left="-141" w:firstLine="851"/>
      </w:pPr>
      <w:rPr>
        <w:rFonts w:cs="Times New Roman" w:hint="default"/>
        <w:b/>
      </w:rPr>
    </w:lvl>
    <w:lvl w:ilvl="3">
      <w:start w:val="1"/>
      <w:numFmt w:val="decimal"/>
      <w:lvlText w:val="%1.%2.%3.%4"/>
      <w:lvlJc w:val="left"/>
      <w:pPr>
        <w:tabs>
          <w:tab w:val="num" w:pos="0"/>
        </w:tabs>
        <w:ind w:left="3273" w:hanging="720"/>
      </w:pPr>
      <w:rPr>
        <w:rFonts w:cs="Times New Roman" w:hint="default"/>
        <w:b/>
      </w:rPr>
    </w:lvl>
    <w:lvl w:ilvl="4">
      <w:start w:val="1"/>
      <w:numFmt w:val="decimal"/>
      <w:lvlText w:val="%1.%2.%3.%4.%5"/>
      <w:lvlJc w:val="left"/>
      <w:pPr>
        <w:tabs>
          <w:tab w:val="num" w:pos="0"/>
        </w:tabs>
        <w:ind w:left="4484" w:hanging="1080"/>
      </w:pPr>
      <w:rPr>
        <w:rFonts w:cs="Times New Roman" w:hint="default"/>
        <w:b/>
      </w:rPr>
    </w:lvl>
    <w:lvl w:ilvl="5">
      <w:start w:val="1"/>
      <w:numFmt w:val="decimal"/>
      <w:lvlText w:val="%1.%2.%3.%4.%5.%6"/>
      <w:lvlJc w:val="left"/>
      <w:pPr>
        <w:tabs>
          <w:tab w:val="num" w:pos="0"/>
        </w:tabs>
        <w:ind w:left="5335" w:hanging="1080"/>
      </w:pPr>
      <w:rPr>
        <w:rFonts w:cs="Times New Roman" w:hint="default"/>
        <w:b/>
      </w:rPr>
    </w:lvl>
    <w:lvl w:ilvl="6">
      <w:start w:val="1"/>
      <w:numFmt w:val="decimal"/>
      <w:lvlText w:val="%1.%2.%3.%4.%5.%6.%7"/>
      <w:lvlJc w:val="left"/>
      <w:pPr>
        <w:tabs>
          <w:tab w:val="num" w:pos="0"/>
        </w:tabs>
        <w:ind w:left="6546" w:hanging="1440"/>
      </w:pPr>
      <w:rPr>
        <w:rFonts w:cs="Times New Roman" w:hint="default"/>
        <w:b/>
      </w:rPr>
    </w:lvl>
    <w:lvl w:ilvl="7">
      <w:start w:val="1"/>
      <w:numFmt w:val="decimal"/>
      <w:lvlText w:val="%1.%2.%3.%4.%5.%6.%7.%8"/>
      <w:lvlJc w:val="left"/>
      <w:pPr>
        <w:tabs>
          <w:tab w:val="num" w:pos="0"/>
        </w:tabs>
        <w:ind w:left="7397" w:hanging="1440"/>
      </w:pPr>
      <w:rPr>
        <w:rFonts w:cs="Times New Roman" w:hint="default"/>
        <w:b/>
      </w:rPr>
    </w:lvl>
    <w:lvl w:ilvl="8">
      <w:start w:val="1"/>
      <w:numFmt w:val="decimal"/>
      <w:lvlText w:val="%1.%2.%3.%4.%5.%6.%7.%8.%9"/>
      <w:lvlJc w:val="left"/>
      <w:pPr>
        <w:tabs>
          <w:tab w:val="num" w:pos="0"/>
        </w:tabs>
        <w:ind w:left="8608" w:hanging="1800"/>
      </w:pPr>
      <w:rPr>
        <w:rFonts w:cs="Times New Roman" w:hint="default"/>
        <w:b/>
      </w:rPr>
    </w:lvl>
  </w:abstractNum>
  <w:abstractNum w:abstractNumId="11" w15:restartNumberingAfterBreak="0">
    <w:nsid w:val="0000000D"/>
    <w:multiLevelType w:val="multilevel"/>
    <w:tmpl w:val="1690F9BA"/>
    <w:name w:val="WWNum24"/>
    <w:lvl w:ilvl="0">
      <w:start w:val="6"/>
      <w:numFmt w:val="decimal"/>
      <w:lvlText w:val="%1"/>
      <w:lvlJc w:val="left"/>
      <w:pPr>
        <w:tabs>
          <w:tab w:val="num" w:pos="0"/>
        </w:tabs>
        <w:ind w:left="720" w:hanging="360"/>
      </w:pPr>
      <w:rPr>
        <w:rFonts w:cs="Times New Roman" w:hint="default"/>
        <w:b/>
      </w:rPr>
    </w:lvl>
    <w:lvl w:ilvl="1">
      <w:start w:val="12"/>
      <w:numFmt w:val="decimal"/>
      <w:lvlText w:val="%1.%2"/>
      <w:lvlJc w:val="left"/>
      <w:pPr>
        <w:tabs>
          <w:tab w:val="num" w:pos="0"/>
        </w:tabs>
        <w:ind w:left="851" w:hanging="360"/>
      </w:pPr>
      <w:rPr>
        <w:rFonts w:cs="Times New Roman" w:hint="default"/>
        <w:b/>
      </w:rPr>
    </w:lvl>
    <w:lvl w:ilvl="2">
      <w:start w:val="1"/>
      <w:numFmt w:val="decimal"/>
      <w:lvlText w:val="%1.%2.%3."/>
      <w:lvlJc w:val="left"/>
      <w:pPr>
        <w:tabs>
          <w:tab w:val="num" w:pos="0"/>
        </w:tabs>
        <w:ind w:left="1702" w:hanging="360"/>
      </w:pPr>
      <w:rPr>
        <w:rFonts w:cs="Times New Roman" w:hint="default"/>
        <w:b/>
      </w:rPr>
    </w:lvl>
    <w:lvl w:ilvl="3">
      <w:start w:val="1"/>
      <w:numFmt w:val="decimal"/>
      <w:lvlText w:val="%1.%2.%3.%4"/>
      <w:lvlJc w:val="left"/>
      <w:pPr>
        <w:tabs>
          <w:tab w:val="num" w:pos="0"/>
        </w:tabs>
        <w:ind w:left="2553" w:hanging="360"/>
      </w:pPr>
      <w:rPr>
        <w:rFonts w:cs="Times New Roman" w:hint="default"/>
        <w:b/>
      </w:rPr>
    </w:lvl>
    <w:lvl w:ilvl="4">
      <w:start w:val="1"/>
      <w:numFmt w:val="decimal"/>
      <w:lvlText w:val="%1.%2.%3.%4.%5"/>
      <w:lvlJc w:val="left"/>
      <w:pPr>
        <w:tabs>
          <w:tab w:val="num" w:pos="0"/>
        </w:tabs>
        <w:ind w:left="3404" w:hanging="360"/>
      </w:pPr>
      <w:rPr>
        <w:rFonts w:cs="Times New Roman" w:hint="default"/>
        <w:b/>
      </w:rPr>
    </w:lvl>
    <w:lvl w:ilvl="5">
      <w:start w:val="1"/>
      <w:numFmt w:val="decimal"/>
      <w:lvlText w:val="%1.%2.%3.%4.%5.%6"/>
      <w:lvlJc w:val="left"/>
      <w:pPr>
        <w:tabs>
          <w:tab w:val="num" w:pos="0"/>
        </w:tabs>
        <w:ind w:left="4255" w:hanging="360"/>
      </w:pPr>
      <w:rPr>
        <w:rFonts w:cs="Times New Roman" w:hint="default"/>
        <w:b/>
      </w:rPr>
    </w:lvl>
    <w:lvl w:ilvl="6">
      <w:start w:val="1"/>
      <w:numFmt w:val="decimal"/>
      <w:lvlText w:val="%1.%2.%3.%4.%5.%6.%7"/>
      <w:lvlJc w:val="left"/>
      <w:pPr>
        <w:tabs>
          <w:tab w:val="num" w:pos="0"/>
        </w:tabs>
        <w:ind w:left="5106" w:hanging="360"/>
      </w:pPr>
      <w:rPr>
        <w:rFonts w:cs="Times New Roman" w:hint="default"/>
        <w:b/>
      </w:rPr>
    </w:lvl>
    <w:lvl w:ilvl="7">
      <w:start w:val="1"/>
      <w:numFmt w:val="decimal"/>
      <w:lvlText w:val="%1.%2.%3.%4.%5.%6.%7.%8"/>
      <w:lvlJc w:val="left"/>
      <w:pPr>
        <w:tabs>
          <w:tab w:val="num" w:pos="0"/>
        </w:tabs>
        <w:ind w:left="5957" w:hanging="360"/>
      </w:pPr>
      <w:rPr>
        <w:rFonts w:cs="Times New Roman" w:hint="default"/>
        <w:b/>
      </w:rPr>
    </w:lvl>
    <w:lvl w:ilvl="8">
      <w:start w:val="1"/>
      <w:numFmt w:val="decimal"/>
      <w:lvlText w:val="%1.%2.%3.%4.%5.%6.%7.%8.%9"/>
      <w:lvlJc w:val="left"/>
      <w:pPr>
        <w:tabs>
          <w:tab w:val="num" w:pos="0"/>
        </w:tabs>
        <w:ind w:left="6808" w:hanging="360"/>
      </w:pPr>
      <w:rPr>
        <w:rFonts w:cs="Times New Roman" w:hint="default"/>
        <w:b/>
      </w:rPr>
    </w:lvl>
  </w:abstractNum>
  <w:abstractNum w:abstractNumId="12" w15:restartNumberingAfterBreak="0">
    <w:nsid w:val="0000000E"/>
    <w:multiLevelType w:val="multilevel"/>
    <w:tmpl w:val="0000000E"/>
    <w:name w:val="WWNum14"/>
    <w:lvl w:ilvl="0">
      <w:start w:val="6"/>
      <w:numFmt w:val="decimal"/>
      <w:lvlText w:val="%1"/>
      <w:lvlJc w:val="left"/>
      <w:pPr>
        <w:tabs>
          <w:tab w:val="num" w:pos="0"/>
        </w:tabs>
        <w:ind w:left="420" w:hanging="420"/>
      </w:pPr>
      <w:rPr>
        <w:rFonts w:cs="Times New Roman"/>
        <w:b/>
      </w:rPr>
    </w:lvl>
    <w:lvl w:ilvl="1">
      <w:start w:val="12"/>
      <w:numFmt w:val="decimal"/>
      <w:lvlText w:val="%1.%2"/>
      <w:lvlJc w:val="left"/>
      <w:pPr>
        <w:tabs>
          <w:tab w:val="num" w:pos="0"/>
        </w:tabs>
        <w:ind w:left="1271" w:hanging="420"/>
      </w:pPr>
      <w:rPr>
        <w:rFonts w:cs="Times New Roman"/>
        <w:b/>
      </w:rPr>
    </w:lvl>
    <w:lvl w:ilvl="2">
      <w:start w:val="1"/>
      <w:numFmt w:val="decimal"/>
      <w:lvlText w:val="%1.%2.%3"/>
      <w:lvlJc w:val="left"/>
      <w:pPr>
        <w:tabs>
          <w:tab w:val="num" w:pos="0"/>
        </w:tabs>
        <w:ind w:left="2422" w:hanging="720"/>
      </w:pPr>
      <w:rPr>
        <w:rFonts w:cs="Times New Roman"/>
        <w:b/>
      </w:rPr>
    </w:lvl>
    <w:lvl w:ilvl="3">
      <w:start w:val="1"/>
      <w:numFmt w:val="decimal"/>
      <w:lvlText w:val="%1.%2.%3.%4"/>
      <w:lvlJc w:val="left"/>
      <w:pPr>
        <w:tabs>
          <w:tab w:val="num" w:pos="0"/>
        </w:tabs>
        <w:ind w:left="3273" w:hanging="720"/>
      </w:pPr>
      <w:rPr>
        <w:rFonts w:cs="Times New Roman"/>
        <w:b/>
      </w:rPr>
    </w:lvl>
    <w:lvl w:ilvl="4">
      <w:start w:val="1"/>
      <w:numFmt w:val="decimal"/>
      <w:lvlText w:val="%1.%2.%3.%4.%5"/>
      <w:lvlJc w:val="left"/>
      <w:pPr>
        <w:tabs>
          <w:tab w:val="num" w:pos="0"/>
        </w:tabs>
        <w:ind w:left="4484" w:hanging="1080"/>
      </w:pPr>
      <w:rPr>
        <w:rFonts w:cs="Times New Roman"/>
        <w:b/>
      </w:rPr>
    </w:lvl>
    <w:lvl w:ilvl="5">
      <w:start w:val="1"/>
      <w:numFmt w:val="decimal"/>
      <w:lvlText w:val="%1.%2.%3.%4.%5.%6"/>
      <w:lvlJc w:val="left"/>
      <w:pPr>
        <w:tabs>
          <w:tab w:val="num" w:pos="0"/>
        </w:tabs>
        <w:ind w:left="5335" w:hanging="1080"/>
      </w:pPr>
      <w:rPr>
        <w:rFonts w:cs="Times New Roman"/>
        <w:b/>
      </w:rPr>
    </w:lvl>
    <w:lvl w:ilvl="6">
      <w:start w:val="1"/>
      <w:numFmt w:val="decimal"/>
      <w:lvlText w:val="%1.%2.%3.%4.%5.%6.%7"/>
      <w:lvlJc w:val="left"/>
      <w:pPr>
        <w:tabs>
          <w:tab w:val="num" w:pos="0"/>
        </w:tabs>
        <w:ind w:left="6546" w:hanging="1440"/>
      </w:pPr>
      <w:rPr>
        <w:rFonts w:cs="Times New Roman"/>
        <w:b/>
      </w:rPr>
    </w:lvl>
    <w:lvl w:ilvl="7">
      <w:start w:val="1"/>
      <w:numFmt w:val="decimal"/>
      <w:lvlText w:val="%1.%2.%3.%4.%5.%6.%7.%8"/>
      <w:lvlJc w:val="left"/>
      <w:pPr>
        <w:tabs>
          <w:tab w:val="num" w:pos="0"/>
        </w:tabs>
        <w:ind w:left="7397" w:hanging="1440"/>
      </w:pPr>
      <w:rPr>
        <w:rFonts w:cs="Times New Roman"/>
        <w:b/>
      </w:rPr>
    </w:lvl>
    <w:lvl w:ilvl="8">
      <w:start w:val="1"/>
      <w:numFmt w:val="decimal"/>
      <w:lvlText w:val="%1.%2.%3.%4.%5.%6.%7.%8.%9"/>
      <w:lvlJc w:val="left"/>
      <w:pPr>
        <w:tabs>
          <w:tab w:val="num" w:pos="0"/>
        </w:tabs>
        <w:ind w:left="8608" w:hanging="1800"/>
      </w:pPr>
      <w:rPr>
        <w:rFonts w:cs="Times New Roman"/>
        <w:b/>
      </w:rPr>
    </w:lvl>
  </w:abstractNum>
  <w:abstractNum w:abstractNumId="13" w15:restartNumberingAfterBreak="0">
    <w:nsid w:val="066203C4"/>
    <w:multiLevelType w:val="multilevel"/>
    <w:tmpl w:val="000662C2"/>
    <w:lvl w:ilvl="0">
      <w:start w:val="1"/>
      <w:numFmt w:val="decimal"/>
      <w:lvlText w:val="%1. "/>
      <w:lvlJc w:val="left"/>
      <w:pPr>
        <w:tabs>
          <w:tab w:val="num" w:pos="425"/>
        </w:tabs>
        <w:ind w:left="0" w:firstLine="425"/>
      </w:pPr>
      <w:rPr>
        <w:rFonts w:cs="Times New Roman" w:hint="default"/>
        <w:b/>
      </w:rPr>
    </w:lvl>
    <w:lvl w:ilvl="1">
      <w:start w:val="1"/>
      <w:numFmt w:val="decimal"/>
      <w:lvlText w:val="%1.%2. "/>
      <w:lvlJc w:val="left"/>
      <w:pPr>
        <w:tabs>
          <w:tab w:val="num" w:pos="425"/>
        </w:tabs>
        <w:ind w:left="0" w:firstLine="425"/>
      </w:pPr>
      <w:rPr>
        <w:rFonts w:cs="Times New Roman" w:hint="default"/>
        <w:b/>
      </w:rPr>
    </w:lvl>
    <w:lvl w:ilvl="2">
      <w:start w:val="1"/>
      <w:numFmt w:val="decimal"/>
      <w:lvlText w:val="%1.%2.%3. "/>
      <w:lvlJc w:val="left"/>
      <w:pPr>
        <w:tabs>
          <w:tab w:val="num" w:pos="425"/>
        </w:tabs>
        <w:ind w:left="0" w:firstLine="425"/>
      </w:pPr>
      <w:rPr>
        <w:rFonts w:cs="Times New Roman" w:hint="default"/>
        <w:b/>
        <w:sz w:val="24"/>
      </w:rPr>
    </w:lvl>
    <w:lvl w:ilvl="3">
      <w:start w:val="1"/>
      <w:numFmt w:val="decimal"/>
      <w:lvlText w:val="%1.%2.%3.%4. "/>
      <w:lvlJc w:val="left"/>
      <w:pPr>
        <w:tabs>
          <w:tab w:val="num" w:pos="425"/>
        </w:tabs>
        <w:ind w:left="0" w:firstLine="425"/>
      </w:pPr>
      <w:rPr>
        <w:rFonts w:cs="Times New Roman" w:hint="default"/>
        <w:b/>
      </w:rPr>
    </w:lvl>
    <w:lvl w:ilvl="4">
      <w:start w:val="1"/>
      <w:numFmt w:val="decimal"/>
      <w:lvlText w:val="%1.%2.%3.%4.%5."/>
      <w:lvlJc w:val="left"/>
      <w:pPr>
        <w:tabs>
          <w:tab w:val="num" w:pos="425"/>
        </w:tabs>
        <w:ind w:left="0" w:firstLine="425"/>
      </w:pPr>
      <w:rPr>
        <w:rFonts w:cs="Times New Roman" w:hint="default"/>
        <w:b/>
      </w:rPr>
    </w:lvl>
    <w:lvl w:ilvl="5">
      <w:start w:val="1"/>
      <w:numFmt w:val="decimal"/>
      <w:lvlText w:val="%1.%2.%3.%4.%5.%6."/>
      <w:lvlJc w:val="left"/>
      <w:pPr>
        <w:tabs>
          <w:tab w:val="num" w:pos="425"/>
        </w:tabs>
        <w:ind w:left="0" w:firstLine="425"/>
      </w:pPr>
      <w:rPr>
        <w:rFonts w:cs="Times New Roman" w:hint="default"/>
        <w:b/>
      </w:rPr>
    </w:lvl>
    <w:lvl w:ilvl="6">
      <w:start w:val="1"/>
      <w:numFmt w:val="decimal"/>
      <w:lvlText w:val="%1.%2.%3.%4.%5.%6.%7."/>
      <w:lvlJc w:val="left"/>
      <w:pPr>
        <w:tabs>
          <w:tab w:val="num" w:pos="425"/>
        </w:tabs>
        <w:ind w:left="0" w:firstLine="425"/>
      </w:pPr>
      <w:rPr>
        <w:rFonts w:cs="Times New Roman" w:hint="default"/>
        <w:b/>
      </w:rPr>
    </w:lvl>
    <w:lvl w:ilvl="7">
      <w:start w:val="1"/>
      <w:numFmt w:val="decimal"/>
      <w:lvlText w:val="%1.%2.%3.%4.%5.%6.%7.%8."/>
      <w:lvlJc w:val="left"/>
      <w:pPr>
        <w:tabs>
          <w:tab w:val="num" w:pos="425"/>
        </w:tabs>
        <w:ind w:left="0" w:firstLine="425"/>
      </w:pPr>
      <w:rPr>
        <w:rFonts w:cs="Times New Roman" w:hint="default"/>
        <w:b/>
      </w:rPr>
    </w:lvl>
    <w:lvl w:ilvl="8">
      <w:start w:val="1"/>
      <w:numFmt w:val="decimal"/>
      <w:lvlText w:val="%1.%2.%3.%4.%5.%6.%7.%8.%9."/>
      <w:lvlJc w:val="left"/>
      <w:pPr>
        <w:tabs>
          <w:tab w:val="num" w:pos="425"/>
        </w:tabs>
        <w:ind w:left="0" w:firstLine="425"/>
      </w:pPr>
      <w:rPr>
        <w:rFonts w:cs="Times New Roman" w:hint="default"/>
        <w:b/>
      </w:rPr>
    </w:lvl>
  </w:abstractNum>
  <w:abstractNum w:abstractNumId="14" w15:restartNumberingAfterBreak="0">
    <w:nsid w:val="09FF22A9"/>
    <w:multiLevelType w:val="hybridMultilevel"/>
    <w:tmpl w:val="AC301B46"/>
    <w:lvl w:ilvl="0" w:tplc="012AE23E">
      <w:start w:val="1"/>
      <w:numFmt w:val="decimal"/>
      <w:lvlText w:val="%1"/>
      <w:lvlJc w:val="left"/>
      <w:pPr>
        <w:ind w:left="1216" w:hanging="735"/>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DC16756"/>
    <w:multiLevelType w:val="multilevel"/>
    <w:tmpl w:val="29FE5A98"/>
    <w:lvl w:ilvl="0">
      <w:start w:val="8"/>
      <w:numFmt w:val="decimal"/>
      <w:lvlText w:val="%1"/>
      <w:lvlJc w:val="left"/>
      <w:pPr>
        <w:ind w:left="480" w:hanging="480"/>
      </w:pPr>
      <w:rPr>
        <w:rFonts w:hint="default"/>
      </w:rPr>
    </w:lvl>
    <w:lvl w:ilvl="1">
      <w:start w:val="4"/>
      <w:numFmt w:val="decimal"/>
      <w:lvlText w:val="%1.%2"/>
      <w:lvlJc w:val="left"/>
      <w:pPr>
        <w:ind w:left="1898" w:hanging="480"/>
      </w:pPr>
      <w:rPr>
        <w:rFonts w:hint="default"/>
      </w:rPr>
    </w:lvl>
    <w:lvl w:ilvl="2">
      <w:start w:val="2"/>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6" w15:restartNumberingAfterBreak="0">
    <w:nsid w:val="0EB854A2"/>
    <w:multiLevelType w:val="multilevel"/>
    <w:tmpl w:val="3BE63868"/>
    <w:lvl w:ilvl="0">
      <w:start w:val="1"/>
      <w:numFmt w:val="russianUpper"/>
      <w:lvlText w:val="Приложение %1"/>
      <w:lvlJc w:val="center"/>
      <w:pPr>
        <w:tabs>
          <w:tab w:val="num" w:pos="-710"/>
        </w:tabs>
        <w:ind w:left="420" w:hanging="420"/>
      </w:pPr>
      <w:rPr>
        <w:rFonts w:ascii="Times New Roman" w:hAnsi="Times New Roman" w:cs="Times New Roman" w:hint="default"/>
        <w:b/>
        <w:color w:val="auto"/>
        <w:sz w:val="28"/>
        <w:szCs w:val="28"/>
      </w:rPr>
    </w:lvl>
    <w:lvl w:ilvl="1">
      <w:start w:val="1"/>
      <w:numFmt w:val="decimal"/>
      <w:lvlText w:val="%1.%2"/>
      <w:lvlJc w:val="left"/>
      <w:pPr>
        <w:tabs>
          <w:tab w:val="num" w:pos="0"/>
        </w:tabs>
        <w:ind w:left="1413" w:hanging="420"/>
      </w:pPr>
      <w:rPr>
        <w:rFonts w:cs="Times New Roman" w:hint="default"/>
        <w:b/>
      </w:rPr>
    </w:lvl>
    <w:lvl w:ilvl="2">
      <w:start w:val="1"/>
      <w:numFmt w:val="upperRoman"/>
      <w:lvlText w:val="Таблица %2.%3."/>
      <w:lvlJc w:val="left"/>
      <w:pPr>
        <w:tabs>
          <w:tab w:val="num" w:pos="0"/>
        </w:tabs>
        <w:ind w:left="1571" w:hanging="720"/>
      </w:pPr>
      <w:rPr>
        <w:rFonts w:cs="Times New Roman" w:hint="default"/>
        <w:b/>
      </w:rPr>
    </w:lvl>
    <w:lvl w:ilvl="3">
      <w:start w:val="1"/>
      <w:numFmt w:val="decimal"/>
      <w:lvlText w:val="%1.%2.%3.%4"/>
      <w:lvlJc w:val="left"/>
      <w:pPr>
        <w:tabs>
          <w:tab w:val="num" w:pos="0"/>
        </w:tabs>
        <w:ind w:left="3273" w:hanging="720"/>
      </w:pPr>
      <w:rPr>
        <w:rFonts w:cs="Times New Roman" w:hint="default"/>
        <w:b/>
      </w:rPr>
    </w:lvl>
    <w:lvl w:ilvl="4">
      <w:start w:val="1"/>
      <w:numFmt w:val="decimal"/>
      <w:lvlText w:val="%1.%2.%3.%4.%5"/>
      <w:lvlJc w:val="left"/>
      <w:pPr>
        <w:tabs>
          <w:tab w:val="num" w:pos="0"/>
        </w:tabs>
        <w:ind w:left="4484" w:hanging="1080"/>
      </w:pPr>
      <w:rPr>
        <w:rFonts w:cs="Times New Roman" w:hint="default"/>
        <w:b/>
      </w:rPr>
    </w:lvl>
    <w:lvl w:ilvl="5">
      <w:start w:val="1"/>
      <w:numFmt w:val="decimal"/>
      <w:lvlText w:val="%1.%2.%3.%4.%5.%6"/>
      <w:lvlJc w:val="left"/>
      <w:pPr>
        <w:tabs>
          <w:tab w:val="num" w:pos="0"/>
        </w:tabs>
        <w:ind w:left="5335" w:hanging="1080"/>
      </w:pPr>
      <w:rPr>
        <w:rFonts w:cs="Times New Roman" w:hint="default"/>
        <w:b/>
      </w:rPr>
    </w:lvl>
    <w:lvl w:ilvl="6">
      <w:start w:val="1"/>
      <w:numFmt w:val="decimal"/>
      <w:lvlText w:val="%1.%2.%3.%4.%5.%6.%7"/>
      <w:lvlJc w:val="left"/>
      <w:pPr>
        <w:tabs>
          <w:tab w:val="num" w:pos="0"/>
        </w:tabs>
        <w:ind w:left="6546" w:hanging="1440"/>
      </w:pPr>
      <w:rPr>
        <w:rFonts w:cs="Times New Roman" w:hint="default"/>
        <w:b/>
      </w:rPr>
    </w:lvl>
    <w:lvl w:ilvl="7">
      <w:start w:val="1"/>
      <w:numFmt w:val="decimal"/>
      <w:lvlText w:val="%1.%2.%3.%4.%5.%6.%7.%8"/>
      <w:lvlJc w:val="left"/>
      <w:pPr>
        <w:tabs>
          <w:tab w:val="num" w:pos="0"/>
        </w:tabs>
        <w:ind w:left="7397" w:hanging="1440"/>
      </w:pPr>
      <w:rPr>
        <w:rFonts w:cs="Times New Roman" w:hint="default"/>
        <w:b/>
      </w:rPr>
    </w:lvl>
    <w:lvl w:ilvl="8">
      <w:start w:val="1"/>
      <w:numFmt w:val="decimal"/>
      <w:lvlText w:val="%1.%2.%3.%4.%5.%6.%7.%8.%9"/>
      <w:lvlJc w:val="left"/>
      <w:pPr>
        <w:tabs>
          <w:tab w:val="num" w:pos="0"/>
        </w:tabs>
        <w:ind w:left="8608" w:hanging="1800"/>
      </w:pPr>
      <w:rPr>
        <w:rFonts w:cs="Times New Roman" w:hint="default"/>
        <w:b/>
      </w:rPr>
    </w:lvl>
  </w:abstractNum>
  <w:abstractNum w:abstractNumId="17" w15:restartNumberingAfterBreak="0">
    <w:nsid w:val="15E77FC2"/>
    <w:multiLevelType w:val="multilevel"/>
    <w:tmpl w:val="CDB2A8A4"/>
    <w:lvl w:ilvl="0">
      <w:start w:val="1"/>
      <w:numFmt w:val="decimal"/>
      <w:lvlText w:val="%1"/>
      <w:lvlJc w:val="left"/>
      <w:pPr>
        <w:tabs>
          <w:tab w:val="num" w:pos="425"/>
        </w:tabs>
        <w:ind w:left="0" w:firstLine="425"/>
      </w:pPr>
      <w:rPr>
        <w:rFonts w:hint="default"/>
        <w:b/>
      </w:rPr>
    </w:lvl>
    <w:lvl w:ilvl="1">
      <w:start w:val="1"/>
      <w:numFmt w:val="decimal"/>
      <w:lvlText w:val="%2"/>
      <w:lvlJc w:val="left"/>
      <w:pPr>
        <w:tabs>
          <w:tab w:val="num" w:pos="425"/>
        </w:tabs>
        <w:ind w:left="0" w:firstLine="425"/>
      </w:pPr>
      <w:rPr>
        <w:rFonts w:hint="default"/>
        <w:b/>
        <w:color w:val="auto"/>
      </w:rPr>
    </w:lvl>
    <w:lvl w:ilvl="2">
      <w:start w:val="1"/>
      <w:numFmt w:val="decimal"/>
      <w:lvlText w:val="%1.%2.%3. "/>
      <w:lvlJc w:val="left"/>
      <w:pPr>
        <w:tabs>
          <w:tab w:val="num" w:pos="425"/>
        </w:tabs>
        <w:ind w:left="0" w:firstLine="425"/>
      </w:pPr>
      <w:rPr>
        <w:rFonts w:cs="Times New Roman" w:hint="default"/>
        <w:b/>
        <w:sz w:val="24"/>
      </w:rPr>
    </w:lvl>
    <w:lvl w:ilvl="3">
      <w:start w:val="1"/>
      <w:numFmt w:val="decimal"/>
      <w:lvlText w:val="%1.%2.%3.%4. "/>
      <w:lvlJc w:val="left"/>
      <w:pPr>
        <w:tabs>
          <w:tab w:val="num" w:pos="426"/>
        </w:tabs>
        <w:ind w:left="1" w:firstLine="425"/>
      </w:pPr>
      <w:rPr>
        <w:rFonts w:cs="Times New Roman" w:hint="default"/>
        <w:b/>
      </w:rPr>
    </w:lvl>
    <w:lvl w:ilvl="4">
      <w:start w:val="1"/>
      <w:numFmt w:val="decimal"/>
      <w:lvlText w:val="%1.%2.%3.%4.%5."/>
      <w:lvlJc w:val="left"/>
      <w:pPr>
        <w:tabs>
          <w:tab w:val="num" w:pos="425"/>
        </w:tabs>
        <w:ind w:left="0" w:firstLine="425"/>
      </w:pPr>
      <w:rPr>
        <w:rFonts w:cs="Times New Roman" w:hint="default"/>
        <w:b/>
      </w:rPr>
    </w:lvl>
    <w:lvl w:ilvl="5">
      <w:start w:val="1"/>
      <w:numFmt w:val="decimal"/>
      <w:lvlText w:val="%1.%2.%3.%4.%5.%6."/>
      <w:lvlJc w:val="left"/>
      <w:pPr>
        <w:tabs>
          <w:tab w:val="num" w:pos="425"/>
        </w:tabs>
        <w:ind w:left="0" w:firstLine="425"/>
      </w:pPr>
      <w:rPr>
        <w:rFonts w:cs="Times New Roman" w:hint="default"/>
        <w:b/>
      </w:rPr>
    </w:lvl>
    <w:lvl w:ilvl="6">
      <w:start w:val="1"/>
      <w:numFmt w:val="decimal"/>
      <w:lvlText w:val="%1.%2.%3.%4.%5.%6.%7."/>
      <w:lvlJc w:val="left"/>
      <w:pPr>
        <w:tabs>
          <w:tab w:val="num" w:pos="425"/>
        </w:tabs>
        <w:ind w:left="0" w:firstLine="425"/>
      </w:pPr>
      <w:rPr>
        <w:rFonts w:cs="Times New Roman" w:hint="default"/>
        <w:b/>
      </w:rPr>
    </w:lvl>
    <w:lvl w:ilvl="7">
      <w:start w:val="1"/>
      <w:numFmt w:val="decimal"/>
      <w:lvlText w:val="%1.%2.%3.%4.%5.%6.%7.%8."/>
      <w:lvlJc w:val="left"/>
      <w:pPr>
        <w:tabs>
          <w:tab w:val="num" w:pos="425"/>
        </w:tabs>
        <w:ind w:left="0" w:firstLine="425"/>
      </w:pPr>
      <w:rPr>
        <w:rFonts w:cs="Times New Roman" w:hint="default"/>
        <w:b/>
      </w:rPr>
    </w:lvl>
    <w:lvl w:ilvl="8">
      <w:start w:val="1"/>
      <w:numFmt w:val="decimal"/>
      <w:lvlText w:val="%1.%2.%3.%4.%5.%6.%7.%8.%9."/>
      <w:lvlJc w:val="left"/>
      <w:pPr>
        <w:tabs>
          <w:tab w:val="num" w:pos="425"/>
        </w:tabs>
        <w:ind w:left="0" w:firstLine="425"/>
      </w:pPr>
      <w:rPr>
        <w:rFonts w:cs="Times New Roman" w:hint="default"/>
        <w:b/>
      </w:rPr>
    </w:lvl>
  </w:abstractNum>
  <w:abstractNum w:abstractNumId="18" w15:restartNumberingAfterBreak="0">
    <w:nsid w:val="17AB3D79"/>
    <w:multiLevelType w:val="hybridMultilevel"/>
    <w:tmpl w:val="2D9ABA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FC16F17"/>
    <w:multiLevelType w:val="hybridMultilevel"/>
    <w:tmpl w:val="F12EF6E8"/>
    <w:lvl w:ilvl="0" w:tplc="A91E83D4">
      <w:start w:val="1"/>
      <w:numFmt w:val="decimal"/>
      <w:lvlText w:val="%1."/>
      <w:lvlJc w:val="left"/>
      <w:pPr>
        <w:ind w:left="1216" w:hanging="735"/>
      </w:pPr>
      <w:rPr>
        <w:rFonts w:hint="default"/>
        <w:i/>
      </w:rPr>
    </w:lvl>
    <w:lvl w:ilvl="1" w:tplc="02FE12E0" w:tentative="1">
      <w:start w:val="1"/>
      <w:numFmt w:val="lowerLetter"/>
      <w:lvlText w:val="%2."/>
      <w:lvlJc w:val="left"/>
      <w:pPr>
        <w:ind w:left="1561" w:hanging="360"/>
      </w:pPr>
    </w:lvl>
    <w:lvl w:ilvl="2" w:tplc="5C520F54" w:tentative="1">
      <w:start w:val="1"/>
      <w:numFmt w:val="lowerRoman"/>
      <w:lvlText w:val="%3."/>
      <w:lvlJc w:val="right"/>
      <w:pPr>
        <w:ind w:left="2281" w:hanging="180"/>
      </w:pPr>
    </w:lvl>
    <w:lvl w:ilvl="3" w:tplc="907A1A7E" w:tentative="1">
      <w:start w:val="1"/>
      <w:numFmt w:val="decimal"/>
      <w:lvlText w:val="%4."/>
      <w:lvlJc w:val="left"/>
      <w:pPr>
        <w:ind w:left="3001" w:hanging="360"/>
      </w:pPr>
    </w:lvl>
    <w:lvl w:ilvl="4" w:tplc="B31CCDBE" w:tentative="1">
      <w:start w:val="1"/>
      <w:numFmt w:val="lowerLetter"/>
      <w:lvlText w:val="%5."/>
      <w:lvlJc w:val="left"/>
      <w:pPr>
        <w:ind w:left="3721" w:hanging="360"/>
      </w:pPr>
    </w:lvl>
    <w:lvl w:ilvl="5" w:tplc="79669E48" w:tentative="1">
      <w:start w:val="1"/>
      <w:numFmt w:val="lowerRoman"/>
      <w:lvlText w:val="%6."/>
      <w:lvlJc w:val="right"/>
      <w:pPr>
        <w:ind w:left="4441" w:hanging="180"/>
      </w:pPr>
    </w:lvl>
    <w:lvl w:ilvl="6" w:tplc="C6FC3D94" w:tentative="1">
      <w:start w:val="1"/>
      <w:numFmt w:val="decimal"/>
      <w:lvlText w:val="%7."/>
      <w:lvlJc w:val="left"/>
      <w:pPr>
        <w:ind w:left="5161" w:hanging="360"/>
      </w:pPr>
    </w:lvl>
    <w:lvl w:ilvl="7" w:tplc="DA187FA2" w:tentative="1">
      <w:start w:val="1"/>
      <w:numFmt w:val="lowerLetter"/>
      <w:lvlText w:val="%8."/>
      <w:lvlJc w:val="left"/>
      <w:pPr>
        <w:ind w:left="5881" w:hanging="360"/>
      </w:pPr>
    </w:lvl>
    <w:lvl w:ilvl="8" w:tplc="E6A277AA" w:tentative="1">
      <w:start w:val="1"/>
      <w:numFmt w:val="lowerRoman"/>
      <w:lvlText w:val="%9."/>
      <w:lvlJc w:val="right"/>
      <w:pPr>
        <w:ind w:left="6601" w:hanging="180"/>
      </w:pPr>
    </w:lvl>
  </w:abstractNum>
  <w:abstractNum w:abstractNumId="20" w15:restartNumberingAfterBreak="0">
    <w:nsid w:val="202565A3"/>
    <w:multiLevelType w:val="multilevel"/>
    <w:tmpl w:val="E3B2B840"/>
    <w:lvl w:ilvl="0">
      <w:start w:val="1"/>
      <w:numFmt w:val="decimal"/>
      <w:lvlText w:val="%1."/>
      <w:lvlJc w:val="left"/>
      <w:pPr>
        <w:tabs>
          <w:tab w:val="num" w:pos="0"/>
        </w:tabs>
        <w:ind w:left="113" w:firstLine="738"/>
      </w:pPr>
      <w:rPr>
        <w:rFonts w:cs="Times New Roman" w:hint="default"/>
      </w:rPr>
    </w:lvl>
    <w:lvl w:ilvl="1">
      <w:start w:val="1"/>
      <w:numFmt w:val="decimal"/>
      <w:lvlText w:val="%1.%2 "/>
      <w:lvlJc w:val="left"/>
      <w:pPr>
        <w:tabs>
          <w:tab w:val="num" w:pos="0"/>
        </w:tabs>
        <w:ind w:left="113" w:firstLine="738"/>
      </w:pPr>
      <w:rPr>
        <w:rFonts w:cs="Times New Roman" w:hint="default"/>
        <w:b/>
      </w:rPr>
    </w:lvl>
    <w:lvl w:ilvl="2">
      <w:start w:val="1"/>
      <w:numFmt w:val="decimal"/>
      <w:lvlText w:val="%1.%2.%3 "/>
      <w:lvlJc w:val="left"/>
      <w:pPr>
        <w:tabs>
          <w:tab w:val="num" w:pos="0"/>
        </w:tabs>
        <w:ind w:left="113" w:firstLine="738"/>
      </w:pPr>
      <w:rPr>
        <w:rFonts w:cs="Times New Roman" w:hint="default"/>
        <w:b/>
        <w:sz w:val="24"/>
      </w:rPr>
    </w:lvl>
    <w:lvl w:ilvl="3">
      <w:start w:val="1"/>
      <w:numFmt w:val="decimal"/>
      <w:lvlText w:val="%1.%2.%3.%4"/>
      <w:lvlJc w:val="left"/>
      <w:pPr>
        <w:tabs>
          <w:tab w:val="num" w:pos="0"/>
        </w:tabs>
        <w:ind w:left="113" w:firstLine="738"/>
      </w:pPr>
      <w:rPr>
        <w:rFonts w:cs="Times New Roman" w:hint="default"/>
        <w:b/>
        <w:sz w:val="24"/>
        <w:szCs w:val="24"/>
      </w:rPr>
    </w:lvl>
    <w:lvl w:ilvl="4">
      <w:start w:val="1"/>
      <w:numFmt w:val="decimal"/>
      <w:lvlText w:val="%1.%2.%3.%4.%5."/>
      <w:lvlJc w:val="left"/>
      <w:pPr>
        <w:tabs>
          <w:tab w:val="num" w:pos="0"/>
        </w:tabs>
        <w:ind w:left="113" w:firstLine="738"/>
      </w:pPr>
      <w:rPr>
        <w:rFonts w:cs="Times New Roman" w:hint="default"/>
        <w:b/>
      </w:rPr>
    </w:lvl>
    <w:lvl w:ilvl="5">
      <w:start w:val="1"/>
      <w:numFmt w:val="decimal"/>
      <w:lvlText w:val="%1.%2.%3.%4.%5.%6."/>
      <w:lvlJc w:val="left"/>
      <w:pPr>
        <w:tabs>
          <w:tab w:val="num" w:pos="0"/>
        </w:tabs>
        <w:ind w:left="113" w:firstLine="738"/>
      </w:pPr>
      <w:rPr>
        <w:rFonts w:cs="Times New Roman" w:hint="default"/>
        <w:b/>
      </w:rPr>
    </w:lvl>
    <w:lvl w:ilvl="6">
      <w:start w:val="1"/>
      <w:numFmt w:val="decimal"/>
      <w:lvlText w:val="%1.%2.%3.%4.%5.%6.%7."/>
      <w:lvlJc w:val="left"/>
      <w:pPr>
        <w:tabs>
          <w:tab w:val="num" w:pos="0"/>
        </w:tabs>
        <w:ind w:left="113" w:firstLine="738"/>
      </w:pPr>
      <w:rPr>
        <w:rFonts w:cs="Times New Roman" w:hint="default"/>
        <w:b/>
      </w:rPr>
    </w:lvl>
    <w:lvl w:ilvl="7">
      <w:start w:val="1"/>
      <w:numFmt w:val="decimal"/>
      <w:lvlText w:val="%1.%2.%3.%4.%5.%6.%7.%8."/>
      <w:lvlJc w:val="left"/>
      <w:pPr>
        <w:tabs>
          <w:tab w:val="num" w:pos="0"/>
        </w:tabs>
        <w:ind w:left="113" w:firstLine="738"/>
      </w:pPr>
      <w:rPr>
        <w:rFonts w:cs="Times New Roman" w:hint="default"/>
        <w:b/>
      </w:rPr>
    </w:lvl>
    <w:lvl w:ilvl="8">
      <w:start w:val="1"/>
      <w:numFmt w:val="decimal"/>
      <w:lvlText w:val="%1.%2.%3.%4.%5.%6.%7.%8.%9."/>
      <w:lvlJc w:val="left"/>
      <w:pPr>
        <w:tabs>
          <w:tab w:val="num" w:pos="0"/>
        </w:tabs>
        <w:ind w:left="113" w:firstLine="738"/>
      </w:pPr>
      <w:rPr>
        <w:rFonts w:cs="Times New Roman" w:hint="default"/>
        <w:b/>
      </w:rPr>
    </w:lvl>
  </w:abstractNum>
  <w:abstractNum w:abstractNumId="21" w15:restartNumberingAfterBreak="0">
    <w:nsid w:val="22293548"/>
    <w:multiLevelType w:val="multilevel"/>
    <w:tmpl w:val="6EF41876"/>
    <w:lvl w:ilvl="0">
      <w:start w:val="3"/>
      <w:numFmt w:val="decimal"/>
      <w:lvlText w:val="%1"/>
      <w:lvlJc w:val="left"/>
      <w:pPr>
        <w:ind w:left="360" w:hanging="360"/>
      </w:pPr>
      <w:rPr>
        <w:rFonts w:hint="default"/>
      </w:rPr>
    </w:lvl>
    <w:lvl w:ilvl="1">
      <w:start w:val="2"/>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2" w15:restartNumberingAfterBreak="0">
    <w:nsid w:val="226109B6"/>
    <w:multiLevelType w:val="multilevel"/>
    <w:tmpl w:val="9706385A"/>
    <w:lvl w:ilvl="0">
      <w:start w:val="1"/>
      <w:numFmt w:val="decimal"/>
      <w:suff w:val="space"/>
      <w:lvlText w:val="[%1]"/>
      <w:lvlJc w:val="left"/>
      <w:pPr>
        <w:ind w:left="113" w:firstLine="738"/>
      </w:pPr>
      <w:rPr>
        <w:rFonts w:cs="Times New Roman" w:hint="default"/>
        <w:sz w:val="24"/>
      </w:rPr>
    </w:lvl>
    <w:lvl w:ilvl="1">
      <w:start w:val="1"/>
      <w:numFmt w:val="decimal"/>
      <w:lvlText w:val="%1.%2 "/>
      <w:lvlJc w:val="left"/>
      <w:pPr>
        <w:tabs>
          <w:tab w:val="num" w:pos="0"/>
        </w:tabs>
        <w:ind w:left="113" w:firstLine="738"/>
      </w:pPr>
      <w:rPr>
        <w:rFonts w:cs="Times New Roman" w:hint="default"/>
        <w:b/>
      </w:rPr>
    </w:lvl>
    <w:lvl w:ilvl="2">
      <w:start w:val="1"/>
      <w:numFmt w:val="decimal"/>
      <w:lvlText w:val="%1.%2.%3 "/>
      <w:lvlJc w:val="left"/>
      <w:pPr>
        <w:tabs>
          <w:tab w:val="num" w:pos="0"/>
        </w:tabs>
        <w:ind w:left="113" w:firstLine="738"/>
      </w:pPr>
      <w:rPr>
        <w:rFonts w:cs="Times New Roman" w:hint="default"/>
        <w:b/>
        <w:sz w:val="24"/>
      </w:rPr>
    </w:lvl>
    <w:lvl w:ilvl="3">
      <w:start w:val="1"/>
      <w:numFmt w:val="decimal"/>
      <w:lvlText w:val="%1.%2.%3.%4"/>
      <w:lvlJc w:val="left"/>
      <w:pPr>
        <w:tabs>
          <w:tab w:val="num" w:pos="0"/>
        </w:tabs>
        <w:ind w:left="113" w:firstLine="738"/>
      </w:pPr>
      <w:rPr>
        <w:rFonts w:cs="Times New Roman" w:hint="default"/>
        <w:b/>
        <w:sz w:val="24"/>
        <w:szCs w:val="24"/>
      </w:rPr>
    </w:lvl>
    <w:lvl w:ilvl="4">
      <w:start w:val="1"/>
      <w:numFmt w:val="decimal"/>
      <w:lvlText w:val="%1.%2.%3.%4.%5."/>
      <w:lvlJc w:val="left"/>
      <w:pPr>
        <w:tabs>
          <w:tab w:val="num" w:pos="0"/>
        </w:tabs>
        <w:ind w:left="113" w:firstLine="738"/>
      </w:pPr>
      <w:rPr>
        <w:rFonts w:cs="Times New Roman" w:hint="default"/>
        <w:b/>
      </w:rPr>
    </w:lvl>
    <w:lvl w:ilvl="5">
      <w:start w:val="1"/>
      <w:numFmt w:val="decimal"/>
      <w:lvlText w:val="%1.%2.%3.%4.%5.%6."/>
      <w:lvlJc w:val="left"/>
      <w:pPr>
        <w:tabs>
          <w:tab w:val="num" w:pos="0"/>
        </w:tabs>
        <w:ind w:left="113" w:firstLine="738"/>
      </w:pPr>
      <w:rPr>
        <w:rFonts w:cs="Times New Roman" w:hint="default"/>
        <w:b/>
      </w:rPr>
    </w:lvl>
    <w:lvl w:ilvl="6">
      <w:start w:val="1"/>
      <w:numFmt w:val="decimal"/>
      <w:lvlText w:val="%1.%2.%3.%4.%5.%6.%7."/>
      <w:lvlJc w:val="left"/>
      <w:pPr>
        <w:tabs>
          <w:tab w:val="num" w:pos="0"/>
        </w:tabs>
        <w:ind w:left="113" w:firstLine="738"/>
      </w:pPr>
      <w:rPr>
        <w:rFonts w:cs="Times New Roman" w:hint="default"/>
        <w:b/>
      </w:rPr>
    </w:lvl>
    <w:lvl w:ilvl="7">
      <w:start w:val="1"/>
      <w:numFmt w:val="decimal"/>
      <w:lvlText w:val="%1.%2.%3.%4.%5.%6.%7.%8."/>
      <w:lvlJc w:val="left"/>
      <w:pPr>
        <w:tabs>
          <w:tab w:val="num" w:pos="0"/>
        </w:tabs>
        <w:ind w:left="113" w:firstLine="738"/>
      </w:pPr>
      <w:rPr>
        <w:rFonts w:cs="Times New Roman" w:hint="default"/>
        <w:b/>
      </w:rPr>
    </w:lvl>
    <w:lvl w:ilvl="8">
      <w:start w:val="1"/>
      <w:numFmt w:val="decimal"/>
      <w:lvlText w:val="%1.%2.%3.%4.%5.%6.%7.%8.%9."/>
      <w:lvlJc w:val="left"/>
      <w:pPr>
        <w:tabs>
          <w:tab w:val="num" w:pos="0"/>
        </w:tabs>
        <w:ind w:left="113" w:firstLine="738"/>
      </w:pPr>
      <w:rPr>
        <w:rFonts w:cs="Times New Roman" w:hint="default"/>
        <w:b/>
      </w:rPr>
    </w:lvl>
  </w:abstractNum>
  <w:abstractNum w:abstractNumId="23" w15:restartNumberingAfterBreak="0">
    <w:nsid w:val="25137BCB"/>
    <w:multiLevelType w:val="multilevel"/>
    <w:tmpl w:val="6ABE8D72"/>
    <w:lvl w:ilvl="0">
      <w:start w:val="1"/>
      <w:numFmt w:val="decimal"/>
      <w:lvlText w:val="%1."/>
      <w:lvlJc w:val="left"/>
      <w:pPr>
        <w:tabs>
          <w:tab w:val="num" w:pos="425"/>
        </w:tabs>
        <w:ind w:left="0" w:firstLine="425"/>
      </w:pPr>
      <w:rPr>
        <w:rFonts w:cs="Times New Roman" w:hint="default"/>
        <w:b/>
      </w:rPr>
    </w:lvl>
    <w:lvl w:ilvl="1">
      <w:start w:val="1"/>
      <w:numFmt w:val="decimal"/>
      <w:lvlText w:val="%1.%2."/>
      <w:lvlJc w:val="left"/>
      <w:pPr>
        <w:ind w:left="0" w:firstLine="425"/>
      </w:pPr>
      <w:rPr>
        <w:rFonts w:cs="Times New Roman" w:hint="default"/>
        <w:b/>
      </w:rPr>
    </w:lvl>
    <w:lvl w:ilvl="2">
      <w:start w:val="1"/>
      <w:numFmt w:val="decimal"/>
      <w:lvlText w:val="%1.%2.%3."/>
      <w:lvlJc w:val="left"/>
      <w:pPr>
        <w:tabs>
          <w:tab w:val="num" w:pos="970"/>
        </w:tabs>
        <w:ind w:left="2410" w:firstLine="851"/>
      </w:pPr>
      <w:rPr>
        <w:rFonts w:cs="Times New Roman" w:hint="default"/>
        <w:b/>
        <w:color w:val="auto"/>
      </w:rPr>
    </w:lvl>
    <w:lvl w:ilvl="3">
      <w:start w:val="1"/>
      <w:numFmt w:val="decimal"/>
      <w:lvlText w:val="%1.%2.%3.%4"/>
      <w:lvlJc w:val="left"/>
      <w:pPr>
        <w:tabs>
          <w:tab w:val="num" w:pos="0"/>
        </w:tabs>
        <w:ind w:left="3273" w:hanging="720"/>
      </w:pPr>
      <w:rPr>
        <w:rFonts w:cs="Times New Roman" w:hint="default"/>
        <w:b/>
      </w:rPr>
    </w:lvl>
    <w:lvl w:ilvl="4">
      <w:start w:val="1"/>
      <w:numFmt w:val="decimal"/>
      <w:lvlText w:val="%1.%2.%3.%4.%5"/>
      <w:lvlJc w:val="left"/>
      <w:pPr>
        <w:tabs>
          <w:tab w:val="num" w:pos="0"/>
        </w:tabs>
        <w:ind w:left="4484" w:hanging="1080"/>
      </w:pPr>
      <w:rPr>
        <w:rFonts w:cs="Times New Roman" w:hint="default"/>
        <w:b/>
      </w:rPr>
    </w:lvl>
    <w:lvl w:ilvl="5">
      <w:start w:val="1"/>
      <w:numFmt w:val="decimal"/>
      <w:lvlText w:val="%1.%2.%3.%4.%5.%6"/>
      <w:lvlJc w:val="left"/>
      <w:pPr>
        <w:tabs>
          <w:tab w:val="num" w:pos="0"/>
        </w:tabs>
        <w:ind w:left="5335" w:hanging="1080"/>
      </w:pPr>
      <w:rPr>
        <w:rFonts w:cs="Times New Roman" w:hint="default"/>
        <w:b/>
      </w:rPr>
    </w:lvl>
    <w:lvl w:ilvl="6">
      <w:start w:val="1"/>
      <w:numFmt w:val="decimal"/>
      <w:lvlText w:val="%1.%2.%3.%4.%5.%6.%7"/>
      <w:lvlJc w:val="left"/>
      <w:pPr>
        <w:tabs>
          <w:tab w:val="num" w:pos="0"/>
        </w:tabs>
        <w:ind w:left="6546" w:hanging="1440"/>
      </w:pPr>
      <w:rPr>
        <w:rFonts w:cs="Times New Roman" w:hint="default"/>
        <w:b/>
      </w:rPr>
    </w:lvl>
    <w:lvl w:ilvl="7">
      <w:start w:val="1"/>
      <w:numFmt w:val="decimal"/>
      <w:lvlText w:val="%1.%2.%3.%4.%5.%6.%7.%8"/>
      <w:lvlJc w:val="left"/>
      <w:pPr>
        <w:tabs>
          <w:tab w:val="num" w:pos="0"/>
        </w:tabs>
        <w:ind w:left="7397" w:hanging="1440"/>
      </w:pPr>
      <w:rPr>
        <w:rFonts w:cs="Times New Roman" w:hint="default"/>
        <w:b/>
      </w:rPr>
    </w:lvl>
    <w:lvl w:ilvl="8">
      <w:start w:val="1"/>
      <w:numFmt w:val="decimal"/>
      <w:lvlText w:val="%1.%2.%3.%4.%5.%6.%7.%8.%9"/>
      <w:lvlJc w:val="left"/>
      <w:pPr>
        <w:tabs>
          <w:tab w:val="num" w:pos="0"/>
        </w:tabs>
        <w:ind w:left="8608" w:hanging="1800"/>
      </w:pPr>
      <w:rPr>
        <w:rFonts w:cs="Times New Roman" w:hint="default"/>
        <w:b/>
      </w:rPr>
    </w:lvl>
  </w:abstractNum>
  <w:abstractNum w:abstractNumId="24" w15:restartNumberingAfterBreak="0">
    <w:nsid w:val="2DC10F6D"/>
    <w:multiLevelType w:val="hybridMultilevel"/>
    <w:tmpl w:val="019E526A"/>
    <w:lvl w:ilvl="0" w:tplc="175200D2">
      <w:start w:val="1"/>
      <w:numFmt w:val="bullet"/>
      <w:lvlText w:val=""/>
      <w:lvlJc w:val="left"/>
      <w:pPr>
        <w:ind w:left="360" w:hanging="360"/>
      </w:pPr>
      <w:rPr>
        <w:rFonts w:ascii="Symbol" w:hAnsi="Symbol" w:hint="default"/>
      </w:rPr>
    </w:lvl>
    <w:lvl w:ilvl="1" w:tplc="D5F83F06">
      <w:start w:val="1"/>
      <w:numFmt w:val="bullet"/>
      <w:lvlText w:val="o"/>
      <w:lvlJc w:val="left"/>
      <w:pPr>
        <w:ind w:left="1440" w:hanging="360"/>
      </w:pPr>
      <w:rPr>
        <w:rFonts w:ascii="Courier New" w:hAnsi="Courier New" w:cs="Courier New" w:hint="default"/>
      </w:rPr>
    </w:lvl>
    <w:lvl w:ilvl="2" w:tplc="30605A38" w:tentative="1">
      <w:start w:val="1"/>
      <w:numFmt w:val="bullet"/>
      <w:lvlText w:val=""/>
      <w:lvlJc w:val="left"/>
      <w:pPr>
        <w:ind w:left="2160" w:hanging="360"/>
      </w:pPr>
      <w:rPr>
        <w:rFonts w:ascii="Wingdings" w:hAnsi="Wingdings" w:hint="default"/>
      </w:rPr>
    </w:lvl>
    <w:lvl w:ilvl="3" w:tplc="A32EAAE8" w:tentative="1">
      <w:start w:val="1"/>
      <w:numFmt w:val="bullet"/>
      <w:lvlText w:val=""/>
      <w:lvlJc w:val="left"/>
      <w:pPr>
        <w:ind w:left="2880" w:hanging="360"/>
      </w:pPr>
      <w:rPr>
        <w:rFonts w:ascii="Symbol" w:hAnsi="Symbol" w:hint="default"/>
      </w:rPr>
    </w:lvl>
    <w:lvl w:ilvl="4" w:tplc="FE3E4D50" w:tentative="1">
      <w:start w:val="1"/>
      <w:numFmt w:val="bullet"/>
      <w:lvlText w:val="o"/>
      <w:lvlJc w:val="left"/>
      <w:pPr>
        <w:ind w:left="3600" w:hanging="360"/>
      </w:pPr>
      <w:rPr>
        <w:rFonts w:ascii="Courier New" w:hAnsi="Courier New" w:cs="Courier New" w:hint="default"/>
      </w:rPr>
    </w:lvl>
    <w:lvl w:ilvl="5" w:tplc="4E1CD67A" w:tentative="1">
      <w:start w:val="1"/>
      <w:numFmt w:val="bullet"/>
      <w:lvlText w:val=""/>
      <w:lvlJc w:val="left"/>
      <w:pPr>
        <w:ind w:left="4320" w:hanging="360"/>
      </w:pPr>
      <w:rPr>
        <w:rFonts w:ascii="Wingdings" w:hAnsi="Wingdings" w:hint="default"/>
      </w:rPr>
    </w:lvl>
    <w:lvl w:ilvl="6" w:tplc="923EBE4E" w:tentative="1">
      <w:start w:val="1"/>
      <w:numFmt w:val="bullet"/>
      <w:lvlText w:val=""/>
      <w:lvlJc w:val="left"/>
      <w:pPr>
        <w:ind w:left="5040" w:hanging="360"/>
      </w:pPr>
      <w:rPr>
        <w:rFonts w:ascii="Symbol" w:hAnsi="Symbol" w:hint="default"/>
      </w:rPr>
    </w:lvl>
    <w:lvl w:ilvl="7" w:tplc="6A665342" w:tentative="1">
      <w:start w:val="1"/>
      <w:numFmt w:val="bullet"/>
      <w:lvlText w:val="o"/>
      <w:lvlJc w:val="left"/>
      <w:pPr>
        <w:ind w:left="5760" w:hanging="360"/>
      </w:pPr>
      <w:rPr>
        <w:rFonts w:ascii="Courier New" w:hAnsi="Courier New" w:cs="Courier New" w:hint="default"/>
      </w:rPr>
    </w:lvl>
    <w:lvl w:ilvl="8" w:tplc="8788F286" w:tentative="1">
      <w:start w:val="1"/>
      <w:numFmt w:val="bullet"/>
      <w:lvlText w:val=""/>
      <w:lvlJc w:val="left"/>
      <w:pPr>
        <w:ind w:left="6480" w:hanging="360"/>
      </w:pPr>
      <w:rPr>
        <w:rFonts w:ascii="Wingdings" w:hAnsi="Wingdings" w:hint="default"/>
      </w:rPr>
    </w:lvl>
  </w:abstractNum>
  <w:abstractNum w:abstractNumId="25" w15:restartNumberingAfterBreak="0">
    <w:nsid w:val="31C9196F"/>
    <w:multiLevelType w:val="multilevel"/>
    <w:tmpl w:val="E3B2B840"/>
    <w:lvl w:ilvl="0">
      <w:start w:val="1"/>
      <w:numFmt w:val="decimal"/>
      <w:lvlText w:val="%1."/>
      <w:lvlJc w:val="left"/>
      <w:pPr>
        <w:tabs>
          <w:tab w:val="num" w:pos="0"/>
        </w:tabs>
        <w:ind w:left="113" w:firstLine="738"/>
      </w:pPr>
      <w:rPr>
        <w:rFonts w:cs="Times New Roman" w:hint="default"/>
      </w:rPr>
    </w:lvl>
    <w:lvl w:ilvl="1">
      <w:start w:val="1"/>
      <w:numFmt w:val="decimal"/>
      <w:lvlText w:val="%1.%2 "/>
      <w:lvlJc w:val="left"/>
      <w:pPr>
        <w:tabs>
          <w:tab w:val="num" w:pos="0"/>
        </w:tabs>
        <w:ind w:left="113" w:firstLine="738"/>
      </w:pPr>
      <w:rPr>
        <w:rFonts w:cs="Times New Roman" w:hint="default"/>
        <w:b/>
      </w:rPr>
    </w:lvl>
    <w:lvl w:ilvl="2">
      <w:start w:val="1"/>
      <w:numFmt w:val="decimal"/>
      <w:lvlText w:val="%1.%2.%3 "/>
      <w:lvlJc w:val="left"/>
      <w:pPr>
        <w:tabs>
          <w:tab w:val="num" w:pos="0"/>
        </w:tabs>
        <w:ind w:left="113" w:firstLine="738"/>
      </w:pPr>
      <w:rPr>
        <w:rFonts w:cs="Times New Roman" w:hint="default"/>
        <w:b/>
        <w:sz w:val="24"/>
      </w:rPr>
    </w:lvl>
    <w:lvl w:ilvl="3">
      <w:start w:val="1"/>
      <w:numFmt w:val="decimal"/>
      <w:lvlText w:val="%1.%2.%3.%4"/>
      <w:lvlJc w:val="left"/>
      <w:pPr>
        <w:tabs>
          <w:tab w:val="num" w:pos="0"/>
        </w:tabs>
        <w:ind w:left="113" w:firstLine="738"/>
      </w:pPr>
      <w:rPr>
        <w:rFonts w:cs="Times New Roman" w:hint="default"/>
        <w:b/>
        <w:sz w:val="24"/>
        <w:szCs w:val="24"/>
      </w:rPr>
    </w:lvl>
    <w:lvl w:ilvl="4">
      <w:start w:val="1"/>
      <w:numFmt w:val="decimal"/>
      <w:lvlText w:val="%1.%2.%3.%4.%5."/>
      <w:lvlJc w:val="left"/>
      <w:pPr>
        <w:tabs>
          <w:tab w:val="num" w:pos="0"/>
        </w:tabs>
        <w:ind w:left="113" w:firstLine="738"/>
      </w:pPr>
      <w:rPr>
        <w:rFonts w:cs="Times New Roman" w:hint="default"/>
        <w:b/>
      </w:rPr>
    </w:lvl>
    <w:lvl w:ilvl="5">
      <w:start w:val="1"/>
      <w:numFmt w:val="decimal"/>
      <w:lvlText w:val="%1.%2.%3.%4.%5.%6."/>
      <w:lvlJc w:val="left"/>
      <w:pPr>
        <w:tabs>
          <w:tab w:val="num" w:pos="0"/>
        </w:tabs>
        <w:ind w:left="113" w:firstLine="738"/>
      </w:pPr>
      <w:rPr>
        <w:rFonts w:cs="Times New Roman" w:hint="default"/>
        <w:b/>
      </w:rPr>
    </w:lvl>
    <w:lvl w:ilvl="6">
      <w:start w:val="1"/>
      <w:numFmt w:val="decimal"/>
      <w:lvlText w:val="%1.%2.%3.%4.%5.%6.%7."/>
      <w:lvlJc w:val="left"/>
      <w:pPr>
        <w:tabs>
          <w:tab w:val="num" w:pos="0"/>
        </w:tabs>
        <w:ind w:left="113" w:firstLine="738"/>
      </w:pPr>
      <w:rPr>
        <w:rFonts w:cs="Times New Roman" w:hint="default"/>
        <w:b/>
      </w:rPr>
    </w:lvl>
    <w:lvl w:ilvl="7">
      <w:start w:val="1"/>
      <w:numFmt w:val="decimal"/>
      <w:lvlText w:val="%1.%2.%3.%4.%5.%6.%7.%8."/>
      <w:lvlJc w:val="left"/>
      <w:pPr>
        <w:tabs>
          <w:tab w:val="num" w:pos="0"/>
        </w:tabs>
        <w:ind w:left="113" w:firstLine="738"/>
      </w:pPr>
      <w:rPr>
        <w:rFonts w:cs="Times New Roman" w:hint="default"/>
        <w:b/>
      </w:rPr>
    </w:lvl>
    <w:lvl w:ilvl="8">
      <w:start w:val="1"/>
      <w:numFmt w:val="decimal"/>
      <w:lvlText w:val="%1.%2.%3.%4.%5.%6.%7.%8.%9."/>
      <w:lvlJc w:val="left"/>
      <w:pPr>
        <w:tabs>
          <w:tab w:val="num" w:pos="0"/>
        </w:tabs>
        <w:ind w:left="113" w:firstLine="738"/>
      </w:pPr>
      <w:rPr>
        <w:rFonts w:cs="Times New Roman" w:hint="default"/>
        <w:b/>
      </w:rPr>
    </w:lvl>
  </w:abstractNum>
  <w:abstractNum w:abstractNumId="26" w15:restartNumberingAfterBreak="0">
    <w:nsid w:val="32220FF3"/>
    <w:multiLevelType w:val="multilevel"/>
    <w:tmpl w:val="9706385A"/>
    <w:lvl w:ilvl="0">
      <w:start w:val="1"/>
      <w:numFmt w:val="decimal"/>
      <w:suff w:val="space"/>
      <w:lvlText w:val="[%1]"/>
      <w:lvlJc w:val="left"/>
      <w:pPr>
        <w:ind w:left="113" w:firstLine="738"/>
      </w:pPr>
      <w:rPr>
        <w:rFonts w:cs="Times New Roman" w:hint="default"/>
        <w:sz w:val="24"/>
      </w:rPr>
    </w:lvl>
    <w:lvl w:ilvl="1">
      <w:start w:val="1"/>
      <w:numFmt w:val="decimal"/>
      <w:lvlText w:val="%1.%2 "/>
      <w:lvlJc w:val="left"/>
      <w:pPr>
        <w:tabs>
          <w:tab w:val="num" w:pos="0"/>
        </w:tabs>
        <w:ind w:left="113" w:firstLine="738"/>
      </w:pPr>
      <w:rPr>
        <w:rFonts w:cs="Times New Roman" w:hint="default"/>
        <w:b/>
      </w:rPr>
    </w:lvl>
    <w:lvl w:ilvl="2">
      <w:start w:val="1"/>
      <w:numFmt w:val="decimal"/>
      <w:lvlText w:val="%1.%2.%3 "/>
      <w:lvlJc w:val="left"/>
      <w:pPr>
        <w:tabs>
          <w:tab w:val="num" w:pos="0"/>
        </w:tabs>
        <w:ind w:left="113" w:firstLine="738"/>
      </w:pPr>
      <w:rPr>
        <w:rFonts w:cs="Times New Roman" w:hint="default"/>
        <w:b/>
        <w:sz w:val="24"/>
      </w:rPr>
    </w:lvl>
    <w:lvl w:ilvl="3">
      <w:start w:val="1"/>
      <w:numFmt w:val="decimal"/>
      <w:lvlText w:val="%1.%2.%3.%4"/>
      <w:lvlJc w:val="left"/>
      <w:pPr>
        <w:tabs>
          <w:tab w:val="num" w:pos="0"/>
        </w:tabs>
        <w:ind w:left="113" w:firstLine="738"/>
      </w:pPr>
      <w:rPr>
        <w:rFonts w:cs="Times New Roman" w:hint="default"/>
        <w:b/>
        <w:sz w:val="24"/>
        <w:szCs w:val="24"/>
      </w:rPr>
    </w:lvl>
    <w:lvl w:ilvl="4">
      <w:start w:val="1"/>
      <w:numFmt w:val="decimal"/>
      <w:lvlText w:val="%1.%2.%3.%4.%5."/>
      <w:lvlJc w:val="left"/>
      <w:pPr>
        <w:tabs>
          <w:tab w:val="num" w:pos="0"/>
        </w:tabs>
        <w:ind w:left="113" w:firstLine="738"/>
      </w:pPr>
      <w:rPr>
        <w:rFonts w:cs="Times New Roman" w:hint="default"/>
        <w:b/>
      </w:rPr>
    </w:lvl>
    <w:lvl w:ilvl="5">
      <w:start w:val="1"/>
      <w:numFmt w:val="decimal"/>
      <w:lvlText w:val="%1.%2.%3.%4.%5.%6."/>
      <w:lvlJc w:val="left"/>
      <w:pPr>
        <w:tabs>
          <w:tab w:val="num" w:pos="0"/>
        </w:tabs>
        <w:ind w:left="113" w:firstLine="738"/>
      </w:pPr>
      <w:rPr>
        <w:rFonts w:cs="Times New Roman" w:hint="default"/>
        <w:b/>
      </w:rPr>
    </w:lvl>
    <w:lvl w:ilvl="6">
      <w:start w:val="1"/>
      <w:numFmt w:val="decimal"/>
      <w:lvlText w:val="%1.%2.%3.%4.%5.%6.%7."/>
      <w:lvlJc w:val="left"/>
      <w:pPr>
        <w:tabs>
          <w:tab w:val="num" w:pos="0"/>
        </w:tabs>
        <w:ind w:left="113" w:firstLine="738"/>
      </w:pPr>
      <w:rPr>
        <w:rFonts w:cs="Times New Roman" w:hint="default"/>
        <w:b/>
      </w:rPr>
    </w:lvl>
    <w:lvl w:ilvl="7">
      <w:start w:val="1"/>
      <w:numFmt w:val="decimal"/>
      <w:lvlText w:val="%1.%2.%3.%4.%5.%6.%7.%8."/>
      <w:lvlJc w:val="left"/>
      <w:pPr>
        <w:tabs>
          <w:tab w:val="num" w:pos="0"/>
        </w:tabs>
        <w:ind w:left="113" w:firstLine="738"/>
      </w:pPr>
      <w:rPr>
        <w:rFonts w:cs="Times New Roman" w:hint="default"/>
        <w:b/>
      </w:rPr>
    </w:lvl>
    <w:lvl w:ilvl="8">
      <w:start w:val="1"/>
      <w:numFmt w:val="decimal"/>
      <w:lvlText w:val="%1.%2.%3.%4.%5.%6.%7.%8.%9."/>
      <w:lvlJc w:val="left"/>
      <w:pPr>
        <w:tabs>
          <w:tab w:val="num" w:pos="0"/>
        </w:tabs>
        <w:ind w:left="113" w:firstLine="738"/>
      </w:pPr>
      <w:rPr>
        <w:rFonts w:cs="Times New Roman" w:hint="default"/>
        <w:b/>
      </w:rPr>
    </w:lvl>
  </w:abstractNum>
  <w:abstractNum w:abstractNumId="27" w15:restartNumberingAfterBreak="0">
    <w:nsid w:val="343F2278"/>
    <w:multiLevelType w:val="multilevel"/>
    <w:tmpl w:val="27728D94"/>
    <w:lvl w:ilvl="0">
      <w:start w:val="4"/>
      <w:numFmt w:val="decimal"/>
      <w:lvlText w:val="%1"/>
      <w:lvlJc w:val="left"/>
      <w:pPr>
        <w:ind w:left="360" w:hanging="360"/>
      </w:pPr>
      <w:rPr>
        <w:rFonts w:hint="default"/>
      </w:rPr>
    </w:lvl>
    <w:lvl w:ilvl="1">
      <w:start w:val="1"/>
      <w:numFmt w:val="decimal"/>
      <w:lvlText w:val="%1.%2"/>
      <w:lvlJc w:val="left"/>
      <w:pPr>
        <w:ind w:left="1070" w:hanging="360"/>
      </w:pPr>
      <w:rPr>
        <w:rFonts w:hint="default"/>
        <w:b w:val="0"/>
      </w:rPr>
    </w:lvl>
    <w:lvl w:ilvl="2">
      <w:start w:val="1"/>
      <w:numFmt w:val="decimal"/>
      <w:lvlText w:val="%1.%2.%3"/>
      <w:lvlJc w:val="left"/>
      <w:pPr>
        <w:ind w:left="3556" w:hanging="720"/>
      </w:pPr>
      <w:rPr>
        <w:rFonts w:hint="default"/>
        <w:b w:val="0"/>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8" w15:restartNumberingAfterBreak="0">
    <w:nsid w:val="42AF7D0A"/>
    <w:multiLevelType w:val="multilevel"/>
    <w:tmpl w:val="2AE4D20E"/>
    <w:lvl w:ilvl="0">
      <w:start w:val="4"/>
      <w:numFmt w:val="decimal"/>
      <w:lvlText w:val="%1"/>
      <w:lvlJc w:val="left"/>
      <w:pPr>
        <w:ind w:left="360" w:hanging="360"/>
      </w:pPr>
      <w:rPr>
        <w:rFonts w:hint="default"/>
      </w:rPr>
    </w:lvl>
    <w:lvl w:ilvl="1">
      <w:start w:val="1"/>
      <w:numFmt w:val="decimal"/>
      <w:lvlText w:val="%1.%2"/>
      <w:lvlJc w:val="left"/>
      <w:pPr>
        <w:ind w:left="1070" w:hanging="360"/>
      </w:pPr>
      <w:rPr>
        <w:rFonts w:hint="default"/>
        <w:b w:val="0"/>
        <w:strike w:val="0"/>
      </w:rPr>
    </w:lvl>
    <w:lvl w:ilvl="2">
      <w:start w:val="1"/>
      <w:numFmt w:val="decimal"/>
      <w:lvlText w:val="%1.%2.%3"/>
      <w:lvlJc w:val="left"/>
      <w:pPr>
        <w:ind w:left="1713" w:hanging="720"/>
      </w:pPr>
      <w:rPr>
        <w:rFonts w:hint="default"/>
        <w:b w:val="0"/>
        <w:strike w:val="0"/>
      </w:rPr>
    </w:lvl>
    <w:lvl w:ilvl="3">
      <w:start w:val="1"/>
      <w:numFmt w:val="decimal"/>
      <w:lvlText w:val="%1.%2.%3.%4"/>
      <w:lvlJc w:val="left"/>
      <w:pPr>
        <w:ind w:left="1855" w:hanging="720"/>
      </w:pPr>
      <w:rPr>
        <w:rFonts w:hint="default"/>
        <w:strike w:val="0"/>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9" w15:restartNumberingAfterBreak="0">
    <w:nsid w:val="444B229C"/>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0" w15:restartNumberingAfterBreak="0">
    <w:nsid w:val="44750EB5"/>
    <w:multiLevelType w:val="hybridMultilevel"/>
    <w:tmpl w:val="B4222502"/>
    <w:lvl w:ilvl="0" w:tplc="8F5C2928">
      <w:start w:val="1"/>
      <w:numFmt w:val="decimal"/>
      <w:lvlText w:val="%1."/>
      <w:lvlJc w:val="left"/>
      <w:pPr>
        <w:ind w:left="1216" w:hanging="735"/>
      </w:pPr>
      <w:rPr>
        <w:rFonts w:hint="default"/>
        <w:i/>
      </w:rPr>
    </w:lvl>
    <w:lvl w:ilvl="1" w:tplc="280E094C" w:tentative="1">
      <w:start w:val="1"/>
      <w:numFmt w:val="lowerLetter"/>
      <w:lvlText w:val="%2."/>
      <w:lvlJc w:val="left"/>
      <w:pPr>
        <w:ind w:left="1440" w:hanging="360"/>
      </w:pPr>
    </w:lvl>
    <w:lvl w:ilvl="2" w:tplc="EBFE2DEE" w:tentative="1">
      <w:start w:val="1"/>
      <w:numFmt w:val="lowerRoman"/>
      <w:lvlText w:val="%3."/>
      <w:lvlJc w:val="right"/>
      <w:pPr>
        <w:ind w:left="2160" w:hanging="180"/>
      </w:pPr>
    </w:lvl>
    <w:lvl w:ilvl="3" w:tplc="8446F508" w:tentative="1">
      <w:start w:val="1"/>
      <w:numFmt w:val="decimal"/>
      <w:lvlText w:val="%4."/>
      <w:lvlJc w:val="left"/>
      <w:pPr>
        <w:ind w:left="2880" w:hanging="360"/>
      </w:pPr>
    </w:lvl>
    <w:lvl w:ilvl="4" w:tplc="D76A8C12" w:tentative="1">
      <w:start w:val="1"/>
      <w:numFmt w:val="lowerLetter"/>
      <w:lvlText w:val="%5."/>
      <w:lvlJc w:val="left"/>
      <w:pPr>
        <w:ind w:left="3600" w:hanging="360"/>
      </w:pPr>
    </w:lvl>
    <w:lvl w:ilvl="5" w:tplc="00D8ACA4" w:tentative="1">
      <w:start w:val="1"/>
      <w:numFmt w:val="lowerRoman"/>
      <w:lvlText w:val="%6."/>
      <w:lvlJc w:val="right"/>
      <w:pPr>
        <w:ind w:left="4320" w:hanging="180"/>
      </w:pPr>
    </w:lvl>
    <w:lvl w:ilvl="6" w:tplc="BCB269C0" w:tentative="1">
      <w:start w:val="1"/>
      <w:numFmt w:val="decimal"/>
      <w:lvlText w:val="%7."/>
      <w:lvlJc w:val="left"/>
      <w:pPr>
        <w:ind w:left="5040" w:hanging="360"/>
      </w:pPr>
    </w:lvl>
    <w:lvl w:ilvl="7" w:tplc="8220A7E4" w:tentative="1">
      <w:start w:val="1"/>
      <w:numFmt w:val="lowerLetter"/>
      <w:lvlText w:val="%8."/>
      <w:lvlJc w:val="left"/>
      <w:pPr>
        <w:ind w:left="5760" w:hanging="360"/>
      </w:pPr>
    </w:lvl>
    <w:lvl w:ilvl="8" w:tplc="40A0BEA4" w:tentative="1">
      <w:start w:val="1"/>
      <w:numFmt w:val="lowerRoman"/>
      <w:lvlText w:val="%9."/>
      <w:lvlJc w:val="right"/>
      <w:pPr>
        <w:ind w:left="6480" w:hanging="180"/>
      </w:pPr>
    </w:lvl>
  </w:abstractNum>
  <w:abstractNum w:abstractNumId="31" w15:restartNumberingAfterBreak="0">
    <w:nsid w:val="45133C25"/>
    <w:multiLevelType w:val="multilevel"/>
    <w:tmpl w:val="5400DA20"/>
    <w:lvl w:ilvl="0">
      <w:start w:val="1"/>
      <w:numFmt w:val="decimal"/>
      <w:lvlText w:val="%1."/>
      <w:lvlJc w:val="left"/>
      <w:pPr>
        <w:tabs>
          <w:tab w:val="num" w:pos="0"/>
        </w:tabs>
        <w:ind w:left="-425" w:firstLine="851"/>
      </w:pPr>
      <w:rPr>
        <w:rFonts w:cs="Times New Roman" w:hint="default"/>
      </w:rPr>
    </w:lvl>
    <w:lvl w:ilvl="1">
      <w:start w:val="6"/>
      <w:numFmt w:val="decimal"/>
      <w:lvlText w:val="%1.%2."/>
      <w:lvlJc w:val="left"/>
      <w:pPr>
        <w:tabs>
          <w:tab w:val="num" w:pos="0"/>
        </w:tabs>
        <w:ind w:left="142" w:firstLine="851"/>
      </w:pPr>
      <w:rPr>
        <w:rFonts w:cs="Times New Roman" w:hint="default"/>
        <w:b/>
      </w:rPr>
    </w:lvl>
    <w:lvl w:ilvl="2">
      <w:start w:val="1"/>
      <w:numFmt w:val="decimal"/>
      <w:lvlText w:val="%1.%2.%3."/>
      <w:lvlJc w:val="left"/>
      <w:pPr>
        <w:tabs>
          <w:tab w:val="num" w:pos="0"/>
        </w:tabs>
        <w:ind w:left="1440" w:firstLine="851"/>
      </w:pPr>
      <w:rPr>
        <w:rFonts w:cs="Times New Roman" w:hint="default"/>
        <w:b/>
      </w:rPr>
    </w:lvl>
    <w:lvl w:ilvl="3">
      <w:start w:val="1"/>
      <w:numFmt w:val="decimal"/>
      <w:lvlText w:val="%1.%2.%3.%4."/>
      <w:lvlJc w:val="left"/>
      <w:pPr>
        <w:tabs>
          <w:tab w:val="num" w:pos="0"/>
        </w:tabs>
        <w:ind w:left="1800" w:firstLine="851"/>
      </w:pPr>
      <w:rPr>
        <w:rFonts w:cs="Times New Roman" w:hint="default"/>
        <w:b/>
      </w:rPr>
    </w:lvl>
    <w:lvl w:ilvl="4">
      <w:start w:val="1"/>
      <w:numFmt w:val="decimal"/>
      <w:lvlText w:val="%1.%2.%3.%4.%5."/>
      <w:lvlJc w:val="left"/>
      <w:pPr>
        <w:tabs>
          <w:tab w:val="num" w:pos="0"/>
        </w:tabs>
        <w:ind w:left="2160" w:firstLine="851"/>
      </w:pPr>
      <w:rPr>
        <w:rFonts w:cs="Times New Roman" w:hint="default"/>
        <w:b/>
      </w:rPr>
    </w:lvl>
    <w:lvl w:ilvl="5">
      <w:start w:val="1"/>
      <w:numFmt w:val="decimal"/>
      <w:lvlText w:val="%1.%2.%3.%4.%5.%6."/>
      <w:lvlJc w:val="left"/>
      <w:pPr>
        <w:tabs>
          <w:tab w:val="num" w:pos="0"/>
        </w:tabs>
        <w:ind w:left="2520" w:firstLine="851"/>
      </w:pPr>
      <w:rPr>
        <w:rFonts w:cs="Times New Roman" w:hint="default"/>
        <w:b/>
      </w:rPr>
    </w:lvl>
    <w:lvl w:ilvl="6">
      <w:start w:val="1"/>
      <w:numFmt w:val="decimal"/>
      <w:lvlText w:val="%1.%2.%3.%4.%5.%6.%7."/>
      <w:lvlJc w:val="left"/>
      <w:pPr>
        <w:tabs>
          <w:tab w:val="num" w:pos="0"/>
        </w:tabs>
        <w:ind w:left="2880" w:firstLine="851"/>
      </w:pPr>
      <w:rPr>
        <w:rFonts w:cs="Times New Roman" w:hint="default"/>
        <w:b/>
      </w:rPr>
    </w:lvl>
    <w:lvl w:ilvl="7">
      <w:start w:val="1"/>
      <w:numFmt w:val="decimal"/>
      <w:lvlText w:val="%1.%2.%3.%4.%5.%6.%7.%8."/>
      <w:lvlJc w:val="left"/>
      <w:pPr>
        <w:tabs>
          <w:tab w:val="num" w:pos="0"/>
        </w:tabs>
        <w:ind w:left="3240" w:firstLine="851"/>
      </w:pPr>
      <w:rPr>
        <w:rFonts w:cs="Times New Roman" w:hint="default"/>
        <w:b/>
      </w:rPr>
    </w:lvl>
    <w:lvl w:ilvl="8">
      <w:start w:val="1"/>
      <w:numFmt w:val="decimal"/>
      <w:lvlText w:val="%1.%2.%3.%4.%5.%6.%7.%8.%9."/>
      <w:lvlJc w:val="left"/>
      <w:pPr>
        <w:tabs>
          <w:tab w:val="num" w:pos="0"/>
        </w:tabs>
        <w:ind w:left="3600" w:firstLine="851"/>
      </w:pPr>
      <w:rPr>
        <w:rFonts w:cs="Times New Roman" w:hint="default"/>
        <w:b/>
      </w:rPr>
    </w:lvl>
  </w:abstractNum>
  <w:abstractNum w:abstractNumId="32" w15:restartNumberingAfterBreak="0">
    <w:nsid w:val="4B79338B"/>
    <w:multiLevelType w:val="multilevel"/>
    <w:tmpl w:val="B136EC7A"/>
    <w:lvl w:ilvl="0">
      <w:start w:val="9"/>
      <w:numFmt w:val="decimal"/>
      <w:lvlText w:val="%1"/>
      <w:lvlJc w:val="left"/>
      <w:pPr>
        <w:ind w:left="360" w:hanging="360"/>
      </w:pPr>
      <w:rPr>
        <w:rFonts w:hint="default"/>
      </w:rPr>
    </w:lvl>
    <w:lvl w:ilvl="1">
      <w:start w:val="1"/>
      <w:numFmt w:val="decimal"/>
      <w:lvlText w:val="%1.%2"/>
      <w:lvlJc w:val="left"/>
      <w:pPr>
        <w:ind w:left="1778" w:hanging="360"/>
      </w:pPr>
      <w:rPr>
        <w:rFonts w:hint="default"/>
        <w:b w:val="0"/>
      </w:rPr>
    </w:lvl>
    <w:lvl w:ilvl="2">
      <w:start w:val="1"/>
      <w:numFmt w:val="decimal"/>
      <w:lvlText w:val="%1.%2.%3"/>
      <w:lvlJc w:val="left"/>
      <w:pPr>
        <w:ind w:left="1429"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33" w15:restartNumberingAfterBreak="0">
    <w:nsid w:val="4C0A5F18"/>
    <w:multiLevelType w:val="hybridMultilevel"/>
    <w:tmpl w:val="E1065D1A"/>
    <w:name w:val="WWNum152"/>
    <w:lvl w:ilvl="0" w:tplc="2A2C4D02">
      <w:start w:val="5"/>
      <w:numFmt w:val="bullet"/>
      <w:lvlText w:val="–"/>
      <w:lvlJc w:val="left"/>
      <w:pPr>
        <w:ind w:left="2651" w:hanging="360"/>
      </w:pPr>
      <w:rPr>
        <w:rFonts w:ascii="Times New Roman" w:eastAsia="Times New Roman" w:hAnsi="Times New Roman" w:cs="Times New Roman" w:hint="default"/>
      </w:rPr>
    </w:lvl>
    <w:lvl w:ilvl="1" w:tplc="9D14B588" w:tentative="1">
      <w:start w:val="1"/>
      <w:numFmt w:val="bullet"/>
      <w:lvlText w:val="o"/>
      <w:lvlJc w:val="left"/>
      <w:pPr>
        <w:ind w:left="3371" w:hanging="360"/>
      </w:pPr>
      <w:rPr>
        <w:rFonts w:ascii="Courier New" w:hAnsi="Courier New" w:cs="Courier New" w:hint="default"/>
      </w:rPr>
    </w:lvl>
    <w:lvl w:ilvl="2" w:tplc="8FD21562" w:tentative="1">
      <w:start w:val="1"/>
      <w:numFmt w:val="bullet"/>
      <w:lvlText w:val=""/>
      <w:lvlJc w:val="left"/>
      <w:pPr>
        <w:ind w:left="4091" w:hanging="360"/>
      </w:pPr>
      <w:rPr>
        <w:rFonts w:ascii="Wingdings" w:hAnsi="Wingdings" w:hint="default"/>
      </w:rPr>
    </w:lvl>
    <w:lvl w:ilvl="3" w:tplc="A0263CAE" w:tentative="1">
      <w:start w:val="1"/>
      <w:numFmt w:val="bullet"/>
      <w:lvlText w:val=""/>
      <w:lvlJc w:val="left"/>
      <w:pPr>
        <w:ind w:left="4811" w:hanging="360"/>
      </w:pPr>
      <w:rPr>
        <w:rFonts w:ascii="Symbol" w:hAnsi="Symbol" w:hint="default"/>
      </w:rPr>
    </w:lvl>
    <w:lvl w:ilvl="4" w:tplc="60CAAD4E" w:tentative="1">
      <w:start w:val="1"/>
      <w:numFmt w:val="bullet"/>
      <w:lvlText w:val="o"/>
      <w:lvlJc w:val="left"/>
      <w:pPr>
        <w:ind w:left="5531" w:hanging="360"/>
      </w:pPr>
      <w:rPr>
        <w:rFonts w:ascii="Courier New" w:hAnsi="Courier New" w:cs="Courier New" w:hint="default"/>
      </w:rPr>
    </w:lvl>
    <w:lvl w:ilvl="5" w:tplc="FD4C1258" w:tentative="1">
      <w:start w:val="1"/>
      <w:numFmt w:val="bullet"/>
      <w:lvlText w:val=""/>
      <w:lvlJc w:val="left"/>
      <w:pPr>
        <w:ind w:left="6251" w:hanging="360"/>
      </w:pPr>
      <w:rPr>
        <w:rFonts w:ascii="Wingdings" w:hAnsi="Wingdings" w:hint="default"/>
      </w:rPr>
    </w:lvl>
    <w:lvl w:ilvl="6" w:tplc="1C3EF528" w:tentative="1">
      <w:start w:val="1"/>
      <w:numFmt w:val="bullet"/>
      <w:lvlText w:val=""/>
      <w:lvlJc w:val="left"/>
      <w:pPr>
        <w:ind w:left="6971" w:hanging="360"/>
      </w:pPr>
      <w:rPr>
        <w:rFonts w:ascii="Symbol" w:hAnsi="Symbol" w:hint="default"/>
      </w:rPr>
    </w:lvl>
    <w:lvl w:ilvl="7" w:tplc="A5261940" w:tentative="1">
      <w:start w:val="1"/>
      <w:numFmt w:val="bullet"/>
      <w:lvlText w:val="o"/>
      <w:lvlJc w:val="left"/>
      <w:pPr>
        <w:ind w:left="7691" w:hanging="360"/>
      </w:pPr>
      <w:rPr>
        <w:rFonts w:ascii="Courier New" w:hAnsi="Courier New" w:cs="Courier New" w:hint="default"/>
      </w:rPr>
    </w:lvl>
    <w:lvl w:ilvl="8" w:tplc="FA0403FC" w:tentative="1">
      <w:start w:val="1"/>
      <w:numFmt w:val="bullet"/>
      <w:lvlText w:val=""/>
      <w:lvlJc w:val="left"/>
      <w:pPr>
        <w:ind w:left="8411" w:hanging="360"/>
      </w:pPr>
      <w:rPr>
        <w:rFonts w:ascii="Wingdings" w:hAnsi="Wingdings" w:hint="default"/>
      </w:rPr>
    </w:lvl>
  </w:abstractNum>
  <w:abstractNum w:abstractNumId="34" w15:restartNumberingAfterBreak="0">
    <w:nsid w:val="5C796029"/>
    <w:multiLevelType w:val="hybridMultilevel"/>
    <w:tmpl w:val="AF6AE726"/>
    <w:lvl w:ilvl="0" w:tplc="012AE2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4124D35"/>
    <w:multiLevelType w:val="multilevel"/>
    <w:tmpl w:val="3A9E4768"/>
    <w:name w:val="WWNum1422"/>
    <w:lvl w:ilvl="0">
      <w:start w:val="1"/>
      <w:numFmt w:val="decimal"/>
      <w:lvlText w:val="%1. "/>
      <w:lvlJc w:val="left"/>
      <w:pPr>
        <w:tabs>
          <w:tab w:val="num" w:pos="0"/>
        </w:tabs>
        <w:ind w:left="142" w:firstLine="851"/>
      </w:pPr>
      <w:rPr>
        <w:rFonts w:cs="Times New Roman" w:hint="default"/>
        <w:b/>
      </w:rPr>
    </w:lvl>
    <w:lvl w:ilvl="1">
      <w:start w:val="1"/>
      <w:numFmt w:val="decimal"/>
      <w:lvlText w:val="%1.%2. "/>
      <w:lvlJc w:val="left"/>
      <w:pPr>
        <w:tabs>
          <w:tab w:val="num" w:pos="425"/>
        </w:tabs>
        <w:ind w:left="567" w:firstLine="851"/>
      </w:pPr>
      <w:rPr>
        <w:rFonts w:cs="Times New Roman" w:hint="default"/>
        <w:b/>
      </w:rPr>
    </w:lvl>
    <w:lvl w:ilvl="2">
      <w:start w:val="1"/>
      <w:numFmt w:val="decimal"/>
      <w:lvlText w:val="%1.%2.%3. "/>
      <w:lvlJc w:val="left"/>
      <w:pPr>
        <w:tabs>
          <w:tab w:val="num" w:pos="-873"/>
        </w:tabs>
        <w:ind w:left="567" w:firstLine="851"/>
      </w:pPr>
      <w:rPr>
        <w:rFonts w:cs="Times New Roman" w:hint="default"/>
        <w:b/>
        <w:sz w:val="24"/>
      </w:rPr>
    </w:lvl>
    <w:lvl w:ilvl="3">
      <w:start w:val="1"/>
      <w:numFmt w:val="decimal"/>
      <w:lvlText w:val="%1.%2.%3.%4. "/>
      <w:lvlJc w:val="left"/>
      <w:pPr>
        <w:tabs>
          <w:tab w:val="num" w:pos="-949"/>
        </w:tabs>
        <w:ind w:left="851" w:firstLine="851"/>
      </w:pPr>
      <w:rPr>
        <w:rFonts w:cs="Times New Roman" w:hint="default"/>
        <w:b/>
      </w:rPr>
    </w:lvl>
    <w:lvl w:ilvl="4">
      <w:start w:val="1"/>
      <w:numFmt w:val="decimal"/>
      <w:lvlText w:val="%1.%2.%3.%4.%5."/>
      <w:lvlJc w:val="left"/>
      <w:pPr>
        <w:tabs>
          <w:tab w:val="num" w:pos="0"/>
        </w:tabs>
        <w:ind w:left="2160" w:firstLine="851"/>
      </w:pPr>
      <w:rPr>
        <w:rFonts w:cs="Times New Roman" w:hint="default"/>
        <w:b/>
      </w:rPr>
    </w:lvl>
    <w:lvl w:ilvl="5">
      <w:start w:val="1"/>
      <w:numFmt w:val="decimal"/>
      <w:lvlText w:val="%1.%2.%3.%4.%5.%6."/>
      <w:lvlJc w:val="left"/>
      <w:pPr>
        <w:tabs>
          <w:tab w:val="num" w:pos="0"/>
        </w:tabs>
        <w:ind w:left="2520" w:firstLine="851"/>
      </w:pPr>
      <w:rPr>
        <w:rFonts w:cs="Times New Roman" w:hint="default"/>
        <w:b/>
      </w:rPr>
    </w:lvl>
    <w:lvl w:ilvl="6">
      <w:start w:val="1"/>
      <w:numFmt w:val="decimal"/>
      <w:lvlText w:val="%1.%2.%3.%4.%5.%6.%7."/>
      <w:lvlJc w:val="left"/>
      <w:pPr>
        <w:tabs>
          <w:tab w:val="num" w:pos="0"/>
        </w:tabs>
        <w:ind w:left="2880" w:firstLine="851"/>
      </w:pPr>
      <w:rPr>
        <w:rFonts w:cs="Times New Roman" w:hint="default"/>
        <w:b/>
      </w:rPr>
    </w:lvl>
    <w:lvl w:ilvl="7">
      <w:start w:val="1"/>
      <w:numFmt w:val="decimal"/>
      <w:lvlText w:val="%1.%2.%3.%4.%5.%6.%7.%8."/>
      <w:lvlJc w:val="left"/>
      <w:pPr>
        <w:tabs>
          <w:tab w:val="num" w:pos="0"/>
        </w:tabs>
        <w:ind w:left="3240" w:firstLine="851"/>
      </w:pPr>
      <w:rPr>
        <w:rFonts w:cs="Times New Roman" w:hint="default"/>
        <w:b/>
      </w:rPr>
    </w:lvl>
    <w:lvl w:ilvl="8">
      <w:start w:val="1"/>
      <w:numFmt w:val="decimal"/>
      <w:lvlText w:val="%1.%2.%3.%4.%5.%6.%7.%8.%9."/>
      <w:lvlJc w:val="left"/>
      <w:pPr>
        <w:tabs>
          <w:tab w:val="num" w:pos="0"/>
        </w:tabs>
        <w:ind w:left="3600" w:firstLine="851"/>
      </w:pPr>
      <w:rPr>
        <w:rFonts w:cs="Times New Roman" w:hint="default"/>
        <w:b/>
      </w:rPr>
    </w:lvl>
  </w:abstractNum>
  <w:abstractNum w:abstractNumId="36" w15:restartNumberingAfterBreak="0">
    <w:nsid w:val="68A42769"/>
    <w:multiLevelType w:val="multilevel"/>
    <w:tmpl w:val="E3B2B840"/>
    <w:lvl w:ilvl="0">
      <w:start w:val="1"/>
      <w:numFmt w:val="decimal"/>
      <w:lvlText w:val="%1."/>
      <w:lvlJc w:val="left"/>
      <w:pPr>
        <w:tabs>
          <w:tab w:val="num" w:pos="0"/>
        </w:tabs>
        <w:ind w:left="113" w:firstLine="738"/>
      </w:pPr>
      <w:rPr>
        <w:rFonts w:cs="Times New Roman" w:hint="default"/>
      </w:rPr>
    </w:lvl>
    <w:lvl w:ilvl="1">
      <w:start w:val="1"/>
      <w:numFmt w:val="decimal"/>
      <w:lvlText w:val="%1.%2 "/>
      <w:lvlJc w:val="left"/>
      <w:pPr>
        <w:tabs>
          <w:tab w:val="num" w:pos="0"/>
        </w:tabs>
        <w:ind w:left="113" w:firstLine="738"/>
      </w:pPr>
      <w:rPr>
        <w:rFonts w:cs="Times New Roman" w:hint="default"/>
        <w:b/>
      </w:rPr>
    </w:lvl>
    <w:lvl w:ilvl="2">
      <w:start w:val="1"/>
      <w:numFmt w:val="decimal"/>
      <w:lvlText w:val="%1.%2.%3 "/>
      <w:lvlJc w:val="left"/>
      <w:pPr>
        <w:tabs>
          <w:tab w:val="num" w:pos="0"/>
        </w:tabs>
        <w:ind w:left="113" w:firstLine="738"/>
      </w:pPr>
      <w:rPr>
        <w:rFonts w:cs="Times New Roman" w:hint="default"/>
        <w:b/>
        <w:sz w:val="24"/>
      </w:rPr>
    </w:lvl>
    <w:lvl w:ilvl="3">
      <w:start w:val="1"/>
      <w:numFmt w:val="decimal"/>
      <w:lvlText w:val="%1.%2.%3.%4"/>
      <w:lvlJc w:val="left"/>
      <w:pPr>
        <w:tabs>
          <w:tab w:val="num" w:pos="0"/>
        </w:tabs>
        <w:ind w:left="113" w:firstLine="738"/>
      </w:pPr>
      <w:rPr>
        <w:rFonts w:cs="Times New Roman" w:hint="default"/>
        <w:b/>
        <w:sz w:val="24"/>
        <w:szCs w:val="24"/>
      </w:rPr>
    </w:lvl>
    <w:lvl w:ilvl="4">
      <w:start w:val="1"/>
      <w:numFmt w:val="decimal"/>
      <w:lvlText w:val="%1.%2.%3.%4.%5."/>
      <w:lvlJc w:val="left"/>
      <w:pPr>
        <w:tabs>
          <w:tab w:val="num" w:pos="0"/>
        </w:tabs>
        <w:ind w:left="113" w:firstLine="738"/>
      </w:pPr>
      <w:rPr>
        <w:rFonts w:cs="Times New Roman" w:hint="default"/>
        <w:b/>
      </w:rPr>
    </w:lvl>
    <w:lvl w:ilvl="5">
      <w:start w:val="1"/>
      <w:numFmt w:val="decimal"/>
      <w:lvlText w:val="%1.%2.%3.%4.%5.%6."/>
      <w:lvlJc w:val="left"/>
      <w:pPr>
        <w:tabs>
          <w:tab w:val="num" w:pos="0"/>
        </w:tabs>
        <w:ind w:left="113" w:firstLine="738"/>
      </w:pPr>
      <w:rPr>
        <w:rFonts w:cs="Times New Roman" w:hint="default"/>
        <w:b/>
      </w:rPr>
    </w:lvl>
    <w:lvl w:ilvl="6">
      <w:start w:val="1"/>
      <w:numFmt w:val="decimal"/>
      <w:lvlText w:val="%1.%2.%3.%4.%5.%6.%7."/>
      <w:lvlJc w:val="left"/>
      <w:pPr>
        <w:tabs>
          <w:tab w:val="num" w:pos="0"/>
        </w:tabs>
        <w:ind w:left="113" w:firstLine="738"/>
      </w:pPr>
      <w:rPr>
        <w:rFonts w:cs="Times New Roman" w:hint="default"/>
        <w:b/>
      </w:rPr>
    </w:lvl>
    <w:lvl w:ilvl="7">
      <w:start w:val="1"/>
      <w:numFmt w:val="decimal"/>
      <w:lvlText w:val="%1.%2.%3.%4.%5.%6.%7.%8."/>
      <w:lvlJc w:val="left"/>
      <w:pPr>
        <w:tabs>
          <w:tab w:val="num" w:pos="0"/>
        </w:tabs>
        <w:ind w:left="113" w:firstLine="738"/>
      </w:pPr>
      <w:rPr>
        <w:rFonts w:cs="Times New Roman" w:hint="default"/>
        <w:b/>
      </w:rPr>
    </w:lvl>
    <w:lvl w:ilvl="8">
      <w:start w:val="1"/>
      <w:numFmt w:val="decimal"/>
      <w:lvlText w:val="%1.%2.%3.%4.%5.%6.%7.%8.%9."/>
      <w:lvlJc w:val="left"/>
      <w:pPr>
        <w:tabs>
          <w:tab w:val="num" w:pos="0"/>
        </w:tabs>
        <w:ind w:left="113" w:firstLine="738"/>
      </w:pPr>
      <w:rPr>
        <w:rFonts w:cs="Times New Roman" w:hint="default"/>
        <w:b/>
      </w:rPr>
    </w:lvl>
  </w:abstractNum>
  <w:abstractNum w:abstractNumId="37" w15:restartNumberingAfterBreak="0">
    <w:nsid w:val="6DF77407"/>
    <w:multiLevelType w:val="hybridMultilevel"/>
    <w:tmpl w:val="FBF45B0C"/>
    <w:lvl w:ilvl="0" w:tplc="3A34540A">
      <w:start w:val="1"/>
      <w:numFmt w:val="bullet"/>
      <w:lvlText w:val=""/>
      <w:lvlJc w:val="left"/>
      <w:pPr>
        <w:ind w:left="1287" w:hanging="360"/>
      </w:pPr>
      <w:rPr>
        <w:rFonts w:ascii="Symbol" w:hAnsi="Symbol" w:hint="default"/>
      </w:rPr>
    </w:lvl>
    <w:lvl w:ilvl="1" w:tplc="8EB63D80" w:tentative="1">
      <w:start w:val="1"/>
      <w:numFmt w:val="bullet"/>
      <w:lvlText w:val="o"/>
      <w:lvlJc w:val="left"/>
      <w:pPr>
        <w:ind w:left="2007" w:hanging="360"/>
      </w:pPr>
      <w:rPr>
        <w:rFonts w:ascii="Courier New" w:hAnsi="Courier New" w:cs="Courier New" w:hint="default"/>
      </w:rPr>
    </w:lvl>
    <w:lvl w:ilvl="2" w:tplc="E2FEA78E" w:tentative="1">
      <w:start w:val="1"/>
      <w:numFmt w:val="bullet"/>
      <w:lvlText w:val=""/>
      <w:lvlJc w:val="left"/>
      <w:pPr>
        <w:ind w:left="2727" w:hanging="360"/>
      </w:pPr>
      <w:rPr>
        <w:rFonts w:ascii="Wingdings" w:hAnsi="Wingdings" w:hint="default"/>
      </w:rPr>
    </w:lvl>
    <w:lvl w:ilvl="3" w:tplc="62D282DA" w:tentative="1">
      <w:start w:val="1"/>
      <w:numFmt w:val="bullet"/>
      <w:lvlText w:val=""/>
      <w:lvlJc w:val="left"/>
      <w:pPr>
        <w:ind w:left="3447" w:hanging="360"/>
      </w:pPr>
      <w:rPr>
        <w:rFonts w:ascii="Symbol" w:hAnsi="Symbol" w:hint="default"/>
      </w:rPr>
    </w:lvl>
    <w:lvl w:ilvl="4" w:tplc="4E6E5210" w:tentative="1">
      <w:start w:val="1"/>
      <w:numFmt w:val="bullet"/>
      <w:lvlText w:val="o"/>
      <w:lvlJc w:val="left"/>
      <w:pPr>
        <w:ind w:left="4167" w:hanging="360"/>
      </w:pPr>
      <w:rPr>
        <w:rFonts w:ascii="Courier New" w:hAnsi="Courier New" w:cs="Courier New" w:hint="default"/>
      </w:rPr>
    </w:lvl>
    <w:lvl w:ilvl="5" w:tplc="90C8C37A" w:tentative="1">
      <w:start w:val="1"/>
      <w:numFmt w:val="bullet"/>
      <w:lvlText w:val=""/>
      <w:lvlJc w:val="left"/>
      <w:pPr>
        <w:ind w:left="4887" w:hanging="360"/>
      </w:pPr>
      <w:rPr>
        <w:rFonts w:ascii="Wingdings" w:hAnsi="Wingdings" w:hint="default"/>
      </w:rPr>
    </w:lvl>
    <w:lvl w:ilvl="6" w:tplc="CAD62F76" w:tentative="1">
      <w:start w:val="1"/>
      <w:numFmt w:val="bullet"/>
      <w:lvlText w:val=""/>
      <w:lvlJc w:val="left"/>
      <w:pPr>
        <w:ind w:left="5607" w:hanging="360"/>
      </w:pPr>
      <w:rPr>
        <w:rFonts w:ascii="Symbol" w:hAnsi="Symbol" w:hint="default"/>
      </w:rPr>
    </w:lvl>
    <w:lvl w:ilvl="7" w:tplc="149E5904" w:tentative="1">
      <w:start w:val="1"/>
      <w:numFmt w:val="bullet"/>
      <w:lvlText w:val="o"/>
      <w:lvlJc w:val="left"/>
      <w:pPr>
        <w:ind w:left="6327" w:hanging="360"/>
      </w:pPr>
      <w:rPr>
        <w:rFonts w:ascii="Courier New" w:hAnsi="Courier New" w:cs="Courier New" w:hint="default"/>
      </w:rPr>
    </w:lvl>
    <w:lvl w:ilvl="8" w:tplc="5FF0005A" w:tentative="1">
      <w:start w:val="1"/>
      <w:numFmt w:val="bullet"/>
      <w:lvlText w:val=""/>
      <w:lvlJc w:val="left"/>
      <w:pPr>
        <w:ind w:left="7047" w:hanging="360"/>
      </w:pPr>
      <w:rPr>
        <w:rFonts w:ascii="Wingdings" w:hAnsi="Wingdings" w:hint="default"/>
      </w:rPr>
    </w:lvl>
  </w:abstractNum>
  <w:abstractNum w:abstractNumId="38" w15:restartNumberingAfterBreak="0">
    <w:nsid w:val="70110E03"/>
    <w:multiLevelType w:val="multilevel"/>
    <w:tmpl w:val="E1DC4702"/>
    <w:lvl w:ilvl="0">
      <w:start w:val="1"/>
      <w:numFmt w:val="decimal"/>
      <w:lvlText w:val="%1."/>
      <w:lvlJc w:val="left"/>
      <w:pPr>
        <w:tabs>
          <w:tab w:val="num" w:pos="0"/>
        </w:tabs>
        <w:ind w:left="142" w:firstLine="851"/>
      </w:pPr>
      <w:rPr>
        <w:rFonts w:cs="Times New Roman" w:hint="default"/>
      </w:rPr>
    </w:lvl>
    <w:lvl w:ilvl="1">
      <w:start w:val="1"/>
      <w:numFmt w:val="decimal"/>
      <w:lvlText w:val="%1.%2 "/>
      <w:lvlJc w:val="left"/>
      <w:pPr>
        <w:tabs>
          <w:tab w:val="num" w:pos="142"/>
        </w:tabs>
        <w:ind w:left="284" w:firstLine="851"/>
      </w:pPr>
      <w:rPr>
        <w:rFonts w:cs="Times New Roman" w:hint="default"/>
        <w:b/>
      </w:rPr>
    </w:lvl>
    <w:lvl w:ilvl="2">
      <w:start w:val="1"/>
      <w:numFmt w:val="decimal"/>
      <w:lvlText w:val="%1.%2.%3 "/>
      <w:lvlJc w:val="left"/>
      <w:pPr>
        <w:tabs>
          <w:tab w:val="num" w:pos="0"/>
        </w:tabs>
        <w:ind w:left="1440" w:firstLine="851"/>
      </w:pPr>
      <w:rPr>
        <w:rFonts w:cs="Times New Roman" w:hint="default"/>
        <w:b/>
        <w:sz w:val="24"/>
      </w:rPr>
    </w:lvl>
    <w:lvl w:ilvl="3">
      <w:start w:val="1"/>
      <w:numFmt w:val="decimal"/>
      <w:lvlText w:val="%1.%2.%3.%4."/>
      <w:lvlJc w:val="left"/>
      <w:pPr>
        <w:tabs>
          <w:tab w:val="num" w:pos="0"/>
        </w:tabs>
        <w:ind w:left="1800" w:firstLine="851"/>
      </w:pPr>
      <w:rPr>
        <w:rFonts w:cs="Times New Roman" w:hint="default"/>
        <w:b/>
      </w:rPr>
    </w:lvl>
    <w:lvl w:ilvl="4">
      <w:start w:val="1"/>
      <w:numFmt w:val="decimal"/>
      <w:lvlText w:val="%1.%2.%3.%4.%5."/>
      <w:lvlJc w:val="left"/>
      <w:pPr>
        <w:tabs>
          <w:tab w:val="num" w:pos="0"/>
        </w:tabs>
        <w:ind w:left="2160" w:firstLine="851"/>
      </w:pPr>
      <w:rPr>
        <w:rFonts w:cs="Times New Roman" w:hint="default"/>
        <w:b/>
      </w:rPr>
    </w:lvl>
    <w:lvl w:ilvl="5">
      <w:start w:val="1"/>
      <w:numFmt w:val="decimal"/>
      <w:lvlText w:val="%1.%2.%3.%4.%5.%6."/>
      <w:lvlJc w:val="left"/>
      <w:pPr>
        <w:tabs>
          <w:tab w:val="num" w:pos="0"/>
        </w:tabs>
        <w:ind w:left="2520" w:firstLine="851"/>
      </w:pPr>
      <w:rPr>
        <w:rFonts w:cs="Times New Roman" w:hint="default"/>
        <w:b/>
      </w:rPr>
    </w:lvl>
    <w:lvl w:ilvl="6">
      <w:start w:val="1"/>
      <w:numFmt w:val="decimal"/>
      <w:lvlText w:val="%1.%2.%3.%4.%5.%6.%7."/>
      <w:lvlJc w:val="left"/>
      <w:pPr>
        <w:tabs>
          <w:tab w:val="num" w:pos="0"/>
        </w:tabs>
        <w:ind w:left="2880" w:firstLine="851"/>
      </w:pPr>
      <w:rPr>
        <w:rFonts w:cs="Times New Roman" w:hint="default"/>
        <w:b/>
      </w:rPr>
    </w:lvl>
    <w:lvl w:ilvl="7">
      <w:start w:val="1"/>
      <w:numFmt w:val="decimal"/>
      <w:lvlText w:val="%1.%2.%3.%4.%5.%6.%7.%8."/>
      <w:lvlJc w:val="left"/>
      <w:pPr>
        <w:tabs>
          <w:tab w:val="num" w:pos="0"/>
        </w:tabs>
        <w:ind w:left="3240" w:firstLine="851"/>
      </w:pPr>
      <w:rPr>
        <w:rFonts w:cs="Times New Roman" w:hint="default"/>
        <w:b/>
      </w:rPr>
    </w:lvl>
    <w:lvl w:ilvl="8">
      <w:start w:val="1"/>
      <w:numFmt w:val="decimal"/>
      <w:lvlText w:val="%1.%2.%3.%4.%5.%6.%7.%8.%9."/>
      <w:lvlJc w:val="left"/>
      <w:pPr>
        <w:tabs>
          <w:tab w:val="num" w:pos="0"/>
        </w:tabs>
        <w:ind w:left="3600" w:firstLine="851"/>
      </w:pPr>
      <w:rPr>
        <w:rFonts w:cs="Times New Roman" w:hint="default"/>
        <w:b/>
      </w:rPr>
    </w:lvl>
  </w:abstractNum>
  <w:abstractNum w:abstractNumId="39" w15:restartNumberingAfterBreak="0">
    <w:nsid w:val="75DA0A20"/>
    <w:multiLevelType w:val="hybridMultilevel"/>
    <w:tmpl w:val="449ED65A"/>
    <w:name w:val="WWNum242"/>
    <w:lvl w:ilvl="0" w:tplc="A1BC3102">
      <w:start w:val="1"/>
      <w:numFmt w:val="bullet"/>
      <w:lvlText w:val=""/>
      <w:lvlJc w:val="left"/>
      <w:pPr>
        <w:ind w:left="720" w:hanging="360"/>
      </w:pPr>
      <w:rPr>
        <w:rFonts w:ascii="Symbol" w:hAnsi="Symbol" w:hint="default"/>
      </w:rPr>
    </w:lvl>
    <w:lvl w:ilvl="1" w:tplc="9D4E4F2A">
      <w:start w:val="1"/>
      <w:numFmt w:val="bullet"/>
      <w:lvlText w:val=""/>
      <w:lvlJc w:val="left"/>
      <w:pPr>
        <w:ind w:left="1440" w:hanging="360"/>
      </w:pPr>
      <w:rPr>
        <w:rFonts w:ascii="Symbol" w:hAnsi="Symbol" w:hint="default"/>
      </w:rPr>
    </w:lvl>
    <w:lvl w:ilvl="2" w:tplc="8222DE30" w:tentative="1">
      <w:start w:val="1"/>
      <w:numFmt w:val="bullet"/>
      <w:lvlText w:val=""/>
      <w:lvlJc w:val="left"/>
      <w:pPr>
        <w:ind w:left="2160" w:hanging="360"/>
      </w:pPr>
      <w:rPr>
        <w:rFonts w:ascii="Wingdings" w:hAnsi="Wingdings" w:hint="default"/>
      </w:rPr>
    </w:lvl>
    <w:lvl w:ilvl="3" w:tplc="79006478" w:tentative="1">
      <w:start w:val="1"/>
      <w:numFmt w:val="bullet"/>
      <w:lvlText w:val=""/>
      <w:lvlJc w:val="left"/>
      <w:pPr>
        <w:ind w:left="2880" w:hanging="360"/>
      </w:pPr>
      <w:rPr>
        <w:rFonts w:ascii="Symbol" w:hAnsi="Symbol" w:hint="default"/>
      </w:rPr>
    </w:lvl>
    <w:lvl w:ilvl="4" w:tplc="D2F21B94" w:tentative="1">
      <w:start w:val="1"/>
      <w:numFmt w:val="bullet"/>
      <w:lvlText w:val="o"/>
      <w:lvlJc w:val="left"/>
      <w:pPr>
        <w:ind w:left="3600" w:hanging="360"/>
      </w:pPr>
      <w:rPr>
        <w:rFonts w:ascii="Courier New" w:hAnsi="Courier New" w:cs="Courier New" w:hint="default"/>
      </w:rPr>
    </w:lvl>
    <w:lvl w:ilvl="5" w:tplc="761804AA" w:tentative="1">
      <w:start w:val="1"/>
      <w:numFmt w:val="bullet"/>
      <w:lvlText w:val=""/>
      <w:lvlJc w:val="left"/>
      <w:pPr>
        <w:ind w:left="4320" w:hanging="360"/>
      </w:pPr>
      <w:rPr>
        <w:rFonts w:ascii="Wingdings" w:hAnsi="Wingdings" w:hint="default"/>
      </w:rPr>
    </w:lvl>
    <w:lvl w:ilvl="6" w:tplc="296222B6" w:tentative="1">
      <w:start w:val="1"/>
      <w:numFmt w:val="bullet"/>
      <w:lvlText w:val=""/>
      <w:lvlJc w:val="left"/>
      <w:pPr>
        <w:ind w:left="5040" w:hanging="360"/>
      </w:pPr>
      <w:rPr>
        <w:rFonts w:ascii="Symbol" w:hAnsi="Symbol" w:hint="default"/>
      </w:rPr>
    </w:lvl>
    <w:lvl w:ilvl="7" w:tplc="0E2C12A2" w:tentative="1">
      <w:start w:val="1"/>
      <w:numFmt w:val="bullet"/>
      <w:lvlText w:val="o"/>
      <w:lvlJc w:val="left"/>
      <w:pPr>
        <w:ind w:left="5760" w:hanging="360"/>
      </w:pPr>
      <w:rPr>
        <w:rFonts w:ascii="Courier New" w:hAnsi="Courier New" w:cs="Courier New" w:hint="default"/>
      </w:rPr>
    </w:lvl>
    <w:lvl w:ilvl="8" w:tplc="3F82F31A" w:tentative="1">
      <w:start w:val="1"/>
      <w:numFmt w:val="bullet"/>
      <w:lvlText w:val=""/>
      <w:lvlJc w:val="left"/>
      <w:pPr>
        <w:ind w:left="6480" w:hanging="360"/>
      </w:pPr>
      <w:rPr>
        <w:rFonts w:ascii="Wingdings" w:hAnsi="Wingdings" w:hint="default"/>
      </w:rPr>
    </w:lvl>
  </w:abstractNum>
  <w:abstractNum w:abstractNumId="40" w15:restartNumberingAfterBreak="0">
    <w:nsid w:val="7DCB201F"/>
    <w:multiLevelType w:val="multilevel"/>
    <w:tmpl w:val="2130AB4C"/>
    <w:lvl w:ilvl="0">
      <w:start w:val="1"/>
      <w:numFmt w:val="decimal"/>
      <w:lvlText w:val="%1."/>
      <w:lvlJc w:val="left"/>
      <w:pPr>
        <w:tabs>
          <w:tab w:val="num" w:pos="142"/>
        </w:tabs>
        <w:ind w:left="57" w:firstLine="794"/>
      </w:pPr>
      <w:rPr>
        <w:rFonts w:cs="Times New Roman" w:hint="default"/>
      </w:rPr>
    </w:lvl>
    <w:lvl w:ilvl="1">
      <w:start w:val="1"/>
      <w:numFmt w:val="decimal"/>
      <w:lvlText w:val="%1.%2 "/>
      <w:lvlJc w:val="left"/>
      <w:pPr>
        <w:tabs>
          <w:tab w:val="num" w:pos="142"/>
        </w:tabs>
        <w:ind w:left="57" w:firstLine="794"/>
      </w:pPr>
      <w:rPr>
        <w:rFonts w:cs="Times New Roman" w:hint="default"/>
        <w:b/>
      </w:rPr>
    </w:lvl>
    <w:lvl w:ilvl="2">
      <w:start w:val="1"/>
      <w:numFmt w:val="decimal"/>
      <w:lvlText w:val="%1.%2.%3 "/>
      <w:lvlJc w:val="left"/>
      <w:pPr>
        <w:ind w:left="57" w:firstLine="794"/>
      </w:pPr>
      <w:rPr>
        <w:rFonts w:ascii="Times New Roman" w:hAnsi="Times New Roman" w:cs="Times New Roman" w:hint="default"/>
        <w:b/>
        <w:i w:val="0"/>
        <w:sz w:val="28"/>
      </w:rPr>
    </w:lvl>
    <w:lvl w:ilvl="3">
      <w:start w:val="1"/>
      <w:numFmt w:val="decimal"/>
      <w:lvlText w:val="%1.%2.%3.%4"/>
      <w:lvlJc w:val="left"/>
      <w:pPr>
        <w:tabs>
          <w:tab w:val="num" w:pos="142"/>
        </w:tabs>
        <w:ind w:left="57" w:firstLine="794"/>
      </w:pPr>
      <w:rPr>
        <w:rFonts w:cs="Times New Roman" w:hint="default"/>
        <w:b/>
      </w:rPr>
    </w:lvl>
    <w:lvl w:ilvl="4">
      <w:start w:val="1"/>
      <w:numFmt w:val="decimal"/>
      <w:lvlText w:val="%1.%2.%3.%4.%5."/>
      <w:lvlJc w:val="left"/>
      <w:pPr>
        <w:tabs>
          <w:tab w:val="num" w:pos="142"/>
        </w:tabs>
        <w:ind w:left="57" w:firstLine="794"/>
      </w:pPr>
      <w:rPr>
        <w:rFonts w:cs="Times New Roman" w:hint="default"/>
        <w:b/>
      </w:rPr>
    </w:lvl>
    <w:lvl w:ilvl="5">
      <w:start w:val="1"/>
      <w:numFmt w:val="decimal"/>
      <w:lvlText w:val="%1.%2.%3.%4.%5.%6."/>
      <w:lvlJc w:val="left"/>
      <w:pPr>
        <w:tabs>
          <w:tab w:val="num" w:pos="142"/>
        </w:tabs>
        <w:ind w:left="57" w:firstLine="794"/>
      </w:pPr>
      <w:rPr>
        <w:rFonts w:cs="Times New Roman" w:hint="default"/>
        <w:b/>
      </w:rPr>
    </w:lvl>
    <w:lvl w:ilvl="6">
      <w:start w:val="1"/>
      <w:numFmt w:val="decimal"/>
      <w:lvlText w:val="%1.%2.%3.%4.%5.%6.%7."/>
      <w:lvlJc w:val="left"/>
      <w:pPr>
        <w:tabs>
          <w:tab w:val="num" w:pos="142"/>
        </w:tabs>
        <w:ind w:left="57" w:firstLine="794"/>
      </w:pPr>
      <w:rPr>
        <w:rFonts w:cs="Times New Roman" w:hint="default"/>
        <w:b/>
      </w:rPr>
    </w:lvl>
    <w:lvl w:ilvl="7">
      <w:start w:val="1"/>
      <w:numFmt w:val="decimal"/>
      <w:lvlText w:val="%1.%2.%3.%4.%5.%6.%7.%8."/>
      <w:lvlJc w:val="left"/>
      <w:pPr>
        <w:tabs>
          <w:tab w:val="num" w:pos="142"/>
        </w:tabs>
        <w:ind w:left="57" w:firstLine="794"/>
      </w:pPr>
      <w:rPr>
        <w:rFonts w:cs="Times New Roman" w:hint="default"/>
        <w:b/>
      </w:rPr>
    </w:lvl>
    <w:lvl w:ilvl="8">
      <w:start w:val="1"/>
      <w:numFmt w:val="decimal"/>
      <w:lvlText w:val="%1.%2.%3.%4.%5.%6.%7.%8.%9."/>
      <w:lvlJc w:val="left"/>
      <w:pPr>
        <w:tabs>
          <w:tab w:val="num" w:pos="142"/>
        </w:tabs>
        <w:ind w:left="57" w:firstLine="794"/>
      </w:pPr>
      <w:rPr>
        <w:rFonts w:cs="Times New Roman" w:hint="default"/>
        <w:b/>
      </w:rPr>
    </w:lvl>
  </w:abstractNum>
  <w:num w:numId="1" w16cid:durableId="1278215568">
    <w:abstractNumId w:val="0"/>
  </w:num>
  <w:num w:numId="2" w16cid:durableId="582186776">
    <w:abstractNumId w:val="1"/>
  </w:num>
  <w:num w:numId="3" w16cid:durableId="677730974">
    <w:abstractNumId w:val="23"/>
  </w:num>
  <w:num w:numId="4" w16cid:durableId="1691374086">
    <w:abstractNumId w:val="24"/>
  </w:num>
  <w:num w:numId="5" w16cid:durableId="2028824437">
    <w:abstractNumId w:val="39"/>
  </w:num>
  <w:num w:numId="6" w16cid:durableId="1954315158">
    <w:abstractNumId w:val="37"/>
  </w:num>
  <w:num w:numId="7" w16cid:durableId="715934131">
    <w:abstractNumId w:val="29"/>
  </w:num>
  <w:num w:numId="8" w16cid:durableId="107353225">
    <w:abstractNumId w:val="20"/>
  </w:num>
  <w:num w:numId="9" w16cid:durableId="45186185">
    <w:abstractNumId w:val="16"/>
  </w:num>
  <w:num w:numId="10" w16cid:durableId="909660095">
    <w:abstractNumId w:val="18"/>
  </w:num>
  <w:num w:numId="11" w16cid:durableId="879629508">
    <w:abstractNumId w:val="19"/>
  </w:num>
  <w:num w:numId="12" w16cid:durableId="1213224471">
    <w:abstractNumId w:val="30"/>
  </w:num>
  <w:num w:numId="13" w16cid:durableId="1786465991">
    <w:abstractNumId w:val="14"/>
  </w:num>
  <w:num w:numId="14" w16cid:durableId="288358558">
    <w:abstractNumId w:val="36"/>
  </w:num>
  <w:num w:numId="15" w16cid:durableId="2038044996">
    <w:abstractNumId w:val="25"/>
  </w:num>
  <w:num w:numId="16" w16cid:durableId="727611168">
    <w:abstractNumId w:val="22"/>
  </w:num>
  <w:num w:numId="17" w16cid:durableId="1513957503">
    <w:abstractNumId w:val="35"/>
  </w:num>
  <w:num w:numId="18" w16cid:durableId="1771004226">
    <w:abstractNumId w:val="13"/>
  </w:num>
  <w:num w:numId="19" w16cid:durableId="792332579">
    <w:abstractNumId w:val="29"/>
  </w:num>
  <w:num w:numId="20" w16cid:durableId="1658221814">
    <w:abstractNumId w:val="17"/>
  </w:num>
  <w:num w:numId="21" w16cid:durableId="1230388328">
    <w:abstractNumId w:val="21"/>
  </w:num>
  <w:num w:numId="22" w16cid:durableId="1907915998">
    <w:abstractNumId w:val="28"/>
  </w:num>
  <w:num w:numId="23" w16cid:durableId="1592465679">
    <w:abstractNumId w:val="15"/>
  </w:num>
  <w:num w:numId="24" w16cid:durableId="1708487275">
    <w:abstractNumId w:val="32"/>
  </w:num>
  <w:num w:numId="25" w16cid:durableId="1117219990">
    <w:abstractNumId w:val="34"/>
  </w:num>
  <w:num w:numId="26" w16cid:durableId="359084856">
    <w:abstractNumId w:val="26"/>
  </w:num>
  <w:num w:numId="27" w16cid:durableId="38819062">
    <w:abstractNumId w:val="27"/>
  </w:num>
  <w:num w:numId="28" w16cid:durableId="1431273440">
    <w:abstractNumId w:val="4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0"/>
  <w:defaultTableStyle w:val="a"/>
  <w:evenAndOddHeaders/>
  <w:drawingGridVerticalSpacing w:val="0"/>
  <w:displayHorizontalDrawingGridEvery w:val="0"/>
  <w:displayVerticalDrawingGridEvery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663"/>
    <w:rsid w:val="000026E5"/>
    <w:rsid w:val="00003463"/>
    <w:rsid w:val="00004CF4"/>
    <w:rsid w:val="000053B7"/>
    <w:rsid w:val="0000748F"/>
    <w:rsid w:val="00010EDE"/>
    <w:rsid w:val="00016B8F"/>
    <w:rsid w:val="00020A5A"/>
    <w:rsid w:val="00022CDB"/>
    <w:rsid w:val="00031D97"/>
    <w:rsid w:val="00032E98"/>
    <w:rsid w:val="000365EB"/>
    <w:rsid w:val="00036F42"/>
    <w:rsid w:val="0004064A"/>
    <w:rsid w:val="00042AAB"/>
    <w:rsid w:val="00042BDE"/>
    <w:rsid w:val="00044783"/>
    <w:rsid w:val="0004483E"/>
    <w:rsid w:val="0004644E"/>
    <w:rsid w:val="00050D9F"/>
    <w:rsid w:val="0005401F"/>
    <w:rsid w:val="000660F8"/>
    <w:rsid w:val="0007342C"/>
    <w:rsid w:val="0008016F"/>
    <w:rsid w:val="0008113B"/>
    <w:rsid w:val="0008175A"/>
    <w:rsid w:val="00084F58"/>
    <w:rsid w:val="00086058"/>
    <w:rsid w:val="00090CC1"/>
    <w:rsid w:val="00093944"/>
    <w:rsid w:val="00094B03"/>
    <w:rsid w:val="000957A0"/>
    <w:rsid w:val="000A360B"/>
    <w:rsid w:val="000A4E79"/>
    <w:rsid w:val="000A518D"/>
    <w:rsid w:val="000A6B0F"/>
    <w:rsid w:val="000B1A46"/>
    <w:rsid w:val="000B57EC"/>
    <w:rsid w:val="000C6273"/>
    <w:rsid w:val="000C6625"/>
    <w:rsid w:val="000D05A2"/>
    <w:rsid w:val="000D1F77"/>
    <w:rsid w:val="000D2244"/>
    <w:rsid w:val="000D2C81"/>
    <w:rsid w:val="000D5558"/>
    <w:rsid w:val="000D5A58"/>
    <w:rsid w:val="000E0B58"/>
    <w:rsid w:val="000E1263"/>
    <w:rsid w:val="000E1D3A"/>
    <w:rsid w:val="000E43D0"/>
    <w:rsid w:val="000F1AF6"/>
    <w:rsid w:val="000F2639"/>
    <w:rsid w:val="000F4FDB"/>
    <w:rsid w:val="000F62D0"/>
    <w:rsid w:val="000F7296"/>
    <w:rsid w:val="000F7C47"/>
    <w:rsid w:val="000F7D05"/>
    <w:rsid w:val="00102CA2"/>
    <w:rsid w:val="00104CF1"/>
    <w:rsid w:val="00112275"/>
    <w:rsid w:val="001153A8"/>
    <w:rsid w:val="00117688"/>
    <w:rsid w:val="001227F5"/>
    <w:rsid w:val="00122E19"/>
    <w:rsid w:val="00124982"/>
    <w:rsid w:val="00130298"/>
    <w:rsid w:val="0013062C"/>
    <w:rsid w:val="00137BDE"/>
    <w:rsid w:val="0014315E"/>
    <w:rsid w:val="001450F3"/>
    <w:rsid w:val="0014584F"/>
    <w:rsid w:val="0014713A"/>
    <w:rsid w:val="00150BE4"/>
    <w:rsid w:val="00150C5F"/>
    <w:rsid w:val="001516E4"/>
    <w:rsid w:val="00151831"/>
    <w:rsid w:val="00151FDB"/>
    <w:rsid w:val="001524F9"/>
    <w:rsid w:val="00152DCC"/>
    <w:rsid w:val="00156821"/>
    <w:rsid w:val="00160143"/>
    <w:rsid w:val="0016223B"/>
    <w:rsid w:val="00163780"/>
    <w:rsid w:val="00171ABE"/>
    <w:rsid w:val="001756DE"/>
    <w:rsid w:val="001761B0"/>
    <w:rsid w:val="00176C8D"/>
    <w:rsid w:val="00177227"/>
    <w:rsid w:val="00186D7B"/>
    <w:rsid w:val="00191621"/>
    <w:rsid w:val="00192B4E"/>
    <w:rsid w:val="0019395A"/>
    <w:rsid w:val="001946EB"/>
    <w:rsid w:val="001A4CBE"/>
    <w:rsid w:val="001A517F"/>
    <w:rsid w:val="001A7EE0"/>
    <w:rsid w:val="001B0A7E"/>
    <w:rsid w:val="001B44E2"/>
    <w:rsid w:val="001B562C"/>
    <w:rsid w:val="001B587E"/>
    <w:rsid w:val="001B59DF"/>
    <w:rsid w:val="001C4B11"/>
    <w:rsid w:val="001C5B9A"/>
    <w:rsid w:val="001C6012"/>
    <w:rsid w:val="001D1139"/>
    <w:rsid w:val="001D2A23"/>
    <w:rsid w:val="001D3603"/>
    <w:rsid w:val="001D4066"/>
    <w:rsid w:val="001D46A5"/>
    <w:rsid w:val="001D5E9A"/>
    <w:rsid w:val="001E1FC1"/>
    <w:rsid w:val="001E2A0F"/>
    <w:rsid w:val="001E2F75"/>
    <w:rsid w:val="001E6DC0"/>
    <w:rsid w:val="001F3B17"/>
    <w:rsid w:val="001F45A4"/>
    <w:rsid w:val="00202B21"/>
    <w:rsid w:val="002042FB"/>
    <w:rsid w:val="0020442C"/>
    <w:rsid w:val="00204CB2"/>
    <w:rsid w:val="002061D9"/>
    <w:rsid w:val="002115F2"/>
    <w:rsid w:val="00213CF7"/>
    <w:rsid w:val="00214987"/>
    <w:rsid w:val="00216675"/>
    <w:rsid w:val="002200CA"/>
    <w:rsid w:val="00223198"/>
    <w:rsid w:val="00226B8D"/>
    <w:rsid w:val="00234EB1"/>
    <w:rsid w:val="00235E15"/>
    <w:rsid w:val="002406E9"/>
    <w:rsid w:val="00240AA6"/>
    <w:rsid w:val="002446FC"/>
    <w:rsid w:val="0024553B"/>
    <w:rsid w:val="00246F97"/>
    <w:rsid w:val="0025028A"/>
    <w:rsid w:val="00250508"/>
    <w:rsid w:val="00250BA5"/>
    <w:rsid w:val="00252DF3"/>
    <w:rsid w:val="00255FF2"/>
    <w:rsid w:val="002605CA"/>
    <w:rsid w:val="00263EBB"/>
    <w:rsid w:val="00264B0C"/>
    <w:rsid w:val="002659A9"/>
    <w:rsid w:val="002659CF"/>
    <w:rsid w:val="00272C46"/>
    <w:rsid w:val="0027770E"/>
    <w:rsid w:val="00277862"/>
    <w:rsid w:val="0028284F"/>
    <w:rsid w:val="00284ABB"/>
    <w:rsid w:val="002868AF"/>
    <w:rsid w:val="002873AF"/>
    <w:rsid w:val="00290B10"/>
    <w:rsid w:val="00296876"/>
    <w:rsid w:val="00297F58"/>
    <w:rsid w:val="002A02BA"/>
    <w:rsid w:val="002A0DEF"/>
    <w:rsid w:val="002A2F43"/>
    <w:rsid w:val="002A318E"/>
    <w:rsid w:val="002A5C1C"/>
    <w:rsid w:val="002A6C19"/>
    <w:rsid w:val="002B2294"/>
    <w:rsid w:val="002B2B82"/>
    <w:rsid w:val="002C1F3A"/>
    <w:rsid w:val="002C2D89"/>
    <w:rsid w:val="002C3640"/>
    <w:rsid w:val="002D019F"/>
    <w:rsid w:val="002D256F"/>
    <w:rsid w:val="002D3976"/>
    <w:rsid w:val="002D6589"/>
    <w:rsid w:val="002E125A"/>
    <w:rsid w:val="002E2640"/>
    <w:rsid w:val="002E41F1"/>
    <w:rsid w:val="002E49E0"/>
    <w:rsid w:val="002E4D39"/>
    <w:rsid w:val="002E560B"/>
    <w:rsid w:val="002E59B2"/>
    <w:rsid w:val="002E5B3D"/>
    <w:rsid w:val="002F22DE"/>
    <w:rsid w:val="002F5446"/>
    <w:rsid w:val="002F7098"/>
    <w:rsid w:val="003022BB"/>
    <w:rsid w:val="003025BD"/>
    <w:rsid w:val="00302EBC"/>
    <w:rsid w:val="003058BA"/>
    <w:rsid w:val="0030650F"/>
    <w:rsid w:val="00312A14"/>
    <w:rsid w:val="0031574E"/>
    <w:rsid w:val="00320CF8"/>
    <w:rsid w:val="00321DC1"/>
    <w:rsid w:val="0032284E"/>
    <w:rsid w:val="00322C84"/>
    <w:rsid w:val="0032330F"/>
    <w:rsid w:val="00323C0E"/>
    <w:rsid w:val="00323D15"/>
    <w:rsid w:val="003303C3"/>
    <w:rsid w:val="0033566A"/>
    <w:rsid w:val="00336019"/>
    <w:rsid w:val="00337DF7"/>
    <w:rsid w:val="00345949"/>
    <w:rsid w:val="00346A49"/>
    <w:rsid w:val="003502B1"/>
    <w:rsid w:val="00352752"/>
    <w:rsid w:val="003562CE"/>
    <w:rsid w:val="0035666A"/>
    <w:rsid w:val="00357CDF"/>
    <w:rsid w:val="003606DA"/>
    <w:rsid w:val="003612F6"/>
    <w:rsid w:val="00361449"/>
    <w:rsid w:val="003628B0"/>
    <w:rsid w:val="00372E6F"/>
    <w:rsid w:val="00373440"/>
    <w:rsid w:val="003779DE"/>
    <w:rsid w:val="003800BE"/>
    <w:rsid w:val="00380811"/>
    <w:rsid w:val="00384CEC"/>
    <w:rsid w:val="00385A25"/>
    <w:rsid w:val="003928C5"/>
    <w:rsid w:val="003959B0"/>
    <w:rsid w:val="00396516"/>
    <w:rsid w:val="0039686D"/>
    <w:rsid w:val="0039718B"/>
    <w:rsid w:val="003A1212"/>
    <w:rsid w:val="003A23BC"/>
    <w:rsid w:val="003A6461"/>
    <w:rsid w:val="003A7B1F"/>
    <w:rsid w:val="003B3585"/>
    <w:rsid w:val="003B5088"/>
    <w:rsid w:val="003B7F0F"/>
    <w:rsid w:val="003C03D8"/>
    <w:rsid w:val="003C3DE6"/>
    <w:rsid w:val="003C3F10"/>
    <w:rsid w:val="003D0827"/>
    <w:rsid w:val="003D4EA5"/>
    <w:rsid w:val="003D7AC4"/>
    <w:rsid w:val="003E0F4E"/>
    <w:rsid w:val="003E34B3"/>
    <w:rsid w:val="003E411E"/>
    <w:rsid w:val="003F1843"/>
    <w:rsid w:val="003F6F07"/>
    <w:rsid w:val="003F7DBD"/>
    <w:rsid w:val="00401997"/>
    <w:rsid w:val="004055DA"/>
    <w:rsid w:val="00406D5F"/>
    <w:rsid w:val="00407268"/>
    <w:rsid w:val="0041163E"/>
    <w:rsid w:val="0041165F"/>
    <w:rsid w:val="004168DA"/>
    <w:rsid w:val="00417230"/>
    <w:rsid w:val="0042174E"/>
    <w:rsid w:val="004219FB"/>
    <w:rsid w:val="00422663"/>
    <w:rsid w:val="0042446D"/>
    <w:rsid w:val="0042726C"/>
    <w:rsid w:val="00427CB1"/>
    <w:rsid w:val="00432B91"/>
    <w:rsid w:val="00433517"/>
    <w:rsid w:val="0043480C"/>
    <w:rsid w:val="004366E0"/>
    <w:rsid w:val="00443100"/>
    <w:rsid w:val="004513A2"/>
    <w:rsid w:val="00451EB6"/>
    <w:rsid w:val="00453B37"/>
    <w:rsid w:val="0045447A"/>
    <w:rsid w:val="004557B1"/>
    <w:rsid w:val="00457B0A"/>
    <w:rsid w:val="004605EE"/>
    <w:rsid w:val="00464A1B"/>
    <w:rsid w:val="00465DB1"/>
    <w:rsid w:val="004703A4"/>
    <w:rsid w:val="00473133"/>
    <w:rsid w:val="00480206"/>
    <w:rsid w:val="0048611D"/>
    <w:rsid w:val="00490F7E"/>
    <w:rsid w:val="00492816"/>
    <w:rsid w:val="00492A31"/>
    <w:rsid w:val="00493EB7"/>
    <w:rsid w:val="004A6C57"/>
    <w:rsid w:val="004B26F4"/>
    <w:rsid w:val="004B3F13"/>
    <w:rsid w:val="004B412E"/>
    <w:rsid w:val="004B554E"/>
    <w:rsid w:val="004C0B3F"/>
    <w:rsid w:val="004C5B9E"/>
    <w:rsid w:val="004D103A"/>
    <w:rsid w:val="004D287D"/>
    <w:rsid w:val="004E0369"/>
    <w:rsid w:val="004E0EC1"/>
    <w:rsid w:val="004E5CF0"/>
    <w:rsid w:val="004E7F55"/>
    <w:rsid w:val="004F08B0"/>
    <w:rsid w:val="004F21D5"/>
    <w:rsid w:val="004F2C7A"/>
    <w:rsid w:val="004F36CA"/>
    <w:rsid w:val="004F4518"/>
    <w:rsid w:val="004F75C1"/>
    <w:rsid w:val="004F7C72"/>
    <w:rsid w:val="00502937"/>
    <w:rsid w:val="005122B8"/>
    <w:rsid w:val="00513A0A"/>
    <w:rsid w:val="00517ED0"/>
    <w:rsid w:val="00523D0A"/>
    <w:rsid w:val="0052708A"/>
    <w:rsid w:val="0053138C"/>
    <w:rsid w:val="00533328"/>
    <w:rsid w:val="00533461"/>
    <w:rsid w:val="0053736D"/>
    <w:rsid w:val="00541D99"/>
    <w:rsid w:val="00541F4E"/>
    <w:rsid w:val="00542513"/>
    <w:rsid w:val="00542BA2"/>
    <w:rsid w:val="00543871"/>
    <w:rsid w:val="00543C80"/>
    <w:rsid w:val="005567D3"/>
    <w:rsid w:val="005606DE"/>
    <w:rsid w:val="00562489"/>
    <w:rsid w:val="005679EB"/>
    <w:rsid w:val="00573469"/>
    <w:rsid w:val="005743A8"/>
    <w:rsid w:val="00576519"/>
    <w:rsid w:val="0058000D"/>
    <w:rsid w:val="005807F9"/>
    <w:rsid w:val="005847AC"/>
    <w:rsid w:val="0059070F"/>
    <w:rsid w:val="00591C78"/>
    <w:rsid w:val="0059676E"/>
    <w:rsid w:val="005A3653"/>
    <w:rsid w:val="005B0D08"/>
    <w:rsid w:val="005B12D0"/>
    <w:rsid w:val="005B1730"/>
    <w:rsid w:val="005B3E3B"/>
    <w:rsid w:val="005B6B67"/>
    <w:rsid w:val="005C1803"/>
    <w:rsid w:val="005C1D52"/>
    <w:rsid w:val="005C1ECB"/>
    <w:rsid w:val="005C3A70"/>
    <w:rsid w:val="005C3FF5"/>
    <w:rsid w:val="005C5E34"/>
    <w:rsid w:val="005D1625"/>
    <w:rsid w:val="005D3758"/>
    <w:rsid w:val="005D3F9F"/>
    <w:rsid w:val="005D49F0"/>
    <w:rsid w:val="005D68B3"/>
    <w:rsid w:val="005E189B"/>
    <w:rsid w:val="005E6803"/>
    <w:rsid w:val="005E79BF"/>
    <w:rsid w:val="005F7576"/>
    <w:rsid w:val="005F7A87"/>
    <w:rsid w:val="0060033E"/>
    <w:rsid w:val="006018E8"/>
    <w:rsid w:val="00604F8D"/>
    <w:rsid w:val="00606DEF"/>
    <w:rsid w:val="006226E7"/>
    <w:rsid w:val="00625246"/>
    <w:rsid w:val="0062649A"/>
    <w:rsid w:val="006303D2"/>
    <w:rsid w:val="0063143B"/>
    <w:rsid w:val="00631799"/>
    <w:rsid w:val="00631AE1"/>
    <w:rsid w:val="006327EA"/>
    <w:rsid w:val="0063413D"/>
    <w:rsid w:val="006343F1"/>
    <w:rsid w:val="00636C53"/>
    <w:rsid w:val="006372A3"/>
    <w:rsid w:val="00637DF2"/>
    <w:rsid w:val="00641150"/>
    <w:rsid w:val="00647DE9"/>
    <w:rsid w:val="00664B24"/>
    <w:rsid w:val="006650F4"/>
    <w:rsid w:val="00675ED0"/>
    <w:rsid w:val="00680164"/>
    <w:rsid w:val="0068082F"/>
    <w:rsid w:val="006811F8"/>
    <w:rsid w:val="006827FA"/>
    <w:rsid w:val="00683AE3"/>
    <w:rsid w:val="00684C5E"/>
    <w:rsid w:val="006905E8"/>
    <w:rsid w:val="0069163F"/>
    <w:rsid w:val="006919BA"/>
    <w:rsid w:val="00693ADF"/>
    <w:rsid w:val="006A12A7"/>
    <w:rsid w:val="006A46A7"/>
    <w:rsid w:val="006A5E3E"/>
    <w:rsid w:val="006A7B05"/>
    <w:rsid w:val="006B0E91"/>
    <w:rsid w:val="006B16A9"/>
    <w:rsid w:val="006B1ABC"/>
    <w:rsid w:val="006B34CF"/>
    <w:rsid w:val="006B3D06"/>
    <w:rsid w:val="006B60FE"/>
    <w:rsid w:val="006B70DC"/>
    <w:rsid w:val="006C0DE9"/>
    <w:rsid w:val="006C20B9"/>
    <w:rsid w:val="006C3439"/>
    <w:rsid w:val="006C6105"/>
    <w:rsid w:val="006D2485"/>
    <w:rsid w:val="006D292B"/>
    <w:rsid w:val="006D484D"/>
    <w:rsid w:val="006D6C4A"/>
    <w:rsid w:val="006D720D"/>
    <w:rsid w:val="006E0AF4"/>
    <w:rsid w:val="006E1D04"/>
    <w:rsid w:val="006E5439"/>
    <w:rsid w:val="006E7B29"/>
    <w:rsid w:val="006F0723"/>
    <w:rsid w:val="006F30C5"/>
    <w:rsid w:val="006F673F"/>
    <w:rsid w:val="00703655"/>
    <w:rsid w:val="00706128"/>
    <w:rsid w:val="0070788B"/>
    <w:rsid w:val="00710312"/>
    <w:rsid w:val="00720114"/>
    <w:rsid w:val="00720902"/>
    <w:rsid w:val="007228C0"/>
    <w:rsid w:val="007229DB"/>
    <w:rsid w:val="00723E25"/>
    <w:rsid w:val="00736DF2"/>
    <w:rsid w:val="0074407D"/>
    <w:rsid w:val="00747373"/>
    <w:rsid w:val="00747714"/>
    <w:rsid w:val="007506C1"/>
    <w:rsid w:val="0075651E"/>
    <w:rsid w:val="007653E2"/>
    <w:rsid w:val="007659D7"/>
    <w:rsid w:val="0076686A"/>
    <w:rsid w:val="00767585"/>
    <w:rsid w:val="00773762"/>
    <w:rsid w:val="007739ED"/>
    <w:rsid w:val="00774095"/>
    <w:rsid w:val="00775A2C"/>
    <w:rsid w:val="00776B52"/>
    <w:rsid w:val="007802DA"/>
    <w:rsid w:val="00781275"/>
    <w:rsid w:val="00784C13"/>
    <w:rsid w:val="0078768D"/>
    <w:rsid w:val="007920E7"/>
    <w:rsid w:val="00793BF4"/>
    <w:rsid w:val="00794D2C"/>
    <w:rsid w:val="007A0589"/>
    <w:rsid w:val="007A1196"/>
    <w:rsid w:val="007A32FB"/>
    <w:rsid w:val="007A3913"/>
    <w:rsid w:val="007A4E70"/>
    <w:rsid w:val="007A7E90"/>
    <w:rsid w:val="007B0E88"/>
    <w:rsid w:val="007B0ED6"/>
    <w:rsid w:val="007B563A"/>
    <w:rsid w:val="007C2584"/>
    <w:rsid w:val="007C3C7C"/>
    <w:rsid w:val="007C59F2"/>
    <w:rsid w:val="007C6341"/>
    <w:rsid w:val="007D0AD7"/>
    <w:rsid w:val="007D0E20"/>
    <w:rsid w:val="007D5750"/>
    <w:rsid w:val="007D6564"/>
    <w:rsid w:val="007E1599"/>
    <w:rsid w:val="007E3AD0"/>
    <w:rsid w:val="007E4425"/>
    <w:rsid w:val="007F39CE"/>
    <w:rsid w:val="007F6640"/>
    <w:rsid w:val="007F763B"/>
    <w:rsid w:val="00802E71"/>
    <w:rsid w:val="00804565"/>
    <w:rsid w:val="008113F0"/>
    <w:rsid w:val="008133F2"/>
    <w:rsid w:val="00813F50"/>
    <w:rsid w:val="0081717D"/>
    <w:rsid w:val="00817C30"/>
    <w:rsid w:val="008202AA"/>
    <w:rsid w:val="00820B01"/>
    <w:rsid w:val="00820E0E"/>
    <w:rsid w:val="0082452B"/>
    <w:rsid w:val="00824C8B"/>
    <w:rsid w:val="00825B87"/>
    <w:rsid w:val="008346EF"/>
    <w:rsid w:val="00834AC0"/>
    <w:rsid w:val="00834EFD"/>
    <w:rsid w:val="008352B1"/>
    <w:rsid w:val="00855A4B"/>
    <w:rsid w:val="0086005C"/>
    <w:rsid w:val="008617B3"/>
    <w:rsid w:val="0086182E"/>
    <w:rsid w:val="00862CE8"/>
    <w:rsid w:val="00863AA3"/>
    <w:rsid w:val="008754AD"/>
    <w:rsid w:val="0087700E"/>
    <w:rsid w:val="00883195"/>
    <w:rsid w:val="00883433"/>
    <w:rsid w:val="00890CC0"/>
    <w:rsid w:val="00894A03"/>
    <w:rsid w:val="00896BF1"/>
    <w:rsid w:val="00896F55"/>
    <w:rsid w:val="008A37D4"/>
    <w:rsid w:val="008A3BB3"/>
    <w:rsid w:val="008B017D"/>
    <w:rsid w:val="008B2254"/>
    <w:rsid w:val="008B437E"/>
    <w:rsid w:val="008B4989"/>
    <w:rsid w:val="008B74AA"/>
    <w:rsid w:val="008C54B5"/>
    <w:rsid w:val="008C7813"/>
    <w:rsid w:val="008D097F"/>
    <w:rsid w:val="008D0A44"/>
    <w:rsid w:val="008D5C0A"/>
    <w:rsid w:val="008E1630"/>
    <w:rsid w:val="008E6AB2"/>
    <w:rsid w:val="008F2220"/>
    <w:rsid w:val="008F2FE4"/>
    <w:rsid w:val="008F41FB"/>
    <w:rsid w:val="00901476"/>
    <w:rsid w:val="00904102"/>
    <w:rsid w:val="009060A0"/>
    <w:rsid w:val="009060C1"/>
    <w:rsid w:val="009075E5"/>
    <w:rsid w:val="00912DD9"/>
    <w:rsid w:val="009132DD"/>
    <w:rsid w:val="00914084"/>
    <w:rsid w:val="009204C4"/>
    <w:rsid w:val="00930D48"/>
    <w:rsid w:val="00931084"/>
    <w:rsid w:val="00932DF8"/>
    <w:rsid w:val="00934E72"/>
    <w:rsid w:val="00941DE5"/>
    <w:rsid w:val="00941E8A"/>
    <w:rsid w:val="00943D84"/>
    <w:rsid w:val="0094456F"/>
    <w:rsid w:val="00946100"/>
    <w:rsid w:val="0094751F"/>
    <w:rsid w:val="00951893"/>
    <w:rsid w:val="00960D90"/>
    <w:rsid w:val="009639F1"/>
    <w:rsid w:val="00964F17"/>
    <w:rsid w:val="0097004F"/>
    <w:rsid w:val="00974A2C"/>
    <w:rsid w:val="00974C7D"/>
    <w:rsid w:val="009775D1"/>
    <w:rsid w:val="00983AE0"/>
    <w:rsid w:val="00985E07"/>
    <w:rsid w:val="009922E6"/>
    <w:rsid w:val="009A0A82"/>
    <w:rsid w:val="009A1108"/>
    <w:rsid w:val="009A11D5"/>
    <w:rsid w:val="009A1CBB"/>
    <w:rsid w:val="009A2AA3"/>
    <w:rsid w:val="009A532E"/>
    <w:rsid w:val="009A7F64"/>
    <w:rsid w:val="009B134E"/>
    <w:rsid w:val="009B2C09"/>
    <w:rsid w:val="009B4C53"/>
    <w:rsid w:val="009B66D1"/>
    <w:rsid w:val="009B7E3F"/>
    <w:rsid w:val="009C10FF"/>
    <w:rsid w:val="009C1AD6"/>
    <w:rsid w:val="009C657B"/>
    <w:rsid w:val="009C6C2D"/>
    <w:rsid w:val="009D66FB"/>
    <w:rsid w:val="009E0199"/>
    <w:rsid w:val="009E1E71"/>
    <w:rsid w:val="009E34A4"/>
    <w:rsid w:val="009E3652"/>
    <w:rsid w:val="009E4B12"/>
    <w:rsid w:val="009F37F8"/>
    <w:rsid w:val="009F573C"/>
    <w:rsid w:val="00A00729"/>
    <w:rsid w:val="00A048A1"/>
    <w:rsid w:val="00A111BB"/>
    <w:rsid w:val="00A16F4A"/>
    <w:rsid w:val="00A20935"/>
    <w:rsid w:val="00A216D3"/>
    <w:rsid w:val="00A21CF5"/>
    <w:rsid w:val="00A241DD"/>
    <w:rsid w:val="00A315F9"/>
    <w:rsid w:val="00A32F47"/>
    <w:rsid w:val="00A35754"/>
    <w:rsid w:val="00A35C25"/>
    <w:rsid w:val="00A36294"/>
    <w:rsid w:val="00A40D59"/>
    <w:rsid w:val="00A44AAA"/>
    <w:rsid w:val="00A44E18"/>
    <w:rsid w:val="00A46638"/>
    <w:rsid w:val="00A46AF6"/>
    <w:rsid w:val="00A4778F"/>
    <w:rsid w:val="00A52A5F"/>
    <w:rsid w:val="00A57151"/>
    <w:rsid w:val="00A57158"/>
    <w:rsid w:val="00A57B59"/>
    <w:rsid w:val="00A60F8D"/>
    <w:rsid w:val="00A637AF"/>
    <w:rsid w:val="00A67519"/>
    <w:rsid w:val="00A731A8"/>
    <w:rsid w:val="00A74146"/>
    <w:rsid w:val="00A74E20"/>
    <w:rsid w:val="00A76C5C"/>
    <w:rsid w:val="00A80663"/>
    <w:rsid w:val="00A81BD2"/>
    <w:rsid w:val="00A84CFB"/>
    <w:rsid w:val="00A90466"/>
    <w:rsid w:val="00A91168"/>
    <w:rsid w:val="00A91960"/>
    <w:rsid w:val="00A92F49"/>
    <w:rsid w:val="00A94A4C"/>
    <w:rsid w:val="00A9574D"/>
    <w:rsid w:val="00A968EA"/>
    <w:rsid w:val="00AA2113"/>
    <w:rsid w:val="00AA3517"/>
    <w:rsid w:val="00AB0596"/>
    <w:rsid w:val="00AB061E"/>
    <w:rsid w:val="00AB2244"/>
    <w:rsid w:val="00AB3D99"/>
    <w:rsid w:val="00AB52CB"/>
    <w:rsid w:val="00AB6F65"/>
    <w:rsid w:val="00AC6736"/>
    <w:rsid w:val="00AC735B"/>
    <w:rsid w:val="00AC790E"/>
    <w:rsid w:val="00AD1715"/>
    <w:rsid w:val="00AD21B1"/>
    <w:rsid w:val="00AD4064"/>
    <w:rsid w:val="00AD5484"/>
    <w:rsid w:val="00AD597E"/>
    <w:rsid w:val="00AD7451"/>
    <w:rsid w:val="00AD7B17"/>
    <w:rsid w:val="00AE0BCB"/>
    <w:rsid w:val="00AE21ED"/>
    <w:rsid w:val="00AE2A46"/>
    <w:rsid w:val="00AE4B7E"/>
    <w:rsid w:val="00AE58CC"/>
    <w:rsid w:val="00AE745A"/>
    <w:rsid w:val="00AF2FB3"/>
    <w:rsid w:val="00AF5502"/>
    <w:rsid w:val="00AF5D72"/>
    <w:rsid w:val="00AF61C9"/>
    <w:rsid w:val="00AF7DE5"/>
    <w:rsid w:val="00B00996"/>
    <w:rsid w:val="00B075C9"/>
    <w:rsid w:val="00B10C89"/>
    <w:rsid w:val="00B16BE7"/>
    <w:rsid w:val="00B172F7"/>
    <w:rsid w:val="00B20145"/>
    <w:rsid w:val="00B21437"/>
    <w:rsid w:val="00B216D8"/>
    <w:rsid w:val="00B22E40"/>
    <w:rsid w:val="00B24235"/>
    <w:rsid w:val="00B25110"/>
    <w:rsid w:val="00B2778B"/>
    <w:rsid w:val="00B32BB9"/>
    <w:rsid w:val="00B3607E"/>
    <w:rsid w:val="00B36259"/>
    <w:rsid w:val="00B3722B"/>
    <w:rsid w:val="00B402E4"/>
    <w:rsid w:val="00B40645"/>
    <w:rsid w:val="00B452E8"/>
    <w:rsid w:val="00B4672D"/>
    <w:rsid w:val="00B51E0C"/>
    <w:rsid w:val="00B563B4"/>
    <w:rsid w:val="00B5676E"/>
    <w:rsid w:val="00B57542"/>
    <w:rsid w:val="00B62B14"/>
    <w:rsid w:val="00B63CB5"/>
    <w:rsid w:val="00B656EA"/>
    <w:rsid w:val="00B70C6F"/>
    <w:rsid w:val="00B73785"/>
    <w:rsid w:val="00B9181C"/>
    <w:rsid w:val="00B96CA9"/>
    <w:rsid w:val="00BA12F1"/>
    <w:rsid w:val="00BA255D"/>
    <w:rsid w:val="00BA2AA2"/>
    <w:rsid w:val="00BA2BB1"/>
    <w:rsid w:val="00BA2E14"/>
    <w:rsid w:val="00BA5CF4"/>
    <w:rsid w:val="00BB114F"/>
    <w:rsid w:val="00BB164F"/>
    <w:rsid w:val="00BB1CC8"/>
    <w:rsid w:val="00BB1E3F"/>
    <w:rsid w:val="00BB2458"/>
    <w:rsid w:val="00BB2896"/>
    <w:rsid w:val="00BB30CD"/>
    <w:rsid w:val="00BB43F7"/>
    <w:rsid w:val="00BC15BB"/>
    <w:rsid w:val="00BC1E6A"/>
    <w:rsid w:val="00BC3ACA"/>
    <w:rsid w:val="00BD26B4"/>
    <w:rsid w:val="00BD481E"/>
    <w:rsid w:val="00BD5316"/>
    <w:rsid w:val="00BD63FC"/>
    <w:rsid w:val="00BE0BF9"/>
    <w:rsid w:val="00BE38B8"/>
    <w:rsid w:val="00BF0412"/>
    <w:rsid w:val="00BF077B"/>
    <w:rsid w:val="00BF3B1B"/>
    <w:rsid w:val="00BF4349"/>
    <w:rsid w:val="00BF7789"/>
    <w:rsid w:val="00C03EC1"/>
    <w:rsid w:val="00C11400"/>
    <w:rsid w:val="00C11E71"/>
    <w:rsid w:val="00C13F19"/>
    <w:rsid w:val="00C17BE7"/>
    <w:rsid w:val="00C17FD1"/>
    <w:rsid w:val="00C23C17"/>
    <w:rsid w:val="00C272D7"/>
    <w:rsid w:val="00C3070B"/>
    <w:rsid w:val="00C31BDA"/>
    <w:rsid w:val="00C32D14"/>
    <w:rsid w:val="00C338CE"/>
    <w:rsid w:val="00C33F37"/>
    <w:rsid w:val="00C35BF2"/>
    <w:rsid w:val="00C373DE"/>
    <w:rsid w:val="00C37ACA"/>
    <w:rsid w:val="00C43ACA"/>
    <w:rsid w:val="00C46903"/>
    <w:rsid w:val="00C479E0"/>
    <w:rsid w:val="00C511DB"/>
    <w:rsid w:val="00C54888"/>
    <w:rsid w:val="00C57B63"/>
    <w:rsid w:val="00C804BD"/>
    <w:rsid w:val="00C81D13"/>
    <w:rsid w:val="00C824B5"/>
    <w:rsid w:val="00C93C80"/>
    <w:rsid w:val="00C94530"/>
    <w:rsid w:val="00C9546E"/>
    <w:rsid w:val="00C97166"/>
    <w:rsid w:val="00C973C6"/>
    <w:rsid w:val="00C97517"/>
    <w:rsid w:val="00C975A2"/>
    <w:rsid w:val="00CA0510"/>
    <w:rsid w:val="00CA0BC5"/>
    <w:rsid w:val="00CA2310"/>
    <w:rsid w:val="00CA4080"/>
    <w:rsid w:val="00CB1F68"/>
    <w:rsid w:val="00CB352A"/>
    <w:rsid w:val="00CB5182"/>
    <w:rsid w:val="00CB69FA"/>
    <w:rsid w:val="00CB7869"/>
    <w:rsid w:val="00CC19F4"/>
    <w:rsid w:val="00CC3DCE"/>
    <w:rsid w:val="00CC4F82"/>
    <w:rsid w:val="00CC70CF"/>
    <w:rsid w:val="00CC7C58"/>
    <w:rsid w:val="00CD1633"/>
    <w:rsid w:val="00CD240E"/>
    <w:rsid w:val="00CD2F2B"/>
    <w:rsid w:val="00CD36F0"/>
    <w:rsid w:val="00CD5418"/>
    <w:rsid w:val="00CE565E"/>
    <w:rsid w:val="00CE6744"/>
    <w:rsid w:val="00CF1B8A"/>
    <w:rsid w:val="00CF294A"/>
    <w:rsid w:val="00D014FE"/>
    <w:rsid w:val="00D0257A"/>
    <w:rsid w:val="00D02D01"/>
    <w:rsid w:val="00D036C1"/>
    <w:rsid w:val="00D038B5"/>
    <w:rsid w:val="00D040F2"/>
    <w:rsid w:val="00D0721F"/>
    <w:rsid w:val="00D11A33"/>
    <w:rsid w:val="00D12282"/>
    <w:rsid w:val="00D12B2D"/>
    <w:rsid w:val="00D14E07"/>
    <w:rsid w:val="00D2197A"/>
    <w:rsid w:val="00D24856"/>
    <w:rsid w:val="00D25AF7"/>
    <w:rsid w:val="00D278A3"/>
    <w:rsid w:val="00D3253A"/>
    <w:rsid w:val="00D3691A"/>
    <w:rsid w:val="00D37283"/>
    <w:rsid w:val="00D41989"/>
    <w:rsid w:val="00D42311"/>
    <w:rsid w:val="00D467D7"/>
    <w:rsid w:val="00D471E7"/>
    <w:rsid w:val="00D56942"/>
    <w:rsid w:val="00D60A06"/>
    <w:rsid w:val="00D63E6D"/>
    <w:rsid w:val="00D658F1"/>
    <w:rsid w:val="00D70072"/>
    <w:rsid w:val="00D74AB4"/>
    <w:rsid w:val="00D7584A"/>
    <w:rsid w:val="00D77829"/>
    <w:rsid w:val="00D81232"/>
    <w:rsid w:val="00D82716"/>
    <w:rsid w:val="00D8348E"/>
    <w:rsid w:val="00D90B76"/>
    <w:rsid w:val="00D91F60"/>
    <w:rsid w:val="00D924C9"/>
    <w:rsid w:val="00D92599"/>
    <w:rsid w:val="00D93D7B"/>
    <w:rsid w:val="00D94525"/>
    <w:rsid w:val="00D94B98"/>
    <w:rsid w:val="00D96A77"/>
    <w:rsid w:val="00DA3462"/>
    <w:rsid w:val="00DA4249"/>
    <w:rsid w:val="00DA4580"/>
    <w:rsid w:val="00DA664C"/>
    <w:rsid w:val="00DA6ADD"/>
    <w:rsid w:val="00DB4647"/>
    <w:rsid w:val="00DB4902"/>
    <w:rsid w:val="00DB6E86"/>
    <w:rsid w:val="00DC07CD"/>
    <w:rsid w:val="00DC2DFC"/>
    <w:rsid w:val="00DC32B1"/>
    <w:rsid w:val="00DC61A0"/>
    <w:rsid w:val="00DC6FEF"/>
    <w:rsid w:val="00DC7129"/>
    <w:rsid w:val="00DC7794"/>
    <w:rsid w:val="00DD2539"/>
    <w:rsid w:val="00DD4935"/>
    <w:rsid w:val="00DE3CA8"/>
    <w:rsid w:val="00DF48E9"/>
    <w:rsid w:val="00E0382F"/>
    <w:rsid w:val="00E123A1"/>
    <w:rsid w:val="00E17BC1"/>
    <w:rsid w:val="00E17EA1"/>
    <w:rsid w:val="00E21AF2"/>
    <w:rsid w:val="00E2781C"/>
    <w:rsid w:val="00E327E3"/>
    <w:rsid w:val="00E334B3"/>
    <w:rsid w:val="00E34A70"/>
    <w:rsid w:val="00E350E7"/>
    <w:rsid w:val="00E40327"/>
    <w:rsid w:val="00E40B98"/>
    <w:rsid w:val="00E4585A"/>
    <w:rsid w:val="00E50122"/>
    <w:rsid w:val="00E5161C"/>
    <w:rsid w:val="00E57CDC"/>
    <w:rsid w:val="00E63058"/>
    <w:rsid w:val="00E6435B"/>
    <w:rsid w:val="00E65D0E"/>
    <w:rsid w:val="00E6612A"/>
    <w:rsid w:val="00E66490"/>
    <w:rsid w:val="00E66701"/>
    <w:rsid w:val="00E7061F"/>
    <w:rsid w:val="00E71137"/>
    <w:rsid w:val="00E7121C"/>
    <w:rsid w:val="00E73C18"/>
    <w:rsid w:val="00E76343"/>
    <w:rsid w:val="00E76350"/>
    <w:rsid w:val="00E76534"/>
    <w:rsid w:val="00E7752D"/>
    <w:rsid w:val="00E86051"/>
    <w:rsid w:val="00E8650E"/>
    <w:rsid w:val="00E86828"/>
    <w:rsid w:val="00E87157"/>
    <w:rsid w:val="00E910A6"/>
    <w:rsid w:val="00E95A53"/>
    <w:rsid w:val="00E95ECA"/>
    <w:rsid w:val="00E962B7"/>
    <w:rsid w:val="00EA21BF"/>
    <w:rsid w:val="00EA3AC5"/>
    <w:rsid w:val="00EA4AE7"/>
    <w:rsid w:val="00EB1F00"/>
    <w:rsid w:val="00EB31BD"/>
    <w:rsid w:val="00EC0023"/>
    <w:rsid w:val="00EC4D3D"/>
    <w:rsid w:val="00EC7364"/>
    <w:rsid w:val="00EC7900"/>
    <w:rsid w:val="00ED1373"/>
    <w:rsid w:val="00ED1515"/>
    <w:rsid w:val="00ED3771"/>
    <w:rsid w:val="00ED48F7"/>
    <w:rsid w:val="00ED5808"/>
    <w:rsid w:val="00ED6B8E"/>
    <w:rsid w:val="00ED760F"/>
    <w:rsid w:val="00EE0BAD"/>
    <w:rsid w:val="00EE1C70"/>
    <w:rsid w:val="00EF0465"/>
    <w:rsid w:val="00F00E5F"/>
    <w:rsid w:val="00F012B1"/>
    <w:rsid w:val="00F03ED7"/>
    <w:rsid w:val="00F05470"/>
    <w:rsid w:val="00F05682"/>
    <w:rsid w:val="00F12E05"/>
    <w:rsid w:val="00F145AF"/>
    <w:rsid w:val="00F22B7C"/>
    <w:rsid w:val="00F230C7"/>
    <w:rsid w:val="00F24F27"/>
    <w:rsid w:val="00F26527"/>
    <w:rsid w:val="00F27229"/>
    <w:rsid w:val="00F315F2"/>
    <w:rsid w:val="00F317DC"/>
    <w:rsid w:val="00F31FCB"/>
    <w:rsid w:val="00F33FF7"/>
    <w:rsid w:val="00F352E6"/>
    <w:rsid w:val="00F370C7"/>
    <w:rsid w:val="00F373B8"/>
    <w:rsid w:val="00F441F0"/>
    <w:rsid w:val="00F4464C"/>
    <w:rsid w:val="00F50E6A"/>
    <w:rsid w:val="00F526C5"/>
    <w:rsid w:val="00F53D67"/>
    <w:rsid w:val="00F57206"/>
    <w:rsid w:val="00F57913"/>
    <w:rsid w:val="00F60354"/>
    <w:rsid w:val="00F64678"/>
    <w:rsid w:val="00F646AB"/>
    <w:rsid w:val="00F669F6"/>
    <w:rsid w:val="00F67406"/>
    <w:rsid w:val="00F70182"/>
    <w:rsid w:val="00F7120E"/>
    <w:rsid w:val="00F74DC2"/>
    <w:rsid w:val="00F77DB7"/>
    <w:rsid w:val="00F80F61"/>
    <w:rsid w:val="00F827F1"/>
    <w:rsid w:val="00F84344"/>
    <w:rsid w:val="00F86BC0"/>
    <w:rsid w:val="00F90039"/>
    <w:rsid w:val="00F90C6A"/>
    <w:rsid w:val="00F916CB"/>
    <w:rsid w:val="00F92206"/>
    <w:rsid w:val="00F93B03"/>
    <w:rsid w:val="00F972E5"/>
    <w:rsid w:val="00FA28F6"/>
    <w:rsid w:val="00FA4FE6"/>
    <w:rsid w:val="00FC08CA"/>
    <w:rsid w:val="00FC177D"/>
    <w:rsid w:val="00FC17A2"/>
    <w:rsid w:val="00FC53CB"/>
    <w:rsid w:val="00FC6012"/>
    <w:rsid w:val="00FD05C4"/>
    <w:rsid w:val="00FD2880"/>
    <w:rsid w:val="00FE1F40"/>
    <w:rsid w:val="00FE485B"/>
    <w:rsid w:val="00FE6E74"/>
    <w:rsid w:val="00FF05B6"/>
    <w:rsid w:val="00FF066E"/>
    <w:rsid w:val="00FF4415"/>
    <w:rsid w:val="00FF72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F07CA21"/>
  <w15:docId w15:val="{172AF14C-76E0-4B71-B049-5279F910C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angal"/>
        <w:kern w:val="2"/>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1476"/>
    <w:pPr>
      <w:suppressAutoHyphens/>
      <w:spacing w:before="120" w:after="320" w:line="276" w:lineRule="auto"/>
      <w:ind w:left="1" w:right="709" w:firstLine="851"/>
      <w:jc w:val="both"/>
    </w:pPr>
    <w:rPr>
      <w:rFonts w:eastAsia="SimSun"/>
      <w:kern w:val="1"/>
      <w:sz w:val="24"/>
      <w:szCs w:val="32"/>
      <w:lang w:eastAsia="hi-IN" w:bidi="hi-IN"/>
    </w:rPr>
  </w:style>
  <w:style w:type="paragraph" w:styleId="1">
    <w:name w:val="heading 1"/>
    <w:basedOn w:val="a"/>
    <w:next w:val="a0"/>
    <w:link w:val="10"/>
    <w:qFormat/>
    <w:rsid w:val="002A02BA"/>
    <w:pPr>
      <w:keepNext/>
      <w:keepLines/>
      <w:numPr>
        <w:numId w:val="7"/>
      </w:numPr>
      <w:spacing w:before="480" w:after="0"/>
      <w:outlineLvl w:val="0"/>
    </w:pPr>
    <w:rPr>
      <w:rFonts w:eastAsia="Times New Roman"/>
      <w:b/>
      <w:bCs/>
      <w:szCs w:val="28"/>
    </w:rPr>
  </w:style>
  <w:style w:type="paragraph" w:styleId="2">
    <w:name w:val="heading 2"/>
    <w:basedOn w:val="a"/>
    <w:next w:val="a0"/>
    <w:link w:val="20"/>
    <w:qFormat/>
    <w:rsid w:val="00AD21B1"/>
    <w:pPr>
      <w:keepNext/>
      <w:keepLines/>
      <w:numPr>
        <w:ilvl w:val="1"/>
        <w:numId w:val="7"/>
      </w:numPr>
      <w:spacing w:before="200" w:after="0"/>
      <w:outlineLvl w:val="1"/>
    </w:pPr>
    <w:rPr>
      <w:rFonts w:ascii="Cambria" w:eastAsia="Times New Roman" w:hAnsi="Cambria"/>
      <w:b/>
      <w:bCs/>
      <w:color w:val="4F81BD"/>
      <w:sz w:val="26"/>
      <w:szCs w:val="26"/>
    </w:rPr>
  </w:style>
  <w:style w:type="paragraph" w:styleId="3">
    <w:name w:val="heading 3"/>
    <w:basedOn w:val="a"/>
    <w:next w:val="a0"/>
    <w:link w:val="30"/>
    <w:qFormat/>
    <w:rsid w:val="00A80663"/>
    <w:pPr>
      <w:keepNext/>
      <w:keepLines/>
      <w:numPr>
        <w:ilvl w:val="2"/>
        <w:numId w:val="7"/>
      </w:numPr>
      <w:spacing w:before="200" w:after="0"/>
      <w:outlineLvl w:val="2"/>
    </w:pPr>
    <w:rPr>
      <w:rFonts w:eastAsia="Times New Roman"/>
      <w:bCs/>
    </w:rPr>
  </w:style>
  <w:style w:type="paragraph" w:styleId="4">
    <w:name w:val="heading 4"/>
    <w:basedOn w:val="a"/>
    <w:next w:val="a"/>
    <w:link w:val="40"/>
    <w:unhideWhenUsed/>
    <w:qFormat/>
    <w:rsid w:val="00290B10"/>
    <w:pPr>
      <w:keepNext/>
      <w:widowControl w:val="0"/>
      <w:numPr>
        <w:ilvl w:val="3"/>
        <w:numId w:val="7"/>
      </w:numPr>
      <w:suppressAutoHyphens w:val="0"/>
      <w:overflowPunct w:val="0"/>
      <w:autoSpaceDE w:val="0"/>
      <w:autoSpaceDN w:val="0"/>
      <w:adjustRightInd w:val="0"/>
      <w:spacing w:before="240" w:after="60" w:line="240" w:lineRule="auto"/>
      <w:ind w:right="0"/>
      <w:jc w:val="left"/>
      <w:textAlignment w:val="baseline"/>
      <w:outlineLvl w:val="3"/>
    </w:pPr>
    <w:rPr>
      <w:rFonts w:ascii="Calibri" w:eastAsia="Times New Roman" w:hAnsi="Calibri" w:cs="Times New Roman"/>
      <w:b/>
      <w:bCs/>
      <w:kern w:val="0"/>
      <w:szCs w:val="28"/>
      <w:lang w:bidi="ar-SA"/>
    </w:rPr>
  </w:style>
  <w:style w:type="paragraph" w:styleId="5">
    <w:name w:val="heading 5"/>
    <w:basedOn w:val="a"/>
    <w:next w:val="a"/>
    <w:link w:val="50"/>
    <w:unhideWhenUsed/>
    <w:qFormat/>
    <w:rsid w:val="00312A14"/>
    <w:pPr>
      <w:keepNext/>
      <w:keepLines/>
      <w:numPr>
        <w:ilvl w:val="4"/>
        <w:numId w:val="7"/>
      </w:numPr>
      <w:spacing w:before="200" w:after="0"/>
      <w:outlineLvl w:val="4"/>
    </w:pPr>
    <w:rPr>
      <w:rFonts w:asciiTheme="majorHAnsi" w:eastAsiaTheme="majorEastAsia" w:hAnsiTheme="majorHAnsi"/>
      <w:color w:val="243F60" w:themeColor="accent1" w:themeShade="7F"/>
    </w:rPr>
  </w:style>
  <w:style w:type="paragraph" w:styleId="6">
    <w:name w:val="heading 6"/>
    <w:basedOn w:val="a"/>
    <w:next w:val="a"/>
    <w:link w:val="60"/>
    <w:unhideWhenUsed/>
    <w:qFormat/>
    <w:rsid w:val="00312A14"/>
    <w:pPr>
      <w:keepNext/>
      <w:keepLines/>
      <w:numPr>
        <w:ilvl w:val="5"/>
        <w:numId w:val="7"/>
      </w:numPr>
      <w:spacing w:before="200" w:after="0"/>
      <w:outlineLvl w:val="5"/>
    </w:pPr>
    <w:rPr>
      <w:rFonts w:asciiTheme="majorHAnsi" w:eastAsiaTheme="majorEastAsia" w:hAnsiTheme="majorHAnsi"/>
      <w:i/>
      <w:iCs/>
      <w:color w:val="243F60" w:themeColor="accent1" w:themeShade="7F"/>
    </w:rPr>
  </w:style>
  <w:style w:type="paragraph" w:styleId="7">
    <w:name w:val="heading 7"/>
    <w:basedOn w:val="a"/>
    <w:next w:val="a"/>
    <w:link w:val="70"/>
    <w:unhideWhenUsed/>
    <w:qFormat/>
    <w:rsid w:val="00312A14"/>
    <w:pPr>
      <w:keepNext/>
      <w:keepLines/>
      <w:numPr>
        <w:ilvl w:val="6"/>
        <w:numId w:val="7"/>
      </w:numPr>
      <w:spacing w:before="200" w:after="0"/>
      <w:outlineLvl w:val="6"/>
    </w:pPr>
    <w:rPr>
      <w:rFonts w:asciiTheme="majorHAnsi" w:eastAsiaTheme="majorEastAsia" w:hAnsiTheme="majorHAnsi"/>
      <w:i/>
      <w:iCs/>
      <w:color w:val="404040" w:themeColor="text1" w:themeTint="BF"/>
    </w:rPr>
  </w:style>
  <w:style w:type="paragraph" w:styleId="8">
    <w:name w:val="heading 8"/>
    <w:basedOn w:val="a"/>
    <w:next w:val="a"/>
    <w:link w:val="80"/>
    <w:unhideWhenUsed/>
    <w:qFormat/>
    <w:rsid w:val="00312A14"/>
    <w:pPr>
      <w:keepNext/>
      <w:keepLines/>
      <w:numPr>
        <w:ilvl w:val="7"/>
        <w:numId w:val="7"/>
      </w:numPr>
      <w:spacing w:before="200" w:after="0"/>
      <w:outlineLvl w:val="7"/>
    </w:pPr>
    <w:rPr>
      <w:rFonts w:asciiTheme="majorHAnsi" w:eastAsiaTheme="majorEastAsia" w:hAnsiTheme="majorHAnsi"/>
      <w:color w:val="404040" w:themeColor="text1" w:themeTint="BF"/>
      <w:sz w:val="20"/>
      <w:szCs w:val="18"/>
    </w:rPr>
  </w:style>
  <w:style w:type="paragraph" w:styleId="9">
    <w:name w:val="heading 9"/>
    <w:basedOn w:val="a"/>
    <w:next w:val="a"/>
    <w:link w:val="90"/>
    <w:unhideWhenUsed/>
    <w:qFormat/>
    <w:rsid w:val="00312A14"/>
    <w:pPr>
      <w:keepNext/>
      <w:keepLines/>
      <w:numPr>
        <w:ilvl w:val="8"/>
        <w:numId w:val="7"/>
      </w:numPr>
      <w:spacing w:before="200" w:after="0"/>
      <w:outlineLvl w:val="8"/>
    </w:pPr>
    <w:rPr>
      <w:rFonts w:asciiTheme="majorHAnsi" w:eastAsiaTheme="majorEastAsia" w:hAnsiTheme="majorHAnsi"/>
      <w:i/>
      <w:iCs/>
      <w:color w:val="404040" w:themeColor="text1" w:themeTint="BF"/>
      <w:sz w:val="20"/>
      <w:szCs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Основной шрифт абзаца1"/>
    <w:rsid w:val="00AD21B1"/>
  </w:style>
  <w:style w:type="character" w:customStyle="1" w:styleId="Heading1Char">
    <w:name w:val="Heading 1 Char"/>
    <w:basedOn w:val="11"/>
    <w:rsid w:val="00AD21B1"/>
    <w:rPr>
      <w:rFonts w:ascii="Cambria" w:hAnsi="Cambria" w:cs="Times New Roman"/>
      <w:b/>
      <w:bCs/>
      <w:color w:val="365F91"/>
      <w:sz w:val="28"/>
      <w:szCs w:val="28"/>
    </w:rPr>
  </w:style>
  <w:style w:type="character" w:customStyle="1" w:styleId="Heading2Char">
    <w:name w:val="Heading 2 Char"/>
    <w:basedOn w:val="11"/>
    <w:rsid w:val="00AD21B1"/>
    <w:rPr>
      <w:rFonts w:ascii="Cambria" w:hAnsi="Cambria" w:cs="Times New Roman"/>
      <w:b/>
      <w:bCs/>
      <w:color w:val="4F81BD"/>
      <w:sz w:val="26"/>
      <w:szCs w:val="26"/>
    </w:rPr>
  </w:style>
  <w:style w:type="character" w:customStyle="1" w:styleId="Heading3Char">
    <w:name w:val="Heading 3 Char"/>
    <w:basedOn w:val="11"/>
    <w:rsid w:val="00AD21B1"/>
    <w:rPr>
      <w:rFonts w:ascii="Cambria" w:hAnsi="Cambria" w:cs="Times New Roman"/>
      <w:b/>
      <w:bCs/>
      <w:color w:val="4F81BD"/>
    </w:rPr>
  </w:style>
  <w:style w:type="character" w:customStyle="1" w:styleId="DocumentMapChar">
    <w:name w:val="Document Map Char"/>
    <w:basedOn w:val="11"/>
    <w:rsid w:val="00AD21B1"/>
    <w:rPr>
      <w:rFonts w:ascii="Tahoma" w:hAnsi="Tahoma" w:cs="Tahoma"/>
      <w:sz w:val="16"/>
      <w:szCs w:val="16"/>
    </w:rPr>
  </w:style>
  <w:style w:type="character" w:styleId="a4">
    <w:name w:val="Hyperlink"/>
    <w:basedOn w:val="11"/>
    <w:uiPriority w:val="99"/>
    <w:rsid w:val="00AD21B1"/>
    <w:rPr>
      <w:rFonts w:cs="Times New Roman"/>
      <w:color w:val="0000FF"/>
      <w:u w:val="single"/>
    </w:rPr>
  </w:style>
  <w:style w:type="character" w:customStyle="1" w:styleId="12">
    <w:name w:val="Просмотренная гиперссылка1"/>
    <w:basedOn w:val="11"/>
    <w:rsid w:val="00AD21B1"/>
    <w:rPr>
      <w:rFonts w:cs="Times New Roman"/>
      <w:color w:val="800080"/>
      <w:u w:val="single"/>
    </w:rPr>
  </w:style>
  <w:style w:type="character" w:customStyle="1" w:styleId="13">
    <w:name w:val="Знак примечания1"/>
    <w:basedOn w:val="11"/>
    <w:rsid w:val="00AD21B1"/>
    <w:rPr>
      <w:rFonts w:cs="Times New Roman"/>
      <w:sz w:val="16"/>
      <w:szCs w:val="16"/>
    </w:rPr>
  </w:style>
  <w:style w:type="character" w:customStyle="1" w:styleId="CommentTextChar">
    <w:name w:val="Comment Text Char"/>
    <w:basedOn w:val="11"/>
    <w:rsid w:val="00AD21B1"/>
    <w:rPr>
      <w:rFonts w:cs="Times New Roman"/>
      <w:sz w:val="20"/>
      <w:szCs w:val="20"/>
    </w:rPr>
  </w:style>
  <w:style w:type="character" w:customStyle="1" w:styleId="CommentSubjectChar">
    <w:name w:val="Comment Subject Char"/>
    <w:basedOn w:val="CommentTextChar"/>
    <w:rsid w:val="00AD21B1"/>
    <w:rPr>
      <w:rFonts w:cs="Times New Roman"/>
      <w:b/>
      <w:bCs/>
      <w:sz w:val="20"/>
      <w:szCs w:val="20"/>
    </w:rPr>
  </w:style>
  <w:style w:type="character" w:customStyle="1" w:styleId="BalloonTextChar">
    <w:name w:val="Balloon Text Char"/>
    <w:basedOn w:val="11"/>
    <w:rsid w:val="00AD21B1"/>
    <w:rPr>
      <w:rFonts w:ascii="Tahoma" w:hAnsi="Tahoma" w:cs="Tahoma"/>
      <w:sz w:val="16"/>
      <w:szCs w:val="16"/>
    </w:rPr>
  </w:style>
  <w:style w:type="character" w:customStyle="1" w:styleId="apple-converted-space">
    <w:name w:val="apple-converted-space"/>
    <w:basedOn w:val="11"/>
    <w:rsid w:val="00AD21B1"/>
    <w:rPr>
      <w:rFonts w:cs="Times New Roman"/>
    </w:rPr>
  </w:style>
  <w:style w:type="character" w:customStyle="1" w:styleId="a5">
    <w:name w:val="Гипертекстовая ссылка"/>
    <w:basedOn w:val="11"/>
    <w:uiPriority w:val="99"/>
    <w:rsid w:val="00AD21B1"/>
    <w:rPr>
      <w:rFonts w:cs="Times New Roman"/>
      <w:color w:val="106BBE"/>
    </w:rPr>
  </w:style>
  <w:style w:type="character" w:customStyle="1" w:styleId="a6">
    <w:name w:val="Цветовое выделение"/>
    <w:rsid w:val="00AD21B1"/>
    <w:rPr>
      <w:b/>
      <w:color w:val="26282F"/>
    </w:rPr>
  </w:style>
  <w:style w:type="character" w:customStyle="1" w:styleId="HeaderChar">
    <w:name w:val="Header Char"/>
    <w:basedOn w:val="11"/>
    <w:rsid w:val="00AD21B1"/>
    <w:rPr>
      <w:rFonts w:ascii="Times New Roman" w:hAnsi="Times New Roman" w:cs="Times New Roman"/>
      <w:sz w:val="20"/>
      <w:szCs w:val="20"/>
    </w:rPr>
  </w:style>
  <w:style w:type="character" w:customStyle="1" w:styleId="HeaderChar1">
    <w:name w:val="Header Char1"/>
    <w:basedOn w:val="11"/>
    <w:rsid w:val="00AD21B1"/>
    <w:rPr>
      <w:sz w:val="32"/>
      <w:szCs w:val="32"/>
    </w:rPr>
  </w:style>
  <w:style w:type="character" w:customStyle="1" w:styleId="FooterChar">
    <w:name w:val="Footer Char"/>
    <w:basedOn w:val="11"/>
    <w:rsid w:val="00AD21B1"/>
    <w:rPr>
      <w:rFonts w:ascii="Times New Roman" w:hAnsi="Times New Roman" w:cs="Times New Roman"/>
      <w:sz w:val="20"/>
      <w:szCs w:val="20"/>
    </w:rPr>
  </w:style>
  <w:style w:type="character" w:customStyle="1" w:styleId="FooterChar1">
    <w:name w:val="Footer Char1"/>
    <w:basedOn w:val="11"/>
    <w:rsid w:val="00AD21B1"/>
    <w:rPr>
      <w:sz w:val="32"/>
      <w:szCs w:val="32"/>
    </w:rPr>
  </w:style>
  <w:style w:type="character" w:customStyle="1" w:styleId="FootnoteTextChar">
    <w:name w:val="Footnote Text Char"/>
    <w:basedOn w:val="11"/>
    <w:rsid w:val="00AD21B1"/>
    <w:rPr>
      <w:rFonts w:cs="Times New Roman"/>
      <w:sz w:val="20"/>
      <w:szCs w:val="20"/>
    </w:rPr>
  </w:style>
  <w:style w:type="character" w:customStyle="1" w:styleId="14">
    <w:name w:val="Знак сноски1"/>
    <w:basedOn w:val="11"/>
    <w:rsid w:val="00AD21B1"/>
    <w:rPr>
      <w:rFonts w:cs="Times New Roman"/>
      <w:vertAlign w:val="superscript"/>
    </w:rPr>
  </w:style>
  <w:style w:type="character" w:customStyle="1" w:styleId="EndnoteTextChar">
    <w:name w:val="Endnote Text Char"/>
    <w:basedOn w:val="11"/>
    <w:rsid w:val="00AD21B1"/>
    <w:rPr>
      <w:rFonts w:cs="Times New Roman"/>
      <w:sz w:val="20"/>
      <w:szCs w:val="20"/>
    </w:rPr>
  </w:style>
  <w:style w:type="character" w:customStyle="1" w:styleId="15">
    <w:name w:val="Знак концевой сноски1"/>
    <w:basedOn w:val="11"/>
    <w:rsid w:val="00AD21B1"/>
    <w:rPr>
      <w:rFonts w:cs="Times New Roman"/>
      <w:vertAlign w:val="superscript"/>
    </w:rPr>
  </w:style>
  <w:style w:type="character" w:customStyle="1" w:styleId="16">
    <w:name w:val="Обычный1 Знак"/>
    <w:basedOn w:val="11"/>
    <w:rsid w:val="00AD21B1"/>
    <w:rPr>
      <w:rFonts w:ascii="Times New Roman" w:eastAsia="Times New Roman" w:hAnsi="Times New Roman" w:cs="Times New Roman"/>
      <w:color w:val="000000"/>
      <w:sz w:val="24"/>
      <w:lang w:val="ru-RU" w:eastAsia="ar-SA" w:bidi="ar-SA"/>
    </w:rPr>
  </w:style>
  <w:style w:type="character" w:customStyle="1" w:styleId="apple-style-span">
    <w:name w:val="apple-style-span"/>
    <w:rsid w:val="00AD21B1"/>
  </w:style>
  <w:style w:type="character" w:styleId="a7">
    <w:name w:val="Emphasis"/>
    <w:basedOn w:val="11"/>
    <w:qFormat/>
    <w:rsid w:val="00AD21B1"/>
    <w:rPr>
      <w:rFonts w:cs="Times New Roman"/>
      <w:i/>
      <w:iCs/>
    </w:rPr>
  </w:style>
  <w:style w:type="character" w:customStyle="1" w:styleId="BodyTextIndentChar">
    <w:name w:val="Body Text Indent Char"/>
    <w:basedOn w:val="11"/>
    <w:rsid w:val="00AD21B1"/>
    <w:rPr>
      <w:rFonts w:ascii="Arial" w:hAnsi="Arial" w:cs="Times New Roman"/>
      <w:sz w:val="20"/>
      <w:szCs w:val="20"/>
    </w:rPr>
  </w:style>
  <w:style w:type="character" w:customStyle="1" w:styleId="24">
    <w:name w:val="Основной текст (2)4"/>
    <w:basedOn w:val="11"/>
    <w:rsid w:val="00AD21B1"/>
    <w:rPr>
      <w:rFonts w:ascii="Palatino Linotype" w:hAnsi="Palatino Linotype" w:cs="Palatino Linotype"/>
      <w:b/>
      <w:bCs/>
      <w:sz w:val="21"/>
      <w:szCs w:val="21"/>
      <w:u w:val="none"/>
    </w:rPr>
  </w:style>
  <w:style w:type="character" w:customStyle="1" w:styleId="num">
    <w:name w:val="num"/>
    <w:basedOn w:val="11"/>
    <w:rsid w:val="00AD21B1"/>
    <w:rPr>
      <w:rFonts w:cs="Times New Roman"/>
    </w:rPr>
  </w:style>
  <w:style w:type="character" w:customStyle="1" w:styleId="17">
    <w:name w:val="Основной текст Знак1"/>
    <w:basedOn w:val="11"/>
    <w:rsid w:val="00AD21B1"/>
    <w:rPr>
      <w:rFonts w:ascii="Microsoft Sans Serif" w:hAnsi="Microsoft Sans Serif" w:cs="Microsoft Sans Serif"/>
      <w:sz w:val="16"/>
      <w:szCs w:val="16"/>
      <w:u w:val="none"/>
    </w:rPr>
  </w:style>
  <w:style w:type="character" w:customStyle="1" w:styleId="18">
    <w:name w:val="Основной текст + Полужирный1"/>
    <w:basedOn w:val="17"/>
    <w:rsid w:val="00AD21B1"/>
    <w:rPr>
      <w:rFonts w:ascii="Palatino Linotype" w:hAnsi="Palatino Linotype" w:cs="Palatino Linotype"/>
      <w:b/>
      <w:bCs/>
      <w:sz w:val="21"/>
      <w:szCs w:val="21"/>
      <w:u w:val="none"/>
    </w:rPr>
  </w:style>
  <w:style w:type="character" w:customStyle="1" w:styleId="ListLabel1">
    <w:name w:val="ListLabel 1"/>
    <w:rsid w:val="00AD21B1"/>
    <w:rPr>
      <w:rFonts w:cs="Times New Roman"/>
    </w:rPr>
  </w:style>
  <w:style w:type="character" w:customStyle="1" w:styleId="ListLabel2">
    <w:name w:val="ListLabel 2"/>
    <w:rsid w:val="00AD21B1"/>
    <w:rPr>
      <w:rFonts w:cs="Times New Roman"/>
      <w:b/>
    </w:rPr>
  </w:style>
  <w:style w:type="character" w:customStyle="1" w:styleId="ListLabel3">
    <w:name w:val="ListLabel 3"/>
    <w:rsid w:val="00AD21B1"/>
    <w:rPr>
      <w:rFonts w:eastAsia="Times New Roman"/>
    </w:rPr>
  </w:style>
  <w:style w:type="character" w:customStyle="1" w:styleId="ListLabel4">
    <w:name w:val="ListLabel 4"/>
    <w:rsid w:val="00AD21B1"/>
    <w:rPr>
      <w:rFonts w:cs="Times New Roman"/>
      <w:color w:val="000000"/>
    </w:rPr>
  </w:style>
  <w:style w:type="character" w:customStyle="1" w:styleId="ListLabel5">
    <w:name w:val="ListLabel 5"/>
    <w:rsid w:val="00AD21B1"/>
    <w:rPr>
      <w:rFonts w:cs="Times New Roman"/>
      <w:b/>
      <w:i w:val="0"/>
    </w:rPr>
  </w:style>
  <w:style w:type="character" w:customStyle="1" w:styleId="ListLabel6">
    <w:name w:val="ListLabel 6"/>
    <w:rsid w:val="00AD21B1"/>
    <w:rPr>
      <w:rFonts w:cs="Times New Roman"/>
      <w:b/>
      <w:sz w:val="24"/>
      <w:szCs w:val="24"/>
    </w:rPr>
  </w:style>
  <w:style w:type="character" w:customStyle="1" w:styleId="ListLabel7">
    <w:name w:val="ListLabel 7"/>
    <w:rsid w:val="00AD21B1"/>
    <w:rPr>
      <w:rFonts w:cs="Times New Roman"/>
      <w:b/>
      <w:color w:val="00000A"/>
    </w:rPr>
  </w:style>
  <w:style w:type="character" w:customStyle="1" w:styleId="ListLabel8">
    <w:name w:val="ListLabel 8"/>
    <w:rsid w:val="00AD21B1"/>
    <w:rPr>
      <w:rFonts w:eastAsia="Times New Roman" w:cs="Times New Roman"/>
    </w:rPr>
  </w:style>
  <w:style w:type="character" w:customStyle="1" w:styleId="a8">
    <w:name w:val="Символ сноски"/>
    <w:rsid w:val="00AD21B1"/>
  </w:style>
  <w:style w:type="character" w:styleId="a9">
    <w:name w:val="footnote reference"/>
    <w:rsid w:val="00AD21B1"/>
    <w:rPr>
      <w:vertAlign w:val="superscript"/>
    </w:rPr>
  </w:style>
  <w:style w:type="character" w:styleId="aa">
    <w:name w:val="endnote reference"/>
    <w:rsid w:val="00AD21B1"/>
    <w:rPr>
      <w:vertAlign w:val="superscript"/>
    </w:rPr>
  </w:style>
  <w:style w:type="character" w:customStyle="1" w:styleId="ab">
    <w:name w:val="Символы концевой сноски"/>
    <w:rsid w:val="00AD21B1"/>
  </w:style>
  <w:style w:type="paragraph" w:customStyle="1" w:styleId="19">
    <w:name w:val="Заголовок1"/>
    <w:basedOn w:val="a"/>
    <w:next w:val="a0"/>
    <w:rsid w:val="00AD21B1"/>
    <w:pPr>
      <w:keepNext/>
      <w:spacing w:before="240" w:after="120"/>
    </w:pPr>
    <w:rPr>
      <w:rFonts w:ascii="Arial" w:eastAsia="Microsoft YaHei" w:hAnsi="Arial"/>
      <w:szCs w:val="28"/>
    </w:rPr>
  </w:style>
  <w:style w:type="paragraph" w:styleId="a0">
    <w:name w:val="Body Text"/>
    <w:basedOn w:val="a"/>
    <w:rsid w:val="00AD21B1"/>
    <w:pPr>
      <w:spacing w:before="0" w:after="120"/>
    </w:pPr>
  </w:style>
  <w:style w:type="paragraph" w:styleId="ac">
    <w:name w:val="List"/>
    <w:basedOn w:val="a0"/>
    <w:rsid w:val="00AD21B1"/>
    <w:rPr>
      <w:rFonts w:ascii="Arial" w:hAnsi="Arial"/>
    </w:rPr>
  </w:style>
  <w:style w:type="paragraph" w:customStyle="1" w:styleId="1a">
    <w:name w:val="Название1"/>
    <w:basedOn w:val="a"/>
    <w:rsid w:val="00AD21B1"/>
    <w:pPr>
      <w:suppressLineNumbers/>
      <w:spacing w:after="120"/>
    </w:pPr>
    <w:rPr>
      <w:rFonts w:ascii="Arial" w:hAnsi="Arial"/>
      <w:i/>
      <w:iCs/>
      <w:sz w:val="20"/>
      <w:szCs w:val="24"/>
    </w:rPr>
  </w:style>
  <w:style w:type="paragraph" w:customStyle="1" w:styleId="1b">
    <w:name w:val="Указатель1"/>
    <w:basedOn w:val="a"/>
    <w:rsid w:val="00AD21B1"/>
    <w:pPr>
      <w:suppressLineNumbers/>
    </w:pPr>
    <w:rPr>
      <w:rFonts w:ascii="Arial" w:hAnsi="Arial"/>
    </w:rPr>
  </w:style>
  <w:style w:type="paragraph" w:customStyle="1" w:styleId="1c">
    <w:name w:val="Абзац списка1"/>
    <w:basedOn w:val="a"/>
    <w:link w:val="ListParagraphChar"/>
    <w:rsid w:val="00AD21B1"/>
    <w:pPr>
      <w:ind w:left="720"/>
    </w:pPr>
  </w:style>
  <w:style w:type="paragraph" w:customStyle="1" w:styleId="1d">
    <w:name w:val="Схема документа1"/>
    <w:basedOn w:val="a"/>
    <w:rsid w:val="00AD21B1"/>
    <w:pPr>
      <w:spacing w:before="0" w:after="0" w:line="100" w:lineRule="atLeast"/>
    </w:pPr>
    <w:rPr>
      <w:rFonts w:ascii="Tahoma" w:hAnsi="Tahoma" w:cs="Tahoma"/>
      <w:sz w:val="16"/>
      <w:szCs w:val="16"/>
    </w:rPr>
  </w:style>
  <w:style w:type="paragraph" w:customStyle="1" w:styleId="ConsPlusNormal">
    <w:name w:val="ConsPlusNormal"/>
    <w:rsid w:val="00AD21B1"/>
    <w:pPr>
      <w:widowControl w:val="0"/>
      <w:suppressAutoHyphens/>
      <w:ind w:right="709" w:firstLine="851"/>
      <w:jc w:val="both"/>
    </w:pPr>
    <w:rPr>
      <w:rFonts w:ascii="Arial" w:hAnsi="Arial" w:cs="Calibri"/>
      <w:kern w:val="1"/>
      <w:sz w:val="32"/>
      <w:szCs w:val="32"/>
      <w:lang w:eastAsia="hi-IN" w:bidi="hi-IN"/>
    </w:rPr>
  </w:style>
  <w:style w:type="paragraph" w:customStyle="1" w:styleId="ConsPlusNonformat">
    <w:name w:val="ConsPlusNonformat"/>
    <w:rsid w:val="00AD21B1"/>
    <w:pPr>
      <w:widowControl w:val="0"/>
      <w:suppressAutoHyphens/>
      <w:ind w:right="709" w:firstLine="851"/>
      <w:jc w:val="both"/>
    </w:pPr>
    <w:rPr>
      <w:rFonts w:ascii="Courier New" w:hAnsi="Courier New" w:cs="Courier New"/>
      <w:kern w:val="1"/>
      <w:lang w:eastAsia="hi-IN" w:bidi="hi-IN"/>
    </w:rPr>
  </w:style>
  <w:style w:type="paragraph" w:customStyle="1" w:styleId="ad">
    <w:name w:val="Прижатый влево"/>
    <w:basedOn w:val="a"/>
    <w:uiPriority w:val="99"/>
    <w:rsid w:val="00AD21B1"/>
    <w:pPr>
      <w:widowControl w:val="0"/>
      <w:spacing w:before="0" w:after="0" w:line="100" w:lineRule="atLeast"/>
    </w:pPr>
    <w:rPr>
      <w:rFonts w:ascii="Arial" w:eastAsia="Times New Roman" w:hAnsi="Arial" w:cs="Arial"/>
      <w:szCs w:val="24"/>
    </w:rPr>
  </w:style>
  <w:style w:type="paragraph" w:customStyle="1" w:styleId="1e">
    <w:name w:val="Обычный (веб)1"/>
    <w:basedOn w:val="a"/>
    <w:rsid w:val="00AD21B1"/>
    <w:pPr>
      <w:spacing w:before="28" w:after="28" w:line="100" w:lineRule="atLeast"/>
    </w:pPr>
    <w:rPr>
      <w:rFonts w:eastAsia="Times New Roman"/>
      <w:szCs w:val="24"/>
    </w:rPr>
  </w:style>
  <w:style w:type="paragraph" w:customStyle="1" w:styleId="1f">
    <w:name w:val="Текст примечания1"/>
    <w:basedOn w:val="a"/>
    <w:rsid w:val="00AD21B1"/>
    <w:pPr>
      <w:spacing w:line="100" w:lineRule="atLeast"/>
    </w:pPr>
    <w:rPr>
      <w:sz w:val="20"/>
      <w:szCs w:val="20"/>
    </w:rPr>
  </w:style>
  <w:style w:type="paragraph" w:customStyle="1" w:styleId="1f0">
    <w:name w:val="Тема примечания1"/>
    <w:basedOn w:val="1f"/>
    <w:rsid w:val="00AD21B1"/>
    <w:rPr>
      <w:b/>
      <w:bCs/>
    </w:rPr>
  </w:style>
  <w:style w:type="paragraph" w:customStyle="1" w:styleId="1f1">
    <w:name w:val="Текст выноски1"/>
    <w:basedOn w:val="a"/>
    <w:rsid w:val="00AD21B1"/>
    <w:pPr>
      <w:spacing w:before="0" w:after="0" w:line="100" w:lineRule="atLeast"/>
    </w:pPr>
    <w:rPr>
      <w:rFonts w:ascii="Tahoma" w:hAnsi="Tahoma" w:cs="Tahoma"/>
      <w:sz w:val="16"/>
      <w:szCs w:val="16"/>
    </w:rPr>
  </w:style>
  <w:style w:type="paragraph" w:customStyle="1" w:styleId="formattext">
    <w:name w:val="formattext"/>
    <w:basedOn w:val="a"/>
    <w:rsid w:val="00AD21B1"/>
    <w:pPr>
      <w:spacing w:before="28" w:after="28" w:line="100" w:lineRule="atLeast"/>
    </w:pPr>
    <w:rPr>
      <w:rFonts w:eastAsia="Times New Roman"/>
      <w:szCs w:val="24"/>
    </w:rPr>
  </w:style>
  <w:style w:type="paragraph" w:customStyle="1" w:styleId="topleveltext">
    <w:name w:val="topleveltext"/>
    <w:basedOn w:val="a"/>
    <w:rsid w:val="00AD21B1"/>
    <w:pPr>
      <w:spacing w:before="28" w:after="28" w:line="100" w:lineRule="atLeast"/>
    </w:pPr>
    <w:rPr>
      <w:rFonts w:eastAsia="Times New Roman"/>
      <w:szCs w:val="24"/>
    </w:rPr>
  </w:style>
  <w:style w:type="paragraph" w:customStyle="1" w:styleId="ae">
    <w:name w:val="Нормальный (таблица)"/>
    <w:basedOn w:val="a"/>
    <w:rsid w:val="00AD21B1"/>
    <w:pPr>
      <w:widowControl w:val="0"/>
      <w:spacing w:before="0" w:after="0" w:line="100" w:lineRule="atLeast"/>
    </w:pPr>
    <w:rPr>
      <w:rFonts w:ascii="Arial" w:eastAsia="Times New Roman" w:hAnsi="Arial" w:cs="Arial"/>
      <w:szCs w:val="24"/>
    </w:rPr>
  </w:style>
  <w:style w:type="paragraph" w:styleId="af">
    <w:name w:val="header"/>
    <w:basedOn w:val="a"/>
    <w:link w:val="af0"/>
    <w:uiPriority w:val="99"/>
    <w:rsid w:val="00AD21B1"/>
    <w:pPr>
      <w:widowControl w:val="0"/>
      <w:suppressLineNumbers/>
      <w:tabs>
        <w:tab w:val="center" w:pos="4677"/>
        <w:tab w:val="right" w:pos="9355"/>
      </w:tabs>
      <w:spacing w:before="0" w:after="0" w:line="100" w:lineRule="atLeast"/>
    </w:pPr>
    <w:rPr>
      <w:rFonts w:eastAsia="Times New Roman"/>
      <w:sz w:val="20"/>
      <w:szCs w:val="20"/>
    </w:rPr>
  </w:style>
  <w:style w:type="paragraph" w:styleId="af1">
    <w:name w:val="footer"/>
    <w:basedOn w:val="a"/>
    <w:link w:val="af2"/>
    <w:uiPriority w:val="99"/>
    <w:rsid w:val="00AD21B1"/>
    <w:pPr>
      <w:widowControl w:val="0"/>
      <w:suppressLineNumbers/>
      <w:tabs>
        <w:tab w:val="center" w:pos="4677"/>
        <w:tab w:val="right" w:pos="9355"/>
      </w:tabs>
      <w:spacing w:before="0" w:after="0" w:line="100" w:lineRule="atLeast"/>
    </w:pPr>
    <w:rPr>
      <w:rFonts w:eastAsia="Times New Roman"/>
      <w:sz w:val="20"/>
      <w:szCs w:val="20"/>
    </w:rPr>
  </w:style>
  <w:style w:type="paragraph" w:customStyle="1" w:styleId="1f2">
    <w:name w:val="Текст сноски1"/>
    <w:basedOn w:val="a"/>
    <w:rsid w:val="00AD21B1"/>
    <w:pPr>
      <w:spacing w:before="0" w:after="0" w:line="100" w:lineRule="atLeast"/>
    </w:pPr>
    <w:rPr>
      <w:sz w:val="20"/>
      <w:szCs w:val="20"/>
    </w:rPr>
  </w:style>
  <w:style w:type="paragraph" w:customStyle="1" w:styleId="1f3">
    <w:name w:val="Текст концевой сноски1"/>
    <w:basedOn w:val="a"/>
    <w:rsid w:val="00AD21B1"/>
    <w:pPr>
      <w:spacing w:before="0" w:after="0" w:line="100" w:lineRule="atLeast"/>
    </w:pPr>
    <w:rPr>
      <w:sz w:val="20"/>
      <w:szCs w:val="20"/>
    </w:rPr>
  </w:style>
  <w:style w:type="paragraph" w:customStyle="1" w:styleId="1f4">
    <w:name w:val="Обычный1"/>
    <w:rsid w:val="00AD21B1"/>
    <w:pPr>
      <w:suppressAutoHyphens/>
    </w:pPr>
    <w:rPr>
      <w:rFonts w:eastAsia="SimSun"/>
      <w:color w:val="000000"/>
      <w:kern w:val="1"/>
      <w:sz w:val="24"/>
      <w:lang w:eastAsia="hi-IN" w:bidi="hi-IN"/>
    </w:rPr>
  </w:style>
  <w:style w:type="paragraph" w:customStyle="1" w:styleId="headertext">
    <w:name w:val="headertext"/>
    <w:rsid w:val="00AD21B1"/>
    <w:pPr>
      <w:widowControl w:val="0"/>
      <w:suppressAutoHyphens/>
    </w:pPr>
    <w:rPr>
      <w:rFonts w:ascii="Arial" w:hAnsi="Arial" w:cs="Arial"/>
      <w:b/>
      <w:bCs/>
      <w:kern w:val="1"/>
      <w:sz w:val="32"/>
      <w:szCs w:val="32"/>
      <w:lang w:eastAsia="hi-IN" w:bidi="hi-IN"/>
    </w:rPr>
  </w:style>
  <w:style w:type="paragraph" w:customStyle="1" w:styleId="formattexttopleveltext">
    <w:name w:val="formattext topleveltext"/>
    <w:basedOn w:val="a"/>
    <w:rsid w:val="00AD21B1"/>
    <w:pPr>
      <w:spacing w:before="28" w:after="28" w:line="100" w:lineRule="atLeast"/>
      <w:ind w:left="0" w:right="0" w:firstLine="0"/>
      <w:jc w:val="left"/>
    </w:pPr>
    <w:rPr>
      <w:rFonts w:eastAsia="Times New Roman"/>
      <w:szCs w:val="24"/>
    </w:rPr>
  </w:style>
  <w:style w:type="paragraph" w:customStyle="1" w:styleId="p2">
    <w:name w:val="p2"/>
    <w:basedOn w:val="a"/>
    <w:rsid w:val="00AD21B1"/>
    <w:pPr>
      <w:spacing w:before="28" w:after="28" w:line="100" w:lineRule="atLeast"/>
      <w:ind w:left="0" w:right="0" w:firstLine="0"/>
      <w:jc w:val="left"/>
    </w:pPr>
    <w:rPr>
      <w:rFonts w:eastAsia="Times New Roman"/>
      <w:szCs w:val="24"/>
    </w:rPr>
  </w:style>
  <w:style w:type="paragraph" w:styleId="af3">
    <w:name w:val="Body Text Indent"/>
    <w:basedOn w:val="a"/>
    <w:rsid w:val="00AD21B1"/>
    <w:pPr>
      <w:spacing w:before="0" w:after="0" w:line="360" w:lineRule="auto"/>
      <w:ind w:left="284" w:right="284" w:firstLine="709"/>
    </w:pPr>
    <w:rPr>
      <w:rFonts w:ascii="Arial" w:eastAsia="Times New Roman" w:hAnsi="Arial"/>
      <w:szCs w:val="20"/>
    </w:rPr>
  </w:style>
  <w:style w:type="paragraph" w:styleId="af4">
    <w:name w:val="TOC Heading"/>
    <w:basedOn w:val="1"/>
    <w:uiPriority w:val="39"/>
    <w:qFormat/>
    <w:rsid w:val="00AD21B1"/>
    <w:pPr>
      <w:suppressLineNumbers/>
      <w:ind w:right="0" w:firstLine="0"/>
      <w:jc w:val="left"/>
    </w:pPr>
    <w:rPr>
      <w:sz w:val="32"/>
      <w:szCs w:val="32"/>
    </w:rPr>
  </w:style>
  <w:style w:type="paragraph" w:styleId="1f5">
    <w:name w:val="toc 1"/>
    <w:basedOn w:val="1f6"/>
    <w:next w:val="1f6"/>
    <w:uiPriority w:val="39"/>
    <w:qFormat/>
    <w:rsid w:val="00D471E7"/>
    <w:pPr>
      <w:widowControl/>
      <w:suppressLineNumbers/>
      <w:suppressAutoHyphens w:val="0"/>
      <w:spacing w:before="360" w:line="360" w:lineRule="auto"/>
      <w:ind w:left="851" w:right="851" w:firstLine="0"/>
      <w:contextualSpacing/>
      <w:jc w:val="left"/>
    </w:pPr>
    <w:rPr>
      <w:bCs/>
      <w:kern w:val="24"/>
    </w:rPr>
  </w:style>
  <w:style w:type="paragraph" w:styleId="21">
    <w:name w:val="toc 2"/>
    <w:basedOn w:val="a"/>
    <w:uiPriority w:val="39"/>
    <w:qFormat/>
    <w:rsid w:val="00AD21B1"/>
    <w:pPr>
      <w:spacing w:before="240" w:after="0"/>
      <w:ind w:left="0"/>
      <w:jc w:val="left"/>
    </w:pPr>
    <w:rPr>
      <w:rFonts w:asciiTheme="minorHAnsi" w:hAnsiTheme="minorHAnsi"/>
      <w:b/>
      <w:bCs/>
      <w:sz w:val="20"/>
      <w:szCs w:val="20"/>
    </w:rPr>
  </w:style>
  <w:style w:type="paragraph" w:styleId="31">
    <w:name w:val="toc 3"/>
    <w:basedOn w:val="a"/>
    <w:uiPriority w:val="39"/>
    <w:qFormat/>
    <w:rsid w:val="00AD21B1"/>
    <w:pPr>
      <w:spacing w:before="0" w:after="0"/>
      <w:ind w:left="280"/>
      <w:jc w:val="left"/>
    </w:pPr>
    <w:rPr>
      <w:rFonts w:asciiTheme="minorHAnsi" w:hAnsiTheme="minorHAnsi"/>
      <w:sz w:val="20"/>
      <w:szCs w:val="20"/>
    </w:rPr>
  </w:style>
  <w:style w:type="paragraph" w:styleId="41">
    <w:name w:val="toc 4"/>
    <w:basedOn w:val="a"/>
    <w:uiPriority w:val="39"/>
    <w:rsid w:val="00AD21B1"/>
    <w:pPr>
      <w:spacing w:before="0" w:after="0"/>
      <w:ind w:left="560"/>
      <w:jc w:val="left"/>
    </w:pPr>
    <w:rPr>
      <w:rFonts w:asciiTheme="minorHAnsi" w:hAnsiTheme="minorHAnsi"/>
      <w:sz w:val="20"/>
      <w:szCs w:val="20"/>
    </w:rPr>
  </w:style>
  <w:style w:type="paragraph" w:styleId="51">
    <w:name w:val="toc 5"/>
    <w:basedOn w:val="a"/>
    <w:uiPriority w:val="39"/>
    <w:rsid w:val="00AD21B1"/>
    <w:pPr>
      <w:spacing w:before="0" w:after="0"/>
      <w:ind w:left="840"/>
      <w:jc w:val="left"/>
    </w:pPr>
    <w:rPr>
      <w:rFonts w:asciiTheme="minorHAnsi" w:hAnsiTheme="minorHAnsi"/>
      <w:sz w:val="20"/>
      <w:szCs w:val="20"/>
    </w:rPr>
  </w:style>
  <w:style w:type="paragraph" w:styleId="61">
    <w:name w:val="toc 6"/>
    <w:basedOn w:val="a"/>
    <w:uiPriority w:val="39"/>
    <w:rsid w:val="00AD21B1"/>
    <w:pPr>
      <w:spacing w:before="0" w:after="0"/>
      <w:ind w:left="1120"/>
      <w:jc w:val="left"/>
    </w:pPr>
    <w:rPr>
      <w:rFonts w:asciiTheme="minorHAnsi" w:hAnsiTheme="minorHAnsi"/>
      <w:sz w:val="20"/>
      <w:szCs w:val="20"/>
    </w:rPr>
  </w:style>
  <w:style w:type="paragraph" w:styleId="71">
    <w:name w:val="toc 7"/>
    <w:basedOn w:val="a"/>
    <w:uiPriority w:val="39"/>
    <w:rsid w:val="00AD21B1"/>
    <w:pPr>
      <w:spacing w:before="0" w:after="0"/>
      <w:ind w:left="1400"/>
      <w:jc w:val="left"/>
    </w:pPr>
    <w:rPr>
      <w:rFonts w:asciiTheme="minorHAnsi" w:hAnsiTheme="minorHAnsi"/>
      <w:sz w:val="20"/>
      <w:szCs w:val="20"/>
    </w:rPr>
  </w:style>
  <w:style w:type="paragraph" w:styleId="81">
    <w:name w:val="toc 8"/>
    <w:basedOn w:val="a"/>
    <w:uiPriority w:val="39"/>
    <w:rsid w:val="00AD21B1"/>
    <w:pPr>
      <w:spacing w:before="0" w:after="0"/>
      <w:ind w:left="1680"/>
      <w:jc w:val="left"/>
    </w:pPr>
    <w:rPr>
      <w:rFonts w:asciiTheme="minorHAnsi" w:hAnsiTheme="minorHAnsi"/>
      <w:sz w:val="20"/>
      <w:szCs w:val="20"/>
    </w:rPr>
  </w:style>
  <w:style w:type="paragraph" w:styleId="91">
    <w:name w:val="toc 9"/>
    <w:basedOn w:val="a"/>
    <w:uiPriority w:val="39"/>
    <w:rsid w:val="00AD21B1"/>
    <w:pPr>
      <w:spacing w:before="0" w:after="0"/>
      <w:ind w:left="1960"/>
      <w:jc w:val="left"/>
    </w:pPr>
    <w:rPr>
      <w:rFonts w:asciiTheme="minorHAnsi" w:hAnsiTheme="minorHAnsi"/>
      <w:sz w:val="20"/>
      <w:szCs w:val="20"/>
    </w:rPr>
  </w:style>
  <w:style w:type="paragraph" w:styleId="af5">
    <w:name w:val="footnote text"/>
    <w:basedOn w:val="a"/>
    <w:rsid w:val="00AD21B1"/>
    <w:pPr>
      <w:suppressLineNumbers/>
      <w:ind w:left="283" w:right="0" w:hanging="283"/>
    </w:pPr>
    <w:rPr>
      <w:sz w:val="20"/>
      <w:szCs w:val="20"/>
    </w:rPr>
  </w:style>
  <w:style w:type="paragraph" w:styleId="af6">
    <w:name w:val="Document Map"/>
    <w:basedOn w:val="a"/>
    <w:link w:val="af7"/>
    <w:uiPriority w:val="99"/>
    <w:semiHidden/>
    <w:unhideWhenUsed/>
    <w:rsid w:val="00422663"/>
    <w:rPr>
      <w:rFonts w:ascii="Tahoma" w:hAnsi="Tahoma"/>
      <w:sz w:val="16"/>
      <w:szCs w:val="14"/>
    </w:rPr>
  </w:style>
  <w:style w:type="character" w:customStyle="1" w:styleId="af7">
    <w:name w:val="Схема документа Знак"/>
    <w:basedOn w:val="a1"/>
    <w:link w:val="af6"/>
    <w:uiPriority w:val="99"/>
    <w:semiHidden/>
    <w:rsid w:val="00422663"/>
    <w:rPr>
      <w:rFonts w:ascii="Tahoma" w:eastAsia="SimSun" w:hAnsi="Tahoma" w:cs="Mangal"/>
      <w:kern w:val="1"/>
      <w:sz w:val="16"/>
      <w:szCs w:val="14"/>
      <w:lang w:eastAsia="hi-IN" w:bidi="hi-IN"/>
    </w:rPr>
  </w:style>
  <w:style w:type="paragraph" w:styleId="af8">
    <w:name w:val="Balloon Text"/>
    <w:basedOn w:val="a"/>
    <w:link w:val="af9"/>
    <w:uiPriority w:val="99"/>
    <w:semiHidden/>
    <w:unhideWhenUsed/>
    <w:rsid w:val="00422663"/>
    <w:pPr>
      <w:spacing w:after="0" w:line="240" w:lineRule="auto"/>
    </w:pPr>
    <w:rPr>
      <w:rFonts w:ascii="Tahoma" w:hAnsi="Tahoma"/>
      <w:sz w:val="16"/>
      <w:szCs w:val="14"/>
    </w:rPr>
  </w:style>
  <w:style w:type="character" w:customStyle="1" w:styleId="af9">
    <w:name w:val="Текст выноски Знак"/>
    <w:basedOn w:val="a1"/>
    <w:link w:val="af8"/>
    <w:uiPriority w:val="99"/>
    <w:semiHidden/>
    <w:rsid w:val="00422663"/>
    <w:rPr>
      <w:rFonts w:ascii="Tahoma" w:eastAsia="SimSun" w:hAnsi="Tahoma" w:cs="Mangal"/>
      <w:kern w:val="1"/>
      <w:sz w:val="16"/>
      <w:szCs w:val="14"/>
      <w:lang w:eastAsia="hi-IN" w:bidi="hi-IN"/>
    </w:rPr>
  </w:style>
  <w:style w:type="table" w:styleId="afa">
    <w:name w:val="Table Grid"/>
    <w:basedOn w:val="a2"/>
    <w:uiPriority w:val="59"/>
    <w:rsid w:val="0070612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b">
    <w:name w:val="Normal (Web)"/>
    <w:basedOn w:val="a"/>
    <w:uiPriority w:val="99"/>
    <w:unhideWhenUsed/>
    <w:rsid w:val="00003463"/>
    <w:pPr>
      <w:suppressAutoHyphens w:val="0"/>
      <w:spacing w:before="100" w:beforeAutospacing="1" w:after="100" w:afterAutospacing="1" w:line="240" w:lineRule="auto"/>
      <w:ind w:right="0" w:firstLine="0"/>
      <w:jc w:val="left"/>
    </w:pPr>
    <w:rPr>
      <w:rFonts w:eastAsia="Times New Roman" w:cs="Times New Roman"/>
      <w:kern w:val="0"/>
      <w:szCs w:val="24"/>
      <w:lang w:eastAsia="ru-RU" w:bidi="ar-SA"/>
    </w:rPr>
  </w:style>
  <w:style w:type="paragraph" w:customStyle="1" w:styleId="1f6">
    <w:name w:val="Стиль1"/>
    <w:basedOn w:val="a"/>
    <w:link w:val="1f7"/>
    <w:qFormat/>
    <w:rsid w:val="00F00E5F"/>
    <w:pPr>
      <w:widowControl w:val="0"/>
      <w:spacing w:after="0" w:line="100" w:lineRule="atLeast"/>
      <w:ind w:right="34"/>
    </w:pPr>
    <w:rPr>
      <w:szCs w:val="24"/>
    </w:rPr>
  </w:style>
  <w:style w:type="paragraph" w:styleId="afc">
    <w:name w:val="No Spacing"/>
    <w:aliases w:val="Без отступа,Без интервала2,Таблицы,основной текст,No Spacing1,я Без ОТСТУПА,No Spacing,Без интервала1"/>
    <w:link w:val="afd"/>
    <w:uiPriority w:val="1"/>
    <w:qFormat/>
    <w:rsid w:val="00F70182"/>
    <w:pPr>
      <w:suppressAutoHyphens/>
      <w:ind w:left="1" w:right="709" w:firstLine="851"/>
      <w:jc w:val="both"/>
    </w:pPr>
    <w:rPr>
      <w:rFonts w:eastAsia="SimSun"/>
      <w:kern w:val="1"/>
      <w:sz w:val="28"/>
      <w:szCs w:val="32"/>
      <w:lang w:eastAsia="hi-IN" w:bidi="hi-IN"/>
    </w:rPr>
  </w:style>
  <w:style w:type="character" w:customStyle="1" w:styleId="1f7">
    <w:name w:val="Стиль1 Знак"/>
    <w:basedOn w:val="a1"/>
    <w:link w:val="1f6"/>
    <w:rsid w:val="00F00E5F"/>
    <w:rPr>
      <w:rFonts w:eastAsia="SimSun" w:cs="Mangal"/>
      <w:kern w:val="1"/>
      <w:sz w:val="24"/>
      <w:szCs w:val="24"/>
      <w:lang w:eastAsia="hi-IN" w:bidi="hi-IN"/>
    </w:rPr>
  </w:style>
  <w:style w:type="paragraph" w:styleId="afe">
    <w:name w:val="Subtitle"/>
    <w:basedOn w:val="a"/>
    <w:next w:val="a"/>
    <w:link w:val="aff"/>
    <w:uiPriority w:val="11"/>
    <w:qFormat/>
    <w:rsid w:val="00F70182"/>
    <w:pPr>
      <w:spacing w:after="60"/>
      <w:jc w:val="center"/>
      <w:outlineLvl w:val="1"/>
    </w:pPr>
    <w:rPr>
      <w:rFonts w:asciiTheme="majorHAnsi" w:eastAsiaTheme="majorEastAsia" w:hAnsiTheme="majorHAnsi"/>
      <w:szCs w:val="21"/>
    </w:rPr>
  </w:style>
  <w:style w:type="character" w:customStyle="1" w:styleId="aff">
    <w:name w:val="Подзаголовок Знак"/>
    <w:basedOn w:val="a1"/>
    <w:link w:val="afe"/>
    <w:uiPriority w:val="11"/>
    <w:rsid w:val="00F70182"/>
    <w:rPr>
      <w:rFonts w:asciiTheme="majorHAnsi" w:eastAsiaTheme="majorEastAsia" w:hAnsiTheme="majorHAnsi" w:cs="Mangal"/>
      <w:kern w:val="1"/>
      <w:sz w:val="24"/>
      <w:szCs w:val="21"/>
      <w:lang w:eastAsia="hi-IN" w:bidi="hi-IN"/>
    </w:rPr>
  </w:style>
  <w:style w:type="character" w:styleId="aff0">
    <w:name w:val="Subtle Emphasis"/>
    <w:basedOn w:val="a1"/>
    <w:uiPriority w:val="19"/>
    <w:qFormat/>
    <w:rsid w:val="00F70182"/>
    <w:rPr>
      <w:i/>
      <w:iCs/>
      <w:color w:val="808080" w:themeColor="text1" w:themeTint="7F"/>
    </w:rPr>
  </w:style>
  <w:style w:type="paragraph" w:styleId="aff1">
    <w:name w:val="Title"/>
    <w:basedOn w:val="a"/>
    <w:next w:val="a"/>
    <w:link w:val="aff2"/>
    <w:qFormat/>
    <w:rsid w:val="00B57542"/>
    <w:pPr>
      <w:spacing w:before="240" w:after="60"/>
      <w:jc w:val="center"/>
      <w:outlineLvl w:val="0"/>
    </w:pPr>
    <w:rPr>
      <w:rFonts w:asciiTheme="majorHAnsi" w:eastAsiaTheme="majorEastAsia" w:hAnsiTheme="majorHAnsi"/>
      <w:b/>
      <w:bCs/>
      <w:kern w:val="28"/>
      <w:sz w:val="32"/>
      <w:szCs w:val="29"/>
    </w:rPr>
  </w:style>
  <w:style w:type="character" w:customStyle="1" w:styleId="aff2">
    <w:name w:val="Заголовок Знак"/>
    <w:basedOn w:val="a1"/>
    <w:link w:val="aff1"/>
    <w:rsid w:val="00B57542"/>
    <w:rPr>
      <w:rFonts w:asciiTheme="majorHAnsi" w:eastAsiaTheme="majorEastAsia" w:hAnsiTheme="majorHAnsi" w:cs="Mangal"/>
      <w:b/>
      <w:bCs/>
      <w:kern w:val="28"/>
      <w:sz w:val="32"/>
      <w:szCs w:val="29"/>
      <w:lang w:eastAsia="hi-IN" w:bidi="hi-IN"/>
    </w:rPr>
  </w:style>
  <w:style w:type="character" w:customStyle="1" w:styleId="spelle">
    <w:name w:val="spelle"/>
    <w:basedOn w:val="a1"/>
    <w:rsid w:val="00F145AF"/>
  </w:style>
  <w:style w:type="character" w:customStyle="1" w:styleId="40">
    <w:name w:val="Заголовок 4 Знак"/>
    <w:basedOn w:val="a1"/>
    <w:link w:val="4"/>
    <w:rsid w:val="00290B10"/>
    <w:rPr>
      <w:rFonts w:ascii="Calibri" w:hAnsi="Calibri" w:cs="Times New Roman"/>
      <w:b/>
      <w:bCs/>
      <w:kern w:val="0"/>
      <w:sz w:val="24"/>
      <w:szCs w:val="28"/>
      <w:lang w:eastAsia="hi-IN"/>
    </w:rPr>
  </w:style>
  <w:style w:type="paragraph" w:customStyle="1" w:styleId="1f8">
    <w:name w:val="заголовок 1"/>
    <w:basedOn w:val="a"/>
    <w:next w:val="a"/>
    <w:rsid w:val="00290B10"/>
    <w:pPr>
      <w:keepNext/>
      <w:suppressAutoHyphens w:val="0"/>
      <w:overflowPunct w:val="0"/>
      <w:autoSpaceDE w:val="0"/>
      <w:autoSpaceDN w:val="0"/>
      <w:adjustRightInd w:val="0"/>
      <w:spacing w:before="0" w:after="0" w:line="240" w:lineRule="auto"/>
      <w:ind w:left="0" w:right="0" w:firstLine="0"/>
      <w:jc w:val="center"/>
      <w:textAlignment w:val="baseline"/>
    </w:pPr>
    <w:rPr>
      <w:rFonts w:eastAsia="Times New Roman" w:cs="Times New Roman"/>
      <w:b/>
      <w:smallCaps/>
      <w:noProof/>
      <w:kern w:val="0"/>
      <w:szCs w:val="20"/>
      <w:lang w:eastAsia="ru-RU" w:bidi="ar-SA"/>
    </w:rPr>
  </w:style>
  <w:style w:type="paragraph" w:styleId="aff3">
    <w:name w:val="annotation text"/>
    <w:basedOn w:val="a"/>
    <w:link w:val="aff4"/>
    <w:uiPriority w:val="99"/>
    <w:semiHidden/>
    <w:unhideWhenUsed/>
    <w:rsid w:val="00AD21B1"/>
    <w:pPr>
      <w:spacing w:line="240" w:lineRule="auto"/>
    </w:pPr>
    <w:rPr>
      <w:sz w:val="20"/>
      <w:szCs w:val="18"/>
    </w:rPr>
  </w:style>
  <w:style w:type="character" w:customStyle="1" w:styleId="aff4">
    <w:name w:val="Текст примечания Знак"/>
    <w:basedOn w:val="a1"/>
    <w:link w:val="aff3"/>
    <w:uiPriority w:val="99"/>
    <w:semiHidden/>
    <w:rsid w:val="00AD21B1"/>
    <w:rPr>
      <w:rFonts w:eastAsia="SimSun" w:cs="Mangal"/>
      <w:kern w:val="1"/>
      <w:szCs w:val="18"/>
      <w:lang w:eastAsia="hi-IN" w:bidi="hi-IN"/>
    </w:rPr>
  </w:style>
  <w:style w:type="character" w:styleId="aff5">
    <w:name w:val="annotation reference"/>
    <w:basedOn w:val="a1"/>
    <w:uiPriority w:val="99"/>
    <w:semiHidden/>
    <w:unhideWhenUsed/>
    <w:rsid w:val="00AD21B1"/>
    <w:rPr>
      <w:sz w:val="16"/>
      <w:szCs w:val="16"/>
    </w:rPr>
  </w:style>
  <w:style w:type="character" w:customStyle="1" w:styleId="af0">
    <w:name w:val="Верхний колонтитул Знак"/>
    <w:basedOn w:val="a1"/>
    <w:link w:val="af"/>
    <w:uiPriority w:val="99"/>
    <w:rsid w:val="003D4EA5"/>
    <w:rPr>
      <w:rFonts w:cs="Mangal"/>
      <w:kern w:val="1"/>
      <w:lang w:eastAsia="hi-IN" w:bidi="hi-IN"/>
    </w:rPr>
  </w:style>
  <w:style w:type="character" w:customStyle="1" w:styleId="10">
    <w:name w:val="Заголовок 1 Знак"/>
    <w:basedOn w:val="a1"/>
    <w:link w:val="1"/>
    <w:rsid w:val="002A02BA"/>
    <w:rPr>
      <w:b/>
      <w:bCs/>
      <w:kern w:val="1"/>
      <w:sz w:val="24"/>
      <w:szCs w:val="28"/>
      <w:lang w:eastAsia="hi-IN" w:bidi="hi-IN"/>
    </w:rPr>
  </w:style>
  <w:style w:type="character" w:customStyle="1" w:styleId="20">
    <w:name w:val="Заголовок 2 Знак"/>
    <w:basedOn w:val="a1"/>
    <w:link w:val="2"/>
    <w:rsid w:val="00C35BF2"/>
    <w:rPr>
      <w:rFonts w:ascii="Cambria" w:hAnsi="Cambria"/>
      <w:b/>
      <w:bCs/>
      <w:color w:val="4F81BD"/>
      <w:kern w:val="1"/>
      <w:sz w:val="26"/>
      <w:szCs w:val="26"/>
      <w:lang w:eastAsia="hi-IN" w:bidi="hi-IN"/>
    </w:rPr>
  </w:style>
  <w:style w:type="paragraph" w:styleId="aff6">
    <w:name w:val="List Paragraph"/>
    <w:basedOn w:val="a"/>
    <w:uiPriority w:val="34"/>
    <w:qFormat/>
    <w:rsid w:val="00C35BF2"/>
    <w:pPr>
      <w:ind w:left="720"/>
      <w:contextualSpacing/>
    </w:pPr>
  </w:style>
  <w:style w:type="character" w:styleId="aff7">
    <w:name w:val="FollowedHyperlink"/>
    <w:basedOn w:val="a1"/>
    <w:uiPriority w:val="99"/>
    <w:semiHidden/>
    <w:unhideWhenUsed/>
    <w:rsid w:val="00E34A70"/>
    <w:rPr>
      <w:color w:val="800080" w:themeColor="followedHyperlink"/>
      <w:u w:val="single"/>
    </w:rPr>
  </w:style>
  <w:style w:type="paragraph" w:styleId="aff8">
    <w:name w:val="caption"/>
    <w:basedOn w:val="a"/>
    <w:next w:val="a"/>
    <w:uiPriority w:val="35"/>
    <w:unhideWhenUsed/>
    <w:qFormat/>
    <w:rsid w:val="000F7D05"/>
    <w:pPr>
      <w:spacing w:before="0" w:after="200" w:line="240" w:lineRule="auto"/>
    </w:pPr>
    <w:rPr>
      <w:b/>
      <w:bCs/>
      <w:color w:val="4F81BD" w:themeColor="accent1"/>
      <w:sz w:val="18"/>
      <w:szCs w:val="16"/>
    </w:rPr>
  </w:style>
  <w:style w:type="character" w:customStyle="1" w:styleId="af2">
    <w:name w:val="Нижний колонтитул Знак"/>
    <w:basedOn w:val="a1"/>
    <w:link w:val="af1"/>
    <w:uiPriority w:val="99"/>
    <w:rsid w:val="007F6640"/>
    <w:rPr>
      <w:kern w:val="1"/>
      <w:lang w:eastAsia="hi-IN" w:bidi="hi-IN"/>
    </w:rPr>
  </w:style>
  <w:style w:type="character" w:customStyle="1" w:styleId="50">
    <w:name w:val="Заголовок 5 Знак"/>
    <w:basedOn w:val="a1"/>
    <w:link w:val="5"/>
    <w:rsid w:val="00312A14"/>
    <w:rPr>
      <w:rFonts w:asciiTheme="majorHAnsi" w:eastAsiaTheme="majorEastAsia" w:hAnsiTheme="majorHAnsi"/>
      <w:color w:val="243F60" w:themeColor="accent1" w:themeShade="7F"/>
      <w:kern w:val="1"/>
      <w:sz w:val="24"/>
      <w:szCs w:val="32"/>
      <w:lang w:eastAsia="hi-IN" w:bidi="hi-IN"/>
    </w:rPr>
  </w:style>
  <w:style w:type="character" w:customStyle="1" w:styleId="60">
    <w:name w:val="Заголовок 6 Знак"/>
    <w:basedOn w:val="a1"/>
    <w:link w:val="6"/>
    <w:rsid w:val="00312A14"/>
    <w:rPr>
      <w:rFonts w:asciiTheme="majorHAnsi" w:eastAsiaTheme="majorEastAsia" w:hAnsiTheme="majorHAnsi"/>
      <w:i/>
      <w:iCs/>
      <w:color w:val="243F60" w:themeColor="accent1" w:themeShade="7F"/>
      <w:kern w:val="1"/>
      <w:sz w:val="24"/>
      <w:szCs w:val="32"/>
      <w:lang w:eastAsia="hi-IN" w:bidi="hi-IN"/>
    </w:rPr>
  </w:style>
  <w:style w:type="character" w:customStyle="1" w:styleId="70">
    <w:name w:val="Заголовок 7 Знак"/>
    <w:basedOn w:val="a1"/>
    <w:link w:val="7"/>
    <w:rsid w:val="00312A14"/>
    <w:rPr>
      <w:rFonts w:asciiTheme="majorHAnsi" w:eastAsiaTheme="majorEastAsia" w:hAnsiTheme="majorHAnsi"/>
      <w:i/>
      <w:iCs/>
      <w:color w:val="404040" w:themeColor="text1" w:themeTint="BF"/>
      <w:kern w:val="1"/>
      <w:sz w:val="24"/>
      <w:szCs w:val="32"/>
      <w:lang w:eastAsia="hi-IN" w:bidi="hi-IN"/>
    </w:rPr>
  </w:style>
  <w:style w:type="character" w:customStyle="1" w:styleId="80">
    <w:name w:val="Заголовок 8 Знак"/>
    <w:basedOn w:val="a1"/>
    <w:link w:val="8"/>
    <w:rsid w:val="00312A14"/>
    <w:rPr>
      <w:rFonts w:asciiTheme="majorHAnsi" w:eastAsiaTheme="majorEastAsia" w:hAnsiTheme="majorHAnsi"/>
      <w:color w:val="404040" w:themeColor="text1" w:themeTint="BF"/>
      <w:kern w:val="1"/>
      <w:szCs w:val="18"/>
      <w:lang w:eastAsia="hi-IN" w:bidi="hi-IN"/>
    </w:rPr>
  </w:style>
  <w:style w:type="character" w:customStyle="1" w:styleId="90">
    <w:name w:val="Заголовок 9 Знак"/>
    <w:basedOn w:val="a1"/>
    <w:link w:val="9"/>
    <w:rsid w:val="00312A14"/>
    <w:rPr>
      <w:rFonts w:asciiTheme="majorHAnsi" w:eastAsiaTheme="majorEastAsia" w:hAnsiTheme="majorHAnsi"/>
      <w:i/>
      <w:iCs/>
      <w:color w:val="404040" w:themeColor="text1" w:themeTint="BF"/>
      <w:kern w:val="1"/>
      <w:szCs w:val="18"/>
      <w:lang w:eastAsia="hi-IN" w:bidi="hi-IN"/>
    </w:rPr>
  </w:style>
  <w:style w:type="paragraph" w:customStyle="1" w:styleId="ConsPlusCell">
    <w:name w:val="ConsPlusCell"/>
    <w:uiPriority w:val="99"/>
    <w:rsid w:val="00CD240E"/>
    <w:pPr>
      <w:widowControl w:val="0"/>
      <w:autoSpaceDE w:val="0"/>
      <w:autoSpaceDN w:val="0"/>
      <w:adjustRightInd w:val="0"/>
    </w:pPr>
    <w:rPr>
      <w:rFonts w:ascii="Calibri" w:eastAsiaTheme="minorEastAsia" w:hAnsi="Calibri" w:cs="Calibri"/>
      <w:kern w:val="0"/>
      <w:sz w:val="22"/>
      <w:szCs w:val="22"/>
    </w:rPr>
  </w:style>
  <w:style w:type="table" w:customStyle="1" w:styleId="1f9">
    <w:name w:val="Сетка таблицы1"/>
    <w:basedOn w:val="a2"/>
    <w:next w:val="afa"/>
    <w:uiPriority w:val="59"/>
    <w:rsid w:val="00186D7B"/>
    <w:rPr>
      <w:rFonts w:eastAsiaTheme="minorHAnsi"/>
      <w:bCs/>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23">
    <w:name w:val="Font Style23"/>
    <w:uiPriority w:val="99"/>
    <w:rsid w:val="009B2C09"/>
    <w:rPr>
      <w:rFonts w:ascii="Times New Roman" w:hAnsi="Times New Roman" w:cs="Times New Roman"/>
      <w:sz w:val="22"/>
      <w:szCs w:val="22"/>
    </w:rPr>
  </w:style>
  <w:style w:type="character" w:customStyle="1" w:styleId="30">
    <w:name w:val="Заголовок 3 Знак"/>
    <w:basedOn w:val="a1"/>
    <w:link w:val="3"/>
    <w:rsid w:val="000B57EC"/>
    <w:rPr>
      <w:bCs/>
      <w:kern w:val="1"/>
      <w:sz w:val="24"/>
      <w:szCs w:val="32"/>
      <w:lang w:eastAsia="hi-IN" w:bidi="hi-IN"/>
    </w:rPr>
  </w:style>
  <w:style w:type="character" w:customStyle="1" w:styleId="afd">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c"/>
    <w:uiPriority w:val="1"/>
    <w:qFormat/>
    <w:rsid w:val="000E0B58"/>
    <w:rPr>
      <w:rFonts w:eastAsia="SimSun"/>
      <w:kern w:val="1"/>
      <w:sz w:val="28"/>
      <w:szCs w:val="32"/>
      <w:lang w:eastAsia="hi-IN" w:bidi="hi-IN"/>
    </w:rPr>
  </w:style>
  <w:style w:type="paragraph" w:customStyle="1" w:styleId="FORMATTEXT0">
    <w:name w:val=".FORMATTEXT"/>
    <w:uiPriority w:val="99"/>
    <w:rsid w:val="00151FDB"/>
    <w:pPr>
      <w:widowControl w:val="0"/>
      <w:autoSpaceDE w:val="0"/>
      <w:autoSpaceDN w:val="0"/>
      <w:adjustRightInd w:val="0"/>
    </w:pPr>
    <w:rPr>
      <w:rFonts w:ascii="Arial" w:eastAsiaTheme="minorEastAsia" w:hAnsi="Arial" w:cs="Arial"/>
      <w:kern w:val="0"/>
    </w:rPr>
  </w:style>
  <w:style w:type="paragraph" w:customStyle="1" w:styleId="aff9">
    <w:name w:val="Табличный"/>
    <w:basedOn w:val="a"/>
    <w:link w:val="affa"/>
    <w:autoRedefine/>
    <w:qFormat/>
    <w:rsid w:val="006A12A7"/>
    <w:pPr>
      <w:suppressAutoHyphens w:val="0"/>
      <w:spacing w:before="0" w:after="0" w:line="240" w:lineRule="auto"/>
      <w:ind w:left="0" w:right="0" w:firstLine="0"/>
      <w:contextualSpacing/>
      <w:jc w:val="left"/>
    </w:pPr>
    <w:rPr>
      <w:rFonts w:eastAsiaTheme="minorHAnsi" w:cs="Times New Roman"/>
      <w:kern w:val="0"/>
      <w:szCs w:val="22"/>
      <w:lang w:eastAsia="en-US" w:bidi="ar-SA"/>
    </w:rPr>
  </w:style>
  <w:style w:type="character" w:customStyle="1" w:styleId="affa">
    <w:name w:val="Табличный Знак"/>
    <w:basedOn w:val="a1"/>
    <w:link w:val="aff9"/>
    <w:rsid w:val="006A12A7"/>
    <w:rPr>
      <w:rFonts w:eastAsiaTheme="minorHAnsi" w:cs="Times New Roman"/>
      <w:kern w:val="0"/>
      <w:sz w:val="24"/>
      <w:szCs w:val="22"/>
      <w:lang w:eastAsia="en-US"/>
    </w:rPr>
  </w:style>
  <w:style w:type="character" w:customStyle="1" w:styleId="ListParagraphChar">
    <w:name w:val="List Paragraph Char"/>
    <w:link w:val="1c"/>
    <w:locked/>
    <w:rsid w:val="007A0589"/>
    <w:rPr>
      <w:rFonts w:eastAsia="SimSun"/>
      <w:kern w:val="1"/>
      <w:sz w:val="24"/>
      <w:szCs w:val="32"/>
      <w:lang w:eastAsia="hi-IN" w:bidi="hi-IN"/>
    </w:rPr>
  </w:style>
  <w:style w:type="paragraph" w:styleId="22">
    <w:name w:val="Body Text 2"/>
    <w:basedOn w:val="a"/>
    <w:link w:val="23"/>
    <w:uiPriority w:val="99"/>
    <w:semiHidden/>
    <w:unhideWhenUsed/>
    <w:rsid w:val="00FA4FE6"/>
    <w:pPr>
      <w:spacing w:after="120" w:line="480" w:lineRule="auto"/>
    </w:pPr>
  </w:style>
  <w:style w:type="character" w:customStyle="1" w:styleId="23">
    <w:name w:val="Основной текст 2 Знак"/>
    <w:basedOn w:val="a1"/>
    <w:link w:val="22"/>
    <w:uiPriority w:val="99"/>
    <w:semiHidden/>
    <w:rsid w:val="00FA4FE6"/>
    <w:rPr>
      <w:rFonts w:eastAsia="SimSun"/>
      <w:kern w:val="1"/>
      <w:sz w:val="24"/>
      <w:szCs w:val="32"/>
      <w:lang w:eastAsia="hi-IN" w:bidi="hi-IN"/>
    </w:rPr>
  </w:style>
  <w:style w:type="character" w:customStyle="1" w:styleId="210">
    <w:name w:val="Основной текст 2 Знак1"/>
    <w:semiHidden/>
    <w:locked/>
    <w:rsid w:val="00FA4FE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2434">
      <w:bodyDiv w:val="1"/>
      <w:marLeft w:val="0"/>
      <w:marRight w:val="0"/>
      <w:marTop w:val="0"/>
      <w:marBottom w:val="0"/>
      <w:divBdr>
        <w:top w:val="none" w:sz="0" w:space="0" w:color="auto"/>
        <w:left w:val="none" w:sz="0" w:space="0" w:color="auto"/>
        <w:bottom w:val="none" w:sz="0" w:space="0" w:color="auto"/>
        <w:right w:val="none" w:sz="0" w:space="0" w:color="auto"/>
      </w:divBdr>
    </w:div>
    <w:div w:id="122963834">
      <w:bodyDiv w:val="1"/>
      <w:marLeft w:val="0"/>
      <w:marRight w:val="0"/>
      <w:marTop w:val="0"/>
      <w:marBottom w:val="0"/>
      <w:divBdr>
        <w:top w:val="none" w:sz="0" w:space="0" w:color="auto"/>
        <w:left w:val="none" w:sz="0" w:space="0" w:color="auto"/>
        <w:bottom w:val="none" w:sz="0" w:space="0" w:color="auto"/>
        <w:right w:val="none" w:sz="0" w:space="0" w:color="auto"/>
      </w:divBdr>
    </w:div>
    <w:div w:id="329716814">
      <w:bodyDiv w:val="1"/>
      <w:marLeft w:val="0"/>
      <w:marRight w:val="0"/>
      <w:marTop w:val="0"/>
      <w:marBottom w:val="0"/>
      <w:divBdr>
        <w:top w:val="none" w:sz="0" w:space="0" w:color="auto"/>
        <w:left w:val="none" w:sz="0" w:space="0" w:color="auto"/>
        <w:bottom w:val="none" w:sz="0" w:space="0" w:color="auto"/>
        <w:right w:val="none" w:sz="0" w:space="0" w:color="auto"/>
      </w:divBdr>
    </w:div>
    <w:div w:id="611472646">
      <w:bodyDiv w:val="1"/>
      <w:marLeft w:val="0"/>
      <w:marRight w:val="0"/>
      <w:marTop w:val="0"/>
      <w:marBottom w:val="0"/>
      <w:divBdr>
        <w:top w:val="none" w:sz="0" w:space="0" w:color="auto"/>
        <w:left w:val="none" w:sz="0" w:space="0" w:color="auto"/>
        <w:bottom w:val="none" w:sz="0" w:space="0" w:color="auto"/>
        <w:right w:val="none" w:sz="0" w:space="0" w:color="auto"/>
      </w:divBdr>
    </w:div>
    <w:div w:id="644895475">
      <w:bodyDiv w:val="1"/>
      <w:marLeft w:val="0"/>
      <w:marRight w:val="0"/>
      <w:marTop w:val="0"/>
      <w:marBottom w:val="0"/>
      <w:divBdr>
        <w:top w:val="none" w:sz="0" w:space="0" w:color="auto"/>
        <w:left w:val="none" w:sz="0" w:space="0" w:color="auto"/>
        <w:bottom w:val="none" w:sz="0" w:space="0" w:color="auto"/>
        <w:right w:val="none" w:sz="0" w:space="0" w:color="auto"/>
      </w:divBdr>
    </w:div>
    <w:div w:id="788744360">
      <w:bodyDiv w:val="1"/>
      <w:marLeft w:val="0"/>
      <w:marRight w:val="0"/>
      <w:marTop w:val="0"/>
      <w:marBottom w:val="0"/>
      <w:divBdr>
        <w:top w:val="none" w:sz="0" w:space="0" w:color="auto"/>
        <w:left w:val="none" w:sz="0" w:space="0" w:color="auto"/>
        <w:bottom w:val="none" w:sz="0" w:space="0" w:color="auto"/>
        <w:right w:val="none" w:sz="0" w:space="0" w:color="auto"/>
      </w:divBdr>
    </w:div>
    <w:div w:id="1033725304">
      <w:bodyDiv w:val="1"/>
      <w:marLeft w:val="0"/>
      <w:marRight w:val="0"/>
      <w:marTop w:val="0"/>
      <w:marBottom w:val="0"/>
      <w:divBdr>
        <w:top w:val="none" w:sz="0" w:space="0" w:color="auto"/>
        <w:left w:val="none" w:sz="0" w:space="0" w:color="auto"/>
        <w:bottom w:val="none" w:sz="0" w:space="0" w:color="auto"/>
        <w:right w:val="none" w:sz="0" w:space="0" w:color="auto"/>
      </w:divBdr>
    </w:div>
    <w:div w:id="1041126639">
      <w:bodyDiv w:val="1"/>
      <w:marLeft w:val="0"/>
      <w:marRight w:val="0"/>
      <w:marTop w:val="0"/>
      <w:marBottom w:val="0"/>
      <w:divBdr>
        <w:top w:val="none" w:sz="0" w:space="0" w:color="auto"/>
        <w:left w:val="none" w:sz="0" w:space="0" w:color="auto"/>
        <w:bottom w:val="none" w:sz="0" w:space="0" w:color="auto"/>
        <w:right w:val="none" w:sz="0" w:space="0" w:color="auto"/>
      </w:divBdr>
    </w:div>
    <w:div w:id="1743018685">
      <w:bodyDiv w:val="1"/>
      <w:marLeft w:val="0"/>
      <w:marRight w:val="0"/>
      <w:marTop w:val="0"/>
      <w:marBottom w:val="0"/>
      <w:divBdr>
        <w:top w:val="none" w:sz="0" w:space="0" w:color="auto"/>
        <w:left w:val="none" w:sz="0" w:space="0" w:color="auto"/>
        <w:bottom w:val="none" w:sz="0" w:space="0" w:color="auto"/>
        <w:right w:val="none" w:sz="0" w:space="0" w:color="auto"/>
      </w:divBdr>
      <w:divsChild>
        <w:div w:id="481192247">
          <w:marLeft w:val="0"/>
          <w:marRight w:val="0"/>
          <w:marTop w:val="0"/>
          <w:marBottom w:val="0"/>
          <w:divBdr>
            <w:top w:val="none" w:sz="0" w:space="0" w:color="auto"/>
            <w:left w:val="none" w:sz="0" w:space="0" w:color="auto"/>
            <w:bottom w:val="none" w:sz="0" w:space="0" w:color="auto"/>
            <w:right w:val="none" w:sz="0" w:space="0" w:color="auto"/>
          </w:divBdr>
          <w:divsChild>
            <w:div w:id="251819013">
              <w:marLeft w:val="0"/>
              <w:marRight w:val="0"/>
              <w:marTop w:val="0"/>
              <w:marBottom w:val="0"/>
              <w:divBdr>
                <w:top w:val="none" w:sz="0" w:space="0" w:color="auto"/>
                <w:left w:val="none" w:sz="0" w:space="0" w:color="auto"/>
                <w:bottom w:val="none" w:sz="0" w:space="0" w:color="auto"/>
                <w:right w:val="none" w:sz="0" w:space="0" w:color="auto"/>
              </w:divBdr>
            </w:div>
          </w:divsChild>
        </w:div>
        <w:div w:id="491526910">
          <w:marLeft w:val="0"/>
          <w:marRight w:val="0"/>
          <w:marTop w:val="0"/>
          <w:marBottom w:val="0"/>
          <w:divBdr>
            <w:top w:val="none" w:sz="0" w:space="0" w:color="auto"/>
            <w:left w:val="none" w:sz="0" w:space="0" w:color="auto"/>
            <w:bottom w:val="none" w:sz="0" w:space="0" w:color="auto"/>
            <w:right w:val="none" w:sz="0" w:space="0" w:color="auto"/>
          </w:divBdr>
          <w:divsChild>
            <w:div w:id="1185754743">
              <w:marLeft w:val="0"/>
              <w:marRight w:val="0"/>
              <w:marTop w:val="0"/>
              <w:marBottom w:val="0"/>
              <w:divBdr>
                <w:top w:val="none" w:sz="0" w:space="0" w:color="auto"/>
                <w:left w:val="none" w:sz="0" w:space="0" w:color="auto"/>
                <w:bottom w:val="none" w:sz="0" w:space="0" w:color="auto"/>
                <w:right w:val="none" w:sz="0" w:space="0" w:color="auto"/>
              </w:divBdr>
            </w:div>
          </w:divsChild>
        </w:div>
        <w:div w:id="1518042030">
          <w:marLeft w:val="0"/>
          <w:marRight w:val="0"/>
          <w:marTop w:val="0"/>
          <w:marBottom w:val="0"/>
          <w:divBdr>
            <w:top w:val="none" w:sz="0" w:space="0" w:color="auto"/>
            <w:left w:val="none" w:sz="0" w:space="0" w:color="auto"/>
            <w:bottom w:val="none" w:sz="0" w:space="0" w:color="auto"/>
            <w:right w:val="none" w:sz="0" w:space="0" w:color="auto"/>
          </w:divBdr>
          <w:divsChild>
            <w:div w:id="30151867">
              <w:marLeft w:val="0"/>
              <w:marRight w:val="0"/>
              <w:marTop w:val="0"/>
              <w:marBottom w:val="0"/>
              <w:divBdr>
                <w:top w:val="none" w:sz="0" w:space="0" w:color="auto"/>
                <w:left w:val="none" w:sz="0" w:space="0" w:color="auto"/>
                <w:bottom w:val="none" w:sz="0" w:space="0" w:color="auto"/>
                <w:right w:val="none" w:sz="0" w:space="0" w:color="auto"/>
              </w:divBdr>
            </w:div>
          </w:divsChild>
        </w:div>
        <w:div w:id="1956254700">
          <w:marLeft w:val="0"/>
          <w:marRight w:val="0"/>
          <w:marTop w:val="0"/>
          <w:marBottom w:val="0"/>
          <w:divBdr>
            <w:top w:val="none" w:sz="0" w:space="0" w:color="auto"/>
            <w:left w:val="none" w:sz="0" w:space="0" w:color="auto"/>
            <w:bottom w:val="none" w:sz="0" w:space="0" w:color="auto"/>
            <w:right w:val="none" w:sz="0" w:space="0" w:color="auto"/>
          </w:divBdr>
          <w:divsChild>
            <w:div w:id="14031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4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Пос</b:Tag>
    <b:SourceType>Misc</b:SourceType>
    <b:Guid>{23EEE7FD-B3A8-43AB-B528-FEC32E666DB7}</b:Guid>
    <b:Title>Постановление Правительства РФ от 25.01.2011 №18</b:Title>
    <b:PublicationTitle>Об утверждении правил установления требований энергетической эффетивности для зданий, строений, сооружений и требований к правилам определения класса энергетической эффективности многоквартирных домов.</b:PublicationTitle>
    <b:RefOrder>1</b:RefOrder>
  </b:Source>
</b:Sources>
</file>

<file path=customXml/itemProps1.xml><?xml version="1.0" encoding="utf-8"?>
<ds:datastoreItem xmlns:ds="http://schemas.openxmlformats.org/officeDocument/2006/customXml" ds:itemID="{046FAE87-0997-411D-ACB6-95520B73C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67</Pages>
  <Words>19989</Words>
  <Characters>113939</Characters>
  <Application>Microsoft Office Word</Application>
  <DocSecurity>0</DocSecurity>
  <Lines>949</Lines>
  <Paragraphs>267</Paragraphs>
  <ScaleCrop>false</ScaleCrop>
  <HeadingPairs>
    <vt:vector size="4" baseType="variant">
      <vt:variant>
        <vt:lpstr>Название</vt:lpstr>
      </vt:variant>
      <vt:variant>
        <vt:i4>1</vt:i4>
      </vt:variant>
      <vt:variant>
        <vt:lpstr>Заголовки</vt:lpstr>
      </vt:variant>
      <vt:variant>
        <vt:i4>37</vt:i4>
      </vt:variant>
    </vt:vector>
  </HeadingPairs>
  <TitlesOfParts>
    <vt:vector size="38" baseType="lpstr">
      <vt:lpstr>Проект первой редакции СП «Здания общеобразовательных организаций»</vt:lpstr>
      <vt:lpstr>Область применения</vt:lpstr>
      <vt:lpstr>2 Нормативные ссылки</vt:lpstr>
      <vt:lpstr>3 Термины, определения и сокращения</vt:lpstr>
      <vt:lpstr>4 Общие положения</vt:lpstr>
      <vt:lpstr>Требования к организации сети, виды и типы общеобразовательных организаций</vt:lpstr>
      <vt:lpstr>Требования к размещению и функциональному составу участка</vt:lpstr>
      <vt:lpstr>Общие требования к зданиям и помещениям общеобразовательных организаций</vt:lpstr>
      <vt:lpstr>    Общие требования к зданиям общеобразовательных организаций</vt:lpstr>
      <vt:lpstr>    Требования к функциональным группам, составу и площадям помещений</vt:lpstr>
      <vt:lpstr>        Учебные помещения</vt:lpstr>
      <vt:lpstr>        Учебные помещения в образовательных организациях, реализующих программы начальн</vt:lpstr>
      <vt:lpstr>        Учебные кабинеты основного общего и среднего общего образования (5–9 классы)</vt:lpstr>
      <vt:lpstr>        Специализированные учебные кабинеты основного общего и среднего общего образова</vt:lpstr>
      <vt:lpstr>        Помещения изучения технологий и трудового обучения</vt:lpstr>
      <vt:lpstr>        Таблица 7.2</vt:lpstr>
      <vt:lpstr>        Группа помещений зрительного зала</vt:lpstr>
      <vt:lpstr>        Группа помещений художественного воспитания</vt:lpstr>
      <vt:lpstr>        Группа спортивно-оздоровительных помещений</vt:lpstr>
      <vt:lpstr>        </vt:lpstr>
      <vt:lpstr>        Таблица 7.4 </vt:lpstr>
      <vt:lpstr>        Библиотека и информационный центр</vt:lpstr>
      <vt:lpstr>        Пищеблок и столовая</vt:lpstr>
      <vt:lpstr>        Административно-хозяйственные помещения </vt:lpstr>
      <vt:lpstr>        Таблица 7.6</vt:lpstr>
      <vt:lpstr>        Медицинский блок</vt:lpstr>
      <vt:lpstr>        Рекреации</vt:lpstr>
      <vt:lpstr>        Гардеробные</vt:lpstr>
      <vt:lpstr>        Санузлы</vt:lpstr>
      <vt:lpstr>    Противопожарные мероприятия</vt:lpstr>
      <vt:lpstr>Естественное и искусственное освещение</vt:lpstr>
      <vt:lpstr>        Общие требования</vt:lpstr>
      <vt:lpstr>        Искусственное освещение</vt:lpstr>
      <vt:lpstr>        Источники света</vt:lpstr>
      <vt:lpstr>        Энергоэффективность осветительных установок</vt:lpstr>
      <vt:lpstr>        Таблица 8.1</vt:lpstr>
      <vt:lpstr>Требования к инженерному оборудованию зданий общеобразовательных организаций</vt:lpstr>
      <vt:lpstr>    Водоснабжение и водоотведение</vt:lpstr>
    </vt:vector>
  </TitlesOfParts>
  <Company>Home</Company>
  <LinksUpToDate>false</LinksUpToDate>
  <CharactersWithSpaces>133661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первой редакции СП «Здания общеобразовательных организаций»</dc:title>
  <dc:creator>User</dc:creator>
  <cp:lastModifiedBy>Филатова Анастасия Алексеевна</cp:lastModifiedBy>
  <cp:revision>6</cp:revision>
  <cp:lastPrinted>2023-08-30T12:53:00Z</cp:lastPrinted>
  <dcterms:created xsi:type="dcterms:W3CDTF">2024-03-18T09:14:00Z</dcterms:created>
  <dcterms:modified xsi:type="dcterms:W3CDTF">2025-07-24T19:32:00Z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Home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